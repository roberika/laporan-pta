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footer20.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E28DDEE" w14:textId="4CBB775A" w:rsidR="008F03F2" w:rsidRPr="008F03F2" w:rsidRDefault="005B0466">
      <w:pPr>
        <w:spacing w:after="0" w:line="240" w:lineRule="auto"/>
        <w:jc w:val="center"/>
        <w:rPr>
          <w:b/>
          <w:noProof/>
          <w:sz w:val="28"/>
          <w:szCs w:val="28"/>
          <w:lang w:eastAsia="id-ID"/>
        </w:rPr>
      </w:pPr>
      <w:r>
        <w:rPr>
          <w:b/>
          <w:noProof/>
          <w:sz w:val="28"/>
          <w:szCs w:val="28"/>
          <w:lang w:eastAsia="id-ID"/>
        </w:rPr>
        <w:t xml:space="preserve">PROPOSAL </w:t>
      </w:r>
      <w:r w:rsidR="008F03F2" w:rsidRPr="008F03F2">
        <w:rPr>
          <w:b/>
          <w:noProof/>
          <w:sz w:val="28"/>
          <w:szCs w:val="28"/>
          <w:lang w:eastAsia="id-ID"/>
        </w:rPr>
        <w:t>TUGAS AKHIR</w:t>
      </w:r>
    </w:p>
    <w:p w14:paraId="4BC3638A" w14:textId="5DBF11BA" w:rsidR="008F03F2" w:rsidRDefault="008F03F2">
      <w:pPr>
        <w:spacing w:after="0" w:line="240" w:lineRule="auto"/>
        <w:jc w:val="center"/>
        <w:rPr>
          <w:b/>
          <w:sz w:val="28"/>
          <w:szCs w:val="28"/>
        </w:rPr>
      </w:pPr>
    </w:p>
    <w:p w14:paraId="0617EF41" w14:textId="5F424C8E" w:rsidR="00F3043B" w:rsidRDefault="00F3043B">
      <w:pPr>
        <w:spacing w:after="0" w:line="240" w:lineRule="auto"/>
        <w:jc w:val="center"/>
        <w:rPr>
          <w:b/>
          <w:sz w:val="28"/>
          <w:szCs w:val="28"/>
        </w:rPr>
      </w:pPr>
    </w:p>
    <w:p w14:paraId="0D7FC96B" w14:textId="77777777" w:rsidR="00F3043B" w:rsidRPr="008F03F2" w:rsidRDefault="00F3043B">
      <w:pPr>
        <w:spacing w:after="0" w:line="240" w:lineRule="auto"/>
        <w:jc w:val="center"/>
        <w:rPr>
          <w:b/>
          <w:sz w:val="28"/>
          <w:szCs w:val="28"/>
        </w:rPr>
      </w:pPr>
    </w:p>
    <w:p w14:paraId="56B5829F" w14:textId="77777777" w:rsidR="005B0466" w:rsidRDefault="005B0466" w:rsidP="005B0466">
      <w:pPr>
        <w:spacing w:after="0" w:line="240" w:lineRule="auto"/>
        <w:jc w:val="center"/>
        <w:rPr>
          <w:b/>
          <w:sz w:val="28"/>
          <w:szCs w:val="28"/>
        </w:rPr>
      </w:pPr>
      <w:r>
        <w:rPr>
          <w:b/>
          <w:sz w:val="28"/>
          <w:szCs w:val="28"/>
        </w:rPr>
        <w:t xml:space="preserve">PERANGKAT LUNAK PENDETEKSI </w:t>
      </w:r>
    </w:p>
    <w:p w14:paraId="0C60F265" w14:textId="77777777" w:rsidR="005B0466" w:rsidRDefault="005B0466" w:rsidP="005B0466">
      <w:pPr>
        <w:spacing w:after="0" w:line="240" w:lineRule="auto"/>
        <w:jc w:val="center"/>
        <w:rPr>
          <w:b/>
          <w:sz w:val="28"/>
          <w:szCs w:val="28"/>
        </w:rPr>
      </w:pPr>
      <w:r>
        <w:rPr>
          <w:b/>
          <w:sz w:val="28"/>
          <w:szCs w:val="28"/>
        </w:rPr>
        <w:t xml:space="preserve">KEKABURAN PADA GAMBAR DOKUMEN TEKS </w:t>
      </w:r>
    </w:p>
    <w:p w14:paraId="7E3FBDFE" w14:textId="0371D132" w:rsidR="005B0466" w:rsidRDefault="005B0466" w:rsidP="005B0466">
      <w:pPr>
        <w:spacing w:after="0" w:line="240" w:lineRule="auto"/>
        <w:jc w:val="center"/>
        <w:rPr>
          <w:b/>
          <w:sz w:val="28"/>
          <w:szCs w:val="28"/>
        </w:rPr>
      </w:pPr>
      <w:r>
        <w:rPr>
          <w:b/>
          <w:sz w:val="28"/>
          <w:szCs w:val="28"/>
        </w:rPr>
        <w:t>MENGGUNAKAN LAPLACIAN OPERATOR</w:t>
      </w:r>
    </w:p>
    <w:p w14:paraId="1B93D859" w14:textId="77777777" w:rsidR="005B0466" w:rsidRDefault="005B0466" w:rsidP="005B0466">
      <w:pPr>
        <w:spacing w:after="0" w:line="240" w:lineRule="auto"/>
        <w:jc w:val="center"/>
        <w:rPr>
          <w:b/>
          <w:sz w:val="28"/>
          <w:szCs w:val="28"/>
        </w:rPr>
      </w:pPr>
    </w:p>
    <w:p w14:paraId="66D2DBCE" w14:textId="77777777" w:rsidR="005D5BE6" w:rsidRPr="008F03F2" w:rsidRDefault="006E0A83">
      <w:pPr>
        <w:pStyle w:val="BabBayangan"/>
      </w:pPr>
      <w:bookmarkStart w:id="0" w:name="_Toc181985848"/>
      <w:r w:rsidRPr="008F03F2">
        <w:t>HALAMAN JUDUL LUAR</w:t>
      </w:r>
      <w:bookmarkEnd w:id="0"/>
    </w:p>
    <w:p w14:paraId="750BC051" w14:textId="595C48F7" w:rsidR="005D5BE6" w:rsidRPr="008F03F2" w:rsidRDefault="008F03F2">
      <w:pPr>
        <w:spacing w:after="0" w:line="240" w:lineRule="auto"/>
        <w:jc w:val="center"/>
        <w:rPr>
          <w:b/>
          <w:sz w:val="28"/>
          <w:szCs w:val="28"/>
        </w:rPr>
      </w:pPr>
      <w:r w:rsidRPr="008F03F2">
        <w:rPr>
          <w:b/>
          <w:noProof/>
          <w:sz w:val="28"/>
          <w:szCs w:val="28"/>
          <w:lang w:eastAsia="en-US"/>
        </w:rPr>
        <w:drawing>
          <wp:inline distT="0" distB="0" distL="0" distR="0" wp14:anchorId="4467FEFA" wp14:editId="64AD8F17">
            <wp:extent cx="1944573" cy="14462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versitas Multi Data Palemba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4577" cy="1446279"/>
                    </a:xfrm>
                    <a:prstGeom prst="rect">
                      <a:avLst/>
                    </a:prstGeom>
                  </pic:spPr>
                </pic:pic>
              </a:graphicData>
            </a:graphic>
          </wp:inline>
        </w:drawing>
      </w:r>
    </w:p>
    <w:p w14:paraId="5EDDE4D3" w14:textId="77777777" w:rsidR="005D5BE6" w:rsidRPr="008F03F2" w:rsidRDefault="005D5BE6">
      <w:pPr>
        <w:spacing w:after="0" w:line="240" w:lineRule="auto"/>
        <w:jc w:val="center"/>
        <w:rPr>
          <w:b/>
          <w:sz w:val="28"/>
          <w:szCs w:val="28"/>
        </w:rPr>
      </w:pPr>
    </w:p>
    <w:p w14:paraId="01A0672C" w14:textId="516AC996" w:rsidR="005D5BE6" w:rsidRDefault="005D5BE6">
      <w:pPr>
        <w:spacing w:after="0" w:line="240" w:lineRule="auto"/>
        <w:jc w:val="center"/>
        <w:rPr>
          <w:b/>
          <w:sz w:val="28"/>
          <w:szCs w:val="28"/>
        </w:rPr>
      </w:pPr>
    </w:p>
    <w:p w14:paraId="08C45058" w14:textId="77777777" w:rsidR="008F03F2" w:rsidRPr="008F03F2" w:rsidRDefault="008F03F2">
      <w:pPr>
        <w:spacing w:after="0" w:line="240" w:lineRule="auto"/>
        <w:jc w:val="center"/>
        <w:rPr>
          <w:b/>
          <w:sz w:val="28"/>
          <w:szCs w:val="28"/>
        </w:rPr>
      </w:pPr>
    </w:p>
    <w:p w14:paraId="5716E2E1" w14:textId="77777777" w:rsidR="005D5BE6" w:rsidRPr="008F03F2" w:rsidRDefault="006E0A83">
      <w:pPr>
        <w:spacing w:after="0" w:line="240" w:lineRule="auto"/>
        <w:jc w:val="center"/>
        <w:rPr>
          <w:b/>
          <w:sz w:val="28"/>
          <w:szCs w:val="28"/>
        </w:rPr>
      </w:pPr>
      <w:r w:rsidRPr="008F03F2">
        <w:rPr>
          <w:b/>
          <w:sz w:val="28"/>
          <w:szCs w:val="28"/>
        </w:rPr>
        <w:t>Oleh:</w:t>
      </w:r>
    </w:p>
    <w:p w14:paraId="240ABDBF" w14:textId="77777777" w:rsidR="005D5BE6" w:rsidRPr="008F03F2" w:rsidRDefault="005D5BE6">
      <w:pPr>
        <w:spacing w:after="0" w:line="240" w:lineRule="auto"/>
        <w:jc w:val="center"/>
        <w:rPr>
          <w:sz w:val="28"/>
          <w:szCs w:val="28"/>
        </w:rPr>
      </w:pPr>
    </w:p>
    <w:p w14:paraId="4B1E181C" w14:textId="4026F0E4" w:rsidR="005D5BE6" w:rsidRPr="008F03F2" w:rsidRDefault="005B0466">
      <w:pPr>
        <w:spacing w:after="0" w:line="240" w:lineRule="auto"/>
        <w:jc w:val="center"/>
        <w:rPr>
          <w:sz w:val="28"/>
          <w:szCs w:val="28"/>
        </w:rPr>
      </w:pPr>
      <w:r>
        <w:rPr>
          <w:b/>
          <w:sz w:val="28"/>
          <w:szCs w:val="28"/>
        </w:rPr>
        <w:t>Robert Antonius</w:t>
      </w:r>
      <w:r>
        <w:rPr>
          <w:b/>
          <w:sz w:val="28"/>
          <w:szCs w:val="28"/>
        </w:rPr>
        <w:tab/>
      </w:r>
      <w:r w:rsidR="006E0A83" w:rsidRPr="008F03F2">
        <w:rPr>
          <w:b/>
          <w:sz w:val="28"/>
          <w:szCs w:val="28"/>
        </w:rPr>
        <w:tab/>
      </w:r>
      <w:r>
        <w:rPr>
          <w:b/>
          <w:sz w:val="28"/>
          <w:szCs w:val="28"/>
        </w:rPr>
        <w:t>2125250057</w:t>
      </w:r>
    </w:p>
    <w:p w14:paraId="5C8FCE33" w14:textId="77777777" w:rsidR="005D5BE6" w:rsidRPr="008F03F2" w:rsidRDefault="005D5BE6">
      <w:pPr>
        <w:spacing w:after="0" w:line="240" w:lineRule="auto"/>
        <w:jc w:val="center"/>
        <w:rPr>
          <w:b/>
          <w:sz w:val="28"/>
          <w:szCs w:val="28"/>
        </w:rPr>
      </w:pPr>
    </w:p>
    <w:p w14:paraId="13E6672D" w14:textId="77777777" w:rsidR="005D5BE6" w:rsidRPr="008F03F2" w:rsidRDefault="005D5BE6">
      <w:pPr>
        <w:spacing w:after="0" w:line="240" w:lineRule="auto"/>
        <w:jc w:val="center"/>
        <w:rPr>
          <w:b/>
          <w:sz w:val="28"/>
          <w:szCs w:val="28"/>
        </w:rPr>
      </w:pPr>
    </w:p>
    <w:p w14:paraId="71A37F83" w14:textId="77777777" w:rsidR="005B0466" w:rsidRPr="008F03F2" w:rsidRDefault="005B0466">
      <w:pPr>
        <w:spacing w:after="0" w:line="240" w:lineRule="auto"/>
        <w:jc w:val="center"/>
        <w:rPr>
          <w:b/>
          <w:sz w:val="28"/>
          <w:szCs w:val="28"/>
        </w:rPr>
      </w:pPr>
    </w:p>
    <w:p w14:paraId="06621C5D" w14:textId="7CE6DE18" w:rsidR="008F03F2" w:rsidRDefault="008F03F2" w:rsidP="00A737C8">
      <w:pPr>
        <w:spacing w:after="0" w:line="240" w:lineRule="auto"/>
        <w:rPr>
          <w:b/>
          <w:sz w:val="28"/>
          <w:szCs w:val="28"/>
        </w:rPr>
      </w:pPr>
    </w:p>
    <w:p w14:paraId="3FE33568" w14:textId="77777777" w:rsidR="008F03F2" w:rsidRPr="008F03F2" w:rsidRDefault="008F03F2">
      <w:pPr>
        <w:spacing w:after="0" w:line="240" w:lineRule="auto"/>
        <w:jc w:val="center"/>
        <w:rPr>
          <w:b/>
          <w:sz w:val="28"/>
          <w:szCs w:val="28"/>
        </w:rPr>
      </w:pPr>
    </w:p>
    <w:p w14:paraId="62D872CB" w14:textId="38268F23" w:rsidR="005D5BE6" w:rsidRPr="008F03F2" w:rsidRDefault="008F03F2">
      <w:pPr>
        <w:spacing w:after="0" w:line="240" w:lineRule="auto"/>
        <w:jc w:val="center"/>
        <w:rPr>
          <w:b/>
          <w:noProof/>
          <w:sz w:val="28"/>
          <w:szCs w:val="28"/>
          <w:lang w:eastAsia="en-US"/>
        </w:rPr>
      </w:pPr>
      <w:r w:rsidRPr="008F03F2">
        <w:rPr>
          <w:b/>
          <w:noProof/>
          <w:sz w:val="28"/>
          <w:szCs w:val="28"/>
          <w:lang w:eastAsia="en-US"/>
        </w:rPr>
        <w:t xml:space="preserve">PROGRAM STUDI </w:t>
      </w:r>
      <w:r w:rsidR="005B0466">
        <w:rPr>
          <w:b/>
          <w:noProof/>
          <w:sz w:val="28"/>
          <w:szCs w:val="28"/>
          <w:lang w:eastAsia="en-US"/>
        </w:rPr>
        <w:t>INFORMATIKA</w:t>
      </w:r>
    </w:p>
    <w:p w14:paraId="7247312A" w14:textId="17DCB98D" w:rsidR="008F03F2" w:rsidRPr="008F03F2" w:rsidRDefault="008F03F2">
      <w:pPr>
        <w:spacing w:after="0" w:line="240" w:lineRule="auto"/>
        <w:jc w:val="center"/>
        <w:rPr>
          <w:b/>
          <w:noProof/>
          <w:sz w:val="28"/>
          <w:szCs w:val="28"/>
          <w:lang w:eastAsia="en-US"/>
        </w:rPr>
      </w:pPr>
      <w:r w:rsidRPr="008F03F2">
        <w:rPr>
          <w:b/>
          <w:noProof/>
          <w:sz w:val="28"/>
          <w:szCs w:val="28"/>
          <w:lang w:eastAsia="en-US"/>
        </w:rPr>
        <w:t>FAKULTAS ILMU KOMPUTER DAN REKAYASA</w:t>
      </w:r>
    </w:p>
    <w:p w14:paraId="09C7158A" w14:textId="7E4E43A0" w:rsidR="008F03F2" w:rsidRPr="008F03F2" w:rsidRDefault="008F03F2">
      <w:pPr>
        <w:spacing w:after="0" w:line="240" w:lineRule="auto"/>
        <w:jc w:val="center"/>
        <w:rPr>
          <w:b/>
          <w:noProof/>
          <w:sz w:val="28"/>
          <w:szCs w:val="28"/>
          <w:lang w:eastAsia="en-US"/>
        </w:rPr>
      </w:pPr>
      <w:r w:rsidRPr="008F03F2">
        <w:rPr>
          <w:b/>
          <w:noProof/>
          <w:sz w:val="28"/>
          <w:szCs w:val="28"/>
          <w:lang w:eastAsia="en-US"/>
        </w:rPr>
        <w:t>UNIVERSITAS MULTI DATA PALEMBANG</w:t>
      </w:r>
    </w:p>
    <w:p w14:paraId="110884DC" w14:textId="77777777" w:rsidR="00183665" w:rsidRDefault="008F03F2">
      <w:pPr>
        <w:spacing w:after="0" w:line="240" w:lineRule="auto"/>
        <w:jc w:val="center"/>
        <w:rPr>
          <w:b/>
          <w:noProof/>
          <w:sz w:val="28"/>
          <w:szCs w:val="28"/>
          <w:lang w:eastAsia="en-US"/>
        </w:rPr>
      </w:pPr>
      <w:r w:rsidRPr="008F03F2">
        <w:rPr>
          <w:b/>
          <w:noProof/>
          <w:sz w:val="28"/>
          <w:szCs w:val="28"/>
          <w:lang w:eastAsia="en-US"/>
        </w:rPr>
        <w:t xml:space="preserve">PALEMBANG </w:t>
      </w:r>
    </w:p>
    <w:p w14:paraId="1B85506E" w14:textId="6099872F" w:rsidR="008F03F2" w:rsidRDefault="008F03F2">
      <w:pPr>
        <w:spacing w:after="0" w:line="240" w:lineRule="auto"/>
        <w:jc w:val="center"/>
        <w:rPr>
          <w:b/>
          <w:noProof/>
          <w:sz w:val="28"/>
          <w:szCs w:val="28"/>
          <w:lang w:eastAsia="en-US"/>
        </w:rPr>
      </w:pPr>
      <w:r w:rsidRPr="008F03F2">
        <w:rPr>
          <w:b/>
          <w:noProof/>
          <w:sz w:val="28"/>
          <w:szCs w:val="28"/>
          <w:lang w:eastAsia="en-US"/>
        </w:rPr>
        <w:t>202</w:t>
      </w:r>
      <w:r w:rsidR="005B0466">
        <w:rPr>
          <w:b/>
          <w:noProof/>
          <w:sz w:val="28"/>
          <w:szCs w:val="28"/>
          <w:lang w:eastAsia="en-US"/>
        </w:rPr>
        <w:t>4</w:t>
      </w:r>
    </w:p>
    <w:p w14:paraId="46ED913F" w14:textId="77777777" w:rsidR="00F3043B" w:rsidRDefault="00F3043B">
      <w:pPr>
        <w:spacing w:after="0" w:line="240" w:lineRule="auto"/>
        <w:jc w:val="center"/>
        <w:rPr>
          <w:b/>
          <w:sz w:val="28"/>
          <w:szCs w:val="28"/>
        </w:rPr>
        <w:sectPr w:rsidR="00F3043B" w:rsidSect="00E55883">
          <w:footerReference w:type="default" r:id="rId10"/>
          <w:pgSz w:w="11906" w:h="16838" w:code="9"/>
          <w:pgMar w:top="2268" w:right="1701" w:bottom="1701" w:left="2268" w:header="1417" w:footer="850" w:gutter="0"/>
          <w:pgNumType w:fmt="lowerRoman" w:start="1"/>
          <w:cols w:space="720"/>
          <w:docGrid w:linePitch="360"/>
        </w:sectPr>
      </w:pPr>
    </w:p>
    <w:p w14:paraId="00F58288" w14:textId="0BF6839E" w:rsidR="00292BD1" w:rsidRDefault="00292BD1" w:rsidP="00595401">
      <w:pPr>
        <w:spacing w:after="0" w:line="240" w:lineRule="auto"/>
        <w:jc w:val="center"/>
        <w:rPr>
          <w:b/>
          <w:szCs w:val="24"/>
        </w:rPr>
      </w:pPr>
      <w:r>
        <w:rPr>
          <w:b/>
          <w:szCs w:val="24"/>
        </w:rPr>
        <w:lastRenderedPageBreak/>
        <w:t>HALAMAN PERSETUJUAN</w:t>
      </w:r>
    </w:p>
    <w:p w14:paraId="4AF8AEC4" w14:textId="77777777" w:rsidR="00103589" w:rsidRDefault="00103589" w:rsidP="00292BD1">
      <w:pPr>
        <w:spacing w:after="0" w:line="240" w:lineRule="auto"/>
        <w:jc w:val="center"/>
        <w:rPr>
          <w:b/>
          <w:szCs w:val="24"/>
        </w:rPr>
      </w:pPr>
    </w:p>
    <w:p w14:paraId="7DA42126" w14:textId="0E6ACAF9" w:rsidR="00595401" w:rsidRDefault="00103589" w:rsidP="00103589">
      <w:pPr>
        <w:spacing w:after="0" w:line="240" w:lineRule="auto"/>
        <w:jc w:val="center"/>
        <w:rPr>
          <w:b/>
          <w:szCs w:val="24"/>
        </w:rPr>
      </w:pPr>
      <w:r>
        <w:rPr>
          <w:b/>
          <w:szCs w:val="24"/>
        </w:rPr>
        <w:t>PROPOSAL</w:t>
      </w:r>
      <w:r w:rsidR="008C7E41">
        <w:rPr>
          <w:b/>
          <w:szCs w:val="24"/>
        </w:rPr>
        <w:t xml:space="preserve"> </w:t>
      </w:r>
      <w:r w:rsidR="00916E2D">
        <w:rPr>
          <w:b/>
          <w:szCs w:val="24"/>
        </w:rPr>
        <w:t>TUGAS AKHIR</w:t>
      </w:r>
    </w:p>
    <w:p w14:paraId="367A1D32" w14:textId="5548A74C" w:rsidR="00916E2D" w:rsidRDefault="00916E2D">
      <w:pPr>
        <w:spacing w:after="0" w:line="240" w:lineRule="auto"/>
        <w:jc w:val="center"/>
        <w:rPr>
          <w:b/>
          <w:szCs w:val="24"/>
        </w:rPr>
      </w:pPr>
    </w:p>
    <w:p w14:paraId="762CB448" w14:textId="77777777" w:rsidR="005B0466" w:rsidRDefault="005B0466" w:rsidP="00F3043B">
      <w:pPr>
        <w:spacing w:after="0" w:line="240" w:lineRule="auto"/>
        <w:jc w:val="center"/>
        <w:rPr>
          <w:b/>
          <w:szCs w:val="24"/>
        </w:rPr>
      </w:pPr>
      <w:r>
        <w:rPr>
          <w:b/>
          <w:szCs w:val="24"/>
        </w:rPr>
        <w:t xml:space="preserve">PERANGKAT LUNAK PENDETEKSI </w:t>
      </w:r>
    </w:p>
    <w:p w14:paraId="10CC7057" w14:textId="77777777" w:rsidR="005B0466" w:rsidRDefault="005B0466" w:rsidP="00F3043B">
      <w:pPr>
        <w:spacing w:after="0" w:line="240" w:lineRule="auto"/>
        <w:jc w:val="center"/>
        <w:rPr>
          <w:b/>
          <w:szCs w:val="24"/>
        </w:rPr>
      </w:pPr>
      <w:r>
        <w:rPr>
          <w:b/>
          <w:szCs w:val="24"/>
        </w:rPr>
        <w:t xml:space="preserve">KEKABURAN PADA GAMBAR DOKUMEN TEKS </w:t>
      </w:r>
    </w:p>
    <w:p w14:paraId="505A3447" w14:textId="66CB298C" w:rsidR="005D5BE6" w:rsidRDefault="005B0466" w:rsidP="00292BD1">
      <w:pPr>
        <w:spacing w:after="0" w:line="240" w:lineRule="auto"/>
        <w:jc w:val="center"/>
        <w:rPr>
          <w:b/>
          <w:i/>
          <w:iCs/>
          <w:szCs w:val="24"/>
        </w:rPr>
      </w:pPr>
      <w:r>
        <w:rPr>
          <w:b/>
          <w:szCs w:val="24"/>
        </w:rPr>
        <w:t xml:space="preserve">MENGGUNAKAN </w:t>
      </w:r>
      <w:r w:rsidRPr="005B0466">
        <w:rPr>
          <w:b/>
          <w:i/>
          <w:iCs/>
          <w:szCs w:val="24"/>
        </w:rPr>
        <w:t>LAPLACIAN OPERATOR</w:t>
      </w:r>
    </w:p>
    <w:p w14:paraId="1B05BC8C" w14:textId="77777777" w:rsidR="00292BD1" w:rsidRPr="00292BD1" w:rsidRDefault="00292BD1" w:rsidP="00292BD1">
      <w:pPr>
        <w:spacing w:after="0" w:line="240" w:lineRule="auto"/>
        <w:jc w:val="center"/>
        <w:rPr>
          <w:b/>
          <w:color w:val="000000" w:themeColor="text1"/>
          <w:szCs w:val="24"/>
          <w:lang w:val="id-ID"/>
        </w:rPr>
      </w:pPr>
    </w:p>
    <w:p w14:paraId="2F945A84" w14:textId="23040D30" w:rsidR="005D5BE6" w:rsidRPr="00F3043B" w:rsidRDefault="00292BD1">
      <w:pPr>
        <w:autoSpaceDE w:val="0"/>
        <w:spacing w:after="0" w:line="240" w:lineRule="auto"/>
        <w:jc w:val="center"/>
        <w:rPr>
          <w:color w:val="000000" w:themeColor="text1"/>
        </w:rPr>
      </w:pPr>
      <w:proofErr w:type="spellStart"/>
      <w:r>
        <w:rPr>
          <w:color w:val="000000" w:themeColor="text1"/>
          <w:szCs w:val="24"/>
        </w:rPr>
        <w:t>Diajukan</w:t>
      </w:r>
      <w:proofErr w:type="spellEnd"/>
      <w:r w:rsidR="006E0A83" w:rsidRPr="00F3043B">
        <w:rPr>
          <w:color w:val="000000" w:themeColor="text1"/>
          <w:szCs w:val="24"/>
        </w:rPr>
        <w:t xml:space="preserve"> oleh:</w:t>
      </w:r>
    </w:p>
    <w:p w14:paraId="696158CF" w14:textId="6D4694A3" w:rsidR="005D5BE6" w:rsidRDefault="005D5BE6">
      <w:pPr>
        <w:autoSpaceDE w:val="0"/>
        <w:spacing w:after="0" w:line="240" w:lineRule="auto"/>
        <w:jc w:val="center"/>
        <w:rPr>
          <w:color w:val="000000" w:themeColor="text1"/>
          <w:szCs w:val="24"/>
        </w:rPr>
      </w:pPr>
    </w:p>
    <w:p w14:paraId="47C12DF8" w14:textId="77777777" w:rsidR="00595401" w:rsidRDefault="00595401">
      <w:pPr>
        <w:autoSpaceDE w:val="0"/>
        <w:spacing w:after="0" w:line="240" w:lineRule="auto"/>
        <w:jc w:val="center"/>
        <w:rPr>
          <w:color w:val="000000" w:themeColor="text1"/>
          <w:szCs w:val="24"/>
        </w:rPr>
      </w:pPr>
    </w:p>
    <w:p w14:paraId="1503006E" w14:textId="620400AA" w:rsidR="00292BD1" w:rsidRDefault="00292BD1">
      <w:pPr>
        <w:autoSpaceDE w:val="0"/>
        <w:spacing w:after="0" w:line="240" w:lineRule="auto"/>
        <w:jc w:val="center"/>
        <w:rPr>
          <w:color w:val="000000" w:themeColor="text1"/>
          <w:szCs w:val="24"/>
        </w:rPr>
      </w:pPr>
      <w:r>
        <w:rPr>
          <w:color w:val="000000" w:themeColor="text1"/>
          <w:szCs w:val="24"/>
        </w:rPr>
        <w:t>Robert Antonius</w:t>
      </w:r>
      <w:r>
        <w:rPr>
          <w:color w:val="000000" w:themeColor="text1"/>
          <w:szCs w:val="24"/>
        </w:rPr>
        <w:tab/>
      </w:r>
      <w:r>
        <w:rPr>
          <w:color w:val="000000" w:themeColor="text1"/>
          <w:szCs w:val="24"/>
        </w:rPr>
        <w:tab/>
        <w:t>2125250057</w:t>
      </w:r>
    </w:p>
    <w:p w14:paraId="4E9A6009" w14:textId="5C52E385" w:rsidR="00292BD1" w:rsidRDefault="00292BD1">
      <w:pPr>
        <w:autoSpaceDE w:val="0"/>
        <w:spacing w:after="0" w:line="240" w:lineRule="auto"/>
        <w:jc w:val="center"/>
        <w:rPr>
          <w:color w:val="000000" w:themeColor="text1"/>
          <w:szCs w:val="24"/>
        </w:rPr>
      </w:pPr>
    </w:p>
    <w:p w14:paraId="72EF3EEE" w14:textId="77777777" w:rsidR="00292BD1" w:rsidRDefault="00292BD1">
      <w:pPr>
        <w:autoSpaceDE w:val="0"/>
        <w:spacing w:after="0" w:line="240" w:lineRule="auto"/>
        <w:jc w:val="center"/>
        <w:rPr>
          <w:color w:val="000000" w:themeColor="text1"/>
          <w:szCs w:val="24"/>
        </w:rPr>
      </w:pPr>
    </w:p>
    <w:p w14:paraId="5A87CEDA" w14:textId="37500E32" w:rsidR="00292BD1" w:rsidRDefault="00292BD1">
      <w:pPr>
        <w:autoSpaceDE w:val="0"/>
        <w:spacing w:after="0" w:line="240" w:lineRule="auto"/>
        <w:jc w:val="center"/>
        <w:rPr>
          <w:color w:val="000000" w:themeColor="text1"/>
          <w:szCs w:val="24"/>
        </w:rPr>
      </w:pPr>
      <w:r>
        <w:rPr>
          <w:color w:val="000000" w:themeColor="text1"/>
          <w:szCs w:val="24"/>
        </w:rPr>
        <w:t>Palembang, November 2024</w:t>
      </w:r>
    </w:p>
    <w:p w14:paraId="153D58CD" w14:textId="6D8472A2" w:rsidR="00292BD1" w:rsidRDefault="00292BD1">
      <w:pPr>
        <w:autoSpaceDE w:val="0"/>
        <w:spacing w:after="0" w:line="240" w:lineRule="auto"/>
        <w:jc w:val="center"/>
        <w:rPr>
          <w:color w:val="000000" w:themeColor="text1"/>
          <w:szCs w:val="24"/>
        </w:rPr>
      </w:pPr>
    </w:p>
    <w:p w14:paraId="0D2E999B" w14:textId="3421E34E" w:rsidR="00292BD1" w:rsidRPr="00F3043B" w:rsidRDefault="00292BD1">
      <w:pPr>
        <w:autoSpaceDE w:val="0"/>
        <w:spacing w:after="0" w:line="240" w:lineRule="auto"/>
        <w:jc w:val="center"/>
        <w:rPr>
          <w:color w:val="000000" w:themeColor="text1"/>
          <w:szCs w:val="24"/>
        </w:rPr>
      </w:pPr>
      <w:proofErr w:type="spellStart"/>
      <w:r>
        <w:rPr>
          <w:color w:val="000000" w:themeColor="text1"/>
          <w:szCs w:val="24"/>
        </w:rPr>
        <w:t>Pengusul</w:t>
      </w:r>
      <w:proofErr w:type="spellEnd"/>
      <w:r>
        <w:rPr>
          <w:color w:val="000000" w:themeColor="text1"/>
          <w:szCs w:val="24"/>
        </w:rPr>
        <w:t>,</w:t>
      </w:r>
    </w:p>
    <w:p w14:paraId="66899A14" w14:textId="3FA794AC" w:rsidR="00292BD1" w:rsidRDefault="00292BD1" w:rsidP="005B0466">
      <w:pPr>
        <w:autoSpaceDE w:val="0"/>
        <w:spacing w:after="0" w:line="240" w:lineRule="auto"/>
        <w:rPr>
          <w:color w:val="000000" w:themeColor="text1"/>
          <w:szCs w:val="24"/>
        </w:rPr>
      </w:pPr>
    </w:p>
    <w:p w14:paraId="1AFF7350" w14:textId="77777777" w:rsidR="005C7CC8" w:rsidRPr="00F3043B" w:rsidRDefault="005C7CC8" w:rsidP="005B0466">
      <w:pPr>
        <w:autoSpaceDE w:val="0"/>
        <w:spacing w:after="0" w:line="240" w:lineRule="auto"/>
        <w:rPr>
          <w:color w:val="000000" w:themeColor="text1"/>
          <w:szCs w:val="24"/>
        </w:rPr>
      </w:pPr>
    </w:p>
    <w:p w14:paraId="57BD1EAB" w14:textId="06FEB235" w:rsidR="005D5BE6" w:rsidRDefault="005D5BE6" w:rsidP="00F3043B">
      <w:pPr>
        <w:autoSpaceDE w:val="0"/>
        <w:spacing w:after="0" w:line="240" w:lineRule="auto"/>
        <w:jc w:val="center"/>
        <w:rPr>
          <w:color w:val="000000" w:themeColor="text1"/>
          <w:szCs w:val="24"/>
        </w:rPr>
      </w:pPr>
    </w:p>
    <w:p w14:paraId="74075672" w14:textId="77777777" w:rsidR="00292BD1" w:rsidRPr="00F3043B" w:rsidRDefault="00292BD1" w:rsidP="00F3043B">
      <w:pPr>
        <w:autoSpaceDE w:val="0"/>
        <w:spacing w:after="0" w:line="240" w:lineRule="auto"/>
        <w:jc w:val="center"/>
        <w:rPr>
          <w:color w:val="000000" w:themeColor="text1"/>
          <w:szCs w:val="24"/>
        </w:rPr>
      </w:pPr>
    </w:p>
    <w:p w14:paraId="0D4E717F" w14:textId="77777777" w:rsidR="005D5BE6" w:rsidRPr="00F3043B" w:rsidRDefault="005D5BE6">
      <w:pPr>
        <w:autoSpaceDE w:val="0"/>
        <w:spacing w:after="0" w:line="240" w:lineRule="auto"/>
        <w:jc w:val="center"/>
        <w:rPr>
          <w:color w:val="000000" w:themeColor="text1"/>
          <w:szCs w:val="24"/>
        </w:rPr>
      </w:pPr>
    </w:p>
    <w:p w14:paraId="6924BA58" w14:textId="05B4DFE9" w:rsidR="00292BD1" w:rsidRPr="00F3043B" w:rsidRDefault="005B0466" w:rsidP="00292BD1">
      <w:pPr>
        <w:autoSpaceDE w:val="0"/>
        <w:spacing w:after="0" w:line="240" w:lineRule="auto"/>
        <w:jc w:val="center"/>
        <w:rPr>
          <w:color w:val="000000" w:themeColor="text1"/>
          <w:szCs w:val="24"/>
          <w:u w:val="single"/>
        </w:rPr>
      </w:pPr>
      <w:r>
        <w:rPr>
          <w:color w:val="000000" w:themeColor="text1"/>
          <w:szCs w:val="24"/>
          <w:u w:val="single"/>
        </w:rPr>
        <w:t>Robert Antonius</w:t>
      </w:r>
    </w:p>
    <w:p w14:paraId="581D4D70" w14:textId="2F30985C" w:rsidR="005D5BE6" w:rsidRPr="00F3043B" w:rsidRDefault="00916E2D">
      <w:pPr>
        <w:autoSpaceDE w:val="0"/>
        <w:spacing w:after="0" w:line="240" w:lineRule="auto"/>
        <w:jc w:val="center"/>
        <w:rPr>
          <w:color w:val="000000" w:themeColor="text1"/>
          <w:szCs w:val="24"/>
          <w:u w:val="single"/>
        </w:rPr>
      </w:pPr>
      <w:r w:rsidRPr="00F3043B">
        <w:rPr>
          <w:color w:val="000000" w:themeColor="text1"/>
          <w:szCs w:val="24"/>
        </w:rPr>
        <w:t xml:space="preserve">NPM </w:t>
      </w:r>
      <w:r w:rsidR="005B0466">
        <w:rPr>
          <w:color w:val="000000" w:themeColor="text1"/>
          <w:szCs w:val="24"/>
        </w:rPr>
        <w:t>2125250057</w:t>
      </w:r>
    </w:p>
    <w:p w14:paraId="1EB17CE2" w14:textId="01494632" w:rsidR="005D5BE6" w:rsidRDefault="005D5BE6" w:rsidP="006342EE">
      <w:pPr>
        <w:autoSpaceDE w:val="0"/>
        <w:spacing w:after="0" w:line="240" w:lineRule="auto"/>
        <w:rPr>
          <w:color w:val="000000" w:themeColor="text1"/>
          <w:szCs w:val="24"/>
        </w:rPr>
      </w:pPr>
    </w:p>
    <w:p w14:paraId="73169333" w14:textId="77777777" w:rsidR="00292BD1" w:rsidRPr="00F3043B" w:rsidRDefault="00292BD1" w:rsidP="006342EE">
      <w:pPr>
        <w:autoSpaceDE w:val="0"/>
        <w:spacing w:after="0" w:line="240" w:lineRule="auto"/>
        <w:rPr>
          <w:color w:val="000000" w:themeColor="text1"/>
          <w:szCs w:val="24"/>
        </w:rPr>
      </w:pPr>
    </w:p>
    <w:p w14:paraId="2E0A1475" w14:textId="355B532D" w:rsidR="00292BD1" w:rsidRPr="005C7CC8" w:rsidRDefault="00292BD1" w:rsidP="005C7CC8">
      <w:pPr>
        <w:autoSpaceDE w:val="0"/>
        <w:spacing w:after="0" w:line="240" w:lineRule="auto"/>
        <w:jc w:val="center"/>
        <w:rPr>
          <w:color w:val="000000" w:themeColor="text1"/>
          <w:szCs w:val="24"/>
        </w:rPr>
      </w:pPr>
      <w:proofErr w:type="spellStart"/>
      <w:r>
        <w:rPr>
          <w:color w:val="000000" w:themeColor="text1"/>
          <w:szCs w:val="24"/>
        </w:rPr>
        <w:t>Menyutujui</w:t>
      </w:r>
      <w:proofErr w:type="spellEnd"/>
      <w:r>
        <w:rPr>
          <w:color w:val="000000" w:themeColor="text1"/>
          <w:szCs w:val="24"/>
        </w:rPr>
        <w:t>,</w:t>
      </w:r>
    </w:p>
    <w:p w14:paraId="61BEA441" w14:textId="659D3DA6" w:rsidR="006342EE" w:rsidRPr="00292BD1" w:rsidRDefault="00292BD1" w:rsidP="00292BD1">
      <w:pPr>
        <w:autoSpaceDE w:val="0"/>
        <w:spacing w:after="0" w:line="240" w:lineRule="auto"/>
        <w:jc w:val="center"/>
        <w:rPr>
          <w:color w:val="000000" w:themeColor="text1"/>
        </w:rPr>
      </w:pPr>
      <w:r>
        <w:rPr>
          <w:color w:val="000000" w:themeColor="text1"/>
        </w:rPr>
        <w:t xml:space="preserve">Dosen </w:t>
      </w:r>
      <w:proofErr w:type="spellStart"/>
      <w:r>
        <w:rPr>
          <w:color w:val="000000" w:themeColor="text1"/>
        </w:rPr>
        <w:t>Pembimbing</w:t>
      </w:r>
      <w:proofErr w:type="spellEnd"/>
    </w:p>
    <w:p w14:paraId="61F8FE68" w14:textId="77777777" w:rsidR="005D5BE6" w:rsidRPr="00F3043B" w:rsidRDefault="005D5BE6">
      <w:pPr>
        <w:autoSpaceDE w:val="0"/>
        <w:spacing w:after="0" w:line="240" w:lineRule="auto"/>
        <w:jc w:val="center"/>
        <w:rPr>
          <w:color w:val="000000" w:themeColor="text1"/>
          <w:szCs w:val="24"/>
        </w:rPr>
      </w:pPr>
    </w:p>
    <w:p w14:paraId="2844C715" w14:textId="77777777" w:rsidR="005D5BE6" w:rsidRPr="00F3043B" w:rsidRDefault="005D5BE6">
      <w:pPr>
        <w:autoSpaceDE w:val="0"/>
        <w:spacing w:after="0" w:line="240" w:lineRule="auto"/>
        <w:jc w:val="center"/>
        <w:rPr>
          <w:color w:val="000000" w:themeColor="text1"/>
          <w:szCs w:val="24"/>
        </w:rPr>
      </w:pPr>
    </w:p>
    <w:p w14:paraId="7196284C" w14:textId="40B3EA62" w:rsidR="005D5BE6" w:rsidRDefault="005D5BE6">
      <w:pPr>
        <w:autoSpaceDE w:val="0"/>
        <w:spacing w:after="0" w:line="240" w:lineRule="auto"/>
        <w:jc w:val="center"/>
        <w:rPr>
          <w:color w:val="000000" w:themeColor="text1"/>
          <w:szCs w:val="24"/>
        </w:rPr>
      </w:pPr>
    </w:p>
    <w:p w14:paraId="51337F4D" w14:textId="77777777" w:rsidR="005C7CC8" w:rsidRDefault="005C7CC8">
      <w:pPr>
        <w:autoSpaceDE w:val="0"/>
        <w:spacing w:after="0" w:line="240" w:lineRule="auto"/>
        <w:jc w:val="center"/>
        <w:rPr>
          <w:color w:val="000000" w:themeColor="text1"/>
          <w:szCs w:val="24"/>
        </w:rPr>
      </w:pPr>
    </w:p>
    <w:p w14:paraId="4231A5DD" w14:textId="77777777" w:rsidR="00292BD1" w:rsidRPr="00F3043B" w:rsidRDefault="00292BD1">
      <w:pPr>
        <w:autoSpaceDE w:val="0"/>
        <w:spacing w:after="0" w:line="240" w:lineRule="auto"/>
        <w:jc w:val="center"/>
        <w:rPr>
          <w:color w:val="000000" w:themeColor="text1"/>
          <w:szCs w:val="24"/>
        </w:rPr>
      </w:pPr>
    </w:p>
    <w:p w14:paraId="35221A39" w14:textId="4C2DBA5C" w:rsidR="00292BD1" w:rsidRPr="00292BD1" w:rsidRDefault="005B0466" w:rsidP="00292BD1">
      <w:pPr>
        <w:tabs>
          <w:tab w:val="left" w:pos="5387"/>
        </w:tabs>
        <w:autoSpaceDE w:val="0"/>
        <w:spacing w:after="0" w:line="240" w:lineRule="auto"/>
        <w:jc w:val="center"/>
        <w:rPr>
          <w:color w:val="000000" w:themeColor="text1"/>
          <w:szCs w:val="24"/>
          <w:u w:val="single"/>
        </w:rPr>
      </w:pPr>
      <w:proofErr w:type="spellStart"/>
      <w:r>
        <w:rPr>
          <w:color w:val="000000" w:themeColor="text1"/>
          <w:szCs w:val="24"/>
          <w:u w:val="single"/>
        </w:rPr>
        <w:t>Novan</w:t>
      </w:r>
      <w:proofErr w:type="spellEnd"/>
      <w:r>
        <w:rPr>
          <w:color w:val="000000" w:themeColor="text1"/>
          <w:szCs w:val="24"/>
          <w:u w:val="single"/>
        </w:rPr>
        <w:t xml:space="preserve"> Wijaya, </w:t>
      </w:r>
      <w:proofErr w:type="spellStart"/>
      <w:proofErr w:type="gramStart"/>
      <w:r>
        <w:rPr>
          <w:color w:val="000000" w:themeColor="text1"/>
          <w:szCs w:val="24"/>
          <w:u w:val="single"/>
        </w:rPr>
        <w:t>M.Kom</w:t>
      </w:r>
      <w:proofErr w:type="spellEnd"/>
      <w:proofErr w:type="gramEnd"/>
      <w:r>
        <w:rPr>
          <w:color w:val="000000" w:themeColor="text1"/>
          <w:szCs w:val="24"/>
          <w:u w:val="single"/>
        </w:rPr>
        <w:t>.</w:t>
      </w:r>
    </w:p>
    <w:p w14:paraId="2AA327F3" w14:textId="6324355F" w:rsidR="005B0466" w:rsidRPr="00F3043B" w:rsidRDefault="005B0466" w:rsidP="006342EE">
      <w:pPr>
        <w:tabs>
          <w:tab w:val="left" w:pos="5387"/>
        </w:tabs>
        <w:autoSpaceDE w:val="0"/>
        <w:spacing w:after="0" w:line="240" w:lineRule="auto"/>
        <w:jc w:val="center"/>
        <w:rPr>
          <w:color w:val="000000" w:themeColor="text1"/>
          <w:szCs w:val="24"/>
        </w:rPr>
      </w:pPr>
      <w:r>
        <w:rPr>
          <w:color w:val="000000" w:themeColor="text1"/>
          <w:szCs w:val="24"/>
        </w:rPr>
        <w:t>NIK 1511</w:t>
      </w:r>
      <w:r w:rsidR="00103589">
        <w:rPr>
          <w:color w:val="000000" w:themeColor="text1"/>
          <w:szCs w:val="24"/>
        </w:rPr>
        <w:t>17</w:t>
      </w:r>
    </w:p>
    <w:p w14:paraId="1949533A" w14:textId="4991A1BE" w:rsidR="005D5BE6" w:rsidRDefault="005D5BE6">
      <w:pPr>
        <w:autoSpaceDE w:val="0"/>
        <w:spacing w:after="0" w:line="240" w:lineRule="auto"/>
        <w:jc w:val="center"/>
        <w:rPr>
          <w:color w:val="000000" w:themeColor="text1"/>
          <w:szCs w:val="24"/>
        </w:rPr>
      </w:pPr>
    </w:p>
    <w:p w14:paraId="72F6CDFD" w14:textId="77777777" w:rsidR="00292BD1" w:rsidRDefault="00292BD1">
      <w:pPr>
        <w:autoSpaceDE w:val="0"/>
        <w:spacing w:after="0" w:line="240" w:lineRule="auto"/>
        <w:jc w:val="center"/>
        <w:rPr>
          <w:color w:val="000000" w:themeColor="text1"/>
          <w:szCs w:val="24"/>
        </w:rPr>
      </w:pPr>
    </w:p>
    <w:p w14:paraId="5385376F" w14:textId="0B92B1C7" w:rsidR="00292BD1" w:rsidRDefault="00292BD1" w:rsidP="005C7CC8">
      <w:pPr>
        <w:autoSpaceDE w:val="0"/>
        <w:spacing w:after="0" w:line="240" w:lineRule="auto"/>
        <w:jc w:val="center"/>
        <w:rPr>
          <w:color w:val="000000" w:themeColor="text1"/>
          <w:szCs w:val="24"/>
        </w:rPr>
      </w:pPr>
      <w:proofErr w:type="spellStart"/>
      <w:r>
        <w:rPr>
          <w:color w:val="000000" w:themeColor="text1"/>
          <w:szCs w:val="24"/>
        </w:rPr>
        <w:t>Mengetahui</w:t>
      </w:r>
      <w:proofErr w:type="spellEnd"/>
      <w:r>
        <w:rPr>
          <w:color w:val="000000" w:themeColor="text1"/>
          <w:szCs w:val="24"/>
        </w:rPr>
        <w:t>,</w:t>
      </w:r>
    </w:p>
    <w:p w14:paraId="4BC61388" w14:textId="466FC97D" w:rsidR="00292BD1" w:rsidRPr="00F3043B" w:rsidRDefault="00292BD1">
      <w:pPr>
        <w:autoSpaceDE w:val="0"/>
        <w:spacing w:after="0" w:line="240" w:lineRule="auto"/>
        <w:jc w:val="center"/>
        <w:rPr>
          <w:color w:val="000000" w:themeColor="text1"/>
          <w:szCs w:val="24"/>
        </w:rPr>
      </w:pPr>
      <w:proofErr w:type="spellStart"/>
      <w:r>
        <w:rPr>
          <w:color w:val="000000" w:themeColor="text1"/>
          <w:szCs w:val="24"/>
        </w:rPr>
        <w:t>Ketua</w:t>
      </w:r>
      <w:proofErr w:type="spellEnd"/>
      <w:r>
        <w:rPr>
          <w:color w:val="000000" w:themeColor="text1"/>
          <w:szCs w:val="24"/>
        </w:rPr>
        <w:t xml:space="preserve"> Program </w:t>
      </w:r>
      <w:proofErr w:type="spellStart"/>
      <w:r>
        <w:rPr>
          <w:color w:val="000000" w:themeColor="text1"/>
          <w:szCs w:val="24"/>
        </w:rPr>
        <w:t>Studi</w:t>
      </w:r>
      <w:proofErr w:type="spellEnd"/>
      <w:r>
        <w:rPr>
          <w:color w:val="000000" w:themeColor="text1"/>
          <w:szCs w:val="24"/>
        </w:rPr>
        <w:t xml:space="preserve"> </w:t>
      </w:r>
      <w:proofErr w:type="spellStart"/>
      <w:r>
        <w:rPr>
          <w:color w:val="000000" w:themeColor="text1"/>
          <w:szCs w:val="24"/>
        </w:rPr>
        <w:t>Informatika</w:t>
      </w:r>
      <w:proofErr w:type="spellEnd"/>
    </w:p>
    <w:p w14:paraId="2C569991" w14:textId="50422C36" w:rsidR="005B0466" w:rsidRDefault="005B0466" w:rsidP="00292BD1">
      <w:pPr>
        <w:autoSpaceDE w:val="0"/>
        <w:spacing w:after="0" w:line="240" w:lineRule="auto"/>
        <w:rPr>
          <w:color w:val="000000" w:themeColor="text1"/>
          <w:szCs w:val="24"/>
        </w:rPr>
      </w:pPr>
    </w:p>
    <w:p w14:paraId="15A6F28E" w14:textId="77777777" w:rsidR="005C7CC8" w:rsidRDefault="005C7CC8" w:rsidP="00292BD1">
      <w:pPr>
        <w:autoSpaceDE w:val="0"/>
        <w:spacing w:after="0" w:line="240" w:lineRule="auto"/>
        <w:rPr>
          <w:color w:val="000000" w:themeColor="text1"/>
          <w:szCs w:val="24"/>
        </w:rPr>
      </w:pPr>
    </w:p>
    <w:p w14:paraId="7CB2D49B" w14:textId="7A8F5FDE" w:rsidR="005B0466" w:rsidRDefault="005B0466">
      <w:pPr>
        <w:autoSpaceDE w:val="0"/>
        <w:spacing w:after="0" w:line="240" w:lineRule="auto"/>
        <w:jc w:val="center"/>
        <w:rPr>
          <w:color w:val="000000" w:themeColor="text1"/>
          <w:szCs w:val="24"/>
        </w:rPr>
      </w:pPr>
    </w:p>
    <w:p w14:paraId="695DBD22" w14:textId="77777777" w:rsidR="00292BD1" w:rsidRDefault="00292BD1">
      <w:pPr>
        <w:autoSpaceDE w:val="0"/>
        <w:spacing w:after="0" w:line="240" w:lineRule="auto"/>
        <w:jc w:val="center"/>
        <w:rPr>
          <w:color w:val="000000" w:themeColor="text1"/>
          <w:szCs w:val="24"/>
        </w:rPr>
      </w:pPr>
    </w:p>
    <w:p w14:paraId="7441E8C8" w14:textId="1F8C2AAF" w:rsidR="005B0466" w:rsidRDefault="005B0466">
      <w:pPr>
        <w:autoSpaceDE w:val="0"/>
        <w:spacing w:after="0" w:line="240" w:lineRule="auto"/>
        <w:jc w:val="center"/>
        <w:rPr>
          <w:color w:val="000000" w:themeColor="text1"/>
          <w:szCs w:val="24"/>
        </w:rPr>
      </w:pPr>
    </w:p>
    <w:p w14:paraId="170C16EF" w14:textId="4F152DEB" w:rsidR="00F3043B" w:rsidRPr="00292BD1" w:rsidRDefault="005B0466" w:rsidP="00292BD1">
      <w:pPr>
        <w:autoSpaceDE w:val="0"/>
        <w:spacing w:after="0" w:line="240" w:lineRule="auto"/>
        <w:jc w:val="center"/>
        <w:rPr>
          <w:color w:val="000000" w:themeColor="text1"/>
          <w:szCs w:val="24"/>
          <w:u w:val="single"/>
        </w:rPr>
      </w:pPr>
      <w:r>
        <w:rPr>
          <w:color w:val="000000" w:themeColor="text1"/>
          <w:szCs w:val="24"/>
          <w:u w:val="single"/>
        </w:rPr>
        <w:t xml:space="preserve">Derry </w:t>
      </w:r>
      <w:proofErr w:type="spellStart"/>
      <w:r>
        <w:rPr>
          <w:color w:val="000000" w:themeColor="text1"/>
          <w:szCs w:val="24"/>
          <w:u w:val="single"/>
        </w:rPr>
        <w:t>Alamsyah</w:t>
      </w:r>
      <w:proofErr w:type="spellEnd"/>
      <w:r>
        <w:rPr>
          <w:color w:val="000000" w:themeColor="text1"/>
          <w:szCs w:val="24"/>
          <w:u w:val="single"/>
        </w:rPr>
        <w:t xml:space="preserve">, </w:t>
      </w:r>
      <w:proofErr w:type="spellStart"/>
      <w:r>
        <w:rPr>
          <w:color w:val="000000" w:themeColor="text1"/>
          <w:szCs w:val="24"/>
          <w:u w:val="single"/>
        </w:rPr>
        <w:t>S.Si</w:t>
      </w:r>
      <w:proofErr w:type="spellEnd"/>
      <w:r>
        <w:rPr>
          <w:color w:val="000000" w:themeColor="text1"/>
          <w:szCs w:val="24"/>
          <w:u w:val="single"/>
        </w:rPr>
        <w:t xml:space="preserve">., </w:t>
      </w:r>
      <w:proofErr w:type="spellStart"/>
      <w:proofErr w:type="gramStart"/>
      <w:r>
        <w:rPr>
          <w:color w:val="000000" w:themeColor="text1"/>
          <w:szCs w:val="24"/>
          <w:u w:val="single"/>
        </w:rPr>
        <w:t>M.Kom</w:t>
      </w:r>
      <w:proofErr w:type="spellEnd"/>
      <w:proofErr w:type="gramEnd"/>
      <w:r>
        <w:rPr>
          <w:color w:val="000000" w:themeColor="text1"/>
          <w:szCs w:val="24"/>
          <w:u w:val="single"/>
        </w:rPr>
        <w:t xml:space="preserve">., </w:t>
      </w:r>
      <w:proofErr w:type="spellStart"/>
      <w:r>
        <w:rPr>
          <w:color w:val="000000" w:themeColor="text1"/>
          <w:szCs w:val="24"/>
          <w:u w:val="single"/>
        </w:rPr>
        <w:t>M.Pd</w:t>
      </w:r>
      <w:proofErr w:type="spellEnd"/>
      <w:r>
        <w:rPr>
          <w:color w:val="000000" w:themeColor="text1"/>
          <w:szCs w:val="24"/>
          <w:u w:val="single"/>
        </w:rPr>
        <w:t>.</w:t>
      </w:r>
    </w:p>
    <w:p w14:paraId="6329E0A5" w14:textId="1225ACC3" w:rsidR="00F152AD" w:rsidRPr="002F6D73" w:rsidRDefault="005B0466" w:rsidP="002F6D73">
      <w:pPr>
        <w:autoSpaceDE w:val="0"/>
        <w:spacing w:after="0" w:line="240" w:lineRule="auto"/>
        <w:jc w:val="center"/>
        <w:rPr>
          <w:szCs w:val="24"/>
        </w:rPr>
      </w:pPr>
      <w:r>
        <w:rPr>
          <w:szCs w:val="24"/>
        </w:rPr>
        <w:t>NIK 111069</w:t>
      </w:r>
    </w:p>
    <w:p w14:paraId="2400D113" w14:textId="18FB7173" w:rsidR="005D5BE6" w:rsidRPr="00A737C8" w:rsidRDefault="006E0A83" w:rsidP="00A737C8">
      <w:pPr>
        <w:pStyle w:val="Quote"/>
        <w:pageBreakBefore/>
      </w:pPr>
      <w:bookmarkStart w:id="1" w:name="_Toc181985849"/>
      <w:r>
        <w:lastRenderedPageBreak/>
        <w:t>DAFTAR ISI</w:t>
      </w:r>
      <w:bookmarkEnd w:id="1"/>
    </w:p>
    <w:p w14:paraId="52FDA7C2" w14:textId="643A181C" w:rsidR="00566071" w:rsidRDefault="00CE4201">
      <w:pPr>
        <w:pStyle w:val="TOC1"/>
        <w:rPr>
          <w:rFonts w:asciiTheme="minorHAnsi" w:eastAsiaTheme="minorEastAsia" w:hAnsiTheme="minorHAnsi" w:cstheme="minorBidi"/>
          <w:b w:val="0"/>
          <w:noProof/>
          <w:sz w:val="22"/>
          <w:lang w:val="en-ID" w:eastAsia="ja-JP"/>
        </w:rPr>
      </w:pPr>
      <w:r>
        <w:fldChar w:fldCharType="begin"/>
      </w:r>
      <w:r>
        <w:instrText xml:space="preserve"> TOC \o "1-3" \h \z \u </w:instrText>
      </w:r>
      <w:r>
        <w:fldChar w:fldCharType="separate"/>
      </w:r>
      <w:hyperlink w:anchor="_Toc181985848" w:history="1">
        <w:r w:rsidR="00566071" w:rsidRPr="00451634">
          <w:rPr>
            <w:rStyle w:val="Hyperlink"/>
            <w:noProof/>
          </w:rPr>
          <w:t>HALAMAN JUDUL LUAR</w:t>
        </w:r>
        <w:r w:rsidR="00566071">
          <w:rPr>
            <w:noProof/>
            <w:webHidden/>
          </w:rPr>
          <w:tab/>
        </w:r>
        <w:r w:rsidR="00566071">
          <w:rPr>
            <w:noProof/>
            <w:webHidden/>
          </w:rPr>
          <w:fldChar w:fldCharType="begin"/>
        </w:r>
        <w:r w:rsidR="00566071">
          <w:rPr>
            <w:noProof/>
            <w:webHidden/>
          </w:rPr>
          <w:instrText xml:space="preserve"> PAGEREF _Toc181985848 \h </w:instrText>
        </w:r>
        <w:r w:rsidR="00566071">
          <w:rPr>
            <w:noProof/>
            <w:webHidden/>
          </w:rPr>
        </w:r>
        <w:r w:rsidR="00566071">
          <w:rPr>
            <w:noProof/>
            <w:webHidden/>
          </w:rPr>
          <w:fldChar w:fldCharType="separate"/>
        </w:r>
        <w:r w:rsidR="00566071">
          <w:rPr>
            <w:noProof/>
            <w:webHidden/>
          </w:rPr>
          <w:t>i</w:t>
        </w:r>
        <w:r w:rsidR="00566071">
          <w:rPr>
            <w:noProof/>
            <w:webHidden/>
          </w:rPr>
          <w:fldChar w:fldCharType="end"/>
        </w:r>
      </w:hyperlink>
    </w:p>
    <w:p w14:paraId="68198F72" w14:textId="2F57223F" w:rsidR="00566071" w:rsidRDefault="00566071">
      <w:pPr>
        <w:pStyle w:val="TOC1"/>
        <w:rPr>
          <w:rFonts w:asciiTheme="minorHAnsi" w:eastAsiaTheme="minorEastAsia" w:hAnsiTheme="minorHAnsi" w:cstheme="minorBidi"/>
          <w:b w:val="0"/>
          <w:noProof/>
          <w:sz w:val="22"/>
          <w:lang w:val="en-ID" w:eastAsia="ja-JP"/>
        </w:rPr>
      </w:pPr>
      <w:hyperlink w:anchor="_Toc181985849" w:history="1">
        <w:r w:rsidRPr="00451634">
          <w:rPr>
            <w:rStyle w:val="Hyperlink"/>
            <w:noProof/>
          </w:rPr>
          <w:t>DAFTAR ISI</w:t>
        </w:r>
        <w:r>
          <w:rPr>
            <w:noProof/>
            <w:webHidden/>
          </w:rPr>
          <w:tab/>
        </w:r>
        <w:r>
          <w:rPr>
            <w:noProof/>
            <w:webHidden/>
          </w:rPr>
          <w:fldChar w:fldCharType="begin"/>
        </w:r>
        <w:r>
          <w:rPr>
            <w:noProof/>
            <w:webHidden/>
          </w:rPr>
          <w:instrText xml:space="preserve"> PAGEREF _Toc181985849 \h </w:instrText>
        </w:r>
        <w:r>
          <w:rPr>
            <w:noProof/>
            <w:webHidden/>
          </w:rPr>
        </w:r>
        <w:r>
          <w:rPr>
            <w:noProof/>
            <w:webHidden/>
          </w:rPr>
          <w:fldChar w:fldCharType="separate"/>
        </w:r>
        <w:r>
          <w:rPr>
            <w:noProof/>
            <w:webHidden/>
          </w:rPr>
          <w:t>iii</w:t>
        </w:r>
        <w:r>
          <w:rPr>
            <w:noProof/>
            <w:webHidden/>
          </w:rPr>
          <w:fldChar w:fldCharType="end"/>
        </w:r>
      </w:hyperlink>
    </w:p>
    <w:p w14:paraId="37A0FDAD" w14:textId="1CF266E1" w:rsidR="00566071" w:rsidRDefault="00566071">
      <w:pPr>
        <w:pStyle w:val="TOC1"/>
        <w:rPr>
          <w:rFonts w:asciiTheme="minorHAnsi" w:eastAsiaTheme="minorEastAsia" w:hAnsiTheme="minorHAnsi" w:cstheme="minorBidi"/>
          <w:b w:val="0"/>
          <w:noProof/>
          <w:sz w:val="22"/>
          <w:lang w:val="en-ID" w:eastAsia="ja-JP"/>
        </w:rPr>
      </w:pPr>
      <w:hyperlink w:anchor="_Toc181985850" w:history="1">
        <w:r w:rsidRPr="00451634">
          <w:rPr>
            <w:rStyle w:val="Hyperlink"/>
            <w:noProof/>
          </w:rPr>
          <w:t>DAFTAR TABEL</w:t>
        </w:r>
        <w:r>
          <w:rPr>
            <w:noProof/>
            <w:webHidden/>
          </w:rPr>
          <w:tab/>
        </w:r>
        <w:r>
          <w:rPr>
            <w:noProof/>
            <w:webHidden/>
          </w:rPr>
          <w:fldChar w:fldCharType="begin"/>
        </w:r>
        <w:r>
          <w:rPr>
            <w:noProof/>
            <w:webHidden/>
          </w:rPr>
          <w:instrText xml:space="preserve"> PAGEREF _Toc181985850 \h </w:instrText>
        </w:r>
        <w:r>
          <w:rPr>
            <w:noProof/>
            <w:webHidden/>
          </w:rPr>
        </w:r>
        <w:r>
          <w:rPr>
            <w:noProof/>
            <w:webHidden/>
          </w:rPr>
          <w:fldChar w:fldCharType="separate"/>
        </w:r>
        <w:r>
          <w:rPr>
            <w:noProof/>
            <w:webHidden/>
          </w:rPr>
          <w:t>v</w:t>
        </w:r>
        <w:r>
          <w:rPr>
            <w:noProof/>
            <w:webHidden/>
          </w:rPr>
          <w:fldChar w:fldCharType="end"/>
        </w:r>
      </w:hyperlink>
    </w:p>
    <w:p w14:paraId="3630B9F4" w14:textId="60F57787" w:rsidR="00566071" w:rsidRDefault="00566071">
      <w:pPr>
        <w:pStyle w:val="TOC1"/>
        <w:rPr>
          <w:rFonts w:asciiTheme="minorHAnsi" w:eastAsiaTheme="minorEastAsia" w:hAnsiTheme="minorHAnsi" w:cstheme="minorBidi"/>
          <w:b w:val="0"/>
          <w:noProof/>
          <w:sz w:val="22"/>
          <w:lang w:val="en-ID" w:eastAsia="ja-JP"/>
        </w:rPr>
      </w:pPr>
      <w:hyperlink w:anchor="_Toc181985851" w:history="1">
        <w:r w:rsidRPr="00451634">
          <w:rPr>
            <w:rStyle w:val="Hyperlink"/>
            <w:noProof/>
          </w:rPr>
          <w:t>DAFTAR GAMBAR</w:t>
        </w:r>
        <w:r>
          <w:rPr>
            <w:noProof/>
            <w:webHidden/>
          </w:rPr>
          <w:tab/>
        </w:r>
        <w:r>
          <w:rPr>
            <w:noProof/>
            <w:webHidden/>
          </w:rPr>
          <w:fldChar w:fldCharType="begin"/>
        </w:r>
        <w:r>
          <w:rPr>
            <w:noProof/>
            <w:webHidden/>
          </w:rPr>
          <w:instrText xml:space="preserve"> PAGEREF _Toc181985851 \h </w:instrText>
        </w:r>
        <w:r>
          <w:rPr>
            <w:noProof/>
            <w:webHidden/>
          </w:rPr>
        </w:r>
        <w:r>
          <w:rPr>
            <w:noProof/>
            <w:webHidden/>
          </w:rPr>
          <w:fldChar w:fldCharType="separate"/>
        </w:r>
        <w:r>
          <w:rPr>
            <w:noProof/>
            <w:webHidden/>
          </w:rPr>
          <w:t>vi</w:t>
        </w:r>
        <w:r>
          <w:rPr>
            <w:noProof/>
            <w:webHidden/>
          </w:rPr>
          <w:fldChar w:fldCharType="end"/>
        </w:r>
      </w:hyperlink>
    </w:p>
    <w:p w14:paraId="065A92E5" w14:textId="3961F709" w:rsidR="00566071" w:rsidRDefault="00566071">
      <w:pPr>
        <w:pStyle w:val="TOC1"/>
        <w:rPr>
          <w:rFonts w:asciiTheme="minorHAnsi" w:eastAsiaTheme="minorEastAsia" w:hAnsiTheme="minorHAnsi" w:cstheme="minorBidi"/>
          <w:b w:val="0"/>
          <w:noProof/>
          <w:sz w:val="22"/>
          <w:lang w:val="en-ID" w:eastAsia="ja-JP"/>
        </w:rPr>
      </w:pPr>
      <w:hyperlink w:anchor="_Toc181985852" w:history="1">
        <w:r w:rsidRPr="00451634">
          <w:rPr>
            <w:rStyle w:val="Hyperlink"/>
            <w:noProof/>
          </w:rPr>
          <w:t>PERNYATAAN KEASLIAN TUGAS AKHIR</w:t>
        </w:r>
        <w:r>
          <w:rPr>
            <w:noProof/>
            <w:webHidden/>
          </w:rPr>
          <w:tab/>
        </w:r>
        <w:r>
          <w:rPr>
            <w:noProof/>
            <w:webHidden/>
          </w:rPr>
          <w:fldChar w:fldCharType="begin"/>
        </w:r>
        <w:r>
          <w:rPr>
            <w:noProof/>
            <w:webHidden/>
          </w:rPr>
          <w:instrText xml:space="preserve"> PAGEREF _Toc181985852 \h </w:instrText>
        </w:r>
        <w:r>
          <w:rPr>
            <w:noProof/>
            <w:webHidden/>
          </w:rPr>
        </w:r>
        <w:r>
          <w:rPr>
            <w:noProof/>
            <w:webHidden/>
          </w:rPr>
          <w:fldChar w:fldCharType="separate"/>
        </w:r>
        <w:r>
          <w:rPr>
            <w:noProof/>
            <w:webHidden/>
          </w:rPr>
          <w:t>vii</w:t>
        </w:r>
        <w:r>
          <w:rPr>
            <w:noProof/>
            <w:webHidden/>
          </w:rPr>
          <w:fldChar w:fldCharType="end"/>
        </w:r>
      </w:hyperlink>
    </w:p>
    <w:p w14:paraId="5BC21915" w14:textId="17323F5D" w:rsidR="00566071" w:rsidRDefault="00566071">
      <w:pPr>
        <w:pStyle w:val="TOC1"/>
        <w:rPr>
          <w:rFonts w:asciiTheme="minorHAnsi" w:eastAsiaTheme="minorEastAsia" w:hAnsiTheme="minorHAnsi" w:cstheme="minorBidi"/>
          <w:b w:val="0"/>
          <w:noProof/>
          <w:sz w:val="22"/>
          <w:lang w:val="en-ID" w:eastAsia="ja-JP"/>
        </w:rPr>
      </w:pPr>
      <w:hyperlink w:anchor="_Toc181985853" w:history="1">
        <w:r w:rsidRPr="00451634">
          <w:rPr>
            <w:rStyle w:val="Hyperlink"/>
            <w:noProof/>
          </w:rPr>
          <w:t>SURAT PERNYATAAN BEBAS PLAGIAT</w:t>
        </w:r>
        <w:r>
          <w:rPr>
            <w:noProof/>
            <w:webHidden/>
          </w:rPr>
          <w:tab/>
        </w:r>
        <w:r>
          <w:rPr>
            <w:noProof/>
            <w:webHidden/>
          </w:rPr>
          <w:fldChar w:fldCharType="begin"/>
        </w:r>
        <w:r>
          <w:rPr>
            <w:noProof/>
            <w:webHidden/>
          </w:rPr>
          <w:instrText xml:space="preserve"> PAGEREF _Toc181985853 \h </w:instrText>
        </w:r>
        <w:r>
          <w:rPr>
            <w:noProof/>
            <w:webHidden/>
          </w:rPr>
        </w:r>
        <w:r>
          <w:rPr>
            <w:noProof/>
            <w:webHidden/>
          </w:rPr>
          <w:fldChar w:fldCharType="separate"/>
        </w:r>
        <w:r>
          <w:rPr>
            <w:noProof/>
            <w:webHidden/>
          </w:rPr>
          <w:t>viii</w:t>
        </w:r>
        <w:r>
          <w:rPr>
            <w:noProof/>
            <w:webHidden/>
          </w:rPr>
          <w:fldChar w:fldCharType="end"/>
        </w:r>
      </w:hyperlink>
    </w:p>
    <w:p w14:paraId="404915D1" w14:textId="4AE077A6" w:rsidR="00566071" w:rsidRDefault="00566071">
      <w:pPr>
        <w:pStyle w:val="TOC1"/>
        <w:rPr>
          <w:rFonts w:asciiTheme="minorHAnsi" w:eastAsiaTheme="minorEastAsia" w:hAnsiTheme="minorHAnsi" w:cstheme="minorBidi"/>
          <w:b w:val="0"/>
          <w:noProof/>
          <w:sz w:val="22"/>
          <w:lang w:val="en-ID" w:eastAsia="ja-JP"/>
        </w:rPr>
      </w:pPr>
      <w:hyperlink w:anchor="_Toc181985854" w:history="1">
        <w:r w:rsidRPr="00451634">
          <w:rPr>
            <w:rStyle w:val="Hyperlink"/>
            <w:noProof/>
            <w:lang w:val="zh-CN" w:bidi="zh-CN"/>
          </w:rPr>
          <w:t>BAB 1</w:t>
        </w:r>
        <w:r>
          <w:rPr>
            <w:rFonts w:asciiTheme="minorHAnsi" w:eastAsiaTheme="minorEastAsia" w:hAnsiTheme="minorHAnsi" w:cstheme="minorBidi"/>
            <w:b w:val="0"/>
            <w:noProof/>
            <w:sz w:val="22"/>
            <w:lang w:val="en-ID" w:eastAsia="ja-JP"/>
          </w:rPr>
          <w:tab/>
        </w:r>
        <w:r w:rsidRPr="00451634">
          <w:rPr>
            <w:rStyle w:val="Hyperlink"/>
            <w:noProof/>
          </w:rPr>
          <w:t>PENDAHULUAN</w:t>
        </w:r>
        <w:r>
          <w:rPr>
            <w:noProof/>
            <w:webHidden/>
          </w:rPr>
          <w:tab/>
        </w:r>
        <w:r>
          <w:rPr>
            <w:noProof/>
            <w:webHidden/>
          </w:rPr>
          <w:fldChar w:fldCharType="begin"/>
        </w:r>
        <w:r>
          <w:rPr>
            <w:noProof/>
            <w:webHidden/>
          </w:rPr>
          <w:instrText xml:space="preserve"> PAGEREF _Toc181985854 \h </w:instrText>
        </w:r>
        <w:r>
          <w:rPr>
            <w:noProof/>
            <w:webHidden/>
          </w:rPr>
        </w:r>
        <w:r>
          <w:rPr>
            <w:noProof/>
            <w:webHidden/>
          </w:rPr>
          <w:fldChar w:fldCharType="separate"/>
        </w:r>
        <w:r>
          <w:rPr>
            <w:noProof/>
            <w:webHidden/>
          </w:rPr>
          <w:t>1</w:t>
        </w:r>
        <w:r>
          <w:rPr>
            <w:noProof/>
            <w:webHidden/>
          </w:rPr>
          <w:fldChar w:fldCharType="end"/>
        </w:r>
      </w:hyperlink>
    </w:p>
    <w:p w14:paraId="4ED6CEF0" w14:textId="30C354A9" w:rsidR="00566071" w:rsidRDefault="00566071">
      <w:pPr>
        <w:pStyle w:val="TOC2"/>
        <w:rPr>
          <w:rFonts w:asciiTheme="minorHAnsi" w:eastAsiaTheme="minorEastAsia" w:hAnsiTheme="minorHAnsi" w:cstheme="minorBidi"/>
          <w:noProof/>
          <w:sz w:val="22"/>
          <w:szCs w:val="22"/>
          <w:lang w:val="en-ID" w:eastAsia="ja-JP"/>
        </w:rPr>
      </w:pPr>
      <w:hyperlink w:anchor="_Toc181985855" w:history="1">
        <w:r w:rsidRPr="00451634">
          <w:rPr>
            <w:rStyle w:val="Hyperlink"/>
            <w:noProof/>
          </w:rPr>
          <w:t>1.1</w:t>
        </w:r>
        <w:r>
          <w:rPr>
            <w:rFonts w:asciiTheme="minorHAnsi" w:eastAsiaTheme="minorEastAsia" w:hAnsiTheme="minorHAnsi" w:cstheme="minorBidi"/>
            <w:noProof/>
            <w:sz w:val="22"/>
            <w:szCs w:val="22"/>
            <w:lang w:val="en-ID" w:eastAsia="ja-JP"/>
          </w:rPr>
          <w:tab/>
        </w:r>
        <w:r w:rsidRPr="00451634">
          <w:rPr>
            <w:rStyle w:val="Hyperlink"/>
            <w:noProof/>
          </w:rPr>
          <w:t>Latar Belakang</w:t>
        </w:r>
        <w:r>
          <w:rPr>
            <w:noProof/>
            <w:webHidden/>
          </w:rPr>
          <w:tab/>
        </w:r>
        <w:r>
          <w:rPr>
            <w:noProof/>
            <w:webHidden/>
          </w:rPr>
          <w:fldChar w:fldCharType="begin"/>
        </w:r>
        <w:r>
          <w:rPr>
            <w:noProof/>
            <w:webHidden/>
          </w:rPr>
          <w:instrText xml:space="preserve"> PAGEREF _Toc181985855 \h </w:instrText>
        </w:r>
        <w:r>
          <w:rPr>
            <w:noProof/>
            <w:webHidden/>
          </w:rPr>
        </w:r>
        <w:r>
          <w:rPr>
            <w:noProof/>
            <w:webHidden/>
          </w:rPr>
          <w:fldChar w:fldCharType="separate"/>
        </w:r>
        <w:r>
          <w:rPr>
            <w:noProof/>
            <w:webHidden/>
          </w:rPr>
          <w:t>1</w:t>
        </w:r>
        <w:r>
          <w:rPr>
            <w:noProof/>
            <w:webHidden/>
          </w:rPr>
          <w:fldChar w:fldCharType="end"/>
        </w:r>
      </w:hyperlink>
    </w:p>
    <w:p w14:paraId="21CDA920" w14:textId="4D748FF8" w:rsidR="00566071" w:rsidRDefault="00566071" w:rsidP="003537A9">
      <w:pPr>
        <w:pStyle w:val="TOC2"/>
        <w:rPr>
          <w:rFonts w:asciiTheme="minorHAnsi" w:eastAsiaTheme="minorEastAsia" w:hAnsiTheme="minorHAnsi" w:cstheme="minorBidi"/>
          <w:noProof/>
          <w:sz w:val="22"/>
          <w:szCs w:val="22"/>
          <w:lang w:val="en-ID" w:eastAsia="ja-JP"/>
        </w:rPr>
      </w:pPr>
      <w:hyperlink w:anchor="_Toc181985856" w:history="1">
        <w:r w:rsidRPr="00451634">
          <w:rPr>
            <w:rStyle w:val="Hyperlink"/>
            <w:noProof/>
          </w:rPr>
          <w:t>1.2</w:t>
        </w:r>
        <w:r>
          <w:rPr>
            <w:rFonts w:asciiTheme="minorHAnsi" w:eastAsiaTheme="minorEastAsia" w:hAnsiTheme="minorHAnsi" w:cstheme="minorBidi"/>
            <w:noProof/>
            <w:sz w:val="22"/>
            <w:szCs w:val="22"/>
            <w:lang w:val="en-ID" w:eastAsia="ja-JP"/>
          </w:rPr>
          <w:tab/>
        </w:r>
        <w:r w:rsidRPr="00451634">
          <w:rPr>
            <w:rStyle w:val="Hyperlink"/>
            <w:noProof/>
          </w:rPr>
          <w:t>Rumusan Masalah</w:t>
        </w:r>
        <w:r>
          <w:rPr>
            <w:noProof/>
            <w:webHidden/>
          </w:rPr>
          <w:tab/>
        </w:r>
        <w:r>
          <w:rPr>
            <w:noProof/>
            <w:webHidden/>
          </w:rPr>
          <w:fldChar w:fldCharType="begin"/>
        </w:r>
        <w:r>
          <w:rPr>
            <w:noProof/>
            <w:webHidden/>
          </w:rPr>
          <w:instrText xml:space="preserve"> PAGEREF _Toc181985856 \h </w:instrText>
        </w:r>
        <w:r>
          <w:rPr>
            <w:noProof/>
            <w:webHidden/>
          </w:rPr>
        </w:r>
        <w:r>
          <w:rPr>
            <w:noProof/>
            <w:webHidden/>
          </w:rPr>
          <w:fldChar w:fldCharType="separate"/>
        </w:r>
        <w:r>
          <w:rPr>
            <w:noProof/>
            <w:webHidden/>
          </w:rPr>
          <w:t>3</w:t>
        </w:r>
        <w:r>
          <w:rPr>
            <w:noProof/>
            <w:webHidden/>
          </w:rPr>
          <w:fldChar w:fldCharType="end"/>
        </w:r>
      </w:hyperlink>
    </w:p>
    <w:p w14:paraId="69DE0597" w14:textId="4A2042F0" w:rsidR="00566071" w:rsidRDefault="00566071" w:rsidP="003537A9">
      <w:pPr>
        <w:pStyle w:val="TOC2"/>
        <w:rPr>
          <w:rFonts w:asciiTheme="minorHAnsi" w:eastAsiaTheme="minorEastAsia" w:hAnsiTheme="minorHAnsi" w:cstheme="minorBidi"/>
          <w:noProof/>
          <w:sz w:val="22"/>
          <w:szCs w:val="22"/>
          <w:lang w:val="en-ID" w:eastAsia="ja-JP"/>
        </w:rPr>
      </w:pPr>
      <w:hyperlink w:anchor="_Toc181985857" w:history="1">
        <w:r w:rsidRPr="00451634">
          <w:rPr>
            <w:rStyle w:val="Hyperlink"/>
            <w:noProof/>
          </w:rPr>
          <w:t>1.3</w:t>
        </w:r>
        <w:r>
          <w:rPr>
            <w:rFonts w:asciiTheme="minorHAnsi" w:eastAsiaTheme="minorEastAsia" w:hAnsiTheme="minorHAnsi" w:cstheme="minorBidi"/>
            <w:noProof/>
            <w:sz w:val="22"/>
            <w:szCs w:val="22"/>
            <w:lang w:val="en-ID" w:eastAsia="ja-JP"/>
          </w:rPr>
          <w:tab/>
        </w:r>
        <w:r w:rsidRPr="00451634">
          <w:rPr>
            <w:rStyle w:val="Hyperlink"/>
            <w:noProof/>
          </w:rPr>
          <w:t>Analisis Terhadap Batasan (</w:t>
        </w:r>
        <w:r w:rsidRPr="00451634">
          <w:rPr>
            <w:rStyle w:val="Hyperlink"/>
            <w:i/>
            <w:iCs/>
            <w:noProof/>
          </w:rPr>
          <w:t>Constraint</w:t>
        </w:r>
        <w:r w:rsidRPr="00451634">
          <w:rPr>
            <w:rStyle w:val="Hyperlink"/>
            <w:noProof/>
          </w:rPr>
          <w:t>)</w:t>
        </w:r>
        <w:r>
          <w:rPr>
            <w:noProof/>
            <w:webHidden/>
          </w:rPr>
          <w:tab/>
        </w:r>
        <w:r>
          <w:rPr>
            <w:noProof/>
            <w:webHidden/>
          </w:rPr>
          <w:fldChar w:fldCharType="begin"/>
        </w:r>
        <w:r>
          <w:rPr>
            <w:noProof/>
            <w:webHidden/>
          </w:rPr>
          <w:instrText xml:space="preserve"> PAGEREF _Toc181985857 \h </w:instrText>
        </w:r>
        <w:r>
          <w:rPr>
            <w:noProof/>
            <w:webHidden/>
          </w:rPr>
        </w:r>
        <w:r>
          <w:rPr>
            <w:noProof/>
            <w:webHidden/>
          </w:rPr>
          <w:fldChar w:fldCharType="separate"/>
        </w:r>
        <w:r>
          <w:rPr>
            <w:noProof/>
            <w:webHidden/>
          </w:rPr>
          <w:t>4</w:t>
        </w:r>
        <w:r>
          <w:rPr>
            <w:noProof/>
            <w:webHidden/>
          </w:rPr>
          <w:fldChar w:fldCharType="end"/>
        </w:r>
      </w:hyperlink>
    </w:p>
    <w:p w14:paraId="05897150" w14:textId="4DAE1E41" w:rsidR="00566071" w:rsidRDefault="00566071" w:rsidP="003537A9">
      <w:pPr>
        <w:pStyle w:val="TOC3"/>
        <w:spacing w:before="0"/>
        <w:rPr>
          <w:rFonts w:asciiTheme="minorHAnsi" w:eastAsiaTheme="minorEastAsia" w:hAnsiTheme="minorHAnsi" w:cstheme="minorBidi"/>
          <w:noProof/>
          <w:sz w:val="22"/>
          <w:szCs w:val="22"/>
          <w:lang w:val="en-ID" w:eastAsia="ja-JP"/>
        </w:rPr>
      </w:pPr>
      <w:hyperlink w:anchor="_Toc181985858" w:history="1">
        <w:r w:rsidRPr="00451634">
          <w:rPr>
            <w:rStyle w:val="Hyperlink"/>
            <w:noProof/>
          </w:rPr>
          <w:t>1.3.1</w:t>
        </w:r>
        <w:r>
          <w:rPr>
            <w:rFonts w:asciiTheme="minorHAnsi" w:eastAsiaTheme="minorEastAsia" w:hAnsiTheme="minorHAnsi" w:cstheme="minorBidi"/>
            <w:noProof/>
            <w:sz w:val="22"/>
            <w:szCs w:val="22"/>
            <w:lang w:val="en-ID" w:eastAsia="ja-JP"/>
          </w:rPr>
          <w:tab/>
        </w:r>
        <w:r w:rsidRPr="00451634">
          <w:rPr>
            <w:rStyle w:val="Hyperlink"/>
            <w:noProof/>
          </w:rPr>
          <w:t>Analisis dari Aspek Ekonomis</w:t>
        </w:r>
        <w:r>
          <w:rPr>
            <w:noProof/>
            <w:webHidden/>
          </w:rPr>
          <w:tab/>
        </w:r>
        <w:r>
          <w:rPr>
            <w:noProof/>
            <w:webHidden/>
          </w:rPr>
          <w:fldChar w:fldCharType="begin"/>
        </w:r>
        <w:r>
          <w:rPr>
            <w:noProof/>
            <w:webHidden/>
          </w:rPr>
          <w:instrText xml:space="preserve"> PAGEREF _Toc181985858 \h </w:instrText>
        </w:r>
        <w:r>
          <w:rPr>
            <w:noProof/>
            <w:webHidden/>
          </w:rPr>
        </w:r>
        <w:r>
          <w:rPr>
            <w:noProof/>
            <w:webHidden/>
          </w:rPr>
          <w:fldChar w:fldCharType="separate"/>
        </w:r>
        <w:r>
          <w:rPr>
            <w:noProof/>
            <w:webHidden/>
          </w:rPr>
          <w:t>4</w:t>
        </w:r>
        <w:r>
          <w:rPr>
            <w:noProof/>
            <w:webHidden/>
          </w:rPr>
          <w:fldChar w:fldCharType="end"/>
        </w:r>
      </w:hyperlink>
    </w:p>
    <w:p w14:paraId="04CCBC6B" w14:textId="2731350E" w:rsidR="00566071" w:rsidRDefault="00566071" w:rsidP="003537A9">
      <w:pPr>
        <w:pStyle w:val="TOC3"/>
        <w:spacing w:before="0"/>
        <w:rPr>
          <w:rFonts w:asciiTheme="minorHAnsi" w:eastAsiaTheme="minorEastAsia" w:hAnsiTheme="minorHAnsi" w:cstheme="minorBidi"/>
          <w:noProof/>
          <w:sz w:val="22"/>
          <w:szCs w:val="22"/>
          <w:lang w:val="en-ID" w:eastAsia="ja-JP"/>
        </w:rPr>
      </w:pPr>
      <w:hyperlink w:anchor="_Toc181985859" w:history="1">
        <w:r w:rsidRPr="00451634">
          <w:rPr>
            <w:rStyle w:val="Hyperlink"/>
            <w:noProof/>
          </w:rPr>
          <w:t>1.3.2</w:t>
        </w:r>
        <w:r>
          <w:rPr>
            <w:rFonts w:asciiTheme="minorHAnsi" w:eastAsiaTheme="minorEastAsia" w:hAnsiTheme="minorHAnsi" w:cstheme="minorBidi"/>
            <w:noProof/>
            <w:sz w:val="22"/>
            <w:szCs w:val="22"/>
            <w:lang w:val="en-ID" w:eastAsia="ja-JP"/>
          </w:rPr>
          <w:tab/>
        </w:r>
        <w:r w:rsidRPr="00451634">
          <w:rPr>
            <w:rStyle w:val="Hyperlink"/>
            <w:noProof/>
          </w:rPr>
          <w:t>Analisis dari Aspek Manufakturabilitas</w:t>
        </w:r>
        <w:r>
          <w:rPr>
            <w:noProof/>
            <w:webHidden/>
          </w:rPr>
          <w:tab/>
        </w:r>
        <w:r>
          <w:rPr>
            <w:noProof/>
            <w:webHidden/>
          </w:rPr>
          <w:fldChar w:fldCharType="begin"/>
        </w:r>
        <w:r>
          <w:rPr>
            <w:noProof/>
            <w:webHidden/>
          </w:rPr>
          <w:instrText xml:space="preserve"> PAGEREF _Toc181985859 \h </w:instrText>
        </w:r>
        <w:r>
          <w:rPr>
            <w:noProof/>
            <w:webHidden/>
          </w:rPr>
        </w:r>
        <w:r>
          <w:rPr>
            <w:noProof/>
            <w:webHidden/>
          </w:rPr>
          <w:fldChar w:fldCharType="separate"/>
        </w:r>
        <w:r>
          <w:rPr>
            <w:noProof/>
            <w:webHidden/>
          </w:rPr>
          <w:t>6</w:t>
        </w:r>
        <w:r>
          <w:rPr>
            <w:noProof/>
            <w:webHidden/>
          </w:rPr>
          <w:fldChar w:fldCharType="end"/>
        </w:r>
      </w:hyperlink>
    </w:p>
    <w:p w14:paraId="3D650ABF" w14:textId="2F29A702" w:rsidR="00566071" w:rsidRDefault="00566071" w:rsidP="003537A9">
      <w:pPr>
        <w:pStyle w:val="TOC3"/>
        <w:spacing w:before="0"/>
        <w:rPr>
          <w:rFonts w:asciiTheme="minorHAnsi" w:eastAsiaTheme="minorEastAsia" w:hAnsiTheme="minorHAnsi" w:cstheme="minorBidi"/>
          <w:noProof/>
          <w:sz w:val="22"/>
          <w:szCs w:val="22"/>
          <w:lang w:val="en-ID" w:eastAsia="ja-JP"/>
        </w:rPr>
      </w:pPr>
      <w:hyperlink w:anchor="_Toc181985860" w:history="1">
        <w:r w:rsidRPr="00451634">
          <w:rPr>
            <w:rStyle w:val="Hyperlink"/>
            <w:noProof/>
          </w:rPr>
          <w:t>1.3.3</w:t>
        </w:r>
        <w:r>
          <w:rPr>
            <w:rFonts w:asciiTheme="minorHAnsi" w:eastAsiaTheme="minorEastAsia" w:hAnsiTheme="minorHAnsi" w:cstheme="minorBidi"/>
            <w:noProof/>
            <w:sz w:val="22"/>
            <w:szCs w:val="22"/>
            <w:lang w:val="en-ID" w:eastAsia="ja-JP"/>
          </w:rPr>
          <w:tab/>
        </w:r>
        <w:r w:rsidRPr="00451634">
          <w:rPr>
            <w:rStyle w:val="Hyperlink"/>
            <w:noProof/>
          </w:rPr>
          <w:t>Analisis dari Aspek Sustainabilitas</w:t>
        </w:r>
        <w:r>
          <w:rPr>
            <w:noProof/>
            <w:webHidden/>
          </w:rPr>
          <w:tab/>
        </w:r>
        <w:r>
          <w:rPr>
            <w:noProof/>
            <w:webHidden/>
          </w:rPr>
          <w:fldChar w:fldCharType="begin"/>
        </w:r>
        <w:r>
          <w:rPr>
            <w:noProof/>
            <w:webHidden/>
          </w:rPr>
          <w:instrText xml:space="preserve"> PAGEREF _Toc181985860 \h </w:instrText>
        </w:r>
        <w:r>
          <w:rPr>
            <w:noProof/>
            <w:webHidden/>
          </w:rPr>
        </w:r>
        <w:r>
          <w:rPr>
            <w:noProof/>
            <w:webHidden/>
          </w:rPr>
          <w:fldChar w:fldCharType="separate"/>
        </w:r>
        <w:r>
          <w:rPr>
            <w:noProof/>
            <w:webHidden/>
          </w:rPr>
          <w:t>7</w:t>
        </w:r>
        <w:r>
          <w:rPr>
            <w:noProof/>
            <w:webHidden/>
          </w:rPr>
          <w:fldChar w:fldCharType="end"/>
        </w:r>
      </w:hyperlink>
    </w:p>
    <w:p w14:paraId="685A0BDD" w14:textId="462F25B0" w:rsidR="00566071" w:rsidRDefault="00566071" w:rsidP="003537A9">
      <w:pPr>
        <w:pStyle w:val="TOC2"/>
        <w:rPr>
          <w:rFonts w:asciiTheme="minorHAnsi" w:eastAsiaTheme="minorEastAsia" w:hAnsiTheme="minorHAnsi" w:cstheme="minorBidi"/>
          <w:noProof/>
          <w:sz w:val="22"/>
          <w:szCs w:val="22"/>
          <w:lang w:val="en-ID" w:eastAsia="ja-JP"/>
        </w:rPr>
      </w:pPr>
      <w:hyperlink w:anchor="_Toc181985861" w:history="1">
        <w:r w:rsidRPr="00451634">
          <w:rPr>
            <w:rStyle w:val="Hyperlink"/>
            <w:noProof/>
          </w:rPr>
          <w:t>1.4</w:t>
        </w:r>
        <w:r>
          <w:rPr>
            <w:rFonts w:asciiTheme="minorHAnsi" w:eastAsiaTheme="minorEastAsia" w:hAnsiTheme="minorHAnsi" w:cstheme="minorBidi"/>
            <w:noProof/>
            <w:sz w:val="22"/>
            <w:szCs w:val="22"/>
            <w:lang w:val="en-ID" w:eastAsia="ja-JP"/>
          </w:rPr>
          <w:tab/>
        </w:r>
        <w:r w:rsidRPr="00451634">
          <w:rPr>
            <w:rStyle w:val="Hyperlink"/>
            <w:noProof/>
          </w:rPr>
          <w:t>Analisis Terhadap Karakteristik Solusi</w:t>
        </w:r>
        <w:r>
          <w:rPr>
            <w:noProof/>
            <w:webHidden/>
          </w:rPr>
          <w:tab/>
        </w:r>
        <w:r>
          <w:rPr>
            <w:noProof/>
            <w:webHidden/>
          </w:rPr>
          <w:fldChar w:fldCharType="begin"/>
        </w:r>
        <w:r>
          <w:rPr>
            <w:noProof/>
            <w:webHidden/>
          </w:rPr>
          <w:instrText xml:space="preserve"> PAGEREF _Toc181985861 \h </w:instrText>
        </w:r>
        <w:r>
          <w:rPr>
            <w:noProof/>
            <w:webHidden/>
          </w:rPr>
        </w:r>
        <w:r>
          <w:rPr>
            <w:noProof/>
            <w:webHidden/>
          </w:rPr>
          <w:fldChar w:fldCharType="separate"/>
        </w:r>
        <w:r>
          <w:rPr>
            <w:noProof/>
            <w:webHidden/>
          </w:rPr>
          <w:t>7</w:t>
        </w:r>
        <w:r>
          <w:rPr>
            <w:noProof/>
            <w:webHidden/>
          </w:rPr>
          <w:fldChar w:fldCharType="end"/>
        </w:r>
      </w:hyperlink>
    </w:p>
    <w:p w14:paraId="61860C41" w14:textId="570331DD" w:rsidR="00566071" w:rsidRDefault="00566071" w:rsidP="003537A9">
      <w:pPr>
        <w:pStyle w:val="TOC2"/>
        <w:rPr>
          <w:rFonts w:asciiTheme="minorHAnsi" w:eastAsiaTheme="minorEastAsia" w:hAnsiTheme="minorHAnsi" w:cstheme="minorBidi"/>
          <w:noProof/>
          <w:sz w:val="22"/>
          <w:szCs w:val="22"/>
          <w:lang w:val="en-ID" w:eastAsia="ja-JP"/>
        </w:rPr>
      </w:pPr>
      <w:hyperlink w:anchor="_Toc181985862" w:history="1">
        <w:r w:rsidRPr="00451634">
          <w:rPr>
            <w:rStyle w:val="Hyperlink"/>
            <w:noProof/>
          </w:rPr>
          <w:t>1.5</w:t>
        </w:r>
        <w:r>
          <w:rPr>
            <w:rFonts w:asciiTheme="minorHAnsi" w:eastAsiaTheme="minorEastAsia" w:hAnsiTheme="minorHAnsi" w:cstheme="minorBidi"/>
            <w:noProof/>
            <w:sz w:val="22"/>
            <w:szCs w:val="22"/>
            <w:lang w:val="en-ID" w:eastAsia="ja-JP"/>
          </w:rPr>
          <w:tab/>
        </w:r>
        <w:r w:rsidRPr="00451634">
          <w:rPr>
            <w:rStyle w:val="Hyperlink"/>
            <w:noProof/>
          </w:rPr>
          <w:t>Pemilihan Solusi</w:t>
        </w:r>
        <w:r>
          <w:rPr>
            <w:noProof/>
            <w:webHidden/>
          </w:rPr>
          <w:tab/>
        </w:r>
        <w:r>
          <w:rPr>
            <w:noProof/>
            <w:webHidden/>
          </w:rPr>
          <w:fldChar w:fldCharType="begin"/>
        </w:r>
        <w:r>
          <w:rPr>
            <w:noProof/>
            <w:webHidden/>
          </w:rPr>
          <w:instrText xml:space="preserve"> PAGEREF _Toc181985862 \h </w:instrText>
        </w:r>
        <w:r>
          <w:rPr>
            <w:noProof/>
            <w:webHidden/>
          </w:rPr>
        </w:r>
        <w:r>
          <w:rPr>
            <w:noProof/>
            <w:webHidden/>
          </w:rPr>
          <w:fldChar w:fldCharType="separate"/>
        </w:r>
        <w:r>
          <w:rPr>
            <w:noProof/>
            <w:webHidden/>
          </w:rPr>
          <w:t>9</w:t>
        </w:r>
        <w:r>
          <w:rPr>
            <w:noProof/>
            <w:webHidden/>
          </w:rPr>
          <w:fldChar w:fldCharType="end"/>
        </w:r>
      </w:hyperlink>
    </w:p>
    <w:p w14:paraId="6E90F3D3" w14:textId="6BBC09A1" w:rsidR="00566071" w:rsidRDefault="00566071" w:rsidP="003537A9">
      <w:pPr>
        <w:pStyle w:val="TOC2"/>
        <w:rPr>
          <w:rFonts w:asciiTheme="minorHAnsi" w:eastAsiaTheme="minorEastAsia" w:hAnsiTheme="minorHAnsi" w:cstheme="minorBidi"/>
          <w:noProof/>
          <w:sz w:val="22"/>
          <w:szCs w:val="22"/>
          <w:lang w:val="en-ID" w:eastAsia="ja-JP"/>
        </w:rPr>
      </w:pPr>
      <w:hyperlink w:anchor="_Toc181985863" w:history="1">
        <w:r w:rsidRPr="00451634">
          <w:rPr>
            <w:rStyle w:val="Hyperlink"/>
            <w:noProof/>
          </w:rPr>
          <w:t>1.6</w:t>
        </w:r>
        <w:r>
          <w:rPr>
            <w:rFonts w:asciiTheme="minorHAnsi" w:eastAsiaTheme="minorEastAsia" w:hAnsiTheme="minorHAnsi" w:cstheme="minorBidi"/>
            <w:noProof/>
            <w:sz w:val="22"/>
            <w:szCs w:val="22"/>
            <w:lang w:val="en-ID" w:eastAsia="ja-JP"/>
          </w:rPr>
          <w:tab/>
        </w:r>
        <w:r w:rsidRPr="00451634">
          <w:rPr>
            <w:rStyle w:val="Hyperlink"/>
            <w:noProof/>
          </w:rPr>
          <w:t>Skenario Pemanfaatan Produk oleh Pengguna</w:t>
        </w:r>
        <w:r>
          <w:rPr>
            <w:noProof/>
            <w:webHidden/>
          </w:rPr>
          <w:tab/>
        </w:r>
        <w:r>
          <w:rPr>
            <w:noProof/>
            <w:webHidden/>
          </w:rPr>
          <w:fldChar w:fldCharType="begin"/>
        </w:r>
        <w:r>
          <w:rPr>
            <w:noProof/>
            <w:webHidden/>
          </w:rPr>
          <w:instrText xml:space="preserve"> PAGEREF _Toc181985863 \h </w:instrText>
        </w:r>
        <w:r>
          <w:rPr>
            <w:noProof/>
            <w:webHidden/>
          </w:rPr>
        </w:r>
        <w:r>
          <w:rPr>
            <w:noProof/>
            <w:webHidden/>
          </w:rPr>
          <w:fldChar w:fldCharType="separate"/>
        </w:r>
        <w:r>
          <w:rPr>
            <w:noProof/>
            <w:webHidden/>
          </w:rPr>
          <w:t>16</w:t>
        </w:r>
        <w:r>
          <w:rPr>
            <w:noProof/>
            <w:webHidden/>
          </w:rPr>
          <w:fldChar w:fldCharType="end"/>
        </w:r>
      </w:hyperlink>
    </w:p>
    <w:p w14:paraId="49E6DA2A" w14:textId="7227C4EB" w:rsidR="00566071" w:rsidRDefault="00566071">
      <w:pPr>
        <w:pStyle w:val="TOC2"/>
        <w:rPr>
          <w:rFonts w:asciiTheme="minorHAnsi" w:eastAsiaTheme="minorEastAsia" w:hAnsiTheme="minorHAnsi" w:cstheme="minorBidi"/>
          <w:noProof/>
          <w:sz w:val="22"/>
          <w:szCs w:val="22"/>
          <w:lang w:val="en-ID" w:eastAsia="ja-JP"/>
        </w:rPr>
      </w:pPr>
      <w:hyperlink w:anchor="_Toc181985864" w:history="1">
        <w:r w:rsidRPr="00451634">
          <w:rPr>
            <w:rStyle w:val="Hyperlink"/>
            <w:noProof/>
          </w:rPr>
          <w:t>1.7</w:t>
        </w:r>
        <w:r>
          <w:rPr>
            <w:rFonts w:asciiTheme="minorHAnsi" w:eastAsiaTheme="minorEastAsia" w:hAnsiTheme="minorHAnsi" w:cstheme="minorBidi"/>
            <w:noProof/>
            <w:sz w:val="22"/>
            <w:szCs w:val="22"/>
            <w:lang w:val="en-ID" w:eastAsia="ja-JP"/>
          </w:rPr>
          <w:tab/>
        </w:r>
        <w:r w:rsidRPr="00451634">
          <w:rPr>
            <w:rStyle w:val="Hyperlink"/>
            <w:noProof/>
          </w:rPr>
          <w:t>Tujuan</w:t>
        </w:r>
        <w:r>
          <w:rPr>
            <w:noProof/>
            <w:webHidden/>
          </w:rPr>
          <w:tab/>
        </w:r>
        <w:r>
          <w:rPr>
            <w:noProof/>
            <w:webHidden/>
          </w:rPr>
          <w:fldChar w:fldCharType="begin"/>
        </w:r>
        <w:r>
          <w:rPr>
            <w:noProof/>
            <w:webHidden/>
          </w:rPr>
          <w:instrText xml:space="preserve"> PAGEREF _Toc181985864 \h </w:instrText>
        </w:r>
        <w:r>
          <w:rPr>
            <w:noProof/>
            <w:webHidden/>
          </w:rPr>
        </w:r>
        <w:r>
          <w:rPr>
            <w:noProof/>
            <w:webHidden/>
          </w:rPr>
          <w:fldChar w:fldCharType="separate"/>
        </w:r>
        <w:r>
          <w:rPr>
            <w:noProof/>
            <w:webHidden/>
          </w:rPr>
          <w:t>16</w:t>
        </w:r>
        <w:r>
          <w:rPr>
            <w:noProof/>
            <w:webHidden/>
          </w:rPr>
          <w:fldChar w:fldCharType="end"/>
        </w:r>
      </w:hyperlink>
    </w:p>
    <w:p w14:paraId="384C687B" w14:textId="1AB72834" w:rsidR="00566071" w:rsidRDefault="00566071">
      <w:pPr>
        <w:pStyle w:val="TOC1"/>
        <w:rPr>
          <w:rFonts w:asciiTheme="minorHAnsi" w:eastAsiaTheme="minorEastAsia" w:hAnsiTheme="minorHAnsi" w:cstheme="minorBidi"/>
          <w:b w:val="0"/>
          <w:noProof/>
          <w:sz w:val="22"/>
          <w:lang w:val="en-ID" w:eastAsia="ja-JP"/>
        </w:rPr>
      </w:pPr>
      <w:hyperlink w:anchor="_Toc181985865" w:history="1">
        <w:r w:rsidRPr="00451634">
          <w:rPr>
            <w:rStyle w:val="Hyperlink"/>
            <w:noProof/>
            <w:lang w:val="zh-CN" w:bidi="zh-CN"/>
          </w:rPr>
          <w:t>BAB 2</w:t>
        </w:r>
        <w:r>
          <w:rPr>
            <w:rFonts w:asciiTheme="minorHAnsi" w:eastAsiaTheme="minorEastAsia" w:hAnsiTheme="minorHAnsi" w:cstheme="minorBidi"/>
            <w:b w:val="0"/>
            <w:noProof/>
            <w:sz w:val="22"/>
            <w:lang w:val="en-ID" w:eastAsia="ja-JP"/>
          </w:rPr>
          <w:tab/>
        </w:r>
        <w:r w:rsidRPr="00451634">
          <w:rPr>
            <w:rStyle w:val="Hyperlink"/>
            <w:noProof/>
          </w:rPr>
          <w:t>ALTERNATIF DAN PEMILIHAN SOLUSI</w:t>
        </w:r>
        <w:r>
          <w:rPr>
            <w:noProof/>
            <w:webHidden/>
          </w:rPr>
          <w:tab/>
        </w:r>
        <w:r>
          <w:rPr>
            <w:noProof/>
            <w:webHidden/>
          </w:rPr>
          <w:fldChar w:fldCharType="begin"/>
        </w:r>
        <w:r>
          <w:rPr>
            <w:noProof/>
            <w:webHidden/>
          </w:rPr>
          <w:instrText xml:space="preserve"> PAGEREF _Toc181985865 \h </w:instrText>
        </w:r>
        <w:r>
          <w:rPr>
            <w:noProof/>
            <w:webHidden/>
          </w:rPr>
        </w:r>
        <w:r>
          <w:rPr>
            <w:noProof/>
            <w:webHidden/>
          </w:rPr>
          <w:fldChar w:fldCharType="separate"/>
        </w:r>
        <w:r>
          <w:rPr>
            <w:noProof/>
            <w:webHidden/>
          </w:rPr>
          <w:t>17</w:t>
        </w:r>
        <w:r>
          <w:rPr>
            <w:noProof/>
            <w:webHidden/>
          </w:rPr>
          <w:fldChar w:fldCharType="end"/>
        </w:r>
      </w:hyperlink>
    </w:p>
    <w:p w14:paraId="66510DC0" w14:textId="61F7B9D5" w:rsidR="00566071" w:rsidRDefault="00566071" w:rsidP="003537A9">
      <w:pPr>
        <w:pStyle w:val="TOC2"/>
        <w:rPr>
          <w:rFonts w:asciiTheme="minorHAnsi" w:eastAsiaTheme="minorEastAsia" w:hAnsiTheme="minorHAnsi" w:cstheme="minorBidi"/>
          <w:noProof/>
          <w:sz w:val="22"/>
          <w:szCs w:val="22"/>
          <w:lang w:val="en-ID" w:eastAsia="ja-JP"/>
        </w:rPr>
      </w:pPr>
      <w:hyperlink w:anchor="_Toc181985866" w:history="1">
        <w:r w:rsidRPr="00451634">
          <w:rPr>
            <w:rStyle w:val="Hyperlink"/>
            <w:noProof/>
          </w:rPr>
          <w:t>2.1</w:t>
        </w:r>
        <w:r>
          <w:rPr>
            <w:rFonts w:asciiTheme="minorHAnsi" w:eastAsiaTheme="minorEastAsia" w:hAnsiTheme="minorHAnsi" w:cstheme="minorBidi"/>
            <w:noProof/>
            <w:sz w:val="22"/>
            <w:szCs w:val="22"/>
            <w:lang w:val="en-ID" w:eastAsia="ja-JP"/>
          </w:rPr>
          <w:tab/>
        </w:r>
        <w:r w:rsidRPr="00451634">
          <w:rPr>
            <w:rStyle w:val="Hyperlink"/>
            <w:noProof/>
          </w:rPr>
          <w:t>Alternatif Solusi</w:t>
        </w:r>
        <w:r>
          <w:rPr>
            <w:noProof/>
            <w:webHidden/>
          </w:rPr>
          <w:tab/>
        </w:r>
        <w:r>
          <w:rPr>
            <w:noProof/>
            <w:webHidden/>
          </w:rPr>
          <w:fldChar w:fldCharType="begin"/>
        </w:r>
        <w:r>
          <w:rPr>
            <w:noProof/>
            <w:webHidden/>
          </w:rPr>
          <w:instrText xml:space="preserve"> PAGEREF _Toc181985866 \h </w:instrText>
        </w:r>
        <w:r>
          <w:rPr>
            <w:noProof/>
            <w:webHidden/>
          </w:rPr>
        </w:r>
        <w:r>
          <w:rPr>
            <w:noProof/>
            <w:webHidden/>
          </w:rPr>
          <w:fldChar w:fldCharType="separate"/>
        </w:r>
        <w:r>
          <w:rPr>
            <w:noProof/>
            <w:webHidden/>
          </w:rPr>
          <w:t>17</w:t>
        </w:r>
        <w:r>
          <w:rPr>
            <w:noProof/>
            <w:webHidden/>
          </w:rPr>
          <w:fldChar w:fldCharType="end"/>
        </w:r>
      </w:hyperlink>
    </w:p>
    <w:p w14:paraId="4E895B23" w14:textId="4DA10831" w:rsidR="00566071" w:rsidRDefault="00566071" w:rsidP="003537A9">
      <w:pPr>
        <w:pStyle w:val="TOC3"/>
        <w:spacing w:before="0"/>
        <w:rPr>
          <w:rFonts w:asciiTheme="minorHAnsi" w:eastAsiaTheme="minorEastAsia" w:hAnsiTheme="minorHAnsi" w:cstheme="minorBidi"/>
          <w:noProof/>
          <w:sz w:val="22"/>
          <w:szCs w:val="22"/>
          <w:lang w:val="en-ID" w:eastAsia="ja-JP"/>
        </w:rPr>
      </w:pPr>
      <w:hyperlink w:anchor="_Toc181985867" w:history="1">
        <w:r w:rsidRPr="00451634">
          <w:rPr>
            <w:rStyle w:val="Hyperlink"/>
            <w:noProof/>
          </w:rPr>
          <w:t>2.1.1</w:t>
        </w:r>
        <w:r>
          <w:rPr>
            <w:rFonts w:asciiTheme="minorHAnsi" w:eastAsiaTheme="minorEastAsia" w:hAnsiTheme="minorHAnsi" w:cstheme="minorBidi"/>
            <w:noProof/>
            <w:sz w:val="22"/>
            <w:szCs w:val="22"/>
            <w:lang w:val="en-ID" w:eastAsia="ja-JP"/>
          </w:rPr>
          <w:tab/>
        </w:r>
        <w:r w:rsidRPr="00451634">
          <w:rPr>
            <w:rStyle w:val="Hyperlink"/>
            <w:i/>
            <w:iCs/>
            <w:noProof/>
          </w:rPr>
          <w:t xml:space="preserve">HaarWavelet Transform </w:t>
        </w:r>
        <w:r w:rsidRPr="00451634">
          <w:rPr>
            <w:rStyle w:val="Hyperlink"/>
            <w:noProof/>
          </w:rPr>
          <w:t>(HWT)</w:t>
        </w:r>
        <w:r>
          <w:rPr>
            <w:noProof/>
            <w:webHidden/>
          </w:rPr>
          <w:tab/>
        </w:r>
        <w:r>
          <w:rPr>
            <w:noProof/>
            <w:webHidden/>
          </w:rPr>
          <w:fldChar w:fldCharType="begin"/>
        </w:r>
        <w:r>
          <w:rPr>
            <w:noProof/>
            <w:webHidden/>
          </w:rPr>
          <w:instrText xml:space="preserve"> PAGEREF _Toc181985867 \h </w:instrText>
        </w:r>
        <w:r>
          <w:rPr>
            <w:noProof/>
            <w:webHidden/>
          </w:rPr>
        </w:r>
        <w:r>
          <w:rPr>
            <w:noProof/>
            <w:webHidden/>
          </w:rPr>
          <w:fldChar w:fldCharType="separate"/>
        </w:r>
        <w:r>
          <w:rPr>
            <w:noProof/>
            <w:webHidden/>
          </w:rPr>
          <w:t>17</w:t>
        </w:r>
        <w:r>
          <w:rPr>
            <w:noProof/>
            <w:webHidden/>
          </w:rPr>
          <w:fldChar w:fldCharType="end"/>
        </w:r>
      </w:hyperlink>
    </w:p>
    <w:p w14:paraId="067A2622" w14:textId="61431615" w:rsidR="00566071" w:rsidRDefault="00566071" w:rsidP="003537A9">
      <w:pPr>
        <w:pStyle w:val="TOC3"/>
        <w:spacing w:before="0"/>
        <w:rPr>
          <w:rFonts w:asciiTheme="minorHAnsi" w:eastAsiaTheme="minorEastAsia" w:hAnsiTheme="minorHAnsi" w:cstheme="minorBidi"/>
          <w:noProof/>
          <w:sz w:val="22"/>
          <w:szCs w:val="22"/>
          <w:lang w:val="en-ID" w:eastAsia="ja-JP"/>
        </w:rPr>
      </w:pPr>
      <w:hyperlink w:anchor="_Toc181985868" w:history="1">
        <w:r w:rsidRPr="00451634">
          <w:rPr>
            <w:rStyle w:val="Hyperlink"/>
            <w:noProof/>
          </w:rPr>
          <w:t>2.1.2</w:t>
        </w:r>
        <w:r>
          <w:rPr>
            <w:rFonts w:asciiTheme="minorHAnsi" w:eastAsiaTheme="minorEastAsia" w:hAnsiTheme="minorHAnsi" w:cstheme="minorBidi"/>
            <w:noProof/>
            <w:sz w:val="22"/>
            <w:szCs w:val="22"/>
            <w:lang w:val="en-ID" w:eastAsia="ja-JP"/>
          </w:rPr>
          <w:tab/>
        </w:r>
        <w:r w:rsidRPr="00451634">
          <w:rPr>
            <w:rStyle w:val="Hyperlink"/>
            <w:i/>
            <w:iCs/>
            <w:noProof/>
          </w:rPr>
          <w:t>Fast Fourier Transform</w:t>
        </w:r>
        <w:r w:rsidRPr="00451634">
          <w:rPr>
            <w:rStyle w:val="Hyperlink"/>
            <w:noProof/>
          </w:rPr>
          <w:t xml:space="preserve"> (FFT)</w:t>
        </w:r>
        <w:r>
          <w:rPr>
            <w:noProof/>
            <w:webHidden/>
          </w:rPr>
          <w:tab/>
        </w:r>
        <w:r>
          <w:rPr>
            <w:noProof/>
            <w:webHidden/>
          </w:rPr>
          <w:fldChar w:fldCharType="begin"/>
        </w:r>
        <w:r>
          <w:rPr>
            <w:noProof/>
            <w:webHidden/>
          </w:rPr>
          <w:instrText xml:space="preserve"> PAGEREF _Toc181985868 \h </w:instrText>
        </w:r>
        <w:r>
          <w:rPr>
            <w:noProof/>
            <w:webHidden/>
          </w:rPr>
        </w:r>
        <w:r>
          <w:rPr>
            <w:noProof/>
            <w:webHidden/>
          </w:rPr>
          <w:fldChar w:fldCharType="separate"/>
        </w:r>
        <w:r>
          <w:rPr>
            <w:noProof/>
            <w:webHidden/>
          </w:rPr>
          <w:t>19</w:t>
        </w:r>
        <w:r>
          <w:rPr>
            <w:noProof/>
            <w:webHidden/>
          </w:rPr>
          <w:fldChar w:fldCharType="end"/>
        </w:r>
      </w:hyperlink>
    </w:p>
    <w:p w14:paraId="1715A6B8" w14:textId="157A7E2F" w:rsidR="00566071" w:rsidRDefault="00566071" w:rsidP="003537A9">
      <w:pPr>
        <w:pStyle w:val="TOC3"/>
        <w:spacing w:before="0"/>
        <w:rPr>
          <w:rFonts w:asciiTheme="minorHAnsi" w:eastAsiaTheme="minorEastAsia" w:hAnsiTheme="minorHAnsi" w:cstheme="minorBidi"/>
          <w:noProof/>
          <w:sz w:val="22"/>
          <w:szCs w:val="22"/>
          <w:lang w:val="en-ID" w:eastAsia="ja-JP"/>
        </w:rPr>
      </w:pPr>
      <w:hyperlink w:anchor="_Toc181985869" w:history="1">
        <w:r w:rsidRPr="00451634">
          <w:rPr>
            <w:rStyle w:val="Hyperlink"/>
            <w:i/>
            <w:iCs/>
            <w:noProof/>
          </w:rPr>
          <w:t>2.1.3</w:t>
        </w:r>
        <w:r>
          <w:rPr>
            <w:rFonts w:asciiTheme="minorHAnsi" w:eastAsiaTheme="minorEastAsia" w:hAnsiTheme="minorHAnsi" w:cstheme="minorBidi"/>
            <w:noProof/>
            <w:sz w:val="22"/>
            <w:szCs w:val="22"/>
            <w:lang w:val="en-ID" w:eastAsia="ja-JP"/>
          </w:rPr>
          <w:tab/>
        </w:r>
        <w:r w:rsidRPr="00451634">
          <w:rPr>
            <w:rStyle w:val="Hyperlink"/>
            <w:i/>
            <w:iCs/>
            <w:noProof/>
          </w:rPr>
          <w:t>Laplacian</w:t>
        </w:r>
        <w:r w:rsidRPr="00451634">
          <w:rPr>
            <w:rStyle w:val="Hyperlink"/>
            <w:noProof/>
          </w:rPr>
          <w:t xml:space="preserve"> </w:t>
        </w:r>
        <w:r w:rsidRPr="00451634">
          <w:rPr>
            <w:rStyle w:val="Hyperlink"/>
            <w:i/>
            <w:iCs/>
            <w:noProof/>
          </w:rPr>
          <w:t>Operator</w:t>
        </w:r>
        <w:r>
          <w:rPr>
            <w:noProof/>
            <w:webHidden/>
          </w:rPr>
          <w:tab/>
        </w:r>
        <w:r>
          <w:rPr>
            <w:noProof/>
            <w:webHidden/>
          </w:rPr>
          <w:fldChar w:fldCharType="begin"/>
        </w:r>
        <w:r>
          <w:rPr>
            <w:noProof/>
            <w:webHidden/>
          </w:rPr>
          <w:instrText xml:space="preserve"> PAGEREF _Toc181985869 \h </w:instrText>
        </w:r>
        <w:r>
          <w:rPr>
            <w:noProof/>
            <w:webHidden/>
          </w:rPr>
        </w:r>
        <w:r>
          <w:rPr>
            <w:noProof/>
            <w:webHidden/>
          </w:rPr>
          <w:fldChar w:fldCharType="separate"/>
        </w:r>
        <w:r>
          <w:rPr>
            <w:noProof/>
            <w:webHidden/>
          </w:rPr>
          <w:t>21</w:t>
        </w:r>
        <w:r>
          <w:rPr>
            <w:noProof/>
            <w:webHidden/>
          </w:rPr>
          <w:fldChar w:fldCharType="end"/>
        </w:r>
      </w:hyperlink>
    </w:p>
    <w:p w14:paraId="34A99572" w14:textId="4BFA5650" w:rsidR="00566071" w:rsidRDefault="00566071" w:rsidP="003537A9">
      <w:pPr>
        <w:pStyle w:val="TOC2"/>
        <w:rPr>
          <w:rFonts w:asciiTheme="minorHAnsi" w:eastAsiaTheme="minorEastAsia" w:hAnsiTheme="minorHAnsi" w:cstheme="minorBidi"/>
          <w:noProof/>
          <w:sz w:val="22"/>
          <w:szCs w:val="22"/>
          <w:lang w:val="en-ID" w:eastAsia="ja-JP"/>
        </w:rPr>
      </w:pPr>
      <w:hyperlink w:anchor="_Toc181985870" w:history="1">
        <w:r w:rsidRPr="00451634">
          <w:rPr>
            <w:rStyle w:val="Hyperlink"/>
            <w:noProof/>
          </w:rPr>
          <w:t>2.2</w:t>
        </w:r>
        <w:r>
          <w:rPr>
            <w:rFonts w:asciiTheme="minorHAnsi" w:eastAsiaTheme="minorEastAsia" w:hAnsiTheme="minorHAnsi" w:cstheme="minorBidi"/>
            <w:noProof/>
            <w:sz w:val="22"/>
            <w:szCs w:val="22"/>
            <w:lang w:val="en-ID" w:eastAsia="ja-JP"/>
          </w:rPr>
          <w:tab/>
        </w:r>
        <w:r w:rsidRPr="00451634">
          <w:rPr>
            <w:rStyle w:val="Hyperlink"/>
            <w:noProof/>
          </w:rPr>
          <w:t>Analisis Pemilihan Solusi</w:t>
        </w:r>
        <w:r>
          <w:rPr>
            <w:noProof/>
            <w:webHidden/>
          </w:rPr>
          <w:tab/>
        </w:r>
        <w:r>
          <w:rPr>
            <w:noProof/>
            <w:webHidden/>
          </w:rPr>
          <w:fldChar w:fldCharType="begin"/>
        </w:r>
        <w:r>
          <w:rPr>
            <w:noProof/>
            <w:webHidden/>
          </w:rPr>
          <w:instrText xml:space="preserve"> PAGEREF _Toc181985870 \h </w:instrText>
        </w:r>
        <w:r>
          <w:rPr>
            <w:noProof/>
            <w:webHidden/>
          </w:rPr>
        </w:r>
        <w:r>
          <w:rPr>
            <w:noProof/>
            <w:webHidden/>
          </w:rPr>
          <w:fldChar w:fldCharType="separate"/>
        </w:r>
        <w:r>
          <w:rPr>
            <w:noProof/>
            <w:webHidden/>
          </w:rPr>
          <w:t>23</w:t>
        </w:r>
        <w:r>
          <w:rPr>
            <w:noProof/>
            <w:webHidden/>
          </w:rPr>
          <w:fldChar w:fldCharType="end"/>
        </w:r>
      </w:hyperlink>
    </w:p>
    <w:p w14:paraId="68D6FD85" w14:textId="6FEE12F8" w:rsidR="00566071" w:rsidRDefault="00566071">
      <w:pPr>
        <w:pStyle w:val="TOC1"/>
        <w:rPr>
          <w:rFonts w:asciiTheme="minorHAnsi" w:eastAsiaTheme="minorEastAsia" w:hAnsiTheme="minorHAnsi" w:cstheme="minorBidi"/>
          <w:b w:val="0"/>
          <w:noProof/>
          <w:sz w:val="22"/>
          <w:lang w:val="en-ID" w:eastAsia="ja-JP"/>
        </w:rPr>
      </w:pPr>
      <w:hyperlink w:anchor="_Toc181985871" w:history="1">
        <w:r w:rsidRPr="00451634">
          <w:rPr>
            <w:rStyle w:val="Hyperlink"/>
            <w:noProof/>
            <w:lang w:val="zh-CN" w:bidi="zh-CN"/>
          </w:rPr>
          <w:t>BAB 3</w:t>
        </w:r>
        <w:r>
          <w:rPr>
            <w:rFonts w:asciiTheme="minorHAnsi" w:eastAsiaTheme="minorEastAsia" w:hAnsiTheme="minorHAnsi" w:cstheme="minorBidi"/>
            <w:b w:val="0"/>
            <w:noProof/>
            <w:sz w:val="22"/>
            <w:lang w:val="en-ID" w:eastAsia="ja-JP"/>
          </w:rPr>
          <w:tab/>
        </w:r>
        <w:r w:rsidRPr="00451634">
          <w:rPr>
            <w:rStyle w:val="Hyperlink"/>
            <w:noProof/>
          </w:rPr>
          <w:t>METODOLOGI</w:t>
        </w:r>
        <w:r>
          <w:rPr>
            <w:noProof/>
            <w:webHidden/>
          </w:rPr>
          <w:tab/>
        </w:r>
        <w:r>
          <w:rPr>
            <w:noProof/>
            <w:webHidden/>
          </w:rPr>
          <w:fldChar w:fldCharType="begin"/>
        </w:r>
        <w:r>
          <w:rPr>
            <w:noProof/>
            <w:webHidden/>
          </w:rPr>
          <w:instrText xml:space="preserve"> PAGEREF _Toc181985871 \h </w:instrText>
        </w:r>
        <w:r>
          <w:rPr>
            <w:noProof/>
            <w:webHidden/>
          </w:rPr>
        </w:r>
        <w:r>
          <w:rPr>
            <w:noProof/>
            <w:webHidden/>
          </w:rPr>
          <w:fldChar w:fldCharType="separate"/>
        </w:r>
        <w:r>
          <w:rPr>
            <w:noProof/>
            <w:webHidden/>
          </w:rPr>
          <w:t>26</w:t>
        </w:r>
        <w:r>
          <w:rPr>
            <w:noProof/>
            <w:webHidden/>
          </w:rPr>
          <w:fldChar w:fldCharType="end"/>
        </w:r>
      </w:hyperlink>
    </w:p>
    <w:p w14:paraId="1AC8BF9F" w14:textId="56C7B975" w:rsidR="00566071" w:rsidRDefault="00566071">
      <w:pPr>
        <w:pStyle w:val="TOC2"/>
        <w:rPr>
          <w:rFonts w:asciiTheme="minorHAnsi" w:eastAsiaTheme="minorEastAsia" w:hAnsiTheme="minorHAnsi" w:cstheme="minorBidi"/>
          <w:noProof/>
          <w:sz w:val="22"/>
          <w:szCs w:val="22"/>
          <w:lang w:val="en-ID" w:eastAsia="ja-JP"/>
        </w:rPr>
      </w:pPr>
      <w:hyperlink w:anchor="_Toc181985872" w:history="1">
        <w:r w:rsidRPr="00451634">
          <w:rPr>
            <w:rStyle w:val="Hyperlink"/>
            <w:noProof/>
          </w:rPr>
          <w:t>3.1</w:t>
        </w:r>
        <w:r>
          <w:rPr>
            <w:rFonts w:asciiTheme="minorHAnsi" w:eastAsiaTheme="minorEastAsia" w:hAnsiTheme="minorHAnsi" w:cstheme="minorBidi"/>
            <w:noProof/>
            <w:sz w:val="22"/>
            <w:szCs w:val="22"/>
            <w:lang w:val="en-ID" w:eastAsia="ja-JP"/>
          </w:rPr>
          <w:tab/>
        </w:r>
        <w:r w:rsidRPr="00451634">
          <w:rPr>
            <w:rStyle w:val="Hyperlink"/>
            <w:noProof/>
          </w:rPr>
          <w:t>Identifikasi Masalah</w:t>
        </w:r>
        <w:r>
          <w:rPr>
            <w:noProof/>
            <w:webHidden/>
          </w:rPr>
          <w:tab/>
        </w:r>
        <w:r>
          <w:rPr>
            <w:noProof/>
            <w:webHidden/>
          </w:rPr>
          <w:fldChar w:fldCharType="begin"/>
        </w:r>
        <w:r>
          <w:rPr>
            <w:noProof/>
            <w:webHidden/>
          </w:rPr>
          <w:instrText xml:space="preserve"> PAGEREF _Toc181985872 \h </w:instrText>
        </w:r>
        <w:r>
          <w:rPr>
            <w:noProof/>
            <w:webHidden/>
          </w:rPr>
        </w:r>
        <w:r>
          <w:rPr>
            <w:noProof/>
            <w:webHidden/>
          </w:rPr>
          <w:fldChar w:fldCharType="separate"/>
        </w:r>
        <w:r>
          <w:rPr>
            <w:noProof/>
            <w:webHidden/>
          </w:rPr>
          <w:t>26</w:t>
        </w:r>
        <w:r>
          <w:rPr>
            <w:noProof/>
            <w:webHidden/>
          </w:rPr>
          <w:fldChar w:fldCharType="end"/>
        </w:r>
      </w:hyperlink>
    </w:p>
    <w:p w14:paraId="226BE43F" w14:textId="76C8A7BE" w:rsidR="00566071" w:rsidRDefault="00566071">
      <w:pPr>
        <w:pStyle w:val="TOC2"/>
        <w:rPr>
          <w:rFonts w:asciiTheme="minorHAnsi" w:eastAsiaTheme="minorEastAsia" w:hAnsiTheme="minorHAnsi" w:cstheme="minorBidi"/>
          <w:noProof/>
          <w:sz w:val="22"/>
          <w:szCs w:val="22"/>
          <w:lang w:val="en-ID" w:eastAsia="ja-JP"/>
        </w:rPr>
      </w:pPr>
      <w:hyperlink w:anchor="_Toc181985873" w:history="1">
        <w:r w:rsidRPr="00451634">
          <w:rPr>
            <w:rStyle w:val="Hyperlink"/>
            <w:noProof/>
          </w:rPr>
          <w:t>3.2</w:t>
        </w:r>
        <w:r>
          <w:rPr>
            <w:rFonts w:asciiTheme="minorHAnsi" w:eastAsiaTheme="minorEastAsia" w:hAnsiTheme="minorHAnsi" w:cstheme="minorBidi"/>
            <w:noProof/>
            <w:sz w:val="22"/>
            <w:szCs w:val="22"/>
            <w:lang w:val="en-ID" w:eastAsia="ja-JP"/>
          </w:rPr>
          <w:tab/>
        </w:r>
        <w:r w:rsidRPr="00451634">
          <w:rPr>
            <w:rStyle w:val="Hyperlink"/>
            <w:noProof/>
          </w:rPr>
          <w:t>Analisis Solusi</w:t>
        </w:r>
        <w:r>
          <w:rPr>
            <w:noProof/>
            <w:webHidden/>
          </w:rPr>
          <w:tab/>
        </w:r>
        <w:r>
          <w:rPr>
            <w:noProof/>
            <w:webHidden/>
          </w:rPr>
          <w:fldChar w:fldCharType="begin"/>
        </w:r>
        <w:r>
          <w:rPr>
            <w:noProof/>
            <w:webHidden/>
          </w:rPr>
          <w:instrText xml:space="preserve"> PAGEREF _Toc181985873 \h </w:instrText>
        </w:r>
        <w:r>
          <w:rPr>
            <w:noProof/>
            <w:webHidden/>
          </w:rPr>
        </w:r>
        <w:r>
          <w:rPr>
            <w:noProof/>
            <w:webHidden/>
          </w:rPr>
          <w:fldChar w:fldCharType="separate"/>
        </w:r>
        <w:r>
          <w:rPr>
            <w:noProof/>
            <w:webHidden/>
          </w:rPr>
          <w:t>26</w:t>
        </w:r>
        <w:r>
          <w:rPr>
            <w:noProof/>
            <w:webHidden/>
          </w:rPr>
          <w:fldChar w:fldCharType="end"/>
        </w:r>
      </w:hyperlink>
    </w:p>
    <w:p w14:paraId="2020022E" w14:textId="6E0B755D" w:rsidR="00566071" w:rsidRDefault="00566071">
      <w:pPr>
        <w:pStyle w:val="TOC2"/>
        <w:rPr>
          <w:rFonts w:asciiTheme="minorHAnsi" w:eastAsiaTheme="minorEastAsia" w:hAnsiTheme="minorHAnsi" w:cstheme="minorBidi"/>
          <w:noProof/>
          <w:sz w:val="22"/>
          <w:szCs w:val="22"/>
          <w:lang w:val="en-ID" w:eastAsia="ja-JP"/>
        </w:rPr>
      </w:pPr>
      <w:hyperlink w:anchor="_Toc181985874" w:history="1">
        <w:r w:rsidRPr="00451634">
          <w:rPr>
            <w:rStyle w:val="Hyperlink"/>
            <w:noProof/>
          </w:rPr>
          <w:t>3.3</w:t>
        </w:r>
        <w:r>
          <w:rPr>
            <w:rFonts w:asciiTheme="minorHAnsi" w:eastAsiaTheme="minorEastAsia" w:hAnsiTheme="minorHAnsi" w:cstheme="minorBidi"/>
            <w:noProof/>
            <w:sz w:val="22"/>
            <w:szCs w:val="22"/>
            <w:lang w:val="en-ID" w:eastAsia="ja-JP"/>
          </w:rPr>
          <w:tab/>
        </w:r>
        <w:r w:rsidRPr="00451634">
          <w:rPr>
            <w:rStyle w:val="Hyperlink"/>
            <w:noProof/>
          </w:rPr>
          <w:t>Pengumpulan Data</w:t>
        </w:r>
        <w:r>
          <w:rPr>
            <w:noProof/>
            <w:webHidden/>
          </w:rPr>
          <w:tab/>
        </w:r>
        <w:r>
          <w:rPr>
            <w:noProof/>
            <w:webHidden/>
          </w:rPr>
          <w:fldChar w:fldCharType="begin"/>
        </w:r>
        <w:r>
          <w:rPr>
            <w:noProof/>
            <w:webHidden/>
          </w:rPr>
          <w:instrText xml:space="preserve"> PAGEREF _Toc181985874 \h </w:instrText>
        </w:r>
        <w:r>
          <w:rPr>
            <w:noProof/>
            <w:webHidden/>
          </w:rPr>
        </w:r>
        <w:r>
          <w:rPr>
            <w:noProof/>
            <w:webHidden/>
          </w:rPr>
          <w:fldChar w:fldCharType="separate"/>
        </w:r>
        <w:r>
          <w:rPr>
            <w:noProof/>
            <w:webHidden/>
          </w:rPr>
          <w:t>27</w:t>
        </w:r>
        <w:r>
          <w:rPr>
            <w:noProof/>
            <w:webHidden/>
          </w:rPr>
          <w:fldChar w:fldCharType="end"/>
        </w:r>
      </w:hyperlink>
    </w:p>
    <w:p w14:paraId="07006885" w14:textId="7D4E0D69" w:rsidR="00566071" w:rsidRDefault="00566071">
      <w:pPr>
        <w:pStyle w:val="TOC2"/>
        <w:rPr>
          <w:rFonts w:asciiTheme="minorHAnsi" w:eastAsiaTheme="minorEastAsia" w:hAnsiTheme="minorHAnsi" w:cstheme="minorBidi"/>
          <w:noProof/>
          <w:sz w:val="22"/>
          <w:szCs w:val="22"/>
          <w:lang w:val="en-ID" w:eastAsia="ja-JP"/>
        </w:rPr>
      </w:pPr>
      <w:hyperlink w:anchor="_Toc181985875" w:history="1">
        <w:r w:rsidRPr="00451634">
          <w:rPr>
            <w:rStyle w:val="Hyperlink"/>
            <w:noProof/>
          </w:rPr>
          <w:t>3.4</w:t>
        </w:r>
        <w:r>
          <w:rPr>
            <w:rFonts w:asciiTheme="minorHAnsi" w:eastAsiaTheme="minorEastAsia" w:hAnsiTheme="minorHAnsi" w:cstheme="minorBidi"/>
            <w:noProof/>
            <w:sz w:val="22"/>
            <w:szCs w:val="22"/>
            <w:lang w:val="en-ID" w:eastAsia="ja-JP"/>
          </w:rPr>
          <w:tab/>
        </w:r>
        <w:r w:rsidRPr="00451634">
          <w:rPr>
            <w:rStyle w:val="Hyperlink"/>
            <w:noProof/>
          </w:rPr>
          <w:t>Pengembangan Model</w:t>
        </w:r>
        <w:r>
          <w:rPr>
            <w:noProof/>
            <w:webHidden/>
          </w:rPr>
          <w:tab/>
        </w:r>
        <w:r>
          <w:rPr>
            <w:noProof/>
            <w:webHidden/>
          </w:rPr>
          <w:fldChar w:fldCharType="begin"/>
        </w:r>
        <w:r>
          <w:rPr>
            <w:noProof/>
            <w:webHidden/>
          </w:rPr>
          <w:instrText xml:space="preserve"> PAGEREF _Toc181985875 \h </w:instrText>
        </w:r>
        <w:r>
          <w:rPr>
            <w:noProof/>
            <w:webHidden/>
          </w:rPr>
        </w:r>
        <w:r>
          <w:rPr>
            <w:noProof/>
            <w:webHidden/>
          </w:rPr>
          <w:fldChar w:fldCharType="separate"/>
        </w:r>
        <w:r>
          <w:rPr>
            <w:noProof/>
            <w:webHidden/>
          </w:rPr>
          <w:t>28</w:t>
        </w:r>
        <w:r>
          <w:rPr>
            <w:noProof/>
            <w:webHidden/>
          </w:rPr>
          <w:fldChar w:fldCharType="end"/>
        </w:r>
      </w:hyperlink>
    </w:p>
    <w:p w14:paraId="35B66692" w14:textId="386E2226" w:rsidR="00566071" w:rsidRDefault="00566071">
      <w:pPr>
        <w:pStyle w:val="TOC2"/>
        <w:rPr>
          <w:rFonts w:asciiTheme="minorHAnsi" w:eastAsiaTheme="minorEastAsia" w:hAnsiTheme="minorHAnsi" w:cstheme="minorBidi"/>
          <w:noProof/>
          <w:sz w:val="22"/>
          <w:szCs w:val="22"/>
          <w:lang w:val="en-ID" w:eastAsia="ja-JP"/>
        </w:rPr>
      </w:pPr>
      <w:hyperlink w:anchor="_Toc181985876" w:history="1">
        <w:r w:rsidRPr="00451634">
          <w:rPr>
            <w:rStyle w:val="Hyperlink"/>
            <w:noProof/>
          </w:rPr>
          <w:t>3.5</w:t>
        </w:r>
        <w:r>
          <w:rPr>
            <w:rFonts w:asciiTheme="minorHAnsi" w:eastAsiaTheme="minorEastAsia" w:hAnsiTheme="minorHAnsi" w:cstheme="minorBidi"/>
            <w:noProof/>
            <w:sz w:val="22"/>
            <w:szCs w:val="22"/>
            <w:lang w:val="en-ID" w:eastAsia="ja-JP"/>
          </w:rPr>
          <w:tab/>
        </w:r>
        <w:r w:rsidRPr="00451634">
          <w:rPr>
            <w:rStyle w:val="Hyperlink"/>
            <w:noProof/>
          </w:rPr>
          <w:t>Pengembangan Perangkat Lunak</w:t>
        </w:r>
        <w:r>
          <w:rPr>
            <w:noProof/>
            <w:webHidden/>
          </w:rPr>
          <w:tab/>
        </w:r>
        <w:r>
          <w:rPr>
            <w:noProof/>
            <w:webHidden/>
          </w:rPr>
          <w:fldChar w:fldCharType="begin"/>
        </w:r>
        <w:r>
          <w:rPr>
            <w:noProof/>
            <w:webHidden/>
          </w:rPr>
          <w:instrText xml:space="preserve"> PAGEREF _Toc181985876 \h </w:instrText>
        </w:r>
        <w:r>
          <w:rPr>
            <w:noProof/>
            <w:webHidden/>
          </w:rPr>
        </w:r>
        <w:r>
          <w:rPr>
            <w:noProof/>
            <w:webHidden/>
          </w:rPr>
          <w:fldChar w:fldCharType="separate"/>
        </w:r>
        <w:r>
          <w:rPr>
            <w:noProof/>
            <w:webHidden/>
          </w:rPr>
          <w:t>29</w:t>
        </w:r>
        <w:r>
          <w:rPr>
            <w:noProof/>
            <w:webHidden/>
          </w:rPr>
          <w:fldChar w:fldCharType="end"/>
        </w:r>
      </w:hyperlink>
    </w:p>
    <w:p w14:paraId="3189C7FB" w14:textId="54275534" w:rsidR="00566071" w:rsidRDefault="00566071">
      <w:pPr>
        <w:pStyle w:val="TOC2"/>
        <w:rPr>
          <w:rFonts w:asciiTheme="minorHAnsi" w:eastAsiaTheme="minorEastAsia" w:hAnsiTheme="minorHAnsi" w:cstheme="minorBidi"/>
          <w:noProof/>
          <w:sz w:val="22"/>
          <w:szCs w:val="22"/>
          <w:lang w:val="en-ID" w:eastAsia="ja-JP"/>
        </w:rPr>
      </w:pPr>
      <w:hyperlink w:anchor="_Toc181985877" w:history="1">
        <w:r w:rsidRPr="00451634">
          <w:rPr>
            <w:rStyle w:val="Hyperlink"/>
            <w:noProof/>
          </w:rPr>
          <w:t>3.6</w:t>
        </w:r>
        <w:r>
          <w:rPr>
            <w:rFonts w:asciiTheme="minorHAnsi" w:eastAsiaTheme="minorEastAsia" w:hAnsiTheme="minorHAnsi" w:cstheme="minorBidi"/>
            <w:noProof/>
            <w:sz w:val="22"/>
            <w:szCs w:val="22"/>
            <w:lang w:val="en-ID" w:eastAsia="ja-JP"/>
          </w:rPr>
          <w:tab/>
        </w:r>
        <w:r w:rsidRPr="00451634">
          <w:rPr>
            <w:rStyle w:val="Hyperlink"/>
            <w:noProof/>
          </w:rPr>
          <w:t>Pengujian</w:t>
        </w:r>
        <w:r>
          <w:rPr>
            <w:noProof/>
            <w:webHidden/>
          </w:rPr>
          <w:tab/>
        </w:r>
        <w:r>
          <w:rPr>
            <w:noProof/>
            <w:webHidden/>
          </w:rPr>
          <w:fldChar w:fldCharType="begin"/>
        </w:r>
        <w:r>
          <w:rPr>
            <w:noProof/>
            <w:webHidden/>
          </w:rPr>
          <w:instrText xml:space="preserve"> PAGEREF _Toc181985877 \h </w:instrText>
        </w:r>
        <w:r>
          <w:rPr>
            <w:noProof/>
            <w:webHidden/>
          </w:rPr>
        </w:r>
        <w:r>
          <w:rPr>
            <w:noProof/>
            <w:webHidden/>
          </w:rPr>
          <w:fldChar w:fldCharType="separate"/>
        </w:r>
        <w:r>
          <w:rPr>
            <w:noProof/>
            <w:webHidden/>
          </w:rPr>
          <w:t>32</w:t>
        </w:r>
        <w:r>
          <w:rPr>
            <w:noProof/>
            <w:webHidden/>
          </w:rPr>
          <w:fldChar w:fldCharType="end"/>
        </w:r>
      </w:hyperlink>
    </w:p>
    <w:p w14:paraId="0DC9B2F7" w14:textId="4DA33FB8" w:rsidR="00566071" w:rsidRDefault="00566071">
      <w:pPr>
        <w:pStyle w:val="TOC2"/>
        <w:rPr>
          <w:rFonts w:asciiTheme="minorHAnsi" w:eastAsiaTheme="minorEastAsia" w:hAnsiTheme="minorHAnsi" w:cstheme="minorBidi"/>
          <w:noProof/>
          <w:sz w:val="22"/>
          <w:szCs w:val="22"/>
          <w:lang w:val="en-ID" w:eastAsia="ja-JP"/>
        </w:rPr>
      </w:pPr>
      <w:hyperlink w:anchor="_Toc181985878" w:history="1">
        <w:r w:rsidRPr="00451634">
          <w:rPr>
            <w:rStyle w:val="Hyperlink"/>
            <w:noProof/>
          </w:rPr>
          <w:t>3.7</w:t>
        </w:r>
        <w:r>
          <w:rPr>
            <w:rFonts w:asciiTheme="minorHAnsi" w:eastAsiaTheme="minorEastAsia" w:hAnsiTheme="minorHAnsi" w:cstheme="minorBidi"/>
            <w:noProof/>
            <w:sz w:val="22"/>
            <w:szCs w:val="22"/>
            <w:lang w:val="en-ID" w:eastAsia="ja-JP"/>
          </w:rPr>
          <w:tab/>
        </w:r>
        <w:r w:rsidRPr="00451634">
          <w:rPr>
            <w:rStyle w:val="Hyperlink"/>
            <w:noProof/>
          </w:rPr>
          <w:t>Hasil</w:t>
        </w:r>
        <w:r>
          <w:rPr>
            <w:noProof/>
            <w:webHidden/>
          </w:rPr>
          <w:tab/>
        </w:r>
        <w:r>
          <w:rPr>
            <w:noProof/>
            <w:webHidden/>
          </w:rPr>
          <w:fldChar w:fldCharType="begin"/>
        </w:r>
        <w:r>
          <w:rPr>
            <w:noProof/>
            <w:webHidden/>
          </w:rPr>
          <w:instrText xml:space="preserve"> PAGEREF _Toc181985878 \h </w:instrText>
        </w:r>
        <w:r>
          <w:rPr>
            <w:noProof/>
            <w:webHidden/>
          </w:rPr>
        </w:r>
        <w:r>
          <w:rPr>
            <w:noProof/>
            <w:webHidden/>
          </w:rPr>
          <w:fldChar w:fldCharType="separate"/>
        </w:r>
        <w:r>
          <w:rPr>
            <w:noProof/>
            <w:webHidden/>
          </w:rPr>
          <w:t>33</w:t>
        </w:r>
        <w:r>
          <w:rPr>
            <w:noProof/>
            <w:webHidden/>
          </w:rPr>
          <w:fldChar w:fldCharType="end"/>
        </w:r>
      </w:hyperlink>
    </w:p>
    <w:p w14:paraId="0DE36BD9" w14:textId="7CCC2019" w:rsidR="00566071" w:rsidRDefault="00566071">
      <w:pPr>
        <w:pStyle w:val="TOC1"/>
        <w:rPr>
          <w:rFonts w:asciiTheme="minorHAnsi" w:eastAsiaTheme="minorEastAsia" w:hAnsiTheme="minorHAnsi" w:cstheme="minorBidi"/>
          <w:b w:val="0"/>
          <w:noProof/>
          <w:sz w:val="22"/>
          <w:lang w:val="en-ID" w:eastAsia="ja-JP"/>
        </w:rPr>
      </w:pPr>
      <w:hyperlink w:anchor="_Toc181985879" w:history="1">
        <w:r w:rsidRPr="00451634">
          <w:rPr>
            <w:rStyle w:val="Hyperlink"/>
            <w:noProof/>
            <w:lang w:val="zh-CN" w:bidi="zh-CN"/>
          </w:rPr>
          <w:t>BAB 4</w:t>
        </w:r>
        <w:r>
          <w:rPr>
            <w:rFonts w:asciiTheme="minorHAnsi" w:eastAsiaTheme="minorEastAsia" w:hAnsiTheme="minorHAnsi" w:cstheme="minorBidi"/>
            <w:b w:val="0"/>
            <w:noProof/>
            <w:sz w:val="22"/>
            <w:lang w:val="en-ID" w:eastAsia="ja-JP"/>
          </w:rPr>
          <w:tab/>
        </w:r>
        <w:r w:rsidRPr="00451634">
          <w:rPr>
            <w:rStyle w:val="Hyperlink"/>
            <w:noProof/>
          </w:rPr>
          <w:t>PERANCANGAN</w:t>
        </w:r>
        <w:r>
          <w:rPr>
            <w:noProof/>
            <w:webHidden/>
          </w:rPr>
          <w:tab/>
        </w:r>
        <w:r>
          <w:rPr>
            <w:noProof/>
            <w:webHidden/>
          </w:rPr>
          <w:fldChar w:fldCharType="begin"/>
        </w:r>
        <w:r>
          <w:rPr>
            <w:noProof/>
            <w:webHidden/>
          </w:rPr>
          <w:instrText xml:space="preserve"> PAGEREF _Toc181985879 \h </w:instrText>
        </w:r>
        <w:r>
          <w:rPr>
            <w:noProof/>
            <w:webHidden/>
          </w:rPr>
        </w:r>
        <w:r>
          <w:rPr>
            <w:noProof/>
            <w:webHidden/>
          </w:rPr>
          <w:fldChar w:fldCharType="separate"/>
        </w:r>
        <w:r>
          <w:rPr>
            <w:noProof/>
            <w:webHidden/>
          </w:rPr>
          <w:t>34</w:t>
        </w:r>
        <w:r>
          <w:rPr>
            <w:noProof/>
            <w:webHidden/>
          </w:rPr>
          <w:fldChar w:fldCharType="end"/>
        </w:r>
      </w:hyperlink>
    </w:p>
    <w:p w14:paraId="68AD2D8F" w14:textId="68EFDE3B" w:rsidR="00566071" w:rsidRDefault="00566071">
      <w:pPr>
        <w:pStyle w:val="TOC2"/>
        <w:rPr>
          <w:rFonts w:asciiTheme="minorHAnsi" w:eastAsiaTheme="minorEastAsia" w:hAnsiTheme="minorHAnsi" w:cstheme="minorBidi"/>
          <w:noProof/>
          <w:sz w:val="22"/>
          <w:szCs w:val="22"/>
          <w:lang w:val="en-ID" w:eastAsia="ja-JP"/>
        </w:rPr>
      </w:pPr>
      <w:hyperlink w:anchor="_Toc181985880" w:history="1">
        <w:r w:rsidRPr="00451634">
          <w:rPr>
            <w:rStyle w:val="Hyperlink"/>
            <w:noProof/>
          </w:rPr>
          <w:t>4.1</w:t>
        </w:r>
        <w:r>
          <w:rPr>
            <w:rFonts w:asciiTheme="minorHAnsi" w:eastAsiaTheme="minorEastAsia" w:hAnsiTheme="minorHAnsi" w:cstheme="minorBidi"/>
            <w:noProof/>
            <w:sz w:val="22"/>
            <w:szCs w:val="22"/>
            <w:lang w:val="en-ID" w:eastAsia="ja-JP"/>
          </w:rPr>
          <w:tab/>
        </w:r>
        <w:r w:rsidRPr="00451634">
          <w:rPr>
            <w:rStyle w:val="Hyperlink"/>
            <w:noProof/>
          </w:rPr>
          <w:t>Spesifikasi Solusi</w:t>
        </w:r>
        <w:r>
          <w:rPr>
            <w:noProof/>
            <w:webHidden/>
          </w:rPr>
          <w:tab/>
        </w:r>
        <w:r>
          <w:rPr>
            <w:noProof/>
            <w:webHidden/>
          </w:rPr>
          <w:fldChar w:fldCharType="begin"/>
        </w:r>
        <w:r>
          <w:rPr>
            <w:noProof/>
            <w:webHidden/>
          </w:rPr>
          <w:instrText xml:space="preserve"> PAGEREF _Toc181985880 \h </w:instrText>
        </w:r>
        <w:r>
          <w:rPr>
            <w:noProof/>
            <w:webHidden/>
          </w:rPr>
        </w:r>
        <w:r>
          <w:rPr>
            <w:noProof/>
            <w:webHidden/>
          </w:rPr>
          <w:fldChar w:fldCharType="separate"/>
        </w:r>
        <w:r>
          <w:rPr>
            <w:noProof/>
            <w:webHidden/>
          </w:rPr>
          <w:t>34</w:t>
        </w:r>
        <w:r>
          <w:rPr>
            <w:noProof/>
            <w:webHidden/>
          </w:rPr>
          <w:fldChar w:fldCharType="end"/>
        </w:r>
      </w:hyperlink>
    </w:p>
    <w:p w14:paraId="56B9BCF6" w14:textId="4F9FC94C" w:rsidR="00566071" w:rsidRDefault="00566071">
      <w:pPr>
        <w:pStyle w:val="TOC2"/>
        <w:rPr>
          <w:rFonts w:asciiTheme="minorHAnsi" w:eastAsiaTheme="minorEastAsia" w:hAnsiTheme="minorHAnsi" w:cstheme="minorBidi"/>
          <w:noProof/>
          <w:sz w:val="22"/>
          <w:szCs w:val="22"/>
          <w:lang w:val="en-ID" w:eastAsia="ja-JP"/>
        </w:rPr>
      </w:pPr>
      <w:hyperlink w:anchor="_Toc181985881" w:history="1">
        <w:r w:rsidRPr="00451634">
          <w:rPr>
            <w:rStyle w:val="Hyperlink"/>
            <w:noProof/>
          </w:rPr>
          <w:t>4.2</w:t>
        </w:r>
        <w:r>
          <w:rPr>
            <w:rFonts w:asciiTheme="minorHAnsi" w:eastAsiaTheme="minorEastAsia" w:hAnsiTheme="minorHAnsi" w:cstheme="minorBidi"/>
            <w:noProof/>
            <w:sz w:val="22"/>
            <w:szCs w:val="22"/>
            <w:lang w:val="en-ID" w:eastAsia="ja-JP"/>
          </w:rPr>
          <w:tab/>
        </w:r>
        <w:r w:rsidRPr="00451634">
          <w:rPr>
            <w:rStyle w:val="Hyperlink"/>
            <w:noProof/>
          </w:rPr>
          <w:t>Rencana Pengujian</w:t>
        </w:r>
        <w:r>
          <w:rPr>
            <w:noProof/>
            <w:webHidden/>
          </w:rPr>
          <w:tab/>
        </w:r>
        <w:r>
          <w:rPr>
            <w:noProof/>
            <w:webHidden/>
          </w:rPr>
          <w:fldChar w:fldCharType="begin"/>
        </w:r>
        <w:r>
          <w:rPr>
            <w:noProof/>
            <w:webHidden/>
          </w:rPr>
          <w:instrText xml:space="preserve"> PAGEREF _Toc181985881 \h </w:instrText>
        </w:r>
        <w:r>
          <w:rPr>
            <w:noProof/>
            <w:webHidden/>
          </w:rPr>
        </w:r>
        <w:r>
          <w:rPr>
            <w:noProof/>
            <w:webHidden/>
          </w:rPr>
          <w:fldChar w:fldCharType="separate"/>
        </w:r>
        <w:r>
          <w:rPr>
            <w:noProof/>
            <w:webHidden/>
          </w:rPr>
          <w:t>34</w:t>
        </w:r>
        <w:r>
          <w:rPr>
            <w:noProof/>
            <w:webHidden/>
          </w:rPr>
          <w:fldChar w:fldCharType="end"/>
        </w:r>
      </w:hyperlink>
    </w:p>
    <w:p w14:paraId="2E93066E" w14:textId="7C89315D" w:rsidR="00566071" w:rsidRDefault="00566071">
      <w:pPr>
        <w:pStyle w:val="TOC2"/>
        <w:rPr>
          <w:rFonts w:asciiTheme="minorHAnsi" w:eastAsiaTheme="minorEastAsia" w:hAnsiTheme="minorHAnsi" w:cstheme="minorBidi"/>
          <w:noProof/>
          <w:sz w:val="22"/>
          <w:szCs w:val="22"/>
          <w:lang w:val="en-ID" w:eastAsia="ja-JP"/>
        </w:rPr>
      </w:pPr>
      <w:hyperlink w:anchor="_Toc181985882" w:history="1">
        <w:r w:rsidRPr="00451634">
          <w:rPr>
            <w:rStyle w:val="Hyperlink"/>
            <w:noProof/>
          </w:rPr>
          <w:t>4.3</w:t>
        </w:r>
        <w:r>
          <w:rPr>
            <w:rFonts w:asciiTheme="minorHAnsi" w:eastAsiaTheme="minorEastAsia" w:hAnsiTheme="minorHAnsi" w:cstheme="minorBidi"/>
            <w:noProof/>
            <w:sz w:val="22"/>
            <w:szCs w:val="22"/>
            <w:lang w:val="en-ID" w:eastAsia="ja-JP"/>
          </w:rPr>
          <w:tab/>
        </w:r>
        <w:r w:rsidRPr="00451634">
          <w:rPr>
            <w:rStyle w:val="Hyperlink"/>
            <w:noProof/>
            <w:shd w:val="clear" w:color="auto" w:fill="FFFFFF"/>
          </w:rPr>
          <w:t>Perancangan Sistem</w:t>
        </w:r>
        <w:r>
          <w:rPr>
            <w:noProof/>
            <w:webHidden/>
          </w:rPr>
          <w:tab/>
        </w:r>
        <w:r>
          <w:rPr>
            <w:noProof/>
            <w:webHidden/>
          </w:rPr>
          <w:fldChar w:fldCharType="begin"/>
        </w:r>
        <w:r>
          <w:rPr>
            <w:noProof/>
            <w:webHidden/>
          </w:rPr>
          <w:instrText xml:space="preserve"> PAGEREF _Toc181985882 \h </w:instrText>
        </w:r>
        <w:r>
          <w:rPr>
            <w:noProof/>
            <w:webHidden/>
          </w:rPr>
        </w:r>
        <w:r>
          <w:rPr>
            <w:noProof/>
            <w:webHidden/>
          </w:rPr>
          <w:fldChar w:fldCharType="separate"/>
        </w:r>
        <w:r>
          <w:rPr>
            <w:noProof/>
            <w:webHidden/>
          </w:rPr>
          <w:t>35</w:t>
        </w:r>
        <w:r>
          <w:rPr>
            <w:noProof/>
            <w:webHidden/>
          </w:rPr>
          <w:fldChar w:fldCharType="end"/>
        </w:r>
      </w:hyperlink>
    </w:p>
    <w:p w14:paraId="596A745D" w14:textId="3C1E36A5" w:rsidR="00566071" w:rsidRDefault="00566071">
      <w:pPr>
        <w:pStyle w:val="TOC2"/>
        <w:rPr>
          <w:rFonts w:asciiTheme="minorHAnsi" w:eastAsiaTheme="minorEastAsia" w:hAnsiTheme="minorHAnsi" w:cstheme="minorBidi"/>
          <w:noProof/>
          <w:sz w:val="22"/>
          <w:szCs w:val="22"/>
          <w:lang w:val="en-ID" w:eastAsia="ja-JP"/>
        </w:rPr>
      </w:pPr>
      <w:hyperlink w:anchor="_Toc181985883" w:history="1">
        <w:r w:rsidRPr="00451634">
          <w:rPr>
            <w:rStyle w:val="Hyperlink"/>
            <w:noProof/>
          </w:rPr>
          <w:t>4.4</w:t>
        </w:r>
        <w:r>
          <w:rPr>
            <w:rFonts w:asciiTheme="minorHAnsi" w:eastAsiaTheme="minorEastAsia" w:hAnsiTheme="minorHAnsi" w:cstheme="minorBidi"/>
            <w:noProof/>
            <w:sz w:val="22"/>
            <w:szCs w:val="22"/>
            <w:lang w:val="en-ID" w:eastAsia="ja-JP"/>
          </w:rPr>
          <w:tab/>
        </w:r>
        <w:r w:rsidRPr="00451634">
          <w:rPr>
            <w:rStyle w:val="Hyperlink"/>
            <w:noProof/>
            <w:shd w:val="clear" w:color="auto" w:fill="FFFFFF"/>
          </w:rPr>
          <w:t>Verifikasi Perancangan</w:t>
        </w:r>
        <w:r>
          <w:rPr>
            <w:noProof/>
            <w:webHidden/>
          </w:rPr>
          <w:tab/>
        </w:r>
        <w:r>
          <w:rPr>
            <w:noProof/>
            <w:webHidden/>
          </w:rPr>
          <w:fldChar w:fldCharType="begin"/>
        </w:r>
        <w:r>
          <w:rPr>
            <w:noProof/>
            <w:webHidden/>
          </w:rPr>
          <w:instrText xml:space="preserve"> PAGEREF _Toc181985883 \h </w:instrText>
        </w:r>
        <w:r>
          <w:rPr>
            <w:noProof/>
            <w:webHidden/>
          </w:rPr>
        </w:r>
        <w:r>
          <w:rPr>
            <w:noProof/>
            <w:webHidden/>
          </w:rPr>
          <w:fldChar w:fldCharType="separate"/>
        </w:r>
        <w:r>
          <w:rPr>
            <w:noProof/>
            <w:webHidden/>
          </w:rPr>
          <w:t>38</w:t>
        </w:r>
        <w:r>
          <w:rPr>
            <w:noProof/>
            <w:webHidden/>
          </w:rPr>
          <w:fldChar w:fldCharType="end"/>
        </w:r>
      </w:hyperlink>
    </w:p>
    <w:p w14:paraId="63FEFBC9" w14:textId="5517F944" w:rsidR="00566071" w:rsidRDefault="00566071">
      <w:pPr>
        <w:pStyle w:val="TOC1"/>
        <w:rPr>
          <w:rFonts w:asciiTheme="minorHAnsi" w:eastAsiaTheme="minorEastAsia" w:hAnsiTheme="minorHAnsi" w:cstheme="minorBidi"/>
          <w:b w:val="0"/>
          <w:noProof/>
          <w:sz w:val="22"/>
          <w:lang w:val="en-ID" w:eastAsia="ja-JP"/>
        </w:rPr>
      </w:pPr>
      <w:hyperlink w:anchor="_Toc181985884" w:history="1">
        <w:r w:rsidRPr="00451634">
          <w:rPr>
            <w:rStyle w:val="Hyperlink"/>
            <w:noProof/>
            <w:lang w:val="zh-CN" w:bidi="zh-CN"/>
          </w:rPr>
          <w:t>BAB 5</w:t>
        </w:r>
        <w:r>
          <w:rPr>
            <w:rFonts w:asciiTheme="minorHAnsi" w:eastAsiaTheme="minorEastAsia" w:hAnsiTheme="minorHAnsi" w:cstheme="minorBidi"/>
            <w:b w:val="0"/>
            <w:noProof/>
            <w:sz w:val="22"/>
            <w:lang w:val="en-ID" w:eastAsia="ja-JP"/>
          </w:rPr>
          <w:tab/>
        </w:r>
        <w:r w:rsidRPr="00451634">
          <w:rPr>
            <w:rStyle w:val="Hyperlink"/>
            <w:noProof/>
          </w:rPr>
          <w:t>IMPLEMENTASI DAN PENGUJIAN</w:t>
        </w:r>
        <w:r>
          <w:rPr>
            <w:noProof/>
            <w:webHidden/>
          </w:rPr>
          <w:tab/>
        </w:r>
        <w:r>
          <w:rPr>
            <w:noProof/>
            <w:webHidden/>
          </w:rPr>
          <w:fldChar w:fldCharType="begin"/>
        </w:r>
        <w:r>
          <w:rPr>
            <w:noProof/>
            <w:webHidden/>
          </w:rPr>
          <w:instrText xml:space="preserve"> PAGEREF _Toc181985884 \h </w:instrText>
        </w:r>
        <w:r>
          <w:rPr>
            <w:noProof/>
            <w:webHidden/>
          </w:rPr>
        </w:r>
        <w:r>
          <w:rPr>
            <w:noProof/>
            <w:webHidden/>
          </w:rPr>
          <w:fldChar w:fldCharType="separate"/>
        </w:r>
        <w:r>
          <w:rPr>
            <w:noProof/>
            <w:webHidden/>
          </w:rPr>
          <w:t>39</w:t>
        </w:r>
        <w:r>
          <w:rPr>
            <w:noProof/>
            <w:webHidden/>
          </w:rPr>
          <w:fldChar w:fldCharType="end"/>
        </w:r>
      </w:hyperlink>
    </w:p>
    <w:p w14:paraId="480E2C5B" w14:textId="59E11EDC" w:rsidR="00566071" w:rsidRDefault="00566071">
      <w:pPr>
        <w:pStyle w:val="TOC2"/>
        <w:rPr>
          <w:rFonts w:asciiTheme="minorHAnsi" w:eastAsiaTheme="minorEastAsia" w:hAnsiTheme="minorHAnsi" w:cstheme="minorBidi"/>
          <w:noProof/>
          <w:sz w:val="22"/>
          <w:szCs w:val="22"/>
          <w:lang w:val="en-ID" w:eastAsia="ja-JP"/>
        </w:rPr>
      </w:pPr>
      <w:hyperlink w:anchor="_Toc181985885" w:history="1">
        <w:r w:rsidRPr="00451634">
          <w:rPr>
            <w:rStyle w:val="Hyperlink"/>
            <w:noProof/>
          </w:rPr>
          <w:t>5.1</w:t>
        </w:r>
        <w:r>
          <w:rPr>
            <w:rFonts w:asciiTheme="minorHAnsi" w:eastAsiaTheme="minorEastAsia" w:hAnsiTheme="minorHAnsi" w:cstheme="minorBidi"/>
            <w:noProof/>
            <w:sz w:val="22"/>
            <w:szCs w:val="22"/>
            <w:lang w:val="en-ID" w:eastAsia="ja-JP"/>
          </w:rPr>
          <w:tab/>
        </w:r>
        <w:r w:rsidRPr="00451634">
          <w:rPr>
            <w:rStyle w:val="Hyperlink"/>
            <w:noProof/>
          </w:rPr>
          <w:t>Implementasi Perancangan</w:t>
        </w:r>
        <w:r>
          <w:rPr>
            <w:noProof/>
            <w:webHidden/>
          </w:rPr>
          <w:tab/>
        </w:r>
        <w:r>
          <w:rPr>
            <w:noProof/>
            <w:webHidden/>
          </w:rPr>
          <w:fldChar w:fldCharType="begin"/>
        </w:r>
        <w:r>
          <w:rPr>
            <w:noProof/>
            <w:webHidden/>
          </w:rPr>
          <w:instrText xml:space="preserve"> PAGEREF _Toc181985885 \h </w:instrText>
        </w:r>
        <w:r>
          <w:rPr>
            <w:noProof/>
            <w:webHidden/>
          </w:rPr>
        </w:r>
        <w:r>
          <w:rPr>
            <w:noProof/>
            <w:webHidden/>
          </w:rPr>
          <w:fldChar w:fldCharType="separate"/>
        </w:r>
        <w:r>
          <w:rPr>
            <w:noProof/>
            <w:webHidden/>
          </w:rPr>
          <w:t>39</w:t>
        </w:r>
        <w:r>
          <w:rPr>
            <w:noProof/>
            <w:webHidden/>
          </w:rPr>
          <w:fldChar w:fldCharType="end"/>
        </w:r>
      </w:hyperlink>
    </w:p>
    <w:p w14:paraId="62C86CD5" w14:textId="5F33BB34" w:rsidR="00566071" w:rsidRDefault="00566071">
      <w:pPr>
        <w:pStyle w:val="TOC2"/>
        <w:rPr>
          <w:rFonts w:asciiTheme="minorHAnsi" w:eastAsiaTheme="minorEastAsia" w:hAnsiTheme="minorHAnsi" w:cstheme="minorBidi"/>
          <w:noProof/>
          <w:sz w:val="22"/>
          <w:szCs w:val="22"/>
          <w:lang w:val="en-ID" w:eastAsia="ja-JP"/>
        </w:rPr>
      </w:pPr>
      <w:hyperlink w:anchor="_Toc181985886" w:history="1">
        <w:r w:rsidRPr="00451634">
          <w:rPr>
            <w:rStyle w:val="Hyperlink"/>
            <w:noProof/>
          </w:rPr>
          <w:t>5.2</w:t>
        </w:r>
        <w:r>
          <w:rPr>
            <w:rFonts w:asciiTheme="minorHAnsi" w:eastAsiaTheme="minorEastAsia" w:hAnsiTheme="minorHAnsi" w:cstheme="minorBidi"/>
            <w:noProof/>
            <w:sz w:val="22"/>
            <w:szCs w:val="22"/>
            <w:lang w:val="en-ID" w:eastAsia="ja-JP"/>
          </w:rPr>
          <w:tab/>
        </w:r>
        <w:r w:rsidRPr="00451634">
          <w:rPr>
            <w:rStyle w:val="Hyperlink"/>
            <w:noProof/>
          </w:rPr>
          <w:t>Pengujian</w:t>
        </w:r>
        <w:r>
          <w:rPr>
            <w:noProof/>
            <w:webHidden/>
          </w:rPr>
          <w:tab/>
        </w:r>
        <w:r>
          <w:rPr>
            <w:noProof/>
            <w:webHidden/>
          </w:rPr>
          <w:fldChar w:fldCharType="begin"/>
        </w:r>
        <w:r>
          <w:rPr>
            <w:noProof/>
            <w:webHidden/>
          </w:rPr>
          <w:instrText xml:space="preserve"> PAGEREF _Toc181985886 \h </w:instrText>
        </w:r>
        <w:r>
          <w:rPr>
            <w:noProof/>
            <w:webHidden/>
          </w:rPr>
        </w:r>
        <w:r>
          <w:rPr>
            <w:noProof/>
            <w:webHidden/>
          </w:rPr>
          <w:fldChar w:fldCharType="separate"/>
        </w:r>
        <w:r>
          <w:rPr>
            <w:noProof/>
            <w:webHidden/>
          </w:rPr>
          <w:t>39</w:t>
        </w:r>
        <w:r>
          <w:rPr>
            <w:noProof/>
            <w:webHidden/>
          </w:rPr>
          <w:fldChar w:fldCharType="end"/>
        </w:r>
      </w:hyperlink>
    </w:p>
    <w:p w14:paraId="3E04160C" w14:textId="0DDCAE7E" w:rsidR="00566071" w:rsidRDefault="00566071">
      <w:pPr>
        <w:pStyle w:val="TOC1"/>
        <w:rPr>
          <w:rFonts w:asciiTheme="minorHAnsi" w:eastAsiaTheme="minorEastAsia" w:hAnsiTheme="minorHAnsi" w:cstheme="minorBidi"/>
          <w:b w:val="0"/>
          <w:noProof/>
          <w:sz w:val="22"/>
          <w:lang w:val="en-ID" w:eastAsia="ja-JP"/>
        </w:rPr>
      </w:pPr>
      <w:hyperlink w:anchor="_Toc181985887" w:history="1">
        <w:r w:rsidRPr="00451634">
          <w:rPr>
            <w:rStyle w:val="Hyperlink"/>
            <w:noProof/>
            <w:lang w:val="zh-CN" w:bidi="zh-CN"/>
          </w:rPr>
          <w:t>BAB 6</w:t>
        </w:r>
        <w:r>
          <w:rPr>
            <w:rFonts w:asciiTheme="minorHAnsi" w:eastAsiaTheme="minorEastAsia" w:hAnsiTheme="minorHAnsi" w:cstheme="minorBidi"/>
            <w:b w:val="0"/>
            <w:noProof/>
            <w:sz w:val="22"/>
            <w:lang w:val="en-ID" w:eastAsia="ja-JP"/>
          </w:rPr>
          <w:tab/>
        </w:r>
        <w:r w:rsidRPr="00451634">
          <w:rPr>
            <w:rStyle w:val="Hyperlink"/>
            <w:noProof/>
          </w:rPr>
          <w:t>PENUTUP</w:t>
        </w:r>
        <w:r>
          <w:rPr>
            <w:noProof/>
            <w:webHidden/>
          </w:rPr>
          <w:tab/>
        </w:r>
        <w:r>
          <w:rPr>
            <w:noProof/>
            <w:webHidden/>
          </w:rPr>
          <w:fldChar w:fldCharType="begin"/>
        </w:r>
        <w:r>
          <w:rPr>
            <w:noProof/>
            <w:webHidden/>
          </w:rPr>
          <w:instrText xml:space="preserve"> PAGEREF _Toc181985887 \h </w:instrText>
        </w:r>
        <w:r>
          <w:rPr>
            <w:noProof/>
            <w:webHidden/>
          </w:rPr>
        </w:r>
        <w:r>
          <w:rPr>
            <w:noProof/>
            <w:webHidden/>
          </w:rPr>
          <w:fldChar w:fldCharType="separate"/>
        </w:r>
        <w:r>
          <w:rPr>
            <w:noProof/>
            <w:webHidden/>
          </w:rPr>
          <w:t>41</w:t>
        </w:r>
        <w:r>
          <w:rPr>
            <w:noProof/>
            <w:webHidden/>
          </w:rPr>
          <w:fldChar w:fldCharType="end"/>
        </w:r>
      </w:hyperlink>
    </w:p>
    <w:p w14:paraId="3DCEAF10" w14:textId="569ED635" w:rsidR="00566071" w:rsidRDefault="00566071">
      <w:pPr>
        <w:pStyle w:val="TOC2"/>
        <w:rPr>
          <w:rFonts w:asciiTheme="minorHAnsi" w:eastAsiaTheme="minorEastAsia" w:hAnsiTheme="minorHAnsi" w:cstheme="minorBidi"/>
          <w:noProof/>
          <w:sz w:val="22"/>
          <w:szCs w:val="22"/>
          <w:lang w:val="en-ID" w:eastAsia="ja-JP"/>
        </w:rPr>
      </w:pPr>
      <w:hyperlink w:anchor="_Toc181985888" w:history="1">
        <w:r w:rsidRPr="00451634">
          <w:rPr>
            <w:rStyle w:val="Hyperlink"/>
            <w:noProof/>
          </w:rPr>
          <w:t>6.1</w:t>
        </w:r>
        <w:r>
          <w:rPr>
            <w:rFonts w:asciiTheme="minorHAnsi" w:eastAsiaTheme="minorEastAsia" w:hAnsiTheme="minorHAnsi" w:cstheme="minorBidi"/>
            <w:noProof/>
            <w:sz w:val="22"/>
            <w:szCs w:val="22"/>
            <w:lang w:val="en-ID" w:eastAsia="ja-JP"/>
          </w:rPr>
          <w:tab/>
        </w:r>
        <w:r w:rsidRPr="00451634">
          <w:rPr>
            <w:rStyle w:val="Hyperlink"/>
            <w:noProof/>
          </w:rPr>
          <w:t>Kesimpulan</w:t>
        </w:r>
        <w:r>
          <w:rPr>
            <w:noProof/>
            <w:webHidden/>
          </w:rPr>
          <w:tab/>
        </w:r>
        <w:r>
          <w:rPr>
            <w:noProof/>
            <w:webHidden/>
          </w:rPr>
          <w:fldChar w:fldCharType="begin"/>
        </w:r>
        <w:r>
          <w:rPr>
            <w:noProof/>
            <w:webHidden/>
          </w:rPr>
          <w:instrText xml:space="preserve"> PAGEREF _Toc181985888 \h </w:instrText>
        </w:r>
        <w:r>
          <w:rPr>
            <w:noProof/>
            <w:webHidden/>
          </w:rPr>
        </w:r>
        <w:r>
          <w:rPr>
            <w:noProof/>
            <w:webHidden/>
          </w:rPr>
          <w:fldChar w:fldCharType="separate"/>
        </w:r>
        <w:r>
          <w:rPr>
            <w:noProof/>
            <w:webHidden/>
          </w:rPr>
          <w:t>41</w:t>
        </w:r>
        <w:r>
          <w:rPr>
            <w:noProof/>
            <w:webHidden/>
          </w:rPr>
          <w:fldChar w:fldCharType="end"/>
        </w:r>
      </w:hyperlink>
    </w:p>
    <w:p w14:paraId="3D1ED773" w14:textId="6D83DB10" w:rsidR="00566071" w:rsidRDefault="00566071">
      <w:pPr>
        <w:pStyle w:val="TOC2"/>
        <w:rPr>
          <w:rFonts w:asciiTheme="minorHAnsi" w:eastAsiaTheme="minorEastAsia" w:hAnsiTheme="minorHAnsi" w:cstheme="minorBidi"/>
          <w:noProof/>
          <w:sz w:val="22"/>
          <w:szCs w:val="22"/>
          <w:lang w:val="en-ID" w:eastAsia="ja-JP"/>
        </w:rPr>
      </w:pPr>
      <w:hyperlink w:anchor="_Toc181985889" w:history="1">
        <w:r w:rsidRPr="00451634">
          <w:rPr>
            <w:rStyle w:val="Hyperlink"/>
            <w:noProof/>
          </w:rPr>
          <w:t>6.2</w:t>
        </w:r>
        <w:r>
          <w:rPr>
            <w:rFonts w:asciiTheme="minorHAnsi" w:eastAsiaTheme="minorEastAsia" w:hAnsiTheme="minorHAnsi" w:cstheme="minorBidi"/>
            <w:noProof/>
            <w:sz w:val="22"/>
            <w:szCs w:val="22"/>
            <w:lang w:val="en-ID" w:eastAsia="ja-JP"/>
          </w:rPr>
          <w:tab/>
        </w:r>
        <w:r w:rsidRPr="00451634">
          <w:rPr>
            <w:rStyle w:val="Hyperlink"/>
            <w:noProof/>
          </w:rPr>
          <w:t>Saran</w:t>
        </w:r>
        <w:r>
          <w:rPr>
            <w:noProof/>
            <w:webHidden/>
          </w:rPr>
          <w:tab/>
        </w:r>
        <w:r>
          <w:rPr>
            <w:noProof/>
            <w:webHidden/>
          </w:rPr>
          <w:fldChar w:fldCharType="begin"/>
        </w:r>
        <w:r>
          <w:rPr>
            <w:noProof/>
            <w:webHidden/>
          </w:rPr>
          <w:instrText xml:space="preserve"> PAGEREF _Toc181985889 \h </w:instrText>
        </w:r>
        <w:r>
          <w:rPr>
            <w:noProof/>
            <w:webHidden/>
          </w:rPr>
        </w:r>
        <w:r>
          <w:rPr>
            <w:noProof/>
            <w:webHidden/>
          </w:rPr>
          <w:fldChar w:fldCharType="separate"/>
        </w:r>
        <w:r>
          <w:rPr>
            <w:noProof/>
            <w:webHidden/>
          </w:rPr>
          <w:t>41</w:t>
        </w:r>
        <w:r>
          <w:rPr>
            <w:noProof/>
            <w:webHidden/>
          </w:rPr>
          <w:fldChar w:fldCharType="end"/>
        </w:r>
      </w:hyperlink>
    </w:p>
    <w:p w14:paraId="633C1A10" w14:textId="714A278C" w:rsidR="00566071" w:rsidRDefault="00566071">
      <w:pPr>
        <w:pStyle w:val="TOC1"/>
        <w:rPr>
          <w:rFonts w:asciiTheme="minorHAnsi" w:eastAsiaTheme="minorEastAsia" w:hAnsiTheme="minorHAnsi" w:cstheme="minorBidi"/>
          <w:b w:val="0"/>
          <w:noProof/>
          <w:sz w:val="22"/>
          <w:lang w:val="en-ID" w:eastAsia="ja-JP"/>
        </w:rPr>
      </w:pPr>
      <w:hyperlink w:anchor="_Toc181985890" w:history="1">
        <w:r w:rsidRPr="00451634">
          <w:rPr>
            <w:rStyle w:val="Hyperlink"/>
            <w:noProof/>
          </w:rPr>
          <w:t>DAFTAR PUSTAKA</w:t>
        </w:r>
        <w:r>
          <w:rPr>
            <w:noProof/>
            <w:webHidden/>
          </w:rPr>
          <w:tab/>
        </w:r>
        <w:r>
          <w:rPr>
            <w:noProof/>
            <w:webHidden/>
          </w:rPr>
          <w:fldChar w:fldCharType="begin"/>
        </w:r>
        <w:r>
          <w:rPr>
            <w:noProof/>
            <w:webHidden/>
          </w:rPr>
          <w:instrText xml:space="preserve"> PAGEREF _Toc181985890 \h </w:instrText>
        </w:r>
        <w:r>
          <w:rPr>
            <w:noProof/>
            <w:webHidden/>
          </w:rPr>
        </w:r>
        <w:r>
          <w:rPr>
            <w:noProof/>
            <w:webHidden/>
          </w:rPr>
          <w:fldChar w:fldCharType="separate"/>
        </w:r>
        <w:r>
          <w:rPr>
            <w:noProof/>
            <w:webHidden/>
          </w:rPr>
          <w:t>43</w:t>
        </w:r>
        <w:r>
          <w:rPr>
            <w:noProof/>
            <w:webHidden/>
          </w:rPr>
          <w:fldChar w:fldCharType="end"/>
        </w:r>
      </w:hyperlink>
    </w:p>
    <w:p w14:paraId="13C0B600" w14:textId="58701593" w:rsidR="00566071" w:rsidRDefault="00566071">
      <w:pPr>
        <w:pStyle w:val="TOC1"/>
        <w:rPr>
          <w:rFonts w:asciiTheme="minorHAnsi" w:eastAsiaTheme="minorEastAsia" w:hAnsiTheme="minorHAnsi" w:cstheme="minorBidi"/>
          <w:b w:val="0"/>
          <w:noProof/>
          <w:sz w:val="22"/>
          <w:lang w:val="en-ID" w:eastAsia="ja-JP"/>
        </w:rPr>
      </w:pPr>
      <w:hyperlink w:anchor="_Toc181985891" w:history="1">
        <w:r w:rsidRPr="00451634">
          <w:rPr>
            <w:rStyle w:val="Hyperlink"/>
            <w:noProof/>
          </w:rPr>
          <w:t>LAMPIRAN</w:t>
        </w:r>
        <w:r>
          <w:rPr>
            <w:noProof/>
            <w:webHidden/>
          </w:rPr>
          <w:tab/>
        </w:r>
        <w:r>
          <w:rPr>
            <w:noProof/>
            <w:webHidden/>
          </w:rPr>
          <w:fldChar w:fldCharType="begin"/>
        </w:r>
        <w:r>
          <w:rPr>
            <w:noProof/>
            <w:webHidden/>
          </w:rPr>
          <w:instrText xml:space="preserve"> PAGEREF _Toc181985891 \h </w:instrText>
        </w:r>
        <w:r>
          <w:rPr>
            <w:noProof/>
            <w:webHidden/>
          </w:rPr>
        </w:r>
        <w:r>
          <w:rPr>
            <w:noProof/>
            <w:webHidden/>
          </w:rPr>
          <w:fldChar w:fldCharType="separate"/>
        </w:r>
        <w:r>
          <w:rPr>
            <w:noProof/>
            <w:webHidden/>
          </w:rPr>
          <w:t>48</w:t>
        </w:r>
        <w:r>
          <w:rPr>
            <w:noProof/>
            <w:webHidden/>
          </w:rPr>
          <w:fldChar w:fldCharType="end"/>
        </w:r>
      </w:hyperlink>
    </w:p>
    <w:p w14:paraId="6312DDD6" w14:textId="7775CA36" w:rsidR="00566071" w:rsidRDefault="00566071">
      <w:pPr>
        <w:pStyle w:val="TOC2"/>
        <w:rPr>
          <w:rFonts w:asciiTheme="minorHAnsi" w:eastAsiaTheme="minorEastAsia" w:hAnsiTheme="minorHAnsi" w:cstheme="minorBidi"/>
          <w:noProof/>
          <w:sz w:val="22"/>
          <w:szCs w:val="22"/>
          <w:lang w:val="en-ID" w:eastAsia="ja-JP"/>
        </w:rPr>
      </w:pPr>
      <w:hyperlink w:anchor="_Toc181985892" w:history="1">
        <w:r w:rsidRPr="00451634">
          <w:rPr>
            <w:rStyle w:val="Hyperlink"/>
            <w:noProof/>
          </w:rPr>
          <w:t>Daftar Riwayat Hidup</w:t>
        </w:r>
        <w:r>
          <w:rPr>
            <w:noProof/>
            <w:webHidden/>
          </w:rPr>
          <w:tab/>
        </w:r>
        <w:r>
          <w:rPr>
            <w:noProof/>
            <w:webHidden/>
          </w:rPr>
          <w:fldChar w:fldCharType="begin"/>
        </w:r>
        <w:r>
          <w:rPr>
            <w:noProof/>
            <w:webHidden/>
          </w:rPr>
          <w:instrText xml:space="preserve"> PAGEREF _Toc181985892 \h </w:instrText>
        </w:r>
        <w:r>
          <w:rPr>
            <w:noProof/>
            <w:webHidden/>
          </w:rPr>
        </w:r>
        <w:r>
          <w:rPr>
            <w:noProof/>
            <w:webHidden/>
          </w:rPr>
          <w:fldChar w:fldCharType="separate"/>
        </w:r>
        <w:r>
          <w:rPr>
            <w:noProof/>
            <w:webHidden/>
          </w:rPr>
          <w:t>49</w:t>
        </w:r>
        <w:r>
          <w:rPr>
            <w:noProof/>
            <w:webHidden/>
          </w:rPr>
          <w:fldChar w:fldCharType="end"/>
        </w:r>
      </w:hyperlink>
    </w:p>
    <w:p w14:paraId="65D551A7" w14:textId="6866B77E" w:rsidR="00566071" w:rsidRDefault="00566071">
      <w:pPr>
        <w:pStyle w:val="TOC2"/>
        <w:rPr>
          <w:rFonts w:asciiTheme="minorHAnsi" w:eastAsiaTheme="minorEastAsia" w:hAnsiTheme="minorHAnsi" w:cstheme="minorBidi"/>
          <w:noProof/>
          <w:sz w:val="22"/>
          <w:szCs w:val="22"/>
          <w:lang w:val="en-ID" w:eastAsia="ja-JP"/>
        </w:rPr>
      </w:pPr>
      <w:hyperlink w:anchor="_Toc181985893" w:history="1">
        <w:r w:rsidRPr="00451634">
          <w:rPr>
            <w:rStyle w:val="Hyperlink"/>
            <w:noProof/>
          </w:rPr>
          <w:t>Lembar Konsultasi</w:t>
        </w:r>
        <w:r>
          <w:rPr>
            <w:noProof/>
            <w:webHidden/>
          </w:rPr>
          <w:tab/>
        </w:r>
        <w:r>
          <w:rPr>
            <w:noProof/>
            <w:webHidden/>
          </w:rPr>
          <w:fldChar w:fldCharType="begin"/>
        </w:r>
        <w:r>
          <w:rPr>
            <w:noProof/>
            <w:webHidden/>
          </w:rPr>
          <w:instrText xml:space="preserve"> PAGEREF _Toc181985893 \h </w:instrText>
        </w:r>
        <w:r>
          <w:rPr>
            <w:noProof/>
            <w:webHidden/>
          </w:rPr>
        </w:r>
        <w:r>
          <w:rPr>
            <w:noProof/>
            <w:webHidden/>
          </w:rPr>
          <w:fldChar w:fldCharType="separate"/>
        </w:r>
        <w:r>
          <w:rPr>
            <w:noProof/>
            <w:webHidden/>
          </w:rPr>
          <w:t>50</w:t>
        </w:r>
        <w:r>
          <w:rPr>
            <w:noProof/>
            <w:webHidden/>
          </w:rPr>
          <w:fldChar w:fldCharType="end"/>
        </w:r>
      </w:hyperlink>
    </w:p>
    <w:p w14:paraId="43AA579F" w14:textId="467149F1" w:rsidR="00566071" w:rsidRDefault="00566071">
      <w:pPr>
        <w:pStyle w:val="TOC2"/>
        <w:rPr>
          <w:rFonts w:asciiTheme="minorHAnsi" w:eastAsiaTheme="minorEastAsia" w:hAnsiTheme="minorHAnsi" w:cstheme="minorBidi"/>
          <w:noProof/>
          <w:sz w:val="22"/>
          <w:szCs w:val="22"/>
          <w:lang w:val="en-ID" w:eastAsia="ja-JP"/>
        </w:rPr>
      </w:pPr>
      <w:hyperlink w:anchor="_Toc181985894" w:history="1">
        <w:r w:rsidRPr="00451634">
          <w:rPr>
            <w:rStyle w:val="Hyperlink"/>
            <w:noProof/>
          </w:rPr>
          <w:t>Kode Program</w:t>
        </w:r>
        <w:r>
          <w:rPr>
            <w:noProof/>
            <w:webHidden/>
          </w:rPr>
          <w:tab/>
        </w:r>
        <w:r>
          <w:rPr>
            <w:noProof/>
            <w:webHidden/>
          </w:rPr>
          <w:fldChar w:fldCharType="begin"/>
        </w:r>
        <w:r>
          <w:rPr>
            <w:noProof/>
            <w:webHidden/>
          </w:rPr>
          <w:instrText xml:space="preserve"> PAGEREF _Toc181985894 \h </w:instrText>
        </w:r>
        <w:r>
          <w:rPr>
            <w:noProof/>
            <w:webHidden/>
          </w:rPr>
        </w:r>
        <w:r>
          <w:rPr>
            <w:noProof/>
            <w:webHidden/>
          </w:rPr>
          <w:fldChar w:fldCharType="separate"/>
        </w:r>
        <w:r>
          <w:rPr>
            <w:noProof/>
            <w:webHidden/>
          </w:rPr>
          <w:t>51</w:t>
        </w:r>
        <w:r>
          <w:rPr>
            <w:noProof/>
            <w:webHidden/>
          </w:rPr>
          <w:fldChar w:fldCharType="end"/>
        </w:r>
      </w:hyperlink>
    </w:p>
    <w:p w14:paraId="78F05470" w14:textId="25391ABC" w:rsidR="00566071" w:rsidRDefault="00566071">
      <w:pPr>
        <w:pStyle w:val="TOC2"/>
        <w:rPr>
          <w:rFonts w:asciiTheme="minorHAnsi" w:eastAsiaTheme="minorEastAsia" w:hAnsiTheme="minorHAnsi" w:cstheme="minorBidi"/>
          <w:noProof/>
          <w:sz w:val="22"/>
          <w:szCs w:val="22"/>
          <w:lang w:val="en-ID" w:eastAsia="ja-JP"/>
        </w:rPr>
      </w:pPr>
      <w:hyperlink w:anchor="_Toc181985895" w:history="1">
        <w:r w:rsidRPr="00451634">
          <w:rPr>
            <w:rStyle w:val="Hyperlink"/>
            <w:noProof/>
          </w:rPr>
          <w:t>&lt;judul lampiran&gt;</w:t>
        </w:r>
        <w:r>
          <w:rPr>
            <w:noProof/>
            <w:webHidden/>
          </w:rPr>
          <w:tab/>
        </w:r>
        <w:r>
          <w:rPr>
            <w:noProof/>
            <w:webHidden/>
          </w:rPr>
          <w:fldChar w:fldCharType="begin"/>
        </w:r>
        <w:r>
          <w:rPr>
            <w:noProof/>
            <w:webHidden/>
          </w:rPr>
          <w:instrText xml:space="preserve"> PAGEREF _Toc181985895 \h </w:instrText>
        </w:r>
        <w:r>
          <w:rPr>
            <w:noProof/>
            <w:webHidden/>
          </w:rPr>
        </w:r>
        <w:r>
          <w:rPr>
            <w:noProof/>
            <w:webHidden/>
          </w:rPr>
          <w:fldChar w:fldCharType="separate"/>
        </w:r>
        <w:r>
          <w:rPr>
            <w:noProof/>
            <w:webHidden/>
          </w:rPr>
          <w:t>52</w:t>
        </w:r>
        <w:r>
          <w:rPr>
            <w:noProof/>
            <w:webHidden/>
          </w:rPr>
          <w:fldChar w:fldCharType="end"/>
        </w:r>
      </w:hyperlink>
    </w:p>
    <w:p w14:paraId="36E4392F" w14:textId="191E1978" w:rsidR="00566071" w:rsidRDefault="00566071">
      <w:pPr>
        <w:pStyle w:val="TOC2"/>
        <w:rPr>
          <w:rFonts w:asciiTheme="minorHAnsi" w:eastAsiaTheme="minorEastAsia" w:hAnsiTheme="minorHAnsi" w:cstheme="minorBidi"/>
          <w:noProof/>
          <w:sz w:val="22"/>
          <w:szCs w:val="22"/>
          <w:lang w:val="en-ID" w:eastAsia="ja-JP"/>
        </w:rPr>
      </w:pPr>
      <w:hyperlink w:anchor="_Toc181985896" w:history="1">
        <w:r w:rsidRPr="00451634">
          <w:rPr>
            <w:rStyle w:val="Hyperlink"/>
            <w:noProof/>
          </w:rPr>
          <w:t>&lt;judul lampiran&gt;</w:t>
        </w:r>
        <w:r>
          <w:rPr>
            <w:noProof/>
            <w:webHidden/>
          </w:rPr>
          <w:tab/>
        </w:r>
        <w:r>
          <w:rPr>
            <w:noProof/>
            <w:webHidden/>
          </w:rPr>
          <w:fldChar w:fldCharType="begin"/>
        </w:r>
        <w:r>
          <w:rPr>
            <w:noProof/>
            <w:webHidden/>
          </w:rPr>
          <w:instrText xml:space="preserve"> PAGEREF _Toc181985896 \h </w:instrText>
        </w:r>
        <w:r>
          <w:rPr>
            <w:noProof/>
            <w:webHidden/>
          </w:rPr>
        </w:r>
        <w:r>
          <w:rPr>
            <w:noProof/>
            <w:webHidden/>
          </w:rPr>
          <w:fldChar w:fldCharType="separate"/>
        </w:r>
        <w:r>
          <w:rPr>
            <w:noProof/>
            <w:webHidden/>
          </w:rPr>
          <w:t>53</w:t>
        </w:r>
        <w:r>
          <w:rPr>
            <w:noProof/>
            <w:webHidden/>
          </w:rPr>
          <w:fldChar w:fldCharType="end"/>
        </w:r>
      </w:hyperlink>
    </w:p>
    <w:p w14:paraId="6C729A83" w14:textId="6C772DF8" w:rsidR="00566071" w:rsidRDefault="00566071">
      <w:pPr>
        <w:pStyle w:val="TOC2"/>
        <w:rPr>
          <w:rFonts w:asciiTheme="minorHAnsi" w:eastAsiaTheme="minorEastAsia" w:hAnsiTheme="minorHAnsi" w:cstheme="minorBidi"/>
          <w:noProof/>
          <w:sz w:val="22"/>
          <w:szCs w:val="22"/>
          <w:lang w:val="en-ID" w:eastAsia="ja-JP"/>
        </w:rPr>
      </w:pPr>
      <w:hyperlink w:anchor="_Toc181985897" w:history="1">
        <w:r w:rsidRPr="00451634">
          <w:rPr>
            <w:rStyle w:val="Hyperlink"/>
            <w:noProof/>
          </w:rPr>
          <w:t>Form Hasil Pemeriksaan Tingkat Plagiarisme</w:t>
        </w:r>
        <w:r>
          <w:rPr>
            <w:noProof/>
            <w:webHidden/>
          </w:rPr>
          <w:tab/>
        </w:r>
        <w:r>
          <w:rPr>
            <w:noProof/>
            <w:webHidden/>
          </w:rPr>
          <w:fldChar w:fldCharType="begin"/>
        </w:r>
        <w:r>
          <w:rPr>
            <w:noProof/>
            <w:webHidden/>
          </w:rPr>
          <w:instrText xml:space="preserve"> PAGEREF _Toc181985897 \h </w:instrText>
        </w:r>
        <w:r>
          <w:rPr>
            <w:noProof/>
            <w:webHidden/>
          </w:rPr>
        </w:r>
        <w:r>
          <w:rPr>
            <w:noProof/>
            <w:webHidden/>
          </w:rPr>
          <w:fldChar w:fldCharType="separate"/>
        </w:r>
        <w:r>
          <w:rPr>
            <w:noProof/>
            <w:webHidden/>
          </w:rPr>
          <w:t>54</w:t>
        </w:r>
        <w:r>
          <w:rPr>
            <w:noProof/>
            <w:webHidden/>
          </w:rPr>
          <w:fldChar w:fldCharType="end"/>
        </w:r>
      </w:hyperlink>
    </w:p>
    <w:p w14:paraId="039E76A6" w14:textId="72D3C0ED" w:rsidR="00566071" w:rsidRDefault="00566071">
      <w:pPr>
        <w:pStyle w:val="TOC2"/>
        <w:rPr>
          <w:rFonts w:asciiTheme="minorHAnsi" w:eastAsiaTheme="minorEastAsia" w:hAnsiTheme="minorHAnsi" w:cstheme="minorBidi"/>
          <w:noProof/>
          <w:sz w:val="22"/>
          <w:szCs w:val="22"/>
          <w:lang w:val="en-ID" w:eastAsia="ja-JP"/>
        </w:rPr>
      </w:pPr>
      <w:hyperlink w:anchor="_Toc181985898" w:history="1">
        <w:r w:rsidRPr="00451634">
          <w:rPr>
            <w:rStyle w:val="Hyperlink"/>
            <w:rFonts w:eastAsia="Times"/>
            <w:noProof/>
          </w:rPr>
          <w:t>Laporan Hasil Pengecekan Plagiarisme</w:t>
        </w:r>
        <w:r>
          <w:rPr>
            <w:noProof/>
            <w:webHidden/>
          </w:rPr>
          <w:tab/>
        </w:r>
        <w:r>
          <w:rPr>
            <w:noProof/>
            <w:webHidden/>
          </w:rPr>
          <w:fldChar w:fldCharType="begin"/>
        </w:r>
        <w:r>
          <w:rPr>
            <w:noProof/>
            <w:webHidden/>
          </w:rPr>
          <w:instrText xml:space="preserve"> PAGEREF _Toc181985898 \h </w:instrText>
        </w:r>
        <w:r>
          <w:rPr>
            <w:noProof/>
            <w:webHidden/>
          </w:rPr>
        </w:r>
        <w:r>
          <w:rPr>
            <w:noProof/>
            <w:webHidden/>
          </w:rPr>
          <w:fldChar w:fldCharType="separate"/>
        </w:r>
        <w:r>
          <w:rPr>
            <w:noProof/>
            <w:webHidden/>
          </w:rPr>
          <w:t>55</w:t>
        </w:r>
        <w:r>
          <w:rPr>
            <w:noProof/>
            <w:webHidden/>
          </w:rPr>
          <w:fldChar w:fldCharType="end"/>
        </w:r>
      </w:hyperlink>
    </w:p>
    <w:p w14:paraId="713A76DF" w14:textId="1BC7C344" w:rsidR="00566071" w:rsidRDefault="00566071">
      <w:pPr>
        <w:pStyle w:val="TOC2"/>
        <w:rPr>
          <w:rFonts w:asciiTheme="minorHAnsi" w:eastAsiaTheme="minorEastAsia" w:hAnsiTheme="minorHAnsi" w:cstheme="minorBidi"/>
          <w:noProof/>
          <w:sz w:val="22"/>
          <w:szCs w:val="22"/>
          <w:lang w:val="en-ID" w:eastAsia="ja-JP"/>
        </w:rPr>
      </w:pPr>
      <w:hyperlink w:anchor="_Toc181985899" w:history="1">
        <w:r w:rsidRPr="00451634">
          <w:rPr>
            <w:rStyle w:val="Hyperlink"/>
            <w:noProof/>
          </w:rPr>
          <w:t>Notulen Tugas Akhir</w:t>
        </w:r>
        <w:r>
          <w:rPr>
            <w:noProof/>
            <w:webHidden/>
          </w:rPr>
          <w:tab/>
        </w:r>
        <w:r>
          <w:rPr>
            <w:noProof/>
            <w:webHidden/>
          </w:rPr>
          <w:fldChar w:fldCharType="begin"/>
        </w:r>
        <w:r>
          <w:rPr>
            <w:noProof/>
            <w:webHidden/>
          </w:rPr>
          <w:instrText xml:space="preserve"> PAGEREF _Toc181985899 \h </w:instrText>
        </w:r>
        <w:r>
          <w:rPr>
            <w:noProof/>
            <w:webHidden/>
          </w:rPr>
        </w:r>
        <w:r>
          <w:rPr>
            <w:noProof/>
            <w:webHidden/>
          </w:rPr>
          <w:fldChar w:fldCharType="separate"/>
        </w:r>
        <w:r>
          <w:rPr>
            <w:noProof/>
            <w:webHidden/>
          </w:rPr>
          <w:t>56</w:t>
        </w:r>
        <w:r>
          <w:rPr>
            <w:noProof/>
            <w:webHidden/>
          </w:rPr>
          <w:fldChar w:fldCharType="end"/>
        </w:r>
      </w:hyperlink>
    </w:p>
    <w:p w14:paraId="16E4FDDD" w14:textId="6AEF4E88" w:rsidR="005D5BE6" w:rsidRDefault="00CE4201" w:rsidP="00CE4201">
      <w:pPr>
        <w:pStyle w:val="Pustaka1"/>
        <w:rPr>
          <w:b/>
        </w:rPr>
        <w:sectPr w:rsidR="005D5BE6" w:rsidSect="00566071">
          <w:footerReference w:type="default" r:id="rId11"/>
          <w:pgSz w:w="11906" w:h="16838" w:code="9"/>
          <w:pgMar w:top="2268" w:right="1701" w:bottom="1701" w:left="2268" w:header="1417" w:footer="850" w:gutter="0"/>
          <w:pgNumType w:fmt="lowerRoman"/>
          <w:cols w:space="720"/>
          <w:docGrid w:linePitch="360"/>
        </w:sectPr>
      </w:pPr>
      <w:r>
        <w:fldChar w:fldCharType="end"/>
      </w:r>
    </w:p>
    <w:p w14:paraId="29B48EA7" w14:textId="03178DD4" w:rsidR="005D5BE6" w:rsidRDefault="006E0A83" w:rsidP="00A737C8">
      <w:pPr>
        <w:pStyle w:val="Quote"/>
      </w:pPr>
      <w:bookmarkStart w:id="2" w:name="_Toc181985850"/>
      <w:r>
        <w:lastRenderedPageBreak/>
        <w:t>DAFTAR TABEL</w:t>
      </w:r>
      <w:bookmarkEnd w:id="2"/>
    </w:p>
    <w:p w14:paraId="2B59A4F0" w14:textId="2A8A151D" w:rsidR="006342EE" w:rsidRDefault="001272EB">
      <w:pPr>
        <w:pStyle w:val="TableofFigures"/>
        <w:tabs>
          <w:tab w:val="right" w:leader="dot" w:pos="7927"/>
        </w:tabs>
        <w:rPr>
          <w:rFonts w:asciiTheme="minorHAnsi" w:eastAsiaTheme="minorEastAsia" w:hAnsiTheme="minorHAnsi" w:cstheme="minorBidi"/>
          <w:noProof/>
          <w:sz w:val="22"/>
          <w:lang w:val="en-ID" w:eastAsia="ja-JP"/>
        </w:rPr>
      </w:pPr>
      <w:r>
        <w:rPr>
          <w:szCs w:val="24"/>
        </w:rPr>
        <w:fldChar w:fldCharType="begin"/>
      </w:r>
      <w:r>
        <w:rPr>
          <w:szCs w:val="24"/>
        </w:rPr>
        <w:instrText xml:space="preserve"> TOC \h \z \c "Tabel" </w:instrText>
      </w:r>
      <w:r>
        <w:rPr>
          <w:szCs w:val="24"/>
        </w:rPr>
        <w:fldChar w:fldCharType="separate"/>
      </w:r>
      <w:hyperlink w:anchor="_Toc181805982" w:history="1">
        <w:r w:rsidR="006342EE" w:rsidRPr="007E6B48">
          <w:rPr>
            <w:rStyle w:val="Hyperlink"/>
            <w:noProof/>
          </w:rPr>
          <w:t>Tabel 1.1 Analisis Aspek Ekonomis oleh Narasumber</w:t>
        </w:r>
        <w:r w:rsidR="006342EE">
          <w:rPr>
            <w:noProof/>
            <w:webHidden/>
          </w:rPr>
          <w:tab/>
        </w:r>
        <w:r w:rsidR="006342EE">
          <w:rPr>
            <w:noProof/>
            <w:webHidden/>
          </w:rPr>
          <w:fldChar w:fldCharType="begin"/>
        </w:r>
        <w:r w:rsidR="006342EE">
          <w:rPr>
            <w:noProof/>
            <w:webHidden/>
          </w:rPr>
          <w:instrText xml:space="preserve"> PAGEREF _Toc181805982 \h </w:instrText>
        </w:r>
        <w:r w:rsidR="006342EE">
          <w:rPr>
            <w:noProof/>
            <w:webHidden/>
          </w:rPr>
        </w:r>
        <w:r w:rsidR="006342EE">
          <w:rPr>
            <w:noProof/>
            <w:webHidden/>
          </w:rPr>
          <w:fldChar w:fldCharType="separate"/>
        </w:r>
        <w:r w:rsidR="00103589">
          <w:rPr>
            <w:noProof/>
            <w:webHidden/>
          </w:rPr>
          <w:t>4</w:t>
        </w:r>
        <w:r w:rsidR="006342EE">
          <w:rPr>
            <w:noProof/>
            <w:webHidden/>
          </w:rPr>
          <w:fldChar w:fldCharType="end"/>
        </w:r>
      </w:hyperlink>
    </w:p>
    <w:p w14:paraId="29194928" w14:textId="0052FFD2" w:rsidR="006342EE" w:rsidRDefault="003204E9">
      <w:pPr>
        <w:pStyle w:val="TableofFigures"/>
        <w:tabs>
          <w:tab w:val="right" w:leader="dot" w:pos="7927"/>
        </w:tabs>
        <w:rPr>
          <w:rFonts w:asciiTheme="minorHAnsi" w:eastAsiaTheme="minorEastAsia" w:hAnsiTheme="minorHAnsi" w:cstheme="minorBidi"/>
          <w:noProof/>
          <w:sz w:val="22"/>
          <w:lang w:val="en-ID" w:eastAsia="ja-JP"/>
        </w:rPr>
      </w:pPr>
      <w:hyperlink w:anchor="_Toc181805983" w:history="1">
        <w:r w:rsidR="006342EE" w:rsidRPr="007E6B48">
          <w:rPr>
            <w:rStyle w:val="Hyperlink"/>
            <w:noProof/>
          </w:rPr>
          <w:t>Tabel 1.2 Hasil Analisis Aspek Manufakturabilitas</w:t>
        </w:r>
        <w:r w:rsidR="006342EE">
          <w:rPr>
            <w:noProof/>
            <w:webHidden/>
          </w:rPr>
          <w:tab/>
        </w:r>
        <w:r w:rsidR="006342EE">
          <w:rPr>
            <w:noProof/>
            <w:webHidden/>
          </w:rPr>
          <w:fldChar w:fldCharType="begin"/>
        </w:r>
        <w:r w:rsidR="006342EE">
          <w:rPr>
            <w:noProof/>
            <w:webHidden/>
          </w:rPr>
          <w:instrText xml:space="preserve"> PAGEREF _Toc181805983 \h </w:instrText>
        </w:r>
        <w:r w:rsidR="006342EE">
          <w:rPr>
            <w:noProof/>
            <w:webHidden/>
          </w:rPr>
        </w:r>
        <w:r w:rsidR="006342EE">
          <w:rPr>
            <w:noProof/>
            <w:webHidden/>
          </w:rPr>
          <w:fldChar w:fldCharType="separate"/>
        </w:r>
        <w:r w:rsidR="00103589">
          <w:rPr>
            <w:noProof/>
            <w:webHidden/>
          </w:rPr>
          <w:t>6</w:t>
        </w:r>
        <w:r w:rsidR="006342EE">
          <w:rPr>
            <w:noProof/>
            <w:webHidden/>
          </w:rPr>
          <w:fldChar w:fldCharType="end"/>
        </w:r>
      </w:hyperlink>
    </w:p>
    <w:p w14:paraId="4A183F53" w14:textId="4E5605C9" w:rsidR="006342EE" w:rsidRDefault="003204E9">
      <w:pPr>
        <w:pStyle w:val="TableofFigures"/>
        <w:tabs>
          <w:tab w:val="right" w:leader="dot" w:pos="7927"/>
        </w:tabs>
        <w:rPr>
          <w:rFonts w:asciiTheme="minorHAnsi" w:eastAsiaTheme="minorEastAsia" w:hAnsiTheme="minorHAnsi" w:cstheme="minorBidi"/>
          <w:noProof/>
          <w:sz w:val="22"/>
          <w:lang w:val="en-ID" w:eastAsia="ja-JP"/>
        </w:rPr>
      </w:pPr>
      <w:hyperlink w:anchor="_Toc181805984" w:history="1">
        <w:r w:rsidR="006342EE" w:rsidRPr="007E6B48">
          <w:rPr>
            <w:rStyle w:val="Hyperlink"/>
            <w:noProof/>
          </w:rPr>
          <w:t>Tabel 1.3 Hasil Analisis Aspek Sustainabilitas</w:t>
        </w:r>
        <w:r w:rsidR="006342EE">
          <w:rPr>
            <w:noProof/>
            <w:webHidden/>
          </w:rPr>
          <w:tab/>
        </w:r>
        <w:r w:rsidR="006342EE">
          <w:rPr>
            <w:noProof/>
            <w:webHidden/>
          </w:rPr>
          <w:fldChar w:fldCharType="begin"/>
        </w:r>
        <w:r w:rsidR="006342EE">
          <w:rPr>
            <w:noProof/>
            <w:webHidden/>
          </w:rPr>
          <w:instrText xml:space="preserve"> PAGEREF _Toc181805984 \h </w:instrText>
        </w:r>
        <w:r w:rsidR="006342EE">
          <w:rPr>
            <w:noProof/>
            <w:webHidden/>
          </w:rPr>
        </w:r>
        <w:r w:rsidR="006342EE">
          <w:rPr>
            <w:noProof/>
            <w:webHidden/>
          </w:rPr>
          <w:fldChar w:fldCharType="separate"/>
        </w:r>
        <w:r w:rsidR="00103589">
          <w:rPr>
            <w:noProof/>
            <w:webHidden/>
          </w:rPr>
          <w:t>7</w:t>
        </w:r>
        <w:r w:rsidR="006342EE">
          <w:rPr>
            <w:noProof/>
            <w:webHidden/>
          </w:rPr>
          <w:fldChar w:fldCharType="end"/>
        </w:r>
      </w:hyperlink>
    </w:p>
    <w:p w14:paraId="1F422B0C" w14:textId="190B1021" w:rsidR="006342EE" w:rsidRDefault="003204E9">
      <w:pPr>
        <w:pStyle w:val="TableofFigures"/>
        <w:tabs>
          <w:tab w:val="right" w:leader="dot" w:pos="7927"/>
        </w:tabs>
        <w:rPr>
          <w:rFonts w:asciiTheme="minorHAnsi" w:eastAsiaTheme="minorEastAsia" w:hAnsiTheme="minorHAnsi" w:cstheme="minorBidi"/>
          <w:noProof/>
          <w:sz w:val="22"/>
          <w:lang w:val="en-ID" w:eastAsia="ja-JP"/>
        </w:rPr>
      </w:pPr>
      <w:hyperlink w:anchor="_Toc181805985" w:history="1">
        <w:r w:rsidR="006342EE" w:rsidRPr="007E6B48">
          <w:rPr>
            <w:rStyle w:val="Hyperlink"/>
            <w:noProof/>
          </w:rPr>
          <w:t>Tabel 1.4 Ringkasan dan Nilai Performa Penelitian Terkait</w:t>
        </w:r>
        <w:r w:rsidR="006342EE">
          <w:rPr>
            <w:noProof/>
            <w:webHidden/>
          </w:rPr>
          <w:tab/>
        </w:r>
        <w:r w:rsidR="006342EE">
          <w:rPr>
            <w:noProof/>
            <w:webHidden/>
          </w:rPr>
          <w:fldChar w:fldCharType="begin"/>
        </w:r>
        <w:r w:rsidR="006342EE">
          <w:rPr>
            <w:noProof/>
            <w:webHidden/>
          </w:rPr>
          <w:instrText xml:space="preserve"> PAGEREF _Toc181805985 \h </w:instrText>
        </w:r>
        <w:r w:rsidR="006342EE">
          <w:rPr>
            <w:noProof/>
            <w:webHidden/>
          </w:rPr>
        </w:r>
        <w:r w:rsidR="006342EE">
          <w:rPr>
            <w:noProof/>
            <w:webHidden/>
          </w:rPr>
          <w:fldChar w:fldCharType="separate"/>
        </w:r>
        <w:r w:rsidR="00103589">
          <w:rPr>
            <w:noProof/>
            <w:webHidden/>
          </w:rPr>
          <w:t>14</w:t>
        </w:r>
        <w:r w:rsidR="006342EE">
          <w:rPr>
            <w:noProof/>
            <w:webHidden/>
          </w:rPr>
          <w:fldChar w:fldCharType="end"/>
        </w:r>
      </w:hyperlink>
    </w:p>
    <w:p w14:paraId="487A214F" w14:textId="52E70F04" w:rsidR="006342EE" w:rsidRDefault="003204E9">
      <w:pPr>
        <w:pStyle w:val="TableofFigures"/>
        <w:tabs>
          <w:tab w:val="right" w:leader="dot" w:pos="7927"/>
        </w:tabs>
        <w:rPr>
          <w:rFonts w:asciiTheme="minorHAnsi" w:eastAsiaTheme="minorEastAsia" w:hAnsiTheme="minorHAnsi" w:cstheme="minorBidi"/>
          <w:noProof/>
          <w:sz w:val="22"/>
          <w:lang w:val="en-ID" w:eastAsia="ja-JP"/>
        </w:rPr>
      </w:pPr>
      <w:hyperlink w:anchor="_Toc181805986" w:history="1">
        <w:r w:rsidR="006342EE" w:rsidRPr="007E6B48">
          <w:rPr>
            <w:rStyle w:val="Hyperlink"/>
            <w:noProof/>
          </w:rPr>
          <w:t>Tabel 1.5 Nilai Performa Metode Terpilih</w:t>
        </w:r>
        <w:r w:rsidR="006342EE">
          <w:rPr>
            <w:noProof/>
            <w:webHidden/>
          </w:rPr>
          <w:tab/>
        </w:r>
        <w:r w:rsidR="006342EE">
          <w:rPr>
            <w:noProof/>
            <w:webHidden/>
          </w:rPr>
          <w:fldChar w:fldCharType="begin"/>
        </w:r>
        <w:r w:rsidR="006342EE">
          <w:rPr>
            <w:noProof/>
            <w:webHidden/>
          </w:rPr>
          <w:instrText xml:space="preserve"> PAGEREF _Toc181805986 \h </w:instrText>
        </w:r>
        <w:r w:rsidR="006342EE">
          <w:rPr>
            <w:noProof/>
            <w:webHidden/>
          </w:rPr>
        </w:r>
        <w:r w:rsidR="006342EE">
          <w:rPr>
            <w:noProof/>
            <w:webHidden/>
          </w:rPr>
          <w:fldChar w:fldCharType="separate"/>
        </w:r>
        <w:r w:rsidR="00103589">
          <w:rPr>
            <w:noProof/>
            <w:webHidden/>
          </w:rPr>
          <w:t>15</w:t>
        </w:r>
        <w:r w:rsidR="006342EE">
          <w:rPr>
            <w:noProof/>
            <w:webHidden/>
          </w:rPr>
          <w:fldChar w:fldCharType="end"/>
        </w:r>
      </w:hyperlink>
    </w:p>
    <w:p w14:paraId="105CA526" w14:textId="4BF243C6" w:rsidR="006342EE" w:rsidRDefault="003204E9">
      <w:pPr>
        <w:pStyle w:val="TableofFigures"/>
        <w:tabs>
          <w:tab w:val="right" w:leader="dot" w:pos="7927"/>
        </w:tabs>
        <w:rPr>
          <w:rFonts w:asciiTheme="minorHAnsi" w:eastAsiaTheme="minorEastAsia" w:hAnsiTheme="minorHAnsi" w:cstheme="minorBidi"/>
          <w:noProof/>
          <w:sz w:val="22"/>
          <w:lang w:val="en-ID" w:eastAsia="ja-JP"/>
        </w:rPr>
      </w:pPr>
      <w:hyperlink w:anchor="_Toc181805987" w:history="1">
        <w:r w:rsidR="006342EE" w:rsidRPr="007E6B48">
          <w:rPr>
            <w:rStyle w:val="Hyperlink"/>
            <w:noProof/>
          </w:rPr>
          <w:t xml:space="preserve">Tabel 2.1 Perbandingan Performa Teknik Deteksi </w:t>
        </w:r>
        <w:r w:rsidR="006342EE" w:rsidRPr="007E6B48">
          <w:rPr>
            <w:rStyle w:val="Hyperlink"/>
            <w:i/>
            <w:iCs/>
            <w:noProof/>
          </w:rPr>
          <w:t>Blur</w:t>
        </w:r>
        <w:r w:rsidR="006342EE">
          <w:rPr>
            <w:noProof/>
            <w:webHidden/>
          </w:rPr>
          <w:tab/>
        </w:r>
        <w:r w:rsidR="006342EE">
          <w:rPr>
            <w:noProof/>
            <w:webHidden/>
          </w:rPr>
          <w:fldChar w:fldCharType="begin"/>
        </w:r>
        <w:r w:rsidR="006342EE">
          <w:rPr>
            <w:noProof/>
            <w:webHidden/>
          </w:rPr>
          <w:instrText xml:space="preserve"> PAGEREF _Toc181805987 \h </w:instrText>
        </w:r>
        <w:r w:rsidR="006342EE">
          <w:rPr>
            <w:noProof/>
            <w:webHidden/>
          </w:rPr>
        </w:r>
        <w:r w:rsidR="006342EE">
          <w:rPr>
            <w:noProof/>
            <w:webHidden/>
          </w:rPr>
          <w:fldChar w:fldCharType="separate"/>
        </w:r>
        <w:r w:rsidR="00103589">
          <w:rPr>
            <w:noProof/>
            <w:webHidden/>
          </w:rPr>
          <w:t>23</w:t>
        </w:r>
        <w:r w:rsidR="006342EE">
          <w:rPr>
            <w:noProof/>
            <w:webHidden/>
          </w:rPr>
          <w:fldChar w:fldCharType="end"/>
        </w:r>
      </w:hyperlink>
    </w:p>
    <w:p w14:paraId="4D38674A" w14:textId="4133B852" w:rsidR="006342EE" w:rsidRDefault="003204E9">
      <w:pPr>
        <w:pStyle w:val="TableofFigures"/>
        <w:tabs>
          <w:tab w:val="right" w:leader="dot" w:pos="7927"/>
        </w:tabs>
        <w:rPr>
          <w:rFonts w:asciiTheme="minorHAnsi" w:eastAsiaTheme="minorEastAsia" w:hAnsiTheme="minorHAnsi" w:cstheme="minorBidi"/>
          <w:noProof/>
          <w:sz w:val="22"/>
          <w:lang w:val="en-ID" w:eastAsia="ja-JP"/>
        </w:rPr>
      </w:pPr>
      <w:hyperlink w:anchor="_Toc181805988" w:history="1">
        <w:r w:rsidR="006342EE" w:rsidRPr="007E6B48">
          <w:rPr>
            <w:rStyle w:val="Hyperlink"/>
            <w:noProof/>
          </w:rPr>
          <w:t>Tabel 2.2 Analisis Pemilihan Solusi berdasarkan Tiga Aspek</w:t>
        </w:r>
        <w:r w:rsidR="006342EE">
          <w:rPr>
            <w:noProof/>
            <w:webHidden/>
          </w:rPr>
          <w:tab/>
        </w:r>
        <w:r w:rsidR="006342EE">
          <w:rPr>
            <w:noProof/>
            <w:webHidden/>
          </w:rPr>
          <w:fldChar w:fldCharType="begin"/>
        </w:r>
        <w:r w:rsidR="006342EE">
          <w:rPr>
            <w:noProof/>
            <w:webHidden/>
          </w:rPr>
          <w:instrText xml:space="preserve"> PAGEREF _Toc181805988 \h </w:instrText>
        </w:r>
        <w:r w:rsidR="006342EE">
          <w:rPr>
            <w:noProof/>
            <w:webHidden/>
          </w:rPr>
        </w:r>
        <w:r w:rsidR="006342EE">
          <w:rPr>
            <w:noProof/>
            <w:webHidden/>
          </w:rPr>
          <w:fldChar w:fldCharType="separate"/>
        </w:r>
        <w:r w:rsidR="00103589">
          <w:rPr>
            <w:noProof/>
            <w:webHidden/>
          </w:rPr>
          <w:t>25</w:t>
        </w:r>
        <w:r w:rsidR="006342EE">
          <w:rPr>
            <w:noProof/>
            <w:webHidden/>
          </w:rPr>
          <w:fldChar w:fldCharType="end"/>
        </w:r>
      </w:hyperlink>
    </w:p>
    <w:p w14:paraId="07DF5C7A" w14:textId="54096265" w:rsidR="006342EE" w:rsidRDefault="003204E9">
      <w:pPr>
        <w:pStyle w:val="TableofFigures"/>
        <w:tabs>
          <w:tab w:val="right" w:leader="dot" w:pos="7927"/>
        </w:tabs>
        <w:rPr>
          <w:rFonts w:asciiTheme="minorHAnsi" w:eastAsiaTheme="minorEastAsia" w:hAnsiTheme="minorHAnsi" w:cstheme="minorBidi"/>
          <w:noProof/>
          <w:sz w:val="22"/>
          <w:lang w:val="en-ID" w:eastAsia="ja-JP"/>
        </w:rPr>
      </w:pPr>
      <w:hyperlink w:anchor="_Toc181805989" w:history="1">
        <w:r w:rsidR="006342EE" w:rsidRPr="007E6B48">
          <w:rPr>
            <w:rStyle w:val="Hyperlink"/>
            <w:noProof/>
          </w:rPr>
          <w:t xml:space="preserve">Tabel 4.1 Rencana Pengujian </w:t>
        </w:r>
        <w:r w:rsidR="006342EE" w:rsidRPr="007E6B48">
          <w:rPr>
            <w:rStyle w:val="Hyperlink"/>
            <w:i/>
            <w:iCs/>
            <w:noProof/>
          </w:rPr>
          <w:t>Black Box</w:t>
        </w:r>
        <w:r w:rsidR="006342EE">
          <w:rPr>
            <w:noProof/>
            <w:webHidden/>
          </w:rPr>
          <w:tab/>
        </w:r>
        <w:r w:rsidR="006342EE">
          <w:rPr>
            <w:noProof/>
            <w:webHidden/>
          </w:rPr>
          <w:fldChar w:fldCharType="begin"/>
        </w:r>
        <w:r w:rsidR="006342EE">
          <w:rPr>
            <w:noProof/>
            <w:webHidden/>
          </w:rPr>
          <w:instrText xml:space="preserve"> PAGEREF _Toc181805989 \h </w:instrText>
        </w:r>
        <w:r w:rsidR="006342EE">
          <w:rPr>
            <w:noProof/>
            <w:webHidden/>
          </w:rPr>
        </w:r>
        <w:r w:rsidR="006342EE">
          <w:rPr>
            <w:noProof/>
            <w:webHidden/>
          </w:rPr>
          <w:fldChar w:fldCharType="separate"/>
        </w:r>
        <w:r w:rsidR="00103589">
          <w:rPr>
            <w:noProof/>
            <w:webHidden/>
          </w:rPr>
          <w:t>35</w:t>
        </w:r>
        <w:r w:rsidR="006342EE">
          <w:rPr>
            <w:noProof/>
            <w:webHidden/>
          </w:rPr>
          <w:fldChar w:fldCharType="end"/>
        </w:r>
      </w:hyperlink>
    </w:p>
    <w:p w14:paraId="1EEB5897" w14:textId="25DB4982" w:rsidR="006342EE" w:rsidRDefault="003204E9">
      <w:pPr>
        <w:pStyle w:val="TableofFigures"/>
        <w:tabs>
          <w:tab w:val="right" w:leader="dot" w:pos="7927"/>
        </w:tabs>
        <w:rPr>
          <w:rFonts w:asciiTheme="minorHAnsi" w:eastAsiaTheme="minorEastAsia" w:hAnsiTheme="minorHAnsi" w:cstheme="minorBidi"/>
          <w:noProof/>
          <w:sz w:val="22"/>
          <w:lang w:val="en-ID" w:eastAsia="ja-JP"/>
        </w:rPr>
      </w:pPr>
      <w:hyperlink w:anchor="_Toc181805990" w:history="1">
        <w:r w:rsidR="006342EE" w:rsidRPr="007E6B48">
          <w:rPr>
            <w:rStyle w:val="Hyperlink"/>
            <w:noProof/>
          </w:rPr>
          <w:t>Tabel 4.2 Verifikasi dan Bukti dalam Proses Perancangan</w:t>
        </w:r>
        <w:r w:rsidR="006342EE">
          <w:rPr>
            <w:noProof/>
            <w:webHidden/>
          </w:rPr>
          <w:tab/>
        </w:r>
        <w:r w:rsidR="006342EE">
          <w:rPr>
            <w:noProof/>
            <w:webHidden/>
          </w:rPr>
          <w:fldChar w:fldCharType="begin"/>
        </w:r>
        <w:r w:rsidR="006342EE">
          <w:rPr>
            <w:noProof/>
            <w:webHidden/>
          </w:rPr>
          <w:instrText xml:space="preserve"> PAGEREF _Toc181805990 \h </w:instrText>
        </w:r>
        <w:r w:rsidR="006342EE">
          <w:rPr>
            <w:noProof/>
            <w:webHidden/>
          </w:rPr>
        </w:r>
        <w:r w:rsidR="006342EE">
          <w:rPr>
            <w:noProof/>
            <w:webHidden/>
          </w:rPr>
          <w:fldChar w:fldCharType="separate"/>
        </w:r>
        <w:r w:rsidR="00103589">
          <w:rPr>
            <w:noProof/>
            <w:webHidden/>
          </w:rPr>
          <w:t>37</w:t>
        </w:r>
        <w:r w:rsidR="006342EE">
          <w:rPr>
            <w:noProof/>
            <w:webHidden/>
          </w:rPr>
          <w:fldChar w:fldCharType="end"/>
        </w:r>
      </w:hyperlink>
    </w:p>
    <w:p w14:paraId="2EFA432B" w14:textId="45B24909" w:rsidR="005D5BE6" w:rsidRPr="00D40E52" w:rsidRDefault="001272EB" w:rsidP="00D40E52">
      <w:pPr>
        <w:pStyle w:val="TableofFigures"/>
        <w:tabs>
          <w:tab w:val="right" w:leader="dot" w:pos="8261"/>
        </w:tabs>
        <w:rPr>
          <w:rFonts w:eastAsiaTheme="minorEastAsia"/>
          <w:szCs w:val="24"/>
          <w:lang w:val="id-ID" w:eastAsia="id-ID"/>
        </w:rPr>
      </w:pPr>
      <w:r>
        <w:rPr>
          <w:szCs w:val="24"/>
        </w:rPr>
        <w:fldChar w:fldCharType="end"/>
      </w:r>
    </w:p>
    <w:p w14:paraId="51EFA143" w14:textId="77777777" w:rsidR="005D5BE6" w:rsidRPr="00D40E52" w:rsidRDefault="006E0A83" w:rsidP="00D40E52">
      <w:pPr>
        <w:suppressAutoHyphens w:val="0"/>
        <w:spacing w:after="0" w:line="240" w:lineRule="auto"/>
        <w:rPr>
          <w:rFonts w:eastAsia="Times New Roman"/>
          <w:b/>
          <w:szCs w:val="24"/>
        </w:rPr>
      </w:pPr>
      <w:r w:rsidRPr="00D40E52">
        <w:rPr>
          <w:szCs w:val="24"/>
        </w:rPr>
        <w:br w:type="page"/>
      </w:r>
    </w:p>
    <w:p w14:paraId="7D9A3FA2" w14:textId="39A8BA2F" w:rsidR="005D5BE6" w:rsidRDefault="006E0A83" w:rsidP="00A737C8">
      <w:pPr>
        <w:pStyle w:val="Quote"/>
      </w:pPr>
      <w:bookmarkStart w:id="3" w:name="_Toc181985851"/>
      <w:r>
        <w:lastRenderedPageBreak/>
        <w:t>DAFTAR GAMBAR</w:t>
      </w:r>
      <w:bookmarkEnd w:id="3"/>
    </w:p>
    <w:p w14:paraId="7C8C6C05" w14:textId="526A4A4D" w:rsidR="006342EE" w:rsidRDefault="006E0A83">
      <w:pPr>
        <w:pStyle w:val="TableofFigures"/>
        <w:tabs>
          <w:tab w:val="right" w:leader="dot" w:pos="7927"/>
        </w:tabs>
        <w:rPr>
          <w:rFonts w:asciiTheme="minorHAnsi" w:eastAsiaTheme="minorEastAsia" w:hAnsiTheme="minorHAnsi" w:cstheme="minorBidi"/>
          <w:noProof/>
          <w:sz w:val="22"/>
          <w:lang w:val="en-ID" w:eastAsia="ja-JP"/>
        </w:rPr>
      </w:pPr>
      <w:r w:rsidRPr="00D40E52">
        <w:rPr>
          <w:szCs w:val="24"/>
        </w:rPr>
        <w:fldChar w:fldCharType="begin"/>
      </w:r>
      <w:r w:rsidRPr="00D40E52">
        <w:rPr>
          <w:szCs w:val="24"/>
        </w:rPr>
        <w:instrText xml:space="preserve"> TOC \h \z \c "Gambar" </w:instrText>
      </w:r>
      <w:r w:rsidRPr="00D40E52">
        <w:rPr>
          <w:szCs w:val="24"/>
        </w:rPr>
        <w:fldChar w:fldCharType="separate"/>
      </w:r>
      <w:hyperlink w:anchor="_Toc181805991" w:history="1">
        <w:r w:rsidR="006342EE" w:rsidRPr="002B7117">
          <w:rPr>
            <w:rStyle w:val="Hyperlink"/>
            <w:noProof/>
          </w:rPr>
          <w:t>Gambar 1.1 Proses Pengiriman Dokumen Oleh Klien</w:t>
        </w:r>
        <w:r w:rsidR="006342EE">
          <w:rPr>
            <w:noProof/>
            <w:webHidden/>
          </w:rPr>
          <w:tab/>
        </w:r>
        <w:r w:rsidR="006342EE">
          <w:rPr>
            <w:noProof/>
            <w:webHidden/>
          </w:rPr>
          <w:fldChar w:fldCharType="begin"/>
        </w:r>
        <w:r w:rsidR="006342EE">
          <w:rPr>
            <w:noProof/>
            <w:webHidden/>
          </w:rPr>
          <w:instrText xml:space="preserve"> PAGEREF _Toc181805991 \h </w:instrText>
        </w:r>
        <w:r w:rsidR="006342EE">
          <w:rPr>
            <w:noProof/>
            <w:webHidden/>
          </w:rPr>
        </w:r>
        <w:r w:rsidR="006342EE">
          <w:rPr>
            <w:noProof/>
            <w:webHidden/>
          </w:rPr>
          <w:fldChar w:fldCharType="separate"/>
        </w:r>
        <w:r w:rsidR="00103589">
          <w:rPr>
            <w:noProof/>
            <w:webHidden/>
          </w:rPr>
          <w:t>8</w:t>
        </w:r>
        <w:r w:rsidR="006342EE">
          <w:rPr>
            <w:noProof/>
            <w:webHidden/>
          </w:rPr>
          <w:fldChar w:fldCharType="end"/>
        </w:r>
      </w:hyperlink>
    </w:p>
    <w:p w14:paraId="3218F414" w14:textId="78EF2A47" w:rsidR="006342EE" w:rsidRDefault="003204E9">
      <w:pPr>
        <w:pStyle w:val="TableofFigures"/>
        <w:tabs>
          <w:tab w:val="right" w:leader="dot" w:pos="7927"/>
        </w:tabs>
        <w:rPr>
          <w:rFonts w:asciiTheme="minorHAnsi" w:eastAsiaTheme="minorEastAsia" w:hAnsiTheme="minorHAnsi" w:cstheme="minorBidi"/>
          <w:noProof/>
          <w:sz w:val="22"/>
          <w:lang w:val="en-ID" w:eastAsia="ja-JP"/>
        </w:rPr>
      </w:pPr>
      <w:hyperlink w:anchor="_Toc181805992" w:history="1">
        <w:r w:rsidR="006342EE" w:rsidRPr="002B7117">
          <w:rPr>
            <w:rStyle w:val="Hyperlink"/>
            <w:noProof/>
          </w:rPr>
          <w:t>Gambar 2.1 Tipe-tipe Tepi pada Gambar</w:t>
        </w:r>
        <w:r w:rsidR="006342EE">
          <w:rPr>
            <w:noProof/>
            <w:webHidden/>
          </w:rPr>
          <w:tab/>
        </w:r>
        <w:r w:rsidR="006342EE">
          <w:rPr>
            <w:noProof/>
            <w:webHidden/>
          </w:rPr>
          <w:fldChar w:fldCharType="begin"/>
        </w:r>
        <w:r w:rsidR="006342EE">
          <w:rPr>
            <w:noProof/>
            <w:webHidden/>
          </w:rPr>
          <w:instrText xml:space="preserve"> PAGEREF _Toc181805992 \h </w:instrText>
        </w:r>
        <w:r w:rsidR="006342EE">
          <w:rPr>
            <w:noProof/>
            <w:webHidden/>
          </w:rPr>
        </w:r>
        <w:r w:rsidR="006342EE">
          <w:rPr>
            <w:noProof/>
            <w:webHidden/>
          </w:rPr>
          <w:fldChar w:fldCharType="separate"/>
        </w:r>
        <w:r w:rsidR="00103589">
          <w:rPr>
            <w:noProof/>
            <w:webHidden/>
          </w:rPr>
          <w:t>17</w:t>
        </w:r>
        <w:r w:rsidR="006342EE">
          <w:rPr>
            <w:noProof/>
            <w:webHidden/>
          </w:rPr>
          <w:fldChar w:fldCharType="end"/>
        </w:r>
      </w:hyperlink>
    </w:p>
    <w:p w14:paraId="02586B47" w14:textId="517D311B" w:rsidR="006342EE" w:rsidRDefault="003204E9">
      <w:pPr>
        <w:pStyle w:val="TableofFigures"/>
        <w:tabs>
          <w:tab w:val="right" w:leader="dot" w:pos="7927"/>
        </w:tabs>
        <w:rPr>
          <w:rFonts w:asciiTheme="minorHAnsi" w:eastAsiaTheme="minorEastAsia" w:hAnsiTheme="minorHAnsi" w:cstheme="minorBidi"/>
          <w:noProof/>
          <w:sz w:val="22"/>
          <w:lang w:val="en-ID" w:eastAsia="ja-JP"/>
        </w:rPr>
      </w:pPr>
      <w:hyperlink w:anchor="_Toc181805993" w:history="1">
        <w:r w:rsidR="006342EE" w:rsidRPr="002B7117">
          <w:rPr>
            <w:rStyle w:val="Hyperlink"/>
            <w:noProof/>
          </w:rPr>
          <w:t>Gambar 2.2 Hasil Transformasi 3-</w:t>
        </w:r>
        <w:r w:rsidR="006342EE" w:rsidRPr="002B7117">
          <w:rPr>
            <w:rStyle w:val="Hyperlink"/>
            <w:i/>
            <w:iCs/>
            <w:noProof/>
          </w:rPr>
          <w:t>level</w:t>
        </w:r>
        <w:r w:rsidR="006342EE" w:rsidRPr="002B7117">
          <w:rPr>
            <w:rStyle w:val="Hyperlink"/>
            <w:noProof/>
          </w:rPr>
          <w:t xml:space="preserve"> HWT</w:t>
        </w:r>
        <w:r w:rsidR="006342EE">
          <w:rPr>
            <w:noProof/>
            <w:webHidden/>
          </w:rPr>
          <w:tab/>
        </w:r>
        <w:r w:rsidR="006342EE">
          <w:rPr>
            <w:noProof/>
            <w:webHidden/>
          </w:rPr>
          <w:fldChar w:fldCharType="begin"/>
        </w:r>
        <w:r w:rsidR="006342EE">
          <w:rPr>
            <w:noProof/>
            <w:webHidden/>
          </w:rPr>
          <w:instrText xml:space="preserve"> PAGEREF _Toc181805993 \h </w:instrText>
        </w:r>
        <w:r w:rsidR="006342EE">
          <w:rPr>
            <w:noProof/>
            <w:webHidden/>
          </w:rPr>
        </w:r>
        <w:r w:rsidR="006342EE">
          <w:rPr>
            <w:noProof/>
            <w:webHidden/>
          </w:rPr>
          <w:fldChar w:fldCharType="separate"/>
        </w:r>
        <w:r w:rsidR="00103589">
          <w:rPr>
            <w:noProof/>
            <w:webHidden/>
          </w:rPr>
          <w:t>18</w:t>
        </w:r>
        <w:r w:rsidR="006342EE">
          <w:rPr>
            <w:noProof/>
            <w:webHidden/>
          </w:rPr>
          <w:fldChar w:fldCharType="end"/>
        </w:r>
      </w:hyperlink>
    </w:p>
    <w:p w14:paraId="15182543" w14:textId="6B716872" w:rsidR="006342EE" w:rsidRDefault="003204E9">
      <w:pPr>
        <w:pStyle w:val="TableofFigures"/>
        <w:tabs>
          <w:tab w:val="right" w:leader="dot" w:pos="7927"/>
        </w:tabs>
        <w:rPr>
          <w:rFonts w:asciiTheme="minorHAnsi" w:eastAsiaTheme="minorEastAsia" w:hAnsiTheme="minorHAnsi" w:cstheme="minorBidi"/>
          <w:noProof/>
          <w:sz w:val="22"/>
          <w:lang w:val="en-ID" w:eastAsia="ja-JP"/>
        </w:rPr>
      </w:pPr>
      <w:hyperlink w:anchor="_Toc181805994" w:history="1">
        <w:r w:rsidR="006342EE" w:rsidRPr="002B7117">
          <w:rPr>
            <w:rStyle w:val="Hyperlink"/>
            <w:noProof/>
          </w:rPr>
          <w:t>Gambar 2.3 Hasil Transformasi FFT</w:t>
        </w:r>
        <w:r w:rsidR="006342EE">
          <w:rPr>
            <w:noProof/>
            <w:webHidden/>
          </w:rPr>
          <w:tab/>
        </w:r>
        <w:r w:rsidR="006342EE">
          <w:rPr>
            <w:noProof/>
            <w:webHidden/>
          </w:rPr>
          <w:fldChar w:fldCharType="begin"/>
        </w:r>
        <w:r w:rsidR="006342EE">
          <w:rPr>
            <w:noProof/>
            <w:webHidden/>
          </w:rPr>
          <w:instrText xml:space="preserve"> PAGEREF _Toc181805994 \h </w:instrText>
        </w:r>
        <w:r w:rsidR="006342EE">
          <w:rPr>
            <w:noProof/>
            <w:webHidden/>
          </w:rPr>
        </w:r>
        <w:r w:rsidR="006342EE">
          <w:rPr>
            <w:noProof/>
            <w:webHidden/>
          </w:rPr>
          <w:fldChar w:fldCharType="separate"/>
        </w:r>
        <w:r w:rsidR="00103589">
          <w:rPr>
            <w:noProof/>
            <w:webHidden/>
          </w:rPr>
          <w:t>20</w:t>
        </w:r>
        <w:r w:rsidR="006342EE">
          <w:rPr>
            <w:noProof/>
            <w:webHidden/>
          </w:rPr>
          <w:fldChar w:fldCharType="end"/>
        </w:r>
      </w:hyperlink>
    </w:p>
    <w:p w14:paraId="5A5A4419" w14:textId="18ACB776" w:rsidR="006342EE" w:rsidRDefault="003204E9">
      <w:pPr>
        <w:pStyle w:val="TableofFigures"/>
        <w:tabs>
          <w:tab w:val="right" w:leader="dot" w:pos="7927"/>
        </w:tabs>
        <w:rPr>
          <w:rFonts w:asciiTheme="minorHAnsi" w:eastAsiaTheme="minorEastAsia" w:hAnsiTheme="minorHAnsi" w:cstheme="minorBidi"/>
          <w:noProof/>
          <w:sz w:val="22"/>
          <w:lang w:val="en-ID" w:eastAsia="ja-JP"/>
        </w:rPr>
      </w:pPr>
      <w:hyperlink w:anchor="_Toc181805995" w:history="1">
        <w:r w:rsidR="006342EE" w:rsidRPr="002B7117">
          <w:rPr>
            <w:rStyle w:val="Hyperlink"/>
            <w:noProof/>
          </w:rPr>
          <w:t xml:space="preserve">Gambar 2.4 Hasil Konvolusi dengan </w:t>
        </w:r>
        <w:r w:rsidR="006342EE" w:rsidRPr="002B7117">
          <w:rPr>
            <w:rStyle w:val="Hyperlink"/>
            <w:i/>
            <w:iCs/>
            <w:noProof/>
          </w:rPr>
          <w:t>Laplacian Operator</w:t>
        </w:r>
        <w:r w:rsidR="006342EE">
          <w:rPr>
            <w:noProof/>
            <w:webHidden/>
          </w:rPr>
          <w:tab/>
        </w:r>
        <w:r w:rsidR="006342EE">
          <w:rPr>
            <w:noProof/>
            <w:webHidden/>
          </w:rPr>
          <w:fldChar w:fldCharType="begin"/>
        </w:r>
        <w:r w:rsidR="006342EE">
          <w:rPr>
            <w:noProof/>
            <w:webHidden/>
          </w:rPr>
          <w:instrText xml:space="preserve"> PAGEREF _Toc181805995 \h </w:instrText>
        </w:r>
        <w:r w:rsidR="006342EE">
          <w:rPr>
            <w:noProof/>
            <w:webHidden/>
          </w:rPr>
        </w:r>
        <w:r w:rsidR="006342EE">
          <w:rPr>
            <w:noProof/>
            <w:webHidden/>
          </w:rPr>
          <w:fldChar w:fldCharType="separate"/>
        </w:r>
        <w:r w:rsidR="00103589">
          <w:rPr>
            <w:noProof/>
            <w:webHidden/>
          </w:rPr>
          <w:t>21</w:t>
        </w:r>
        <w:r w:rsidR="006342EE">
          <w:rPr>
            <w:noProof/>
            <w:webHidden/>
          </w:rPr>
          <w:fldChar w:fldCharType="end"/>
        </w:r>
      </w:hyperlink>
    </w:p>
    <w:p w14:paraId="53F34BDF" w14:textId="67D8976D" w:rsidR="006342EE" w:rsidRDefault="003204E9">
      <w:pPr>
        <w:pStyle w:val="TableofFigures"/>
        <w:tabs>
          <w:tab w:val="right" w:leader="dot" w:pos="7927"/>
        </w:tabs>
        <w:rPr>
          <w:rFonts w:asciiTheme="minorHAnsi" w:eastAsiaTheme="minorEastAsia" w:hAnsiTheme="minorHAnsi" w:cstheme="minorBidi"/>
          <w:noProof/>
          <w:sz w:val="22"/>
          <w:lang w:val="en-ID" w:eastAsia="ja-JP"/>
        </w:rPr>
      </w:pPr>
      <w:hyperlink w:anchor="_Toc181805996" w:history="1">
        <w:r w:rsidR="006342EE" w:rsidRPr="002B7117">
          <w:rPr>
            <w:rStyle w:val="Hyperlink"/>
            <w:noProof/>
          </w:rPr>
          <w:t>Gambar 3.1 Rancangan Sistem</w:t>
        </w:r>
        <w:r w:rsidR="006342EE">
          <w:rPr>
            <w:noProof/>
            <w:webHidden/>
          </w:rPr>
          <w:tab/>
        </w:r>
        <w:r w:rsidR="006342EE">
          <w:rPr>
            <w:noProof/>
            <w:webHidden/>
          </w:rPr>
          <w:fldChar w:fldCharType="begin"/>
        </w:r>
        <w:r w:rsidR="006342EE">
          <w:rPr>
            <w:noProof/>
            <w:webHidden/>
          </w:rPr>
          <w:instrText xml:space="preserve"> PAGEREF _Toc181805996 \h </w:instrText>
        </w:r>
        <w:r w:rsidR="006342EE">
          <w:rPr>
            <w:noProof/>
            <w:webHidden/>
          </w:rPr>
        </w:r>
        <w:r w:rsidR="006342EE">
          <w:rPr>
            <w:noProof/>
            <w:webHidden/>
          </w:rPr>
          <w:fldChar w:fldCharType="separate"/>
        </w:r>
        <w:r w:rsidR="00103589">
          <w:rPr>
            <w:noProof/>
            <w:webHidden/>
          </w:rPr>
          <w:t>27</w:t>
        </w:r>
        <w:r w:rsidR="006342EE">
          <w:rPr>
            <w:noProof/>
            <w:webHidden/>
          </w:rPr>
          <w:fldChar w:fldCharType="end"/>
        </w:r>
      </w:hyperlink>
    </w:p>
    <w:p w14:paraId="37B28D38" w14:textId="65D05E9D" w:rsidR="006342EE" w:rsidRDefault="003204E9">
      <w:pPr>
        <w:pStyle w:val="TableofFigures"/>
        <w:tabs>
          <w:tab w:val="right" w:leader="dot" w:pos="7927"/>
        </w:tabs>
        <w:rPr>
          <w:rFonts w:asciiTheme="minorHAnsi" w:eastAsiaTheme="minorEastAsia" w:hAnsiTheme="minorHAnsi" w:cstheme="minorBidi"/>
          <w:noProof/>
          <w:sz w:val="22"/>
          <w:lang w:val="en-ID" w:eastAsia="ja-JP"/>
        </w:rPr>
      </w:pPr>
      <w:hyperlink w:anchor="_Toc181805997" w:history="1">
        <w:r w:rsidR="006342EE" w:rsidRPr="002B7117">
          <w:rPr>
            <w:rStyle w:val="Hyperlink"/>
            <w:noProof/>
          </w:rPr>
          <w:t xml:space="preserve">Gambar 3.2 Contoh Gambar Foto Dokumen pada </w:t>
        </w:r>
        <w:r w:rsidR="006342EE" w:rsidRPr="002B7117">
          <w:rPr>
            <w:rStyle w:val="Hyperlink"/>
            <w:i/>
            <w:iCs/>
            <w:noProof/>
          </w:rPr>
          <w:t>Dataset</w:t>
        </w:r>
        <w:r w:rsidR="006342EE" w:rsidRPr="002B7117">
          <w:rPr>
            <w:rStyle w:val="Hyperlink"/>
            <w:noProof/>
          </w:rPr>
          <w:t xml:space="preserve"> SmartDoc</w:t>
        </w:r>
        <w:r w:rsidR="006342EE">
          <w:rPr>
            <w:noProof/>
            <w:webHidden/>
          </w:rPr>
          <w:tab/>
        </w:r>
        <w:r w:rsidR="006342EE">
          <w:rPr>
            <w:noProof/>
            <w:webHidden/>
          </w:rPr>
          <w:fldChar w:fldCharType="begin"/>
        </w:r>
        <w:r w:rsidR="006342EE">
          <w:rPr>
            <w:noProof/>
            <w:webHidden/>
          </w:rPr>
          <w:instrText xml:space="preserve"> PAGEREF _Toc181805997 \h </w:instrText>
        </w:r>
        <w:r w:rsidR="006342EE">
          <w:rPr>
            <w:noProof/>
            <w:webHidden/>
          </w:rPr>
        </w:r>
        <w:r w:rsidR="006342EE">
          <w:rPr>
            <w:noProof/>
            <w:webHidden/>
          </w:rPr>
          <w:fldChar w:fldCharType="separate"/>
        </w:r>
        <w:r w:rsidR="00103589">
          <w:rPr>
            <w:noProof/>
            <w:webHidden/>
          </w:rPr>
          <w:t>29</w:t>
        </w:r>
        <w:r w:rsidR="006342EE">
          <w:rPr>
            <w:noProof/>
            <w:webHidden/>
          </w:rPr>
          <w:fldChar w:fldCharType="end"/>
        </w:r>
      </w:hyperlink>
    </w:p>
    <w:p w14:paraId="57E063B3" w14:textId="4742FE6C" w:rsidR="006342EE" w:rsidRDefault="003204E9">
      <w:pPr>
        <w:pStyle w:val="TableofFigures"/>
        <w:tabs>
          <w:tab w:val="right" w:leader="dot" w:pos="7927"/>
        </w:tabs>
        <w:rPr>
          <w:rFonts w:asciiTheme="minorHAnsi" w:eastAsiaTheme="minorEastAsia" w:hAnsiTheme="minorHAnsi" w:cstheme="minorBidi"/>
          <w:noProof/>
          <w:sz w:val="22"/>
          <w:lang w:val="en-ID" w:eastAsia="ja-JP"/>
        </w:rPr>
      </w:pPr>
      <w:hyperlink w:anchor="_Toc181805998" w:history="1">
        <w:r w:rsidR="006342EE" w:rsidRPr="002B7117">
          <w:rPr>
            <w:rStyle w:val="Hyperlink"/>
            <w:noProof/>
          </w:rPr>
          <w:t>Gambar 3.3 Siklus Metode SDLC Iteratif</w:t>
        </w:r>
        <w:r w:rsidR="006342EE">
          <w:rPr>
            <w:noProof/>
            <w:webHidden/>
          </w:rPr>
          <w:tab/>
        </w:r>
        <w:r w:rsidR="006342EE">
          <w:rPr>
            <w:noProof/>
            <w:webHidden/>
          </w:rPr>
          <w:fldChar w:fldCharType="begin"/>
        </w:r>
        <w:r w:rsidR="006342EE">
          <w:rPr>
            <w:noProof/>
            <w:webHidden/>
          </w:rPr>
          <w:instrText xml:space="preserve"> PAGEREF _Toc181805998 \h </w:instrText>
        </w:r>
        <w:r w:rsidR="006342EE">
          <w:rPr>
            <w:noProof/>
            <w:webHidden/>
          </w:rPr>
        </w:r>
        <w:r w:rsidR="006342EE">
          <w:rPr>
            <w:noProof/>
            <w:webHidden/>
          </w:rPr>
          <w:fldChar w:fldCharType="separate"/>
        </w:r>
        <w:r w:rsidR="00103589">
          <w:rPr>
            <w:noProof/>
            <w:webHidden/>
          </w:rPr>
          <w:t>30</w:t>
        </w:r>
        <w:r w:rsidR="006342EE">
          <w:rPr>
            <w:noProof/>
            <w:webHidden/>
          </w:rPr>
          <w:fldChar w:fldCharType="end"/>
        </w:r>
      </w:hyperlink>
    </w:p>
    <w:p w14:paraId="565DB95F" w14:textId="320DFB2D" w:rsidR="006342EE" w:rsidRDefault="003204E9">
      <w:pPr>
        <w:pStyle w:val="TableofFigures"/>
        <w:tabs>
          <w:tab w:val="right" w:leader="dot" w:pos="7927"/>
        </w:tabs>
        <w:rPr>
          <w:rFonts w:asciiTheme="minorHAnsi" w:eastAsiaTheme="minorEastAsia" w:hAnsiTheme="minorHAnsi" w:cstheme="minorBidi"/>
          <w:noProof/>
          <w:sz w:val="22"/>
          <w:lang w:val="en-ID" w:eastAsia="ja-JP"/>
        </w:rPr>
      </w:pPr>
      <w:hyperlink w:anchor="_Toc181805999" w:history="1">
        <w:r w:rsidR="006342EE" w:rsidRPr="002B7117">
          <w:rPr>
            <w:rStyle w:val="Hyperlink"/>
            <w:noProof/>
          </w:rPr>
          <w:t xml:space="preserve">Gambar 3.4 </w:t>
        </w:r>
        <w:r w:rsidR="006342EE" w:rsidRPr="002B7117">
          <w:rPr>
            <w:rStyle w:val="Hyperlink"/>
            <w:i/>
            <w:iCs/>
            <w:noProof/>
          </w:rPr>
          <w:t>Prototype</w:t>
        </w:r>
        <w:r w:rsidR="006342EE" w:rsidRPr="002B7117">
          <w:rPr>
            <w:rStyle w:val="Hyperlink"/>
            <w:noProof/>
          </w:rPr>
          <w:t xml:space="preserve"> Perangkat Lunak</w:t>
        </w:r>
        <w:r w:rsidR="006342EE">
          <w:rPr>
            <w:noProof/>
            <w:webHidden/>
          </w:rPr>
          <w:tab/>
        </w:r>
        <w:r w:rsidR="006342EE">
          <w:rPr>
            <w:noProof/>
            <w:webHidden/>
          </w:rPr>
          <w:fldChar w:fldCharType="begin"/>
        </w:r>
        <w:r w:rsidR="006342EE">
          <w:rPr>
            <w:noProof/>
            <w:webHidden/>
          </w:rPr>
          <w:instrText xml:space="preserve"> PAGEREF _Toc181805999 \h </w:instrText>
        </w:r>
        <w:r w:rsidR="006342EE">
          <w:rPr>
            <w:noProof/>
            <w:webHidden/>
          </w:rPr>
        </w:r>
        <w:r w:rsidR="006342EE">
          <w:rPr>
            <w:noProof/>
            <w:webHidden/>
          </w:rPr>
          <w:fldChar w:fldCharType="separate"/>
        </w:r>
        <w:r w:rsidR="00103589">
          <w:rPr>
            <w:noProof/>
            <w:webHidden/>
          </w:rPr>
          <w:t>31</w:t>
        </w:r>
        <w:r w:rsidR="006342EE">
          <w:rPr>
            <w:noProof/>
            <w:webHidden/>
          </w:rPr>
          <w:fldChar w:fldCharType="end"/>
        </w:r>
      </w:hyperlink>
    </w:p>
    <w:p w14:paraId="649D4834" w14:textId="3AACF4E8" w:rsidR="006342EE" w:rsidRDefault="003204E9">
      <w:pPr>
        <w:pStyle w:val="TableofFigures"/>
        <w:tabs>
          <w:tab w:val="right" w:leader="dot" w:pos="7927"/>
        </w:tabs>
        <w:rPr>
          <w:rFonts w:asciiTheme="minorHAnsi" w:eastAsiaTheme="minorEastAsia" w:hAnsiTheme="minorHAnsi" w:cstheme="minorBidi"/>
          <w:noProof/>
          <w:sz w:val="22"/>
          <w:lang w:val="en-ID" w:eastAsia="ja-JP"/>
        </w:rPr>
      </w:pPr>
      <w:hyperlink w:anchor="_Toc181806000" w:history="1">
        <w:r w:rsidR="006342EE" w:rsidRPr="002B7117">
          <w:rPr>
            <w:rStyle w:val="Hyperlink"/>
            <w:noProof/>
          </w:rPr>
          <w:t xml:space="preserve">Gambar 4.1 Alur Kerja Deteksi </w:t>
        </w:r>
        <w:r w:rsidR="006342EE" w:rsidRPr="002B7117">
          <w:rPr>
            <w:rStyle w:val="Hyperlink"/>
            <w:i/>
            <w:iCs/>
            <w:noProof/>
          </w:rPr>
          <w:t>Blur</w:t>
        </w:r>
        <w:r w:rsidR="006342EE">
          <w:rPr>
            <w:noProof/>
            <w:webHidden/>
          </w:rPr>
          <w:tab/>
        </w:r>
        <w:r w:rsidR="006342EE">
          <w:rPr>
            <w:noProof/>
            <w:webHidden/>
          </w:rPr>
          <w:fldChar w:fldCharType="begin"/>
        </w:r>
        <w:r w:rsidR="006342EE">
          <w:rPr>
            <w:noProof/>
            <w:webHidden/>
          </w:rPr>
          <w:instrText xml:space="preserve"> PAGEREF _Toc181806000 \h </w:instrText>
        </w:r>
        <w:r w:rsidR="006342EE">
          <w:rPr>
            <w:noProof/>
            <w:webHidden/>
          </w:rPr>
        </w:r>
        <w:r w:rsidR="006342EE">
          <w:rPr>
            <w:noProof/>
            <w:webHidden/>
          </w:rPr>
          <w:fldChar w:fldCharType="separate"/>
        </w:r>
        <w:r w:rsidR="00103589">
          <w:rPr>
            <w:noProof/>
            <w:webHidden/>
          </w:rPr>
          <w:t>35</w:t>
        </w:r>
        <w:r w:rsidR="006342EE">
          <w:rPr>
            <w:noProof/>
            <w:webHidden/>
          </w:rPr>
          <w:fldChar w:fldCharType="end"/>
        </w:r>
      </w:hyperlink>
    </w:p>
    <w:p w14:paraId="73913A16" w14:textId="00E7D2CE" w:rsidR="005D5BE6" w:rsidRDefault="006E0A83" w:rsidP="00D40E52">
      <w:pPr>
        <w:spacing w:after="0" w:line="240" w:lineRule="auto"/>
        <w:rPr>
          <w:szCs w:val="24"/>
        </w:rPr>
      </w:pPr>
      <w:r w:rsidRPr="00D40E52">
        <w:rPr>
          <w:szCs w:val="24"/>
        </w:rPr>
        <w:fldChar w:fldCharType="end"/>
      </w:r>
    </w:p>
    <w:p w14:paraId="0C09BF15" w14:textId="14EA755B" w:rsidR="003930CA" w:rsidRDefault="003930CA" w:rsidP="003930CA">
      <w:pPr>
        <w:rPr>
          <w:szCs w:val="24"/>
        </w:rPr>
      </w:pPr>
    </w:p>
    <w:p w14:paraId="01A4CE8C" w14:textId="2A9483F6" w:rsidR="003930CA" w:rsidRDefault="003930CA" w:rsidP="003930CA">
      <w:pPr>
        <w:rPr>
          <w:szCs w:val="24"/>
        </w:rPr>
      </w:pPr>
    </w:p>
    <w:p w14:paraId="1E974990" w14:textId="2CEDEC72" w:rsidR="003930CA" w:rsidRDefault="003930CA" w:rsidP="003930CA">
      <w:pPr>
        <w:rPr>
          <w:szCs w:val="24"/>
        </w:rPr>
      </w:pPr>
    </w:p>
    <w:p w14:paraId="3E94AC6A" w14:textId="68A73C47" w:rsidR="003930CA" w:rsidRDefault="003930CA" w:rsidP="003930CA">
      <w:pPr>
        <w:rPr>
          <w:szCs w:val="24"/>
        </w:rPr>
      </w:pPr>
    </w:p>
    <w:p w14:paraId="72C0692D" w14:textId="5A8FC713" w:rsidR="003930CA" w:rsidRDefault="003930CA" w:rsidP="003930CA">
      <w:pPr>
        <w:rPr>
          <w:szCs w:val="24"/>
        </w:rPr>
      </w:pPr>
    </w:p>
    <w:p w14:paraId="58D51B1D" w14:textId="027E0101" w:rsidR="003930CA" w:rsidRDefault="003930CA" w:rsidP="003930CA">
      <w:pPr>
        <w:rPr>
          <w:szCs w:val="24"/>
        </w:rPr>
      </w:pPr>
    </w:p>
    <w:p w14:paraId="36F93232" w14:textId="11076FCD" w:rsidR="003930CA" w:rsidRDefault="003930CA" w:rsidP="003930CA">
      <w:pPr>
        <w:rPr>
          <w:szCs w:val="24"/>
        </w:rPr>
      </w:pPr>
    </w:p>
    <w:p w14:paraId="6558C876" w14:textId="1A0F5187" w:rsidR="003930CA" w:rsidRDefault="003930CA" w:rsidP="003930CA">
      <w:pPr>
        <w:rPr>
          <w:szCs w:val="24"/>
        </w:rPr>
      </w:pPr>
    </w:p>
    <w:p w14:paraId="58B768C8" w14:textId="0F3B981A" w:rsidR="003930CA" w:rsidRDefault="003930CA" w:rsidP="003930CA">
      <w:pPr>
        <w:rPr>
          <w:szCs w:val="24"/>
        </w:rPr>
      </w:pPr>
    </w:p>
    <w:p w14:paraId="7C46CFF2" w14:textId="43A46116" w:rsidR="003930CA" w:rsidRDefault="003930CA" w:rsidP="003930CA">
      <w:pPr>
        <w:rPr>
          <w:szCs w:val="24"/>
        </w:rPr>
      </w:pPr>
    </w:p>
    <w:p w14:paraId="142D71AC" w14:textId="2E6E7D72" w:rsidR="003930CA" w:rsidRDefault="003930CA" w:rsidP="003930CA">
      <w:pPr>
        <w:rPr>
          <w:szCs w:val="24"/>
        </w:rPr>
      </w:pPr>
    </w:p>
    <w:p w14:paraId="5FCF4D76" w14:textId="2EDB99E9" w:rsidR="003930CA" w:rsidRDefault="003930CA" w:rsidP="003930CA">
      <w:pPr>
        <w:rPr>
          <w:szCs w:val="24"/>
        </w:rPr>
      </w:pPr>
    </w:p>
    <w:p w14:paraId="39AC44A7" w14:textId="20D29FAC" w:rsidR="003930CA" w:rsidRDefault="003930CA" w:rsidP="003930CA">
      <w:pPr>
        <w:rPr>
          <w:szCs w:val="24"/>
        </w:rPr>
      </w:pPr>
    </w:p>
    <w:p w14:paraId="68E06059" w14:textId="02DD34D1" w:rsidR="003930CA" w:rsidRDefault="003930CA" w:rsidP="003930CA">
      <w:pPr>
        <w:rPr>
          <w:szCs w:val="24"/>
        </w:rPr>
      </w:pPr>
    </w:p>
    <w:p w14:paraId="2FF00904" w14:textId="77777777" w:rsidR="00BC113C" w:rsidRDefault="00BC113C" w:rsidP="003930CA">
      <w:pPr>
        <w:pBdr>
          <w:bottom w:val="single" w:sz="6" w:space="1" w:color="auto"/>
        </w:pBdr>
        <w:jc w:val="center"/>
        <w:rPr>
          <w:b/>
          <w:bCs/>
          <w:szCs w:val="24"/>
        </w:rPr>
      </w:pPr>
      <w:r>
        <w:rPr>
          <w:b/>
          <w:bCs/>
          <w:szCs w:val="24"/>
        </w:rPr>
        <w:br w:type="page"/>
      </w:r>
    </w:p>
    <w:p w14:paraId="7B3FDA6A" w14:textId="68B62D2D" w:rsidR="003930CA" w:rsidRPr="003930CA" w:rsidRDefault="003930CA" w:rsidP="003930CA">
      <w:pPr>
        <w:pBdr>
          <w:bottom w:val="single" w:sz="6" w:space="1" w:color="auto"/>
        </w:pBdr>
        <w:jc w:val="center"/>
        <w:rPr>
          <w:b/>
          <w:bCs/>
          <w:szCs w:val="24"/>
        </w:rPr>
      </w:pPr>
      <w:proofErr w:type="spellStart"/>
      <w:r w:rsidRPr="003930CA">
        <w:rPr>
          <w:b/>
          <w:bCs/>
          <w:szCs w:val="24"/>
        </w:rPr>
        <w:lastRenderedPageBreak/>
        <w:t>Fakultas</w:t>
      </w:r>
      <w:proofErr w:type="spellEnd"/>
      <w:r w:rsidRPr="003930CA">
        <w:rPr>
          <w:b/>
          <w:bCs/>
          <w:szCs w:val="24"/>
        </w:rPr>
        <w:t xml:space="preserve"> </w:t>
      </w:r>
      <w:proofErr w:type="spellStart"/>
      <w:r w:rsidRPr="003930CA">
        <w:rPr>
          <w:b/>
          <w:bCs/>
          <w:szCs w:val="24"/>
        </w:rPr>
        <w:t>Ilmu</w:t>
      </w:r>
      <w:proofErr w:type="spellEnd"/>
      <w:r w:rsidRPr="003930CA">
        <w:rPr>
          <w:b/>
          <w:bCs/>
          <w:szCs w:val="24"/>
        </w:rPr>
        <w:t xml:space="preserve"> </w:t>
      </w:r>
      <w:proofErr w:type="spellStart"/>
      <w:r w:rsidRPr="003930CA">
        <w:rPr>
          <w:b/>
          <w:bCs/>
          <w:szCs w:val="24"/>
        </w:rPr>
        <w:t>Komputer</w:t>
      </w:r>
      <w:proofErr w:type="spellEnd"/>
      <w:r w:rsidRPr="003930CA">
        <w:rPr>
          <w:b/>
          <w:bCs/>
          <w:szCs w:val="24"/>
        </w:rPr>
        <w:t xml:space="preserve"> dan </w:t>
      </w:r>
      <w:proofErr w:type="spellStart"/>
      <w:r w:rsidRPr="003930CA">
        <w:rPr>
          <w:b/>
          <w:bCs/>
          <w:szCs w:val="24"/>
        </w:rPr>
        <w:t>Rekayasa</w:t>
      </w:r>
      <w:proofErr w:type="spellEnd"/>
      <w:r w:rsidRPr="003930CA">
        <w:rPr>
          <w:b/>
          <w:bCs/>
          <w:szCs w:val="24"/>
        </w:rPr>
        <w:br/>
        <w:t>Universitas Multi Data Palembang</w:t>
      </w:r>
    </w:p>
    <w:p w14:paraId="5C26A218" w14:textId="7E8FE264" w:rsidR="003930CA" w:rsidRPr="007B7699" w:rsidRDefault="0080318D" w:rsidP="007B7699">
      <w:pPr>
        <w:pStyle w:val="judul"/>
      </w:pPr>
      <w:bookmarkStart w:id="4" w:name="_Toc181985852"/>
      <w:r w:rsidRPr="007B7699">
        <w:t>PERNYATAAN KEASLIAN TUGAS AKHIR</w:t>
      </w:r>
      <w:bookmarkEnd w:id="4"/>
    </w:p>
    <w:p w14:paraId="70ED0CC9" w14:textId="511081F7" w:rsidR="0080318D" w:rsidRDefault="0080318D" w:rsidP="003930CA">
      <w:pPr>
        <w:jc w:val="center"/>
        <w:rPr>
          <w:b/>
          <w:bCs/>
          <w:szCs w:val="24"/>
        </w:rPr>
      </w:pPr>
    </w:p>
    <w:p w14:paraId="42484C5E" w14:textId="4A9F49BA" w:rsidR="0080318D" w:rsidRPr="00B002A2" w:rsidRDefault="0080318D" w:rsidP="0080318D">
      <w:pPr>
        <w:tabs>
          <w:tab w:val="left" w:pos="1985"/>
          <w:tab w:val="left" w:pos="2268"/>
        </w:tabs>
        <w:spacing w:after="0" w:line="480" w:lineRule="auto"/>
        <w:rPr>
          <w:szCs w:val="24"/>
        </w:rPr>
      </w:pPr>
      <w:r w:rsidRPr="00B002A2">
        <w:rPr>
          <w:szCs w:val="24"/>
        </w:rPr>
        <w:t>Nama</w:t>
      </w:r>
      <w:r w:rsidRPr="00B002A2">
        <w:rPr>
          <w:szCs w:val="24"/>
        </w:rPr>
        <w:tab/>
        <w:t>:</w:t>
      </w:r>
    </w:p>
    <w:p w14:paraId="6AA68684" w14:textId="1C5D840B" w:rsidR="0080318D" w:rsidRPr="00B002A2" w:rsidRDefault="0080318D" w:rsidP="0080318D">
      <w:pPr>
        <w:tabs>
          <w:tab w:val="left" w:pos="1985"/>
          <w:tab w:val="left" w:pos="2268"/>
        </w:tabs>
        <w:spacing w:after="0" w:line="480" w:lineRule="auto"/>
        <w:rPr>
          <w:szCs w:val="24"/>
        </w:rPr>
      </w:pPr>
      <w:r w:rsidRPr="00B002A2">
        <w:rPr>
          <w:szCs w:val="24"/>
        </w:rPr>
        <w:t>NPM</w:t>
      </w:r>
      <w:r w:rsidRPr="00B002A2">
        <w:rPr>
          <w:szCs w:val="24"/>
        </w:rPr>
        <w:tab/>
        <w:t xml:space="preserve">: </w:t>
      </w:r>
    </w:p>
    <w:p w14:paraId="11836407" w14:textId="77777777" w:rsidR="0080318D" w:rsidRDefault="0080318D" w:rsidP="0080318D">
      <w:pPr>
        <w:tabs>
          <w:tab w:val="left" w:pos="1985"/>
          <w:tab w:val="left" w:pos="2268"/>
        </w:tabs>
        <w:spacing w:after="0" w:line="480" w:lineRule="auto"/>
        <w:rPr>
          <w:szCs w:val="24"/>
        </w:rPr>
      </w:pPr>
      <w:r w:rsidRPr="00B002A2">
        <w:rPr>
          <w:szCs w:val="24"/>
        </w:rPr>
        <w:t xml:space="preserve">Program </w:t>
      </w:r>
      <w:proofErr w:type="spellStart"/>
      <w:r w:rsidRPr="00B002A2">
        <w:rPr>
          <w:szCs w:val="24"/>
        </w:rPr>
        <w:t>Studi</w:t>
      </w:r>
      <w:proofErr w:type="spellEnd"/>
      <w:r w:rsidRPr="00B002A2">
        <w:rPr>
          <w:szCs w:val="24"/>
        </w:rPr>
        <w:tab/>
        <w:t xml:space="preserve">: </w:t>
      </w:r>
    </w:p>
    <w:p w14:paraId="78A10D7F" w14:textId="10FD9B32" w:rsidR="0080318D" w:rsidRPr="00B002A2" w:rsidRDefault="0080318D" w:rsidP="008A3C40">
      <w:pPr>
        <w:tabs>
          <w:tab w:val="left" w:pos="1985"/>
          <w:tab w:val="left" w:pos="2268"/>
          <w:tab w:val="right" w:pos="5103"/>
        </w:tabs>
        <w:spacing w:after="0" w:line="480" w:lineRule="auto"/>
        <w:ind w:left="2127" w:hanging="2127"/>
        <w:jc w:val="both"/>
        <w:rPr>
          <w:szCs w:val="24"/>
        </w:rPr>
      </w:pPr>
      <w:proofErr w:type="spellStart"/>
      <w:r w:rsidRPr="00B002A2">
        <w:rPr>
          <w:szCs w:val="24"/>
        </w:rPr>
        <w:t>Judul</w:t>
      </w:r>
      <w:proofErr w:type="spellEnd"/>
      <w:r w:rsidRPr="00B002A2">
        <w:rPr>
          <w:szCs w:val="24"/>
        </w:rPr>
        <w:t xml:space="preserve"> </w:t>
      </w:r>
      <w:r w:rsidR="00E035B5">
        <w:rPr>
          <w:szCs w:val="24"/>
        </w:rPr>
        <w:t>Tugas Akhir</w:t>
      </w:r>
      <w:r w:rsidRPr="00B002A2">
        <w:rPr>
          <w:szCs w:val="24"/>
        </w:rPr>
        <w:tab/>
        <w:t xml:space="preserve">: </w:t>
      </w:r>
      <w:r w:rsidR="0090418A">
        <w:rPr>
          <w:szCs w:val="24"/>
        </w:rPr>
        <w:t xml:space="preserve">Lorem Ipsum dolor sit </w:t>
      </w:r>
      <w:r w:rsidR="008A3C40">
        <w:rPr>
          <w:szCs w:val="24"/>
        </w:rPr>
        <w:tab/>
        <w:t xml:space="preserve"> </w:t>
      </w:r>
      <w:proofErr w:type="spellStart"/>
      <w:r w:rsidR="0090418A">
        <w:rPr>
          <w:szCs w:val="24"/>
        </w:rPr>
        <w:t>Amet</w:t>
      </w:r>
      <w:proofErr w:type="spellEnd"/>
      <w:r w:rsidR="0090418A">
        <w:rPr>
          <w:szCs w:val="24"/>
        </w:rPr>
        <w:t xml:space="preserve"> </w:t>
      </w:r>
      <w:proofErr w:type="spellStart"/>
      <w:r w:rsidR="0090418A">
        <w:rPr>
          <w:szCs w:val="24"/>
        </w:rPr>
        <w:t>Judul</w:t>
      </w:r>
      <w:proofErr w:type="spellEnd"/>
      <w:r w:rsidR="0090418A">
        <w:rPr>
          <w:szCs w:val="24"/>
        </w:rPr>
        <w:t xml:space="preserve"> </w:t>
      </w:r>
      <w:proofErr w:type="spellStart"/>
      <w:r w:rsidR="0090418A">
        <w:rPr>
          <w:szCs w:val="24"/>
        </w:rPr>
        <w:t>Harap</w:t>
      </w:r>
      <w:proofErr w:type="spellEnd"/>
      <w:r w:rsidR="0090418A">
        <w:rPr>
          <w:szCs w:val="24"/>
        </w:rPr>
        <w:t xml:space="preserve"> </w:t>
      </w:r>
      <w:proofErr w:type="spellStart"/>
      <w:r w:rsidR="0090418A">
        <w:rPr>
          <w:szCs w:val="24"/>
        </w:rPr>
        <w:t>Ditulis</w:t>
      </w:r>
      <w:proofErr w:type="spellEnd"/>
      <w:r w:rsidR="0090418A">
        <w:rPr>
          <w:szCs w:val="24"/>
        </w:rPr>
        <w:t xml:space="preserve"> </w:t>
      </w:r>
      <w:proofErr w:type="spellStart"/>
      <w:r w:rsidR="0090418A">
        <w:rPr>
          <w:szCs w:val="24"/>
        </w:rPr>
        <w:t>Menggunakan</w:t>
      </w:r>
      <w:proofErr w:type="spellEnd"/>
      <w:r w:rsidR="0090418A">
        <w:rPr>
          <w:szCs w:val="24"/>
        </w:rPr>
        <w:t xml:space="preserve"> </w:t>
      </w:r>
      <w:r w:rsidR="0090418A" w:rsidRPr="0090418A">
        <w:rPr>
          <w:i/>
          <w:iCs/>
          <w:szCs w:val="24"/>
        </w:rPr>
        <w:t>Title Case</w:t>
      </w:r>
      <w:r w:rsidR="0090418A">
        <w:rPr>
          <w:szCs w:val="24"/>
        </w:rPr>
        <w:t xml:space="preserve"> </w:t>
      </w:r>
      <w:proofErr w:type="spellStart"/>
      <w:r w:rsidR="00610B7A">
        <w:rPr>
          <w:szCs w:val="24"/>
        </w:rPr>
        <w:t>dengan</w:t>
      </w:r>
      <w:proofErr w:type="spellEnd"/>
      <w:r w:rsidR="00610B7A">
        <w:rPr>
          <w:szCs w:val="24"/>
        </w:rPr>
        <w:t xml:space="preserve"> </w:t>
      </w:r>
      <w:proofErr w:type="spellStart"/>
      <w:r w:rsidR="00610B7A">
        <w:rPr>
          <w:szCs w:val="24"/>
        </w:rPr>
        <w:t>Benar</w:t>
      </w:r>
      <w:proofErr w:type="spellEnd"/>
    </w:p>
    <w:p w14:paraId="558FC0BD" w14:textId="666A6A0D" w:rsidR="0080318D" w:rsidRPr="00B002A2" w:rsidRDefault="0080318D" w:rsidP="0080318D">
      <w:pPr>
        <w:spacing w:after="0" w:line="480" w:lineRule="auto"/>
        <w:jc w:val="both"/>
        <w:rPr>
          <w:szCs w:val="24"/>
        </w:rPr>
      </w:pPr>
    </w:p>
    <w:p w14:paraId="06E1F964" w14:textId="0D8367A6" w:rsidR="0080318D" w:rsidRPr="00B002A2" w:rsidRDefault="0080318D" w:rsidP="0080318D">
      <w:pPr>
        <w:spacing w:after="0" w:line="480" w:lineRule="auto"/>
        <w:jc w:val="both"/>
        <w:rPr>
          <w:szCs w:val="24"/>
        </w:rPr>
      </w:pPr>
      <w:r>
        <w:rPr>
          <w:szCs w:val="24"/>
        </w:rPr>
        <w:t xml:space="preserve">      </w:t>
      </w:r>
      <w:proofErr w:type="spellStart"/>
      <w:r w:rsidRPr="00B002A2">
        <w:rPr>
          <w:szCs w:val="24"/>
        </w:rPr>
        <w:t>Dengan</w:t>
      </w:r>
      <w:proofErr w:type="spellEnd"/>
      <w:r w:rsidRPr="00B002A2">
        <w:rPr>
          <w:szCs w:val="24"/>
        </w:rPr>
        <w:t xml:space="preserve"> ini </w:t>
      </w:r>
      <w:proofErr w:type="spellStart"/>
      <w:r w:rsidRPr="00B002A2">
        <w:rPr>
          <w:szCs w:val="24"/>
        </w:rPr>
        <w:t>saya</w:t>
      </w:r>
      <w:proofErr w:type="spellEnd"/>
      <w:r w:rsidRPr="00B002A2">
        <w:rPr>
          <w:szCs w:val="24"/>
        </w:rPr>
        <w:t xml:space="preserve"> </w:t>
      </w:r>
      <w:proofErr w:type="spellStart"/>
      <w:r w:rsidRPr="00B002A2">
        <w:rPr>
          <w:szCs w:val="24"/>
        </w:rPr>
        <w:t>menyatakan</w:t>
      </w:r>
      <w:proofErr w:type="spellEnd"/>
      <w:r w:rsidRPr="00B002A2">
        <w:rPr>
          <w:szCs w:val="24"/>
        </w:rPr>
        <w:t xml:space="preserve"> </w:t>
      </w:r>
      <w:proofErr w:type="spellStart"/>
      <w:r w:rsidRPr="00B002A2">
        <w:rPr>
          <w:szCs w:val="24"/>
        </w:rPr>
        <w:t>bahwa</w:t>
      </w:r>
      <w:proofErr w:type="spellEnd"/>
      <w:r w:rsidRPr="00B002A2">
        <w:rPr>
          <w:szCs w:val="24"/>
        </w:rPr>
        <w:t xml:space="preserve"> </w:t>
      </w:r>
      <w:proofErr w:type="spellStart"/>
      <w:r w:rsidRPr="00B002A2">
        <w:rPr>
          <w:szCs w:val="24"/>
        </w:rPr>
        <w:t>dalam</w:t>
      </w:r>
      <w:proofErr w:type="spellEnd"/>
      <w:r w:rsidRPr="00B002A2">
        <w:rPr>
          <w:szCs w:val="24"/>
        </w:rPr>
        <w:t xml:space="preserve"> </w:t>
      </w:r>
      <w:r w:rsidR="00E035B5">
        <w:rPr>
          <w:szCs w:val="24"/>
        </w:rPr>
        <w:t>Tugas Akhir</w:t>
      </w:r>
      <w:r w:rsidRPr="00B002A2">
        <w:rPr>
          <w:szCs w:val="24"/>
        </w:rPr>
        <w:t xml:space="preserve"> ini </w:t>
      </w:r>
      <w:proofErr w:type="spellStart"/>
      <w:r w:rsidRPr="00B002A2">
        <w:rPr>
          <w:szCs w:val="24"/>
        </w:rPr>
        <w:t>tidak</w:t>
      </w:r>
      <w:proofErr w:type="spellEnd"/>
      <w:r w:rsidRPr="00B002A2">
        <w:rPr>
          <w:szCs w:val="24"/>
        </w:rPr>
        <w:t xml:space="preserve"> </w:t>
      </w:r>
      <w:proofErr w:type="spellStart"/>
      <w:r w:rsidRPr="00B002A2">
        <w:rPr>
          <w:szCs w:val="24"/>
        </w:rPr>
        <w:t>terdapat</w:t>
      </w:r>
      <w:proofErr w:type="spellEnd"/>
      <w:r w:rsidRPr="00B002A2">
        <w:rPr>
          <w:szCs w:val="24"/>
        </w:rPr>
        <w:t xml:space="preserve"> </w:t>
      </w:r>
      <w:proofErr w:type="spellStart"/>
      <w:r w:rsidRPr="00B002A2">
        <w:rPr>
          <w:szCs w:val="24"/>
        </w:rPr>
        <w:t>karya</w:t>
      </w:r>
      <w:proofErr w:type="spellEnd"/>
      <w:r w:rsidRPr="00B002A2">
        <w:rPr>
          <w:szCs w:val="24"/>
        </w:rPr>
        <w:t xml:space="preserve"> yang </w:t>
      </w:r>
      <w:proofErr w:type="spellStart"/>
      <w:r w:rsidRPr="00B002A2">
        <w:rPr>
          <w:szCs w:val="24"/>
        </w:rPr>
        <w:t>pernah</w:t>
      </w:r>
      <w:proofErr w:type="spellEnd"/>
      <w:r w:rsidRPr="00B002A2">
        <w:rPr>
          <w:szCs w:val="24"/>
        </w:rPr>
        <w:t xml:space="preserve"> </w:t>
      </w:r>
      <w:proofErr w:type="spellStart"/>
      <w:r w:rsidRPr="00B002A2">
        <w:rPr>
          <w:szCs w:val="24"/>
        </w:rPr>
        <w:t>diajukan</w:t>
      </w:r>
      <w:proofErr w:type="spellEnd"/>
      <w:r w:rsidRPr="00B002A2">
        <w:rPr>
          <w:szCs w:val="24"/>
        </w:rPr>
        <w:t xml:space="preserve"> untuk </w:t>
      </w:r>
      <w:proofErr w:type="spellStart"/>
      <w:r w:rsidRPr="00B002A2">
        <w:rPr>
          <w:szCs w:val="24"/>
        </w:rPr>
        <w:t>memperoleh</w:t>
      </w:r>
      <w:proofErr w:type="spellEnd"/>
      <w:r w:rsidRPr="00B002A2">
        <w:rPr>
          <w:szCs w:val="24"/>
        </w:rPr>
        <w:t xml:space="preserve"> </w:t>
      </w:r>
      <w:proofErr w:type="spellStart"/>
      <w:r w:rsidRPr="00B002A2">
        <w:rPr>
          <w:szCs w:val="24"/>
        </w:rPr>
        <w:t>gelar</w:t>
      </w:r>
      <w:proofErr w:type="spellEnd"/>
      <w:r w:rsidRPr="00B002A2">
        <w:rPr>
          <w:szCs w:val="24"/>
        </w:rPr>
        <w:t xml:space="preserve"> </w:t>
      </w:r>
      <w:proofErr w:type="spellStart"/>
      <w:r w:rsidRPr="00B002A2">
        <w:rPr>
          <w:szCs w:val="24"/>
        </w:rPr>
        <w:t>kesarjanaan</w:t>
      </w:r>
      <w:proofErr w:type="spellEnd"/>
      <w:r w:rsidRPr="00B002A2">
        <w:rPr>
          <w:szCs w:val="24"/>
        </w:rPr>
        <w:t xml:space="preserve"> di </w:t>
      </w:r>
      <w:proofErr w:type="spellStart"/>
      <w:r w:rsidRPr="00B002A2">
        <w:rPr>
          <w:szCs w:val="24"/>
        </w:rPr>
        <w:t>suatu</w:t>
      </w:r>
      <w:proofErr w:type="spellEnd"/>
      <w:r w:rsidRPr="00B002A2">
        <w:rPr>
          <w:szCs w:val="24"/>
        </w:rPr>
        <w:t xml:space="preserve"> </w:t>
      </w:r>
      <w:proofErr w:type="spellStart"/>
      <w:r w:rsidRPr="00B002A2">
        <w:rPr>
          <w:szCs w:val="24"/>
        </w:rPr>
        <w:t>Perguruan</w:t>
      </w:r>
      <w:proofErr w:type="spellEnd"/>
      <w:r w:rsidRPr="00B002A2">
        <w:rPr>
          <w:szCs w:val="24"/>
        </w:rPr>
        <w:t xml:space="preserve"> Tinggi </w:t>
      </w:r>
      <w:proofErr w:type="spellStart"/>
      <w:r w:rsidRPr="00B002A2">
        <w:rPr>
          <w:szCs w:val="24"/>
        </w:rPr>
        <w:t>manapun</w:t>
      </w:r>
      <w:proofErr w:type="spellEnd"/>
      <w:r w:rsidRPr="00B002A2">
        <w:rPr>
          <w:szCs w:val="24"/>
        </w:rPr>
        <w:t xml:space="preserve">, dan </w:t>
      </w:r>
      <w:proofErr w:type="spellStart"/>
      <w:r w:rsidRPr="00B002A2">
        <w:rPr>
          <w:szCs w:val="24"/>
        </w:rPr>
        <w:t>sepanjang</w:t>
      </w:r>
      <w:proofErr w:type="spellEnd"/>
      <w:r w:rsidRPr="00B002A2">
        <w:rPr>
          <w:szCs w:val="24"/>
        </w:rPr>
        <w:t xml:space="preserve"> </w:t>
      </w:r>
      <w:proofErr w:type="spellStart"/>
      <w:r w:rsidRPr="00B002A2">
        <w:rPr>
          <w:szCs w:val="24"/>
        </w:rPr>
        <w:t>pengetahuan</w:t>
      </w:r>
      <w:proofErr w:type="spellEnd"/>
      <w:r w:rsidRPr="00B002A2">
        <w:rPr>
          <w:szCs w:val="24"/>
        </w:rPr>
        <w:t xml:space="preserve"> </w:t>
      </w:r>
      <w:proofErr w:type="spellStart"/>
      <w:r w:rsidRPr="00B002A2">
        <w:rPr>
          <w:szCs w:val="24"/>
        </w:rPr>
        <w:t>saya</w:t>
      </w:r>
      <w:proofErr w:type="spellEnd"/>
      <w:r w:rsidRPr="00B002A2">
        <w:rPr>
          <w:szCs w:val="24"/>
        </w:rPr>
        <w:t xml:space="preserve"> juga </w:t>
      </w:r>
      <w:proofErr w:type="spellStart"/>
      <w:r w:rsidRPr="00B002A2">
        <w:rPr>
          <w:szCs w:val="24"/>
        </w:rPr>
        <w:t>tidak</w:t>
      </w:r>
      <w:proofErr w:type="spellEnd"/>
      <w:r w:rsidRPr="00B002A2">
        <w:rPr>
          <w:szCs w:val="24"/>
        </w:rPr>
        <w:t xml:space="preserve"> </w:t>
      </w:r>
      <w:proofErr w:type="spellStart"/>
      <w:r w:rsidRPr="00B002A2">
        <w:rPr>
          <w:szCs w:val="24"/>
        </w:rPr>
        <w:t>terdapat</w:t>
      </w:r>
      <w:proofErr w:type="spellEnd"/>
      <w:r w:rsidRPr="00B002A2">
        <w:rPr>
          <w:szCs w:val="24"/>
        </w:rPr>
        <w:t xml:space="preserve"> </w:t>
      </w:r>
      <w:proofErr w:type="spellStart"/>
      <w:r w:rsidRPr="00B002A2">
        <w:rPr>
          <w:szCs w:val="24"/>
        </w:rPr>
        <w:t>karya</w:t>
      </w:r>
      <w:proofErr w:type="spellEnd"/>
      <w:r w:rsidRPr="00B002A2">
        <w:rPr>
          <w:szCs w:val="24"/>
        </w:rPr>
        <w:t xml:space="preserve"> </w:t>
      </w:r>
      <w:proofErr w:type="spellStart"/>
      <w:r w:rsidRPr="00B002A2">
        <w:rPr>
          <w:szCs w:val="24"/>
        </w:rPr>
        <w:t>atau</w:t>
      </w:r>
      <w:proofErr w:type="spellEnd"/>
      <w:r w:rsidRPr="00B002A2">
        <w:rPr>
          <w:szCs w:val="24"/>
        </w:rPr>
        <w:t xml:space="preserve"> </w:t>
      </w:r>
      <w:proofErr w:type="spellStart"/>
      <w:r w:rsidRPr="00B002A2">
        <w:rPr>
          <w:szCs w:val="24"/>
        </w:rPr>
        <w:t>pendapat</w:t>
      </w:r>
      <w:proofErr w:type="spellEnd"/>
      <w:r w:rsidRPr="00B002A2">
        <w:rPr>
          <w:szCs w:val="24"/>
        </w:rPr>
        <w:t xml:space="preserve"> yang </w:t>
      </w:r>
      <w:proofErr w:type="spellStart"/>
      <w:r w:rsidRPr="00B002A2">
        <w:rPr>
          <w:szCs w:val="24"/>
        </w:rPr>
        <w:t>pernah</w:t>
      </w:r>
      <w:proofErr w:type="spellEnd"/>
      <w:r w:rsidRPr="00B002A2">
        <w:rPr>
          <w:szCs w:val="24"/>
        </w:rPr>
        <w:t xml:space="preserve"> </w:t>
      </w:r>
      <w:proofErr w:type="spellStart"/>
      <w:r w:rsidRPr="00B002A2">
        <w:rPr>
          <w:szCs w:val="24"/>
        </w:rPr>
        <w:t>ditulis</w:t>
      </w:r>
      <w:proofErr w:type="spellEnd"/>
      <w:r w:rsidRPr="00B002A2">
        <w:rPr>
          <w:szCs w:val="24"/>
        </w:rPr>
        <w:t xml:space="preserve"> </w:t>
      </w:r>
      <w:proofErr w:type="spellStart"/>
      <w:r w:rsidRPr="00B002A2">
        <w:rPr>
          <w:szCs w:val="24"/>
        </w:rPr>
        <w:t>atau</w:t>
      </w:r>
      <w:proofErr w:type="spellEnd"/>
      <w:r w:rsidRPr="00B002A2">
        <w:rPr>
          <w:szCs w:val="24"/>
        </w:rPr>
        <w:t xml:space="preserve"> </w:t>
      </w:r>
      <w:proofErr w:type="spellStart"/>
      <w:r w:rsidRPr="00B002A2">
        <w:rPr>
          <w:szCs w:val="24"/>
        </w:rPr>
        <w:t>diterbitkan</w:t>
      </w:r>
      <w:proofErr w:type="spellEnd"/>
      <w:r w:rsidRPr="00B002A2">
        <w:rPr>
          <w:szCs w:val="24"/>
        </w:rPr>
        <w:t xml:space="preserve"> oleh orang lain, </w:t>
      </w:r>
      <w:proofErr w:type="spellStart"/>
      <w:r w:rsidRPr="00B002A2">
        <w:rPr>
          <w:szCs w:val="24"/>
        </w:rPr>
        <w:t>kecuali</w:t>
      </w:r>
      <w:proofErr w:type="spellEnd"/>
      <w:r w:rsidRPr="00B002A2">
        <w:rPr>
          <w:szCs w:val="24"/>
        </w:rPr>
        <w:t xml:space="preserve"> yang </w:t>
      </w:r>
      <w:proofErr w:type="spellStart"/>
      <w:r w:rsidRPr="00B002A2">
        <w:rPr>
          <w:szCs w:val="24"/>
        </w:rPr>
        <w:t>secara</w:t>
      </w:r>
      <w:proofErr w:type="spellEnd"/>
      <w:r w:rsidRPr="00B002A2">
        <w:rPr>
          <w:szCs w:val="24"/>
        </w:rPr>
        <w:t xml:space="preserve"> </w:t>
      </w:r>
      <w:proofErr w:type="spellStart"/>
      <w:r w:rsidRPr="00B002A2">
        <w:rPr>
          <w:szCs w:val="24"/>
        </w:rPr>
        <w:t>tertulis</w:t>
      </w:r>
      <w:proofErr w:type="spellEnd"/>
      <w:r w:rsidRPr="00B002A2">
        <w:rPr>
          <w:szCs w:val="24"/>
        </w:rPr>
        <w:t xml:space="preserve"> </w:t>
      </w:r>
      <w:proofErr w:type="spellStart"/>
      <w:r w:rsidRPr="00B002A2">
        <w:rPr>
          <w:szCs w:val="24"/>
        </w:rPr>
        <w:t>diacu</w:t>
      </w:r>
      <w:proofErr w:type="spellEnd"/>
      <w:r w:rsidRPr="00B002A2">
        <w:rPr>
          <w:szCs w:val="24"/>
        </w:rPr>
        <w:t xml:space="preserve"> </w:t>
      </w:r>
      <w:proofErr w:type="spellStart"/>
      <w:r w:rsidRPr="00B002A2">
        <w:rPr>
          <w:szCs w:val="24"/>
        </w:rPr>
        <w:t>dalam</w:t>
      </w:r>
      <w:proofErr w:type="spellEnd"/>
      <w:r w:rsidRPr="00B002A2">
        <w:rPr>
          <w:szCs w:val="24"/>
        </w:rPr>
        <w:t xml:space="preserve"> </w:t>
      </w:r>
      <w:proofErr w:type="spellStart"/>
      <w:r w:rsidRPr="00B002A2">
        <w:rPr>
          <w:szCs w:val="24"/>
        </w:rPr>
        <w:t>naskah</w:t>
      </w:r>
      <w:proofErr w:type="spellEnd"/>
      <w:r w:rsidRPr="00B002A2">
        <w:rPr>
          <w:szCs w:val="24"/>
        </w:rPr>
        <w:t xml:space="preserve"> ini dan </w:t>
      </w:r>
      <w:proofErr w:type="spellStart"/>
      <w:r w:rsidRPr="00B002A2">
        <w:rPr>
          <w:szCs w:val="24"/>
        </w:rPr>
        <w:t>disebutkan</w:t>
      </w:r>
      <w:proofErr w:type="spellEnd"/>
      <w:r w:rsidRPr="00B002A2">
        <w:rPr>
          <w:szCs w:val="24"/>
        </w:rPr>
        <w:t xml:space="preserve"> </w:t>
      </w:r>
      <w:proofErr w:type="spellStart"/>
      <w:r w:rsidRPr="00B002A2">
        <w:rPr>
          <w:szCs w:val="24"/>
        </w:rPr>
        <w:t>dalam</w:t>
      </w:r>
      <w:proofErr w:type="spellEnd"/>
      <w:r w:rsidRPr="00B002A2">
        <w:rPr>
          <w:szCs w:val="24"/>
        </w:rPr>
        <w:t xml:space="preserve"> daftar </w:t>
      </w:r>
      <w:proofErr w:type="spellStart"/>
      <w:r w:rsidRPr="00B002A2">
        <w:rPr>
          <w:szCs w:val="24"/>
        </w:rPr>
        <w:t>pustaka</w:t>
      </w:r>
      <w:proofErr w:type="spellEnd"/>
      <w:r w:rsidRPr="00B002A2">
        <w:rPr>
          <w:szCs w:val="24"/>
        </w:rPr>
        <w:t>.</w:t>
      </w:r>
    </w:p>
    <w:p w14:paraId="262925EE" w14:textId="07078BBC" w:rsidR="0080318D" w:rsidRDefault="0080318D" w:rsidP="0080318D">
      <w:pPr>
        <w:spacing w:after="0" w:line="480" w:lineRule="auto"/>
        <w:jc w:val="both"/>
        <w:rPr>
          <w:szCs w:val="24"/>
        </w:rPr>
      </w:pPr>
      <w:r>
        <w:rPr>
          <w:szCs w:val="24"/>
        </w:rPr>
        <w:t xml:space="preserve">      </w:t>
      </w:r>
      <w:proofErr w:type="spellStart"/>
      <w:r w:rsidRPr="00B002A2">
        <w:rPr>
          <w:szCs w:val="24"/>
        </w:rPr>
        <w:t>Apabila</w:t>
      </w:r>
      <w:proofErr w:type="spellEnd"/>
      <w:r w:rsidRPr="00B002A2">
        <w:rPr>
          <w:szCs w:val="24"/>
        </w:rPr>
        <w:t xml:space="preserve"> </w:t>
      </w:r>
      <w:proofErr w:type="spellStart"/>
      <w:r w:rsidRPr="00B002A2">
        <w:rPr>
          <w:szCs w:val="24"/>
        </w:rPr>
        <w:t>dikemudian</w:t>
      </w:r>
      <w:proofErr w:type="spellEnd"/>
      <w:r w:rsidRPr="00B002A2">
        <w:rPr>
          <w:szCs w:val="24"/>
        </w:rPr>
        <w:t xml:space="preserve"> </w:t>
      </w:r>
      <w:proofErr w:type="spellStart"/>
      <w:r w:rsidRPr="00B002A2">
        <w:rPr>
          <w:szCs w:val="24"/>
        </w:rPr>
        <w:t>hari</w:t>
      </w:r>
      <w:proofErr w:type="spellEnd"/>
      <w:r w:rsidRPr="00B002A2">
        <w:rPr>
          <w:szCs w:val="24"/>
        </w:rPr>
        <w:t xml:space="preserve"> </w:t>
      </w:r>
      <w:proofErr w:type="spellStart"/>
      <w:r w:rsidRPr="00B002A2">
        <w:rPr>
          <w:szCs w:val="24"/>
        </w:rPr>
        <w:t>terbukti</w:t>
      </w:r>
      <w:proofErr w:type="spellEnd"/>
      <w:r w:rsidRPr="00B002A2">
        <w:rPr>
          <w:szCs w:val="24"/>
        </w:rPr>
        <w:t xml:space="preserve"> </w:t>
      </w:r>
      <w:proofErr w:type="spellStart"/>
      <w:r w:rsidRPr="00B002A2">
        <w:rPr>
          <w:szCs w:val="24"/>
        </w:rPr>
        <w:t>ternyata</w:t>
      </w:r>
      <w:proofErr w:type="spellEnd"/>
      <w:r w:rsidRPr="00B002A2">
        <w:rPr>
          <w:szCs w:val="24"/>
        </w:rPr>
        <w:t xml:space="preserve"> </w:t>
      </w:r>
      <w:proofErr w:type="spellStart"/>
      <w:r w:rsidRPr="00B002A2">
        <w:rPr>
          <w:szCs w:val="24"/>
        </w:rPr>
        <w:t>saya</w:t>
      </w:r>
      <w:proofErr w:type="spellEnd"/>
      <w:r w:rsidRPr="00B002A2">
        <w:rPr>
          <w:szCs w:val="24"/>
        </w:rPr>
        <w:t xml:space="preserve"> </w:t>
      </w:r>
      <w:proofErr w:type="spellStart"/>
      <w:r w:rsidRPr="00B002A2">
        <w:rPr>
          <w:szCs w:val="24"/>
        </w:rPr>
        <w:t>memberikan</w:t>
      </w:r>
      <w:proofErr w:type="spellEnd"/>
      <w:r w:rsidRPr="00B002A2">
        <w:rPr>
          <w:szCs w:val="24"/>
        </w:rPr>
        <w:t xml:space="preserve"> </w:t>
      </w:r>
      <w:proofErr w:type="spellStart"/>
      <w:r w:rsidRPr="00B002A2">
        <w:rPr>
          <w:szCs w:val="24"/>
        </w:rPr>
        <w:t>pernyataan</w:t>
      </w:r>
      <w:proofErr w:type="spellEnd"/>
      <w:r w:rsidRPr="00B002A2">
        <w:rPr>
          <w:szCs w:val="24"/>
        </w:rPr>
        <w:t xml:space="preserve"> yang </w:t>
      </w:r>
      <w:proofErr w:type="spellStart"/>
      <w:r w:rsidRPr="00B002A2">
        <w:rPr>
          <w:szCs w:val="24"/>
        </w:rPr>
        <w:t>tidak</w:t>
      </w:r>
      <w:proofErr w:type="spellEnd"/>
      <w:r w:rsidRPr="00B002A2">
        <w:rPr>
          <w:szCs w:val="24"/>
        </w:rPr>
        <w:t xml:space="preserve"> </w:t>
      </w:r>
      <w:proofErr w:type="spellStart"/>
      <w:r w:rsidRPr="00B002A2">
        <w:rPr>
          <w:szCs w:val="24"/>
        </w:rPr>
        <w:t>benar</w:t>
      </w:r>
      <w:proofErr w:type="spellEnd"/>
      <w:r w:rsidRPr="00B002A2">
        <w:rPr>
          <w:szCs w:val="24"/>
        </w:rPr>
        <w:t xml:space="preserve">, </w:t>
      </w:r>
      <w:proofErr w:type="spellStart"/>
      <w:r w:rsidRPr="00B002A2">
        <w:rPr>
          <w:szCs w:val="24"/>
        </w:rPr>
        <w:t>saya</w:t>
      </w:r>
      <w:proofErr w:type="spellEnd"/>
      <w:r w:rsidRPr="00B002A2">
        <w:rPr>
          <w:szCs w:val="24"/>
        </w:rPr>
        <w:t xml:space="preserve"> </w:t>
      </w:r>
      <w:proofErr w:type="spellStart"/>
      <w:r w:rsidRPr="00B002A2">
        <w:rPr>
          <w:szCs w:val="24"/>
        </w:rPr>
        <w:t>bersedia</w:t>
      </w:r>
      <w:proofErr w:type="spellEnd"/>
      <w:r w:rsidRPr="00B002A2">
        <w:rPr>
          <w:szCs w:val="24"/>
        </w:rPr>
        <w:t xml:space="preserve"> </w:t>
      </w:r>
      <w:proofErr w:type="spellStart"/>
      <w:r w:rsidRPr="00B002A2">
        <w:rPr>
          <w:szCs w:val="24"/>
        </w:rPr>
        <w:t>menerima</w:t>
      </w:r>
      <w:proofErr w:type="spellEnd"/>
      <w:r w:rsidRPr="00B002A2">
        <w:rPr>
          <w:szCs w:val="24"/>
        </w:rPr>
        <w:t xml:space="preserve"> </w:t>
      </w:r>
      <w:proofErr w:type="spellStart"/>
      <w:r w:rsidRPr="00B002A2">
        <w:rPr>
          <w:szCs w:val="24"/>
        </w:rPr>
        <w:t>sanksi</w:t>
      </w:r>
      <w:proofErr w:type="spellEnd"/>
      <w:r w:rsidRPr="00B002A2">
        <w:rPr>
          <w:szCs w:val="24"/>
        </w:rPr>
        <w:t xml:space="preserve"> </w:t>
      </w:r>
      <w:proofErr w:type="spellStart"/>
      <w:r w:rsidRPr="00B002A2">
        <w:rPr>
          <w:szCs w:val="24"/>
        </w:rPr>
        <w:t>berupa</w:t>
      </w:r>
      <w:proofErr w:type="spellEnd"/>
      <w:r w:rsidRPr="00B002A2">
        <w:rPr>
          <w:szCs w:val="24"/>
        </w:rPr>
        <w:t xml:space="preserve"> </w:t>
      </w:r>
      <w:proofErr w:type="spellStart"/>
      <w:r w:rsidRPr="00B002A2">
        <w:rPr>
          <w:szCs w:val="24"/>
        </w:rPr>
        <w:t>pencabutan</w:t>
      </w:r>
      <w:proofErr w:type="spellEnd"/>
      <w:r w:rsidRPr="00B002A2">
        <w:rPr>
          <w:szCs w:val="24"/>
        </w:rPr>
        <w:t xml:space="preserve"> </w:t>
      </w:r>
      <w:proofErr w:type="spellStart"/>
      <w:r w:rsidRPr="00B002A2">
        <w:rPr>
          <w:szCs w:val="24"/>
        </w:rPr>
        <w:t>gelar</w:t>
      </w:r>
      <w:proofErr w:type="spellEnd"/>
      <w:r w:rsidRPr="00B002A2">
        <w:rPr>
          <w:szCs w:val="24"/>
        </w:rPr>
        <w:t xml:space="preserve"> </w:t>
      </w:r>
      <w:proofErr w:type="spellStart"/>
      <w:r w:rsidRPr="00B002A2">
        <w:rPr>
          <w:szCs w:val="24"/>
        </w:rPr>
        <w:t>kesarjanaan</w:t>
      </w:r>
      <w:proofErr w:type="spellEnd"/>
      <w:r w:rsidRPr="00B002A2">
        <w:rPr>
          <w:szCs w:val="24"/>
        </w:rPr>
        <w:t xml:space="preserve"> </w:t>
      </w:r>
      <w:proofErr w:type="spellStart"/>
      <w:r w:rsidRPr="00B002A2">
        <w:rPr>
          <w:szCs w:val="24"/>
        </w:rPr>
        <w:t>saya</w:t>
      </w:r>
      <w:proofErr w:type="spellEnd"/>
      <w:r w:rsidRPr="00B002A2">
        <w:rPr>
          <w:szCs w:val="24"/>
        </w:rPr>
        <w:t xml:space="preserve"> dan </w:t>
      </w:r>
      <w:proofErr w:type="spellStart"/>
      <w:r w:rsidRPr="00B002A2">
        <w:rPr>
          <w:szCs w:val="24"/>
        </w:rPr>
        <w:t>sanksi</w:t>
      </w:r>
      <w:proofErr w:type="spellEnd"/>
      <w:r w:rsidRPr="00B002A2">
        <w:rPr>
          <w:szCs w:val="24"/>
        </w:rPr>
        <w:t xml:space="preserve"> </w:t>
      </w:r>
      <w:proofErr w:type="spellStart"/>
      <w:r w:rsidRPr="00B002A2">
        <w:rPr>
          <w:szCs w:val="24"/>
        </w:rPr>
        <w:t>hukum</w:t>
      </w:r>
      <w:proofErr w:type="spellEnd"/>
      <w:r w:rsidRPr="00B002A2">
        <w:rPr>
          <w:szCs w:val="24"/>
        </w:rPr>
        <w:t xml:space="preserve"> yang </w:t>
      </w:r>
      <w:proofErr w:type="spellStart"/>
      <w:r w:rsidRPr="00B002A2">
        <w:rPr>
          <w:szCs w:val="24"/>
        </w:rPr>
        <w:t>berlaku</w:t>
      </w:r>
      <w:proofErr w:type="spellEnd"/>
      <w:r w:rsidRPr="00B002A2">
        <w:rPr>
          <w:szCs w:val="24"/>
        </w:rPr>
        <w:t>.</w:t>
      </w:r>
    </w:p>
    <w:p w14:paraId="0351E594" w14:textId="77777777" w:rsidR="0090418A" w:rsidRPr="00B002A2" w:rsidRDefault="0090418A" w:rsidP="0080318D">
      <w:pPr>
        <w:spacing w:after="0" w:line="480" w:lineRule="auto"/>
        <w:jc w:val="both"/>
        <w:rPr>
          <w:szCs w:val="24"/>
        </w:rPr>
      </w:pPr>
    </w:p>
    <w:p w14:paraId="13A0E292" w14:textId="315C9ED9" w:rsidR="0080318D" w:rsidRPr="00C64010" w:rsidRDefault="0080318D" w:rsidP="0080318D">
      <w:pPr>
        <w:rPr>
          <w:szCs w:val="24"/>
        </w:rPr>
      </w:pPr>
      <w:r>
        <w:rPr>
          <w:szCs w:val="24"/>
        </w:rPr>
        <w:tab/>
      </w:r>
      <w:r>
        <w:rPr>
          <w:szCs w:val="24"/>
        </w:rPr>
        <w:tab/>
      </w:r>
      <w:r>
        <w:rPr>
          <w:szCs w:val="24"/>
        </w:rPr>
        <w:tab/>
      </w:r>
      <w:r>
        <w:rPr>
          <w:szCs w:val="24"/>
        </w:rPr>
        <w:tab/>
      </w:r>
      <w:r>
        <w:rPr>
          <w:szCs w:val="24"/>
        </w:rPr>
        <w:tab/>
      </w:r>
      <w:r>
        <w:rPr>
          <w:szCs w:val="24"/>
        </w:rPr>
        <w:tab/>
      </w:r>
      <w:r>
        <w:rPr>
          <w:szCs w:val="24"/>
        </w:rPr>
        <w:tab/>
      </w:r>
      <w:r w:rsidRPr="00B002A2">
        <w:rPr>
          <w:szCs w:val="24"/>
        </w:rPr>
        <w:t>Palembang,</w:t>
      </w:r>
      <w:r>
        <w:rPr>
          <w:szCs w:val="24"/>
        </w:rPr>
        <w:t xml:space="preserve"> </w:t>
      </w:r>
      <w:proofErr w:type="gramStart"/>
      <w:r>
        <w:rPr>
          <w:szCs w:val="24"/>
        </w:rPr>
        <w:t>Bulan</w:t>
      </w:r>
      <w:r w:rsidRPr="00B002A2">
        <w:rPr>
          <w:szCs w:val="24"/>
        </w:rPr>
        <w:t xml:space="preserve"> </w:t>
      </w:r>
      <w:r>
        <w:rPr>
          <w:szCs w:val="24"/>
        </w:rPr>
        <w:t xml:space="preserve"> 20</w:t>
      </w:r>
      <w:proofErr w:type="gramEnd"/>
      <w:r>
        <w:rPr>
          <w:szCs w:val="24"/>
        </w:rPr>
        <w:t>xx</w:t>
      </w:r>
    </w:p>
    <w:p w14:paraId="1E20BCFA" w14:textId="6C379A43" w:rsidR="0080318D" w:rsidRDefault="008A3C40" w:rsidP="008A3C40">
      <w:pPr>
        <w:tabs>
          <w:tab w:val="right" w:pos="6379"/>
        </w:tabs>
        <w:rPr>
          <w:szCs w:val="24"/>
        </w:rPr>
      </w:pPr>
      <w:r>
        <w:rPr>
          <w:szCs w:val="24"/>
        </w:rPr>
        <w:tab/>
      </w:r>
      <w:r w:rsidR="0080318D">
        <w:rPr>
          <w:szCs w:val="24"/>
        </w:rPr>
        <w:t>(</w:t>
      </w:r>
      <w:proofErr w:type="spellStart"/>
      <w:r w:rsidR="0080318D" w:rsidRPr="00EB1A57">
        <w:rPr>
          <w:sz w:val="20"/>
          <w:szCs w:val="20"/>
        </w:rPr>
        <w:t>Materai</w:t>
      </w:r>
      <w:proofErr w:type="spellEnd"/>
      <w:r w:rsidR="0080318D" w:rsidRPr="00EB1A57">
        <w:rPr>
          <w:sz w:val="20"/>
          <w:szCs w:val="20"/>
        </w:rPr>
        <w:t xml:space="preserve"> </w:t>
      </w:r>
      <w:r w:rsidR="0080318D">
        <w:rPr>
          <w:sz w:val="20"/>
          <w:szCs w:val="20"/>
        </w:rPr>
        <w:t>10</w:t>
      </w:r>
      <w:r w:rsidR="0080318D" w:rsidRPr="00EB1A57">
        <w:rPr>
          <w:sz w:val="20"/>
          <w:szCs w:val="20"/>
        </w:rPr>
        <w:t>000</w:t>
      </w:r>
      <w:r w:rsidR="0080318D">
        <w:rPr>
          <w:szCs w:val="24"/>
        </w:rPr>
        <w:t>)</w:t>
      </w:r>
    </w:p>
    <w:p w14:paraId="56F63F4E" w14:textId="73EC9E3A" w:rsidR="008A3C40" w:rsidRPr="00EB1A57" w:rsidRDefault="008A3C40" w:rsidP="008A3C40">
      <w:pPr>
        <w:ind w:left="5812"/>
        <w:rPr>
          <w:szCs w:val="24"/>
        </w:rPr>
      </w:pPr>
      <w:r>
        <w:rPr>
          <w:szCs w:val="24"/>
        </w:rPr>
        <w:t>(</w:t>
      </w:r>
      <w:proofErr w:type="spellStart"/>
      <w:proofErr w:type="gramStart"/>
      <w:r>
        <w:rPr>
          <w:szCs w:val="24"/>
        </w:rPr>
        <w:t>ttd</w:t>
      </w:r>
      <w:proofErr w:type="spellEnd"/>
      <w:proofErr w:type="gramEnd"/>
      <w:r>
        <w:rPr>
          <w:szCs w:val="24"/>
        </w:rPr>
        <w:t xml:space="preserve"> di </w:t>
      </w:r>
      <w:proofErr w:type="spellStart"/>
      <w:r>
        <w:rPr>
          <w:szCs w:val="24"/>
        </w:rPr>
        <w:t>atas</w:t>
      </w:r>
      <w:proofErr w:type="spellEnd"/>
      <w:r>
        <w:rPr>
          <w:szCs w:val="24"/>
        </w:rPr>
        <w:t xml:space="preserve"> </w:t>
      </w:r>
      <w:proofErr w:type="spellStart"/>
      <w:r>
        <w:rPr>
          <w:szCs w:val="24"/>
        </w:rPr>
        <w:t>materai</w:t>
      </w:r>
      <w:proofErr w:type="spellEnd"/>
      <w:r>
        <w:rPr>
          <w:szCs w:val="24"/>
        </w:rPr>
        <w:t>)</w:t>
      </w:r>
    </w:p>
    <w:p w14:paraId="09E6DB6B" w14:textId="7C94407F" w:rsidR="0080318D" w:rsidRDefault="0080318D" w:rsidP="008A3C40">
      <w:pPr>
        <w:ind w:left="5103"/>
        <w:rPr>
          <w:szCs w:val="24"/>
        </w:rPr>
      </w:pPr>
      <w:r w:rsidRPr="00B002A2">
        <w:rPr>
          <w:szCs w:val="24"/>
        </w:rPr>
        <w:t>(</w:t>
      </w:r>
      <w:proofErr w:type="spellStart"/>
      <w:proofErr w:type="gramStart"/>
      <w:r w:rsidRPr="00B002A2">
        <w:rPr>
          <w:szCs w:val="24"/>
        </w:rPr>
        <w:t>nama</w:t>
      </w:r>
      <w:proofErr w:type="spellEnd"/>
      <w:proofErr w:type="gramEnd"/>
      <w:r w:rsidRPr="00B002A2">
        <w:rPr>
          <w:szCs w:val="24"/>
        </w:rPr>
        <w:t xml:space="preserve"> </w:t>
      </w:r>
      <w:proofErr w:type="spellStart"/>
      <w:r w:rsidR="008A3C40">
        <w:rPr>
          <w:szCs w:val="24"/>
        </w:rPr>
        <w:t>lengkap</w:t>
      </w:r>
      <w:proofErr w:type="spellEnd"/>
      <w:r w:rsidRPr="00B002A2">
        <w:rPr>
          <w:szCs w:val="24"/>
        </w:rPr>
        <w:t>)</w:t>
      </w:r>
    </w:p>
    <w:p w14:paraId="29A10759" w14:textId="77777777" w:rsidR="003930CA" w:rsidRDefault="003930CA" w:rsidP="003930CA">
      <w:pPr>
        <w:rPr>
          <w:rFonts w:eastAsia="Times New Roman"/>
          <w:szCs w:val="24"/>
          <w:lang w:val="id-ID"/>
        </w:rPr>
      </w:pPr>
    </w:p>
    <w:p w14:paraId="012BCFAE" w14:textId="77777777" w:rsidR="00146BBA" w:rsidRDefault="00146BBA" w:rsidP="003930CA">
      <w:pPr>
        <w:rPr>
          <w:rFonts w:eastAsia="Times New Roman"/>
          <w:szCs w:val="24"/>
          <w:lang w:val="id-ID"/>
        </w:rPr>
      </w:pPr>
    </w:p>
    <w:p w14:paraId="64AAD995" w14:textId="58E09B61" w:rsidR="0080318D" w:rsidRPr="006B03D5" w:rsidRDefault="0080318D" w:rsidP="00146BBA">
      <w:pPr>
        <w:pStyle w:val="judul"/>
      </w:pPr>
      <w:bookmarkStart w:id="5" w:name="_BAB_1"/>
      <w:bookmarkStart w:id="6" w:name="_Toc181985853"/>
      <w:bookmarkEnd w:id="5"/>
      <w:r w:rsidRPr="006B03D5">
        <w:lastRenderedPageBreak/>
        <w:t>SURAT PERNYATAAN</w:t>
      </w:r>
      <w:r w:rsidR="00146BBA">
        <w:t xml:space="preserve"> BEBAS PLAGIAT</w:t>
      </w:r>
      <w:bookmarkEnd w:id="6"/>
    </w:p>
    <w:p w14:paraId="096A17E0" w14:textId="45F08A83" w:rsidR="0080318D" w:rsidRPr="006B03D5" w:rsidRDefault="0080318D" w:rsidP="0080318D">
      <w:pPr>
        <w:pStyle w:val="PlainText"/>
        <w:spacing w:line="480" w:lineRule="auto"/>
        <w:jc w:val="center"/>
        <w:rPr>
          <w:rFonts w:ascii="Times New Roman" w:hAnsi="Times New Roman"/>
          <w:b/>
          <w:sz w:val="22"/>
          <w:szCs w:val="22"/>
        </w:rPr>
      </w:pPr>
    </w:p>
    <w:p w14:paraId="4622B1AF" w14:textId="77777777" w:rsidR="0080318D" w:rsidRPr="006B03D5" w:rsidRDefault="0080318D" w:rsidP="0080318D">
      <w:pPr>
        <w:pStyle w:val="PlainText"/>
        <w:spacing w:line="480" w:lineRule="auto"/>
        <w:rPr>
          <w:rFonts w:ascii="Times New Roman" w:hAnsi="Times New Roman"/>
          <w:sz w:val="22"/>
          <w:szCs w:val="22"/>
        </w:rPr>
      </w:pPr>
    </w:p>
    <w:p w14:paraId="3C076117" w14:textId="0B39541D" w:rsidR="0080318D" w:rsidRPr="006B03D5" w:rsidRDefault="0080318D" w:rsidP="0080318D">
      <w:pPr>
        <w:pStyle w:val="PlainText"/>
        <w:spacing w:line="480" w:lineRule="auto"/>
        <w:rPr>
          <w:rFonts w:ascii="Times New Roman" w:hAnsi="Times New Roman"/>
          <w:sz w:val="22"/>
          <w:szCs w:val="22"/>
        </w:rPr>
      </w:pPr>
      <w:r w:rsidRPr="006B03D5">
        <w:rPr>
          <w:rFonts w:ascii="Times New Roman" w:hAnsi="Times New Roman"/>
          <w:sz w:val="22"/>
          <w:szCs w:val="22"/>
        </w:rPr>
        <w:t xml:space="preserve">Bersama </w:t>
      </w:r>
      <w:proofErr w:type="spellStart"/>
      <w:r w:rsidRPr="006B03D5">
        <w:rPr>
          <w:rFonts w:ascii="Times New Roman" w:hAnsi="Times New Roman"/>
          <w:sz w:val="22"/>
          <w:szCs w:val="22"/>
        </w:rPr>
        <w:t>surat</w:t>
      </w:r>
      <w:proofErr w:type="spellEnd"/>
      <w:r w:rsidRPr="006B03D5">
        <w:rPr>
          <w:rFonts w:ascii="Times New Roman" w:hAnsi="Times New Roman"/>
          <w:sz w:val="22"/>
          <w:szCs w:val="22"/>
        </w:rPr>
        <w:t xml:space="preserve"> ini </w:t>
      </w:r>
      <w:proofErr w:type="spellStart"/>
      <w:r w:rsidRPr="006B03D5">
        <w:rPr>
          <w:rFonts w:ascii="Times New Roman" w:hAnsi="Times New Roman"/>
          <w:sz w:val="22"/>
          <w:szCs w:val="22"/>
        </w:rPr>
        <w:t>saya</w:t>
      </w:r>
      <w:proofErr w:type="spellEnd"/>
      <w:r w:rsidRPr="006B03D5">
        <w:rPr>
          <w:rFonts w:ascii="Times New Roman" w:hAnsi="Times New Roman"/>
          <w:sz w:val="22"/>
          <w:szCs w:val="22"/>
        </w:rPr>
        <w:t>:</w:t>
      </w:r>
    </w:p>
    <w:p w14:paraId="02247305" w14:textId="410F839F" w:rsidR="0080318D" w:rsidRPr="0032111A" w:rsidRDefault="0080318D" w:rsidP="0080318D">
      <w:pPr>
        <w:pStyle w:val="PlainText"/>
        <w:tabs>
          <w:tab w:val="left" w:pos="1170"/>
          <w:tab w:val="right" w:leader="underscore" w:pos="8364"/>
        </w:tabs>
        <w:spacing w:line="480" w:lineRule="auto"/>
        <w:rPr>
          <w:rFonts w:ascii="Times New Roman" w:hAnsi="Times New Roman"/>
          <w:sz w:val="22"/>
          <w:szCs w:val="22"/>
          <w:lang w:val="id-ID"/>
        </w:rPr>
      </w:pPr>
      <w:r w:rsidRPr="006B03D5">
        <w:rPr>
          <w:rFonts w:ascii="Times New Roman" w:hAnsi="Times New Roman"/>
          <w:sz w:val="22"/>
          <w:szCs w:val="22"/>
        </w:rPr>
        <w:t>Nama</w:t>
      </w:r>
      <w:r w:rsidRPr="006B03D5">
        <w:rPr>
          <w:rFonts w:ascii="Times New Roman" w:hAnsi="Times New Roman"/>
          <w:sz w:val="22"/>
          <w:szCs w:val="22"/>
        </w:rPr>
        <w:tab/>
        <w:t>:</w:t>
      </w:r>
      <w:r>
        <w:rPr>
          <w:rFonts w:ascii="Times New Roman" w:hAnsi="Times New Roman"/>
          <w:sz w:val="22"/>
          <w:szCs w:val="22"/>
          <w:lang w:val="id-ID"/>
        </w:rPr>
        <w:tab/>
      </w:r>
    </w:p>
    <w:p w14:paraId="4B5D3B1E" w14:textId="77777777" w:rsidR="0080318D" w:rsidRDefault="0080318D" w:rsidP="0080318D">
      <w:pPr>
        <w:pStyle w:val="PlainText"/>
        <w:tabs>
          <w:tab w:val="left" w:pos="1170"/>
          <w:tab w:val="right" w:leader="underscore" w:pos="8364"/>
        </w:tabs>
        <w:spacing w:line="480" w:lineRule="auto"/>
        <w:rPr>
          <w:rFonts w:ascii="Times New Roman" w:hAnsi="Times New Roman"/>
          <w:sz w:val="22"/>
          <w:szCs w:val="22"/>
        </w:rPr>
      </w:pPr>
      <w:r w:rsidRPr="006B03D5">
        <w:rPr>
          <w:rFonts w:ascii="Times New Roman" w:hAnsi="Times New Roman"/>
          <w:sz w:val="22"/>
          <w:szCs w:val="22"/>
        </w:rPr>
        <w:t>Alamat</w:t>
      </w:r>
      <w:r w:rsidRPr="006B03D5">
        <w:rPr>
          <w:rFonts w:ascii="Times New Roman" w:hAnsi="Times New Roman"/>
          <w:sz w:val="22"/>
          <w:szCs w:val="22"/>
        </w:rPr>
        <w:tab/>
        <w:t>:</w:t>
      </w:r>
      <w:r>
        <w:rPr>
          <w:rFonts w:ascii="Times New Roman" w:hAnsi="Times New Roman"/>
          <w:sz w:val="22"/>
          <w:szCs w:val="22"/>
        </w:rPr>
        <w:t xml:space="preserve"> </w:t>
      </w:r>
      <w:r>
        <w:rPr>
          <w:rFonts w:ascii="Times New Roman" w:hAnsi="Times New Roman"/>
          <w:sz w:val="22"/>
          <w:szCs w:val="22"/>
        </w:rPr>
        <w:tab/>
      </w:r>
    </w:p>
    <w:p w14:paraId="52B1BF7F" w14:textId="77777777" w:rsidR="0080318D" w:rsidRDefault="0080318D" w:rsidP="0080318D">
      <w:pPr>
        <w:pStyle w:val="PlainText"/>
        <w:tabs>
          <w:tab w:val="left" w:pos="1170"/>
          <w:tab w:val="right" w:leader="underscore" w:pos="8364"/>
        </w:tabs>
        <w:spacing w:line="480" w:lineRule="auto"/>
        <w:rPr>
          <w:rFonts w:ascii="Times New Roman" w:hAnsi="Times New Roman"/>
          <w:sz w:val="22"/>
          <w:szCs w:val="22"/>
        </w:rPr>
      </w:pPr>
      <w:proofErr w:type="spellStart"/>
      <w:r w:rsidRPr="006B03D5">
        <w:rPr>
          <w:rFonts w:ascii="Times New Roman" w:hAnsi="Times New Roman"/>
          <w:sz w:val="22"/>
          <w:szCs w:val="22"/>
        </w:rPr>
        <w:t>Instansi</w:t>
      </w:r>
      <w:proofErr w:type="spellEnd"/>
      <w:r w:rsidRPr="006B03D5">
        <w:rPr>
          <w:rFonts w:ascii="Times New Roman" w:hAnsi="Times New Roman"/>
          <w:sz w:val="22"/>
          <w:szCs w:val="22"/>
        </w:rPr>
        <w:t xml:space="preserve"> </w:t>
      </w:r>
      <w:r w:rsidRPr="006B03D5">
        <w:rPr>
          <w:rFonts w:ascii="Times New Roman" w:hAnsi="Times New Roman"/>
          <w:sz w:val="22"/>
          <w:szCs w:val="22"/>
        </w:rPr>
        <w:tab/>
        <w:t>:</w:t>
      </w:r>
      <w:r>
        <w:rPr>
          <w:rFonts w:ascii="Times New Roman" w:hAnsi="Times New Roman"/>
          <w:sz w:val="22"/>
          <w:szCs w:val="22"/>
        </w:rPr>
        <w:t xml:space="preserve"> </w:t>
      </w:r>
      <w:r>
        <w:rPr>
          <w:rFonts w:ascii="Times New Roman" w:hAnsi="Times New Roman"/>
          <w:sz w:val="22"/>
          <w:szCs w:val="22"/>
        </w:rPr>
        <w:tab/>
      </w:r>
    </w:p>
    <w:p w14:paraId="5C14E197" w14:textId="3F0BA922" w:rsidR="0080318D" w:rsidRDefault="0080318D" w:rsidP="00B10D80">
      <w:pPr>
        <w:pStyle w:val="PlainText"/>
        <w:tabs>
          <w:tab w:val="left" w:pos="1170"/>
        </w:tabs>
        <w:spacing w:line="480" w:lineRule="auto"/>
        <w:rPr>
          <w:rFonts w:ascii="Times New Roman" w:hAnsi="Times New Roman"/>
          <w:sz w:val="22"/>
          <w:szCs w:val="22"/>
        </w:rPr>
      </w:pPr>
      <w:proofErr w:type="spellStart"/>
      <w:r w:rsidRPr="006B03D5">
        <w:rPr>
          <w:rFonts w:ascii="Times New Roman" w:hAnsi="Times New Roman"/>
          <w:sz w:val="22"/>
          <w:szCs w:val="22"/>
        </w:rPr>
        <w:t>Menyatakan</w:t>
      </w:r>
      <w:proofErr w:type="spellEnd"/>
      <w:r w:rsidRPr="006B03D5">
        <w:rPr>
          <w:rFonts w:ascii="Times New Roman" w:hAnsi="Times New Roman"/>
          <w:sz w:val="22"/>
          <w:szCs w:val="22"/>
        </w:rPr>
        <w:t xml:space="preserve"> </w:t>
      </w:r>
      <w:proofErr w:type="spellStart"/>
      <w:r w:rsidRPr="006B03D5">
        <w:rPr>
          <w:rFonts w:ascii="Times New Roman" w:hAnsi="Times New Roman"/>
          <w:sz w:val="22"/>
          <w:szCs w:val="22"/>
        </w:rPr>
        <w:t>bahwa</w:t>
      </w:r>
      <w:proofErr w:type="spellEnd"/>
      <w:r w:rsidRPr="006B03D5">
        <w:rPr>
          <w:rFonts w:ascii="Times New Roman" w:hAnsi="Times New Roman"/>
          <w:sz w:val="22"/>
          <w:szCs w:val="22"/>
        </w:rPr>
        <w:t xml:space="preserve"> paper </w:t>
      </w:r>
      <w:proofErr w:type="spellStart"/>
      <w:r w:rsidRPr="006B03D5">
        <w:rPr>
          <w:rFonts w:ascii="Times New Roman" w:hAnsi="Times New Roman"/>
          <w:sz w:val="22"/>
          <w:szCs w:val="22"/>
        </w:rPr>
        <w:t>saya</w:t>
      </w:r>
      <w:proofErr w:type="spellEnd"/>
      <w:r w:rsidRPr="006B03D5">
        <w:rPr>
          <w:rFonts w:ascii="Times New Roman" w:hAnsi="Times New Roman"/>
          <w:sz w:val="22"/>
          <w:szCs w:val="22"/>
        </w:rPr>
        <w:t xml:space="preserve"> yang </w:t>
      </w:r>
      <w:proofErr w:type="spellStart"/>
      <w:r w:rsidRPr="006B03D5">
        <w:rPr>
          <w:rFonts w:ascii="Times New Roman" w:hAnsi="Times New Roman"/>
          <w:sz w:val="22"/>
          <w:szCs w:val="22"/>
        </w:rPr>
        <w:t>berjudul</w:t>
      </w:r>
      <w:proofErr w:type="spellEnd"/>
      <w:r w:rsidRPr="006B03D5">
        <w:rPr>
          <w:rFonts w:ascii="Times New Roman" w:hAnsi="Times New Roman"/>
          <w:sz w:val="22"/>
          <w:szCs w:val="22"/>
        </w:rPr>
        <w:t>:</w:t>
      </w:r>
    </w:p>
    <w:p w14:paraId="281F506C" w14:textId="37FE8BAC" w:rsidR="0080318D" w:rsidRDefault="0080318D" w:rsidP="0080318D">
      <w:pPr>
        <w:pStyle w:val="PlainText"/>
        <w:pBdr>
          <w:bottom w:val="single" w:sz="6" w:space="1" w:color="auto"/>
          <w:between w:val="single" w:sz="6" w:space="1" w:color="auto"/>
        </w:pBdr>
        <w:tabs>
          <w:tab w:val="left" w:pos="1170"/>
        </w:tabs>
        <w:spacing w:line="480" w:lineRule="auto"/>
        <w:rPr>
          <w:rFonts w:ascii="Times New Roman" w:hAnsi="Times New Roman"/>
          <w:sz w:val="22"/>
          <w:szCs w:val="22"/>
        </w:rPr>
      </w:pPr>
    </w:p>
    <w:p w14:paraId="545D0EA8" w14:textId="77777777" w:rsidR="0080318D" w:rsidRDefault="0080318D" w:rsidP="0080318D">
      <w:pPr>
        <w:pStyle w:val="PlainText"/>
        <w:pBdr>
          <w:bottom w:val="single" w:sz="6" w:space="1" w:color="auto"/>
          <w:between w:val="single" w:sz="6" w:space="1" w:color="auto"/>
        </w:pBdr>
        <w:tabs>
          <w:tab w:val="left" w:pos="1170"/>
        </w:tabs>
        <w:spacing w:line="480" w:lineRule="auto"/>
        <w:rPr>
          <w:rFonts w:ascii="Times New Roman" w:hAnsi="Times New Roman"/>
          <w:sz w:val="22"/>
          <w:szCs w:val="22"/>
        </w:rPr>
      </w:pPr>
    </w:p>
    <w:p w14:paraId="1108318E" w14:textId="77777777" w:rsidR="0080318D" w:rsidRDefault="0080318D" w:rsidP="0080318D">
      <w:pPr>
        <w:pStyle w:val="PlainText"/>
        <w:tabs>
          <w:tab w:val="left" w:pos="1170"/>
        </w:tabs>
        <w:spacing w:line="480" w:lineRule="auto"/>
        <w:rPr>
          <w:rFonts w:ascii="Times New Roman" w:hAnsi="Times New Roman"/>
          <w:sz w:val="22"/>
          <w:szCs w:val="22"/>
        </w:rPr>
      </w:pPr>
    </w:p>
    <w:p w14:paraId="0261C4FE" w14:textId="77777777" w:rsidR="0080318D" w:rsidRPr="006B03D5" w:rsidRDefault="0080318D" w:rsidP="0080318D">
      <w:pPr>
        <w:numPr>
          <w:ilvl w:val="0"/>
          <w:numId w:val="44"/>
        </w:numPr>
        <w:tabs>
          <w:tab w:val="left" w:pos="426"/>
        </w:tabs>
        <w:suppressAutoHyphens w:val="0"/>
        <w:spacing w:after="0" w:line="480" w:lineRule="auto"/>
        <w:ind w:left="426" w:hanging="426"/>
        <w:jc w:val="both"/>
      </w:pPr>
      <w:proofErr w:type="spellStart"/>
      <w:r w:rsidRPr="006B03D5">
        <w:t>Adalah</w:t>
      </w:r>
      <w:proofErr w:type="spellEnd"/>
      <w:r w:rsidRPr="006B03D5">
        <w:t xml:space="preserve"> </w:t>
      </w:r>
      <w:proofErr w:type="spellStart"/>
      <w:r w:rsidRPr="006B03D5">
        <w:t>benar</w:t>
      </w:r>
      <w:proofErr w:type="spellEnd"/>
      <w:r w:rsidRPr="006B03D5">
        <w:t xml:space="preserve"> </w:t>
      </w:r>
      <w:proofErr w:type="spellStart"/>
      <w:r w:rsidRPr="00632F6B">
        <w:rPr>
          <w:b/>
        </w:rPr>
        <w:t>karya</w:t>
      </w:r>
      <w:proofErr w:type="spellEnd"/>
      <w:r w:rsidRPr="00632F6B">
        <w:rPr>
          <w:b/>
        </w:rPr>
        <w:t xml:space="preserve"> </w:t>
      </w:r>
      <w:proofErr w:type="spellStart"/>
      <w:r w:rsidRPr="00632F6B">
        <w:rPr>
          <w:b/>
        </w:rPr>
        <w:t>saya</w:t>
      </w:r>
      <w:proofErr w:type="spellEnd"/>
      <w:r w:rsidRPr="00632F6B">
        <w:rPr>
          <w:b/>
        </w:rPr>
        <w:t xml:space="preserve"> </w:t>
      </w:r>
      <w:proofErr w:type="spellStart"/>
      <w:r w:rsidRPr="00632F6B">
        <w:rPr>
          <w:b/>
        </w:rPr>
        <w:t>sendiri</w:t>
      </w:r>
      <w:proofErr w:type="spellEnd"/>
      <w:r w:rsidRPr="006B03D5">
        <w:t xml:space="preserve"> </w:t>
      </w:r>
      <w:proofErr w:type="spellStart"/>
      <w:r w:rsidRPr="006B03D5">
        <w:t>atau</w:t>
      </w:r>
      <w:proofErr w:type="spellEnd"/>
      <w:r w:rsidRPr="006B03D5">
        <w:t xml:space="preserve"> </w:t>
      </w:r>
      <w:r w:rsidRPr="00632F6B">
        <w:rPr>
          <w:b/>
        </w:rPr>
        <w:t xml:space="preserve">bukan </w:t>
      </w:r>
      <w:proofErr w:type="spellStart"/>
      <w:r w:rsidRPr="00632F6B">
        <w:rPr>
          <w:b/>
        </w:rPr>
        <w:t>plagiat</w:t>
      </w:r>
      <w:proofErr w:type="spellEnd"/>
      <w:r w:rsidRPr="006B03D5">
        <w:t xml:space="preserve"> </w:t>
      </w:r>
      <w:proofErr w:type="spellStart"/>
      <w:r w:rsidRPr="006B03D5">
        <w:t>hasil</w:t>
      </w:r>
      <w:proofErr w:type="spellEnd"/>
      <w:r w:rsidRPr="006B03D5">
        <w:t xml:space="preserve"> </w:t>
      </w:r>
      <w:proofErr w:type="spellStart"/>
      <w:r w:rsidRPr="006B03D5">
        <w:t>karya</w:t>
      </w:r>
      <w:proofErr w:type="spellEnd"/>
      <w:r w:rsidRPr="006B03D5">
        <w:t xml:space="preserve"> orang lain.</w:t>
      </w:r>
    </w:p>
    <w:p w14:paraId="7BCF04C9" w14:textId="77777777" w:rsidR="0080318D" w:rsidRPr="006B03D5" w:rsidRDefault="0080318D" w:rsidP="0080318D">
      <w:pPr>
        <w:numPr>
          <w:ilvl w:val="0"/>
          <w:numId w:val="44"/>
        </w:numPr>
        <w:tabs>
          <w:tab w:val="left" w:pos="426"/>
        </w:tabs>
        <w:suppressAutoHyphens w:val="0"/>
        <w:spacing w:after="0" w:line="480" w:lineRule="auto"/>
        <w:ind w:left="426" w:hanging="426"/>
        <w:jc w:val="both"/>
      </w:pPr>
      <w:r w:rsidRPr="006B03D5">
        <w:t xml:space="preserve">Belum </w:t>
      </w:r>
      <w:proofErr w:type="spellStart"/>
      <w:r w:rsidRPr="006B03D5">
        <w:t>pernah</w:t>
      </w:r>
      <w:proofErr w:type="spellEnd"/>
      <w:r w:rsidRPr="006B03D5">
        <w:t xml:space="preserve"> </w:t>
      </w:r>
      <w:proofErr w:type="spellStart"/>
      <w:r w:rsidRPr="006B03D5">
        <w:t>dipublikasikan</w:t>
      </w:r>
      <w:proofErr w:type="spellEnd"/>
      <w:r w:rsidRPr="006B03D5">
        <w:t xml:space="preserve"> di media lain.</w:t>
      </w:r>
    </w:p>
    <w:p w14:paraId="4FF77BEC" w14:textId="47884EF6" w:rsidR="0080318D" w:rsidRPr="006B03D5" w:rsidRDefault="0080318D" w:rsidP="0080318D">
      <w:pPr>
        <w:numPr>
          <w:ilvl w:val="0"/>
          <w:numId w:val="44"/>
        </w:numPr>
        <w:tabs>
          <w:tab w:val="left" w:pos="426"/>
        </w:tabs>
        <w:suppressAutoHyphens w:val="0"/>
        <w:spacing w:after="0" w:line="480" w:lineRule="auto"/>
        <w:ind w:left="426" w:hanging="426"/>
        <w:jc w:val="both"/>
      </w:pPr>
      <w:proofErr w:type="spellStart"/>
      <w:r w:rsidRPr="006B03D5">
        <w:t>Apabila</w:t>
      </w:r>
      <w:proofErr w:type="spellEnd"/>
      <w:r w:rsidRPr="006B03D5">
        <w:t xml:space="preserve"> </w:t>
      </w:r>
      <w:proofErr w:type="spellStart"/>
      <w:r w:rsidRPr="006B03D5">
        <w:t>dikemudian</w:t>
      </w:r>
      <w:proofErr w:type="spellEnd"/>
      <w:r w:rsidRPr="006B03D5">
        <w:t xml:space="preserve"> </w:t>
      </w:r>
      <w:proofErr w:type="spellStart"/>
      <w:r w:rsidRPr="006B03D5">
        <w:t>hari</w:t>
      </w:r>
      <w:proofErr w:type="spellEnd"/>
      <w:r w:rsidRPr="006B03D5">
        <w:t xml:space="preserve"> </w:t>
      </w:r>
      <w:proofErr w:type="spellStart"/>
      <w:r w:rsidRPr="006B03D5">
        <w:t>terbukti</w:t>
      </w:r>
      <w:proofErr w:type="spellEnd"/>
      <w:r w:rsidRPr="006B03D5">
        <w:t xml:space="preserve"> </w:t>
      </w:r>
      <w:proofErr w:type="spellStart"/>
      <w:r w:rsidRPr="006B03D5">
        <w:t>bahwa</w:t>
      </w:r>
      <w:proofErr w:type="spellEnd"/>
      <w:r w:rsidRPr="006B03D5">
        <w:t xml:space="preserve"> </w:t>
      </w:r>
      <w:proofErr w:type="spellStart"/>
      <w:r w:rsidRPr="006B03D5">
        <w:t>karya</w:t>
      </w:r>
      <w:proofErr w:type="spellEnd"/>
      <w:r w:rsidRPr="006B03D5">
        <w:t xml:space="preserve"> </w:t>
      </w:r>
      <w:proofErr w:type="spellStart"/>
      <w:r w:rsidRPr="006B03D5">
        <w:t>ilmiah</w:t>
      </w:r>
      <w:proofErr w:type="spellEnd"/>
      <w:r w:rsidRPr="006B03D5">
        <w:t xml:space="preserve"> ini bukan </w:t>
      </w:r>
      <w:proofErr w:type="spellStart"/>
      <w:r w:rsidRPr="006B03D5">
        <w:t>karya</w:t>
      </w:r>
      <w:proofErr w:type="spellEnd"/>
      <w:r w:rsidRPr="006B03D5">
        <w:t xml:space="preserve"> </w:t>
      </w:r>
      <w:proofErr w:type="spellStart"/>
      <w:r w:rsidRPr="006B03D5">
        <w:t>saya</w:t>
      </w:r>
      <w:proofErr w:type="spellEnd"/>
      <w:r w:rsidRPr="006B03D5">
        <w:t xml:space="preserve"> </w:t>
      </w:r>
      <w:proofErr w:type="spellStart"/>
      <w:r w:rsidRPr="006B03D5">
        <w:t>sendiri</w:t>
      </w:r>
      <w:proofErr w:type="spellEnd"/>
      <w:r w:rsidRPr="006B03D5">
        <w:t xml:space="preserve"> </w:t>
      </w:r>
      <w:proofErr w:type="spellStart"/>
      <w:r w:rsidRPr="006B03D5">
        <w:t>atau</w:t>
      </w:r>
      <w:proofErr w:type="spellEnd"/>
      <w:r w:rsidRPr="006B03D5">
        <w:t xml:space="preserve"> </w:t>
      </w:r>
      <w:proofErr w:type="spellStart"/>
      <w:r w:rsidRPr="006B03D5">
        <w:t>plagiat</w:t>
      </w:r>
      <w:proofErr w:type="spellEnd"/>
      <w:r w:rsidRPr="006B03D5">
        <w:t xml:space="preserve"> </w:t>
      </w:r>
      <w:proofErr w:type="spellStart"/>
      <w:r w:rsidRPr="006B03D5">
        <w:t>hasil</w:t>
      </w:r>
      <w:proofErr w:type="spellEnd"/>
      <w:r w:rsidRPr="006B03D5">
        <w:t xml:space="preserve"> </w:t>
      </w:r>
      <w:proofErr w:type="spellStart"/>
      <w:r w:rsidRPr="006B03D5">
        <w:t>karya</w:t>
      </w:r>
      <w:proofErr w:type="spellEnd"/>
      <w:r w:rsidRPr="006B03D5">
        <w:t xml:space="preserve"> orang lain </w:t>
      </w:r>
      <w:proofErr w:type="spellStart"/>
      <w:r w:rsidRPr="006B03D5">
        <w:t>atau</w:t>
      </w:r>
      <w:proofErr w:type="spellEnd"/>
      <w:r w:rsidRPr="006B03D5">
        <w:t xml:space="preserve"> </w:t>
      </w:r>
      <w:proofErr w:type="spellStart"/>
      <w:r w:rsidRPr="006B03D5">
        <w:t>ditemukan</w:t>
      </w:r>
      <w:proofErr w:type="spellEnd"/>
      <w:r w:rsidRPr="006B03D5">
        <w:t xml:space="preserve"> pada media </w:t>
      </w:r>
      <w:proofErr w:type="spellStart"/>
      <w:r w:rsidRPr="006B03D5">
        <w:t>publikasi</w:t>
      </w:r>
      <w:proofErr w:type="spellEnd"/>
      <w:r w:rsidRPr="006B03D5">
        <w:t xml:space="preserve"> </w:t>
      </w:r>
      <w:proofErr w:type="spellStart"/>
      <w:r w:rsidRPr="006B03D5">
        <w:t>lain</w:t>
      </w:r>
      <w:proofErr w:type="spellEnd"/>
      <w:r w:rsidRPr="006B03D5">
        <w:t xml:space="preserve">, </w:t>
      </w:r>
      <w:proofErr w:type="spellStart"/>
      <w:r w:rsidRPr="006B03D5">
        <w:t>maka</w:t>
      </w:r>
      <w:proofErr w:type="spellEnd"/>
      <w:r w:rsidRPr="006B03D5">
        <w:t xml:space="preserve"> </w:t>
      </w:r>
      <w:proofErr w:type="spellStart"/>
      <w:r w:rsidRPr="006B03D5">
        <w:t>saya</w:t>
      </w:r>
      <w:proofErr w:type="spellEnd"/>
      <w:r w:rsidRPr="006B03D5">
        <w:t xml:space="preserve"> </w:t>
      </w:r>
      <w:proofErr w:type="spellStart"/>
      <w:r w:rsidRPr="006B03D5">
        <w:t>bersedia</w:t>
      </w:r>
      <w:proofErr w:type="spellEnd"/>
      <w:r w:rsidRPr="006B03D5">
        <w:t xml:space="preserve"> </w:t>
      </w:r>
      <w:proofErr w:type="spellStart"/>
      <w:r w:rsidRPr="006B03D5">
        <w:t>menerima</w:t>
      </w:r>
      <w:proofErr w:type="spellEnd"/>
      <w:r w:rsidRPr="006B03D5">
        <w:t xml:space="preserve"> </w:t>
      </w:r>
      <w:proofErr w:type="spellStart"/>
      <w:r w:rsidRPr="006B03D5">
        <w:t>sanksi</w:t>
      </w:r>
      <w:proofErr w:type="spellEnd"/>
      <w:r w:rsidRPr="006B03D5">
        <w:t xml:space="preserve"> </w:t>
      </w:r>
      <w:proofErr w:type="spellStart"/>
      <w:r w:rsidRPr="006B03D5">
        <w:t>sesuai</w:t>
      </w:r>
      <w:proofErr w:type="spellEnd"/>
      <w:r w:rsidRPr="006B03D5">
        <w:t xml:space="preserve"> </w:t>
      </w:r>
      <w:proofErr w:type="spellStart"/>
      <w:r w:rsidRPr="006B03D5">
        <w:t>ketentuan</w:t>
      </w:r>
      <w:proofErr w:type="spellEnd"/>
      <w:r w:rsidRPr="006B03D5">
        <w:t xml:space="preserve"> </w:t>
      </w:r>
      <w:proofErr w:type="spellStart"/>
      <w:r w:rsidRPr="006B03D5">
        <w:t>perundang-undangan</w:t>
      </w:r>
      <w:proofErr w:type="spellEnd"/>
      <w:r w:rsidRPr="006B03D5">
        <w:t xml:space="preserve"> yang </w:t>
      </w:r>
      <w:proofErr w:type="spellStart"/>
      <w:r w:rsidRPr="006B03D5">
        <w:t>berlaku</w:t>
      </w:r>
      <w:proofErr w:type="spellEnd"/>
      <w:r w:rsidRPr="006B03D5">
        <w:t>.</w:t>
      </w:r>
    </w:p>
    <w:p w14:paraId="6459E2AD" w14:textId="534A1EE3" w:rsidR="0080318D" w:rsidRDefault="0080318D" w:rsidP="0090418A">
      <w:pPr>
        <w:tabs>
          <w:tab w:val="left" w:pos="426"/>
        </w:tabs>
        <w:spacing w:after="0" w:line="480" w:lineRule="auto"/>
        <w:jc w:val="both"/>
      </w:pPr>
      <w:proofErr w:type="spellStart"/>
      <w:r w:rsidRPr="006B03D5">
        <w:t>Demikian</w:t>
      </w:r>
      <w:proofErr w:type="spellEnd"/>
      <w:r w:rsidRPr="006B03D5">
        <w:t xml:space="preserve"> </w:t>
      </w:r>
      <w:proofErr w:type="spellStart"/>
      <w:r w:rsidRPr="006B03D5">
        <w:t>surat</w:t>
      </w:r>
      <w:proofErr w:type="spellEnd"/>
      <w:r w:rsidRPr="006B03D5">
        <w:t xml:space="preserve"> </w:t>
      </w:r>
      <w:proofErr w:type="spellStart"/>
      <w:r w:rsidRPr="006B03D5">
        <w:t>pernyataan</w:t>
      </w:r>
      <w:proofErr w:type="spellEnd"/>
      <w:r w:rsidRPr="006B03D5">
        <w:t xml:space="preserve"> ini </w:t>
      </w:r>
      <w:proofErr w:type="spellStart"/>
      <w:r w:rsidRPr="006B03D5">
        <w:t>saya</w:t>
      </w:r>
      <w:proofErr w:type="spellEnd"/>
      <w:r w:rsidRPr="006B03D5">
        <w:t xml:space="preserve"> buat untuk </w:t>
      </w:r>
      <w:proofErr w:type="spellStart"/>
      <w:r w:rsidRPr="006B03D5">
        <w:t>dipergunakan</w:t>
      </w:r>
      <w:proofErr w:type="spellEnd"/>
      <w:r w:rsidRPr="006B03D5">
        <w:t xml:space="preserve"> </w:t>
      </w:r>
      <w:proofErr w:type="spellStart"/>
      <w:r w:rsidRPr="006B03D5">
        <w:t>sebagaimana</w:t>
      </w:r>
      <w:proofErr w:type="spellEnd"/>
      <w:r w:rsidRPr="006B03D5">
        <w:t xml:space="preserve"> </w:t>
      </w:r>
      <w:proofErr w:type="spellStart"/>
      <w:r w:rsidRPr="006B03D5">
        <w:t>mestinya</w:t>
      </w:r>
      <w:proofErr w:type="spellEnd"/>
      <w:r w:rsidRPr="006B03D5">
        <w:t>.</w:t>
      </w:r>
    </w:p>
    <w:p w14:paraId="25AB8B66" w14:textId="77777777" w:rsidR="0090418A" w:rsidRPr="006B03D5" w:rsidRDefault="0090418A" w:rsidP="0090418A">
      <w:pPr>
        <w:tabs>
          <w:tab w:val="left" w:pos="426"/>
        </w:tabs>
        <w:spacing w:after="0" w:line="480" w:lineRule="auto"/>
        <w:jc w:val="both"/>
      </w:pPr>
    </w:p>
    <w:p w14:paraId="6759EDCC" w14:textId="11A01920" w:rsidR="0080318D" w:rsidRPr="006B03D5" w:rsidRDefault="0080318D" w:rsidP="0080318D">
      <w:pPr>
        <w:spacing w:after="0" w:line="480" w:lineRule="auto"/>
        <w:ind w:left="4320" w:firstLine="720"/>
      </w:pPr>
      <w:r>
        <w:t>Palembang</w:t>
      </w:r>
      <w:r w:rsidRPr="006B03D5">
        <w:t>,</w:t>
      </w:r>
      <w:r>
        <w:t xml:space="preserve"> Bulan 20xx</w:t>
      </w:r>
      <w:r w:rsidRPr="006B03D5">
        <w:t xml:space="preserve"> </w:t>
      </w:r>
    </w:p>
    <w:p w14:paraId="00049AFB" w14:textId="77777777" w:rsidR="0080318D" w:rsidRPr="006B03D5" w:rsidRDefault="0080318D" w:rsidP="0080318D">
      <w:pPr>
        <w:spacing w:after="0" w:line="480" w:lineRule="auto"/>
        <w:ind w:left="4320" w:firstLine="720"/>
      </w:pPr>
      <w:r w:rsidRPr="006B03D5">
        <w:t xml:space="preserve">Yang </w:t>
      </w:r>
      <w:proofErr w:type="spellStart"/>
      <w:r w:rsidRPr="006B03D5">
        <w:t>membuat</w:t>
      </w:r>
      <w:proofErr w:type="spellEnd"/>
      <w:r w:rsidRPr="006B03D5">
        <w:t xml:space="preserve"> </w:t>
      </w:r>
      <w:proofErr w:type="spellStart"/>
      <w:r w:rsidRPr="006B03D5">
        <w:t>pernyataan</w:t>
      </w:r>
      <w:proofErr w:type="spellEnd"/>
      <w:r w:rsidRPr="006B03D5">
        <w:t>,</w:t>
      </w:r>
    </w:p>
    <w:p w14:paraId="4BBA49ED" w14:textId="1060AD26" w:rsidR="0080318D" w:rsidRDefault="0080318D" w:rsidP="0080318D">
      <w:pPr>
        <w:pStyle w:val="PlainText"/>
        <w:tabs>
          <w:tab w:val="left" w:pos="1170"/>
        </w:tabs>
        <w:spacing w:line="240" w:lineRule="auto"/>
        <w:rPr>
          <w:rFonts w:ascii="Times New Roman" w:hAnsi="Times New Roman"/>
          <w:i/>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proofErr w:type="spellStart"/>
      <w:r w:rsidRPr="00497355">
        <w:rPr>
          <w:rFonts w:ascii="Times New Roman" w:hAnsi="Times New Roman"/>
          <w:i/>
          <w:sz w:val="22"/>
          <w:szCs w:val="22"/>
        </w:rPr>
        <w:t>Materai</w:t>
      </w:r>
      <w:proofErr w:type="spellEnd"/>
      <w:r w:rsidRPr="00497355">
        <w:rPr>
          <w:rFonts w:ascii="Times New Roman" w:hAnsi="Times New Roman"/>
          <w:i/>
          <w:sz w:val="22"/>
          <w:szCs w:val="22"/>
        </w:rPr>
        <w:t xml:space="preserve"> </w:t>
      </w:r>
      <w:r>
        <w:rPr>
          <w:rFonts w:ascii="Times New Roman" w:hAnsi="Times New Roman"/>
          <w:i/>
          <w:sz w:val="22"/>
          <w:szCs w:val="22"/>
        </w:rPr>
        <w:t>10</w:t>
      </w:r>
      <w:r w:rsidRPr="00497355">
        <w:rPr>
          <w:rFonts w:ascii="Times New Roman" w:hAnsi="Times New Roman"/>
          <w:i/>
          <w:sz w:val="22"/>
          <w:szCs w:val="22"/>
        </w:rPr>
        <w:t>000</w:t>
      </w:r>
    </w:p>
    <w:p w14:paraId="44B2F286" w14:textId="77777777" w:rsidR="0080318D" w:rsidRDefault="0080318D" w:rsidP="0080318D">
      <w:pPr>
        <w:pStyle w:val="PlainText"/>
        <w:tabs>
          <w:tab w:val="left" w:pos="1170"/>
        </w:tabs>
        <w:spacing w:line="480" w:lineRule="auto"/>
        <w:rPr>
          <w:rFonts w:ascii="Times New Roman" w:hAnsi="Times New Roman"/>
          <w:i/>
          <w:sz w:val="22"/>
          <w:szCs w:val="22"/>
        </w:rPr>
      </w:pPr>
    </w:p>
    <w:p w14:paraId="34109DEC" w14:textId="77777777" w:rsidR="007A6119" w:rsidRPr="00497355" w:rsidRDefault="007A6119" w:rsidP="0080318D">
      <w:pPr>
        <w:pStyle w:val="PlainText"/>
        <w:tabs>
          <w:tab w:val="left" w:pos="1170"/>
        </w:tabs>
        <w:spacing w:line="480" w:lineRule="auto"/>
        <w:rPr>
          <w:rFonts w:ascii="Times New Roman" w:hAnsi="Times New Roman"/>
          <w:i/>
          <w:sz w:val="22"/>
          <w:szCs w:val="22"/>
        </w:rPr>
      </w:pPr>
    </w:p>
    <w:p w14:paraId="17D9A7C4" w14:textId="77777777" w:rsidR="00AE2514" w:rsidRDefault="0080318D" w:rsidP="0080318D">
      <w:pPr>
        <w:pStyle w:val="PlainText"/>
        <w:tabs>
          <w:tab w:val="left" w:pos="990"/>
        </w:tabs>
        <w:spacing w:line="480" w:lineRule="auto"/>
        <w:rPr>
          <w:rFonts w:ascii="Times New Roman" w:hAnsi="Times New Roman"/>
          <w:sz w:val="22"/>
          <w:szCs w:val="22"/>
        </w:rPr>
        <w:sectPr w:rsidR="00AE2514" w:rsidSect="0090418A">
          <w:headerReference w:type="even" r:id="rId12"/>
          <w:headerReference w:type="default" r:id="rId13"/>
          <w:footerReference w:type="even" r:id="rId14"/>
          <w:footerReference w:type="default" r:id="rId15"/>
          <w:headerReference w:type="first" r:id="rId16"/>
          <w:footerReference w:type="first" r:id="rId17"/>
          <w:pgSz w:w="11906" w:h="16838" w:code="9"/>
          <w:pgMar w:top="2268" w:right="1701" w:bottom="1701" w:left="2268" w:header="1417" w:footer="850" w:gutter="0"/>
          <w:pgNumType w:fmt="lowerRoman"/>
          <w:cols w:space="720"/>
          <w:docGrid w:linePitch="360"/>
        </w:sect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sidRPr="006B03D5">
        <w:rPr>
          <w:rFonts w:ascii="Times New Roman" w:hAnsi="Times New Roman"/>
          <w:sz w:val="22"/>
          <w:szCs w:val="22"/>
        </w:rPr>
        <w:t xml:space="preserve">(                 </w:t>
      </w:r>
      <w:r>
        <w:rPr>
          <w:rFonts w:ascii="Times New Roman" w:hAnsi="Times New Roman"/>
          <w:sz w:val="22"/>
          <w:szCs w:val="22"/>
        </w:rPr>
        <w:t xml:space="preserve">          </w:t>
      </w:r>
      <w:r w:rsidRPr="006B03D5">
        <w:rPr>
          <w:rFonts w:ascii="Times New Roman" w:hAnsi="Times New Roman"/>
          <w:sz w:val="22"/>
          <w:szCs w:val="22"/>
        </w:rPr>
        <w:t xml:space="preserve">  </w:t>
      </w:r>
      <w:r>
        <w:rPr>
          <w:rFonts w:ascii="Times New Roman" w:hAnsi="Times New Roman"/>
          <w:sz w:val="22"/>
          <w:szCs w:val="22"/>
        </w:rPr>
        <w:t xml:space="preserve">       </w:t>
      </w:r>
      <w:r w:rsidRPr="006B03D5">
        <w:rPr>
          <w:rFonts w:ascii="Times New Roman" w:hAnsi="Times New Roman"/>
          <w:sz w:val="22"/>
          <w:szCs w:val="22"/>
        </w:rPr>
        <w:t xml:space="preserve">   )</w:t>
      </w:r>
    </w:p>
    <w:p w14:paraId="555B72B9" w14:textId="42462FF5" w:rsidR="005D5BE6" w:rsidRPr="000D3765" w:rsidRDefault="000D3765" w:rsidP="00A737C8">
      <w:pPr>
        <w:pStyle w:val="Heading1"/>
        <w:ind w:left="0" w:firstLine="0"/>
      </w:pPr>
      <w:r>
        <w:rPr>
          <w:lang w:val="id-ID"/>
        </w:rPr>
        <w:lastRenderedPageBreak/>
        <w:br/>
      </w:r>
      <w:bookmarkStart w:id="7" w:name="_Toc181985854"/>
      <w:r w:rsidR="006E0A83" w:rsidRPr="000D3765">
        <w:rPr>
          <w:lang w:val="id-ID"/>
        </w:rPr>
        <w:t>PENDAHULUAN</w:t>
      </w:r>
      <w:bookmarkEnd w:id="7"/>
    </w:p>
    <w:p w14:paraId="714D0E57" w14:textId="189DE1CE" w:rsidR="005D5BE6" w:rsidRPr="003A5A1E" w:rsidRDefault="002643EE" w:rsidP="000D7905">
      <w:pPr>
        <w:pStyle w:val="paragraf"/>
      </w:pPr>
      <w:r>
        <w:t xml:space="preserve">Bab </w:t>
      </w:r>
      <w:proofErr w:type="spellStart"/>
      <w:r>
        <w:t>pendahuluan</w:t>
      </w:r>
      <w:proofErr w:type="spellEnd"/>
      <w:r w:rsidR="0092681C">
        <w:t xml:space="preserve"> </w:t>
      </w:r>
      <w:proofErr w:type="spellStart"/>
      <w:r w:rsidR="0092681C">
        <w:t>mencakup</w:t>
      </w:r>
      <w:proofErr w:type="spellEnd"/>
      <w:r w:rsidR="0092681C">
        <w:t xml:space="preserve"> </w:t>
      </w:r>
      <w:proofErr w:type="spellStart"/>
      <w:r w:rsidR="0092681C">
        <w:t>tinjauan</w:t>
      </w:r>
      <w:proofErr w:type="spellEnd"/>
      <w:r w:rsidR="0092681C">
        <w:t xml:space="preserve"> </w:t>
      </w:r>
      <w:proofErr w:type="spellStart"/>
      <w:r w:rsidR="0092681C">
        <w:t>umum</w:t>
      </w:r>
      <w:proofErr w:type="spellEnd"/>
      <w:r w:rsidR="0092681C">
        <w:t xml:space="preserve"> </w:t>
      </w:r>
      <w:proofErr w:type="spellStart"/>
      <w:r w:rsidR="0092681C">
        <w:t>dari</w:t>
      </w:r>
      <w:proofErr w:type="spellEnd"/>
      <w:r w:rsidR="0092681C">
        <w:t xml:space="preserve"> </w:t>
      </w:r>
      <w:proofErr w:type="spellStart"/>
      <w:r w:rsidR="0092681C">
        <w:t>masalah</w:t>
      </w:r>
      <w:proofErr w:type="spellEnd"/>
      <w:r w:rsidR="0092681C">
        <w:t xml:space="preserve"> yang </w:t>
      </w:r>
      <w:proofErr w:type="spellStart"/>
      <w:r w:rsidR="0092681C">
        <w:t>akan</w:t>
      </w:r>
      <w:proofErr w:type="spellEnd"/>
      <w:r w:rsidR="0092681C">
        <w:t xml:space="preserve"> </w:t>
      </w:r>
      <w:proofErr w:type="spellStart"/>
      <w:r w:rsidR="0092681C">
        <w:t>dibahas</w:t>
      </w:r>
      <w:proofErr w:type="spellEnd"/>
      <w:r w:rsidR="0092681C">
        <w:t xml:space="preserve"> </w:t>
      </w:r>
      <w:proofErr w:type="spellStart"/>
      <w:r w:rsidR="0092681C">
        <w:t>terdiri</w:t>
      </w:r>
      <w:proofErr w:type="spellEnd"/>
      <w:r w:rsidR="0092681C">
        <w:t xml:space="preserve"> </w:t>
      </w:r>
      <w:proofErr w:type="spellStart"/>
      <w:r w:rsidR="0092681C">
        <w:t>dari</w:t>
      </w:r>
      <w:proofErr w:type="spellEnd"/>
      <w:r w:rsidR="0092681C">
        <w:t xml:space="preserve"> </w:t>
      </w:r>
      <w:proofErr w:type="spellStart"/>
      <w:r w:rsidR="0092681C">
        <w:t>beberapa</w:t>
      </w:r>
      <w:proofErr w:type="spellEnd"/>
      <w:r w:rsidR="0092681C">
        <w:t xml:space="preserve"> </w:t>
      </w:r>
      <w:proofErr w:type="spellStart"/>
      <w:r w:rsidR="0092681C">
        <w:t>subbab</w:t>
      </w:r>
      <w:proofErr w:type="spellEnd"/>
      <w:r w:rsidR="0092681C">
        <w:t xml:space="preserve">, </w:t>
      </w:r>
      <w:proofErr w:type="spellStart"/>
      <w:r w:rsidR="0092681C">
        <w:t>yaitu</w:t>
      </w:r>
      <w:proofErr w:type="spellEnd"/>
      <w:r w:rsidR="0092681C">
        <w:t xml:space="preserve"> </w:t>
      </w:r>
      <w:proofErr w:type="spellStart"/>
      <w:r w:rsidR="0092681C">
        <w:t>latar</w:t>
      </w:r>
      <w:proofErr w:type="spellEnd"/>
      <w:r w:rsidR="0092681C">
        <w:t xml:space="preserve"> </w:t>
      </w:r>
      <w:proofErr w:type="spellStart"/>
      <w:r w:rsidR="0092681C">
        <w:t>belakang</w:t>
      </w:r>
      <w:proofErr w:type="spellEnd"/>
      <w:r w:rsidR="0092681C">
        <w:t xml:space="preserve"> </w:t>
      </w:r>
      <w:proofErr w:type="spellStart"/>
      <w:r w:rsidR="0092681C">
        <w:t>masalah</w:t>
      </w:r>
      <w:proofErr w:type="spellEnd"/>
      <w:r w:rsidR="0092681C">
        <w:t xml:space="preserve">, </w:t>
      </w:r>
      <w:proofErr w:type="spellStart"/>
      <w:r w:rsidR="0092681C">
        <w:t>rumusan</w:t>
      </w:r>
      <w:proofErr w:type="spellEnd"/>
      <w:r w:rsidR="0092681C">
        <w:t xml:space="preserve"> </w:t>
      </w:r>
      <w:proofErr w:type="spellStart"/>
      <w:r w:rsidR="0092681C">
        <w:t>masalah</w:t>
      </w:r>
      <w:proofErr w:type="spellEnd"/>
      <w:r w:rsidR="0092681C">
        <w:t xml:space="preserve">, </w:t>
      </w:r>
      <w:proofErr w:type="spellStart"/>
      <w:r w:rsidR="0092681C">
        <w:t>analisis</w:t>
      </w:r>
      <w:proofErr w:type="spellEnd"/>
      <w:r w:rsidR="0092681C">
        <w:t xml:space="preserve"> </w:t>
      </w:r>
      <w:proofErr w:type="spellStart"/>
      <w:r w:rsidR="0092681C">
        <w:t>terhadap</w:t>
      </w:r>
      <w:proofErr w:type="spellEnd"/>
      <w:r w:rsidR="0092681C">
        <w:t xml:space="preserve"> </w:t>
      </w:r>
      <w:proofErr w:type="spellStart"/>
      <w:r w:rsidR="0092681C">
        <w:t>batasan</w:t>
      </w:r>
      <w:proofErr w:type="spellEnd"/>
      <w:r w:rsidR="0092681C">
        <w:t xml:space="preserve">, </w:t>
      </w:r>
      <w:proofErr w:type="spellStart"/>
      <w:r w:rsidR="0092681C">
        <w:t>analasis</w:t>
      </w:r>
      <w:proofErr w:type="spellEnd"/>
      <w:r w:rsidR="0092681C">
        <w:t xml:space="preserve"> </w:t>
      </w:r>
      <w:proofErr w:type="spellStart"/>
      <w:r w:rsidR="0092681C">
        <w:t>terhadap</w:t>
      </w:r>
      <w:proofErr w:type="spellEnd"/>
      <w:r w:rsidR="0092681C">
        <w:t xml:space="preserve"> </w:t>
      </w:r>
      <w:proofErr w:type="spellStart"/>
      <w:r w:rsidR="0092681C">
        <w:t>karakteristik</w:t>
      </w:r>
      <w:proofErr w:type="spellEnd"/>
      <w:r w:rsidR="0092681C">
        <w:t xml:space="preserve"> </w:t>
      </w:r>
      <w:proofErr w:type="spellStart"/>
      <w:r w:rsidR="0092681C">
        <w:t>solusi</w:t>
      </w:r>
      <w:proofErr w:type="spellEnd"/>
      <w:r w:rsidR="0092681C">
        <w:t xml:space="preserve">, </w:t>
      </w:r>
      <w:proofErr w:type="spellStart"/>
      <w:r w:rsidR="0092681C">
        <w:t>pemilihan</w:t>
      </w:r>
      <w:proofErr w:type="spellEnd"/>
      <w:r w:rsidR="0092681C">
        <w:t xml:space="preserve"> </w:t>
      </w:r>
      <w:proofErr w:type="spellStart"/>
      <w:r w:rsidR="0092681C">
        <w:t>solusi</w:t>
      </w:r>
      <w:proofErr w:type="spellEnd"/>
      <w:r w:rsidR="0092681C">
        <w:t xml:space="preserve">, </w:t>
      </w:r>
      <w:proofErr w:type="spellStart"/>
      <w:r w:rsidR="0092681C">
        <w:t>skenario</w:t>
      </w:r>
      <w:proofErr w:type="spellEnd"/>
      <w:r w:rsidR="0092681C">
        <w:t xml:space="preserve"> </w:t>
      </w:r>
      <w:proofErr w:type="spellStart"/>
      <w:r w:rsidR="0092681C">
        <w:t>pemanfaatan</w:t>
      </w:r>
      <w:proofErr w:type="spellEnd"/>
      <w:r w:rsidR="0092681C">
        <w:t xml:space="preserve">, dan </w:t>
      </w:r>
      <w:proofErr w:type="spellStart"/>
      <w:r w:rsidR="0092681C">
        <w:t>tujuan</w:t>
      </w:r>
      <w:proofErr w:type="spellEnd"/>
      <w:r w:rsidR="0092681C">
        <w:t xml:space="preserve"> </w:t>
      </w:r>
      <w:proofErr w:type="spellStart"/>
      <w:r w:rsidR="0092681C">
        <w:t>penelitian</w:t>
      </w:r>
      <w:proofErr w:type="spellEnd"/>
      <w:r w:rsidR="0092681C">
        <w:t>.</w:t>
      </w:r>
    </w:p>
    <w:p w14:paraId="342C20B5" w14:textId="77777777" w:rsidR="005D5BE6" w:rsidRDefault="006E0A83">
      <w:pPr>
        <w:pStyle w:val="Heading2"/>
      </w:pPr>
      <w:bookmarkStart w:id="8" w:name="_Toc181985855"/>
      <w:r>
        <w:rPr>
          <w:lang w:val="id-ID"/>
        </w:rPr>
        <w:t>Latar Belakang</w:t>
      </w:r>
      <w:bookmarkEnd w:id="8"/>
    </w:p>
    <w:p w14:paraId="399CAF5A" w14:textId="02062734" w:rsidR="00243762" w:rsidRDefault="00B512A0" w:rsidP="00285E1E">
      <w:pPr>
        <w:pStyle w:val="paragraf"/>
      </w:pPr>
      <w:r w:rsidRPr="00A00A33">
        <w:rPr>
          <w:i/>
          <w:iCs/>
        </w:rPr>
        <w:t>Blur</w:t>
      </w:r>
      <w:r>
        <w:t xml:space="preserve"> </w:t>
      </w:r>
      <w:proofErr w:type="spellStart"/>
      <w:r>
        <w:t>merupakan</w:t>
      </w:r>
      <w:proofErr w:type="spellEnd"/>
      <w:r>
        <w:t xml:space="preserve"> </w:t>
      </w:r>
      <w:proofErr w:type="spellStart"/>
      <w:r w:rsidR="00994AE1">
        <w:t>kecatatan</w:t>
      </w:r>
      <w:proofErr w:type="spellEnd"/>
      <w:r w:rsidR="00994AE1">
        <w:t xml:space="preserve"> </w:t>
      </w:r>
      <w:proofErr w:type="spellStart"/>
      <w:r w:rsidR="00994AE1">
        <w:t>gambar</w:t>
      </w:r>
      <w:proofErr w:type="spellEnd"/>
      <w:r w:rsidR="00994AE1">
        <w:t xml:space="preserve"> yang </w:t>
      </w:r>
      <w:proofErr w:type="spellStart"/>
      <w:r w:rsidR="00994AE1">
        <w:t>muncul</w:t>
      </w:r>
      <w:proofErr w:type="spellEnd"/>
      <w:r w:rsidR="00994AE1">
        <w:t xml:space="preserve"> </w:t>
      </w:r>
      <w:proofErr w:type="spellStart"/>
      <w:r w:rsidR="00994AE1">
        <w:t>dari</w:t>
      </w:r>
      <w:proofErr w:type="spellEnd"/>
      <w:r w:rsidR="00994AE1">
        <w:t xml:space="preserve"> </w:t>
      </w:r>
      <w:proofErr w:type="spellStart"/>
      <w:r w:rsidR="00994AE1">
        <w:t>getaran</w:t>
      </w:r>
      <w:proofErr w:type="spellEnd"/>
      <w:r w:rsidR="00994AE1">
        <w:t xml:space="preserve"> pada </w:t>
      </w:r>
      <w:proofErr w:type="spellStart"/>
      <w:r w:rsidR="00994AE1">
        <w:t>kamera</w:t>
      </w:r>
      <w:proofErr w:type="spellEnd"/>
      <w:r w:rsidR="00994AE1">
        <w:t xml:space="preserve"> </w:t>
      </w:r>
      <w:proofErr w:type="spellStart"/>
      <w:r w:rsidR="00994AE1">
        <w:t>atau</w:t>
      </w:r>
      <w:proofErr w:type="spellEnd"/>
      <w:r w:rsidR="00994AE1">
        <w:t xml:space="preserve"> </w:t>
      </w:r>
      <w:proofErr w:type="spellStart"/>
      <w:r w:rsidR="00994AE1">
        <w:t>gerakan</w:t>
      </w:r>
      <w:proofErr w:type="spellEnd"/>
      <w:r w:rsidR="00994AE1">
        <w:t xml:space="preserve"> pada </w:t>
      </w:r>
      <w:proofErr w:type="spellStart"/>
      <w:r w:rsidR="00994AE1">
        <w:t>objek</w:t>
      </w:r>
      <w:proofErr w:type="spellEnd"/>
      <w:r w:rsidR="00994AE1">
        <w:t xml:space="preserve"> target </w:t>
      </w:r>
      <w:proofErr w:type="spellStart"/>
      <w:r w:rsidR="00994AE1">
        <w:t>karena</w:t>
      </w:r>
      <w:proofErr w:type="spellEnd"/>
      <w:r w:rsidR="00994AE1">
        <w:t xml:space="preserve"> </w:t>
      </w:r>
      <w:proofErr w:type="spellStart"/>
      <w:r w:rsidR="00994AE1">
        <w:t>kamera</w:t>
      </w:r>
      <w:proofErr w:type="spellEnd"/>
      <w:r w:rsidR="00994AE1">
        <w:t xml:space="preserve"> </w:t>
      </w:r>
      <w:proofErr w:type="spellStart"/>
      <w:r w:rsidR="00994AE1">
        <w:t>memerlukan</w:t>
      </w:r>
      <w:proofErr w:type="spellEnd"/>
      <w:r w:rsidR="00994AE1">
        <w:t xml:space="preserve"> </w:t>
      </w:r>
      <w:proofErr w:type="spellStart"/>
      <w:r w:rsidR="00994AE1">
        <w:t>waktu</w:t>
      </w:r>
      <w:proofErr w:type="spellEnd"/>
      <w:r w:rsidR="00994AE1">
        <w:t xml:space="preserve"> </w:t>
      </w:r>
      <w:proofErr w:type="spellStart"/>
      <w:r w:rsidR="00994AE1">
        <w:t>pemaparan</w:t>
      </w:r>
      <w:proofErr w:type="spellEnd"/>
      <w:r w:rsidR="00994AE1">
        <w:t xml:space="preserve"> lama yang </w:t>
      </w:r>
      <w:proofErr w:type="spellStart"/>
      <w:r w:rsidR="00994AE1">
        <w:t>menyebabkan</w:t>
      </w:r>
      <w:proofErr w:type="spellEnd"/>
      <w:r w:rsidR="00994AE1">
        <w:t xml:space="preserve"> </w:t>
      </w:r>
      <w:proofErr w:type="spellStart"/>
      <w:r w:rsidR="00994AE1">
        <w:t>penurunan</w:t>
      </w:r>
      <w:proofErr w:type="spellEnd"/>
      <w:r w:rsidR="00994AE1">
        <w:t xml:space="preserve"> </w:t>
      </w:r>
      <w:proofErr w:type="spellStart"/>
      <w:r w:rsidR="00994AE1">
        <w:t>kualitas</w:t>
      </w:r>
      <w:proofErr w:type="spellEnd"/>
      <w:r w:rsidR="00994AE1">
        <w:t xml:space="preserve"> </w:t>
      </w:r>
      <w:proofErr w:type="spellStart"/>
      <w:r w:rsidR="00994AE1">
        <w:t>gambar</w:t>
      </w:r>
      <w:proofErr w:type="spellEnd"/>
      <w:r w:rsidR="00994AE1">
        <w:t xml:space="preserve"> dan </w:t>
      </w:r>
      <w:proofErr w:type="spellStart"/>
      <w:r w:rsidR="00994AE1">
        <w:t>menyebabkan</w:t>
      </w:r>
      <w:proofErr w:type="spellEnd"/>
      <w:r w:rsidR="00994AE1">
        <w:t xml:space="preserve"> </w:t>
      </w:r>
      <w:proofErr w:type="spellStart"/>
      <w:r w:rsidR="00994AE1">
        <w:t>turunnya</w:t>
      </w:r>
      <w:proofErr w:type="spellEnd"/>
      <w:r w:rsidR="00994AE1">
        <w:t xml:space="preserve"> </w:t>
      </w:r>
      <w:proofErr w:type="spellStart"/>
      <w:r w:rsidR="00994AE1">
        <w:t>performa</w:t>
      </w:r>
      <w:proofErr w:type="spellEnd"/>
      <w:r w:rsidR="00994AE1">
        <w:t xml:space="preserve"> proses </w:t>
      </w:r>
      <w:r w:rsidR="00994AE1" w:rsidRPr="00994AE1">
        <w:rPr>
          <w:i/>
          <w:iCs/>
        </w:rPr>
        <w:t>computer vision</w:t>
      </w:r>
      <w:r w:rsidR="00994AE1">
        <w:t xml:space="preserve"> lain </w:t>
      </w:r>
      <w:sdt>
        <w:sdtPr>
          <w:tag w:val="MENDELEY_CITATION_v3_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"/>
          <w:id w:val="-973979368"/>
          <w:placeholder>
            <w:docPart w:val="DefaultPlaceholder_-1854013440"/>
          </w:placeholder>
        </w:sdtPr>
        <w:sdtEndPr/>
        <w:sdtContent>
          <w:r w:rsidR="00EE04C1" w:rsidRPr="00EE04C1">
            <w:t xml:space="preserve">(Rim </w:t>
          </w:r>
          <w:proofErr w:type="spellStart"/>
          <w:r w:rsidR="00EE04C1" w:rsidRPr="00EE04C1">
            <w:t>Jaesungand</w:t>
          </w:r>
          <w:proofErr w:type="spellEnd"/>
          <w:r w:rsidR="00EE04C1" w:rsidRPr="00EE04C1">
            <w:t xml:space="preserve"> Lee, 2020)</w:t>
          </w:r>
        </w:sdtContent>
      </w:sdt>
      <w:r w:rsidR="006F0C08">
        <w:t>.</w:t>
      </w:r>
      <w:r w:rsidR="007F74A3">
        <w:t xml:space="preserve"> </w:t>
      </w:r>
      <w:proofErr w:type="spellStart"/>
      <w:r w:rsidR="00BB4F2D">
        <w:t>Dengan</w:t>
      </w:r>
      <w:proofErr w:type="spellEnd"/>
      <w:r w:rsidR="00BB4F2D">
        <w:t xml:space="preserve"> </w:t>
      </w:r>
      <w:proofErr w:type="spellStart"/>
      <w:r w:rsidR="00BB4F2D">
        <w:t>berkembangnya</w:t>
      </w:r>
      <w:proofErr w:type="spellEnd"/>
      <w:r w:rsidR="00BB4F2D">
        <w:t xml:space="preserve"> </w:t>
      </w:r>
      <w:proofErr w:type="spellStart"/>
      <w:r w:rsidR="00BB4F2D">
        <w:t>penggunaan</w:t>
      </w:r>
      <w:proofErr w:type="spellEnd"/>
      <w:r w:rsidR="00BB4F2D">
        <w:t xml:space="preserve"> </w:t>
      </w:r>
      <w:proofErr w:type="spellStart"/>
      <w:r w:rsidR="00BB4F2D">
        <w:t>teknologi</w:t>
      </w:r>
      <w:proofErr w:type="spellEnd"/>
      <w:r w:rsidR="00BB4F2D">
        <w:t xml:space="preserve"> </w:t>
      </w:r>
      <w:proofErr w:type="spellStart"/>
      <w:r w:rsidR="00BB4F2D">
        <w:t>meningkat</w:t>
      </w:r>
      <w:proofErr w:type="spellEnd"/>
      <w:r w:rsidR="00BB4F2D">
        <w:t xml:space="preserve"> volume media yang </w:t>
      </w:r>
      <w:proofErr w:type="spellStart"/>
      <w:r w:rsidR="00BB4F2D">
        <w:t>diambil</w:t>
      </w:r>
      <w:proofErr w:type="spellEnd"/>
      <w:r w:rsidR="00BB4F2D">
        <w:t xml:space="preserve"> dan </w:t>
      </w:r>
      <w:proofErr w:type="spellStart"/>
      <w:r w:rsidR="00BB4F2D">
        <w:t>meningkat</w:t>
      </w:r>
      <w:proofErr w:type="spellEnd"/>
      <w:r w:rsidR="00BB4F2D">
        <w:t xml:space="preserve"> </w:t>
      </w:r>
      <w:proofErr w:type="spellStart"/>
      <w:r w:rsidR="00BB4F2D">
        <w:t>keperluan</w:t>
      </w:r>
      <w:proofErr w:type="spellEnd"/>
      <w:r w:rsidR="00BB4F2D">
        <w:t xml:space="preserve"> </w:t>
      </w:r>
      <w:proofErr w:type="spellStart"/>
      <w:r w:rsidR="00BB4F2D">
        <w:t>terhadap</w:t>
      </w:r>
      <w:proofErr w:type="spellEnd"/>
      <w:r w:rsidR="00BB4F2D">
        <w:t xml:space="preserve"> </w:t>
      </w:r>
      <w:proofErr w:type="spellStart"/>
      <w:r w:rsidR="00BB4F2D">
        <w:t>metode</w:t>
      </w:r>
      <w:proofErr w:type="spellEnd"/>
      <w:r w:rsidR="00BB4F2D">
        <w:t xml:space="preserve"> untuk </w:t>
      </w:r>
      <w:proofErr w:type="spellStart"/>
      <w:r w:rsidR="00BB4F2D">
        <w:t>secara</w:t>
      </w:r>
      <w:proofErr w:type="spellEnd"/>
      <w:r w:rsidR="00BB4F2D">
        <w:t xml:space="preserve"> </w:t>
      </w:r>
      <w:proofErr w:type="spellStart"/>
      <w:r w:rsidR="00BB4F2D">
        <w:t>cepat</w:t>
      </w:r>
      <w:proofErr w:type="spellEnd"/>
      <w:r w:rsidR="00BB4F2D">
        <w:t xml:space="preserve"> </w:t>
      </w:r>
      <w:proofErr w:type="spellStart"/>
      <w:r w:rsidR="00BB4F2D">
        <w:t>menyortir</w:t>
      </w:r>
      <w:proofErr w:type="spellEnd"/>
      <w:r w:rsidR="00BB4F2D">
        <w:t xml:space="preserve"> </w:t>
      </w:r>
      <w:proofErr w:type="spellStart"/>
      <w:r w:rsidR="00BB4F2D">
        <w:t>gambar</w:t>
      </w:r>
      <w:proofErr w:type="spellEnd"/>
      <w:r w:rsidR="00BB4F2D">
        <w:t xml:space="preserve"> </w:t>
      </w:r>
      <w:proofErr w:type="spellStart"/>
      <w:r w:rsidR="00BB4F2D">
        <w:t>berkualitas</w:t>
      </w:r>
      <w:proofErr w:type="spellEnd"/>
      <w:r w:rsidR="00BB4F2D">
        <w:t xml:space="preserve"> </w:t>
      </w:r>
      <w:proofErr w:type="spellStart"/>
      <w:r w:rsidR="00BB4F2D">
        <w:t>rendah</w:t>
      </w:r>
      <w:proofErr w:type="spellEnd"/>
      <w:r w:rsidR="00BB4F2D">
        <w:t xml:space="preserve"> </w:t>
      </w:r>
      <w:sdt>
        <w:sdtPr>
          <w:tag w:val="MENDELEY_CITATION_v3_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"/>
          <w:id w:val="-237568060"/>
          <w:placeholder>
            <w:docPart w:val="DefaultPlaceholder_-1854013440"/>
          </w:placeholder>
        </w:sdtPr>
        <w:sdtEndPr/>
        <w:sdtContent>
          <w:r w:rsidR="00EE04C1" w:rsidRPr="00EE04C1">
            <w:t xml:space="preserve">(Liu </w:t>
          </w:r>
          <w:proofErr w:type="spellStart"/>
          <w:r w:rsidR="00EE04C1" w:rsidRPr="00EE04C1">
            <w:t>dkk</w:t>
          </w:r>
          <w:proofErr w:type="spellEnd"/>
          <w:r w:rsidR="00EE04C1" w:rsidRPr="00EE04C1">
            <w:t>., 2021)</w:t>
          </w:r>
        </w:sdtContent>
      </w:sdt>
      <w:r w:rsidR="00BB4F2D">
        <w:t>.</w:t>
      </w:r>
    </w:p>
    <w:p w14:paraId="39BD9FBD" w14:textId="282AC001" w:rsidR="00285E1E" w:rsidRDefault="009E52A2" w:rsidP="00B512A0">
      <w:pPr>
        <w:pStyle w:val="paragraf"/>
      </w:pPr>
      <w:proofErr w:type="spellStart"/>
      <w:r>
        <w:t>Menurut</w:t>
      </w:r>
      <w:proofErr w:type="spellEnd"/>
      <w:r>
        <w:t xml:space="preserve"> </w:t>
      </w:r>
      <w:r w:rsidR="00E81197">
        <w:t xml:space="preserve">Desi </w:t>
      </w:r>
      <w:proofErr w:type="spellStart"/>
      <w:r w:rsidR="00E81197">
        <w:t>Arrani</w:t>
      </w:r>
      <w:proofErr w:type="spellEnd"/>
      <w:r w:rsidR="00E81197">
        <w:t xml:space="preserve">, </w:t>
      </w:r>
      <w:proofErr w:type="spellStart"/>
      <w:r w:rsidR="00E81197">
        <w:t>selaku</w:t>
      </w:r>
      <w:proofErr w:type="spellEnd"/>
      <w:r w:rsidR="00E81197">
        <w:t xml:space="preserve"> </w:t>
      </w:r>
      <w:proofErr w:type="spellStart"/>
      <w:r w:rsidR="00285E1E">
        <w:t>S</w:t>
      </w:r>
      <w:r w:rsidR="00E81197">
        <w:t>taf</w:t>
      </w:r>
      <w:proofErr w:type="spellEnd"/>
      <w:r w:rsidR="00E81197">
        <w:t xml:space="preserve"> </w:t>
      </w:r>
      <w:proofErr w:type="spellStart"/>
      <w:r w:rsidR="00285E1E">
        <w:t>A</w:t>
      </w:r>
      <w:r w:rsidR="00E81197">
        <w:t>dministrasi</w:t>
      </w:r>
      <w:proofErr w:type="spellEnd"/>
      <w:r w:rsidR="00E81197">
        <w:t xml:space="preserve"> PT </w:t>
      </w:r>
      <w:proofErr w:type="spellStart"/>
      <w:r w:rsidR="00E81197">
        <w:t>Sukses</w:t>
      </w:r>
      <w:proofErr w:type="spellEnd"/>
      <w:r w:rsidR="00E81197">
        <w:t xml:space="preserve"> Wijaya </w:t>
      </w:r>
      <w:proofErr w:type="spellStart"/>
      <w:r w:rsidR="00E81197">
        <w:t>Adikarya</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w:t>
      </w:r>
      <w:r w:rsidRPr="009E52A2">
        <w:rPr>
          <w:i/>
          <w:iCs/>
        </w:rPr>
        <w:t>blur</w:t>
      </w:r>
      <w:r>
        <w:t xml:space="preserve"> </w:t>
      </w:r>
      <w:proofErr w:type="spellStart"/>
      <w:r>
        <w:t>sering</w:t>
      </w:r>
      <w:proofErr w:type="spellEnd"/>
      <w:r>
        <w:t xml:space="preserve"> </w:t>
      </w:r>
      <w:proofErr w:type="spellStart"/>
      <w:r>
        <w:t>diterima</w:t>
      </w:r>
      <w:proofErr w:type="spellEnd"/>
      <w:r>
        <w:t xml:space="preserve"> </w:t>
      </w:r>
      <w:proofErr w:type="spellStart"/>
      <w:r>
        <w:t>dalam</w:t>
      </w:r>
      <w:proofErr w:type="spellEnd"/>
      <w:r>
        <w:t xml:space="preserve"> proses </w:t>
      </w:r>
      <w:proofErr w:type="spellStart"/>
      <w:r>
        <w:t>pengajuan</w:t>
      </w:r>
      <w:proofErr w:type="spellEnd"/>
      <w:r>
        <w:t xml:space="preserve"> </w:t>
      </w:r>
      <w:proofErr w:type="spellStart"/>
      <w:r>
        <w:t>kredit</w:t>
      </w:r>
      <w:proofErr w:type="spellEnd"/>
      <w:r>
        <w:t xml:space="preserve"> </w:t>
      </w:r>
      <w:proofErr w:type="spellStart"/>
      <w:r>
        <w:t>dari</w:t>
      </w:r>
      <w:proofErr w:type="spellEnd"/>
      <w:r>
        <w:t xml:space="preserve"> </w:t>
      </w:r>
      <w:proofErr w:type="spellStart"/>
      <w:r>
        <w:t>klien</w:t>
      </w:r>
      <w:proofErr w:type="spellEnd"/>
      <w:r w:rsidR="003F37F9">
        <w:t xml:space="preserve">, </w:t>
      </w:r>
      <w:proofErr w:type="spellStart"/>
      <w:r w:rsidR="003F37F9">
        <w:t>umumnya</w:t>
      </w:r>
      <w:proofErr w:type="spellEnd"/>
      <w:r w:rsidR="003F37F9">
        <w:t xml:space="preserve"> </w:t>
      </w:r>
      <w:proofErr w:type="spellStart"/>
      <w:r w:rsidR="003F37F9">
        <w:t>karena</w:t>
      </w:r>
      <w:proofErr w:type="spellEnd"/>
      <w:r w:rsidR="003F37F9">
        <w:t xml:space="preserve"> </w:t>
      </w:r>
      <w:proofErr w:type="spellStart"/>
      <w:r w:rsidR="003F37F9">
        <w:t>klien</w:t>
      </w:r>
      <w:proofErr w:type="spellEnd"/>
      <w:r w:rsidR="003F37F9">
        <w:t xml:space="preserve"> </w:t>
      </w:r>
      <w:proofErr w:type="spellStart"/>
      <w:r w:rsidR="003F37F9">
        <w:t>tidak</w:t>
      </w:r>
      <w:proofErr w:type="spellEnd"/>
      <w:r w:rsidR="003F37F9">
        <w:t xml:space="preserve"> </w:t>
      </w:r>
      <w:proofErr w:type="spellStart"/>
      <w:r w:rsidR="003F37F9">
        <w:t>terbiasa</w:t>
      </w:r>
      <w:proofErr w:type="spellEnd"/>
      <w:r w:rsidR="003F37F9">
        <w:t xml:space="preserve"> </w:t>
      </w:r>
      <w:proofErr w:type="spellStart"/>
      <w:r w:rsidR="003F37F9">
        <w:t>dalam</w:t>
      </w:r>
      <w:proofErr w:type="spellEnd"/>
      <w:r w:rsidR="003F37F9">
        <w:t xml:space="preserve"> </w:t>
      </w:r>
      <w:proofErr w:type="spellStart"/>
      <w:r w:rsidR="003F37F9">
        <w:t>mengunduh</w:t>
      </w:r>
      <w:proofErr w:type="spellEnd"/>
      <w:r w:rsidR="003F37F9">
        <w:t xml:space="preserve"> dan </w:t>
      </w:r>
      <w:proofErr w:type="spellStart"/>
      <w:r w:rsidR="003F37F9">
        <w:t>menggunakan</w:t>
      </w:r>
      <w:proofErr w:type="spellEnd"/>
      <w:r w:rsidR="003F37F9">
        <w:t xml:space="preserve"> </w:t>
      </w:r>
      <w:proofErr w:type="spellStart"/>
      <w:r w:rsidR="003F37F9">
        <w:t>aplikasi</w:t>
      </w:r>
      <w:proofErr w:type="spellEnd"/>
      <w:r w:rsidR="003F37F9">
        <w:t xml:space="preserve"> </w:t>
      </w:r>
      <w:proofErr w:type="spellStart"/>
      <w:r w:rsidR="003F37F9">
        <w:t>seperti</w:t>
      </w:r>
      <w:proofErr w:type="spellEnd"/>
      <w:r w:rsidR="003F37F9">
        <w:t xml:space="preserve"> </w:t>
      </w:r>
      <w:proofErr w:type="spellStart"/>
      <w:r w:rsidR="003F37F9">
        <w:t>CamScanner</w:t>
      </w:r>
      <w:proofErr w:type="spellEnd"/>
      <w:r>
        <w:t xml:space="preserve">. </w:t>
      </w:r>
      <w:proofErr w:type="spellStart"/>
      <w:r w:rsidR="00E81197">
        <w:t>Menurut</w:t>
      </w:r>
      <w:proofErr w:type="spellEnd"/>
      <w:r w:rsidR="00E81197">
        <w:t xml:space="preserve"> </w:t>
      </w:r>
      <w:proofErr w:type="spellStart"/>
      <w:r w:rsidR="00E81197">
        <w:t>Puzha</w:t>
      </w:r>
      <w:proofErr w:type="spellEnd"/>
      <w:r w:rsidR="00E81197">
        <w:t xml:space="preserve"> </w:t>
      </w:r>
      <w:proofErr w:type="spellStart"/>
      <w:r w:rsidR="00E81197">
        <w:t>Manzha</w:t>
      </w:r>
      <w:proofErr w:type="spellEnd"/>
      <w:r w:rsidR="00E81197">
        <w:t xml:space="preserve"> K., </w:t>
      </w:r>
      <w:proofErr w:type="spellStart"/>
      <w:r w:rsidR="00E81197">
        <w:t>selaku</w:t>
      </w:r>
      <w:proofErr w:type="spellEnd"/>
      <w:r w:rsidR="00E81197">
        <w:t xml:space="preserve"> </w:t>
      </w:r>
      <w:proofErr w:type="spellStart"/>
      <w:r w:rsidR="00285E1E">
        <w:t>S</w:t>
      </w:r>
      <w:r w:rsidR="00E81197">
        <w:t>taf</w:t>
      </w:r>
      <w:proofErr w:type="spellEnd"/>
      <w:r w:rsidR="00E81197">
        <w:t xml:space="preserve"> </w:t>
      </w:r>
      <w:proofErr w:type="spellStart"/>
      <w:r w:rsidR="00285E1E">
        <w:t>P</w:t>
      </w:r>
      <w:r w:rsidR="00E81197">
        <w:t>emberkasan</w:t>
      </w:r>
      <w:proofErr w:type="spellEnd"/>
      <w:r w:rsidR="00E81197">
        <w:t xml:space="preserve"> PT </w:t>
      </w:r>
      <w:proofErr w:type="spellStart"/>
      <w:r w:rsidR="00E81197">
        <w:t>Cahaya</w:t>
      </w:r>
      <w:proofErr w:type="spellEnd"/>
      <w:r w:rsidR="00E81197">
        <w:t xml:space="preserve"> </w:t>
      </w:r>
      <w:proofErr w:type="spellStart"/>
      <w:r w:rsidR="00E81197">
        <w:t>Sanubari</w:t>
      </w:r>
      <w:proofErr w:type="spellEnd"/>
      <w:r w:rsidR="00E81197">
        <w:t xml:space="preserve"> Sakti, </w:t>
      </w:r>
      <w:proofErr w:type="spellStart"/>
      <w:r w:rsidR="00E81197">
        <w:t>k</w:t>
      </w:r>
      <w:r>
        <w:t>lien</w:t>
      </w:r>
      <w:proofErr w:type="spellEnd"/>
      <w:r>
        <w:t xml:space="preserve"> </w:t>
      </w:r>
      <w:proofErr w:type="spellStart"/>
      <w:r>
        <w:t>mengirim</w:t>
      </w:r>
      <w:proofErr w:type="spellEnd"/>
      <w:r>
        <w:t xml:space="preserve"> </w:t>
      </w:r>
      <w:proofErr w:type="spellStart"/>
      <w:r>
        <w:t>foto</w:t>
      </w:r>
      <w:proofErr w:type="spellEnd"/>
      <w:r>
        <w:t xml:space="preserve"> blur </w:t>
      </w:r>
      <w:proofErr w:type="spellStart"/>
      <w:r>
        <w:t>tersebut</w:t>
      </w:r>
      <w:proofErr w:type="spellEnd"/>
      <w:r>
        <w:t xml:space="preserve"> </w:t>
      </w:r>
      <w:proofErr w:type="spellStart"/>
      <w:r>
        <w:t>umumnya</w:t>
      </w:r>
      <w:proofErr w:type="spellEnd"/>
      <w:r>
        <w:t xml:space="preserve"> </w:t>
      </w:r>
      <w:proofErr w:type="spellStart"/>
      <w:r>
        <w:t>karena</w:t>
      </w:r>
      <w:proofErr w:type="spellEnd"/>
      <w:r>
        <w:t xml:space="preserve"> </w:t>
      </w:r>
      <w:proofErr w:type="spellStart"/>
      <w:r>
        <w:t>tergesa-gesa</w:t>
      </w:r>
      <w:proofErr w:type="spellEnd"/>
      <w:r>
        <w:t xml:space="preserve"> </w:t>
      </w:r>
      <w:proofErr w:type="spellStart"/>
      <w:r>
        <w:t>dalam</w:t>
      </w:r>
      <w:proofErr w:type="spellEnd"/>
      <w:r>
        <w:t xml:space="preserve"> </w:t>
      </w:r>
      <w:proofErr w:type="spellStart"/>
      <w:r>
        <w:t>mengirim</w:t>
      </w:r>
      <w:proofErr w:type="spellEnd"/>
      <w:r>
        <w:t xml:space="preserve"> </w:t>
      </w:r>
      <w:proofErr w:type="spellStart"/>
      <w:r>
        <w:t>foto</w:t>
      </w:r>
      <w:proofErr w:type="spellEnd"/>
      <w:r>
        <w:t xml:space="preserve"> </w:t>
      </w:r>
      <w:proofErr w:type="spellStart"/>
      <w:r>
        <w:t>atau</w:t>
      </w:r>
      <w:proofErr w:type="spellEnd"/>
      <w:r>
        <w:t xml:space="preserve"> </w:t>
      </w:r>
      <w:proofErr w:type="spellStart"/>
      <w:r>
        <w:t>karena</w:t>
      </w:r>
      <w:proofErr w:type="spellEnd"/>
      <w:r>
        <w:t xml:space="preserve"> </w:t>
      </w:r>
      <w:proofErr w:type="spellStart"/>
      <w:r>
        <w:t>klien</w:t>
      </w:r>
      <w:proofErr w:type="spellEnd"/>
      <w:r>
        <w:t xml:space="preserve"> </w:t>
      </w:r>
      <w:proofErr w:type="spellStart"/>
      <w:r>
        <w:t>tidak</w:t>
      </w:r>
      <w:proofErr w:type="spellEnd"/>
      <w:r>
        <w:t xml:space="preserve"> </w:t>
      </w:r>
      <w:proofErr w:type="spellStart"/>
      <w:r>
        <w:t>terbiasa</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lastRenderedPageBreak/>
        <w:t>mereka</w:t>
      </w:r>
      <w:proofErr w:type="spellEnd"/>
      <w:r>
        <w:t xml:space="preserve"> untuk </w:t>
      </w:r>
      <w:proofErr w:type="spellStart"/>
      <w:r>
        <w:t>mengambil</w:t>
      </w:r>
      <w:proofErr w:type="spellEnd"/>
      <w:r>
        <w:t xml:space="preserve"> </w:t>
      </w:r>
      <w:proofErr w:type="spellStart"/>
      <w:r>
        <w:t>gambar</w:t>
      </w:r>
      <w:proofErr w:type="spellEnd"/>
      <w:r>
        <w:t xml:space="preserve"> </w:t>
      </w:r>
      <w:proofErr w:type="spellStart"/>
      <w:r>
        <w:t>dokumen</w:t>
      </w:r>
      <w:proofErr w:type="spellEnd"/>
      <w:r w:rsidR="00205291">
        <w:t xml:space="preserve"> dan </w:t>
      </w:r>
      <w:proofErr w:type="spellStart"/>
      <w:r w:rsidR="00205291">
        <w:t>tidak</w:t>
      </w:r>
      <w:proofErr w:type="spellEnd"/>
      <w:r w:rsidR="00205291">
        <w:t xml:space="preserve"> </w:t>
      </w:r>
      <w:proofErr w:type="spellStart"/>
      <w:r w:rsidR="00205291">
        <w:t>menggunakan</w:t>
      </w:r>
      <w:proofErr w:type="spellEnd"/>
      <w:r w:rsidR="00205291">
        <w:t xml:space="preserve"> </w:t>
      </w:r>
      <w:proofErr w:type="spellStart"/>
      <w:r w:rsidR="00205291">
        <w:t>aplikasi</w:t>
      </w:r>
      <w:proofErr w:type="spellEnd"/>
      <w:r w:rsidR="00205291">
        <w:t xml:space="preserve"> </w:t>
      </w:r>
      <w:proofErr w:type="spellStart"/>
      <w:r w:rsidR="00205291">
        <w:t>pemindaian</w:t>
      </w:r>
      <w:proofErr w:type="spellEnd"/>
      <w:r w:rsidR="00205291">
        <w:t xml:space="preserve"> </w:t>
      </w:r>
      <w:proofErr w:type="spellStart"/>
      <w:r w:rsidR="00205291">
        <w:t>dokumen</w:t>
      </w:r>
      <w:proofErr w:type="spellEnd"/>
      <w:r w:rsidR="00205291">
        <w:t xml:space="preserve"> </w:t>
      </w:r>
      <w:proofErr w:type="spellStart"/>
      <w:r w:rsidR="00205291">
        <w:t>seperti</w:t>
      </w:r>
      <w:proofErr w:type="spellEnd"/>
      <w:r w:rsidR="00205291">
        <w:t xml:space="preserve"> </w:t>
      </w:r>
      <w:proofErr w:type="spellStart"/>
      <w:r w:rsidR="00205291">
        <w:t>CamScanner</w:t>
      </w:r>
      <w:proofErr w:type="spellEnd"/>
      <w:r>
        <w:t xml:space="preserve">. </w:t>
      </w:r>
    </w:p>
    <w:p w14:paraId="51A49A1D" w14:textId="0B14A861" w:rsidR="003F37F9" w:rsidRDefault="003F37F9" w:rsidP="003F37F9">
      <w:pPr>
        <w:pStyle w:val="paragraf"/>
      </w:pPr>
      <w:proofErr w:type="spellStart"/>
      <w:r>
        <w:t>Menurut</w:t>
      </w:r>
      <w:proofErr w:type="spellEnd"/>
      <w:r>
        <w:t xml:space="preserve"> </w:t>
      </w:r>
      <w:proofErr w:type="spellStart"/>
      <w:r>
        <w:t>Yuniar</w:t>
      </w:r>
      <w:proofErr w:type="spellEnd"/>
      <w:r>
        <w:t xml:space="preserve"> </w:t>
      </w:r>
      <w:proofErr w:type="spellStart"/>
      <w:r>
        <w:t>Saputri</w:t>
      </w:r>
      <w:proofErr w:type="spellEnd"/>
      <w:r>
        <w:t xml:space="preserve">, </w:t>
      </w:r>
      <w:proofErr w:type="spellStart"/>
      <w:r>
        <w:t>selaku</w:t>
      </w:r>
      <w:proofErr w:type="spellEnd"/>
      <w:r>
        <w:t xml:space="preserve"> </w:t>
      </w:r>
      <w:proofErr w:type="spellStart"/>
      <w:r>
        <w:t>Staf</w:t>
      </w:r>
      <w:proofErr w:type="spellEnd"/>
      <w:r>
        <w:t xml:space="preserve"> HRD PT </w:t>
      </w:r>
      <w:proofErr w:type="spellStart"/>
      <w:r>
        <w:t>Kesuma</w:t>
      </w:r>
      <w:proofErr w:type="spellEnd"/>
      <w:r>
        <w:t xml:space="preserve"> </w:t>
      </w:r>
      <w:proofErr w:type="spellStart"/>
      <w:r>
        <w:t>Maju</w:t>
      </w:r>
      <w:proofErr w:type="spellEnd"/>
      <w:r>
        <w:t xml:space="preserve"> Sejahtera, </w:t>
      </w:r>
      <w:proofErr w:type="spellStart"/>
      <w:r>
        <w:t>pengiriman</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w:t>
      </w:r>
      <w:r w:rsidRPr="00285E1E">
        <w:rPr>
          <w:i/>
          <w:iCs/>
        </w:rPr>
        <w:t>blur</w:t>
      </w:r>
      <w:r>
        <w:t xml:space="preserve"> ini </w:t>
      </w:r>
      <w:proofErr w:type="spellStart"/>
      <w:r>
        <w:t>dapat</w:t>
      </w:r>
      <w:proofErr w:type="spellEnd"/>
      <w:r>
        <w:t xml:space="preserve"> </w:t>
      </w:r>
      <w:proofErr w:type="spellStart"/>
      <w:r>
        <w:t>menyebabkan</w:t>
      </w:r>
      <w:proofErr w:type="spellEnd"/>
      <w:r>
        <w:t xml:space="preserve"> </w:t>
      </w:r>
      <w:proofErr w:type="spellStart"/>
      <w:r>
        <w:t>melambannya</w:t>
      </w:r>
      <w:proofErr w:type="spellEnd"/>
      <w:r>
        <w:t xml:space="preserve"> proses </w:t>
      </w:r>
      <w:proofErr w:type="spellStart"/>
      <w:r>
        <w:t>pengajuan</w:t>
      </w:r>
      <w:proofErr w:type="spellEnd"/>
      <w:r>
        <w:t xml:space="preserve"> </w:t>
      </w:r>
      <w:proofErr w:type="spellStart"/>
      <w:r>
        <w:t>kredit</w:t>
      </w:r>
      <w:proofErr w:type="spellEnd"/>
      <w:r>
        <w:t xml:space="preserve"> </w:t>
      </w:r>
      <w:proofErr w:type="spellStart"/>
      <w:r>
        <w:t>sebab</w:t>
      </w:r>
      <w:proofErr w:type="spellEnd"/>
      <w:r>
        <w:t xml:space="preserve"> </w:t>
      </w:r>
      <w:proofErr w:type="spellStart"/>
      <w:r>
        <w:t>klien</w:t>
      </w:r>
      <w:proofErr w:type="spellEnd"/>
      <w:r>
        <w:t xml:space="preserve"> yang </w:t>
      </w:r>
      <w:proofErr w:type="spellStart"/>
      <w:r>
        <w:t>mengirim</w:t>
      </w:r>
      <w:proofErr w:type="spellEnd"/>
      <w:r>
        <w:t xml:space="preserve"> </w:t>
      </w:r>
      <w:proofErr w:type="spellStart"/>
      <w:r>
        <w:t>tidak</w:t>
      </w:r>
      <w:proofErr w:type="spellEnd"/>
      <w:r>
        <w:t xml:space="preserve"> </w:t>
      </w:r>
      <w:proofErr w:type="spellStart"/>
      <w:r>
        <w:t>mengetahui</w:t>
      </w:r>
      <w:proofErr w:type="spellEnd"/>
      <w:r>
        <w:t xml:space="preserve"> </w:t>
      </w:r>
      <w:proofErr w:type="spellStart"/>
      <w:r>
        <w:t>bahwa</w:t>
      </w:r>
      <w:proofErr w:type="spellEnd"/>
      <w:r>
        <w:t xml:space="preserve"> </w:t>
      </w:r>
      <w:proofErr w:type="spellStart"/>
      <w:r>
        <w:t>foto</w:t>
      </w:r>
      <w:proofErr w:type="spellEnd"/>
      <w:r>
        <w:t xml:space="preserve"> yang </w:t>
      </w:r>
      <w:proofErr w:type="spellStart"/>
      <w:r>
        <w:t>mereka</w:t>
      </w:r>
      <w:proofErr w:type="spellEnd"/>
      <w:r>
        <w:t xml:space="preserve"> </w:t>
      </w:r>
      <w:proofErr w:type="spellStart"/>
      <w:r>
        <w:t>kirim</w:t>
      </w:r>
      <w:proofErr w:type="spellEnd"/>
      <w:r>
        <w:t xml:space="preserve"> </w:t>
      </w:r>
      <w:proofErr w:type="spellStart"/>
      <w:r>
        <w:t>kurang</w:t>
      </w:r>
      <w:proofErr w:type="spellEnd"/>
      <w:r>
        <w:t xml:space="preserve"> </w:t>
      </w:r>
      <w:proofErr w:type="spellStart"/>
      <w:r>
        <w:t>jelas</w:t>
      </w:r>
      <w:proofErr w:type="spellEnd"/>
      <w:r>
        <w:t xml:space="preserve"> </w:t>
      </w:r>
      <w:proofErr w:type="spellStart"/>
      <w:r>
        <w:t>sehingga</w:t>
      </w:r>
      <w:proofErr w:type="spellEnd"/>
      <w:r>
        <w:t xml:space="preserve"> </w:t>
      </w:r>
      <w:proofErr w:type="spellStart"/>
      <w:r>
        <w:t>perlu</w:t>
      </w:r>
      <w:proofErr w:type="spellEnd"/>
      <w:r>
        <w:t xml:space="preserve"> </w:t>
      </w:r>
      <w:proofErr w:type="spellStart"/>
      <w:r>
        <w:t>menunggu</w:t>
      </w:r>
      <w:proofErr w:type="spellEnd"/>
      <w:r>
        <w:t xml:space="preserve"> </w:t>
      </w:r>
      <w:proofErr w:type="spellStart"/>
      <w:r>
        <w:t>seorang</w:t>
      </w:r>
      <w:proofErr w:type="spellEnd"/>
      <w:r>
        <w:t xml:space="preserve"> </w:t>
      </w:r>
      <w:proofErr w:type="spellStart"/>
      <w:r>
        <w:t>karyawan</w:t>
      </w:r>
      <w:proofErr w:type="spellEnd"/>
      <w:r>
        <w:t xml:space="preserve"> </w:t>
      </w:r>
      <w:proofErr w:type="spellStart"/>
      <w:r>
        <w:t>mengecek</w:t>
      </w:r>
      <w:proofErr w:type="spellEnd"/>
      <w:r>
        <w:t xml:space="preserve"> </w:t>
      </w:r>
      <w:proofErr w:type="spellStart"/>
      <w:r>
        <w:t>fotonya</w:t>
      </w:r>
      <w:proofErr w:type="spellEnd"/>
      <w:r>
        <w:t xml:space="preserve">, </w:t>
      </w:r>
      <w:proofErr w:type="spellStart"/>
      <w:r>
        <w:t>lalu</w:t>
      </w:r>
      <w:proofErr w:type="spellEnd"/>
      <w:r>
        <w:t xml:space="preserve"> </w:t>
      </w:r>
      <w:proofErr w:type="spellStart"/>
      <w:r>
        <w:t>menunggu</w:t>
      </w:r>
      <w:proofErr w:type="spellEnd"/>
      <w:r>
        <w:t xml:space="preserve"> </w:t>
      </w:r>
      <w:proofErr w:type="spellStart"/>
      <w:r>
        <w:t>klien</w:t>
      </w:r>
      <w:proofErr w:type="spellEnd"/>
      <w:r>
        <w:t xml:space="preserve"> untuk </w:t>
      </w:r>
      <w:proofErr w:type="spellStart"/>
      <w:r>
        <w:t>mengirim</w:t>
      </w:r>
      <w:proofErr w:type="spellEnd"/>
      <w:r>
        <w:t xml:space="preserve"> </w:t>
      </w:r>
      <w:proofErr w:type="spellStart"/>
      <w:r>
        <w:t>foto</w:t>
      </w:r>
      <w:proofErr w:type="spellEnd"/>
      <w:r>
        <w:t xml:space="preserve"> baru yang </w:t>
      </w:r>
      <w:proofErr w:type="spellStart"/>
      <w:r>
        <w:t>diambil</w:t>
      </w:r>
      <w:proofErr w:type="spellEnd"/>
      <w:r>
        <w:t xml:space="preserve"> </w:t>
      </w:r>
      <w:proofErr w:type="spellStart"/>
      <w:r>
        <w:t>ulang</w:t>
      </w:r>
      <w:proofErr w:type="spellEnd"/>
      <w:r>
        <w:t>.</w:t>
      </w:r>
    </w:p>
    <w:p w14:paraId="1A0EBAC6" w14:textId="39039708" w:rsidR="00285E1E" w:rsidRDefault="00285E1E" w:rsidP="00B512A0">
      <w:pPr>
        <w:pStyle w:val="paragraf"/>
      </w:pPr>
      <w:proofErr w:type="spellStart"/>
      <w:r>
        <w:t>Berdasarkan</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ibu</w:t>
      </w:r>
      <w:proofErr w:type="spellEnd"/>
      <w:r>
        <w:t xml:space="preserve"> Des</w:t>
      </w:r>
      <w:r w:rsidR="003F37F9">
        <w:t>i</w:t>
      </w:r>
      <w:r>
        <w:t xml:space="preserve">, </w:t>
      </w:r>
      <w:proofErr w:type="spellStart"/>
      <w:r w:rsidR="003F37F9">
        <w:t>penerimaan</w:t>
      </w:r>
      <w:proofErr w:type="spellEnd"/>
      <w:r w:rsidR="003F37F9">
        <w:t xml:space="preserve"> </w:t>
      </w:r>
      <w:proofErr w:type="spellStart"/>
      <w:r w:rsidR="003F37F9">
        <w:t>gambar</w:t>
      </w:r>
      <w:proofErr w:type="spellEnd"/>
      <w:r w:rsidR="003F37F9">
        <w:t xml:space="preserve"> </w:t>
      </w:r>
      <w:proofErr w:type="spellStart"/>
      <w:r w:rsidR="003F37F9">
        <w:t>foto</w:t>
      </w:r>
      <w:proofErr w:type="spellEnd"/>
      <w:r w:rsidR="003F37F9">
        <w:t xml:space="preserve"> </w:t>
      </w:r>
      <w:proofErr w:type="spellStart"/>
      <w:r w:rsidR="003F37F9">
        <w:t>dokumen</w:t>
      </w:r>
      <w:proofErr w:type="spellEnd"/>
      <w:r w:rsidR="003F37F9">
        <w:t xml:space="preserve"> </w:t>
      </w:r>
      <w:r w:rsidR="003F37F9" w:rsidRPr="003F37F9">
        <w:rPr>
          <w:i/>
          <w:iCs/>
        </w:rPr>
        <w:t>blur</w:t>
      </w:r>
      <w:r w:rsidR="003F37F9">
        <w:t xml:space="preserve"> </w:t>
      </w:r>
      <w:proofErr w:type="spellStart"/>
      <w:r w:rsidR="003F37F9">
        <w:t>dapat</w:t>
      </w:r>
      <w:proofErr w:type="spellEnd"/>
      <w:r w:rsidR="003F37F9">
        <w:t xml:space="preserve"> </w:t>
      </w:r>
      <w:proofErr w:type="spellStart"/>
      <w:r w:rsidR="003F37F9">
        <w:t>menyebabkan</w:t>
      </w:r>
      <w:proofErr w:type="spellEnd"/>
      <w:r w:rsidR="003F37F9">
        <w:t xml:space="preserve"> </w:t>
      </w:r>
      <w:r w:rsidR="003F37F9" w:rsidRPr="003F37F9">
        <w:rPr>
          <w:i/>
          <w:iCs/>
        </w:rPr>
        <w:t>delay</w:t>
      </w:r>
      <w:r w:rsidR="003F37F9">
        <w:t xml:space="preserve"> </w:t>
      </w:r>
      <w:proofErr w:type="spellStart"/>
      <w:r w:rsidR="003F37F9">
        <w:t>dalam</w:t>
      </w:r>
      <w:proofErr w:type="spellEnd"/>
      <w:r w:rsidR="003F37F9">
        <w:t xml:space="preserve"> proses </w:t>
      </w:r>
      <w:proofErr w:type="spellStart"/>
      <w:r w:rsidR="003F37F9">
        <w:t>pengajuan</w:t>
      </w:r>
      <w:proofErr w:type="spellEnd"/>
      <w:r w:rsidR="003F37F9">
        <w:t xml:space="preserve"> </w:t>
      </w:r>
      <w:proofErr w:type="spellStart"/>
      <w:r w:rsidR="003F37F9">
        <w:t>kredit</w:t>
      </w:r>
      <w:proofErr w:type="spellEnd"/>
      <w:r w:rsidR="003F37F9">
        <w:t xml:space="preserve"> </w:t>
      </w:r>
      <w:proofErr w:type="spellStart"/>
      <w:r w:rsidR="003F37F9">
        <w:t>sebab</w:t>
      </w:r>
      <w:proofErr w:type="spellEnd"/>
      <w:r w:rsidR="003F37F9">
        <w:t xml:space="preserve"> </w:t>
      </w:r>
      <w:proofErr w:type="spellStart"/>
      <w:r w:rsidR="003F37F9">
        <w:t>perlu</w:t>
      </w:r>
      <w:proofErr w:type="spellEnd"/>
      <w:r w:rsidR="003F37F9">
        <w:t xml:space="preserve"> </w:t>
      </w:r>
      <w:proofErr w:type="spellStart"/>
      <w:r w:rsidR="003F37F9">
        <w:t>menunggu</w:t>
      </w:r>
      <w:proofErr w:type="spellEnd"/>
      <w:r w:rsidR="003F37F9">
        <w:t xml:space="preserve"> </w:t>
      </w:r>
      <w:proofErr w:type="spellStart"/>
      <w:r w:rsidR="003F37F9">
        <w:t>klien</w:t>
      </w:r>
      <w:proofErr w:type="spellEnd"/>
      <w:r w:rsidR="003F37F9">
        <w:t xml:space="preserve"> </w:t>
      </w:r>
      <w:proofErr w:type="spellStart"/>
      <w:r w:rsidR="003F37F9">
        <w:t>membaca</w:t>
      </w:r>
      <w:proofErr w:type="spellEnd"/>
      <w:r w:rsidR="003F37F9">
        <w:t xml:space="preserve"> </w:t>
      </w:r>
      <w:proofErr w:type="spellStart"/>
      <w:r w:rsidR="003F37F9">
        <w:t>pesan</w:t>
      </w:r>
      <w:proofErr w:type="spellEnd"/>
      <w:r w:rsidR="003F37F9">
        <w:t xml:space="preserve"> </w:t>
      </w:r>
      <w:proofErr w:type="spellStart"/>
      <w:r w:rsidR="003F37F9">
        <w:t>permintaan</w:t>
      </w:r>
      <w:proofErr w:type="spellEnd"/>
      <w:r w:rsidR="003F37F9">
        <w:t xml:space="preserve"> </w:t>
      </w:r>
      <w:proofErr w:type="spellStart"/>
      <w:r w:rsidR="003F37F9">
        <w:t>pengiriman</w:t>
      </w:r>
      <w:proofErr w:type="spellEnd"/>
      <w:r w:rsidR="003F37F9">
        <w:t xml:space="preserve"> </w:t>
      </w:r>
      <w:proofErr w:type="spellStart"/>
      <w:r w:rsidR="003F37F9">
        <w:t>ulang</w:t>
      </w:r>
      <w:proofErr w:type="spellEnd"/>
      <w:r w:rsidR="003F37F9">
        <w:t xml:space="preserve"> </w:t>
      </w:r>
      <w:proofErr w:type="spellStart"/>
      <w:r w:rsidR="003F37F9">
        <w:t>foto</w:t>
      </w:r>
      <w:proofErr w:type="spellEnd"/>
      <w:r w:rsidR="003F37F9">
        <w:t xml:space="preserve"> </w:t>
      </w:r>
      <w:proofErr w:type="spellStart"/>
      <w:r w:rsidR="003F37F9">
        <w:t>lalu</w:t>
      </w:r>
      <w:proofErr w:type="spellEnd"/>
      <w:r w:rsidR="003F37F9">
        <w:t xml:space="preserve"> </w:t>
      </w:r>
      <w:proofErr w:type="spellStart"/>
      <w:r w:rsidR="003F37F9">
        <w:t>mengambil</w:t>
      </w:r>
      <w:proofErr w:type="spellEnd"/>
      <w:r w:rsidR="003F37F9">
        <w:t xml:space="preserve"> </w:t>
      </w:r>
      <w:proofErr w:type="spellStart"/>
      <w:r w:rsidR="003F37F9">
        <w:t>gambar</w:t>
      </w:r>
      <w:proofErr w:type="spellEnd"/>
      <w:r w:rsidR="003F37F9">
        <w:t xml:space="preserve"> </w:t>
      </w:r>
      <w:proofErr w:type="spellStart"/>
      <w:r w:rsidR="003F37F9">
        <w:t>dokumen</w:t>
      </w:r>
      <w:proofErr w:type="spellEnd"/>
      <w:r w:rsidR="003F37F9">
        <w:t xml:space="preserve"> yang baru.</w:t>
      </w:r>
    </w:p>
    <w:p w14:paraId="423E0FDD" w14:textId="53558049" w:rsidR="003F37F9" w:rsidRDefault="003F37F9" w:rsidP="00B512A0">
      <w:pPr>
        <w:pStyle w:val="paragraf"/>
      </w:pPr>
      <w:proofErr w:type="spellStart"/>
      <w:r>
        <w:t>Selanjutnya</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ibu</w:t>
      </w:r>
      <w:proofErr w:type="spellEnd"/>
      <w:r>
        <w:t xml:space="preserve"> </w:t>
      </w:r>
      <w:proofErr w:type="spellStart"/>
      <w:r>
        <w:t>Puzha</w:t>
      </w:r>
      <w:proofErr w:type="spellEnd"/>
      <w:r>
        <w:t xml:space="preserve">, </w:t>
      </w:r>
      <w:proofErr w:type="spellStart"/>
      <w:r>
        <w:t>pengiriman</w:t>
      </w:r>
      <w:proofErr w:type="spellEnd"/>
      <w:r>
        <w:t xml:space="preserve"> </w:t>
      </w:r>
      <w:proofErr w:type="spellStart"/>
      <w:r>
        <w:t>foto</w:t>
      </w:r>
      <w:proofErr w:type="spellEnd"/>
      <w:r>
        <w:t xml:space="preserve"> </w:t>
      </w:r>
      <w:proofErr w:type="spellStart"/>
      <w:r>
        <w:t>dokumen</w:t>
      </w:r>
      <w:proofErr w:type="spellEnd"/>
      <w:r>
        <w:t xml:space="preserve"> </w:t>
      </w:r>
      <w:r w:rsidRPr="003F37F9">
        <w:rPr>
          <w:i/>
          <w:iCs/>
        </w:rPr>
        <w:t>blur</w:t>
      </w:r>
      <w:r>
        <w:t xml:space="preserve"> </w:t>
      </w:r>
      <w:proofErr w:type="spellStart"/>
      <w:r>
        <w:t>menyebabkan</w:t>
      </w:r>
      <w:proofErr w:type="spellEnd"/>
      <w:r>
        <w:t xml:space="preserve"> </w:t>
      </w:r>
      <w:r w:rsidRPr="003F37F9">
        <w:rPr>
          <w:i/>
          <w:iCs/>
        </w:rPr>
        <w:t>delay</w:t>
      </w:r>
      <w:r>
        <w:t xml:space="preserve"> </w:t>
      </w:r>
      <w:proofErr w:type="spellStart"/>
      <w:r>
        <w:t>karena</w:t>
      </w:r>
      <w:proofErr w:type="spellEnd"/>
      <w:r>
        <w:t xml:space="preserve"> </w:t>
      </w:r>
      <w:proofErr w:type="spellStart"/>
      <w:r w:rsidR="00205291">
        <w:t>klien</w:t>
      </w:r>
      <w:proofErr w:type="spellEnd"/>
      <w:r w:rsidR="00205291">
        <w:t xml:space="preserve"> </w:t>
      </w:r>
      <w:proofErr w:type="spellStart"/>
      <w:r w:rsidR="00205291">
        <w:t>belum</w:t>
      </w:r>
      <w:proofErr w:type="spellEnd"/>
      <w:r w:rsidR="00205291">
        <w:t xml:space="preserve"> </w:t>
      </w:r>
      <w:proofErr w:type="spellStart"/>
      <w:r w:rsidR="00205291">
        <w:t>tentu</w:t>
      </w:r>
      <w:proofErr w:type="spellEnd"/>
      <w:r w:rsidR="00205291">
        <w:t xml:space="preserve"> langsung </w:t>
      </w:r>
      <w:proofErr w:type="spellStart"/>
      <w:r w:rsidR="00205291">
        <w:t>membaca</w:t>
      </w:r>
      <w:proofErr w:type="spellEnd"/>
      <w:r w:rsidR="00205291">
        <w:t xml:space="preserve"> </w:t>
      </w:r>
      <w:proofErr w:type="spellStart"/>
      <w:r w:rsidR="00205291">
        <w:t>pesan</w:t>
      </w:r>
      <w:proofErr w:type="spellEnd"/>
      <w:r w:rsidR="00205291">
        <w:t xml:space="preserve"> untuk </w:t>
      </w:r>
      <w:proofErr w:type="spellStart"/>
      <w:r w:rsidR="00205291">
        <w:t>mengirim</w:t>
      </w:r>
      <w:proofErr w:type="spellEnd"/>
      <w:r w:rsidR="00205291">
        <w:t xml:space="preserve"> </w:t>
      </w:r>
      <w:proofErr w:type="spellStart"/>
      <w:r w:rsidR="00205291">
        <w:t>ulang</w:t>
      </w:r>
      <w:proofErr w:type="spellEnd"/>
      <w:r w:rsidR="00205291">
        <w:t xml:space="preserve"> </w:t>
      </w:r>
      <w:proofErr w:type="spellStart"/>
      <w:r w:rsidR="00205291">
        <w:t>foto</w:t>
      </w:r>
      <w:proofErr w:type="spellEnd"/>
      <w:r w:rsidR="00205291">
        <w:t xml:space="preserve"> </w:t>
      </w:r>
      <w:proofErr w:type="spellStart"/>
      <w:r w:rsidR="00205291">
        <w:t>sehingga</w:t>
      </w:r>
      <w:proofErr w:type="spellEnd"/>
      <w:r w:rsidR="00205291">
        <w:t xml:space="preserve"> </w:t>
      </w:r>
      <w:proofErr w:type="spellStart"/>
      <w:r w:rsidR="00205291">
        <w:t>perlu</w:t>
      </w:r>
      <w:proofErr w:type="spellEnd"/>
      <w:r w:rsidR="00205291">
        <w:t xml:space="preserve"> </w:t>
      </w:r>
      <w:proofErr w:type="spellStart"/>
      <w:r w:rsidR="00205291">
        <w:t>menunggu</w:t>
      </w:r>
      <w:proofErr w:type="spellEnd"/>
      <w:r w:rsidR="00205291">
        <w:t xml:space="preserve"> </w:t>
      </w:r>
      <w:proofErr w:type="spellStart"/>
      <w:r w:rsidR="00205291">
        <w:t>saat</w:t>
      </w:r>
      <w:proofErr w:type="spellEnd"/>
      <w:r w:rsidR="00205291">
        <w:t xml:space="preserve"> </w:t>
      </w:r>
      <w:proofErr w:type="spellStart"/>
      <w:r w:rsidR="00205291">
        <w:t>klien</w:t>
      </w:r>
      <w:proofErr w:type="spellEnd"/>
      <w:r w:rsidR="00205291">
        <w:t xml:space="preserve"> </w:t>
      </w:r>
      <w:proofErr w:type="spellStart"/>
      <w:r w:rsidR="00205291">
        <w:t>dapat</w:t>
      </w:r>
      <w:proofErr w:type="spellEnd"/>
      <w:r w:rsidR="00205291">
        <w:t xml:space="preserve"> </w:t>
      </w:r>
      <w:proofErr w:type="spellStart"/>
      <w:r w:rsidR="00205291">
        <w:t>merespons</w:t>
      </w:r>
      <w:proofErr w:type="spellEnd"/>
      <w:r w:rsidR="00205291">
        <w:t xml:space="preserve"> </w:t>
      </w:r>
      <w:proofErr w:type="spellStart"/>
      <w:r w:rsidR="00205291">
        <w:t>balik</w:t>
      </w:r>
      <w:proofErr w:type="spellEnd"/>
      <w:r w:rsidR="00205291">
        <w:t xml:space="preserve"> </w:t>
      </w:r>
      <w:proofErr w:type="spellStart"/>
      <w:r w:rsidR="00205291">
        <w:t>sebelum</w:t>
      </w:r>
      <w:proofErr w:type="spellEnd"/>
      <w:r w:rsidR="00205291">
        <w:t xml:space="preserve"> </w:t>
      </w:r>
      <w:proofErr w:type="spellStart"/>
      <w:r w:rsidR="00205291">
        <w:t>mendapat</w:t>
      </w:r>
      <w:proofErr w:type="spellEnd"/>
      <w:r w:rsidR="00205291">
        <w:t xml:space="preserve"> </w:t>
      </w:r>
      <w:proofErr w:type="spellStart"/>
      <w:r w:rsidR="00205291">
        <w:t>foto</w:t>
      </w:r>
      <w:proofErr w:type="spellEnd"/>
      <w:r w:rsidR="00205291">
        <w:t xml:space="preserve"> baru.</w:t>
      </w:r>
    </w:p>
    <w:p w14:paraId="12274737" w14:textId="4F1062FD" w:rsidR="00205291" w:rsidRDefault="00205291" w:rsidP="00B512A0">
      <w:pPr>
        <w:pStyle w:val="paragraf"/>
      </w:pPr>
      <w:proofErr w:type="spellStart"/>
      <w:r>
        <w:t>Kemudian</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ibu</w:t>
      </w:r>
      <w:proofErr w:type="spellEnd"/>
      <w:r>
        <w:t xml:space="preserve"> </w:t>
      </w:r>
      <w:proofErr w:type="spellStart"/>
      <w:r>
        <w:t>Yuniar</w:t>
      </w:r>
      <w:proofErr w:type="spellEnd"/>
      <w:r>
        <w:t xml:space="preserve">, </w:t>
      </w:r>
      <w:proofErr w:type="spellStart"/>
      <w:r>
        <w:t>penyebab</w:t>
      </w:r>
      <w:proofErr w:type="spellEnd"/>
      <w:r>
        <w:t xml:space="preserve"> </w:t>
      </w:r>
      <w:proofErr w:type="spellStart"/>
      <w:r>
        <w:t>dokumen</w:t>
      </w:r>
      <w:proofErr w:type="spellEnd"/>
      <w:r>
        <w:t xml:space="preserve"> </w:t>
      </w:r>
      <w:r w:rsidRPr="00205291">
        <w:rPr>
          <w:i/>
          <w:iCs/>
        </w:rPr>
        <w:t>blur</w:t>
      </w:r>
      <w:r>
        <w:t xml:space="preserve"> </w:t>
      </w:r>
      <w:proofErr w:type="spellStart"/>
      <w:r>
        <w:t>dapat</w:t>
      </w:r>
      <w:proofErr w:type="spellEnd"/>
      <w:r>
        <w:t xml:space="preserve"> </w:t>
      </w:r>
      <w:proofErr w:type="spellStart"/>
      <w:r>
        <w:t>menjadi</w:t>
      </w:r>
      <w:proofErr w:type="spellEnd"/>
      <w:r>
        <w:t xml:space="preserve"> </w:t>
      </w:r>
      <w:proofErr w:type="spellStart"/>
      <w:r>
        <w:t>hambatan</w:t>
      </w:r>
      <w:proofErr w:type="spellEnd"/>
      <w:r>
        <w:t xml:space="preserve"> </w:t>
      </w:r>
      <w:proofErr w:type="spellStart"/>
      <w:r>
        <w:t>adalah</w:t>
      </w:r>
      <w:proofErr w:type="spellEnd"/>
      <w:r>
        <w:t xml:space="preserve"> </w:t>
      </w:r>
      <w:proofErr w:type="spellStart"/>
      <w:r>
        <w:t>karena</w:t>
      </w:r>
      <w:proofErr w:type="spellEnd"/>
      <w:r>
        <w:t xml:space="preserve"> </w:t>
      </w:r>
      <w:proofErr w:type="spellStart"/>
      <w:r>
        <w:t>adanya</w:t>
      </w:r>
      <w:proofErr w:type="spellEnd"/>
      <w:r>
        <w:t xml:space="preserve"> </w:t>
      </w:r>
      <w:proofErr w:type="spellStart"/>
      <w:r>
        <w:t>jangka</w:t>
      </w:r>
      <w:proofErr w:type="spellEnd"/>
      <w:r>
        <w:t xml:space="preserve"> </w:t>
      </w:r>
      <w:proofErr w:type="spellStart"/>
      <w:r>
        <w:t>waktu</w:t>
      </w:r>
      <w:proofErr w:type="spellEnd"/>
      <w:r>
        <w:t xml:space="preserve"> </w:t>
      </w:r>
      <w:proofErr w:type="spellStart"/>
      <w:r>
        <w:t>sebelum</w:t>
      </w:r>
      <w:proofErr w:type="spellEnd"/>
      <w:r>
        <w:t xml:space="preserve"> </w:t>
      </w:r>
      <w:proofErr w:type="spellStart"/>
      <w:r>
        <w:t>klien</w:t>
      </w:r>
      <w:proofErr w:type="spellEnd"/>
      <w:r>
        <w:t xml:space="preserve"> </w:t>
      </w:r>
      <w:proofErr w:type="spellStart"/>
      <w:r>
        <w:t>membaca</w:t>
      </w:r>
      <w:proofErr w:type="spellEnd"/>
      <w:r>
        <w:t xml:space="preserve"> </w:t>
      </w:r>
      <w:proofErr w:type="spellStart"/>
      <w:r>
        <w:t>pesan</w:t>
      </w:r>
      <w:proofErr w:type="spellEnd"/>
      <w:r>
        <w:t xml:space="preserve"> </w:t>
      </w:r>
      <w:proofErr w:type="spellStart"/>
      <w:r>
        <w:t>bahwa</w:t>
      </w:r>
      <w:proofErr w:type="spellEnd"/>
      <w:r>
        <w:t xml:space="preserve"> </w:t>
      </w:r>
      <w:proofErr w:type="spellStart"/>
      <w:r>
        <w:t>foto</w:t>
      </w:r>
      <w:proofErr w:type="spellEnd"/>
      <w:r>
        <w:t xml:space="preserve"> yang </w:t>
      </w:r>
      <w:proofErr w:type="spellStart"/>
      <w:r>
        <w:t>dikirim</w:t>
      </w:r>
      <w:proofErr w:type="spellEnd"/>
      <w:r>
        <w:t xml:space="preserve"> </w:t>
      </w:r>
      <w:r w:rsidRPr="00205291">
        <w:rPr>
          <w:i/>
          <w:iCs/>
        </w:rPr>
        <w:t>blur</w:t>
      </w:r>
      <w:r>
        <w:t xml:space="preserve"> </w:t>
      </w:r>
      <w:proofErr w:type="spellStart"/>
      <w:r>
        <w:t>sehingga</w:t>
      </w:r>
      <w:proofErr w:type="spellEnd"/>
      <w:r>
        <w:t xml:space="preserve"> </w:t>
      </w:r>
      <w:proofErr w:type="spellStart"/>
      <w:r>
        <w:t>klien</w:t>
      </w:r>
      <w:proofErr w:type="spellEnd"/>
      <w:r>
        <w:t xml:space="preserve"> </w:t>
      </w:r>
      <w:proofErr w:type="spellStart"/>
      <w:r>
        <w:t>telah</w:t>
      </w:r>
      <w:proofErr w:type="spellEnd"/>
      <w:r>
        <w:t xml:space="preserve"> </w:t>
      </w:r>
      <w:proofErr w:type="spellStart"/>
      <w:r>
        <w:t>berpindah</w:t>
      </w:r>
      <w:proofErr w:type="spellEnd"/>
      <w:r>
        <w:t xml:space="preserve"> ke </w:t>
      </w:r>
      <w:proofErr w:type="spellStart"/>
      <w:r>
        <w:t>kesibukan</w:t>
      </w:r>
      <w:proofErr w:type="spellEnd"/>
      <w:r>
        <w:t xml:space="preserve"> lain dan </w:t>
      </w:r>
      <w:proofErr w:type="spellStart"/>
      <w:r>
        <w:t>tidak</w:t>
      </w:r>
      <w:proofErr w:type="spellEnd"/>
      <w:r>
        <w:t xml:space="preserve"> </w:t>
      </w:r>
      <w:proofErr w:type="spellStart"/>
      <w:r>
        <w:t>membaca</w:t>
      </w:r>
      <w:proofErr w:type="spellEnd"/>
      <w:r>
        <w:t xml:space="preserve"> </w:t>
      </w:r>
      <w:proofErr w:type="spellStart"/>
      <w:r>
        <w:t>pesan</w:t>
      </w:r>
      <w:proofErr w:type="spellEnd"/>
      <w:r>
        <w:t xml:space="preserve"> yang </w:t>
      </w:r>
      <w:proofErr w:type="spellStart"/>
      <w:r>
        <w:t>dikirim</w:t>
      </w:r>
      <w:proofErr w:type="spellEnd"/>
      <w:r>
        <w:t xml:space="preserve"> </w:t>
      </w:r>
      <w:proofErr w:type="spellStart"/>
      <w:r>
        <w:t>atau</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mengirim</w:t>
      </w:r>
      <w:proofErr w:type="spellEnd"/>
      <w:r>
        <w:t xml:space="preserve"> </w:t>
      </w:r>
      <w:proofErr w:type="spellStart"/>
      <w:r>
        <w:t>foto</w:t>
      </w:r>
      <w:proofErr w:type="spellEnd"/>
      <w:r>
        <w:t xml:space="preserve"> yang baru.</w:t>
      </w:r>
    </w:p>
    <w:p w14:paraId="1EF7CE76" w14:textId="25B90EC1" w:rsidR="003F37F9" w:rsidRDefault="00205291" w:rsidP="00B512A0">
      <w:pPr>
        <w:pStyle w:val="paragraf"/>
      </w:pPr>
      <w:proofErr w:type="spellStart"/>
      <w:r>
        <w:t>Berdasarkan</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tersebut</w:t>
      </w:r>
      <w:proofErr w:type="spellEnd"/>
      <w:r>
        <w:t xml:space="preserve">, </w:t>
      </w:r>
      <w:proofErr w:type="spellStart"/>
      <w:r>
        <w:t>permasalahan</w:t>
      </w:r>
      <w:proofErr w:type="spellEnd"/>
      <w:r>
        <w:t xml:space="preserve"> </w:t>
      </w:r>
      <w:proofErr w:type="spellStart"/>
      <w:r>
        <w:t>dari</w:t>
      </w:r>
      <w:proofErr w:type="spellEnd"/>
      <w:r>
        <w:t xml:space="preserve"> </w:t>
      </w:r>
      <w:proofErr w:type="spellStart"/>
      <w:r>
        <w:t>foto</w:t>
      </w:r>
      <w:proofErr w:type="spellEnd"/>
      <w:r>
        <w:t xml:space="preserve"> </w:t>
      </w:r>
      <w:proofErr w:type="spellStart"/>
      <w:r>
        <w:t>dokumen</w:t>
      </w:r>
      <w:proofErr w:type="spellEnd"/>
      <w:r>
        <w:t xml:space="preserve"> </w:t>
      </w:r>
      <w:r w:rsidRPr="00205291">
        <w:rPr>
          <w:i/>
          <w:iCs/>
        </w:rPr>
        <w:t>blur</w:t>
      </w:r>
      <w:r>
        <w:t xml:space="preserve"> </w:t>
      </w:r>
      <w:proofErr w:type="spellStart"/>
      <w:r>
        <w:t>tersebut</w:t>
      </w:r>
      <w:proofErr w:type="spellEnd"/>
      <w:r>
        <w:t xml:space="preserve"> </w:t>
      </w:r>
      <w:proofErr w:type="spellStart"/>
      <w:r>
        <w:t>ditemukan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adanya</w:t>
      </w:r>
      <w:proofErr w:type="spellEnd"/>
      <w:r>
        <w:t xml:space="preserve"> </w:t>
      </w:r>
      <w:proofErr w:type="spellStart"/>
      <w:r>
        <w:t>jangka</w:t>
      </w:r>
      <w:proofErr w:type="spellEnd"/>
      <w:r>
        <w:t xml:space="preserve"> </w:t>
      </w:r>
      <w:proofErr w:type="spellStart"/>
      <w:r>
        <w:t>waktu</w:t>
      </w:r>
      <w:proofErr w:type="spellEnd"/>
      <w:r>
        <w:t xml:space="preserve"> </w:t>
      </w:r>
      <w:proofErr w:type="spellStart"/>
      <w:r>
        <w:t>sebelum</w:t>
      </w:r>
      <w:proofErr w:type="spellEnd"/>
      <w:r>
        <w:t xml:space="preserve"> </w:t>
      </w:r>
      <w:proofErr w:type="spellStart"/>
      <w:r>
        <w:t>klien</w:t>
      </w:r>
      <w:proofErr w:type="spellEnd"/>
      <w:r>
        <w:t xml:space="preserve"> </w:t>
      </w:r>
      <w:proofErr w:type="spellStart"/>
      <w:r>
        <w:t>menerima</w:t>
      </w:r>
      <w:proofErr w:type="spellEnd"/>
      <w:r>
        <w:t xml:space="preserve"> </w:t>
      </w:r>
      <w:proofErr w:type="spellStart"/>
      <w:r>
        <w:lastRenderedPageBreak/>
        <w:t>pesan</w:t>
      </w:r>
      <w:proofErr w:type="spellEnd"/>
      <w:r>
        <w:t xml:space="preserve"> </w:t>
      </w:r>
      <w:proofErr w:type="spellStart"/>
      <w:r>
        <w:t>bahwa</w:t>
      </w:r>
      <w:proofErr w:type="spellEnd"/>
      <w:r>
        <w:t xml:space="preserve"> </w:t>
      </w:r>
      <w:proofErr w:type="spellStart"/>
      <w:r>
        <w:t>foto</w:t>
      </w:r>
      <w:proofErr w:type="spellEnd"/>
      <w:r>
        <w:t xml:space="preserve"> yang </w:t>
      </w:r>
      <w:proofErr w:type="spellStart"/>
      <w:r>
        <w:t>mereka</w:t>
      </w:r>
      <w:proofErr w:type="spellEnd"/>
      <w:r>
        <w:t xml:space="preserve"> </w:t>
      </w:r>
      <w:proofErr w:type="spellStart"/>
      <w:r>
        <w:t>kirim</w:t>
      </w:r>
      <w:proofErr w:type="spellEnd"/>
      <w:r>
        <w:t xml:space="preserve"> </w:t>
      </w:r>
      <w:r w:rsidRPr="00205291">
        <w:rPr>
          <w:i/>
          <w:iCs/>
        </w:rPr>
        <w:t>blur</w:t>
      </w:r>
      <w:r>
        <w:t xml:space="preserve">, </w:t>
      </w:r>
      <w:proofErr w:type="spellStart"/>
      <w:r>
        <w:t>sehingga</w:t>
      </w:r>
      <w:proofErr w:type="spellEnd"/>
      <w:r>
        <w:t xml:space="preserve"> </w:t>
      </w:r>
      <w:proofErr w:type="spellStart"/>
      <w:r>
        <w:t>klien</w:t>
      </w:r>
      <w:proofErr w:type="spellEnd"/>
      <w:r>
        <w:t xml:space="preserve"> </w:t>
      </w:r>
      <w:proofErr w:type="spellStart"/>
      <w:r>
        <w:t>berpindah</w:t>
      </w:r>
      <w:proofErr w:type="spellEnd"/>
      <w:r>
        <w:t xml:space="preserve"> ke </w:t>
      </w:r>
      <w:proofErr w:type="spellStart"/>
      <w:r>
        <w:t>aktivitas</w:t>
      </w:r>
      <w:proofErr w:type="spellEnd"/>
      <w:r>
        <w:t xml:space="preserve"> lain yang </w:t>
      </w:r>
      <w:proofErr w:type="spellStart"/>
      <w:r>
        <w:t>mencegah</w:t>
      </w:r>
      <w:proofErr w:type="spellEnd"/>
      <w:r>
        <w:t xml:space="preserve"> </w:t>
      </w:r>
      <w:proofErr w:type="spellStart"/>
      <w:r>
        <w:t>klien</w:t>
      </w:r>
      <w:proofErr w:type="spellEnd"/>
      <w:r>
        <w:t xml:space="preserve"> </w:t>
      </w:r>
      <w:proofErr w:type="spellStart"/>
      <w:r>
        <w:t>dari</w:t>
      </w:r>
      <w:proofErr w:type="spellEnd"/>
      <w:r>
        <w:t xml:space="preserve"> </w:t>
      </w:r>
      <w:proofErr w:type="spellStart"/>
      <w:r>
        <w:t>mengambil</w:t>
      </w:r>
      <w:proofErr w:type="spellEnd"/>
      <w:r>
        <w:t xml:space="preserve"> </w:t>
      </w:r>
      <w:proofErr w:type="spellStart"/>
      <w:r>
        <w:t>foto</w:t>
      </w:r>
      <w:proofErr w:type="spellEnd"/>
      <w:r>
        <w:t xml:space="preserve"> </w:t>
      </w:r>
      <w:proofErr w:type="spellStart"/>
      <w:r>
        <w:t>dokumen</w:t>
      </w:r>
      <w:proofErr w:type="spellEnd"/>
      <w:r>
        <w:t xml:space="preserve"> baru. </w:t>
      </w:r>
      <w:proofErr w:type="spellStart"/>
      <w:r>
        <w:t>Dengan</w:t>
      </w:r>
      <w:proofErr w:type="spellEnd"/>
      <w:r>
        <w:t xml:space="preserve"> </w:t>
      </w:r>
      <w:proofErr w:type="spellStart"/>
      <w:r>
        <w:t>adanya</w:t>
      </w:r>
      <w:proofErr w:type="spellEnd"/>
      <w:r>
        <w:t xml:space="preserve"> </w:t>
      </w:r>
      <w:proofErr w:type="spellStart"/>
      <w:r>
        <w:t>sistem</w:t>
      </w:r>
      <w:proofErr w:type="spellEnd"/>
      <w:r>
        <w:t xml:space="preserve"> yang </w:t>
      </w:r>
      <w:proofErr w:type="spellStart"/>
      <w:r>
        <w:t>dapat</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lebih</w:t>
      </w:r>
      <w:proofErr w:type="spellEnd"/>
      <w:r>
        <w:t xml:space="preserve"> </w:t>
      </w:r>
      <w:proofErr w:type="spellStart"/>
      <w:r>
        <w:t>cepat</w:t>
      </w:r>
      <w:proofErr w:type="spellEnd"/>
      <w:r>
        <w:t xml:space="preserve"> </w:t>
      </w:r>
      <w:proofErr w:type="spellStart"/>
      <w:r>
        <w:t>kepada</w:t>
      </w:r>
      <w:proofErr w:type="spellEnd"/>
      <w:r>
        <w:t xml:space="preserve"> </w:t>
      </w:r>
      <w:proofErr w:type="spellStart"/>
      <w:r>
        <w:t>klien</w:t>
      </w:r>
      <w:proofErr w:type="spellEnd"/>
      <w:r>
        <w:t xml:space="preserve"> </w:t>
      </w:r>
      <w:proofErr w:type="spellStart"/>
      <w:r>
        <w:t>terkait</w:t>
      </w:r>
      <w:proofErr w:type="spellEnd"/>
      <w:r>
        <w:t xml:space="preserve"> </w:t>
      </w:r>
      <w:proofErr w:type="spellStart"/>
      <w:r>
        <w:t>apakah</w:t>
      </w:r>
      <w:proofErr w:type="spellEnd"/>
      <w:r>
        <w:t xml:space="preserve"> </w:t>
      </w:r>
      <w:proofErr w:type="spellStart"/>
      <w:r>
        <w:t>foto</w:t>
      </w:r>
      <w:proofErr w:type="spellEnd"/>
      <w:r>
        <w:t xml:space="preserve"> yang </w:t>
      </w:r>
      <w:proofErr w:type="spellStart"/>
      <w:r>
        <w:t>mereka</w:t>
      </w:r>
      <w:proofErr w:type="spellEnd"/>
      <w:r>
        <w:t xml:space="preserve"> </w:t>
      </w:r>
      <w:proofErr w:type="spellStart"/>
      <w:r>
        <w:t>kirim</w:t>
      </w:r>
      <w:proofErr w:type="spellEnd"/>
      <w:r>
        <w:t xml:space="preserve"> </w:t>
      </w:r>
      <w:proofErr w:type="spellStart"/>
      <w:r>
        <w:t>terdapat</w:t>
      </w:r>
      <w:proofErr w:type="spellEnd"/>
      <w:r>
        <w:t xml:space="preserve"> </w:t>
      </w:r>
      <w:r w:rsidRPr="00205291">
        <w:rPr>
          <w:i/>
          <w:iCs/>
        </w:rPr>
        <w:t>blur</w:t>
      </w:r>
      <w:r>
        <w:t xml:space="preserve"> </w:t>
      </w:r>
      <w:proofErr w:type="spellStart"/>
      <w:r>
        <w:t>atau</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mengurangi</w:t>
      </w:r>
      <w:proofErr w:type="spellEnd"/>
      <w:r>
        <w:t xml:space="preserve"> </w:t>
      </w:r>
      <w:proofErr w:type="spellStart"/>
      <w:r>
        <w:t>penghambatan</w:t>
      </w:r>
      <w:proofErr w:type="spellEnd"/>
      <w:r>
        <w:t xml:space="preserve"> yang </w:t>
      </w:r>
      <w:proofErr w:type="spellStart"/>
      <w:r>
        <w:t>terjadi</w:t>
      </w:r>
      <w:proofErr w:type="spellEnd"/>
      <w:r>
        <w:t xml:space="preserve"> </w:t>
      </w:r>
      <w:proofErr w:type="spellStart"/>
      <w:r>
        <w:t>dalam</w:t>
      </w:r>
      <w:proofErr w:type="spellEnd"/>
      <w:r>
        <w:t xml:space="preserve"> proses </w:t>
      </w:r>
      <w:proofErr w:type="spellStart"/>
      <w:r>
        <w:t>pengajuan</w:t>
      </w:r>
      <w:proofErr w:type="spellEnd"/>
      <w:r>
        <w:t xml:space="preserve"> </w:t>
      </w:r>
      <w:proofErr w:type="spellStart"/>
      <w:r>
        <w:t>kredit</w:t>
      </w:r>
      <w:proofErr w:type="spellEnd"/>
      <w:r>
        <w:t>.</w:t>
      </w:r>
    </w:p>
    <w:p w14:paraId="3DEA7C04" w14:textId="23F07E63" w:rsidR="000436DD" w:rsidRDefault="00CF2849" w:rsidP="000436DD">
      <w:pPr>
        <w:pStyle w:val="paragraf"/>
      </w:pPr>
      <w:r>
        <w:t xml:space="preserve">Salah </w:t>
      </w:r>
      <w:proofErr w:type="spellStart"/>
      <w:r>
        <w:t>satu</w:t>
      </w:r>
      <w:proofErr w:type="spellEnd"/>
      <w:r>
        <w:t xml:space="preserve"> </w:t>
      </w:r>
      <w:proofErr w:type="spellStart"/>
      <w:r>
        <w:t>solusi</w:t>
      </w:r>
      <w:proofErr w:type="spellEnd"/>
      <w:r>
        <w:t xml:space="preserve"> </w:t>
      </w:r>
      <w:proofErr w:type="spellStart"/>
      <w:r>
        <w:t>terhadap</w:t>
      </w:r>
      <w:proofErr w:type="spellEnd"/>
      <w:r>
        <w:t xml:space="preserve"> </w:t>
      </w:r>
      <w:proofErr w:type="spellStart"/>
      <w:r>
        <w:t>permasalahan</w:t>
      </w:r>
      <w:proofErr w:type="spellEnd"/>
      <w:r>
        <w:t xml:space="preserve"> </w:t>
      </w:r>
      <w:proofErr w:type="spellStart"/>
      <w:r>
        <w:t>tersebut</w:t>
      </w:r>
      <w:proofErr w:type="spellEnd"/>
      <w:r>
        <w:t xml:space="preserve"> </w:t>
      </w:r>
      <w:proofErr w:type="spellStart"/>
      <w:r>
        <w:t>adalah</w:t>
      </w:r>
      <w:proofErr w:type="spellEnd"/>
      <w:r w:rsidR="000436DD">
        <w:t xml:space="preserve"> </w:t>
      </w:r>
      <w:proofErr w:type="spellStart"/>
      <w:r w:rsidR="000436DD">
        <w:t>sistem</w:t>
      </w:r>
      <w:proofErr w:type="spellEnd"/>
      <w:r>
        <w:t xml:space="preserve"> yang </w:t>
      </w:r>
      <w:proofErr w:type="spellStart"/>
      <w:r>
        <w:t>dapat</w:t>
      </w:r>
      <w:proofErr w:type="spellEnd"/>
      <w:r>
        <w:t xml:space="preserve"> </w:t>
      </w:r>
      <w:proofErr w:type="spellStart"/>
      <w:r>
        <w:t>mendeteksi</w:t>
      </w:r>
      <w:proofErr w:type="spellEnd"/>
      <w:r>
        <w:t xml:space="preserve"> </w:t>
      </w:r>
      <w:proofErr w:type="spellStart"/>
      <w:r>
        <w:t>keberadaan</w:t>
      </w:r>
      <w:proofErr w:type="spellEnd"/>
      <w:r>
        <w:t xml:space="preserve"> </w:t>
      </w:r>
      <w:r w:rsidRPr="00CF2849">
        <w:rPr>
          <w:i/>
          <w:iCs/>
        </w:rPr>
        <w:t>blur</w:t>
      </w:r>
      <w:r>
        <w:t xml:space="preserve"> pada </w:t>
      </w:r>
      <w:proofErr w:type="spellStart"/>
      <w:r>
        <w:t>dokumen</w:t>
      </w:r>
      <w:proofErr w:type="spellEnd"/>
      <w:r>
        <w:t xml:space="preserve"> </w:t>
      </w:r>
      <w:proofErr w:type="spellStart"/>
      <w:r>
        <w:t>teks</w:t>
      </w:r>
      <w:proofErr w:type="spellEnd"/>
      <w:r>
        <w:t xml:space="preserve"> yang </w:t>
      </w:r>
      <w:proofErr w:type="spellStart"/>
      <w:r>
        <w:t>dikirim</w:t>
      </w:r>
      <w:proofErr w:type="spellEnd"/>
      <w:r>
        <w:t xml:space="preserve"> </w:t>
      </w:r>
      <w:proofErr w:type="spellStart"/>
      <w:r>
        <w:t>lalu</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secara</w:t>
      </w:r>
      <w:proofErr w:type="spellEnd"/>
      <w:r>
        <w:t xml:space="preserve"> </w:t>
      </w:r>
      <w:proofErr w:type="spellStart"/>
      <w:r>
        <w:t>cepat</w:t>
      </w:r>
      <w:proofErr w:type="spellEnd"/>
      <w:r>
        <w:t xml:space="preserve"> </w:t>
      </w:r>
      <w:proofErr w:type="spellStart"/>
      <w:r>
        <w:t>kepada</w:t>
      </w:r>
      <w:proofErr w:type="spellEnd"/>
      <w:r>
        <w:t xml:space="preserve"> </w:t>
      </w:r>
      <w:proofErr w:type="spellStart"/>
      <w:r>
        <w:t>pengirim</w:t>
      </w:r>
      <w:proofErr w:type="spellEnd"/>
      <w:r>
        <w:t xml:space="preserve"> </w:t>
      </w:r>
      <w:proofErr w:type="spellStart"/>
      <w:r>
        <w:t>foto</w:t>
      </w:r>
      <w:proofErr w:type="spellEnd"/>
      <w:r>
        <w:t>.</w:t>
      </w:r>
      <w:r w:rsidR="00E363C2">
        <w:t xml:space="preserve"> </w:t>
      </w:r>
      <w:proofErr w:type="spellStart"/>
      <w:r w:rsidR="000436DD">
        <w:t>Terkait</w:t>
      </w:r>
      <w:proofErr w:type="spellEnd"/>
      <w:r w:rsidR="000436DD">
        <w:t xml:space="preserve"> </w:t>
      </w:r>
      <w:proofErr w:type="spellStart"/>
      <w:r w:rsidR="000436DD">
        <w:t>kelemahan</w:t>
      </w:r>
      <w:proofErr w:type="spellEnd"/>
      <w:r w:rsidR="000436DD">
        <w:t xml:space="preserve"> </w:t>
      </w:r>
      <w:proofErr w:type="spellStart"/>
      <w:r w:rsidR="000436DD">
        <w:t>dari</w:t>
      </w:r>
      <w:proofErr w:type="spellEnd"/>
      <w:r w:rsidR="000436DD">
        <w:t xml:space="preserve"> proses yang </w:t>
      </w:r>
      <w:proofErr w:type="spellStart"/>
      <w:r w:rsidR="000436DD">
        <w:t>telah</w:t>
      </w:r>
      <w:proofErr w:type="spellEnd"/>
      <w:r w:rsidR="000436DD">
        <w:t xml:space="preserve"> </w:t>
      </w:r>
      <w:proofErr w:type="spellStart"/>
      <w:r w:rsidR="000436DD">
        <w:t>digunakan</w:t>
      </w:r>
      <w:proofErr w:type="spellEnd"/>
      <w:r w:rsidR="000436DD">
        <w:t xml:space="preserve"> </w:t>
      </w:r>
      <w:proofErr w:type="spellStart"/>
      <w:r w:rsidR="000436DD">
        <w:t>adalah</w:t>
      </w:r>
      <w:proofErr w:type="spellEnd"/>
      <w:r w:rsidR="000436DD">
        <w:t xml:space="preserve"> </w:t>
      </w:r>
      <w:proofErr w:type="spellStart"/>
      <w:r w:rsidR="000436DD">
        <w:t>staf</w:t>
      </w:r>
      <w:proofErr w:type="spellEnd"/>
      <w:r w:rsidR="000436DD">
        <w:t xml:space="preserve"> </w:t>
      </w:r>
      <w:proofErr w:type="spellStart"/>
      <w:r w:rsidR="000436DD">
        <w:t>perusahaan</w:t>
      </w:r>
      <w:proofErr w:type="spellEnd"/>
      <w:r w:rsidR="000436DD">
        <w:t xml:space="preserve"> </w:t>
      </w:r>
      <w:proofErr w:type="spellStart"/>
      <w:r w:rsidR="000436DD">
        <w:t>tidak</w:t>
      </w:r>
      <w:proofErr w:type="spellEnd"/>
      <w:r w:rsidR="000436DD">
        <w:t xml:space="preserve"> </w:t>
      </w:r>
      <w:proofErr w:type="spellStart"/>
      <w:r w:rsidR="000436DD">
        <w:t>dapat</w:t>
      </w:r>
      <w:proofErr w:type="spellEnd"/>
      <w:r w:rsidR="000436DD">
        <w:t xml:space="preserve"> </w:t>
      </w:r>
      <w:proofErr w:type="spellStart"/>
      <w:r w:rsidR="000436DD">
        <w:t>setiap</w:t>
      </w:r>
      <w:proofErr w:type="spellEnd"/>
      <w:r w:rsidR="000436DD">
        <w:t xml:space="preserve"> </w:t>
      </w:r>
      <w:proofErr w:type="spellStart"/>
      <w:r w:rsidR="000436DD">
        <w:t>saat</w:t>
      </w:r>
      <w:proofErr w:type="spellEnd"/>
      <w:r w:rsidR="000436DD">
        <w:t xml:space="preserve"> </w:t>
      </w:r>
      <w:proofErr w:type="spellStart"/>
      <w:r w:rsidR="000436DD">
        <w:t>memberi</w:t>
      </w:r>
      <w:proofErr w:type="spellEnd"/>
      <w:r w:rsidR="000436DD">
        <w:t xml:space="preserve"> </w:t>
      </w:r>
      <w:proofErr w:type="spellStart"/>
      <w:r w:rsidR="000436DD">
        <w:t>umpan</w:t>
      </w:r>
      <w:proofErr w:type="spellEnd"/>
      <w:r w:rsidR="000436DD">
        <w:t xml:space="preserve"> </w:t>
      </w:r>
      <w:proofErr w:type="spellStart"/>
      <w:r w:rsidR="000436DD">
        <w:t>balik</w:t>
      </w:r>
      <w:proofErr w:type="spellEnd"/>
      <w:r w:rsidR="000436DD">
        <w:t xml:space="preserve"> </w:t>
      </w:r>
      <w:proofErr w:type="spellStart"/>
      <w:r w:rsidR="000436DD">
        <w:t>kepada</w:t>
      </w:r>
      <w:proofErr w:type="spellEnd"/>
      <w:r w:rsidR="000436DD">
        <w:t xml:space="preserve"> </w:t>
      </w:r>
      <w:proofErr w:type="spellStart"/>
      <w:r w:rsidR="000436DD">
        <w:t>klien</w:t>
      </w:r>
      <w:proofErr w:type="spellEnd"/>
      <w:r w:rsidR="000436DD">
        <w:t xml:space="preserve"> </w:t>
      </w:r>
      <w:proofErr w:type="spellStart"/>
      <w:r w:rsidR="000436DD">
        <w:t>seperti</w:t>
      </w:r>
      <w:proofErr w:type="spellEnd"/>
      <w:r w:rsidR="000436DD">
        <w:t xml:space="preserve"> </w:t>
      </w:r>
      <w:proofErr w:type="spellStart"/>
      <w:r w:rsidR="000436DD">
        <w:t>karena</w:t>
      </w:r>
      <w:proofErr w:type="spellEnd"/>
      <w:r w:rsidR="000436DD">
        <w:t xml:space="preserve"> </w:t>
      </w:r>
      <w:proofErr w:type="spellStart"/>
      <w:r w:rsidR="000436DD">
        <w:t>telah</w:t>
      </w:r>
      <w:proofErr w:type="spellEnd"/>
      <w:r w:rsidR="000436DD">
        <w:t xml:space="preserve"> </w:t>
      </w:r>
      <w:proofErr w:type="spellStart"/>
      <w:r w:rsidR="000436DD">
        <w:t>pulang</w:t>
      </w:r>
      <w:proofErr w:type="spellEnd"/>
      <w:r w:rsidR="000436DD">
        <w:t xml:space="preserve"> </w:t>
      </w:r>
      <w:proofErr w:type="spellStart"/>
      <w:r w:rsidR="000436DD">
        <w:t>dari</w:t>
      </w:r>
      <w:proofErr w:type="spellEnd"/>
      <w:r w:rsidR="000436DD">
        <w:t xml:space="preserve"> </w:t>
      </w:r>
      <w:proofErr w:type="spellStart"/>
      <w:r w:rsidR="000436DD">
        <w:t>kantor</w:t>
      </w:r>
      <w:proofErr w:type="spellEnd"/>
      <w:r w:rsidR="000436DD">
        <w:t xml:space="preserve">, </w:t>
      </w:r>
      <w:proofErr w:type="spellStart"/>
      <w:r w:rsidR="000436DD">
        <w:t>penggunaan</w:t>
      </w:r>
      <w:proofErr w:type="spellEnd"/>
      <w:r w:rsidR="000436DD">
        <w:t xml:space="preserve"> </w:t>
      </w:r>
      <w:proofErr w:type="spellStart"/>
      <w:r w:rsidR="000436DD">
        <w:t>teknologi</w:t>
      </w:r>
      <w:proofErr w:type="spellEnd"/>
      <w:r w:rsidR="000436DD">
        <w:t xml:space="preserve"> </w:t>
      </w:r>
      <w:r w:rsidR="000436DD" w:rsidRPr="000436DD">
        <w:rPr>
          <w:i/>
          <w:iCs/>
        </w:rPr>
        <w:t>computer vision</w:t>
      </w:r>
      <w:r w:rsidR="000436DD">
        <w:t xml:space="preserve"> </w:t>
      </w:r>
      <w:proofErr w:type="spellStart"/>
      <w:r w:rsidR="000436DD">
        <w:t>dapat</w:t>
      </w:r>
      <w:proofErr w:type="spellEnd"/>
      <w:r w:rsidR="000436DD">
        <w:t xml:space="preserve"> </w:t>
      </w:r>
      <w:proofErr w:type="spellStart"/>
      <w:r w:rsidR="000436DD">
        <w:t>dimanfaatkan</w:t>
      </w:r>
      <w:proofErr w:type="spellEnd"/>
      <w:r w:rsidR="000436DD">
        <w:t xml:space="preserve"> untuk </w:t>
      </w:r>
      <w:proofErr w:type="spellStart"/>
      <w:r w:rsidR="000436DD">
        <w:t>melakukan</w:t>
      </w:r>
      <w:proofErr w:type="spellEnd"/>
      <w:r w:rsidR="000436DD">
        <w:t xml:space="preserve"> </w:t>
      </w:r>
      <w:proofErr w:type="spellStart"/>
      <w:r w:rsidR="000436DD">
        <w:t>pengecekan</w:t>
      </w:r>
      <w:proofErr w:type="spellEnd"/>
      <w:r w:rsidR="000436DD">
        <w:t xml:space="preserve"> </w:t>
      </w:r>
      <w:proofErr w:type="spellStart"/>
      <w:r w:rsidR="000436DD">
        <w:t>kualitas</w:t>
      </w:r>
      <w:proofErr w:type="spellEnd"/>
      <w:r w:rsidR="000436DD">
        <w:t xml:space="preserve"> </w:t>
      </w:r>
      <w:proofErr w:type="spellStart"/>
      <w:r w:rsidR="000436DD">
        <w:t>gambar</w:t>
      </w:r>
      <w:proofErr w:type="spellEnd"/>
      <w:r w:rsidR="000436DD">
        <w:t xml:space="preserve"> </w:t>
      </w:r>
      <w:proofErr w:type="spellStart"/>
      <w:r w:rsidR="000436DD">
        <w:t>secara</w:t>
      </w:r>
      <w:proofErr w:type="spellEnd"/>
      <w:r w:rsidR="000436DD">
        <w:t xml:space="preserve"> </w:t>
      </w:r>
      <w:proofErr w:type="spellStart"/>
      <w:r w:rsidR="000436DD">
        <w:t>otomatis</w:t>
      </w:r>
      <w:proofErr w:type="spellEnd"/>
      <w:r w:rsidR="000436DD">
        <w:t>.</w:t>
      </w:r>
    </w:p>
    <w:p w14:paraId="4C3201FD" w14:textId="625AA945" w:rsidR="0092681C" w:rsidRDefault="000436DD" w:rsidP="000436DD">
      <w:pPr>
        <w:pStyle w:val="paragraf"/>
      </w:pPr>
      <w:proofErr w:type="spellStart"/>
      <w:r>
        <w:t>Algoritma</w:t>
      </w:r>
      <w:proofErr w:type="spellEnd"/>
      <w:r>
        <w:t xml:space="preserve"> </w:t>
      </w:r>
      <w:r>
        <w:rPr>
          <w:i/>
          <w:iCs/>
        </w:rPr>
        <w:t>d</w:t>
      </w:r>
      <w:r w:rsidRPr="0093556F">
        <w:rPr>
          <w:i/>
          <w:iCs/>
        </w:rPr>
        <w:t>ocument quality image assessment</w:t>
      </w:r>
      <w:r>
        <w:t xml:space="preserve"> (DIQA) </w:t>
      </w:r>
      <w:proofErr w:type="spellStart"/>
      <w:r>
        <w:t>dapat</w:t>
      </w:r>
      <w:proofErr w:type="spellEnd"/>
      <w:r>
        <w:t xml:space="preserve"> </w:t>
      </w:r>
      <w:proofErr w:type="spellStart"/>
      <w:r>
        <w:t>digunakan</w:t>
      </w:r>
      <w:proofErr w:type="spellEnd"/>
      <w:r>
        <w:t xml:space="preserve"> untuk </w:t>
      </w:r>
      <w:proofErr w:type="spellStart"/>
      <w:r>
        <w:t>memitigasi</w:t>
      </w:r>
      <w:proofErr w:type="spellEnd"/>
      <w:r>
        <w:t xml:space="preserve"> </w:t>
      </w:r>
      <w:proofErr w:type="spellStart"/>
      <w:r>
        <w:t>masalah</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mencegah</w:t>
      </w:r>
      <w:proofErr w:type="spellEnd"/>
      <w:r>
        <w:t xml:space="preserve"> </w:t>
      </w:r>
      <w:proofErr w:type="spellStart"/>
      <w:r>
        <w:t>pengguna</w:t>
      </w:r>
      <w:proofErr w:type="spellEnd"/>
      <w:r>
        <w:t xml:space="preserve"> </w:t>
      </w:r>
      <w:proofErr w:type="spellStart"/>
      <w:r>
        <w:t>mengambil</w:t>
      </w:r>
      <w:proofErr w:type="spellEnd"/>
      <w:r>
        <w:t xml:space="preserve"> </w:t>
      </w:r>
      <w:proofErr w:type="spellStart"/>
      <w:r>
        <w:t>gambar</w:t>
      </w:r>
      <w:proofErr w:type="spellEnd"/>
      <w:r>
        <w:t xml:space="preserve"> yang </w:t>
      </w:r>
      <w:proofErr w:type="spellStart"/>
      <w:r>
        <w:t>kabur</w:t>
      </w:r>
      <w:proofErr w:type="spellEnd"/>
      <w:r>
        <w:t xml:space="preserve"> </w:t>
      </w:r>
      <w:proofErr w:type="spellStart"/>
      <w:r>
        <w:t>atau</w:t>
      </w:r>
      <w:proofErr w:type="spellEnd"/>
      <w:r>
        <w:t xml:space="preserve"> </w:t>
      </w:r>
      <w:proofErr w:type="spellStart"/>
      <w:r>
        <w:t>dengan</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secara</w:t>
      </w:r>
      <w:proofErr w:type="spellEnd"/>
      <w:r>
        <w:t xml:space="preserve"> </w:t>
      </w:r>
      <w:proofErr w:type="spellStart"/>
      <w:r>
        <w:t>instan</w:t>
      </w:r>
      <w:proofErr w:type="spellEnd"/>
      <w:r>
        <w:t xml:space="preserve"> </w:t>
      </w:r>
      <w:proofErr w:type="spellStart"/>
      <w:r>
        <w:t>jika</w:t>
      </w:r>
      <w:proofErr w:type="spellEnd"/>
      <w:r>
        <w:t xml:space="preserve"> </w:t>
      </w:r>
      <w:proofErr w:type="spellStart"/>
      <w:r>
        <w:t>terdapat</w:t>
      </w:r>
      <w:proofErr w:type="spellEnd"/>
      <w:r>
        <w:t xml:space="preserve"> </w:t>
      </w:r>
      <w:r w:rsidRPr="000436DD">
        <w:rPr>
          <w:i/>
          <w:iCs/>
        </w:rPr>
        <w:t>blur</w:t>
      </w:r>
      <w:r>
        <w:t xml:space="preserve"> pada </w:t>
      </w:r>
      <w:proofErr w:type="spellStart"/>
      <w:r>
        <w:t>gambar</w:t>
      </w:r>
      <w:proofErr w:type="spellEnd"/>
      <w:r>
        <w:t xml:space="preserve"> yang </w:t>
      </w:r>
      <w:proofErr w:type="spellStart"/>
      <w:r>
        <w:t>diambil</w:t>
      </w:r>
      <w:proofErr w:type="spellEnd"/>
      <w:r>
        <w:t xml:space="preserve"> </w:t>
      </w:r>
      <w:sdt>
        <w:sdtPr>
          <w:tag w:val="MENDELEY_CITATION_v3_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"/>
          <w:id w:val="-1123158570"/>
          <w:placeholder>
            <w:docPart w:val="27DF3410FF8741F5BF9DC8F60D4B196D"/>
          </w:placeholder>
        </w:sdtPr>
        <w:sdtEndPr/>
        <w:sdtContent>
          <w:r w:rsidR="00EE04C1" w:rsidRPr="00EE04C1">
            <w:t xml:space="preserve">(Rai </w:t>
          </w:r>
          <w:proofErr w:type="spellStart"/>
          <w:r w:rsidR="00EE04C1" w:rsidRPr="00EE04C1">
            <w:t>dkk</w:t>
          </w:r>
          <w:proofErr w:type="spellEnd"/>
          <w:r w:rsidR="00EE04C1" w:rsidRPr="00EE04C1">
            <w:t>., 2017)</w:t>
          </w:r>
        </w:sdtContent>
      </w:sdt>
      <w:r>
        <w:t xml:space="preserve">. </w:t>
      </w:r>
      <w:r w:rsidR="00E363C2">
        <w:t xml:space="preserve">Solusi yang </w:t>
      </w:r>
      <w:proofErr w:type="spellStart"/>
      <w:r w:rsidR="00E363C2">
        <w:t>diajukan</w:t>
      </w:r>
      <w:proofErr w:type="spellEnd"/>
      <w:r w:rsidR="00E363C2">
        <w:t xml:space="preserve"> </w:t>
      </w:r>
      <w:proofErr w:type="spellStart"/>
      <w:r w:rsidR="00E363C2">
        <w:t>dalam</w:t>
      </w:r>
      <w:proofErr w:type="spellEnd"/>
      <w:r w:rsidR="00E363C2">
        <w:t xml:space="preserve"> tugas </w:t>
      </w:r>
      <w:proofErr w:type="spellStart"/>
      <w:r w:rsidR="00E363C2">
        <w:t>akhir</w:t>
      </w:r>
      <w:proofErr w:type="spellEnd"/>
      <w:r w:rsidR="00E363C2">
        <w:t xml:space="preserve"> ini </w:t>
      </w:r>
      <w:proofErr w:type="spellStart"/>
      <w:r w:rsidR="00E363C2">
        <w:t>adalah</w:t>
      </w:r>
      <w:proofErr w:type="spellEnd"/>
      <w:r w:rsidR="00E363C2">
        <w:t xml:space="preserve"> </w:t>
      </w:r>
      <w:proofErr w:type="spellStart"/>
      <w:r w:rsidR="00E363C2">
        <w:t>sebuah</w:t>
      </w:r>
      <w:proofErr w:type="spellEnd"/>
      <w:r w:rsidR="00E363C2">
        <w:t xml:space="preserve"> </w:t>
      </w:r>
      <w:proofErr w:type="spellStart"/>
      <w:r w:rsidR="00E363C2">
        <w:t>sistem</w:t>
      </w:r>
      <w:proofErr w:type="spellEnd"/>
      <w:r w:rsidR="00E363C2">
        <w:t xml:space="preserve"> yang </w:t>
      </w:r>
      <w:proofErr w:type="spellStart"/>
      <w:r w:rsidR="00E363C2">
        <w:t>dapat</w:t>
      </w:r>
      <w:proofErr w:type="spellEnd"/>
      <w:r w:rsidR="00E363C2">
        <w:t xml:space="preserve"> </w:t>
      </w:r>
      <w:proofErr w:type="spellStart"/>
      <w:r w:rsidR="00E363C2">
        <w:t>mendeteksi</w:t>
      </w:r>
      <w:proofErr w:type="spellEnd"/>
      <w:r w:rsidR="00E363C2">
        <w:t xml:space="preserve"> </w:t>
      </w:r>
      <w:proofErr w:type="spellStart"/>
      <w:r w:rsidR="00E363C2">
        <w:t>keberadaan</w:t>
      </w:r>
      <w:proofErr w:type="spellEnd"/>
      <w:r w:rsidR="00E363C2">
        <w:t xml:space="preserve"> blur pada </w:t>
      </w:r>
      <w:proofErr w:type="spellStart"/>
      <w:r w:rsidR="00E363C2">
        <w:t>gambar</w:t>
      </w:r>
      <w:proofErr w:type="spellEnd"/>
      <w:r w:rsidR="00E363C2">
        <w:t xml:space="preserve"> </w:t>
      </w:r>
      <w:proofErr w:type="spellStart"/>
      <w:r w:rsidR="00E363C2">
        <w:t>dokumen</w:t>
      </w:r>
      <w:proofErr w:type="spellEnd"/>
      <w:r w:rsidR="00E363C2">
        <w:t xml:space="preserve"> dan </w:t>
      </w:r>
      <w:proofErr w:type="spellStart"/>
      <w:r w:rsidR="00E363C2">
        <w:t>memberi</w:t>
      </w:r>
      <w:proofErr w:type="spellEnd"/>
      <w:r w:rsidR="00E363C2">
        <w:t xml:space="preserve"> </w:t>
      </w:r>
      <w:proofErr w:type="spellStart"/>
      <w:r w:rsidR="00E363C2">
        <w:t>pesan</w:t>
      </w:r>
      <w:proofErr w:type="spellEnd"/>
      <w:r w:rsidR="00E363C2">
        <w:t xml:space="preserve"> </w:t>
      </w:r>
      <w:proofErr w:type="spellStart"/>
      <w:r w:rsidR="00E363C2">
        <w:t>umpan</w:t>
      </w:r>
      <w:proofErr w:type="spellEnd"/>
      <w:r w:rsidR="00E363C2">
        <w:t xml:space="preserve"> </w:t>
      </w:r>
      <w:proofErr w:type="spellStart"/>
      <w:r w:rsidR="00E363C2">
        <w:t>balik</w:t>
      </w:r>
      <w:proofErr w:type="spellEnd"/>
      <w:r w:rsidR="00E363C2">
        <w:t xml:space="preserve"> </w:t>
      </w:r>
      <w:proofErr w:type="spellStart"/>
      <w:r w:rsidR="00E363C2">
        <w:t>kepada</w:t>
      </w:r>
      <w:proofErr w:type="spellEnd"/>
      <w:r w:rsidR="00E363C2">
        <w:t xml:space="preserve"> </w:t>
      </w:r>
      <w:proofErr w:type="spellStart"/>
      <w:r w:rsidR="00E363C2">
        <w:t>pengirim</w:t>
      </w:r>
      <w:proofErr w:type="spellEnd"/>
      <w:r w:rsidR="00E363C2">
        <w:t xml:space="preserve"> </w:t>
      </w:r>
      <w:proofErr w:type="spellStart"/>
      <w:r w:rsidR="00E363C2">
        <w:t>foto</w:t>
      </w:r>
      <w:proofErr w:type="spellEnd"/>
      <w:r w:rsidR="00E363C2">
        <w:t>.</w:t>
      </w:r>
    </w:p>
    <w:p w14:paraId="4DB0859E" w14:textId="1AD0DD14" w:rsidR="005D5BE6" w:rsidRDefault="006E0A83">
      <w:pPr>
        <w:pStyle w:val="Heading2"/>
      </w:pPr>
      <w:bookmarkStart w:id="9" w:name="_Toc181985856"/>
      <w:r>
        <w:rPr>
          <w:lang w:val="id-ID"/>
        </w:rPr>
        <w:t>Rumusan Masalah</w:t>
      </w:r>
      <w:bookmarkEnd w:id="9"/>
    </w:p>
    <w:p w14:paraId="0802E01C" w14:textId="05F31785" w:rsidR="005D5BE6" w:rsidRPr="0092681C" w:rsidRDefault="0092681C" w:rsidP="0092681C">
      <w:pPr>
        <w:pStyle w:val="paragraf"/>
      </w:pPr>
      <w:proofErr w:type="spellStart"/>
      <w:r>
        <w:t>Berdasarkan</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diatas</w:t>
      </w:r>
      <w:proofErr w:type="spellEnd"/>
      <w:r>
        <w:t xml:space="preserve">, </w:t>
      </w:r>
      <w:proofErr w:type="spellStart"/>
      <w:r>
        <w:t>rumusan</w:t>
      </w:r>
      <w:proofErr w:type="spellEnd"/>
      <w:r>
        <w:t xml:space="preserve"> </w:t>
      </w:r>
      <w:proofErr w:type="spellStart"/>
      <w:r>
        <w:t>masalah</w:t>
      </w:r>
      <w:proofErr w:type="spellEnd"/>
      <w:r>
        <w:t xml:space="preserve"> yang </w:t>
      </w:r>
      <w:proofErr w:type="spellStart"/>
      <w:r>
        <w:t>terbentuk</w:t>
      </w:r>
      <w:proofErr w:type="spellEnd"/>
      <w:r>
        <w:t xml:space="preserve"> </w:t>
      </w:r>
      <w:proofErr w:type="spellStart"/>
      <w:r>
        <w:t>adalah</w:t>
      </w:r>
      <w:proofErr w:type="spellEnd"/>
      <w:r>
        <w:t xml:space="preserve"> </w:t>
      </w:r>
      <w:proofErr w:type="spellStart"/>
      <w:r>
        <w:t>bagaimana</w:t>
      </w:r>
      <w:proofErr w:type="spellEnd"/>
      <w:r>
        <w:t xml:space="preserve"> </w:t>
      </w:r>
      <w:proofErr w:type="spellStart"/>
      <w:r>
        <w:t>implementasi</w:t>
      </w:r>
      <w:proofErr w:type="spellEnd"/>
      <w:r>
        <w:t xml:space="preserve"> </w:t>
      </w:r>
      <w:proofErr w:type="spellStart"/>
      <w:r>
        <w:t>sebuah</w:t>
      </w:r>
      <w:proofErr w:type="spellEnd"/>
      <w:r>
        <w:t xml:space="preserve"> </w:t>
      </w:r>
      <w:proofErr w:type="spellStart"/>
      <w:r>
        <w:t>sistem</w:t>
      </w:r>
      <w:proofErr w:type="spellEnd"/>
      <w:r>
        <w:t xml:space="preserve"> yang </w:t>
      </w:r>
      <w:proofErr w:type="spellStart"/>
      <w:r>
        <w:t>dapat</w:t>
      </w:r>
      <w:proofErr w:type="spellEnd"/>
      <w:r>
        <w:t xml:space="preserve"> </w:t>
      </w:r>
      <w:proofErr w:type="spellStart"/>
      <w:r>
        <w:t>mendeteksi</w:t>
      </w:r>
      <w:proofErr w:type="spellEnd"/>
      <w:r w:rsidR="006342EE">
        <w:t xml:space="preserve"> </w:t>
      </w:r>
      <w:proofErr w:type="spellStart"/>
      <w:r w:rsidR="006342EE">
        <w:t>keberadaan</w:t>
      </w:r>
      <w:proofErr w:type="spellEnd"/>
      <w:r>
        <w:t xml:space="preserve"> </w:t>
      </w:r>
      <w:r w:rsidRPr="0092681C">
        <w:rPr>
          <w:i/>
          <w:iCs/>
        </w:rPr>
        <w:t>blur</w:t>
      </w:r>
      <w:r>
        <w:t xml:space="preserve"> pada </w:t>
      </w:r>
      <w:proofErr w:type="spellStart"/>
      <w:r w:rsidR="006342EE">
        <w:t>gambar</w:t>
      </w:r>
      <w:proofErr w:type="spellEnd"/>
      <w:r w:rsidR="006342EE">
        <w:t xml:space="preserve"> </w:t>
      </w:r>
      <w:proofErr w:type="spellStart"/>
      <w:r>
        <w:t>foto</w:t>
      </w:r>
      <w:proofErr w:type="spellEnd"/>
      <w:r>
        <w:t xml:space="preserve"> </w:t>
      </w:r>
      <w:proofErr w:type="spellStart"/>
      <w:r>
        <w:t>dokumen</w:t>
      </w:r>
      <w:proofErr w:type="spellEnd"/>
      <w:r>
        <w:t>.</w:t>
      </w:r>
    </w:p>
    <w:p w14:paraId="7AF8699D" w14:textId="22B6CF9A" w:rsidR="002A16DB" w:rsidRDefault="002A16DB" w:rsidP="002A16DB">
      <w:pPr>
        <w:pStyle w:val="Heading2"/>
      </w:pPr>
      <w:bookmarkStart w:id="10" w:name="_Toc181985857"/>
      <w:proofErr w:type="spellStart"/>
      <w:r>
        <w:lastRenderedPageBreak/>
        <w:t>Analisis</w:t>
      </w:r>
      <w:proofErr w:type="spellEnd"/>
      <w:r>
        <w:t xml:space="preserve"> </w:t>
      </w:r>
      <w:proofErr w:type="spellStart"/>
      <w:r>
        <w:t>Terhadap</w:t>
      </w:r>
      <w:proofErr w:type="spellEnd"/>
      <w:r>
        <w:t xml:space="preserve"> Batasan (</w:t>
      </w:r>
      <w:r w:rsidRPr="002A16DB">
        <w:rPr>
          <w:i/>
          <w:iCs/>
        </w:rPr>
        <w:t>Constraint</w:t>
      </w:r>
      <w:r>
        <w:t>)</w:t>
      </w:r>
      <w:bookmarkEnd w:id="10"/>
    </w:p>
    <w:p w14:paraId="5A470D60" w14:textId="6209A56C" w:rsidR="00297072" w:rsidRDefault="009A40C9" w:rsidP="00297072">
      <w:pPr>
        <w:pStyle w:val="paragraf"/>
      </w:pPr>
      <w:proofErr w:type="spellStart"/>
      <w:r>
        <w:t>Analisis</w:t>
      </w:r>
      <w:proofErr w:type="spellEnd"/>
      <w:r>
        <w:t xml:space="preserve"> </w:t>
      </w:r>
      <w:proofErr w:type="spellStart"/>
      <w:r>
        <w:t>dilakukan</w:t>
      </w:r>
      <w:proofErr w:type="spellEnd"/>
      <w:r>
        <w:t xml:space="preserve"> untuk </w:t>
      </w:r>
      <w:proofErr w:type="spellStart"/>
      <w:r>
        <w:t>menentukan</w:t>
      </w:r>
      <w:proofErr w:type="spellEnd"/>
      <w:r>
        <w:t xml:space="preserve"> </w:t>
      </w:r>
      <w:proofErr w:type="spellStart"/>
      <w:r>
        <w:t>batasan</w:t>
      </w:r>
      <w:proofErr w:type="spellEnd"/>
      <w:r>
        <w:t xml:space="preserve"> </w:t>
      </w:r>
      <w:proofErr w:type="spellStart"/>
      <w:r>
        <w:t>pengerjaan</w:t>
      </w:r>
      <w:proofErr w:type="spellEnd"/>
      <w:r>
        <w:t xml:space="preserve"> </w:t>
      </w:r>
      <w:proofErr w:type="spellStart"/>
      <w:r>
        <w:t>proyek</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t>batasan</w:t>
      </w:r>
      <w:proofErr w:type="spellEnd"/>
      <w:r>
        <w:t xml:space="preserve"> yang </w:t>
      </w:r>
      <w:proofErr w:type="spellStart"/>
      <w:r>
        <w:t>dilakukan</w:t>
      </w:r>
      <w:proofErr w:type="spellEnd"/>
      <w:r>
        <w:t xml:space="preserve"> </w:t>
      </w:r>
      <w:proofErr w:type="spellStart"/>
      <w:r>
        <w:t>yaitu</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ekonomis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manufakturabilitas</w:t>
      </w:r>
      <w:proofErr w:type="spellEnd"/>
      <w:r>
        <w:t xml:space="preserve">, dan </w:t>
      </w:r>
      <w:proofErr w:type="spellStart"/>
      <w:r>
        <w:t>terhadap</w:t>
      </w:r>
      <w:proofErr w:type="spellEnd"/>
      <w:r>
        <w:t xml:space="preserve"> </w:t>
      </w:r>
      <w:proofErr w:type="spellStart"/>
      <w:r>
        <w:t>aspek</w:t>
      </w:r>
      <w:proofErr w:type="spellEnd"/>
      <w:r>
        <w:t xml:space="preserve"> </w:t>
      </w:r>
      <w:proofErr w:type="spellStart"/>
      <w:r>
        <w:t>sustainabilitas</w:t>
      </w:r>
      <w:proofErr w:type="spellEnd"/>
      <w:r>
        <w:t>.</w:t>
      </w:r>
    </w:p>
    <w:p w14:paraId="498A847E" w14:textId="77777777" w:rsidR="009A40C9" w:rsidRPr="00297072" w:rsidRDefault="009A40C9" w:rsidP="00297072">
      <w:pPr>
        <w:pStyle w:val="paragraf"/>
      </w:pPr>
    </w:p>
    <w:p w14:paraId="1342F72C" w14:textId="4B240484" w:rsidR="002A16DB" w:rsidRDefault="002A16DB" w:rsidP="002A16DB">
      <w:pPr>
        <w:pStyle w:val="Heading3"/>
      </w:pPr>
      <w:bookmarkStart w:id="11" w:name="_Toc181985858"/>
      <w:proofErr w:type="spellStart"/>
      <w:r>
        <w:t>Analisis</w:t>
      </w:r>
      <w:proofErr w:type="spellEnd"/>
      <w:r>
        <w:t xml:space="preserve"> </w:t>
      </w:r>
      <w:proofErr w:type="spellStart"/>
      <w:r w:rsidR="009A40C9">
        <w:t>dari</w:t>
      </w:r>
      <w:proofErr w:type="spellEnd"/>
      <w:r w:rsidR="009A40C9">
        <w:t xml:space="preserve"> </w:t>
      </w:r>
      <w:proofErr w:type="spellStart"/>
      <w:r>
        <w:t>Aspek</w:t>
      </w:r>
      <w:proofErr w:type="spellEnd"/>
      <w:r>
        <w:t xml:space="preserve"> </w:t>
      </w:r>
      <w:proofErr w:type="spellStart"/>
      <w:r>
        <w:t>Ekonomis</w:t>
      </w:r>
      <w:bookmarkEnd w:id="11"/>
      <w:proofErr w:type="spellEnd"/>
    </w:p>
    <w:p w14:paraId="6EAE935A" w14:textId="34656EEC" w:rsidR="00E660F3" w:rsidRPr="0092681C" w:rsidRDefault="0092681C" w:rsidP="00387D80">
      <w:pPr>
        <w:pStyle w:val="paragraf"/>
      </w:pPr>
      <w:proofErr w:type="spellStart"/>
      <w:r>
        <w:t>Analisis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ekonomis</w:t>
      </w:r>
      <w:proofErr w:type="spellEnd"/>
      <w:r>
        <w:t xml:space="preserve"> </w:t>
      </w:r>
      <w:proofErr w:type="spellStart"/>
      <w:r>
        <w:t>dilakukan</w:t>
      </w:r>
      <w:proofErr w:type="spellEnd"/>
      <w:r>
        <w:t xml:space="preserve"> </w:t>
      </w:r>
      <w:proofErr w:type="spellStart"/>
      <w:r>
        <w:t>melalui</w:t>
      </w:r>
      <w:proofErr w:type="spellEnd"/>
      <w:r>
        <w:t xml:space="preserve"> </w:t>
      </w:r>
      <w:proofErr w:type="spellStart"/>
      <w:r w:rsidR="00387D80">
        <w:t>wawancara</w:t>
      </w:r>
      <w:proofErr w:type="spellEnd"/>
      <w:r w:rsidR="00387D80">
        <w:t xml:space="preserve"> </w:t>
      </w:r>
      <w:proofErr w:type="spellStart"/>
      <w:r>
        <w:t>sudut</w:t>
      </w:r>
      <w:proofErr w:type="spellEnd"/>
      <w:r>
        <w:t xml:space="preserve"> </w:t>
      </w:r>
      <w:proofErr w:type="spellStart"/>
      <w:r>
        <w:t>pandang</w:t>
      </w:r>
      <w:proofErr w:type="spellEnd"/>
      <w:r>
        <w:t xml:space="preserve"> </w:t>
      </w:r>
      <w:r w:rsidRPr="0092681C">
        <w:rPr>
          <w:i/>
          <w:iCs/>
        </w:rPr>
        <w:t>stakeholder</w:t>
      </w:r>
      <w:r>
        <w:t>/</w:t>
      </w:r>
      <w:r w:rsidRPr="0092681C">
        <w:rPr>
          <w:i/>
          <w:iCs/>
        </w:rPr>
        <w:t>client</w:t>
      </w:r>
      <w:r w:rsidR="00387D80">
        <w:t xml:space="preserve"> dan </w:t>
      </w:r>
      <w:proofErr w:type="spellStart"/>
      <w:r w:rsidR="00387D80">
        <w:t>dengan</w:t>
      </w:r>
      <w:proofErr w:type="spellEnd"/>
      <w:r w:rsidR="00387D80">
        <w:t xml:space="preserve"> </w:t>
      </w:r>
      <w:proofErr w:type="spellStart"/>
      <w:r w:rsidR="00387D80">
        <w:t>penjabaran</w:t>
      </w:r>
      <w:proofErr w:type="spellEnd"/>
      <w:r w:rsidR="00387D80">
        <w:t xml:space="preserve"> </w:t>
      </w:r>
      <w:proofErr w:type="spellStart"/>
      <w:r w:rsidR="00387D80">
        <w:t>perkiraan</w:t>
      </w:r>
      <w:proofErr w:type="spellEnd"/>
      <w:r w:rsidR="00387D80">
        <w:t xml:space="preserve"> </w:t>
      </w:r>
      <w:proofErr w:type="spellStart"/>
      <w:r w:rsidR="00387D80">
        <w:t>biaya</w:t>
      </w:r>
      <w:proofErr w:type="spellEnd"/>
      <w:r w:rsidR="00387D80">
        <w:t xml:space="preserve"> </w:t>
      </w:r>
      <w:proofErr w:type="spellStart"/>
      <w:r w:rsidR="00387D80">
        <w:t>pembuatan</w:t>
      </w:r>
      <w:proofErr w:type="spellEnd"/>
      <w:r w:rsidR="00387D80">
        <w:t xml:space="preserve"> </w:t>
      </w:r>
      <w:proofErr w:type="spellStart"/>
      <w:r w:rsidR="00387D80">
        <w:t>perangkat</w:t>
      </w:r>
      <w:proofErr w:type="spellEnd"/>
      <w:r w:rsidR="00387D80">
        <w:t xml:space="preserve"> </w:t>
      </w:r>
      <w:proofErr w:type="spellStart"/>
      <w:r w:rsidR="00387D80">
        <w:t>lunak</w:t>
      </w:r>
      <w:proofErr w:type="spellEnd"/>
      <w:r w:rsidR="00826505">
        <w:t xml:space="preserve">. </w:t>
      </w:r>
      <w:proofErr w:type="spellStart"/>
      <w:r w:rsidR="0070372D">
        <w:t>S</w:t>
      </w:r>
      <w:r>
        <w:t>urvei</w:t>
      </w:r>
      <w:proofErr w:type="spellEnd"/>
      <w:r>
        <w:t xml:space="preserve"> </w:t>
      </w:r>
      <w:proofErr w:type="spellStart"/>
      <w:r>
        <w:t>wawancara</w:t>
      </w:r>
      <w:proofErr w:type="spellEnd"/>
      <w:r>
        <w:t xml:space="preserve"> </w:t>
      </w:r>
      <w:proofErr w:type="spellStart"/>
      <w:r w:rsidR="0070372D">
        <w:t>dilakukan</w:t>
      </w:r>
      <w:proofErr w:type="spellEnd"/>
      <w:r w:rsidR="0070372D">
        <w:t xml:space="preserve"> </w:t>
      </w:r>
      <w:proofErr w:type="spellStart"/>
      <w:r w:rsidR="0070372D">
        <w:t>dengan</w:t>
      </w:r>
      <w:proofErr w:type="spellEnd"/>
      <w:r>
        <w:t xml:space="preserve"> </w:t>
      </w:r>
      <w:proofErr w:type="spellStart"/>
      <w:r w:rsidR="0070372D">
        <w:t>tiga</w:t>
      </w:r>
      <w:proofErr w:type="spellEnd"/>
      <w:r>
        <w:t xml:space="preserve"> </w:t>
      </w:r>
      <w:proofErr w:type="spellStart"/>
      <w:r>
        <w:t>perusahaan</w:t>
      </w:r>
      <w:proofErr w:type="spellEnd"/>
      <w:r>
        <w:t xml:space="preserve"> </w:t>
      </w:r>
      <w:r w:rsidRPr="0092681C">
        <w:rPr>
          <w:i/>
          <w:iCs/>
        </w:rPr>
        <w:t>developer</w:t>
      </w:r>
      <w:r>
        <w:t xml:space="preserve"> </w:t>
      </w:r>
      <w:proofErr w:type="spellStart"/>
      <w:r>
        <w:t>rumah</w:t>
      </w:r>
      <w:proofErr w:type="spellEnd"/>
      <w:r>
        <w:t xml:space="preserve"> yang </w:t>
      </w:r>
      <w:proofErr w:type="spellStart"/>
      <w:r>
        <w:t>menjadi</w:t>
      </w:r>
      <w:proofErr w:type="spellEnd"/>
      <w:r>
        <w:t xml:space="preserve"> </w:t>
      </w:r>
      <w:r w:rsidRPr="0092681C">
        <w:rPr>
          <w:i/>
          <w:iCs/>
        </w:rPr>
        <w:t>stakeholder</w:t>
      </w:r>
      <w:r>
        <w:t xml:space="preserve"> pada </w:t>
      </w:r>
      <w:proofErr w:type="spellStart"/>
      <w:r>
        <w:t>projek</w:t>
      </w:r>
      <w:proofErr w:type="spellEnd"/>
      <w:r>
        <w:t xml:space="preserve"> ini, </w:t>
      </w:r>
      <w:proofErr w:type="spellStart"/>
      <w:r>
        <w:t>yaitu</w:t>
      </w:r>
      <w:proofErr w:type="spellEnd"/>
      <w:r>
        <w:t xml:space="preserve"> </w:t>
      </w:r>
      <w:r w:rsidR="0070372D">
        <w:t xml:space="preserve">PT </w:t>
      </w:r>
      <w:proofErr w:type="spellStart"/>
      <w:r w:rsidR="0070372D">
        <w:t>Sukses</w:t>
      </w:r>
      <w:proofErr w:type="spellEnd"/>
      <w:r w:rsidR="0070372D">
        <w:t xml:space="preserve"> </w:t>
      </w:r>
      <w:proofErr w:type="spellStart"/>
      <w:r w:rsidR="0070372D">
        <w:t>Adikarya</w:t>
      </w:r>
      <w:proofErr w:type="spellEnd"/>
      <w:r w:rsidR="0070372D">
        <w:t xml:space="preserve">, PT </w:t>
      </w:r>
      <w:proofErr w:type="spellStart"/>
      <w:r w:rsidR="0070372D">
        <w:t>Cahaya</w:t>
      </w:r>
      <w:proofErr w:type="spellEnd"/>
      <w:r w:rsidR="0070372D">
        <w:t xml:space="preserve"> </w:t>
      </w:r>
      <w:proofErr w:type="spellStart"/>
      <w:r w:rsidR="0070372D">
        <w:t>Sanubharisakti</w:t>
      </w:r>
      <w:proofErr w:type="spellEnd"/>
      <w:r w:rsidR="0070372D">
        <w:t xml:space="preserve">, dan PT </w:t>
      </w:r>
      <w:proofErr w:type="spellStart"/>
      <w:r w:rsidR="0070372D">
        <w:t>Kesuma</w:t>
      </w:r>
      <w:proofErr w:type="spellEnd"/>
      <w:r w:rsidR="0070372D">
        <w:t xml:space="preserve"> </w:t>
      </w:r>
      <w:proofErr w:type="spellStart"/>
      <w:r w:rsidR="0070372D">
        <w:t>Maju</w:t>
      </w:r>
      <w:proofErr w:type="spellEnd"/>
      <w:r w:rsidR="0070372D">
        <w:t xml:space="preserve"> Sumatera </w:t>
      </w:r>
      <w:proofErr w:type="spellStart"/>
      <w:r w:rsidR="0070372D">
        <w:t>sebagai</w:t>
      </w:r>
      <w:proofErr w:type="spellEnd"/>
      <w:r w:rsidR="0070372D">
        <w:t xml:space="preserve"> </w:t>
      </w:r>
      <w:proofErr w:type="spellStart"/>
      <w:r w:rsidR="0070372D">
        <w:t>sudut</w:t>
      </w:r>
      <w:proofErr w:type="spellEnd"/>
      <w:r w:rsidR="0070372D">
        <w:t xml:space="preserve"> </w:t>
      </w:r>
      <w:proofErr w:type="spellStart"/>
      <w:r w:rsidR="0070372D">
        <w:t>pandang</w:t>
      </w:r>
      <w:proofErr w:type="spellEnd"/>
      <w:r w:rsidR="0070372D">
        <w:t xml:space="preserve"> </w:t>
      </w:r>
      <w:r w:rsidR="0070372D" w:rsidRPr="0070372D">
        <w:rPr>
          <w:i/>
          <w:iCs/>
        </w:rPr>
        <w:t>client</w:t>
      </w:r>
      <w:r w:rsidR="00826505">
        <w:t xml:space="preserve">. </w:t>
      </w:r>
      <w:proofErr w:type="spellStart"/>
      <w:r w:rsidR="00E660F3">
        <w:t>Berikut</w:t>
      </w:r>
      <w:proofErr w:type="spellEnd"/>
      <w:r w:rsidR="00E660F3">
        <w:t xml:space="preserve"> </w:t>
      </w:r>
      <w:proofErr w:type="spellStart"/>
      <w:r w:rsidR="00E660F3">
        <w:t>hasil</w:t>
      </w:r>
      <w:proofErr w:type="spellEnd"/>
      <w:r w:rsidR="00E660F3">
        <w:t xml:space="preserve"> </w:t>
      </w:r>
      <w:proofErr w:type="spellStart"/>
      <w:r w:rsidR="00E660F3">
        <w:t>wawancara</w:t>
      </w:r>
      <w:proofErr w:type="spellEnd"/>
      <w:r w:rsidR="00E660F3">
        <w:t xml:space="preserve"> </w:t>
      </w:r>
      <w:proofErr w:type="spellStart"/>
      <w:r w:rsidR="00E660F3">
        <w:t>instansi</w:t>
      </w:r>
      <w:proofErr w:type="spellEnd"/>
      <w:r w:rsidR="00E660F3">
        <w:t xml:space="preserve"> </w:t>
      </w:r>
      <w:proofErr w:type="spellStart"/>
      <w:r w:rsidR="00E660F3">
        <w:t>pengguna</w:t>
      </w:r>
      <w:proofErr w:type="spellEnd"/>
      <w:r w:rsidR="00E660F3">
        <w:t xml:space="preserve"> </w:t>
      </w:r>
      <w:proofErr w:type="spellStart"/>
      <w:r w:rsidR="00E660F3">
        <w:t>terkait</w:t>
      </w:r>
      <w:proofErr w:type="spellEnd"/>
      <w:r w:rsidR="00E660F3">
        <w:t xml:space="preserve"> </w:t>
      </w:r>
      <w:proofErr w:type="spellStart"/>
      <w:r w:rsidR="00E660F3">
        <w:t>aspek</w:t>
      </w:r>
      <w:proofErr w:type="spellEnd"/>
      <w:r w:rsidR="00E660F3">
        <w:t xml:space="preserve"> </w:t>
      </w:r>
      <w:proofErr w:type="spellStart"/>
      <w:r w:rsidR="00E660F3">
        <w:t>ekonomis</w:t>
      </w:r>
      <w:proofErr w:type="spellEnd"/>
      <w:r w:rsidR="00E660F3">
        <w:t xml:space="preserve"> </w:t>
      </w:r>
      <w:proofErr w:type="spellStart"/>
      <w:r w:rsidR="00E660F3">
        <w:t>dapat</w:t>
      </w:r>
      <w:proofErr w:type="spellEnd"/>
      <w:r w:rsidR="00E660F3">
        <w:t xml:space="preserve"> </w:t>
      </w:r>
      <w:proofErr w:type="spellStart"/>
      <w:r w:rsidR="00E660F3">
        <w:t>dilihat</w:t>
      </w:r>
      <w:proofErr w:type="spellEnd"/>
      <w:r w:rsidR="00E660F3">
        <w:t xml:space="preserve"> pada </w:t>
      </w:r>
      <w:r w:rsidR="00E660F3">
        <w:fldChar w:fldCharType="begin"/>
      </w:r>
      <w:r w:rsidR="00E660F3">
        <w:instrText xml:space="preserve"> REF _Ref180010919 \h </w:instrText>
      </w:r>
      <w:r w:rsidR="00E660F3">
        <w:fldChar w:fldCharType="separate"/>
      </w:r>
      <w:proofErr w:type="spellStart"/>
      <w:r w:rsidR="00103589">
        <w:t>Tabel</w:t>
      </w:r>
      <w:proofErr w:type="spellEnd"/>
      <w:r w:rsidR="00103589">
        <w:t xml:space="preserve"> </w:t>
      </w:r>
      <w:r w:rsidR="00103589">
        <w:rPr>
          <w:noProof/>
        </w:rPr>
        <w:t>1</w:t>
      </w:r>
      <w:r w:rsidR="00103589">
        <w:t>.</w:t>
      </w:r>
      <w:r w:rsidR="00103589">
        <w:rPr>
          <w:noProof/>
        </w:rPr>
        <w:t>1</w:t>
      </w:r>
      <w:r w:rsidR="00E660F3">
        <w:fldChar w:fldCharType="end"/>
      </w:r>
      <w:r w:rsidR="00E660F3">
        <w:t>.</w:t>
      </w:r>
    </w:p>
    <w:p w14:paraId="77944467" w14:textId="4B757E08" w:rsidR="009A6B7E" w:rsidRPr="009A6B7E" w:rsidRDefault="009A6B7E" w:rsidP="009A6B7E">
      <w:pPr>
        <w:pStyle w:val="Caption"/>
      </w:pPr>
      <w:bookmarkStart w:id="12" w:name="_Ref180010919"/>
      <w:bookmarkStart w:id="13" w:name="_Toc181805982"/>
      <w:proofErr w:type="spellStart"/>
      <w:r>
        <w:t>Tabel</w:t>
      </w:r>
      <w:proofErr w:type="spellEnd"/>
      <w:r>
        <w:t xml:space="preserve"> </w:t>
      </w:r>
      <w:r w:rsidR="0047356C">
        <w:fldChar w:fldCharType="begin"/>
      </w:r>
      <w:r w:rsidR="0047356C">
        <w:instrText xml:space="preserve"> STYLEREF 1 \s </w:instrText>
      </w:r>
      <w:r w:rsidR="0047356C">
        <w:fldChar w:fldCharType="separate"/>
      </w:r>
      <w:r w:rsidR="00103589">
        <w:rPr>
          <w:noProof/>
        </w:rPr>
        <w:t>1</w:t>
      </w:r>
      <w:r w:rsidR="0047356C">
        <w:fldChar w:fldCharType="end"/>
      </w:r>
      <w:r w:rsidR="0047356C">
        <w:t>.</w:t>
      </w:r>
      <w:r w:rsidR="0047356C">
        <w:fldChar w:fldCharType="begin"/>
      </w:r>
      <w:r w:rsidR="0047356C">
        <w:instrText xml:space="preserve"> SEQ Tabel \* ARABIC \s 1 </w:instrText>
      </w:r>
      <w:r w:rsidR="0047356C">
        <w:fldChar w:fldCharType="separate"/>
      </w:r>
      <w:r w:rsidR="00103589">
        <w:rPr>
          <w:noProof/>
        </w:rPr>
        <w:t>1</w:t>
      </w:r>
      <w:r w:rsidR="0047356C">
        <w:fldChar w:fldCharType="end"/>
      </w:r>
      <w:bookmarkEnd w:id="12"/>
      <w:r>
        <w:t xml:space="preserve"> </w:t>
      </w:r>
      <w:proofErr w:type="spellStart"/>
      <w:r>
        <w:t>Analisis</w:t>
      </w:r>
      <w:proofErr w:type="spellEnd"/>
      <w:r>
        <w:t xml:space="preserve"> </w:t>
      </w:r>
      <w:proofErr w:type="spellStart"/>
      <w:r>
        <w:t>Aspek</w:t>
      </w:r>
      <w:proofErr w:type="spellEnd"/>
      <w:r>
        <w:t xml:space="preserve"> </w:t>
      </w:r>
      <w:proofErr w:type="spellStart"/>
      <w:r>
        <w:t>Ekonomis</w:t>
      </w:r>
      <w:proofErr w:type="spellEnd"/>
      <w:r>
        <w:t xml:space="preserve"> oleh </w:t>
      </w:r>
      <w:proofErr w:type="spellStart"/>
      <w:r>
        <w:t>Narasumber</w:t>
      </w:r>
      <w:bookmarkEnd w:id="13"/>
      <w:proofErr w:type="spellEnd"/>
      <w:r>
        <w:br/>
      </w:r>
    </w:p>
    <w:tbl>
      <w:tblPr>
        <w:tblStyle w:val="TableGrid"/>
        <w:tblW w:w="4500" w:type="pct"/>
        <w:jc w:val="center"/>
        <w:tblLook w:val="04A0" w:firstRow="1" w:lastRow="0" w:firstColumn="1" w:lastColumn="0" w:noHBand="0" w:noVBand="1"/>
      </w:tblPr>
      <w:tblGrid>
        <w:gridCol w:w="3659"/>
        <w:gridCol w:w="3475"/>
      </w:tblGrid>
      <w:tr w:rsidR="002A16DB" w14:paraId="51B95B87" w14:textId="35355192" w:rsidTr="001C3D36">
        <w:trPr>
          <w:cantSplit/>
          <w:tblHeader/>
          <w:jc w:val="center"/>
        </w:trPr>
        <w:tc>
          <w:tcPr>
            <w:tcW w:w="3964" w:type="dxa"/>
            <w:shd w:val="clear" w:color="auto" w:fill="FFD966" w:themeFill="accent4" w:themeFillTint="99"/>
            <w:vAlign w:val="center"/>
          </w:tcPr>
          <w:p w14:paraId="4AA5B263" w14:textId="7F3C143A" w:rsidR="002A16DB" w:rsidRPr="002A16DB" w:rsidRDefault="0070372D" w:rsidP="009A6B7E">
            <w:pPr>
              <w:spacing w:before="60" w:after="60" w:line="240" w:lineRule="auto"/>
              <w:jc w:val="center"/>
              <w:rPr>
                <w:rFonts w:ascii="Times New Roman" w:hAnsi="Times New Roman"/>
                <w:b/>
                <w:bCs/>
              </w:rPr>
            </w:pPr>
            <w:r>
              <w:rPr>
                <w:rFonts w:ascii="Times New Roman" w:hAnsi="Times New Roman"/>
                <w:b/>
                <w:bCs/>
              </w:rPr>
              <w:t>Perusahaan/</w:t>
            </w:r>
            <w:proofErr w:type="spellStart"/>
            <w:r>
              <w:rPr>
                <w:rFonts w:ascii="Times New Roman" w:hAnsi="Times New Roman"/>
                <w:b/>
                <w:bCs/>
              </w:rPr>
              <w:t>Instansi</w:t>
            </w:r>
            <w:proofErr w:type="spellEnd"/>
          </w:p>
        </w:tc>
        <w:tc>
          <w:tcPr>
            <w:tcW w:w="3963" w:type="dxa"/>
            <w:shd w:val="clear" w:color="auto" w:fill="FFD966" w:themeFill="accent4" w:themeFillTint="99"/>
            <w:vAlign w:val="center"/>
          </w:tcPr>
          <w:p w14:paraId="59871392" w14:textId="6D15564F" w:rsidR="002A16DB" w:rsidRPr="002A16DB" w:rsidRDefault="002A16DB" w:rsidP="009A6B7E">
            <w:pPr>
              <w:spacing w:before="60" w:after="60" w:line="240" w:lineRule="auto"/>
              <w:jc w:val="center"/>
              <w:rPr>
                <w:rFonts w:ascii="Times New Roman" w:hAnsi="Times New Roman"/>
                <w:b/>
                <w:bCs/>
              </w:rPr>
            </w:pPr>
            <w:r w:rsidRPr="002A16DB">
              <w:rPr>
                <w:rFonts w:ascii="Times New Roman" w:hAnsi="Times New Roman"/>
                <w:b/>
                <w:bCs/>
              </w:rPr>
              <w:t>Harga</w:t>
            </w:r>
          </w:p>
        </w:tc>
      </w:tr>
      <w:tr w:rsidR="002A16DB" w14:paraId="46AEA91A" w14:textId="2E06B775" w:rsidTr="001C3D36">
        <w:trPr>
          <w:cantSplit/>
          <w:jc w:val="center"/>
        </w:trPr>
        <w:tc>
          <w:tcPr>
            <w:tcW w:w="3964" w:type="dxa"/>
            <w:vAlign w:val="center"/>
          </w:tcPr>
          <w:p w14:paraId="4EF92288" w14:textId="1A962589" w:rsidR="002A16DB" w:rsidRPr="002A16DB" w:rsidRDefault="0070372D" w:rsidP="009A6B7E">
            <w:pPr>
              <w:spacing w:before="60" w:after="60" w:line="240" w:lineRule="auto"/>
              <w:rPr>
                <w:rFonts w:ascii="Times New Roman" w:hAnsi="Times New Roman"/>
              </w:rPr>
            </w:pPr>
            <w:r>
              <w:rPr>
                <w:rFonts w:ascii="Times New Roman" w:hAnsi="Times New Roman"/>
              </w:rPr>
              <w:t xml:space="preserve">PT </w:t>
            </w:r>
            <w:proofErr w:type="spellStart"/>
            <w:r>
              <w:rPr>
                <w:rFonts w:ascii="Times New Roman" w:hAnsi="Times New Roman"/>
              </w:rPr>
              <w:t>Sukses</w:t>
            </w:r>
            <w:proofErr w:type="spellEnd"/>
            <w:r>
              <w:rPr>
                <w:rFonts w:ascii="Times New Roman" w:hAnsi="Times New Roman"/>
              </w:rPr>
              <w:t xml:space="preserve"> </w:t>
            </w:r>
            <w:proofErr w:type="spellStart"/>
            <w:r>
              <w:rPr>
                <w:rFonts w:ascii="Times New Roman" w:hAnsi="Times New Roman"/>
              </w:rPr>
              <w:t>Adikarya</w:t>
            </w:r>
            <w:proofErr w:type="spellEnd"/>
          </w:p>
        </w:tc>
        <w:tc>
          <w:tcPr>
            <w:tcW w:w="3963" w:type="dxa"/>
            <w:vAlign w:val="center"/>
          </w:tcPr>
          <w:p w14:paraId="52B8E12A" w14:textId="4352B9FA" w:rsidR="002A16DB" w:rsidRPr="002A16DB" w:rsidRDefault="002A16DB" w:rsidP="009A6B7E">
            <w:pPr>
              <w:spacing w:before="60" w:after="60" w:line="240" w:lineRule="auto"/>
              <w:jc w:val="center"/>
              <w:rPr>
                <w:rFonts w:ascii="Times New Roman" w:hAnsi="Times New Roman"/>
              </w:rPr>
            </w:pPr>
            <w:r w:rsidRPr="002A16DB">
              <w:rPr>
                <w:rFonts w:ascii="Times New Roman" w:hAnsi="Times New Roman"/>
              </w:rPr>
              <w:t xml:space="preserve">Rp </w:t>
            </w:r>
            <w:proofErr w:type="gramStart"/>
            <w:r w:rsidRPr="002A16DB">
              <w:rPr>
                <w:rFonts w:ascii="Times New Roman" w:hAnsi="Times New Roman"/>
              </w:rPr>
              <w:t>1.000.000</w:t>
            </w:r>
            <w:r w:rsidR="000D5B4B">
              <w:rPr>
                <w:rFonts w:ascii="Times New Roman" w:hAnsi="Times New Roman"/>
              </w:rPr>
              <w:t>,-</w:t>
            </w:r>
            <w:proofErr w:type="gramEnd"/>
          </w:p>
        </w:tc>
      </w:tr>
      <w:tr w:rsidR="002A16DB" w14:paraId="74FBDB5D" w14:textId="19A2E40C" w:rsidTr="001C3D36">
        <w:trPr>
          <w:cantSplit/>
          <w:jc w:val="center"/>
        </w:trPr>
        <w:tc>
          <w:tcPr>
            <w:tcW w:w="3964" w:type="dxa"/>
            <w:vAlign w:val="center"/>
          </w:tcPr>
          <w:p w14:paraId="359A214A" w14:textId="31A12CFF" w:rsidR="002A16DB" w:rsidRPr="002A16DB" w:rsidRDefault="0070372D" w:rsidP="009A6B7E">
            <w:pPr>
              <w:spacing w:before="60" w:after="60" w:line="240" w:lineRule="auto"/>
              <w:rPr>
                <w:rFonts w:ascii="Times New Roman" w:hAnsi="Times New Roman"/>
              </w:rPr>
            </w:pPr>
            <w:r>
              <w:rPr>
                <w:rFonts w:ascii="Times New Roman" w:hAnsi="Times New Roman"/>
              </w:rPr>
              <w:t xml:space="preserve">PT </w:t>
            </w:r>
            <w:proofErr w:type="spellStart"/>
            <w:r>
              <w:rPr>
                <w:rFonts w:ascii="Times New Roman" w:hAnsi="Times New Roman"/>
              </w:rPr>
              <w:t>Cahaya</w:t>
            </w:r>
            <w:proofErr w:type="spellEnd"/>
            <w:r>
              <w:rPr>
                <w:rFonts w:ascii="Times New Roman" w:hAnsi="Times New Roman"/>
              </w:rPr>
              <w:t xml:space="preserve"> </w:t>
            </w:r>
            <w:proofErr w:type="spellStart"/>
            <w:r w:rsidRPr="0070372D">
              <w:rPr>
                <w:rFonts w:ascii="Times New Roman" w:hAnsi="Times New Roman"/>
              </w:rPr>
              <w:t>Sanubharisakti</w:t>
            </w:r>
            <w:proofErr w:type="spellEnd"/>
          </w:p>
        </w:tc>
        <w:tc>
          <w:tcPr>
            <w:tcW w:w="3963" w:type="dxa"/>
            <w:vAlign w:val="center"/>
          </w:tcPr>
          <w:p w14:paraId="19136765" w14:textId="215CD1F1" w:rsidR="002A16DB" w:rsidRPr="002A16DB" w:rsidRDefault="0070372D" w:rsidP="009A6B7E">
            <w:pPr>
              <w:spacing w:before="60" w:after="60" w:line="240" w:lineRule="auto"/>
              <w:jc w:val="center"/>
              <w:rPr>
                <w:rFonts w:ascii="Times New Roman" w:hAnsi="Times New Roman"/>
              </w:rPr>
            </w:pPr>
            <w:r w:rsidRPr="002A16DB">
              <w:rPr>
                <w:rFonts w:ascii="Times New Roman" w:hAnsi="Times New Roman"/>
              </w:rPr>
              <w:t xml:space="preserve">Rp </w:t>
            </w:r>
            <w:proofErr w:type="gramStart"/>
            <w:r w:rsidRPr="002A16DB">
              <w:rPr>
                <w:rFonts w:ascii="Times New Roman" w:hAnsi="Times New Roman"/>
              </w:rPr>
              <w:t>1.</w:t>
            </w:r>
            <w:r>
              <w:rPr>
                <w:rFonts w:ascii="Times New Roman" w:hAnsi="Times New Roman"/>
              </w:rPr>
              <w:t>0</w:t>
            </w:r>
            <w:r w:rsidRPr="002A16DB">
              <w:rPr>
                <w:rFonts w:ascii="Times New Roman" w:hAnsi="Times New Roman"/>
              </w:rPr>
              <w:t>00.000</w:t>
            </w:r>
            <w:r w:rsidR="000D5B4B">
              <w:rPr>
                <w:rFonts w:ascii="Times New Roman" w:hAnsi="Times New Roman"/>
              </w:rPr>
              <w:t>,-</w:t>
            </w:r>
            <w:proofErr w:type="gramEnd"/>
          </w:p>
        </w:tc>
      </w:tr>
      <w:tr w:rsidR="002A16DB" w14:paraId="1EC770FE" w14:textId="187248AA" w:rsidTr="001C3D36">
        <w:trPr>
          <w:cantSplit/>
          <w:jc w:val="center"/>
        </w:trPr>
        <w:tc>
          <w:tcPr>
            <w:tcW w:w="3964" w:type="dxa"/>
            <w:vAlign w:val="center"/>
          </w:tcPr>
          <w:p w14:paraId="7D1B638F" w14:textId="5833A97F" w:rsidR="002A16DB" w:rsidRPr="002A16DB" w:rsidRDefault="0070372D" w:rsidP="009A6B7E">
            <w:pPr>
              <w:spacing w:before="60" w:after="60" w:line="240" w:lineRule="auto"/>
              <w:rPr>
                <w:rFonts w:ascii="Times New Roman" w:hAnsi="Times New Roman"/>
              </w:rPr>
            </w:pPr>
            <w:r w:rsidRPr="0070372D">
              <w:rPr>
                <w:rFonts w:ascii="Times New Roman" w:hAnsi="Times New Roman"/>
              </w:rPr>
              <w:t xml:space="preserve">PT </w:t>
            </w:r>
            <w:proofErr w:type="spellStart"/>
            <w:r w:rsidRPr="0070372D">
              <w:rPr>
                <w:rFonts w:ascii="Times New Roman" w:hAnsi="Times New Roman"/>
              </w:rPr>
              <w:t>Kesuma</w:t>
            </w:r>
            <w:proofErr w:type="spellEnd"/>
            <w:r w:rsidRPr="0070372D">
              <w:rPr>
                <w:rFonts w:ascii="Times New Roman" w:hAnsi="Times New Roman"/>
              </w:rPr>
              <w:t xml:space="preserve"> </w:t>
            </w:r>
            <w:proofErr w:type="spellStart"/>
            <w:r w:rsidRPr="0070372D">
              <w:rPr>
                <w:rFonts w:ascii="Times New Roman" w:hAnsi="Times New Roman"/>
              </w:rPr>
              <w:t>Maju</w:t>
            </w:r>
            <w:proofErr w:type="spellEnd"/>
            <w:r w:rsidRPr="0070372D">
              <w:rPr>
                <w:rFonts w:ascii="Times New Roman" w:hAnsi="Times New Roman"/>
              </w:rPr>
              <w:t xml:space="preserve"> Sumatera</w:t>
            </w:r>
          </w:p>
        </w:tc>
        <w:tc>
          <w:tcPr>
            <w:tcW w:w="3963" w:type="dxa"/>
            <w:vAlign w:val="center"/>
          </w:tcPr>
          <w:p w14:paraId="735A535C" w14:textId="10EED6AA" w:rsidR="002A16DB" w:rsidRPr="002A16DB" w:rsidRDefault="0070372D" w:rsidP="009A6B7E">
            <w:pPr>
              <w:spacing w:before="60" w:after="60" w:line="240" w:lineRule="auto"/>
              <w:jc w:val="center"/>
              <w:rPr>
                <w:rFonts w:ascii="Times New Roman" w:hAnsi="Times New Roman"/>
              </w:rPr>
            </w:pPr>
            <w:r w:rsidRPr="002A16DB">
              <w:rPr>
                <w:rFonts w:ascii="Times New Roman" w:hAnsi="Times New Roman"/>
              </w:rPr>
              <w:t xml:space="preserve">Rp </w:t>
            </w:r>
            <w:proofErr w:type="gramStart"/>
            <w:r>
              <w:rPr>
                <w:rFonts w:ascii="Times New Roman" w:hAnsi="Times New Roman"/>
              </w:rPr>
              <w:t>2</w:t>
            </w:r>
            <w:r w:rsidRPr="002A16DB">
              <w:rPr>
                <w:rFonts w:ascii="Times New Roman" w:hAnsi="Times New Roman"/>
              </w:rPr>
              <w:t>.000.000</w:t>
            </w:r>
            <w:r w:rsidR="000D5B4B">
              <w:rPr>
                <w:rFonts w:ascii="Times New Roman" w:hAnsi="Times New Roman"/>
              </w:rPr>
              <w:t>,-</w:t>
            </w:r>
            <w:proofErr w:type="gramEnd"/>
          </w:p>
        </w:tc>
      </w:tr>
    </w:tbl>
    <w:p w14:paraId="48A4222D" w14:textId="4E8CF5C1" w:rsidR="00B6485B" w:rsidRDefault="00B6485B" w:rsidP="00826505">
      <w:pPr>
        <w:pStyle w:val="paragraf"/>
        <w:ind w:firstLine="0"/>
      </w:pPr>
    </w:p>
    <w:p w14:paraId="10BCC8AE" w14:textId="3ED0914E" w:rsidR="00387D80" w:rsidRDefault="00387D80" w:rsidP="00387D80">
      <w:pPr>
        <w:pStyle w:val="paragraf"/>
      </w:pPr>
      <w:proofErr w:type="spellStart"/>
      <w:r>
        <w:t>Perkiraan</w:t>
      </w:r>
      <w:proofErr w:type="spellEnd"/>
      <w:r>
        <w:t xml:space="preserve"> </w:t>
      </w:r>
      <w:proofErr w:type="spellStart"/>
      <w:r>
        <w:t>biaya</w:t>
      </w:r>
      <w:proofErr w:type="spellEnd"/>
      <w:r>
        <w:t xml:space="preserve"> </w:t>
      </w:r>
      <w:proofErr w:type="spellStart"/>
      <w:r>
        <w:t>pembuatan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informasi</w:t>
      </w:r>
      <w:proofErr w:type="spellEnd"/>
      <w:r>
        <w:t xml:space="preserve"> </w:t>
      </w:r>
      <w:proofErr w:type="spellStart"/>
      <w:r>
        <w:t>terkait</w:t>
      </w:r>
      <w:proofErr w:type="spellEnd"/>
      <w:r>
        <w:t xml:space="preserve"> </w:t>
      </w:r>
      <w:r>
        <w:rPr>
          <w:i/>
          <w:iCs/>
        </w:rPr>
        <w:t>application programming interface</w:t>
      </w:r>
      <w:r>
        <w:t xml:space="preserve"> (API), </w:t>
      </w:r>
      <w:proofErr w:type="spellStart"/>
      <w:r>
        <w:t>layanan</w:t>
      </w:r>
      <w:proofErr w:type="spellEnd"/>
      <w:r>
        <w:t xml:space="preserve"> </w:t>
      </w:r>
      <w:r>
        <w:rPr>
          <w:i/>
          <w:iCs/>
        </w:rPr>
        <w:t>hosting</w:t>
      </w:r>
      <w:r>
        <w:t xml:space="preserve">, </w:t>
      </w:r>
      <w:r>
        <w:rPr>
          <w:i/>
          <w:iCs/>
        </w:rPr>
        <w:t>tools</w:t>
      </w:r>
      <w:r>
        <w:t xml:space="preserve"> yang </w:t>
      </w:r>
      <w:proofErr w:type="spellStart"/>
      <w:r>
        <w:t>digunakan</w:t>
      </w:r>
      <w:proofErr w:type="spellEnd"/>
      <w:r>
        <w:t xml:space="preserve"> pada </w:t>
      </w:r>
      <w:proofErr w:type="spellStart"/>
      <w:r>
        <w:t>perangkat</w:t>
      </w:r>
      <w:proofErr w:type="spellEnd"/>
      <w:r>
        <w:t xml:space="preserve"> </w:t>
      </w:r>
      <w:proofErr w:type="spellStart"/>
      <w:r>
        <w:t>lunak</w:t>
      </w:r>
      <w:proofErr w:type="spellEnd"/>
      <w:r>
        <w:t xml:space="preserve"> dan </w:t>
      </w:r>
      <w:proofErr w:type="spellStart"/>
      <w:r>
        <w:t>biaya</w:t>
      </w:r>
      <w:proofErr w:type="spellEnd"/>
      <w:r>
        <w:t xml:space="preserve"> </w:t>
      </w:r>
      <w:proofErr w:type="spellStart"/>
      <w:r>
        <w:t>pembuatan</w:t>
      </w:r>
      <w:proofErr w:type="spellEnd"/>
      <w:r>
        <w:t xml:space="preserve"> </w:t>
      </w:r>
      <w:proofErr w:type="spellStart"/>
      <w:r>
        <w:t>seperti</w:t>
      </w:r>
      <w:proofErr w:type="spellEnd"/>
      <w:r>
        <w:t xml:space="preserve"> </w:t>
      </w:r>
      <w:proofErr w:type="spellStart"/>
      <w:r>
        <w:t>upah</w:t>
      </w:r>
      <w:proofErr w:type="spellEnd"/>
      <w:r>
        <w:t xml:space="preserve"> </w:t>
      </w:r>
      <w:proofErr w:type="spellStart"/>
      <w:r>
        <w:t>jasa</w:t>
      </w:r>
      <w:proofErr w:type="spellEnd"/>
      <w:r>
        <w:t xml:space="preserve"> </w:t>
      </w:r>
      <w:proofErr w:type="spellStart"/>
      <w:r>
        <w:t>pengembang</w:t>
      </w:r>
      <w:proofErr w:type="spellEnd"/>
      <w:r>
        <w:t xml:space="preserve">. </w:t>
      </w:r>
    </w:p>
    <w:p w14:paraId="62634569" w14:textId="31AE511B" w:rsidR="00387D80" w:rsidRDefault="00387D80" w:rsidP="00387D80">
      <w:pPr>
        <w:pStyle w:val="paragraf"/>
      </w:pPr>
      <w:proofErr w:type="spellStart"/>
      <w:r>
        <w:lastRenderedPageBreak/>
        <w:t>Biaya</w:t>
      </w:r>
      <w:proofErr w:type="spellEnd"/>
      <w:r>
        <w:t xml:space="preserve"> </w:t>
      </w:r>
      <w:proofErr w:type="spellStart"/>
      <w:r>
        <w:t>terkait</w:t>
      </w:r>
      <w:proofErr w:type="spellEnd"/>
      <w:r>
        <w:t xml:space="preserve"> API </w:t>
      </w:r>
      <w:proofErr w:type="spellStart"/>
      <w:r>
        <w:t>berasal</w:t>
      </w:r>
      <w:proofErr w:type="spellEnd"/>
      <w:r>
        <w:t xml:space="preserve"> </w:t>
      </w:r>
      <w:proofErr w:type="spellStart"/>
      <w:r>
        <w:t>dari</w:t>
      </w:r>
      <w:proofErr w:type="spellEnd"/>
      <w:r>
        <w:t xml:space="preserve"> </w:t>
      </w:r>
      <w:proofErr w:type="spellStart"/>
      <w:r>
        <w:t>penggunaan</w:t>
      </w:r>
      <w:proofErr w:type="spellEnd"/>
      <w:r>
        <w:t xml:space="preserve"> WhatsApp Cloud API untuk </w:t>
      </w:r>
      <w:proofErr w:type="spellStart"/>
      <w:r>
        <w:t>mengintegrasikan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dengan</w:t>
      </w:r>
      <w:proofErr w:type="spellEnd"/>
      <w:r>
        <w:t xml:space="preserve"> </w:t>
      </w:r>
      <w:proofErr w:type="spellStart"/>
      <w:r>
        <w:t>sebuah</w:t>
      </w:r>
      <w:proofErr w:type="spellEnd"/>
      <w:r>
        <w:t xml:space="preserve"> </w:t>
      </w:r>
      <w:proofErr w:type="spellStart"/>
      <w:r>
        <w:t>akun</w:t>
      </w:r>
      <w:proofErr w:type="spellEnd"/>
      <w:r>
        <w:t xml:space="preserve"> WhatsApp</w:t>
      </w:r>
      <w:r w:rsidR="00EE04C1">
        <w:t xml:space="preserve"> yang</w:t>
      </w:r>
      <w:r w:rsidR="00036D85">
        <w:t xml:space="preserve"> </w:t>
      </w:r>
      <w:proofErr w:type="spellStart"/>
      <w:r w:rsidR="00036D85">
        <w:t>dirincikan</w:t>
      </w:r>
      <w:proofErr w:type="spellEnd"/>
      <w:r w:rsidR="00036D85">
        <w:t xml:space="preserve"> di </w:t>
      </w:r>
      <w:proofErr w:type="spellStart"/>
      <w:r w:rsidR="00036D85">
        <w:t>laman</w:t>
      </w:r>
      <w:proofErr w:type="spellEnd"/>
      <w:r w:rsidR="00036D85">
        <w:t xml:space="preserve"> </w:t>
      </w:r>
      <w:r w:rsidR="00036D85">
        <w:rPr>
          <w:i/>
          <w:iCs/>
        </w:rPr>
        <w:t>pricing</w:t>
      </w:r>
      <w:r w:rsidR="00036D85">
        <w:t xml:space="preserve"> pada </w:t>
      </w:r>
      <w:r w:rsidR="00036D85">
        <w:rPr>
          <w:i/>
          <w:iCs/>
        </w:rPr>
        <w:t>website</w:t>
      </w:r>
      <w:r w:rsidR="00036D85">
        <w:t xml:space="preserve"> WhatsApp Business Platform</w:t>
      </w:r>
      <w:r w:rsidR="002327B8">
        <w:t xml:space="preserve"> </w:t>
      </w:r>
      <w:sdt>
        <w:sdtPr>
          <w:tag w:val="MENDELEY_CITATION_v3_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"/>
          <w:id w:val="1712450384"/>
          <w:placeholder>
            <w:docPart w:val="DefaultPlaceholder_-1854013440"/>
          </w:placeholder>
        </w:sdtPr>
        <w:sdtEndPr/>
        <w:sdtContent>
          <w:r w:rsidR="00EE04C1" w:rsidRPr="00EE04C1">
            <w:t>(Meta, 2024b)</w:t>
          </w:r>
        </w:sdtContent>
      </w:sdt>
      <w:r w:rsidR="00036D85">
        <w:t>.</w:t>
      </w:r>
      <w:r w:rsidR="002327B8">
        <w:t xml:space="preserve"> WhatsApp Business Platform </w:t>
      </w:r>
      <w:proofErr w:type="spellStart"/>
      <w:r w:rsidR="002327B8">
        <w:t>melakukan</w:t>
      </w:r>
      <w:proofErr w:type="spellEnd"/>
      <w:r w:rsidR="002327B8">
        <w:t xml:space="preserve"> </w:t>
      </w:r>
      <w:proofErr w:type="spellStart"/>
      <w:r w:rsidR="002327B8">
        <w:t>pembiayan</w:t>
      </w:r>
      <w:proofErr w:type="spellEnd"/>
      <w:r w:rsidR="002327B8">
        <w:t xml:space="preserve"> </w:t>
      </w:r>
      <w:proofErr w:type="spellStart"/>
      <w:r w:rsidR="002327B8">
        <w:t>berdasarkan</w:t>
      </w:r>
      <w:proofErr w:type="spellEnd"/>
      <w:r w:rsidR="002327B8">
        <w:t xml:space="preserve"> </w:t>
      </w:r>
      <w:proofErr w:type="spellStart"/>
      <w:r w:rsidR="002327B8">
        <w:t>jumlah</w:t>
      </w:r>
      <w:proofErr w:type="spellEnd"/>
      <w:r w:rsidR="002327B8">
        <w:t xml:space="preserve"> dan </w:t>
      </w:r>
      <w:proofErr w:type="spellStart"/>
      <w:r w:rsidR="002327B8">
        <w:t>tipe</w:t>
      </w:r>
      <w:proofErr w:type="spellEnd"/>
      <w:r w:rsidR="002327B8">
        <w:t xml:space="preserve"> </w:t>
      </w:r>
      <w:proofErr w:type="spellStart"/>
      <w:r w:rsidR="002327B8">
        <w:t>percakapan</w:t>
      </w:r>
      <w:proofErr w:type="spellEnd"/>
      <w:r w:rsidR="002327B8">
        <w:t xml:space="preserve"> yang </w:t>
      </w:r>
      <w:proofErr w:type="spellStart"/>
      <w:r w:rsidR="002327B8">
        <w:t>dilakukan</w:t>
      </w:r>
      <w:proofErr w:type="spellEnd"/>
      <w:r w:rsidR="002327B8">
        <w:t xml:space="preserve"> oleh </w:t>
      </w:r>
      <w:proofErr w:type="spellStart"/>
      <w:r w:rsidR="002327B8">
        <w:t>akun</w:t>
      </w:r>
      <w:proofErr w:type="spellEnd"/>
      <w:r w:rsidR="002327B8">
        <w:t xml:space="preserve">. </w:t>
      </w:r>
      <w:proofErr w:type="spellStart"/>
      <w:r w:rsidR="002327B8">
        <w:t>Terdapat</w:t>
      </w:r>
      <w:proofErr w:type="spellEnd"/>
      <w:r w:rsidR="002327B8">
        <w:t xml:space="preserve"> lima </w:t>
      </w:r>
      <w:proofErr w:type="spellStart"/>
      <w:r w:rsidR="002327B8">
        <w:t>tipe</w:t>
      </w:r>
      <w:proofErr w:type="spellEnd"/>
      <w:r w:rsidR="002327B8">
        <w:t xml:space="preserve"> </w:t>
      </w:r>
      <w:proofErr w:type="spellStart"/>
      <w:r w:rsidR="002327B8">
        <w:t>percakapan</w:t>
      </w:r>
      <w:proofErr w:type="spellEnd"/>
      <w:r w:rsidR="002327B8">
        <w:t xml:space="preserve">, </w:t>
      </w:r>
      <w:proofErr w:type="spellStart"/>
      <w:r w:rsidR="002327B8">
        <w:t>yaitu</w:t>
      </w:r>
      <w:proofErr w:type="spellEnd"/>
      <w:r w:rsidR="002327B8">
        <w:t xml:space="preserve"> </w:t>
      </w:r>
      <w:proofErr w:type="spellStart"/>
      <w:r w:rsidR="002327B8">
        <w:t>autentikasi</w:t>
      </w:r>
      <w:proofErr w:type="spellEnd"/>
      <w:r w:rsidR="002327B8">
        <w:t xml:space="preserve">, </w:t>
      </w:r>
      <w:proofErr w:type="spellStart"/>
      <w:r w:rsidR="002327B8">
        <w:t>pemasaran</w:t>
      </w:r>
      <w:proofErr w:type="spellEnd"/>
      <w:r w:rsidR="002327B8">
        <w:t xml:space="preserve">, </w:t>
      </w:r>
      <w:proofErr w:type="spellStart"/>
      <w:r w:rsidR="002327B8">
        <w:t>utilitas</w:t>
      </w:r>
      <w:proofErr w:type="spellEnd"/>
      <w:r w:rsidR="002327B8">
        <w:t xml:space="preserve">, </w:t>
      </w:r>
      <w:proofErr w:type="spellStart"/>
      <w:r w:rsidR="002327B8">
        <w:t>servis</w:t>
      </w:r>
      <w:proofErr w:type="spellEnd"/>
      <w:r w:rsidR="002327B8">
        <w:t xml:space="preserve">, dan </w:t>
      </w:r>
      <w:proofErr w:type="spellStart"/>
      <w:r w:rsidR="002327B8">
        <w:t>autentikasi</w:t>
      </w:r>
      <w:proofErr w:type="spellEnd"/>
      <w:r w:rsidR="002327B8">
        <w:t xml:space="preserve"> </w:t>
      </w:r>
      <w:proofErr w:type="spellStart"/>
      <w:r w:rsidR="002327B8">
        <w:t>internasional</w:t>
      </w:r>
      <w:proofErr w:type="spellEnd"/>
      <w:r w:rsidR="002327B8">
        <w:t xml:space="preserve">, </w:t>
      </w:r>
      <w:proofErr w:type="spellStart"/>
      <w:r w:rsidR="002327B8">
        <w:t>dengan</w:t>
      </w:r>
      <w:proofErr w:type="spellEnd"/>
      <w:r w:rsidR="002327B8">
        <w:t xml:space="preserve"> </w:t>
      </w:r>
      <w:proofErr w:type="spellStart"/>
      <w:r w:rsidR="002327B8">
        <w:t>setiap</w:t>
      </w:r>
      <w:proofErr w:type="spellEnd"/>
      <w:r w:rsidR="002327B8">
        <w:t xml:space="preserve"> </w:t>
      </w:r>
      <w:proofErr w:type="spellStart"/>
      <w:r w:rsidR="002327B8">
        <w:t>percakapan</w:t>
      </w:r>
      <w:proofErr w:type="spellEnd"/>
      <w:r w:rsidR="002327B8">
        <w:t xml:space="preserve"> </w:t>
      </w:r>
      <w:proofErr w:type="spellStart"/>
      <w:r w:rsidR="002327B8">
        <w:t>terbuka</w:t>
      </w:r>
      <w:proofErr w:type="spellEnd"/>
      <w:r w:rsidR="002327B8">
        <w:t xml:space="preserve"> </w:t>
      </w:r>
      <w:proofErr w:type="spellStart"/>
      <w:r w:rsidR="002327B8">
        <w:t>selama</w:t>
      </w:r>
      <w:proofErr w:type="spellEnd"/>
      <w:r w:rsidR="002327B8">
        <w:t xml:space="preserve"> 24 jam dan </w:t>
      </w:r>
      <w:proofErr w:type="spellStart"/>
      <w:r w:rsidR="002327B8">
        <w:t>dapat</w:t>
      </w:r>
      <w:proofErr w:type="spellEnd"/>
      <w:r w:rsidR="002327B8">
        <w:t xml:space="preserve"> </w:t>
      </w:r>
      <w:proofErr w:type="spellStart"/>
      <w:r w:rsidR="002327B8">
        <w:t>bertumpuk</w:t>
      </w:r>
      <w:proofErr w:type="spellEnd"/>
      <w:r w:rsidR="002327B8">
        <w:t xml:space="preserve"> </w:t>
      </w:r>
      <w:proofErr w:type="spellStart"/>
      <w:r w:rsidR="002327B8">
        <w:t>jika</w:t>
      </w:r>
      <w:proofErr w:type="spellEnd"/>
      <w:r w:rsidR="002327B8">
        <w:t xml:space="preserve"> </w:t>
      </w:r>
      <w:proofErr w:type="spellStart"/>
      <w:r w:rsidR="002327B8">
        <w:t>lebih</w:t>
      </w:r>
      <w:proofErr w:type="spellEnd"/>
      <w:r w:rsidR="002327B8">
        <w:t xml:space="preserve"> </w:t>
      </w:r>
      <w:proofErr w:type="spellStart"/>
      <w:r w:rsidR="002327B8">
        <w:t>dari</w:t>
      </w:r>
      <w:proofErr w:type="spellEnd"/>
      <w:r w:rsidR="002327B8">
        <w:t xml:space="preserve"> </w:t>
      </w:r>
      <w:proofErr w:type="spellStart"/>
      <w:r w:rsidR="002327B8">
        <w:t>satu</w:t>
      </w:r>
      <w:proofErr w:type="spellEnd"/>
      <w:r w:rsidR="002327B8">
        <w:t xml:space="preserve"> </w:t>
      </w:r>
      <w:proofErr w:type="spellStart"/>
      <w:r w:rsidR="002327B8">
        <w:t>tipe</w:t>
      </w:r>
      <w:proofErr w:type="spellEnd"/>
      <w:r w:rsidR="002327B8">
        <w:t>.</w:t>
      </w:r>
    </w:p>
    <w:p w14:paraId="632C03B4" w14:textId="549C0F21" w:rsidR="002327B8" w:rsidRDefault="002327B8" w:rsidP="00387D80">
      <w:pPr>
        <w:pStyle w:val="paragraf"/>
      </w:pPr>
      <w:r>
        <w:t xml:space="preserve">Untuk </w:t>
      </w:r>
      <w:proofErr w:type="spellStart"/>
      <w:r>
        <w:t>pembuatan</w:t>
      </w:r>
      <w:proofErr w:type="spellEnd"/>
      <w:r>
        <w:t xml:space="preserve"> </w:t>
      </w:r>
      <w:proofErr w:type="spellStart"/>
      <w:r>
        <w:t>perangkat</w:t>
      </w:r>
      <w:proofErr w:type="spellEnd"/>
      <w:r>
        <w:t xml:space="preserve"> </w:t>
      </w:r>
      <w:proofErr w:type="spellStart"/>
      <w:r>
        <w:t>lunak</w:t>
      </w:r>
      <w:proofErr w:type="spellEnd"/>
      <w:r>
        <w:t xml:space="preserve"> ini </w:t>
      </w:r>
      <w:proofErr w:type="spellStart"/>
      <w:r>
        <w:t>digunakan</w:t>
      </w:r>
      <w:proofErr w:type="spellEnd"/>
      <w:r>
        <w:t xml:space="preserve"> </w:t>
      </w:r>
      <w:proofErr w:type="spellStart"/>
      <w:r>
        <w:t>tipe</w:t>
      </w:r>
      <w:proofErr w:type="spellEnd"/>
      <w:r>
        <w:t xml:space="preserve"> </w:t>
      </w:r>
      <w:proofErr w:type="spellStart"/>
      <w:r>
        <w:t>percakapan</w:t>
      </w:r>
      <w:proofErr w:type="spellEnd"/>
      <w:r>
        <w:t xml:space="preserve"> </w:t>
      </w:r>
      <w:proofErr w:type="spellStart"/>
      <w:r>
        <w:t>servis</w:t>
      </w:r>
      <w:proofErr w:type="spellEnd"/>
      <w:r w:rsidR="00213C13">
        <w:t xml:space="preserve">. </w:t>
      </w:r>
      <w:proofErr w:type="spellStart"/>
      <w:r w:rsidR="00213C13">
        <w:t>Tipe</w:t>
      </w:r>
      <w:proofErr w:type="spellEnd"/>
      <w:r w:rsidR="00213C13">
        <w:t xml:space="preserve"> </w:t>
      </w:r>
      <w:proofErr w:type="spellStart"/>
      <w:r w:rsidR="00213C13">
        <w:t>percakapan</w:t>
      </w:r>
      <w:proofErr w:type="spellEnd"/>
      <w:r w:rsidR="00213C13">
        <w:t xml:space="preserve"> </w:t>
      </w:r>
      <w:proofErr w:type="spellStart"/>
      <w:r w:rsidR="00213C13">
        <w:t>servis</w:t>
      </w:r>
      <w:proofErr w:type="spellEnd"/>
      <w:r w:rsidR="00213C13">
        <w:t xml:space="preserve"> </w:t>
      </w:r>
      <w:proofErr w:type="spellStart"/>
      <w:r w:rsidR="00213C13">
        <w:t>dapat</w:t>
      </w:r>
      <w:proofErr w:type="spellEnd"/>
      <w:r w:rsidR="00213C13">
        <w:t xml:space="preserve"> </w:t>
      </w:r>
      <w:proofErr w:type="spellStart"/>
      <w:r w:rsidR="00213C13">
        <w:t>digunakan</w:t>
      </w:r>
      <w:proofErr w:type="spellEnd"/>
      <w:r w:rsidR="00213C13">
        <w:t xml:space="preserve"> </w:t>
      </w:r>
      <w:proofErr w:type="spellStart"/>
      <w:r w:rsidR="00213C13">
        <w:t>secara</w:t>
      </w:r>
      <w:proofErr w:type="spellEnd"/>
      <w:r w:rsidR="00213C13">
        <w:t xml:space="preserve"> gratis</w:t>
      </w:r>
      <w:r w:rsidR="00116F94">
        <w:t xml:space="preserve"> </w:t>
      </w:r>
      <w:proofErr w:type="spellStart"/>
      <w:r w:rsidR="00116F94">
        <w:t>sejak</w:t>
      </w:r>
      <w:proofErr w:type="spellEnd"/>
      <w:r w:rsidR="00116F94">
        <w:t xml:space="preserve"> 1 November 2024</w:t>
      </w:r>
      <w:r w:rsidR="00213C13">
        <w:t xml:space="preserve"> </w:t>
      </w:r>
      <w:proofErr w:type="spellStart"/>
      <w:r w:rsidR="00213C13">
        <w:t>dengan</w:t>
      </w:r>
      <w:proofErr w:type="spellEnd"/>
      <w:r w:rsidR="00213C13">
        <w:t xml:space="preserve"> </w:t>
      </w:r>
      <w:proofErr w:type="spellStart"/>
      <w:r w:rsidR="00213C13">
        <w:t>batasan</w:t>
      </w:r>
      <w:proofErr w:type="spellEnd"/>
      <w:r w:rsidR="00213C13">
        <w:t xml:space="preserve"> </w:t>
      </w:r>
      <w:proofErr w:type="spellStart"/>
      <w:r w:rsidR="00213C13">
        <w:t>tidak</w:t>
      </w:r>
      <w:proofErr w:type="spellEnd"/>
      <w:r w:rsidR="00213C13">
        <w:t xml:space="preserve"> </w:t>
      </w:r>
      <w:proofErr w:type="spellStart"/>
      <w:r w:rsidR="00213C13">
        <w:t>dapat</w:t>
      </w:r>
      <w:proofErr w:type="spellEnd"/>
      <w:r w:rsidR="00213C13">
        <w:t xml:space="preserve"> </w:t>
      </w:r>
      <w:proofErr w:type="spellStart"/>
      <w:r w:rsidR="00213C13">
        <w:t>memulai</w:t>
      </w:r>
      <w:proofErr w:type="spellEnd"/>
      <w:r w:rsidR="00213C13">
        <w:t xml:space="preserve"> </w:t>
      </w:r>
      <w:proofErr w:type="spellStart"/>
      <w:r w:rsidR="00213C13">
        <w:t>percakapan</w:t>
      </w:r>
      <w:proofErr w:type="spellEnd"/>
      <w:r w:rsidR="00213C13">
        <w:t xml:space="preserve"> dan </w:t>
      </w:r>
      <w:proofErr w:type="spellStart"/>
      <w:r w:rsidR="00213C13">
        <w:t>hanya</w:t>
      </w:r>
      <w:proofErr w:type="spellEnd"/>
      <w:r w:rsidR="00213C13">
        <w:t xml:space="preserve"> </w:t>
      </w:r>
      <w:proofErr w:type="spellStart"/>
      <w:r w:rsidR="00213C13">
        <w:t>dapat</w:t>
      </w:r>
      <w:proofErr w:type="spellEnd"/>
      <w:r w:rsidR="00213C13">
        <w:t xml:space="preserve"> </w:t>
      </w:r>
      <w:proofErr w:type="spellStart"/>
      <w:r w:rsidR="00213C13">
        <w:t>membalas</w:t>
      </w:r>
      <w:proofErr w:type="spellEnd"/>
      <w:r w:rsidR="00213C13">
        <w:t xml:space="preserve"> </w:t>
      </w:r>
      <w:proofErr w:type="spellStart"/>
      <w:r w:rsidR="00213C13">
        <w:t>setelah</w:t>
      </w:r>
      <w:proofErr w:type="spellEnd"/>
      <w:r w:rsidR="00213C13">
        <w:t xml:space="preserve"> </w:t>
      </w:r>
      <w:proofErr w:type="spellStart"/>
      <w:r w:rsidR="00213C13">
        <w:t>dihubungi</w:t>
      </w:r>
      <w:proofErr w:type="spellEnd"/>
      <w:r w:rsidR="00116F94">
        <w:t xml:space="preserve"> </w:t>
      </w:r>
      <w:sdt>
        <w:sdtPr>
          <w:tag w:val="MENDELEY_CITATION_v3_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"/>
          <w:id w:val="-181745501"/>
          <w:placeholder>
            <w:docPart w:val="DefaultPlaceholder_-1854013440"/>
          </w:placeholder>
        </w:sdtPr>
        <w:sdtEndPr/>
        <w:sdtContent>
          <w:r w:rsidR="00EE04C1" w:rsidRPr="00EE04C1">
            <w:t>(Meta, 2024a)</w:t>
          </w:r>
        </w:sdtContent>
      </w:sdt>
      <w:r w:rsidR="00116F94">
        <w:t xml:space="preserve">. </w:t>
      </w:r>
      <w:proofErr w:type="spellStart"/>
      <w:r w:rsidR="00116F94">
        <w:t>Tipe</w:t>
      </w:r>
      <w:proofErr w:type="spellEnd"/>
      <w:r w:rsidR="00116F94">
        <w:t xml:space="preserve"> </w:t>
      </w:r>
      <w:proofErr w:type="spellStart"/>
      <w:r w:rsidR="00116F94">
        <w:t>percakapan</w:t>
      </w:r>
      <w:proofErr w:type="spellEnd"/>
      <w:r w:rsidR="00116F94">
        <w:t xml:space="preserve"> ini </w:t>
      </w:r>
      <w:proofErr w:type="spellStart"/>
      <w:r w:rsidR="00116F94">
        <w:t>digunakan</w:t>
      </w:r>
      <w:proofErr w:type="spellEnd"/>
      <w:r w:rsidR="00116F94">
        <w:t xml:space="preserve"> </w:t>
      </w:r>
      <w:proofErr w:type="spellStart"/>
      <w:r w:rsidR="00116F94">
        <w:t>karena</w:t>
      </w:r>
      <w:proofErr w:type="spellEnd"/>
      <w:r w:rsidR="00116F94">
        <w:t xml:space="preserve"> </w:t>
      </w:r>
      <w:proofErr w:type="spellStart"/>
      <w:r w:rsidR="00213C13">
        <w:t>perangkat</w:t>
      </w:r>
      <w:proofErr w:type="spellEnd"/>
      <w:r w:rsidR="00213C13">
        <w:t xml:space="preserve"> </w:t>
      </w:r>
      <w:proofErr w:type="spellStart"/>
      <w:r w:rsidR="00213C13">
        <w:t>lunak</w:t>
      </w:r>
      <w:proofErr w:type="spellEnd"/>
      <w:r w:rsidR="00213C13">
        <w:t xml:space="preserve"> </w:t>
      </w:r>
      <w:proofErr w:type="spellStart"/>
      <w:r w:rsidR="00116F94">
        <w:t>meggunakan</w:t>
      </w:r>
      <w:proofErr w:type="spellEnd"/>
      <w:r w:rsidR="00116F94">
        <w:t xml:space="preserve"> </w:t>
      </w:r>
      <w:proofErr w:type="spellStart"/>
      <w:r w:rsidR="00213C13">
        <w:t>akun</w:t>
      </w:r>
      <w:proofErr w:type="spellEnd"/>
      <w:r w:rsidR="00213C13">
        <w:t xml:space="preserve"> WhatsApp untuk </w:t>
      </w:r>
      <w:proofErr w:type="spellStart"/>
      <w:r w:rsidR="00213C13">
        <w:t>menerima</w:t>
      </w:r>
      <w:proofErr w:type="spellEnd"/>
      <w:r w:rsidR="00213C13">
        <w:t xml:space="preserve"> </w:t>
      </w:r>
      <w:proofErr w:type="spellStart"/>
      <w:r w:rsidR="00213C13">
        <w:t>gambar</w:t>
      </w:r>
      <w:proofErr w:type="spellEnd"/>
      <w:r w:rsidR="00213C13">
        <w:t xml:space="preserve"> </w:t>
      </w:r>
      <w:proofErr w:type="spellStart"/>
      <w:r w:rsidR="00213C13">
        <w:t>foto</w:t>
      </w:r>
      <w:proofErr w:type="spellEnd"/>
      <w:r w:rsidR="00213C13">
        <w:t xml:space="preserve"> </w:t>
      </w:r>
      <w:proofErr w:type="spellStart"/>
      <w:r w:rsidR="00213C13">
        <w:t>dokumen</w:t>
      </w:r>
      <w:proofErr w:type="spellEnd"/>
      <w:r w:rsidR="00213C13">
        <w:t xml:space="preserve"> </w:t>
      </w:r>
      <w:proofErr w:type="spellStart"/>
      <w:r w:rsidR="00213C13">
        <w:t>lalu</w:t>
      </w:r>
      <w:proofErr w:type="spellEnd"/>
      <w:r w:rsidR="00213C13">
        <w:t xml:space="preserve"> </w:t>
      </w:r>
      <w:proofErr w:type="spellStart"/>
      <w:r w:rsidR="00213C13">
        <w:t>memberi</w:t>
      </w:r>
      <w:proofErr w:type="spellEnd"/>
      <w:r w:rsidR="00213C13">
        <w:t xml:space="preserve"> </w:t>
      </w:r>
      <w:proofErr w:type="spellStart"/>
      <w:r w:rsidR="00213C13">
        <w:t>umpan</w:t>
      </w:r>
      <w:proofErr w:type="spellEnd"/>
      <w:r w:rsidR="00213C13">
        <w:t xml:space="preserve"> </w:t>
      </w:r>
      <w:proofErr w:type="spellStart"/>
      <w:r w:rsidR="00213C13">
        <w:t>balik</w:t>
      </w:r>
      <w:proofErr w:type="spellEnd"/>
      <w:r w:rsidR="00116F94">
        <w:t xml:space="preserve"> </w:t>
      </w:r>
      <w:proofErr w:type="spellStart"/>
      <w:r w:rsidR="00116F94">
        <w:t>sehingga</w:t>
      </w:r>
      <w:proofErr w:type="spellEnd"/>
      <w:r w:rsidR="00116F94">
        <w:t xml:space="preserve"> </w:t>
      </w:r>
      <w:proofErr w:type="spellStart"/>
      <w:r w:rsidR="00116F94">
        <w:t>alur</w:t>
      </w:r>
      <w:proofErr w:type="spellEnd"/>
      <w:r w:rsidR="00116F94">
        <w:t xml:space="preserve"> </w:t>
      </w:r>
      <w:proofErr w:type="spellStart"/>
      <w:r w:rsidR="00116F94">
        <w:t>kerja</w:t>
      </w:r>
      <w:proofErr w:type="spellEnd"/>
      <w:r w:rsidR="00116F94">
        <w:t xml:space="preserve"> </w:t>
      </w:r>
      <w:proofErr w:type="spellStart"/>
      <w:r w:rsidR="00116F94">
        <w:t>perangkat</w:t>
      </w:r>
      <w:proofErr w:type="spellEnd"/>
      <w:r w:rsidR="00116F94">
        <w:t xml:space="preserve"> </w:t>
      </w:r>
      <w:proofErr w:type="spellStart"/>
      <w:r w:rsidR="00116F94">
        <w:t>lunak</w:t>
      </w:r>
      <w:proofErr w:type="spellEnd"/>
      <w:r w:rsidR="00116F94">
        <w:t xml:space="preserve"> </w:t>
      </w:r>
      <w:proofErr w:type="spellStart"/>
      <w:r w:rsidR="00116F94">
        <w:t>tidak</w:t>
      </w:r>
      <w:proofErr w:type="spellEnd"/>
      <w:r w:rsidR="00116F94">
        <w:t xml:space="preserve"> </w:t>
      </w:r>
      <w:proofErr w:type="spellStart"/>
      <w:r w:rsidR="00116F94">
        <w:t>terbatasi</w:t>
      </w:r>
      <w:proofErr w:type="spellEnd"/>
      <w:r w:rsidR="00116F94">
        <w:t xml:space="preserve"> oleh </w:t>
      </w:r>
      <w:proofErr w:type="spellStart"/>
      <w:r w:rsidR="00116F94">
        <w:t>limitasi</w:t>
      </w:r>
      <w:proofErr w:type="spellEnd"/>
      <w:r w:rsidR="00213C13">
        <w:t>.</w:t>
      </w:r>
    </w:p>
    <w:p w14:paraId="3440CFEB" w14:textId="313E6BF5" w:rsidR="00213C13" w:rsidRDefault="00EE04C1" w:rsidP="00387D80">
      <w:pPr>
        <w:pStyle w:val="paragraf"/>
      </w:pPr>
      <w:proofErr w:type="spellStart"/>
      <w:r>
        <w:t>Biaya</w:t>
      </w:r>
      <w:proofErr w:type="spellEnd"/>
      <w:r>
        <w:t xml:space="preserve"> </w:t>
      </w:r>
      <w:proofErr w:type="spellStart"/>
      <w:r>
        <w:t>terkait</w:t>
      </w:r>
      <w:proofErr w:type="spellEnd"/>
      <w:r>
        <w:t xml:space="preserve"> </w:t>
      </w:r>
      <w:r>
        <w:rPr>
          <w:i/>
          <w:iCs/>
        </w:rPr>
        <w:t>hosting</w:t>
      </w:r>
      <w:r>
        <w:t xml:space="preserve"> </w:t>
      </w:r>
      <w:proofErr w:type="spellStart"/>
      <w:r>
        <w:t>didapat</w:t>
      </w:r>
      <w:proofErr w:type="spellEnd"/>
      <w:r>
        <w:t xml:space="preserve"> </w:t>
      </w:r>
      <w:proofErr w:type="spellStart"/>
      <w:r>
        <w:t>dari</w:t>
      </w:r>
      <w:proofErr w:type="spellEnd"/>
      <w:r>
        <w:t xml:space="preserve"> </w:t>
      </w:r>
      <w:proofErr w:type="spellStart"/>
      <w:r>
        <w:t>penggunaan</w:t>
      </w:r>
      <w:proofErr w:type="spellEnd"/>
      <w:r>
        <w:t xml:space="preserve"> </w:t>
      </w:r>
      <w:proofErr w:type="spellStart"/>
      <w:r>
        <w:t>Vercel</w:t>
      </w:r>
      <w:proofErr w:type="spellEnd"/>
      <w:r>
        <w:t xml:space="preserve"> untuk </w:t>
      </w:r>
      <w:proofErr w:type="spellStart"/>
      <w:r>
        <w:t>melakukan</w:t>
      </w:r>
      <w:proofErr w:type="spellEnd"/>
      <w:r>
        <w:t xml:space="preserve"> </w:t>
      </w:r>
      <w:r>
        <w:rPr>
          <w:i/>
          <w:iCs/>
        </w:rPr>
        <w:t>hosting</w:t>
      </w:r>
      <w:r>
        <w:t xml:space="preserve"> </w:t>
      </w:r>
      <w:proofErr w:type="spellStart"/>
      <w:r>
        <w:t>aplikasi</w:t>
      </w:r>
      <w:proofErr w:type="spellEnd"/>
      <w:r>
        <w:t xml:space="preserve"> Flask yang </w:t>
      </w:r>
      <w:proofErr w:type="spellStart"/>
      <w:r>
        <w:t>dirincikan</w:t>
      </w:r>
      <w:proofErr w:type="spellEnd"/>
      <w:r>
        <w:t xml:space="preserve"> oleh </w:t>
      </w:r>
      <w:proofErr w:type="spellStart"/>
      <w:r>
        <w:t>Vercel</w:t>
      </w:r>
      <w:proofErr w:type="spellEnd"/>
      <w:r>
        <w:t xml:space="preserve"> pada </w:t>
      </w:r>
      <w:sdt>
        <w:sdtPr>
          <w:tag w:val="MENDELEY_CITATION_v3_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"/>
          <w:id w:val="388300056"/>
          <w:placeholder>
            <w:docPart w:val="DefaultPlaceholder_-1854013440"/>
          </w:placeholder>
        </w:sdtPr>
        <w:sdtEndPr/>
        <w:sdtContent>
          <w:r w:rsidRPr="00EE04C1">
            <w:t>(</w:t>
          </w:r>
          <w:proofErr w:type="spellStart"/>
          <w:r w:rsidRPr="00EE04C1">
            <w:t>Vercel</w:t>
          </w:r>
          <w:proofErr w:type="spellEnd"/>
          <w:r w:rsidRPr="00EE04C1">
            <w:t>, 2024a, 2024b, 2024c)</w:t>
          </w:r>
        </w:sdtContent>
      </w:sdt>
      <w:r>
        <w:t xml:space="preserve">. </w:t>
      </w:r>
      <w:proofErr w:type="spellStart"/>
      <w:r>
        <w:t>Biaya</w:t>
      </w:r>
      <w:proofErr w:type="spellEnd"/>
      <w:r>
        <w:t xml:space="preserve"> </w:t>
      </w:r>
      <w:proofErr w:type="spellStart"/>
      <w:r>
        <w:t>terkait</w:t>
      </w:r>
      <w:proofErr w:type="spellEnd"/>
      <w:r>
        <w:t xml:space="preserve"> </w:t>
      </w:r>
      <w:proofErr w:type="spellStart"/>
      <w:r>
        <w:t>layanan</w:t>
      </w:r>
      <w:proofErr w:type="spellEnd"/>
      <w:r>
        <w:t xml:space="preserve"> </w:t>
      </w:r>
      <w:r>
        <w:rPr>
          <w:i/>
          <w:iCs/>
        </w:rPr>
        <w:t>hosting</w:t>
      </w:r>
      <w:r>
        <w:t xml:space="preserve"> yang </w:t>
      </w:r>
      <w:proofErr w:type="spellStart"/>
      <w:r>
        <w:t>digunakan</w:t>
      </w:r>
      <w:proofErr w:type="spellEnd"/>
      <w:r>
        <w:t xml:space="preserve"> </w:t>
      </w:r>
      <w:proofErr w:type="spellStart"/>
      <w:r>
        <w:t>tidak</w:t>
      </w:r>
      <w:proofErr w:type="spellEnd"/>
      <w:r>
        <w:t xml:space="preserve"> </w:t>
      </w:r>
      <w:proofErr w:type="spellStart"/>
      <w:r>
        <w:t>ada</w:t>
      </w:r>
      <w:proofErr w:type="spellEnd"/>
      <w:r>
        <w:t xml:space="preserve"> </w:t>
      </w:r>
      <w:proofErr w:type="spellStart"/>
      <w:r>
        <w:t>dengan</w:t>
      </w:r>
      <w:proofErr w:type="spellEnd"/>
      <w:r>
        <w:t xml:space="preserve"> </w:t>
      </w:r>
      <w:proofErr w:type="spellStart"/>
      <w:r>
        <w:t>memanfaatkan</w:t>
      </w:r>
      <w:proofErr w:type="spellEnd"/>
      <w:r>
        <w:t xml:space="preserve"> </w:t>
      </w:r>
      <w:proofErr w:type="spellStart"/>
      <w:r>
        <w:t>Vercel</w:t>
      </w:r>
      <w:proofErr w:type="spellEnd"/>
      <w:r>
        <w:t xml:space="preserve"> </w:t>
      </w:r>
      <w:r>
        <w:rPr>
          <w:i/>
          <w:iCs/>
        </w:rPr>
        <w:t>hobby plan</w:t>
      </w:r>
      <w:r>
        <w:t xml:space="preserve"> untuk </w:t>
      </w:r>
      <w:proofErr w:type="spellStart"/>
      <w:r>
        <w:t>melakukan</w:t>
      </w:r>
      <w:proofErr w:type="spellEnd"/>
      <w:r>
        <w:t xml:space="preserve"> </w:t>
      </w:r>
      <w:r>
        <w:rPr>
          <w:i/>
          <w:iCs/>
        </w:rPr>
        <w:t>deployment</w:t>
      </w:r>
      <w:r w:rsidR="00531350">
        <w:t xml:space="preserve">. </w:t>
      </w:r>
    </w:p>
    <w:p w14:paraId="689B5440" w14:textId="42C07324" w:rsidR="00387D80" w:rsidRDefault="00531350" w:rsidP="00531350">
      <w:pPr>
        <w:pStyle w:val="paragraf"/>
      </w:pPr>
      <w:r>
        <w:rPr>
          <w:i/>
          <w:iCs/>
        </w:rPr>
        <w:t xml:space="preserve">Tools </w:t>
      </w:r>
      <w:r>
        <w:t xml:space="preserve">yang </w:t>
      </w:r>
      <w:proofErr w:type="spellStart"/>
      <w:r>
        <w:t>digunakan</w:t>
      </w:r>
      <w:proofErr w:type="spellEnd"/>
      <w:r>
        <w:t xml:space="preserve"> pada </w:t>
      </w:r>
      <w:proofErr w:type="spellStart"/>
      <w:r>
        <w:t>pembuatan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antara</w:t>
      </w:r>
      <w:proofErr w:type="spellEnd"/>
      <w:r>
        <w:t xml:space="preserve"> lain Python dan Visual Studio Code </w:t>
      </w:r>
      <w:proofErr w:type="spellStart"/>
      <w:r>
        <w:t>tersedia</w:t>
      </w:r>
      <w:proofErr w:type="spellEnd"/>
      <w:r>
        <w:t xml:space="preserve"> </w:t>
      </w:r>
      <w:proofErr w:type="spellStart"/>
      <w:r>
        <w:t>secara</w:t>
      </w:r>
      <w:proofErr w:type="spellEnd"/>
      <w:r>
        <w:t xml:space="preserve"> </w:t>
      </w:r>
      <w:r>
        <w:rPr>
          <w:i/>
          <w:iCs/>
        </w:rPr>
        <w:t>open source</w:t>
      </w:r>
      <w:r>
        <w:t xml:space="preserve"> </w:t>
      </w:r>
      <w:proofErr w:type="spellStart"/>
      <w:r>
        <w:t>sehingga</w:t>
      </w:r>
      <w:proofErr w:type="spellEnd"/>
      <w:r>
        <w:t xml:space="preserve"> </w:t>
      </w:r>
      <w:proofErr w:type="spellStart"/>
      <w:r>
        <w:t>tidak</w:t>
      </w:r>
      <w:proofErr w:type="spellEnd"/>
      <w:r>
        <w:t xml:space="preserve"> </w:t>
      </w:r>
      <w:proofErr w:type="spellStart"/>
      <w:r>
        <w:t>menambah</w:t>
      </w:r>
      <w:proofErr w:type="spellEnd"/>
      <w:r>
        <w:t xml:space="preserve"> </w:t>
      </w:r>
      <w:proofErr w:type="spellStart"/>
      <w:r>
        <w:t>biaya</w:t>
      </w:r>
      <w:proofErr w:type="spellEnd"/>
      <w:r>
        <w:t xml:space="preserve">. </w:t>
      </w:r>
      <w:proofErr w:type="spellStart"/>
      <w:r>
        <w:t>Rincian</w:t>
      </w:r>
      <w:proofErr w:type="spellEnd"/>
      <w:r>
        <w:t xml:space="preserve"> </w:t>
      </w:r>
      <w:proofErr w:type="spellStart"/>
      <w:r>
        <w:t>biaya</w:t>
      </w:r>
      <w:proofErr w:type="spellEnd"/>
      <w:r>
        <w:t xml:space="preserve"> </w:t>
      </w:r>
      <w:proofErr w:type="spellStart"/>
      <w:r>
        <w:t>pembuatan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diluar</w:t>
      </w:r>
      <w:proofErr w:type="spellEnd"/>
      <w:r>
        <w:t xml:space="preserve"> </w:t>
      </w:r>
      <w:proofErr w:type="spellStart"/>
      <w:r>
        <w:t>biaya</w:t>
      </w:r>
      <w:proofErr w:type="spellEnd"/>
      <w:r>
        <w:t xml:space="preserve"> </w:t>
      </w:r>
      <w:proofErr w:type="spellStart"/>
      <w:r>
        <w:t>jasa</w:t>
      </w:r>
      <w:proofErr w:type="spellEnd"/>
      <w:r>
        <w:t xml:space="preserve"> </w:t>
      </w:r>
      <w:proofErr w:type="spellStart"/>
      <w:r>
        <w:t>pengembang</w:t>
      </w:r>
      <w:proofErr w:type="spellEnd"/>
      <w:r>
        <w:t xml:space="preserve"> </w:t>
      </w:r>
      <w:proofErr w:type="spellStart"/>
      <w:r>
        <w:t>maka</w:t>
      </w:r>
      <w:proofErr w:type="spellEnd"/>
      <w:r>
        <w:t xml:space="preserve"> </w:t>
      </w:r>
      <w:proofErr w:type="spellStart"/>
      <w:r>
        <w:t>terhitung</w:t>
      </w:r>
      <w:proofErr w:type="spellEnd"/>
      <w:r>
        <w:t xml:space="preserve"> </w:t>
      </w:r>
      <w:proofErr w:type="spellStart"/>
      <w:r>
        <w:t>tidak</w:t>
      </w:r>
      <w:proofErr w:type="spellEnd"/>
      <w:r>
        <w:t xml:space="preserve"> </w:t>
      </w:r>
      <w:proofErr w:type="spellStart"/>
      <w:r>
        <w:t>ada</w:t>
      </w:r>
      <w:proofErr w:type="spellEnd"/>
      <w:r>
        <w:t xml:space="preserve"> </w:t>
      </w:r>
      <w:proofErr w:type="spellStart"/>
      <w:r>
        <w:t>dengan</w:t>
      </w:r>
      <w:proofErr w:type="spellEnd"/>
      <w:r>
        <w:t xml:space="preserve"> </w:t>
      </w:r>
      <w:proofErr w:type="spellStart"/>
      <w:r>
        <w:t>memanfaatkan</w:t>
      </w:r>
      <w:proofErr w:type="spellEnd"/>
      <w:r>
        <w:t xml:space="preserve"> </w:t>
      </w:r>
      <w:proofErr w:type="spellStart"/>
      <w:r>
        <w:t>opsi-opsi</w:t>
      </w:r>
      <w:proofErr w:type="spellEnd"/>
      <w:r>
        <w:t xml:space="preserve"> gratis </w:t>
      </w:r>
      <w:proofErr w:type="spellStart"/>
      <w:r>
        <w:t>dengan</w:t>
      </w:r>
      <w:proofErr w:type="spellEnd"/>
      <w:r>
        <w:t xml:space="preserve"> </w:t>
      </w:r>
      <w:proofErr w:type="spellStart"/>
      <w:r>
        <w:t>batasan</w:t>
      </w:r>
      <w:proofErr w:type="spellEnd"/>
      <w:r>
        <w:t xml:space="preserve"> yang </w:t>
      </w:r>
      <w:proofErr w:type="spellStart"/>
      <w:r>
        <w:t>tidak</w:t>
      </w:r>
      <w:proofErr w:type="spellEnd"/>
      <w:r>
        <w:t xml:space="preserve"> </w:t>
      </w:r>
      <w:proofErr w:type="spellStart"/>
      <w:r>
        <w:t>mengganggu</w:t>
      </w:r>
      <w:proofErr w:type="spellEnd"/>
      <w:r>
        <w:t xml:space="preserve"> </w:t>
      </w:r>
      <w:proofErr w:type="spellStart"/>
      <w:r>
        <w:t>alur</w:t>
      </w:r>
      <w:proofErr w:type="spellEnd"/>
      <w:r>
        <w:t xml:space="preserve"> </w:t>
      </w:r>
      <w:proofErr w:type="spellStart"/>
      <w:r>
        <w:t>kerja</w:t>
      </w:r>
      <w:proofErr w:type="spellEnd"/>
      <w:r>
        <w:t xml:space="preserve"> </w:t>
      </w:r>
      <w:proofErr w:type="spellStart"/>
      <w:r>
        <w:t>aplikasi</w:t>
      </w:r>
      <w:proofErr w:type="spellEnd"/>
      <w:r>
        <w:t>.</w:t>
      </w:r>
    </w:p>
    <w:p w14:paraId="6C0DFD73" w14:textId="77777777" w:rsidR="00531350" w:rsidRPr="00387D80" w:rsidRDefault="00531350" w:rsidP="00531350">
      <w:pPr>
        <w:pStyle w:val="paragraf"/>
      </w:pPr>
    </w:p>
    <w:p w14:paraId="03766B88" w14:textId="21E67310" w:rsidR="009A6B7E" w:rsidRDefault="009A6B7E" w:rsidP="009A6B7E">
      <w:pPr>
        <w:pStyle w:val="Heading3"/>
      </w:pPr>
      <w:bookmarkStart w:id="14" w:name="_Toc181985859"/>
      <w:proofErr w:type="spellStart"/>
      <w:r>
        <w:lastRenderedPageBreak/>
        <w:t>Analisis</w:t>
      </w:r>
      <w:proofErr w:type="spellEnd"/>
      <w:r>
        <w:t xml:space="preserve"> </w:t>
      </w:r>
      <w:proofErr w:type="spellStart"/>
      <w:r>
        <w:t>dari</w:t>
      </w:r>
      <w:proofErr w:type="spellEnd"/>
      <w:r>
        <w:t xml:space="preserve"> </w:t>
      </w:r>
      <w:proofErr w:type="spellStart"/>
      <w:r>
        <w:t>Aspek</w:t>
      </w:r>
      <w:proofErr w:type="spellEnd"/>
      <w:r>
        <w:t xml:space="preserve"> </w:t>
      </w:r>
      <w:proofErr w:type="spellStart"/>
      <w:r>
        <w:t>Manufakturabilitas</w:t>
      </w:r>
      <w:bookmarkEnd w:id="14"/>
      <w:proofErr w:type="spellEnd"/>
    </w:p>
    <w:p w14:paraId="6DDB1EEC" w14:textId="3AF451BA" w:rsidR="00E660F3" w:rsidRPr="0092681C" w:rsidRDefault="0070372D" w:rsidP="00387D80">
      <w:pPr>
        <w:pStyle w:val="paragraf"/>
      </w:pPr>
      <w:proofErr w:type="spellStart"/>
      <w:r>
        <w:t>Analisis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manufakturabilitas</w:t>
      </w:r>
      <w:proofErr w:type="spellEnd"/>
      <w:r>
        <w:t xml:space="preserve"> </w:t>
      </w:r>
      <w:proofErr w:type="spellStart"/>
      <w:r>
        <w:t>dilakukan</w:t>
      </w:r>
      <w:proofErr w:type="spellEnd"/>
      <w:r>
        <w:t xml:space="preserve"> </w:t>
      </w:r>
      <w:proofErr w:type="spellStart"/>
      <w:r>
        <w:t>atas</w:t>
      </w:r>
      <w:proofErr w:type="spellEnd"/>
      <w:r>
        <w:t xml:space="preserve"> </w:t>
      </w:r>
      <w:proofErr w:type="spellStart"/>
      <w:r>
        <w:t>dasar</w:t>
      </w:r>
      <w:proofErr w:type="spellEnd"/>
      <w:r>
        <w:t xml:space="preserve"> </w:t>
      </w:r>
      <w:proofErr w:type="spellStart"/>
      <w:r>
        <w:t>wawancara</w:t>
      </w:r>
      <w:proofErr w:type="spellEnd"/>
      <w:r>
        <w:t xml:space="preserve"> </w:t>
      </w:r>
      <w:proofErr w:type="spellStart"/>
      <w:r>
        <w:t>dengan</w:t>
      </w:r>
      <w:proofErr w:type="spellEnd"/>
      <w:r>
        <w:t xml:space="preserve"> 3 </w:t>
      </w:r>
      <w:proofErr w:type="spellStart"/>
      <w:r>
        <w:t>perusahaan</w:t>
      </w:r>
      <w:proofErr w:type="spellEnd"/>
      <w:r>
        <w:t xml:space="preserve"> yang </w:t>
      </w:r>
      <w:proofErr w:type="spellStart"/>
      <w:r>
        <w:t>menjadi</w:t>
      </w:r>
      <w:proofErr w:type="spellEnd"/>
      <w:r>
        <w:t xml:space="preserve"> </w:t>
      </w:r>
      <w:r w:rsidRPr="0070372D">
        <w:rPr>
          <w:i/>
          <w:iCs/>
        </w:rPr>
        <w:t>stakeholder</w:t>
      </w:r>
      <w:r>
        <w:t xml:space="preserve"> </w:t>
      </w:r>
      <w:proofErr w:type="spellStart"/>
      <w:r>
        <w:t>dalam</w:t>
      </w:r>
      <w:proofErr w:type="spellEnd"/>
      <w:r>
        <w:t xml:space="preserve"> </w:t>
      </w:r>
      <w:proofErr w:type="spellStart"/>
      <w:r w:rsidRPr="00955E12">
        <w:t>proje</w:t>
      </w:r>
      <w:r w:rsidR="00955E12">
        <w:t>k</w:t>
      </w:r>
      <w:proofErr w:type="spellEnd"/>
      <w:r>
        <w:t xml:space="preserve">. </w:t>
      </w:r>
      <w:proofErr w:type="spellStart"/>
      <w:r>
        <w:t>Wawancara</w:t>
      </w:r>
      <w:proofErr w:type="spellEnd"/>
      <w:r>
        <w:t xml:space="preserve"> </w:t>
      </w:r>
      <w:proofErr w:type="spellStart"/>
      <w:r>
        <w:t>dilakukan</w:t>
      </w:r>
      <w:proofErr w:type="spellEnd"/>
      <w:r>
        <w:t xml:space="preserve"> </w:t>
      </w:r>
      <w:proofErr w:type="spellStart"/>
      <w:r>
        <w:t>unutk</w:t>
      </w:r>
      <w:proofErr w:type="spellEnd"/>
      <w:r>
        <w:t xml:space="preserve"> </w:t>
      </w:r>
      <w:proofErr w:type="spellStart"/>
      <w:r>
        <w:t>menentukan</w:t>
      </w:r>
      <w:proofErr w:type="spellEnd"/>
      <w:r>
        <w:t xml:space="preserve"> </w:t>
      </w:r>
      <w:proofErr w:type="spellStart"/>
      <w:r>
        <w:t>batasan</w:t>
      </w:r>
      <w:proofErr w:type="spellEnd"/>
      <w:r>
        <w:t xml:space="preserve"> </w:t>
      </w:r>
      <w:proofErr w:type="spellStart"/>
      <w:r>
        <w:t>penyelesaian</w:t>
      </w:r>
      <w:proofErr w:type="spellEnd"/>
      <w:r>
        <w:t xml:space="preserve"> </w:t>
      </w:r>
      <w:proofErr w:type="spellStart"/>
      <w:r w:rsidR="00955E12" w:rsidRPr="00955E12">
        <w:t>proje</w:t>
      </w:r>
      <w:r w:rsidR="00955E12">
        <w:t>k</w:t>
      </w:r>
      <w:proofErr w:type="spellEnd"/>
      <w:r w:rsidR="00955E12">
        <w:t xml:space="preserve"> </w:t>
      </w:r>
      <w:proofErr w:type="spellStart"/>
      <w:r w:rsidR="00955E12">
        <w:t>termasuk</w:t>
      </w:r>
      <w:proofErr w:type="spellEnd"/>
      <w:r w:rsidR="00955E12">
        <w:t xml:space="preserve"> </w:t>
      </w:r>
      <w:proofErr w:type="spellStart"/>
      <w:r w:rsidR="00955E12">
        <w:t>batasan</w:t>
      </w:r>
      <w:proofErr w:type="spellEnd"/>
      <w:r w:rsidR="00955E12">
        <w:t xml:space="preserve"> </w:t>
      </w:r>
      <w:proofErr w:type="spellStart"/>
      <w:r w:rsidR="00955E12">
        <w:t>waktu</w:t>
      </w:r>
      <w:proofErr w:type="spellEnd"/>
      <w:r w:rsidR="00955E12">
        <w:t xml:space="preserve"> dan </w:t>
      </w:r>
      <w:proofErr w:type="spellStart"/>
      <w:r w:rsidR="00955E12">
        <w:t>batasan</w:t>
      </w:r>
      <w:proofErr w:type="spellEnd"/>
      <w:r w:rsidR="00955E12">
        <w:t xml:space="preserve"> </w:t>
      </w:r>
      <w:proofErr w:type="spellStart"/>
      <w:r w:rsidR="00955E12">
        <w:t>fitur</w:t>
      </w:r>
      <w:proofErr w:type="spellEnd"/>
      <w:r w:rsidR="00955E12">
        <w:t xml:space="preserve"> yang </w:t>
      </w:r>
      <w:proofErr w:type="spellStart"/>
      <w:r w:rsidR="00955E12">
        <w:t>diperlukan</w:t>
      </w:r>
      <w:proofErr w:type="spellEnd"/>
      <w:r w:rsidR="00955E12">
        <w:t xml:space="preserve">. </w:t>
      </w:r>
      <w:proofErr w:type="spellStart"/>
      <w:r w:rsidR="00955E12">
        <w:t>Terdapat</w:t>
      </w:r>
      <w:proofErr w:type="spellEnd"/>
      <w:r w:rsidR="00955E12">
        <w:t xml:space="preserve"> 4 </w:t>
      </w:r>
      <w:proofErr w:type="spellStart"/>
      <w:r w:rsidR="00955E12">
        <w:t>fitur</w:t>
      </w:r>
      <w:proofErr w:type="spellEnd"/>
      <w:r w:rsidR="00955E12">
        <w:t xml:space="preserve"> yang </w:t>
      </w:r>
      <w:proofErr w:type="spellStart"/>
      <w:r w:rsidR="00955E12">
        <w:t>dianalisis</w:t>
      </w:r>
      <w:proofErr w:type="spellEnd"/>
      <w:r w:rsidR="00955E12">
        <w:t xml:space="preserve">, </w:t>
      </w:r>
      <w:proofErr w:type="spellStart"/>
      <w:r w:rsidR="00955E12">
        <w:t>yaitu</w:t>
      </w:r>
      <w:proofErr w:type="spellEnd"/>
      <w:r w:rsidR="00955E12">
        <w:t xml:space="preserve"> </w:t>
      </w:r>
      <w:proofErr w:type="spellStart"/>
      <w:r w:rsidR="00955E12">
        <w:t>fitur</w:t>
      </w:r>
      <w:proofErr w:type="spellEnd"/>
      <w:r w:rsidR="00955E12">
        <w:t xml:space="preserve"> </w:t>
      </w:r>
      <w:proofErr w:type="spellStart"/>
      <w:r w:rsidR="00955E12">
        <w:t>deteksi</w:t>
      </w:r>
      <w:proofErr w:type="spellEnd"/>
      <w:r w:rsidR="00955E12">
        <w:t xml:space="preserve"> </w:t>
      </w:r>
      <w:proofErr w:type="spellStart"/>
      <w:r w:rsidR="00955E12">
        <w:t>foto</w:t>
      </w:r>
      <w:proofErr w:type="spellEnd"/>
      <w:r w:rsidR="00955E12">
        <w:t xml:space="preserve"> </w:t>
      </w:r>
      <w:proofErr w:type="spellStart"/>
      <w:r w:rsidR="00955E12">
        <w:t>dokumen</w:t>
      </w:r>
      <w:proofErr w:type="spellEnd"/>
      <w:r w:rsidR="00955E12">
        <w:t xml:space="preserve"> yang </w:t>
      </w:r>
      <w:proofErr w:type="spellStart"/>
      <w:r w:rsidR="00955E12">
        <w:t>memiliki</w:t>
      </w:r>
      <w:proofErr w:type="spellEnd"/>
      <w:r w:rsidR="00955E12">
        <w:t xml:space="preserve"> </w:t>
      </w:r>
      <w:r w:rsidR="00955E12" w:rsidRPr="00955E12">
        <w:rPr>
          <w:i/>
          <w:iCs/>
        </w:rPr>
        <w:t>blur</w:t>
      </w:r>
      <w:r w:rsidR="00955E12">
        <w:t xml:space="preserve"> yang </w:t>
      </w:r>
      <w:proofErr w:type="spellStart"/>
      <w:r w:rsidR="00955E12">
        <w:t>memerlukan</w:t>
      </w:r>
      <w:proofErr w:type="spellEnd"/>
      <w:r w:rsidR="00955E12">
        <w:t xml:space="preserve"> </w:t>
      </w:r>
      <w:proofErr w:type="spellStart"/>
      <w:r w:rsidR="00955E12">
        <w:t>waktu</w:t>
      </w:r>
      <w:proofErr w:type="spellEnd"/>
      <w:r w:rsidR="00955E12">
        <w:t xml:space="preserve"> </w:t>
      </w:r>
      <w:proofErr w:type="spellStart"/>
      <w:r w:rsidR="00955E12">
        <w:t>pembuatan</w:t>
      </w:r>
      <w:proofErr w:type="spellEnd"/>
      <w:r w:rsidR="00955E12">
        <w:t xml:space="preserve"> 6 </w:t>
      </w:r>
      <w:proofErr w:type="spellStart"/>
      <w:r w:rsidR="00955E12">
        <w:t>minggu</w:t>
      </w:r>
      <w:proofErr w:type="spellEnd"/>
      <w:r w:rsidR="00955E12">
        <w:t xml:space="preserve">, </w:t>
      </w:r>
      <w:proofErr w:type="spellStart"/>
      <w:r w:rsidR="00955E12">
        <w:t>fitur</w:t>
      </w:r>
      <w:proofErr w:type="spellEnd"/>
      <w:r w:rsidR="00955E12">
        <w:t xml:space="preserve"> </w:t>
      </w:r>
      <w:proofErr w:type="spellStart"/>
      <w:r w:rsidR="00955E12">
        <w:t>penggunaan</w:t>
      </w:r>
      <w:proofErr w:type="spellEnd"/>
      <w:r w:rsidR="00955E12">
        <w:t xml:space="preserve"> </w:t>
      </w:r>
      <w:proofErr w:type="spellStart"/>
      <w:r w:rsidR="00955E12">
        <w:t>dalam</w:t>
      </w:r>
      <w:proofErr w:type="spellEnd"/>
      <w:r w:rsidR="00955E12">
        <w:t xml:space="preserve"> </w:t>
      </w:r>
      <w:proofErr w:type="spellStart"/>
      <w:r w:rsidR="00955E12">
        <w:t>pencahayaan</w:t>
      </w:r>
      <w:proofErr w:type="spellEnd"/>
      <w:r w:rsidR="00955E12">
        <w:t xml:space="preserve"> </w:t>
      </w:r>
      <w:proofErr w:type="spellStart"/>
      <w:r w:rsidR="00955E12">
        <w:t>gelap</w:t>
      </w:r>
      <w:proofErr w:type="spellEnd"/>
      <w:r w:rsidR="00955E12">
        <w:t xml:space="preserve"> </w:t>
      </w:r>
      <w:proofErr w:type="spellStart"/>
      <w:r w:rsidR="00955E12">
        <w:t>dengan</w:t>
      </w:r>
      <w:proofErr w:type="spellEnd"/>
      <w:r w:rsidR="00955E12">
        <w:t xml:space="preserve"> </w:t>
      </w:r>
      <w:proofErr w:type="spellStart"/>
      <w:r w:rsidR="00955E12">
        <w:t>waktu</w:t>
      </w:r>
      <w:proofErr w:type="spellEnd"/>
      <w:r w:rsidR="00955E12">
        <w:t xml:space="preserve"> 2 </w:t>
      </w:r>
      <w:proofErr w:type="spellStart"/>
      <w:r w:rsidR="00955E12">
        <w:t>minggu</w:t>
      </w:r>
      <w:proofErr w:type="spellEnd"/>
      <w:r w:rsidR="00955E12">
        <w:t xml:space="preserve">, </w:t>
      </w:r>
      <w:proofErr w:type="spellStart"/>
      <w:r w:rsidR="00955E12">
        <w:t>fitur</w:t>
      </w:r>
      <w:proofErr w:type="spellEnd"/>
      <w:r w:rsidR="00955E12">
        <w:t xml:space="preserve"> </w:t>
      </w:r>
      <w:proofErr w:type="spellStart"/>
      <w:r w:rsidR="00955E12">
        <w:t>ketepatan</w:t>
      </w:r>
      <w:proofErr w:type="spellEnd"/>
      <w:r w:rsidR="00955E12">
        <w:t xml:space="preserve"> </w:t>
      </w:r>
      <w:proofErr w:type="spellStart"/>
      <w:r w:rsidR="00955E12">
        <w:t>tinggi</w:t>
      </w:r>
      <w:proofErr w:type="spellEnd"/>
      <w:r w:rsidR="00955E12">
        <w:t xml:space="preserve"> </w:t>
      </w:r>
      <w:proofErr w:type="spellStart"/>
      <w:r w:rsidR="00955E12">
        <w:t>dalam</w:t>
      </w:r>
      <w:proofErr w:type="spellEnd"/>
      <w:r w:rsidR="00955E12">
        <w:t xml:space="preserve"> </w:t>
      </w:r>
      <w:proofErr w:type="spellStart"/>
      <w:r w:rsidR="00955E12">
        <w:t>mendeteksi</w:t>
      </w:r>
      <w:proofErr w:type="spellEnd"/>
      <w:r w:rsidR="00955E12">
        <w:t xml:space="preserve"> </w:t>
      </w:r>
      <w:r w:rsidR="00955E12" w:rsidRPr="00955E12">
        <w:rPr>
          <w:i/>
          <w:iCs/>
        </w:rPr>
        <w:t>blur</w:t>
      </w:r>
      <w:r w:rsidR="00955E12">
        <w:t xml:space="preserve"> </w:t>
      </w:r>
      <w:proofErr w:type="spellStart"/>
      <w:r w:rsidR="00955E12">
        <w:t>dengan</w:t>
      </w:r>
      <w:proofErr w:type="spellEnd"/>
      <w:r w:rsidR="00955E12">
        <w:t xml:space="preserve"> </w:t>
      </w:r>
      <w:proofErr w:type="spellStart"/>
      <w:r w:rsidR="00955E12">
        <w:t>waktu</w:t>
      </w:r>
      <w:proofErr w:type="spellEnd"/>
      <w:r w:rsidR="00955E12">
        <w:t xml:space="preserve"> 2 </w:t>
      </w:r>
      <w:proofErr w:type="spellStart"/>
      <w:r w:rsidR="00955E12">
        <w:t>minggu</w:t>
      </w:r>
      <w:proofErr w:type="spellEnd"/>
      <w:r w:rsidR="00955E12">
        <w:t xml:space="preserve">, dan </w:t>
      </w:r>
      <w:proofErr w:type="spellStart"/>
      <w:r w:rsidR="00955E12">
        <w:t>fitur</w:t>
      </w:r>
      <w:proofErr w:type="spellEnd"/>
      <w:r w:rsidR="00955E12">
        <w:t xml:space="preserve"> </w:t>
      </w:r>
      <w:proofErr w:type="spellStart"/>
      <w:r w:rsidR="00955E12">
        <w:t>integrasi</w:t>
      </w:r>
      <w:proofErr w:type="spellEnd"/>
      <w:r w:rsidR="00955E12">
        <w:t xml:space="preserve"> </w:t>
      </w:r>
      <w:proofErr w:type="spellStart"/>
      <w:r w:rsidR="00955E12">
        <w:t>dengan</w:t>
      </w:r>
      <w:proofErr w:type="spellEnd"/>
      <w:r w:rsidR="00955E12">
        <w:t xml:space="preserve"> </w:t>
      </w:r>
      <w:proofErr w:type="spellStart"/>
      <w:r w:rsidR="00955E12">
        <w:t>sistem</w:t>
      </w:r>
      <w:proofErr w:type="spellEnd"/>
      <w:r w:rsidR="00955E12">
        <w:t xml:space="preserve"> yang </w:t>
      </w:r>
      <w:proofErr w:type="spellStart"/>
      <w:r w:rsidR="00955E12">
        <w:t>telah</w:t>
      </w:r>
      <w:proofErr w:type="spellEnd"/>
      <w:r w:rsidR="00955E12">
        <w:t xml:space="preserve"> </w:t>
      </w:r>
      <w:proofErr w:type="spellStart"/>
      <w:r w:rsidR="00955E12">
        <w:t>digunakan</w:t>
      </w:r>
      <w:proofErr w:type="spellEnd"/>
      <w:r w:rsidR="00955E12">
        <w:t xml:space="preserve"> untuk </w:t>
      </w:r>
      <w:proofErr w:type="spellStart"/>
      <w:r w:rsidR="00955E12">
        <w:t>penerimaan</w:t>
      </w:r>
      <w:proofErr w:type="spellEnd"/>
      <w:r w:rsidR="00955E12">
        <w:t xml:space="preserve"> </w:t>
      </w:r>
      <w:proofErr w:type="spellStart"/>
      <w:r w:rsidR="00955E12">
        <w:t>foto</w:t>
      </w:r>
      <w:proofErr w:type="spellEnd"/>
      <w:r w:rsidR="00955E12">
        <w:t xml:space="preserve"> (WhatsApp) </w:t>
      </w:r>
      <w:proofErr w:type="spellStart"/>
      <w:r w:rsidR="00955E12">
        <w:t>dalam</w:t>
      </w:r>
      <w:proofErr w:type="spellEnd"/>
      <w:r w:rsidR="00955E12">
        <w:t xml:space="preserve"> </w:t>
      </w:r>
      <w:proofErr w:type="spellStart"/>
      <w:r w:rsidR="00955E12">
        <w:t>waktu</w:t>
      </w:r>
      <w:proofErr w:type="spellEnd"/>
      <w:r w:rsidR="00955E12">
        <w:t xml:space="preserve"> 2 </w:t>
      </w:r>
      <w:proofErr w:type="spellStart"/>
      <w:r w:rsidR="00955E12">
        <w:t>minggu</w:t>
      </w:r>
      <w:proofErr w:type="spellEnd"/>
      <w:r w:rsidR="00955E12">
        <w:t>.</w:t>
      </w:r>
      <w:r w:rsidR="00387D80">
        <w:t xml:space="preserve"> </w:t>
      </w:r>
      <w:proofErr w:type="spellStart"/>
      <w:r w:rsidR="00E660F3">
        <w:t>Berikut</w:t>
      </w:r>
      <w:proofErr w:type="spellEnd"/>
      <w:r w:rsidR="00E660F3">
        <w:t xml:space="preserve"> </w:t>
      </w:r>
      <w:proofErr w:type="spellStart"/>
      <w:r w:rsidR="00E660F3">
        <w:t>hasil</w:t>
      </w:r>
      <w:proofErr w:type="spellEnd"/>
      <w:r w:rsidR="00E660F3">
        <w:t xml:space="preserve"> </w:t>
      </w:r>
      <w:proofErr w:type="spellStart"/>
      <w:r w:rsidR="00E660F3">
        <w:t>wawancara</w:t>
      </w:r>
      <w:proofErr w:type="spellEnd"/>
      <w:r w:rsidR="00E660F3">
        <w:t xml:space="preserve"> </w:t>
      </w:r>
      <w:proofErr w:type="spellStart"/>
      <w:r w:rsidR="00E660F3">
        <w:t>instansi</w:t>
      </w:r>
      <w:proofErr w:type="spellEnd"/>
      <w:r w:rsidR="00E660F3">
        <w:t xml:space="preserve"> </w:t>
      </w:r>
      <w:proofErr w:type="spellStart"/>
      <w:r w:rsidR="00E660F3">
        <w:t>pengguna</w:t>
      </w:r>
      <w:proofErr w:type="spellEnd"/>
      <w:r w:rsidR="00E660F3">
        <w:t xml:space="preserve"> </w:t>
      </w:r>
      <w:proofErr w:type="spellStart"/>
      <w:r w:rsidR="00E660F3">
        <w:t>terkait</w:t>
      </w:r>
      <w:proofErr w:type="spellEnd"/>
      <w:r w:rsidR="00E660F3">
        <w:t xml:space="preserve"> </w:t>
      </w:r>
      <w:proofErr w:type="spellStart"/>
      <w:r w:rsidR="00E660F3">
        <w:t>aspek</w:t>
      </w:r>
      <w:proofErr w:type="spellEnd"/>
      <w:r w:rsidR="00E660F3">
        <w:t xml:space="preserve"> </w:t>
      </w:r>
      <w:proofErr w:type="spellStart"/>
      <w:r w:rsidR="006C5C5D">
        <w:t>manufakturabiltas</w:t>
      </w:r>
      <w:proofErr w:type="spellEnd"/>
      <w:r w:rsidR="00E660F3">
        <w:t xml:space="preserve"> </w:t>
      </w:r>
      <w:proofErr w:type="spellStart"/>
      <w:r w:rsidR="00E660F3">
        <w:t>dapat</w:t>
      </w:r>
      <w:proofErr w:type="spellEnd"/>
      <w:r w:rsidR="00E660F3">
        <w:t xml:space="preserve"> </w:t>
      </w:r>
      <w:proofErr w:type="spellStart"/>
      <w:r w:rsidR="00E660F3">
        <w:t>dilihat</w:t>
      </w:r>
      <w:proofErr w:type="spellEnd"/>
      <w:r w:rsidR="00E660F3">
        <w:t xml:space="preserve"> pada </w:t>
      </w:r>
      <w:r w:rsidR="00E660F3">
        <w:fldChar w:fldCharType="begin"/>
      </w:r>
      <w:r w:rsidR="00E660F3">
        <w:instrText xml:space="preserve"> REF _Ref180010903 \h </w:instrText>
      </w:r>
      <w:r w:rsidR="00E660F3">
        <w:fldChar w:fldCharType="separate"/>
      </w:r>
      <w:proofErr w:type="spellStart"/>
      <w:r w:rsidR="00103589">
        <w:t>Tabel</w:t>
      </w:r>
      <w:proofErr w:type="spellEnd"/>
      <w:r w:rsidR="00103589">
        <w:t xml:space="preserve"> </w:t>
      </w:r>
      <w:r w:rsidR="00103589">
        <w:rPr>
          <w:noProof/>
        </w:rPr>
        <w:t>1</w:t>
      </w:r>
      <w:r w:rsidR="00103589">
        <w:t>.</w:t>
      </w:r>
      <w:r w:rsidR="00103589">
        <w:rPr>
          <w:noProof/>
        </w:rPr>
        <w:t>2</w:t>
      </w:r>
      <w:r w:rsidR="00E660F3">
        <w:fldChar w:fldCharType="end"/>
      </w:r>
      <w:r w:rsidR="00E660F3">
        <w:t>.</w:t>
      </w:r>
    </w:p>
    <w:p w14:paraId="7770AE5F" w14:textId="1F165489" w:rsidR="009A6B7E" w:rsidRPr="009A6B7E" w:rsidRDefault="009A6B7E" w:rsidP="00E93D99">
      <w:pPr>
        <w:pStyle w:val="Caption"/>
      </w:pPr>
      <w:bookmarkStart w:id="15" w:name="_Ref180010903"/>
      <w:bookmarkStart w:id="16" w:name="_Toc181805983"/>
      <w:proofErr w:type="spellStart"/>
      <w:r>
        <w:t>Tabel</w:t>
      </w:r>
      <w:proofErr w:type="spellEnd"/>
      <w:r>
        <w:t xml:space="preserve"> </w:t>
      </w:r>
      <w:r w:rsidR="0047356C">
        <w:fldChar w:fldCharType="begin"/>
      </w:r>
      <w:r w:rsidR="0047356C">
        <w:instrText xml:space="preserve"> STYLEREF 1 \s </w:instrText>
      </w:r>
      <w:r w:rsidR="0047356C">
        <w:fldChar w:fldCharType="separate"/>
      </w:r>
      <w:r w:rsidR="00103589">
        <w:rPr>
          <w:noProof/>
        </w:rPr>
        <w:t>1</w:t>
      </w:r>
      <w:r w:rsidR="0047356C">
        <w:fldChar w:fldCharType="end"/>
      </w:r>
      <w:r w:rsidR="0047356C">
        <w:t>.</w:t>
      </w:r>
      <w:r w:rsidR="0047356C">
        <w:fldChar w:fldCharType="begin"/>
      </w:r>
      <w:r w:rsidR="0047356C">
        <w:instrText xml:space="preserve"> SEQ Tabel \* ARABIC \s 1 </w:instrText>
      </w:r>
      <w:r w:rsidR="0047356C">
        <w:fldChar w:fldCharType="separate"/>
      </w:r>
      <w:r w:rsidR="00103589">
        <w:rPr>
          <w:noProof/>
        </w:rPr>
        <w:t>2</w:t>
      </w:r>
      <w:r w:rsidR="0047356C">
        <w:fldChar w:fldCharType="end"/>
      </w:r>
      <w:bookmarkEnd w:id="15"/>
      <w:r>
        <w:t xml:space="preserve"> Hasil </w:t>
      </w:r>
      <w:proofErr w:type="spellStart"/>
      <w:r>
        <w:t>Analisis</w:t>
      </w:r>
      <w:proofErr w:type="spellEnd"/>
      <w:r>
        <w:t xml:space="preserve"> </w:t>
      </w:r>
      <w:proofErr w:type="spellStart"/>
      <w:r>
        <w:t>Aspek</w:t>
      </w:r>
      <w:proofErr w:type="spellEnd"/>
      <w:r>
        <w:t xml:space="preserve"> </w:t>
      </w:r>
      <w:proofErr w:type="spellStart"/>
      <w:r>
        <w:t>Manufakturabilitas</w:t>
      </w:r>
      <w:bookmarkEnd w:id="16"/>
      <w:proofErr w:type="spellEnd"/>
      <w:r w:rsidR="00E93D99">
        <w:br/>
      </w:r>
    </w:p>
    <w:tbl>
      <w:tblPr>
        <w:tblStyle w:val="TableGrid"/>
        <w:tblW w:w="4750" w:type="pct"/>
        <w:jc w:val="center"/>
        <w:tblLayout w:type="fixed"/>
        <w:tblLook w:val="04A0" w:firstRow="1" w:lastRow="0" w:firstColumn="1" w:lastColumn="0" w:noHBand="0" w:noVBand="1"/>
      </w:tblPr>
      <w:tblGrid>
        <w:gridCol w:w="1975"/>
        <w:gridCol w:w="1852"/>
        <w:gridCol w:w="1852"/>
        <w:gridCol w:w="1852"/>
      </w:tblGrid>
      <w:tr w:rsidR="000D5B4B" w:rsidRPr="002A16DB" w14:paraId="538B7B79" w14:textId="584D0286" w:rsidTr="00531350">
        <w:trPr>
          <w:cantSplit/>
          <w:tblHeader/>
          <w:jc w:val="center"/>
        </w:trPr>
        <w:tc>
          <w:tcPr>
            <w:tcW w:w="1975" w:type="dxa"/>
            <w:shd w:val="clear" w:color="auto" w:fill="FFD966" w:themeFill="accent4" w:themeFillTint="99"/>
            <w:vAlign w:val="center"/>
          </w:tcPr>
          <w:p w14:paraId="53AE355F" w14:textId="77777777" w:rsidR="009A6B7E" w:rsidRPr="002A16DB" w:rsidRDefault="009A6B7E" w:rsidP="00DF3E99">
            <w:pPr>
              <w:spacing w:before="60" w:after="60" w:line="240" w:lineRule="auto"/>
              <w:jc w:val="center"/>
              <w:rPr>
                <w:rFonts w:ascii="Times New Roman" w:hAnsi="Times New Roman"/>
                <w:b/>
                <w:bCs/>
              </w:rPr>
            </w:pPr>
            <w:proofErr w:type="spellStart"/>
            <w:r w:rsidRPr="002A16DB">
              <w:rPr>
                <w:rFonts w:ascii="Times New Roman" w:hAnsi="Times New Roman"/>
                <w:b/>
                <w:bCs/>
              </w:rPr>
              <w:t>Aspek</w:t>
            </w:r>
            <w:proofErr w:type="spellEnd"/>
          </w:p>
        </w:tc>
        <w:tc>
          <w:tcPr>
            <w:tcW w:w="1852" w:type="dxa"/>
            <w:shd w:val="clear" w:color="auto" w:fill="FFD966" w:themeFill="accent4" w:themeFillTint="99"/>
            <w:vAlign w:val="center"/>
          </w:tcPr>
          <w:p w14:paraId="5D424CDC" w14:textId="7D47546D" w:rsidR="009A6B7E" w:rsidRPr="002A16DB" w:rsidRDefault="000D5B4B" w:rsidP="00DF3E99">
            <w:pPr>
              <w:spacing w:before="60" w:after="60" w:line="240" w:lineRule="auto"/>
              <w:jc w:val="center"/>
              <w:rPr>
                <w:rFonts w:ascii="Times New Roman" w:hAnsi="Times New Roman"/>
                <w:b/>
                <w:bCs/>
              </w:rPr>
            </w:pPr>
            <w:r>
              <w:rPr>
                <w:rFonts w:ascii="Times New Roman" w:hAnsi="Times New Roman"/>
                <w:b/>
                <w:bCs/>
              </w:rPr>
              <w:t xml:space="preserve">PT </w:t>
            </w:r>
            <w:proofErr w:type="spellStart"/>
            <w:r>
              <w:rPr>
                <w:rFonts w:ascii="Times New Roman" w:hAnsi="Times New Roman"/>
                <w:b/>
                <w:bCs/>
              </w:rPr>
              <w:t>Sukses</w:t>
            </w:r>
            <w:proofErr w:type="spellEnd"/>
            <w:r>
              <w:rPr>
                <w:rFonts w:ascii="Times New Roman" w:hAnsi="Times New Roman"/>
                <w:b/>
                <w:bCs/>
              </w:rPr>
              <w:t xml:space="preserve"> </w:t>
            </w:r>
            <w:proofErr w:type="spellStart"/>
            <w:r>
              <w:rPr>
                <w:rFonts w:ascii="Times New Roman" w:hAnsi="Times New Roman"/>
                <w:b/>
                <w:bCs/>
              </w:rPr>
              <w:t>Adikarya</w:t>
            </w:r>
            <w:proofErr w:type="spellEnd"/>
          </w:p>
        </w:tc>
        <w:tc>
          <w:tcPr>
            <w:tcW w:w="1852" w:type="dxa"/>
            <w:shd w:val="clear" w:color="auto" w:fill="FFD966" w:themeFill="accent4" w:themeFillTint="99"/>
            <w:vAlign w:val="center"/>
          </w:tcPr>
          <w:p w14:paraId="1C15BA98" w14:textId="66EC1938" w:rsidR="009A6B7E" w:rsidRPr="000D5B4B" w:rsidRDefault="000D5B4B" w:rsidP="00DF3E99">
            <w:pPr>
              <w:spacing w:before="60" w:after="60" w:line="240" w:lineRule="auto"/>
              <w:jc w:val="center"/>
              <w:rPr>
                <w:rFonts w:ascii="Times New Roman" w:hAnsi="Times New Roman"/>
                <w:b/>
                <w:bCs/>
              </w:rPr>
            </w:pPr>
            <w:r w:rsidRPr="000D5B4B">
              <w:rPr>
                <w:rFonts w:ascii="Times New Roman" w:hAnsi="Times New Roman"/>
                <w:b/>
                <w:bCs/>
              </w:rPr>
              <w:t xml:space="preserve">PT </w:t>
            </w:r>
            <w:proofErr w:type="spellStart"/>
            <w:r w:rsidRPr="000D5B4B">
              <w:rPr>
                <w:rFonts w:ascii="Times New Roman" w:hAnsi="Times New Roman"/>
                <w:b/>
                <w:bCs/>
              </w:rPr>
              <w:t>Cahaya</w:t>
            </w:r>
            <w:proofErr w:type="spellEnd"/>
            <w:r w:rsidRPr="000D5B4B">
              <w:rPr>
                <w:rFonts w:ascii="Times New Roman" w:hAnsi="Times New Roman"/>
                <w:b/>
                <w:bCs/>
              </w:rPr>
              <w:t xml:space="preserve"> </w:t>
            </w:r>
            <w:proofErr w:type="spellStart"/>
            <w:r w:rsidRPr="000D5B4B">
              <w:rPr>
                <w:rFonts w:ascii="Times New Roman" w:hAnsi="Times New Roman"/>
                <w:b/>
                <w:bCs/>
              </w:rPr>
              <w:t>Sanubharisakti</w:t>
            </w:r>
            <w:proofErr w:type="spellEnd"/>
          </w:p>
        </w:tc>
        <w:tc>
          <w:tcPr>
            <w:tcW w:w="1852" w:type="dxa"/>
            <w:shd w:val="clear" w:color="auto" w:fill="FFD966" w:themeFill="accent4" w:themeFillTint="99"/>
            <w:vAlign w:val="center"/>
          </w:tcPr>
          <w:p w14:paraId="1D66A526" w14:textId="5FDA6A6B" w:rsidR="009A6B7E" w:rsidRPr="000D5B4B" w:rsidRDefault="000D5B4B" w:rsidP="00DF3E99">
            <w:pPr>
              <w:spacing w:before="60" w:after="60" w:line="240" w:lineRule="auto"/>
              <w:jc w:val="center"/>
              <w:rPr>
                <w:rFonts w:ascii="Times New Roman" w:hAnsi="Times New Roman"/>
                <w:b/>
                <w:bCs/>
              </w:rPr>
            </w:pPr>
            <w:r w:rsidRPr="000D5B4B">
              <w:rPr>
                <w:rFonts w:ascii="Times New Roman" w:hAnsi="Times New Roman"/>
                <w:b/>
                <w:bCs/>
              </w:rPr>
              <w:t xml:space="preserve">PT </w:t>
            </w:r>
            <w:proofErr w:type="spellStart"/>
            <w:r w:rsidRPr="000D5B4B">
              <w:rPr>
                <w:rFonts w:ascii="Times New Roman" w:hAnsi="Times New Roman"/>
                <w:b/>
                <w:bCs/>
              </w:rPr>
              <w:t>Kesuma</w:t>
            </w:r>
            <w:proofErr w:type="spellEnd"/>
            <w:r w:rsidRPr="000D5B4B">
              <w:rPr>
                <w:rFonts w:ascii="Times New Roman" w:hAnsi="Times New Roman"/>
                <w:b/>
                <w:bCs/>
              </w:rPr>
              <w:t xml:space="preserve"> </w:t>
            </w:r>
            <w:proofErr w:type="spellStart"/>
            <w:r w:rsidRPr="000D5B4B">
              <w:rPr>
                <w:rFonts w:ascii="Times New Roman" w:hAnsi="Times New Roman"/>
                <w:b/>
                <w:bCs/>
              </w:rPr>
              <w:t>Maju</w:t>
            </w:r>
            <w:proofErr w:type="spellEnd"/>
            <w:r w:rsidRPr="000D5B4B">
              <w:rPr>
                <w:rFonts w:ascii="Times New Roman" w:hAnsi="Times New Roman"/>
                <w:b/>
                <w:bCs/>
              </w:rPr>
              <w:t xml:space="preserve"> Sumatera</w:t>
            </w:r>
          </w:p>
        </w:tc>
      </w:tr>
      <w:tr w:rsidR="000D5B4B" w:rsidRPr="002A16DB" w14:paraId="5CED0D83" w14:textId="05DA6DD0" w:rsidTr="00531350">
        <w:trPr>
          <w:cantSplit/>
          <w:jc w:val="center"/>
        </w:trPr>
        <w:tc>
          <w:tcPr>
            <w:tcW w:w="1975" w:type="dxa"/>
            <w:vAlign w:val="center"/>
          </w:tcPr>
          <w:p w14:paraId="290CABD9" w14:textId="6C7976A5" w:rsidR="009A6B7E" w:rsidRPr="00955E12" w:rsidRDefault="00955E12" w:rsidP="00DF3E99">
            <w:pPr>
              <w:spacing w:before="60" w:after="60" w:line="240" w:lineRule="auto"/>
              <w:rPr>
                <w:rFonts w:ascii="Times New Roman" w:hAnsi="Times New Roman"/>
              </w:rPr>
            </w:pPr>
            <w:proofErr w:type="spellStart"/>
            <w:r>
              <w:rPr>
                <w:rFonts w:ascii="Times New Roman" w:hAnsi="Times New Roman"/>
              </w:rPr>
              <w:t>Deteksi</w:t>
            </w:r>
            <w:proofErr w:type="spellEnd"/>
            <w:r>
              <w:rPr>
                <w:rFonts w:ascii="Times New Roman" w:hAnsi="Times New Roman"/>
              </w:rPr>
              <w:t xml:space="preserve"> </w:t>
            </w:r>
            <w:proofErr w:type="spellStart"/>
            <w:r>
              <w:rPr>
                <w:rFonts w:ascii="Times New Roman" w:hAnsi="Times New Roman"/>
              </w:rPr>
              <w:t>foto</w:t>
            </w:r>
            <w:proofErr w:type="spellEnd"/>
            <w:r>
              <w:rPr>
                <w:rFonts w:ascii="Times New Roman" w:hAnsi="Times New Roman"/>
              </w:rPr>
              <w:t xml:space="preserve"> </w:t>
            </w:r>
            <w:proofErr w:type="spellStart"/>
            <w:r>
              <w:rPr>
                <w:rFonts w:ascii="Times New Roman" w:hAnsi="Times New Roman"/>
              </w:rPr>
              <w:t>dokumen</w:t>
            </w:r>
            <w:proofErr w:type="spellEnd"/>
            <w:r>
              <w:rPr>
                <w:rFonts w:ascii="Times New Roman" w:hAnsi="Times New Roman"/>
              </w:rPr>
              <w:t xml:space="preserve"> </w:t>
            </w:r>
            <w:r w:rsidRPr="00955E12">
              <w:rPr>
                <w:rFonts w:ascii="Times New Roman" w:hAnsi="Times New Roman"/>
                <w:i/>
                <w:iCs/>
              </w:rPr>
              <w:t>blur</w:t>
            </w:r>
            <w:r>
              <w:rPr>
                <w:rFonts w:ascii="Times New Roman" w:hAnsi="Times New Roman"/>
              </w:rPr>
              <w:t xml:space="preserve"> </w:t>
            </w:r>
            <w:r w:rsidR="00531350">
              <w:rPr>
                <w:rFonts w:ascii="Times New Roman" w:hAnsi="Times New Roman"/>
              </w:rPr>
              <w:br/>
            </w:r>
            <w:r>
              <w:rPr>
                <w:rFonts w:ascii="Times New Roman" w:hAnsi="Times New Roman"/>
              </w:rPr>
              <w:t xml:space="preserve">(6 </w:t>
            </w:r>
            <w:proofErr w:type="spellStart"/>
            <w:r>
              <w:rPr>
                <w:rFonts w:ascii="Times New Roman" w:hAnsi="Times New Roman"/>
              </w:rPr>
              <w:t>minggu</w:t>
            </w:r>
            <w:proofErr w:type="spellEnd"/>
            <w:r>
              <w:rPr>
                <w:rFonts w:ascii="Times New Roman" w:hAnsi="Times New Roman"/>
              </w:rPr>
              <w:t>)</w:t>
            </w:r>
          </w:p>
        </w:tc>
        <w:tc>
          <w:tcPr>
            <w:tcW w:w="1852" w:type="dxa"/>
            <w:vAlign w:val="center"/>
          </w:tcPr>
          <w:p w14:paraId="662963F8" w14:textId="0D064710" w:rsidR="009A6B7E" w:rsidRPr="002A16DB" w:rsidRDefault="009A6B7E" w:rsidP="00DF3E99">
            <w:pPr>
              <w:spacing w:before="60" w:after="60" w:line="240" w:lineRule="auto"/>
              <w:jc w:val="center"/>
              <w:rPr>
                <w:rFonts w:ascii="Times New Roman" w:hAnsi="Times New Roman"/>
              </w:rPr>
            </w:pPr>
            <w:r>
              <w:rPr>
                <w:rFonts w:ascii="Times New Roman" w:hAnsi="Times New Roman"/>
              </w:rPr>
              <w:t>OK</w:t>
            </w:r>
          </w:p>
        </w:tc>
        <w:tc>
          <w:tcPr>
            <w:tcW w:w="1852" w:type="dxa"/>
            <w:vAlign w:val="center"/>
          </w:tcPr>
          <w:p w14:paraId="1C143179" w14:textId="01A00833" w:rsidR="009A6B7E" w:rsidRPr="009A6B7E" w:rsidRDefault="009A6B7E" w:rsidP="00DF3E99">
            <w:pPr>
              <w:spacing w:before="60" w:after="60" w:line="240" w:lineRule="auto"/>
              <w:jc w:val="center"/>
              <w:rPr>
                <w:rFonts w:ascii="Times New Roman" w:hAnsi="Times New Roman"/>
              </w:rPr>
            </w:pPr>
            <w:r>
              <w:rPr>
                <w:rFonts w:ascii="Times New Roman" w:hAnsi="Times New Roman"/>
              </w:rPr>
              <w:t>OK</w:t>
            </w:r>
          </w:p>
        </w:tc>
        <w:tc>
          <w:tcPr>
            <w:tcW w:w="1852" w:type="dxa"/>
            <w:vAlign w:val="center"/>
          </w:tcPr>
          <w:p w14:paraId="27B37139" w14:textId="59154ECC" w:rsidR="009A6B7E" w:rsidRPr="009A6B7E" w:rsidRDefault="009A6B7E" w:rsidP="00DF3E99">
            <w:pPr>
              <w:spacing w:before="60" w:after="60" w:line="240" w:lineRule="auto"/>
              <w:jc w:val="center"/>
              <w:rPr>
                <w:rFonts w:ascii="Times New Roman" w:hAnsi="Times New Roman"/>
              </w:rPr>
            </w:pPr>
            <w:r>
              <w:rPr>
                <w:rFonts w:ascii="Times New Roman" w:hAnsi="Times New Roman"/>
              </w:rPr>
              <w:t>OK</w:t>
            </w:r>
          </w:p>
        </w:tc>
      </w:tr>
      <w:tr w:rsidR="000D5B4B" w:rsidRPr="002A16DB" w14:paraId="03C38C8F" w14:textId="2A0B5513" w:rsidTr="00531350">
        <w:trPr>
          <w:cantSplit/>
          <w:jc w:val="center"/>
        </w:trPr>
        <w:tc>
          <w:tcPr>
            <w:tcW w:w="1975" w:type="dxa"/>
            <w:vAlign w:val="center"/>
          </w:tcPr>
          <w:p w14:paraId="0D2C546D" w14:textId="7C928A9E" w:rsidR="00955E12" w:rsidRPr="002A16DB" w:rsidRDefault="00955E12" w:rsidP="00DF3E99">
            <w:pPr>
              <w:spacing w:before="60" w:after="60" w:line="240" w:lineRule="auto"/>
              <w:rPr>
                <w:rFonts w:ascii="Times New Roman" w:hAnsi="Times New Roman"/>
              </w:rPr>
            </w:pP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dalam</w:t>
            </w:r>
            <w:proofErr w:type="spellEnd"/>
            <w:r>
              <w:rPr>
                <w:rFonts w:ascii="Times New Roman" w:hAnsi="Times New Roman"/>
              </w:rPr>
              <w:t xml:space="preserve"> </w:t>
            </w:r>
            <w:proofErr w:type="spellStart"/>
            <w:r>
              <w:rPr>
                <w:rFonts w:ascii="Times New Roman" w:hAnsi="Times New Roman"/>
              </w:rPr>
              <w:t>cahaya</w:t>
            </w:r>
            <w:proofErr w:type="spellEnd"/>
            <w:r>
              <w:rPr>
                <w:rFonts w:ascii="Times New Roman" w:hAnsi="Times New Roman"/>
              </w:rPr>
              <w:t xml:space="preserve"> </w:t>
            </w:r>
            <w:proofErr w:type="spellStart"/>
            <w:r>
              <w:rPr>
                <w:rFonts w:ascii="Times New Roman" w:hAnsi="Times New Roman"/>
              </w:rPr>
              <w:t>gelap</w:t>
            </w:r>
            <w:proofErr w:type="spellEnd"/>
            <w:r>
              <w:rPr>
                <w:rFonts w:ascii="Times New Roman" w:hAnsi="Times New Roman"/>
              </w:rPr>
              <w:t xml:space="preserve"> (2 </w:t>
            </w:r>
            <w:proofErr w:type="spellStart"/>
            <w:r>
              <w:rPr>
                <w:rFonts w:ascii="Times New Roman" w:hAnsi="Times New Roman"/>
              </w:rPr>
              <w:t>minggu</w:t>
            </w:r>
            <w:proofErr w:type="spellEnd"/>
            <w:r>
              <w:rPr>
                <w:rFonts w:ascii="Times New Roman" w:hAnsi="Times New Roman"/>
              </w:rPr>
              <w:t>)</w:t>
            </w:r>
          </w:p>
        </w:tc>
        <w:tc>
          <w:tcPr>
            <w:tcW w:w="1852" w:type="dxa"/>
            <w:vAlign w:val="center"/>
          </w:tcPr>
          <w:p w14:paraId="78AF9A68" w14:textId="55D00DC1" w:rsidR="009A6B7E" w:rsidRPr="002A16DB" w:rsidRDefault="000D5B4B" w:rsidP="00DF3E99">
            <w:pPr>
              <w:spacing w:before="60" w:after="60" w:line="240" w:lineRule="auto"/>
              <w:jc w:val="center"/>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sidR="006C5C5D">
              <w:rPr>
                <w:rFonts w:ascii="Times New Roman" w:hAnsi="Times New Roman"/>
              </w:rPr>
              <w:t>perlu</w:t>
            </w:r>
            <w:proofErr w:type="spellEnd"/>
          </w:p>
        </w:tc>
        <w:tc>
          <w:tcPr>
            <w:tcW w:w="1852" w:type="dxa"/>
            <w:vAlign w:val="center"/>
          </w:tcPr>
          <w:p w14:paraId="0C358B28" w14:textId="41C32634" w:rsidR="009A6B7E" w:rsidRPr="009A6B7E" w:rsidRDefault="000D5B4B" w:rsidP="00DF3E99">
            <w:pPr>
              <w:spacing w:before="60" w:after="60" w:line="240" w:lineRule="auto"/>
              <w:jc w:val="center"/>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sidR="006C5C5D">
              <w:rPr>
                <w:rFonts w:ascii="Times New Roman" w:hAnsi="Times New Roman"/>
              </w:rPr>
              <w:t>perlu</w:t>
            </w:r>
            <w:proofErr w:type="spellEnd"/>
          </w:p>
        </w:tc>
        <w:tc>
          <w:tcPr>
            <w:tcW w:w="1852" w:type="dxa"/>
            <w:vAlign w:val="center"/>
          </w:tcPr>
          <w:p w14:paraId="0FCB8AAE" w14:textId="618FF85C" w:rsidR="009A6B7E" w:rsidRPr="009A6B7E" w:rsidRDefault="000D5B4B" w:rsidP="00DF3E99">
            <w:pPr>
              <w:spacing w:before="60" w:after="60" w:line="240" w:lineRule="auto"/>
              <w:jc w:val="center"/>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sidR="006C5C5D">
              <w:rPr>
                <w:rFonts w:ascii="Times New Roman" w:hAnsi="Times New Roman"/>
              </w:rPr>
              <w:t>perlu</w:t>
            </w:r>
            <w:proofErr w:type="spellEnd"/>
          </w:p>
        </w:tc>
      </w:tr>
      <w:tr w:rsidR="000D5B4B" w:rsidRPr="002A16DB" w14:paraId="33D6CAC5" w14:textId="77777777" w:rsidTr="00531350">
        <w:trPr>
          <w:cantSplit/>
          <w:jc w:val="center"/>
        </w:trPr>
        <w:tc>
          <w:tcPr>
            <w:tcW w:w="1975" w:type="dxa"/>
            <w:vAlign w:val="center"/>
          </w:tcPr>
          <w:p w14:paraId="23FE1AE9" w14:textId="0199C1E9" w:rsidR="00955E12" w:rsidRPr="00955E12" w:rsidRDefault="00955E12" w:rsidP="00DF3E99">
            <w:pPr>
              <w:spacing w:before="60" w:after="60" w:line="240" w:lineRule="auto"/>
              <w:rPr>
                <w:rFonts w:ascii="Times New Roman" w:hAnsi="Times New Roman"/>
              </w:rPr>
            </w:pPr>
            <w:proofErr w:type="spellStart"/>
            <w:r>
              <w:rPr>
                <w:rFonts w:ascii="Times New Roman" w:hAnsi="Times New Roman"/>
              </w:rPr>
              <w:t>Deteksi</w:t>
            </w:r>
            <w:proofErr w:type="spellEnd"/>
            <w:r>
              <w:rPr>
                <w:rFonts w:ascii="Times New Roman" w:hAnsi="Times New Roman"/>
              </w:rPr>
              <w:t xml:space="preserve">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tingkat</w:t>
            </w:r>
            <w:proofErr w:type="spellEnd"/>
            <w:r>
              <w:rPr>
                <w:rFonts w:ascii="Times New Roman" w:hAnsi="Times New Roman"/>
              </w:rPr>
              <w:t xml:space="preserve"> </w:t>
            </w:r>
            <w:proofErr w:type="spellStart"/>
            <w:r>
              <w:rPr>
                <w:rFonts w:ascii="Times New Roman" w:hAnsi="Times New Roman"/>
              </w:rPr>
              <w:t>ketepatan</w:t>
            </w:r>
            <w:proofErr w:type="spellEnd"/>
            <w:r>
              <w:rPr>
                <w:rFonts w:ascii="Times New Roman" w:hAnsi="Times New Roman"/>
              </w:rPr>
              <w:t xml:space="preserve"> </w:t>
            </w:r>
            <w:proofErr w:type="spellStart"/>
            <w:r>
              <w:rPr>
                <w:rFonts w:ascii="Times New Roman" w:hAnsi="Times New Roman"/>
              </w:rPr>
              <w:t>tinggi</w:t>
            </w:r>
            <w:proofErr w:type="spellEnd"/>
            <w:r>
              <w:rPr>
                <w:rFonts w:ascii="Times New Roman" w:hAnsi="Times New Roman"/>
              </w:rPr>
              <w:t xml:space="preserve"> (2 </w:t>
            </w:r>
            <w:proofErr w:type="spellStart"/>
            <w:r>
              <w:rPr>
                <w:rFonts w:ascii="Times New Roman" w:hAnsi="Times New Roman"/>
              </w:rPr>
              <w:t>minggu</w:t>
            </w:r>
            <w:proofErr w:type="spellEnd"/>
            <w:r>
              <w:rPr>
                <w:rFonts w:ascii="Times New Roman" w:hAnsi="Times New Roman"/>
              </w:rPr>
              <w:t>)</w:t>
            </w:r>
          </w:p>
        </w:tc>
        <w:tc>
          <w:tcPr>
            <w:tcW w:w="1852" w:type="dxa"/>
            <w:vAlign w:val="center"/>
          </w:tcPr>
          <w:p w14:paraId="665B2A31" w14:textId="25CEB221" w:rsidR="00955E12" w:rsidRPr="00955E12" w:rsidRDefault="000D5B4B" w:rsidP="00DF3E99">
            <w:pPr>
              <w:spacing w:before="60" w:after="60" w:line="240" w:lineRule="auto"/>
              <w:jc w:val="center"/>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sidR="006C5C5D">
              <w:rPr>
                <w:rFonts w:ascii="Times New Roman" w:hAnsi="Times New Roman"/>
              </w:rPr>
              <w:t>perlu</w:t>
            </w:r>
            <w:proofErr w:type="spellEnd"/>
          </w:p>
        </w:tc>
        <w:tc>
          <w:tcPr>
            <w:tcW w:w="1852" w:type="dxa"/>
            <w:vAlign w:val="center"/>
          </w:tcPr>
          <w:p w14:paraId="526E99ED" w14:textId="10B20D0E" w:rsidR="00955E12" w:rsidRPr="00955E12" w:rsidRDefault="000D5B4B" w:rsidP="00DF3E99">
            <w:pPr>
              <w:spacing w:before="60" w:after="60" w:line="240" w:lineRule="auto"/>
              <w:jc w:val="center"/>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sidR="006C5C5D">
              <w:rPr>
                <w:rFonts w:ascii="Times New Roman" w:hAnsi="Times New Roman"/>
              </w:rPr>
              <w:t>perlu</w:t>
            </w:r>
            <w:proofErr w:type="spellEnd"/>
          </w:p>
        </w:tc>
        <w:tc>
          <w:tcPr>
            <w:tcW w:w="1852" w:type="dxa"/>
            <w:vAlign w:val="center"/>
          </w:tcPr>
          <w:p w14:paraId="78140A29" w14:textId="20C60A2C" w:rsidR="00955E12" w:rsidRPr="00955E12" w:rsidRDefault="000D5B4B" w:rsidP="00DF3E99">
            <w:pPr>
              <w:spacing w:before="60" w:after="60" w:line="240" w:lineRule="auto"/>
              <w:jc w:val="center"/>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sidR="006C5C5D">
              <w:rPr>
                <w:rFonts w:ascii="Times New Roman" w:hAnsi="Times New Roman"/>
              </w:rPr>
              <w:t>perlu</w:t>
            </w:r>
            <w:proofErr w:type="spellEnd"/>
          </w:p>
        </w:tc>
      </w:tr>
      <w:tr w:rsidR="000D5B4B" w:rsidRPr="002A16DB" w14:paraId="7A1D3F1D" w14:textId="77777777" w:rsidTr="00531350">
        <w:trPr>
          <w:cantSplit/>
          <w:jc w:val="center"/>
        </w:trPr>
        <w:tc>
          <w:tcPr>
            <w:tcW w:w="1975" w:type="dxa"/>
            <w:vAlign w:val="center"/>
          </w:tcPr>
          <w:p w14:paraId="2DA5B583" w14:textId="715D6684" w:rsidR="00955E12" w:rsidRPr="00955E12" w:rsidRDefault="00955E12" w:rsidP="00DF3E99">
            <w:pPr>
              <w:spacing w:before="60" w:after="60" w:line="240" w:lineRule="auto"/>
              <w:rPr>
                <w:rFonts w:ascii="Times New Roman" w:hAnsi="Times New Roman"/>
              </w:rPr>
            </w:pPr>
            <w:proofErr w:type="spellStart"/>
            <w:r>
              <w:rPr>
                <w:rFonts w:ascii="Times New Roman" w:hAnsi="Times New Roman"/>
              </w:rPr>
              <w:t>Diintegrasi</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Whatsapp</w:t>
            </w:r>
            <w:proofErr w:type="spellEnd"/>
            <w:r>
              <w:rPr>
                <w:rFonts w:ascii="Times New Roman" w:hAnsi="Times New Roman"/>
              </w:rPr>
              <w:t xml:space="preserve">) </w:t>
            </w:r>
            <w:r w:rsidR="00531350">
              <w:rPr>
                <w:rFonts w:ascii="Times New Roman" w:hAnsi="Times New Roman"/>
              </w:rPr>
              <w:br/>
            </w:r>
            <w:r>
              <w:rPr>
                <w:rFonts w:ascii="Times New Roman" w:hAnsi="Times New Roman"/>
              </w:rPr>
              <w:t xml:space="preserve">(2 </w:t>
            </w:r>
            <w:proofErr w:type="spellStart"/>
            <w:r>
              <w:rPr>
                <w:rFonts w:ascii="Times New Roman" w:hAnsi="Times New Roman"/>
              </w:rPr>
              <w:t>minggu</w:t>
            </w:r>
            <w:proofErr w:type="spellEnd"/>
            <w:r>
              <w:rPr>
                <w:rFonts w:ascii="Times New Roman" w:hAnsi="Times New Roman"/>
              </w:rPr>
              <w:t>)</w:t>
            </w:r>
          </w:p>
        </w:tc>
        <w:tc>
          <w:tcPr>
            <w:tcW w:w="1852" w:type="dxa"/>
            <w:vAlign w:val="center"/>
          </w:tcPr>
          <w:p w14:paraId="49312C9E" w14:textId="2E9B7BF5" w:rsidR="00955E12" w:rsidRPr="00955E12" w:rsidRDefault="000D5B4B" w:rsidP="00DF3E99">
            <w:pPr>
              <w:spacing w:before="60" w:after="60" w:line="240" w:lineRule="auto"/>
              <w:jc w:val="center"/>
              <w:rPr>
                <w:rFonts w:ascii="Times New Roman" w:hAnsi="Times New Roman"/>
              </w:rPr>
            </w:pPr>
            <w:r>
              <w:rPr>
                <w:rFonts w:ascii="Times New Roman" w:hAnsi="Times New Roman"/>
              </w:rPr>
              <w:t>OK</w:t>
            </w:r>
          </w:p>
        </w:tc>
        <w:tc>
          <w:tcPr>
            <w:tcW w:w="1852" w:type="dxa"/>
            <w:vAlign w:val="center"/>
          </w:tcPr>
          <w:p w14:paraId="7E8994EB" w14:textId="7D268202" w:rsidR="00955E12" w:rsidRPr="00955E12" w:rsidRDefault="000D5B4B" w:rsidP="00DF3E99">
            <w:pPr>
              <w:spacing w:before="60" w:after="60" w:line="240" w:lineRule="auto"/>
              <w:jc w:val="center"/>
              <w:rPr>
                <w:rFonts w:ascii="Times New Roman" w:hAnsi="Times New Roman"/>
              </w:rPr>
            </w:pPr>
            <w:r>
              <w:rPr>
                <w:rFonts w:ascii="Times New Roman" w:hAnsi="Times New Roman"/>
              </w:rPr>
              <w:t>OK</w:t>
            </w:r>
          </w:p>
        </w:tc>
        <w:tc>
          <w:tcPr>
            <w:tcW w:w="1852" w:type="dxa"/>
            <w:vAlign w:val="center"/>
          </w:tcPr>
          <w:p w14:paraId="7F22EE4F" w14:textId="197A33A7" w:rsidR="00955E12" w:rsidRPr="00955E12" w:rsidRDefault="000D5B4B" w:rsidP="00DF3E99">
            <w:pPr>
              <w:spacing w:before="60" w:after="60" w:line="240" w:lineRule="auto"/>
              <w:jc w:val="center"/>
              <w:rPr>
                <w:rFonts w:ascii="Times New Roman" w:hAnsi="Times New Roman"/>
              </w:rPr>
            </w:pPr>
            <w:r>
              <w:rPr>
                <w:rFonts w:ascii="Times New Roman" w:hAnsi="Times New Roman"/>
              </w:rPr>
              <w:t>OK</w:t>
            </w:r>
          </w:p>
        </w:tc>
      </w:tr>
      <w:tr w:rsidR="000D5B4B" w:rsidRPr="002A16DB" w14:paraId="591EE00A" w14:textId="0E93E159" w:rsidTr="00531350">
        <w:trPr>
          <w:cantSplit/>
          <w:jc w:val="center"/>
        </w:trPr>
        <w:tc>
          <w:tcPr>
            <w:tcW w:w="1975" w:type="dxa"/>
            <w:shd w:val="clear" w:color="auto" w:fill="FFD966" w:themeFill="accent4" w:themeFillTint="99"/>
            <w:vAlign w:val="center"/>
          </w:tcPr>
          <w:p w14:paraId="0A5F073E" w14:textId="4E960F0B" w:rsidR="009A6B7E" w:rsidRDefault="009A6B7E" w:rsidP="00DF3E99">
            <w:pPr>
              <w:spacing w:before="60" w:after="60" w:line="240" w:lineRule="auto"/>
              <w:jc w:val="center"/>
              <w:rPr>
                <w:rFonts w:ascii="Times New Roman" w:hAnsi="Times New Roman"/>
                <w:b/>
                <w:bCs/>
              </w:rPr>
            </w:pPr>
            <w:r w:rsidRPr="009A6B7E">
              <w:rPr>
                <w:rFonts w:ascii="Times New Roman" w:hAnsi="Times New Roman"/>
                <w:b/>
                <w:bCs/>
              </w:rPr>
              <w:t>Total</w:t>
            </w:r>
          </w:p>
          <w:p w14:paraId="7FF3F854" w14:textId="5A297583" w:rsidR="009A6B7E" w:rsidRPr="009A6B7E" w:rsidRDefault="009A6B7E" w:rsidP="00DF3E99">
            <w:pPr>
              <w:spacing w:before="60" w:after="60" w:line="240" w:lineRule="auto"/>
              <w:jc w:val="center"/>
              <w:rPr>
                <w:rFonts w:ascii="Times New Roman" w:hAnsi="Times New Roman"/>
                <w:b/>
                <w:bCs/>
              </w:rPr>
            </w:pPr>
            <w:r>
              <w:rPr>
                <w:rFonts w:ascii="Times New Roman" w:hAnsi="Times New Roman"/>
                <w:b/>
                <w:bCs/>
              </w:rPr>
              <w:t>2 bulan</w:t>
            </w:r>
          </w:p>
        </w:tc>
        <w:tc>
          <w:tcPr>
            <w:tcW w:w="1852" w:type="dxa"/>
            <w:shd w:val="clear" w:color="auto" w:fill="FFD966" w:themeFill="accent4" w:themeFillTint="99"/>
            <w:vAlign w:val="center"/>
          </w:tcPr>
          <w:p w14:paraId="4D8A9910" w14:textId="77777777" w:rsidR="009A6B7E" w:rsidRPr="002A16DB" w:rsidRDefault="009A6B7E" w:rsidP="00DF3E99">
            <w:pPr>
              <w:spacing w:before="60" w:after="60" w:line="240" w:lineRule="auto"/>
              <w:jc w:val="center"/>
              <w:rPr>
                <w:rFonts w:ascii="Times New Roman" w:hAnsi="Times New Roman"/>
              </w:rPr>
            </w:pPr>
          </w:p>
        </w:tc>
        <w:tc>
          <w:tcPr>
            <w:tcW w:w="1852" w:type="dxa"/>
            <w:shd w:val="clear" w:color="auto" w:fill="FFD966" w:themeFill="accent4" w:themeFillTint="99"/>
            <w:vAlign w:val="center"/>
          </w:tcPr>
          <w:p w14:paraId="07C5043C" w14:textId="77777777" w:rsidR="009A6B7E" w:rsidRPr="009A6B7E" w:rsidRDefault="009A6B7E" w:rsidP="00DF3E99">
            <w:pPr>
              <w:spacing w:before="60" w:after="60" w:line="240" w:lineRule="auto"/>
              <w:jc w:val="center"/>
              <w:rPr>
                <w:rFonts w:ascii="Times New Roman" w:hAnsi="Times New Roman"/>
              </w:rPr>
            </w:pPr>
          </w:p>
        </w:tc>
        <w:tc>
          <w:tcPr>
            <w:tcW w:w="1852" w:type="dxa"/>
            <w:shd w:val="clear" w:color="auto" w:fill="FFD966" w:themeFill="accent4" w:themeFillTint="99"/>
            <w:vAlign w:val="center"/>
          </w:tcPr>
          <w:p w14:paraId="5A38C648" w14:textId="77777777" w:rsidR="009A6B7E" w:rsidRPr="009A6B7E" w:rsidRDefault="009A6B7E" w:rsidP="00DF3E99">
            <w:pPr>
              <w:spacing w:before="60" w:after="60" w:line="240" w:lineRule="auto"/>
              <w:jc w:val="center"/>
              <w:rPr>
                <w:rFonts w:ascii="Times New Roman" w:hAnsi="Times New Roman"/>
              </w:rPr>
            </w:pPr>
          </w:p>
        </w:tc>
      </w:tr>
    </w:tbl>
    <w:p w14:paraId="796DE442" w14:textId="77777777" w:rsidR="00591E81" w:rsidRDefault="00591E81" w:rsidP="009A6B7E"/>
    <w:p w14:paraId="41A12CC2" w14:textId="4A3EFA7F" w:rsidR="009A6B7E" w:rsidRDefault="009A6B7E" w:rsidP="009A6B7E">
      <w:pPr>
        <w:pStyle w:val="Heading3"/>
      </w:pPr>
      <w:bookmarkStart w:id="17" w:name="_Toc181985860"/>
      <w:proofErr w:type="spellStart"/>
      <w:r>
        <w:lastRenderedPageBreak/>
        <w:t>Analisis</w:t>
      </w:r>
      <w:proofErr w:type="spellEnd"/>
      <w:r>
        <w:t xml:space="preserve"> </w:t>
      </w:r>
      <w:proofErr w:type="spellStart"/>
      <w:r>
        <w:t>dari</w:t>
      </w:r>
      <w:proofErr w:type="spellEnd"/>
      <w:r>
        <w:t xml:space="preserve"> </w:t>
      </w:r>
      <w:proofErr w:type="spellStart"/>
      <w:r>
        <w:t>Aspek</w:t>
      </w:r>
      <w:proofErr w:type="spellEnd"/>
      <w:r>
        <w:t xml:space="preserve"> </w:t>
      </w:r>
      <w:proofErr w:type="spellStart"/>
      <w:r>
        <w:t>Sustainabilitas</w:t>
      </w:r>
      <w:bookmarkEnd w:id="17"/>
      <w:proofErr w:type="spellEnd"/>
    </w:p>
    <w:p w14:paraId="25ED2273" w14:textId="453ED76C" w:rsidR="005B04E2" w:rsidRDefault="000D5B4B" w:rsidP="00387D80">
      <w:pPr>
        <w:pStyle w:val="paragraf"/>
      </w:pPr>
      <w:proofErr w:type="spellStart"/>
      <w:r>
        <w:t>Dalam</w:t>
      </w:r>
      <w:proofErr w:type="spellEnd"/>
      <w:r>
        <w:t xml:space="preserve"> </w:t>
      </w:r>
      <w:proofErr w:type="spellStart"/>
      <w:r>
        <w:t>melakukan</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sustainibilitas</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wawancara</w:t>
      </w:r>
      <w:proofErr w:type="spellEnd"/>
      <w:r>
        <w:t xml:space="preserve"> </w:t>
      </w:r>
      <w:proofErr w:type="spellStart"/>
      <w:r>
        <w:t>dengan</w:t>
      </w:r>
      <w:proofErr w:type="spellEnd"/>
      <w:r>
        <w:t xml:space="preserve"> 3 </w:t>
      </w:r>
      <w:proofErr w:type="spellStart"/>
      <w:r>
        <w:t>perusahaan</w:t>
      </w:r>
      <w:proofErr w:type="spellEnd"/>
      <w:r>
        <w:t xml:space="preserve"> </w:t>
      </w:r>
      <w:proofErr w:type="spellStart"/>
      <w:r>
        <w:t>mengenai</w:t>
      </w:r>
      <w:proofErr w:type="spellEnd"/>
      <w:r>
        <w:t xml:space="preserve"> </w:t>
      </w:r>
      <w:proofErr w:type="spellStart"/>
      <w:r>
        <w:t>kinerja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dalam</w:t>
      </w:r>
      <w:proofErr w:type="spellEnd"/>
      <w:r>
        <w:t xml:space="preserve"> </w:t>
      </w:r>
      <w:proofErr w:type="spellStart"/>
      <w:r>
        <w:t>beroperasi</w:t>
      </w:r>
      <w:proofErr w:type="spellEnd"/>
      <w:r>
        <w:t xml:space="preserve">. </w:t>
      </w:r>
      <w:proofErr w:type="spellStart"/>
      <w:r w:rsidR="00126BA3">
        <w:t>Terdapat</w:t>
      </w:r>
      <w:proofErr w:type="spellEnd"/>
      <w:r w:rsidR="00126BA3">
        <w:t xml:space="preserve"> </w:t>
      </w:r>
      <w:proofErr w:type="spellStart"/>
      <w:r w:rsidR="00126BA3">
        <w:t>satu</w:t>
      </w:r>
      <w:proofErr w:type="spellEnd"/>
      <w:r w:rsidR="00126BA3">
        <w:t xml:space="preserve"> </w:t>
      </w:r>
      <w:proofErr w:type="spellStart"/>
      <w:r w:rsidR="00126BA3">
        <w:t>aspek</w:t>
      </w:r>
      <w:proofErr w:type="spellEnd"/>
      <w:r w:rsidR="00126BA3">
        <w:t xml:space="preserve"> </w:t>
      </w:r>
      <w:proofErr w:type="spellStart"/>
      <w:r w:rsidR="00126BA3">
        <w:t>dalam</w:t>
      </w:r>
      <w:proofErr w:type="spellEnd"/>
      <w:r w:rsidR="00126BA3">
        <w:t xml:space="preserve"> </w:t>
      </w:r>
      <w:proofErr w:type="spellStart"/>
      <w:r w:rsidR="00126BA3">
        <w:t>kinerja</w:t>
      </w:r>
      <w:proofErr w:type="spellEnd"/>
      <w:r w:rsidR="00126BA3">
        <w:t xml:space="preserve"> </w:t>
      </w:r>
      <w:proofErr w:type="spellStart"/>
      <w:r w:rsidR="00126BA3">
        <w:t>perangkat</w:t>
      </w:r>
      <w:proofErr w:type="spellEnd"/>
      <w:r w:rsidR="00126BA3">
        <w:t xml:space="preserve"> </w:t>
      </w:r>
      <w:proofErr w:type="spellStart"/>
      <w:r w:rsidR="00126BA3">
        <w:t>lunak</w:t>
      </w:r>
      <w:proofErr w:type="spellEnd"/>
      <w:r w:rsidR="00126BA3">
        <w:t xml:space="preserve"> </w:t>
      </w:r>
      <w:proofErr w:type="spellStart"/>
      <w:r w:rsidR="00126BA3">
        <w:t>dalam</w:t>
      </w:r>
      <w:proofErr w:type="spellEnd"/>
      <w:r w:rsidR="00126BA3">
        <w:t xml:space="preserve"> </w:t>
      </w:r>
      <w:proofErr w:type="spellStart"/>
      <w:r w:rsidR="00126BA3">
        <w:t>beroperasi</w:t>
      </w:r>
      <w:proofErr w:type="spellEnd"/>
      <w:r w:rsidR="00126BA3">
        <w:t xml:space="preserve">, </w:t>
      </w:r>
      <w:proofErr w:type="spellStart"/>
      <w:r w:rsidR="00126BA3">
        <w:t>yaitu</w:t>
      </w:r>
      <w:proofErr w:type="spellEnd"/>
      <w:r w:rsidR="00126BA3">
        <w:t xml:space="preserve"> </w:t>
      </w:r>
      <w:proofErr w:type="spellStart"/>
      <w:r w:rsidR="00126BA3">
        <w:t>sistem</w:t>
      </w:r>
      <w:proofErr w:type="spellEnd"/>
      <w:r w:rsidR="00126BA3">
        <w:t xml:space="preserve"> </w:t>
      </w:r>
      <w:proofErr w:type="spellStart"/>
      <w:r w:rsidR="00126BA3">
        <w:t>dapat</w:t>
      </w:r>
      <w:proofErr w:type="spellEnd"/>
      <w:r w:rsidR="00126BA3">
        <w:t xml:space="preserve"> </w:t>
      </w:r>
      <w:proofErr w:type="spellStart"/>
      <w:r w:rsidR="00126BA3">
        <w:t>melakukan</w:t>
      </w:r>
      <w:proofErr w:type="spellEnd"/>
      <w:r w:rsidR="00126BA3">
        <w:t xml:space="preserve"> </w:t>
      </w:r>
      <w:proofErr w:type="spellStart"/>
      <w:r w:rsidR="00126BA3">
        <w:t>deteksi</w:t>
      </w:r>
      <w:proofErr w:type="spellEnd"/>
      <w:r w:rsidR="00126BA3">
        <w:t xml:space="preserve"> </w:t>
      </w:r>
      <w:r w:rsidR="00126BA3" w:rsidRPr="00126BA3">
        <w:rPr>
          <w:i/>
          <w:iCs/>
        </w:rPr>
        <w:t>blur</w:t>
      </w:r>
      <w:r w:rsidR="00126BA3">
        <w:t xml:space="preserve"> pada </w:t>
      </w:r>
      <w:proofErr w:type="spellStart"/>
      <w:r w:rsidR="00126BA3">
        <w:t>foto</w:t>
      </w:r>
      <w:proofErr w:type="spellEnd"/>
      <w:r w:rsidR="00126BA3">
        <w:t xml:space="preserve"> </w:t>
      </w:r>
      <w:proofErr w:type="spellStart"/>
      <w:r w:rsidR="00126BA3">
        <w:t>dokumen</w:t>
      </w:r>
      <w:proofErr w:type="spellEnd"/>
      <w:r w:rsidR="00126BA3">
        <w:t xml:space="preserve"> </w:t>
      </w:r>
      <w:proofErr w:type="spellStart"/>
      <w:r w:rsidR="00126BA3">
        <w:t>dalam</w:t>
      </w:r>
      <w:proofErr w:type="spellEnd"/>
      <w:r w:rsidR="00126BA3">
        <w:t xml:space="preserve"> </w:t>
      </w:r>
      <w:proofErr w:type="spellStart"/>
      <w:r w:rsidR="00126BA3">
        <w:t>waktu</w:t>
      </w:r>
      <w:proofErr w:type="spellEnd"/>
      <w:r w:rsidR="00126BA3">
        <w:t xml:space="preserve"> </w:t>
      </w:r>
      <w:proofErr w:type="spellStart"/>
      <w:r w:rsidR="00126BA3">
        <w:t>singkat</w:t>
      </w:r>
      <w:proofErr w:type="spellEnd"/>
      <w:r w:rsidR="00126BA3">
        <w:t xml:space="preserve"> (3 </w:t>
      </w:r>
      <w:proofErr w:type="spellStart"/>
      <w:r w:rsidR="00126BA3">
        <w:t>detik</w:t>
      </w:r>
      <w:proofErr w:type="spellEnd"/>
      <w:r w:rsidR="00126BA3">
        <w:t>).</w:t>
      </w:r>
      <w:r w:rsidR="00023169">
        <w:t xml:space="preserve"> </w:t>
      </w:r>
      <w:proofErr w:type="spellStart"/>
      <w:r w:rsidR="00E660F3">
        <w:t>Berikut</w:t>
      </w:r>
      <w:proofErr w:type="spellEnd"/>
      <w:r w:rsidR="00E660F3">
        <w:t xml:space="preserve"> </w:t>
      </w:r>
      <w:proofErr w:type="spellStart"/>
      <w:r w:rsidR="00E660F3">
        <w:t>hasil</w:t>
      </w:r>
      <w:proofErr w:type="spellEnd"/>
      <w:r w:rsidR="00E660F3">
        <w:t xml:space="preserve"> </w:t>
      </w:r>
      <w:proofErr w:type="spellStart"/>
      <w:r w:rsidR="00E660F3">
        <w:t>wawancara</w:t>
      </w:r>
      <w:proofErr w:type="spellEnd"/>
      <w:r w:rsidR="00E660F3">
        <w:t xml:space="preserve"> </w:t>
      </w:r>
      <w:proofErr w:type="spellStart"/>
      <w:r w:rsidR="00E660F3">
        <w:t>instansi</w:t>
      </w:r>
      <w:proofErr w:type="spellEnd"/>
      <w:r w:rsidR="00E660F3">
        <w:t xml:space="preserve"> </w:t>
      </w:r>
      <w:proofErr w:type="spellStart"/>
      <w:r w:rsidR="00E660F3">
        <w:t>pengguna</w:t>
      </w:r>
      <w:proofErr w:type="spellEnd"/>
      <w:r w:rsidR="00E660F3">
        <w:t xml:space="preserve"> </w:t>
      </w:r>
      <w:proofErr w:type="spellStart"/>
      <w:r w:rsidR="00E660F3">
        <w:t>terkait</w:t>
      </w:r>
      <w:proofErr w:type="spellEnd"/>
      <w:r w:rsidR="00E660F3">
        <w:t xml:space="preserve"> </w:t>
      </w:r>
      <w:proofErr w:type="spellStart"/>
      <w:r w:rsidR="00E660F3">
        <w:t>aspek</w:t>
      </w:r>
      <w:proofErr w:type="spellEnd"/>
      <w:r w:rsidR="00E660F3">
        <w:t xml:space="preserve"> </w:t>
      </w:r>
      <w:proofErr w:type="spellStart"/>
      <w:r w:rsidR="006C5C5D">
        <w:t>sustainabilitas</w:t>
      </w:r>
      <w:proofErr w:type="spellEnd"/>
      <w:r w:rsidR="00E660F3">
        <w:t xml:space="preserve"> </w:t>
      </w:r>
      <w:proofErr w:type="spellStart"/>
      <w:r w:rsidR="00E660F3">
        <w:t>dapat</w:t>
      </w:r>
      <w:proofErr w:type="spellEnd"/>
      <w:r w:rsidR="00E660F3">
        <w:t xml:space="preserve"> </w:t>
      </w:r>
      <w:proofErr w:type="spellStart"/>
      <w:r w:rsidR="00E660F3">
        <w:t>dilihat</w:t>
      </w:r>
      <w:proofErr w:type="spellEnd"/>
      <w:r w:rsidR="00E660F3">
        <w:t xml:space="preserve"> pada </w:t>
      </w:r>
      <w:r w:rsidR="00E660F3">
        <w:fldChar w:fldCharType="begin"/>
      </w:r>
      <w:r w:rsidR="00E660F3">
        <w:instrText xml:space="preserve"> REF _Ref180010940 \h </w:instrText>
      </w:r>
      <w:r w:rsidR="00E660F3">
        <w:fldChar w:fldCharType="separate"/>
      </w:r>
      <w:proofErr w:type="spellStart"/>
      <w:r w:rsidR="00103589">
        <w:t>Tabel</w:t>
      </w:r>
      <w:proofErr w:type="spellEnd"/>
      <w:r w:rsidR="00103589">
        <w:t xml:space="preserve"> </w:t>
      </w:r>
      <w:r w:rsidR="00103589">
        <w:rPr>
          <w:noProof/>
        </w:rPr>
        <w:t>1</w:t>
      </w:r>
      <w:r w:rsidR="00103589">
        <w:t>.</w:t>
      </w:r>
      <w:r w:rsidR="00103589">
        <w:rPr>
          <w:noProof/>
        </w:rPr>
        <w:t>3</w:t>
      </w:r>
      <w:r w:rsidR="00E660F3">
        <w:fldChar w:fldCharType="end"/>
      </w:r>
      <w:r w:rsidR="00E660F3">
        <w:t>.</w:t>
      </w:r>
    </w:p>
    <w:p w14:paraId="4524BEF4" w14:textId="3D0DCF0B" w:rsidR="009A6B7E" w:rsidRDefault="009A6B7E" w:rsidP="00E93D99">
      <w:pPr>
        <w:pStyle w:val="Caption"/>
      </w:pPr>
      <w:bookmarkStart w:id="18" w:name="_Ref180010940"/>
      <w:bookmarkStart w:id="19" w:name="_Toc181805984"/>
      <w:proofErr w:type="spellStart"/>
      <w:r>
        <w:t>Tabel</w:t>
      </w:r>
      <w:proofErr w:type="spellEnd"/>
      <w:r>
        <w:t xml:space="preserve"> </w:t>
      </w:r>
      <w:r w:rsidR="0047356C">
        <w:fldChar w:fldCharType="begin"/>
      </w:r>
      <w:r w:rsidR="0047356C">
        <w:instrText xml:space="preserve"> STYLEREF 1 \s </w:instrText>
      </w:r>
      <w:r w:rsidR="0047356C">
        <w:fldChar w:fldCharType="separate"/>
      </w:r>
      <w:r w:rsidR="00103589">
        <w:rPr>
          <w:noProof/>
        </w:rPr>
        <w:t>1</w:t>
      </w:r>
      <w:r w:rsidR="0047356C">
        <w:fldChar w:fldCharType="end"/>
      </w:r>
      <w:r w:rsidR="0047356C">
        <w:t>.</w:t>
      </w:r>
      <w:r w:rsidR="0047356C">
        <w:fldChar w:fldCharType="begin"/>
      </w:r>
      <w:r w:rsidR="0047356C">
        <w:instrText xml:space="preserve"> SEQ Tabel \* ARABIC \s 1 </w:instrText>
      </w:r>
      <w:r w:rsidR="0047356C">
        <w:fldChar w:fldCharType="separate"/>
      </w:r>
      <w:r w:rsidR="00103589">
        <w:rPr>
          <w:noProof/>
        </w:rPr>
        <w:t>3</w:t>
      </w:r>
      <w:r w:rsidR="0047356C">
        <w:fldChar w:fldCharType="end"/>
      </w:r>
      <w:bookmarkEnd w:id="18"/>
      <w:r>
        <w:t xml:space="preserve"> Hasil </w:t>
      </w:r>
      <w:proofErr w:type="spellStart"/>
      <w:r>
        <w:t>Analisis</w:t>
      </w:r>
      <w:proofErr w:type="spellEnd"/>
      <w:r>
        <w:t xml:space="preserve"> </w:t>
      </w:r>
      <w:proofErr w:type="spellStart"/>
      <w:r>
        <w:t>Aspek</w:t>
      </w:r>
      <w:proofErr w:type="spellEnd"/>
      <w:r>
        <w:t xml:space="preserve"> </w:t>
      </w:r>
      <w:proofErr w:type="spellStart"/>
      <w:r>
        <w:t>Sustainabilitas</w:t>
      </w:r>
      <w:bookmarkEnd w:id="19"/>
      <w:proofErr w:type="spellEnd"/>
      <w:r w:rsidR="00E93D99">
        <w:br/>
      </w:r>
    </w:p>
    <w:tbl>
      <w:tblPr>
        <w:tblStyle w:val="TableGrid"/>
        <w:tblW w:w="4500" w:type="pct"/>
        <w:jc w:val="center"/>
        <w:tblLook w:val="04A0" w:firstRow="1" w:lastRow="0" w:firstColumn="1" w:lastColumn="0" w:noHBand="0" w:noVBand="1"/>
      </w:tblPr>
      <w:tblGrid>
        <w:gridCol w:w="1871"/>
        <w:gridCol w:w="1947"/>
        <w:gridCol w:w="1791"/>
        <w:gridCol w:w="1525"/>
      </w:tblGrid>
      <w:tr w:rsidR="00126BA3" w:rsidRPr="009A6B7E" w14:paraId="7CB43A58" w14:textId="77777777" w:rsidTr="00126BA3">
        <w:trPr>
          <w:cantSplit/>
          <w:tblHeader/>
          <w:jc w:val="center"/>
        </w:trPr>
        <w:tc>
          <w:tcPr>
            <w:tcW w:w="1871" w:type="dxa"/>
            <w:shd w:val="clear" w:color="auto" w:fill="FFD966" w:themeFill="accent4" w:themeFillTint="99"/>
            <w:vAlign w:val="center"/>
          </w:tcPr>
          <w:p w14:paraId="17A917E7" w14:textId="77777777" w:rsidR="00126BA3" w:rsidRPr="002A16DB" w:rsidRDefault="00126BA3" w:rsidP="00126BA3">
            <w:pPr>
              <w:spacing w:before="60" w:after="60" w:line="240" w:lineRule="auto"/>
              <w:jc w:val="center"/>
              <w:rPr>
                <w:rFonts w:ascii="Times New Roman" w:hAnsi="Times New Roman"/>
                <w:b/>
                <w:bCs/>
              </w:rPr>
            </w:pPr>
            <w:proofErr w:type="spellStart"/>
            <w:r w:rsidRPr="002A16DB">
              <w:rPr>
                <w:rFonts w:ascii="Times New Roman" w:hAnsi="Times New Roman"/>
                <w:b/>
                <w:bCs/>
              </w:rPr>
              <w:t>Aspek</w:t>
            </w:r>
            <w:proofErr w:type="spellEnd"/>
          </w:p>
        </w:tc>
        <w:tc>
          <w:tcPr>
            <w:tcW w:w="1947" w:type="dxa"/>
            <w:shd w:val="clear" w:color="auto" w:fill="FFD966" w:themeFill="accent4" w:themeFillTint="99"/>
            <w:vAlign w:val="center"/>
          </w:tcPr>
          <w:p w14:paraId="4D06C160" w14:textId="15E1304B" w:rsidR="00126BA3" w:rsidRPr="002A16DB" w:rsidRDefault="00126BA3" w:rsidP="00126BA3">
            <w:pPr>
              <w:spacing w:before="60" w:after="60" w:line="240" w:lineRule="auto"/>
              <w:jc w:val="center"/>
              <w:rPr>
                <w:rFonts w:ascii="Times New Roman" w:hAnsi="Times New Roman"/>
                <w:b/>
                <w:bCs/>
              </w:rPr>
            </w:pPr>
            <w:r>
              <w:rPr>
                <w:rFonts w:ascii="Times New Roman" w:hAnsi="Times New Roman"/>
                <w:b/>
                <w:bCs/>
              </w:rPr>
              <w:t xml:space="preserve">PT </w:t>
            </w:r>
            <w:proofErr w:type="spellStart"/>
            <w:r>
              <w:rPr>
                <w:rFonts w:ascii="Times New Roman" w:hAnsi="Times New Roman"/>
                <w:b/>
                <w:bCs/>
              </w:rPr>
              <w:t>Sukses</w:t>
            </w:r>
            <w:proofErr w:type="spellEnd"/>
            <w:r>
              <w:rPr>
                <w:rFonts w:ascii="Times New Roman" w:hAnsi="Times New Roman"/>
                <w:b/>
                <w:bCs/>
              </w:rPr>
              <w:t xml:space="preserve"> </w:t>
            </w:r>
            <w:proofErr w:type="spellStart"/>
            <w:r>
              <w:rPr>
                <w:rFonts w:ascii="Times New Roman" w:hAnsi="Times New Roman"/>
                <w:b/>
                <w:bCs/>
              </w:rPr>
              <w:t>Adikarya</w:t>
            </w:r>
            <w:proofErr w:type="spellEnd"/>
          </w:p>
        </w:tc>
        <w:tc>
          <w:tcPr>
            <w:tcW w:w="1791" w:type="dxa"/>
            <w:shd w:val="clear" w:color="auto" w:fill="FFD966" w:themeFill="accent4" w:themeFillTint="99"/>
            <w:vAlign w:val="center"/>
          </w:tcPr>
          <w:p w14:paraId="17354C28" w14:textId="3F4EE428" w:rsidR="00126BA3" w:rsidRPr="009A6B7E" w:rsidRDefault="00126BA3" w:rsidP="00126BA3">
            <w:pPr>
              <w:spacing w:before="60" w:after="60" w:line="240" w:lineRule="auto"/>
              <w:jc w:val="center"/>
              <w:rPr>
                <w:rFonts w:ascii="Times New Roman" w:hAnsi="Times New Roman"/>
                <w:b/>
                <w:bCs/>
              </w:rPr>
            </w:pPr>
            <w:r w:rsidRPr="000D5B4B">
              <w:rPr>
                <w:rFonts w:ascii="Times New Roman" w:hAnsi="Times New Roman"/>
                <w:b/>
                <w:bCs/>
              </w:rPr>
              <w:t xml:space="preserve">PT </w:t>
            </w:r>
            <w:proofErr w:type="spellStart"/>
            <w:r w:rsidRPr="000D5B4B">
              <w:rPr>
                <w:rFonts w:ascii="Times New Roman" w:hAnsi="Times New Roman"/>
                <w:b/>
                <w:bCs/>
              </w:rPr>
              <w:t>Cahaya</w:t>
            </w:r>
            <w:proofErr w:type="spellEnd"/>
            <w:r w:rsidRPr="000D5B4B">
              <w:rPr>
                <w:rFonts w:ascii="Times New Roman" w:hAnsi="Times New Roman"/>
                <w:b/>
                <w:bCs/>
              </w:rPr>
              <w:t xml:space="preserve"> </w:t>
            </w:r>
            <w:proofErr w:type="spellStart"/>
            <w:r w:rsidRPr="000D5B4B">
              <w:rPr>
                <w:rFonts w:ascii="Times New Roman" w:hAnsi="Times New Roman"/>
                <w:b/>
                <w:bCs/>
              </w:rPr>
              <w:t>Sanubharisakti</w:t>
            </w:r>
            <w:proofErr w:type="spellEnd"/>
          </w:p>
        </w:tc>
        <w:tc>
          <w:tcPr>
            <w:tcW w:w="1525" w:type="dxa"/>
            <w:shd w:val="clear" w:color="auto" w:fill="FFD966" w:themeFill="accent4" w:themeFillTint="99"/>
            <w:vAlign w:val="center"/>
          </w:tcPr>
          <w:p w14:paraId="72B74A8F" w14:textId="48DEB180" w:rsidR="00126BA3" w:rsidRPr="009A6B7E" w:rsidRDefault="00126BA3" w:rsidP="00126BA3">
            <w:pPr>
              <w:spacing w:before="60" w:after="60" w:line="240" w:lineRule="auto"/>
              <w:jc w:val="center"/>
              <w:rPr>
                <w:rFonts w:ascii="Times New Roman" w:hAnsi="Times New Roman"/>
                <w:b/>
                <w:bCs/>
              </w:rPr>
            </w:pPr>
            <w:r w:rsidRPr="000D5B4B">
              <w:rPr>
                <w:rFonts w:ascii="Times New Roman" w:hAnsi="Times New Roman"/>
                <w:b/>
                <w:bCs/>
              </w:rPr>
              <w:t xml:space="preserve">PT </w:t>
            </w:r>
            <w:proofErr w:type="spellStart"/>
            <w:r w:rsidRPr="000D5B4B">
              <w:rPr>
                <w:rFonts w:ascii="Times New Roman" w:hAnsi="Times New Roman"/>
                <w:b/>
                <w:bCs/>
              </w:rPr>
              <w:t>Kesuma</w:t>
            </w:r>
            <w:proofErr w:type="spellEnd"/>
            <w:r w:rsidRPr="000D5B4B">
              <w:rPr>
                <w:rFonts w:ascii="Times New Roman" w:hAnsi="Times New Roman"/>
                <w:b/>
                <w:bCs/>
              </w:rPr>
              <w:t xml:space="preserve"> </w:t>
            </w:r>
            <w:proofErr w:type="spellStart"/>
            <w:r w:rsidRPr="000D5B4B">
              <w:rPr>
                <w:rFonts w:ascii="Times New Roman" w:hAnsi="Times New Roman"/>
                <w:b/>
                <w:bCs/>
              </w:rPr>
              <w:t>Maju</w:t>
            </w:r>
            <w:proofErr w:type="spellEnd"/>
            <w:r w:rsidRPr="000D5B4B">
              <w:rPr>
                <w:rFonts w:ascii="Times New Roman" w:hAnsi="Times New Roman"/>
                <w:b/>
                <w:bCs/>
              </w:rPr>
              <w:t xml:space="preserve"> Sumatera</w:t>
            </w:r>
          </w:p>
        </w:tc>
      </w:tr>
      <w:tr w:rsidR="009A6B7E" w:rsidRPr="009A6B7E" w14:paraId="53B70F8A" w14:textId="77777777" w:rsidTr="00126BA3">
        <w:trPr>
          <w:cantSplit/>
          <w:jc w:val="center"/>
        </w:trPr>
        <w:tc>
          <w:tcPr>
            <w:tcW w:w="1871" w:type="dxa"/>
            <w:vAlign w:val="center"/>
          </w:tcPr>
          <w:p w14:paraId="292F3F7A" w14:textId="341071A2" w:rsidR="009A6B7E" w:rsidRPr="002A16DB" w:rsidRDefault="00126BA3" w:rsidP="00DF3E99">
            <w:pPr>
              <w:spacing w:before="60" w:after="60" w:line="240" w:lineRule="auto"/>
              <w:rPr>
                <w:rFonts w:ascii="Times New Roman" w:hAnsi="Times New Roman"/>
              </w:rPr>
            </w:pPr>
            <w:proofErr w:type="spellStart"/>
            <w:r>
              <w:rPr>
                <w:rFonts w:ascii="Times New Roman" w:hAnsi="Times New Roman"/>
              </w:rPr>
              <w:t>Deteksi</w:t>
            </w:r>
            <w:proofErr w:type="spellEnd"/>
            <w:r>
              <w:rPr>
                <w:rFonts w:ascii="Times New Roman" w:hAnsi="Times New Roman"/>
              </w:rPr>
              <w:t xml:space="preserve"> </w:t>
            </w:r>
            <w:r w:rsidRPr="00126BA3">
              <w:rPr>
                <w:rFonts w:ascii="Times New Roman" w:hAnsi="Times New Roman"/>
                <w:i/>
                <w:iCs/>
              </w:rPr>
              <w:t>blur</w:t>
            </w:r>
            <w:r>
              <w:rPr>
                <w:rFonts w:ascii="Times New Roman" w:hAnsi="Times New Roman"/>
              </w:rPr>
              <w:t xml:space="preserve"> pada </w:t>
            </w:r>
            <w:proofErr w:type="spellStart"/>
            <w:r>
              <w:rPr>
                <w:rFonts w:ascii="Times New Roman" w:hAnsi="Times New Roman"/>
              </w:rPr>
              <w:t>foto</w:t>
            </w:r>
            <w:proofErr w:type="spellEnd"/>
            <w:r>
              <w:rPr>
                <w:rFonts w:ascii="Times New Roman" w:hAnsi="Times New Roman"/>
              </w:rPr>
              <w:t xml:space="preserve"> </w:t>
            </w:r>
            <w:proofErr w:type="spellStart"/>
            <w:r>
              <w:rPr>
                <w:rFonts w:ascii="Times New Roman" w:hAnsi="Times New Roman"/>
              </w:rPr>
              <w:t>dokumen</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waktu</w:t>
            </w:r>
            <w:proofErr w:type="spellEnd"/>
            <w:r>
              <w:rPr>
                <w:rFonts w:ascii="Times New Roman" w:hAnsi="Times New Roman"/>
              </w:rPr>
              <w:t xml:space="preserve"> </w:t>
            </w:r>
            <w:proofErr w:type="spellStart"/>
            <w:r>
              <w:rPr>
                <w:rFonts w:ascii="Times New Roman" w:hAnsi="Times New Roman"/>
              </w:rPr>
              <w:t>singkat</w:t>
            </w:r>
            <w:proofErr w:type="spellEnd"/>
            <w:r>
              <w:rPr>
                <w:rFonts w:ascii="Times New Roman" w:hAnsi="Times New Roman"/>
              </w:rPr>
              <w:t xml:space="preserve"> (3 </w:t>
            </w:r>
            <w:proofErr w:type="spellStart"/>
            <w:r>
              <w:rPr>
                <w:rFonts w:ascii="Times New Roman" w:hAnsi="Times New Roman"/>
              </w:rPr>
              <w:t>detik</w:t>
            </w:r>
            <w:proofErr w:type="spellEnd"/>
            <w:r>
              <w:rPr>
                <w:rFonts w:ascii="Times New Roman" w:hAnsi="Times New Roman"/>
              </w:rPr>
              <w:t>)</w:t>
            </w:r>
          </w:p>
        </w:tc>
        <w:tc>
          <w:tcPr>
            <w:tcW w:w="1947" w:type="dxa"/>
            <w:vAlign w:val="center"/>
          </w:tcPr>
          <w:p w14:paraId="14A2E864" w14:textId="77777777" w:rsidR="009A6B7E" w:rsidRPr="002A16DB" w:rsidRDefault="009A6B7E" w:rsidP="00DF3E99">
            <w:pPr>
              <w:spacing w:before="60" w:after="60" w:line="240" w:lineRule="auto"/>
              <w:jc w:val="center"/>
              <w:rPr>
                <w:rFonts w:ascii="Times New Roman" w:hAnsi="Times New Roman"/>
              </w:rPr>
            </w:pPr>
            <w:r>
              <w:rPr>
                <w:rFonts w:ascii="Times New Roman" w:hAnsi="Times New Roman"/>
              </w:rPr>
              <w:t>OK</w:t>
            </w:r>
          </w:p>
        </w:tc>
        <w:tc>
          <w:tcPr>
            <w:tcW w:w="1791" w:type="dxa"/>
            <w:vAlign w:val="center"/>
          </w:tcPr>
          <w:p w14:paraId="48B9F93A" w14:textId="77777777" w:rsidR="009A6B7E" w:rsidRPr="009A6B7E" w:rsidRDefault="009A6B7E" w:rsidP="00DF3E99">
            <w:pPr>
              <w:spacing w:before="60" w:after="60" w:line="240" w:lineRule="auto"/>
              <w:jc w:val="center"/>
              <w:rPr>
                <w:rFonts w:ascii="Times New Roman" w:hAnsi="Times New Roman"/>
              </w:rPr>
            </w:pPr>
            <w:r>
              <w:rPr>
                <w:rFonts w:ascii="Times New Roman" w:hAnsi="Times New Roman"/>
              </w:rPr>
              <w:t>OK</w:t>
            </w:r>
          </w:p>
        </w:tc>
        <w:tc>
          <w:tcPr>
            <w:tcW w:w="1525" w:type="dxa"/>
            <w:vAlign w:val="center"/>
          </w:tcPr>
          <w:p w14:paraId="219B090E" w14:textId="77777777" w:rsidR="009A6B7E" w:rsidRPr="009A6B7E" w:rsidRDefault="009A6B7E" w:rsidP="00DF3E99">
            <w:pPr>
              <w:spacing w:before="60" w:after="60" w:line="240" w:lineRule="auto"/>
              <w:jc w:val="center"/>
              <w:rPr>
                <w:rFonts w:ascii="Times New Roman" w:hAnsi="Times New Roman"/>
              </w:rPr>
            </w:pPr>
            <w:r>
              <w:rPr>
                <w:rFonts w:ascii="Times New Roman" w:hAnsi="Times New Roman"/>
              </w:rPr>
              <w:t>OK</w:t>
            </w:r>
          </w:p>
        </w:tc>
      </w:tr>
    </w:tbl>
    <w:p w14:paraId="7C0B0614" w14:textId="5E8EE8D5" w:rsidR="009A6B7E" w:rsidRDefault="009A6B7E" w:rsidP="009A6B7E"/>
    <w:p w14:paraId="2B870AAC" w14:textId="0845F060" w:rsidR="009A6B7E" w:rsidRDefault="009A6B7E" w:rsidP="009A6B7E">
      <w:pPr>
        <w:pStyle w:val="Heading2"/>
      </w:pPr>
      <w:bookmarkStart w:id="20" w:name="_Toc181985861"/>
      <w:proofErr w:type="spellStart"/>
      <w:r>
        <w:t>Analisis</w:t>
      </w:r>
      <w:proofErr w:type="spellEnd"/>
      <w:r>
        <w:t xml:space="preserve"> </w:t>
      </w:r>
      <w:proofErr w:type="spellStart"/>
      <w:r>
        <w:t>Terhadap</w:t>
      </w:r>
      <w:proofErr w:type="spellEnd"/>
      <w:r>
        <w:t xml:space="preserve"> </w:t>
      </w:r>
      <w:proofErr w:type="spellStart"/>
      <w:r>
        <w:t>Karakteristik</w:t>
      </w:r>
      <w:proofErr w:type="spellEnd"/>
      <w:r>
        <w:t xml:space="preserve"> Solusi</w:t>
      </w:r>
      <w:bookmarkEnd w:id="20"/>
    </w:p>
    <w:p w14:paraId="7E235436" w14:textId="4A5A5079" w:rsidR="009A6B7E" w:rsidRDefault="00B11FC2" w:rsidP="00E93D99">
      <w:pPr>
        <w:pStyle w:val="paragraf"/>
      </w:pPr>
      <w:proofErr w:type="spellStart"/>
      <w:r>
        <w:t>Dalam</w:t>
      </w:r>
      <w:proofErr w:type="spellEnd"/>
      <w:r>
        <w:t xml:space="preserve"> </w:t>
      </w:r>
      <w:proofErr w:type="spellStart"/>
      <w:r>
        <w:t>melakukan</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rsidR="006C5C5D">
        <w:t>karakteristik</w:t>
      </w:r>
      <w:proofErr w:type="spellEnd"/>
      <w:r w:rsidR="006C5C5D">
        <w:t xml:space="preserve"> </w:t>
      </w:r>
      <w:proofErr w:type="spellStart"/>
      <w:r w:rsidR="006C5C5D">
        <w:t>solusi</w:t>
      </w:r>
      <w:proofErr w:type="spellEnd"/>
      <w:r w:rsidR="006C5C5D">
        <w:t xml:space="preserve">, </w:t>
      </w:r>
      <w:proofErr w:type="spellStart"/>
      <w:r w:rsidR="006C5C5D">
        <w:t>dilakukan</w:t>
      </w:r>
      <w:proofErr w:type="spellEnd"/>
      <w:r w:rsidR="006C5C5D">
        <w:t xml:space="preserve"> </w:t>
      </w:r>
      <w:proofErr w:type="spellStart"/>
      <w:r w:rsidR="006C5C5D">
        <w:t>dengan</w:t>
      </w:r>
      <w:proofErr w:type="spellEnd"/>
      <w:r w:rsidR="006C5C5D">
        <w:t xml:space="preserve"> </w:t>
      </w:r>
      <w:proofErr w:type="spellStart"/>
      <w:r w:rsidR="006C5C5D">
        <w:t>melihat</w:t>
      </w:r>
      <w:proofErr w:type="spellEnd"/>
      <w:r w:rsidR="006C5C5D">
        <w:t xml:space="preserve"> </w:t>
      </w:r>
      <w:proofErr w:type="spellStart"/>
      <w:r w:rsidR="006C5C5D">
        <w:t>masalah</w:t>
      </w:r>
      <w:proofErr w:type="spellEnd"/>
      <w:r w:rsidR="006C5C5D">
        <w:t xml:space="preserve"> yang </w:t>
      </w:r>
      <w:proofErr w:type="spellStart"/>
      <w:r w:rsidR="006C5C5D">
        <w:t>dialami</w:t>
      </w:r>
      <w:proofErr w:type="spellEnd"/>
      <w:r w:rsidR="006C5C5D">
        <w:t xml:space="preserve"> oleh </w:t>
      </w:r>
      <w:proofErr w:type="spellStart"/>
      <w:r w:rsidR="006C5C5D">
        <w:t>perusahaan</w:t>
      </w:r>
      <w:proofErr w:type="spellEnd"/>
      <w:r w:rsidR="006C5C5D">
        <w:t xml:space="preserve"> </w:t>
      </w:r>
      <w:proofErr w:type="spellStart"/>
      <w:r w:rsidR="006C5C5D">
        <w:t>berdasarkan</w:t>
      </w:r>
      <w:proofErr w:type="spellEnd"/>
      <w:r w:rsidR="006C5C5D">
        <w:t xml:space="preserve"> </w:t>
      </w:r>
      <w:proofErr w:type="spellStart"/>
      <w:r w:rsidR="006C5C5D">
        <w:t>hasil</w:t>
      </w:r>
      <w:proofErr w:type="spellEnd"/>
      <w:r w:rsidR="006C5C5D">
        <w:t xml:space="preserve"> </w:t>
      </w:r>
      <w:proofErr w:type="spellStart"/>
      <w:r w:rsidR="006C5C5D">
        <w:t>wawancara</w:t>
      </w:r>
      <w:proofErr w:type="spellEnd"/>
      <w:r w:rsidR="006C5C5D">
        <w:t xml:space="preserve">. </w:t>
      </w:r>
      <w:proofErr w:type="spellStart"/>
      <w:r w:rsidR="006C5C5D">
        <w:t>Masalah</w:t>
      </w:r>
      <w:proofErr w:type="spellEnd"/>
      <w:r w:rsidR="006C5C5D">
        <w:t xml:space="preserve"> </w:t>
      </w:r>
      <w:proofErr w:type="spellStart"/>
      <w:r w:rsidR="006C5C5D">
        <w:t>tersebut</w:t>
      </w:r>
      <w:proofErr w:type="spellEnd"/>
      <w:r w:rsidR="006C5C5D">
        <w:t xml:space="preserve"> </w:t>
      </w:r>
      <w:proofErr w:type="spellStart"/>
      <w:r w:rsidR="00CB2626">
        <w:t>berasal</w:t>
      </w:r>
      <w:proofErr w:type="spellEnd"/>
      <w:r w:rsidR="00CB2626">
        <w:t xml:space="preserve"> </w:t>
      </w:r>
      <w:proofErr w:type="spellStart"/>
      <w:r w:rsidR="00CB2626">
        <w:t>dari</w:t>
      </w:r>
      <w:proofErr w:type="spellEnd"/>
      <w:r w:rsidR="00CB2626">
        <w:t xml:space="preserve"> </w:t>
      </w:r>
      <w:proofErr w:type="spellStart"/>
      <w:r w:rsidR="00CB2626">
        <w:t>jangka</w:t>
      </w:r>
      <w:proofErr w:type="spellEnd"/>
      <w:r w:rsidR="00CB2626">
        <w:t xml:space="preserve"> </w:t>
      </w:r>
      <w:proofErr w:type="spellStart"/>
      <w:r w:rsidR="00CB2626">
        <w:t>waktu</w:t>
      </w:r>
      <w:proofErr w:type="spellEnd"/>
      <w:r w:rsidR="00CB2626">
        <w:t xml:space="preserve"> </w:t>
      </w:r>
      <w:proofErr w:type="spellStart"/>
      <w:r w:rsidR="00CB2626">
        <w:t>antara</w:t>
      </w:r>
      <w:proofErr w:type="spellEnd"/>
      <w:r w:rsidR="00CB2626">
        <w:t xml:space="preserve"> </w:t>
      </w:r>
      <w:proofErr w:type="spellStart"/>
      <w:r w:rsidR="00CB2626">
        <w:t>saat</w:t>
      </w:r>
      <w:proofErr w:type="spellEnd"/>
      <w:r w:rsidR="00CB2626">
        <w:t xml:space="preserve"> </w:t>
      </w:r>
      <w:proofErr w:type="spellStart"/>
      <w:r w:rsidR="00CB2626">
        <w:t>klien</w:t>
      </w:r>
      <w:proofErr w:type="spellEnd"/>
      <w:r w:rsidR="00CB2626">
        <w:t xml:space="preserve"> </w:t>
      </w:r>
      <w:proofErr w:type="spellStart"/>
      <w:r w:rsidR="00CB2626">
        <w:t>mengirim</w:t>
      </w:r>
      <w:proofErr w:type="spellEnd"/>
      <w:r w:rsidR="00CB2626">
        <w:t xml:space="preserve"> </w:t>
      </w:r>
      <w:proofErr w:type="spellStart"/>
      <w:r w:rsidR="00CB2626">
        <w:t>gambar</w:t>
      </w:r>
      <w:proofErr w:type="spellEnd"/>
      <w:r w:rsidR="00CB2626">
        <w:t xml:space="preserve"> </w:t>
      </w:r>
      <w:proofErr w:type="spellStart"/>
      <w:r w:rsidR="00CB2626">
        <w:t>sampai</w:t>
      </w:r>
      <w:proofErr w:type="spellEnd"/>
      <w:r w:rsidR="00CB2626">
        <w:t xml:space="preserve"> </w:t>
      </w:r>
      <w:proofErr w:type="spellStart"/>
      <w:r w:rsidR="00CB2626">
        <w:t>saat</w:t>
      </w:r>
      <w:proofErr w:type="spellEnd"/>
      <w:r w:rsidR="00CB2626">
        <w:t xml:space="preserve"> </w:t>
      </w:r>
      <w:proofErr w:type="spellStart"/>
      <w:r w:rsidR="00CB2626">
        <w:t>seorang</w:t>
      </w:r>
      <w:proofErr w:type="spellEnd"/>
      <w:r w:rsidR="00CB2626">
        <w:t xml:space="preserve"> </w:t>
      </w:r>
      <w:proofErr w:type="spellStart"/>
      <w:r w:rsidR="00CB2626">
        <w:t>staf</w:t>
      </w:r>
      <w:proofErr w:type="spellEnd"/>
      <w:r w:rsidR="00CB2626">
        <w:t xml:space="preserve"> </w:t>
      </w:r>
      <w:proofErr w:type="spellStart"/>
      <w:r w:rsidR="00CB2626">
        <w:t>mengecek</w:t>
      </w:r>
      <w:proofErr w:type="spellEnd"/>
      <w:r w:rsidR="00CB2626">
        <w:t xml:space="preserve"> dan </w:t>
      </w:r>
      <w:proofErr w:type="spellStart"/>
      <w:r w:rsidR="00CB2626">
        <w:t>memberi</w:t>
      </w:r>
      <w:proofErr w:type="spellEnd"/>
      <w:r w:rsidR="00CB2626">
        <w:t xml:space="preserve"> </w:t>
      </w:r>
      <w:proofErr w:type="spellStart"/>
      <w:r w:rsidR="00CB2626">
        <w:t>umpan</w:t>
      </w:r>
      <w:proofErr w:type="spellEnd"/>
      <w:r w:rsidR="00CB2626">
        <w:t xml:space="preserve"> </w:t>
      </w:r>
      <w:proofErr w:type="spellStart"/>
      <w:r w:rsidR="00CB2626">
        <w:t>balik</w:t>
      </w:r>
      <w:proofErr w:type="spellEnd"/>
      <w:r w:rsidR="00CB2626">
        <w:t xml:space="preserve"> </w:t>
      </w:r>
      <w:proofErr w:type="spellStart"/>
      <w:r w:rsidR="00CB2626">
        <w:t>terhadap</w:t>
      </w:r>
      <w:proofErr w:type="spellEnd"/>
      <w:r w:rsidR="00CB2626">
        <w:t xml:space="preserve"> </w:t>
      </w:r>
      <w:proofErr w:type="spellStart"/>
      <w:r w:rsidR="00CB2626">
        <w:t>apakah</w:t>
      </w:r>
      <w:proofErr w:type="spellEnd"/>
      <w:r w:rsidR="00CB2626">
        <w:t xml:space="preserve"> </w:t>
      </w:r>
      <w:proofErr w:type="spellStart"/>
      <w:r w:rsidR="00CB2626">
        <w:t>gambar</w:t>
      </w:r>
      <w:proofErr w:type="spellEnd"/>
      <w:r w:rsidR="00CB2626">
        <w:t xml:space="preserve"> </w:t>
      </w:r>
      <w:proofErr w:type="spellStart"/>
      <w:r w:rsidR="00CB2626">
        <w:t>tersebut</w:t>
      </w:r>
      <w:proofErr w:type="spellEnd"/>
      <w:r w:rsidR="00CB2626">
        <w:t xml:space="preserve"> </w:t>
      </w:r>
      <w:proofErr w:type="spellStart"/>
      <w:r w:rsidR="00CB2626">
        <w:t>jelas</w:t>
      </w:r>
      <w:proofErr w:type="spellEnd"/>
      <w:r w:rsidR="00CB2626">
        <w:t xml:space="preserve"> yang </w:t>
      </w:r>
      <w:proofErr w:type="spellStart"/>
      <w:r w:rsidR="00CB2626">
        <w:t>jika</w:t>
      </w:r>
      <w:proofErr w:type="spellEnd"/>
      <w:r w:rsidR="00CB2626">
        <w:t xml:space="preserve"> </w:t>
      </w:r>
      <w:proofErr w:type="spellStart"/>
      <w:r w:rsidR="00CB2626">
        <w:t>terlalu</w:t>
      </w:r>
      <w:proofErr w:type="spellEnd"/>
      <w:r w:rsidR="00CB2626">
        <w:t xml:space="preserve"> lama </w:t>
      </w:r>
      <w:proofErr w:type="spellStart"/>
      <w:r w:rsidR="00CB2626">
        <w:t>dapat</w:t>
      </w:r>
      <w:proofErr w:type="spellEnd"/>
      <w:r w:rsidR="00CB2626">
        <w:t xml:space="preserve"> </w:t>
      </w:r>
      <w:proofErr w:type="spellStart"/>
      <w:r w:rsidR="00CB2626">
        <w:t>menyebabkan</w:t>
      </w:r>
      <w:proofErr w:type="spellEnd"/>
      <w:r w:rsidR="00CB2626">
        <w:t xml:space="preserve"> </w:t>
      </w:r>
      <w:proofErr w:type="spellStart"/>
      <w:r w:rsidR="00CB2626">
        <w:t>klien</w:t>
      </w:r>
      <w:proofErr w:type="spellEnd"/>
      <w:r w:rsidR="00CB2626">
        <w:t xml:space="preserve"> </w:t>
      </w:r>
      <w:proofErr w:type="spellStart"/>
      <w:r w:rsidR="00CB2626">
        <w:t>berpindah</w:t>
      </w:r>
      <w:proofErr w:type="spellEnd"/>
      <w:r w:rsidR="00CB2626">
        <w:t xml:space="preserve"> ke </w:t>
      </w:r>
      <w:proofErr w:type="spellStart"/>
      <w:r w:rsidR="00CB2626">
        <w:t>aktivitas</w:t>
      </w:r>
      <w:proofErr w:type="spellEnd"/>
      <w:r w:rsidR="00CB2626">
        <w:t xml:space="preserve"> lain yang </w:t>
      </w:r>
      <w:proofErr w:type="spellStart"/>
      <w:r w:rsidR="00CB2626">
        <w:t>menghentikan</w:t>
      </w:r>
      <w:proofErr w:type="spellEnd"/>
      <w:r w:rsidR="00CB2626">
        <w:t xml:space="preserve"> </w:t>
      </w:r>
      <w:proofErr w:type="spellStart"/>
      <w:r w:rsidR="00CB2626">
        <w:t>mereka</w:t>
      </w:r>
      <w:proofErr w:type="spellEnd"/>
      <w:r w:rsidR="00CB2626">
        <w:t xml:space="preserve"> </w:t>
      </w:r>
      <w:proofErr w:type="spellStart"/>
      <w:r w:rsidR="00CB2626">
        <w:t>dari</w:t>
      </w:r>
      <w:proofErr w:type="spellEnd"/>
      <w:r w:rsidR="00CB2626">
        <w:t xml:space="preserve"> </w:t>
      </w:r>
      <w:proofErr w:type="spellStart"/>
      <w:r w:rsidR="00CB2626">
        <w:t>mengecek</w:t>
      </w:r>
      <w:proofErr w:type="spellEnd"/>
      <w:r w:rsidR="00CB2626">
        <w:t xml:space="preserve"> </w:t>
      </w:r>
      <w:proofErr w:type="spellStart"/>
      <w:r w:rsidR="00CB2626">
        <w:t>pesan</w:t>
      </w:r>
      <w:proofErr w:type="spellEnd"/>
      <w:r w:rsidR="00CB2626">
        <w:t xml:space="preserve"> dan </w:t>
      </w:r>
      <w:proofErr w:type="spellStart"/>
      <w:r w:rsidR="00CB2626">
        <w:t>mengirim</w:t>
      </w:r>
      <w:proofErr w:type="spellEnd"/>
      <w:r w:rsidR="00CB2626">
        <w:t xml:space="preserve"> </w:t>
      </w:r>
      <w:proofErr w:type="spellStart"/>
      <w:r w:rsidR="00CB2626">
        <w:t>ulang</w:t>
      </w:r>
      <w:proofErr w:type="spellEnd"/>
      <w:r w:rsidR="00CB2626">
        <w:t xml:space="preserve"> </w:t>
      </w:r>
      <w:proofErr w:type="spellStart"/>
      <w:r w:rsidR="00CB2626">
        <w:t>gambar</w:t>
      </w:r>
      <w:proofErr w:type="spellEnd"/>
      <w:r w:rsidR="00CB2626">
        <w:t xml:space="preserve">. </w:t>
      </w:r>
      <w:proofErr w:type="spellStart"/>
      <w:r w:rsidR="00CB2626">
        <w:t>Jangka</w:t>
      </w:r>
      <w:proofErr w:type="spellEnd"/>
      <w:r w:rsidR="00CB2626">
        <w:t xml:space="preserve"> </w:t>
      </w:r>
      <w:proofErr w:type="spellStart"/>
      <w:r w:rsidR="00CB2626">
        <w:t>waktu</w:t>
      </w:r>
      <w:proofErr w:type="spellEnd"/>
      <w:r w:rsidR="00CB2626">
        <w:t xml:space="preserve"> ini </w:t>
      </w:r>
      <w:proofErr w:type="spellStart"/>
      <w:r w:rsidR="00CB2626">
        <w:t>akan</w:t>
      </w:r>
      <w:proofErr w:type="spellEnd"/>
      <w:r w:rsidR="00CB2626">
        <w:t xml:space="preserve"> </w:t>
      </w:r>
      <w:proofErr w:type="spellStart"/>
      <w:r w:rsidR="00CB2626">
        <w:t>selalu</w:t>
      </w:r>
      <w:proofErr w:type="spellEnd"/>
      <w:r w:rsidR="00CB2626">
        <w:t xml:space="preserve"> </w:t>
      </w:r>
      <w:proofErr w:type="spellStart"/>
      <w:r w:rsidR="00CB2626">
        <w:t>ditemui</w:t>
      </w:r>
      <w:proofErr w:type="spellEnd"/>
      <w:r w:rsidR="00CB2626">
        <w:t xml:space="preserve"> </w:t>
      </w:r>
      <w:proofErr w:type="spellStart"/>
      <w:r w:rsidR="00CB2626">
        <w:t>selama</w:t>
      </w:r>
      <w:proofErr w:type="spellEnd"/>
      <w:r w:rsidR="00CB2626">
        <w:t xml:space="preserve"> </w:t>
      </w:r>
      <w:proofErr w:type="spellStart"/>
      <w:r w:rsidR="00CB2626">
        <w:t>melibatkan</w:t>
      </w:r>
      <w:proofErr w:type="spellEnd"/>
      <w:r w:rsidR="00CB2626">
        <w:t xml:space="preserve"> </w:t>
      </w:r>
      <w:proofErr w:type="spellStart"/>
      <w:r w:rsidR="00CB2626">
        <w:t>manusia</w:t>
      </w:r>
      <w:proofErr w:type="spellEnd"/>
      <w:r w:rsidR="00CB2626">
        <w:t xml:space="preserve"> </w:t>
      </w:r>
      <w:proofErr w:type="spellStart"/>
      <w:r w:rsidR="00CB2626">
        <w:t>karena</w:t>
      </w:r>
      <w:proofErr w:type="spellEnd"/>
      <w:r w:rsidR="00CB2626">
        <w:t xml:space="preserve"> </w:t>
      </w:r>
      <w:proofErr w:type="spellStart"/>
      <w:r w:rsidR="00CB2626">
        <w:t>dapat</w:t>
      </w:r>
      <w:proofErr w:type="spellEnd"/>
      <w:r w:rsidR="00CB2626">
        <w:t xml:space="preserve"> </w:t>
      </w:r>
      <w:proofErr w:type="spellStart"/>
      <w:r w:rsidR="00CB2626">
        <w:t>saja</w:t>
      </w:r>
      <w:proofErr w:type="spellEnd"/>
      <w:r w:rsidR="00CB2626">
        <w:t xml:space="preserve"> </w:t>
      </w:r>
      <w:proofErr w:type="spellStart"/>
      <w:r w:rsidR="00CB2626">
        <w:t>klien</w:t>
      </w:r>
      <w:proofErr w:type="spellEnd"/>
      <w:r w:rsidR="00CB2626">
        <w:t xml:space="preserve"> </w:t>
      </w:r>
      <w:proofErr w:type="spellStart"/>
      <w:r w:rsidR="00CB2626">
        <w:t>mengirim</w:t>
      </w:r>
      <w:proofErr w:type="spellEnd"/>
      <w:r w:rsidR="00CB2626">
        <w:t xml:space="preserve"> </w:t>
      </w:r>
      <w:proofErr w:type="spellStart"/>
      <w:r w:rsidR="00CB2626">
        <w:t>foto</w:t>
      </w:r>
      <w:proofErr w:type="spellEnd"/>
      <w:r w:rsidR="00CB2626">
        <w:t xml:space="preserve"> </w:t>
      </w:r>
      <w:proofErr w:type="spellStart"/>
      <w:r w:rsidR="00CB2626">
        <w:t>saat</w:t>
      </w:r>
      <w:proofErr w:type="spellEnd"/>
      <w:r w:rsidR="00CB2626">
        <w:t xml:space="preserve"> </w:t>
      </w:r>
      <w:proofErr w:type="spellStart"/>
      <w:r w:rsidR="00CB2626">
        <w:t>tidak</w:t>
      </w:r>
      <w:proofErr w:type="spellEnd"/>
      <w:r w:rsidR="00CB2626">
        <w:t xml:space="preserve"> </w:t>
      </w:r>
      <w:proofErr w:type="spellStart"/>
      <w:r w:rsidR="00CB2626">
        <w:t>ada</w:t>
      </w:r>
      <w:proofErr w:type="spellEnd"/>
      <w:r w:rsidR="00CB2626">
        <w:t xml:space="preserve"> </w:t>
      </w:r>
      <w:proofErr w:type="spellStart"/>
      <w:r w:rsidR="00CB2626">
        <w:t>staf</w:t>
      </w:r>
      <w:proofErr w:type="spellEnd"/>
      <w:r w:rsidR="00CB2626">
        <w:t xml:space="preserve"> yang </w:t>
      </w:r>
      <w:proofErr w:type="spellStart"/>
      <w:r w:rsidR="00CB2626">
        <w:t>dapat</w:t>
      </w:r>
      <w:proofErr w:type="spellEnd"/>
      <w:r w:rsidR="00CB2626">
        <w:t xml:space="preserve"> </w:t>
      </w:r>
      <w:proofErr w:type="spellStart"/>
      <w:r w:rsidR="00CB2626">
        <w:t>mengeceknya</w:t>
      </w:r>
      <w:proofErr w:type="spellEnd"/>
      <w:r w:rsidR="00CB2626">
        <w:t xml:space="preserve">, </w:t>
      </w:r>
      <w:proofErr w:type="spellStart"/>
      <w:r w:rsidR="00CB2626">
        <w:t>seperti</w:t>
      </w:r>
      <w:proofErr w:type="spellEnd"/>
      <w:r w:rsidR="00CB2626">
        <w:t xml:space="preserve"> </w:t>
      </w:r>
      <w:proofErr w:type="spellStart"/>
      <w:r w:rsidR="00CB2626">
        <w:lastRenderedPageBreak/>
        <w:t>saat</w:t>
      </w:r>
      <w:proofErr w:type="spellEnd"/>
      <w:r w:rsidR="00CB2626">
        <w:t xml:space="preserve"> jam </w:t>
      </w:r>
      <w:r w:rsidR="00CB2626" w:rsidRPr="00CB2626">
        <w:rPr>
          <w:i/>
          <w:iCs/>
        </w:rPr>
        <w:t>meeting</w:t>
      </w:r>
      <w:r w:rsidR="00CB2626">
        <w:t xml:space="preserve"> </w:t>
      </w:r>
      <w:proofErr w:type="spellStart"/>
      <w:r w:rsidR="00CB2626">
        <w:t>atau</w:t>
      </w:r>
      <w:proofErr w:type="spellEnd"/>
      <w:r w:rsidR="00CB2626">
        <w:t xml:space="preserve"> jam </w:t>
      </w:r>
      <w:proofErr w:type="spellStart"/>
      <w:r w:rsidR="00CB2626">
        <w:t>pulang</w:t>
      </w:r>
      <w:proofErr w:type="spellEnd"/>
      <w:r w:rsidR="00CB2626">
        <w:t xml:space="preserve"> </w:t>
      </w:r>
      <w:proofErr w:type="spellStart"/>
      <w:r w:rsidR="00CB2626">
        <w:t>kantor</w:t>
      </w:r>
      <w:proofErr w:type="spellEnd"/>
      <w:r w:rsidR="00CB2626">
        <w:t xml:space="preserve">. Solusi yang </w:t>
      </w:r>
      <w:proofErr w:type="spellStart"/>
      <w:r w:rsidR="00CB2626">
        <w:t>diajukan</w:t>
      </w:r>
      <w:proofErr w:type="spellEnd"/>
      <w:r w:rsidR="00CB2626">
        <w:t xml:space="preserve"> </w:t>
      </w:r>
      <w:proofErr w:type="spellStart"/>
      <w:r w:rsidR="00CB2626">
        <w:t>melibatkan</w:t>
      </w:r>
      <w:proofErr w:type="spellEnd"/>
      <w:r w:rsidR="00CB2626">
        <w:t xml:space="preserve"> </w:t>
      </w:r>
      <w:proofErr w:type="spellStart"/>
      <w:r w:rsidR="00CB2626">
        <w:t>sistem</w:t>
      </w:r>
      <w:proofErr w:type="spellEnd"/>
      <w:r w:rsidR="00CB2626">
        <w:t xml:space="preserve"> </w:t>
      </w:r>
      <w:r w:rsidR="00CB2626" w:rsidRPr="00CB2626">
        <w:rPr>
          <w:i/>
          <w:iCs/>
        </w:rPr>
        <w:t>image processing</w:t>
      </w:r>
      <w:r w:rsidR="00CB2626">
        <w:t xml:space="preserve"> untuk </w:t>
      </w:r>
      <w:proofErr w:type="spellStart"/>
      <w:r w:rsidR="00CB2626">
        <w:t>secara</w:t>
      </w:r>
      <w:proofErr w:type="spellEnd"/>
      <w:r w:rsidR="00CB2626">
        <w:t xml:space="preserve"> </w:t>
      </w:r>
      <w:proofErr w:type="spellStart"/>
      <w:r w:rsidR="00CB2626">
        <w:t>cepat</w:t>
      </w:r>
      <w:proofErr w:type="spellEnd"/>
      <w:r w:rsidR="00CB2626">
        <w:t xml:space="preserve"> </w:t>
      </w:r>
      <w:proofErr w:type="spellStart"/>
      <w:r w:rsidR="00CB2626">
        <w:t>mengecek</w:t>
      </w:r>
      <w:proofErr w:type="spellEnd"/>
      <w:r w:rsidR="00CB2626">
        <w:t xml:space="preserve"> </w:t>
      </w:r>
      <w:proofErr w:type="spellStart"/>
      <w:r w:rsidR="00CB2626">
        <w:t>apakah</w:t>
      </w:r>
      <w:proofErr w:type="spellEnd"/>
      <w:r w:rsidR="00CB2626">
        <w:t xml:space="preserve"> </w:t>
      </w:r>
      <w:proofErr w:type="spellStart"/>
      <w:r w:rsidR="00CB2626">
        <w:t>ada</w:t>
      </w:r>
      <w:proofErr w:type="spellEnd"/>
      <w:r w:rsidR="00CB2626">
        <w:t xml:space="preserve"> </w:t>
      </w:r>
      <w:proofErr w:type="spellStart"/>
      <w:r w:rsidR="00CB2626">
        <w:t>kekaburan</w:t>
      </w:r>
      <w:proofErr w:type="spellEnd"/>
      <w:r w:rsidR="00CB2626">
        <w:t xml:space="preserve"> pada </w:t>
      </w:r>
      <w:proofErr w:type="spellStart"/>
      <w:r w:rsidR="00CB2626">
        <w:t>gambar</w:t>
      </w:r>
      <w:proofErr w:type="spellEnd"/>
      <w:r w:rsidR="00CB2626">
        <w:t xml:space="preserve"> </w:t>
      </w:r>
      <w:proofErr w:type="spellStart"/>
      <w:r w:rsidR="00CB2626">
        <w:t>tanpa</w:t>
      </w:r>
      <w:proofErr w:type="spellEnd"/>
      <w:r w:rsidR="00CB2626">
        <w:t xml:space="preserve"> </w:t>
      </w:r>
      <w:proofErr w:type="spellStart"/>
      <w:r w:rsidR="00CB2626">
        <w:t>supervisi</w:t>
      </w:r>
      <w:proofErr w:type="spellEnd"/>
      <w:r w:rsidR="00CB2626">
        <w:t xml:space="preserve"> </w:t>
      </w:r>
      <w:proofErr w:type="spellStart"/>
      <w:r w:rsidR="00CB2626">
        <w:t>manusia</w:t>
      </w:r>
      <w:proofErr w:type="spellEnd"/>
      <w:r w:rsidR="00CB2626">
        <w:t>.</w:t>
      </w:r>
    </w:p>
    <w:p w14:paraId="38D316E2" w14:textId="324015D9" w:rsidR="00CB2626" w:rsidRDefault="00CB2626" w:rsidP="00E93D99">
      <w:pPr>
        <w:pStyle w:val="paragraf"/>
      </w:pPr>
      <w:r>
        <w:fldChar w:fldCharType="begin"/>
      </w:r>
      <w:r>
        <w:instrText xml:space="preserve"> REF _Ref180012467 \h </w:instrText>
      </w:r>
      <w:r>
        <w:fldChar w:fldCharType="separate"/>
      </w:r>
      <w:r w:rsidR="00103589">
        <w:t xml:space="preserve">Gambar </w:t>
      </w:r>
      <w:r w:rsidR="00103589">
        <w:rPr>
          <w:noProof/>
        </w:rPr>
        <w:t>1</w:t>
      </w:r>
      <w:r w:rsidR="00103589">
        <w:t>.</w:t>
      </w:r>
      <w:r w:rsidR="00103589">
        <w:rPr>
          <w:noProof/>
        </w:rPr>
        <w:t>1</w:t>
      </w:r>
      <w:r>
        <w:fldChar w:fldCharType="end"/>
      </w:r>
      <w:r>
        <w:t xml:space="preserve"> </w:t>
      </w:r>
      <w:proofErr w:type="spellStart"/>
      <w:r>
        <w:t>menunjukkan</w:t>
      </w:r>
      <w:proofErr w:type="spellEnd"/>
      <w:r>
        <w:t xml:space="preserve"> </w:t>
      </w:r>
      <w:proofErr w:type="spellStart"/>
      <w:r>
        <w:t>contoh</w:t>
      </w:r>
      <w:proofErr w:type="spellEnd"/>
      <w:r>
        <w:t xml:space="preserve"> proses </w:t>
      </w:r>
      <w:proofErr w:type="spellStart"/>
      <w:r>
        <w:t>pengiriman</w:t>
      </w:r>
      <w:proofErr w:type="spellEnd"/>
      <w:r>
        <w:t xml:space="preserve"> </w:t>
      </w:r>
      <w:proofErr w:type="spellStart"/>
      <w:r>
        <w:t>dokumen</w:t>
      </w:r>
      <w:proofErr w:type="spellEnd"/>
      <w:r>
        <w:t xml:space="preserve"> oleh </w:t>
      </w:r>
      <w:proofErr w:type="spellStart"/>
      <w:r>
        <w:t>klien</w:t>
      </w:r>
      <w:proofErr w:type="spellEnd"/>
      <w:r>
        <w:t xml:space="preserve">. </w:t>
      </w:r>
      <w:r w:rsidR="009F2A11">
        <w:t xml:space="preserve">Ada </w:t>
      </w:r>
      <w:proofErr w:type="spellStart"/>
      <w:r w:rsidR="009F2A11">
        <w:t>dua</w:t>
      </w:r>
      <w:proofErr w:type="spellEnd"/>
      <w:r w:rsidR="009F2A11">
        <w:t xml:space="preserve"> </w:t>
      </w:r>
      <w:proofErr w:type="spellStart"/>
      <w:r w:rsidR="009F2A11">
        <w:t>kesempatan</w:t>
      </w:r>
      <w:proofErr w:type="spellEnd"/>
      <w:r w:rsidR="009F2A11">
        <w:t xml:space="preserve"> untuk </w:t>
      </w:r>
      <w:proofErr w:type="spellStart"/>
      <w:r w:rsidR="009F2A11">
        <w:t>memberi</w:t>
      </w:r>
      <w:proofErr w:type="spellEnd"/>
      <w:r w:rsidR="009F2A11">
        <w:t xml:space="preserve"> </w:t>
      </w:r>
      <w:proofErr w:type="spellStart"/>
      <w:r w:rsidR="009F2A11">
        <w:t>umpan</w:t>
      </w:r>
      <w:proofErr w:type="spellEnd"/>
      <w:r w:rsidR="009F2A11">
        <w:t xml:space="preserve"> </w:t>
      </w:r>
      <w:proofErr w:type="spellStart"/>
      <w:r w:rsidR="009F2A11">
        <w:t>balik</w:t>
      </w:r>
      <w:proofErr w:type="spellEnd"/>
      <w:r w:rsidR="009F2A11">
        <w:t xml:space="preserve"> </w:t>
      </w:r>
      <w:proofErr w:type="spellStart"/>
      <w:r w:rsidR="009F2A11">
        <w:t>kepada</w:t>
      </w:r>
      <w:proofErr w:type="spellEnd"/>
      <w:r w:rsidR="009F2A11">
        <w:t xml:space="preserve"> </w:t>
      </w:r>
      <w:proofErr w:type="spellStart"/>
      <w:r w:rsidR="009F2A11">
        <w:t>klien</w:t>
      </w:r>
      <w:proofErr w:type="spellEnd"/>
      <w:r w:rsidR="009F2A11">
        <w:t xml:space="preserve">, </w:t>
      </w:r>
      <w:proofErr w:type="spellStart"/>
      <w:r w:rsidR="009F2A11">
        <w:t>yaitu</w:t>
      </w:r>
      <w:proofErr w:type="spellEnd"/>
      <w:r w:rsidR="00567AF3">
        <w:t xml:space="preserve"> </w:t>
      </w:r>
      <w:proofErr w:type="spellStart"/>
      <w:r w:rsidR="00567AF3">
        <w:t>pertama</w:t>
      </w:r>
      <w:proofErr w:type="spellEnd"/>
      <w:r w:rsidR="009F2A11">
        <w:t xml:space="preserve"> </w:t>
      </w:r>
      <w:proofErr w:type="spellStart"/>
      <w:r w:rsidR="009F2A11">
        <w:t>setelah</w:t>
      </w:r>
      <w:proofErr w:type="spellEnd"/>
      <w:r w:rsidR="009F2A11">
        <w:t xml:space="preserve"> </w:t>
      </w:r>
      <w:proofErr w:type="spellStart"/>
      <w:r w:rsidR="009F2A11">
        <w:t>klien</w:t>
      </w:r>
      <w:proofErr w:type="spellEnd"/>
      <w:r w:rsidR="009F2A11">
        <w:t xml:space="preserve"> </w:t>
      </w:r>
      <w:proofErr w:type="spellStart"/>
      <w:r w:rsidR="009F2A11">
        <w:t>mengambil</w:t>
      </w:r>
      <w:proofErr w:type="spellEnd"/>
      <w:r w:rsidR="009F2A11">
        <w:t xml:space="preserve"> </w:t>
      </w:r>
      <w:proofErr w:type="spellStart"/>
      <w:r w:rsidR="009F2A11">
        <w:t>gambar</w:t>
      </w:r>
      <w:proofErr w:type="spellEnd"/>
      <w:r w:rsidR="009F2A11">
        <w:t xml:space="preserve"> </w:t>
      </w:r>
      <w:proofErr w:type="spellStart"/>
      <w:r w:rsidR="009F2A11">
        <w:t>foto</w:t>
      </w:r>
      <w:proofErr w:type="spellEnd"/>
      <w:r w:rsidR="009F2A11">
        <w:t xml:space="preserve"> </w:t>
      </w:r>
      <w:proofErr w:type="spellStart"/>
      <w:r w:rsidR="009F2A11">
        <w:t>dokumen</w:t>
      </w:r>
      <w:proofErr w:type="spellEnd"/>
      <w:r w:rsidR="009F2A11">
        <w:t xml:space="preserve"> dan </w:t>
      </w:r>
      <w:proofErr w:type="spellStart"/>
      <w:r w:rsidR="00567AF3">
        <w:t>kedua</w:t>
      </w:r>
      <w:proofErr w:type="spellEnd"/>
      <w:r w:rsidR="00567AF3">
        <w:t xml:space="preserve"> </w:t>
      </w:r>
      <w:proofErr w:type="spellStart"/>
      <w:r w:rsidR="009F2A11">
        <w:t>setelah</w:t>
      </w:r>
      <w:proofErr w:type="spellEnd"/>
      <w:r w:rsidR="009F2A11">
        <w:t xml:space="preserve"> </w:t>
      </w:r>
      <w:proofErr w:type="spellStart"/>
      <w:r w:rsidR="009F2A11">
        <w:t>klien</w:t>
      </w:r>
      <w:proofErr w:type="spellEnd"/>
      <w:r w:rsidR="009F2A11">
        <w:t xml:space="preserve"> </w:t>
      </w:r>
      <w:proofErr w:type="spellStart"/>
      <w:r w:rsidR="009F2A11">
        <w:t>mengirim</w:t>
      </w:r>
      <w:proofErr w:type="spellEnd"/>
      <w:r w:rsidR="009F2A11">
        <w:t xml:space="preserve"> </w:t>
      </w:r>
      <w:proofErr w:type="spellStart"/>
      <w:r w:rsidR="009F2A11">
        <w:t>foto</w:t>
      </w:r>
      <w:proofErr w:type="spellEnd"/>
      <w:r w:rsidR="009F2A11">
        <w:t xml:space="preserve"> </w:t>
      </w:r>
      <w:proofErr w:type="spellStart"/>
      <w:r w:rsidR="009F2A11">
        <w:t>dokumen</w:t>
      </w:r>
      <w:proofErr w:type="spellEnd"/>
      <w:r w:rsidR="009F2A11">
        <w:t xml:space="preserve"> </w:t>
      </w:r>
      <w:proofErr w:type="spellStart"/>
      <w:r w:rsidR="009F2A11">
        <w:t>lewat</w:t>
      </w:r>
      <w:proofErr w:type="spellEnd"/>
      <w:r w:rsidR="009F2A11">
        <w:t xml:space="preserve"> WhatsApp. </w:t>
      </w:r>
    </w:p>
    <w:p w14:paraId="4795E402" w14:textId="0A6AFB2E" w:rsidR="00CB2626" w:rsidRDefault="009F2A11" w:rsidP="00CB2626">
      <w:pPr>
        <w:jc w:val="center"/>
      </w:pPr>
      <w:r>
        <w:rPr>
          <w:noProof/>
        </w:rPr>
        <w:drawing>
          <wp:inline distT="0" distB="0" distL="0" distR="0" wp14:anchorId="39034918" wp14:editId="07CE24EB">
            <wp:extent cx="4907280" cy="8077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7280" cy="807720"/>
                    </a:xfrm>
                    <a:prstGeom prst="rect">
                      <a:avLst/>
                    </a:prstGeom>
                    <a:noFill/>
                    <a:ln>
                      <a:noFill/>
                    </a:ln>
                  </pic:spPr>
                </pic:pic>
              </a:graphicData>
            </a:graphic>
          </wp:inline>
        </w:drawing>
      </w:r>
    </w:p>
    <w:p w14:paraId="31FB1FF1" w14:textId="5061F4F3" w:rsidR="00CB2626" w:rsidRDefault="00CB2626" w:rsidP="00CB2626">
      <w:pPr>
        <w:pStyle w:val="Caption"/>
      </w:pPr>
      <w:bookmarkStart w:id="21" w:name="_Ref180012467"/>
      <w:bookmarkStart w:id="22" w:name="_Toc181805991"/>
      <w:r>
        <w:t xml:space="preserve">Gambar </w:t>
      </w:r>
      <w:r w:rsidR="002B2760">
        <w:fldChar w:fldCharType="begin"/>
      </w:r>
      <w:r w:rsidR="002B2760">
        <w:instrText xml:space="preserve"> STYLEREF 1 \s </w:instrText>
      </w:r>
      <w:r w:rsidR="002B2760">
        <w:fldChar w:fldCharType="separate"/>
      </w:r>
      <w:r w:rsidR="002B2760">
        <w:rPr>
          <w:noProof/>
        </w:rPr>
        <w:t>1</w:t>
      </w:r>
      <w:r w:rsidR="002B2760">
        <w:fldChar w:fldCharType="end"/>
      </w:r>
      <w:r w:rsidR="002B2760">
        <w:t>.</w:t>
      </w:r>
      <w:r w:rsidR="002B2760">
        <w:fldChar w:fldCharType="begin"/>
      </w:r>
      <w:r w:rsidR="002B2760">
        <w:instrText xml:space="preserve"> SEQ Gambar \* ARABIC \s 1 </w:instrText>
      </w:r>
      <w:r w:rsidR="002B2760">
        <w:fldChar w:fldCharType="separate"/>
      </w:r>
      <w:r w:rsidR="002B2760">
        <w:rPr>
          <w:noProof/>
        </w:rPr>
        <w:t>1</w:t>
      </w:r>
      <w:r w:rsidR="002B2760">
        <w:fldChar w:fldCharType="end"/>
      </w:r>
      <w:bookmarkEnd w:id="21"/>
      <w:r>
        <w:t xml:space="preserve"> Proses </w:t>
      </w:r>
      <w:proofErr w:type="spellStart"/>
      <w:r>
        <w:t>Pengiriman</w:t>
      </w:r>
      <w:proofErr w:type="spellEnd"/>
      <w:r>
        <w:t xml:space="preserve"> </w:t>
      </w:r>
      <w:proofErr w:type="spellStart"/>
      <w:r>
        <w:t>Dokumen</w:t>
      </w:r>
      <w:proofErr w:type="spellEnd"/>
      <w:r>
        <w:t xml:space="preserve"> Oleh </w:t>
      </w:r>
      <w:proofErr w:type="spellStart"/>
      <w:r>
        <w:t>Klien</w:t>
      </w:r>
      <w:bookmarkEnd w:id="22"/>
      <w:proofErr w:type="spellEnd"/>
    </w:p>
    <w:p w14:paraId="12F14ECD" w14:textId="77777777" w:rsidR="009F2A11" w:rsidRDefault="009F2A11" w:rsidP="009F2A11">
      <w:pPr>
        <w:pStyle w:val="paragraf"/>
      </w:pPr>
    </w:p>
    <w:p w14:paraId="05EFE823" w14:textId="07D6D59D" w:rsidR="00567AF3" w:rsidRDefault="009F2A11" w:rsidP="009F2A11">
      <w:pPr>
        <w:pStyle w:val="paragraf"/>
      </w:pPr>
      <w:r>
        <w:t xml:space="preserve">Untuk </w:t>
      </w:r>
      <w:proofErr w:type="spellStart"/>
      <w:r>
        <w:t>dapat</w:t>
      </w:r>
      <w:proofErr w:type="spellEnd"/>
      <w:r>
        <w:t xml:space="preserve"> </w:t>
      </w:r>
      <w:proofErr w:type="spellStart"/>
      <w:r>
        <w:t>menempatkan</w:t>
      </w:r>
      <w:proofErr w:type="spellEnd"/>
      <w:r>
        <w:t xml:space="preserve"> </w:t>
      </w:r>
      <w:proofErr w:type="spellStart"/>
      <w:r>
        <w:t>solusi</w:t>
      </w:r>
      <w:proofErr w:type="spellEnd"/>
      <w:r>
        <w:t xml:space="preserve"> pada </w:t>
      </w:r>
      <w:proofErr w:type="spellStart"/>
      <w:r>
        <w:t>kesempatan</w:t>
      </w:r>
      <w:proofErr w:type="spellEnd"/>
      <w:r>
        <w:t xml:space="preserve"> </w:t>
      </w:r>
      <w:proofErr w:type="spellStart"/>
      <w:r>
        <w:t>pertama</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perlu</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kamera</w:t>
      </w:r>
      <w:proofErr w:type="spellEnd"/>
      <w:r>
        <w:t xml:space="preserve"> yang </w:t>
      </w:r>
      <w:proofErr w:type="spellStart"/>
      <w:r>
        <w:t>digunakan</w:t>
      </w:r>
      <w:proofErr w:type="spellEnd"/>
      <w:r>
        <w:t xml:space="preserve"> oleh </w:t>
      </w:r>
      <w:proofErr w:type="spellStart"/>
      <w:r>
        <w:t>klien</w:t>
      </w:r>
      <w:proofErr w:type="spellEnd"/>
      <w:r>
        <w:t xml:space="preserve">, </w:t>
      </w:r>
      <w:proofErr w:type="spellStart"/>
      <w:r>
        <w:t>perlu</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kamera</w:t>
      </w:r>
      <w:proofErr w:type="spellEnd"/>
      <w:r>
        <w:t xml:space="preserve"> </w:t>
      </w:r>
      <w:proofErr w:type="spellStart"/>
      <w:r>
        <w:t>sendiri</w:t>
      </w:r>
      <w:proofErr w:type="spellEnd"/>
      <w:r>
        <w:t xml:space="preserve">, </w:t>
      </w:r>
      <w:proofErr w:type="spellStart"/>
      <w:r>
        <w:t>atau</w:t>
      </w:r>
      <w:proofErr w:type="spellEnd"/>
      <w:r>
        <w:t xml:space="preserve"> </w:t>
      </w:r>
      <w:proofErr w:type="spellStart"/>
      <w:r>
        <w:t>perlu</w:t>
      </w:r>
      <w:proofErr w:type="spellEnd"/>
      <w:r>
        <w:t xml:space="preserve"> </w:t>
      </w:r>
      <w:proofErr w:type="spellStart"/>
      <w:r>
        <w:t>dapat</w:t>
      </w:r>
      <w:proofErr w:type="spellEnd"/>
      <w:r>
        <w:t xml:space="preserve"> </w:t>
      </w:r>
      <w:proofErr w:type="spellStart"/>
      <w:r>
        <w:t>menginterupsi</w:t>
      </w:r>
      <w:proofErr w:type="spellEnd"/>
      <w:r>
        <w:t xml:space="preserve"> </w:t>
      </w:r>
      <w:proofErr w:type="spellStart"/>
      <w:r>
        <w:t>ponsel</w:t>
      </w:r>
      <w:proofErr w:type="spellEnd"/>
      <w:r>
        <w:t xml:space="preserve"> </w:t>
      </w:r>
      <w:proofErr w:type="spellStart"/>
      <w:r>
        <w:t>klien</w:t>
      </w:r>
      <w:proofErr w:type="spellEnd"/>
      <w:r>
        <w:t xml:space="preserve"> </w:t>
      </w:r>
      <w:proofErr w:type="spellStart"/>
      <w:r>
        <w:t>saat</w:t>
      </w:r>
      <w:proofErr w:type="spellEnd"/>
      <w:r>
        <w:t xml:space="preserve"> </w:t>
      </w:r>
      <w:proofErr w:type="spellStart"/>
      <w:r>
        <w:t>dideteksi</w:t>
      </w:r>
      <w:proofErr w:type="spellEnd"/>
      <w:r>
        <w:t xml:space="preserve"> </w:t>
      </w:r>
      <w:proofErr w:type="spellStart"/>
      <w:r>
        <w:t>klien</w:t>
      </w:r>
      <w:proofErr w:type="spellEnd"/>
      <w:r>
        <w:t xml:space="preserve"> </w:t>
      </w:r>
      <w:proofErr w:type="spellStart"/>
      <w:r>
        <w:t>mengambil</w:t>
      </w:r>
      <w:proofErr w:type="spellEnd"/>
      <w:r>
        <w:t xml:space="preserve"> </w:t>
      </w:r>
      <w:proofErr w:type="spellStart"/>
      <w:r>
        <w:t>sebuah</w:t>
      </w:r>
      <w:proofErr w:type="spellEnd"/>
      <w:r>
        <w:t xml:space="preserve"> </w:t>
      </w:r>
      <w:proofErr w:type="spellStart"/>
      <w:r>
        <w:t>foto</w:t>
      </w:r>
      <w:proofErr w:type="spellEnd"/>
      <w:r>
        <w:t xml:space="preserve">. </w:t>
      </w:r>
      <w:proofErr w:type="spellStart"/>
      <w:r w:rsidR="00567AF3">
        <w:t>Supaya</w:t>
      </w:r>
      <w:proofErr w:type="spellEnd"/>
      <w:r>
        <w:t xml:space="preserve"> </w:t>
      </w:r>
      <w:proofErr w:type="spellStart"/>
      <w:r>
        <w:t>dapat</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ada</w:t>
      </w:r>
      <w:proofErr w:type="spellEnd"/>
      <w:r>
        <w:t xml:space="preserve"> </w:t>
      </w:r>
      <w:proofErr w:type="spellStart"/>
      <w:r>
        <w:t>sistem</w:t>
      </w:r>
      <w:proofErr w:type="spellEnd"/>
      <w:r>
        <w:t xml:space="preserve"> </w:t>
      </w:r>
      <w:proofErr w:type="spellStart"/>
      <w:r>
        <w:t>perlu</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semua</w:t>
      </w:r>
      <w:proofErr w:type="spellEnd"/>
      <w:r>
        <w:t xml:space="preserve"> </w:t>
      </w:r>
      <w:proofErr w:type="spellStart"/>
      <w:r>
        <w:t>aplikasi</w:t>
      </w:r>
      <w:proofErr w:type="spellEnd"/>
      <w:r>
        <w:t xml:space="preserve"> </w:t>
      </w:r>
      <w:proofErr w:type="spellStart"/>
      <w:r>
        <w:t>kamera</w:t>
      </w:r>
      <w:proofErr w:type="spellEnd"/>
      <w:r>
        <w:t xml:space="preserve"> yang </w:t>
      </w:r>
      <w:proofErr w:type="spellStart"/>
      <w:r>
        <w:t>digunakan</w:t>
      </w:r>
      <w:proofErr w:type="spellEnd"/>
      <w:r>
        <w:t xml:space="preserve"> oleh </w:t>
      </w:r>
      <w:proofErr w:type="spellStart"/>
      <w:r>
        <w:t>berbagai</w:t>
      </w:r>
      <w:proofErr w:type="spellEnd"/>
      <w:r>
        <w:t xml:space="preserve"> </w:t>
      </w:r>
      <w:proofErr w:type="spellStart"/>
      <w:r>
        <w:t>klien</w:t>
      </w:r>
      <w:proofErr w:type="spellEnd"/>
      <w:r>
        <w:t xml:space="preserve"> </w:t>
      </w:r>
      <w:proofErr w:type="spellStart"/>
      <w:r>
        <w:t>perusahaan</w:t>
      </w:r>
      <w:proofErr w:type="spellEnd"/>
      <w:r>
        <w:t xml:space="preserve"> yang </w:t>
      </w:r>
      <w:proofErr w:type="spellStart"/>
      <w:r>
        <w:t>selain</w:t>
      </w:r>
      <w:proofErr w:type="spellEnd"/>
      <w:r>
        <w:t xml:space="preserve"> </w:t>
      </w:r>
      <w:proofErr w:type="spellStart"/>
      <w:r>
        <w:t>dapat</w:t>
      </w:r>
      <w:proofErr w:type="spellEnd"/>
      <w:r>
        <w:t xml:space="preserve"> </w:t>
      </w:r>
      <w:proofErr w:type="spellStart"/>
      <w:r>
        <w:t>berupa</w:t>
      </w:r>
      <w:proofErr w:type="spellEnd"/>
      <w:r>
        <w:t xml:space="preserve"> </w:t>
      </w:r>
      <w:proofErr w:type="spellStart"/>
      <w:r>
        <w:t>aplikasi</w:t>
      </w:r>
      <w:proofErr w:type="spellEnd"/>
      <w:r>
        <w:t xml:space="preserve"> </w:t>
      </w:r>
      <w:proofErr w:type="spellStart"/>
      <w:r>
        <w:t>kamera</w:t>
      </w:r>
      <w:proofErr w:type="spellEnd"/>
      <w:r>
        <w:t xml:space="preserve"> </w:t>
      </w:r>
      <w:proofErr w:type="spellStart"/>
      <w:r>
        <w:t>berbeda</w:t>
      </w:r>
      <w:proofErr w:type="spellEnd"/>
      <w:r>
        <w:t xml:space="preserve"> </w:t>
      </w:r>
      <w:proofErr w:type="spellStart"/>
      <w:r>
        <w:t>dari</w:t>
      </w:r>
      <w:proofErr w:type="spellEnd"/>
      <w:r>
        <w:t xml:space="preserve"> </w:t>
      </w:r>
      <w:proofErr w:type="spellStart"/>
      <w:r>
        <w:t>ponsel-ponsel</w:t>
      </w:r>
      <w:proofErr w:type="spellEnd"/>
      <w:r>
        <w:t xml:space="preserve"> </w:t>
      </w:r>
      <w:proofErr w:type="spellStart"/>
      <w:r>
        <w:t>berbeda</w:t>
      </w:r>
      <w:proofErr w:type="spellEnd"/>
      <w:r>
        <w:t xml:space="preserve"> juga </w:t>
      </w:r>
      <w:proofErr w:type="spellStart"/>
      <w:r>
        <w:t>termasuk</w:t>
      </w:r>
      <w:proofErr w:type="spellEnd"/>
      <w:r>
        <w:t xml:space="preserve"> </w:t>
      </w:r>
      <w:proofErr w:type="spellStart"/>
      <w:r>
        <w:t>aplikasi</w:t>
      </w:r>
      <w:proofErr w:type="spellEnd"/>
      <w:r>
        <w:t xml:space="preserve"> </w:t>
      </w:r>
      <w:proofErr w:type="spellStart"/>
      <w:r>
        <w:t>kamera</w:t>
      </w:r>
      <w:proofErr w:type="spellEnd"/>
      <w:r>
        <w:t xml:space="preserve"> </w:t>
      </w:r>
      <w:proofErr w:type="spellStart"/>
      <w:r>
        <w:t>unduhan</w:t>
      </w:r>
      <w:proofErr w:type="spellEnd"/>
      <w:r>
        <w:t xml:space="preserve"> </w:t>
      </w:r>
      <w:proofErr w:type="spellStart"/>
      <w:r>
        <w:t>seperti</w:t>
      </w:r>
      <w:proofErr w:type="spellEnd"/>
      <w:r>
        <w:t xml:space="preserve"> </w:t>
      </w:r>
      <w:proofErr w:type="spellStart"/>
      <w:r>
        <w:t>CamScanner</w:t>
      </w:r>
      <w:proofErr w:type="spellEnd"/>
      <w:r>
        <w:t xml:space="preserve"> yang </w:t>
      </w:r>
      <w:proofErr w:type="spellStart"/>
      <w:r>
        <w:t>terus</w:t>
      </w:r>
      <w:proofErr w:type="spellEnd"/>
      <w:r>
        <w:t xml:space="preserve"> </w:t>
      </w:r>
      <w:proofErr w:type="spellStart"/>
      <w:r>
        <w:t>bergulir</w:t>
      </w:r>
      <w:proofErr w:type="spellEnd"/>
      <w:r>
        <w:t xml:space="preserve"> </w:t>
      </w:r>
      <w:proofErr w:type="spellStart"/>
      <w:r>
        <w:t>dari</w:t>
      </w:r>
      <w:proofErr w:type="spellEnd"/>
      <w:r>
        <w:t xml:space="preserve"> </w:t>
      </w:r>
      <w:proofErr w:type="spellStart"/>
      <w:r>
        <w:t>waktu</w:t>
      </w:r>
      <w:proofErr w:type="spellEnd"/>
      <w:r>
        <w:t xml:space="preserve"> ke </w:t>
      </w:r>
      <w:proofErr w:type="spellStart"/>
      <w:r>
        <w:t>waktu</w:t>
      </w:r>
      <w:proofErr w:type="spellEnd"/>
      <w:r>
        <w:t xml:space="preserve">, </w:t>
      </w:r>
      <w:proofErr w:type="spellStart"/>
      <w:r>
        <w:t>menjadi</w:t>
      </w:r>
      <w:proofErr w:type="spellEnd"/>
      <w:r>
        <w:t xml:space="preserve"> </w:t>
      </w:r>
      <w:proofErr w:type="spellStart"/>
      <w:r>
        <w:t>pemeliharaannya</w:t>
      </w:r>
      <w:proofErr w:type="spellEnd"/>
      <w:r>
        <w:t xml:space="preserve"> </w:t>
      </w:r>
      <w:proofErr w:type="spellStart"/>
      <w:r>
        <w:t>terlalu</w:t>
      </w:r>
      <w:proofErr w:type="spellEnd"/>
      <w:r>
        <w:t xml:space="preserve"> </w:t>
      </w:r>
      <w:proofErr w:type="spellStart"/>
      <w:r>
        <w:t>kompleks</w:t>
      </w:r>
      <w:proofErr w:type="spellEnd"/>
      <w:r>
        <w:t xml:space="preserve">. </w:t>
      </w:r>
    </w:p>
    <w:p w14:paraId="7CA29F04" w14:textId="77BE6126" w:rsidR="00567AF3" w:rsidRDefault="00567AF3" w:rsidP="00567AF3">
      <w:pPr>
        <w:pStyle w:val="paragraf"/>
      </w:pPr>
      <w:proofErr w:type="spellStart"/>
      <w:r>
        <w:t>Supaya</w:t>
      </w:r>
      <w:proofErr w:type="spellEnd"/>
      <w:r w:rsidR="009F2A11">
        <w:t xml:space="preserve"> </w:t>
      </w:r>
      <w:proofErr w:type="spellStart"/>
      <w:r w:rsidR="009F2A11">
        <w:t>dapat</w:t>
      </w:r>
      <w:proofErr w:type="spellEnd"/>
      <w:r w:rsidR="009F2A11">
        <w:t xml:space="preserve"> </w:t>
      </w:r>
      <w:proofErr w:type="spellStart"/>
      <w:r w:rsidR="009F2A11">
        <w:t>diintegrasi</w:t>
      </w:r>
      <w:proofErr w:type="spellEnd"/>
      <w:r w:rsidR="009F2A11">
        <w:t xml:space="preserve"> </w:t>
      </w:r>
      <w:proofErr w:type="spellStart"/>
      <w:r w:rsidR="009F2A11">
        <w:t>dengan</w:t>
      </w:r>
      <w:proofErr w:type="spellEnd"/>
      <w:r w:rsidR="009F2A11">
        <w:t xml:space="preserve"> </w:t>
      </w:r>
      <w:proofErr w:type="spellStart"/>
      <w:r w:rsidR="009F2A11">
        <w:t>aplikasi</w:t>
      </w:r>
      <w:proofErr w:type="spellEnd"/>
      <w:r w:rsidR="009F2A11">
        <w:t xml:space="preserve"> </w:t>
      </w:r>
      <w:proofErr w:type="spellStart"/>
      <w:r w:rsidR="009F2A11">
        <w:t>kamera</w:t>
      </w:r>
      <w:proofErr w:type="spellEnd"/>
      <w:r w:rsidR="009F2A11">
        <w:t xml:space="preserve"> </w:t>
      </w:r>
      <w:proofErr w:type="spellStart"/>
      <w:r w:rsidR="009F2A11">
        <w:t>sendiri</w:t>
      </w:r>
      <w:proofErr w:type="spellEnd"/>
      <w:r w:rsidR="009F2A11">
        <w:t xml:space="preserve"> </w:t>
      </w:r>
      <w:proofErr w:type="spellStart"/>
      <w:r w:rsidR="009F2A11">
        <w:t>memerlukan</w:t>
      </w:r>
      <w:proofErr w:type="spellEnd"/>
      <w:r w:rsidR="009F2A11">
        <w:t xml:space="preserve"> </w:t>
      </w:r>
      <w:proofErr w:type="spellStart"/>
      <w:r w:rsidR="009F2A11">
        <w:t>klien</w:t>
      </w:r>
      <w:proofErr w:type="spellEnd"/>
      <w:r w:rsidR="009F2A11">
        <w:t xml:space="preserve"> untuk </w:t>
      </w:r>
      <w:proofErr w:type="spellStart"/>
      <w:r w:rsidR="009F2A11">
        <w:t>mengunduh</w:t>
      </w:r>
      <w:proofErr w:type="spellEnd"/>
      <w:r w:rsidR="009F2A11">
        <w:t xml:space="preserve"> </w:t>
      </w:r>
      <w:proofErr w:type="spellStart"/>
      <w:r w:rsidR="009F2A11">
        <w:t>aplikasi</w:t>
      </w:r>
      <w:proofErr w:type="spellEnd"/>
      <w:r w:rsidR="009F2A11">
        <w:t xml:space="preserve"> </w:t>
      </w:r>
      <w:proofErr w:type="spellStart"/>
      <w:r w:rsidR="009F2A11">
        <w:t>berbeda</w:t>
      </w:r>
      <w:proofErr w:type="spellEnd"/>
      <w:r w:rsidR="009F2A11">
        <w:t xml:space="preserve"> yang </w:t>
      </w:r>
      <w:proofErr w:type="spellStart"/>
      <w:r w:rsidR="009F2A11">
        <w:t>dapat</w:t>
      </w:r>
      <w:proofErr w:type="spellEnd"/>
      <w:r w:rsidR="009F2A11">
        <w:t xml:space="preserve"> </w:t>
      </w:r>
      <w:proofErr w:type="spellStart"/>
      <w:r w:rsidR="009F2A11">
        <w:t>memberatkan</w:t>
      </w:r>
      <w:proofErr w:type="spellEnd"/>
      <w:r w:rsidR="009F2A11">
        <w:t xml:space="preserve"> </w:t>
      </w:r>
      <w:proofErr w:type="spellStart"/>
      <w:r w:rsidR="009F2A11">
        <w:t>klien</w:t>
      </w:r>
      <w:proofErr w:type="spellEnd"/>
      <w:r w:rsidR="009F2A11">
        <w:t xml:space="preserve"> </w:t>
      </w:r>
      <w:proofErr w:type="spellStart"/>
      <w:r w:rsidR="009F2A11">
        <w:t>terutama</w:t>
      </w:r>
      <w:proofErr w:type="spellEnd"/>
      <w:r w:rsidR="009F2A11">
        <w:t xml:space="preserve"> </w:t>
      </w:r>
      <w:proofErr w:type="spellStart"/>
      <w:r w:rsidR="009F2A11">
        <w:t>klien</w:t>
      </w:r>
      <w:proofErr w:type="spellEnd"/>
      <w:r w:rsidR="009F2A11">
        <w:t xml:space="preserve"> yang </w:t>
      </w:r>
      <w:proofErr w:type="spellStart"/>
      <w:r w:rsidR="009F2A11">
        <w:t>tidak</w:t>
      </w:r>
      <w:proofErr w:type="spellEnd"/>
      <w:r w:rsidR="009F2A11">
        <w:t xml:space="preserve"> </w:t>
      </w:r>
      <w:proofErr w:type="spellStart"/>
      <w:r w:rsidR="009F2A11">
        <w:t>terlalu</w:t>
      </w:r>
      <w:proofErr w:type="spellEnd"/>
      <w:r w:rsidR="009F2A11">
        <w:t xml:space="preserve"> </w:t>
      </w:r>
      <w:proofErr w:type="spellStart"/>
      <w:r w:rsidR="009F2A11">
        <w:t>fasih</w:t>
      </w:r>
      <w:proofErr w:type="spellEnd"/>
      <w:r w:rsidR="009F2A11">
        <w:t xml:space="preserve"> </w:t>
      </w:r>
      <w:proofErr w:type="spellStart"/>
      <w:r w:rsidR="009F2A11">
        <w:t>teknologi</w:t>
      </w:r>
      <w:proofErr w:type="spellEnd"/>
      <w:r w:rsidR="009F2A11">
        <w:t xml:space="preserve"> dan juga </w:t>
      </w:r>
      <w:proofErr w:type="spellStart"/>
      <w:r w:rsidR="009F2A11">
        <w:t>m</w:t>
      </w:r>
      <w:r>
        <w:t>empersulit</w:t>
      </w:r>
      <w:proofErr w:type="spellEnd"/>
      <w:r>
        <w:t xml:space="preserve"> proses </w:t>
      </w:r>
      <w:proofErr w:type="spellStart"/>
      <w:r>
        <w:t>pengambilan</w:t>
      </w:r>
      <w:proofErr w:type="spellEnd"/>
      <w:r>
        <w:t xml:space="preserve"> </w:t>
      </w:r>
      <w:proofErr w:type="spellStart"/>
      <w:r>
        <w:t>foto</w:t>
      </w:r>
      <w:proofErr w:type="spellEnd"/>
      <w:r>
        <w:t xml:space="preserve"> </w:t>
      </w:r>
      <w:proofErr w:type="spellStart"/>
      <w:r>
        <w:lastRenderedPageBreak/>
        <w:t>dengan</w:t>
      </w:r>
      <w:proofErr w:type="spellEnd"/>
      <w:r>
        <w:t xml:space="preserve"> </w:t>
      </w:r>
      <w:proofErr w:type="spellStart"/>
      <w:r>
        <w:t>mengabaikan</w:t>
      </w:r>
      <w:proofErr w:type="spellEnd"/>
      <w:r>
        <w:t xml:space="preserve"> </w:t>
      </w:r>
      <w:proofErr w:type="spellStart"/>
      <w:r>
        <w:t>inovasi</w:t>
      </w:r>
      <w:proofErr w:type="spellEnd"/>
      <w:r>
        <w:t xml:space="preserve"> yang </w:t>
      </w:r>
      <w:proofErr w:type="spellStart"/>
      <w:r>
        <w:t>telah</w:t>
      </w:r>
      <w:proofErr w:type="spellEnd"/>
      <w:r>
        <w:t xml:space="preserve"> </w:t>
      </w:r>
      <w:proofErr w:type="spellStart"/>
      <w:r>
        <w:t>ada</w:t>
      </w:r>
      <w:proofErr w:type="spellEnd"/>
      <w:r>
        <w:t xml:space="preserve"> pada </w:t>
      </w:r>
      <w:proofErr w:type="spellStart"/>
      <w:r>
        <w:t>aplikasi</w:t>
      </w:r>
      <w:proofErr w:type="spellEnd"/>
      <w:r>
        <w:t xml:space="preserve"> </w:t>
      </w:r>
      <w:proofErr w:type="spellStart"/>
      <w:r>
        <w:t>seperti</w:t>
      </w:r>
      <w:proofErr w:type="spellEnd"/>
      <w:r>
        <w:t xml:space="preserve"> </w:t>
      </w:r>
      <w:proofErr w:type="spellStart"/>
      <w:r>
        <w:t>CamScanner</w:t>
      </w:r>
      <w:proofErr w:type="spellEnd"/>
      <w:r>
        <w:t xml:space="preserve">. </w:t>
      </w:r>
      <w:proofErr w:type="spellStart"/>
      <w:r>
        <w:t>Supaya</w:t>
      </w:r>
      <w:proofErr w:type="spellEnd"/>
      <w:r>
        <w:t xml:space="preserve"> </w:t>
      </w:r>
      <w:proofErr w:type="spellStart"/>
      <w:r>
        <w:t>dapat</w:t>
      </w:r>
      <w:proofErr w:type="spellEnd"/>
      <w:r>
        <w:t xml:space="preserve"> </w:t>
      </w:r>
      <w:proofErr w:type="spellStart"/>
      <w:r>
        <w:t>menginterupsi</w:t>
      </w:r>
      <w:proofErr w:type="spellEnd"/>
      <w:r>
        <w:t xml:space="preserve"> </w:t>
      </w:r>
      <w:proofErr w:type="spellStart"/>
      <w:r>
        <w:t>saat</w:t>
      </w:r>
      <w:proofErr w:type="spellEnd"/>
      <w:r>
        <w:t xml:space="preserve"> </w:t>
      </w:r>
      <w:proofErr w:type="spellStart"/>
      <w:r>
        <w:t>dideteksi</w:t>
      </w:r>
      <w:proofErr w:type="spellEnd"/>
      <w:r>
        <w:t xml:space="preserve"> </w:t>
      </w:r>
      <w:proofErr w:type="spellStart"/>
      <w:r>
        <w:t>sebuah</w:t>
      </w:r>
      <w:proofErr w:type="spellEnd"/>
      <w:r>
        <w:t xml:space="preserve"> </w:t>
      </w:r>
      <w:proofErr w:type="spellStart"/>
      <w:r>
        <w:t>foto</w:t>
      </w:r>
      <w:proofErr w:type="spellEnd"/>
      <w:r>
        <w:t xml:space="preserve"> </w:t>
      </w:r>
      <w:proofErr w:type="spellStart"/>
      <w:r>
        <w:t>diambil</w:t>
      </w:r>
      <w:proofErr w:type="spellEnd"/>
      <w:r>
        <w:t xml:space="preserve"> </w:t>
      </w:r>
      <w:proofErr w:type="spellStart"/>
      <w:r>
        <w:t>memerlukan</w:t>
      </w:r>
      <w:proofErr w:type="spellEnd"/>
      <w:r>
        <w:t xml:space="preserve"> </w:t>
      </w:r>
      <w:proofErr w:type="spellStart"/>
      <w:r>
        <w:t>klien</w:t>
      </w:r>
      <w:proofErr w:type="spellEnd"/>
      <w:r>
        <w:t xml:space="preserve"> </w:t>
      </w:r>
      <w:proofErr w:type="spellStart"/>
      <w:r>
        <w:t>memberi</w:t>
      </w:r>
      <w:proofErr w:type="spellEnd"/>
      <w:r>
        <w:t xml:space="preserve"> </w:t>
      </w:r>
      <w:proofErr w:type="spellStart"/>
      <w:r>
        <w:t>akses</w:t>
      </w:r>
      <w:proofErr w:type="spellEnd"/>
      <w:r>
        <w:t xml:space="preserve"> </w:t>
      </w:r>
      <w:proofErr w:type="spellStart"/>
      <w:r>
        <w:t>terhadap</w:t>
      </w:r>
      <w:proofErr w:type="spellEnd"/>
      <w:r>
        <w:t xml:space="preserve"> </w:t>
      </w:r>
      <w:proofErr w:type="spellStart"/>
      <w:r>
        <w:t>ponsel</w:t>
      </w:r>
      <w:proofErr w:type="spellEnd"/>
      <w:r>
        <w:t xml:space="preserve"> </w:t>
      </w:r>
      <w:proofErr w:type="spellStart"/>
      <w:r>
        <w:t>klien</w:t>
      </w:r>
      <w:proofErr w:type="spellEnd"/>
      <w:r>
        <w:t xml:space="preserve"> </w:t>
      </w:r>
      <w:proofErr w:type="spellStart"/>
      <w:r>
        <w:t>diluar</w:t>
      </w:r>
      <w:proofErr w:type="spellEnd"/>
      <w:r>
        <w:t xml:space="preserve"> </w:t>
      </w:r>
      <w:proofErr w:type="spellStart"/>
      <w:r>
        <w:t>penggunaan</w:t>
      </w:r>
      <w:proofErr w:type="spellEnd"/>
      <w:r>
        <w:t xml:space="preserve"> </w:t>
      </w:r>
      <w:proofErr w:type="spellStart"/>
      <w:r>
        <w:t>aplikasi</w:t>
      </w:r>
      <w:proofErr w:type="spellEnd"/>
      <w:r>
        <w:t xml:space="preserve">, </w:t>
      </w:r>
      <w:proofErr w:type="spellStart"/>
      <w:r>
        <w:t>sehingga</w:t>
      </w:r>
      <w:proofErr w:type="spellEnd"/>
      <w:r>
        <w:t xml:space="preserve"> </w:t>
      </w:r>
      <w:proofErr w:type="spellStart"/>
      <w:r>
        <w:t>selain</w:t>
      </w:r>
      <w:proofErr w:type="spellEnd"/>
      <w:r>
        <w:t xml:space="preserve"> </w:t>
      </w:r>
      <w:proofErr w:type="spellStart"/>
      <w:r>
        <w:t>mempersulit</w:t>
      </w:r>
      <w:proofErr w:type="spellEnd"/>
      <w:r>
        <w:t xml:space="preserve"> </w:t>
      </w:r>
      <w:proofErr w:type="spellStart"/>
      <w:r>
        <w:t>klien</w:t>
      </w:r>
      <w:proofErr w:type="spellEnd"/>
      <w:r>
        <w:t xml:space="preserve"> untuk </w:t>
      </w:r>
      <w:proofErr w:type="spellStart"/>
      <w:r>
        <w:t>mengunduh</w:t>
      </w:r>
      <w:proofErr w:type="spellEnd"/>
      <w:r>
        <w:t xml:space="preserve"> </w:t>
      </w:r>
      <w:proofErr w:type="spellStart"/>
      <w:r>
        <w:t>aplikasi</w:t>
      </w:r>
      <w:proofErr w:type="spellEnd"/>
      <w:r>
        <w:t xml:space="preserve"> baru juga </w:t>
      </w:r>
      <w:proofErr w:type="spellStart"/>
      <w:r>
        <w:t>dapat</w:t>
      </w:r>
      <w:proofErr w:type="spellEnd"/>
      <w:r>
        <w:t xml:space="preserve"> </w:t>
      </w:r>
      <w:proofErr w:type="spellStart"/>
      <w:r>
        <w:t>menyebabkan</w:t>
      </w:r>
      <w:proofErr w:type="spellEnd"/>
      <w:r>
        <w:t xml:space="preserve"> </w:t>
      </w:r>
      <w:proofErr w:type="spellStart"/>
      <w:r>
        <w:t>masalah</w:t>
      </w:r>
      <w:proofErr w:type="spellEnd"/>
      <w:r>
        <w:t xml:space="preserve"> </w:t>
      </w:r>
      <w:proofErr w:type="spellStart"/>
      <w:r>
        <w:t>privasi</w:t>
      </w:r>
      <w:proofErr w:type="spellEnd"/>
      <w:r>
        <w:t xml:space="preserve"> dan </w:t>
      </w:r>
      <w:proofErr w:type="spellStart"/>
      <w:r>
        <w:t>keamanan</w:t>
      </w:r>
      <w:proofErr w:type="spellEnd"/>
      <w:r>
        <w:t>.</w:t>
      </w:r>
    </w:p>
    <w:p w14:paraId="58B164CF" w14:textId="40BF6E39" w:rsidR="00567AF3" w:rsidRDefault="00567AF3" w:rsidP="00567AF3">
      <w:pPr>
        <w:pStyle w:val="paragraf"/>
      </w:pPr>
      <w:r>
        <w:t xml:space="preserve">Untuk </w:t>
      </w:r>
      <w:proofErr w:type="spellStart"/>
      <w:r>
        <w:t>dapat</w:t>
      </w:r>
      <w:proofErr w:type="spellEnd"/>
      <w:r>
        <w:t xml:space="preserve"> </w:t>
      </w:r>
      <w:proofErr w:type="spellStart"/>
      <w:r>
        <w:t>menempatkan</w:t>
      </w:r>
      <w:proofErr w:type="spellEnd"/>
      <w:r>
        <w:t xml:space="preserve"> </w:t>
      </w:r>
      <w:proofErr w:type="spellStart"/>
      <w:r>
        <w:t>solusi</w:t>
      </w:r>
      <w:proofErr w:type="spellEnd"/>
      <w:r>
        <w:t xml:space="preserve"> pada </w:t>
      </w:r>
      <w:proofErr w:type="spellStart"/>
      <w:r>
        <w:t>kesempatan</w:t>
      </w:r>
      <w:proofErr w:type="spellEnd"/>
      <w:r>
        <w:t xml:space="preserve"> </w:t>
      </w:r>
      <w:proofErr w:type="spellStart"/>
      <w:r>
        <w:t>kedua</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perlu</w:t>
      </w:r>
      <w:proofErr w:type="spellEnd"/>
      <w:r>
        <w:t xml:space="preserve"> </w:t>
      </w:r>
      <w:proofErr w:type="spellStart"/>
      <w:r>
        <w:t>diintegrasi</w:t>
      </w:r>
      <w:proofErr w:type="spellEnd"/>
      <w:r>
        <w:t xml:space="preserve"> </w:t>
      </w:r>
      <w:proofErr w:type="spellStart"/>
      <w:r>
        <w:t>dengan</w:t>
      </w:r>
      <w:proofErr w:type="spellEnd"/>
      <w:r>
        <w:t xml:space="preserve"> WhatsApp </w:t>
      </w:r>
      <w:proofErr w:type="spellStart"/>
      <w:r>
        <w:t>atau</w:t>
      </w:r>
      <w:proofErr w:type="spellEnd"/>
      <w:r>
        <w:t xml:space="preserve"> </w:t>
      </w:r>
      <w:proofErr w:type="spellStart"/>
      <w:r>
        <w:t>dengan</w:t>
      </w:r>
      <w:proofErr w:type="spellEnd"/>
      <w:r>
        <w:t xml:space="preserve"> </w:t>
      </w:r>
      <w:proofErr w:type="spellStart"/>
      <w:r>
        <w:t>sebuah</w:t>
      </w:r>
      <w:proofErr w:type="spellEnd"/>
      <w:r>
        <w:t xml:space="preserve"> </w:t>
      </w:r>
      <w:proofErr w:type="spellStart"/>
      <w:r>
        <w:t>sistem</w:t>
      </w:r>
      <w:proofErr w:type="spellEnd"/>
      <w:r>
        <w:t xml:space="preserve"> baru untuk </w:t>
      </w:r>
      <w:proofErr w:type="spellStart"/>
      <w:r>
        <w:t>mengolah</w:t>
      </w:r>
      <w:proofErr w:type="spellEnd"/>
      <w:r>
        <w:t xml:space="preserve"> </w:t>
      </w:r>
      <w:proofErr w:type="spellStart"/>
      <w:r>
        <w:t>gambar</w:t>
      </w:r>
      <w:proofErr w:type="spellEnd"/>
      <w:r>
        <w:t xml:space="preserve"> yang </w:t>
      </w:r>
      <w:proofErr w:type="spellStart"/>
      <w:r>
        <w:t>diterima</w:t>
      </w:r>
      <w:proofErr w:type="spellEnd"/>
      <w:r>
        <w:t xml:space="preserve">. </w:t>
      </w:r>
      <w:proofErr w:type="spellStart"/>
      <w:r>
        <w:t>Supaya</w:t>
      </w:r>
      <w:proofErr w:type="spellEnd"/>
      <w:r>
        <w:t xml:space="preserve"> </w:t>
      </w:r>
      <w:proofErr w:type="spellStart"/>
      <w:r>
        <w:t>dapat</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sistem</w:t>
      </w:r>
      <w:proofErr w:type="spellEnd"/>
      <w:r>
        <w:t xml:space="preserve"> baru, </w:t>
      </w:r>
      <w:proofErr w:type="spellStart"/>
      <w:r>
        <w:t>perlu</w:t>
      </w:r>
      <w:proofErr w:type="spellEnd"/>
      <w:r>
        <w:t xml:space="preserve"> </w:t>
      </w:r>
      <w:proofErr w:type="spellStart"/>
      <w:r>
        <w:t>dibuat</w:t>
      </w:r>
      <w:proofErr w:type="spellEnd"/>
      <w:r>
        <w:t xml:space="preserve"> </w:t>
      </w:r>
      <w:proofErr w:type="spellStart"/>
      <w:r>
        <w:t>sistem</w:t>
      </w:r>
      <w:proofErr w:type="spellEnd"/>
      <w:r>
        <w:t xml:space="preserve"> yang </w:t>
      </w:r>
      <w:proofErr w:type="spellStart"/>
      <w:r>
        <w:t>digunakan</w:t>
      </w:r>
      <w:proofErr w:type="spellEnd"/>
      <w:r>
        <w:t xml:space="preserve"> </w:t>
      </w:r>
      <w:proofErr w:type="spellStart"/>
      <w:r>
        <w:t>sebagai</w:t>
      </w:r>
      <w:proofErr w:type="spellEnd"/>
      <w:r>
        <w:t xml:space="preserve"> </w:t>
      </w:r>
      <w:proofErr w:type="spellStart"/>
      <w:r>
        <w:t>pusat</w:t>
      </w:r>
      <w:proofErr w:type="spellEnd"/>
      <w:r>
        <w:t xml:space="preserve"> </w:t>
      </w:r>
      <w:proofErr w:type="spellStart"/>
      <w:r>
        <w:t>penerimaan</w:t>
      </w:r>
      <w:proofErr w:type="spellEnd"/>
      <w:r>
        <w:t xml:space="preserve"> </w:t>
      </w:r>
      <w:proofErr w:type="spellStart"/>
      <w:r>
        <w:t>dokumen</w:t>
      </w:r>
      <w:proofErr w:type="spellEnd"/>
      <w:r>
        <w:t xml:space="preserve"> yang </w:t>
      </w:r>
      <w:proofErr w:type="spellStart"/>
      <w:r>
        <w:t>dapat</w:t>
      </w:r>
      <w:proofErr w:type="spellEnd"/>
      <w:r>
        <w:t xml:space="preserve"> </w:t>
      </w:r>
      <w:proofErr w:type="spellStart"/>
      <w:r>
        <w:t>menyulitkan</w:t>
      </w:r>
      <w:proofErr w:type="spellEnd"/>
      <w:r>
        <w:t xml:space="preserve"> </w:t>
      </w:r>
      <w:proofErr w:type="spellStart"/>
      <w:r>
        <w:t>klien</w:t>
      </w:r>
      <w:proofErr w:type="spellEnd"/>
      <w:r>
        <w:t xml:space="preserve"> yang </w:t>
      </w:r>
      <w:proofErr w:type="spellStart"/>
      <w:r>
        <w:t>kurang</w:t>
      </w:r>
      <w:proofErr w:type="spellEnd"/>
      <w:r>
        <w:t xml:space="preserve"> </w:t>
      </w:r>
      <w:proofErr w:type="spellStart"/>
      <w:r>
        <w:t>fasih</w:t>
      </w:r>
      <w:proofErr w:type="spellEnd"/>
      <w:r>
        <w:t xml:space="preserve"> </w:t>
      </w:r>
      <w:proofErr w:type="spellStart"/>
      <w:r>
        <w:t>teknologi</w:t>
      </w:r>
      <w:proofErr w:type="spellEnd"/>
      <w:r>
        <w:t xml:space="preserve"> </w:t>
      </w:r>
      <w:proofErr w:type="spellStart"/>
      <w:r>
        <w:t>walau</w:t>
      </w:r>
      <w:proofErr w:type="spellEnd"/>
      <w:r>
        <w:t xml:space="preserve"> </w:t>
      </w:r>
      <w:proofErr w:type="spellStart"/>
      <w:r>
        <w:t>sistem</w:t>
      </w:r>
      <w:proofErr w:type="spellEnd"/>
      <w:r>
        <w:t xml:space="preserve"> </w:t>
      </w:r>
      <w:proofErr w:type="spellStart"/>
      <w:r>
        <w:t>tersebut</w:t>
      </w:r>
      <w:proofErr w:type="spellEnd"/>
      <w:r>
        <w:t xml:space="preserve"> </w:t>
      </w:r>
      <w:proofErr w:type="spellStart"/>
      <w:r>
        <w:t>dibuat</w:t>
      </w:r>
      <w:proofErr w:type="spellEnd"/>
      <w:r>
        <w:t xml:space="preserve"> </w:t>
      </w:r>
      <w:proofErr w:type="spellStart"/>
      <w:r>
        <w:t>dalam</w:t>
      </w:r>
      <w:proofErr w:type="spellEnd"/>
      <w:r>
        <w:t xml:space="preserve"> </w:t>
      </w:r>
      <w:proofErr w:type="spellStart"/>
      <w:r>
        <w:t>bentuk</w:t>
      </w:r>
      <w:proofErr w:type="spellEnd"/>
      <w:r>
        <w:t xml:space="preserve"> </w:t>
      </w:r>
      <w:r w:rsidRPr="00567AF3">
        <w:rPr>
          <w:i/>
          <w:iCs/>
        </w:rPr>
        <w:t>mobile app</w:t>
      </w:r>
      <w:r>
        <w:t xml:space="preserve"> </w:t>
      </w:r>
      <w:proofErr w:type="spellStart"/>
      <w:r>
        <w:t>ataupun</w:t>
      </w:r>
      <w:proofErr w:type="spellEnd"/>
      <w:r>
        <w:t xml:space="preserve"> </w:t>
      </w:r>
      <w:r w:rsidRPr="00567AF3">
        <w:rPr>
          <w:i/>
          <w:iCs/>
        </w:rPr>
        <w:t>web app</w:t>
      </w:r>
      <w:r w:rsidR="00023169">
        <w:t xml:space="preserve"> dan </w:t>
      </w:r>
      <w:proofErr w:type="spellStart"/>
      <w:r w:rsidR="00023169">
        <w:t>dapat</w:t>
      </w:r>
      <w:proofErr w:type="spellEnd"/>
      <w:r w:rsidR="00023169">
        <w:t xml:space="preserve"> </w:t>
      </w:r>
      <w:proofErr w:type="spellStart"/>
      <w:r w:rsidR="00023169">
        <w:t>menyulitkan</w:t>
      </w:r>
      <w:proofErr w:type="spellEnd"/>
      <w:r w:rsidR="00023169">
        <w:t xml:space="preserve"> </w:t>
      </w:r>
      <w:proofErr w:type="spellStart"/>
      <w:r w:rsidR="00023169">
        <w:t>staf</w:t>
      </w:r>
      <w:proofErr w:type="spellEnd"/>
      <w:r w:rsidR="00023169">
        <w:t xml:space="preserve"> yang </w:t>
      </w:r>
      <w:proofErr w:type="spellStart"/>
      <w:r w:rsidR="00023169">
        <w:t>telah</w:t>
      </w:r>
      <w:proofErr w:type="spellEnd"/>
      <w:r w:rsidR="00023169">
        <w:t xml:space="preserve"> </w:t>
      </w:r>
      <w:proofErr w:type="spellStart"/>
      <w:r w:rsidR="00023169">
        <w:t>menggunakan</w:t>
      </w:r>
      <w:proofErr w:type="spellEnd"/>
      <w:r w:rsidR="00023169">
        <w:t xml:space="preserve"> WhatsApp </w:t>
      </w:r>
      <w:proofErr w:type="spellStart"/>
      <w:r w:rsidR="00023169">
        <w:t>sebagai</w:t>
      </w:r>
      <w:proofErr w:type="spellEnd"/>
      <w:r w:rsidR="00023169">
        <w:t xml:space="preserve"> </w:t>
      </w:r>
      <w:proofErr w:type="spellStart"/>
      <w:r w:rsidR="00023169">
        <w:t>metode</w:t>
      </w:r>
      <w:proofErr w:type="spellEnd"/>
      <w:r w:rsidR="00023169">
        <w:t xml:space="preserve"> </w:t>
      </w:r>
      <w:proofErr w:type="spellStart"/>
      <w:r w:rsidR="00023169">
        <w:t>berkomunikasi</w:t>
      </w:r>
      <w:proofErr w:type="spellEnd"/>
      <w:r w:rsidR="00023169">
        <w:t xml:space="preserve"> </w:t>
      </w:r>
      <w:proofErr w:type="spellStart"/>
      <w:r w:rsidR="00023169">
        <w:t>dengan</w:t>
      </w:r>
      <w:proofErr w:type="spellEnd"/>
      <w:r w:rsidR="00023169">
        <w:t xml:space="preserve"> </w:t>
      </w:r>
      <w:proofErr w:type="spellStart"/>
      <w:r w:rsidR="00023169">
        <w:t>klien</w:t>
      </w:r>
      <w:proofErr w:type="spellEnd"/>
      <w:r>
        <w:t>.</w:t>
      </w:r>
    </w:p>
    <w:p w14:paraId="1D72C2B1" w14:textId="041B4C30" w:rsidR="009A6B7E" w:rsidRDefault="00567AF3" w:rsidP="00023169">
      <w:pPr>
        <w:pStyle w:val="paragraf"/>
      </w:pPr>
      <w:proofErr w:type="spellStart"/>
      <w:r>
        <w:t>Supaya</w:t>
      </w:r>
      <w:proofErr w:type="spellEnd"/>
      <w:r>
        <w:t xml:space="preserve"> </w:t>
      </w:r>
      <w:proofErr w:type="spellStart"/>
      <w:r>
        <w:t>dapat</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ada</w:t>
      </w:r>
      <w:proofErr w:type="spellEnd"/>
      <w:r>
        <w:t xml:space="preserve"> (WhatsApp) </w:t>
      </w:r>
      <w:proofErr w:type="spellStart"/>
      <w:r>
        <w:t>dapat</w:t>
      </w:r>
      <w:proofErr w:type="spellEnd"/>
      <w:r>
        <w:t xml:space="preserve"> </w:t>
      </w:r>
      <w:proofErr w:type="spellStart"/>
      <w:r>
        <w:t>digunakan</w:t>
      </w:r>
      <w:proofErr w:type="spellEnd"/>
      <w:r>
        <w:t xml:space="preserve"> WhatsApp Business Platform </w:t>
      </w:r>
      <w:proofErr w:type="spellStart"/>
      <w:r>
        <w:t>sehingga</w:t>
      </w:r>
      <w:proofErr w:type="spellEnd"/>
      <w:r>
        <w:t xml:space="preserve"> </w:t>
      </w:r>
      <w:proofErr w:type="spellStart"/>
      <w:r>
        <w:t>dapat</w:t>
      </w:r>
      <w:proofErr w:type="spellEnd"/>
      <w:r>
        <w:t xml:space="preserve"> </w:t>
      </w:r>
      <w:proofErr w:type="spellStart"/>
      <w:r w:rsidR="005B04E2">
        <w:t>menjadi</w:t>
      </w:r>
      <w:proofErr w:type="spellEnd"/>
      <w:r w:rsidR="005B04E2">
        <w:t xml:space="preserve"> tempat </w:t>
      </w:r>
      <w:proofErr w:type="spellStart"/>
      <w:r w:rsidR="005B04E2">
        <w:t>bagi</w:t>
      </w:r>
      <w:proofErr w:type="spellEnd"/>
      <w:r w:rsidR="005B04E2">
        <w:t xml:space="preserve"> </w:t>
      </w:r>
      <w:proofErr w:type="spellStart"/>
      <w:r w:rsidR="005B04E2">
        <w:t>klien</w:t>
      </w:r>
      <w:proofErr w:type="spellEnd"/>
      <w:r w:rsidR="005B04E2">
        <w:t xml:space="preserve"> untuk </w:t>
      </w:r>
      <w:proofErr w:type="spellStart"/>
      <w:r w:rsidR="005B04E2">
        <w:t>mengirim</w:t>
      </w:r>
      <w:proofErr w:type="spellEnd"/>
      <w:r w:rsidR="005B04E2">
        <w:t xml:space="preserve"> </w:t>
      </w:r>
      <w:proofErr w:type="spellStart"/>
      <w:r w:rsidR="005B04E2">
        <w:t>foto</w:t>
      </w:r>
      <w:proofErr w:type="spellEnd"/>
      <w:r w:rsidR="005B04E2">
        <w:t xml:space="preserve"> </w:t>
      </w:r>
      <w:proofErr w:type="spellStart"/>
      <w:r w:rsidR="005B04E2">
        <w:t>dokumen</w:t>
      </w:r>
      <w:proofErr w:type="spellEnd"/>
      <w:r>
        <w:t xml:space="preserve">. </w:t>
      </w:r>
      <w:r w:rsidR="00023169">
        <w:t xml:space="preserve">Solusi ini </w:t>
      </w:r>
      <w:proofErr w:type="spellStart"/>
      <w:r w:rsidR="00023169">
        <w:t>dinilai</w:t>
      </w:r>
      <w:proofErr w:type="spellEnd"/>
      <w:r w:rsidR="00023169">
        <w:t xml:space="preserve"> </w:t>
      </w:r>
      <w:proofErr w:type="spellStart"/>
      <w:r w:rsidR="00023169">
        <w:t>lebih</w:t>
      </w:r>
      <w:proofErr w:type="spellEnd"/>
      <w:r w:rsidR="00023169">
        <w:t xml:space="preserve"> </w:t>
      </w:r>
      <w:proofErr w:type="spellStart"/>
      <w:r w:rsidR="00023169">
        <w:t>baik</w:t>
      </w:r>
      <w:proofErr w:type="spellEnd"/>
      <w:r w:rsidR="00023169">
        <w:t xml:space="preserve"> </w:t>
      </w:r>
      <w:proofErr w:type="spellStart"/>
      <w:r w:rsidR="00023169">
        <w:t>karena</w:t>
      </w:r>
      <w:proofErr w:type="spellEnd"/>
      <w:r w:rsidR="00023169">
        <w:t xml:space="preserve"> </w:t>
      </w:r>
      <w:proofErr w:type="spellStart"/>
      <w:r w:rsidR="00023169">
        <w:t>dalam</w:t>
      </w:r>
      <w:proofErr w:type="spellEnd"/>
      <w:r w:rsidR="00023169">
        <w:t xml:space="preserve"> </w:t>
      </w:r>
      <w:proofErr w:type="spellStart"/>
      <w:r w:rsidR="00023169">
        <w:t>implementasinya</w:t>
      </w:r>
      <w:proofErr w:type="spellEnd"/>
      <w:r w:rsidR="00023169">
        <w:t xml:space="preserve"> </w:t>
      </w:r>
      <w:proofErr w:type="spellStart"/>
      <w:r w:rsidR="00023169">
        <w:t>tidak</w:t>
      </w:r>
      <w:proofErr w:type="spellEnd"/>
      <w:r w:rsidR="00023169">
        <w:t xml:space="preserve"> </w:t>
      </w:r>
      <w:proofErr w:type="spellStart"/>
      <w:r w:rsidR="00023169">
        <w:t>secara</w:t>
      </w:r>
      <w:proofErr w:type="spellEnd"/>
      <w:r w:rsidR="00023169">
        <w:t xml:space="preserve"> </w:t>
      </w:r>
      <w:proofErr w:type="spellStart"/>
      <w:r w:rsidR="00023169">
        <w:t>drastis</w:t>
      </w:r>
      <w:proofErr w:type="spellEnd"/>
      <w:r w:rsidR="00023169">
        <w:t xml:space="preserve"> </w:t>
      </w:r>
      <w:proofErr w:type="spellStart"/>
      <w:r w:rsidR="00023169">
        <w:t>mengubah</w:t>
      </w:r>
      <w:proofErr w:type="spellEnd"/>
      <w:r w:rsidR="00023169">
        <w:t xml:space="preserve"> </w:t>
      </w:r>
      <w:proofErr w:type="spellStart"/>
      <w:r w:rsidR="00023169">
        <w:t>cara</w:t>
      </w:r>
      <w:proofErr w:type="spellEnd"/>
      <w:r w:rsidR="00023169">
        <w:t xml:space="preserve"> </w:t>
      </w:r>
      <w:proofErr w:type="spellStart"/>
      <w:r w:rsidR="00023169">
        <w:t>komunikasi</w:t>
      </w:r>
      <w:proofErr w:type="spellEnd"/>
      <w:r w:rsidR="00023169">
        <w:t xml:space="preserve"> </w:t>
      </w:r>
      <w:proofErr w:type="spellStart"/>
      <w:r w:rsidR="00023169">
        <w:t>antara</w:t>
      </w:r>
      <w:proofErr w:type="spellEnd"/>
      <w:r w:rsidR="00023169">
        <w:t xml:space="preserve"> </w:t>
      </w:r>
      <w:proofErr w:type="spellStart"/>
      <w:r w:rsidR="00023169">
        <w:t>klien</w:t>
      </w:r>
      <w:proofErr w:type="spellEnd"/>
      <w:r w:rsidR="00023169">
        <w:t xml:space="preserve"> </w:t>
      </w:r>
      <w:proofErr w:type="spellStart"/>
      <w:r w:rsidR="00023169">
        <w:t>dengan</w:t>
      </w:r>
      <w:proofErr w:type="spellEnd"/>
      <w:r w:rsidR="00023169">
        <w:t xml:space="preserve"> </w:t>
      </w:r>
      <w:proofErr w:type="spellStart"/>
      <w:r w:rsidR="00023169">
        <w:t>staf</w:t>
      </w:r>
      <w:proofErr w:type="spellEnd"/>
      <w:r w:rsidR="00023169">
        <w:t xml:space="preserve"> dan </w:t>
      </w:r>
      <w:proofErr w:type="spellStart"/>
      <w:r w:rsidR="00023169">
        <w:t>menggunakan</w:t>
      </w:r>
      <w:proofErr w:type="spellEnd"/>
      <w:r w:rsidR="00023169">
        <w:t xml:space="preserve"> </w:t>
      </w:r>
      <w:proofErr w:type="spellStart"/>
      <w:r w:rsidR="00023169">
        <w:t>sistem</w:t>
      </w:r>
      <w:proofErr w:type="spellEnd"/>
      <w:r w:rsidR="00023169">
        <w:t xml:space="preserve"> yang </w:t>
      </w:r>
      <w:proofErr w:type="spellStart"/>
      <w:r w:rsidR="00023169">
        <w:t>umum</w:t>
      </w:r>
      <w:proofErr w:type="spellEnd"/>
      <w:r w:rsidR="00023169">
        <w:t xml:space="preserve"> </w:t>
      </w:r>
      <w:proofErr w:type="spellStart"/>
      <w:r w:rsidR="00023169">
        <w:t>digunakan</w:t>
      </w:r>
      <w:proofErr w:type="spellEnd"/>
      <w:r w:rsidR="00023169">
        <w:t xml:space="preserve"> oleh </w:t>
      </w:r>
      <w:proofErr w:type="spellStart"/>
      <w:r w:rsidR="00023169">
        <w:t>masyarakat</w:t>
      </w:r>
      <w:proofErr w:type="spellEnd"/>
      <w:r w:rsidR="00023169">
        <w:t xml:space="preserve"> </w:t>
      </w:r>
      <w:proofErr w:type="spellStart"/>
      <w:r w:rsidR="00023169">
        <w:t>umum</w:t>
      </w:r>
      <w:proofErr w:type="spellEnd"/>
      <w:r w:rsidR="00023169">
        <w:t xml:space="preserve"> yang </w:t>
      </w:r>
      <w:proofErr w:type="spellStart"/>
      <w:r w:rsidR="00023169">
        <w:t>menjadi</w:t>
      </w:r>
      <w:proofErr w:type="spellEnd"/>
      <w:r w:rsidR="00023169">
        <w:t xml:space="preserve"> target pasar </w:t>
      </w:r>
      <w:proofErr w:type="spellStart"/>
      <w:r w:rsidR="00023169">
        <w:t>perusahaan</w:t>
      </w:r>
      <w:proofErr w:type="spellEnd"/>
      <w:r w:rsidR="00F5531D">
        <w:t xml:space="preserve"> </w:t>
      </w:r>
      <w:proofErr w:type="spellStart"/>
      <w:r w:rsidR="00F5531D">
        <w:t>walau</w:t>
      </w:r>
      <w:proofErr w:type="spellEnd"/>
      <w:r w:rsidR="00F5531D">
        <w:t xml:space="preserve"> </w:t>
      </w:r>
      <w:proofErr w:type="spellStart"/>
      <w:r w:rsidR="00F5531D">
        <w:t>memerlukan</w:t>
      </w:r>
      <w:proofErr w:type="spellEnd"/>
      <w:r w:rsidR="00F5531D">
        <w:t xml:space="preserve"> </w:t>
      </w:r>
      <w:proofErr w:type="spellStart"/>
      <w:r w:rsidR="005B04E2">
        <w:t>akun</w:t>
      </w:r>
      <w:proofErr w:type="spellEnd"/>
      <w:r w:rsidR="005B04E2">
        <w:t xml:space="preserve"> WhatsApp baru untuk </w:t>
      </w:r>
      <w:proofErr w:type="spellStart"/>
      <w:r w:rsidR="005B04E2">
        <w:t>menjadi</w:t>
      </w:r>
      <w:proofErr w:type="spellEnd"/>
      <w:r w:rsidR="005B04E2">
        <w:t xml:space="preserve"> </w:t>
      </w:r>
      <w:proofErr w:type="spellStart"/>
      <w:r w:rsidR="005B04E2">
        <w:t>penampung</w:t>
      </w:r>
      <w:proofErr w:type="spellEnd"/>
      <w:r w:rsidR="005B04E2">
        <w:t xml:space="preserve"> </w:t>
      </w:r>
      <w:proofErr w:type="spellStart"/>
      <w:r w:rsidR="005B04E2">
        <w:t>foto</w:t>
      </w:r>
      <w:proofErr w:type="spellEnd"/>
      <w:r w:rsidR="005B04E2">
        <w:t xml:space="preserve"> </w:t>
      </w:r>
      <w:proofErr w:type="spellStart"/>
      <w:r w:rsidR="005B04E2">
        <w:t>dokumen</w:t>
      </w:r>
      <w:proofErr w:type="spellEnd"/>
      <w:r w:rsidR="00023169">
        <w:t xml:space="preserve">. </w:t>
      </w:r>
    </w:p>
    <w:p w14:paraId="6D5385CF" w14:textId="3572A270" w:rsidR="00E93D99" w:rsidRDefault="00E93D99" w:rsidP="00E93D99">
      <w:pPr>
        <w:pStyle w:val="Heading2"/>
      </w:pPr>
      <w:bookmarkStart w:id="23" w:name="_Toc181985862"/>
      <w:proofErr w:type="spellStart"/>
      <w:r>
        <w:t>Pemilihan</w:t>
      </w:r>
      <w:proofErr w:type="spellEnd"/>
      <w:r>
        <w:t xml:space="preserve"> Solusi</w:t>
      </w:r>
      <w:bookmarkEnd w:id="23"/>
    </w:p>
    <w:p w14:paraId="0F471FFA" w14:textId="3C34EA0C" w:rsidR="00E93D99" w:rsidRDefault="00E93D99" w:rsidP="00E93D99">
      <w:pPr>
        <w:pStyle w:val="paragraf"/>
      </w:pPr>
      <w:r>
        <w:t>Solusi</w:t>
      </w:r>
      <w:r w:rsidR="000A45BF">
        <w:t xml:space="preserve"> untuk </w:t>
      </w:r>
      <w:proofErr w:type="spellStart"/>
      <w:r w:rsidR="000A45BF">
        <w:t>mencegah</w:t>
      </w:r>
      <w:proofErr w:type="spellEnd"/>
      <w:r w:rsidR="000A45BF">
        <w:t xml:space="preserve"> </w:t>
      </w:r>
      <w:r w:rsidR="0085238B">
        <w:rPr>
          <w:i/>
          <w:iCs/>
        </w:rPr>
        <w:t>delay</w:t>
      </w:r>
      <w:r w:rsidR="0085238B">
        <w:t xml:space="preserve"> </w:t>
      </w:r>
      <w:proofErr w:type="spellStart"/>
      <w:r w:rsidR="0085238B">
        <w:t>karena</w:t>
      </w:r>
      <w:proofErr w:type="spellEnd"/>
      <w:r w:rsidR="0085238B">
        <w:t xml:space="preserve"> </w:t>
      </w:r>
      <w:proofErr w:type="spellStart"/>
      <w:r w:rsidR="0085238B">
        <w:t>diterimanya</w:t>
      </w:r>
      <w:proofErr w:type="spellEnd"/>
      <w:r w:rsidR="0085238B">
        <w:t xml:space="preserve"> </w:t>
      </w:r>
      <w:proofErr w:type="spellStart"/>
      <w:r w:rsidR="0085238B">
        <w:t>foto</w:t>
      </w:r>
      <w:proofErr w:type="spellEnd"/>
      <w:r w:rsidR="0085238B">
        <w:t xml:space="preserve"> </w:t>
      </w:r>
      <w:proofErr w:type="spellStart"/>
      <w:r w:rsidR="0085238B">
        <w:t>dokumen</w:t>
      </w:r>
      <w:proofErr w:type="spellEnd"/>
      <w:r w:rsidR="0085238B">
        <w:t xml:space="preserve"> </w:t>
      </w:r>
      <w:r w:rsidR="0085238B">
        <w:rPr>
          <w:i/>
          <w:iCs/>
        </w:rPr>
        <w:t>blur</w:t>
      </w:r>
      <w:r w:rsidR="0085238B">
        <w:t xml:space="preserve"> </w:t>
      </w:r>
      <w:proofErr w:type="spellStart"/>
      <w:r w:rsidR="0085238B">
        <w:t>dapat</w:t>
      </w:r>
      <w:proofErr w:type="spellEnd"/>
      <w:r w:rsidR="0085238B">
        <w:t xml:space="preserve"> </w:t>
      </w:r>
      <w:proofErr w:type="spellStart"/>
      <w:r w:rsidR="0085238B">
        <w:t>dilakukan</w:t>
      </w:r>
      <w:proofErr w:type="spellEnd"/>
      <w:r w:rsidR="0085238B">
        <w:t xml:space="preserve"> </w:t>
      </w:r>
      <w:proofErr w:type="spellStart"/>
      <w:r w:rsidR="0085238B">
        <w:t>dengan</w:t>
      </w:r>
      <w:proofErr w:type="spellEnd"/>
      <w:r w:rsidR="0085238B">
        <w:t xml:space="preserve"> </w:t>
      </w:r>
      <w:proofErr w:type="spellStart"/>
      <w:r w:rsidR="0085238B">
        <w:t>berbagai</w:t>
      </w:r>
      <w:proofErr w:type="spellEnd"/>
      <w:r w:rsidR="0085238B">
        <w:t xml:space="preserve"> </w:t>
      </w:r>
      <w:proofErr w:type="spellStart"/>
      <w:r w:rsidR="0085238B">
        <w:t>cara</w:t>
      </w:r>
      <w:proofErr w:type="spellEnd"/>
      <w:r w:rsidR="0085238B">
        <w:t xml:space="preserve">, </w:t>
      </w:r>
      <w:proofErr w:type="spellStart"/>
      <w:r w:rsidR="0085238B">
        <w:t>seperti</w:t>
      </w:r>
      <w:proofErr w:type="spellEnd"/>
      <w:r w:rsidR="0085238B">
        <w:t xml:space="preserve"> </w:t>
      </w:r>
      <w:proofErr w:type="spellStart"/>
      <w:r w:rsidR="0085238B">
        <w:t>dengan</w:t>
      </w:r>
      <w:proofErr w:type="spellEnd"/>
      <w:r w:rsidR="0085238B">
        <w:t xml:space="preserve"> </w:t>
      </w:r>
      <w:proofErr w:type="spellStart"/>
      <w:r w:rsidR="0085238B">
        <w:t>menambah</w:t>
      </w:r>
      <w:proofErr w:type="spellEnd"/>
      <w:r w:rsidR="0085238B">
        <w:t xml:space="preserve"> </w:t>
      </w:r>
      <w:proofErr w:type="spellStart"/>
      <w:r w:rsidR="0085238B">
        <w:t>staf</w:t>
      </w:r>
      <w:proofErr w:type="spellEnd"/>
      <w:r w:rsidR="0085238B">
        <w:t xml:space="preserve"> untuk </w:t>
      </w:r>
      <w:proofErr w:type="spellStart"/>
      <w:r w:rsidR="0085238B">
        <w:t>mengecek</w:t>
      </w:r>
      <w:proofErr w:type="spellEnd"/>
      <w:r w:rsidR="0085238B">
        <w:t xml:space="preserve"> </w:t>
      </w:r>
      <w:proofErr w:type="spellStart"/>
      <w:r w:rsidR="0085238B">
        <w:lastRenderedPageBreak/>
        <w:t>gambar</w:t>
      </w:r>
      <w:proofErr w:type="spellEnd"/>
      <w:r w:rsidR="0085238B">
        <w:t xml:space="preserve"> </w:t>
      </w:r>
      <w:proofErr w:type="spellStart"/>
      <w:r w:rsidR="0085238B">
        <w:t>atau</w:t>
      </w:r>
      <w:proofErr w:type="spellEnd"/>
      <w:r w:rsidR="0085238B">
        <w:t xml:space="preserve"> </w:t>
      </w:r>
      <w:proofErr w:type="spellStart"/>
      <w:r w:rsidR="0085238B">
        <w:t>dengan</w:t>
      </w:r>
      <w:proofErr w:type="spellEnd"/>
      <w:r w:rsidR="0085238B">
        <w:t xml:space="preserve"> </w:t>
      </w:r>
      <w:proofErr w:type="spellStart"/>
      <w:r w:rsidR="0085238B">
        <w:t>menggunakan</w:t>
      </w:r>
      <w:proofErr w:type="spellEnd"/>
      <w:r w:rsidR="0085238B">
        <w:t xml:space="preserve"> </w:t>
      </w:r>
      <w:proofErr w:type="spellStart"/>
      <w:r w:rsidR="0085238B">
        <w:t>teknologi</w:t>
      </w:r>
      <w:proofErr w:type="spellEnd"/>
      <w:r w:rsidR="0085238B">
        <w:t xml:space="preserve"> untuk </w:t>
      </w:r>
      <w:proofErr w:type="spellStart"/>
      <w:r w:rsidR="0085238B">
        <w:t>membantu</w:t>
      </w:r>
      <w:proofErr w:type="spellEnd"/>
      <w:r w:rsidR="0085238B">
        <w:t xml:space="preserve"> </w:t>
      </w:r>
      <w:proofErr w:type="spellStart"/>
      <w:r w:rsidR="0085238B">
        <w:t>dalam</w:t>
      </w:r>
      <w:proofErr w:type="spellEnd"/>
      <w:r w:rsidR="0085238B">
        <w:t xml:space="preserve"> </w:t>
      </w:r>
      <w:proofErr w:type="spellStart"/>
      <w:r w:rsidR="0085238B">
        <w:t>pengecekan</w:t>
      </w:r>
      <w:proofErr w:type="spellEnd"/>
      <w:r w:rsidR="0085238B">
        <w:t xml:space="preserve"> </w:t>
      </w:r>
      <w:proofErr w:type="spellStart"/>
      <w:r w:rsidR="0085238B">
        <w:t>foto</w:t>
      </w:r>
      <w:proofErr w:type="spellEnd"/>
      <w:r w:rsidR="0085238B">
        <w:t xml:space="preserve">. Untuk </w:t>
      </w:r>
      <w:proofErr w:type="spellStart"/>
      <w:r w:rsidR="0085238B">
        <w:t>solusi</w:t>
      </w:r>
      <w:proofErr w:type="spellEnd"/>
      <w:r w:rsidR="0085238B">
        <w:t xml:space="preserve"> </w:t>
      </w:r>
      <w:proofErr w:type="spellStart"/>
      <w:r w:rsidR="0085238B">
        <w:t>penambahan</w:t>
      </w:r>
      <w:proofErr w:type="spellEnd"/>
      <w:r w:rsidR="0085238B">
        <w:t xml:space="preserve"> </w:t>
      </w:r>
      <w:proofErr w:type="spellStart"/>
      <w:r w:rsidR="0085238B">
        <w:t>staf</w:t>
      </w:r>
      <w:proofErr w:type="spellEnd"/>
      <w:r w:rsidR="0085238B">
        <w:t xml:space="preserve">, </w:t>
      </w:r>
      <w:proofErr w:type="spellStart"/>
      <w:r w:rsidR="0085238B">
        <w:t>staf</w:t>
      </w:r>
      <w:proofErr w:type="spellEnd"/>
      <w:r w:rsidR="0085238B">
        <w:t xml:space="preserve"> yang </w:t>
      </w:r>
      <w:proofErr w:type="spellStart"/>
      <w:r w:rsidR="0085238B">
        <w:t>telah</w:t>
      </w:r>
      <w:proofErr w:type="spellEnd"/>
      <w:r w:rsidR="0085238B">
        <w:t xml:space="preserve"> </w:t>
      </w:r>
      <w:proofErr w:type="spellStart"/>
      <w:r w:rsidR="0085238B">
        <w:t>ada</w:t>
      </w:r>
      <w:proofErr w:type="spellEnd"/>
      <w:r w:rsidR="0085238B">
        <w:t xml:space="preserve"> </w:t>
      </w:r>
      <w:proofErr w:type="spellStart"/>
      <w:r w:rsidR="0085238B">
        <w:t>dapat</w:t>
      </w:r>
      <w:proofErr w:type="spellEnd"/>
      <w:r w:rsidR="0085238B">
        <w:t xml:space="preserve"> </w:t>
      </w:r>
      <w:proofErr w:type="spellStart"/>
      <w:r w:rsidR="0085238B">
        <w:t>disusun</w:t>
      </w:r>
      <w:proofErr w:type="spellEnd"/>
      <w:r w:rsidR="0085238B">
        <w:t xml:space="preserve"> </w:t>
      </w:r>
      <w:proofErr w:type="spellStart"/>
      <w:r w:rsidR="0085238B">
        <w:t>dalam</w:t>
      </w:r>
      <w:proofErr w:type="spellEnd"/>
      <w:r w:rsidR="0085238B">
        <w:t xml:space="preserve"> </w:t>
      </w:r>
      <w:proofErr w:type="spellStart"/>
      <w:r w:rsidR="0085238B">
        <w:t>bentuk</w:t>
      </w:r>
      <w:proofErr w:type="spellEnd"/>
      <w:r w:rsidR="0085238B">
        <w:t xml:space="preserve"> </w:t>
      </w:r>
      <w:r w:rsidR="0085238B" w:rsidRPr="0085238B">
        <w:rPr>
          <w:i/>
          <w:iCs/>
        </w:rPr>
        <w:t>shift</w:t>
      </w:r>
      <w:r w:rsidR="0085238B">
        <w:t xml:space="preserve"> untuk </w:t>
      </w:r>
      <w:proofErr w:type="spellStart"/>
      <w:r w:rsidR="0085238B">
        <w:t>membantu</w:t>
      </w:r>
      <w:proofErr w:type="spellEnd"/>
      <w:r w:rsidR="0085238B">
        <w:t xml:space="preserve"> </w:t>
      </w:r>
      <w:proofErr w:type="spellStart"/>
      <w:r w:rsidR="0085238B">
        <w:t>mengecek</w:t>
      </w:r>
      <w:proofErr w:type="spellEnd"/>
      <w:r w:rsidR="0085238B">
        <w:t xml:space="preserve"> </w:t>
      </w:r>
      <w:proofErr w:type="spellStart"/>
      <w:r w:rsidR="0085238B">
        <w:t>dokumen</w:t>
      </w:r>
      <w:proofErr w:type="spellEnd"/>
      <w:r w:rsidR="0085238B">
        <w:t xml:space="preserve"> yang </w:t>
      </w:r>
      <w:proofErr w:type="spellStart"/>
      <w:r w:rsidR="0085238B">
        <w:t>dikirim</w:t>
      </w:r>
      <w:proofErr w:type="spellEnd"/>
      <w:r w:rsidR="0085238B">
        <w:t xml:space="preserve"> </w:t>
      </w:r>
      <w:proofErr w:type="spellStart"/>
      <w:r w:rsidR="0085238B">
        <w:t>klien</w:t>
      </w:r>
      <w:proofErr w:type="spellEnd"/>
      <w:r w:rsidR="0085238B">
        <w:t xml:space="preserve">. </w:t>
      </w:r>
      <w:proofErr w:type="spellStart"/>
      <w:r w:rsidR="0085238B">
        <w:t>Masalah</w:t>
      </w:r>
      <w:proofErr w:type="spellEnd"/>
      <w:r w:rsidR="0085238B">
        <w:t xml:space="preserve"> </w:t>
      </w:r>
      <w:proofErr w:type="spellStart"/>
      <w:r w:rsidR="0085238B">
        <w:t>utama</w:t>
      </w:r>
      <w:proofErr w:type="spellEnd"/>
      <w:r w:rsidR="0085238B">
        <w:t xml:space="preserve"> </w:t>
      </w:r>
      <w:proofErr w:type="spellStart"/>
      <w:r w:rsidR="0085238B">
        <w:t>dengan</w:t>
      </w:r>
      <w:proofErr w:type="spellEnd"/>
      <w:r w:rsidR="0085238B">
        <w:t xml:space="preserve"> </w:t>
      </w:r>
      <w:proofErr w:type="spellStart"/>
      <w:r w:rsidR="0085238B">
        <w:t>solusi</w:t>
      </w:r>
      <w:proofErr w:type="spellEnd"/>
      <w:r w:rsidR="0085238B">
        <w:t xml:space="preserve"> ini </w:t>
      </w:r>
      <w:proofErr w:type="spellStart"/>
      <w:r w:rsidR="0085238B">
        <w:t>adalah</w:t>
      </w:r>
      <w:proofErr w:type="spellEnd"/>
      <w:r w:rsidR="0085238B">
        <w:t xml:space="preserve"> </w:t>
      </w:r>
      <w:proofErr w:type="spellStart"/>
      <w:r w:rsidR="0085238B">
        <w:t>solusi</w:t>
      </w:r>
      <w:proofErr w:type="spellEnd"/>
      <w:r w:rsidR="0085238B">
        <w:t xml:space="preserve"> </w:t>
      </w:r>
      <w:proofErr w:type="spellStart"/>
      <w:r w:rsidR="0085238B">
        <w:t>tidak</w:t>
      </w:r>
      <w:proofErr w:type="spellEnd"/>
      <w:r w:rsidR="0085238B">
        <w:t xml:space="preserve"> </w:t>
      </w:r>
      <w:proofErr w:type="spellStart"/>
      <w:r w:rsidR="0085238B">
        <w:t>mengubah</w:t>
      </w:r>
      <w:proofErr w:type="spellEnd"/>
      <w:r w:rsidR="0085238B">
        <w:t xml:space="preserve"> </w:t>
      </w:r>
      <w:proofErr w:type="spellStart"/>
      <w:r w:rsidR="0085238B">
        <w:t>keadaan</w:t>
      </w:r>
      <w:proofErr w:type="spellEnd"/>
      <w:r w:rsidR="0085238B">
        <w:t xml:space="preserve"> </w:t>
      </w:r>
      <w:proofErr w:type="spellStart"/>
      <w:r w:rsidR="009B49A5">
        <w:t>seperti</w:t>
      </w:r>
      <w:proofErr w:type="spellEnd"/>
      <w:r w:rsidR="009B49A5">
        <w:t xml:space="preserve"> </w:t>
      </w:r>
      <w:proofErr w:type="spellStart"/>
      <w:r w:rsidR="0085238B">
        <w:t>semua</w:t>
      </w:r>
      <w:proofErr w:type="spellEnd"/>
      <w:r w:rsidR="0085238B">
        <w:t xml:space="preserve"> </w:t>
      </w:r>
      <w:proofErr w:type="spellStart"/>
      <w:r w:rsidR="0085238B">
        <w:t>staf</w:t>
      </w:r>
      <w:proofErr w:type="spellEnd"/>
      <w:r w:rsidR="0085238B">
        <w:t xml:space="preserve"> </w:t>
      </w:r>
      <w:proofErr w:type="spellStart"/>
      <w:r w:rsidR="0085238B">
        <w:t>perusahaan</w:t>
      </w:r>
      <w:proofErr w:type="spellEnd"/>
      <w:r w:rsidR="0085238B">
        <w:t xml:space="preserve"> </w:t>
      </w:r>
      <w:proofErr w:type="spellStart"/>
      <w:r w:rsidR="0085238B">
        <w:t>telah</w:t>
      </w:r>
      <w:proofErr w:type="spellEnd"/>
      <w:r w:rsidR="0085238B">
        <w:t xml:space="preserve"> </w:t>
      </w:r>
      <w:proofErr w:type="spellStart"/>
      <w:r w:rsidR="0085238B">
        <w:t>pulang</w:t>
      </w:r>
      <w:proofErr w:type="spellEnd"/>
      <w:r w:rsidR="0085238B">
        <w:t xml:space="preserve"> </w:t>
      </w:r>
      <w:proofErr w:type="spellStart"/>
      <w:r w:rsidR="0085238B">
        <w:t>dari</w:t>
      </w:r>
      <w:proofErr w:type="spellEnd"/>
      <w:r w:rsidR="0085238B">
        <w:t xml:space="preserve"> </w:t>
      </w:r>
      <w:proofErr w:type="spellStart"/>
      <w:r w:rsidR="0085238B">
        <w:t>kantor</w:t>
      </w:r>
      <w:proofErr w:type="spellEnd"/>
      <w:r w:rsidR="0085238B">
        <w:t xml:space="preserve"> dan </w:t>
      </w:r>
      <w:proofErr w:type="spellStart"/>
      <w:r w:rsidR="0085238B">
        <w:t>tidak</w:t>
      </w:r>
      <w:proofErr w:type="spellEnd"/>
      <w:r w:rsidR="0085238B">
        <w:t xml:space="preserve"> </w:t>
      </w:r>
      <w:proofErr w:type="spellStart"/>
      <w:r w:rsidR="0085238B">
        <w:t>dapat</w:t>
      </w:r>
      <w:proofErr w:type="spellEnd"/>
      <w:r w:rsidR="0085238B">
        <w:t xml:space="preserve"> </w:t>
      </w:r>
      <w:proofErr w:type="spellStart"/>
      <w:r w:rsidR="0085238B">
        <w:t>dihubungi</w:t>
      </w:r>
      <w:proofErr w:type="spellEnd"/>
      <w:r w:rsidR="0085238B">
        <w:t xml:space="preserve"> </w:t>
      </w:r>
      <w:proofErr w:type="spellStart"/>
      <w:r w:rsidR="0085238B">
        <w:t>sehingga</w:t>
      </w:r>
      <w:proofErr w:type="spellEnd"/>
      <w:r w:rsidR="0085238B">
        <w:t xml:space="preserve"> </w:t>
      </w:r>
      <w:proofErr w:type="spellStart"/>
      <w:r w:rsidR="0085238B">
        <w:t>tidak</w:t>
      </w:r>
      <w:proofErr w:type="spellEnd"/>
      <w:r w:rsidR="0085238B">
        <w:t xml:space="preserve"> </w:t>
      </w:r>
      <w:proofErr w:type="spellStart"/>
      <w:r w:rsidR="0085238B">
        <w:t>dapat</w:t>
      </w:r>
      <w:proofErr w:type="spellEnd"/>
      <w:r w:rsidR="0085238B">
        <w:t xml:space="preserve"> </w:t>
      </w:r>
      <w:proofErr w:type="spellStart"/>
      <w:r w:rsidR="0085238B">
        <w:t>mengecek</w:t>
      </w:r>
      <w:proofErr w:type="spellEnd"/>
      <w:r w:rsidR="0085238B">
        <w:t xml:space="preserve"> </w:t>
      </w:r>
      <w:proofErr w:type="spellStart"/>
      <w:r w:rsidR="0085238B">
        <w:t>dokumen</w:t>
      </w:r>
      <w:proofErr w:type="spellEnd"/>
      <w:r w:rsidR="0085238B">
        <w:t xml:space="preserve"> yang </w:t>
      </w:r>
      <w:proofErr w:type="spellStart"/>
      <w:r w:rsidR="0085238B">
        <w:t>dikirim</w:t>
      </w:r>
      <w:proofErr w:type="spellEnd"/>
      <w:r w:rsidR="0085238B">
        <w:t xml:space="preserve"> oleh </w:t>
      </w:r>
      <w:proofErr w:type="spellStart"/>
      <w:r w:rsidR="0085238B">
        <w:t>klien</w:t>
      </w:r>
      <w:proofErr w:type="spellEnd"/>
      <w:r w:rsidR="0085238B">
        <w:t>.</w:t>
      </w:r>
    </w:p>
    <w:p w14:paraId="0ECDA1CF" w14:textId="04333B16" w:rsidR="00F53C23" w:rsidRDefault="00F53C23" w:rsidP="00E93D99">
      <w:pPr>
        <w:pStyle w:val="paragraf"/>
      </w:pPr>
      <w:r>
        <w:t xml:space="preserve">Untuk </w:t>
      </w:r>
      <w:proofErr w:type="spellStart"/>
      <w:r>
        <w:t>solusi</w:t>
      </w:r>
      <w:proofErr w:type="spellEnd"/>
      <w:r>
        <w:t xml:space="preserve"> </w:t>
      </w:r>
      <w:proofErr w:type="spellStart"/>
      <w:r>
        <w:t>pemanfaatan</w:t>
      </w:r>
      <w:proofErr w:type="spellEnd"/>
      <w:r>
        <w:t xml:space="preserve"> </w:t>
      </w:r>
      <w:proofErr w:type="spellStart"/>
      <w:r>
        <w:t>teknologi</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metode</w:t>
      </w:r>
      <w:proofErr w:type="spellEnd"/>
      <w:r>
        <w:t xml:space="preserve"> </w:t>
      </w:r>
      <w:proofErr w:type="spellStart"/>
      <w:r>
        <w:t>seperti</w:t>
      </w:r>
      <w:proofErr w:type="spellEnd"/>
      <w:r>
        <w:t xml:space="preserve"> </w:t>
      </w:r>
      <w:proofErr w:type="spellStart"/>
      <w:r>
        <w:t>menggunakan</w:t>
      </w:r>
      <w:proofErr w:type="spellEnd"/>
      <w:r>
        <w:t xml:space="preserve"> </w:t>
      </w:r>
      <w:proofErr w:type="spellStart"/>
      <w:r>
        <w:t>aplikasi</w:t>
      </w:r>
      <w:proofErr w:type="spellEnd"/>
      <w:r>
        <w:t xml:space="preserve"> </w:t>
      </w:r>
      <w:proofErr w:type="spellStart"/>
      <w:r>
        <w:t>kamera</w:t>
      </w:r>
      <w:proofErr w:type="spellEnd"/>
      <w:r>
        <w:t xml:space="preserve"> yang </w:t>
      </w:r>
      <w:proofErr w:type="spellStart"/>
      <w:r>
        <w:t>dapat</w:t>
      </w:r>
      <w:proofErr w:type="spellEnd"/>
      <w:r>
        <w:t xml:space="preserve"> </w:t>
      </w:r>
      <w:proofErr w:type="spellStart"/>
      <w:r>
        <w:t>mencegah</w:t>
      </w:r>
      <w:proofErr w:type="spellEnd"/>
      <w:r>
        <w:t xml:space="preserve"> </w:t>
      </w:r>
      <w:proofErr w:type="spellStart"/>
      <w:r>
        <w:t>diambilnya</w:t>
      </w:r>
      <w:proofErr w:type="spellEnd"/>
      <w:r>
        <w:t xml:space="preserve"> </w:t>
      </w:r>
      <w:proofErr w:type="spellStart"/>
      <w:r>
        <w:t>foto</w:t>
      </w:r>
      <w:proofErr w:type="spellEnd"/>
      <w:r>
        <w:t xml:space="preserve"> </w:t>
      </w:r>
      <w:r w:rsidRPr="00F53C23">
        <w:rPr>
          <w:i/>
          <w:iCs/>
        </w:rPr>
        <w:t>blur</w:t>
      </w:r>
      <w:r>
        <w:t xml:space="preserve"> </w:t>
      </w:r>
      <w:proofErr w:type="spellStart"/>
      <w:r>
        <w:t>atau</w:t>
      </w:r>
      <w:proofErr w:type="spellEnd"/>
      <w:r>
        <w:t xml:space="preserve"> </w:t>
      </w:r>
      <w:proofErr w:type="spellStart"/>
      <w:r>
        <w:t>menyisipkan</w:t>
      </w:r>
      <w:proofErr w:type="spellEnd"/>
      <w:r>
        <w:t xml:space="preserve"> </w:t>
      </w:r>
      <w:proofErr w:type="spellStart"/>
      <w:r>
        <w:t>sistem</w:t>
      </w:r>
      <w:proofErr w:type="spellEnd"/>
      <w:r>
        <w:t xml:space="preserve"> </w:t>
      </w:r>
      <w:proofErr w:type="spellStart"/>
      <w:r>
        <w:t>deteksi</w:t>
      </w:r>
      <w:proofErr w:type="spellEnd"/>
      <w:r>
        <w:t xml:space="preserve"> </w:t>
      </w:r>
      <w:r w:rsidRPr="00F53C23">
        <w:rPr>
          <w:i/>
          <w:iCs/>
        </w:rPr>
        <w:t>blur</w:t>
      </w:r>
      <w:r>
        <w:t xml:space="preserve"> pada WhatsApp. Untuk </w:t>
      </w:r>
      <w:proofErr w:type="spellStart"/>
      <w:r>
        <w:t>penerapan</w:t>
      </w:r>
      <w:proofErr w:type="spellEnd"/>
      <w:r>
        <w:t xml:space="preserve"> </w:t>
      </w:r>
      <w:proofErr w:type="spellStart"/>
      <w:r>
        <w:t>aplikasi</w:t>
      </w:r>
      <w:proofErr w:type="spellEnd"/>
      <w:r>
        <w:t xml:space="preserve"> </w:t>
      </w:r>
      <w:proofErr w:type="spellStart"/>
      <w:r>
        <w:t>kamera</w:t>
      </w:r>
      <w:proofErr w:type="spellEnd"/>
      <w:r>
        <w:t xml:space="preserve"> </w:t>
      </w:r>
      <w:proofErr w:type="spellStart"/>
      <w:r>
        <w:t>dapat</w:t>
      </w:r>
      <w:proofErr w:type="spellEnd"/>
      <w:r>
        <w:t xml:space="preserve"> </w:t>
      </w:r>
      <w:proofErr w:type="spellStart"/>
      <w:r>
        <w:t>menyebabkan</w:t>
      </w:r>
      <w:proofErr w:type="spellEnd"/>
      <w:r>
        <w:t xml:space="preserve"> </w:t>
      </w:r>
      <w:proofErr w:type="spellStart"/>
      <w:r>
        <w:t>ketidaknyamanan</w:t>
      </w:r>
      <w:proofErr w:type="spellEnd"/>
      <w:r>
        <w:t xml:space="preserve"> pada </w:t>
      </w:r>
      <w:proofErr w:type="spellStart"/>
      <w:r>
        <w:t>klien</w:t>
      </w:r>
      <w:proofErr w:type="spellEnd"/>
      <w:r>
        <w:t xml:space="preserve"> yang </w:t>
      </w:r>
      <w:proofErr w:type="spellStart"/>
      <w:r>
        <w:t>perlu</w:t>
      </w:r>
      <w:proofErr w:type="spellEnd"/>
      <w:r>
        <w:t xml:space="preserve"> </w:t>
      </w:r>
      <w:proofErr w:type="spellStart"/>
      <w:r>
        <w:t>mengunduh</w:t>
      </w:r>
      <w:proofErr w:type="spellEnd"/>
      <w:r>
        <w:t xml:space="preserve"> </w:t>
      </w:r>
      <w:proofErr w:type="spellStart"/>
      <w:r>
        <w:t>aplikasi</w:t>
      </w:r>
      <w:proofErr w:type="spellEnd"/>
      <w:r>
        <w:t xml:space="preserve"> </w:t>
      </w:r>
      <w:proofErr w:type="spellStart"/>
      <w:r>
        <w:t>kamera</w:t>
      </w:r>
      <w:proofErr w:type="spellEnd"/>
      <w:r>
        <w:t xml:space="preserve"> untuk </w:t>
      </w:r>
      <w:proofErr w:type="spellStart"/>
      <w:r>
        <w:t>mengirim</w:t>
      </w:r>
      <w:proofErr w:type="spellEnd"/>
      <w:r>
        <w:t xml:space="preserve"> </w:t>
      </w:r>
      <w:proofErr w:type="spellStart"/>
      <w:r>
        <w:t>dokumen</w:t>
      </w:r>
      <w:proofErr w:type="spellEnd"/>
      <w:r>
        <w:t xml:space="preserve">, </w:t>
      </w:r>
      <w:proofErr w:type="spellStart"/>
      <w:r>
        <w:t>sulit</w:t>
      </w:r>
      <w:proofErr w:type="spellEnd"/>
      <w:r>
        <w:t xml:space="preserve"> </w:t>
      </w:r>
      <w:proofErr w:type="spellStart"/>
      <w:r>
        <w:t>dilakukan</w:t>
      </w:r>
      <w:proofErr w:type="spellEnd"/>
      <w:r>
        <w:t xml:space="preserve"> oleh </w:t>
      </w:r>
      <w:proofErr w:type="spellStart"/>
      <w:r>
        <w:t>klien</w:t>
      </w:r>
      <w:proofErr w:type="spellEnd"/>
      <w:r>
        <w:t xml:space="preserve"> yang </w:t>
      </w:r>
      <w:proofErr w:type="spellStart"/>
      <w:r>
        <w:t>kurang</w:t>
      </w:r>
      <w:proofErr w:type="spellEnd"/>
      <w:r>
        <w:t xml:space="preserve"> </w:t>
      </w:r>
      <w:proofErr w:type="spellStart"/>
      <w:r>
        <w:t>fasih</w:t>
      </w:r>
      <w:proofErr w:type="spellEnd"/>
      <w:r>
        <w:t xml:space="preserve"> </w:t>
      </w:r>
      <w:proofErr w:type="spellStart"/>
      <w:r>
        <w:t>teknologi</w:t>
      </w:r>
      <w:proofErr w:type="spellEnd"/>
      <w:r>
        <w:t xml:space="preserve">, dan </w:t>
      </w:r>
      <w:proofErr w:type="spellStart"/>
      <w:r>
        <w:t>dapat</w:t>
      </w:r>
      <w:proofErr w:type="spellEnd"/>
      <w:r>
        <w:t xml:space="preserve"> </w:t>
      </w:r>
      <w:proofErr w:type="spellStart"/>
      <w:r>
        <w:t>menyebabkan</w:t>
      </w:r>
      <w:proofErr w:type="spellEnd"/>
      <w:r>
        <w:t xml:space="preserve"> </w:t>
      </w:r>
      <w:proofErr w:type="spellStart"/>
      <w:r>
        <w:t>kekhawatiran</w:t>
      </w:r>
      <w:proofErr w:type="spellEnd"/>
      <w:r>
        <w:t xml:space="preserve"> </w:t>
      </w:r>
      <w:proofErr w:type="spellStart"/>
      <w:r>
        <w:t>terhadap</w:t>
      </w:r>
      <w:proofErr w:type="spellEnd"/>
      <w:r>
        <w:t xml:space="preserve"> </w:t>
      </w:r>
      <w:proofErr w:type="spellStart"/>
      <w:r>
        <w:t>masalah</w:t>
      </w:r>
      <w:proofErr w:type="spellEnd"/>
      <w:r>
        <w:t xml:space="preserve"> </w:t>
      </w:r>
      <w:proofErr w:type="spellStart"/>
      <w:r>
        <w:t>keamanan</w:t>
      </w:r>
      <w:proofErr w:type="spellEnd"/>
      <w:r>
        <w:t xml:space="preserve"> </w:t>
      </w:r>
      <w:proofErr w:type="spellStart"/>
      <w:r>
        <w:t>klien</w:t>
      </w:r>
      <w:proofErr w:type="spellEnd"/>
      <w:r>
        <w:t>.</w:t>
      </w:r>
    </w:p>
    <w:p w14:paraId="660086FE" w14:textId="0A4B23F1" w:rsidR="00E93D99" w:rsidRDefault="00F53C23" w:rsidP="00F5531D">
      <w:pPr>
        <w:pStyle w:val="paragraf"/>
      </w:pPr>
      <w:r>
        <w:t xml:space="preserve">Untuk </w:t>
      </w:r>
      <w:proofErr w:type="spellStart"/>
      <w:r>
        <w:t>penyisipan</w:t>
      </w:r>
      <w:proofErr w:type="spellEnd"/>
      <w:r>
        <w:t xml:space="preserve"> </w:t>
      </w:r>
      <w:proofErr w:type="spellStart"/>
      <w:r>
        <w:t>sistem</w:t>
      </w:r>
      <w:proofErr w:type="spellEnd"/>
      <w:r>
        <w:t xml:space="preserve"> </w:t>
      </w:r>
      <w:proofErr w:type="spellStart"/>
      <w:r>
        <w:t>deteksi</w:t>
      </w:r>
      <w:proofErr w:type="spellEnd"/>
      <w:r>
        <w:t xml:space="preserve"> pada WhatsApp </w:t>
      </w:r>
      <w:proofErr w:type="spellStart"/>
      <w:r>
        <w:t>dapat</w:t>
      </w:r>
      <w:proofErr w:type="spellEnd"/>
      <w:r>
        <w:t xml:space="preserve"> </w:t>
      </w:r>
      <w:proofErr w:type="spellStart"/>
      <w:r>
        <w:t>diintegrasi</w:t>
      </w:r>
      <w:proofErr w:type="spellEnd"/>
      <w:r>
        <w:t xml:space="preserve"> </w:t>
      </w:r>
      <w:proofErr w:type="spellStart"/>
      <w:r>
        <w:t>lebih</w:t>
      </w:r>
      <w:proofErr w:type="spellEnd"/>
      <w:r>
        <w:t xml:space="preserve"> </w:t>
      </w:r>
      <w:proofErr w:type="spellStart"/>
      <w:r>
        <w:t>mulus</w:t>
      </w:r>
      <w:proofErr w:type="spellEnd"/>
      <w:r>
        <w:t xml:space="preserve"> </w:t>
      </w:r>
      <w:proofErr w:type="spellStart"/>
      <w:r w:rsidR="00F5531D">
        <w:t>karena</w:t>
      </w:r>
      <w:proofErr w:type="spellEnd"/>
      <w:r w:rsidR="00F5531D">
        <w:t xml:space="preserve"> </w:t>
      </w:r>
      <w:proofErr w:type="spellStart"/>
      <w:r w:rsidR="00D9355C">
        <w:t>tidak</w:t>
      </w:r>
      <w:proofErr w:type="spellEnd"/>
      <w:r w:rsidR="00D9355C">
        <w:t xml:space="preserve"> </w:t>
      </w:r>
      <w:proofErr w:type="spellStart"/>
      <w:r w:rsidR="00F5531D">
        <w:t>memerlukan</w:t>
      </w:r>
      <w:proofErr w:type="spellEnd"/>
      <w:r w:rsidR="00F5531D">
        <w:t xml:space="preserve"> </w:t>
      </w:r>
      <w:proofErr w:type="spellStart"/>
      <w:r w:rsidR="00F5531D">
        <w:t>perubahan</w:t>
      </w:r>
      <w:proofErr w:type="spellEnd"/>
      <w:r w:rsidR="00F5531D">
        <w:t xml:space="preserve"> </w:t>
      </w:r>
      <w:proofErr w:type="spellStart"/>
      <w:r w:rsidR="00F5531D">
        <w:t>dari</w:t>
      </w:r>
      <w:proofErr w:type="spellEnd"/>
      <w:r w:rsidR="00F5531D">
        <w:t xml:space="preserve"> </w:t>
      </w:r>
      <w:proofErr w:type="spellStart"/>
      <w:r w:rsidR="00F5531D">
        <w:t>sisi</w:t>
      </w:r>
      <w:proofErr w:type="spellEnd"/>
      <w:r w:rsidR="00F5531D">
        <w:t xml:space="preserve"> </w:t>
      </w:r>
      <w:proofErr w:type="spellStart"/>
      <w:r w:rsidR="00F5531D">
        <w:t>perusahaan</w:t>
      </w:r>
      <w:proofErr w:type="spellEnd"/>
      <w:r w:rsidR="00F5531D">
        <w:t xml:space="preserve"> </w:t>
      </w:r>
      <w:proofErr w:type="spellStart"/>
      <w:r w:rsidR="00D9355C">
        <w:t>maupun</w:t>
      </w:r>
      <w:proofErr w:type="spellEnd"/>
      <w:r w:rsidR="00D9355C">
        <w:t xml:space="preserve"> </w:t>
      </w:r>
      <w:proofErr w:type="spellStart"/>
      <w:r w:rsidR="00D9355C">
        <w:t>sisi</w:t>
      </w:r>
      <w:proofErr w:type="spellEnd"/>
      <w:r w:rsidR="00D9355C">
        <w:t xml:space="preserve"> </w:t>
      </w:r>
      <w:proofErr w:type="spellStart"/>
      <w:r w:rsidR="00F5531D">
        <w:t>klien</w:t>
      </w:r>
      <w:proofErr w:type="spellEnd"/>
      <w:r w:rsidR="00F5531D">
        <w:t xml:space="preserve"> </w:t>
      </w:r>
      <w:r w:rsidR="00D9355C">
        <w:t xml:space="preserve">dan </w:t>
      </w:r>
      <w:r w:rsidR="00F5531D">
        <w:t xml:space="preserve">proses </w:t>
      </w:r>
      <w:proofErr w:type="spellStart"/>
      <w:r w:rsidR="00D9355C">
        <w:t>pengiriman</w:t>
      </w:r>
      <w:proofErr w:type="spellEnd"/>
      <w:r w:rsidR="00D9355C">
        <w:t xml:space="preserve"> </w:t>
      </w:r>
      <w:proofErr w:type="spellStart"/>
      <w:r w:rsidR="00F5531D">
        <w:t>dokumen</w:t>
      </w:r>
      <w:proofErr w:type="spellEnd"/>
      <w:r w:rsidR="00F5531D">
        <w:t xml:space="preserve"> </w:t>
      </w:r>
      <w:proofErr w:type="spellStart"/>
      <w:r w:rsidR="000343B0">
        <w:t>hanya</w:t>
      </w:r>
      <w:proofErr w:type="spellEnd"/>
      <w:r w:rsidR="000343B0">
        <w:t xml:space="preserve"> </w:t>
      </w:r>
      <w:proofErr w:type="spellStart"/>
      <w:r w:rsidR="000343B0">
        <w:t>pindah</w:t>
      </w:r>
      <w:proofErr w:type="spellEnd"/>
      <w:r w:rsidR="000343B0">
        <w:t xml:space="preserve"> ke </w:t>
      </w:r>
      <w:proofErr w:type="spellStart"/>
      <w:r w:rsidR="000343B0">
        <w:t>kontak</w:t>
      </w:r>
      <w:proofErr w:type="spellEnd"/>
      <w:r w:rsidR="000343B0">
        <w:t xml:space="preserve"> </w:t>
      </w:r>
      <w:proofErr w:type="spellStart"/>
      <w:r w:rsidR="000343B0">
        <w:t>berbeda</w:t>
      </w:r>
      <w:proofErr w:type="spellEnd"/>
      <w:r w:rsidR="00F5531D">
        <w:t>.</w:t>
      </w:r>
      <w:r w:rsidR="00D9355C">
        <w:t xml:space="preserve"> Satu </w:t>
      </w:r>
      <w:proofErr w:type="spellStart"/>
      <w:r w:rsidR="00D9355C">
        <w:t>kelemahan</w:t>
      </w:r>
      <w:proofErr w:type="spellEnd"/>
      <w:r w:rsidR="00D9355C">
        <w:t xml:space="preserve"> </w:t>
      </w:r>
      <w:proofErr w:type="spellStart"/>
      <w:r w:rsidR="00D9355C">
        <w:t>dari</w:t>
      </w:r>
      <w:proofErr w:type="spellEnd"/>
      <w:r w:rsidR="00D9355C">
        <w:t xml:space="preserve"> </w:t>
      </w:r>
      <w:proofErr w:type="spellStart"/>
      <w:r w:rsidR="00D9355C">
        <w:t>solusi</w:t>
      </w:r>
      <w:proofErr w:type="spellEnd"/>
      <w:r w:rsidR="00D9355C">
        <w:t xml:space="preserve"> </w:t>
      </w:r>
      <w:proofErr w:type="spellStart"/>
      <w:r w:rsidR="00D9355C">
        <w:t>adalah</w:t>
      </w:r>
      <w:proofErr w:type="spellEnd"/>
      <w:r w:rsidR="00D9355C">
        <w:t xml:space="preserve"> WhatsApp Business Platform </w:t>
      </w:r>
      <w:proofErr w:type="spellStart"/>
      <w:r w:rsidR="00D9355C">
        <w:t>memiliki</w:t>
      </w:r>
      <w:proofErr w:type="spellEnd"/>
      <w:r w:rsidR="00D9355C">
        <w:t xml:space="preserve"> </w:t>
      </w:r>
      <w:proofErr w:type="spellStart"/>
      <w:r w:rsidR="00D9355C">
        <w:t>beberapa</w:t>
      </w:r>
      <w:proofErr w:type="spellEnd"/>
      <w:r w:rsidR="00D9355C">
        <w:t xml:space="preserve"> </w:t>
      </w:r>
      <w:proofErr w:type="spellStart"/>
      <w:r w:rsidR="00D9355C">
        <w:t>keterbatasan</w:t>
      </w:r>
      <w:proofErr w:type="spellEnd"/>
      <w:r w:rsidR="00D9355C">
        <w:t xml:space="preserve"> untuk </w:t>
      </w:r>
      <w:proofErr w:type="spellStart"/>
      <w:r w:rsidR="00D9355C">
        <w:t>tingkatan</w:t>
      </w:r>
      <w:proofErr w:type="spellEnd"/>
      <w:r w:rsidR="00D9355C">
        <w:t xml:space="preserve"> </w:t>
      </w:r>
      <w:proofErr w:type="spellStart"/>
      <w:r w:rsidR="00D9355C">
        <w:t>bebas</w:t>
      </w:r>
      <w:proofErr w:type="spellEnd"/>
      <w:r w:rsidR="00D9355C">
        <w:t xml:space="preserve"> </w:t>
      </w:r>
      <w:proofErr w:type="spellStart"/>
      <w:r w:rsidR="00D9355C">
        <w:t>biayanya</w:t>
      </w:r>
      <w:proofErr w:type="spellEnd"/>
      <w:r w:rsidR="00D9355C">
        <w:t xml:space="preserve"> </w:t>
      </w:r>
      <w:proofErr w:type="spellStart"/>
      <w:r w:rsidR="00D9355C">
        <w:t>seperti</w:t>
      </w:r>
      <w:proofErr w:type="spellEnd"/>
      <w:r w:rsidR="00D9355C">
        <w:t xml:space="preserve"> </w:t>
      </w:r>
      <w:proofErr w:type="spellStart"/>
      <w:r w:rsidR="00D9355C">
        <w:t>terbatas</w:t>
      </w:r>
      <w:proofErr w:type="spellEnd"/>
      <w:r w:rsidR="00D9355C">
        <w:t xml:space="preserve"> pada 1000 </w:t>
      </w:r>
      <w:proofErr w:type="spellStart"/>
      <w:r w:rsidR="00D9355C">
        <w:t>konversasi</w:t>
      </w:r>
      <w:proofErr w:type="spellEnd"/>
      <w:r w:rsidR="00D9355C">
        <w:t xml:space="preserve"> 24 jam per bulan dan </w:t>
      </w:r>
      <w:proofErr w:type="spellStart"/>
      <w:r w:rsidR="00D9355C">
        <w:t>konversasi</w:t>
      </w:r>
      <w:proofErr w:type="spellEnd"/>
      <w:r w:rsidR="00D9355C">
        <w:t xml:space="preserve"> </w:t>
      </w:r>
      <w:proofErr w:type="spellStart"/>
      <w:r w:rsidR="00D9355C">
        <w:t>hanya</w:t>
      </w:r>
      <w:proofErr w:type="spellEnd"/>
      <w:r w:rsidR="00D9355C">
        <w:t xml:space="preserve"> </w:t>
      </w:r>
      <w:proofErr w:type="spellStart"/>
      <w:r w:rsidR="00D9355C">
        <w:t>dapat</w:t>
      </w:r>
      <w:proofErr w:type="spellEnd"/>
      <w:r w:rsidR="00D9355C">
        <w:t xml:space="preserve"> </w:t>
      </w:r>
      <w:proofErr w:type="spellStart"/>
      <w:r w:rsidR="00D9355C">
        <w:t>dimulai</w:t>
      </w:r>
      <w:proofErr w:type="spellEnd"/>
      <w:r w:rsidR="00D9355C">
        <w:t xml:space="preserve"> oleh </w:t>
      </w:r>
      <w:proofErr w:type="spellStart"/>
      <w:r w:rsidR="00D9355C">
        <w:t>klien</w:t>
      </w:r>
      <w:proofErr w:type="spellEnd"/>
      <w:r w:rsidR="00D9355C">
        <w:t xml:space="preserve">. </w:t>
      </w:r>
      <w:proofErr w:type="spellStart"/>
      <w:r w:rsidR="00D9355C">
        <w:t>Kelemahan</w:t>
      </w:r>
      <w:proofErr w:type="spellEnd"/>
      <w:r w:rsidR="00D9355C">
        <w:t xml:space="preserve"> ini </w:t>
      </w:r>
      <w:proofErr w:type="spellStart"/>
      <w:r w:rsidR="00D9355C">
        <w:t>dapat</w:t>
      </w:r>
      <w:proofErr w:type="spellEnd"/>
      <w:r w:rsidR="00D9355C">
        <w:t xml:space="preserve"> </w:t>
      </w:r>
      <w:proofErr w:type="spellStart"/>
      <w:r w:rsidR="00D9355C">
        <w:t>diatasi</w:t>
      </w:r>
      <w:proofErr w:type="spellEnd"/>
      <w:r w:rsidR="00D9355C">
        <w:t xml:space="preserve"> </w:t>
      </w:r>
      <w:proofErr w:type="spellStart"/>
      <w:r w:rsidR="00D9355C">
        <w:t>dengan</w:t>
      </w:r>
      <w:proofErr w:type="spellEnd"/>
      <w:r w:rsidR="00D9355C">
        <w:t xml:space="preserve"> </w:t>
      </w:r>
      <w:proofErr w:type="spellStart"/>
      <w:r w:rsidR="00D9355C">
        <w:t>implementasi</w:t>
      </w:r>
      <w:proofErr w:type="spellEnd"/>
      <w:r w:rsidR="00D9355C">
        <w:t xml:space="preserve"> </w:t>
      </w:r>
      <w:proofErr w:type="spellStart"/>
      <w:r w:rsidR="00D9355C">
        <w:t>pintar</w:t>
      </w:r>
      <w:proofErr w:type="spellEnd"/>
      <w:r w:rsidR="00D9355C">
        <w:t xml:space="preserve"> </w:t>
      </w:r>
      <w:proofErr w:type="spellStart"/>
      <w:r w:rsidR="00D9355C">
        <w:t>seperti</w:t>
      </w:r>
      <w:proofErr w:type="spellEnd"/>
      <w:r w:rsidR="00D9355C">
        <w:t xml:space="preserve"> </w:t>
      </w:r>
      <w:proofErr w:type="spellStart"/>
      <w:r w:rsidR="00D9355C">
        <w:t>menggunakan</w:t>
      </w:r>
      <w:proofErr w:type="spellEnd"/>
      <w:r w:rsidR="00D9355C">
        <w:t xml:space="preserve"> </w:t>
      </w:r>
      <w:proofErr w:type="spellStart"/>
      <w:r w:rsidR="00D9355C">
        <w:t>akun</w:t>
      </w:r>
      <w:proofErr w:type="spellEnd"/>
      <w:r w:rsidR="00D9355C">
        <w:t xml:space="preserve"> </w:t>
      </w:r>
      <w:proofErr w:type="spellStart"/>
      <w:r w:rsidR="00D9355C">
        <w:t>berbeda</w:t>
      </w:r>
      <w:proofErr w:type="spellEnd"/>
      <w:r w:rsidR="00D9355C">
        <w:t xml:space="preserve"> untuk </w:t>
      </w:r>
      <w:proofErr w:type="spellStart"/>
      <w:r w:rsidR="00D9355C">
        <w:t>percakapan</w:t>
      </w:r>
      <w:proofErr w:type="spellEnd"/>
      <w:r w:rsidR="00D9355C">
        <w:t xml:space="preserve"> </w:t>
      </w:r>
      <w:proofErr w:type="spellStart"/>
      <w:r w:rsidR="00D9355C">
        <w:t>dengan</w:t>
      </w:r>
      <w:proofErr w:type="spellEnd"/>
      <w:r w:rsidR="00D9355C">
        <w:t xml:space="preserve"> </w:t>
      </w:r>
      <w:proofErr w:type="spellStart"/>
      <w:r w:rsidR="00D9355C">
        <w:t>akun</w:t>
      </w:r>
      <w:proofErr w:type="spellEnd"/>
      <w:r w:rsidR="00D9355C">
        <w:t xml:space="preserve"> WhatsApp Business Platform </w:t>
      </w:r>
      <w:proofErr w:type="spellStart"/>
      <w:r w:rsidR="00D9355C">
        <w:t>sebagai</w:t>
      </w:r>
      <w:proofErr w:type="spellEnd"/>
      <w:r w:rsidR="00D9355C">
        <w:t xml:space="preserve"> </w:t>
      </w:r>
      <w:proofErr w:type="spellStart"/>
      <w:r w:rsidR="00D9355C">
        <w:t>penampung</w:t>
      </w:r>
      <w:proofErr w:type="spellEnd"/>
      <w:r w:rsidR="00D9355C">
        <w:t xml:space="preserve"> </w:t>
      </w:r>
      <w:proofErr w:type="spellStart"/>
      <w:r w:rsidR="00D9355C">
        <w:t>foto</w:t>
      </w:r>
      <w:proofErr w:type="spellEnd"/>
      <w:r w:rsidR="00D9355C">
        <w:t xml:space="preserve"> </w:t>
      </w:r>
      <w:proofErr w:type="spellStart"/>
      <w:r w:rsidR="00D9355C">
        <w:t>dokumen</w:t>
      </w:r>
      <w:proofErr w:type="spellEnd"/>
      <w:r w:rsidR="00D9355C">
        <w:t xml:space="preserve"> dan </w:t>
      </w:r>
      <w:proofErr w:type="spellStart"/>
      <w:r w:rsidR="00D9355C">
        <w:t>mengarahkan</w:t>
      </w:r>
      <w:proofErr w:type="spellEnd"/>
      <w:r w:rsidR="00D9355C">
        <w:t xml:space="preserve"> </w:t>
      </w:r>
      <w:proofErr w:type="spellStart"/>
      <w:r w:rsidR="00D9355C">
        <w:t>klien</w:t>
      </w:r>
      <w:proofErr w:type="spellEnd"/>
      <w:r w:rsidR="00D9355C">
        <w:t xml:space="preserve"> untuk </w:t>
      </w:r>
      <w:proofErr w:type="spellStart"/>
      <w:r w:rsidR="00D9355C">
        <w:t>mengirim</w:t>
      </w:r>
      <w:proofErr w:type="spellEnd"/>
      <w:r w:rsidR="00D9355C">
        <w:t xml:space="preserve"> </w:t>
      </w:r>
      <w:proofErr w:type="spellStart"/>
      <w:r w:rsidR="00D9355C">
        <w:t>dokumen</w:t>
      </w:r>
      <w:proofErr w:type="spellEnd"/>
      <w:r w:rsidR="00D9355C">
        <w:t xml:space="preserve"> yang </w:t>
      </w:r>
      <w:proofErr w:type="spellStart"/>
      <w:r w:rsidR="00D9355C">
        <w:t>diperlukan</w:t>
      </w:r>
      <w:proofErr w:type="spellEnd"/>
      <w:r w:rsidR="00D9355C">
        <w:t xml:space="preserve"> </w:t>
      </w:r>
      <w:proofErr w:type="spellStart"/>
      <w:r w:rsidR="00D9355C">
        <w:t>secara</w:t>
      </w:r>
      <w:proofErr w:type="spellEnd"/>
      <w:r w:rsidR="00D9355C">
        <w:t xml:space="preserve"> </w:t>
      </w:r>
      <w:proofErr w:type="spellStart"/>
      <w:r w:rsidR="00D9355C">
        <w:t>sekaligus</w:t>
      </w:r>
      <w:proofErr w:type="spellEnd"/>
      <w:r w:rsidR="00D9355C">
        <w:t>.</w:t>
      </w:r>
    </w:p>
    <w:p w14:paraId="06E7FB1C" w14:textId="1CF6BB95" w:rsidR="00D664AD" w:rsidRDefault="00D9355C" w:rsidP="00D664AD">
      <w:pPr>
        <w:pStyle w:val="paragraf"/>
      </w:pPr>
      <w:r>
        <w:t xml:space="preserve">Untuk </w:t>
      </w:r>
      <w:proofErr w:type="spellStart"/>
      <w:r>
        <w:t>menerapkan</w:t>
      </w:r>
      <w:proofErr w:type="spellEnd"/>
      <w:r>
        <w:t xml:space="preserve"> </w:t>
      </w:r>
      <w:proofErr w:type="spellStart"/>
      <w:r>
        <w:t>solusi</w:t>
      </w:r>
      <w:proofErr w:type="spellEnd"/>
      <w:r>
        <w:t xml:space="preserve"> </w:t>
      </w:r>
      <w:proofErr w:type="spellStart"/>
      <w:r>
        <w:t>tersebut</w:t>
      </w:r>
      <w:proofErr w:type="spellEnd"/>
      <w:r w:rsidR="00D22D90">
        <w:t xml:space="preserve">, </w:t>
      </w:r>
      <w:proofErr w:type="spellStart"/>
      <w:r w:rsidR="00D22D90">
        <w:t>diperlukan</w:t>
      </w:r>
      <w:proofErr w:type="spellEnd"/>
      <w:r w:rsidR="00D22D90">
        <w:t xml:space="preserve"> </w:t>
      </w:r>
      <w:proofErr w:type="spellStart"/>
      <w:r w:rsidR="00D22D90">
        <w:t>metode</w:t>
      </w:r>
      <w:proofErr w:type="spellEnd"/>
      <w:r w:rsidR="00D22D90">
        <w:t xml:space="preserve"> untuk </w:t>
      </w:r>
      <w:proofErr w:type="spellStart"/>
      <w:r w:rsidR="00D22D90">
        <w:t>membuat</w:t>
      </w:r>
      <w:proofErr w:type="spellEnd"/>
      <w:r w:rsidR="00D22D90">
        <w:t xml:space="preserve"> </w:t>
      </w:r>
      <w:proofErr w:type="spellStart"/>
      <w:r w:rsidR="002C1C4E">
        <w:t>perangkat</w:t>
      </w:r>
      <w:proofErr w:type="spellEnd"/>
      <w:r w:rsidR="002C1C4E">
        <w:t xml:space="preserve"> </w:t>
      </w:r>
      <w:proofErr w:type="spellStart"/>
      <w:r w:rsidR="002C1C4E">
        <w:t>lunak</w:t>
      </w:r>
      <w:proofErr w:type="spellEnd"/>
      <w:r w:rsidR="00D22D90">
        <w:t xml:space="preserve"> yang </w:t>
      </w:r>
      <w:proofErr w:type="spellStart"/>
      <w:r w:rsidR="00D22D90">
        <w:t>dapat</w:t>
      </w:r>
      <w:proofErr w:type="spellEnd"/>
      <w:r w:rsidR="00D22D90">
        <w:t xml:space="preserve"> </w:t>
      </w:r>
      <w:proofErr w:type="spellStart"/>
      <w:r w:rsidR="00D22D90">
        <w:t>melakukan</w:t>
      </w:r>
      <w:proofErr w:type="spellEnd"/>
      <w:r w:rsidR="00D22D90">
        <w:t xml:space="preserve"> </w:t>
      </w:r>
      <w:proofErr w:type="spellStart"/>
      <w:r w:rsidR="00D22D90">
        <w:t>deteksi</w:t>
      </w:r>
      <w:proofErr w:type="spellEnd"/>
      <w:r w:rsidR="00D22D90">
        <w:t xml:space="preserve"> </w:t>
      </w:r>
      <w:proofErr w:type="spellStart"/>
      <w:r w:rsidR="00D22D90">
        <w:t>keberadaan</w:t>
      </w:r>
      <w:proofErr w:type="spellEnd"/>
      <w:r w:rsidR="00D22D90">
        <w:t xml:space="preserve"> area </w:t>
      </w:r>
      <w:proofErr w:type="spellStart"/>
      <w:r w:rsidR="00D22D90">
        <w:t>kabur</w:t>
      </w:r>
      <w:proofErr w:type="spellEnd"/>
      <w:r w:rsidR="00D22D90">
        <w:t xml:space="preserve"> pada </w:t>
      </w:r>
      <w:proofErr w:type="spellStart"/>
      <w:r w:rsidR="00D22D90">
        <w:t>gambar</w:t>
      </w:r>
      <w:proofErr w:type="spellEnd"/>
      <w:r w:rsidR="00D22D90">
        <w:t xml:space="preserve"> </w:t>
      </w:r>
      <w:proofErr w:type="spellStart"/>
      <w:r w:rsidR="00D22D90">
        <w:lastRenderedPageBreak/>
        <w:t>foto</w:t>
      </w:r>
      <w:proofErr w:type="spellEnd"/>
      <w:r w:rsidR="00D22D90">
        <w:t xml:space="preserve"> </w:t>
      </w:r>
      <w:proofErr w:type="spellStart"/>
      <w:r w:rsidR="00D22D90">
        <w:t>dokumen</w:t>
      </w:r>
      <w:proofErr w:type="spellEnd"/>
      <w:r w:rsidR="00D22D90">
        <w:t xml:space="preserve">. </w:t>
      </w:r>
      <w:proofErr w:type="spellStart"/>
      <w:r w:rsidR="00D22D90">
        <w:t>Metode</w:t>
      </w:r>
      <w:proofErr w:type="spellEnd"/>
      <w:r w:rsidR="00D22D90">
        <w:t xml:space="preserve"> yang </w:t>
      </w:r>
      <w:proofErr w:type="spellStart"/>
      <w:r w:rsidR="00D22D90">
        <w:t>dilakukan</w:t>
      </w:r>
      <w:proofErr w:type="spellEnd"/>
      <w:r w:rsidR="00D22D90">
        <w:t xml:space="preserve"> </w:t>
      </w:r>
      <w:proofErr w:type="spellStart"/>
      <w:r w:rsidR="00D22D90">
        <w:t>dapat</w:t>
      </w:r>
      <w:proofErr w:type="spellEnd"/>
      <w:r w:rsidR="00D22D90">
        <w:t xml:space="preserve"> </w:t>
      </w:r>
      <w:proofErr w:type="spellStart"/>
      <w:r w:rsidR="00D22D90">
        <w:t>berupa</w:t>
      </w:r>
      <w:proofErr w:type="spellEnd"/>
      <w:r w:rsidR="00D22D90">
        <w:t xml:space="preserve"> </w:t>
      </w:r>
      <w:proofErr w:type="spellStart"/>
      <w:r w:rsidR="00D22D90">
        <w:t>metode</w:t>
      </w:r>
      <w:proofErr w:type="spellEnd"/>
      <w:r w:rsidR="00D22D90">
        <w:t xml:space="preserve"> untuk </w:t>
      </w:r>
      <w:proofErr w:type="spellStart"/>
      <w:r w:rsidR="00D22D90">
        <w:t>menilai</w:t>
      </w:r>
      <w:proofErr w:type="spellEnd"/>
      <w:r w:rsidR="00D22D90">
        <w:t xml:space="preserve"> </w:t>
      </w:r>
      <w:proofErr w:type="spellStart"/>
      <w:r w:rsidR="00D22D90">
        <w:t>kualitas</w:t>
      </w:r>
      <w:proofErr w:type="spellEnd"/>
      <w:r w:rsidR="00D22D90">
        <w:t xml:space="preserve"> </w:t>
      </w:r>
      <w:proofErr w:type="spellStart"/>
      <w:r w:rsidR="00D22D90">
        <w:t>gambar</w:t>
      </w:r>
      <w:proofErr w:type="spellEnd"/>
      <w:r w:rsidR="00D22D90">
        <w:t xml:space="preserve"> </w:t>
      </w:r>
      <w:proofErr w:type="spellStart"/>
      <w:r w:rsidR="00D22D90">
        <w:t>sebagai</w:t>
      </w:r>
      <w:proofErr w:type="spellEnd"/>
      <w:r w:rsidR="00D22D90">
        <w:t xml:space="preserve"> </w:t>
      </w:r>
      <w:proofErr w:type="spellStart"/>
      <w:r w:rsidR="00D22D90">
        <w:t>indikator</w:t>
      </w:r>
      <w:proofErr w:type="spellEnd"/>
      <w:r w:rsidR="00D22D90">
        <w:t xml:space="preserve"> </w:t>
      </w:r>
      <w:proofErr w:type="spellStart"/>
      <w:r w:rsidR="00D22D90">
        <w:t>keberadaan</w:t>
      </w:r>
      <w:proofErr w:type="spellEnd"/>
      <w:r w:rsidR="00D22D90">
        <w:t xml:space="preserve"> </w:t>
      </w:r>
      <w:r w:rsidR="00D22D90" w:rsidRPr="00D22D90">
        <w:rPr>
          <w:i/>
          <w:iCs/>
        </w:rPr>
        <w:t>blur</w:t>
      </w:r>
      <w:r w:rsidR="00D22D90">
        <w:t xml:space="preserve"> </w:t>
      </w:r>
      <w:proofErr w:type="spellStart"/>
      <w:r w:rsidR="00D22D90">
        <w:t>atau</w:t>
      </w:r>
      <w:proofErr w:type="spellEnd"/>
      <w:r w:rsidR="00D22D90">
        <w:t xml:space="preserve"> </w:t>
      </w:r>
      <w:proofErr w:type="spellStart"/>
      <w:r w:rsidR="00D22D90">
        <w:t>metode</w:t>
      </w:r>
      <w:proofErr w:type="spellEnd"/>
      <w:r w:rsidR="00D22D90">
        <w:t xml:space="preserve"> untuk </w:t>
      </w:r>
      <w:proofErr w:type="spellStart"/>
      <w:r w:rsidR="00D22D90">
        <w:t>mendeteksi</w:t>
      </w:r>
      <w:proofErr w:type="spellEnd"/>
      <w:r w:rsidR="00D22D90">
        <w:t xml:space="preserve"> </w:t>
      </w:r>
      <w:proofErr w:type="spellStart"/>
      <w:r w:rsidR="00D22D90">
        <w:t>bagian</w:t>
      </w:r>
      <w:proofErr w:type="spellEnd"/>
      <w:r w:rsidR="00D22D90">
        <w:t xml:space="preserve"> </w:t>
      </w:r>
      <w:proofErr w:type="spellStart"/>
      <w:r w:rsidR="00D22D90">
        <w:t>dari</w:t>
      </w:r>
      <w:proofErr w:type="spellEnd"/>
      <w:r w:rsidR="00D22D90">
        <w:t xml:space="preserve"> </w:t>
      </w:r>
      <w:proofErr w:type="spellStart"/>
      <w:r w:rsidR="00D22D90">
        <w:t>gambar</w:t>
      </w:r>
      <w:proofErr w:type="spellEnd"/>
      <w:r w:rsidR="00D22D90">
        <w:t xml:space="preserve"> yang </w:t>
      </w:r>
      <w:proofErr w:type="spellStart"/>
      <w:r w:rsidR="00D22D90">
        <w:t>terdapat</w:t>
      </w:r>
      <w:proofErr w:type="spellEnd"/>
      <w:r w:rsidR="00D22D90">
        <w:t xml:space="preserve"> </w:t>
      </w:r>
      <w:r w:rsidR="00D22D90" w:rsidRPr="00D22D90">
        <w:rPr>
          <w:i/>
          <w:iCs/>
        </w:rPr>
        <w:t>blur</w:t>
      </w:r>
      <w:r w:rsidR="00D22D90">
        <w:t>.</w:t>
      </w:r>
    </w:p>
    <w:p w14:paraId="6DCBD79E" w14:textId="7927D2E8" w:rsidR="0093556F" w:rsidRDefault="0093556F" w:rsidP="00D22D90">
      <w:pPr>
        <w:pStyle w:val="paragraf"/>
      </w:pPr>
      <w:proofErr w:type="spellStart"/>
      <w:r>
        <w:t>Metode</w:t>
      </w:r>
      <w:proofErr w:type="spellEnd"/>
      <w:r>
        <w:t xml:space="preserve"> yang </w:t>
      </w:r>
      <w:proofErr w:type="spellStart"/>
      <w:r>
        <w:t>dipilih</w:t>
      </w:r>
      <w:proofErr w:type="spellEnd"/>
      <w:r>
        <w:t xml:space="preserve"> juga </w:t>
      </w:r>
      <w:proofErr w:type="spellStart"/>
      <w:r>
        <w:t>perlu</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deteksi</w:t>
      </w:r>
      <w:proofErr w:type="spellEnd"/>
      <w:r>
        <w:t xml:space="preserve"> </w:t>
      </w:r>
      <w:proofErr w:type="spellStart"/>
      <w:r>
        <w:t>tanpa</w:t>
      </w:r>
      <w:proofErr w:type="spellEnd"/>
      <w:r>
        <w:t xml:space="preserve"> </w:t>
      </w:r>
      <w:proofErr w:type="spellStart"/>
      <w:r>
        <w:t>referensi</w:t>
      </w:r>
      <w:proofErr w:type="spellEnd"/>
      <w:r>
        <w:t xml:space="preserve"> </w:t>
      </w:r>
      <w:proofErr w:type="spellStart"/>
      <w:r>
        <w:t>gambar</w:t>
      </w:r>
      <w:proofErr w:type="spellEnd"/>
      <w:r>
        <w:t xml:space="preserve"> yang </w:t>
      </w:r>
      <w:proofErr w:type="spellStart"/>
      <w:r>
        <w:t>tidak</w:t>
      </w:r>
      <w:proofErr w:type="spellEnd"/>
      <w:r>
        <w:t xml:space="preserve"> </w:t>
      </w:r>
      <w:proofErr w:type="spellStart"/>
      <w:r>
        <w:t>memiliki</w:t>
      </w:r>
      <w:proofErr w:type="spellEnd"/>
      <w:r>
        <w:t xml:space="preserve"> </w:t>
      </w:r>
      <w:r w:rsidRPr="00D22D90">
        <w:rPr>
          <w:i/>
          <w:iCs/>
        </w:rPr>
        <w:t>blur</w:t>
      </w:r>
      <w:r>
        <w:t xml:space="preserve">, </w:t>
      </w:r>
      <w:proofErr w:type="spellStart"/>
      <w:r>
        <w:t>karena</w:t>
      </w:r>
      <w:proofErr w:type="spellEnd"/>
      <w:r>
        <w:t xml:space="preserve"> </w:t>
      </w:r>
      <w:proofErr w:type="spellStart"/>
      <w:r>
        <w:t>dalam</w:t>
      </w:r>
      <w:proofErr w:type="spellEnd"/>
      <w:r>
        <w:t xml:space="preserve"> </w:t>
      </w:r>
      <w:proofErr w:type="spellStart"/>
      <w:r>
        <w:t>skenario</w:t>
      </w:r>
      <w:proofErr w:type="spellEnd"/>
      <w:r>
        <w:t xml:space="preserve"> </w:t>
      </w:r>
      <w:proofErr w:type="spellStart"/>
      <w:r>
        <w:t>penggunaan</w:t>
      </w:r>
      <w:proofErr w:type="spellEnd"/>
      <w:r>
        <w:t xml:space="preserve"> </w:t>
      </w:r>
      <w:proofErr w:type="spellStart"/>
      <w:r>
        <w:t>gambar</w:t>
      </w:r>
      <w:proofErr w:type="spellEnd"/>
      <w:r>
        <w:t xml:space="preserve"> yang </w:t>
      </w:r>
      <w:proofErr w:type="spellStart"/>
      <w:r>
        <w:t>dikirim</w:t>
      </w:r>
      <w:proofErr w:type="spellEnd"/>
      <w:r>
        <w:t xml:space="preserve"> oleh </w:t>
      </w:r>
      <w:proofErr w:type="spellStart"/>
      <w:r>
        <w:t>klien</w:t>
      </w:r>
      <w:proofErr w:type="spellEnd"/>
      <w:r>
        <w:t xml:space="preserve"> (</w:t>
      </w:r>
      <w:proofErr w:type="spellStart"/>
      <w:r>
        <w:t>pengguna</w:t>
      </w:r>
      <w:proofErr w:type="spellEnd"/>
      <w:r>
        <w:t xml:space="preserve">) </w:t>
      </w:r>
      <w:proofErr w:type="spellStart"/>
      <w:r>
        <w:t>belum</w:t>
      </w:r>
      <w:proofErr w:type="spellEnd"/>
      <w:r>
        <w:t xml:space="preserve"> </w:t>
      </w:r>
      <w:proofErr w:type="spellStart"/>
      <w:r>
        <w:t>tentu</w:t>
      </w:r>
      <w:proofErr w:type="spellEnd"/>
      <w:r>
        <w:t xml:space="preserve"> </w:t>
      </w:r>
      <w:proofErr w:type="spellStart"/>
      <w:r>
        <w:t>terdapat</w:t>
      </w:r>
      <w:proofErr w:type="spellEnd"/>
      <w:r>
        <w:t xml:space="preserve"> </w:t>
      </w:r>
      <w:proofErr w:type="spellStart"/>
      <w:r>
        <w:t>gambar</w:t>
      </w:r>
      <w:proofErr w:type="spellEnd"/>
      <w:r>
        <w:t xml:space="preserve"> </w:t>
      </w:r>
      <w:proofErr w:type="spellStart"/>
      <w:r>
        <w:t>jernih</w:t>
      </w:r>
      <w:proofErr w:type="spellEnd"/>
      <w:r>
        <w:t xml:space="preserve">. </w:t>
      </w:r>
      <w:proofErr w:type="spellStart"/>
      <w:r>
        <w:t>Keperluan</w:t>
      </w:r>
      <w:proofErr w:type="spellEnd"/>
      <w:r>
        <w:t xml:space="preserve"> untuk </w:t>
      </w:r>
      <w:proofErr w:type="spellStart"/>
      <w:r>
        <w:t>menggunakan</w:t>
      </w:r>
      <w:proofErr w:type="spellEnd"/>
      <w:r>
        <w:t xml:space="preserve"> </w:t>
      </w:r>
      <w:proofErr w:type="spellStart"/>
      <w:r>
        <w:t>metode</w:t>
      </w:r>
      <w:proofErr w:type="spellEnd"/>
      <w:r>
        <w:t xml:space="preserve"> </w:t>
      </w:r>
      <w:r w:rsidRPr="0093556F">
        <w:rPr>
          <w:i/>
          <w:iCs/>
        </w:rPr>
        <w:t>non-reference image quality assessment</w:t>
      </w:r>
      <w:r>
        <w:t xml:space="preserve"> (NR-IQA) berarti </w:t>
      </w:r>
      <w:proofErr w:type="spellStart"/>
      <w:r>
        <w:t>tidak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metode</w:t>
      </w:r>
      <w:proofErr w:type="spellEnd"/>
      <w:r>
        <w:t xml:space="preserve"> </w:t>
      </w:r>
      <w:proofErr w:type="spellStart"/>
      <w:r>
        <w:t>seperti</w:t>
      </w:r>
      <w:proofErr w:type="spellEnd"/>
      <w:r>
        <w:t xml:space="preserve"> </w:t>
      </w:r>
      <w:r w:rsidRPr="0093556F">
        <w:rPr>
          <w:i/>
          <w:iCs/>
        </w:rPr>
        <w:t>optical character recognition</w:t>
      </w:r>
      <w:r>
        <w:t xml:space="preserve"> (OCR) untuk yang </w:t>
      </w:r>
      <w:proofErr w:type="spellStart"/>
      <w:r>
        <w:t>umum</w:t>
      </w:r>
      <w:proofErr w:type="spellEnd"/>
      <w:r>
        <w:t xml:space="preserve"> </w:t>
      </w:r>
      <w:proofErr w:type="spellStart"/>
      <w:r>
        <w:t>digunakan</w:t>
      </w:r>
      <w:proofErr w:type="spellEnd"/>
      <w:r>
        <w:t xml:space="preserve"> untuk </w:t>
      </w:r>
      <w:proofErr w:type="spellStart"/>
      <w:r>
        <w:t>menilai</w:t>
      </w:r>
      <w:proofErr w:type="spellEnd"/>
      <w:r>
        <w:t xml:space="preserve"> </w:t>
      </w:r>
      <w:proofErr w:type="spellStart"/>
      <w:r>
        <w:t>apakah</w:t>
      </w:r>
      <w:proofErr w:type="spellEnd"/>
      <w:r>
        <w:t xml:space="preserve"> </w:t>
      </w:r>
      <w:proofErr w:type="spellStart"/>
      <w:r>
        <w:t>sebuah</w:t>
      </w:r>
      <w:proofErr w:type="spellEnd"/>
      <w:r>
        <w:t xml:space="preserve"> </w:t>
      </w:r>
      <w:proofErr w:type="spellStart"/>
      <w:r>
        <w:t>teks</w:t>
      </w:r>
      <w:proofErr w:type="spellEnd"/>
      <w:r>
        <w:t xml:space="preserve"> </w:t>
      </w:r>
      <w:proofErr w:type="spellStart"/>
      <w:r>
        <w:t>dapat</w:t>
      </w:r>
      <w:proofErr w:type="spellEnd"/>
      <w:r>
        <w:t xml:space="preserve"> </w:t>
      </w:r>
      <w:proofErr w:type="spellStart"/>
      <w:r>
        <w:t>dibaca</w:t>
      </w:r>
      <w:proofErr w:type="spellEnd"/>
      <w:r>
        <w:t xml:space="preserve"> </w:t>
      </w:r>
      <w:proofErr w:type="spellStart"/>
      <w:r>
        <w:t>atau</w:t>
      </w:r>
      <w:proofErr w:type="spellEnd"/>
      <w:r>
        <w:t xml:space="preserve"> </w:t>
      </w:r>
      <w:proofErr w:type="spellStart"/>
      <w:r>
        <w:t>tidak</w:t>
      </w:r>
      <w:proofErr w:type="spellEnd"/>
      <w:r>
        <w:t xml:space="preserve"> </w:t>
      </w:r>
      <w:sdt>
        <w:sdtPr>
          <w:tag w:val="MENDELEY_CITATION_v3_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"/>
          <w:id w:val="383921964"/>
          <w:placeholder>
            <w:docPart w:val="DefaultPlaceholder_-1854013440"/>
          </w:placeholder>
        </w:sdtPr>
        <w:sdtEndPr/>
        <w:sdtContent>
          <w:r w:rsidR="00EE04C1" w:rsidRPr="00EE04C1">
            <w:t xml:space="preserve">(Rodin </w:t>
          </w:r>
          <w:proofErr w:type="spellStart"/>
          <w:r w:rsidR="00EE04C1" w:rsidRPr="00EE04C1">
            <w:t>dkk</w:t>
          </w:r>
          <w:proofErr w:type="spellEnd"/>
          <w:r w:rsidR="00EE04C1" w:rsidRPr="00EE04C1">
            <w:t>., 2021a)</w:t>
          </w:r>
        </w:sdtContent>
      </w:sdt>
      <w:r>
        <w:t>.</w:t>
      </w:r>
    </w:p>
    <w:p w14:paraId="7FAE815B" w14:textId="24721DC9" w:rsidR="00D9355C" w:rsidRDefault="00F71908" w:rsidP="00D22D90">
      <w:pPr>
        <w:pStyle w:val="paragraf"/>
      </w:pPr>
      <w:r>
        <w:t xml:space="preserve">Untuk </w:t>
      </w:r>
      <w:proofErr w:type="spellStart"/>
      <w:r>
        <w:t>metode</w:t>
      </w:r>
      <w:proofErr w:type="spellEnd"/>
      <w:r>
        <w:t xml:space="preserve"> </w:t>
      </w:r>
      <w:r w:rsidR="0093556F">
        <w:t>NR-IQA</w:t>
      </w:r>
      <w:r>
        <w:t xml:space="preserve"> </w:t>
      </w:r>
      <w:proofErr w:type="spellStart"/>
      <w:r>
        <w:t>t</w:t>
      </w:r>
      <w:r w:rsidR="00D22D90">
        <w:t>erdapat</w:t>
      </w:r>
      <w:proofErr w:type="spellEnd"/>
      <w:r w:rsidR="00D22D90">
        <w:t xml:space="preserve"> </w:t>
      </w:r>
      <w:proofErr w:type="spellStart"/>
      <w:r w:rsidR="00D22D90">
        <w:t>beberapa</w:t>
      </w:r>
      <w:proofErr w:type="spellEnd"/>
      <w:r w:rsidR="00D22D90">
        <w:t xml:space="preserve"> </w:t>
      </w:r>
      <w:proofErr w:type="spellStart"/>
      <w:r w:rsidR="00D22D90">
        <w:t>metode</w:t>
      </w:r>
      <w:proofErr w:type="spellEnd"/>
      <w:r w:rsidR="00D22D90">
        <w:t xml:space="preserve"> </w:t>
      </w:r>
      <w:r>
        <w:t xml:space="preserve">yang </w:t>
      </w:r>
      <w:proofErr w:type="spellStart"/>
      <w:r>
        <w:t>dapat</w:t>
      </w:r>
      <w:proofErr w:type="spellEnd"/>
      <w:r>
        <w:t xml:space="preserve"> </w:t>
      </w:r>
      <w:proofErr w:type="spellStart"/>
      <w:r>
        <w:t>digunakan</w:t>
      </w:r>
      <w:proofErr w:type="spellEnd"/>
      <w:r w:rsidR="00D22D90">
        <w:t xml:space="preserve">, </w:t>
      </w:r>
      <w:proofErr w:type="spellStart"/>
      <w:r w:rsidR="00D22D90">
        <w:t>seperti</w:t>
      </w:r>
      <w:proofErr w:type="spellEnd"/>
      <w:r w:rsidR="00D22D90">
        <w:t xml:space="preserve"> </w:t>
      </w:r>
      <w:r w:rsidR="00D22D90" w:rsidRPr="00F71908">
        <w:rPr>
          <w:i/>
          <w:iCs/>
        </w:rPr>
        <w:t>Naturalness Image Quality Evaluator</w:t>
      </w:r>
      <w:r w:rsidR="00D22D90">
        <w:t xml:space="preserve"> (NIQE), </w:t>
      </w:r>
      <w:proofErr w:type="spellStart"/>
      <w:r>
        <w:t>analisis</w:t>
      </w:r>
      <w:proofErr w:type="spellEnd"/>
      <w:r>
        <w:t xml:space="preserve"> </w:t>
      </w:r>
      <w:proofErr w:type="spellStart"/>
      <w:r>
        <w:t>berbasis</w:t>
      </w:r>
      <w:proofErr w:type="spellEnd"/>
      <w:r>
        <w:t xml:space="preserve"> </w:t>
      </w:r>
      <w:proofErr w:type="spellStart"/>
      <w:r w:rsidR="0064529C">
        <w:rPr>
          <w:i/>
          <w:iCs/>
        </w:rPr>
        <w:t>HaarW</w:t>
      </w:r>
      <w:r w:rsidRPr="00F71908">
        <w:rPr>
          <w:i/>
          <w:iCs/>
        </w:rPr>
        <w:t>avelet</w:t>
      </w:r>
      <w:proofErr w:type="spellEnd"/>
      <w:r>
        <w:t xml:space="preserve"> </w:t>
      </w:r>
      <w:r w:rsidR="0064529C">
        <w:rPr>
          <w:i/>
          <w:iCs/>
        </w:rPr>
        <w:t>t</w:t>
      </w:r>
      <w:r w:rsidRPr="00F71908">
        <w:rPr>
          <w:i/>
          <w:iCs/>
        </w:rPr>
        <w:t>ransform</w:t>
      </w:r>
      <w:r>
        <w:t>,</w:t>
      </w:r>
      <w:r w:rsidR="0064529C">
        <w:t xml:space="preserve"> </w:t>
      </w:r>
      <w:proofErr w:type="spellStart"/>
      <w:r w:rsidR="0064529C">
        <w:t>analisis</w:t>
      </w:r>
      <w:proofErr w:type="spellEnd"/>
      <w:r w:rsidR="0064529C">
        <w:t xml:space="preserve"> </w:t>
      </w:r>
      <w:proofErr w:type="spellStart"/>
      <w:r w:rsidR="0064529C">
        <w:t>berbasis</w:t>
      </w:r>
      <w:proofErr w:type="spellEnd"/>
      <w:r w:rsidR="0064529C">
        <w:t xml:space="preserve"> </w:t>
      </w:r>
      <w:r w:rsidR="0064529C" w:rsidRPr="0064529C">
        <w:rPr>
          <w:i/>
          <w:iCs/>
        </w:rPr>
        <w:t>Fast</w:t>
      </w:r>
      <w:r w:rsidR="0064529C">
        <w:rPr>
          <w:i/>
          <w:iCs/>
        </w:rPr>
        <w:t xml:space="preserve"> </w:t>
      </w:r>
      <w:r w:rsidR="0064529C" w:rsidRPr="0064529C">
        <w:rPr>
          <w:i/>
          <w:iCs/>
        </w:rPr>
        <w:t xml:space="preserve">Fourier </w:t>
      </w:r>
      <w:r w:rsidR="0064529C">
        <w:rPr>
          <w:i/>
          <w:iCs/>
        </w:rPr>
        <w:t>t</w:t>
      </w:r>
      <w:r w:rsidR="0064529C" w:rsidRPr="0064529C">
        <w:rPr>
          <w:i/>
          <w:iCs/>
        </w:rPr>
        <w:t>ransform</w:t>
      </w:r>
      <w:r w:rsidR="0064529C">
        <w:t xml:space="preserve">, </w:t>
      </w:r>
      <w:r>
        <w:t xml:space="preserve">dan </w:t>
      </w:r>
      <w:proofErr w:type="spellStart"/>
      <w:r>
        <w:t>analisis</w:t>
      </w:r>
      <w:proofErr w:type="spellEnd"/>
      <w:r>
        <w:t xml:space="preserve"> </w:t>
      </w:r>
      <w:proofErr w:type="spellStart"/>
      <w:r>
        <w:t>berbasis</w:t>
      </w:r>
      <w:proofErr w:type="spellEnd"/>
      <w:r>
        <w:t xml:space="preserve"> </w:t>
      </w:r>
      <w:r w:rsidRPr="00F71908">
        <w:rPr>
          <w:i/>
          <w:iCs/>
        </w:rPr>
        <w:t>Laplacian operator</w:t>
      </w:r>
      <w:r>
        <w:t xml:space="preserve">. Untuk </w:t>
      </w:r>
      <w:proofErr w:type="spellStart"/>
      <w:r>
        <w:t>metode</w:t>
      </w:r>
      <w:proofErr w:type="spellEnd"/>
      <w:r>
        <w:t xml:space="preserve"> </w:t>
      </w:r>
      <w:r>
        <w:rPr>
          <w:i/>
          <w:iCs/>
        </w:rPr>
        <w:t>object detection</w:t>
      </w:r>
      <w:r>
        <w:t xml:space="preserve"> </w:t>
      </w:r>
      <w:proofErr w:type="spellStart"/>
      <w:r>
        <w:t>terdapat</w:t>
      </w:r>
      <w:proofErr w:type="spellEnd"/>
      <w:r>
        <w:t xml:space="preserve"> </w:t>
      </w:r>
      <w:proofErr w:type="spellStart"/>
      <w:r>
        <w:t>beberapa</w:t>
      </w:r>
      <w:proofErr w:type="spellEnd"/>
      <w:r>
        <w:t xml:space="preserve"> </w:t>
      </w:r>
      <w:proofErr w:type="spellStart"/>
      <w:r>
        <w:t>metode</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seperti</w:t>
      </w:r>
      <w:proofErr w:type="spellEnd"/>
      <w:r>
        <w:t xml:space="preserve"> </w:t>
      </w:r>
      <w:r w:rsidRPr="00F71908">
        <w:rPr>
          <w:i/>
          <w:iCs/>
        </w:rPr>
        <w:t>Faster Region-based Convolutional Neural Network</w:t>
      </w:r>
      <w:r>
        <w:t xml:space="preserve"> (Faster R-CNN) dan </w:t>
      </w:r>
      <w:r w:rsidRPr="00F71908">
        <w:rPr>
          <w:i/>
          <w:iCs/>
        </w:rPr>
        <w:t>You Only Look Once</w:t>
      </w:r>
      <w:r>
        <w:t xml:space="preserve"> (YOLO)</w:t>
      </w:r>
      <w:r w:rsidR="0043267A">
        <w:t xml:space="preserve"> </w:t>
      </w:r>
      <w:sdt>
        <w:sdtPr>
          <w:tag w:val="MENDELEY_CITATION_v3_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fV19"/>
          <w:id w:val="-371771531"/>
          <w:placeholder>
            <w:docPart w:val="DefaultPlaceholder_-1854013440"/>
          </w:placeholder>
        </w:sdtPr>
        <w:sdtEndPr/>
        <w:sdtContent>
          <w:r w:rsidR="00EE04C1" w:rsidRPr="00EE04C1">
            <w:t xml:space="preserve">(Liu </w:t>
          </w:r>
          <w:proofErr w:type="spellStart"/>
          <w:r w:rsidR="00EE04C1" w:rsidRPr="00EE04C1">
            <w:t>dkk</w:t>
          </w:r>
          <w:proofErr w:type="spellEnd"/>
          <w:r w:rsidR="00EE04C1" w:rsidRPr="00EE04C1">
            <w:t xml:space="preserve">., 2021; </w:t>
          </w:r>
          <w:proofErr w:type="spellStart"/>
          <w:r w:rsidR="00EE04C1" w:rsidRPr="00EE04C1">
            <w:t>Pagaduan</w:t>
          </w:r>
          <w:proofErr w:type="spellEnd"/>
          <w:r w:rsidR="00EE04C1" w:rsidRPr="00EE04C1">
            <w:t xml:space="preserve"> </w:t>
          </w:r>
          <w:proofErr w:type="spellStart"/>
          <w:r w:rsidR="00EE04C1" w:rsidRPr="00EE04C1">
            <w:t>dkk</w:t>
          </w:r>
          <w:proofErr w:type="spellEnd"/>
          <w:r w:rsidR="00EE04C1" w:rsidRPr="00EE04C1">
            <w:t>., 2020)</w:t>
          </w:r>
        </w:sdtContent>
      </w:sdt>
      <w:r>
        <w:t>.</w:t>
      </w:r>
    </w:p>
    <w:p w14:paraId="3CF73B55" w14:textId="1B04C98B" w:rsidR="006F58FC" w:rsidRDefault="0064529C" w:rsidP="00D22D90">
      <w:pPr>
        <w:pStyle w:val="paragraf"/>
      </w:pPr>
      <w:proofErr w:type="spellStart"/>
      <w:r>
        <w:t>Terdapat</w:t>
      </w:r>
      <w:proofErr w:type="spellEnd"/>
      <w:r>
        <w:t xml:space="preserve"> </w:t>
      </w:r>
      <w:proofErr w:type="spellStart"/>
      <w:r>
        <w:t>beberapa</w:t>
      </w:r>
      <w:proofErr w:type="spellEnd"/>
      <w:r>
        <w:t xml:space="preserve"> </w:t>
      </w:r>
      <w:proofErr w:type="spellStart"/>
      <w:r>
        <w:t>penelitian</w:t>
      </w:r>
      <w:proofErr w:type="spellEnd"/>
      <w:r>
        <w:t xml:space="preserve"> yang </w:t>
      </w:r>
      <w:proofErr w:type="spellStart"/>
      <w:r>
        <w:t>menggunakan</w:t>
      </w:r>
      <w:proofErr w:type="spellEnd"/>
      <w:r>
        <w:t xml:space="preserve"> </w:t>
      </w:r>
      <w:proofErr w:type="spellStart"/>
      <w:r>
        <w:t>metode-metode</w:t>
      </w:r>
      <w:proofErr w:type="spellEnd"/>
      <w:r>
        <w:t xml:space="preserve"> </w:t>
      </w:r>
      <w:proofErr w:type="spellStart"/>
      <w:r>
        <w:t>tersebut</w:t>
      </w:r>
      <w:proofErr w:type="spellEnd"/>
      <w:r>
        <w:t xml:space="preserve"> </w:t>
      </w:r>
      <w:proofErr w:type="spellStart"/>
      <w:r>
        <w:t>seperti</w:t>
      </w:r>
      <w:proofErr w:type="spellEnd"/>
      <w:r>
        <w:t xml:space="preserve"> yang </w:t>
      </w:r>
      <w:proofErr w:type="spellStart"/>
      <w:r>
        <w:t>dilakukan</w:t>
      </w:r>
      <w:proofErr w:type="spellEnd"/>
      <w:r>
        <w:t xml:space="preserve"> oleh </w:t>
      </w:r>
      <w:sdt>
        <w:sdtPr>
          <w:tag w:val="MENDELEY_CITATION_v3_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"/>
          <w:id w:val="128831085"/>
          <w:placeholder>
            <w:docPart w:val="DefaultPlaceholder_-1854013440"/>
          </w:placeholder>
        </w:sdtPr>
        <w:sdtEndPr/>
        <w:sdtContent>
          <w:r w:rsidR="00EE04C1" w:rsidRPr="00EE04C1">
            <w:t xml:space="preserve">(Wu </w:t>
          </w:r>
          <w:proofErr w:type="spellStart"/>
          <w:r w:rsidR="00EE04C1" w:rsidRPr="00EE04C1">
            <w:t>dkk</w:t>
          </w:r>
          <w:proofErr w:type="spellEnd"/>
          <w:r w:rsidR="00EE04C1" w:rsidRPr="00EE04C1">
            <w:t>., 2021)</w:t>
          </w:r>
        </w:sdtContent>
      </w:sdt>
      <w:r>
        <w:t xml:space="preserve">. </w:t>
      </w:r>
      <w:r w:rsidRPr="0064529C">
        <w:rPr>
          <w:i/>
          <w:iCs/>
        </w:rPr>
        <w:t>Visual Perception</w:t>
      </w:r>
      <w:r>
        <w:t xml:space="preserve"> NIQE (VP-NIQE) yang </w:t>
      </w:r>
      <w:proofErr w:type="spellStart"/>
      <w:r>
        <w:t>digunakan</w:t>
      </w:r>
      <w:proofErr w:type="spellEnd"/>
      <w:r>
        <w:t xml:space="preserve"> </w:t>
      </w:r>
      <w:proofErr w:type="spellStart"/>
      <w:r>
        <w:t>merupakan</w:t>
      </w:r>
      <w:proofErr w:type="spellEnd"/>
      <w:r>
        <w:t xml:space="preserve"> </w:t>
      </w:r>
      <w:proofErr w:type="spellStart"/>
      <w:r>
        <w:t>metode</w:t>
      </w:r>
      <w:proofErr w:type="spellEnd"/>
      <w:r>
        <w:t xml:space="preserve"> yang </w:t>
      </w:r>
      <w:proofErr w:type="spellStart"/>
      <w:r>
        <w:t>dikembangkan</w:t>
      </w:r>
      <w:proofErr w:type="spellEnd"/>
      <w:r>
        <w:t xml:space="preserve"> </w:t>
      </w:r>
      <w:proofErr w:type="spellStart"/>
      <w:r>
        <w:t>atas</w:t>
      </w:r>
      <w:proofErr w:type="spellEnd"/>
      <w:r>
        <w:t xml:space="preserve"> </w:t>
      </w:r>
      <w:proofErr w:type="spellStart"/>
      <w:r>
        <w:t>dasar</w:t>
      </w:r>
      <w:proofErr w:type="spellEnd"/>
      <w:r>
        <w:t xml:space="preserve"> NIQE </w:t>
      </w:r>
      <w:proofErr w:type="spellStart"/>
      <w:r>
        <w:t>dengan</w:t>
      </w:r>
      <w:proofErr w:type="spellEnd"/>
      <w:r>
        <w:t xml:space="preserve"> </w:t>
      </w:r>
      <w:proofErr w:type="spellStart"/>
      <w:r>
        <w:t>mengintegrasikan</w:t>
      </w:r>
      <w:proofErr w:type="spellEnd"/>
      <w:r>
        <w:t xml:space="preserve"> </w:t>
      </w:r>
      <w:r>
        <w:rPr>
          <w:i/>
          <w:iCs/>
        </w:rPr>
        <w:t>object detection</w:t>
      </w:r>
      <w:r>
        <w:t xml:space="preserve"> untuk </w:t>
      </w:r>
      <w:proofErr w:type="spellStart"/>
      <w:r>
        <w:t>mendeteksi</w:t>
      </w:r>
      <w:proofErr w:type="spellEnd"/>
      <w:r>
        <w:t xml:space="preserve"> dan </w:t>
      </w:r>
      <w:proofErr w:type="spellStart"/>
      <w:r>
        <w:t>menilai</w:t>
      </w:r>
      <w:proofErr w:type="spellEnd"/>
      <w:r>
        <w:t xml:space="preserve"> </w:t>
      </w:r>
      <w:proofErr w:type="spellStart"/>
      <w:r>
        <w:t>kualitas</w:t>
      </w:r>
      <w:proofErr w:type="spellEnd"/>
      <w:r>
        <w:t xml:space="preserve"> </w:t>
      </w:r>
      <w:proofErr w:type="spellStart"/>
      <w:r>
        <w:t>objek</w:t>
      </w:r>
      <w:proofErr w:type="spellEnd"/>
      <w:r>
        <w:t xml:space="preserve"> pada </w:t>
      </w:r>
      <w:proofErr w:type="spellStart"/>
      <w:r>
        <w:t>gambar</w:t>
      </w:r>
      <w:proofErr w:type="spellEnd"/>
      <w:r w:rsidR="00D02733">
        <w:t xml:space="preserve"> ke </w:t>
      </w:r>
      <w:proofErr w:type="spellStart"/>
      <w:r w:rsidR="00D02733">
        <w:t>dalam</w:t>
      </w:r>
      <w:proofErr w:type="spellEnd"/>
      <w:r w:rsidR="00D02733">
        <w:t xml:space="preserve"> proses </w:t>
      </w:r>
      <w:proofErr w:type="spellStart"/>
      <w:r w:rsidR="00D02733">
        <w:t>penilaian</w:t>
      </w:r>
      <w:proofErr w:type="spellEnd"/>
      <w:r w:rsidR="00D02733">
        <w:t xml:space="preserve"> </w:t>
      </w:r>
      <w:proofErr w:type="spellStart"/>
      <w:r w:rsidR="00D02733">
        <w:t>kualitas</w:t>
      </w:r>
      <w:proofErr w:type="spellEnd"/>
      <w:r w:rsidR="00D02733">
        <w:t xml:space="preserve"> </w:t>
      </w:r>
      <w:proofErr w:type="spellStart"/>
      <w:r w:rsidR="00D02733">
        <w:t>gambar</w:t>
      </w:r>
      <w:proofErr w:type="spellEnd"/>
      <w:r w:rsidR="00D02733">
        <w:t xml:space="preserve"> NIQE. VP-NIQE </w:t>
      </w:r>
      <w:proofErr w:type="spellStart"/>
      <w:r w:rsidR="00D02733">
        <w:t>memiliki</w:t>
      </w:r>
      <w:proofErr w:type="spellEnd"/>
      <w:r w:rsidR="00D02733">
        <w:t xml:space="preserve"> </w:t>
      </w:r>
      <w:proofErr w:type="spellStart"/>
      <w:r w:rsidR="00D02733">
        <w:t>performa</w:t>
      </w:r>
      <w:proofErr w:type="spellEnd"/>
      <w:r w:rsidR="00D02733">
        <w:t xml:space="preserve"> </w:t>
      </w:r>
      <w:proofErr w:type="spellStart"/>
      <w:r w:rsidR="00D02733">
        <w:t>akurasi</w:t>
      </w:r>
      <w:proofErr w:type="spellEnd"/>
      <w:r w:rsidR="00D02733">
        <w:t xml:space="preserve"> </w:t>
      </w:r>
      <w:proofErr w:type="spellStart"/>
      <w:r w:rsidR="00D02733">
        <w:t>terbaik</w:t>
      </w:r>
      <w:proofErr w:type="spellEnd"/>
      <w:r w:rsidR="00D02733">
        <w:t xml:space="preserve"> pada </w:t>
      </w:r>
      <w:r w:rsidR="00D02733" w:rsidRPr="00D02733">
        <w:rPr>
          <w:i/>
          <w:iCs/>
        </w:rPr>
        <w:t>database</w:t>
      </w:r>
      <w:r w:rsidR="00D02733">
        <w:t xml:space="preserve"> LIVE, TID2013-sub, IVC-sub, CCID2014, </w:t>
      </w:r>
      <w:proofErr w:type="spellStart"/>
      <w:r w:rsidR="00D02733">
        <w:lastRenderedPageBreak/>
        <w:t>namun</w:t>
      </w:r>
      <w:proofErr w:type="spellEnd"/>
      <w:r w:rsidR="00D02733">
        <w:t xml:space="preserve"> pada </w:t>
      </w:r>
      <w:r w:rsidR="00D02733" w:rsidRPr="00D02733">
        <w:rPr>
          <w:i/>
          <w:iCs/>
        </w:rPr>
        <w:t>datab</w:t>
      </w:r>
      <w:r w:rsidR="00D02733">
        <w:rPr>
          <w:i/>
          <w:iCs/>
        </w:rPr>
        <w:t>a</w:t>
      </w:r>
      <w:r w:rsidR="00D02733" w:rsidRPr="00D02733">
        <w:rPr>
          <w:i/>
          <w:iCs/>
        </w:rPr>
        <w:t>se</w:t>
      </w:r>
      <w:r w:rsidR="00D02733">
        <w:t xml:space="preserve"> CSIQ-sub </w:t>
      </w:r>
      <w:proofErr w:type="spellStart"/>
      <w:r w:rsidR="00D02733">
        <w:t>metode</w:t>
      </w:r>
      <w:proofErr w:type="spellEnd"/>
      <w:r w:rsidR="00D02733">
        <w:t xml:space="preserve"> </w:t>
      </w:r>
      <w:proofErr w:type="spellStart"/>
      <w:r w:rsidR="00D02733">
        <w:t>dipIQ</w:t>
      </w:r>
      <w:proofErr w:type="spellEnd"/>
      <w:r w:rsidR="00D02733">
        <w:t xml:space="preserve"> </w:t>
      </w:r>
      <w:proofErr w:type="spellStart"/>
      <w:r w:rsidR="00D02733">
        <w:t>memiliki</w:t>
      </w:r>
      <w:proofErr w:type="spellEnd"/>
      <w:r w:rsidR="00D02733">
        <w:t xml:space="preserve"> </w:t>
      </w:r>
      <w:proofErr w:type="spellStart"/>
      <w:r w:rsidR="00D02733">
        <w:t>performa</w:t>
      </w:r>
      <w:proofErr w:type="spellEnd"/>
      <w:r w:rsidR="00D02733">
        <w:t xml:space="preserve"> </w:t>
      </w:r>
      <w:proofErr w:type="spellStart"/>
      <w:r w:rsidR="00D02733">
        <w:t>terbaik</w:t>
      </w:r>
      <w:proofErr w:type="spellEnd"/>
      <w:r w:rsidR="00D02733">
        <w:t xml:space="preserve"> dan pada </w:t>
      </w:r>
      <w:r w:rsidR="00D02733" w:rsidRPr="00D02733">
        <w:rPr>
          <w:i/>
          <w:iCs/>
        </w:rPr>
        <w:t>database</w:t>
      </w:r>
      <w:r w:rsidR="00D02733">
        <w:t xml:space="preserve"> MLIVE </w:t>
      </w:r>
      <w:proofErr w:type="spellStart"/>
      <w:r w:rsidR="00D02733">
        <w:t>metode</w:t>
      </w:r>
      <w:proofErr w:type="spellEnd"/>
      <w:r w:rsidR="00D02733">
        <w:t xml:space="preserve"> IL-NIQE </w:t>
      </w:r>
      <w:proofErr w:type="spellStart"/>
      <w:r w:rsidR="00D02733">
        <w:t>memiliki</w:t>
      </w:r>
      <w:proofErr w:type="spellEnd"/>
      <w:r w:rsidR="00D02733">
        <w:t xml:space="preserve"> </w:t>
      </w:r>
      <w:proofErr w:type="spellStart"/>
      <w:r w:rsidR="00D02733">
        <w:t>performa</w:t>
      </w:r>
      <w:proofErr w:type="spellEnd"/>
      <w:r w:rsidR="00D02733">
        <w:t xml:space="preserve"> </w:t>
      </w:r>
      <w:proofErr w:type="spellStart"/>
      <w:r w:rsidR="00D02733">
        <w:t>terbaik</w:t>
      </w:r>
      <w:proofErr w:type="spellEnd"/>
      <w:r w:rsidR="00D02733">
        <w:t xml:space="preserve">. </w:t>
      </w:r>
      <w:r w:rsidR="00225B28">
        <w:t xml:space="preserve">Rata-rata </w:t>
      </w:r>
      <w:proofErr w:type="spellStart"/>
      <w:r w:rsidR="00225B28">
        <w:t>waktu</w:t>
      </w:r>
      <w:proofErr w:type="spellEnd"/>
      <w:r w:rsidR="00225B28">
        <w:t xml:space="preserve"> </w:t>
      </w:r>
      <w:proofErr w:type="spellStart"/>
      <w:r w:rsidR="00225B28">
        <w:t>deteksi</w:t>
      </w:r>
      <w:proofErr w:type="spellEnd"/>
      <w:r w:rsidR="00225B28">
        <w:t xml:space="preserve"> </w:t>
      </w:r>
      <w:proofErr w:type="spellStart"/>
      <w:r w:rsidR="002C1C4E">
        <w:t>metode</w:t>
      </w:r>
      <w:proofErr w:type="spellEnd"/>
      <w:r w:rsidR="002C1C4E">
        <w:t xml:space="preserve"> </w:t>
      </w:r>
      <w:r w:rsidR="00225B28">
        <w:t xml:space="preserve">VP-NIQE pada </w:t>
      </w:r>
      <w:proofErr w:type="spellStart"/>
      <w:r w:rsidR="00225B28">
        <w:t>perangkat</w:t>
      </w:r>
      <w:proofErr w:type="spellEnd"/>
      <w:r w:rsidR="00225B28">
        <w:t xml:space="preserve"> Dell </w:t>
      </w:r>
      <w:proofErr w:type="spellStart"/>
      <w:r w:rsidR="00225B28">
        <w:t>dengan</w:t>
      </w:r>
      <w:proofErr w:type="spellEnd"/>
      <w:r w:rsidR="00225B28">
        <w:t xml:space="preserve"> 16 GB RAM dan </w:t>
      </w:r>
      <w:proofErr w:type="spellStart"/>
      <w:r w:rsidR="00225B28">
        <w:t>prosesor</w:t>
      </w:r>
      <w:proofErr w:type="spellEnd"/>
      <w:r w:rsidR="00225B28">
        <w:t xml:space="preserve"> 3,2 GHz Intel Core 7 </w:t>
      </w:r>
      <w:proofErr w:type="spellStart"/>
      <w:r w:rsidR="00225B28">
        <w:t>adalah</w:t>
      </w:r>
      <w:proofErr w:type="spellEnd"/>
      <w:r w:rsidR="00225B28">
        <w:t xml:space="preserve"> 1.6420 </w:t>
      </w:r>
      <w:proofErr w:type="spellStart"/>
      <w:r w:rsidR="00225B28">
        <w:t>detik</w:t>
      </w:r>
      <w:proofErr w:type="spellEnd"/>
      <w:r w:rsidR="00A11910">
        <w:t xml:space="preserve"> per </w:t>
      </w:r>
      <w:proofErr w:type="spellStart"/>
      <w:r w:rsidR="00A11910">
        <w:t>gambar</w:t>
      </w:r>
      <w:proofErr w:type="spellEnd"/>
      <w:r w:rsidR="00A11910">
        <w:t xml:space="preserve"> 1280</w:t>
      </w:r>
      <w:r w:rsidR="0054477F" w:rsidRPr="00A11910">
        <w:t>×</w:t>
      </w:r>
      <w:r w:rsidR="0054477F">
        <w:t xml:space="preserve">720 </w:t>
      </w:r>
      <w:proofErr w:type="spellStart"/>
      <w:r w:rsidR="0054477F">
        <w:t>piksel</w:t>
      </w:r>
      <w:proofErr w:type="spellEnd"/>
      <w:r w:rsidR="00D02733">
        <w:t>.</w:t>
      </w:r>
    </w:p>
    <w:p w14:paraId="4A7DB843" w14:textId="444488E3" w:rsidR="0093556F" w:rsidRDefault="0093556F" w:rsidP="0093556F">
      <w:pPr>
        <w:pStyle w:val="paragraf"/>
      </w:pPr>
      <w:proofErr w:type="spellStart"/>
      <w:r>
        <w:t>Penelitian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rsidRPr="0093556F">
        <w:rPr>
          <w:i/>
          <w:iCs/>
        </w:rPr>
        <w:t>HaarWavelet</w:t>
      </w:r>
      <w:proofErr w:type="spellEnd"/>
      <w:r w:rsidRPr="0093556F">
        <w:rPr>
          <w:i/>
          <w:iCs/>
        </w:rPr>
        <w:t xml:space="preserve"> transform</w:t>
      </w:r>
      <w:r>
        <w:t xml:space="preserve"> </w:t>
      </w:r>
      <w:proofErr w:type="spellStart"/>
      <w:r>
        <w:t>dilakukan</w:t>
      </w:r>
      <w:proofErr w:type="spellEnd"/>
      <w:r>
        <w:t xml:space="preserve"> oleh </w:t>
      </w:r>
      <w:sdt>
        <w:sdtPr>
          <w:tag w:val="MENDELEY_CITATION_v3_eyJjaXRhdGlvbklEIjoiTUVOREVMRVlfQ0lUQVRJT05fZGZhYjUzNjEtM2M5ZC00ODM2LWFlMjMtMDkwOWRhNjA2YTBh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
          <w:id w:val="1080186023"/>
          <w:placeholder>
            <w:docPart w:val="DefaultPlaceholder_-1854013440"/>
          </w:placeholder>
        </w:sdtPr>
        <w:sdtEndPr/>
        <w:sdtContent>
          <w:r w:rsidR="00EE04C1" w:rsidRPr="00EE04C1">
            <w:t xml:space="preserve">(Tran </w:t>
          </w:r>
          <w:proofErr w:type="spellStart"/>
          <w:r w:rsidR="00EE04C1" w:rsidRPr="00EE04C1">
            <w:t>dkk</w:t>
          </w:r>
          <w:proofErr w:type="spellEnd"/>
          <w:r w:rsidR="00EE04C1" w:rsidRPr="00EE04C1">
            <w:t>., 2020)</w:t>
          </w:r>
        </w:sdtContent>
      </w:sdt>
      <w:r>
        <w:t xml:space="preserve">. </w:t>
      </w:r>
      <w:proofErr w:type="spellStart"/>
      <w:r w:rsidR="00082DD7">
        <w:t>Penelitian</w:t>
      </w:r>
      <w:proofErr w:type="spellEnd"/>
      <w:r w:rsidR="00082DD7">
        <w:t xml:space="preserve"> </w:t>
      </w:r>
      <w:proofErr w:type="spellStart"/>
      <w:r w:rsidR="00082DD7">
        <w:t>dilakukan</w:t>
      </w:r>
      <w:proofErr w:type="spellEnd"/>
      <w:r w:rsidR="00082DD7">
        <w:t xml:space="preserve"> </w:t>
      </w:r>
      <w:proofErr w:type="spellStart"/>
      <w:r w:rsidR="00082DD7">
        <w:t>dengan</w:t>
      </w:r>
      <w:proofErr w:type="spellEnd"/>
      <w:r w:rsidR="00082DD7">
        <w:t xml:space="preserve"> </w:t>
      </w:r>
      <w:r w:rsidR="00082DD7" w:rsidRPr="00A11910">
        <w:rPr>
          <w:i/>
          <w:iCs/>
        </w:rPr>
        <w:t>dataset</w:t>
      </w:r>
      <w:r w:rsidR="00082DD7">
        <w:t xml:space="preserve"> </w:t>
      </w:r>
      <w:proofErr w:type="spellStart"/>
      <w:r w:rsidR="00082DD7">
        <w:t>publik</w:t>
      </w:r>
      <w:proofErr w:type="spellEnd"/>
      <w:r w:rsidR="00082DD7">
        <w:t xml:space="preserve"> </w:t>
      </w:r>
      <w:proofErr w:type="spellStart"/>
      <w:r w:rsidR="00082DD7">
        <w:t>umum</w:t>
      </w:r>
      <w:proofErr w:type="spellEnd"/>
      <w:r w:rsidR="00082DD7">
        <w:t xml:space="preserve"> pada </w:t>
      </w:r>
      <w:r w:rsidR="00082DD7" w:rsidRPr="00A11910">
        <w:rPr>
          <w:i/>
          <w:iCs/>
        </w:rPr>
        <w:t>computer vision</w:t>
      </w:r>
      <w:r w:rsidR="00082DD7">
        <w:t xml:space="preserve"> </w:t>
      </w:r>
      <w:proofErr w:type="spellStart"/>
      <w:r w:rsidR="00082DD7">
        <w:t>seperti</w:t>
      </w:r>
      <w:proofErr w:type="spellEnd"/>
      <w:r w:rsidR="00082DD7">
        <w:t xml:space="preserve"> </w:t>
      </w:r>
      <w:r w:rsidR="00082DD7" w:rsidRPr="00082DD7">
        <w:t>INRIA Aerial Image Dataset</w:t>
      </w:r>
      <w:r w:rsidR="00082DD7">
        <w:t xml:space="preserve">, </w:t>
      </w:r>
      <w:r w:rsidR="00082DD7" w:rsidRPr="00082DD7">
        <w:t>Caltech-256 Object Category</w:t>
      </w:r>
      <w:r w:rsidR="00082DD7">
        <w:t>, INRIA Holidays, dan LabelMe</w:t>
      </w:r>
      <w:r w:rsidR="00A11910">
        <w:t xml:space="preserve">. </w:t>
      </w:r>
      <w:proofErr w:type="spellStart"/>
      <w:r w:rsidR="00A11910">
        <w:t>Dengan</w:t>
      </w:r>
      <w:proofErr w:type="spellEnd"/>
      <w:r w:rsidR="00A11910">
        <w:t xml:space="preserve"> CPU </w:t>
      </w:r>
      <w:r w:rsidR="00A11910" w:rsidRPr="00A11910">
        <w:t xml:space="preserve">NVIDIA </w:t>
      </w:r>
      <w:proofErr w:type="spellStart"/>
      <w:r w:rsidR="00A11910" w:rsidRPr="00A11910">
        <w:t>Tegra</w:t>
      </w:r>
      <w:proofErr w:type="spellEnd"/>
      <w:r w:rsidR="00A11910" w:rsidRPr="00A11910">
        <w:t xml:space="preserve"> K1 4 × 2.3 GHz Cortex-A15</w:t>
      </w:r>
      <w:r w:rsidR="00A11910">
        <w:t xml:space="preserve"> dan GPU </w:t>
      </w:r>
      <w:r w:rsidR="00A11910" w:rsidRPr="00A11910">
        <w:t>NVIDIA Kepler “GK20a” (192 cores at 852MHz)</w:t>
      </w:r>
      <w:r w:rsidR="00A11910">
        <w:t xml:space="preserve"> </w:t>
      </w:r>
      <w:proofErr w:type="spellStart"/>
      <w:r w:rsidR="00A11910">
        <w:t>dicapai</w:t>
      </w:r>
      <w:proofErr w:type="spellEnd"/>
      <w:r w:rsidR="00A11910">
        <w:t xml:space="preserve"> </w:t>
      </w:r>
      <w:proofErr w:type="spellStart"/>
      <w:r w:rsidR="00A11910">
        <w:t>kecepatan</w:t>
      </w:r>
      <w:proofErr w:type="spellEnd"/>
      <w:r w:rsidR="00A11910">
        <w:t xml:space="preserve"> </w:t>
      </w:r>
      <w:proofErr w:type="spellStart"/>
      <w:r w:rsidR="00A11910">
        <w:t>deteksi</w:t>
      </w:r>
      <w:proofErr w:type="spellEnd"/>
      <w:r w:rsidR="00A11910">
        <w:t xml:space="preserve"> 0,056 </w:t>
      </w:r>
      <w:proofErr w:type="spellStart"/>
      <w:r w:rsidR="00A11910">
        <w:t>detik</w:t>
      </w:r>
      <w:proofErr w:type="spellEnd"/>
      <w:r w:rsidR="00A11910">
        <w:t xml:space="preserve"> per </w:t>
      </w:r>
      <w:proofErr w:type="spellStart"/>
      <w:r w:rsidR="00A11910">
        <w:t>gambar</w:t>
      </w:r>
      <w:proofErr w:type="spellEnd"/>
      <w:r w:rsidR="00A11910">
        <w:t xml:space="preserve"> 1024</w:t>
      </w:r>
      <w:r w:rsidR="00A11910" w:rsidRPr="00A11910">
        <w:t>×</w:t>
      </w:r>
      <w:r w:rsidR="00A11910">
        <w:t xml:space="preserve">1024 </w:t>
      </w:r>
      <w:proofErr w:type="spellStart"/>
      <w:r w:rsidR="00A11910">
        <w:t>piksel</w:t>
      </w:r>
      <w:proofErr w:type="spellEnd"/>
      <w:r w:rsidR="00C52D00">
        <w:t xml:space="preserve">. Pada </w:t>
      </w:r>
      <w:r w:rsidR="00C52D00" w:rsidRPr="00C52D00">
        <w:rPr>
          <w:i/>
          <w:iCs/>
        </w:rPr>
        <w:t>dataset</w:t>
      </w:r>
      <w:r w:rsidR="00C52D00">
        <w:t xml:space="preserve"> LabelMe </w:t>
      </w:r>
      <w:proofErr w:type="spellStart"/>
      <w:r w:rsidR="00C52D00">
        <w:t>dicapai</w:t>
      </w:r>
      <w:proofErr w:type="spellEnd"/>
      <w:r w:rsidR="00C52D00">
        <w:t xml:space="preserve"> </w:t>
      </w:r>
      <w:proofErr w:type="spellStart"/>
      <w:r w:rsidR="00C52D00">
        <w:t>tingkat</w:t>
      </w:r>
      <w:proofErr w:type="spellEnd"/>
      <w:r w:rsidR="00C52D00">
        <w:t xml:space="preserve"> </w:t>
      </w:r>
      <w:proofErr w:type="spellStart"/>
      <w:r w:rsidR="00C52D00">
        <w:t>ketepatan</w:t>
      </w:r>
      <w:proofErr w:type="spellEnd"/>
      <w:r w:rsidR="00C52D00">
        <w:t xml:space="preserve"> </w:t>
      </w:r>
      <w:r w:rsidR="00C52D00">
        <w:rPr>
          <w:i/>
          <w:iCs/>
        </w:rPr>
        <w:t>accuracy</w:t>
      </w:r>
      <w:r w:rsidR="00C52D00">
        <w:t xml:space="preserve"> 95,9%, </w:t>
      </w:r>
      <w:r w:rsidR="00C52D00" w:rsidRPr="00C52D00">
        <w:rPr>
          <w:i/>
          <w:iCs/>
        </w:rPr>
        <w:t>precision</w:t>
      </w:r>
      <w:r w:rsidR="00C52D00">
        <w:rPr>
          <w:i/>
          <w:iCs/>
        </w:rPr>
        <w:t xml:space="preserve"> </w:t>
      </w:r>
      <w:r w:rsidR="00C52D00">
        <w:t>97,2%, dan</w:t>
      </w:r>
      <w:r w:rsidR="00C52D00">
        <w:rPr>
          <w:i/>
          <w:iCs/>
        </w:rPr>
        <w:t xml:space="preserve"> </w:t>
      </w:r>
      <w:r w:rsidR="00C52D00" w:rsidRPr="00C52D00">
        <w:rPr>
          <w:i/>
          <w:iCs/>
        </w:rPr>
        <w:t>recall</w:t>
      </w:r>
      <w:r w:rsidR="00C52D00">
        <w:t xml:space="preserve"> 89%</w:t>
      </w:r>
      <w:r w:rsidR="00A11910">
        <w:t>.</w:t>
      </w:r>
    </w:p>
    <w:p w14:paraId="643070B7" w14:textId="1CE61F83" w:rsidR="009433CD" w:rsidRPr="008A6624" w:rsidRDefault="009433CD" w:rsidP="0093556F">
      <w:pPr>
        <w:pStyle w:val="paragraf"/>
      </w:pPr>
      <w:proofErr w:type="spellStart"/>
      <w:r>
        <w:t>Penelitian</w:t>
      </w:r>
      <w:proofErr w:type="spellEnd"/>
      <w:r>
        <w:t xml:space="preserve"> </w:t>
      </w:r>
      <w:proofErr w:type="spellStart"/>
      <w:r>
        <w:t>terhadap</w:t>
      </w:r>
      <w:proofErr w:type="spellEnd"/>
      <w:r>
        <w:t xml:space="preserve"> </w:t>
      </w:r>
      <w:proofErr w:type="spellStart"/>
      <w:r>
        <w:t>metode</w:t>
      </w:r>
      <w:proofErr w:type="spellEnd"/>
      <w:r>
        <w:t xml:space="preserve"> </w:t>
      </w:r>
      <w:r w:rsidRPr="009433CD">
        <w:rPr>
          <w:i/>
          <w:iCs/>
        </w:rPr>
        <w:t>Fast Fourier transform</w:t>
      </w:r>
      <w:r>
        <w:t xml:space="preserve"> </w:t>
      </w:r>
      <w:r w:rsidR="008A6624">
        <w:t xml:space="preserve">(FFT) </w:t>
      </w:r>
      <w:proofErr w:type="spellStart"/>
      <w:r>
        <w:t>dilakukan</w:t>
      </w:r>
      <w:proofErr w:type="spellEnd"/>
      <w:r>
        <w:t xml:space="preserve"> oleh </w:t>
      </w:r>
      <w:sdt>
        <w:sdtPr>
          <w:tag w:val="MENDELEY_CITATION_v3_eyJjaXRhdGlvbklEIjoiTUVOREVMRVlfQ0lUQVRJT05fNDM0YmE0NGItYTBmYy00MTE4LTg5YmItYzg1MjJmMDdlMTNj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1722050410"/>
          <w:placeholder>
            <w:docPart w:val="DefaultPlaceholder_-1854013440"/>
          </w:placeholder>
        </w:sdtPr>
        <w:sdtEndPr/>
        <w:sdtContent>
          <w:r w:rsidR="00EE04C1" w:rsidRPr="00EE04C1">
            <w:t>(</w:t>
          </w:r>
          <w:proofErr w:type="spellStart"/>
          <w:r w:rsidR="00EE04C1" w:rsidRPr="00EE04C1">
            <w:t>Perić</w:t>
          </w:r>
          <w:proofErr w:type="spellEnd"/>
          <w:r w:rsidR="00EE04C1" w:rsidRPr="00EE04C1">
            <w:t xml:space="preserve"> </w:t>
          </w:r>
          <w:proofErr w:type="spellStart"/>
          <w:r w:rsidR="00EE04C1" w:rsidRPr="00EE04C1">
            <w:t>dkk</w:t>
          </w:r>
          <w:proofErr w:type="spellEnd"/>
          <w:r w:rsidR="00EE04C1" w:rsidRPr="00EE04C1">
            <w:t>., 2022)</w:t>
          </w:r>
        </w:sdtContent>
      </w:sdt>
      <w:r>
        <w:t>.</w:t>
      </w:r>
      <w:r w:rsidR="00B52C9D">
        <w:t xml:space="preserve"> </w:t>
      </w:r>
      <w:proofErr w:type="spellStart"/>
      <w:r w:rsidR="00B52C9D">
        <w:t>Penelitian</w:t>
      </w:r>
      <w:proofErr w:type="spellEnd"/>
      <w:r w:rsidR="00B52C9D">
        <w:t xml:space="preserve"> yang </w:t>
      </w:r>
      <w:proofErr w:type="spellStart"/>
      <w:r w:rsidR="00B52C9D">
        <w:t>dilakukan</w:t>
      </w:r>
      <w:proofErr w:type="spellEnd"/>
      <w:r w:rsidR="00B52C9D">
        <w:t xml:space="preserve"> </w:t>
      </w:r>
      <w:proofErr w:type="spellStart"/>
      <w:r w:rsidR="00B52C9D">
        <w:t>bertujuan</w:t>
      </w:r>
      <w:proofErr w:type="spellEnd"/>
      <w:r w:rsidR="00B52C9D">
        <w:t xml:space="preserve"> untuk </w:t>
      </w:r>
      <w:proofErr w:type="spellStart"/>
      <w:r w:rsidR="00B52C9D">
        <w:t>mengklasifikasi</w:t>
      </w:r>
      <w:proofErr w:type="spellEnd"/>
      <w:r w:rsidR="00B52C9D">
        <w:t xml:space="preserve"> </w:t>
      </w:r>
      <w:proofErr w:type="spellStart"/>
      <w:r w:rsidR="00B52C9D">
        <w:t>gambar</w:t>
      </w:r>
      <w:proofErr w:type="spellEnd"/>
      <w:r w:rsidR="00B52C9D">
        <w:t xml:space="preserve"> yang </w:t>
      </w:r>
      <w:proofErr w:type="spellStart"/>
      <w:r w:rsidR="00B52C9D">
        <w:t>akan</w:t>
      </w:r>
      <w:proofErr w:type="spellEnd"/>
      <w:r w:rsidR="00B52C9D">
        <w:t xml:space="preserve"> </w:t>
      </w:r>
      <w:proofErr w:type="spellStart"/>
      <w:r w:rsidR="00B52C9D">
        <w:t>digunakan</w:t>
      </w:r>
      <w:proofErr w:type="spellEnd"/>
      <w:r w:rsidR="00B52C9D">
        <w:t xml:space="preserve"> </w:t>
      </w:r>
      <w:proofErr w:type="spellStart"/>
      <w:r w:rsidR="00B52C9D">
        <w:t>sebagain</w:t>
      </w:r>
      <w:proofErr w:type="spellEnd"/>
      <w:r w:rsidR="00B52C9D">
        <w:t xml:space="preserve"> data </w:t>
      </w:r>
      <w:r w:rsidR="00B52C9D" w:rsidRPr="00B52C9D">
        <w:rPr>
          <w:i/>
          <w:iCs/>
        </w:rPr>
        <w:t>input</w:t>
      </w:r>
      <w:r w:rsidR="00B52C9D">
        <w:t xml:space="preserve"> untuk </w:t>
      </w:r>
      <w:proofErr w:type="spellStart"/>
      <w:r w:rsidR="00B52C9D">
        <w:t>melatih</w:t>
      </w:r>
      <w:proofErr w:type="spellEnd"/>
      <w:r w:rsidR="00B52C9D">
        <w:t xml:space="preserve"> </w:t>
      </w:r>
      <w:r w:rsidR="00B52C9D" w:rsidRPr="00B52C9D">
        <w:rPr>
          <w:i/>
          <w:iCs/>
        </w:rPr>
        <w:t>decision support system</w:t>
      </w:r>
      <w:r w:rsidR="00B52C9D">
        <w:t xml:space="preserve"> (DSS) untuk </w:t>
      </w:r>
      <w:proofErr w:type="spellStart"/>
      <w:r w:rsidR="00B52C9D">
        <w:t>deteksi</w:t>
      </w:r>
      <w:proofErr w:type="spellEnd"/>
      <w:r w:rsidR="00B52C9D">
        <w:t xml:space="preserve"> </w:t>
      </w:r>
      <w:proofErr w:type="spellStart"/>
      <w:r w:rsidR="00B52C9D">
        <w:t>halangan</w:t>
      </w:r>
      <w:proofErr w:type="spellEnd"/>
      <w:r w:rsidR="00B52C9D">
        <w:t xml:space="preserve"> di </w:t>
      </w:r>
      <w:proofErr w:type="spellStart"/>
      <w:r w:rsidR="00B52C9D">
        <w:t>rel</w:t>
      </w:r>
      <w:proofErr w:type="spellEnd"/>
      <w:r w:rsidR="00B52C9D">
        <w:t xml:space="preserve"> </w:t>
      </w:r>
      <w:proofErr w:type="spellStart"/>
      <w:r w:rsidR="00B52C9D">
        <w:t>kereta</w:t>
      </w:r>
      <w:proofErr w:type="spellEnd"/>
      <w:r w:rsidR="00B52C9D">
        <w:t xml:space="preserve">. </w:t>
      </w:r>
      <w:r w:rsidR="00B52C9D" w:rsidRPr="00B52C9D">
        <w:rPr>
          <w:i/>
          <w:iCs/>
        </w:rPr>
        <w:t>Dataset</w:t>
      </w:r>
      <w:r w:rsidR="00B52C9D">
        <w:t xml:space="preserve"> yang </w:t>
      </w:r>
      <w:proofErr w:type="spellStart"/>
      <w:r w:rsidR="00B52C9D">
        <w:t>digunakan</w:t>
      </w:r>
      <w:proofErr w:type="spellEnd"/>
      <w:r w:rsidR="00B52C9D">
        <w:t xml:space="preserve"> </w:t>
      </w:r>
      <w:proofErr w:type="spellStart"/>
      <w:r w:rsidR="00B52C9D">
        <w:t>berasal</w:t>
      </w:r>
      <w:proofErr w:type="spellEnd"/>
      <w:r w:rsidR="00B52C9D">
        <w:t xml:space="preserve"> </w:t>
      </w:r>
      <w:proofErr w:type="spellStart"/>
      <w:r w:rsidR="00B52C9D">
        <w:t>dari</w:t>
      </w:r>
      <w:proofErr w:type="spellEnd"/>
      <w:r w:rsidR="00B52C9D">
        <w:t xml:space="preserve"> </w:t>
      </w:r>
      <w:r w:rsidR="00B52C9D" w:rsidRPr="00B52C9D">
        <w:rPr>
          <w:i/>
          <w:iCs/>
        </w:rPr>
        <w:t>dataset</w:t>
      </w:r>
      <w:r w:rsidR="00B52C9D">
        <w:t xml:space="preserve"> SMART2 </w:t>
      </w:r>
      <w:proofErr w:type="spellStart"/>
      <w:r w:rsidR="00B52C9D">
        <w:t>ditambah</w:t>
      </w:r>
      <w:proofErr w:type="spellEnd"/>
      <w:r w:rsidR="00B52C9D">
        <w:t xml:space="preserve"> </w:t>
      </w:r>
      <w:proofErr w:type="spellStart"/>
      <w:r w:rsidR="00B52C9D">
        <w:t>dengan</w:t>
      </w:r>
      <w:proofErr w:type="spellEnd"/>
      <w:r w:rsidR="00B52C9D">
        <w:t xml:space="preserve"> </w:t>
      </w:r>
      <w:proofErr w:type="spellStart"/>
      <w:r w:rsidR="00B52C9D">
        <w:t>gambar</w:t>
      </w:r>
      <w:proofErr w:type="spellEnd"/>
      <w:r w:rsidR="00B52C9D">
        <w:t xml:space="preserve"> </w:t>
      </w:r>
      <w:proofErr w:type="spellStart"/>
      <w:r w:rsidR="00B52C9D">
        <w:t>lapangan</w:t>
      </w:r>
      <w:proofErr w:type="spellEnd"/>
      <w:r w:rsidR="00B52C9D">
        <w:t xml:space="preserve"> yang </w:t>
      </w:r>
      <w:proofErr w:type="spellStart"/>
      <w:r w:rsidR="00B52C9D">
        <w:t>diambil</w:t>
      </w:r>
      <w:proofErr w:type="spellEnd"/>
      <w:r w:rsidR="00B52C9D">
        <w:t xml:space="preserve"> untuk </w:t>
      </w:r>
      <w:proofErr w:type="spellStart"/>
      <w:r w:rsidR="00B52C9D">
        <w:t>penelitian</w:t>
      </w:r>
      <w:proofErr w:type="spellEnd"/>
      <w:r w:rsidR="00B52C9D">
        <w:t>.</w:t>
      </w:r>
      <w:r w:rsidR="008A6624">
        <w:t xml:space="preserve"> FFT </w:t>
      </w:r>
      <w:proofErr w:type="spellStart"/>
      <w:r w:rsidR="008A6624">
        <w:t>mencapai</w:t>
      </w:r>
      <w:proofErr w:type="spellEnd"/>
      <w:r w:rsidR="008A6624">
        <w:t xml:space="preserve"> </w:t>
      </w:r>
      <w:proofErr w:type="spellStart"/>
      <w:r w:rsidR="008A6624">
        <w:t>tingkat</w:t>
      </w:r>
      <w:proofErr w:type="spellEnd"/>
      <w:r w:rsidR="008A6624">
        <w:t xml:space="preserve"> </w:t>
      </w:r>
      <w:proofErr w:type="spellStart"/>
      <w:r w:rsidR="008A6624">
        <w:t>ketepatan</w:t>
      </w:r>
      <w:proofErr w:type="spellEnd"/>
      <w:r w:rsidR="008A6624">
        <w:t xml:space="preserve"> </w:t>
      </w:r>
      <w:r w:rsidR="008A6624">
        <w:rPr>
          <w:i/>
          <w:iCs/>
        </w:rPr>
        <w:t>accuracy</w:t>
      </w:r>
      <w:r w:rsidR="008A6624">
        <w:t xml:space="preserve"> 84,3%, </w:t>
      </w:r>
      <w:r w:rsidR="008A6624">
        <w:rPr>
          <w:i/>
          <w:iCs/>
        </w:rPr>
        <w:t>precision</w:t>
      </w:r>
      <w:r w:rsidR="008A6624">
        <w:t xml:space="preserve"> 67,8%, </w:t>
      </w:r>
      <w:r w:rsidR="008A6624">
        <w:rPr>
          <w:i/>
          <w:iCs/>
        </w:rPr>
        <w:t>recall</w:t>
      </w:r>
      <w:r w:rsidR="008A6624">
        <w:t xml:space="preserve"> 86,9%, dan </w:t>
      </w:r>
      <w:r w:rsidR="008A6624">
        <w:rPr>
          <w:i/>
          <w:iCs/>
        </w:rPr>
        <w:t>F1-score</w:t>
      </w:r>
      <w:r w:rsidR="008A6624">
        <w:t xml:space="preserve"> 76,2% </w:t>
      </w:r>
      <w:proofErr w:type="spellStart"/>
      <w:r w:rsidR="008A6624">
        <w:t>dengan</w:t>
      </w:r>
      <w:proofErr w:type="spellEnd"/>
      <w:r w:rsidR="008A6624">
        <w:t xml:space="preserve"> </w:t>
      </w:r>
      <w:proofErr w:type="spellStart"/>
      <w:r w:rsidR="008A6624">
        <w:t>waktu</w:t>
      </w:r>
      <w:proofErr w:type="spellEnd"/>
      <w:r w:rsidR="008A6624">
        <w:t xml:space="preserve"> </w:t>
      </w:r>
      <w:proofErr w:type="spellStart"/>
      <w:r w:rsidR="008A6624">
        <w:t>deteksi</w:t>
      </w:r>
      <w:proofErr w:type="spellEnd"/>
      <w:r w:rsidR="008A6624">
        <w:t xml:space="preserve"> 0,</w:t>
      </w:r>
      <w:r w:rsidR="0054477F">
        <w:t>1399</w:t>
      </w:r>
      <w:r w:rsidR="008A6624">
        <w:t xml:space="preserve"> </w:t>
      </w:r>
      <w:proofErr w:type="spellStart"/>
      <w:r w:rsidR="008A6624">
        <w:t>detik</w:t>
      </w:r>
      <w:proofErr w:type="spellEnd"/>
      <w:r w:rsidR="008A6624">
        <w:t xml:space="preserve"> pada </w:t>
      </w:r>
      <w:proofErr w:type="spellStart"/>
      <w:r w:rsidR="008A6624">
        <w:t>gambar</w:t>
      </w:r>
      <w:proofErr w:type="spellEnd"/>
      <w:r w:rsidR="008A6624">
        <w:t xml:space="preserve"> 1024×768 </w:t>
      </w:r>
      <w:proofErr w:type="spellStart"/>
      <w:r w:rsidR="008A6624">
        <w:t>piksel</w:t>
      </w:r>
      <w:proofErr w:type="spellEnd"/>
      <w:r w:rsidR="008A6624">
        <w:t>.</w:t>
      </w:r>
    </w:p>
    <w:p w14:paraId="23332FD6" w14:textId="49EE22E1" w:rsidR="00C1774C" w:rsidRDefault="00C1774C" w:rsidP="00D22D90">
      <w:pPr>
        <w:pStyle w:val="paragraf"/>
      </w:pPr>
      <w:proofErr w:type="spellStart"/>
      <w:r>
        <w:t>Selanjutnya</w:t>
      </w:r>
      <w:proofErr w:type="spellEnd"/>
      <w:r>
        <w:t xml:space="preserve"> </w:t>
      </w:r>
      <w:proofErr w:type="spellStart"/>
      <w:r>
        <w:t>terdapat</w:t>
      </w:r>
      <w:proofErr w:type="spellEnd"/>
      <w:r>
        <w:t xml:space="preserve"> </w:t>
      </w:r>
      <w:proofErr w:type="spellStart"/>
      <w:r>
        <w:t>metode</w:t>
      </w:r>
      <w:proofErr w:type="spellEnd"/>
      <w:r>
        <w:t xml:space="preserve"> </w:t>
      </w:r>
      <w:proofErr w:type="spellStart"/>
      <w:r>
        <w:t>penilaian</w:t>
      </w:r>
      <w:proofErr w:type="spellEnd"/>
      <w:r>
        <w:t xml:space="preserve"> </w:t>
      </w:r>
      <w:proofErr w:type="spellStart"/>
      <w:r>
        <w:t>kualitas</w:t>
      </w:r>
      <w:proofErr w:type="spellEnd"/>
      <w:r>
        <w:t xml:space="preserve"> </w:t>
      </w:r>
      <w:proofErr w:type="spellStart"/>
      <w:r>
        <w:t>gambar</w:t>
      </w:r>
      <w:proofErr w:type="spellEnd"/>
      <w:r>
        <w:t xml:space="preserve"> </w:t>
      </w:r>
      <w:proofErr w:type="spellStart"/>
      <w:r>
        <w:t>dengan</w:t>
      </w:r>
      <w:proofErr w:type="spellEnd"/>
      <w:r>
        <w:t xml:space="preserve"> </w:t>
      </w:r>
      <w:r w:rsidRPr="00C1774C">
        <w:rPr>
          <w:i/>
          <w:iCs/>
        </w:rPr>
        <w:t>Laplacian operator</w:t>
      </w:r>
      <w:r>
        <w:t xml:space="preserve"> yang </w:t>
      </w:r>
      <w:proofErr w:type="spellStart"/>
      <w:r>
        <w:t>dilakukan</w:t>
      </w:r>
      <w:proofErr w:type="spellEnd"/>
      <w:r>
        <w:t xml:space="preserve"> oleh </w:t>
      </w:r>
      <w:sdt>
        <w:sdtPr>
          <w:tag w:val="MENDELEY_CITATION_v3_eyJjaXRhdGlvbklEIjoiTUVOREVMRVlfQ0lUQVRJT05fODZiODAyNTgtMGYxNy00NDBkLTg3NDktMDNhNmU5ODU1ZmQ5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V9XX0="/>
          <w:id w:val="-242796818"/>
          <w:placeholder>
            <w:docPart w:val="DefaultPlaceholder_-1854013440"/>
          </w:placeholder>
        </w:sdtPr>
        <w:sdtEndPr/>
        <w:sdtContent>
          <w:r w:rsidR="00EE04C1" w:rsidRPr="00EE04C1">
            <w:t>(</w:t>
          </w:r>
          <w:proofErr w:type="spellStart"/>
          <w:r w:rsidR="00EE04C1" w:rsidRPr="00EE04C1">
            <w:t>Perić</w:t>
          </w:r>
          <w:proofErr w:type="spellEnd"/>
          <w:r w:rsidR="00EE04C1" w:rsidRPr="00EE04C1">
            <w:t xml:space="preserve"> </w:t>
          </w:r>
          <w:proofErr w:type="spellStart"/>
          <w:r w:rsidR="00EE04C1" w:rsidRPr="00EE04C1">
            <w:t>dkk</w:t>
          </w:r>
          <w:proofErr w:type="spellEnd"/>
          <w:r w:rsidR="00EE04C1" w:rsidRPr="00EE04C1">
            <w:t>., 2022)</w:t>
          </w:r>
        </w:sdtContent>
      </w:sdt>
      <w:r>
        <w:t xml:space="preserve">. </w:t>
      </w:r>
      <w:proofErr w:type="spellStart"/>
      <w:r w:rsidR="008A6624">
        <w:t>Penelitian</w:t>
      </w:r>
      <w:proofErr w:type="spellEnd"/>
      <w:r w:rsidR="008A6624">
        <w:t xml:space="preserve"> </w:t>
      </w:r>
      <w:proofErr w:type="spellStart"/>
      <w:r w:rsidR="008A6624">
        <w:t>dilakukan</w:t>
      </w:r>
      <w:proofErr w:type="spellEnd"/>
      <w:r w:rsidR="008A6624">
        <w:t xml:space="preserve"> untuk </w:t>
      </w:r>
      <w:proofErr w:type="spellStart"/>
      <w:r w:rsidR="008A6624">
        <w:t>menemukan</w:t>
      </w:r>
      <w:proofErr w:type="spellEnd"/>
      <w:r w:rsidR="008A6624">
        <w:t xml:space="preserve"> </w:t>
      </w:r>
      <w:proofErr w:type="spellStart"/>
      <w:r w:rsidR="008A6624">
        <w:t>metode</w:t>
      </w:r>
      <w:proofErr w:type="spellEnd"/>
      <w:r w:rsidR="008A6624">
        <w:t xml:space="preserve"> yang </w:t>
      </w:r>
      <w:proofErr w:type="spellStart"/>
      <w:r w:rsidR="008A6624">
        <w:t>dapat</w:t>
      </w:r>
      <w:proofErr w:type="spellEnd"/>
      <w:r w:rsidR="008A6624">
        <w:t xml:space="preserve"> </w:t>
      </w:r>
      <w:proofErr w:type="spellStart"/>
      <w:r w:rsidR="008A6624">
        <w:t>digunakan</w:t>
      </w:r>
      <w:proofErr w:type="spellEnd"/>
      <w:r w:rsidR="008A6624">
        <w:t xml:space="preserve"> untuk </w:t>
      </w:r>
      <w:proofErr w:type="spellStart"/>
      <w:r w:rsidR="008A6624">
        <w:t>meningkatkan</w:t>
      </w:r>
      <w:proofErr w:type="spellEnd"/>
      <w:r w:rsidR="008A6624">
        <w:t xml:space="preserve"> </w:t>
      </w:r>
      <w:proofErr w:type="spellStart"/>
      <w:r w:rsidR="008A6624">
        <w:t>kualitas</w:t>
      </w:r>
      <w:proofErr w:type="spellEnd"/>
      <w:r w:rsidR="008A6624">
        <w:t xml:space="preserve"> </w:t>
      </w:r>
      <w:r w:rsidR="008A6624" w:rsidRPr="008A6624">
        <w:rPr>
          <w:i/>
          <w:iCs/>
        </w:rPr>
        <w:t>dataset</w:t>
      </w:r>
      <w:r w:rsidR="008A6624">
        <w:t xml:space="preserve"> untuk </w:t>
      </w:r>
      <w:proofErr w:type="spellStart"/>
      <w:r w:rsidR="008A6624">
        <w:t>melatih</w:t>
      </w:r>
      <w:proofErr w:type="spellEnd"/>
      <w:r w:rsidR="008A6624">
        <w:t xml:space="preserve"> model DSS untuk </w:t>
      </w:r>
      <w:proofErr w:type="spellStart"/>
      <w:r w:rsidR="008A6624">
        <w:t>menanggapi</w:t>
      </w:r>
      <w:proofErr w:type="spellEnd"/>
      <w:r w:rsidR="008A6624">
        <w:t xml:space="preserve"> </w:t>
      </w:r>
      <w:proofErr w:type="spellStart"/>
      <w:r w:rsidR="008A6624">
        <w:t>halangan</w:t>
      </w:r>
      <w:proofErr w:type="spellEnd"/>
      <w:r w:rsidR="008A6624">
        <w:t xml:space="preserve"> di </w:t>
      </w:r>
      <w:proofErr w:type="spellStart"/>
      <w:r w:rsidR="008A6624">
        <w:t>atas</w:t>
      </w:r>
      <w:proofErr w:type="spellEnd"/>
      <w:r w:rsidR="008A6624">
        <w:t xml:space="preserve"> </w:t>
      </w:r>
      <w:proofErr w:type="spellStart"/>
      <w:r w:rsidR="008A6624">
        <w:t>rel</w:t>
      </w:r>
      <w:proofErr w:type="spellEnd"/>
      <w:r w:rsidR="008A6624">
        <w:t xml:space="preserve"> </w:t>
      </w:r>
      <w:proofErr w:type="spellStart"/>
      <w:r w:rsidR="008A6624">
        <w:t>kereta</w:t>
      </w:r>
      <w:proofErr w:type="spellEnd"/>
      <w:r w:rsidR="008A6624">
        <w:t xml:space="preserve">. </w:t>
      </w:r>
      <w:r w:rsidR="008A6624">
        <w:rPr>
          <w:i/>
          <w:iCs/>
        </w:rPr>
        <w:t>Dataset</w:t>
      </w:r>
      <w:r w:rsidR="008A6624">
        <w:t xml:space="preserve"> </w:t>
      </w:r>
      <w:r w:rsidR="008A6624">
        <w:lastRenderedPageBreak/>
        <w:t xml:space="preserve">SMART2 </w:t>
      </w:r>
      <w:proofErr w:type="spellStart"/>
      <w:r w:rsidR="008A6624">
        <w:t>dengan</w:t>
      </w:r>
      <w:proofErr w:type="spellEnd"/>
      <w:r w:rsidR="008A6624">
        <w:t xml:space="preserve"> </w:t>
      </w:r>
      <w:proofErr w:type="spellStart"/>
      <w:r w:rsidR="008A6624">
        <w:t>gambar-gambar</w:t>
      </w:r>
      <w:proofErr w:type="spellEnd"/>
      <w:r w:rsidR="008A6624">
        <w:t xml:space="preserve"> yang </w:t>
      </w:r>
      <w:proofErr w:type="spellStart"/>
      <w:r w:rsidR="008A6624">
        <w:t>diambil</w:t>
      </w:r>
      <w:proofErr w:type="spellEnd"/>
      <w:r w:rsidR="008A6624">
        <w:t xml:space="preserve"> di </w:t>
      </w:r>
      <w:proofErr w:type="spellStart"/>
      <w:r w:rsidR="008A6624">
        <w:t>lapangan</w:t>
      </w:r>
      <w:proofErr w:type="spellEnd"/>
      <w:r w:rsidR="008A6624">
        <w:t xml:space="preserve"> </w:t>
      </w:r>
      <w:proofErr w:type="spellStart"/>
      <w:r w:rsidR="008A6624">
        <w:t>digunakan</w:t>
      </w:r>
      <w:proofErr w:type="spellEnd"/>
      <w:r w:rsidR="008A6624">
        <w:t xml:space="preserve"> </w:t>
      </w:r>
      <w:proofErr w:type="spellStart"/>
      <w:r w:rsidR="008A6624">
        <w:t>sebagai</w:t>
      </w:r>
      <w:proofErr w:type="spellEnd"/>
      <w:r w:rsidR="008A6624">
        <w:t xml:space="preserve"> </w:t>
      </w:r>
      <w:proofErr w:type="spellStart"/>
      <w:r w:rsidR="008A6624">
        <w:t>objek</w:t>
      </w:r>
      <w:proofErr w:type="spellEnd"/>
      <w:r w:rsidR="008A6624">
        <w:t xml:space="preserve"> </w:t>
      </w:r>
      <w:proofErr w:type="spellStart"/>
      <w:r w:rsidR="008A6624">
        <w:t>penelitian</w:t>
      </w:r>
      <w:proofErr w:type="spellEnd"/>
      <w:r w:rsidR="008A6624">
        <w:t xml:space="preserve">. </w:t>
      </w:r>
      <w:r w:rsidR="00B52C9D">
        <w:t xml:space="preserve">Pada </w:t>
      </w:r>
      <w:proofErr w:type="spellStart"/>
      <w:r w:rsidR="00B52C9D">
        <w:t>penelitian</w:t>
      </w:r>
      <w:proofErr w:type="spellEnd"/>
      <w:r w:rsidR="00B52C9D">
        <w:t xml:space="preserve"> </w:t>
      </w:r>
      <w:proofErr w:type="spellStart"/>
      <w:r w:rsidR="00B52C9D">
        <w:t>metode</w:t>
      </w:r>
      <w:proofErr w:type="spellEnd"/>
      <w:r w:rsidR="00B52C9D">
        <w:t xml:space="preserve"> </w:t>
      </w:r>
      <w:r w:rsidR="00B52C9D" w:rsidRPr="00B52C9D">
        <w:rPr>
          <w:i/>
          <w:iCs/>
        </w:rPr>
        <w:t>Laplacian operator</w:t>
      </w:r>
      <w:r w:rsidR="00B52C9D">
        <w:t xml:space="preserve"> </w:t>
      </w:r>
      <w:proofErr w:type="spellStart"/>
      <w:r w:rsidR="00B52C9D">
        <w:t>memerlukan</w:t>
      </w:r>
      <w:proofErr w:type="spellEnd"/>
      <w:r w:rsidR="00B52C9D">
        <w:t xml:space="preserve"> </w:t>
      </w:r>
      <w:proofErr w:type="spellStart"/>
      <w:r w:rsidR="00B52C9D">
        <w:t>waktu</w:t>
      </w:r>
      <w:proofErr w:type="spellEnd"/>
      <w:r w:rsidR="00B52C9D">
        <w:t xml:space="preserve"> </w:t>
      </w:r>
      <w:proofErr w:type="spellStart"/>
      <w:r w:rsidR="00B52C9D">
        <w:t>deteksi</w:t>
      </w:r>
      <w:proofErr w:type="spellEnd"/>
      <w:r w:rsidR="00B52C9D">
        <w:t xml:space="preserve"> rata-rata 0,</w:t>
      </w:r>
      <w:r w:rsidR="00082DD7">
        <w:t>093</w:t>
      </w:r>
      <w:r w:rsidR="0054477F">
        <w:t>1</w:t>
      </w:r>
      <w:r w:rsidR="00B52C9D">
        <w:t xml:space="preserve"> </w:t>
      </w:r>
      <w:proofErr w:type="spellStart"/>
      <w:r w:rsidR="00B52C9D">
        <w:t>detik</w:t>
      </w:r>
      <w:proofErr w:type="spellEnd"/>
      <w:r w:rsidR="00B52C9D">
        <w:t xml:space="preserve"> per </w:t>
      </w:r>
      <w:proofErr w:type="spellStart"/>
      <w:r w:rsidR="00B52C9D">
        <w:t>gambar</w:t>
      </w:r>
      <w:proofErr w:type="spellEnd"/>
      <w:r w:rsidR="00B52C9D">
        <w:t xml:space="preserve"> </w:t>
      </w:r>
      <w:proofErr w:type="spellStart"/>
      <w:r w:rsidR="00B52C9D">
        <w:t>dengan</w:t>
      </w:r>
      <w:proofErr w:type="spellEnd"/>
      <w:r w:rsidR="00B52C9D">
        <w:t xml:space="preserve"> </w:t>
      </w:r>
      <w:proofErr w:type="spellStart"/>
      <w:r w:rsidR="00B52C9D">
        <w:t>ukuran</w:t>
      </w:r>
      <w:proofErr w:type="spellEnd"/>
      <w:r w:rsidR="00B52C9D">
        <w:t xml:space="preserve"> 1024×768 </w:t>
      </w:r>
      <w:proofErr w:type="spellStart"/>
      <w:r w:rsidR="00B52C9D">
        <w:t>piksel</w:t>
      </w:r>
      <w:proofErr w:type="spellEnd"/>
      <w:r w:rsidR="008A6624">
        <w:t xml:space="preserve"> </w:t>
      </w:r>
      <w:proofErr w:type="spellStart"/>
      <w:r w:rsidR="008A6624">
        <w:t>dengan</w:t>
      </w:r>
      <w:proofErr w:type="spellEnd"/>
      <w:r w:rsidR="008A6624">
        <w:t xml:space="preserve"> </w:t>
      </w:r>
      <w:r w:rsidR="008A6624">
        <w:rPr>
          <w:i/>
          <w:iCs/>
        </w:rPr>
        <w:t>accuracy</w:t>
      </w:r>
      <w:r w:rsidR="008A6624">
        <w:t xml:space="preserve"> 83,5%, </w:t>
      </w:r>
      <w:r w:rsidR="008A6624">
        <w:rPr>
          <w:i/>
          <w:iCs/>
        </w:rPr>
        <w:t>precision</w:t>
      </w:r>
      <w:r w:rsidR="008A6624">
        <w:t xml:space="preserve"> 68,5%, </w:t>
      </w:r>
      <w:r w:rsidR="008A6624">
        <w:rPr>
          <w:i/>
          <w:iCs/>
        </w:rPr>
        <w:t>recall</w:t>
      </w:r>
      <w:r w:rsidR="008A6624">
        <w:t xml:space="preserve"> 79,4%, dan </w:t>
      </w:r>
      <w:r w:rsidR="008A6624">
        <w:rPr>
          <w:i/>
          <w:iCs/>
        </w:rPr>
        <w:t>F1-score</w:t>
      </w:r>
      <w:r w:rsidR="008A6624">
        <w:t xml:space="preserve"> 73,5%</w:t>
      </w:r>
      <w:r w:rsidR="00B52C9D">
        <w:t>.</w:t>
      </w:r>
    </w:p>
    <w:p w14:paraId="19AD82E9" w14:textId="6BACF4F9" w:rsidR="00BA63D3" w:rsidRPr="00EB6DA0" w:rsidRDefault="00BA63D3" w:rsidP="00D22D90">
      <w:pPr>
        <w:pStyle w:val="paragraf"/>
      </w:pPr>
      <w:r>
        <w:t xml:space="preserve">Untuk </w:t>
      </w:r>
      <w:proofErr w:type="spellStart"/>
      <w:r>
        <w:t>metode</w:t>
      </w:r>
      <w:proofErr w:type="spellEnd"/>
      <w:r>
        <w:t xml:space="preserve"> yang </w:t>
      </w:r>
      <w:proofErr w:type="spellStart"/>
      <w:r>
        <w:t>memanfaatkan</w:t>
      </w:r>
      <w:proofErr w:type="spellEnd"/>
      <w:r>
        <w:t xml:space="preserve"> </w:t>
      </w:r>
      <w:r w:rsidRPr="00BA63D3">
        <w:rPr>
          <w:i/>
          <w:iCs/>
        </w:rPr>
        <w:t>object detection</w:t>
      </w:r>
      <w:r>
        <w:t xml:space="preserve"> </w:t>
      </w:r>
      <w:proofErr w:type="spellStart"/>
      <w:r>
        <w:t>terdapat</w:t>
      </w:r>
      <w:proofErr w:type="spellEnd"/>
      <w:r>
        <w:t xml:space="preserve"> </w:t>
      </w:r>
      <w:proofErr w:type="spellStart"/>
      <w:r>
        <w:t>metode</w:t>
      </w:r>
      <w:proofErr w:type="spellEnd"/>
      <w:r>
        <w:t xml:space="preserve"> </w:t>
      </w:r>
      <w:proofErr w:type="spellStart"/>
      <w:r>
        <w:t>dengan</w:t>
      </w:r>
      <w:proofErr w:type="spellEnd"/>
      <w:r>
        <w:t xml:space="preserve"> </w:t>
      </w:r>
      <w:r w:rsidRPr="00BA63D3">
        <w:rPr>
          <w:i/>
          <w:iCs/>
        </w:rPr>
        <w:t>You Only Look Once</w:t>
      </w:r>
      <w:r>
        <w:t xml:space="preserve"> versi </w:t>
      </w:r>
      <w:r w:rsidR="00EB6DA0">
        <w:t>4</w:t>
      </w:r>
      <w:r>
        <w:t xml:space="preserve"> (YOLOv</w:t>
      </w:r>
      <w:r w:rsidR="00EB6DA0">
        <w:t>4</w:t>
      </w:r>
      <w:r>
        <w:t xml:space="preserve">) </w:t>
      </w:r>
      <w:proofErr w:type="spellStart"/>
      <w:r>
        <w:t>seperti</w:t>
      </w:r>
      <w:proofErr w:type="spellEnd"/>
      <w:r>
        <w:t xml:space="preserve"> yang </w:t>
      </w:r>
      <w:proofErr w:type="spellStart"/>
      <w:r>
        <w:t>dilakukan</w:t>
      </w:r>
      <w:proofErr w:type="spellEnd"/>
      <w:r>
        <w:t xml:space="preserve"> oleh </w:t>
      </w:r>
      <w:sdt>
        <w:sdtPr>
          <w:tag w:val="MENDELEY_CITATION_v3_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"/>
          <w:id w:val="-540972825"/>
          <w:placeholder>
            <w:docPart w:val="DefaultPlaceholder_-1854013440"/>
          </w:placeholder>
        </w:sdtPr>
        <w:sdtEndPr/>
        <w:sdtContent>
          <w:r w:rsidR="00EE04C1" w:rsidRPr="00EE04C1">
            <w:t xml:space="preserve">(Zhuang </w:t>
          </w:r>
          <w:proofErr w:type="spellStart"/>
          <w:r w:rsidR="00EE04C1" w:rsidRPr="00EE04C1">
            <w:t>dkk</w:t>
          </w:r>
          <w:proofErr w:type="spellEnd"/>
          <w:r w:rsidR="00EE04C1" w:rsidRPr="00EE04C1">
            <w:t>., 2021)</w:t>
          </w:r>
        </w:sdtContent>
      </w:sdt>
      <w:r>
        <w:t>.</w:t>
      </w:r>
      <w:r w:rsidR="00EB6DA0">
        <w:t xml:space="preserve"> </w:t>
      </w:r>
      <w:proofErr w:type="spellStart"/>
      <w:r w:rsidR="00EB6DA0">
        <w:t>Penelitian</w:t>
      </w:r>
      <w:proofErr w:type="spellEnd"/>
      <w:r w:rsidR="00EB6DA0">
        <w:t xml:space="preserve"> </w:t>
      </w:r>
      <w:proofErr w:type="spellStart"/>
      <w:r w:rsidR="00EB6DA0">
        <w:t>tersebut</w:t>
      </w:r>
      <w:proofErr w:type="spellEnd"/>
      <w:r w:rsidR="00EB6DA0">
        <w:t xml:space="preserve"> </w:t>
      </w:r>
      <w:proofErr w:type="spellStart"/>
      <w:r w:rsidR="00EB6DA0">
        <w:t>dilakukan</w:t>
      </w:r>
      <w:proofErr w:type="spellEnd"/>
      <w:r w:rsidR="00EB6DA0">
        <w:t xml:space="preserve"> untuk </w:t>
      </w:r>
      <w:proofErr w:type="spellStart"/>
      <w:r w:rsidR="00EB6DA0">
        <w:t>memisahkan</w:t>
      </w:r>
      <w:proofErr w:type="spellEnd"/>
      <w:r w:rsidR="00EB6DA0">
        <w:t xml:space="preserve"> </w:t>
      </w:r>
      <w:proofErr w:type="spellStart"/>
      <w:r w:rsidR="00EB6DA0">
        <w:t>gambar</w:t>
      </w:r>
      <w:proofErr w:type="spellEnd"/>
      <w:r w:rsidR="00EB6DA0">
        <w:t xml:space="preserve"> </w:t>
      </w:r>
      <w:proofErr w:type="spellStart"/>
      <w:r w:rsidR="00EB6DA0">
        <w:t>dengan</w:t>
      </w:r>
      <w:proofErr w:type="spellEnd"/>
      <w:r w:rsidR="00EB6DA0">
        <w:t xml:space="preserve"> </w:t>
      </w:r>
      <w:r w:rsidR="00EB6DA0">
        <w:rPr>
          <w:i/>
          <w:iCs/>
        </w:rPr>
        <w:t>motion blur</w:t>
      </w:r>
      <w:r w:rsidR="00EB6DA0">
        <w:t xml:space="preserve"> </w:t>
      </w:r>
      <w:proofErr w:type="spellStart"/>
      <w:r w:rsidR="00EB6DA0">
        <w:t>dengan</w:t>
      </w:r>
      <w:proofErr w:type="spellEnd"/>
      <w:r w:rsidR="00EB6DA0">
        <w:t xml:space="preserve"> </w:t>
      </w:r>
      <w:r w:rsidR="00EB6DA0" w:rsidRPr="00EB6DA0">
        <w:rPr>
          <w:i/>
          <w:iCs/>
        </w:rPr>
        <w:t>dataset</w:t>
      </w:r>
      <w:r w:rsidR="00EB6DA0">
        <w:t xml:space="preserve"> COCO untuk </w:t>
      </w:r>
      <w:proofErr w:type="spellStart"/>
      <w:r w:rsidR="00EB6DA0">
        <w:t>meningkatkan</w:t>
      </w:r>
      <w:proofErr w:type="spellEnd"/>
      <w:r w:rsidR="00EB6DA0">
        <w:t xml:space="preserve"> </w:t>
      </w:r>
      <w:proofErr w:type="spellStart"/>
      <w:r w:rsidR="00EB6DA0">
        <w:t>efisiensi</w:t>
      </w:r>
      <w:proofErr w:type="spellEnd"/>
      <w:r w:rsidR="00EB6DA0">
        <w:t xml:space="preserve"> model </w:t>
      </w:r>
      <w:proofErr w:type="spellStart"/>
      <w:r w:rsidR="00EB6DA0">
        <w:t>deteksi</w:t>
      </w:r>
      <w:proofErr w:type="spellEnd"/>
      <w:r w:rsidR="00EB6DA0">
        <w:t xml:space="preserve"> </w:t>
      </w:r>
      <w:r w:rsidR="00EB6DA0" w:rsidRPr="00EB6DA0">
        <w:rPr>
          <w:i/>
          <w:iCs/>
        </w:rPr>
        <w:t>gesture</w:t>
      </w:r>
      <w:r w:rsidR="00EB6DA0">
        <w:t xml:space="preserve">. </w:t>
      </w:r>
      <w:proofErr w:type="spellStart"/>
      <w:r w:rsidR="00EB6DA0">
        <w:t>Penelitian</w:t>
      </w:r>
      <w:proofErr w:type="spellEnd"/>
      <w:r w:rsidR="00EB6DA0">
        <w:t xml:space="preserve"> </w:t>
      </w:r>
      <w:proofErr w:type="spellStart"/>
      <w:r w:rsidR="00EB6DA0">
        <w:t>dilakukan</w:t>
      </w:r>
      <w:proofErr w:type="spellEnd"/>
      <w:r w:rsidR="00EB6DA0">
        <w:t xml:space="preserve"> </w:t>
      </w:r>
      <w:proofErr w:type="spellStart"/>
      <w:r w:rsidR="00EB6DA0">
        <w:t>dengan</w:t>
      </w:r>
      <w:proofErr w:type="spellEnd"/>
      <w:r w:rsidR="00EB6DA0">
        <w:t xml:space="preserve"> CPU </w:t>
      </w:r>
      <w:r w:rsidR="00EB6DA0" w:rsidRPr="00EB6DA0">
        <w:t>Intel(R) Core (TM) i7-5500U CPU @ 2</w:t>
      </w:r>
      <w:r w:rsidR="00E31478">
        <w:t>,</w:t>
      </w:r>
      <w:r w:rsidR="00EB6DA0" w:rsidRPr="00EB6DA0">
        <w:t>40GHz</w:t>
      </w:r>
      <w:r w:rsidR="00EB6DA0">
        <w:t xml:space="preserve"> pada </w:t>
      </w:r>
      <w:proofErr w:type="spellStart"/>
      <w:r w:rsidR="00EB6DA0">
        <w:t>metode</w:t>
      </w:r>
      <w:proofErr w:type="spellEnd"/>
      <w:r w:rsidR="00EB6DA0">
        <w:t xml:space="preserve"> YOLOv4, YOLOv4-</w:t>
      </w:r>
      <w:r w:rsidR="00EB6DA0" w:rsidRPr="00EB6DA0">
        <w:rPr>
          <w:i/>
          <w:iCs/>
        </w:rPr>
        <w:t>gesture</w:t>
      </w:r>
      <w:r w:rsidR="00EB6DA0">
        <w:t>, dan YOLOv4-</w:t>
      </w:r>
      <w:r w:rsidR="00EB6DA0" w:rsidRPr="00EB6DA0">
        <w:rPr>
          <w:i/>
          <w:iCs/>
        </w:rPr>
        <w:t>motion</w:t>
      </w:r>
      <w:r w:rsidR="00EB6DA0">
        <w:t>-</w:t>
      </w:r>
      <w:r w:rsidR="00EB6DA0" w:rsidRPr="00EB6DA0">
        <w:rPr>
          <w:i/>
          <w:iCs/>
        </w:rPr>
        <w:t>blur</w:t>
      </w:r>
      <w:r w:rsidR="00EB6DA0">
        <w:t>-</w:t>
      </w:r>
      <w:r w:rsidR="00EB6DA0" w:rsidRPr="00EB6DA0">
        <w:rPr>
          <w:i/>
          <w:iCs/>
        </w:rPr>
        <w:t>gesture</w:t>
      </w:r>
      <w:r w:rsidR="00EB6DA0">
        <w:t xml:space="preserve">. Performa </w:t>
      </w:r>
      <w:proofErr w:type="spellStart"/>
      <w:r w:rsidR="00EB6DA0">
        <w:t>terbaik</w:t>
      </w:r>
      <w:proofErr w:type="spellEnd"/>
      <w:r w:rsidR="00EB6DA0">
        <w:t xml:space="preserve"> </w:t>
      </w:r>
      <w:proofErr w:type="spellStart"/>
      <w:r w:rsidR="00EB6DA0">
        <w:t>dicapai</w:t>
      </w:r>
      <w:proofErr w:type="spellEnd"/>
      <w:r w:rsidR="00EB6DA0">
        <w:t xml:space="preserve"> </w:t>
      </w:r>
      <w:proofErr w:type="spellStart"/>
      <w:r w:rsidR="00EB6DA0">
        <w:t>dengan</w:t>
      </w:r>
      <w:proofErr w:type="spellEnd"/>
      <w:r w:rsidR="00EB6DA0">
        <w:t xml:space="preserve"> model YOLOv4-</w:t>
      </w:r>
      <w:r w:rsidR="00EB6DA0" w:rsidRPr="00EB6DA0">
        <w:rPr>
          <w:i/>
          <w:iCs/>
        </w:rPr>
        <w:t>motion</w:t>
      </w:r>
      <w:r w:rsidR="00EB6DA0">
        <w:t>-</w:t>
      </w:r>
      <w:r w:rsidR="00EB6DA0" w:rsidRPr="00EB6DA0">
        <w:rPr>
          <w:i/>
          <w:iCs/>
        </w:rPr>
        <w:t>blur</w:t>
      </w:r>
      <w:r w:rsidR="00EB6DA0">
        <w:t>-</w:t>
      </w:r>
      <w:r w:rsidR="00EB6DA0" w:rsidRPr="00EB6DA0">
        <w:rPr>
          <w:i/>
          <w:iCs/>
        </w:rPr>
        <w:t>gesture</w:t>
      </w:r>
      <w:r w:rsidR="00EB6DA0">
        <w:t xml:space="preserve"> </w:t>
      </w:r>
      <w:proofErr w:type="spellStart"/>
      <w:r w:rsidR="00EB6DA0">
        <w:t>dengan</w:t>
      </w:r>
      <w:proofErr w:type="spellEnd"/>
      <w:r w:rsidR="00EB6DA0">
        <w:t xml:space="preserve"> </w:t>
      </w:r>
      <w:proofErr w:type="spellStart"/>
      <w:r w:rsidR="00EB6DA0">
        <w:t>akurasi</w:t>
      </w:r>
      <w:proofErr w:type="spellEnd"/>
      <w:r w:rsidR="00EB6DA0">
        <w:t xml:space="preserve"> </w:t>
      </w:r>
      <w:proofErr w:type="spellStart"/>
      <w:r w:rsidR="00EB6DA0">
        <w:t>deteksi</w:t>
      </w:r>
      <w:proofErr w:type="spellEnd"/>
      <w:r w:rsidR="00EB6DA0">
        <w:t xml:space="preserve"> 97,79%, </w:t>
      </w:r>
      <w:r w:rsidR="00EB6DA0" w:rsidRPr="00EB6DA0">
        <w:rPr>
          <w:i/>
          <w:iCs/>
        </w:rPr>
        <w:t>mean average precision</w:t>
      </w:r>
      <w:r w:rsidR="00EB6DA0">
        <w:t xml:space="preserve"> (</w:t>
      </w:r>
      <w:proofErr w:type="spellStart"/>
      <w:r w:rsidR="00EB6DA0">
        <w:t>mAP</w:t>
      </w:r>
      <w:proofErr w:type="spellEnd"/>
      <w:r w:rsidR="00EB6DA0">
        <w:t xml:space="preserve">) 96,76%, dan </w:t>
      </w:r>
      <w:proofErr w:type="spellStart"/>
      <w:r w:rsidR="00EB6DA0">
        <w:t>waktu</w:t>
      </w:r>
      <w:proofErr w:type="spellEnd"/>
      <w:r w:rsidR="00EB6DA0">
        <w:t xml:space="preserve"> </w:t>
      </w:r>
      <w:proofErr w:type="spellStart"/>
      <w:r w:rsidR="00EB6DA0">
        <w:t>deteksi</w:t>
      </w:r>
      <w:proofErr w:type="spellEnd"/>
      <w:r w:rsidR="00EB6DA0">
        <w:t xml:space="preserve"> 2,68 </w:t>
      </w:r>
      <w:proofErr w:type="spellStart"/>
      <w:r w:rsidR="00EB6DA0">
        <w:t>detik</w:t>
      </w:r>
      <w:proofErr w:type="spellEnd"/>
      <w:r w:rsidR="00EB6DA0">
        <w:t xml:space="preserve"> per </w:t>
      </w:r>
      <w:proofErr w:type="spellStart"/>
      <w:r w:rsidR="00EB6DA0">
        <w:t>gambar</w:t>
      </w:r>
      <w:proofErr w:type="spellEnd"/>
      <w:r w:rsidR="0054477F">
        <w:t xml:space="preserve"> </w:t>
      </w:r>
      <w:proofErr w:type="spellStart"/>
      <w:r w:rsidR="0054477F">
        <w:t>dengan</w:t>
      </w:r>
      <w:proofErr w:type="spellEnd"/>
      <w:r w:rsidR="0054477F">
        <w:t xml:space="preserve"> </w:t>
      </w:r>
      <w:proofErr w:type="spellStart"/>
      <w:r w:rsidR="0054477F">
        <w:t>ukuran</w:t>
      </w:r>
      <w:proofErr w:type="spellEnd"/>
      <w:r w:rsidR="0054477F">
        <w:t xml:space="preserve"> 416</w:t>
      </w:r>
      <w:r w:rsidR="0054477F" w:rsidRPr="00A11910">
        <w:t>×</w:t>
      </w:r>
      <w:r w:rsidR="0054477F">
        <w:t xml:space="preserve">416 </w:t>
      </w:r>
      <w:proofErr w:type="spellStart"/>
      <w:r w:rsidR="0054477F">
        <w:t>piksel</w:t>
      </w:r>
      <w:proofErr w:type="spellEnd"/>
      <w:r w:rsidR="00EB6DA0">
        <w:t>.</w:t>
      </w:r>
    </w:p>
    <w:p w14:paraId="22D704B8" w14:textId="5DE4DD95" w:rsidR="00BA63D3" w:rsidRDefault="00BA63D3" w:rsidP="00500E2D">
      <w:pPr>
        <w:pStyle w:val="paragraf"/>
      </w:pPr>
      <w:proofErr w:type="spellStart"/>
      <w:r>
        <w:t>Terdapat</w:t>
      </w:r>
      <w:proofErr w:type="spellEnd"/>
      <w:r>
        <w:t xml:space="preserve"> pula pada </w:t>
      </w:r>
      <w:proofErr w:type="spellStart"/>
      <w:r>
        <w:t>penelitian</w:t>
      </w:r>
      <w:proofErr w:type="spellEnd"/>
      <w:r>
        <w:t xml:space="preserve"> oleh </w:t>
      </w:r>
      <w:sdt>
        <w:sdtPr>
          <w:tag w:val="MENDELEY_CITATION_v3_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"/>
          <w:id w:val="307132408"/>
          <w:placeholder>
            <w:docPart w:val="DefaultPlaceholder_-1854013440"/>
          </w:placeholder>
        </w:sdtPr>
        <w:sdtEndPr/>
        <w:sdtContent>
          <w:r w:rsidR="00EE04C1" w:rsidRPr="00EE04C1">
            <w:t>(</w:t>
          </w:r>
          <w:proofErr w:type="spellStart"/>
          <w:r w:rsidR="00EE04C1" w:rsidRPr="00EE04C1">
            <w:t>Harron</w:t>
          </w:r>
          <w:proofErr w:type="spellEnd"/>
          <w:r w:rsidR="00EE04C1" w:rsidRPr="00EE04C1">
            <w:t xml:space="preserve"> </w:t>
          </w:r>
          <w:proofErr w:type="spellStart"/>
          <w:r w:rsidR="00EE04C1" w:rsidRPr="00EE04C1">
            <w:t>dkk</w:t>
          </w:r>
          <w:proofErr w:type="spellEnd"/>
          <w:r w:rsidR="00EE04C1" w:rsidRPr="00EE04C1">
            <w:t>., 2022)</w:t>
          </w:r>
        </w:sdtContent>
      </w:sdt>
      <w:r>
        <w:t xml:space="preserve"> </w:t>
      </w:r>
      <w:proofErr w:type="spellStart"/>
      <w:r>
        <w:t>menggunakan</w:t>
      </w:r>
      <w:proofErr w:type="spellEnd"/>
      <w:r w:rsidR="00500E2D">
        <w:t xml:space="preserve"> </w:t>
      </w:r>
      <w:proofErr w:type="spellStart"/>
      <w:r w:rsidR="00500E2D">
        <w:t>beberapa</w:t>
      </w:r>
      <w:proofErr w:type="spellEnd"/>
      <w:r w:rsidR="00500E2D">
        <w:t xml:space="preserve"> model </w:t>
      </w:r>
      <w:r w:rsidR="00500E2D" w:rsidRPr="00500E2D">
        <w:rPr>
          <w:i/>
          <w:iCs/>
        </w:rPr>
        <w:t>convolutional neural network</w:t>
      </w:r>
      <w:r w:rsidR="00500E2D">
        <w:t xml:space="preserve"> (CNN) </w:t>
      </w:r>
      <w:r w:rsidR="00500E2D">
        <w:softHyphen/>
      </w:r>
      <w:r w:rsidR="00500E2D">
        <w:rPr>
          <w:i/>
          <w:iCs/>
        </w:rPr>
        <w:t>pre-trained</w:t>
      </w:r>
      <w:r>
        <w:t>.</w:t>
      </w:r>
      <w:r w:rsidR="00500E2D">
        <w:t xml:space="preserve"> </w:t>
      </w:r>
      <w:proofErr w:type="spellStart"/>
      <w:r w:rsidR="00500E2D">
        <w:t>Penelitian</w:t>
      </w:r>
      <w:proofErr w:type="spellEnd"/>
      <w:r w:rsidR="00500E2D">
        <w:t xml:space="preserve"> </w:t>
      </w:r>
      <w:proofErr w:type="spellStart"/>
      <w:r w:rsidR="00500E2D">
        <w:t>dilakukan</w:t>
      </w:r>
      <w:proofErr w:type="spellEnd"/>
      <w:r w:rsidR="00500E2D">
        <w:t xml:space="preserve"> untuk </w:t>
      </w:r>
      <w:proofErr w:type="spellStart"/>
      <w:r w:rsidR="00500E2D">
        <w:t>mengkategorisasikan</w:t>
      </w:r>
      <w:proofErr w:type="spellEnd"/>
      <w:r w:rsidR="00500E2D">
        <w:t xml:space="preserve"> </w:t>
      </w:r>
      <w:proofErr w:type="spellStart"/>
      <w:r w:rsidR="00500E2D">
        <w:t>gambar</w:t>
      </w:r>
      <w:proofErr w:type="spellEnd"/>
      <w:r w:rsidR="00500E2D">
        <w:t xml:space="preserve"> </w:t>
      </w:r>
      <w:proofErr w:type="spellStart"/>
      <w:r w:rsidR="00500E2D">
        <w:t>foto</w:t>
      </w:r>
      <w:proofErr w:type="spellEnd"/>
      <w:r w:rsidR="00500E2D">
        <w:t xml:space="preserve"> </w:t>
      </w:r>
      <w:proofErr w:type="spellStart"/>
      <w:r w:rsidR="00500E2D">
        <w:t>pemindaian</w:t>
      </w:r>
      <w:proofErr w:type="spellEnd"/>
      <w:r w:rsidR="00500E2D">
        <w:t xml:space="preserve"> </w:t>
      </w:r>
      <w:proofErr w:type="spellStart"/>
      <w:r w:rsidR="00500E2D">
        <w:t>kanker</w:t>
      </w:r>
      <w:proofErr w:type="spellEnd"/>
      <w:r w:rsidR="00500E2D">
        <w:t xml:space="preserve"> </w:t>
      </w:r>
      <w:proofErr w:type="spellStart"/>
      <w:r w:rsidR="00500E2D">
        <w:t>payudara</w:t>
      </w:r>
      <w:proofErr w:type="spellEnd"/>
      <w:r w:rsidR="00500E2D">
        <w:t xml:space="preserve"> </w:t>
      </w:r>
      <w:proofErr w:type="spellStart"/>
      <w:r w:rsidR="00500E2D">
        <w:t>dengan</w:t>
      </w:r>
      <w:proofErr w:type="spellEnd"/>
      <w:r w:rsidR="00500E2D">
        <w:t xml:space="preserve"> </w:t>
      </w:r>
      <w:proofErr w:type="spellStart"/>
      <w:r w:rsidR="00500E2D">
        <w:t>menggunakan</w:t>
      </w:r>
      <w:proofErr w:type="spellEnd"/>
      <w:r w:rsidR="00500E2D">
        <w:t xml:space="preserve"> model ResNet-18, ResNet-50, </w:t>
      </w:r>
      <w:proofErr w:type="spellStart"/>
      <w:r w:rsidR="00500E2D">
        <w:t>AlexNet</w:t>
      </w:r>
      <w:proofErr w:type="spellEnd"/>
      <w:r w:rsidR="00500E2D">
        <w:t xml:space="preserve">, VGG16, dan InceptionV3 untuk </w:t>
      </w:r>
      <w:proofErr w:type="spellStart"/>
      <w:r w:rsidR="00500E2D">
        <w:t>ekstraksi</w:t>
      </w:r>
      <w:proofErr w:type="spellEnd"/>
      <w:r w:rsidR="00500E2D">
        <w:t xml:space="preserve"> </w:t>
      </w:r>
      <w:proofErr w:type="spellStart"/>
      <w:r w:rsidR="00500E2D">
        <w:t>fitur</w:t>
      </w:r>
      <w:proofErr w:type="spellEnd"/>
      <w:r w:rsidR="00E31478">
        <w:t xml:space="preserve"> </w:t>
      </w:r>
      <w:proofErr w:type="spellStart"/>
      <w:r w:rsidR="00E31478">
        <w:t>dengan</w:t>
      </w:r>
      <w:proofErr w:type="spellEnd"/>
      <w:r w:rsidR="00E31478">
        <w:t xml:space="preserve"> </w:t>
      </w:r>
      <w:r w:rsidR="00E31478">
        <w:rPr>
          <w:i/>
          <w:iCs/>
        </w:rPr>
        <w:t>dataset</w:t>
      </w:r>
      <w:r w:rsidR="00E31478">
        <w:t xml:space="preserve"> </w:t>
      </w:r>
      <w:r w:rsidR="00E31478" w:rsidRPr="00E31478">
        <w:rPr>
          <w:i/>
          <w:iCs/>
        </w:rPr>
        <w:t xml:space="preserve">digital breast </w:t>
      </w:r>
      <w:proofErr w:type="spellStart"/>
      <w:r w:rsidR="00E31478" w:rsidRPr="00E31478">
        <w:rPr>
          <w:i/>
          <w:iCs/>
        </w:rPr>
        <w:t>tomosythesis</w:t>
      </w:r>
      <w:proofErr w:type="spellEnd"/>
      <w:r w:rsidR="00E31478">
        <w:t xml:space="preserve"> (DBT) yang </w:t>
      </w:r>
      <w:proofErr w:type="spellStart"/>
      <w:r w:rsidR="00E31478">
        <w:t>diunduh</w:t>
      </w:r>
      <w:proofErr w:type="spellEnd"/>
      <w:r w:rsidR="00E31478">
        <w:t xml:space="preserve"> </w:t>
      </w:r>
      <w:proofErr w:type="spellStart"/>
      <w:r w:rsidR="00E31478">
        <w:t>dari</w:t>
      </w:r>
      <w:proofErr w:type="spellEnd"/>
      <w:r w:rsidR="00E31478">
        <w:t xml:space="preserve"> Duke University Health System</w:t>
      </w:r>
      <w:r w:rsidR="00500E2D">
        <w:t xml:space="preserve">. Performa </w:t>
      </w:r>
      <w:proofErr w:type="spellStart"/>
      <w:r w:rsidR="00500E2D">
        <w:t>terbaik</w:t>
      </w:r>
      <w:proofErr w:type="spellEnd"/>
      <w:r w:rsidR="00500E2D">
        <w:t xml:space="preserve"> </w:t>
      </w:r>
      <w:proofErr w:type="spellStart"/>
      <w:r w:rsidR="00500E2D">
        <w:t>didapat</w:t>
      </w:r>
      <w:proofErr w:type="spellEnd"/>
      <w:r w:rsidR="00500E2D">
        <w:t xml:space="preserve"> oleh model </w:t>
      </w:r>
      <w:proofErr w:type="spellStart"/>
      <w:r w:rsidR="00500E2D">
        <w:t>AlexNet</w:t>
      </w:r>
      <w:proofErr w:type="spellEnd"/>
      <w:r w:rsidR="00500E2D">
        <w:t xml:space="preserve"> </w:t>
      </w:r>
      <w:proofErr w:type="spellStart"/>
      <w:r w:rsidR="00500E2D">
        <w:t>dengan</w:t>
      </w:r>
      <w:proofErr w:type="spellEnd"/>
      <w:r w:rsidR="00500E2D">
        <w:t xml:space="preserve"> </w:t>
      </w:r>
      <w:proofErr w:type="spellStart"/>
      <w:r w:rsidR="00500E2D">
        <w:t>waktu</w:t>
      </w:r>
      <w:proofErr w:type="spellEnd"/>
      <w:r w:rsidR="00500E2D">
        <w:t xml:space="preserve"> </w:t>
      </w:r>
      <w:proofErr w:type="spellStart"/>
      <w:r w:rsidR="00500E2D">
        <w:t>deteksi</w:t>
      </w:r>
      <w:proofErr w:type="spellEnd"/>
      <w:r w:rsidR="00500E2D">
        <w:t xml:space="preserve"> 0</w:t>
      </w:r>
      <w:r w:rsidR="00E31478">
        <w:t>,</w:t>
      </w:r>
      <w:r w:rsidR="00500E2D">
        <w:t xml:space="preserve">2 </w:t>
      </w:r>
      <w:proofErr w:type="spellStart"/>
      <w:r w:rsidR="00500E2D">
        <w:t>detik</w:t>
      </w:r>
      <w:proofErr w:type="spellEnd"/>
      <w:r w:rsidR="00500E2D">
        <w:t xml:space="preserve"> per </w:t>
      </w:r>
      <w:proofErr w:type="spellStart"/>
      <w:r w:rsidR="00500E2D">
        <w:t>gambar</w:t>
      </w:r>
      <w:proofErr w:type="spellEnd"/>
      <w:r w:rsidR="0054477F">
        <w:t xml:space="preserve"> 227</w:t>
      </w:r>
      <w:r w:rsidR="0054477F" w:rsidRPr="00A11910">
        <w:t>×</w:t>
      </w:r>
      <w:r w:rsidR="0054477F">
        <w:t xml:space="preserve">227 </w:t>
      </w:r>
      <w:proofErr w:type="spellStart"/>
      <w:r w:rsidR="0054477F">
        <w:t>piksel</w:t>
      </w:r>
      <w:proofErr w:type="spellEnd"/>
      <w:r w:rsidR="00500E2D">
        <w:t xml:space="preserve"> dan </w:t>
      </w:r>
      <w:proofErr w:type="spellStart"/>
      <w:r w:rsidR="00500E2D">
        <w:t>akurasi</w:t>
      </w:r>
      <w:proofErr w:type="spellEnd"/>
      <w:r w:rsidR="00E31478">
        <w:t xml:space="preserve"> </w:t>
      </w:r>
      <w:r w:rsidR="00500E2D">
        <w:t>95</w:t>
      </w:r>
      <w:r w:rsidR="00E31478">
        <w:t>,</w:t>
      </w:r>
      <w:r w:rsidR="00500E2D">
        <w:t>8</w:t>
      </w:r>
      <w:r w:rsidR="00E31478">
        <w:t>0%</w:t>
      </w:r>
      <w:r w:rsidR="00500E2D">
        <w:t xml:space="preserve"> pada </w:t>
      </w:r>
      <w:proofErr w:type="spellStart"/>
      <w:r w:rsidR="00500E2D">
        <w:t>prosesor</w:t>
      </w:r>
      <w:proofErr w:type="spellEnd"/>
      <w:r w:rsidR="00500E2D">
        <w:t xml:space="preserve"> AMD Ryzen 5 3500U CPU @ 2,10GHz </w:t>
      </w:r>
      <w:proofErr w:type="spellStart"/>
      <w:r w:rsidR="00500E2D">
        <w:t>dengan</w:t>
      </w:r>
      <w:proofErr w:type="spellEnd"/>
      <w:r w:rsidR="00500E2D">
        <w:t xml:space="preserve"> RAM 8,0 GB dan </w:t>
      </w:r>
      <w:proofErr w:type="spellStart"/>
      <w:r w:rsidR="00500E2D">
        <w:t>ukuran</w:t>
      </w:r>
      <w:proofErr w:type="spellEnd"/>
      <w:r w:rsidR="00500E2D">
        <w:t xml:space="preserve"> model 227MB.</w:t>
      </w:r>
    </w:p>
    <w:p w14:paraId="4C1965A0" w14:textId="23924588" w:rsidR="00524077" w:rsidRDefault="00CF42EB" w:rsidP="00524077">
      <w:pPr>
        <w:pStyle w:val="paragraf"/>
      </w:pPr>
      <w:proofErr w:type="spellStart"/>
      <w:r>
        <w:lastRenderedPageBreak/>
        <w:t>Deteksi</w:t>
      </w:r>
      <w:proofErr w:type="spellEnd"/>
      <w:r>
        <w:t xml:space="preserve"> </w:t>
      </w:r>
      <w:proofErr w:type="spellStart"/>
      <w:r>
        <w:t>keberadaan</w:t>
      </w:r>
      <w:proofErr w:type="spellEnd"/>
      <w:r>
        <w:t xml:space="preserve"> blur pada </w:t>
      </w:r>
      <w:proofErr w:type="spellStart"/>
      <w:r>
        <w:t>gambar</w:t>
      </w:r>
      <w:proofErr w:type="spellEnd"/>
      <w:r>
        <w:t xml:space="preserve"> </w:t>
      </w:r>
      <w:proofErr w:type="spellStart"/>
      <w:r>
        <w:t>dokumen</w:t>
      </w:r>
      <w:proofErr w:type="spellEnd"/>
      <w:r>
        <w:t xml:space="preserve"> pada </w:t>
      </w:r>
      <w:r w:rsidRPr="00EF0A90">
        <w:rPr>
          <w:i/>
          <w:iCs/>
        </w:rPr>
        <w:t>capstone project</w:t>
      </w:r>
      <w:r>
        <w:t xml:space="preserve"> ini </w:t>
      </w:r>
      <w:proofErr w:type="spellStart"/>
      <w:r>
        <w:t>tidak</w:t>
      </w:r>
      <w:proofErr w:type="spellEnd"/>
      <w:r>
        <w:t xml:space="preserve"> </w:t>
      </w:r>
      <w:proofErr w:type="spellStart"/>
      <w:r>
        <w:t>memerlukan</w:t>
      </w:r>
      <w:proofErr w:type="spellEnd"/>
      <w:r>
        <w:t xml:space="preserve"> </w:t>
      </w:r>
      <w:proofErr w:type="spellStart"/>
      <w:r>
        <w:t>tingkat</w:t>
      </w:r>
      <w:proofErr w:type="spellEnd"/>
      <w:r>
        <w:t xml:space="preserve"> </w:t>
      </w:r>
      <w:proofErr w:type="spellStart"/>
      <w:r>
        <w:t>ketepatan</w:t>
      </w:r>
      <w:proofErr w:type="spellEnd"/>
      <w:r>
        <w:t xml:space="preserve"> </w:t>
      </w:r>
      <w:proofErr w:type="spellStart"/>
      <w:r w:rsidR="00900FF6">
        <w:t>ter</w:t>
      </w:r>
      <w:r>
        <w:t>tinggi</w:t>
      </w:r>
      <w:proofErr w:type="spellEnd"/>
      <w:r>
        <w:t xml:space="preserve"> </w:t>
      </w:r>
      <w:proofErr w:type="spellStart"/>
      <w:r w:rsidR="00EF0A90">
        <w:t>berdasarkan</w:t>
      </w:r>
      <w:proofErr w:type="spellEnd"/>
      <w:r w:rsidR="00EF0A90">
        <w:t xml:space="preserve"> </w:t>
      </w:r>
      <w:proofErr w:type="spellStart"/>
      <w:r>
        <w:t>wawancara</w:t>
      </w:r>
      <w:proofErr w:type="spellEnd"/>
      <w:r>
        <w:t xml:space="preserve"> </w:t>
      </w:r>
      <w:proofErr w:type="spellStart"/>
      <w:r>
        <w:t>dengan</w:t>
      </w:r>
      <w:proofErr w:type="spellEnd"/>
      <w:r>
        <w:t xml:space="preserve"> </w:t>
      </w:r>
      <w:proofErr w:type="spellStart"/>
      <w:r>
        <w:t>tiga</w:t>
      </w:r>
      <w:proofErr w:type="spellEnd"/>
      <w:r>
        <w:t xml:space="preserve"> </w:t>
      </w:r>
      <w:proofErr w:type="spellStart"/>
      <w:r>
        <w:t>perusahaan</w:t>
      </w:r>
      <w:proofErr w:type="spellEnd"/>
      <w:r>
        <w:t xml:space="preserve"> </w:t>
      </w:r>
      <w:r w:rsidRPr="00CF42EB">
        <w:rPr>
          <w:i/>
          <w:iCs/>
        </w:rPr>
        <w:t>stakeholder</w:t>
      </w:r>
      <w:r w:rsidR="00EF0A90">
        <w:t xml:space="preserve"> </w:t>
      </w:r>
      <w:proofErr w:type="spellStart"/>
      <w:r w:rsidR="00EF0A90">
        <w:t>karena</w:t>
      </w:r>
      <w:proofErr w:type="spellEnd"/>
      <w:r w:rsidR="00EF0A90">
        <w:t xml:space="preserve"> </w:t>
      </w:r>
      <w:proofErr w:type="spellStart"/>
      <w:r w:rsidR="00EF0A90">
        <w:t>gambar</w:t>
      </w:r>
      <w:proofErr w:type="spellEnd"/>
      <w:r w:rsidR="00EF0A90">
        <w:t xml:space="preserve"> </w:t>
      </w:r>
      <w:proofErr w:type="spellStart"/>
      <w:r w:rsidR="00EF0A90">
        <w:t>dokumen</w:t>
      </w:r>
      <w:proofErr w:type="spellEnd"/>
      <w:r w:rsidR="00EF0A90">
        <w:t xml:space="preserve"> yang </w:t>
      </w:r>
      <w:proofErr w:type="spellStart"/>
      <w:r w:rsidR="00EF0A90">
        <w:t>akan</w:t>
      </w:r>
      <w:proofErr w:type="spellEnd"/>
      <w:r w:rsidR="00EF0A90">
        <w:t xml:space="preserve"> </w:t>
      </w:r>
      <w:proofErr w:type="spellStart"/>
      <w:r w:rsidR="00EF0A90">
        <w:t>diterima</w:t>
      </w:r>
      <w:proofErr w:type="spellEnd"/>
      <w:r w:rsidR="00EF0A90">
        <w:t xml:space="preserve"> </w:t>
      </w:r>
      <w:proofErr w:type="spellStart"/>
      <w:r w:rsidR="00EF0A90">
        <w:t>tetap</w:t>
      </w:r>
      <w:proofErr w:type="spellEnd"/>
      <w:r w:rsidR="00EF0A90">
        <w:t xml:space="preserve"> </w:t>
      </w:r>
      <w:proofErr w:type="spellStart"/>
      <w:r w:rsidR="00EF0A90">
        <w:t>akan</w:t>
      </w:r>
      <w:proofErr w:type="spellEnd"/>
      <w:r w:rsidR="00EF0A90">
        <w:t xml:space="preserve"> </w:t>
      </w:r>
      <w:proofErr w:type="spellStart"/>
      <w:r w:rsidR="00EF0A90">
        <w:t>dilihat</w:t>
      </w:r>
      <w:proofErr w:type="spellEnd"/>
      <w:r w:rsidR="00EF0A90">
        <w:t xml:space="preserve"> oleh </w:t>
      </w:r>
      <w:proofErr w:type="spellStart"/>
      <w:r w:rsidR="00EF0A90">
        <w:t>karyawan</w:t>
      </w:r>
      <w:proofErr w:type="spellEnd"/>
      <w:r w:rsidR="00EF0A90">
        <w:t xml:space="preserve"> untuk proses </w:t>
      </w:r>
      <w:r w:rsidR="00EF0A90" w:rsidRPr="00EF0A90">
        <w:rPr>
          <w:i/>
          <w:iCs/>
        </w:rPr>
        <w:t>BI checking</w:t>
      </w:r>
      <w:r w:rsidR="00EF0A90">
        <w:t xml:space="preserve">. </w:t>
      </w:r>
      <w:proofErr w:type="spellStart"/>
      <w:r w:rsidR="00EF0A90">
        <w:t>Sistem</w:t>
      </w:r>
      <w:proofErr w:type="spellEnd"/>
      <w:r w:rsidR="00EF0A90">
        <w:t xml:space="preserve"> </w:t>
      </w:r>
      <w:proofErr w:type="spellStart"/>
      <w:r w:rsidR="00EF0A90">
        <w:t>deteksi</w:t>
      </w:r>
      <w:proofErr w:type="spellEnd"/>
      <w:r w:rsidR="00EF0A90">
        <w:t xml:space="preserve"> </w:t>
      </w:r>
      <w:r w:rsidR="00EF0A90" w:rsidRPr="00EF0A90">
        <w:rPr>
          <w:i/>
          <w:iCs/>
        </w:rPr>
        <w:t>blur</w:t>
      </w:r>
      <w:r w:rsidR="00EF0A90">
        <w:t xml:space="preserve"> </w:t>
      </w:r>
      <w:proofErr w:type="spellStart"/>
      <w:r w:rsidR="00EF0A90">
        <w:t>akan</w:t>
      </w:r>
      <w:proofErr w:type="spellEnd"/>
      <w:r w:rsidR="00EF0A90">
        <w:t xml:space="preserve"> </w:t>
      </w:r>
      <w:proofErr w:type="spellStart"/>
      <w:r w:rsidR="00EF0A90">
        <w:t>digunakan</w:t>
      </w:r>
      <w:proofErr w:type="spellEnd"/>
      <w:r w:rsidR="00EF0A90">
        <w:t xml:space="preserve"> untuk </w:t>
      </w:r>
      <w:proofErr w:type="spellStart"/>
      <w:r w:rsidR="00EF0A90">
        <w:t>menyaring</w:t>
      </w:r>
      <w:proofErr w:type="spellEnd"/>
      <w:r w:rsidR="00EF0A90">
        <w:t xml:space="preserve"> </w:t>
      </w:r>
      <w:proofErr w:type="spellStart"/>
      <w:r w:rsidR="00EF0A90">
        <w:t>gambar-gambar</w:t>
      </w:r>
      <w:proofErr w:type="spellEnd"/>
      <w:r w:rsidR="00EF0A90">
        <w:t xml:space="preserve"> yang </w:t>
      </w:r>
      <w:proofErr w:type="spellStart"/>
      <w:r w:rsidR="00EF0A90">
        <w:t>memiliki</w:t>
      </w:r>
      <w:proofErr w:type="spellEnd"/>
      <w:r w:rsidR="00EF0A90">
        <w:t xml:space="preserve"> blur </w:t>
      </w:r>
      <w:proofErr w:type="spellStart"/>
      <w:r w:rsidR="00EF0A90">
        <w:t>tinggi</w:t>
      </w:r>
      <w:proofErr w:type="spellEnd"/>
      <w:r w:rsidR="00EF0A90">
        <w:t xml:space="preserve"> </w:t>
      </w:r>
      <w:proofErr w:type="spellStart"/>
      <w:r w:rsidR="00EF0A90">
        <w:t>sehingga</w:t>
      </w:r>
      <w:proofErr w:type="spellEnd"/>
      <w:r w:rsidR="00EF0A90">
        <w:t xml:space="preserve"> </w:t>
      </w:r>
      <w:proofErr w:type="spellStart"/>
      <w:r w:rsidR="00EF0A90">
        <w:t>sulit</w:t>
      </w:r>
      <w:proofErr w:type="spellEnd"/>
      <w:r w:rsidR="00EF0A90">
        <w:t xml:space="preserve"> </w:t>
      </w:r>
      <w:proofErr w:type="spellStart"/>
      <w:r w:rsidR="00EF0A90">
        <w:t>dibaca</w:t>
      </w:r>
      <w:proofErr w:type="spellEnd"/>
      <w:r w:rsidR="00EF0A90">
        <w:t xml:space="preserve"> oleh </w:t>
      </w:r>
      <w:proofErr w:type="spellStart"/>
      <w:r w:rsidR="00EF0A90">
        <w:t>mata</w:t>
      </w:r>
      <w:proofErr w:type="spellEnd"/>
      <w:r w:rsidR="00EF0A90">
        <w:t xml:space="preserve"> </w:t>
      </w:r>
      <w:proofErr w:type="spellStart"/>
      <w:r w:rsidR="00EF0A90">
        <w:t>manusia</w:t>
      </w:r>
      <w:proofErr w:type="spellEnd"/>
      <w:r w:rsidR="00EF0A90">
        <w:t xml:space="preserve">, </w:t>
      </w:r>
      <w:proofErr w:type="spellStart"/>
      <w:r w:rsidR="00EF0A90">
        <w:t>sedangkan</w:t>
      </w:r>
      <w:proofErr w:type="spellEnd"/>
      <w:r w:rsidR="00EF0A90">
        <w:t xml:space="preserve"> </w:t>
      </w:r>
      <w:proofErr w:type="spellStart"/>
      <w:r w:rsidR="00EF0A90">
        <w:t>keberadaan</w:t>
      </w:r>
      <w:proofErr w:type="spellEnd"/>
      <w:r w:rsidR="00EF0A90">
        <w:t xml:space="preserve"> </w:t>
      </w:r>
      <w:r w:rsidR="00EF0A90" w:rsidRPr="00EF0A90">
        <w:rPr>
          <w:i/>
          <w:iCs/>
        </w:rPr>
        <w:t>blur</w:t>
      </w:r>
      <w:r w:rsidR="00EF0A90">
        <w:t xml:space="preserve"> yang </w:t>
      </w:r>
      <w:proofErr w:type="spellStart"/>
      <w:r w:rsidR="00EF0A90">
        <w:t>rendah</w:t>
      </w:r>
      <w:proofErr w:type="spellEnd"/>
      <w:r w:rsidR="00EF0A90">
        <w:t xml:space="preserve"> </w:t>
      </w:r>
      <w:proofErr w:type="spellStart"/>
      <w:r w:rsidR="00EF0A90">
        <w:t>namun</w:t>
      </w:r>
      <w:proofErr w:type="spellEnd"/>
      <w:r w:rsidR="00EF0A90">
        <w:t xml:space="preserve"> </w:t>
      </w:r>
      <w:proofErr w:type="spellStart"/>
      <w:r w:rsidR="00EF0A90">
        <w:t>masih</w:t>
      </w:r>
      <w:proofErr w:type="spellEnd"/>
      <w:r w:rsidR="00EF0A90">
        <w:t xml:space="preserve"> </w:t>
      </w:r>
      <w:proofErr w:type="spellStart"/>
      <w:r w:rsidR="00EF0A90">
        <w:t>dapat</w:t>
      </w:r>
      <w:proofErr w:type="spellEnd"/>
      <w:r w:rsidR="00EF0A90">
        <w:t xml:space="preserve"> </w:t>
      </w:r>
      <w:proofErr w:type="spellStart"/>
      <w:r w:rsidR="00EF0A90">
        <w:t>dibaca</w:t>
      </w:r>
      <w:proofErr w:type="spellEnd"/>
      <w:r w:rsidR="00EF0A90">
        <w:t xml:space="preserve"> </w:t>
      </w:r>
      <w:proofErr w:type="spellStart"/>
      <w:r w:rsidR="00EF0A90">
        <w:t>masih</w:t>
      </w:r>
      <w:proofErr w:type="spellEnd"/>
      <w:r w:rsidR="00EF0A90">
        <w:t xml:space="preserve"> </w:t>
      </w:r>
      <w:proofErr w:type="spellStart"/>
      <w:r w:rsidR="00EF0A90">
        <w:t>dapat</w:t>
      </w:r>
      <w:proofErr w:type="spellEnd"/>
      <w:r w:rsidR="00EF0A90">
        <w:t xml:space="preserve"> </w:t>
      </w:r>
      <w:proofErr w:type="spellStart"/>
      <w:r w:rsidR="00EF0A90">
        <w:t>diterima</w:t>
      </w:r>
      <w:proofErr w:type="spellEnd"/>
      <w:r w:rsidR="00EF0A90">
        <w:t xml:space="preserve"> </w:t>
      </w:r>
      <w:r w:rsidR="009433CD">
        <w:t xml:space="preserve">untuk </w:t>
      </w:r>
      <w:proofErr w:type="spellStart"/>
      <w:r w:rsidR="009433CD">
        <w:t>diproses</w:t>
      </w:r>
      <w:proofErr w:type="spellEnd"/>
      <w:r w:rsidR="00EF0A90">
        <w:t>.</w:t>
      </w:r>
    </w:p>
    <w:p w14:paraId="5536C2E0" w14:textId="2188F7A8" w:rsidR="00EF0A90" w:rsidRDefault="00EF0A90" w:rsidP="00524077">
      <w:pPr>
        <w:pStyle w:val="paragraf"/>
        <w:tabs>
          <w:tab w:val="left" w:pos="6660"/>
        </w:tabs>
      </w:pPr>
      <w:r>
        <w:t xml:space="preserve">Parameter </w:t>
      </w:r>
      <w:proofErr w:type="spellStart"/>
      <w:r>
        <w:t>performa</w:t>
      </w:r>
      <w:proofErr w:type="spellEnd"/>
      <w:r>
        <w:t xml:space="preserve"> yang </w:t>
      </w:r>
      <w:proofErr w:type="spellStart"/>
      <w:r>
        <w:t>penting</w:t>
      </w:r>
      <w:proofErr w:type="spellEnd"/>
      <w:r>
        <w:t xml:space="preserve"> </w:t>
      </w:r>
      <w:proofErr w:type="spellStart"/>
      <w:r>
        <w:t>dalam</w:t>
      </w:r>
      <w:proofErr w:type="spellEnd"/>
      <w:r>
        <w:t xml:space="preserve"> </w:t>
      </w:r>
      <w:proofErr w:type="spellStart"/>
      <w:r>
        <w:t>proyek</w:t>
      </w:r>
      <w:proofErr w:type="spellEnd"/>
      <w:r>
        <w:t xml:space="preserve"> ini </w:t>
      </w:r>
      <w:proofErr w:type="spellStart"/>
      <w:r>
        <w:t>adalah</w:t>
      </w:r>
      <w:proofErr w:type="spellEnd"/>
      <w:r>
        <w:t xml:space="preserve"> </w:t>
      </w:r>
      <w:proofErr w:type="spellStart"/>
      <w:r>
        <w:t>kecepatan</w:t>
      </w:r>
      <w:proofErr w:type="spellEnd"/>
      <w:r>
        <w:t xml:space="preserve"> yang </w:t>
      </w:r>
      <w:proofErr w:type="spellStart"/>
      <w:r>
        <w:t>dapat</w:t>
      </w:r>
      <w:proofErr w:type="spellEnd"/>
      <w:r>
        <w:t xml:space="preserve"> </w:t>
      </w:r>
      <w:proofErr w:type="spellStart"/>
      <w:r>
        <w:t>dicapai</w:t>
      </w:r>
      <w:proofErr w:type="spellEnd"/>
      <w:r>
        <w:t xml:space="preserve"> oleh </w:t>
      </w:r>
      <w:proofErr w:type="spellStart"/>
      <w:r w:rsidR="002C1C4E">
        <w:t>perangkat</w:t>
      </w:r>
      <w:proofErr w:type="spellEnd"/>
      <w:r w:rsidR="002C1C4E">
        <w:t xml:space="preserve"> </w:t>
      </w:r>
      <w:proofErr w:type="spellStart"/>
      <w:r w:rsidR="002C1C4E">
        <w:t>lunak</w:t>
      </w:r>
      <w:proofErr w:type="spellEnd"/>
      <w:r w:rsidR="002C1C4E">
        <w:t xml:space="preserve"> </w:t>
      </w:r>
      <w:proofErr w:type="spellStart"/>
      <w:r>
        <w:t>dalam</w:t>
      </w:r>
      <w:proofErr w:type="spellEnd"/>
      <w:r>
        <w:t xml:space="preserve"> </w:t>
      </w:r>
      <w:proofErr w:type="spellStart"/>
      <w:r>
        <w:t>melakukan</w:t>
      </w:r>
      <w:proofErr w:type="spellEnd"/>
      <w:r>
        <w:t xml:space="preserve"> </w:t>
      </w:r>
      <w:proofErr w:type="spellStart"/>
      <w:r>
        <w:t>deteksi</w:t>
      </w:r>
      <w:proofErr w:type="spellEnd"/>
      <w:r>
        <w:t xml:space="preserve">. </w:t>
      </w:r>
      <w:proofErr w:type="spellStart"/>
      <w:r>
        <w:t>Terkait</w:t>
      </w:r>
      <w:proofErr w:type="spellEnd"/>
      <w:r>
        <w:t xml:space="preserve"> </w:t>
      </w:r>
      <w:proofErr w:type="spellStart"/>
      <w:r>
        <w:t>sistem</w:t>
      </w:r>
      <w:proofErr w:type="spellEnd"/>
      <w:r>
        <w:t xml:space="preserve"> </w:t>
      </w:r>
      <w:proofErr w:type="spellStart"/>
      <w:r>
        <w:t>memiliki</w:t>
      </w:r>
      <w:proofErr w:type="spellEnd"/>
      <w:r>
        <w:t xml:space="preserve"> </w:t>
      </w:r>
      <w:proofErr w:type="spellStart"/>
      <w:r>
        <w:t>tujuan</w:t>
      </w:r>
      <w:proofErr w:type="spellEnd"/>
      <w:r>
        <w:t xml:space="preserve"> untuk </w:t>
      </w:r>
      <w:proofErr w:type="spellStart"/>
      <w:r>
        <w:t>memberi</w:t>
      </w:r>
      <w:proofErr w:type="spellEnd"/>
      <w:r>
        <w:t xml:space="preserve"> </w:t>
      </w:r>
      <w:proofErr w:type="spellStart"/>
      <w:r>
        <w:t>klien</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secepatnya</w:t>
      </w:r>
      <w:proofErr w:type="spellEnd"/>
      <w:r>
        <w:t xml:space="preserve"> </w:t>
      </w:r>
      <w:proofErr w:type="spellStart"/>
      <w:r>
        <w:t>supaya</w:t>
      </w:r>
      <w:proofErr w:type="spellEnd"/>
      <w:r>
        <w:t xml:space="preserve"> </w:t>
      </w:r>
      <w:proofErr w:type="spellStart"/>
      <w:r>
        <w:t>klien</w:t>
      </w:r>
      <w:proofErr w:type="spellEnd"/>
      <w:r>
        <w:t xml:space="preserve"> </w:t>
      </w:r>
      <w:proofErr w:type="spellStart"/>
      <w:r>
        <w:t>belum</w:t>
      </w:r>
      <w:proofErr w:type="spellEnd"/>
      <w:r>
        <w:t xml:space="preserve"> </w:t>
      </w:r>
      <w:proofErr w:type="spellStart"/>
      <w:r>
        <w:t>berpaling</w:t>
      </w:r>
      <w:proofErr w:type="spellEnd"/>
      <w:r>
        <w:t xml:space="preserve"> </w:t>
      </w:r>
      <w:proofErr w:type="spellStart"/>
      <w:r>
        <w:t>dari</w:t>
      </w:r>
      <w:proofErr w:type="spellEnd"/>
      <w:r>
        <w:t xml:space="preserve"> </w:t>
      </w:r>
      <w:proofErr w:type="spellStart"/>
      <w:r>
        <w:t>layar</w:t>
      </w:r>
      <w:proofErr w:type="spellEnd"/>
      <w:r>
        <w:t xml:space="preserve"> </w:t>
      </w:r>
      <w:proofErr w:type="spellStart"/>
      <w:r>
        <w:t>ponsel</w:t>
      </w:r>
      <w:proofErr w:type="spellEnd"/>
      <w:r>
        <w:t xml:space="preserve"> </w:t>
      </w:r>
      <w:proofErr w:type="spellStart"/>
      <w:r>
        <w:t>mereka</w:t>
      </w:r>
      <w:proofErr w:type="spellEnd"/>
      <w:r>
        <w:t xml:space="preserve">, </w:t>
      </w:r>
      <w:proofErr w:type="spellStart"/>
      <w:r>
        <w:t>metode</w:t>
      </w:r>
      <w:proofErr w:type="spellEnd"/>
      <w:r>
        <w:t xml:space="preserve"> yang </w:t>
      </w:r>
      <w:proofErr w:type="spellStart"/>
      <w:r>
        <w:t>dipilih</w:t>
      </w:r>
      <w:proofErr w:type="spellEnd"/>
      <w:r>
        <w:t xml:space="preserve"> </w:t>
      </w:r>
      <w:proofErr w:type="spellStart"/>
      <w:r>
        <w:t>harus</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deteksi</w:t>
      </w:r>
      <w:proofErr w:type="spellEnd"/>
      <w:r>
        <w:t xml:space="preserve"> </w:t>
      </w:r>
      <w:proofErr w:type="spellStart"/>
      <w:r>
        <w:t>dengan</w:t>
      </w:r>
      <w:proofErr w:type="spellEnd"/>
      <w:r>
        <w:t xml:space="preserve"> </w:t>
      </w:r>
      <w:proofErr w:type="spellStart"/>
      <w:r>
        <w:t>cepat</w:t>
      </w:r>
      <w:proofErr w:type="spellEnd"/>
      <w:r>
        <w:t xml:space="preserve"> </w:t>
      </w:r>
      <w:proofErr w:type="spellStart"/>
      <w:r>
        <w:t>seperti</w:t>
      </w:r>
      <w:proofErr w:type="spellEnd"/>
      <w:r>
        <w:t xml:space="preserve"> </w:t>
      </w:r>
      <w:proofErr w:type="spellStart"/>
      <w:r>
        <w:t>dengan</w:t>
      </w:r>
      <w:proofErr w:type="spellEnd"/>
      <w:r>
        <w:t xml:space="preserve"> </w:t>
      </w:r>
      <w:proofErr w:type="spellStart"/>
      <w:r>
        <w:t>waktu</w:t>
      </w:r>
      <w:proofErr w:type="spellEnd"/>
      <w:r>
        <w:t xml:space="preserve"> </w:t>
      </w:r>
      <w:proofErr w:type="spellStart"/>
      <w:r>
        <w:t>dibawah</w:t>
      </w:r>
      <w:proofErr w:type="spellEnd"/>
      <w:r>
        <w:t xml:space="preserve"> 3 </w:t>
      </w:r>
      <w:proofErr w:type="spellStart"/>
      <w:r>
        <w:t>detik</w:t>
      </w:r>
      <w:proofErr w:type="spellEnd"/>
      <w:r>
        <w:t xml:space="preserve">. </w:t>
      </w:r>
      <w:r w:rsidR="0060230E">
        <w:fldChar w:fldCharType="begin"/>
      </w:r>
      <w:r w:rsidR="0060230E">
        <w:instrText xml:space="preserve"> REF _Ref180500321 \h </w:instrText>
      </w:r>
      <w:r w:rsidR="0060230E">
        <w:fldChar w:fldCharType="separate"/>
      </w:r>
      <w:proofErr w:type="spellStart"/>
      <w:r w:rsidR="00103589">
        <w:t>Tabel</w:t>
      </w:r>
      <w:proofErr w:type="spellEnd"/>
      <w:r w:rsidR="00103589">
        <w:t xml:space="preserve"> </w:t>
      </w:r>
      <w:r w:rsidR="00103589">
        <w:rPr>
          <w:noProof/>
        </w:rPr>
        <w:t>1</w:t>
      </w:r>
      <w:r w:rsidR="00103589">
        <w:t>.</w:t>
      </w:r>
      <w:r w:rsidR="00103589">
        <w:rPr>
          <w:noProof/>
        </w:rPr>
        <w:t>4</w:t>
      </w:r>
      <w:r w:rsidR="0060230E">
        <w:fldChar w:fldCharType="end"/>
      </w:r>
      <w:r>
        <w:t xml:space="preserve"> </w:t>
      </w:r>
      <w:proofErr w:type="spellStart"/>
      <w:r>
        <w:t>menunjukkan</w:t>
      </w:r>
      <w:proofErr w:type="spellEnd"/>
      <w:r>
        <w:t xml:space="preserve"> </w:t>
      </w:r>
      <w:proofErr w:type="spellStart"/>
      <w:r>
        <w:t>ringkasan</w:t>
      </w:r>
      <w:proofErr w:type="spellEnd"/>
      <w:r>
        <w:t xml:space="preserve"> </w:t>
      </w:r>
      <w:proofErr w:type="spellStart"/>
      <w:r>
        <w:t>penelitian</w:t>
      </w:r>
      <w:proofErr w:type="spellEnd"/>
      <w:r>
        <w:t xml:space="preserve"> </w:t>
      </w:r>
      <w:proofErr w:type="spellStart"/>
      <w:r>
        <w:t>terdahulu</w:t>
      </w:r>
      <w:proofErr w:type="spellEnd"/>
      <w:r>
        <w:t xml:space="preserve"> </w:t>
      </w:r>
      <w:proofErr w:type="spellStart"/>
      <w:r>
        <w:t>terhadap</w:t>
      </w:r>
      <w:proofErr w:type="spellEnd"/>
      <w:r>
        <w:t xml:space="preserve"> </w:t>
      </w:r>
      <w:proofErr w:type="spellStart"/>
      <w:r>
        <w:t>kecepatan</w:t>
      </w:r>
      <w:proofErr w:type="spellEnd"/>
      <w:r>
        <w:t xml:space="preserve"> </w:t>
      </w:r>
      <w:proofErr w:type="spellStart"/>
      <w:r w:rsidR="002C1C4E">
        <w:t>metode</w:t>
      </w:r>
      <w:proofErr w:type="spellEnd"/>
      <w:r>
        <w:t xml:space="preserve"> yang </w:t>
      </w:r>
      <w:proofErr w:type="spellStart"/>
      <w:r>
        <w:t>dipertimbangkan</w:t>
      </w:r>
      <w:proofErr w:type="spellEnd"/>
      <w:r>
        <w:t>.</w:t>
      </w:r>
    </w:p>
    <w:p w14:paraId="11EFE541" w14:textId="7F56961A" w:rsidR="0060230E" w:rsidRDefault="0060230E" w:rsidP="0060230E">
      <w:pPr>
        <w:pStyle w:val="Caption"/>
      </w:pPr>
      <w:bookmarkStart w:id="24" w:name="_Ref180500321"/>
      <w:bookmarkStart w:id="25" w:name="_Toc181805985"/>
      <w:proofErr w:type="spellStart"/>
      <w:r>
        <w:t>Tabel</w:t>
      </w:r>
      <w:proofErr w:type="spellEnd"/>
      <w:r>
        <w:t xml:space="preserve"> </w:t>
      </w:r>
      <w:r w:rsidR="0047356C">
        <w:fldChar w:fldCharType="begin"/>
      </w:r>
      <w:r w:rsidR="0047356C">
        <w:instrText xml:space="preserve"> STYLEREF 1 \s </w:instrText>
      </w:r>
      <w:r w:rsidR="0047356C">
        <w:fldChar w:fldCharType="separate"/>
      </w:r>
      <w:r w:rsidR="00103589">
        <w:rPr>
          <w:noProof/>
        </w:rPr>
        <w:t>1</w:t>
      </w:r>
      <w:r w:rsidR="0047356C">
        <w:fldChar w:fldCharType="end"/>
      </w:r>
      <w:r w:rsidR="0047356C">
        <w:t>.</w:t>
      </w:r>
      <w:r w:rsidR="0047356C">
        <w:fldChar w:fldCharType="begin"/>
      </w:r>
      <w:r w:rsidR="0047356C">
        <w:instrText xml:space="preserve"> SEQ Tabel \* ARABIC \s 1 </w:instrText>
      </w:r>
      <w:r w:rsidR="0047356C">
        <w:fldChar w:fldCharType="separate"/>
      </w:r>
      <w:r w:rsidR="00103589">
        <w:rPr>
          <w:noProof/>
        </w:rPr>
        <w:t>4</w:t>
      </w:r>
      <w:r w:rsidR="0047356C">
        <w:fldChar w:fldCharType="end"/>
      </w:r>
      <w:bookmarkEnd w:id="24"/>
      <w:r>
        <w:t xml:space="preserve"> </w:t>
      </w:r>
      <w:proofErr w:type="spellStart"/>
      <w:r>
        <w:t>Ringkasan</w:t>
      </w:r>
      <w:proofErr w:type="spellEnd"/>
      <w:r>
        <w:t xml:space="preserve"> dan Nilai Performa </w:t>
      </w:r>
      <w:proofErr w:type="spellStart"/>
      <w:r>
        <w:t>Penelitian</w:t>
      </w:r>
      <w:proofErr w:type="spellEnd"/>
      <w:r>
        <w:t xml:space="preserve"> </w:t>
      </w:r>
      <w:proofErr w:type="spellStart"/>
      <w:r>
        <w:t>Terkait</w:t>
      </w:r>
      <w:bookmarkEnd w:id="25"/>
      <w:proofErr w:type="spellEnd"/>
      <w:r>
        <w:br/>
      </w:r>
    </w:p>
    <w:tbl>
      <w:tblPr>
        <w:tblStyle w:val="TableGrid"/>
        <w:tblW w:w="4000" w:type="pct"/>
        <w:jc w:val="center"/>
        <w:tblLook w:val="04A0" w:firstRow="1" w:lastRow="0" w:firstColumn="1" w:lastColumn="0" w:noHBand="0" w:noVBand="1"/>
      </w:tblPr>
      <w:tblGrid>
        <w:gridCol w:w="715"/>
        <w:gridCol w:w="4140"/>
        <w:gridCol w:w="1487"/>
      </w:tblGrid>
      <w:tr w:rsidR="0060230E" w:rsidRPr="009A6B7E" w14:paraId="3A7B2E7A" w14:textId="77777777" w:rsidTr="0060230E">
        <w:trPr>
          <w:cantSplit/>
          <w:tblHeader/>
          <w:jc w:val="center"/>
        </w:trPr>
        <w:tc>
          <w:tcPr>
            <w:tcW w:w="715" w:type="dxa"/>
            <w:shd w:val="clear" w:color="auto" w:fill="FFD966" w:themeFill="accent4" w:themeFillTint="99"/>
            <w:vAlign w:val="center"/>
          </w:tcPr>
          <w:p w14:paraId="5987F217" w14:textId="69DEC793" w:rsidR="0060230E" w:rsidRPr="0060230E" w:rsidRDefault="0060230E" w:rsidP="0060230E">
            <w:pPr>
              <w:spacing w:before="60" w:after="60" w:line="240" w:lineRule="auto"/>
              <w:jc w:val="center"/>
              <w:rPr>
                <w:rFonts w:ascii="Times New Roman" w:hAnsi="Times New Roman"/>
                <w:b/>
                <w:bCs/>
              </w:rPr>
            </w:pPr>
            <w:r w:rsidRPr="0060230E">
              <w:rPr>
                <w:rFonts w:ascii="Times New Roman" w:hAnsi="Times New Roman"/>
                <w:b/>
                <w:bCs/>
              </w:rPr>
              <w:t>No.</w:t>
            </w:r>
          </w:p>
        </w:tc>
        <w:tc>
          <w:tcPr>
            <w:tcW w:w="4140" w:type="dxa"/>
            <w:shd w:val="clear" w:color="auto" w:fill="FFD966" w:themeFill="accent4" w:themeFillTint="99"/>
            <w:vAlign w:val="center"/>
          </w:tcPr>
          <w:p w14:paraId="2EDE64F7" w14:textId="10C1261B" w:rsidR="0060230E" w:rsidRPr="002A16DB" w:rsidRDefault="0060230E" w:rsidP="0060230E">
            <w:pPr>
              <w:spacing w:before="60" w:after="60" w:line="240" w:lineRule="auto"/>
              <w:jc w:val="center"/>
              <w:rPr>
                <w:rFonts w:ascii="Times New Roman" w:hAnsi="Times New Roman"/>
                <w:b/>
                <w:bCs/>
              </w:rPr>
            </w:pPr>
            <w:proofErr w:type="spellStart"/>
            <w:r>
              <w:rPr>
                <w:rFonts w:ascii="Times New Roman" w:hAnsi="Times New Roman"/>
                <w:b/>
                <w:bCs/>
              </w:rPr>
              <w:t>Metode</w:t>
            </w:r>
            <w:proofErr w:type="spellEnd"/>
          </w:p>
        </w:tc>
        <w:tc>
          <w:tcPr>
            <w:tcW w:w="1487" w:type="dxa"/>
            <w:shd w:val="clear" w:color="auto" w:fill="FFD966" w:themeFill="accent4" w:themeFillTint="99"/>
            <w:vAlign w:val="center"/>
          </w:tcPr>
          <w:p w14:paraId="78183A80" w14:textId="77777777" w:rsidR="0060230E" w:rsidRDefault="0060230E" w:rsidP="0060230E">
            <w:pPr>
              <w:spacing w:before="60" w:after="60" w:line="240" w:lineRule="auto"/>
              <w:jc w:val="center"/>
              <w:rPr>
                <w:rFonts w:ascii="Times New Roman" w:hAnsi="Times New Roman"/>
                <w:b/>
                <w:bCs/>
              </w:rPr>
            </w:pPr>
            <w:proofErr w:type="spellStart"/>
            <w:r>
              <w:rPr>
                <w:rFonts w:ascii="Times New Roman" w:hAnsi="Times New Roman"/>
                <w:b/>
                <w:bCs/>
              </w:rPr>
              <w:t>Kecepatan</w:t>
            </w:r>
            <w:proofErr w:type="spellEnd"/>
          </w:p>
          <w:p w14:paraId="24D4359E" w14:textId="47EDE4C3" w:rsidR="0054477F" w:rsidRPr="002A16DB" w:rsidRDefault="0054477F" w:rsidP="0060230E">
            <w:pPr>
              <w:spacing w:before="60" w:after="60" w:line="240" w:lineRule="auto"/>
              <w:jc w:val="center"/>
              <w:rPr>
                <w:rFonts w:ascii="Times New Roman" w:hAnsi="Times New Roman"/>
                <w:b/>
                <w:bCs/>
              </w:rPr>
            </w:pPr>
            <w:r>
              <w:rPr>
                <w:rFonts w:ascii="Times New Roman" w:hAnsi="Times New Roman"/>
                <w:b/>
                <w:bCs/>
              </w:rPr>
              <w:t>(px/</w:t>
            </w:r>
            <w:proofErr w:type="spellStart"/>
            <w:r>
              <w:rPr>
                <w:rFonts w:ascii="Times New Roman" w:hAnsi="Times New Roman"/>
                <w:b/>
                <w:bCs/>
              </w:rPr>
              <w:t>ms</w:t>
            </w:r>
            <w:proofErr w:type="spellEnd"/>
            <w:r>
              <w:rPr>
                <w:rFonts w:ascii="Times New Roman" w:hAnsi="Times New Roman"/>
                <w:b/>
                <w:bCs/>
              </w:rPr>
              <w:t>)</w:t>
            </w:r>
          </w:p>
        </w:tc>
      </w:tr>
      <w:tr w:rsidR="0060230E" w:rsidRPr="009A6B7E" w14:paraId="6B960B7B" w14:textId="77777777" w:rsidTr="0060230E">
        <w:trPr>
          <w:cantSplit/>
          <w:jc w:val="center"/>
        </w:trPr>
        <w:tc>
          <w:tcPr>
            <w:tcW w:w="715" w:type="dxa"/>
            <w:vAlign w:val="center"/>
          </w:tcPr>
          <w:p w14:paraId="1310A971" w14:textId="1B9276F1" w:rsidR="0060230E" w:rsidRPr="0060230E" w:rsidRDefault="0060230E" w:rsidP="0060230E">
            <w:pPr>
              <w:spacing w:before="60" w:after="60" w:line="240" w:lineRule="auto"/>
              <w:jc w:val="center"/>
              <w:rPr>
                <w:rFonts w:ascii="Times New Roman" w:hAnsi="Times New Roman"/>
              </w:rPr>
            </w:pPr>
            <w:r>
              <w:rPr>
                <w:rFonts w:ascii="Times New Roman" w:hAnsi="Times New Roman"/>
              </w:rPr>
              <w:t>1.</w:t>
            </w:r>
          </w:p>
        </w:tc>
        <w:tc>
          <w:tcPr>
            <w:tcW w:w="4140" w:type="dxa"/>
            <w:vAlign w:val="center"/>
          </w:tcPr>
          <w:p w14:paraId="22B2D2B2" w14:textId="5C11DABC" w:rsidR="0060230E" w:rsidRPr="0043267A" w:rsidRDefault="00D40598" w:rsidP="00661AAF">
            <w:pPr>
              <w:spacing w:before="60" w:after="60" w:line="240" w:lineRule="auto"/>
              <w:rPr>
                <w:rFonts w:ascii="Times New Roman" w:hAnsi="Times New Roman"/>
              </w:rPr>
            </w:pPr>
            <w:r w:rsidRPr="00D40598">
              <w:rPr>
                <w:rFonts w:ascii="Times New Roman" w:hAnsi="Times New Roman"/>
                <w:i/>
                <w:iCs/>
              </w:rPr>
              <w:t>Visual Perception Naturalness Image Quality Evaluator</w:t>
            </w:r>
            <w:r>
              <w:rPr>
                <w:rFonts w:ascii="Times New Roman" w:hAnsi="Times New Roman"/>
              </w:rPr>
              <w:t xml:space="preserve"> (VP-NIQE)</w:t>
            </w:r>
            <w:r w:rsidR="0043267A">
              <w:rPr>
                <w:rFonts w:ascii="Times New Roman" w:hAnsi="Times New Roman"/>
              </w:rPr>
              <w:t xml:space="preserve"> </w:t>
            </w:r>
            <w:proofErr w:type="spellStart"/>
            <w:r w:rsidR="0043267A">
              <w:rPr>
                <w:rFonts w:ascii="Times New Roman" w:hAnsi="Times New Roman"/>
              </w:rPr>
              <w:t>dengan</w:t>
            </w:r>
            <w:proofErr w:type="spellEnd"/>
            <w:r w:rsidR="0043267A">
              <w:rPr>
                <w:rFonts w:ascii="Times New Roman" w:hAnsi="Times New Roman"/>
              </w:rPr>
              <w:t xml:space="preserve"> </w:t>
            </w:r>
            <w:r w:rsidR="0043267A">
              <w:rPr>
                <w:rFonts w:ascii="Times New Roman" w:hAnsi="Times New Roman"/>
                <w:i/>
                <w:iCs/>
              </w:rPr>
              <w:t>thresholding</w:t>
            </w:r>
          </w:p>
        </w:tc>
        <w:tc>
          <w:tcPr>
            <w:tcW w:w="1487" w:type="dxa"/>
            <w:vAlign w:val="center"/>
          </w:tcPr>
          <w:p w14:paraId="4149AF03" w14:textId="4F543588" w:rsidR="0060230E" w:rsidRPr="002A16DB" w:rsidRDefault="0054477F" w:rsidP="00661AAF">
            <w:pPr>
              <w:spacing w:before="60" w:after="60" w:line="240" w:lineRule="auto"/>
              <w:jc w:val="center"/>
              <w:rPr>
                <w:rFonts w:ascii="Times New Roman" w:hAnsi="Times New Roman"/>
              </w:rPr>
            </w:pPr>
            <w:r>
              <w:rPr>
                <w:rFonts w:ascii="Times New Roman" w:hAnsi="Times New Roman"/>
              </w:rPr>
              <w:t>561,267</w:t>
            </w:r>
          </w:p>
        </w:tc>
      </w:tr>
      <w:tr w:rsidR="0060230E" w:rsidRPr="009A6B7E" w14:paraId="24253E97" w14:textId="77777777" w:rsidTr="0060230E">
        <w:trPr>
          <w:cantSplit/>
          <w:jc w:val="center"/>
        </w:trPr>
        <w:tc>
          <w:tcPr>
            <w:tcW w:w="715" w:type="dxa"/>
            <w:vAlign w:val="center"/>
          </w:tcPr>
          <w:p w14:paraId="0C1EA206" w14:textId="48565ECE" w:rsidR="0060230E" w:rsidRPr="00F83799" w:rsidRDefault="0060230E" w:rsidP="0060230E">
            <w:pPr>
              <w:spacing w:before="60" w:after="60" w:line="240" w:lineRule="auto"/>
              <w:jc w:val="center"/>
              <w:rPr>
                <w:rFonts w:ascii="Times New Roman" w:hAnsi="Times New Roman"/>
                <w:b/>
                <w:bCs/>
              </w:rPr>
            </w:pPr>
            <w:r w:rsidRPr="00F83799">
              <w:rPr>
                <w:rFonts w:ascii="Times New Roman" w:hAnsi="Times New Roman"/>
                <w:b/>
                <w:bCs/>
              </w:rPr>
              <w:t>2.</w:t>
            </w:r>
          </w:p>
        </w:tc>
        <w:tc>
          <w:tcPr>
            <w:tcW w:w="4140" w:type="dxa"/>
            <w:vAlign w:val="center"/>
          </w:tcPr>
          <w:p w14:paraId="0E3A66C5" w14:textId="46200642" w:rsidR="0060230E" w:rsidRPr="00F83799" w:rsidRDefault="0054477F" w:rsidP="00661AAF">
            <w:pPr>
              <w:spacing w:before="60" w:after="60" w:line="240" w:lineRule="auto"/>
              <w:rPr>
                <w:rFonts w:ascii="Times New Roman" w:hAnsi="Times New Roman"/>
                <w:b/>
                <w:bCs/>
              </w:rPr>
            </w:pPr>
            <w:proofErr w:type="spellStart"/>
            <w:r w:rsidRPr="00F83799">
              <w:rPr>
                <w:rFonts w:ascii="Times New Roman" w:hAnsi="Times New Roman"/>
                <w:b/>
                <w:bCs/>
                <w:i/>
                <w:iCs/>
              </w:rPr>
              <w:t>HaarW</w:t>
            </w:r>
            <w:r w:rsidR="00D40598" w:rsidRPr="00F83799">
              <w:rPr>
                <w:rFonts w:ascii="Times New Roman" w:hAnsi="Times New Roman"/>
                <w:b/>
                <w:bCs/>
                <w:i/>
                <w:iCs/>
              </w:rPr>
              <w:t>avelet</w:t>
            </w:r>
            <w:proofErr w:type="spellEnd"/>
            <w:r w:rsidR="00D40598" w:rsidRPr="00F83799">
              <w:rPr>
                <w:rFonts w:ascii="Times New Roman" w:hAnsi="Times New Roman"/>
                <w:b/>
                <w:bCs/>
                <w:i/>
                <w:iCs/>
              </w:rPr>
              <w:t xml:space="preserve"> transform</w:t>
            </w:r>
            <w:r w:rsidR="00D40598" w:rsidRPr="00F83799">
              <w:rPr>
                <w:rFonts w:ascii="Times New Roman" w:hAnsi="Times New Roman"/>
                <w:b/>
                <w:bCs/>
              </w:rPr>
              <w:t xml:space="preserve"> </w:t>
            </w:r>
            <w:proofErr w:type="spellStart"/>
            <w:r w:rsidR="00D40598" w:rsidRPr="00F83799">
              <w:rPr>
                <w:rFonts w:ascii="Times New Roman" w:hAnsi="Times New Roman"/>
                <w:b/>
                <w:bCs/>
              </w:rPr>
              <w:t>dengan</w:t>
            </w:r>
            <w:proofErr w:type="spellEnd"/>
            <w:r w:rsidRPr="00F83799">
              <w:rPr>
                <w:rFonts w:ascii="Times New Roman" w:hAnsi="Times New Roman"/>
                <w:b/>
                <w:bCs/>
              </w:rPr>
              <w:t xml:space="preserve"> </w:t>
            </w:r>
            <w:r w:rsidRPr="00F83799">
              <w:rPr>
                <w:rFonts w:ascii="Times New Roman" w:hAnsi="Times New Roman"/>
                <w:b/>
                <w:bCs/>
                <w:i/>
                <w:iCs/>
              </w:rPr>
              <w:t>thresholding</w:t>
            </w:r>
          </w:p>
        </w:tc>
        <w:tc>
          <w:tcPr>
            <w:tcW w:w="1487" w:type="dxa"/>
            <w:vAlign w:val="center"/>
          </w:tcPr>
          <w:p w14:paraId="71855BF2" w14:textId="058C4D56" w:rsidR="0060230E" w:rsidRPr="00F83799" w:rsidRDefault="0054477F" w:rsidP="00661AAF">
            <w:pPr>
              <w:spacing w:before="60" w:after="60" w:line="240" w:lineRule="auto"/>
              <w:jc w:val="center"/>
              <w:rPr>
                <w:rFonts w:ascii="Times New Roman" w:hAnsi="Times New Roman"/>
                <w:b/>
                <w:bCs/>
              </w:rPr>
            </w:pPr>
            <w:r w:rsidRPr="00F83799">
              <w:rPr>
                <w:rFonts w:ascii="Times New Roman" w:hAnsi="Times New Roman"/>
                <w:b/>
                <w:bCs/>
              </w:rPr>
              <w:t>18724,571</w:t>
            </w:r>
          </w:p>
        </w:tc>
      </w:tr>
      <w:tr w:rsidR="0054477F" w:rsidRPr="0054477F" w14:paraId="7E79DF1E" w14:textId="77777777" w:rsidTr="0060230E">
        <w:trPr>
          <w:cantSplit/>
          <w:jc w:val="center"/>
        </w:trPr>
        <w:tc>
          <w:tcPr>
            <w:tcW w:w="715" w:type="dxa"/>
            <w:vAlign w:val="center"/>
          </w:tcPr>
          <w:p w14:paraId="632392AD" w14:textId="25977556" w:rsidR="0054477F" w:rsidRPr="00F83799" w:rsidRDefault="0054477F" w:rsidP="0060230E">
            <w:pPr>
              <w:spacing w:before="60" w:after="60" w:line="240" w:lineRule="auto"/>
              <w:jc w:val="center"/>
              <w:rPr>
                <w:rFonts w:ascii="Times New Roman" w:hAnsi="Times New Roman"/>
                <w:b/>
                <w:bCs/>
              </w:rPr>
            </w:pPr>
            <w:r w:rsidRPr="00F83799">
              <w:rPr>
                <w:rFonts w:ascii="Times New Roman" w:hAnsi="Times New Roman"/>
                <w:b/>
                <w:bCs/>
              </w:rPr>
              <w:t>3.</w:t>
            </w:r>
          </w:p>
        </w:tc>
        <w:tc>
          <w:tcPr>
            <w:tcW w:w="4140" w:type="dxa"/>
            <w:vAlign w:val="center"/>
          </w:tcPr>
          <w:p w14:paraId="66BEEAAF" w14:textId="65740FF8" w:rsidR="0054477F" w:rsidRPr="00F83799" w:rsidRDefault="0054477F" w:rsidP="00661AAF">
            <w:pPr>
              <w:spacing w:before="60" w:after="60" w:line="240" w:lineRule="auto"/>
              <w:rPr>
                <w:rFonts w:ascii="Times New Roman" w:hAnsi="Times New Roman"/>
                <w:b/>
                <w:bCs/>
              </w:rPr>
            </w:pPr>
            <w:r w:rsidRPr="00F83799">
              <w:rPr>
                <w:rFonts w:ascii="Times New Roman" w:hAnsi="Times New Roman"/>
                <w:b/>
                <w:bCs/>
                <w:i/>
                <w:iCs/>
              </w:rPr>
              <w:t>Fast Fourier transform</w:t>
            </w:r>
            <w:r w:rsidR="007D07BE" w:rsidRPr="00F83799">
              <w:rPr>
                <w:rFonts w:ascii="Times New Roman" w:hAnsi="Times New Roman"/>
                <w:b/>
                <w:bCs/>
              </w:rPr>
              <w:t xml:space="preserve"> </w:t>
            </w:r>
            <w:proofErr w:type="spellStart"/>
            <w:r w:rsidR="007D07BE" w:rsidRPr="00F83799">
              <w:rPr>
                <w:rFonts w:ascii="Times New Roman" w:hAnsi="Times New Roman"/>
                <w:b/>
                <w:bCs/>
              </w:rPr>
              <w:t>dengan</w:t>
            </w:r>
            <w:proofErr w:type="spellEnd"/>
            <w:r w:rsidR="007D07BE" w:rsidRPr="00F83799">
              <w:rPr>
                <w:rFonts w:ascii="Times New Roman" w:hAnsi="Times New Roman"/>
                <w:b/>
                <w:bCs/>
              </w:rPr>
              <w:t xml:space="preserve"> </w:t>
            </w:r>
            <w:r w:rsidR="007D07BE" w:rsidRPr="00F83799">
              <w:rPr>
                <w:rFonts w:ascii="Times New Roman" w:hAnsi="Times New Roman"/>
                <w:b/>
                <w:bCs/>
                <w:i/>
                <w:iCs/>
              </w:rPr>
              <w:t>thresholding</w:t>
            </w:r>
          </w:p>
        </w:tc>
        <w:tc>
          <w:tcPr>
            <w:tcW w:w="1487" w:type="dxa"/>
            <w:vAlign w:val="center"/>
          </w:tcPr>
          <w:p w14:paraId="453E34BC" w14:textId="099179D8" w:rsidR="0054477F" w:rsidRPr="00F83799" w:rsidRDefault="0043267A" w:rsidP="00661AAF">
            <w:pPr>
              <w:spacing w:before="60" w:after="60" w:line="240" w:lineRule="auto"/>
              <w:jc w:val="center"/>
              <w:rPr>
                <w:rFonts w:ascii="Times New Roman" w:hAnsi="Times New Roman"/>
                <w:b/>
                <w:bCs/>
              </w:rPr>
            </w:pPr>
            <w:r w:rsidRPr="00F83799">
              <w:rPr>
                <w:rFonts w:ascii="Times New Roman" w:hAnsi="Times New Roman"/>
                <w:b/>
                <w:bCs/>
              </w:rPr>
              <w:t>5621,387</w:t>
            </w:r>
          </w:p>
        </w:tc>
      </w:tr>
      <w:tr w:rsidR="0060230E" w:rsidRPr="009A6B7E" w14:paraId="56F3EC17" w14:textId="77777777" w:rsidTr="0060230E">
        <w:trPr>
          <w:cantSplit/>
          <w:jc w:val="center"/>
        </w:trPr>
        <w:tc>
          <w:tcPr>
            <w:tcW w:w="715" w:type="dxa"/>
            <w:vAlign w:val="center"/>
          </w:tcPr>
          <w:p w14:paraId="55240949" w14:textId="1034D481" w:rsidR="0060230E" w:rsidRPr="00F83799" w:rsidRDefault="0093576C" w:rsidP="0060230E">
            <w:pPr>
              <w:spacing w:before="60" w:after="60" w:line="240" w:lineRule="auto"/>
              <w:jc w:val="center"/>
              <w:rPr>
                <w:rFonts w:ascii="Times New Roman" w:hAnsi="Times New Roman"/>
                <w:b/>
                <w:bCs/>
              </w:rPr>
            </w:pPr>
            <w:r>
              <w:rPr>
                <w:rFonts w:ascii="Times New Roman" w:hAnsi="Times New Roman"/>
                <w:b/>
                <w:bCs/>
              </w:rPr>
              <w:t>4</w:t>
            </w:r>
            <w:r w:rsidR="0060230E" w:rsidRPr="00F83799">
              <w:rPr>
                <w:rFonts w:ascii="Times New Roman" w:hAnsi="Times New Roman"/>
                <w:b/>
                <w:bCs/>
              </w:rPr>
              <w:t>.</w:t>
            </w:r>
          </w:p>
        </w:tc>
        <w:tc>
          <w:tcPr>
            <w:tcW w:w="4140" w:type="dxa"/>
            <w:vAlign w:val="center"/>
          </w:tcPr>
          <w:p w14:paraId="62852AC8" w14:textId="07F5B060" w:rsidR="0060230E" w:rsidRPr="00F83799" w:rsidRDefault="00D40598" w:rsidP="00661AAF">
            <w:pPr>
              <w:spacing w:before="60" w:after="60" w:line="240" w:lineRule="auto"/>
              <w:rPr>
                <w:rFonts w:ascii="Times New Roman" w:hAnsi="Times New Roman"/>
                <w:b/>
                <w:bCs/>
              </w:rPr>
            </w:pPr>
            <w:r w:rsidRPr="00F83799">
              <w:rPr>
                <w:rFonts w:ascii="Times New Roman" w:hAnsi="Times New Roman"/>
                <w:b/>
                <w:bCs/>
                <w:i/>
                <w:iCs/>
              </w:rPr>
              <w:t>Laplacian operator</w:t>
            </w:r>
            <w:r w:rsidRPr="00F83799">
              <w:rPr>
                <w:rFonts w:ascii="Times New Roman" w:hAnsi="Times New Roman"/>
                <w:b/>
                <w:bCs/>
              </w:rPr>
              <w:t xml:space="preserve"> </w:t>
            </w:r>
            <w:proofErr w:type="spellStart"/>
            <w:r w:rsidRPr="00F83799">
              <w:rPr>
                <w:rFonts w:ascii="Times New Roman" w:hAnsi="Times New Roman"/>
                <w:b/>
                <w:bCs/>
              </w:rPr>
              <w:t>dengan</w:t>
            </w:r>
            <w:proofErr w:type="spellEnd"/>
            <w:r w:rsidR="007D07BE" w:rsidRPr="00F83799">
              <w:rPr>
                <w:rFonts w:ascii="Times New Roman" w:hAnsi="Times New Roman"/>
                <w:b/>
                <w:bCs/>
              </w:rPr>
              <w:t xml:space="preserve"> </w:t>
            </w:r>
            <w:r w:rsidR="007D07BE" w:rsidRPr="00F83799">
              <w:rPr>
                <w:rFonts w:ascii="Times New Roman" w:hAnsi="Times New Roman"/>
                <w:b/>
                <w:bCs/>
                <w:i/>
                <w:iCs/>
              </w:rPr>
              <w:t>thresholding</w:t>
            </w:r>
          </w:p>
        </w:tc>
        <w:tc>
          <w:tcPr>
            <w:tcW w:w="1487" w:type="dxa"/>
            <w:vAlign w:val="center"/>
          </w:tcPr>
          <w:p w14:paraId="29C71EC3" w14:textId="5C72DC8E" w:rsidR="0060230E" w:rsidRPr="00F83799" w:rsidRDefault="007D07BE" w:rsidP="00661AAF">
            <w:pPr>
              <w:spacing w:before="60" w:after="60" w:line="240" w:lineRule="auto"/>
              <w:jc w:val="center"/>
              <w:rPr>
                <w:rFonts w:ascii="Times New Roman" w:hAnsi="Times New Roman"/>
                <w:b/>
                <w:bCs/>
              </w:rPr>
            </w:pPr>
            <w:r w:rsidRPr="00F83799">
              <w:rPr>
                <w:rFonts w:ascii="Times New Roman" w:hAnsi="Times New Roman"/>
                <w:b/>
                <w:bCs/>
              </w:rPr>
              <w:t>8447,175</w:t>
            </w:r>
          </w:p>
        </w:tc>
      </w:tr>
      <w:tr w:rsidR="0060230E" w:rsidRPr="009A6B7E" w14:paraId="3867CA99" w14:textId="77777777" w:rsidTr="0060230E">
        <w:trPr>
          <w:cantSplit/>
          <w:jc w:val="center"/>
        </w:trPr>
        <w:tc>
          <w:tcPr>
            <w:tcW w:w="715" w:type="dxa"/>
            <w:vAlign w:val="center"/>
          </w:tcPr>
          <w:p w14:paraId="29C300C3" w14:textId="1B478A29" w:rsidR="0060230E" w:rsidRPr="0060230E" w:rsidRDefault="0093576C" w:rsidP="0060230E">
            <w:pPr>
              <w:spacing w:before="60" w:after="60" w:line="240" w:lineRule="auto"/>
              <w:jc w:val="center"/>
              <w:rPr>
                <w:rFonts w:ascii="Times New Roman" w:hAnsi="Times New Roman"/>
              </w:rPr>
            </w:pPr>
            <w:r>
              <w:rPr>
                <w:rFonts w:ascii="Times New Roman" w:hAnsi="Times New Roman"/>
              </w:rPr>
              <w:t>5</w:t>
            </w:r>
            <w:r w:rsidR="0060230E">
              <w:rPr>
                <w:rFonts w:ascii="Times New Roman" w:hAnsi="Times New Roman"/>
              </w:rPr>
              <w:t>.</w:t>
            </w:r>
          </w:p>
        </w:tc>
        <w:tc>
          <w:tcPr>
            <w:tcW w:w="4140" w:type="dxa"/>
            <w:vAlign w:val="center"/>
          </w:tcPr>
          <w:p w14:paraId="39010DCF" w14:textId="5088B35E" w:rsidR="0060230E" w:rsidRPr="007D07BE" w:rsidRDefault="007D07BE" w:rsidP="00661AAF">
            <w:pPr>
              <w:spacing w:before="60" w:after="60" w:line="240" w:lineRule="auto"/>
              <w:rPr>
                <w:rFonts w:ascii="Times New Roman" w:hAnsi="Times New Roman"/>
              </w:rPr>
            </w:pPr>
            <w:proofErr w:type="spellStart"/>
            <w:r w:rsidRPr="007D07BE">
              <w:rPr>
                <w:rFonts w:ascii="Times New Roman" w:hAnsi="Times New Roman"/>
                <w:i/>
                <w:iCs/>
              </w:rPr>
              <w:t>DarkNet</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r w:rsidR="00D40598">
              <w:rPr>
                <w:rFonts w:ascii="Times New Roman" w:hAnsi="Times New Roman"/>
              </w:rPr>
              <w:t>YOLOv</w:t>
            </w:r>
            <w:r>
              <w:rPr>
                <w:rFonts w:ascii="Times New Roman" w:hAnsi="Times New Roman"/>
              </w:rPr>
              <w:t>4-</w:t>
            </w:r>
            <w:r w:rsidRPr="007D07BE">
              <w:rPr>
                <w:rFonts w:ascii="Times New Roman" w:hAnsi="Times New Roman"/>
                <w:i/>
                <w:iCs/>
              </w:rPr>
              <w:t>motion</w:t>
            </w:r>
            <w:r>
              <w:rPr>
                <w:rFonts w:ascii="Times New Roman" w:hAnsi="Times New Roman"/>
              </w:rPr>
              <w:t>-</w:t>
            </w:r>
            <w:r w:rsidRPr="007D07BE">
              <w:rPr>
                <w:rFonts w:ascii="Times New Roman" w:hAnsi="Times New Roman"/>
                <w:i/>
                <w:iCs/>
              </w:rPr>
              <w:t>blur</w:t>
            </w:r>
            <w:r>
              <w:rPr>
                <w:rFonts w:ascii="Times New Roman" w:hAnsi="Times New Roman"/>
              </w:rPr>
              <w:t>-</w:t>
            </w:r>
            <w:r w:rsidRPr="007D07BE">
              <w:rPr>
                <w:rFonts w:ascii="Times New Roman" w:hAnsi="Times New Roman"/>
                <w:i/>
                <w:iCs/>
              </w:rPr>
              <w:t>gesture</w:t>
            </w:r>
          </w:p>
        </w:tc>
        <w:tc>
          <w:tcPr>
            <w:tcW w:w="1487" w:type="dxa"/>
            <w:vAlign w:val="center"/>
          </w:tcPr>
          <w:p w14:paraId="787B9749" w14:textId="311F28EE" w:rsidR="0060230E" w:rsidRPr="0060230E" w:rsidRDefault="007D07BE" w:rsidP="00661AAF">
            <w:pPr>
              <w:spacing w:before="60" w:after="60" w:line="240" w:lineRule="auto"/>
              <w:jc w:val="center"/>
              <w:rPr>
                <w:rFonts w:ascii="Times New Roman" w:hAnsi="Times New Roman"/>
              </w:rPr>
            </w:pPr>
            <w:r>
              <w:rPr>
                <w:rFonts w:ascii="Times New Roman" w:hAnsi="Times New Roman"/>
              </w:rPr>
              <w:t>64,573</w:t>
            </w:r>
          </w:p>
        </w:tc>
      </w:tr>
      <w:tr w:rsidR="0060230E" w:rsidRPr="009A6B7E" w14:paraId="00C931A7" w14:textId="77777777" w:rsidTr="0060230E">
        <w:trPr>
          <w:cantSplit/>
          <w:jc w:val="center"/>
        </w:trPr>
        <w:tc>
          <w:tcPr>
            <w:tcW w:w="715" w:type="dxa"/>
            <w:vAlign w:val="center"/>
          </w:tcPr>
          <w:p w14:paraId="383C7CAA" w14:textId="72EDB3B1" w:rsidR="0060230E" w:rsidRPr="0060230E" w:rsidRDefault="0093576C" w:rsidP="0060230E">
            <w:pPr>
              <w:spacing w:before="60" w:after="60" w:line="240" w:lineRule="auto"/>
              <w:jc w:val="center"/>
              <w:rPr>
                <w:rFonts w:ascii="Times New Roman" w:hAnsi="Times New Roman"/>
              </w:rPr>
            </w:pPr>
            <w:r>
              <w:rPr>
                <w:rFonts w:ascii="Times New Roman" w:hAnsi="Times New Roman"/>
              </w:rPr>
              <w:t>6</w:t>
            </w:r>
            <w:r w:rsidR="0060230E">
              <w:rPr>
                <w:rFonts w:ascii="Times New Roman" w:hAnsi="Times New Roman"/>
              </w:rPr>
              <w:t>.</w:t>
            </w:r>
          </w:p>
        </w:tc>
        <w:tc>
          <w:tcPr>
            <w:tcW w:w="4140" w:type="dxa"/>
            <w:vAlign w:val="center"/>
          </w:tcPr>
          <w:p w14:paraId="03874BF8" w14:textId="2448AE21" w:rsidR="0060230E" w:rsidRPr="0060230E" w:rsidRDefault="007D07BE" w:rsidP="00661AAF">
            <w:pPr>
              <w:spacing w:before="60" w:after="60" w:line="240" w:lineRule="auto"/>
              <w:rPr>
                <w:rFonts w:ascii="Times New Roman" w:hAnsi="Times New Roman"/>
              </w:rPr>
            </w:pPr>
            <w:proofErr w:type="spellStart"/>
            <w:r>
              <w:rPr>
                <w:rFonts w:ascii="Times New Roman" w:hAnsi="Times New Roman"/>
              </w:rPr>
              <w:t>AlexNet</w:t>
            </w:r>
            <w:proofErr w:type="spellEnd"/>
            <w:r w:rsidR="00D40598">
              <w:rPr>
                <w:rFonts w:ascii="Times New Roman" w:hAnsi="Times New Roman"/>
              </w:rPr>
              <w:t xml:space="preserve"> </w:t>
            </w:r>
            <w:proofErr w:type="spellStart"/>
            <w:r w:rsidR="00D40598">
              <w:rPr>
                <w:rFonts w:ascii="Times New Roman" w:hAnsi="Times New Roman"/>
              </w:rPr>
              <w:t>dengan</w:t>
            </w:r>
            <w:proofErr w:type="spellEnd"/>
            <w:r>
              <w:rPr>
                <w:rFonts w:ascii="Times New Roman" w:hAnsi="Times New Roman"/>
              </w:rPr>
              <w:t xml:space="preserve"> </w:t>
            </w:r>
            <w:r w:rsidRPr="007D07BE">
              <w:rPr>
                <w:rFonts w:ascii="Times New Roman" w:hAnsi="Times New Roman"/>
                <w:i/>
                <w:iCs/>
              </w:rPr>
              <w:t>CNN</w:t>
            </w:r>
          </w:p>
        </w:tc>
        <w:tc>
          <w:tcPr>
            <w:tcW w:w="1487" w:type="dxa"/>
            <w:vAlign w:val="center"/>
          </w:tcPr>
          <w:p w14:paraId="787A2422" w14:textId="25D0F45F" w:rsidR="0060230E" w:rsidRPr="0060230E" w:rsidRDefault="007D07BE" w:rsidP="00661AAF">
            <w:pPr>
              <w:spacing w:before="60" w:after="60" w:line="240" w:lineRule="auto"/>
              <w:jc w:val="center"/>
              <w:rPr>
                <w:rFonts w:ascii="Times New Roman" w:hAnsi="Times New Roman"/>
              </w:rPr>
            </w:pPr>
            <w:r>
              <w:rPr>
                <w:rFonts w:ascii="Times New Roman" w:hAnsi="Times New Roman"/>
              </w:rPr>
              <w:t>257,645</w:t>
            </w:r>
          </w:p>
        </w:tc>
      </w:tr>
    </w:tbl>
    <w:p w14:paraId="6DC5CA6A" w14:textId="34013477" w:rsidR="00BA63D3" w:rsidRDefault="00BA63D3" w:rsidP="009433CD">
      <w:pPr>
        <w:pStyle w:val="paragraf"/>
        <w:ind w:firstLine="0"/>
      </w:pPr>
    </w:p>
    <w:p w14:paraId="2D468EBA" w14:textId="457E300B" w:rsidR="0043267A" w:rsidRDefault="0043267A" w:rsidP="0043267A">
      <w:pPr>
        <w:pStyle w:val="paragraf"/>
      </w:pPr>
      <w:proofErr w:type="spellStart"/>
      <w:r>
        <w:lastRenderedPageBreak/>
        <w:t>Berdasarkan</w:t>
      </w:r>
      <w:proofErr w:type="spellEnd"/>
      <w:r>
        <w:t xml:space="preserve"> </w:t>
      </w:r>
      <w:r>
        <w:fldChar w:fldCharType="begin"/>
      </w:r>
      <w:r>
        <w:instrText xml:space="preserve"> REF _Ref180500321 \h </w:instrText>
      </w:r>
      <w:r>
        <w:fldChar w:fldCharType="separate"/>
      </w:r>
      <w:proofErr w:type="spellStart"/>
      <w:r w:rsidR="00103589">
        <w:t>Tabel</w:t>
      </w:r>
      <w:proofErr w:type="spellEnd"/>
      <w:r w:rsidR="00103589">
        <w:t xml:space="preserve"> </w:t>
      </w:r>
      <w:r w:rsidR="00103589">
        <w:rPr>
          <w:noProof/>
        </w:rPr>
        <w:t>1</w:t>
      </w:r>
      <w:r w:rsidR="00103589">
        <w:t>.</w:t>
      </w:r>
      <w:r w:rsidR="00103589">
        <w:rPr>
          <w:noProof/>
        </w:rPr>
        <w:t>4</w:t>
      </w:r>
      <w:r>
        <w:fldChar w:fldCharType="end"/>
      </w:r>
      <w:r>
        <w:t xml:space="preserve"> </w:t>
      </w:r>
      <w:proofErr w:type="spellStart"/>
      <w:r>
        <w:t>metode</w:t>
      </w:r>
      <w:proofErr w:type="spellEnd"/>
      <w:r>
        <w:t xml:space="preserve"> </w:t>
      </w:r>
      <w:proofErr w:type="spellStart"/>
      <w:r>
        <w:t>dengan</w:t>
      </w:r>
      <w:proofErr w:type="spellEnd"/>
      <w:r>
        <w:t xml:space="preserve"> </w:t>
      </w:r>
      <w:proofErr w:type="spellStart"/>
      <w:r>
        <w:t>kecepatan</w:t>
      </w:r>
      <w:proofErr w:type="spellEnd"/>
      <w:r>
        <w:t xml:space="preserve"> </w:t>
      </w:r>
      <w:proofErr w:type="spellStart"/>
      <w:r>
        <w:t>deteksi</w:t>
      </w:r>
      <w:proofErr w:type="spellEnd"/>
      <w:r>
        <w:t xml:space="preserve"> </w:t>
      </w:r>
      <w:proofErr w:type="spellStart"/>
      <w:r>
        <w:t>tercepat</w:t>
      </w:r>
      <w:proofErr w:type="spellEnd"/>
      <w:r>
        <w:t xml:space="preserve"> </w:t>
      </w:r>
      <w:proofErr w:type="spellStart"/>
      <w:r>
        <w:t>adalah</w:t>
      </w:r>
      <w:proofErr w:type="spellEnd"/>
      <w:r>
        <w:t xml:space="preserve"> </w:t>
      </w:r>
      <w:proofErr w:type="spellStart"/>
      <w:r>
        <w:rPr>
          <w:i/>
          <w:iCs/>
        </w:rPr>
        <w:t>HaarWavelet</w:t>
      </w:r>
      <w:proofErr w:type="spellEnd"/>
      <w:r>
        <w:rPr>
          <w:i/>
          <w:iCs/>
        </w:rPr>
        <w:t xml:space="preserve"> transform</w:t>
      </w:r>
      <w:r>
        <w:t xml:space="preserve">, </w:t>
      </w:r>
      <w:r>
        <w:rPr>
          <w:i/>
          <w:iCs/>
        </w:rPr>
        <w:t>Laplacian operator</w:t>
      </w:r>
      <w:r>
        <w:t xml:space="preserve">, dan </w:t>
      </w:r>
      <w:r>
        <w:rPr>
          <w:i/>
          <w:iCs/>
        </w:rPr>
        <w:t>Fast Fourier transform</w:t>
      </w:r>
      <w:r>
        <w:t xml:space="preserve"> </w:t>
      </w:r>
      <w:proofErr w:type="spellStart"/>
      <w:r>
        <w:t>dengan</w:t>
      </w:r>
      <w:proofErr w:type="spellEnd"/>
      <w:r>
        <w:t xml:space="preserve"> </w:t>
      </w:r>
      <w:proofErr w:type="spellStart"/>
      <w:r>
        <w:t>kecepatan</w:t>
      </w:r>
      <w:proofErr w:type="spellEnd"/>
      <w:r>
        <w:t xml:space="preserve"> </w:t>
      </w:r>
      <w:proofErr w:type="spellStart"/>
      <w:r>
        <w:t>deteksi</w:t>
      </w:r>
      <w:proofErr w:type="spellEnd"/>
      <w:r>
        <w:t xml:space="preserve"> FFT </w:t>
      </w:r>
      <w:proofErr w:type="spellStart"/>
      <w:r w:rsidR="00F83799">
        <w:t>dengan</w:t>
      </w:r>
      <w:proofErr w:type="spellEnd"/>
      <w:r w:rsidR="00F83799">
        <w:t xml:space="preserve"> 5621 </w:t>
      </w:r>
      <w:proofErr w:type="spellStart"/>
      <w:r w:rsidR="00F83799">
        <w:t>piksel</w:t>
      </w:r>
      <w:proofErr w:type="spellEnd"/>
      <w:r w:rsidR="00F83799">
        <w:t xml:space="preserve"> per </w:t>
      </w:r>
      <w:proofErr w:type="spellStart"/>
      <w:r w:rsidR="00F83799">
        <w:t>milidetik</w:t>
      </w:r>
      <w:proofErr w:type="spellEnd"/>
      <w:r w:rsidR="00F83799">
        <w:t xml:space="preserve"> </w:t>
      </w:r>
      <w:proofErr w:type="spellStart"/>
      <w:r>
        <w:t>lebih</w:t>
      </w:r>
      <w:proofErr w:type="spellEnd"/>
      <w:r>
        <w:t xml:space="preserve"> </w:t>
      </w:r>
      <w:proofErr w:type="spellStart"/>
      <w:r>
        <w:t>dari</w:t>
      </w:r>
      <w:proofErr w:type="spellEnd"/>
      <w:r>
        <w:t xml:space="preserve"> 10 kali </w:t>
      </w:r>
      <w:proofErr w:type="spellStart"/>
      <w:r>
        <w:t>lebih</w:t>
      </w:r>
      <w:proofErr w:type="spellEnd"/>
      <w:r>
        <w:t xml:space="preserve"> </w:t>
      </w:r>
      <w:proofErr w:type="spellStart"/>
      <w:r>
        <w:t>cepat</w:t>
      </w:r>
      <w:proofErr w:type="spellEnd"/>
      <w:r>
        <w:t xml:space="preserve"> </w:t>
      </w:r>
      <w:proofErr w:type="spellStart"/>
      <w:r>
        <w:t>dari</w:t>
      </w:r>
      <w:proofErr w:type="spellEnd"/>
      <w:r>
        <w:t xml:space="preserve"> </w:t>
      </w:r>
      <w:proofErr w:type="spellStart"/>
      <w:r>
        <w:t>kecepatan</w:t>
      </w:r>
      <w:proofErr w:type="spellEnd"/>
      <w:r>
        <w:t xml:space="preserve"> </w:t>
      </w:r>
      <w:proofErr w:type="spellStart"/>
      <w:r>
        <w:t>deteksi</w:t>
      </w:r>
      <w:proofErr w:type="spellEnd"/>
      <w:r>
        <w:t xml:space="preserve"> </w:t>
      </w:r>
      <w:proofErr w:type="spellStart"/>
      <w:r>
        <w:t>metode</w:t>
      </w:r>
      <w:proofErr w:type="spellEnd"/>
      <w:r>
        <w:t xml:space="preserve"> </w:t>
      </w:r>
      <w:proofErr w:type="spellStart"/>
      <w:r>
        <w:t>tercepat</w:t>
      </w:r>
      <w:proofErr w:type="spellEnd"/>
      <w:r>
        <w:t xml:space="preserve"> ke-4, VP-NIQE</w:t>
      </w:r>
      <w:r w:rsidR="00F83799">
        <w:t xml:space="preserve"> </w:t>
      </w:r>
      <w:proofErr w:type="spellStart"/>
      <w:r w:rsidR="00F83799">
        <w:t>dengan</w:t>
      </w:r>
      <w:proofErr w:type="spellEnd"/>
      <w:r w:rsidR="00F83799">
        <w:t xml:space="preserve"> 561 </w:t>
      </w:r>
      <w:proofErr w:type="spellStart"/>
      <w:r w:rsidR="00F83799">
        <w:t>piksel</w:t>
      </w:r>
      <w:proofErr w:type="spellEnd"/>
      <w:r w:rsidR="00F83799">
        <w:t xml:space="preserve"> per </w:t>
      </w:r>
      <w:proofErr w:type="spellStart"/>
      <w:r w:rsidR="00F83799">
        <w:t>milidetik</w:t>
      </w:r>
      <w:proofErr w:type="spellEnd"/>
      <w:r>
        <w:t>.</w:t>
      </w:r>
    </w:p>
    <w:p w14:paraId="3BF8A042" w14:textId="52E81E53" w:rsidR="00591E81" w:rsidRDefault="00F83799" w:rsidP="00EB1D79">
      <w:pPr>
        <w:pStyle w:val="paragraf"/>
      </w:pPr>
      <w:proofErr w:type="spellStart"/>
      <w:r>
        <w:t>Dipertimbangkan</w:t>
      </w:r>
      <w:proofErr w:type="spellEnd"/>
      <w:r>
        <w:t xml:space="preserve"> pula mana </w:t>
      </w:r>
      <w:proofErr w:type="spellStart"/>
      <w:r>
        <w:t>dari</w:t>
      </w:r>
      <w:proofErr w:type="spellEnd"/>
      <w:r>
        <w:t xml:space="preserve"> 3 </w:t>
      </w:r>
      <w:proofErr w:type="spellStart"/>
      <w:r>
        <w:t>metode</w:t>
      </w:r>
      <w:proofErr w:type="spellEnd"/>
      <w:r>
        <w:t xml:space="preserve"> yang </w:t>
      </w:r>
      <w:proofErr w:type="spellStart"/>
      <w:r>
        <w:t>terpilih</w:t>
      </w:r>
      <w:proofErr w:type="spellEnd"/>
      <w:r>
        <w:t xml:space="preserve"> yang </w:t>
      </w:r>
      <w:proofErr w:type="spellStart"/>
      <w:r>
        <w:t>akan</w:t>
      </w:r>
      <w:proofErr w:type="spellEnd"/>
      <w:r>
        <w:t xml:space="preserve"> </w:t>
      </w:r>
      <w:proofErr w:type="spellStart"/>
      <w:r>
        <w:t>diangkat</w:t>
      </w:r>
      <w:proofErr w:type="spellEnd"/>
      <w:r>
        <w:t xml:space="preserve"> </w:t>
      </w:r>
      <w:proofErr w:type="spellStart"/>
      <w:r>
        <w:t>sebagai</w:t>
      </w:r>
      <w:proofErr w:type="spellEnd"/>
      <w:r>
        <w:t xml:space="preserve"> </w:t>
      </w:r>
      <w:proofErr w:type="spellStart"/>
      <w:r>
        <w:t>topik</w:t>
      </w:r>
      <w:proofErr w:type="spellEnd"/>
      <w:r>
        <w:t xml:space="preserve"> </w:t>
      </w:r>
      <w:proofErr w:type="spellStart"/>
      <w:r>
        <w:t>penelitian</w:t>
      </w:r>
      <w:proofErr w:type="spellEnd"/>
      <w:r>
        <w:t xml:space="preserve">. </w:t>
      </w:r>
      <w:r>
        <w:rPr>
          <w:i/>
          <w:iCs/>
        </w:rPr>
        <w:t>Laplacian operator</w:t>
      </w:r>
      <w:r>
        <w:t xml:space="preserve"> </w:t>
      </w:r>
      <w:proofErr w:type="spellStart"/>
      <w:r>
        <w:t>merupakan</w:t>
      </w:r>
      <w:proofErr w:type="spellEnd"/>
      <w:r>
        <w:t xml:space="preserve"> </w:t>
      </w:r>
      <w:proofErr w:type="spellStart"/>
      <w:r>
        <w:t>metode</w:t>
      </w:r>
      <w:proofErr w:type="spellEnd"/>
      <w:r>
        <w:t xml:space="preserve"> yang</w:t>
      </w:r>
      <w:r w:rsidR="00EC6956">
        <w:t xml:space="preserve"> </w:t>
      </w:r>
      <w:proofErr w:type="spellStart"/>
      <w:r w:rsidR="00EC6956">
        <w:t>lebih</w:t>
      </w:r>
      <w:proofErr w:type="spellEnd"/>
      <w:r>
        <w:t xml:space="preserve"> </w:t>
      </w:r>
      <w:proofErr w:type="spellStart"/>
      <w:r>
        <w:t>umum</w:t>
      </w:r>
      <w:proofErr w:type="spellEnd"/>
      <w:r>
        <w:t xml:space="preserve"> </w:t>
      </w:r>
      <w:proofErr w:type="spellStart"/>
      <w:r>
        <w:t>digunakan</w:t>
      </w:r>
      <w:proofErr w:type="spellEnd"/>
      <w:r>
        <w:t xml:space="preserve"> </w:t>
      </w:r>
      <w:proofErr w:type="spellStart"/>
      <w:r>
        <w:t>dalam</w:t>
      </w:r>
      <w:proofErr w:type="spellEnd"/>
      <w:r>
        <w:t xml:space="preserve"> </w:t>
      </w:r>
      <w:r w:rsidRPr="00F83799">
        <w:rPr>
          <w:i/>
          <w:iCs/>
        </w:rPr>
        <w:t>computer vision</w:t>
      </w:r>
      <w:r>
        <w:t xml:space="preserve"> untuk </w:t>
      </w:r>
      <w:proofErr w:type="spellStart"/>
      <w:r>
        <w:t>melakukan</w:t>
      </w:r>
      <w:proofErr w:type="spellEnd"/>
      <w:r>
        <w:t xml:space="preserve"> </w:t>
      </w:r>
      <w:proofErr w:type="spellStart"/>
      <w:r>
        <w:t>deteksi</w:t>
      </w:r>
      <w:proofErr w:type="spellEnd"/>
      <w:r>
        <w:t xml:space="preserve"> </w:t>
      </w:r>
      <w:r w:rsidRPr="00F83799">
        <w:rPr>
          <w:i/>
          <w:iCs/>
        </w:rPr>
        <w:t>blur</w:t>
      </w:r>
      <w:r>
        <w:t xml:space="preserve"> pada </w:t>
      </w:r>
      <w:proofErr w:type="spellStart"/>
      <w:r>
        <w:t>gambar</w:t>
      </w:r>
      <w:proofErr w:type="spellEnd"/>
      <w:r>
        <w:t xml:space="preserve"> </w:t>
      </w:r>
      <w:sdt>
        <w:sdtPr>
          <w:tag w:val="MENDELEY_CITATION_v3_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"/>
          <w:id w:val="-1759595692"/>
          <w:placeholder>
            <w:docPart w:val="DefaultPlaceholder_-1854013440"/>
          </w:placeholder>
        </w:sdtPr>
        <w:sdtEndPr/>
        <w:sdtContent>
          <w:r w:rsidR="00EE04C1" w:rsidRPr="00EE04C1">
            <w:t>(</w:t>
          </w:r>
          <w:proofErr w:type="spellStart"/>
          <w:r w:rsidR="00EE04C1" w:rsidRPr="00EE04C1">
            <w:t>Concas</w:t>
          </w:r>
          <w:proofErr w:type="spellEnd"/>
          <w:r w:rsidR="00EE04C1" w:rsidRPr="00EE04C1">
            <w:t xml:space="preserve"> </w:t>
          </w:r>
          <w:proofErr w:type="spellStart"/>
          <w:r w:rsidR="00EE04C1" w:rsidRPr="00EE04C1">
            <w:t>dkk</w:t>
          </w:r>
          <w:proofErr w:type="spellEnd"/>
          <w:r w:rsidR="00EE04C1" w:rsidRPr="00EE04C1">
            <w:t>., 2024)</w:t>
          </w:r>
        </w:sdtContent>
      </w:sdt>
      <w:r w:rsidR="00EC6956">
        <w:t xml:space="preserve"> </w:t>
      </w:r>
      <w:proofErr w:type="spellStart"/>
      <w:r w:rsidR="00EC6956">
        <w:t>sedangkan</w:t>
      </w:r>
      <w:proofErr w:type="spellEnd"/>
      <w:r w:rsidR="00EC6956">
        <w:t xml:space="preserve"> </w:t>
      </w:r>
      <w:proofErr w:type="spellStart"/>
      <w:r w:rsidR="00EC6956">
        <w:rPr>
          <w:i/>
          <w:iCs/>
        </w:rPr>
        <w:t>HaarWavelet</w:t>
      </w:r>
      <w:proofErr w:type="spellEnd"/>
      <w:r w:rsidR="00EC6956">
        <w:rPr>
          <w:i/>
          <w:iCs/>
        </w:rPr>
        <w:t xml:space="preserve"> transform</w:t>
      </w:r>
      <w:r w:rsidR="00EC6956">
        <w:t xml:space="preserve"> dan </w:t>
      </w:r>
      <w:r w:rsidR="00EC6956">
        <w:rPr>
          <w:i/>
          <w:iCs/>
        </w:rPr>
        <w:t>Fast Fourier transform</w:t>
      </w:r>
      <w:r w:rsidR="00EC6956">
        <w:t xml:space="preserve"> </w:t>
      </w:r>
      <w:proofErr w:type="spellStart"/>
      <w:r w:rsidR="00EC6956">
        <w:t>merupakan</w:t>
      </w:r>
      <w:proofErr w:type="spellEnd"/>
      <w:r w:rsidR="00EC6956">
        <w:t xml:space="preserve"> </w:t>
      </w:r>
      <w:proofErr w:type="spellStart"/>
      <w:r w:rsidR="00EC6956">
        <w:t>metode</w:t>
      </w:r>
      <w:proofErr w:type="spellEnd"/>
      <w:r w:rsidR="00EC6956">
        <w:t xml:space="preserve"> </w:t>
      </w:r>
      <w:proofErr w:type="spellStart"/>
      <w:r w:rsidR="00EC6956">
        <w:t>serupa</w:t>
      </w:r>
      <w:proofErr w:type="spellEnd"/>
      <w:r w:rsidR="00EC6956">
        <w:t xml:space="preserve"> </w:t>
      </w:r>
      <w:proofErr w:type="spellStart"/>
      <w:r w:rsidR="00EC6956">
        <w:t>namun</w:t>
      </w:r>
      <w:proofErr w:type="spellEnd"/>
      <w:r w:rsidR="00EC6956">
        <w:t xml:space="preserve"> </w:t>
      </w:r>
      <w:proofErr w:type="spellStart"/>
      <w:r w:rsidR="00EC6956">
        <w:t>lebih</w:t>
      </w:r>
      <w:proofErr w:type="spellEnd"/>
      <w:r w:rsidR="00EC6956">
        <w:t xml:space="preserve"> </w:t>
      </w:r>
      <w:proofErr w:type="spellStart"/>
      <w:r w:rsidR="00EC6956">
        <w:t>sedikit</w:t>
      </w:r>
      <w:proofErr w:type="spellEnd"/>
      <w:r w:rsidR="00EC6956">
        <w:t xml:space="preserve"> </w:t>
      </w:r>
      <w:proofErr w:type="spellStart"/>
      <w:r w:rsidR="00EC6956">
        <w:t>mendapat</w:t>
      </w:r>
      <w:proofErr w:type="spellEnd"/>
      <w:r w:rsidR="00EC6956">
        <w:t xml:space="preserve"> </w:t>
      </w:r>
      <w:proofErr w:type="spellStart"/>
      <w:r w:rsidR="00036D85">
        <w:t>penggunaan</w:t>
      </w:r>
      <w:proofErr w:type="spellEnd"/>
      <w:r w:rsidR="00EC6956">
        <w:t xml:space="preserve"> </w:t>
      </w:r>
      <w:sdt>
        <w:sdtPr>
          <w:tag w:val="MENDELEY_CITATION_v3_eyJjaXRhdGlvbklEIjoiTUVOREVMRVlfQ0lUQVRJT05fMmQ3ZDIyYjQtMmI2Yi00M2U4LWJmZWUtYWQ1NjE5Y2U5MGJi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E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
          <w:id w:val="-1314247405"/>
          <w:placeholder>
            <w:docPart w:val="DefaultPlaceholder_-1854013440"/>
          </w:placeholder>
        </w:sdtPr>
        <w:sdtEndPr/>
        <w:sdtContent>
          <w:r w:rsidR="00EE04C1" w:rsidRPr="00EE04C1">
            <w:t xml:space="preserve">(Bansal </w:t>
          </w:r>
          <w:proofErr w:type="spellStart"/>
          <w:r w:rsidR="00EE04C1" w:rsidRPr="00EE04C1">
            <w:t>dkk</w:t>
          </w:r>
          <w:proofErr w:type="spellEnd"/>
          <w:r w:rsidR="00EE04C1" w:rsidRPr="00EE04C1">
            <w:t>., 2016)</w:t>
          </w:r>
        </w:sdtContent>
      </w:sdt>
      <w:r>
        <w:t>.</w:t>
      </w:r>
      <w:r w:rsidR="00EC6956">
        <w:t xml:space="preserve"> Pada </w:t>
      </w:r>
      <w:proofErr w:type="spellStart"/>
      <w:r w:rsidR="00EC6956">
        <w:t>penelitian</w:t>
      </w:r>
      <w:proofErr w:type="spellEnd"/>
      <w:r w:rsidR="00EC6956">
        <w:t xml:space="preserve"> yang </w:t>
      </w:r>
      <w:proofErr w:type="spellStart"/>
      <w:r w:rsidR="00EC6956">
        <w:t>dilakukan</w:t>
      </w:r>
      <w:proofErr w:type="spellEnd"/>
      <w:r w:rsidR="00EC6956">
        <w:t xml:space="preserve"> oleh </w:t>
      </w:r>
      <w:sdt>
        <w:sdtPr>
          <w:tag w:val="MENDELEY_CITATION_v3_eyJjaXRhdGlvbklEIjoiTUVOREVMRVlfQ0lUQVRJT05fZjkyYTI4MWMtOTVmYS00ZWQzLThiNjAtMDA2NDA5NzUwYjQw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1152248831"/>
          <w:placeholder>
            <w:docPart w:val="DefaultPlaceholder_-1854013440"/>
          </w:placeholder>
        </w:sdtPr>
        <w:sdtEndPr/>
        <w:sdtContent>
          <w:r w:rsidR="00EE04C1" w:rsidRPr="00EE04C1">
            <w:t>(</w:t>
          </w:r>
          <w:proofErr w:type="spellStart"/>
          <w:r w:rsidR="00EE04C1" w:rsidRPr="00EE04C1">
            <w:t>Pagaduan</w:t>
          </w:r>
          <w:proofErr w:type="spellEnd"/>
          <w:r w:rsidR="00EE04C1" w:rsidRPr="00EE04C1">
            <w:t xml:space="preserve"> </w:t>
          </w:r>
          <w:proofErr w:type="spellStart"/>
          <w:r w:rsidR="00EE04C1" w:rsidRPr="00EE04C1">
            <w:t>dkk</w:t>
          </w:r>
          <w:proofErr w:type="spellEnd"/>
          <w:r w:rsidR="00EE04C1" w:rsidRPr="00EE04C1">
            <w:t>., 2020)</w:t>
          </w:r>
        </w:sdtContent>
      </w:sdt>
      <w:r w:rsidR="00EC6956">
        <w:t xml:space="preserve"> </w:t>
      </w:r>
      <w:r w:rsidR="0093576C">
        <w:t xml:space="preserve">yang </w:t>
      </w:r>
      <w:proofErr w:type="spellStart"/>
      <w:r w:rsidR="0093576C">
        <w:t>dipaparkan</w:t>
      </w:r>
      <w:proofErr w:type="spellEnd"/>
      <w:r w:rsidR="0093576C">
        <w:t xml:space="preserve"> pada </w:t>
      </w:r>
      <w:r w:rsidR="0093576C">
        <w:fldChar w:fldCharType="begin"/>
      </w:r>
      <w:r w:rsidR="0093576C">
        <w:instrText xml:space="preserve"> REF _Ref180853202 \h </w:instrText>
      </w:r>
      <w:r w:rsidR="0093576C">
        <w:fldChar w:fldCharType="separate"/>
      </w:r>
      <w:proofErr w:type="spellStart"/>
      <w:r w:rsidR="00103589">
        <w:t>Tabel</w:t>
      </w:r>
      <w:proofErr w:type="spellEnd"/>
      <w:r w:rsidR="00103589">
        <w:t xml:space="preserve"> </w:t>
      </w:r>
      <w:r w:rsidR="00103589">
        <w:rPr>
          <w:noProof/>
        </w:rPr>
        <w:t>1</w:t>
      </w:r>
      <w:r w:rsidR="00103589">
        <w:t>.</w:t>
      </w:r>
      <w:r w:rsidR="00103589">
        <w:rPr>
          <w:noProof/>
        </w:rPr>
        <w:t>5</w:t>
      </w:r>
      <w:r w:rsidR="0093576C">
        <w:fldChar w:fldCharType="end"/>
      </w:r>
      <w:r w:rsidR="0093576C">
        <w:t xml:space="preserve"> </w:t>
      </w:r>
      <w:proofErr w:type="spellStart"/>
      <w:r w:rsidR="00EC6956">
        <w:t>terhadap</w:t>
      </w:r>
      <w:proofErr w:type="spellEnd"/>
      <w:r w:rsidR="00EC6956">
        <w:t xml:space="preserve"> </w:t>
      </w:r>
      <w:proofErr w:type="spellStart"/>
      <w:r w:rsidR="00EC6956">
        <w:t>beberapa</w:t>
      </w:r>
      <w:proofErr w:type="spellEnd"/>
      <w:r w:rsidR="00EC6956">
        <w:t xml:space="preserve"> </w:t>
      </w:r>
      <w:proofErr w:type="spellStart"/>
      <w:r w:rsidR="00EC6956">
        <w:t>metode</w:t>
      </w:r>
      <w:proofErr w:type="spellEnd"/>
      <w:r w:rsidR="00EC6956">
        <w:t xml:space="preserve"> </w:t>
      </w:r>
      <w:proofErr w:type="spellStart"/>
      <w:r w:rsidR="00EC6956">
        <w:t>deteksi</w:t>
      </w:r>
      <w:proofErr w:type="spellEnd"/>
      <w:r w:rsidR="00EC6956">
        <w:t xml:space="preserve"> </w:t>
      </w:r>
      <w:r w:rsidR="00EC6956">
        <w:rPr>
          <w:i/>
          <w:iCs/>
        </w:rPr>
        <w:t>blur</w:t>
      </w:r>
      <w:r w:rsidR="00EC6956">
        <w:t xml:space="preserve"> </w:t>
      </w:r>
      <w:proofErr w:type="spellStart"/>
      <w:r w:rsidR="00EC6956">
        <w:t>termasuk</w:t>
      </w:r>
      <w:proofErr w:type="spellEnd"/>
      <w:r w:rsidR="00EC6956">
        <w:t xml:space="preserve"> </w:t>
      </w:r>
      <w:r w:rsidR="0093576C">
        <w:rPr>
          <w:i/>
          <w:iCs/>
        </w:rPr>
        <w:t>Laplacian operator</w:t>
      </w:r>
      <w:r w:rsidR="0093576C">
        <w:t xml:space="preserve">, HWT, dan FFT, </w:t>
      </w:r>
      <w:r w:rsidR="0093576C">
        <w:rPr>
          <w:i/>
          <w:iCs/>
        </w:rPr>
        <w:t xml:space="preserve">Laplacian operator </w:t>
      </w:r>
      <w:proofErr w:type="spellStart"/>
      <w:r w:rsidR="0093576C">
        <w:t>memiliki</w:t>
      </w:r>
      <w:proofErr w:type="spellEnd"/>
      <w:r w:rsidR="0093576C">
        <w:t xml:space="preserve"> </w:t>
      </w:r>
      <w:proofErr w:type="spellStart"/>
      <w:r w:rsidR="00036D85">
        <w:t>nilai</w:t>
      </w:r>
      <w:proofErr w:type="spellEnd"/>
      <w:r w:rsidR="00036D85">
        <w:t xml:space="preserve"> </w:t>
      </w:r>
      <w:proofErr w:type="spellStart"/>
      <w:r w:rsidR="00036D85">
        <w:t>performa</w:t>
      </w:r>
      <w:proofErr w:type="spellEnd"/>
      <w:r w:rsidR="00036D85">
        <w:t xml:space="preserve"> </w:t>
      </w:r>
      <w:proofErr w:type="spellStart"/>
      <w:r w:rsidR="0093576C">
        <w:t>lebih</w:t>
      </w:r>
      <w:proofErr w:type="spellEnd"/>
      <w:r w:rsidR="0093576C">
        <w:t xml:space="preserve"> </w:t>
      </w:r>
      <w:proofErr w:type="spellStart"/>
      <w:r w:rsidR="0093576C">
        <w:t>rendah</w:t>
      </w:r>
      <w:proofErr w:type="spellEnd"/>
      <w:r w:rsidR="0093576C">
        <w:t xml:space="preserve"> </w:t>
      </w:r>
      <w:proofErr w:type="spellStart"/>
      <w:r w:rsidR="0093576C">
        <w:t>namun</w:t>
      </w:r>
      <w:proofErr w:type="spellEnd"/>
      <w:r w:rsidR="0093576C">
        <w:t xml:space="preserve"> </w:t>
      </w:r>
      <w:proofErr w:type="spellStart"/>
      <w:r w:rsidR="0093576C">
        <w:t>kecepatan</w:t>
      </w:r>
      <w:proofErr w:type="spellEnd"/>
      <w:r w:rsidR="0093576C">
        <w:t xml:space="preserve"> </w:t>
      </w:r>
      <w:proofErr w:type="spellStart"/>
      <w:r w:rsidR="0093576C">
        <w:t>lebih</w:t>
      </w:r>
      <w:proofErr w:type="spellEnd"/>
      <w:r w:rsidR="0093576C">
        <w:t xml:space="preserve"> </w:t>
      </w:r>
      <w:proofErr w:type="spellStart"/>
      <w:r w:rsidR="0093576C">
        <w:t>tinggi</w:t>
      </w:r>
      <w:proofErr w:type="spellEnd"/>
      <w:r w:rsidR="0093576C">
        <w:t xml:space="preserve"> </w:t>
      </w:r>
      <w:proofErr w:type="spellStart"/>
      <w:r w:rsidR="0093576C">
        <w:t>dibanding</w:t>
      </w:r>
      <w:proofErr w:type="spellEnd"/>
      <w:r w:rsidR="0093576C">
        <w:t xml:space="preserve"> </w:t>
      </w:r>
      <w:proofErr w:type="spellStart"/>
      <w:r w:rsidR="0093576C">
        <w:t>metode</w:t>
      </w:r>
      <w:proofErr w:type="spellEnd"/>
      <w:r w:rsidR="0093576C">
        <w:t xml:space="preserve"> HWT dan FFT.</w:t>
      </w:r>
    </w:p>
    <w:p w14:paraId="70E427EA" w14:textId="2EE6DEED" w:rsidR="0093576C" w:rsidRDefault="0093576C" w:rsidP="0093576C">
      <w:pPr>
        <w:pStyle w:val="Caption"/>
      </w:pPr>
      <w:bookmarkStart w:id="26" w:name="_Ref180853202"/>
      <w:bookmarkStart w:id="27" w:name="_Toc181805986"/>
      <w:proofErr w:type="spellStart"/>
      <w:r>
        <w:t>Tabel</w:t>
      </w:r>
      <w:proofErr w:type="spellEnd"/>
      <w:r>
        <w:t xml:space="preserve"> </w:t>
      </w:r>
      <w:r w:rsidR="0047356C">
        <w:fldChar w:fldCharType="begin"/>
      </w:r>
      <w:r w:rsidR="0047356C">
        <w:instrText xml:space="preserve"> STYLEREF 1 \s </w:instrText>
      </w:r>
      <w:r w:rsidR="0047356C">
        <w:fldChar w:fldCharType="separate"/>
      </w:r>
      <w:r w:rsidR="00103589">
        <w:rPr>
          <w:noProof/>
        </w:rPr>
        <w:t>1</w:t>
      </w:r>
      <w:r w:rsidR="0047356C">
        <w:fldChar w:fldCharType="end"/>
      </w:r>
      <w:r w:rsidR="0047356C">
        <w:t>.</w:t>
      </w:r>
      <w:r w:rsidR="0047356C">
        <w:fldChar w:fldCharType="begin"/>
      </w:r>
      <w:r w:rsidR="0047356C">
        <w:instrText xml:space="preserve"> SEQ Tabel \* ARABIC \s 1 </w:instrText>
      </w:r>
      <w:r w:rsidR="0047356C">
        <w:fldChar w:fldCharType="separate"/>
      </w:r>
      <w:r w:rsidR="00103589">
        <w:rPr>
          <w:noProof/>
        </w:rPr>
        <w:t>5</w:t>
      </w:r>
      <w:r w:rsidR="0047356C">
        <w:fldChar w:fldCharType="end"/>
      </w:r>
      <w:bookmarkEnd w:id="26"/>
      <w:r>
        <w:t xml:space="preserve"> Nilai Performa </w:t>
      </w:r>
      <w:proofErr w:type="spellStart"/>
      <w:r>
        <w:t>Metode</w:t>
      </w:r>
      <w:proofErr w:type="spellEnd"/>
      <w:r>
        <w:t xml:space="preserve"> </w:t>
      </w:r>
      <w:proofErr w:type="spellStart"/>
      <w:r>
        <w:t>Terpilih</w:t>
      </w:r>
      <w:bookmarkEnd w:id="27"/>
      <w:proofErr w:type="spellEnd"/>
      <w:r>
        <w:br/>
      </w:r>
    </w:p>
    <w:tbl>
      <w:tblPr>
        <w:tblStyle w:val="TableGrid"/>
        <w:tblW w:w="4000" w:type="pct"/>
        <w:jc w:val="center"/>
        <w:tblLook w:val="04A0" w:firstRow="1" w:lastRow="0" w:firstColumn="1" w:lastColumn="0" w:noHBand="0" w:noVBand="1"/>
      </w:tblPr>
      <w:tblGrid>
        <w:gridCol w:w="3563"/>
        <w:gridCol w:w="1378"/>
        <w:gridCol w:w="1401"/>
      </w:tblGrid>
      <w:tr w:rsidR="0093576C" w:rsidRPr="009A6B7E" w14:paraId="2474EB26" w14:textId="785FA1D0" w:rsidTr="0093576C">
        <w:trPr>
          <w:cantSplit/>
          <w:tblHeader/>
          <w:jc w:val="center"/>
        </w:trPr>
        <w:tc>
          <w:tcPr>
            <w:tcW w:w="4140" w:type="dxa"/>
            <w:shd w:val="clear" w:color="auto" w:fill="FFD966" w:themeFill="accent4" w:themeFillTint="99"/>
            <w:vAlign w:val="center"/>
          </w:tcPr>
          <w:p w14:paraId="45BBD2F5" w14:textId="77777777" w:rsidR="0093576C" w:rsidRPr="002A16DB" w:rsidRDefault="0093576C" w:rsidP="00D4660A">
            <w:pPr>
              <w:spacing w:before="60" w:after="60" w:line="240" w:lineRule="auto"/>
              <w:jc w:val="center"/>
              <w:rPr>
                <w:rFonts w:ascii="Times New Roman" w:hAnsi="Times New Roman"/>
                <w:b/>
                <w:bCs/>
              </w:rPr>
            </w:pPr>
            <w:proofErr w:type="spellStart"/>
            <w:r>
              <w:rPr>
                <w:rFonts w:ascii="Times New Roman" w:hAnsi="Times New Roman"/>
                <w:b/>
                <w:bCs/>
              </w:rPr>
              <w:t>Metode</w:t>
            </w:r>
            <w:proofErr w:type="spellEnd"/>
          </w:p>
        </w:tc>
        <w:tc>
          <w:tcPr>
            <w:tcW w:w="1487" w:type="dxa"/>
            <w:shd w:val="clear" w:color="auto" w:fill="FFD966" w:themeFill="accent4" w:themeFillTint="99"/>
            <w:vAlign w:val="center"/>
          </w:tcPr>
          <w:p w14:paraId="6D5301B2" w14:textId="1D9E2FCB" w:rsidR="0093576C" w:rsidRPr="002A16DB" w:rsidRDefault="0093576C" w:rsidP="00D4660A">
            <w:pPr>
              <w:spacing w:before="60" w:after="60" w:line="240" w:lineRule="auto"/>
              <w:jc w:val="center"/>
              <w:rPr>
                <w:rFonts w:ascii="Times New Roman" w:hAnsi="Times New Roman"/>
                <w:b/>
                <w:bCs/>
              </w:rPr>
            </w:pPr>
            <w:r>
              <w:rPr>
                <w:rFonts w:ascii="Times New Roman" w:hAnsi="Times New Roman"/>
                <w:b/>
                <w:bCs/>
              </w:rPr>
              <w:t xml:space="preserve">Waktu </w:t>
            </w:r>
            <w:proofErr w:type="spellStart"/>
            <w:r>
              <w:rPr>
                <w:rFonts w:ascii="Times New Roman" w:hAnsi="Times New Roman"/>
                <w:b/>
                <w:bCs/>
              </w:rPr>
              <w:t>Deteksi</w:t>
            </w:r>
            <w:proofErr w:type="spellEnd"/>
            <w:r>
              <w:rPr>
                <w:rFonts w:ascii="Times New Roman" w:hAnsi="Times New Roman"/>
                <w:b/>
                <w:bCs/>
              </w:rPr>
              <w:t xml:space="preserve"> (</w:t>
            </w:r>
            <w:proofErr w:type="spellStart"/>
            <w:r>
              <w:rPr>
                <w:rFonts w:ascii="Times New Roman" w:hAnsi="Times New Roman"/>
                <w:b/>
                <w:bCs/>
              </w:rPr>
              <w:t>detik</w:t>
            </w:r>
            <w:proofErr w:type="spellEnd"/>
            <w:r>
              <w:rPr>
                <w:rFonts w:ascii="Times New Roman" w:hAnsi="Times New Roman"/>
                <w:b/>
                <w:bCs/>
              </w:rPr>
              <w:t>)</w:t>
            </w:r>
          </w:p>
        </w:tc>
        <w:tc>
          <w:tcPr>
            <w:tcW w:w="1487" w:type="dxa"/>
            <w:shd w:val="clear" w:color="auto" w:fill="FFD966" w:themeFill="accent4" w:themeFillTint="99"/>
            <w:vAlign w:val="center"/>
          </w:tcPr>
          <w:p w14:paraId="07CFA9AB" w14:textId="5A4A39EC" w:rsidR="0093576C" w:rsidRPr="0093576C" w:rsidRDefault="0093576C" w:rsidP="0093576C">
            <w:pPr>
              <w:spacing w:before="60" w:after="60" w:line="240" w:lineRule="auto"/>
              <w:jc w:val="center"/>
              <w:rPr>
                <w:rFonts w:ascii="Times New Roman" w:hAnsi="Times New Roman"/>
                <w:b/>
                <w:bCs/>
              </w:rPr>
            </w:pPr>
            <w:r w:rsidRPr="0093576C">
              <w:rPr>
                <w:rFonts w:ascii="Times New Roman" w:hAnsi="Times New Roman"/>
                <w:b/>
                <w:bCs/>
                <w:i/>
                <w:iCs/>
              </w:rPr>
              <w:t>F-Measure</w:t>
            </w:r>
            <w:r>
              <w:rPr>
                <w:rFonts w:ascii="Times New Roman" w:hAnsi="Times New Roman"/>
                <w:b/>
                <w:bCs/>
                <w:i/>
                <w:iCs/>
              </w:rPr>
              <w:t xml:space="preserve"> Score </w:t>
            </w:r>
            <w:r w:rsidRPr="0093576C">
              <w:rPr>
                <w:rFonts w:ascii="Times New Roman" w:hAnsi="Times New Roman"/>
                <w:b/>
                <w:bCs/>
              </w:rPr>
              <w:t>(%)</w:t>
            </w:r>
          </w:p>
        </w:tc>
      </w:tr>
      <w:tr w:rsidR="0093576C" w:rsidRPr="009A6B7E" w14:paraId="390FC439" w14:textId="187AD3C1" w:rsidTr="0093576C">
        <w:trPr>
          <w:cantSplit/>
          <w:jc w:val="center"/>
        </w:trPr>
        <w:tc>
          <w:tcPr>
            <w:tcW w:w="4140" w:type="dxa"/>
            <w:vAlign w:val="center"/>
          </w:tcPr>
          <w:p w14:paraId="730C4C64" w14:textId="1410FE68" w:rsidR="0093576C" w:rsidRPr="0093576C" w:rsidRDefault="0093576C" w:rsidP="00D4660A">
            <w:pPr>
              <w:spacing w:before="60" w:after="60" w:line="240" w:lineRule="auto"/>
              <w:rPr>
                <w:rFonts w:ascii="Times New Roman" w:hAnsi="Times New Roman"/>
                <w:i/>
                <w:iCs/>
              </w:rPr>
            </w:pPr>
            <w:r w:rsidRPr="0093576C">
              <w:rPr>
                <w:rFonts w:ascii="Times New Roman" w:hAnsi="Times New Roman"/>
                <w:i/>
                <w:iCs/>
              </w:rPr>
              <w:t>Fast Fourier transform</w:t>
            </w:r>
          </w:p>
        </w:tc>
        <w:tc>
          <w:tcPr>
            <w:tcW w:w="1487" w:type="dxa"/>
            <w:vAlign w:val="center"/>
          </w:tcPr>
          <w:p w14:paraId="39DB9C81" w14:textId="2ACB82A8" w:rsidR="0093576C" w:rsidRPr="0093576C" w:rsidRDefault="0093576C" w:rsidP="00D4660A">
            <w:pPr>
              <w:spacing w:before="60" w:after="60" w:line="240" w:lineRule="auto"/>
              <w:jc w:val="center"/>
              <w:rPr>
                <w:rFonts w:ascii="Times New Roman" w:hAnsi="Times New Roman"/>
              </w:rPr>
            </w:pPr>
            <w:r>
              <w:rPr>
                <w:rFonts w:ascii="Times New Roman" w:hAnsi="Times New Roman"/>
              </w:rPr>
              <w:t>6,2001</w:t>
            </w:r>
          </w:p>
        </w:tc>
        <w:tc>
          <w:tcPr>
            <w:tcW w:w="1487" w:type="dxa"/>
            <w:vAlign w:val="center"/>
          </w:tcPr>
          <w:p w14:paraId="3B1A5B58" w14:textId="173A724C" w:rsidR="0093576C" w:rsidRPr="0093576C" w:rsidRDefault="0093576C" w:rsidP="0093576C">
            <w:pPr>
              <w:spacing w:before="60" w:after="60" w:line="240" w:lineRule="auto"/>
              <w:jc w:val="center"/>
              <w:rPr>
                <w:rFonts w:ascii="Times New Roman" w:hAnsi="Times New Roman"/>
              </w:rPr>
            </w:pPr>
            <w:r>
              <w:rPr>
                <w:rFonts w:ascii="Times New Roman" w:hAnsi="Times New Roman"/>
              </w:rPr>
              <w:t>0,93048</w:t>
            </w:r>
          </w:p>
        </w:tc>
      </w:tr>
      <w:tr w:rsidR="0093576C" w:rsidRPr="0054477F" w14:paraId="6347E4F3" w14:textId="7D2F1CB3" w:rsidTr="0093576C">
        <w:trPr>
          <w:cantSplit/>
          <w:jc w:val="center"/>
        </w:trPr>
        <w:tc>
          <w:tcPr>
            <w:tcW w:w="4140" w:type="dxa"/>
            <w:vAlign w:val="center"/>
          </w:tcPr>
          <w:p w14:paraId="4D861101" w14:textId="430B009B" w:rsidR="0093576C" w:rsidRPr="0093576C" w:rsidRDefault="0093576C" w:rsidP="00D4660A">
            <w:pPr>
              <w:spacing w:before="60" w:after="60" w:line="240" w:lineRule="auto"/>
              <w:rPr>
                <w:rFonts w:ascii="Times New Roman" w:hAnsi="Times New Roman"/>
              </w:rPr>
            </w:pPr>
            <w:r>
              <w:rPr>
                <w:rFonts w:ascii="Times New Roman" w:hAnsi="Times New Roman"/>
                <w:i/>
                <w:iCs/>
              </w:rPr>
              <w:t>Laplacian operator</w:t>
            </w:r>
          </w:p>
        </w:tc>
        <w:tc>
          <w:tcPr>
            <w:tcW w:w="1487" w:type="dxa"/>
            <w:vAlign w:val="center"/>
          </w:tcPr>
          <w:p w14:paraId="2B47244A" w14:textId="4F3FE68D" w:rsidR="0093576C" w:rsidRPr="0093576C" w:rsidRDefault="0093576C" w:rsidP="00D4660A">
            <w:pPr>
              <w:spacing w:before="60" w:after="60" w:line="240" w:lineRule="auto"/>
              <w:jc w:val="center"/>
              <w:rPr>
                <w:rFonts w:ascii="Times New Roman" w:hAnsi="Times New Roman"/>
              </w:rPr>
            </w:pPr>
            <w:r>
              <w:rPr>
                <w:rFonts w:ascii="Times New Roman" w:hAnsi="Times New Roman"/>
              </w:rPr>
              <w:t>1,1482</w:t>
            </w:r>
          </w:p>
        </w:tc>
        <w:tc>
          <w:tcPr>
            <w:tcW w:w="1487" w:type="dxa"/>
            <w:vAlign w:val="center"/>
          </w:tcPr>
          <w:p w14:paraId="136D0826" w14:textId="3A31F4AB" w:rsidR="0093576C" w:rsidRPr="0093576C" w:rsidRDefault="0093576C" w:rsidP="0093576C">
            <w:pPr>
              <w:spacing w:before="60" w:after="60" w:line="240" w:lineRule="auto"/>
              <w:jc w:val="center"/>
              <w:rPr>
                <w:rFonts w:ascii="Times New Roman" w:hAnsi="Times New Roman"/>
              </w:rPr>
            </w:pPr>
            <w:r>
              <w:rPr>
                <w:rFonts w:ascii="Times New Roman" w:hAnsi="Times New Roman"/>
              </w:rPr>
              <w:t>0,87111</w:t>
            </w:r>
          </w:p>
        </w:tc>
      </w:tr>
      <w:tr w:rsidR="0093576C" w:rsidRPr="009A6B7E" w14:paraId="7941E447" w14:textId="58DE5CDD" w:rsidTr="0093576C">
        <w:trPr>
          <w:cantSplit/>
          <w:jc w:val="center"/>
        </w:trPr>
        <w:tc>
          <w:tcPr>
            <w:tcW w:w="4140" w:type="dxa"/>
            <w:vAlign w:val="center"/>
          </w:tcPr>
          <w:p w14:paraId="7344757C" w14:textId="791303FC" w:rsidR="0093576C" w:rsidRPr="0093576C" w:rsidRDefault="0093576C" w:rsidP="00D4660A">
            <w:pPr>
              <w:spacing w:before="60" w:after="60" w:line="240" w:lineRule="auto"/>
              <w:rPr>
                <w:rFonts w:ascii="Times New Roman" w:hAnsi="Times New Roman"/>
              </w:rPr>
            </w:pPr>
            <w:proofErr w:type="spellStart"/>
            <w:r>
              <w:rPr>
                <w:rFonts w:ascii="Times New Roman" w:hAnsi="Times New Roman"/>
                <w:i/>
                <w:iCs/>
              </w:rPr>
              <w:t>HaarWavele</w:t>
            </w:r>
            <w:proofErr w:type="spellEnd"/>
            <w:r>
              <w:rPr>
                <w:rFonts w:ascii="Times New Roman" w:hAnsi="Times New Roman"/>
                <w:i/>
                <w:iCs/>
              </w:rPr>
              <w:t xml:space="preserve"> transform</w:t>
            </w:r>
          </w:p>
        </w:tc>
        <w:tc>
          <w:tcPr>
            <w:tcW w:w="1487" w:type="dxa"/>
            <w:vAlign w:val="center"/>
          </w:tcPr>
          <w:p w14:paraId="245C053E" w14:textId="3BAB6E0A" w:rsidR="0093576C" w:rsidRPr="0093576C" w:rsidRDefault="0093576C" w:rsidP="00D4660A">
            <w:pPr>
              <w:spacing w:before="60" w:after="60" w:line="240" w:lineRule="auto"/>
              <w:jc w:val="center"/>
              <w:rPr>
                <w:rFonts w:ascii="Times New Roman" w:hAnsi="Times New Roman"/>
              </w:rPr>
            </w:pPr>
            <w:r>
              <w:rPr>
                <w:rFonts w:ascii="Times New Roman" w:hAnsi="Times New Roman"/>
              </w:rPr>
              <w:t>6,0370</w:t>
            </w:r>
          </w:p>
        </w:tc>
        <w:tc>
          <w:tcPr>
            <w:tcW w:w="1487" w:type="dxa"/>
            <w:vAlign w:val="center"/>
          </w:tcPr>
          <w:p w14:paraId="659D79ED" w14:textId="1FDD8947" w:rsidR="0093576C" w:rsidRPr="0093576C" w:rsidRDefault="0093576C" w:rsidP="0093576C">
            <w:pPr>
              <w:spacing w:before="60" w:after="60" w:line="240" w:lineRule="auto"/>
              <w:jc w:val="center"/>
              <w:rPr>
                <w:rFonts w:ascii="Times New Roman" w:hAnsi="Times New Roman"/>
              </w:rPr>
            </w:pPr>
            <w:r>
              <w:rPr>
                <w:rFonts w:ascii="Times New Roman" w:hAnsi="Times New Roman"/>
              </w:rPr>
              <w:t>0,96938</w:t>
            </w:r>
          </w:p>
        </w:tc>
      </w:tr>
    </w:tbl>
    <w:p w14:paraId="0DFFB502" w14:textId="77777777" w:rsidR="0093576C" w:rsidRPr="0093576C" w:rsidRDefault="0093576C" w:rsidP="0043267A">
      <w:pPr>
        <w:pStyle w:val="paragraf"/>
      </w:pPr>
    </w:p>
    <w:p w14:paraId="0F57233A" w14:textId="2236FDC1" w:rsidR="00F83799" w:rsidRPr="0093576C" w:rsidRDefault="00F83799" w:rsidP="0043267A">
      <w:pPr>
        <w:pStyle w:val="paragraf"/>
      </w:pPr>
      <w:proofErr w:type="spellStart"/>
      <w:r>
        <w:t>Berdasarkan</w:t>
      </w:r>
      <w:proofErr w:type="spellEnd"/>
      <w:r>
        <w:t xml:space="preserve"> </w:t>
      </w:r>
      <w:proofErr w:type="spellStart"/>
      <w:r>
        <w:t>paparan</w:t>
      </w:r>
      <w:proofErr w:type="spellEnd"/>
      <w:r>
        <w:t xml:space="preserve"> </w:t>
      </w:r>
      <w:proofErr w:type="spellStart"/>
      <w:r>
        <w:t>sebelumnya</w:t>
      </w:r>
      <w:proofErr w:type="spellEnd"/>
      <w:r>
        <w:t xml:space="preserve">, untuk </w:t>
      </w:r>
      <w:proofErr w:type="spellStart"/>
      <w:r>
        <w:t>meminimalisir</w:t>
      </w:r>
      <w:proofErr w:type="spellEnd"/>
      <w:r>
        <w:t xml:space="preserve"> </w:t>
      </w:r>
      <w:proofErr w:type="spellStart"/>
      <w:r>
        <w:t>kemungkinan</w:t>
      </w:r>
      <w:proofErr w:type="spellEnd"/>
      <w:r>
        <w:t xml:space="preserve"> </w:t>
      </w:r>
      <w:proofErr w:type="spellStart"/>
      <w:r>
        <w:t>klien</w:t>
      </w:r>
      <w:proofErr w:type="spellEnd"/>
      <w:r>
        <w:t xml:space="preserve"> </w:t>
      </w:r>
      <w:proofErr w:type="spellStart"/>
      <w:r>
        <w:t>berpindah</w:t>
      </w:r>
      <w:proofErr w:type="spellEnd"/>
      <w:r>
        <w:t xml:space="preserve"> </w:t>
      </w:r>
      <w:proofErr w:type="spellStart"/>
      <w:r>
        <w:t>aktivitas</w:t>
      </w:r>
      <w:proofErr w:type="spellEnd"/>
      <w:r>
        <w:t xml:space="preserve"> </w:t>
      </w:r>
      <w:proofErr w:type="spellStart"/>
      <w:r>
        <w:t>sebelum</w:t>
      </w:r>
      <w:proofErr w:type="spellEnd"/>
      <w:r>
        <w:t xml:space="preserve"> </w:t>
      </w:r>
      <w:proofErr w:type="spellStart"/>
      <w:r>
        <w:t>membaca</w:t>
      </w:r>
      <w:proofErr w:type="spellEnd"/>
      <w:r>
        <w:t xml:space="preserve"> </w:t>
      </w:r>
      <w:proofErr w:type="spellStart"/>
      <w:r>
        <w:t>umpan</w:t>
      </w:r>
      <w:proofErr w:type="spellEnd"/>
      <w:r>
        <w:t xml:space="preserve"> </w:t>
      </w:r>
      <w:proofErr w:type="spellStart"/>
      <w:r>
        <w:t>balik</w:t>
      </w:r>
      <w:proofErr w:type="spellEnd"/>
      <w:r>
        <w:t xml:space="preserve"> </w:t>
      </w:r>
      <w:r>
        <w:rPr>
          <w:i/>
          <w:iCs/>
        </w:rPr>
        <w:t>blur</w:t>
      </w:r>
      <w:r>
        <w:t xml:space="preserve"> pada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w:t>
      </w:r>
      <w:r>
        <w:lastRenderedPageBreak/>
        <w:t xml:space="preserve">yang </w:t>
      </w:r>
      <w:proofErr w:type="spellStart"/>
      <w:r>
        <w:t>dikirim</w:t>
      </w:r>
      <w:proofErr w:type="spellEnd"/>
      <w:r>
        <w:t xml:space="preserve">, </w:t>
      </w:r>
      <w:proofErr w:type="spellStart"/>
      <w:r w:rsidR="0093576C">
        <w:t>metode</w:t>
      </w:r>
      <w:proofErr w:type="spellEnd"/>
      <w:r w:rsidR="0093576C">
        <w:t xml:space="preserve"> </w:t>
      </w:r>
      <w:r w:rsidR="0093576C">
        <w:rPr>
          <w:i/>
          <w:iCs/>
        </w:rPr>
        <w:t>Laplacian operator</w:t>
      </w:r>
      <w:r w:rsidR="0093576C">
        <w:t xml:space="preserve"> </w:t>
      </w:r>
      <w:proofErr w:type="spellStart"/>
      <w:r w:rsidR="0093576C">
        <w:t>dipilih</w:t>
      </w:r>
      <w:proofErr w:type="spellEnd"/>
      <w:r w:rsidR="0093576C">
        <w:t xml:space="preserve"> </w:t>
      </w:r>
      <w:proofErr w:type="spellStart"/>
      <w:r w:rsidR="0093576C">
        <w:t>sebagai</w:t>
      </w:r>
      <w:proofErr w:type="spellEnd"/>
      <w:r w:rsidR="0093576C">
        <w:t xml:space="preserve"> </w:t>
      </w:r>
      <w:proofErr w:type="spellStart"/>
      <w:r w:rsidR="0093576C">
        <w:t>metode</w:t>
      </w:r>
      <w:proofErr w:type="spellEnd"/>
      <w:r w:rsidR="0093576C">
        <w:t xml:space="preserve"> </w:t>
      </w:r>
      <w:proofErr w:type="spellStart"/>
      <w:r w:rsidR="0093576C">
        <w:t>solusi</w:t>
      </w:r>
      <w:proofErr w:type="spellEnd"/>
      <w:r w:rsidR="0093576C">
        <w:t xml:space="preserve"> </w:t>
      </w:r>
      <w:proofErr w:type="spellStart"/>
      <w:r w:rsidR="0093576C">
        <w:t>atas</w:t>
      </w:r>
      <w:proofErr w:type="spellEnd"/>
      <w:r w:rsidR="0093576C">
        <w:t xml:space="preserve"> </w:t>
      </w:r>
      <w:proofErr w:type="spellStart"/>
      <w:r w:rsidR="0093576C">
        <w:t>dasar</w:t>
      </w:r>
      <w:proofErr w:type="spellEnd"/>
      <w:r w:rsidR="0093576C">
        <w:t xml:space="preserve"> </w:t>
      </w:r>
      <w:proofErr w:type="spellStart"/>
      <w:r w:rsidR="0093576C">
        <w:t>waktu</w:t>
      </w:r>
      <w:proofErr w:type="spellEnd"/>
      <w:r w:rsidR="0093576C">
        <w:t xml:space="preserve"> </w:t>
      </w:r>
      <w:proofErr w:type="spellStart"/>
      <w:r w:rsidR="0093576C">
        <w:t>komputasi</w:t>
      </w:r>
      <w:proofErr w:type="spellEnd"/>
      <w:r w:rsidR="0093576C">
        <w:t xml:space="preserve"> yang </w:t>
      </w:r>
      <w:proofErr w:type="spellStart"/>
      <w:r w:rsidR="0093576C">
        <w:t>lebih</w:t>
      </w:r>
      <w:proofErr w:type="spellEnd"/>
      <w:r w:rsidR="0093576C">
        <w:t xml:space="preserve"> </w:t>
      </w:r>
      <w:proofErr w:type="spellStart"/>
      <w:r w:rsidR="0093576C">
        <w:t>rendah</w:t>
      </w:r>
      <w:proofErr w:type="spellEnd"/>
      <w:r w:rsidR="0093576C">
        <w:t>.</w:t>
      </w:r>
    </w:p>
    <w:p w14:paraId="00D1091F" w14:textId="6D0579B7" w:rsidR="00E93D99" w:rsidRDefault="00E93D99" w:rsidP="00E93D99">
      <w:pPr>
        <w:pStyle w:val="Heading2"/>
      </w:pPr>
      <w:bookmarkStart w:id="28" w:name="_Toc181985863"/>
      <w:proofErr w:type="spellStart"/>
      <w:r>
        <w:t>Skenario</w:t>
      </w:r>
      <w:proofErr w:type="spellEnd"/>
      <w:r>
        <w:t xml:space="preserve"> </w:t>
      </w:r>
      <w:proofErr w:type="spellStart"/>
      <w:r>
        <w:t>Pemanfaatan</w:t>
      </w:r>
      <w:proofErr w:type="spellEnd"/>
      <w:r>
        <w:t xml:space="preserve"> </w:t>
      </w:r>
      <w:proofErr w:type="spellStart"/>
      <w:r>
        <w:t>Produk</w:t>
      </w:r>
      <w:proofErr w:type="spellEnd"/>
      <w:r>
        <w:t xml:space="preserve"> oleh </w:t>
      </w:r>
      <w:proofErr w:type="spellStart"/>
      <w:r w:rsidR="00D5624B" w:rsidRPr="00D5624B">
        <w:t>Pengguna</w:t>
      </w:r>
      <w:bookmarkEnd w:id="28"/>
      <w:proofErr w:type="spellEnd"/>
    </w:p>
    <w:p w14:paraId="77D459F4" w14:textId="0357BE74" w:rsidR="00591E81" w:rsidRDefault="00E93D99" w:rsidP="00EB1D79">
      <w:pPr>
        <w:pStyle w:val="paragraf"/>
      </w:pPr>
      <w:proofErr w:type="spellStart"/>
      <w:r>
        <w:t>Perangkat</w:t>
      </w:r>
      <w:proofErr w:type="spellEnd"/>
      <w:r>
        <w:t xml:space="preserve"> </w:t>
      </w:r>
      <w:proofErr w:type="spellStart"/>
      <w:r>
        <w:t>lunak</w:t>
      </w:r>
      <w:proofErr w:type="spellEnd"/>
      <w:r w:rsidR="000E04F2">
        <w:t xml:space="preserve"> yang </w:t>
      </w:r>
      <w:proofErr w:type="spellStart"/>
      <w:r w:rsidR="000E04F2">
        <w:t>dibuat</w:t>
      </w:r>
      <w:proofErr w:type="spellEnd"/>
      <w:r w:rsidR="000E04F2">
        <w:t xml:space="preserve"> </w:t>
      </w:r>
      <w:proofErr w:type="spellStart"/>
      <w:r w:rsidR="000E04F2">
        <w:t>merupakan</w:t>
      </w:r>
      <w:proofErr w:type="spellEnd"/>
      <w:r w:rsidR="000E04F2">
        <w:t xml:space="preserve"> </w:t>
      </w:r>
      <w:proofErr w:type="spellStart"/>
      <w:r w:rsidR="000E04F2">
        <w:t>sistem</w:t>
      </w:r>
      <w:proofErr w:type="spellEnd"/>
      <w:r w:rsidR="000E04F2">
        <w:t xml:space="preserve"> yang </w:t>
      </w:r>
      <w:proofErr w:type="spellStart"/>
      <w:r w:rsidR="000E04F2">
        <w:t>dapat</w:t>
      </w:r>
      <w:proofErr w:type="spellEnd"/>
      <w:r w:rsidR="000E04F2">
        <w:t xml:space="preserve"> </w:t>
      </w:r>
      <w:proofErr w:type="spellStart"/>
      <w:r w:rsidR="000E04F2">
        <w:t>mendeteksi</w:t>
      </w:r>
      <w:proofErr w:type="spellEnd"/>
      <w:r w:rsidR="000E04F2">
        <w:t xml:space="preserve"> </w:t>
      </w:r>
      <w:proofErr w:type="spellStart"/>
      <w:r w:rsidR="000E04F2">
        <w:t>apakah</w:t>
      </w:r>
      <w:proofErr w:type="spellEnd"/>
      <w:r w:rsidR="000E04F2">
        <w:t xml:space="preserve"> </w:t>
      </w:r>
      <w:proofErr w:type="spellStart"/>
      <w:r w:rsidR="000E04F2">
        <w:t>terdapat</w:t>
      </w:r>
      <w:proofErr w:type="spellEnd"/>
      <w:r w:rsidR="000E04F2">
        <w:t xml:space="preserve"> </w:t>
      </w:r>
      <w:r w:rsidR="000E04F2" w:rsidRPr="000E04F2">
        <w:rPr>
          <w:i/>
          <w:iCs/>
        </w:rPr>
        <w:t>blur</w:t>
      </w:r>
      <w:r w:rsidR="000E04F2">
        <w:t xml:space="preserve"> pada </w:t>
      </w:r>
      <w:proofErr w:type="spellStart"/>
      <w:r w:rsidR="000E04F2">
        <w:t>foto</w:t>
      </w:r>
      <w:proofErr w:type="spellEnd"/>
      <w:r w:rsidR="000E04F2">
        <w:t xml:space="preserve"> </w:t>
      </w:r>
      <w:proofErr w:type="spellStart"/>
      <w:r w:rsidR="000E04F2">
        <w:t>dokumen</w:t>
      </w:r>
      <w:proofErr w:type="spellEnd"/>
      <w:r w:rsidR="000E04F2">
        <w:t xml:space="preserve"> </w:t>
      </w:r>
      <w:proofErr w:type="spellStart"/>
      <w:r w:rsidR="000E04F2">
        <w:t>baik</w:t>
      </w:r>
      <w:proofErr w:type="spellEnd"/>
      <w:r w:rsidR="000E04F2">
        <w:t xml:space="preserve"> </w:t>
      </w:r>
      <w:proofErr w:type="spellStart"/>
      <w:r w:rsidR="000E04F2">
        <w:t>dalam</w:t>
      </w:r>
      <w:proofErr w:type="spellEnd"/>
      <w:r w:rsidR="000E04F2">
        <w:t xml:space="preserve"> format </w:t>
      </w:r>
      <w:proofErr w:type="spellStart"/>
      <w:r w:rsidR="000E04F2">
        <w:t>gambar</w:t>
      </w:r>
      <w:proofErr w:type="spellEnd"/>
      <w:r w:rsidR="000E04F2">
        <w:t xml:space="preserve"> (PNG, JPEG) </w:t>
      </w:r>
      <w:proofErr w:type="spellStart"/>
      <w:r w:rsidR="000E04F2">
        <w:t>atau</w:t>
      </w:r>
      <w:proofErr w:type="spellEnd"/>
      <w:r w:rsidR="000E04F2">
        <w:t xml:space="preserve"> </w:t>
      </w:r>
      <w:proofErr w:type="spellStart"/>
      <w:r w:rsidR="000E04F2">
        <w:t>dokumen</w:t>
      </w:r>
      <w:proofErr w:type="spellEnd"/>
      <w:r w:rsidR="000E04F2">
        <w:t xml:space="preserve"> (PDF)</w:t>
      </w:r>
      <w:r w:rsidR="00C20ECF">
        <w:t xml:space="preserve">. </w:t>
      </w:r>
      <w:proofErr w:type="spellStart"/>
      <w:r w:rsidR="00C20ECF">
        <w:t>Aplikasi</w:t>
      </w:r>
      <w:proofErr w:type="spellEnd"/>
      <w:r w:rsidR="00C20ECF">
        <w:t xml:space="preserve"> </w:t>
      </w:r>
      <w:proofErr w:type="spellStart"/>
      <w:r w:rsidR="00C20ECF">
        <w:t>deteksi</w:t>
      </w:r>
      <w:proofErr w:type="spellEnd"/>
      <w:r w:rsidR="00C20ECF">
        <w:t xml:space="preserve"> </w:t>
      </w:r>
      <w:proofErr w:type="spellStart"/>
      <w:r w:rsidR="00C20ECF">
        <w:t>berupa</w:t>
      </w:r>
      <w:proofErr w:type="spellEnd"/>
      <w:r w:rsidR="00C20ECF">
        <w:t xml:space="preserve"> </w:t>
      </w:r>
      <w:r w:rsidR="00C20ECF" w:rsidRPr="00C20ECF">
        <w:rPr>
          <w:i/>
          <w:iCs/>
        </w:rPr>
        <w:t>microservice</w:t>
      </w:r>
      <w:r w:rsidR="00C20ECF">
        <w:t xml:space="preserve"> yang </w:t>
      </w:r>
      <w:proofErr w:type="spellStart"/>
      <w:r w:rsidR="00C20ECF">
        <w:t>diintegrasikan</w:t>
      </w:r>
      <w:proofErr w:type="spellEnd"/>
      <w:r w:rsidR="00C20ECF">
        <w:t xml:space="preserve"> </w:t>
      </w:r>
      <w:proofErr w:type="spellStart"/>
      <w:r w:rsidR="00C20ECF">
        <w:t>dengan</w:t>
      </w:r>
      <w:proofErr w:type="spellEnd"/>
      <w:r w:rsidR="00C20ECF">
        <w:t xml:space="preserve"> </w:t>
      </w:r>
      <w:proofErr w:type="spellStart"/>
      <w:r w:rsidR="00C20ECF">
        <w:t>aplikasi</w:t>
      </w:r>
      <w:proofErr w:type="spellEnd"/>
      <w:r w:rsidR="00C20ECF">
        <w:t xml:space="preserve"> WhatsApp. </w:t>
      </w:r>
      <w:proofErr w:type="spellStart"/>
      <w:r w:rsidR="00C20ECF">
        <w:t>Aplikasi</w:t>
      </w:r>
      <w:proofErr w:type="spellEnd"/>
      <w:r w:rsidR="00C20ECF">
        <w:t xml:space="preserve"> </w:t>
      </w:r>
      <w:proofErr w:type="spellStart"/>
      <w:r w:rsidR="00C20ECF">
        <w:t>digunakan</w:t>
      </w:r>
      <w:proofErr w:type="spellEnd"/>
      <w:r w:rsidR="00C20ECF">
        <w:t xml:space="preserve"> oleh </w:t>
      </w:r>
      <w:proofErr w:type="spellStart"/>
      <w:r w:rsidR="00C20ECF">
        <w:t>klien</w:t>
      </w:r>
      <w:proofErr w:type="spellEnd"/>
      <w:r w:rsidR="00C20ECF">
        <w:t xml:space="preserve"> </w:t>
      </w:r>
      <w:proofErr w:type="spellStart"/>
      <w:r w:rsidR="00C20ECF">
        <w:t>lewat</w:t>
      </w:r>
      <w:proofErr w:type="spellEnd"/>
      <w:r w:rsidR="00C20ECF">
        <w:t xml:space="preserve"> WhatsApp </w:t>
      </w:r>
      <w:proofErr w:type="spellStart"/>
      <w:r w:rsidR="009B49A5">
        <w:t>saat</w:t>
      </w:r>
      <w:proofErr w:type="spellEnd"/>
      <w:r w:rsidR="00C20ECF">
        <w:t xml:space="preserve"> </w:t>
      </w:r>
      <w:proofErr w:type="spellStart"/>
      <w:r w:rsidR="00C20ECF">
        <w:t>klien</w:t>
      </w:r>
      <w:proofErr w:type="spellEnd"/>
      <w:r w:rsidR="00C20ECF">
        <w:t xml:space="preserve"> </w:t>
      </w:r>
      <w:proofErr w:type="spellStart"/>
      <w:r w:rsidR="00C20ECF">
        <w:t>mengirim</w:t>
      </w:r>
      <w:proofErr w:type="spellEnd"/>
      <w:r w:rsidR="00C20ECF">
        <w:t xml:space="preserve"> </w:t>
      </w:r>
      <w:proofErr w:type="spellStart"/>
      <w:r w:rsidR="00C20ECF">
        <w:t>dokumen</w:t>
      </w:r>
      <w:proofErr w:type="spellEnd"/>
      <w:r w:rsidR="00C20ECF">
        <w:t xml:space="preserve"> yang </w:t>
      </w:r>
      <w:proofErr w:type="spellStart"/>
      <w:r w:rsidR="00C20ECF">
        <w:t>diperlukan</w:t>
      </w:r>
      <w:proofErr w:type="spellEnd"/>
      <w:r w:rsidR="00C20ECF">
        <w:t xml:space="preserve"> untuk proses </w:t>
      </w:r>
      <w:proofErr w:type="spellStart"/>
      <w:r w:rsidR="00C20ECF">
        <w:t>pengajuan</w:t>
      </w:r>
      <w:proofErr w:type="spellEnd"/>
      <w:r w:rsidR="00C20ECF">
        <w:t xml:space="preserve"> </w:t>
      </w:r>
      <w:proofErr w:type="spellStart"/>
      <w:r w:rsidR="00C20ECF">
        <w:t>kredit</w:t>
      </w:r>
      <w:proofErr w:type="spellEnd"/>
      <w:r w:rsidR="00B11FC2">
        <w:t xml:space="preserve"> </w:t>
      </w:r>
      <w:proofErr w:type="spellStart"/>
      <w:r w:rsidR="00B11FC2">
        <w:t>lalu</w:t>
      </w:r>
      <w:proofErr w:type="spellEnd"/>
      <w:r w:rsidR="00C20ECF">
        <w:t xml:space="preserve"> </w:t>
      </w:r>
      <w:proofErr w:type="spellStart"/>
      <w:r w:rsidR="00C20ECF">
        <w:t>aplikasi</w:t>
      </w:r>
      <w:proofErr w:type="spellEnd"/>
      <w:r w:rsidR="00B11FC2">
        <w:t xml:space="preserve"> </w:t>
      </w:r>
      <w:proofErr w:type="spellStart"/>
      <w:r w:rsidR="00B11FC2">
        <w:t>memberi</w:t>
      </w:r>
      <w:proofErr w:type="spellEnd"/>
      <w:r w:rsidR="00B11FC2">
        <w:t xml:space="preserve"> </w:t>
      </w:r>
      <w:proofErr w:type="spellStart"/>
      <w:r w:rsidR="00B11FC2">
        <w:t>pesan</w:t>
      </w:r>
      <w:proofErr w:type="spellEnd"/>
      <w:r w:rsidR="00B11FC2">
        <w:t xml:space="preserve"> </w:t>
      </w:r>
      <w:proofErr w:type="spellStart"/>
      <w:r w:rsidR="00C20ECF">
        <w:t>kepada</w:t>
      </w:r>
      <w:proofErr w:type="spellEnd"/>
      <w:r w:rsidR="00C20ECF">
        <w:t xml:space="preserve"> </w:t>
      </w:r>
      <w:proofErr w:type="spellStart"/>
      <w:r w:rsidR="00B11FC2">
        <w:t>klien</w:t>
      </w:r>
      <w:proofErr w:type="spellEnd"/>
      <w:r w:rsidR="00B11FC2">
        <w:t xml:space="preserve"> </w:t>
      </w:r>
      <w:proofErr w:type="spellStart"/>
      <w:r w:rsidR="00B11FC2">
        <w:t>apakah</w:t>
      </w:r>
      <w:proofErr w:type="spellEnd"/>
      <w:r w:rsidR="00B11FC2">
        <w:t xml:space="preserve"> </w:t>
      </w:r>
      <w:proofErr w:type="spellStart"/>
      <w:r w:rsidR="00B11FC2">
        <w:t>dokumen</w:t>
      </w:r>
      <w:proofErr w:type="spellEnd"/>
      <w:r w:rsidR="00B11FC2">
        <w:t xml:space="preserve"> yang </w:t>
      </w:r>
      <w:proofErr w:type="spellStart"/>
      <w:r w:rsidR="00B11FC2">
        <w:t>dikirim</w:t>
      </w:r>
      <w:proofErr w:type="spellEnd"/>
      <w:r w:rsidR="00B11FC2">
        <w:t xml:space="preserve"> </w:t>
      </w:r>
      <w:proofErr w:type="spellStart"/>
      <w:r w:rsidR="00B11FC2">
        <w:t>telah</w:t>
      </w:r>
      <w:proofErr w:type="spellEnd"/>
      <w:r w:rsidR="00B11FC2">
        <w:t xml:space="preserve"> </w:t>
      </w:r>
      <w:proofErr w:type="spellStart"/>
      <w:r w:rsidR="00B11FC2">
        <w:t>diterima</w:t>
      </w:r>
      <w:proofErr w:type="spellEnd"/>
      <w:r w:rsidR="00B11FC2">
        <w:t xml:space="preserve"> </w:t>
      </w:r>
      <w:proofErr w:type="spellStart"/>
      <w:r w:rsidR="00B11FC2">
        <w:t>atau</w:t>
      </w:r>
      <w:proofErr w:type="spellEnd"/>
      <w:r w:rsidR="00B11FC2">
        <w:t xml:space="preserve"> </w:t>
      </w:r>
      <w:proofErr w:type="spellStart"/>
      <w:r w:rsidR="00B11FC2">
        <w:t>perlu</w:t>
      </w:r>
      <w:proofErr w:type="spellEnd"/>
      <w:r w:rsidR="00B11FC2">
        <w:t xml:space="preserve"> </w:t>
      </w:r>
      <w:proofErr w:type="spellStart"/>
      <w:r w:rsidR="00B11FC2">
        <w:t>difoto</w:t>
      </w:r>
      <w:proofErr w:type="spellEnd"/>
      <w:r w:rsidR="00B11FC2">
        <w:t xml:space="preserve"> </w:t>
      </w:r>
      <w:proofErr w:type="spellStart"/>
      <w:r w:rsidR="00B11FC2">
        <w:t>ulang</w:t>
      </w:r>
      <w:proofErr w:type="spellEnd"/>
      <w:r w:rsidR="00B11FC2">
        <w:t xml:space="preserve"> </w:t>
      </w:r>
      <w:proofErr w:type="spellStart"/>
      <w:r w:rsidR="00B11FC2">
        <w:t>karena</w:t>
      </w:r>
      <w:proofErr w:type="spellEnd"/>
      <w:r w:rsidR="00B11FC2">
        <w:t xml:space="preserve"> </w:t>
      </w:r>
      <w:proofErr w:type="spellStart"/>
      <w:r w:rsidR="00B11FC2">
        <w:t>terdapat</w:t>
      </w:r>
      <w:proofErr w:type="spellEnd"/>
      <w:r w:rsidR="00B11FC2">
        <w:t xml:space="preserve"> </w:t>
      </w:r>
      <w:r w:rsidR="00B11FC2" w:rsidRPr="00B11FC2">
        <w:rPr>
          <w:i/>
          <w:iCs/>
        </w:rPr>
        <w:t>blur</w:t>
      </w:r>
      <w:r w:rsidR="000E04F2">
        <w:t xml:space="preserve">. </w:t>
      </w:r>
    </w:p>
    <w:p w14:paraId="78315C8E" w14:textId="7DED2FCF" w:rsidR="00E93D99" w:rsidRDefault="00E93D99" w:rsidP="00E93D99">
      <w:pPr>
        <w:pStyle w:val="Heading2"/>
      </w:pPr>
      <w:bookmarkStart w:id="29" w:name="_Toc181985864"/>
      <w:proofErr w:type="spellStart"/>
      <w:r>
        <w:t>Tujuan</w:t>
      </w:r>
      <w:bookmarkEnd w:id="29"/>
      <w:proofErr w:type="spellEnd"/>
    </w:p>
    <w:p w14:paraId="13F7126E" w14:textId="77777777" w:rsidR="00421731" w:rsidRDefault="00BA63D3" w:rsidP="00D9355C">
      <w:pPr>
        <w:pStyle w:val="paragraf"/>
      </w:pPr>
      <w:proofErr w:type="spellStart"/>
      <w:r>
        <w:t>Dalam</w:t>
      </w:r>
      <w:proofErr w:type="spellEnd"/>
      <w:r>
        <w:t xml:space="preserve"> </w:t>
      </w:r>
      <w:proofErr w:type="spellStart"/>
      <w:r>
        <w:t>pembuatan</w:t>
      </w:r>
      <w:proofErr w:type="spellEnd"/>
      <w:r>
        <w:t xml:space="preserve"> </w:t>
      </w:r>
      <w:r w:rsidRPr="00421731">
        <w:rPr>
          <w:i/>
          <w:iCs/>
        </w:rPr>
        <w:t>capstone project</w:t>
      </w:r>
      <w:r>
        <w:t xml:space="preserve"> ini </w:t>
      </w:r>
      <w:proofErr w:type="spellStart"/>
      <w:r>
        <w:t>terdapat</w:t>
      </w:r>
      <w:proofErr w:type="spellEnd"/>
      <w:r>
        <w:t xml:space="preserve"> </w:t>
      </w:r>
      <w:proofErr w:type="spellStart"/>
      <w:r>
        <w:t>dua</w:t>
      </w:r>
      <w:proofErr w:type="spellEnd"/>
      <w:r>
        <w:t xml:space="preserve"> </w:t>
      </w:r>
      <w:proofErr w:type="spellStart"/>
      <w:r w:rsidR="00421731">
        <w:t>unsur</w:t>
      </w:r>
      <w:proofErr w:type="spellEnd"/>
      <w:r w:rsidR="00421731">
        <w:t xml:space="preserve"> yang </w:t>
      </w:r>
      <w:proofErr w:type="spellStart"/>
      <w:r w:rsidR="00421731">
        <w:t>menjadi</w:t>
      </w:r>
      <w:proofErr w:type="spellEnd"/>
      <w:r w:rsidR="00421731">
        <w:t xml:space="preserve"> </w:t>
      </w:r>
      <w:proofErr w:type="spellStart"/>
      <w:r>
        <w:t>tujuan</w:t>
      </w:r>
      <w:proofErr w:type="spellEnd"/>
      <w:r w:rsidR="00421731">
        <w:t xml:space="preserve"> </w:t>
      </w:r>
      <w:proofErr w:type="spellStart"/>
      <w:r w:rsidR="00421731">
        <w:t>proyek</w:t>
      </w:r>
      <w:proofErr w:type="spellEnd"/>
      <w:r>
        <w:t xml:space="preserve">, </w:t>
      </w:r>
      <w:proofErr w:type="spellStart"/>
      <w:r>
        <w:t>antara</w:t>
      </w:r>
      <w:proofErr w:type="spellEnd"/>
      <w:r>
        <w:t xml:space="preserve"> lain: </w:t>
      </w:r>
    </w:p>
    <w:p w14:paraId="38E44468" w14:textId="77777777" w:rsidR="00421731" w:rsidRDefault="00421731" w:rsidP="00421731">
      <w:pPr>
        <w:pStyle w:val="paragraf"/>
        <w:numPr>
          <w:ilvl w:val="0"/>
          <w:numId w:val="48"/>
        </w:numPr>
        <w:ind w:left="360"/>
      </w:pPr>
      <w:proofErr w:type="spellStart"/>
      <w:r>
        <w:t>Membuat</w:t>
      </w:r>
      <w:proofErr w:type="spellEnd"/>
      <w:r w:rsidR="00D9355C">
        <w:t xml:space="preserve"> </w:t>
      </w:r>
      <w:proofErr w:type="spellStart"/>
      <w:r w:rsidR="00D9355C">
        <w:t>perangkat</w:t>
      </w:r>
      <w:proofErr w:type="spellEnd"/>
      <w:r w:rsidR="00D9355C">
        <w:t xml:space="preserve"> </w:t>
      </w:r>
      <w:proofErr w:type="spellStart"/>
      <w:r w:rsidR="00D9355C">
        <w:t>lunak</w:t>
      </w:r>
      <w:proofErr w:type="spellEnd"/>
      <w:r w:rsidR="00D9355C">
        <w:t xml:space="preserve"> yang </w:t>
      </w:r>
      <w:proofErr w:type="spellStart"/>
      <w:r w:rsidR="00D9355C">
        <w:t>mampu</w:t>
      </w:r>
      <w:proofErr w:type="spellEnd"/>
      <w:r w:rsidR="00D9355C">
        <w:t xml:space="preserve"> </w:t>
      </w:r>
      <w:proofErr w:type="spellStart"/>
      <w:r w:rsidR="00D9355C">
        <w:t>mendeteksi</w:t>
      </w:r>
      <w:proofErr w:type="spellEnd"/>
      <w:r w:rsidR="00D9355C">
        <w:t xml:space="preserve"> </w:t>
      </w:r>
      <w:proofErr w:type="spellStart"/>
      <w:r w:rsidR="00D9355C">
        <w:t>keberadaan</w:t>
      </w:r>
      <w:proofErr w:type="spellEnd"/>
      <w:r w:rsidR="00D9355C">
        <w:t xml:space="preserve"> </w:t>
      </w:r>
      <w:r w:rsidR="00D9355C" w:rsidRPr="00D9355C">
        <w:rPr>
          <w:i/>
          <w:iCs/>
        </w:rPr>
        <w:t>blur</w:t>
      </w:r>
      <w:r w:rsidR="00D9355C">
        <w:t xml:space="preserve"> pada </w:t>
      </w:r>
      <w:proofErr w:type="spellStart"/>
      <w:r w:rsidR="00D9355C">
        <w:t>foto</w:t>
      </w:r>
      <w:proofErr w:type="spellEnd"/>
      <w:r w:rsidR="00D9355C">
        <w:t xml:space="preserve"> </w:t>
      </w:r>
      <w:proofErr w:type="spellStart"/>
      <w:r w:rsidR="00D9355C">
        <w:t>dokumen</w:t>
      </w:r>
      <w:proofErr w:type="spellEnd"/>
      <w:r w:rsidR="00D9355C">
        <w:t xml:space="preserve"> </w:t>
      </w:r>
      <w:proofErr w:type="spellStart"/>
      <w:r w:rsidR="00D9355C">
        <w:t>lalu</w:t>
      </w:r>
      <w:proofErr w:type="spellEnd"/>
      <w:r w:rsidR="00D9355C">
        <w:t xml:space="preserve"> </w:t>
      </w:r>
      <w:proofErr w:type="spellStart"/>
      <w:r w:rsidR="00D9355C">
        <w:t>memberi</w:t>
      </w:r>
      <w:proofErr w:type="spellEnd"/>
      <w:r w:rsidR="00D9355C">
        <w:t xml:space="preserve"> </w:t>
      </w:r>
      <w:proofErr w:type="spellStart"/>
      <w:r w:rsidR="00D9355C">
        <w:t>umpan</w:t>
      </w:r>
      <w:proofErr w:type="spellEnd"/>
      <w:r w:rsidR="00D9355C">
        <w:t xml:space="preserve"> </w:t>
      </w:r>
      <w:proofErr w:type="spellStart"/>
      <w:r w:rsidR="00D9355C">
        <w:t>balik</w:t>
      </w:r>
      <w:proofErr w:type="spellEnd"/>
      <w:r w:rsidR="00D9355C">
        <w:t xml:space="preserve"> </w:t>
      </w:r>
      <w:proofErr w:type="spellStart"/>
      <w:r w:rsidR="00D9355C">
        <w:t>kepada</w:t>
      </w:r>
      <w:proofErr w:type="spellEnd"/>
      <w:r w:rsidR="00D9355C">
        <w:t xml:space="preserve"> </w:t>
      </w:r>
      <w:proofErr w:type="spellStart"/>
      <w:r w:rsidR="00D9355C">
        <w:t>pengirim</w:t>
      </w:r>
      <w:proofErr w:type="spellEnd"/>
      <w:r w:rsidR="00D9355C">
        <w:t xml:space="preserve"> </w:t>
      </w:r>
      <w:proofErr w:type="spellStart"/>
      <w:r w:rsidR="00D9355C">
        <w:t>jika</w:t>
      </w:r>
      <w:proofErr w:type="spellEnd"/>
      <w:r w:rsidR="00D9355C">
        <w:t xml:space="preserve"> </w:t>
      </w:r>
      <w:proofErr w:type="spellStart"/>
      <w:r w:rsidR="00D9355C">
        <w:t>foto</w:t>
      </w:r>
      <w:proofErr w:type="spellEnd"/>
      <w:r w:rsidR="00D9355C">
        <w:t xml:space="preserve"> </w:t>
      </w:r>
      <w:proofErr w:type="spellStart"/>
      <w:r w:rsidR="00D9355C">
        <w:t>dokumen</w:t>
      </w:r>
      <w:proofErr w:type="spellEnd"/>
      <w:r w:rsidR="00D9355C">
        <w:t xml:space="preserve"> </w:t>
      </w:r>
      <w:proofErr w:type="spellStart"/>
      <w:r w:rsidR="00D9355C">
        <w:t>terdapat</w:t>
      </w:r>
      <w:proofErr w:type="spellEnd"/>
      <w:r w:rsidR="00D9355C">
        <w:t xml:space="preserve"> </w:t>
      </w:r>
      <w:r w:rsidR="00D9355C" w:rsidRPr="00D9355C">
        <w:rPr>
          <w:i/>
          <w:iCs/>
        </w:rPr>
        <w:t>blur</w:t>
      </w:r>
      <w:r w:rsidR="00D9355C">
        <w:t>.</w:t>
      </w:r>
    </w:p>
    <w:p w14:paraId="33FA2886" w14:textId="76E70092" w:rsidR="00421731" w:rsidRDefault="00421731" w:rsidP="00421731">
      <w:pPr>
        <w:pStyle w:val="paragraf"/>
        <w:numPr>
          <w:ilvl w:val="0"/>
          <w:numId w:val="48"/>
        </w:numPr>
        <w:ind w:left="360"/>
        <w:sectPr w:rsidR="00421731" w:rsidSect="00610B7A">
          <w:headerReference w:type="default" r:id="rId19"/>
          <w:footerReference w:type="default" r:id="rId20"/>
          <w:headerReference w:type="first" r:id="rId21"/>
          <w:footerReference w:type="first" r:id="rId22"/>
          <w:pgSz w:w="11906" w:h="16838" w:code="9"/>
          <w:pgMar w:top="2268" w:right="1701" w:bottom="1701" w:left="2268" w:header="1417" w:footer="850" w:gutter="0"/>
          <w:pgNumType w:start="1"/>
          <w:cols w:space="720"/>
          <w:titlePg/>
          <w:docGrid w:linePitch="360"/>
        </w:sectPr>
      </w:pPr>
      <w:proofErr w:type="spellStart"/>
      <w:r>
        <w:t>Menerapkan</w:t>
      </w:r>
      <w:proofErr w:type="spellEnd"/>
      <w:r>
        <w:t xml:space="preserve"> </w:t>
      </w:r>
      <w:proofErr w:type="spellStart"/>
      <w:r>
        <w:t>metode</w:t>
      </w:r>
      <w:proofErr w:type="spellEnd"/>
      <w:r>
        <w:t xml:space="preserve"> </w:t>
      </w:r>
      <w:r w:rsidRPr="00421731">
        <w:rPr>
          <w:i/>
          <w:iCs/>
        </w:rPr>
        <w:t>Laplacian operator</w:t>
      </w:r>
      <w:r>
        <w:t xml:space="preserve"> </w:t>
      </w:r>
      <w:proofErr w:type="spellStart"/>
      <w:r>
        <w:t>dalam</w:t>
      </w:r>
      <w:proofErr w:type="spellEnd"/>
      <w:r>
        <w:t xml:space="preserve"> </w:t>
      </w:r>
      <w:proofErr w:type="spellStart"/>
      <w:r>
        <w:t>mendeteksi</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yang </w:t>
      </w:r>
      <w:proofErr w:type="spellStart"/>
      <w:r>
        <w:t>memiliki</w:t>
      </w:r>
      <w:proofErr w:type="spellEnd"/>
      <w:r>
        <w:t xml:space="preserve"> </w:t>
      </w:r>
      <w:r w:rsidRPr="00421731">
        <w:rPr>
          <w:i/>
          <w:iCs/>
        </w:rPr>
        <w:t>blur</w:t>
      </w:r>
      <w:r>
        <w:t>.</w:t>
      </w:r>
    </w:p>
    <w:p w14:paraId="405B2676" w14:textId="1DDF14E1" w:rsidR="00245B63" w:rsidRPr="000D3765" w:rsidRDefault="00245B63" w:rsidP="00245B63">
      <w:pPr>
        <w:pStyle w:val="Heading1"/>
        <w:ind w:left="0" w:firstLine="0"/>
      </w:pPr>
      <w:bookmarkStart w:id="30" w:name="_BAB_2"/>
      <w:bookmarkEnd w:id="30"/>
      <w:r>
        <w:rPr>
          <w:lang w:val="id-ID"/>
        </w:rPr>
        <w:lastRenderedPageBreak/>
        <w:br/>
      </w:r>
      <w:bookmarkStart w:id="31" w:name="_Toc181985865"/>
      <w:r w:rsidR="00442227">
        <w:t xml:space="preserve">ALTERNATIF DAN </w:t>
      </w:r>
      <w:r w:rsidR="00D5624B">
        <w:t>PEMILIHAN SOLUSI</w:t>
      </w:r>
      <w:bookmarkEnd w:id="31"/>
    </w:p>
    <w:p w14:paraId="51E0F646" w14:textId="5462185A" w:rsidR="005D5BE6" w:rsidRDefault="002643EE" w:rsidP="000D7905">
      <w:pPr>
        <w:pStyle w:val="paragraf"/>
        <w:rPr>
          <w:lang w:val="id-ID"/>
        </w:rPr>
      </w:pPr>
      <w:bookmarkStart w:id="32" w:name="_Hlk532877593"/>
      <w:r>
        <w:t xml:space="preserve">Bab </w:t>
      </w:r>
      <w:proofErr w:type="spellStart"/>
      <w:r>
        <w:t>pemilihan</w:t>
      </w:r>
      <w:proofErr w:type="spellEnd"/>
      <w:r>
        <w:t xml:space="preserve"> </w:t>
      </w:r>
      <w:proofErr w:type="spellStart"/>
      <w:r>
        <w:t>solusi</w:t>
      </w:r>
      <w:proofErr w:type="spellEnd"/>
      <w:r>
        <w:t xml:space="preserve"> </w:t>
      </w:r>
      <w:proofErr w:type="spellStart"/>
      <w:r>
        <w:t>berisi</w:t>
      </w:r>
      <w:proofErr w:type="spellEnd"/>
      <w:r>
        <w:t xml:space="preserve"> </w:t>
      </w:r>
      <w:proofErr w:type="spellStart"/>
      <w:r>
        <w:t>alternatif</w:t>
      </w:r>
      <w:proofErr w:type="spellEnd"/>
      <w:r>
        <w:t xml:space="preserve"> </w:t>
      </w:r>
      <w:proofErr w:type="spellStart"/>
      <w:r>
        <w:t>metode</w:t>
      </w:r>
      <w:proofErr w:type="spellEnd"/>
      <w:r>
        <w:t xml:space="preserve"> yang </w:t>
      </w:r>
      <w:proofErr w:type="spellStart"/>
      <w:r>
        <w:t>dipilih</w:t>
      </w:r>
      <w:proofErr w:type="spellEnd"/>
      <w:r>
        <w:t xml:space="preserve"> </w:t>
      </w:r>
      <w:proofErr w:type="spellStart"/>
      <w:r>
        <w:t>sebagai</w:t>
      </w:r>
      <w:proofErr w:type="spellEnd"/>
      <w:r>
        <w:t xml:space="preserve"> </w:t>
      </w:r>
      <w:proofErr w:type="spellStart"/>
      <w:r>
        <w:t>solusi</w:t>
      </w:r>
      <w:proofErr w:type="spellEnd"/>
      <w:r>
        <w:t xml:space="preserve"> </w:t>
      </w:r>
      <w:proofErr w:type="spellStart"/>
      <w:r>
        <w:t>permasalahan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kajian</w:t>
      </w:r>
      <w:proofErr w:type="spellEnd"/>
      <w:r>
        <w:t xml:space="preserve"> </w:t>
      </w:r>
      <w:proofErr w:type="spellStart"/>
      <w:r>
        <w:t>literatur</w:t>
      </w:r>
      <w:proofErr w:type="spellEnd"/>
      <w:r>
        <w:t xml:space="preserve"> </w:t>
      </w:r>
      <w:proofErr w:type="spellStart"/>
      <w:r>
        <w:t>terkait</w:t>
      </w:r>
      <w:proofErr w:type="spellEnd"/>
      <w:r>
        <w:t xml:space="preserve"> </w:t>
      </w:r>
      <w:proofErr w:type="spellStart"/>
      <w:r>
        <w:t>metode</w:t>
      </w:r>
      <w:proofErr w:type="spellEnd"/>
      <w:r>
        <w:t xml:space="preserve"> yang </w:t>
      </w:r>
      <w:proofErr w:type="spellStart"/>
      <w:r>
        <w:t>diteliti</w:t>
      </w:r>
      <w:proofErr w:type="spellEnd"/>
      <w:r>
        <w:t xml:space="preserve">, dan proses </w:t>
      </w:r>
      <w:proofErr w:type="spellStart"/>
      <w:r>
        <w:t>pertimbangan</w:t>
      </w:r>
      <w:proofErr w:type="spellEnd"/>
      <w:r>
        <w:t xml:space="preserve"> </w:t>
      </w:r>
      <w:proofErr w:type="spellStart"/>
      <w:r>
        <w:t>dalam</w:t>
      </w:r>
      <w:proofErr w:type="spellEnd"/>
      <w:r>
        <w:t xml:space="preserve"> </w:t>
      </w:r>
      <w:proofErr w:type="spellStart"/>
      <w:r>
        <w:t>pemilihan</w:t>
      </w:r>
      <w:proofErr w:type="spellEnd"/>
      <w:r>
        <w:t xml:space="preserve"> </w:t>
      </w:r>
      <w:proofErr w:type="spellStart"/>
      <w:r>
        <w:t>solusi</w:t>
      </w:r>
      <w:proofErr w:type="spellEnd"/>
      <w:r>
        <w:t xml:space="preserve"> yang </w:t>
      </w:r>
      <w:proofErr w:type="spellStart"/>
      <w:r>
        <w:t>diangkat</w:t>
      </w:r>
      <w:proofErr w:type="spellEnd"/>
      <w:r>
        <w:t xml:space="preserve"> </w:t>
      </w:r>
      <w:proofErr w:type="spellStart"/>
      <w:r>
        <w:t>sebagai</w:t>
      </w:r>
      <w:proofErr w:type="spellEnd"/>
      <w:r>
        <w:t xml:space="preserve"> </w:t>
      </w:r>
      <w:proofErr w:type="spellStart"/>
      <w:r>
        <w:t>metode</w:t>
      </w:r>
      <w:proofErr w:type="spellEnd"/>
      <w:r>
        <w:t xml:space="preserve"> </w:t>
      </w:r>
      <w:proofErr w:type="spellStart"/>
      <w:r>
        <w:t>topik</w:t>
      </w:r>
      <w:proofErr w:type="spellEnd"/>
      <w:r>
        <w:t xml:space="preserve"> </w:t>
      </w:r>
      <w:proofErr w:type="spellStart"/>
      <w:r>
        <w:t>penelitian</w:t>
      </w:r>
      <w:proofErr w:type="spellEnd"/>
      <w:r>
        <w:t>.</w:t>
      </w:r>
    </w:p>
    <w:p w14:paraId="54AC335D" w14:textId="22A31C40" w:rsidR="005D5BE6" w:rsidRDefault="00D5624B">
      <w:pPr>
        <w:pStyle w:val="Heading2"/>
      </w:pPr>
      <w:bookmarkStart w:id="33" w:name="_Toc181985866"/>
      <w:proofErr w:type="spellStart"/>
      <w:r>
        <w:t>Alternatif</w:t>
      </w:r>
      <w:proofErr w:type="spellEnd"/>
      <w:r>
        <w:t xml:space="preserve"> Solusi</w:t>
      </w:r>
      <w:bookmarkEnd w:id="33"/>
    </w:p>
    <w:p w14:paraId="19E3E107" w14:textId="7D07C9E2" w:rsidR="005D5BE6" w:rsidRDefault="00436FD2" w:rsidP="00436FD2">
      <w:pPr>
        <w:pStyle w:val="paragraf"/>
      </w:pPr>
      <w:proofErr w:type="spellStart"/>
      <w:r>
        <w:t>Alternatif</w:t>
      </w:r>
      <w:proofErr w:type="spellEnd"/>
      <w:r>
        <w:t xml:space="preserve"> </w:t>
      </w:r>
      <w:proofErr w:type="spellStart"/>
      <w:r>
        <w:t>solusi</w:t>
      </w:r>
      <w:proofErr w:type="spellEnd"/>
      <w:r>
        <w:t xml:space="preserve"> yang </w:t>
      </w:r>
      <w:proofErr w:type="spellStart"/>
      <w:r>
        <w:t>dipilih</w:t>
      </w:r>
      <w:proofErr w:type="spellEnd"/>
      <w:r>
        <w:t xml:space="preserve"> </w:t>
      </w:r>
      <w:proofErr w:type="spellStart"/>
      <w:r>
        <w:t>dijabarkan</w:t>
      </w:r>
      <w:proofErr w:type="spellEnd"/>
      <w:r>
        <w:t xml:space="preserve"> </w:t>
      </w:r>
      <w:proofErr w:type="spellStart"/>
      <w:r>
        <w:t>konsep</w:t>
      </w:r>
      <w:proofErr w:type="spellEnd"/>
      <w:r>
        <w:t xml:space="preserve"> dan </w:t>
      </w:r>
      <w:proofErr w:type="spellStart"/>
      <w:r>
        <w:t>karakteristik</w:t>
      </w:r>
      <w:proofErr w:type="spellEnd"/>
      <w:r>
        <w:t xml:space="preserve"> </w:t>
      </w:r>
      <w:proofErr w:type="spellStart"/>
      <w:r>
        <w:t>metodenya</w:t>
      </w:r>
      <w:proofErr w:type="spellEnd"/>
      <w:r>
        <w:t xml:space="preserve"> untuk </w:t>
      </w:r>
      <w:proofErr w:type="spellStart"/>
      <w:r>
        <w:t>lebih</w:t>
      </w:r>
      <w:proofErr w:type="spellEnd"/>
      <w:r>
        <w:t xml:space="preserve"> </w:t>
      </w:r>
      <w:proofErr w:type="spellStart"/>
      <w:r>
        <w:t>dalam</w:t>
      </w:r>
      <w:proofErr w:type="spellEnd"/>
      <w:r>
        <w:t xml:space="preserve"> </w:t>
      </w:r>
      <w:proofErr w:type="spellStart"/>
      <w:r>
        <w:t>menganalisis</w:t>
      </w:r>
      <w:proofErr w:type="spellEnd"/>
      <w:r>
        <w:t xml:space="preserve"> </w:t>
      </w:r>
      <w:proofErr w:type="spellStart"/>
      <w:r>
        <w:t>metode</w:t>
      </w:r>
      <w:proofErr w:type="spellEnd"/>
      <w:r>
        <w:t xml:space="preserve"> yang </w:t>
      </w:r>
      <w:proofErr w:type="spellStart"/>
      <w:r>
        <w:t>dipertimbangkan</w:t>
      </w:r>
      <w:proofErr w:type="spellEnd"/>
      <w:r>
        <w:t xml:space="preserve">. </w:t>
      </w:r>
      <w:proofErr w:type="spellStart"/>
      <w:r>
        <w:t>Tiga</w:t>
      </w:r>
      <w:proofErr w:type="spellEnd"/>
      <w:r>
        <w:t xml:space="preserve"> </w:t>
      </w:r>
      <w:proofErr w:type="spellStart"/>
      <w:r>
        <w:t>solusi</w:t>
      </w:r>
      <w:proofErr w:type="spellEnd"/>
      <w:r>
        <w:t xml:space="preserve"> (</w:t>
      </w:r>
      <w:proofErr w:type="spellStart"/>
      <w:r>
        <w:t>metode</w:t>
      </w:r>
      <w:proofErr w:type="spellEnd"/>
      <w:r>
        <w:t xml:space="preserve">) yang </w:t>
      </w:r>
      <w:proofErr w:type="spellStart"/>
      <w:r>
        <w:t>diajukan</w:t>
      </w:r>
      <w:proofErr w:type="spellEnd"/>
      <w:r>
        <w:t xml:space="preserve"> </w:t>
      </w:r>
      <w:proofErr w:type="spellStart"/>
      <w:r>
        <w:t>adalah</w:t>
      </w:r>
      <w:proofErr w:type="spellEnd"/>
      <w:r>
        <w:t xml:space="preserve"> </w:t>
      </w:r>
      <w:proofErr w:type="spellStart"/>
      <w:r w:rsidRPr="00436FD2">
        <w:rPr>
          <w:i/>
          <w:iCs/>
        </w:rPr>
        <w:t>HaarWavelet</w:t>
      </w:r>
      <w:proofErr w:type="spellEnd"/>
      <w:r w:rsidRPr="00436FD2">
        <w:rPr>
          <w:i/>
          <w:iCs/>
        </w:rPr>
        <w:t xml:space="preserve"> transform</w:t>
      </w:r>
      <w:r>
        <w:t xml:space="preserve">, </w:t>
      </w:r>
      <w:r w:rsidRPr="00436FD2">
        <w:rPr>
          <w:i/>
          <w:iCs/>
        </w:rPr>
        <w:t>Fast Fourier transform</w:t>
      </w:r>
      <w:r>
        <w:t xml:space="preserve">, dan </w:t>
      </w:r>
      <w:r w:rsidRPr="00436FD2">
        <w:rPr>
          <w:i/>
          <w:iCs/>
        </w:rPr>
        <w:t>Laplacian operator</w:t>
      </w:r>
      <w:r>
        <w:t>.</w:t>
      </w:r>
    </w:p>
    <w:p w14:paraId="2ED8CC9A" w14:textId="77777777" w:rsidR="00436FD2" w:rsidRDefault="00436FD2" w:rsidP="00436FD2">
      <w:pPr>
        <w:pStyle w:val="paragraf"/>
      </w:pPr>
    </w:p>
    <w:p w14:paraId="4A713C5F" w14:textId="51393CEA" w:rsidR="00D5624B" w:rsidRDefault="006D06F2" w:rsidP="00D5624B">
      <w:pPr>
        <w:pStyle w:val="Heading3"/>
      </w:pPr>
      <w:bookmarkStart w:id="34" w:name="_Toc181985867"/>
      <w:proofErr w:type="spellStart"/>
      <w:r>
        <w:rPr>
          <w:i/>
          <w:iCs/>
        </w:rPr>
        <w:t>HaarWavelet</w:t>
      </w:r>
      <w:proofErr w:type="spellEnd"/>
      <w:r>
        <w:rPr>
          <w:i/>
          <w:iCs/>
        </w:rPr>
        <w:t xml:space="preserve"> Transform</w:t>
      </w:r>
      <w:r w:rsidR="00A00A33">
        <w:rPr>
          <w:i/>
          <w:iCs/>
        </w:rPr>
        <w:t xml:space="preserve"> </w:t>
      </w:r>
      <w:r w:rsidR="00A00A33">
        <w:t>(</w:t>
      </w:r>
      <w:r>
        <w:t>HWT</w:t>
      </w:r>
      <w:r w:rsidR="00A00A33">
        <w:t>)</w:t>
      </w:r>
      <w:bookmarkEnd w:id="34"/>
    </w:p>
    <w:p w14:paraId="78130669" w14:textId="0032EC33" w:rsidR="00D5624B" w:rsidRPr="000829D6" w:rsidRDefault="00701961" w:rsidP="00D5624B">
      <w:pPr>
        <w:pStyle w:val="paragraf"/>
      </w:pPr>
      <w:proofErr w:type="spellStart"/>
      <w:r>
        <w:rPr>
          <w:i/>
          <w:iCs/>
        </w:rPr>
        <w:t>HaarWavelet</w:t>
      </w:r>
      <w:proofErr w:type="spellEnd"/>
      <w:r>
        <w:rPr>
          <w:i/>
          <w:iCs/>
        </w:rPr>
        <w:t xml:space="preserve"> transform</w:t>
      </w:r>
      <w:r w:rsidR="00C61321">
        <w:t xml:space="preserve"> </w:t>
      </w:r>
      <w:proofErr w:type="spellStart"/>
      <w:r w:rsidR="00C61321">
        <w:t>adalah</w:t>
      </w:r>
      <w:proofErr w:type="spellEnd"/>
      <w:r w:rsidR="00C61321">
        <w:t xml:space="preserve"> </w:t>
      </w:r>
      <w:proofErr w:type="spellStart"/>
      <w:r>
        <w:t>metode</w:t>
      </w:r>
      <w:proofErr w:type="spellEnd"/>
      <w:r>
        <w:t xml:space="preserve"> </w:t>
      </w:r>
      <w:proofErr w:type="spellStart"/>
      <w:r>
        <w:t>ekstraksi</w:t>
      </w:r>
      <w:proofErr w:type="spellEnd"/>
      <w:r>
        <w:t xml:space="preserve"> </w:t>
      </w:r>
      <w:proofErr w:type="spellStart"/>
      <w:r>
        <w:t>fitur</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inferensi</w:t>
      </w:r>
      <w:proofErr w:type="spellEnd"/>
      <w:r>
        <w:t xml:space="preserve"> </w:t>
      </w:r>
      <w:proofErr w:type="spellStart"/>
      <w:r>
        <w:t>keberadaan</w:t>
      </w:r>
      <w:proofErr w:type="spellEnd"/>
      <w:r>
        <w:t xml:space="preserve"> </w:t>
      </w:r>
      <w:r w:rsidRPr="00701961">
        <w:rPr>
          <w:i/>
          <w:iCs/>
        </w:rPr>
        <w:t>blur</w:t>
      </w:r>
      <w:r>
        <w:t xml:space="preserve"> pada </w:t>
      </w:r>
      <w:proofErr w:type="spellStart"/>
      <w:r>
        <w:t>gambar</w:t>
      </w:r>
      <w:proofErr w:type="spellEnd"/>
      <w:r>
        <w:t xml:space="preserve"> </w:t>
      </w:r>
      <w:proofErr w:type="spellStart"/>
      <w:r>
        <w:t>berdasarkan</w:t>
      </w:r>
      <w:proofErr w:type="spellEnd"/>
      <w:r>
        <w:t xml:space="preserve"> </w:t>
      </w:r>
      <w:proofErr w:type="spellStart"/>
      <w:r w:rsidR="00D54C20">
        <w:t>jumlah</w:t>
      </w:r>
      <w:proofErr w:type="spellEnd"/>
      <w:r w:rsidR="00D54C20">
        <w:t xml:space="preserve"> dan </w:t>
      </w:r>
      <w:proofErr w:type="spellStart"/>
      <w:r w:rsidR="00D54C20">
        <w:t>tipe</w:t>
      </w:r>
      <w:proofErr w:type="spellEnd"/>
      <w:r w:rsidR="00D54C20">
        <w:t xml:space="preserve"> </w:t>
      </w:r>
      <w:proofErr w:type="spellStart"/>
      <w:r>
        <w:t>tepi-tepi</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hasil</w:t>
      </w:r>
      <w:proofErr w:type="spellEnd"/>
      <w:r>
        <w:t xml:space="preserve"> </w:t>
      </w:r>
      <w:proofErr w:type="spellStart"/>
      <w:r>
        <w:t>konvolusi</w:t>
      </w:r>
      <w:proofErr w:type="spellEnd"/>
      <w:r>
        <w:t xml:space="preserve"> </w:t>
      </w:r>
      <w:proofErr w:type="spellStart"/>
      <w:r>
        <w:t>gambar</w:t>
      </w:r>
      <w:proofErr w:type="spellEnd"/>
      <w:r>
        <w:t xml:space="preserve"> </w:t>
      </w:r>
      <w:sdt>
        <w:sdtPr>
          <w:tag w:val="MENDELEY_CITATION_v3_eyJjaXRhdGlvbklEIjoiTUVOREVMRVlfQ0lUQVRJT05fYTgwNTU0MzctZWUwYS00MzQ4LTlmNWEtZGI2N2I1YTgyNzIy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klTU04iOiIxODE5LTY2MDgiLCJVUkwiOiJ3d3cuYXJwbmpvdXJuYWxzLmNvbS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
          <w:id w:val="1760790217"/>
          <w:placeholder>
            <w:docPart w:val="DefaultPlaceholder_-1854013440"/>
          </w:placeholder>
        </w:sdtPr>
        <w:sdtEndPr/>
        <w:sdtContent>
          <w:r w:rsidR="00EE04C1" w:rsidRPr="00EE04C1">
            <w:t>(</w:t>
          </w:r>
          <w:proofErr w:type="spellStart"/>
          <w:r w:rsidR="00EE04C1" w:rsidRPr="00EE04C1">
            <w:t>Sree</w:t>
          </w:r>
          <w:proofErr w:type="spellEnd"/>
          <w:r w:rsidR="00EE04C1" w:rsidRPr="00EE04C1">
            <w:t xml:space="preserve"> </w:t>
          </w:r>
          <w:proofErr w:type="spellStart"/>
          <w:r w:rsidR="00EE04C1" w:rsidRPr="00EE04C1">
            <w:t>dkk</w:t>
          </w:r>
          <w:proofErr w:type="spellEnd"/>
          <w:r w:rsidR="00EE04C1" w:rsidRPr="00EE04C1">
            <w:t>., 2018)</w:t>
          </w:r>
        </w:sdtContent>
      </w:sdt>
      <w:r w:rsidR="00C61321">
        <w:t>.</w:t>
      </w:r>
      <w:r w:rsidR="000829D6">
        <w:t xml:space="preserve"> </w:t>
      </w:r>
    </w:p>
    <w:p w14:paraId="51C4BE59" w14:textId="78600983" w:rsidR="000829D6" w:rsidRDefault="000829D6" w:rsidP="00B447BF">
      <w:pPr>
        <w:jc w:val="center"/>
      </w:pPr>
      <w:r w:rsidRPr="000829D6">
        <w:rPr>
          <w:noProof/>
        </w:rPr>
        <w:drawing>
          <wp:inline distT="0" distB="0" distL="0" distR="0" wp14:anchorId="347375ED" wp14:editId="611F0E04">
            <wp:extent cx="4574218" cy="112266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2429" cy="1127132"/>
                    </a:xfrm>
                    <a:prstGeom prst="rect">
                      <a:avLst/>
                    </a:prstGeom>
                  </pic:spPr>
                </pic:pic>
              </a:graphicData>
            </a:graphic>
          </wp:inline>
        </w:drawing>
      </w:r>
    </w:p>
    <w:p w14:paraId="1759CD65" w14:textId="69B9D4BC" w:rsidR="000829D6" w:rsidRDefault="000829D6" w:rsidP="000829D6">
      <w:pPr>
        <w:pStyle w:val="Caption"/>
      </w:pPr>
      <w:bookmarkStart w:id="35" w:name="_Ref180938736"/>
      <w:bookmarkStart w:id="36" w:name="_Toc181805992"/>
      <w:r>
        <w:t xml:space="preserve">Gambar </w:t>
      </w:r>
      <w:r w:rsidR="002B2760">
        <w:fldChar w:fldCharType="begin"/>
      </w:r>
      <w:r w:rsidR="002B2760">
        <w:instrText xml:space="preserve"> STYLEREF 1 \s </w:instrText>
      </w:r>
      <w:r w:rsidR="002B2760">
        <w:fldChar w:fldCharType="separate"/>
      </w:r>
      <w:r w:rsidR="002B2760">
        <w:rPr>
          <w:noProof/>
        </w:rPr>
        <w:t>2</w:t>
      </w:r>
      <w:r w:rsidR="002B2760">
        <w:fldChar w:fldCharType="end"/>
      </w:r>
      <w:r w:rsidR="002B2760">
        <w:t>.</w:t>
      </w:r>
      <w:r w:rsidR="002B2760">
        <w:fldChar w:fldCharType="begin"/>
      </w:r>
      <w:r w:rsidR="002B2760">
        <w:instrText xml:space="preserve"> SEQ Gambar \* ARABIC \s 1 </w:instrText>
      </w:r>
      <w:r w:rsidR="002B2760">
        <w:fldChar w:fldCharType="separate"/>
      </w:r>
      <w:r w:rsidR="002B2760">
        <w:rPr>
          <w:noProof/>
        </w:rPr>
        <w:t>1</w:t>
      </w:r>
      <w:r w:rsidR="002B2760">
        <w:fldChar w:fldCharType="end"/>
      </w:r>
      <w:bookmarkEnd w:id="35"/>
      <w:r>
        <w:t xml:space="preserve"> </w:t>
      </w:r>
      <w:proofErr w:type="spellStart"/>
      <w:r>
        <w:t>Tipe-tipe</w:t>
      </w:r>
      <w:proofErr w:type="spellEnd"/>
      <w:r>
        <w:t xml:space="preserve"> </w:t>
      </w:r>
      <w:proofErr w:type="spellStart"/>
      <w:r>
        <w:t>Tepi</w:t>
      </w:r>
      <w:proofErr w:type="spellEnd"/>
      <w:r>
        <w:t xml:space="preserve"> pada Gambar</w:t>
      </w:r>
      <w:bookmarkEnd w:id="36"/>
    </w:p>
    <w:p w14:paraId="2A512DDE" w14:textId="49708AC8" w:rsidR="000829D6" w:rsidRPr="000829D6" w:rsidRDefault="000829D6" w:rsidP="000829D6">
      <w:pPr>
        <w:jc w:val="center"/>
      </w:pPr>
      <w:proofErr w:type="spellStart"/>
      <w:r>
        <w:t>Sumber</w:t>
      </w:r>
      <w:proofErr w:type="spellEnd"/>
      <w:r>
        <w:t xml:space="preserve">: </w:t>
      </w:r>
      <w:sdt>
        <w:sdtPr>
          <w:rPr>
            <w:color w:val="000000"/>
          </w:rPr>
          <w:tag w:val="MENDELEY_CITATION_v3_eyJjaXRhdGlvbklEIjoiTUVOREVMRVlfQ0lUQVRJT05fYWVjYjk3ODctYjlmYy00Yjc3LThiOTMtMWU3MTRjYzBhYTQ5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
          <w:id w:val="-1344938932"/>
          <w:placeholder>
            <w:docPart w:val="DefaultPlaceholder_-1854013440"/>
          </w:placeholder>
        </w:sdtPr>
        <w:sdtEndPr/>
        <w:sdtContent>
          <w:r w:rsidR="00EE04C1" w:rsidRPr="00EE04C1">
            <w:rPr>
              <w:color w:val="000000"/>
            </w:rPr>
            <w:t xml:space="preserve">(Tran </w:t>
          </w:r>
          <w:proofErr w:type="spellStart"/>
          <w:r w:rsidR="00EE04C1" w:rsidRPr="00EE04C1">
            <w:rPr>
              <w:color w:val="000000"/>
            </w:rPr>
            <w:t>dkk</w:t>
          </w:r>
          <w:proofErr w:type="spellEnd"/>
          <w:r w:rsidR="00EE04C1" w:rsidRPr="00EE04C1">
            <w:rPr>
              <w:color w:val="000000"/>
            </w:rPr>
            <w:t>., 2020)</w:t>
          </w:r>
        </w:sdtContent>
      </w:sdt>
    </w:p>
    <w:p w14:paraId="6F49F677" w14:textId="681B6DC4" w:rsidR="00D14482" w:rsidRDefault="00D14482" w:rsidP="00D14482">
      <w:pPr>
        <w:pStyle w:val="paragraf"/>
      </w:pPr>
      <w:r>
        <w:lastRenderedPageBreak/>
        <w:t xml:space="preserve">Proses </w:t>
      </w:r>
      <w:proofErr w:type="spellStart"/>
      <w:r>
        <w:t>inferensi</w:t>
      </w:r>
      <w:proofErr w:type="spellEnd"/>
      <w:r>
        <w:t xml:space="preserve"> </w:t>
      </w:r>
      <w:proofErr w:type="spellStart"/>
      <w:r>
        <w:t>dilakukan</w:t>
      </w:r>
      <w:proofErr w:type="spellEnd"/>
      <w:r>
        <w:t xml:space="preserve"> </w:t>
      </w:r>
      <w:proofErr w:type="spellStart"/>
      <w:r>
        <w:t>melalui</w:t>
      </w:r>
      <w:proofErr w:type="spellEnd"/>
      <w:r>
        <w:t xml:space="preserve"> </w:t>
      </w:r>
      <w:proofErr w:type="spellStart"/>
      <w:r>
        <w:t>empat</w:t>
      </w:r>
      <w:proofErr w:type="spellEnd"/>
      <w:r>
        <w:t xml:space="preserve"> </w:t>
      </w:r>
      <w:proofErr w:type="spellStart"/>
      <w:r>
        <w:t>jenis</w:t>
      </w:r>
      <w:proofErr w:type="spellEnd"/>
      <w:r>
        <w:t xml:space="preserve"> </w:t>
      </w:r>
      <w:proofErr w:type="spellStart"/>
      <w:r>
        <w:t>tepi</w:t>
      </w:r>
      <w:proofErr w:type="spellEnd"/>
      <w:r>
        <w:t xml:space="preserve"> yang </w:t>
      </w:r>
      <w:proofErr w:type="spellStart"/>
      <w:r>
        <w:t>umumnya</w:t>
      </w:r>
      <w:proofErr w:type="spellEnd"/>
      <w:r>
        <w:t xml:space="preserve"> </w:t>
      </w:r>
      <w:proofErr w:type="spellStart"/>
      <w:r>
        <w:t>terdapat</w:t>
      </w:r>
      <w:proofErr w:type="spellEnd"/>
      <w:r>
        <w:t xml:space="preserve"> pada </w:t>
      </w:r>
      <w:proofErr w:type="spellStart"/>
      <w:r>
        <w:t>gambar</w:t>
      </w:r>
      <w:proofErr w:type="spellEnd"/>
      <w:r>
        <w:t xml:space="preserve">, </w:t>
      </w:r>
      <w:proofErr w:type="spellStart"/>
      <w:r>
        <w:t>yaitu</w:t>
      </w:r>
      <w:proofErr w:type="spellEnd"/>
      <w:r>
        <w:t xml:space="preserve"> </w:t>
      </w:r>
      <w:proofErr w:type="spellStart"/>
      <w:r>
        <w:rPr>
          <w:i/>
          <w:iCs/>
        </w:rPr>
        <w:t>dirac</w:t>
      </w:r>
      <w:proofErr w:type="spellEnd"/>
      <w:r>
        <w:rPr>
          <w:i/>
          <w:iCs/>
        </w:rPr>
        <w:t>-structure edge</w:t>
      </w:r>
      <w:r>
        <w:t>,</w:t>
      </w:r>
      <w:r>
        <w:rPr>
          <w:i/>
          <w:iCs/>
        </w:rPr>
        <w:t xml:space="preserve"> roof-structure edge</w:t>
      </w:r>
      <w:r>
        <w:t>,</w:t>
      </w:r>
      <w:r>
        <w:rPr>
          <w:i/>
          <w:iCs/>
        </w:rPr>
        <w:t xml:space="preserve"> A-step-structure edge</w:t>
      </w:r>
      <w:r>
        <w:t>, dan</w:t>
      </w:r>
      <w:r>
        <w:rPr>
          <w:i/>
          <w:iCs/>
        </w:rPr>
        <w:t xml:space="preserve"> G-step-structure edge</w:t>
      </w:r>
      <w:r>
        <w:t xml:space="preserve"> </w:t>
      </w:r>
      <w:proofErr w:type="spellStart"/>
      <w:r>
        <w:t>seperti</w:t>
      </w:r>
      <w:proofErr w:type="spellEnd"/>
      <w:r>
        <w:t xml:space="preserve"> pada </w:t>
      </w:r>
      <w:r>
        <w:fldChar w:fldCharType="begin"/>
      </w:r>
      <w:r>
        <w:instrText xml:space="preserve"> REF _Ref180938736 \h </w:instrText>
      </w:r>
      <w:r>
        <w:fldChar w:fldCharType="separate"/>
      </w:r>
      <w:r w:rsidR="00103589">
        <w:t xml:space="preserve">Gambar </w:t>
      </w:r>
      <w:r w:rsidR="00103589">
        <w:rPr>
          <w:noProof/>
        </w:rPr>
        <w:t>2</w:t>
      </w:r>
      <w:r w:rsidR="00103589">
        <w:t>.</w:t>
      </w:r>
      <w:r w:rsidR="00103589">
        <w:rPr>
          <w:noProof/>
        </w:rPr>
        <w:t>1</w:t>
      </w:r>
      <w:r>
        <w:fldChar w:fldCharType="end"/>
      </w:r>
      <w:r w:rsidR="00D12BC8">
        <w:t xml:space="preserve"> </w:t>
      </w:r>
      <w:sdt>
        <w:sdtPr>
          <w:tag w:val="MENDELEY_CITATION_v3_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"/>
          <w:id w:val="-1451006114"/>
          <w:placeholder>
            <w:docPart w:val="DefaultPlaceholder_-1854013440"/>
          </w:placeholder>
        </w:sdtPr>
        <w:sdtEndPr/>
        <w:sdtContent>
          <w:r w:rsidR="00EE04C1" w:rsidRPr="00EE04C1">
            <w:t>(</w:t>
          </w:r>
          <w:proofErr w:type="spellStart"/>
          <w:r w:rsidR="00EE04C1" w:rsidRPr="00EE04C1">
            <w:t>Andhavarapu</w:t>
          </w:r>
          <w:proofErr w:type="spellEnd"/>
          <w:r w:rsidR="00EE04C1" w:rsidRPr="00EE04C1">
            <w:t>, 2015)</w:t>
          </w:r>
        </w:sdtContent>
      </w:sdt>
      <w:r>
        <w:t xml:space="preserve">. Pada </w:t>
      </w:r>
      <w:proofErr w:type="spellStart"/>
      <w:r>
        <w:t>gambar</w:t>
      </w:r>
      <w:proofErr w:type="spellEnd"/>
      <w:r>
        <w:t xml:space="preserve"> yang </w:t>
      </w:r>
      <w:proofErr w:type="spellStart"/>
      <w:r>
        <w:t>tidak</w:t>
      </w:r>
      <w:proofErr w:type="spellEnd"/>
      <w:r>
        <w:t xml:space="preserve"> </w:t>
      </w:r>
      <w:proofErr w:type="spellStart"/>
      <w:r>
        <w:t>memiliki</w:t>
      </w:r>
      <w:proofErr w:type="spellEnd"/>
      <w:r>
        <w:t xml:space="preserve"> </w:t>
      </w:r>
      <w:r>
        <w:rPr>
          <w:i/>
          <w:iCs/>
        </w:rPr>
        <w:t>blur</w:t>
      </w:r>
      <w:r>
        <w:t xml:space="preserve"> </w:t>
      </w:r>
      <w:proofErr w:type="spellStart"/>
      <w:r>
        <w:t>terdapat</w:t>
      </w:r>
      <w:proofErr w:type="spellEnd"/>
      <w:r>
        <w:t xml:space="preserve"> </w:t>
      </w:r>
      <w:proofErr w:type="spellStart"/>
      <w:r>
        <w:t>gabungan</w:t>
      </w:r>
      <w:proofErr w:type="spellEnd"/>
      <w:r>
        <w:t xml:space="preserve"> </w:t>
      </w:r>
      <w:proofErr w:type="spellStart"/>
      <w:r>
        <w:t>dari</w:t>
      </w:r>
      <w:proofErr w:type="spellEnd"/>
      <w:r>
        <w:t xml:space="preserve"> </w:t>
      </w:r>
      <w:proofErr w:type="spellStart"/>
      <w:r>
        <w:t>keempat</w:t>
      </w:r>
      <w:proofErr w:type="spellEnd"/>
      <w:r>
        <w:t xml:space="preserve"> </w:t>
      </w:r>
      <w:proofErr w:type="spellStart"/>
      <w:r>
        <w:t>jenis</w:t>
      </w:r>
      <w:proofErr w:type="spellEnd"/>
      <w:r>
        <w:t xml:space="preserve"> </w:t>
      </w:r>
      <w:proofErr w:type="spellStart"/>
      <w:r>
        <w:t>tepi</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intensitas</w:t>
      </w:r>
      <w:proofErr w:type="spellEnd"/>
      <w:r>
        <w:t xml:space="preserve"> </w:t>
      </w:r>
      <w:proofErr w:type="spellStart"/>
      <w:r>
        <w:t>tinggi</w:t>
      </w:r>
      <w:proofErr w:type="spellEnd"/>
      <w:r>
        <w:t xml:space="preserve"> </w:t>
      </w:r>
      <w:proofErr w:type="spellStart"/>
      <w:r>
        <w:t>sementara</w:t>
      </w:r>
      <w:proofErr w:type="spellEnd"/>
      <w:r>
        <w:t xml:space="preserve"> pada </w:t>
      </w:r>
      <w:proofErr w:type="spellStart"/>
      <w:r>
        <w:t>gambar</w:t>
      </w:r>
      <w:proofErr w:type="spellEnd"/>
      <w:r>
        <w:t xml:space="preserve"> yang </w:t>
      </w:r>
      <w:proofErr w:type="spellStart"/>
      <w:r>
        <w:t>memiliki</w:t>
      </w:r>
      <w:proofErr w:type="spellEnd"/>
      <w:r>
        <w:t xml:space="preserve"> </w:t>
      </w:r>
      <w:r>
        <w:rPr>
          <w:i/>
          <w:iCs/>
        </w:rPr>
        <w:t>blur</w:t>
      </w:r>
      <w:r>
        <w:t xml:space="preserve"> </w:t>
      </w:r>
      <w:proofErr w:type="spellStart"/>
      <w:r>
        <w:t>terdapat</w:t>
      </w:r>
      <w:proofErr w:type="spellEnd"/>
      <w:r>
        <w:t xml:space="preserve"> </w:t>
      </w:r>
      <w:proofErr w:type="spellStart"/>
      <w:r>
        <w:t>lebih</w:t>
      </w:r>
      <w:proofErr w:type="spellEnd"/>
      <w:r>
        <w:t xml:space="preserve"> </w:t>
      </w:r>
      <w:proofErr w:type="spellStart"/>
      <w:r>
        <w:t>banyak</w:t>
      </w:r>
      <w:proofErr w:type="spellEnd"/>
      <w:r>
        <w:t xml:space="preserve"> </w:t>
      </w:r>
      <w:proofErr w:type="spellStart"/>
      <w:r>
        <w:t>tepi</w:t>
      </w:r>
      <w:proofErr w:type="spellEnd"/>
      <w:r>
        <w:t xml:space="preserve"> </w:t>
      </w:r>
      <w:r>
        <w:rPr>
          <w:i/>
          <w:iCs/>
        </w:rPr>
        <w:t>G-step-structure</w:t>
      </w:r>
      <w:r>
        <w:t xml:space="preserve"> dan </w:t>
      </w:r>
      <w:r>
        <w:rPr>
          <w:i/>
          <w:iCs/>
        </w:rPr>
        <w:t>roof-structure</w:t>
      </w:r>
      <w:r>
        <w:t xml:space="preserve"> </w:t>
      </w:r>
      <w:proofErr w:type="spellStart"/>
      <w:r>
        <w:t>dengan</w:t>
      </w:r>
      <w:proofErr w:type="spellEnd"/>
      <w:r>
        <w:t xml:space="preserve"> </w:t>
      </w:r>
      <w:proofErr w:type="spellStart"/>
      <w:r>
        <w:t>intensitas</w:t>
      </w:r>
      <w:proofErr w:type="spellEnd"/>
      <w:r>
        <w:t xml:space="preserve"> </w:t>
      </w:r>
      <w:proofErr w:type="spellStart"/>
      <w:r>
        <w:t>rendah</w:t>
      </w:r>
      <w:proofErr w:type="spellEnd"/>
      <w:r>
        <w:t xml:space="preserve"> dan </w:t>
      </w:r>
      <w:proofErr w:type="spellStart"/>
      <w:r>
        <w:t>nilai</w:t>
      </w:r>
      <w:proofErr w:type="spellEnd"/>
      <w:r>
        <w:t xml:space="preserve"> alfa </w:t>
      </w:r>
      <w:proofErr w:type="spellStart"/>
      <w:r>
        <w:t>tinggi</w:t>
      </w:r>
      <w:proofErr w:type="spellEnd"/>
      <w:r w:rsidR="00D12BC8">
        <w:t xml:space="preserve"> </w:t>
      </w:r>
      <w:sdt>
        <w:sdtPr>
          <w:tag w:val="MENDELEY_CITATION_v3_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"/>
          <w:id w:val="-1781710789"/>
          <w:placeholder>
            <w:docPart w:val="DefaultPlaceholder_-1854013440"/>
          </w:placeholder>
        </w:sdtPr>
        <w:sdtEndPr/>
        <w:sdtContent>
          <w:r w:rsidR="00EE04C1" w:rsidRPr="00EE04C1">
            <w:t>(</w:t>
          </w:r>
          <w:proofErr w:type="spellStart"/>
          <w:r w:rsidR="00EE04C1" w:rsidRPr="00EE04C1">
            <w:t>Andhavarapu</w:t>
          </w:r>
          <w:proofErr w:type="spellEnd"/>
          <w:r w:rsidR="00EE04C1" w:rsidRPr="00EE04C1">
            <w:t>, 2015)</w:t>
          </w:r>
        </w:sdtContent>
      </w:sdt>
      <w:r>
        <w:t>.</w:t>
      </w:r>
    </w:p>
    <w:p w14:paraId="712A2418" w14:textId="32517AF5" w:rsidR="00D12BC8" w:rsidRDefault="00D12BC8" w:rsidP="00B447BF">
      <w:pPr>
        <w:jc w:val="center"/>
      </w:pPr>
      <w:r w:rsidRPr="00D12BC8">
        <w:rPr>
          <w:noProof/>
        </w:rPr>
        <w:drawing>
          <wp:inline distT="0" distB="0" distL="0" distR="0" wp14:anchorId="50E558A1" wp14:editId="35323CA0">
            <wp:extent cx="5039995" cy="162687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1626870"/>
                    </a:xfrm>
                    <a:prstGeom prst="rect">
                      <a:avLst/>
                    </a:prstGeom>
                  </pic:spPr>
                </pic:pic>
              </a:graphicData>
            </a:graphic>
          </wp:inline>
        </w:drawing>
      </w:r>
    </w:p>
    <w:p w14:paraId="7AE6D534" w14:textId="39210CFF" w:rsidR="00D12BC8" w:rsidRDefault="00D12BC8" w:rsidP="00D12BC8">
      <w:pPr>
        <w:pStyle w:val="Caption"/>
      </w:pPr>
      <w:bookmarkStart w:id="37" w:name="_Ref180941418"/>
      <w:bookmarkStart w:id="38" w:name="_Toc181805993"/>
      <w:r>
        <w:t xml:space="preserve">Gambar </w:t>
      </w:r>
      <w:r w:rsidR="002B2760">
        <w:fldChar w:fldCharType="begin"/>
      </w:r>
      <w:r w:rsidR="002B2760">
        <w:instrText xml:space="preserve"> STYLEREF 1 \s </w:instrText>
      </w:r>
      <w:r w:rsidR="002B2760">
        <w:fldChar w:fldCharType="separate"/>
      </w:r>
      <w:r w:rsidR="002B2760">
        <w:rPr>
          <w:noProof/>
        </w:rPr>
        <w:t>2</w:t>
      </w:r>
      <w:r w:rsidR="002B2760">
        <w:fldChar w:fldCharType="end"/>
      </w:r>
      <w:r w:rsidR="002B2760">
        <w:t>.</w:t>
      </w:r>
      <w:r w:rsidR="002B2760">
        <w:fldChar w:fldCharType="begin"/>
      </w:r>
      <w:r w:rsidR="002B2760">
        <w:instrText xml:space="preserve"> SEQ Gambar \* ARABIC \s 1 </w:instrText>
      </w:r>
      <w:r w:rsidR="002B2760">
        <w:fldChar w:fldCharType="separate"/>
      </w:r>
      <w:r w:rsidR="002B2760">
        <w:rPr>
          <w:noProof/>
        </w:rPr>
        <w:t>2</w:t>
      </w:r>
      <w:r w:rsidR="002B2760">
        <w:fldChar w:fldCharType="end"/>
      </w:r>
      <w:bookmarkEnd w:id="37"/>
      <w:r>
        <w:t xml:space="preserve"> Hasil </w:t>
      </w:r>
      <w:proofErr w:type="spellStart"/>
      <w:r w:rsidR="00BB62E1">
        <w:t>Transformasi</w:t>
      </w:r>
      <w:proofErr w:type="spellEnd"/>
      <w:r>
        <w:t xml:space="preserve"> </w:t>
      </w:r>
      <w:r w:rsidR="001432C4">
        <w:t>3-</w:t>
      </w:r>
      <w:r w:rsidR="001432C4" w:rsidRPr="001432C4">
        <w:rPr>
          <w:i/>
          <w:iCs/>
        </w:rPr>
        <w:t>level</w:t>
      </w:r>
      <w:r w:rsidR="001432C4">
        <w:t xml:space="preserve"> </w:t>
      </w:r>
      <w:r>
        <w:t>HWT</w:t>
      </w:r>
      <w:bookmarkEnd w:id="38"/>
    </w:p>
    <w:p w14:paraId="38BBD72D" w14:textId="0CB9EDB3" w:rsidR="00D12BC8" w:rsidRPr="00D12BC8" w:rsidRDefault="00D12BC8" w:rsidP="00D12BC8">
      <w:pPr>
        <w:jc w:val="center"/>
      </w:pPr>
      <w:proofErr w:type="spellStart"/>
      <w:r>
        <w:t>Sumber</w:t>
      </w:r>
      <w:proofErr w:type="spellEnd"/>
      <w:r>
        <w:t xml:space="preserve">: </w:t>
      </w:r>
      <w:sdt>
        <w:sdtPr>
          <w:rPr>
            <w:color w:val="000000"/>
          </w:rPr>
          <w:tag w:val="MENDELEY_CITATION_v3_eyJjaXRhdGlvbklEIjoiTUVOREVMRVlfQ0lUQVRJT05fY2EwMjU5YzMtZjcyZi00ODMwLThkZWYtNDc3Y2EzOGUzZTY4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
          <w:id w:val="-1287657241"/>
          <w:placeholder>
            <w:docPart w:val="DefaultPlaceholder_-1854013440"/>
          </w:placeholder>
        </w:sdtPr>
        <w:sdtEndPr/>
        <w:sdtContent>
          <w:r w:rsidR="00EE04C1" w:rsidRPr="00EE04C1">
            <w:rPr>
              <w:color w:val="000000"/>
            </w:rPr>
            <w:t xml:space="preserve">(Tran </w:t>
          </w:r>
          <w:proofErr w:type="spellStart"/>
          <w:r w:rsidR="00EE04C1" w:rsidRPr="00EE04C1">
            <w:rPr>
              <w:color w:val="000000"/>
            </w:rPr>
            <w:t>dkk</w:t>
          </w:r>
          <w:proofErr w:type="spellEnd"/>
          <w:r w:rsidR="00EE04C1" w:rsidRPr="00EE04C1">
            <w:rPr>
              <w:color w:val="000000"/>
            </w:rPr>
            <w:t>., 2020)</w:t>
          </w:r>
        </w:sdtContent>
      </w:sdt>
    </w:p>
    <w:p w14:paraId="17DCCEFB" w14:textId="508831FE" w:rsidR="000829D6" w:rsidRDefault="00D12BC8" w:rsidP="00D5624B">
      <w:pPr>
        <w:pStyle w:val="paragraf"/>
      </w:pPr>
      <w:r>
        <w:t xml:space="preserve">Hasil </w:t>
      </w:r>
      <w:proofErr w:type="spellStart"/>
      <w:r w:rsidR="00BB62E1">
        <w:t>transformasi</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gambar</w:t>
      </w:r>
      <w:proofErr w:type="spellEnd"/>
      <w:r>
        <w:t xml:space="preserve"> </w:t>
      </w:r>
      <w:proofErr w:type="spellStart"/>
      <w:r w:rsidR="002F24D5">
        <w:t>seperti</w:t>
      </w:r>
      <w:proofErr w:type="spellEnd"/>
      <w:r w:rsidR="002F24D5">
        <w:t xml:space="preserve"> pada </w:t>
      </w:r>
      <w:r w:rsidR="002F24D5">
        <w:fldChar w:fldCharType="begin"/>
      </w:r>
      <w:r w:rsidR="002F24D5">
        <w:instrText xml:space="preserve"> REF _Ref180941418 \h </w:instrText>
      </w:r>
      <w:r w:rsidR="002F24D5">
        <w:fldChar w:fldCharType="separate"/>
      </w:r>
      <w:r w:rsidR="00103589">
        <w:t xml:space="preserve">Gambar </w:t>
      </w:r>
      <w:r w:rsidR="00103589">
        <w:rPr>
          <w:noProof/>
        </w:rPr>
        <w:t>2</w:t>
      </w:r>
      <w:r w:rsidR="00103589">
        <w:t>.</w:t>
      </w:r>
      <w:r w:rsidR="00103589">
        <w:rPr>
          <w:noProof/>
        </w:rPr>
        <w:t>2</w:t>
      </w:r>
      <w:r w:rsidR="002F24D5">
        <w:fldChar w:fldCharType="end"/>
      </w:r>
      <w:r w:rsidR="002F24D5">
        <w:t xml:space="preserve"> </w:t>
      </w:r>
      <w:proofErr w:type="spellStart"/>
      <w:r>
        <w:t>berupa</w:t>
      </w:r>
      <w:proofErr w:type="spellEnd"/>
      <w:r>
        <w:t xml:space="preserve"> </w:t>
      </w:r>
      <w:proofErr w:type="spellStart"/>
      <w:r>
        <w:t>tepi</w:t>
      </w:r>
      <w:proofErr w:type="spellEnd"/>
      <w:r>
        <w:t xml:space="preserve"> horizontal, </w:t>
      </w:r>
      <w:proofErr w:type="spellStart"/>
      <w:r>
        <w:t>tepi</w:t>
      </w:r>
      <w:proofErr w:type="spellEnd"/>
      <w:r>
        <w:t xml:space="preserve"> </w:t>
      </w:r>
      <w:proofErr w:type="spellStart"/>
      <w:r>
        <w:t>vertikal</w:t>
      </w:r>
      <w:proofErr w:type="spellEnd"/>
      <w:r>
        <w:t xml:space="preserve">, dan </w:t>
      </w:r>
      <w:proofErr w:type="spellStart"/>
      <w:r>
        <w:t>tepi</w:t>
      </w:r>
      <w:proofErr w:type="spellEnd"/>
      <w:r>
        <w:t xml:space="preserve"> diagonal </w:t>
      </w:r>
      <w:proofErr w:type="spellStart"/>
      <w:r>
        <w:t>gambar</w:t>
      </w:r>
      <w:proofErr w:type="spellEnd"/>
      <w:r>
        <w:t xml:space="preserve"> </w:t>
      </w:r>
      <w:proofErr w:type="spellStart"/>
      <w:r>
        <w:t>disusun</w:t>
      </w:r>
      <w:proofErr w:type="spellEnd"/>
      <w:r>
        <w:t xml:space="preserve"> </w:t>
      </w:r>
      <w:proofErr w:type="spellStart"/>
      <w:r>
        <w:t>disekitar</w:t>
      </w:r>
      <w:proofErr w:type="spellEnd"/>
      <w:r>
        <w:t xml:space="preserve"> </w:t>
      </w:r>
      <w:proofErr w:type="spellStart"/>
      <w:r>
        <w:t>gambar</w:t>
      </w:r>
      <w:proofErr w:type="spellEnd"/>
      <w:r>
        <w:t xml:space="preserve"> </w:t>
      </w:r>
      <w:proofErr w:type="spellStart"/>
      <w:r>
        <w:t>diulang</w:t>
      </w:r>
      <w:proofErr w:type="spellEnd"/>
      <w:r>
        <w:t xml:space="preserve"> </w:t>
      </w:r>
      <w:proofErr w:type="spellStart"/>
      <w:r>
        <w:t>dengan</w:t>
      </w:r>
      <w:proofErr w:type="spellEnd"/>
      <w:r>
        <w:t xml:space="preserve"> </w:t>
      </w:r>
      <w:proofErr w:type="spellStart"/>
      <w:r>
        <w:t>resolusi</w:t>
      </w:r>
      <w:proofErr w:type="spellEnd"/>
      <w:r>
        <w:t xml:space="preserve"> </w:t>
      </w:r>
      <w:proofErr w:type="spellStart"/>
      <w:r>
        <w:t>gambar</w:t>
      </w:r>
      <w:proofErr w:type="spellEnd"/>
      <w:r>
        <w:t xml:space="preserve"> </w:t>
      </w:r>
      <w:proofErr w:type="spellStart"/>
      <w:r>
        <w:t>setengah</w:t>
      </w:r>
      <w:proofErr w:type="spellEnd"/>
      <w:r>
        <w:t xml:space="preserve"> </w:t>
      </w:r>
      <w:proofErr w:type="spellStart"/>
      <w:r>
        <w:t>dari</w:t>
      </w:r>
      <w:proofErr w:type="spellEnd"/>
      <w:r>
        <w:t xml:space="preserve"> </w:t>
      </w:r>
      <w:proofErr w:type="spellStart"/>
      <w:r>
        <w:t>resolusi</w:t>
      </w:r>
      <w:proofErr w:type="spellEnd"/>
      <w:r>
        <w:t xml:space="preserve"> </w:t>
      </w:r>
      <w:proofErr w:type="spellStart"/>
      <w:r>
        <w:t>iterasi</w:t>
      </w:r>
      <w:proofErr w:type="spellEnd"/>
      <w:r>
        <w:t xml:space="preserve"> </w:t>
      </w:r>
      <w:proofErr w:type="spellStart"/>
      <w:r>
        <w:t>sebelumnya</w:t>
      </w:r>
      <w:proofErr w:type="spellEnd"/>
      <w:r>
        <w:t xml:space="preserve"> </w:t>
      </w:r>
      <w:proofErr w:type="spellStart"/>
      <w:r>
        <w:t>hingga</w:t>
      </w:r>
      <w:proofErr w:type="spellEnd"/>
      <w:r>
        <w:t xml:space="preserve"> </w:t>
      </w:r>
      <w:proofErr w:type="spellStart"/>
      <w:r>
        <w:t>mencapai</w:t>
      </w:r>
      <w:proofErr w:type="spellEnd"/>
      <w:r>
        <w:t xml:space="preserve"> </w:t>
      </w:r>
      <w:proofErr w:type="spellStart"/>
      <w:r>
        <w:t>tingkat</w:t>
      </w:r>
      <w:proofErr w:type="spellEnd"/>
      <w:r>
        <w:t xml:space="preserve"> </w:t>
      </w:r>
      <w:r w:rsidR="001432C4">
        <w:t xml:space="preserve">HWT </w:t>
      </w:r>
      <w:proofErr w:type="spellStart"/>
      <w:r w:rsidR="002F24D5">
        <w:t>ketiga</w:t>
      </w:r>
      <w:proofErr w:type="spellEnd"/>
      <w:r w:rsidR="001432C4">
        <w:t xml:space="preserve"> </w:t>
      </w:r>
      <w:sdt>
        <w:sdtPr>
          <w:tag w:val="MENDELEY_CITATION_v3_eyJjaXRhdGlvbklEIjoiTUVOREVMRVlfQ0lUQVRJT05fMTA2MTgwMzItNTM0ZS00ODQ5LWFkMzUtYmY2NzYxNDdhMWRk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
          <w:id w:val="-71037593"/>
          <w:placeholder>
            <w:docPart w:val="DefaultPlaceholder_-1854013440"/>
          </w:placeholder>
        </w:sdtPr>
        <w:sdtEndPr/>
        <w:sdtContent>
          <w:r w:rsidR="00EE04C1" w:rsidRPr="00EE04C1">
            <w:t xml:space="preserve">(Tran </w:t>
          </w:r>
          <w:proofErr w:type="spellStart"/>
          <w:r w:rsidR="00EE04C1" w:rsidRPr="00EE04C1">
            <w:t>dkk</w:t>
          </w:r>
          <w:proofErr w:type="spellEnd"/>
          <w:r w:rsidR="00EE04C1" w:rsidRPr="00EE04C1">
            <w:t>., 2020)</w:t>
          </w:r>
        </w:sdtContent>
      </w:sdt>
      <w:r w:rsidR="001432C4">
        <w:t>.</w:t>
      </w:r>
      <w:r w:rsidR="002F24D5">
        <w:t xml:space="preserve"> </w:t>
      </w:r>
    </w:p>
    <w:p w14:paraId="0E79CD81" w14:textId="0545B988" w:rsidR="00D12BC8" w:rsidRPr="002F24D5" w:rsidRDefault="009934A4" w:rsidP="00D5624B">
      <w:pPr>
        <w:pStyle w:val="paragraf"/>
      </w:pPr>
      <w:r>
        <w:t>H</w:t>
      </w:r>
      <w:r w:rsidR="001432C4">
        <w:t xml:space="preserve">asil HWT pada </w:t>
      </w:r>
      <w:proofErr w:type="spellStart"/>
      <w:r w:rsidR="001432C4">
        <w:t>gambar</w:t>
      </w:r>
      <w:proofErr w:type="spellEnd"/>
      <w:r w:rsidR="001432C4">
        <w:t xml:space="preserve"> </w:t>
      </w:r>
      <w:proofErr w:type="spellStart"/>
      <w:r w:rsidR="001432C4">
        <w:t>lalu</w:t>
      </w:r>
      <w:proofErr w:type="spellEnd"/>
      <w:r w:rsidR="001432C4">
        <w:t xml:space="preserve"> </w:t>
      </w:r>
      <w:proofErr w:type="spellStart"/>
      <w:r w:rsidR="001432C4">
        <w:t>digunakan</w:t>
      </w:r>
      <w:proofErr w:type="spellEnd"/>
      <w:r w:rsidR="001432C4">
        <w:t xml:space="preserve"> untuk </w:t>
      </w:r>
      <w:proofErr w:type="spellStart"/>
      <w:r w:rsidR="001432C4">
        <w:t>menentukan</w:t>
      </w:r>
      <w:proofErr w:type="spellEnd"/>
      <w:r w:rsidR="002F24D5">
        <w:t xml:space="preserve"> </w:t>
      </w:r>
      <w:proofErr w:type="spellStart"/>
      <w:r w:rsidR="002F24D5">
        <w:t>tipe</w:t>
      </w:r>
      <w:proofErr w:type="spellEnd"/>
      <w:r w:rsidR="001432C4">
        <w:t xml:space="preserve"> </w:t>
      </w:r>
      <w:proofErr w:type="spellStart"/>
      <w:r w:rsidR="001432C4">
        <w:t>tepi-tepi</w:t>
      </w:r>
      <w:proofErr w:type="spellEnd"/>
      <w:r w:rsidR="001432C4">
        <w:t xml:space="preserve"> pada </w:t>
      </w:r>
      <w:proofErr w:type="spellStart"/>
      <w:r w:rsidR="001432C4">
        <w:t>gambar</w:t>
      </w:r>
      <w:proofErr w:type="spellEnd"/>
      <w:r w:rsidR="001432C4">
        <w:t xml:space="preserve"> </w:t>
      </w:r>
      <w:proofErr w:type="spellStart"/>
      <w:r w:rsidR="001432C4">
        <w:t>dengan</w:t>
      </w:r>
      <w:proofErr w:type="spellEnd"/>
      <w:r w:rsidR="001432C4">
        <w:t xml:space="preserve"> </w:t>
      </w:r>
      <w:proofErr w:type="spellStart"/>
      <w:r w:rsidR="001432C4">
        <w:t>mengevaluasi</w:t>
      </w:r>
      <w:proofErr w:type="spellEnd"/>
      <w:r w:rsidR="001432C4">
        <w:t xml:space="preserve"> </w:t>
      </w:r>
      <w:proofErr w:type="spellStart"/>
      <w:r w:rsidR="001432C4">
        <w:t>tepi</w:t>
      </w:r>
      <w:proofErr w:type="spellEnd"/>
      <w:r w:rsidR="001432C4">
        <w:t xml:space="preserve"> yang </w:t>
      </w:r>
      <w:proofErr w:type="spellStart"/>
      <w:r w:rsidR="001432C4">
        <w:t>terdapat</w:t>
      </w:r>
      <w:proofErr w:type="spellEnd"/>
      <w:r w:rsidR="001432C4">
        <w:t xml:space="preserve"> </w:t>
      </w:r>
      <w:proofErr w:type="spellStart"/>
      <w:r w:rsidR="002F24D5">
        <w:t>dalam</w:t>
      </w:r>
      <w:proofErr w:type="spellEnd"/>
      <w:r w:rsidR="002F24D5">
        <w:t xml:space="preserve"> area 2×2, 4×4, dan</w:t>
      </w:r>
      <w:r w:rsidR="002F24D5" w:rsidRPr="002F24D5">
        <w:t xml:space="preserve"> </w:t>
      </w:r>
      <w:r w:rsidR="002F24D5">
        <w:t xml:space="preserve">8×8. Ratio </w:t>
      </w:r>
      <w:proofErr w:type="spellStart"/>
      <w:r w:rsidR="002F24D5">
        <w:t>tepi</w:t>
      </w:r>
      <w:proofErr w:type="spellEnd"/>
      <w:r w:rsidR="002F24D5">
        <w:t xml:space="preserve"> </w:t>
      </w:r>
      <w:r w:rsidR="002F24D5">
        <w:rPr>
          <w:i/>
          <w:iCs/>
        </w:rPr>
        <w:t>A-step-structure</w:t>
      </w:r>
      <w:r w:rsidR="002F24D5">
        <w:t xml:space="preserve"> </w:t>
      </w:r>
      <w:proofErr w:type="spellStart"/>
      <w:r w:rsidR="002F24D5">
        <w:t>terhadap</w:t>
      </w:r>
      <w:proofErr w:type="spellEnd"/>
      <w:r w:rsidR="002F24D5">
        <w:t xml:space="preserve"> </w:t>
      </w:r>
      <w:proofErr w:type="spellStart"/>
      <w:r w:rsidR="002F24D5">
        <w:t>tepi</w:t>
      </w:r>
      <w:proofErr w:type="spellEnd"/>
      <w:r w:rsidR="002F24D5">
        <w:t xml:space="preserve"> </w:t>
      </w:r>
      <w:proofErr w:type="spellStart"/>
      <w:r w:rsidR="002F24D5">
        <w:rPr>
          <w:i/>
          <w:iCs/>
        </w:rPr>
        <w:t>dirac</w:t>
      </w:r>
      <w:proofErr w:type="spellEnd"/>
      <w:r w:rsidR="002F24D5">
        <w:rPr>
          <w:i/>
          <w:iCs/>
        </w:rPr>
        <w:t>-structure</w:t>
      </w:r>
      <w:r w:rsidR="002F24D5">
        <w:t xml:space="preserve"> </w:t>
      </w:r>
      <w:proofErr w:type="spellStart"/>
      <w:r w:rsidR="002F24D5">
        <w:t>digunakan</w:t>
      </w:r>
      <w:proofErr w:type="spellEnd"/>
      <w:r w:rsidR="002F24D5">
        <w:t xml:space="preserve"> untuk </w:t>
      </w:r>
      <w:proofErr w:type="spellStart"/>
      <w:r w:rsidR="002F24D5">
        <w:t>dibandingkan</w:t>
      </w:r>
      <w:proofErr w:type="spellEnd"/>
      <w:r w:rsidR="002F24D5">
        <w:t xml:space="preserve"> </w:t>
      </w:r>
      <w:proofErr w:type="spellStart"/>
      <w:r w:rsidR="002F24D5">
        <w:t>dengan</w:t>
      </w:r>
      <w:proofErr w:type="spellEnd"/>
      <w:r w:rsidR="002F24D5">
        <w:t xml:space="preserve"> </w:t>
      </w:r>
      <w:proofErr w:type="spellStart"/>
      <w:r w:rsidR="002F24D5">
        <w:t>sebuah</w:t>
      </w:r>
      <w:proofErr w:type="spellEnd"/>
      <w:r w:rsidR="002F24D5">
        <w:t xml:space="preserve"> </w:t>
      </w:r>
      <w:r w:rsidR="002F24D5" w:rsidRPr="002F24D5">
        <w:rPr>
          <w:i/>
          <w:iCs/>
        </w:rPr>
        <w:t>threshold</w:t>
      </w:r>
      <w:r w:rsidR="002F24D5">
        <w:t xml:space="preserve"> untuk </w:t>
      </w:r>
      <w:proofErr w:type="spellStart"/>
      <w:r w:rsidR="002F24D5">
        <w:t>menilai</w:t>
      </w:r>
      <w:proofErr w:type="spellEnd"/>
      <w:r w:rsidR="002F24D5">
        <w:t xml:space="preserve"> </w:t>
      </w:r>
      <w:proofErr w:type="spellStart"/>
      <w:r w:rsidR="002F24D5">
        <w:t>apakah</w:t>
      </w:r>
      <w:proofErr w:type="spellEnd"/>
      <w:r w:rsidR="002F24D5">
        <w:t xml:space="preserve"> </w:t>
      </w:r>
      <w:proofErr w:type="spellStart"/>
      <w:r w:rsidR="002F24D5">
        <w:t>gambar</w:t>
      </w:r>
      <w:proofErr w:type="spellEnd"/>
      <w:r w:rsidR="002F24D5">
        <w:t xml:space="preserve"> </w:t>
      </w:r>
      <w:proofErr w:type="spellStart"/>
      <w:r w:rsidR="002F24D5">
        <w:t>termasuk</w:t>
      </w:r>
      <w:proofErr w:type="spellEnd"/>
      <w:r w:rsidR="002F24D5">
        <w:t xml:space="preserve"> </w:t>
      </w:r>
      <w:r w:rsidR="002F24D5" w:rsidRPr="002F24D5">
        <w:rPr>
          <w:i/>
          <w:iCs/>
        </w:rPr>
        <w:t>blur</w:t>
      </w:r>
      <w:r w:rsidR="002F24D5">
        <w:t xml:space="preserve"> </w:t>
      </w:r>
      <w:proofErr w:type="spellStart"/>
      <w:r w:rsidR="002F24D5">
        <w:t>atau</w:t>
      </w:r>
      <w:proofErr w:type="spellEnd"/>
      <w:r w:rsidR="002F24D5">
        <w:t xml:space="preserve"> </w:t>
      </w:r>
      <w:proofErr w:type="spellStart"/>
      <w:r w:rsidR="002F24D5">
        <w:t>tidak</w:t>
      </w:r>
      <w:proofErr w:type="spellEnd"/>
      <w:r w:rsidR="002F24D5">
        <w:t xml:space="preserve"> dan ratio </w:t>
      </w:r>
      <w:proofErr w:type="spellStart"/>
      <w:r w:rsidR="002F24D5">
        <w:t>tepi</w:t>
      </w:r>
      <w:proofErr w:type="spellEnd"/>
      <w:r w:rsidR="002F24D5">
        <w:t xml:space="preserve"> </w:t>
      </w:r>
      <w:r w:rsidR="002F24D5">
        <w:rPr>
          <w:i/>
          <w:iCs/>
        </w:rPr>
        <w:t>G-step-structure</w:t>
      </w:r>
      <w:r w:rsidR="002F24D5">
        <w:rPr>
          <w:i/>
          <w:iCs/>
        </w:rPr>
        <w:softHyphen/>
      </w:r>
      <w:r w:rsidR="002F24D5">
        <w:t xml:space="preserve"> </w:t>
      </w:r>
      <w:proofErr w:type="spellStart"/>
      <w:r w:rsidR="002F24D5">
        <w:t>terhadap</w:t>
      </w:r>
      <w:proofErr w:type="spellEnd"/>
      <w:r w:rsidR="002F24D5">
        <w:t xml:space="preserve"> </w:t>
      </w:r>
      <w:proofErr w:type="spellStart"/>
      <w:r w:rsidR="002F24D5">
        <w:t>tepi</w:t>
      </w:r>
      <w:proofErr w:type="spellEnd"/>
      <w:r w:rsidR="002F24D5">
        <w:t xml:space="preserve"> </w:t>
      </w:r>
      <w:r w:rsidR="002F24D5">
        <w:rPr>
          <w:i/>
          <w:iCs/>
        </w:rPr>
        <w:t>roof-structure</w:t>
      </w:r>
      <w:r w:rsidR="002F24D5">
        <w:t xml:space="preserve"> </w:t>
      </w:r>
      <w:proofErr w:type="spellStart"/>
      <w:r w:rsidR="002F24D5">
        <w:t>digunakan</w:t>
      </w:r>
      <w:proofErr w:type="spellEnd"/>
      <w:r w:rsidR="002F24D5">
        <w:t xml:space="preserve"> </w:t>
      </w:r>
      <w:proofErr w:type="spellStart"/>
      <w:r w:rsidR="002F24D5">
        <w:t>sebagai</w:t>
      </w:r>
      <w:proofErr w:type="spellEnd"/>
      <w:r w:rsidR="002F24D5">
        <w:t xml:space="preserve"> </w:t>
      </w:r>
      <w:proofErr w:type="spellStart"/>
      <w:r w:rsidR="002F24D5">
        <w:t>nilai</w:t>
      </w:r>
      <w:proofErr w:type="spellEnd"/>
      <w:r w:rsidR="002F24D5">
        <w:t xml:space="preserve"> </w:t>
      </w:r>
      <w:proofErr w:type="spellStart"/>
      <w:r w:rsidR="002F24D5">
        <w:t>koefisien</w:t>
      </w:r>
      <w:proofErr w:type="spellEnd"/>
      <w:r w:rsidR="002F24D5">
        <w:t xml:space="preserve"> </w:t>
      </w:r>
      <w:proofErr w:type="spellStart"/>
      <w:r w:rsidR="002F24D5">
        <w:t>keyakinan</w:t>
      </w:r>
      <w:proofErr w:type="spellEnd"/>
      <w:r w:rsidR="002F24D5">
        <w:t xml:space="preserve"> </w:t>
      </w:r>
      <w:r w:rsidR="002F24D5" w:rsidRPr="002F24D5">
        <w:rPr>
          <w:i/>
          <w:iCs/>
        </w:rPr>
        <w:t>blur</w:t>
      </w:r>
      <w:r w:rsidR="002F24D5">
        <w:t xml:space="preserve"> pada </w:t>
      </w:r>
      <w:proofErr w:type="spellStart"/>
      <w:r w:rsidR="002F24D5">
        <w:t>gambar</w:t>
      </w:r>
      <w:proofErr w:type="spellEnd"/>
      <w:r w:rsidR="002F24D5">
        <w:t xml:space="preserve"> </w:t>
      </w:r>
      <w:sdt>
        <w:sdtPr>
          <w:tag w:val="MENDELEY_CITATION_v3_eyJjaXRhdGlvbklEIjoiTUVOREVMRVlfQ0lUQVRJT05fZGE1YzMwMWUtZThhNi00YjZkLWFmZTQtMDM3NTE3Yjk4ZGQx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klTU04iOiIxODE5LTY2MDgiLCJVUkwiOiJ3d3cuYXJwbmpvdXJuYWxzLmNvbS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
          <w:id w:val="-1855342240"/>
          <w:placeholder>
            <w:docPart w:val="DefaultPlaceholder_-1854013440"/>
          </w:placeholder>
        </w:sdtPr>
        <w:sdtEndPr/>
        <w:sdtContent>
          <w:r w:rsidR="00EE04C1" w:rsidRPr="00EE04C1">
            <w:t>(</w:t>
          </w:r>
          <w:proofErr w:type="spellStart"/>
          <w:r w:rsidR="00EE04C1" w:rsidRPr="00EE04C1">
            <w:t>Sree</w:t>
          </w:r>
          <w:proofErr w:type="spellEnd"/>
          <w:r w:rsidR="00EE04C1" w:rsidRPr="00EE04C1">
            <w:t xml:space="preserve"> </w:t>
          </w:r>
          <w:proofErr w:type="spellStart"/>
          <w:r w:rsidR="00EE04C1" w:rsidRPr="00EE04C1">
            <w:t>dkk</w:t>
          </w:r>
          <w:proofErr w:type="spellEnd"/>
          <w:r w:rsidR="00EE04C1" w:rsidRPr="00EE04C1">
            <w:t>., 2018)</w:t>
          </w:r>
        </w:sdtContent>
      </w:sdt>
      <w:r w:rsidR="002F24D5">
        <w:t>.</w:t>
      </w:r>
    </w:p>
    <w:p w14:paraId="747771CF" w14:textId="02562219" w:rsidR="00D12BC8" w:rsidRPr="009C348D" w:rsidRDefault="009C348D" w:rsidP="00D5624B">
      <w:pPr>
        <w:pStyle w:val="paragraf"/>
      </w:pPr>
      <w:proofErr w:type="spellStart"/>
      <w:r>
        <w:lastRenderedPageBreak/>
        <w:t>Penelitian</w:t>
      </w:r>
      <w:proofErr w:type="spellEnd"/>
      <w:r>
        <w:t xml:space="preserve"> yang </w:t>
      </w:r>
      <w:proofErr w:type="spellStart"/>
      <w:r>
        <w:t>dilakukan</w:t>
      </w:r>
      <w:proofErr w:type="spellEnd"/>
      <w:r>
        <w:t xml:space="preserve"> oleh </w:t>
      </w:r>
      <w:sdt>
        <w:sdtPr>
          <w:tag w:val="MENDELEY_CITATION_v3_eyJjaXRhdGlvbklEIjoiTUVOREVMRVlfQ0lUQVRJT05fMjM3MTk0NDktN2E4OC00NDZkLTk3M2EtZmRmYzBjY2VmNWNi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klTU04iOiIxODE5LTY2MDgiLCJVUkwiOiJ3d3cuYXJwbmpvdXJuYWxzLmNvbS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
          <w:id w:val="1480732788"/>
          <w:placeholder>
            <w:docPart w:val="DefaultPlaceholder_-1854013440"/>
          </w:placeholder>
        </w:sdtPr>
        <w:sdtEndPr/>
        <w:sdtContent>
          <w:r w:rsidR="00EE04C1" w:rsidRPr="00EE04C1">
            <w:t>(</w:t>
          </w:r>
          <w:proofErr w:type="spellStart"/>
          <w:r w:rsidR="00EE04C1" w:rsidRPr="00EE04C1">
            <w:t>Sree</w:t>
          </w:r>
          <w:proofErr w:type="spellEnd"/>
          <w:r w:rsidR="00EE04C1" w:rsidRPr="00EE04C1">
            <w:t xml:space="preserve"> </w:t>
          </w:r>
          <w:proofErr w:type="spellStart"/>
          <w:r w:rsidR="00EE04C1" w:rsidRPr="00EE04C1">
            <w:t>dkk</w:t>
          </w:r>
          <w:proofErr w:type="spellEnd"/>
          <w:r w:rsidR="00EE04C1" w:rsidRPr="00EE04C1">
            <w:t>., 2018)</w:t>
          </w:r>
        </w:sdtContent>
      </w:sdt>
      <w:r>
        <w:t xml:space="preserve"> </w:t>
      </w:r>
      <w:proofErr w:type="spellStart"/>
      <w:r>
        <w:t>menggunakan</w:t>
      </w:r>
      <w:proofErr w:type="spellEnd"/>
      <w:r>
        <w:t xml:space="preserve"> </w:t>
      </w:r>
      <w:proofErr w:type="spellStart"/>
      <w:r>
        <w:t>deteksi</w:t>
      </w:r>
      <w:proofErr w:type="spellEnd"/>
      <w:r>
        <w:t xml:space="preserve"> </w:t>
      </w:r>
      <w:r>
        <w:rPr>
          <w:i/>
          <w:iCs/>
        </w:rPr>
        <w:t>blur</w:t>
      </w:r>
      <w:r>
        <w:t xml:space="preserve"> </w:t>
      </w:r>
      <w:proofErr w:type="spellStart"/>
      <w:r>
        <w:t>dengan</w:t>
      </w:r>
      <w:proofErr w:type="spellEnd"/>
      <w:r>
        <w:t xml:space="preserve"> </w:t>
      </w:r>
      <w:proofErr w:type="spellStart"/>
      <w:r>
        <w:rPr>
          <w:i/>
          <w:iCs/>
        </w:rPr>
        <w:t>HaarWavelet</w:t>
      </w:r>
      <w:proofErr w:type="spellEnd"/>
      <w:r>
        <w:rPr>
          <w:i/>
          <w:iCs/>
        </w:rPr>
        <w:t xml:space="preserve"> </w:t>
      </w:r>
      <w:proofErr w:type="spellStart"/>
      <w:r>
        <w:rPr>
          <w:i/>
          <w:iCs/>
        </w:rPr>
        <w:t>tranform</w:t>
      </w:r>
      <w:proofErr w:type="spellEnd"/>
      <w:r>
        <w:t xml:space="preserve"> pada </w:t>
      </w:r>
      <w:proofErr w:type="spellStart"/>
      <w:r>
        <w:t>gambar</w:t>
      </w:r>
      <w:proofErr w:type="spellEnd"/>
      <w:r>
        <w:t xml:space="preserve"> wajah </w:t>
      </w:r>
      <w:proofErr w:type="spellStart"/>
      <w:r>
        <w:t>manusia</w:t>
      </w:r>
      <w:proofErr w:type="spellEnd"/>
      <w:r>
        <w:t xml:space="preserve">. HWT </w:t>
      </w:r>
      <w:proofErr w:type="spellStart"/>
      <w:r>
        <w:t>digunakan</w:t>
      </w:r>
      <w:proofErr w:type="spellEnd"/>
      <w:r>
        <w:t xml:space="preserve"> untuk </w:t>
      </w:r>
      <w:proofErr w:type="spellStart"/>
      <w:r>
        <w:t>melakukan</w:t>
      </w:r>
      <w:proofErr w:type="spellEnd"/>
      <w:r>
        <w:t xml:space="preserve"> </w:t>
      </w:r>
      <w:proofErr w:type="spellStart"/>
      <w:r>
        <w:t>deteksi</w:t>
      </w:r>
      <w:proofErr w:type="spellEnd"/>
      <w:r>
        <w:t xml:space="preserve"> </w:t>
      </w:r>
      <w:proofErr w:type="spellStart"/>
      <w:r>
        <w:t>tipe</w:t>
      </w:r>
      <w:proofErr w:type="spellEnd"/>
      <w:r>
        <w:t xml:space="preserve"> </w:t>
      </w:r>
      <w:r>
        <w:rPr>
          <w:i/>
          <w:iCs/>
        </w:rPr>
        <w:t>blur</w:t>
      </w:r>
      <w:r>
        <w:t xml:space="preserve"> </w:t>
      </w:r>
      <w:proofErr w:type="spellStart"/>
      <w:r>
        <w:t>melalui</w:t>
      </w:r>
      <w:proofErr w:type="spellEnd"/>
      <w:r>
        <w:t xml:space="preserve"> </w:t>
      </w:r>
      <w:proofErr w:type="spellStart"/>
      <w:r>
        <w:t>koefisien</w:t>
      </w:r>
      <w:proofErr w:type="spellEnd"/>
      <w:r>
        <w:t xml:space="preserve"> </w:t>
      </w:r>
      <w:proofErr w:type="spellStart"/>
      <w:r>
        <w:t>keyakinan</w:t>
      </w:r>
      <w:proofErr w:type="spellEnd"/>
      <w:r>
        <w:t xml:space="preserve"> yang </w:t>
      </w:r>
      <w:proofErr w:type="spellStart"/>
      <w:r>
        <w:t>digunakan</w:t>
      </w:r>
      <w:proofErr w:type="spellEnd"/>
      <w:r>
        <w:t xml:space="preserve"> untuk </w:t>
      </w:r>
      <w:proofErr w:type="spellStart"/>
      <w:r>
        <w:t>mengklasifikasikan</w:t>
      </w:r>
      <w:proofErr w:type="spellEnd"/>
      <w:r>
        <w:t xml:space="preserve"> </w:t>
      </w:r>
      <w:proofErr w:type="spellStart"/>
      <w:r>
        <w:t>tipe</w:t>
      </w:r>
      <w:proofErr w:type="spellEnd"/>
      <w:r>
        <w:t xml:space="preserve"> </w:t>
      </w:r>
      <w:r>
        <w:rPr>
          <w:i/>
          <w:iCs/>
        </w:rPr>
        <w:t>blur</w:t>
      </w:r>
      <w:r>
        <w:t xml:space="preserve"> </w:t>
      </w:r>
      <w:proofErr w:type="spellStart"/>
      <w:r>
        <w:t>lalu</w:t>
      </w:r>
      <w:proofErr w:type="spellEnd"/>
      <w:r>
        <w:t xml:space="preserve"> </w:t>
      </w:r>
      <w:proofErr w:type="spellStart"/>
      <w:r>
        <w:t>melakukan</w:t>
      </w:r>
      <w:proofErr w:type="spellEnd"/>
      <w:r>
        <w:t xml:space="preserve"> proses </w:t>
      </w:r>
      <w:proofErr w:type="spellStart"/>
      <w:r>
        <w:t>pembenaran</w:t>
      </w:r>
      <w:proofErr w:type="spellEnd"/>
      <w:r>
        <w:t xml:space="preserve"> </w:t>
      </w:r>
      <w:r>
        <w:rPr>
          <w:i/>
          <w:iCs/>
        </w:rPr>
        <w:t>blur</w:t>
      </w:r>
      <w:r>
        <w:t xml:space="preserve"> </w:t>
      </w:r>
      <w:proofErr w:type="spellStart"/>
      <w:r>
        <w:t>berbasis</w:t>
      </w:r>
      <w:proofErr w:type="spellEnd"/>
      <w:r>
        <w:t xml:space="preserve"> </w:t>
      </w:r>
      <w:r w:rsidRPr="009C348D">
        <w:rPr>
          <w:i/>
          <w:iCs/>
        </w:rPr>
        <w:t>iterative graph</w:t>
      </w:r>
      <w:r>
        <w:t xml:space="preserve"> yang </w:t>
      </w:r>
      <w:proofErr w:type="spellStart"/>
      <w:r>
        <w:t>sesuai</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deteksi</w:t>
      </w:r>
      <w:proofErr w:type="spellEnd"/>
      <w:r>
        <w:t xml:space="preserve"> </w:t>
      </w:r>
      <w:proofErr w:type="spellStart"/>
      <w:r>
        <w:t>tipe</w:t>
      </w:r>
      <w:proofErr w:type="spellEnd"/>
      <w:r>
        <w:t xml:space="preserve"> </w:t>
      </w:r>
      <w:r>
        <w:rPr>
          <w:i/>
          <w:iCs/>
        </w:rPr>
        <w:t>blur</w:t>
      </w:r>
      <w:r>
        <w:t xml:space="preserve">. </w:t>
      </w:r>
      <w:proofErr w:type="spellStart"/>
      <w:r>
        <w:t>Penelitian</w:t>
      </w:r>
      <w:proofErr w:type="spellEnd"/>
      <w:r>
        <w:t xml:space="preserve"> </w:t>
      </w:r>
      <w:proofErr w:type="spellStart"/>
      <w:r>
        <w:t>mencapai</w:t>
      </w:r>
      <w:proofErr w:type="spellEnd"/>
      <w:r>
        <w:t xml:space="preserve"> </w:t>
      </w:r>
      <w:proofErr w:type="spellStart"/>
      <w:r>
        <w:t>nilai</w:t>
      </w:r>
      <w:proofErr w:type="spellEnd"/>
      <w:r>
        <w:t xml:space="preserve"> </w:t>
      </w:r>
      <w:proofErr w:type="spellStart"/>
      <w:r>
        <w:t>akurasi</w:t>
      </w:r>
      <w:proofErr w:type="spellEnd"/>
      <w:r>
        <w:t xml:space="preserve"> 98,21% pada 1500 </w:t>
      </w:r>
      <w:proofErr w:type="spellStart"/>
      <w:r>
        <w:t>gambar</w:t>
      </w:r>
      <w:proofErr w:type="spellEnd"/>
      <w:r>
        <w:t xml:space="preserve"> </w:t>
      </w:r>
      <w:proofErr w:type="spellStart"/>
      <w:r>
        <w:t>tanpa</w:t>
      </w:r>
      <w:proofErr w:type="spellEnd"/>
      <w:r>
        <w:t xml:space="preserve"> </w:t>
      </w:r>
      <w:r w:rsidRPr="009C348D">
        <w:rPr>
          <w:i/>
          <w:iCs/>
        </w:rPr>
        <w:t>blur</w:t>
      </w:r>
      <w:r>
        <w:t xml:space="preserve">, 98,33% pada 500 </w:t>
      </w:r>
      <w:proofErr w:type="spellStart"/>
      <w:r>
        <w:t>gambar</w:t>
      </w:r>
      <w:proofErr w:type="spellEnd"/>
      <w:r>
        <w:t xml:space="preserve"> </w:t>
      </w:r>
      <w:proofErr w:type="spellStart"/>
      <w:r>
        <w:t>dengan</w:t>
      </w:r>
      <w:proofErr w:type="spellEnd"/>
      <w:r>
        <w:t xml:space="preserve"> </w:t>
      </w:r>
      <w:r w:rsidRPr="009C348D">
        <w:rPr>
          <w:i/>
          <w:iCs/>
        </w:rPr>
        <w:t>Gaussian blur</w:t>
      </w:r>
      <w:r>
        <w:t xml:space="preserve">, 99,3% pada 500 </w:t>
      </w:r>
      <w:proofErr w:type="spellStart"/>
      <w:r>
        <w:t>gambar</w:t>
      </w:r>
      <w:proofErr w:type="spellEnd"/>
      <w:r>
        <w:t xml:space="preserve"> </w:t>
      </w:r>
      <w:proofErr w:type="spellStart"/>
      <w:r>
        <w:t>dengan</w:t>
      </w:r>
      <w:proofErr w:type="spellEnd"/>
      <w:r>
        <w:t xml:space="preserve"> </w:t>
      </w:r>
      <w:r w:rsidRPr="009C348D">
        <w:rPr>
          <w:i/>
          <w:iCs/>
        </w:rPr>
        <w:t>motion blur</w:t>
      </w:r>
      <w:r>
        <w:t xml:space="preserve">, dan 99% pada 500 </w:t>
      </w:r>
      <w:proofErr w:type="spellStart"/>
      <w:r>
        <w:t>gambar</w:t>
      </w:r>
      <w:proofErr w:type="spellEnd"/>
      <w:r>
        <w:t xml:space="preserve"> </w:t>
      </w:r>
      <w:proofErr w:type="spellStart"/>
      <w:r>
        <w:t>dengan</w:t>
      </w:r>
      <w:proofErr w:type="spellEnd"/>
      <w:r>
        <w:t xml:space="preserve"> </w:t>
      </w:r>
      <w:r w:rsidRPr="009C348D">
        <w:rPr>
          <w:i/>
          <w:iCs/>
        </w:rPr>
        <w:t>out-of-focus blur</w:t>
      </w:r>
      <w:r>
        <w:t>.</w:t>
      </w:r>
    </w:p>
    <w:p w14:paraId="6FD96483" w14:textId="2C0FF822" w:rsidR="00D12BC8" w:rsidRPr="00C82D11" w:rsidRDefault="009C348D" w:rsidP="00D5624B">
      <w:pPr>
        <w:pStyle w:val="paragraf"/>
      </w:pPr>
      <w:proofErr w:type="spellStart"/>
      <w:r>
        <w:t>Penelitian</w:t>
      </w:r>
      <w:proofErr w:type="spellEnd"/>
      <w:r>
        <w:t xml:space="preserve"> yang </w:t>
      </w:r>
      <w:proofErr w:type="spellStart"/>
      <w:r>
        <w:t>dilakukan</w:t>
      </w:r>
      <w:proofErr w:type="spellEnd"/>
      <w:r>
        <w:t xml:space="preserve"> oleh </w:t>
      </w:r>
      <w:sdt>
        <w:sdtPr>
          <w:tag w:val="MENDELEY_CITATION_v3_eyJjaXRhdGlvbklEIjoiTUVOREVMRVlfQ0lUQVRJT05fM2Q4ZjVhOGYtNDRlYi00YWExLTlkNzgtM2MwNzRhNGNiMTU1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
          <w:id w:val="-1499030378"/>
          <w:placeholder>
            <w:docPart w:val="DefaultPlaceholder_-1854013440"/>
          </w:placeholder>
        </w:sdtPr>
        <w:sdtEndPr/>
        <w:sdtContent>
          <w:r w:rsidR="00EE04C1" w:rsidRPr="00EE04C1">
            <w:t xml:space="preserve">(Tran </w:t>
          </w:r>
          <w:proofErr w:type="spellStart"/>
          <w:r w:rsidR="00EE04C1" w:rsidRPr="00EE04C1">
            <w:t>dkk</w:t>
          </w:r>
          <w:proofErr w:type="spellEnd"/>
          <w:r w:rsidR="00EE04C1" w:rsidRPr="00EE04C1">
            <w:t>., 2020)</w:t>
          </w:r>
        </w:sdtContent>
      </w:sdt>
      <w:r w:rsidR="00C82D11">
        <w:t xml:space="preserve"> </w:t>
      </w:r>
      <w:proofErr w:type="spellStart"/>
      <w:r w:rsidR="00C82D11">
        <w:t>menggunakan</w:t>
      </w:r>
      <w:proofErr w:type="spellEnd"/>
      <w:r w:rsidR="00C82D11">
        <w:t xml:space="preserve"> </w:t>
      </w:r>
      <w:proofErr w:type="spellStart"/>
      <w:r w:rsidR="00C82D11">
        <w:t>paralelisasi</w:t>
      </w:r>
      <w:proofErr w:type="spellEnd"/>
      <w:r w:rsidR="00C82D11">
        <w:t xml:space="preserve"> dan </w:t>
      </w:r>
      <w:proofErr w:type="spellStart"/>
      <w:r w:rsidR="00C82D11">
        <w:t>pemanfaatan</w:t>
      </w:r>
      <w:proofErr w:type="spellEnd"/>
      <w:r w:rsidR="00C82D11">
        <w:t xml:space="preserve"> GPU untuk </w:t>
      </w:r>
      <w:proofErr w:type="spellStart"/>
      <w:r w:rsidR="00C82D11">
        <w:t>meningkatkan</w:t>
      </w:r>
      <w:proofErr w:type="spellEnd"/>
      <w:r w:rsidR="00C82D11">
        <w:t xml:space="preserve"> </w:t>
      </w:r>
      <w:proofErr w:type="spellStart"/>
      <w:r w:rsidR="00C82D11">
        <w:t>kecepatan</w:t>
      </w:r>
      <w:proofErr w:type="spellEnd"/>
      <w:r w:rsidR="00C82D11">
        <w:t xml:space="preserve"> </w:t>
      </w:r>
      <w:proofErr w:type="spellStart"/>
      <w:r w:rsidR="00C82D11">
        <w:t>deteksi</w:t>
      </w:r>
      <w:proofErr w:type="spellEnd"/>
      <w:r w:rsidR="00C82D11">
        <w:t xml:space="preserve"> </w:t>
      </w:r>
      <w:r w:rsidR="00C82D11" w:rsidRPr="00C82D11">
        <w:rPr>
          <w:i/>
          <w:iCs/>
        </w:rPr>
        <w:t>blur</w:t>
      </w:r>
      <w:r w:rsidR="00C82D11">
        <w:t xml:space="preserve"> </w:t>
      </w:r>
      <w:proofErr w:type="spellStart"/>
      <w:r w:rsidR="00C82D11">
        <w:t>dengan</w:t>
      </w:r>
      <w:proofErr w:type="spellEnd"/>
      <w:r w:rsidR="00C82D11">
        <w:t xml:space="preserve"> </w:t>
      </w:r>
      <w:proofErr w:type="spellStart"/>
      <w:r w:rsidR="00C82D11">
        <w:rPr>
          <w:i/>
          <w:iCs/>
        </w:rPr>
        <w:t>HaarWavelet</w:t>
      </w:r>
      <w:proofErr w:type="spellEnd"/>
      <w:r w:rsidR="00C82D11">
        <w:rPr>
          <w:i/>
          <w:iCs/>
        </w:rPr>
        <w:t xml:space="preserve"> transform</w:t>
      </w:r>
      <w:r w:rsidR="00C82D11">
        <w:t xml:space="preserve"> pada </w:t>
      </w:r>
      <w:proofErr w:type="spellStart"/>
      <w:r w:rsidR="00C82D11">
        <w:t>berbagai</w:t>
      </w:r>
      <w:proofErr w:type="spellEnd"/>
      <w:r w:rsidR="00C82D11">
        <w:t xml:space="preserve"> </w:t>
      </w:r>
      <w:proofErr w:type="spellStart"/>
      <w:r w:rsidR="00C82D11">
        <w:t>gambar</w:t>
      </w:r>
      <w:proofErr w:type="spellEnd"/>
      <w:r w:rsidR="00C82D11">
        <w:t xml:space="preserve"> </w:t>
      </w:r>
      <w:proofErr w:type="spellStart"/>
      <w:r w:rsidR="00C82D11">
        <w:t>dari</w:t>
      </w:r>
      <w:proofErr w:type="spellEnd"/>
      <w:r w:rsidR="00C82D11">
        <w:t xml:space="preserve"> </w:t>
      </w:r>
      <w:r w:rsidR="00C82D11">
        <w:rPr>
          <w:i/>
          <w:iCs/>
        </w:rPr>
        <w:t>dataset</w:t>
      </w:r>
      <w:r w:rsidR="00C82D11">
        <w:t xml:space="preserve"> INRIA </w:t>
      </w:r>
      <w:r w:rsidR="00C82D11" w:rsidRPr="00FC0544">
        <w:rPr>
          <w:i/>
          <w:iCs/>
        </w:rPr>
        <w:t>Aerial Image Dataset</w:t>
      </w:r>
      <w:r w:rsidR="00C82D11">
        <w:t xml:space="preserve">, Caltech-256 </w:t>
      </w:r>
      <w:r w:rsidR="00C82D11" w:rsidRPr="00FC0544">
        <w:rPr>
          <w:i/>
          <w:iCs/>
        </w:rPr>
        <w:t>Object Category</w:t>
      </w:r>
      <w:r w:rsidR="00C82D11">
        <w:t xml:space="preserve">, INRIA Holidays, dan LabelMe. </w:t>
      </w:r>
      <w:proofErr w:type="spellStart"/>
      <w:r w:rsidR="00C82D11">
        <w:t>Menggunakan</w:t>
      </w:r>
      <w:proofErr w:type="spellEnd"/>
      <w:r w:rsidR="00C82D11">
        <w:t xml:space="preserve"> </w:t>
      </w:r>
      <w:proofErr w:type="spellStart"/>
      <w:r w:rsidR="00C82D11">
        <w:t>konsep</w:t>
      </w:r>
      <w:proofErr w:type="spellEnd"/>
      <w:r w:rsidR="00C82D11">
        <w:t xml:space="preserve"> </w:t>
      </w:r>
      <w:proofErr w:type="spellStart"/>
      <w:r w:rsidR="00C82D11">
        <w:t>komputasi</w:t>
      </w:r>
      <w:proofErr w:type="spellEnd"/>
      <w:r w:rsidR="00C82D11">
        <w:t xml:space="preserve"> </w:t>
      </w:r>
      <w:proofErr w:type="spellStart"/>
      <w:r w:rsidR="00C82D11">
        <w:t>paralel</w:t>
      </w:r>
      <w:proofErr w:type="spellEnd"/>
      <w:r w:rsidR="00C82D11">
        <w:t xml:space="preserve"> </w:t>
      </w:r>
      <w:proofErr w:type="spellStart"/>
      <w:r w:rsidR="00C82D11">
        <w:t>dengan</w:t>
      </w:r>
      <w:proofErr w:type="spellEnd"/>
      <w:r w:rsidR="00C82D11">
        <w:t xml:space="preserve"> CPU NVIDIA </w:t>
      </w:r>
      <w:proofErr w:type="spellStart"/>
      <w:r w:rsidR="00C82D11">
        <w:t>Tegra</w:t>
      </w:r>
      <w:proofErr w:type="spellEnd"/>
      <w:r w:rsidR="00C82D11">
        <w:t xml:space="preserve"> K1 4 </w:t>
      </w:r>
      <w:r w:rsidR="00916EA7">
        <w:t>×</w:t>
      </w:r>
      <w:r w:rsidR="00C82D11">
        <w:t xml:space="preserve"> 2,3 GHz Cortex-A15 dan GPU NVIDIA Kepler “GK20a” (192 </w:t>
      </w:r>
      <w:r w:rsidR="00C82D11" w:rsidRPr="00C82D11">
        <w:rPr>
          <w:i/>
          <w:iCs/>
        </w:rPr>
        <w:t>cores</w:t>
      </w:r>
      <w:r w:rsidR="00C82D11">
        <w:t xml:space="preserve"> </w:t>
      </w:r>
      <w:proofErr w:type="spellStart"/>
      <w:r w:rsidR="00C82D11">
        <w:t>dengan</w:t>
      </w:r>
      <w:proofErr w:type="spellEnd"/>
      <w:r w:rsidR="00C82D11">
        <w:t xml:space="preserve"> 852MHz) </w:t>
      </w:r>
      <w:proofErr w:type="spellStart"/>
      <w:r w:rsidR="00C82D11">
        <w:t>penelitian</w:t>
      </w:r>
      <w:proofErr w:type="spellEnd"/>
      <w:r w:rsidR="00C82D11">
        <w:t xml:space="preserve"> </w:t>
      </w:r>
      <w:proofErr w:type="spellStart"/>
      <w:r w:rsidR="00C82D11">
        <w:t>mencapai</w:t>
      </w:r>
      <w:proofErr w:type="spellEnd"/>
      <w:r w:rsidR="00C82D11">
        <w:t xml:space="preserve"> </w:t>
      </w:r>
      <w:proofErr w:type="spellStart"/>
      <w:r w:rsidR="00C82D11">
        <w:t>kecepatan</w:t>
      </w:r>
      <w:proofErr w:type="spellEnd"/>
      <w:r w:rsidR="00C82D11">
        <w:t xml:space="preserve"> </w:t>
      </w:r>
      <w:proofErr w:type="spellStart"/>
      <w:r w:rsidR="00C82D11">
        <w:t>deteksi</w:t>
      </w:r>
      <w:proofErr w:type="spellEnd"/>
      <w:r w:rsidR="00C82D11">
        <w:t xml:space="preserve"> 0,01290 </w:t>
      </w:r>
      <w:proofErr w:type="spellStart"/>
      <w:r w:rsidR="00C82D11">
        <w:t>detik</w:t>
      </w:r>
      <w:proofErr w:type="spellEnd"/>
      <w:r w:rsidR="00C82D11">
        <w:t xml:space="preserve"> </w:t>
      </w:r>
      <w:proofErr w:type="spellStart"/>
      <w:r w:rsidR="00C82D11">
        <w:t>dengan</w:t>
      </w:r>
      <w:proofErr w:type="spellEnd"/>
      <w:r w:rsidR="00C82D11">
        <w:t xml:space="preserve"> </w:t>
      </w:r>
      <w:proofErr w:type="spellStart"/>
      <w:r w:rsidR="00C82D11">
        <w:t>nilai</w:t>
      </w:r>
      <w:proofErr w:type="spellEnd"/>
      <w:r w:rsidR="00C82D11">
        <w:t xml:space="preserve"> </w:t>
      </w:r>
      <w:r w:rsidR="00C82D11">
        <w:rPr>
          <w:i/>
          <w:iCs/>
        </w:rPr>
        <w:t xml:space="preserve">accuracy </w:t>
      </w:r>
      <w:r w:rsidR="00C82D11">
        <w:t xml:space="preserve">95,7%, </w:t>
      </w:r>
      <w:r w:rsidR="00C82D11">
        <w:rPr>
          <w:i/>
          <w:iCs/>
        </w:rPr>
        <w:t>precision</w:t>
      </w:r>
      <w:r w:rsidR="00C82D11">
        <w:t xml:space="preserve"> 95,8%, dan </w:t>
      </w:r>
      <w:r w:rsidR="00C82D11">
        <w:rPr>
          <w:i/>
          <w:iCs/>
        </w:rPr>
        <w:t>recall</w:t>
      </w:r>
      <w:r w:rsidR="00C82D11">
        <w:t xml:space="preserve"> 89,4%.</w:t>
      </w:r>
    </w:p>
    <w:p w14:paraId="498EAC2E" w14:textId="1CBA3FEC" w:rsidR="00D5624B" w:rsidRDefault="006D06F2" w:rsidP="00D5624B">
      <w:pPr>
        <w:pStyle w:val="Heading3"/>
      </w:pPr>
      <w:bookmarkStart w:id="39" w:name="_Toc181985868"/>
      <w:r>
        <w:rPr>
          <w:i/>
          <w:iCs/>
        </w:rPr>
        <w:t>Fast Fourier Transform</w:t>
      </w:r>
      <w:r w:rsidR="00D5624B">
        <w:t xml:space="preserve"> (</w:t>
      </w:r>
      <w:r>
        <w:t>FFT</w:t>
      </w:r>
      <w:r w:rsidR="00D5624B">
        <w:t>)</w:t>
      </w:r>
      <w:bookmarkEnd w:id="39"/>
    </w:p>
    <w:p w14:paraId="1B91C3C5" w14:textId="035AE02B" w:rsidR="008B6003" w:rsidRDefault="00D54C20" w:rsidP="008B6003">
      <w:pPr>
        <w:pStyle w:val="paragraf"/>
      </w:pPr>
      <w:r>
        <w:rPr>
          <w:i/>
          <w:iCs/>
        </w:rPr>
        <w:t>Fourier transform</w:t>
      </w:r>
      <w:r>
        <w:t xml:space="preserve"> </w:t>
      </w:r>
      <w:proofErr w:type="spellStart"/>
      <w:r>
        <w:t>adalah</w:t>
      </w:r>
      <w:proofErr w:type="spellEnd"/>
      <w:r>
        <w:t xml:space="preserve"> </w:t>
      </w:r>
      <w:proofErr w:type="spellStart"/>
      <w:r>
        <w:t>metode</w:t>
      </w:r>
      <w:proofErr w:type="spellEnd"/>
      <w:r>
        <w:t xml:space="preserve"> </w:t>
      </w:r>
      <w:proofErr w:type="spellStart"/>
      <w:r>
        <w:t>ekstraksi</w:t>
      </w:r>
      <w:proofErr w:type="spellEnd"/>
      <w:r>
        <w:t xml:space="preserve"> </w:t>
      </w:r>
      <w:proofErr w:type="spellStart"/>
      <w:r>
        <w:t>fitur</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inferensi</w:t>
      </w:r>
      <w:proofErr w:type="spellEnd"/>
      <w:r>
        <w:t xml:space="preserve"> </w:t>
      </w:r>
      <w:proofErr w:type="spellStart"/>
      <w:r>
        <w:t>keberadaan</w:t>
      </w:r>
      <w:proofErr w:type="spellEnd"/>
      <w:r>
        <w:t xml:space="preserve"> </w:t>
      </w:r>
      <w:r w:rsidRPr="00701961">
        <w:rPr>
          <w:i/>
          <w:iCs/>
        </w:rPr>
        <w:t>blur</w:t>
      </w:r>
      <w:r>
        <w:t xml:space="preserve"> pada </w:t>
      </w:r>
      <w:proofErr w:type="spellStart"/>
      <w:r>
        <w:t>gambar</w:t>
      </w:r>
      <w:proofErr w:type="spellEnd"/>
      <w:r>
        <w:t xml:space="preserve"> </w:t>
      </w:r>
      <w:proofErr w:type="spellStart"/>
      <w:r w:rsidR="008B6003">
        <w:t>melalui</w:t>
      </w:r>
      <w:proofErr w:type="spellEnd"/>
      <w:r w:rsidR="008B6003">
        <w:t xml:space="preserve"> </w:t>
      </w:r>
      <w:proofErr w:type="spellStart"/>
      <w:r>
        <w:t>frekuensi</w:t>
      </w:r>
      <w:proofErr w:type="spellEnd"/>
      <w:r>
        <w:t xml:space="preserve"> </w:t>
      </w:r>
      <w:proofErr w:type="spellStart"/>
      <w:r w:rsidR="008B6003">
        <w:t>gelombang</w:t>
      </w:r>
      <w:r w:rsidR="00BD6BC5">
        <w:t>-gelombang</w:t>
      </w:r>
      <w:proofErr w:type="spellEnd"/>
      <w:r w:rsidR="008B6003">
        <w:t xml:space="preserve"> sinus dan </w:t>
      </w:r>
      <w:proofErr w:type="spellStart"/>
      <w:r w:rsidR="008B6003">
        <w:t>cosinus</w:t>
      </w:r>
      <w:proofErr w:type="spellEnd"/>
      <w:r w:rsidR="008B6003">
        <w:t xml:space="preserve"> pada </w:t>
      </w:r>
      <w:proofErr w:type="spellStart"/>
      <w:r w:rsidR="008B6003">
        <w:t>gambar</w:t>
      </w:r>
      <w:proofErr w:type="spellEnd"/>
      <w:r w:rsidR="00BB62E1">
        <w:t xml:space="preserve"> dan</w:t>
      </w:r>
      <w:r w:rsidR="008B6003">
        <w:t xml:space="preserve"> </w:t>
      </w:r>
      <w:r w:rsidR="008B6003">
        <w:rPr>
          <w:i/>
          <w:iCs/>
        </w:rPr>
        <w:t>Fast Fourier transform</w:t>
      </w:r>
      <w:r w:rsidR="008B6003">
        <w:t xml:space="preserve"> </w:t>
      </w:r>
      <w:proofErr w:type="spellStart"/>
      <w:r w:rsidR="008B6003">
        <w:t>adalah</w:t>
      </w:r>
      <w:proofErr w:type="spellEnd"/>
      <w:r w:rsidR="008B6003">
        <w:t xml:space="preserve"> </w:t>
      </w:r>
      <w:proofErr w:type="spellStart"/>
      <w:r w:rsidR="008B6003">
        <w:t>algoritma</w:t>
      </w:r>
      <w:proofErr w:type="spellEnd"/>
      <w:r w:rsidR="008B6003">
        <w:t xml:space="preserve"> </w:t>
      </w:r>
      <w:r w:rsidR="008B6003">
        <w:rPr>
          <w:i/>
          <w:iCs/>
        </w:rPr>
        <w:t>Fourier transform</w:t>
      </w:r>
      <w:r w:rsidR="008B6003">
        <w:t xml:space="preserve"> yang </w:t>
      </w:r>
      <w:proofErr w:type="spellStart"/>
      <w:r w:rsidR="00BB62E1">
        <w:t>disampel</w:t>
      </w:r>
      <w:proofErr w:type="spellEnd"/>
      <w:r w:rsidR="00BB62E1">
        <w:t xml:space="preserve"> </w:t>
      </w:r>
      <w:proofErr w:type="spellStart"/>
      <w:r w:rsidR="00BB62E1">
        <w:t>menjadi</w:t>
      </w:r>
      <w:proofErr w:type="spellEnd"/>
      <w:r w:rsidR="00BB62E1">
        <w:t xml:space="preserve"> </w:t>
      </w:r>
      <w:r w:rsidR="00BB62E1" w:rsidRPr="00BB62E1">
        <w:rPr>
          <w:i/>
          <w:iCs/>
        </w:rPr>
        <w:t>Discrete Fourier transform</w:t>
      </w:r>
      <w:r w:rsidR="00BB62E1">
        <w:t xml:space="preserve"> </w:t>
      </w:r>
      <w:proofErr w:type="spellStart"/>
      <w:r w:rsidR="00BB62E1">
        <w:t>lalu</w:t>
      </w:r>
      <w:proofErr w:type="spellEnd"/>
      <w:r w:rsidR="00BB62E1">
        <w:t xml:space="preserve"> </w:t>
      </w:r>
      <w:proofErr w:type="spellStart"/>
      <w:r w:rsidR="008B6003">
        <w:t>dioptimasi</w:t>
      </w:r>
      <w:proofErr w:type="spellEnd"/>
      <w:r w:rsidR="008B6003">
        <w:t xml:space="preserve"> untuk </w:t>
      </w:r>
      <w:proofErr w:type="spellStart"/>
      <w:r w:rsidR="008B6003">
        <w:t>menurunkan</w:t>
      </w:r>
      <w:proofErr w:type="spellEnd"/>
      <w:r w:rsidR="008B6003">
        <w:t xml:space="preserve"> </w:t>
      </w:r>
      <w:proofErr w:type="spellStart"/>
      <w:r w:rsidR="008B6003">
        <w:t>kompleksitasnya</w:t>
      </w:r>
      <w:proofErr w:type="spellEnd"/>
      <w:r w:rsidR="008B6003">
        <w:t xml:space="preserve"> </w:t>
      </w:r>
      <w:proofErr w:type="spellStart"/>
      <w:r w:rsidR="00BB62E1">
        <w:t>hingga</w:t>
      </w:r>
      <w:proofErr w:type="spellEnd"/>
      <w:r w:rsidR="00BB62E1">
        <w:t xml:space="preserve"> </w:t>
      </w:r>
      <w:proofErr w:type="spellStart"/>
      <w:r w:rsidR="008B6003">
        <w:t>menjadi</w:t>
      </w:r>
      <w:proofErr w:type="spellEnd"/>
      <w:r w:rsidR="008B6003">
        <w:t xml:space="preserve">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rsidR="00BB62E1">
        <w:t xml:space="preserve"> </w:t>
      </w:r>
      <w:sdt>
        <w:sdtPr>
          <w:tag w:val="MENDELEY_CITATION_v3_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"/>
          <w:id w:val="-821454"/>
          <w:placeholder>
            <w:docPart w:val="DefaultPlaceholder_-1854013440"/>
          </w:placeholder>
        </w:sdtPr>
        <w:sdtEndPr/>
        <w:sdtContent>
          <w:r w:rsidR="00EE04C1" w:rsidRPr="00EE04C1">
            <w:t xml:space="preserve">(Zhao </w:t>
          </w:r>
          <w:proofErr w:type="spellStart"/>
          <w:r w:rsidR="00EE04C1" w:rsidRPr="00EE04C1">
            <w:t>dkk</w:t>
          </w:r>
          <w:proofErr w:type="spellEnd"/>
          <w:r w:rsidR="00EE04C1" w:rsidRPr="00EE04C1">
            <w:t>., 2019)</w:t>
          </w:r>
        </w:sdtContent>
      </w:sdt>
      <w:r w:rsidR="00BB62E1">
        <w:t>.</w:t>
      </w:r>
    </w:p>
    <w:p w14:paraId="5D3E47D9" w14:textId="66397549" w:rsidR="00BB62E1" w:rsidRDefault="00BB62E1" w:rsidP="00BB62E1">
      <w:pPr>
        <w:spacing w:after="0"/>
        <w:jc w:val="center"/>
      </w:pPr>
      <w:r w:rsidRPr="00BB62E1">
        <w:rPr>
          <w:noProof/>
        </w:rPr>
        <w:lastRenderedPageBreak/>
        <w:drawing>
          <wp:inline distT="0" distB="0" distL="0" distR="0" wp14:anchorId="7B5C0F5C" wp14:editId="7327F255">
            <wp:extent cx="4339869" cy="38931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0642" cy="405530"/>
                    </a:xfrm>
                    <a:prstGeom prst="rect">
                      <a:avLst/>
                    </a:prstGeom>
                  </pic:spPr>
                </pic:pic>
              </a:graphicData>
            </a:graphic>
          </wp:inline>
        </w:drawing>
      </w:r>
    </w:p>
    <w:p w14:paraId="45556BE1" w14:textId="78A1D96C" w:rsidR="00BB62E1" w:rsidRDefault="00BB62E1" w:rsidP="00B447BF">
      <w:pPr>
        <w:jc w:val="center"/>
      </w:pPr>
      <w:r w:rsidRPr="00BB62E1">
        <w:rPr>
          <w:noProof/>
        </w:rPr>
        <w:drawing>
          <wp:inline distT="0" distB="0" distL="0" distR="0" wp14:anchorId="741EF0E1" wp14:editId="64176679">
            <wp:extent cx="4370605" cy="13716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1299" cy="1378194"/>
                    </a:xfrm>
                    <a:prstGeom prst="rect">
                      <a:avLst/>
                    </a:prstGeom>
                  </pic:spPr>
                </pic:pic>
              </a:graphicData>
            </a:graphic>
          </wp:inline>
        </w:drawing>
      </w:r>
    </w:p>
    <w:p w14:paraId="4323D7C7" w14:textId="252ED0E6" w:rsidR="00BB62E1" w:rsidRDefault="00BB62E1" w:rsidP="00BB62E1">
      <w:pPr>
        <w:pStyle w:val="Caption"/>
      </w:pPr>
      <w:bookmarkStart w:id="40" w:name="_Ref181030732"/>
      <w:bookmarkStart w:id="41" w:name="_Toc181805994"/>
      <w:r>
        <w:t xml:space="preserve">Gambar </w:t>
      </w:r>
      <w:r w:rsidR="002B2760">
        <w:fldChar w:fldCharType="begin"/>
      </w:r>
      <w:r w:rsidR="002B2760">
        <w:instrText xml:space="preserve"> STYLEREF 1 \s </w:instrText>
      </w:r>
      <w:r w:rsidR="002B2760">
        <w:fldChar w:fldCharType="separate"/>
      </w:r>
      <w:r w:rsidR="002B2760">
        <w:rPr>
          <w:noProof/>
        </w:rPr>
        <w:t>2</w:t>
      </w:r>
      <w:r w:rsidR="002B2760">
        <w:fldChar w:fldCharType="end"/>
      </w:r>
      <w:r w:rsidR="002B2760">
        <w:t>.</w:t>
      </w:r>
      <w:r w:rsidR="002B2760">
        <w:fldChar w:fldCharType="begin"/>
      </w:r>
      <w:r w:rsidR="002B2760">
        <w:instrText xml:space="preserve"> SEQ Gambar \* ARABIC \s 1 </w:instrText>
      </w:r>
      <w:r w:rsidR="002B2760">
        <w:fldChar w:fldCharType="separate"/>
      </w:r>
      <w:r w:rsidR="002B2760">
        <w:rPr>
          <w:noProof/>
        </w:rPr>
        <w:t>3</w:t>
      </w:r>
      <w:r w:rsidR="002B2760">
        <w:fldChar w:fldCharType="end"/>
      </w:r>
      <w:bookmarkEnd w:id="40"/>
      <w:r>
        <w:t xml:space="preserve"> Hasil </w:t>
      </w:r>
      <w:proofErr w:type="spellStart"/>
      <w:r>
        <w:t>Transformasi</w:t>
      </w:r>
      <w:proofErr w:type="spellEnd"/>
      <w:r>
        <w:t xml:space="preserve"> </w:t>
      </w:r>
      <w:r w:rsidR="004754F4">
        <w:t>FFT</w:t>
      </w:r>
      <w:bookmarkEnd w:id="41"/>
    </w:p>
    <w:p w14:paraId="6266F2A3" w14:textId="234555DC" w:rsidR="00BB62E1" w:rsidRDefault="004754F4" w:rsidP="004754F4">
      <w:pPr>
        <w:jc w:val="center"/>
      </w:pPr>
      <w:proofErr w:type="spellStart"/>
      <w:r>
        <w:t>Sumber</w:t>
      </w:r>
      <w:proofErr w:type="spellEnd"/>
      <w:r>
        <w:t xml:space="preserve">: </w:t>
      </w:r>
      <w:sdt>
        <w:sdtPr>
          <w:rPr>
            <w:color w:val="000000"/>
          </w:rPr>
          <w:tag w:val="MENDELEY_CITATION_v3_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"/>
          <w:id w:val="-1801297877"/>
          <w:placeholder>
            <w:docPart w:val="DefaultPlaceholder_-1854013440"/>
          </w:placeholder>
        </w:sdtPr>
        <w:sdtEndPr/>
        <w:sdtContent>
          <w:r w:rsidR="00EE04C1" w:rsidRPr="00EE04C1">
            <w:rPr>
              <w:color w:val="000000"/>
            </w:rPr>
            <w:t xml:space="preserve">(Hinami </w:t>
          </w:r>
          <w:proofErr w:type="spellStart"/>
          <w:r w:rsidR="00EE04C1" w:rsidRPr="00EE04C1">
            <w:rPr>
              <w:color w:val="000000"/>
            </w:rPr>
            <w:t>dkk</w:t>
          </w:r>
          <w:proofErr w:type="spellEnd"/>
          <w:r w:rsidR="00EE04C1" w:rsidRPr="00EE04C1">
            <w:rPr>
              <w:color w:val="000000"/>
            </w:rPr>
            <w:t>., 2021)</w:t>
          </w:r>
        </w:sdtContent>
      </w:sdt>
    </w:p>
    <w:p w14:paraId="7FF6AD3A" w14:textId="3DE90D43" w:rsidR="00BB62E1" w:rsidRDefault="004754F4" w:rsidP="00B872E3">
      <w:pPr>
        <w:pStyle w:val="paragraf"/>
      </w:pPr>
      <w:r>
        <w:t xml:space="preserve">Hasil </w:t>
      </w:r>
      <w:proofErr w:type="spellStart"/>
      <w:r>
        <w:t>transformasi</w:t>
      </w:r>
      <w:proofErr w:type="spellEnd"/>
      <w:r>
        <w:t xml:space="preserve"> </w:t>
      </w:r>
      <w:proofErr w:type="spellStart"/>
      <w:r>
        <w:t>seperti</w:t>
      </w:r>
      <w:proofErr w:type="spellEnd"/>
      <w:r>
        <w:t xml:space="preserve"> </w:t>
      </w:r>
      <w:r>
        <w:fldChar w:fldCharType="begin"/>
      </w:r>
      <w:r>
        <w:instrText xml:space="preserve"> REF _Ref181030732 \h </w:instrText>
      </w:r>
      <w:r>
        <w:fldChar w:fldCharType="separate"/>
      </w:r>
      <w:r w:rsidR="00103589">
        <w:t xml:space="preserve">Gambar </w:t>
      </w:r>
      <w:r w:rsidR="00103589">
        <w:rPr>
          <w:noProof/>
        </w:rPr>
        <w:t>2</w:t>
      </w:r>
      <w:r w:rsidR="00103589">
        <w:t>.</w:t>
      </w:r>
      <w:r w:rsidR="00103589">
        <w:rPr>
          <w:noProof/>
        </w:rPr>
        <w:t>3</w:t>
      </w:r>
      <w:r>
        <w:fldChar w:fldCharType="end"/>
      </w:r>
      <w:r>
        <w:t xml:space="preserve"> </w:t>
      </w:r>
      <w:proofErr w:type="spellStart"/>
      <w:r>
        <w:t>merupakan</w:t>
      </w:r>
      <w:proofErr w:type="spellEnd"/>
      <w:r>
        <w:t xml:space="preserve"> </w:t>
      </w:r>
      <w:proofErr w:type="spellStart"/>
      <w:r>
        <w:t>pemetaan</w:t>
      </w:r>
      <w:proofErr w:type="spellEnd"/>
      <w:r>
        <w:t xml:space="preserve"> </w:t>
      </w:r>
      <w:r w:rsidRPr="004754F4">
        <w:rPr>
          <w:i/>
          <w:iCs/>
        </w:rPr>
        <w:t>magnitude</w:t>
      </w:r>
      <w:r>
        <w:t xml:space="preserve"> </w:t>
      </w:r>
      <w:r w:rsidR="00BD6BC5">
        <w:t xml:space="preserve">pada </w:t>
      </w:r>
      <w:proofErr w:type="spellStart"/>
      <w:r w:rsidR="00BD6BC5">
        <w:t>peta</w:t>
      </w:r>
      <w:proofErr w:type="spellEnd"/>
      <w:r w:rsidR="00BD6BC5">
        <w:t xml:space="preserve"> </w:t>
      </w:r>
      <w:proofErr w:type="spellStart"/>
      <w:r w:rsidR="00BD6BC5">
        <w:t>koordinat</w:t>
      </w:r>
      <w:proofErr w:type="spellEnd"/>
      <w:r w:rsidR="00BD6BC5">
        <w:t xml:space="preserve"> polar </w:t>
      </w:r>
      <w:proofErr w:type="spellStart"/>
      <w:r w:rsidR="00BD6BC5">
        <w:t>bersifat</w:t>
      </w:r>
      <w:proofErr w:type="spellEnd"/>
      <w:r w:rsidR="00BD6BC5">
        <w:t xml:space="preserve"> </w:t>
      </w:r>
      <w:proofErr w:type="spellStart"/>
      <w:r w:rsidR="00BD6BC5">
        <w:t>simetris</w:t>
      </w:r>
      <w:proofErr w:type="spellEnd"/>
      <w:r w:rsidR="00BD6BC5">
        <w:t xml:space="preserve"> </w:t>
      </w:r>
      <w:proofErr w:type="spellStart"/>
      <w:r>
        <w:t>dari</w:t>
      </w:r>
      <w:proofErr w:type="spellEnd"/>
      <w:r>
        <w:t xml:space="preserve"> </w:t>
      </w:r>
      <w:proofErr w:type="spellStart"/>
      <w:r>
        <w:t>gelombang</w:t>
      </w:r>
      <w:proofErr w:type="spellEnd"/>
      <w:r>
        <w:t xml:space="preserve"> sinus dan </w:t>
      </w:r>
      <w:proofErr w:type="spellStart"/>
      <w:r>
        <w:t>cosinus</w:t>
      </w:r>
      <w:proofErr w:type="spellEnd"/>
      <w:r>
        <w:t xml:space="preserve"> yang </w:t>
      </w:r>
      <w:proofErr w:type="spellStart"/>
      <w:r>
        <w:t>menyusun</w:t>
      </w:r>
      <w:proofErr w:type="spellEnd"/>
      <w:r>
        <w:t xml:space="preserve"> </w:t>
      </w:r>
      <w:proofErr w:type="spellStart"/>
      <w:r>
        <w:t>gamba</w:t>
      </w:r>
      <w:r w:rsidR="00BD6BC5">
        <w:t>r</w:t>
      </w:r>
      <w:proofErr w:type="spellEnd"/>
      <w:r w:rsidR="00BD6BC5">
        <w:t xml:space="preserve"> </w:t>
      </w:r>
      <w:proofErr w:type="spellStart"/>
      <w:r w:rsidR="00BD6BC5">
        <w:t>dengan</w:t>
      </w:r>
      <w:proofErr w:type="spellEnd"/>
      <w:r w:rsidR="00BD6BC5">
        <w:t xml:space="preserve"> </w:t>
      </w:r>
      <w:proofErr w:type="spellStart"/>
      <w:r w:rsidR="00BD6BC5">
        <w:t>jari-jari</w:t>
      </w:r>
      <w:proofErr w:type="spellEnd"/>
      <w:r w:rsidR="00BD6BC5">
        <w:t xml:space="preserve"> </w:t>
      </w:r>
      <w:proofErr w:type="spellStart"/>
      <w:r w:rsidR="00BD6BC5">
        <w:t>menyatakan</w:t>
      </w:r>
      <w:proofErr w:type="spellEnd"/>
      <w:r w:rsidR="00BD6BC5">
        <w:t xml:space="preserve"> </w:t>
      </w:r>
      <w:proofErr w:type="spellStart"/>
      <w:r w:rsidR="00BD6BC5">
        <w:t>frekuensi</w:t>
      </w:r>
      <w:proofErr w:type="spellEnd"/>
      <w:r w:rsidR="00BD6BC5">
        <w:t xml:space="preserve"> </w:t>
      </w:r>
      <w:proofErr w:type="spellStart"/>
      <w:r w:rsidR="00BD6BC5">
        <w:t>gelombang</w:t>
      </w:r>
      <w:proofErr w:type="spellEnd"/>
      <w:r w:rsidR="00BD6BC5">
        <w:t xml:space="preserve"> dan </w:t>
      </w:r>
      <w:proofErr w:type="spellStart"/>
      <w:r w:rsidR="00BD6BC5">
        <w:t>sudut</w:t>
      </w:r>
      <w:proofErr w:type="spellEnd"/>
      <w:r w:rsidR="00BD6BC5">
        <w:t xml:space="preserve"> </w:t>
      </w:r>
      <w:proofErr w:type="spellStart"/>
      <w:r w:rsidR="00BD6BC5">
        <w:t>menyatakan</w:t>
      </w:r>
      <w:proofErr w:type="spellEnd"/>
      <w:r w:rsidR="00BD6BC5">
        <w:t xml:space="preserve"> </w:t>
      </w:r>
      <w:proofErr w:type="spellStart"/>
      <w:r w:rsidR="00BD6BC5">
        <w:t>rotasi</w:t>
      </w:r>
      <w:proofErr w:type="spellEnd"/>
      <w:r w:rsidR="00BD6BC5">
        <w:t xml:space="preserve"> </w:t>
      </w:r>
      <w:proofErr w:type="spellStart"/>
      <w:r w:rsidR="00BD6BC5">
        <w:t>gelombang</w:t>
      </w:r>
      <w:proofErr w:type="spellEnd"/>
      <w:r w:rsidR="00BD6BC5">
        <w:t xml:space="preserve"> </w:t>
      </w:r>
      <w:sdt>
        <w:sdtPr>
          <w:tag w:val="MENDELEY_CITATION_v3_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"/>
          <w:id w:val="2137143865"/>
          <w:placeholder>
            <w:docPart w:val="DefaultPlaceholder_-1854013440"/>
          </w:placeholder>
        </w:sdtPr>
        <w:sdtEndPr/>
        <w:sdtContent>
          <w:r w:rsidR="00EE04C1" w:rsidRPr="00EE04C1">
            <w:t xml:space="preserve">(Hinami </w:t>
          </w:r>
          <w:proofErr w:type="spellStart"/>
          <w:r w:rsidR="00EE04C1" w:rsidRPr="00EE04C1">
            <w:t>dkk</w:t>
          </w:r>
          <w:proofErr w:type="spellEnd"/>
          <w:r w:rsidR="00EE04C1" w:rsidRPr="00EE04C1">
            <w:t>., 2021)</w:t>
          </w:r>
        </w:sdtContent>
      </w:sdt>
      <w:r w:rsidR="00BD6BC5">
        <w:t xml:space="preserve">. </w:t>
      </w:r>
      <w:proofErr w:type="spellStart"/>
      <w:r w:rsidR="00B872E3">
        <w:t>Deteksi</w:t>
      </w:r>
      <w:proofErr w:type="spellEnd"/>
      <w:r w:rsidR="00B872E3">
        <w:t xml:space="preserve"> </w:t>
      </w:r>
      <w:r w:rsidR="00B872E3">
        <w:rPr>
          <w:i/>
          <w:iCs/>
        </w:rPr>
        <w:t>blur</w:t>
      </w:r>
      <w:r w:rsidR="00B872E3">
        <w:t xml:space="preserve"> </w:t>
      </w:r>
      <w:proofErr w:type="spellStart"/>
      <w:r w:rsidR="00B872E3">
        <w:t>menggunakan</w:t>
      </w:r>
      <w:proofErr w:type="spellEnd"/>
      <w:r w:rsidR="00B872E3">
        <w:t xml:space="preserve"> </w:t>
      </w:r>
      <w:proofErr w:type="spellStart"/>
      <w:r w:rsidR="00B872E3">
        <w:t>distribusi</w:t>
      </w:r>
      <w:proofErr w:type="spellEnd"/>
      <w:r w:rsidR="00B872E3">
        <w:t xml:space="preserve"> </w:t>
      </w:r>
      <w:proofErr w:type="spellStart"/>
      <w:r w:rsidR="00B872E3">
        <w:t>frekuensi</w:t>
      </w:r>
      <w:proofErr w:type="spellEnd"/>
      <w:r w:rsidR="00B872E3">
        <w:t xml:space="preserve"> </w:t>
      </w:r>
      <w:proofErr w:type="spellStart"/>
      <w:r w:rsidR="00B872E3">
        <w:t>gelombang</w:t>
      </w:r>
      <w:proofErr w:type="spellEnd"/>
      <w:r w:rsidR="00B872E3">
        <w:t xml:space="preserve"> pada </w:t>
      </w:r>
      <w:proofErr w:type="spellStart"/>
      <w:r w:rsidR="00B872E3">
        <w:t>gambar</w:t>
      </w:r>
      <w:proofErr w:type="spellEnd"/>
      <w:r w:rsidR="00B872E3">
        <w:t xml:space="preserve"> </w:t>
      </w:r>
      <w:proofErr w:type="spellStart"/>
      <w:r w:rsidR="00B872E3">
        <w:t>dengan</w:t>
      </w:r>
      <w:proofErr w:type="spellEnd"/>
      <w:r w:rsidR="00B872E3">
        <w:t xml:space="preserve"> </w:t>
      </w:r>
      <w:proofErr w:type="spellStart"/>
      <w:r w:rsidR="00B872E3">
        <w:t>lebih</w:t>
      </w:r>
      <w:proofErr w:type="spellEnd"/>
      <w:r w:rsidR="00B872E3">
        <w:t xml:space="preserve"> </w:t>
      </w:r>
      <w:proofErr w:type="spellStart"/>
      <w:r w:rsidR="00B872E3">
        <w:t>banyaknya</w:t>
      </w:r>
      <w:proofErr w:type="spellEnd"/>
      <w:r w:rsidR="00B872E3">
        <w:t xml:space="preserve"> </w:t>
      </w:r>
      <w:proofErr w:type="spellStart"/>
      <w:r w:rsidR="00B872E3">
        <w:t>gelombang</w:t>
      </w:r>
      <w:proofErr w:type="spellEnd"/>
      <w:r w:rsidR="00B872E3">
        <w:t xml:space="preserve"> </w:t>
      </w:r>
      <w:proofErr w:type="spellStart"/>
      <w:r w:rsidR="00B872E3">
        <w:t>dengan</w:t>
      </w:r>
      <w:proofErr w:type="spellEnd"/>
      <w:r w:rsidR="00B872E3">
        <w:t xml:space="preserve"> </w:t>
      </w:r>
      <w:proofErr w:type="spellStart"/>
      <w:r w:rsidR="00B872E3">
        <w:t>frekuensi</w:t>
      </w:r>
      <w:proofErr w:type="spellEnd"/>
      <w:r w:rsidR="00B872E3">
        <w:t xml:space="preserve"> </w:t>
      </w:r>
      <w:proofErr w:type="spellStart"/>
      <w:r w:rsidR="00B872E3">
        <w:t>rendah</w:t>
      </w:r>
      <w:proofErr w:type="spellEnd"/>
      <w:r w:rsidR="00B872E3">
        <w:t xml:space="preserve"> </w:t>
      </w:r>
      <w:proofErr w:type="spellStart"/>
      <w:r w:rsidR="00B872E3">
        <w:t>mengindikasikan</w:t>
      </w:r>
      <w:proofErr w:type="spellEnd"/>
      <w:r w:rsidR="00B872E3">
        <w:t xml:space="preserve"> </w:t>
      </w:r>
      <w:proofErr w:type="spellStart"/>
      <w:r w:rsidR="00B872E3">
        <w:t>bahwa</w:t>
      </w:r>
      <w:proofErr w:type="spellEnd"/>
      <w:r w:rsidR="00B872E3">
        <w:t xml:space="preserve"> </w:t>
      </w:r>
      <w:proofErr w:type="spellStart"/>
      <w:r w:rsidR="00B872E3">
        <w:t>gambar</w:t>
      </w:r>
      <w:proofErr w:type="spellEnd"/>
      <w:r w:rsidR="00B872E3">
        <w:t xml:space="preserve"> </w:t>
      </w:r>
      <w:proofErr w:type="spellStart"/>
      <w:r w:rsidR="00B872E3">
        <w:t>memiliki</w:t>
      </w:r>
      <w:proofErr w:type="spellEnd"/>
      <w:r w:rsidR="00B872E3">
        <w:t xml:space="preserve"> </w:t>
      </w:r>
      <w:proofErr w:type="spellStart"/>
      <w:r w:rsidR="00B872E3">
        <w:t>kontras</w:t>
      </w:r>
      <w:proofErr w:type="spellEnd"/>
      <w:r w:rsidR="00B872E3">
        <w:t xml:space="preserve"> </w:t>
      </w:r>
      <w:proofErr w:type="spellStart"/>
      <w:r w:rsidR="00B872E3">
        <w:t>rendah</w:t>
      </w:r>
      <w:proofErr w:type="spellEnd"/>
      <w:r w:rsidR="00B872E3">
        <w:t xml:space="preserve"> dan </w:t>
      </w:r>
      <w:proofErr w:type="spellStart"/>
      <w:r w:rsidR="00B872E3">
        <w:t>memiliki</w:t>
      </w:r>
      <w:proofErr w:type="spellEnd"/>
      <w:r w:rsidR="00B872E3">
        <w:t xml:space="preserve"> </w:t>
      </w:r>
      <w:r w:rsidR="00B872E3" w:rsidRPr="00B872E3">
        <w:rPr>
          <w:i/>
          <w:iCs/>
        </w:rPr>
        <w:t>blur</w:t>
      </w:r>
      <w:r w:rsidR="00B872E3">
        <w:t xml:space="preserve"> </w:t>
      </w:r>
      <w:sdt>
        <w:sdtPr>
          <w:tag w:val="MENDELEY_CITATION_v3_eyJjaXRhdGlvbklEIjoiTUVOREVMRVlfQ0lUQVRJT05fODJmOTIwYjYtNGU0Yi00NTBkLTg5YmEtZWQwZDUwYzFhMGFi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212739788"/>
          <w:placeholder>
            <w:docPart w:val="DefaultPlaceholder_-1854013440"/>
          </w:placeholder>
        </w:sdtPr>
        <w:sdtEndPr/>
        <w:sdtContent>
          <w:r w:rsidR="00EE04C1" w:rsidRPr="00EE04C1">
            <w:t>(</w:t>
          </w:r>
          <w:proofErr w:type="spellStart"/>
          <w:r w:rsidR="00EE04C1" w:rsidRPr="00EE04C1">
            <w:t>Perić</w:t>
          </w:r>
          <w:proofErr w:type="spellEnd"/>
          <w:r w:rsidR="00EE04C1" w:rsidRPr="00EE04C1">
            <w:t xml:space="preserve"> </w:t>
          </w:r>
          <w:proofErr w:type="spellStart"/>
          <w:r w:rsidR="00EE04C1" w:rsidRPr="00EE04C1">
            <w:t>dkk</w:t>
          </w:r>
          <w:proofErr w:type="spellEnd"/>
          <w:r w:rsidR="00EE04C1" w:rsidRPr="00EE04C1">
            <w:t>., 2022)</w:t>
          </w:r>
        </w:sdtContent>
      </w:sdt>
      <w:r w:rsidR="00B872E3">
        <w:t>.</w:t>
      </w:r>
    </w:p>
    <w:p w14:paraId="3271A243" w14:textId="2B43B420" w:rsidR="00B872E3" w:rsidRDefault="00B872E3" w:rsidP="00B872E3">
      <w:pPr>
        <w:pStyle w:val="paragraf"/>
      </w:pPr>
      <w:proofErr w:type="spellStart"/>
      <w:r>
        <w:t>Penelitian</w:t>
      </w:r>
      <w:proofErr w:type="spellEnd"/>
      <w:r>
        <w:t xml:space="preserve"> yang </w:t>
      </w:r>
      <w:proofErr w:type="spellStart"/>
      <w:r>
        <w:t>dilakukan</w:t>
      </w:r>
      <w:proofErr w:type="spellEnd"/>
      <w:r>
        <w:t xml:space="preserve"> oleh </w:t>
      </w:r>
      <w:sdt>
        <w:sdtPr>
          <w:tag w:val="MENDELEY_CITATION_v3_eyJjaXRhdGlvbklEIjoiTUVOREVMRVlfQ0lUQVRJT05fYmNkNGJmYzAtMjM3Mi00Y2M4LWFhODYtODZkZmMzZWRiMWM5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125550752"/>
          <w:placeholder>
            <w:docPart w:val="DefaultPlaceholder_-1854013440"/>
          </w:placeholder>
        </w:sdtPr>
        <w:sdtEndPr/>
        <w:sdtContent>
          <w:r w:rsidR="00EE04C1" w:rsidRPr="00EE04C1">
            <w:t>(</w:t>
          </w:r>
          <w:proofErr w:type="spellStart"/>
          <w:r w:rsidR="00EE04C1" w:rsidRPr="00EE04C1">
            <w:t>Perić</w:t>
          </w:r>
          <w:proofErr w:type="spellEnd"/>
          <w:r w:rsidR="00EE04C1" w:rsidRPr="00EE04C1">
            <w:t xml:space="preserve"> </w:t>
          </w:r>
          <w:proofErr w:type="spellStart"/>
          <w:r w:rsidR="00EE04C1" w:rsidRPr="00EE04C1">
            <w:t>dkk</w:t>
          </w:r>
          <w:proofErr w:type="spellEnd"/>
          <w:r w:rsidR="00EE04C1" w:rsidRPr="00EE04C1">
            <w:t>., 2022)</w:t>
          </w:r>
        </w:sdtContent>
      </w:sdt>
      <w:r>
        <w:t xml:space="preserve"> </w:t>
      </w:r>
      <w:proofErr w:type="spellStart"/>
      <w:r>
        <w:t>menggunakan</w:t>
      </w:r>
      <w:proofErr w:type="spellEnd"/>
      <w:r>
        <w:t xml:space="preserve"> </w:t>
      </w:r>
      <w:proofErr w:type="spellStart"/>
      <w:r>
        <w:t>deteksi</w:t>
      </w:r>
      <w:proofErr w:type="spellEnd"/>
      <w:r>
        <w:t xml:space="preserve"> </w:t>
      </w:r>
      <w:r w:rsidRPr="00EF4672">
        <w:rPr>
          <w:i/>
          <w:iCs/>
        </w:rPr>
        <w:t>blur</w:t>
      </w:r>
      <w:r>
        <w:t xml:space="preserve"> </w:t>
      </w:r>
      <w:proofErr w:type="spellStart"/>
      <w:r>
        <w:t>dengan</w:t>
      </w:r>
      <w:proofErr w:type="spellEnd"/>
      <w:r>
        <w:t xml:space="preserve"> </w:t>
      </w:r>
      <w:r w:rsidRPr="00EF4672">
        <w:rPr>
          <w:i/>
          <w:iCs/>
        </w:rPr>
        <w:t>Fast Fourier transform</w:t>
      </w:r>
      <w:r>
        <w:t xml:space="preserve"> pada </w:t>
      </w:r>
      <w:proofErr w:type="spellStart"/>
      <w:r>
        <w:t>gambar</w:t>
      </w:r>
      <w:proofErr w:type="spellEnd"/>
      <w:r>
        <w:t xml:space="preserve"> </w:t>
      </w:r>
      <w:proofErr w:type="spellStart"/>
      <w:r w:rsidR="00916EA7">
        <w:t>rel</w:t>
      </w:r>
      <w:proofErr w:type="spellEnd"/>
      <w:r w:rsidR="00916EA7">
        <w:t xml:space="preserve"> </w:t>
      </w:r>
      <w:proofErr w:type="spellStart"/>
      <w:r w:rsidR="00916EA7">
        <w:t>kereta</w:t>
      </w:r>
      <w:proofErr w:type="spellEnd"/>
      <w:r w:rsidR="00916EA7">
        <w:t xml:space="preserve"> yang </w:t>
      </w:r>
      <w:proofErr w:type="spellStart"/>
      <w:r w:rsidR="00916EA7">
        <w:t>diambil</w:t>
      </w:r>
      <w:proofErr w:type="spellEnd"/>
      <w:r w:rsidR="00916EA7">
        <w:t xml:space="preserve"> </w:t>
      </w:r>
      <w:proofErr w:type="spellStart"/>
      <w:r w:rsidR="00916EA7">
        <w:t>saat</w:t>
      </w:r>
      <w:proofErr w:type="spellEnd"/>
      <w:r w:rsidR="00916EA7">
        <w:t xml:space="preserve"> </w:t>
      </w:r>
      <w:proofErr w:type="spellStart"/>
      <w:r w:rsidR="00916EA7">
        <w:t>kereta</w:t>
      </w:r>
      <w:proofErr w:type="spellEnd"/>
      <w:r w:rsidR="00916EA7">
        <w:t xml:space="preserve"> </w:t>
      </w:r>
      <w:proofErr w:type="spellStart"/>
      <w:r w:rsidR="00916EA7">
        <w:t>berjalan</w:t>
      </w:r>
      <w:proofErr w:type="spellEnd"/>
      <w:r w:rsidR="00916EA7">
        <w:t xml:space="preserve">. FFT </w:t>
      </w:r>
      <w:proofErr w:type="spellStart"/>
      <w:r w:rsidR="00916EA7">
        <w:t>dilakukan</w:t>
      </w:r>
      <w:proofErr w:type="spellEnd"/>
      <w:r w:rsidR="00916EA7">
        <w:t xml:space="preserve"> untuk </w:t>
      </w:r>
      <w:r w:rsidR="00916EA7">
        <w:rPr>
          <w:i/>
          <w:iCs/>
        </w:rPr>
        <w:t>blur assessment</w:t>
      </w:r>
      <w:r w:rsidR="00916EA7">
        <w:t xml:space="preserve"> pada </w:t>
      </w:r>
      <w:proofErr w:type="spellStart"/>
      <w:r w:rsidR="00916EA7">
        <w:t>gambar</w:t>
      </w:r>
      <w:proofErr w:type="spellEnd"/>
      <w:r w:rsidR="00916EA7">
        <w:t xml:space="preserve"> yang </w:t>
      </w:r>
      <w:proofErr w:type="spellStart"/>
      <w:r w:rsidR="00916EA7">
        <w:t>diambil</w:t>
      </w:r>
      <w:proofErr w:type="spellEnd"/>
      <w:r w:rsidR="00916EA7">
        <w:t xml:space="preserve"> untuk </w:t>
      </w:r>
      <w:proofErr w:type="spellStart"/>
      <w:r w:rsidR="00916EA7">
        <w:t>meningkatkan</w:t>
      </w:r>
      <w:proofErr w:type="spellEnd"/>
      <w:r w:rsidR="00916EA7">
        <w:t xml:space="preserve"> </w:t>
      </w:r>
      <w:proofErr w:type="spellStart"/>
      <w:r w:rsidR="00916EA7">
        <w:t>kualitas</w:t>
      </w:r>
      <w:proofErr w:type="spellEnd"/>
      <w:r w:rsidR="00916EA7">
        <w:t xml:space="preserve"> </w:t>
      </w:r>
      <w:r w:rsidR="00916EA7">
        <w:rPr>
          <w:i/>
          <w:iCs/>
        </w:rPr>
        <w:t>dataset</w:t>
      </w:r>
      <w:r w:rsidR="00916EA7">
        <w:t xml:space="preserve"> yang </w:t>
      </w:r>
      <w:proofErr w:type="spellStart"/>
      <w:r w:rsidR="00916EA7">
        <w:t>dibuat</w:t>
      </w:r>
      <w:proofErr w:type="spellEnd"/>
      <w:r w:rsidR="00916EA7">
        <w:t xml:space="preserve">. </w:t>
      </w:r>
      <w:proofErr w:type="spellStart"/>
      <w:r w:rsidR="00916EA7">
        <w:t>Penelitian</w:t>
      </w:r>
      <w:proofErr w:type="spellEnd"/>
      <w:r w:rsidR="00916EA7">
        <w:t xml:space="preserve"> </w:t>
      </w:r>
      <w:proofErr w:type="spellStart"/>
      <w:r w:rsidR="00916EA7">
        <w:t>terhadap</w:t>
      </w:r>
      <w:proofErr w:type="spellEnd"/>
      <w:r w:rsidR="00916EA7">
        <w:t xml:space="preserve"> </w:t>
      </w:r>
      <w:proofErr w:type="spellStart"/>
      <w:r w:rsidR="00916EA7">
        <w:t>metode</w:t>
      </w:r>
      <w:proofErr w:type="spellEnd"/>
      <w:r w:rsidR="00916EA7">
        <w:t xml:space="preserve"> FFT </w:t>
      </w:r>
      <w:proofErr w:type="spellStart"/>
      <w:r w:rsidR="00916EA7">
        <w:t>mencapai</w:t>
      </w:r>
      <w:proofErr w:type="spellEnd"/>
      <w:r w:rsidR="00916EA7">
        <w:t xml:space="preserve"> </w:t>
      </w:r>
      <w:proofErr w:type="spellStart"/>
      <w:r w:rsidR="00916EA7">
        <w:t>nilai</w:t>
      </w:r>
      <w:proofErr w:type="spellEnd"/>
      <w:r w:rsidR="00916EA7">
        <w:t xml:space="preserve"> </w:t>
      </w:r>
      <w:proofErr w:type="spellStart"/>
      <w:r w:rsidR="00916EA7">
        <w:t>performa</w:t>
      </w:r>
      <w:proofErr w:type="spellEnd"/>
      <w:r w:rsidR="00916EA7">
        <w:t xml:space="preserve"> </w:t>
      </w:r>
      <w:r w:rsidR="00916EA7">
        <w:rPr>
          <w:i/>
          <w:iCs/>
        </w:rPr>
        <w:t xml:space="preserve">accuracy </w:t>
      </w:r>
      <w:r w:rsidR="00916EA7">
        <w:t xml:space="preserve">84,3%, </w:t>
      </w:r>
      <w:r w:rsidR="00916EA7" w:rsidRPr="00EF4672">
        <w:rPr>
          <w:i/>
          <w:iCs/>
        </w:rPr>
        <w:t>precision</w:t>
      </w:r>
      <w:r w:rsidR="00916EA7">
        <w:t xml:space="preserve"> 67,8%, </w:t>
      </w:r>
      <w:r w:rsidR="00916EA7" w:rsidRPr="00EF4672">
        <w:rPr>
          <w:i/>
          <w:iCs/>
        </w:rPr>
        <w:t>recall</w:t>
      </w:r>
      <w:r w:rsidR="00916EA7">
        <w:t xml:space="preserve"> 86,9%, </w:t>
      </w:r>
      <w:r w:rsidR="00916EA7" w:rsidRPr="00EF4672">
        <w:rPr>
          <w:i/>
          <w:iCs/>
        </w:rPr>
        <w:t>F-score</w:t>
      </w:r>
      <w:r w:rsidR="00916EA7">
        <w:t xml:space="preserve"> 76,2%, dan </w:t>
      </w:r>
      <w:proofErr w:type="spellStart"/>
      <w:r w:rsidR="00916EA7">
        <w:t>waktu</w:t>
      </w:r>
      <w:proofErr w:type="spellEnd"/>
      <w:r w:rsidR="00916EA7">
        <w:t xml:space="preserve"> </w:t>
      </w:r>
      <w:proofErr w:type="spellStart"/>
      <w:r w:rsidR="00916EA7">
        <w:t>komputasi</w:t>
      </w:r>
      <w:proofErr w:type="spellEnd"/>
      <w:r w:rsidR="00916EA7">
        <w:t xml:space="preserve"> 305 </w:t>
      </w:r>
      <w:proofErr w:type="spellStart"/>
      <w:r w:rsidR="00916EA7">
        <w:t>detik</w:t>
      </w:r>
      <w:proofErr w:type="spellEnd"/>
      <w:r w:rsidR="00916EA7">
        <w:t xml:space="preserve"> pada 872 </w:t>
      </w:r>
      <w:proofErr w:type="spellStart"/>
      <w:r w:rsidR="00916EA7">
        <w:t>gambar</w:t>
      </w:r>
      <w:proofErr w:type="spellEnd"/>
      <w:r w:rsidR="00916EA7">
        <w:t xml:space="preserve"> </w:t>
      </w:r>
      <w:proofErr w:type="spellStart"/>
      <w:r w:rsidR="00916EA7">
        <w:t>berukuran</w:t>
      </w:r>
      <w:proofErr w:type="spellEnd"/>
      <w:r w:rsidR="00916EA7">
        <w:t xml:space="preserve"> 1024×768 </w:t>
      </w:r>
      <w:proofErr w:type="spellStart"/>
      <w:r w:rsidR="00916EA7">
        <w:t>piksel</w:t>
      </w:r>
      <w:proofErr w:type="spellEnd"/>
      <w:r w:rsidR="00916EA7">
        <w:t xml:space="preserve"> </w:t>
      </w:r>
      <w:proofErr w:type="spellStart"/>
      <w:r w:rsidR="00916EA7">
        <w:t>saat</w:t>
      </w:r>
      <w:proofErr w:type="spellEnd"/>
      <w:r w:rsidR="00916EA7">
        <w:t xml:space="preserve"> </w:t>
      </w:r>
      <w:proofErr w:type="spellStart"/>
      <w:r w:rsidR="00916EA7">
        <w:t>pengujian</w:t>
      </w:r>
      <w:proofErr w:type="spellEnd"/>
      <w:r w:rsidR="00916EA7">
        <w:t>.</w:t>
      </w:r>
    </w:p>
    <w:p w14:paraId="6B587DB1" w14:textId="4CCD4607" w:rsidR="00BB62E1" w:rsidRPr="008B6003" w:rsidRDefault="00916EA7" w:rsidP="005B0213">
      <w:pPr>
        <w:pStyle w:val="paragraf"/>
      </w:pPr>
      <w:proofErr w:type="spellStart"/>
      <w:r>
        <w:t>Penelitian</w:t>
      </w:r>
      <w:proofErr w:type="spellEnd"/>
      <w:r>
        <w:t xml:space="preserve"> yang </w:t>
      </w:r>
      <w:proofErr w:type="spellStart"/>
      <w:r>
        <w:t>dilakukan</w:t>
      </w:r>
      <w:proofErr w:type="spellEnd"/>
      <w:r>
        <w:t xml:space="preserve"> oleh </w:t>
      </w:r>
      <w:sdt>
        <w:sdtPr>
          <w:tag w:val="MENDELEY_CITATION_v3_eyJjaXRhdGlvbklEIjoiTUVOREVMRVlfQ0lUQVRJT05fZTUxYjQ1YjgtYWRiZi00NTAxLWJlZGEtZjQ2MDk1ODgwMjhh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1821372817"/>
          <w:placeholder>
            <w:docPart w:val="DefaultPlaceholder_-1854013440"/>
          </w:placeholder>
        </w:sdtPr>
        <w:sdtEndPr/>
        <w:sdtContent>
          <w:r w:rsidR="00EE04C1" w:rsidRPr="00EE04C1">
            <w:t>(</w:t>
          </w:r>
          <w:proofErr w:type="spellStart"/>
          <w:r w:rsidR="00EE04C1" w:rsidRPr="00EE04C1">
            <w:t>Pagaduan</w:t>
          </w:r>
          <w:proofErr w:type="spellEnd"/>
          <w:r w:rsidR="00EE04C1" w:rsidRPr="00EE04C1">
            <w:t xml:space="preserve"> </w:t>
          </w:r>
          <w:proofErr w:type="spellStart"/>
          <w:r w:rsidR="00EE04C1" w:rsidRPr="00EE04C1">
            <w:t>dkk</w:t>
          </w:r>
          <w:proofErr w:type="spellEnd"/>
          <w:r w:rsidR="00EE04C1" w:rsidRPr="00EE04C1">
            <w:t>., 2020)</w:t>
          </w:r>
        </w:sdtContent>
      </w:sdt>
      <w:r>
        <w:t xml:space="preserve"> </w:t>
      </w:r>
      <w:proofErr w:type="spellStart"/>
      <w:r>
        <w:t>membandingkan</w:t>
      </w:r>
      <w:proofErr w:type="spellEnd"/>
      <w:r>
        <w:t xml:space="preserve"> </w:t>
      </w:r>
      <w:proofErr w:type="spellStart"/>
      <w:r>
        <w:t>performa</w:t>
      </w:r>
      <w:proofErr w:type="spellEnd"/>
      <w:r>
        <w:t xml:space="preserve"> </w:t>
      </w:r>
      <w:proofErr w:type="spellStart"/>
      <w:r>
        <w:t>beberapa</w:t>
      </w:r>
      <w:proofErr w:type="spellEnd"/>
      <w:r>
        <w:t xml:space="preserve"> </w:t>
      </w:r>
      <w:proofErr w:type="spellStart"/>
      <w:r>
        <w:t>metode</w:t>
      </w:r>
      <w:proofErr w:type="spellEnd"/>
      <w:r>
        <w:t xml:space="preserve"> </w:t>
      </w:r>
      <w:proofErr w:type="spellStart"/>
      <w:r>
        <w:t>deteksi</w:t>
      </w:r>
      <w:proofErr w:type="spellEnd"/>
      <w:r>
        <w:t xml:space="preserve"> </w:t>
      </w:r>
      <w:r>
        <w:rPr>
          <w:i/>
          <w:iCs/>
        </w:rPr>
        <w:t>blur</w:t>
      </w:r>
      <w:r>
        <w:t xml:space="preserve"> </w:t>
      </w:r>
      <w:proofErr w:type="spellStart"/>
      <w:r>
        <w:t>seperti</w:t>
      </w:r>
      <w:proofErr w:type="spellEnd"/>
      <w:r>
        <w:t xml:space="preserve"> FFT, HWT, </w:t>
      </w:r>
      <w:r>
        <w:rPr>
          <w:i/>
          <w:iCs/>
        </w:rPr>
        <w:t>Laplacian operator</w:t>
      </w:r>
      <w:r>
        <w:t xml:space="preserve">, </w:t>
      </w:r>
      <w:r>
        <w:rPr>
          <w:i/>
          <w:iCs/>
        </w:rPr>
        <w:lastRenderedPageBreak/>
        <w:t>Modified Laplacian operator</w:t>
      </w:r>
      <w:r>
        <w:t xml:space="preserve">, dan </w:t>
      </w:r>
      <w:proofErr w:type="spellStart"/>
      <w:r>
        <w:t>Tenengrad</w:t>
      </w:r>
      <w:proofErr w:type="spellEnd"/>
      <w:r>
        <w:t xml:space="preserve"> pada </w:t>
      </w:r>
      <w:r w:rsidR="009B30D7">
        <w:rPr>
          <w:i/>
          <w:iCs/>
        </w:rPr>
        <w:t>dataset</w:t>
      </w:r>
      <w:r w:rsidR="009B30D7">
        <w:t xml:space="preserve"> </w:t>
      </w:r>
      <w:proofErr w:type="spellStart"/>
      <w:r w:rsidR="009B30D7">
        <w:t>gambar</w:t>
      </w:r>
      <w:proofErr w:type="spellEnd"/>
      <w:r w:rsidR="009B30D7">
        <w:t xml:space="preserve"> area </w:t>
      </w:r>
      <w:proofErr w:type="spellStart"/>
      <w:r w:rsidR="009B30D7">
        <w:t>perkantoran</w:t>
      </w:r>
      <w:proofErr w:type="spellEnd"/>
      <w:r w:rsidR="009B30D7">
        <w:t xml:space="preserve"> </w:t>
      </w:r>
      <w:proofErr w:type="spellStart"/>
      <w:r w:rsidR="009B30D7">
        <w:t>dengan</w:t>
      </w:r>
      <w:proofErr w:type="spellEnd"/>
      <w:r w:rsidR="009B30D7">
        <w:t xml:space="preserve"> </w:t>
      </w:r>
      <w:r w:rsidR="009B30D7">
        <w:rPr>
          <w:i/>
          <w:iCs/>
        </w:rPr>
        <w:t>motion blur</w:t>
      </w:r>
      <w:r w:rsidR="009B30D7">
        <w:t xml:space="preserve">, </w:t>
      </w:r>
      <w:r w:rsidR="009B30D7">
        <w:rPr>
          <w:i/>
          <w:iCs/>
        </w:rPr>
        <w:t>out-of-focus blur</w:t>
      </w:r>
      <w:r w:rsidR="009B30D7">
        <w:t xml:space="preserve">, dan </w:t>
      </w:r>
      <w:r w:rsidR="009B30D7">
        <w:rPr>
          <w:i/>
          <w:iCs/>
        </w:rPr>
        <w:t>synthetic blur</w:t>
      </w:r>
      <w:r>
        <w:t>.</w:t>
      </w:r>
      <w:r w:rsidR="009B30D7">
        <w:t xml:space="preserve"> </w:t>
      </w:r>
      <w:proofErr w:type="spellStart"/>
      <w:r w:rsidR="009B30D7">
        <w:t>Penelitian</w:t>
      </w:r>
      <w:proofErr w:type="spellEnd"/>
      <w:r w:rsidR="009B30D7">
        <w:t xml:space="preserve"> yang </w:t>
      </w:r>
      <w:proofErr w:type="spellStart"/>
      <w:r w:rsidR="009B30D7">
        <w:t>dilakukan</w:t>
      </w:r>
      <w:proofErr w:type="spellEnd"/>
      <w:r w:rsidR="009B30D7">
        <w:t xml:space="preserve"> </w:t>
      </w:r>
      <w:proofErr w:type="spellStart"/>
      <w:r w:rsidR="009B30D7">
        <w:t>terhadap</w:t>
      </w:r>
      <w:proofErr w:type="spellEnd"/>
      <w:r w:rsidR="009B30D7">
        <w:t xml:space="preserve"> </w:t>
      </w:r>
      <w:proofErr w:type="spellStart"/>
      <w:r w:rsidR="009B30D7">
        <w:t>metode</w:t>
      </w:r>
      <w:proofErr w:type="spellEnd"/>
      <w:r w:rsidR="009B30D7">
        <w:t xml:space="preserve"> </w:t>
      </w:r>
      <w:r w:rsidR="009B30D7">
        <w:rPr>
          <w:i/>
          <w:iCs/>
        </w:rPr>
        <w:t xml:space="preserve">Fast Fourier transform </w:t>
      </w:r>
      <w:proofErr w:type="spellStart"/>
      <w:r w:rsidR="009B30D7">
        <w:t>mencapai</w:t>
      </w:r>
      <w:proofErr w:type="spellEnd"/>
      <w:r w:rsidR="009B30D7">
        <w:t xml:space="preserve"> </w:t>
      </w:r>
      <w:proofErr w:type="spellStart"/>
      <w:r w:rsidR="009B30D7">
        <w:t>nilai</w:t>
      </w:r>
      <w:proofErr w:type="spellEnd"/>
      <w:r w:rsidR="009B30D7">
        <w:t xml:space="preserve"> </w:t>
      </w:r>
      <w:proofErr w:type="spellStart"/>
      <w:r w:rsidR="009B30D7">
        <w:t>performa</w:t>
      </w:r>
      <w:proofErr w:type="spellEnd"/>
      <w:r w:rsidR="009B30D7">
        <w:t xml:space="preserve"> </w:t>
      </w:r>
      <w:r w:rsidR="009B30D7">
        <w:rPr>
          <w:i/>
          <w:iCs/>
        </w:rPr>
        <w:t>accuracy</w:t>
      </w:r>
      <w:r w:rsidR="009B30D7">
        <w:t xml:space="preserve"> 93,5%,</w:t>
      </w:r>
      <w:r w:rsidR="009B30D7">
        <w:rPr>
          <w:i/>
          <w:iCs/>
        </w:rPr>
        <w:t xml:space="preserve"> precision</w:t>
      </w:r>
      <w:r w:rsidR="009B30D7">
        <w:t xml:space="preserve"> 100%,</w:t>
      </w:r>
      <w:r w:rsidR="009B30D7">
        <w:rPr>
          <w:i/>
          <w:iCs/>
        </w:rPr>
        <w:t xml:space="preserve"> recall</w:t>
      </w:r>
      <w:r w:rsidR="009B30D7">
        <w:t xml:space="preserve"> 87%,</w:t>
      </w:r>
      <w:r w:rsidR="009B30D7">
        <w:rPr>
          <w:i/>
          <w:iCs/>
        </w:rPr>
        <w:t xml:space="preserve"> F-Measure score</w:t>
      </w:r>
      <w:r w:rsidR="009B30D7">
        <w:t xml:space="preserve"> 93,048%, dan </w:t>
      </w:r>
      <w:proofErr w:type="spellStart"/>
      <w:r w:rsidR="009B30D7">
        <w:t>waktu</w:t>
      </w:r>
      <w:proofErr w:type="spellEnd"/>
      <w:r w:rsidR="009B30D7">
        <w:t xml:space="preserve"> </w:t>
      </w:r>
      <w:proofErr w:type="spellStart"/>
      <w:r w:rsidR="009B30D7">
        <w:t>deteksi</w:t>
      </w:r>
      <w:proofErr w:type="spellEnd"/>
      <w:r w:rsidR="009B30D7">
        <w:t xml:space="preserve"> 6,2001 pada </w:t>
      </w:r>
      <w:r w:rsidR="005B0213">
        <w:t xml:space="preserve">200 </w:t>
      </w:r>
      <w:proofErr w:type="spellStart"/>
      <w:r w:rsidR="005B0213">
        <w:t>gambar</w:t>
      </w:r>
      <w:proofErr w:type="spellEnd"/>
      <w:r w:rsidR="005B0213">
        <w:t xml:space="preserve"> </w:t>
      </w:r>
      <w:proofErr w:type="spellStart"/>
      <w:r w:rsidR="005B0213">
        <w:t>berukuran</w:t>
      </w:r>
      <w:proofErr w:type="spellEnd"/>
      <w:r w:rsidR="005B0213">
        <w:t xml:space="preserve"> 640×480 </w:t>
      </w:r>
      <w:proofErr w:type="spellStart"/>
      <w:r w:rsidR="005B0213">
        <w:t>piksel</w:t>
      </w:r>
      <w:proofErr w:type="spellEnd"/>
      <w:r w:rsidR="005B0213">
        <w:t xml:space="preserve"> </w:t>
      </w:r>
      <w:proofErr w:type="spellStart"/>
      <w:r w:rsidR="005B0213">
        <w:t>dengan</w:t>
      </w:r>
      <w:proofErr w:type="spellEnd"/>
      <w:r w:rsidR="005B0213">
        <w:t xml:space="preserve"> CPU Intel Core i7-8750H @ 2,20GHz dan RAM </w:t>
      </w:r>
      <w:proofErr w:type="spellStart"/>
      <w:r w:rsidR="005B0213">
        <w:t>sebesar</w:t>
      </w:r>
      <w:proofErr w:type="spellEnd"/>
      <w:r w:rsidR="005B0213">
        <w:t xml:space="preserve"> 8,0 GB.</w:t>
      </w:r>
    </w:p>
    <w:p w14:paraId="22AA93A1" w14:textId="1C3FE3CF" w:rsidR="00D5624B" w:rsidRDefault="00D5624B" w:rsidP="00D5624B">
      <w:pPr>
        <w:pStyle w:val="Heading3"/>
        <w:rPr>
          <w:i/>
          <w:iCs/>
        </w:rPr>
      </w:pPr>
      <w:bookmarkStart w:id="42" w:name="_Toc181985869"/>
      <w:r w:rsidRPr="00D5624B">
        <w:rPr>
          <w:i/>
          <w:iCs/>
        </w:rPr>
        <w:t>Laplacian</w:t>
      </w:r>
      <w:r>
        <w:t xml:space="preserve"> </w:t>
      </w:r>
      <w:r w:rsidRPr="00D5624B">
        <w:rPr>
          <w:i/>
          <w:iCs/>
        </w:rPr>
        <w:t>Operator</w:t>
      </w:r>
      <w:bookmarkEnd w:id="42"/>
    </w:p>
    <w:p w14:paraId="5A134614" w14:textId="562792FB" w:rsidR="00D5624B" w:rsidRPr="009934A4" w:rsidRDefault="005B0213" w:rsidP="00D5624B">
      <w:pPr>
        <w:pStyle w:val="paragraf"/>
      </w:pPr>
      <w:r>
        <w:rPr>
          <w:i/>
          <w:iCs/>
        </w:rPr>
        <w:t xml:space="preserve">Laplacian operator </w:t>
      </w:r>
      <w:proofErr w:type="spellStart"/>
      <w:r>
        <w:t>adalah</w:t>
      </w:r>
      <w:proofErr w:type="spellEnd"/>
      <w:r>
        <w:t xml:space="preserve"> </w:t>
      </w:r>
      <w:proofErr w:type="spellStart"/>
      <w:r>
        <w:t>metode</w:t>
      </w:r>
      <w:proofErr w:type="spellEnd"/>
      <w:r>
        <w:t xml:space="preserve"> </w:t>
      </w:r>
      <w:proofErr w:type="spellStart"/>
      <w:r>
        <w:t>ekstraksi</w:t>
      </w:r>
      <w:proofErr w:type="spellEnd"/>
      <w:r>
        <w:t xml:space="preserve"> </w:t>
      </w:r>
      <w:proofErr w:type="spellStart"/>
      <w:r>
        <w:t>fitur</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inferensi</w:t>
      </w:r>
      <w:proofErr w:type="spellEnd"/>
      <w:r>
        <w:t xml:space="preserve"> </w:t>
      </w:r>
      <w:proofErr w:type="spellStart"/>
      <w:r>
        <w:t>keberadaan</w:t>
      </w:r>
      <w:proofErr w:type="spellEnd"/>
      <w:r>
        <w:t xml:space="preserve"> </w:t>
      </w:r>
      <w:r w:rsidRPr="00701961">
        <w:rPr>
          <w:i/>
          <w:iCs/>
        </w:rPr>
        <w:t>blur</w:t>
      </w:r>
      <w:r>
        <w:t xml:space="preserve"> pada </w:t>
      </w:r>
      <w:proofErr w:type="spellStart"/>
      <w:r>
        <w:t>gambar</w:t>
      </w:r>
      <w:proofErr w:type="spellEnd"/>
      <w:r>
        <w:t xml:space="preserve"> </w:t>
      </w:r>
      <w:proofErr w:type="spellStart"/>
      <w:r>
        <w:t>melalui</w:t>
      </w:r>
      <w:proofErr w:type="spellEnd"/>
      <w:r>
        <w:t xml:space="preserve"> </w:t>
      </w:r>
      <w:proofErr w:type="spellStart"/>
      <w:r w:rsidR="009934A4">
        <w:t>hasil</w:t>
      </w:r>
      <w:proofErr w:type="spellEnd"/>
      <w:r w:rsidR="009934A4">
        <w:t xml:space="preserve"> </w:t>
      </w:r>
      <w:proofErr w:type="spellStart"/>
      <w:r w:rsidR="009934A4">
        <w:t>deteksi</w:t>
      </w:r>
      <w:proofErr w:type="spellEnd"/>
      <w:r w:rsidR="009934A4">
        <w:t xml:space="preserve"> </w:t>
      </w:r>
      <w:proofErr w:type="spellStart"/>
      <w:r w:rsidR="009934A4">
        <w:t>tepi</w:t>
      </w:r>
      <w:proofErr w:type="spellEnd"/>
      <w:r w:rsidR="009934A4">
        <w:t xml:space="preserve"> pada </w:t>
      </w:r>
      <w:proofErr w:type="spellStart"/>
      <w:r w:rsidR="009934A4">
        <w:t>gambar</w:t>
      </w:r>
      <w:proofErr w:type="spellEnd"/>
      <w:r w:rsidR="009934A4">
        <w:t xml:space="preserve"> </w:t>
      </w:r>
      <w:sdt>
        <w:sdtPr>
          <w:tag w:val="MENDELEY_CITATION_v3_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"/>
          <w:id w:val="210081523"/>
          <w:placeholder>
            <w:docPart w:val="DefaultPlaceholder_-1854013440"/>
          </w:placeholder>
        </w:sdtPr>
        <w:sdtEndPr/>
        <w:sdtContent>
          <w:r w:rsidR="00EE04C1" w:rsidRPr="00EE04C1">
            <w:rPr>
              <w:rFonts w:eastAsia="Times New Roman"/>
            </w:rPr>
            <w:t>(</w:t>
          </w:r>
          <w:proofErr w:type="spellStart"/>
          <w:r w:rsidR="00EE04C1" w:rsidRPr="00EE04C1">
            <w:rPr>
              <w:rFonts w:eastAsia="Times New Roman"/>
            </w:rPr>
            <w:t>Harron</w:t>
          </w:r>
          <w:proofErr w:type="spellEnd"/>
          <w:r w:rsidR="00EE04C1" w:rsidRPr="00EE04C1">
            <w:rPr>
              <w:rFonts w:eastAsia="Times New Roman"/>
            </w:rPr>
            <w:t xml:space="preserve"> </w:t>
          </w:r>
          <w:proofErr w:type="spellStart"/>
          <w:r w:rsidR="00EE04C1" w:rsidRPr="00EE04C1">
            <w:rPr>
              <w:rFonts w:eastAsia="Times New Roman"/>
            </w:rPr>
            <w:t>dkk</w:t>
          </w:r>
          <w:proofErr w:type="spellEnd"/>
          <w:r w:rsidR="00EE04C1" w:rsidRPr="00EE04C1">
            <w:rPr>
              <w:rFonts w:eastAsia="Times New Roman"/>
            </w:rPr>
            <w:t>., 2023)</w:t>
          </w:r>
        </w:sdtContent>
      </w:sdt>
      <w:r w:rsidR="009934A4">
        <w:t xml:space="preserve">. Gambar </w:t>
      </w:r>
      <w:proofErr w:type="spellStart"/>
      <w:r w:rsidR="009934A4">
        <w:t>tepi</w:t>
      </w:r>
      <w:proofErr w:type="spellEnd"/>
      <w:r w:rsidR="009934A4">
        <w:t xml:space="preserve"> yang </w:t>
      </w:r>
      <w:proofErr w:type="spellStart"/>
      <w:r w:rsidR="009934A4">
        <w:t>diekstraksi</w:t>
      </w:r>
      <w:proofErr w:type="spellEnd"/>
      <w:r w:rsidR="009934A4">
        <w:t xml:space="preserve"> </w:t>
      </w:r>
      <w:proofErr w:type="spellStart"/>
      <w:r w:rsidR="001C6FBD">
        <w:t>seperti</w:t>
      </w:r>
      <w:proofErr w:type="spellEnd"/>
      <w:r w:rsidR="001C6FBD">
        <w:t xml:space="preserve"> pada </w:t>
      </w:r>
      <w:r w:rsidR="001C6FBD">
        <w:fldChar w:fldCharType="begin"/>
      </w:r>
      <w:r w:rsidR="001C6FBD">
        <w:instrText xml:space="preserve"> REF _Ref181035568 \h </w:instrText>
      </w:r>
      <w:r w:rsidR="001C6FBD">
        <w:fldChar w:fldCharType="separate"/>
      </w:r>
      <w:r w:rsidR="00103589">
        <w:t xml:space="preserve">Gambar </w:t>
      </w:r>
      <w:r w:rsidR="00103589">
        <w:rPr>
          <w:noProof/>
        </w:rPr>
        <w:t>2</w:t>
      </w:r>
      <w:r w:rsidR="00103589">
        <w:t>.</w:t>
      </w:r>
      <w:r w:rsidR="00103589">
        <w:rPr>
          <w:noProof/>
        </w:rPr>
        <w:t>4</w:t>
      </w:r>
      <w:r w:rsidR="001C6FBD">
        <w:fldChar w:fldCharType="end"/>
      </w:r>
      <w:r w:rsidR="001C6FBD">
        <w:t xml:space="preserve"> </w:t>
      </w:r>
      <w:proofErr w:type="spellStart"/>
      <w:r w:rsidR="009934A4">
        <w:t>digunakan</w:t>
      </w:r>
      <w:proofErr w:type="spellEnd"/>
      <w:r w:rsidR="009934A4">
        <w:t xml:space="preserve"> untuk </w:t>
      </w:r>
      <w:proofErr w:type="spellStart"/>
      <w:r w:rsidR="009934A4">
        <w:t>menghitung</w:t>
      </w:r>
      <w:proofErr w:type="spellEnd"/>
      <w:r w:rsidR="009934A4">
        <w:t xml:space="preserve"> </w:t>
      </w:r>
      <w:proofErr w:type="spellStart"/>
      <w:r w:rsidR="009934A4">
        <w:t>nilai-nilai</w:t>
      </w:r>
      <w:proofErr w:type="spellEnd"/>
      <w:r w:rsidR="009934A4">
        <w:t xml:space="preserve"> </w:t>
      </w:r>
      <w:proofErr w:type="spellStart"/>
      <w:r w:rsidR="009934A4">
        <w:t>seperti</w:t>
      </w:r>
      <w:proofErr w:type="spellEnd"/>
      <w:r w:rsidR="009934A4">
        <w:t xml:space="preserve"> </w:t>
      </w:r>
      <w:proofErr w:type="spellStart"/>
      <w:r w:rsidR="009934A4">
        <w:t>energi</w:t>
      </w:r>
      <w:proofErr w:type="spellEnd"/>
      <w:r w:rsidR="009934A4">
        <w:t xml:space="preserve"> dan </w:t>
      </w:r>
      <w:proofErr w:type="spellStart"/>
      <w:r w:rsidR="009934A4">
        <w:t>variasi</w:t>
      </w:r>
      <w:proofErr w:type="spellEnd"/>
      <w:r w:rsidR="009934A4">
        <w:t xml:space="preserve"> </w:t>
      </w:r>
      <w:proofErr w:type="spellStart"/>
      <w:r w:rsidR="009934A4">
        <w:t>dari</w:t>
      </w:r>
      <w:proofErr w:type="spellEnd"/>
      <w:r w:rsidR="009934A4">
        <w:t xml:space="preserve"> </w:t>
      </w:r>
      <w:r w:rsidR="009934A4">
        <w:rPr>
          <w:i/>
          <w:iCs/>
        </w:rPr>
        <w:t>Laplacian</w:t>
      </w:r>
      <w:r w:rsidR="009934A4">
        <w:t xml:space="preserve"> yang </w:t>
      </w:r>
      <w:proofErr w:type="spellStart"/>
      <w:r w:rsidR="009934A4">
        <w:t>dibandingkan</w:t>
      </w:r>
      <w:proofErr w:type="spellEnd"/>
      <w:r w:rsidR="009934A4">
        <w:t xml:space="preserve"> </w:t>
      </w:r>
      <w:proofErr w:type="spellStart"/>
      <w:r w:rsidR="009934A4">
        <w:t>dengan</w:t>
      </w:r>
      <w:proofErr w:type="spellEnd"/>
      <w:r w:rsidR="009934A4">
        <w:t xml:space="preserve"> </w:t>
      </w:r>
      <w:proofErr w:type="spellStart"/>
      <w:r w:rsidR="009934A4">
        <w:t>sebuah</w:t>
      </w:r>
      <w:proofErr w:type="spellEnd"/>
      <w:r w:rsidR="009934A4">
        <w:t xml:space="preserve"> </w:t>
      </w:r>
      <w:r w:rsidR="009934A4" w:rsidRPr="009934A4">
        <w:rPr>
          <w:i/>
          <w:iCs/>
        </w:rPr>
        <w:t>threshold</w:t>
      </w:r>
      <w:r w:rsidR="009934A4">
        <w:t xml:space="preserve"> untuk </w:t>
      </w:r>
      <w:proofErr w:type="spellStart"/>
      <w:r w:rsidR="009934A4">
        <w:t>menentukan</w:t>
      </w:r>
      <w:proofErr w:type="spellEnd"/>
      <w:r w:rsidR="009934A4">
        <w:t xml:space="preserve"> </w:t>
      </w:r>
      <w:proofErr w:type="spellStart"/>
      <w:r w:rsidR="009934A4">
        <w:t>klasifikasi</w:t>
      </w:r>
      <w:proofErr w:type="spellEnd"/>
      <w:r w:rsidR="009934A4">
        <w:t xml:space="preserve"> </w:t>
      </w:r>
      <w:r w:rsidR="009934A4">
        <w:rPr>
          <w:i/>
          <w:iCs/>
        </w:rPr>
        <w:t>blur</w:t>
      </w:r>
      <w:r w:rsidR="009934A4">
        <w:t xml:space="preserve"> </w:t>
      </w:r>
      <w:proofErr w:type="spellStart"/>
      <w:r w:rsidR="009934A4">
        <w:t>gambar</w:t>
      </w:r>
      <w:proofErr w:type="spellEnd"/>
      <w:r w:rsidR="009934A4">
        <w:t xml:space="preserve"> </w:t>
      </w:r>
      <w:sdt>
        <w:sdtPr>
          <w:tag w:val="MENDELEY_CITATION_v3_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"/>
          <w:id w:val="2041319215"/>
          <w:placeholder>
            <w:docPart w:val="DefaultPlaceholder_-1854013440"/>
          </w:placeholder>
        </w:sdtPr>
        <w:sdtEndPr/>
        <w:sdtContent>
          <w:r w:rsidR="00EE04C1" w:rsidRPr="00EE04C1">
            <w:rPr>
              <w:rFonts w:eastAsia="Times New Roman"/>
            </w:rPr>
            <w:t>(Ali &amp; Mahmood, 2018)</w:t>
          </w:r>
        </w:sdtContent>
      </w:sdt>
      <w:r w:rsidR="009934A4">
        <w:t>.</w:t>
      </w:r>
    </w:p>
    <w:p w14:paraId="431C9E75" w14:textId="24A4126B" w:rsidR="005B0213" w:rsidRDefault="00E700B0" w:rsidP="00B447BF">
      <w:pPr>
        <w:jc w:val="center"/>
      </w:pPr>
      <w:r w:rsidRPr="00E700B0">
        <w:rPr>
          <w:noProof/>
        </w:rPr>
        <w:drawing>
          <wp:inline distT="0" distB="0" distL="0" distR="0" wp14:anchorId="45635C4D" wp14:editId="12999155">
            <wp:extent cx="3137535" cy="3003527"/>
            <wp:effectExtent l="0" t="0" r="571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9166" cy="3024234"/>
                    </a:xfrm>
                    <a:prstGeom prst="rect">
                      <a:avLst/>
                    </a:prstGeom>
                  </pic:spPr>
                </pic:pic>
              </a:graphicData>
            </a:graphic>
          </wp:inline>
        </w:drawing>
      </w:r>
    </w:p>
    <w:p w14:paraId="2AC5358A" w14:textId="35222C0A" w:rsidR="005B0213" w:rsidRPr="001C6FBD" w:rsidRDefault="001C6FBD" w:rsidP="001C6FBD">
      <w:pPr>
        <w:pStyle w:val="Caption"/>
      </w:pPr>
      <w:bookmarkStart w:id="43" w:name="_Ref181035568"/>
      <w:bookmarkStart w:id="44" w:name="_Toc181805995"/>
      <w:r>
        <w:t xml:space="preserve">Gambar </w:t>
      </w:r>
      <w:r w:rsidR="002B2760">
        <w:fldChar w:fldCharType="begin"/>
      </w:r>
      <w:r w:rsidR="002B2760">
        <w:instrText xml:space="preserve"> STYLEREF 1 \s </w:instrText>
      </w:r>
      <w:r w:rsidR="002B2760">
        <w:fldChar w:fldCharType="separate"/>
      </w:r>
      <w:r w:rsidR="002B2760">
        <w:rPr>
          <w:noProof/>
        </w:rPr>
        <w:t>2</w:t>
      </w:r>
      <w:r w:rsidR="002B2760">
        <w:fldChar w:fldCharType="end"/>
      </w:r>
      <w:r w:rsidR="002B2760">
        <w:t>.</w:t>
      </w:r>
      <w:r w:rsidR="002B2760">
        <w:fldChar w:fldCharType="begin"/>
      </w:r>
      <w:r w:rsidR="002B2760">
        <w:instrText xml:space="preserve"> SEQ Gambar \* ARABIC \s 1 </w:instrText>
      </w:r>
      <w:r w:rsidR="002B2760">
        <w:fldChar w:fldCharType="separate"/>
      </w:r>
      <w:r w:rsidR="002B2760">
        <w:rPr>
          <w:noProof/>
        </w:rPr>
        <w:t>4</w:t>
      </w:r>
      <w:r w:rsidR="002B2760">
        <w:fldChar w:fldCharType="end"/>
      </w:r>
      <w:bookmarkEnd w:id="43"/>
      <w:r>
        <w:t xml:space="preserve"> Hasil </w:t>
      </w:r>
      <w:proofErr w:type="spellStart"/>
      <w:r>
        <w:t>Konvolusi</w:t>
      </w:r>
      <w:proofErr w:type="spellEnd"/>
      <w:r>
        <w:t xml:space="preserve"> </w:t>
      </w:r>
      <w:proofErr w:type="spellStart"/>
      <w:r>
        <w:t>dengan</w:t>
      </w:r>
      <w:proofErr w:type="spellEnd"/>
      <w:r>
        <w:t xml:space="preserve"> </w:t>
      </w:r>
      <w:r>
        <w:rPr>
          <w:i/>
          <w:iCs/>
        </w:rPr>
        <w:t>Laplacian Operator</w:t>
      </w:r>
      <w:bookmarkEnd w:id="44"/>
    </w:p>
    <w:p w14:paraId="4FC111A3" w14:textId="7CEE6D1E" w:rsidR="001C6FBD" w:rsidRDefault="001C6FBD" w:rsidP="001C6FBD">
      <w:pPr>
        <w:jc w:val="center"/>
      </w:pPr>
      <w:proofErr w:type="spellStart"/>
      <w:r>
        <w:t>Sumber</w:t>
      </w:r>
      <w:proofErr w:type="spellEnd"/>
      <w:r>
        <w:t xml:space="preserve">: </w:t>
      </w:r>
      <w:sdt>
        <w:sdtPr>
          <w:rPr>
            <w:color w:val="000000"/>
          </w:rPr>
          <w:tag w:val="MENDELEY_CITATION_v3_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"/>
          <w:id w:val="1515802158"/>
          <w:placeholder>
            <w:docPart w:val="DefaultPlaceholder_-1854013440"/>
          </w:placeholder>
        </w:sdtPr>
        <w:sdtEndPr/>
        <w:sdtContent>
          <w:r w:rsidR="00EE04C1" w:rsidRPr="00EE04C1">
            <w:rPr>
              <w:rFonts w:eastAsia="Times New Roman"/>
              <w:color w:val="000000"/>
            </w:rPr>
            <w:t>(Jun &amp; Jung, 2023)</w:t>
          </w:r>
        </w:sdtContent>
      </w:sdt>
    </w:p>
    <w:p w14:paraId="27A412AB" w14:textId="0E6E0535" w:rsidR="005B0213" w:rsidRPr="006779B3" w:rsidRDefault="001C6FBD" w:rsidP="00D5624B">
      <w:pPr>
        <w:pStyle w:val="paragraf"/>
      </w:pPr>
      <w:r>
        <w:rPr>
          <w:i/>
          <w:iCs/>
        </w:rPr>
        <w:lastRenderedPageBreak/>
        <w:t>Laplacian operator</w:t>
      </w:r>
      <w:r>
        <w:t xml:space="preserve"> </w:t>
      </w:r>
      <w:proofErr w:type="spellStart"/>
      <w:r>
        <w:t>dapat</w:t>
      </w:r>
      <w:proofErr w:type="spellEnd"/>
      <w:r>
        <w:t xml:space="preserve"> </w:t>
      </w:r>
      <w:proofErr w:type="spellStart"/>
      <w:r>
        <w:t>menjadi</w:t>
      </w:r>
      <w:proofErr w:type="spellEnd"/>
      <w:r>
        <w:t xml:space="preserve"> </w:t>
      </w:r>
      <w:proofErr w:type="spellStart"/>
      <w:r>
        <w:t>fitur</w:t>
      </w:r>
      <w:proofErr w:type="spellEnd"/>
      <w:r>
        <w:t xml:space="preserve"> </w:t>
      </w:r>
      <w:proofErr w:type="spellStart"/>
      <w:r>
        <w:t>karena</w:t>
      </w:r>
      <w:proofErr w:type="spellEnd"/>
      <w:r>
        <w:t xml:space="preserve"> </w:t>
      </w:r>
      <w:proofErr w:type="spellStart"/>
      <w:r>
        <w:t>tepi</w:t>
      </w:r>
      <w:proofErr w:type="spellEnd"/>
      <w:r>
        <w:t xml:space="preserve"> yang </w:t>
      </w:r>
      <w:proofErr w:type="spellStart"/>
      <w:r>
        <w:t>didapat</w:t>
      </w:r>
      <w:proofErr w:type="spellEnd"/>
      <w:r>
        <w:t xml:space="preserve"> </w:t>
      </w:r>
      <w:proofErr w:type="spellStart"/>
      <w:r>
        <w:t>menunjukkan</w:t>
      </w:r>
      <w:proofErr w:type="spellEnd"/>
      <w:r>
        <w:t xml:space="preserve"> </w:t>
      </w:r>
      <w:proofErr w:type="spellStart"/>
      <w:r w:rsidR="006779B3">
        <w:t>perubahan</w:t>
      </w:r>
      <w:proofErr w:type="spellEnd"/>
      <w:r w:rsidR="006779B3">
        <w:t xml:space="preserve"> </w:t>
      </w:r>
      <w:proofErr w:type="spellStart"/>
      <w:r w:rsidR="006779B3">
        <w:t>nilai</w:t>
      </w:r>
      <w:proofErr w:type="spellEnd"/>
      <w:r w:rsidR="006779B3">
        <w:t xml:space="preserve"> </w:t>
      </w:r>
      <w:proofErr w:type="spellStart"/>
      <w:r w:rsidR="006779B3">
        <w:t>warna</w:t>
      </w:r>
      <w:proofErr w:type="spellEnd"/>
      <w:r w:rsidR="006779B3">
        <w:t xml:space="preserve"> (</w:t>
      </w:r>
      <w:proofErr w:type="spellStart"/>
      <w:r w:rsidR="006779B3">
        <w:t>kontras</w:t>
      </w:r>
      <w:proofErr w:type="spellEnd"/>
      <w:r w:rsidR="006779B3">
        <w:t>)</w:t>
      </w:r>
      <w:r>
        <w:t xml:space="preserve"> pada </w:t>
      </w:r>
      <w:proofErr w:type="spellStart"/>
      <w:r>
        <w:t>gambar</w:t>
      </w:r>
      <w:proofErr w:type="spellEnd"/>
      <w:r>
        <w:t xml:space="preserve"> </w:t>
      </w:r>
      <w:proofErr w:type="spellStart"/>
      <w:r>
        <w:t>dengan</w:t>
      </w:r>
      <w:proofErr w:type="spellEnd"/>
      <w:r>
        <w:t xml:space="preserve"> </w:t>
      </w:r>
      <w:proofErr w:type="spellStart"/>
      <w:r>
        <w:t>gambar</w:t>
      </w:r>
      <w:proofErr w:type="spellEnd"/>
      <w:r>
        <w:t xml:space="preserve"> yang </w:t>
      </w:r>
      <w:proofErr w:type="spellStart"/>
      <w:r>
        <w:t>memiliki</w:t>
      </w:r>
      <w:proofErr w:type="spellEnd"/>
      <w:r>
        <w:t xml:space="preserve"> </w:t>
      </w:r>
      <w:r>
        <w:rPr>
          <w:i/>
          <w:iCs/>
        </w:rPr>
        <w:t>blur</w:t>
      </w:r>
      <w:r>
        <w:t xml:space="preserve"> </w:t>
      </w:r>
      <w:proofErr w:type="spellStart"/>
      <w:r>
        <w:t>akan</w:t>
      </w:r>
      <w:proofErr w:type="spellEnd"/>
      <w:r>
        <w:t xml:space="preserve"> </w:t>
      </w:r>
      <w:proofErr w:type="spellStart"/>
      <w:r>
        <w:t>memiliki</w:t>
      </w:r>
      <w:proofErr w:type="spellEnd"/>
      <w:r>
        <w:t xml:space="preserve"> </w:t>
      </w:r>
      <w:proofErr w:type="spellStart"/>
      <w:r>
        <w:t>lebih</w:t>
      </w:r>
      <w:proofErr w:type="spellEnd"/>
      <w:r>
        <w:t xml:space="preserve"> </w:t>
      </w:r>
      <w:proofErr w:type="spellStart"/>
      <w:r>
        <w:t>sedikit</w:t>
      </w:r>
      <w:proofErr w:type="spellEnd"/>
      <w:r>
        <w:t xml:space="preserve"> </w:t>
      </w:r>
      <w:proofErr w:type="spellStart"/>
      <w:r>
        <w:t>kontras</w:t>
      </w:r>
      <w:proofErr w:type="spellEnd"/>
      <w:r>
        <w:t xml:space="preserve"> </w:t>
      </w:r>
      <w:proofErr w:type="spellStart"/>
      <w:r>
        <w:t>sehingga</w:t>
      </w:r>
      <w:proofErr w:type="spellEnd"/>
      <w:r>
        <w:t xml:space="preserve"> </w:t>
      </w:r>
      <w:proofErr w:type="spellStart"/>
      <w:r>
        <w:t>lebih</w:t>
      </w:r>
      <w:proofErr w:type="spellEnd"/>
      <w:r>
        <w:t xml:space="preserve"> </w:t>
      </w:r>
      <w:proofErr w:type="spellStart"/>
      <w:r>
        <w:t>sedikit</w:t>
      </w:r>
      <w:proofErr w:type="spellEnd"/>
      <w:r>
        <w:t xml:space="preserve"> </w:t>
      </w:r>
      <w:proofErr w:type="spellStart"/>
      <w:r>
        <w:t>variasi</w:t>
      </w:r>
      <w:proofErr w:type="spellEnd"/>
      <w:r>
        <w:t xml:space="preserve"> </w:t>
      </w:r>
      <w:proofErr w:type="spellStart"/>
      <w:r>
        <w:t>nilai</w:t>
      </w:r>
      <w:proofErr w:type="spellEnd"/>
      <w:r>
        <w:t xml:space="preserve"> </w:t>
      </w:r>
      <w:proofErr w:type="spellStart"/>
      <w:r>
        <w:t>tepi</w:t>
      </w:r>
      <w:proofErr w:type="spellEnd"/>
      <w:r>
        <w:t xml:space="preserve"> dan </w:t>
      </w:r>
      <w:proofErr w:type="spellStart"/>
      <w:r>
        <w:t>sebaliknya</w:t>
      </w:r>
      <w:proofErr w:type="spellEnd"/>
      <w:r>
        <w:t xml:space="preserve"> </w:t>
      </w:r>
      <w:sdt>
        <w:sdtPr>
          <w:tag w:val="MENDELEY_CITATION_v3_eyJjaXRhdGlvbklEIjoiTUVOREVMRVlfQ0lUQVRJT05fNWVhMmE1MzAtZmVkZC00MzQxLTg2ZjItZTM3ZjcyZjFiZjhi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E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
          <w:id w:val="-1211959600"/>
          <w:placeholder>
            <w:docPart w:val="DefaultPlaceholder_-1854013440"/>
          </w:placeholder>
        </w:sdtPr>
        <w:sdtEndPr/>
        <w:sdtContent>
          <w:r w:rsidR="00EE04C1" w:rsidRPr="00EE04C1">
            <w:t xml:space="preserve">(Bansal </w:t>
          </w:r>
          <w:proofErr w:type="spellStart"/>
          <w:r w:rsidR="00EE04C1" w:rsidRPr="00EE04C1">
            <w:t>dkk</w:t>
          </w:r>
          <w:proofErr w:type="spellEnd"/>
          <w:r w:rsidR="00EE04C1" w:rsidRPr="00EE04C1">
            <w:t>., 2016)</w:t>
          </w:r>
        </w:sdtContent>
      </w:sdt>
      <w:r>
        <w:t>.</w:t>
      </w:r>
      <w:r w:rsidR="006779B3">
        <w:t xml:space="preserve"> Nilai </w:t>
      </w:r>
      <w:proofErr w:type="spellStart"/>
      <w:r w:rsidR="006779B3">
        <w:t>variasi</w:t>
      </w:r>
      <w:proofErr w:type="spellEnd"/>
      <w:r w:rsidR="006779B3">
        <w:t xml:space="preserve"> </w:t>
      </w:r>
      <w:proofErr w:type="spellStart"/>
      <w:r w:rsidR="006779B3">
        <w:t>digunakan</w:t>
      </w:r>
      <w:proofErr w:type="spellEnd"/>
      <w:r w:rsidR="006779B3">
        <w:t xml:space="preserve"> </w:t>
      </w:r>
      <w:proofErr w:type="spellStart"/>
      <w:r w:rsidR="006779B3">
        <w:t>karena</w:t>
      </w:r>
      <w:proofErr w:type="spellEnd"/>
      <w:r w:rsidR="006779B3">
        <w:t xml:space="preserve"> </w:t>
      </w:r>
      <w:proofErr w:type="spellStart"/>
      <w:r w:rsidR="006779B3">
        <w:t>variasi</w:t>
      </w:r>
      <w:proofErr w:type="spellEnd"/>
      <w:r w:rsidR="006779B3">
        <w:t xml:space="preserve"> </w:t>
      </w:r>
      <w:proofErr w:type="spellStart"/>
      <w:r w:rsidR="006779B3">
        <w:t>meningkat</w:t>
      </w:r>
      <w:proofErr w:type="spellEnd"/>
      <w:r w:rsidR="006779B3">
        <w:t xml:space="preserve"> </w:t>
      </w:r>
      <w:proofErr w:type="spellStart"/>
      <w:r w:rsidR="006779B3">
        <w:t>dengan</w:t>
      </w:r>
      <w:proofErr w:type="spellEnd"/>
      <w:r w:rsidR="006779B3">
        <w:t xml:space="preserve"> </w:t>
      </w:r>
      <w:proofErr w:type="spellStart"/>
      <w:r w:rsidR="006779B3">
        <w:t>keberadaan</w:t>
      </w:r>
      <w:proofErr w:type="spellEnd"/>
      <w:r w:rsidR="006779B3">
        <w:t xml:space="preserve"> titik bukan </w:t>
      </w:r>
      <w:proofErr w:type="spellStart"/>
      <w:r w:rsidR="006779B3">
        <w:t>tepi</w:t>
      </w:r>
      <w:proofErr w:type="spellEnd"/>
      <w:r w:rsidR="006779B3">
        <w:t xml:space="preserve"> dan titik </w:t>
      </w:r>
      <w:proofErr w:type="spellStart"/>
      <w:r w:rsidR="006779B3">
        <w:t>tepi</w:t>
      </w:r>
      <w:proofErr w:type="spellEnd"/>
      <w:r w:rsidR="006779B3">
        <w:t xml:space="preserve"> </w:t>
      </w:r>
      <w:proofErr w:type="spellStart"/>
      <w:r w:rsidR="006779B3">
        <w:t>sehingga</w:t>
      </w:r>
      <w:proofErr w:type="spellEnd"/>
      <w:r w:rsidR="006779B3">
        <w:t xml:space="preserve"> </w:t>
      </w:r>
      <w:proofErr w:type="spellStart"/>
      <w:r w:rsidR="006779B3">
        <w:t>akan</w:t>
      </w:r>
      <w:proofErr w:type="spellEnd"/>
      <w:r w:rsidR="006779B3">
        <w:t xml:space="preserve"> </w:t>
      </w:r>
      <w:proofErr w:type="spellStart"/>
      <w:r w:rsidR="006779B3">
        <w:t>mengindikasi</w:t>
      </w:r>
      <w:proofErr w:type="spellEnd"/>
      <w:r w:rsidR="006779B3">
        <w:t xml:space="preserve"> </w:t>
      </w:r>
      <w:r w:rsidR="006779B3">
        <w:rPr>
          <w:i/>
          <w:iCs/>
        </w:rPr>
        <w:t>blur</w:t>
      </w:r>
      <w:r w:rsidR="006779B3">
        <w:t xml:space="preserve"> </w:t>
      </w:r>
      <w:proofErr w:type="spellStart"/>
      <w:r w:rsidR="006779B3">
        <w:t>saat</w:t>
      </w:r>
      <w:proofErr w:type="spellEnd"/>
      <w:r w:rsidR="006779B3">
        <w:t xml:space="preserve"> </w:t>
      </w:r>
      <w:proofErr w:type="spellStart"/>
      <w:r w:rsidR="006779B3">
        <w:t>terdapat</w:t>
      </w:r>
      <w:proofErr w:type="spellEnd"/>
      <w:r w:rsidR="006779B3">
        <w:t xml:space="preserve"> </w:t>
      </w:r>
      <w:proofErr w:type="spellStart"/>
      <w:r w:rsidR="006779B3">
        <w:t>sedikit</w:t>
      </w:r>
      <w:proofErr w:type="spellEnd"/>
      <w:r w:rsidR="006779B3">
        <w:t xml:space="preserve"> </w:t>
      </w:r>
      <w:proofErr w:type="spellStart"/>
      <w:r w:rsidR="006779B3">
        <w:t>tepi</w:t>
      </w:r>
      <w:proofErr w:type="spellEnd"/>
      <w:r w:rsidR="006779B3">
        <w:t xml:space="preserve"> pada </w:t>
      </w:r>
      <w:proofErr w:type="spellStart"/>
      <w:r w:rsidR="006779B3">
        <w:t>gambar</w:t>
      </w:r>
      <w:proofErr w:type="spellEnd"/>
      <w:r w:rsidR="006779B3">
        <w:t xml:space="preserve"> </w:t>
      </w:r>
      <w:proofErr w:type="spellStart"/>
      <w:r w:rsidR="006779B3">
        <w:t>seperti</w:t>
      </w:r>
      <w:proofErr w:type="spellEnd"/>
      <w:r w:rsidR="006779B3">
        <w:t xml:space="preserve"> pada </w:t>
      </w:r>
      <w:proofErr w:type="spellStart"/>
      <w:r w:rsidR="006779B3">
        <w:t>gambar</w:t>
      </w:r>
      <w:proofErr w:type="spellEnd"/>
      <w:r w:rsidR="006779B3">
        <w:t xml:space="preserve"> </w:t>
      </w:r>
      <w:r w:rsidR="006779B3">
        <w:rPr>
          <w:i/>
          <w:iCs/>
        </w:rPr>
        <w:t xml:space="preserve">blur </w:t>
      </w:r>
      <w:r w:rsidR="006779B3">
        <w:t xml:space="preserve">dan </w:t>
      </w:r>
      <w:proofErr w:type="spellStart"/>
      <w:r w:rsidR="006779B3">
        <w:t>saat</w:t>
      </w:r>
      <w:proofErr w:type="spellEnd"/>
      <w:r w:rsidR="006779B3">
        <w:t xml:space="preserve"> </w:t>
      </w:r>
      <w:proofErr w:type="spellStart"/>
      <w:r w:rsidR="006779B3">
        <w:t>terdapat</w:t>
      </w:r>
      <w:proofErr w:type="spellEnd"/>
      <w:r w:rsidR="006779B3">
        <w:t xml:space="preserve"> </w:t>
      </w:r>
      <w:proofErr w:type="spellStart"/>
      <w:r w:rsidR="006779B3">
        <w:t>terlalu</w:t>
      </w:r>
      <w:proofErr w:type="spellEnd"/>
      <w:r w:rsidR="006779B3">
        <w:t xml:space="preserve"> </w:t>
      </w:r>
      <w:proofErr w:type="spellStart"/>
      <w:r w:rsidR="006779B3">
        <w:t>banyak</w:t>
      </w:r>
      <w:proofErr w:type="spellEnd"/>
      <w:r w:rsidR="006779B3">
        <w:t xml:space="preserve"> </w:t>
      </w:r>
      <w:proofErr w:type="spellStart"/>
      <w:r w:rsidR="006779B3">
        <w:t>tepi</w:t>
      </w:r>
      <w:proofErr w:type="spellEnd"/>
      <w:r w:rsidR="006779B3">
        <w:t xml:space="preserve"> pada </w:t>
      </w:r>
      <w:proofErr w:type="spellStart"/>
      <w:r w:rsidR="006779B3">
        <w:t>gambar</w:t>
      </w:r>
      <w:proofErr w:type="spellEnd"/>
      <w:r w:rsidR="006779B3">
        <w:t xml:space="preserve"> </w:t>
      </w:r>
      <w:proofErr w:type="spellStart"/>
      <w:r w:rsidR="006779B3">
        <w:t>seperti</w:t>
      </w:r>
      <w:proofErr w:type="spellEnd"/>
      <w:r w:rsidR="006779B3">
        <w:t xml:space="preserve"> pada </w:t>
      </w:r>
      <w:proofErr w:type="spellStart"/>
      <w:r w:rsidR="006779B3">
        <w:t>gambar</w:t>
      </w:r>
      <w:proofErr w:type="spellEnd"/>
      <w:r w:rsidR="006779B3">
        <w:t xml:space="preserve"> </w:t>
      </w:r>
      <w:proofErr w:type="spellStart"/>
      <w:r w:rsidR="006779B3">
        <w:t>dengan</w:t>
      </w:r>
      <w:proofErr w:type="spellEnd"/>
      <w:r w:rsidR="006779B3">
        <w:t xml:space="preserve"> </w:t>
      </w:r>
      <w:r w:rsidR="006779B3" w:rsidRPr="006779B3">
        <w:rPr>
          <w:i/>
          <w:iCs/>
        </w:rPr>
        <w:t>noise</w:t>
      </w:r>
      <w:r w:rsidR="006779B3">
        <w:t xml:space="preserve"> </w:t>
      </w:r>
      <w:sdt>
        <w:sdtPr>
          <w:tag w:val="MENDELEY_CITATION_v3_eyJjaXRhdGlvbklEIjoiTUVOREVMRVlfQ0lUQVRJT05fMmRkNzlkZTgtODEyNC00YTYxLThhMjktMjNkMTY1ZDBjOTZm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E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
          <w:id w:val="1642385359"/>
          <w:placeholder>
            <w:docPart w:val="DefaultPlaceholder_-1854013440"/>
          </w:placeholder>
        </w:sdtPr>
        <w:sdtEndPr/>
        <w:sdtContent>
          <w:r w:rsidR="00EE04C1" w:rsidRPr="00EE04C1">
            <w:t xml:space="preserve">(Bansal </w:t>
          </w:r>
          <w:proofErr w:type="spellStart"/>
          <w:r w:rsidR="00EE04C1" w:rsidRPr="00EE04C1">
            <w:t>dkk</w:t>
          </w:r>
          <w:proofErr w:type="spellEnd"/>
          <w:r w:rsidR="00EE04C1" w:rsidRPr="00EE04C1">
            <w:t>., 2016)</w:t>
          </w:r>
        </w:sdtContent>
      </w:sdt>
      <w:r w:rsidR="006779B3">
        <w:t>.</w:t>
      </w:r>
    </w:p>
    <w:p w14:paraId="7EFD84E5" w14:textId="5A85536D" w:rsidR="001C17BC" w:rsidRDefault="001C17BC" w:rsidP="001C17BC">
      <w:pPr>
        <w:pStyle w:val="paragraf"/>
      </w:pPr>
      <w:proofErr w:type="spellStart"/>
      <w:r>
        <w:t>Penelitian</w:t>
      </w:r>
      <w:proofErr w:type="spellEnd"/>
      <w:r>
        <w:t xml:space="preserve"> yang </w:t>
      </w:r>
      <w:proofErr w:type="spellStart"/>
      <w:r>
        <w:t>dilakukan</w:t>
      </w:r>
      <w:proofErr w:type="spellEnd"/>
      <w:r>
        <w:t xml:space="preserve"> oleh </w:t>
      </w:r>
      <w:sdt>
        <w:sdtPr>
          <w:tag w:val="MENDELEY_CITATION_v3_eyJjaXRhdGlvbklEIjoiTUVOREVMRVlfQ0lUQVRJT05fNzNiYTAxN2MtZGRlYy00M2FjLWI1YzUtZTJkOTA3ODliOGQ2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2055844058"/>
          <w:placeholder>
            <w:docPart w:val="813A9631C5AB44879C752CCB3CCC82D4"/>
          </w:placeholder>
        </w:sdtPr>
        <w:sdtEndPr/>
        <w:sdtContent>
          <w:r w:rsidR="00EE04C1" w:rsidRPr="00EE04C1">
            <w:t>(</w:t>
          </w:r>
          <w:proofErr w:type="spellStart"/>
          <w:r w:rsidR="00EE04C1" w:rsidRPr="00EE04C1">
            <w:t>Perić</w:t>
          </w:r>
          <w:proofErr w:type="spellEnd"/>
          <w:r w:rsidR="00EE04C1" w:rsidRPr="00EE04C1">
            <w:t xml:space="preserve"> </w:t>
          </w:r>
          <w:proofErr w:type="spellStart"/>
          <w:r w:rsidR="00EE04C1" w:rsidRPr="00EE04C1">
            <w:t>dkk</w:t>
          </w:r>
          <w:proofErr w:type="spellEnd"/>
          <w:r w:rsidR="00EE04C1" w:rsidRPr="00EE04C1">
            <w:t>., 2022)</w:t>
          </w:r>
        </w:sdtContent>
      </w:sdt>
      <w:r>
        <w:t xml:space="preserve"> </w:t>
      </w:r>
      <w:proofErr w:type="spellStart"/>
      <w:r>
        <w:t>menggunakan</w:t>
      </w:r>
      <w:proofErr w:type="spellEnd"/>
      <w:r>
        <w:t xml:space="preserve"> </w:t>
      </w:r>
      <w:proofErr w:type="spellStart"/>
      <w:r>
        <w:t>deteksi</w:t>
      </w:r>
      <w:proofErr w:type="spellEnd"/>
      <w:r>
        <w:t xml:space="preserve"> </w:t>
      </w:r>
      <w:r w:rsidRPr="00EF4672">
        <w:rPr>
          <w:i/>
          <w:iCs/>
        </w:rPr>
        <w:t>blur</w:t>
      </w:r>
      <w:r>
        <w:t xml:space="preserve"> </w:t>
      </w:r>
      <w:proofErr w:type="spellStart"/>
      <w:r>
        <w:t>dengan</w:t>
      </w:r>
      <w:proofErr w:type="spellEnd"/>
      <w:r>
        <w:t xml:space="preserve"> </w:t>
      </w:r>
      <w:r w:rsidR="00EF4672">
        <w:rPr>
          <w:i/>
          <w:iCs/>
        </w:rPr>
        <w:t>Laplacian operator</w:t>
      </w:r>
      <w:r>
        <w:t xml:space="preserve"> pada </w:t>
      </w:r>
      <w:proofErr w:type="spellStart"/>
      <w:r>
        <w:t>gambar</w:t>
      </w:r>
      <w:proofErr w:type="spellEnd"/>
      <w:r>
        <w:t xml:space="preserve"> </w:t>
      </w:r>
      <w:proofErr w:type="spellStart"/>
      <w:r>
        <w:t>rel</w:t>
      </w:r>
      <w:proofErr w:type="spellEnd"/>
      <w:r>
        <w:t xml:space="preserve"> </w:t>
      </w:r>
      <w:proofErr w:type="spellStart"/>
      <w:r>
        <w:t>kereta</w:t>
      </w:r>
      <w:proofErr w:type="spellEnd"/>
      <w:r>
        <w:t xml:space="preserve"> yang </w:t>
      </w:r>
      <w:proofErr w:type="spellStart"/>
      <w:r>
        <w:t>diambil</w:t>
      </w:r>
      <w:proofErr w:type="spellEnd"/>
      <w:r>
        <w:t xml:space="preserve"> </w:t>
      </w:r>
      <w:proofErr w:type="spellStart"/>
      <w:r>
        <w:t>saat</w:t>
      </w:r>
      <w:proofErr w:type="spellEnd"/>
      <w:r>
        <w:t xml:space="preserve"> </w:t>
      </w:r>
      <w:proofErr w:type="spellStart"/>
      <w:r>
        <w:t>kereta</w:t>
      </w:r>
      <w:proofErr w:type="spellEnd"/>
      <w:r>
        <w:t xml:space="preserve"> </w:t>
      </w:r>
      <w:proofErr w:type="spellStart"/>
      <w:r>
        <w:t>berjalan</w:t>
      </w:r>
      <w:proofErr w:type="spellEnd"/>
      <w:r>
        <w:t xml:space="preserve">. </w:t>
      </w:r>
      <w:r w:rsidR="00EF4672">
        <w:rPr>
          <w:i/>
          <w:iCs/>
        </w:rPr>
        <w:t>Laplacian operator</w:t>
      </w:r>
      <w:r>
        <w:t xml:space="preserve"> </w:t>
      </w:r>
      <w:proofErr w:type="spellStart"/>
      <w:r>
        <w:t>dilakukan</w:t>
      </w:r>
      <w:proofErr w:type="spellEnd"/>
      <w:r>
        <w:t xml:space="preserve"> pada </w:t>
      </w:r>
      <w:r w:rsidR="00EF4672">
        <w:rPr>
          <w:i/>
          <w:iCs/>
        </w:rPr>
        <w:t xml:space="preserve">dataset </w:t>
      </w:r>
      <w:r>
        <w:t xml:space="preserve">untuk </w:t>
      </w:r>
      <w:r w:rsidR="00EF4672">
        <w:rPr>
          <w:i/>
          <w:iCs/>
        </w:rPr>
        <w:t>quality control</w:t>
      </w:r>
      <w:r w:rsidR="00EF4672">
        <w:t xml:space="preserve"> untuk </w:t>
      </w:r>
      <w:proofErr w:type="spellStart"/>
      <w:r w:rsidR="00EF4672">
        <w:t>meningkatkan</w:t>
      </w:r>
      <w:proofErr w:type="spellEnd"/>
      <w:r w:rsidR="00EF4672">
        <w:t xml:space="preserve"> model </w:t>
      </w:r>
      <w:r w:rsidR="00EF4672">
        <w:rPr>
          <w:i/>
          <w:iCs/>
        </w:rPr>
        <w:t>decision support system</w:t>
      </w:r>
      <w:r w:rsidR="00EF4672">
        <w:t xml:space="preserve"> yang </w:t>
      </w:r>
      <w:proofErr w:type="spellStart"/>
      <w:r w:rsidR="00EF4672">
        <w:t>akan</w:t>
      </w:r>
      <w:proofErr w:type="spellEnd"/>
      <w:r w:rsidR="00EF4672">
        <w:t xml:space="preserve"> </w:t>
      </w:r>
      <w:proofErr w:type="spellStart"/>
      <w:r w:rsidR="00EF4672">
        <w:t>dibangun</w:t>
      </w:r>
      <w:proofErr w:type="spellEnd"/>
      <w:r w:rsidR="00EF4672">
        <w:t xml:space="preserve"> </w:t>
      </w:r>
      <w:proofErr w:type="spellStart"/>
      <w:r w:rsidR="00EF4672">
        <w:t>selanjutnya</w:t>
      </w:r>
      <w:proofErr w:type="spellEnd"/>
      <w:r>
        <w:t xml:space="preserve">. </w:t>
      </w:r>
      <w:proofErr w:type="spellStart"/>
      <w:r>
        <w:t>Penelitian</w:t>
      </w:r>
      <w:proofErr w:type="spellEnd"/>
      <w:r>
        <w:t xml:space="preserve"> </w:t>
      </w:r>
      <w:proofErr w:type="spellStart"/>
      <w:r>
        <w:t>terhadap</w:t>
      </w:r>
      <w:proofErr w:type="spellEnd"/>
      <w:r>
        <w:t xml:space="preserve"> </w:t>
      </w:r>
      <w:proofErr w:type="spellStart"/>
      <w:r>
        <w:t>metode</w:t>
      </w:r>
      <w:proofErr w:type="spellEnd"/>
      <w:r>
        <w:t xml:space="preserve"> </w:t>
      </w:r>
      <w:r w:rsidR="00EF4672">
        <w:rPr>
          <w:i/>
          <w:iCs/>
        </w:rPr>
        <w:t xml:space="preserve">Laplacian operator </w:t>
      </w:r>
      <w:proofErr w:type="spellStart"/>
      <w:r>
        <w:t>mencapai</w:t>
      </w:r>
      <w:proofErr w:type="spellEnd"/>
      <w:r>
        <w:t xml:space="preserve"> </w:t>
      </w:r>
      <w:proofErr w:type="spellStart"/>
      <w:r>
        <w:t>nilai</w:t>
      </w:r>
      <w:proofErr w:type="spellEnd"/>
      <w:r>
        <w:t xml:space="preserve"> </w:t>
      </w:r>
      <w:proofErr w:type="spellStart"/>
      <w:r>
        <w:t>performa</w:t>
      </w:r>
      <w:proofErr w:type="spellEnd"/>
      <w:r>
        <w:t xml:space="preserve"> </w:t>
      </w:r>
      <w:r>
        <w:rPr>
          <w:i/>
          <w:iCs/>
        </w:rPr>
        <w:t xml:space="preserve">accuracy </w:t>
      </w:r>
      <w:r>
        <w:t>8</w:t>
      </w:r>
      <w:r w:rsidR="00EF4672">
        <w:t>3</w:t>
      </w:r>
      <w:r>
        <w:t>,</w:t>
      </w:r>
      <w:r w:rsidR="00EF4672">
        <w:t>5</w:t>
      </w:r>
      <w:r>
        <w:t xml:space="preserve">%, </w:t>
      </w:r>
      <w:r w:rsidRPr="00EF4672">
        <w:rPr>
          <w:i/>
          <w:iCs/>
        </w:rPr>
        <w:t>precision</w:t>
      </w:r>
      <w:r>
        <w:t xml:space="preserve"> 6</w:t>
      </w:r>
      <w:r w:rsidR="00EF4672">
        <w:t>8</w:t>
      </w:r>
      <w:r>
        <w:t>,</w:t>
      </w:r>
      <w:r w:rsidR="00EF4672">
        <w:t>5</w:t>
      </w:r>
      <w:r>
        <w:t xml:space="preserve">%, </w:t>
      </w:r>
      <w:r w:rsidRPr="00EF4672">
        <w:rPr>
          <w:i/>
          <w:iCs/>
        </w:rPr>
        <w:t>recall</w:t>
      </w:r>
      <w:r>
        <w:t xml:space="preserve"> </w:t>
      </w:r>
      <w:r w:rsidR="00EF4672">
        <w:t>79</w:t>
      </w:r>
      <w:r>
        <w:t>,</w:t>
      </w:r>
      <w:r w:rsidR="00EF4672">
        <w:t>4</w:t>
      </w:r>
      <w:r>
        <w:t xml:space="preserve">%, </w:t>
      </w:r>
      <w:r w:rsidRPr="00EF4672">
        <w:rPr>
          <w:i/>
          <w:iCs/>
        </w:rPr>
        <w:t>F-score</w:t>
      </w:r>
      <w:r>
        <w:t xml:space="preserve"> 7</w:t>
      </w:r>
      <w:r w:rsidR="00EF4672">
        <w:t>3</w:t>
      </w:r>
      <w:r>
        <w:t>,</w:t>
      </w:r>
      <w:r w:rsidR="00EF4672">
        <w:t>5</w:t>
      </w:r>
      <w:r>
        <w:t xml:space="preserve">%, dan </w:t>
      </w:r>
      <w:proofErr w:type="spellStart"/>
      <w:r>
        <w:t>waktu</w:t>
      </w:r>
      <w:proofErr w:type="spellEnd"/>
      <w:r>
        <w:t xml:space="preserve"> </w:t>
      </w:r>
      <w:proofErr w:type="spellStart"/>
      <w:r>
        <w:t>komputasi</w:t>
      </w:r>
      <w:proofErr w:type="spellEnd"/>
      <w:r>
        <w:t xml:space="preserve"> </w:t>
      </w:r>
      <w:r w:rsidR="00EF4672">
        <w:t>203</w:t>
      </w:r>
      <w:r>
        <w:t xml:space="preserve"> </w:t>
      </w:r>
      <w:proofErr w:type="spellStart"/>
      <w:r>
        <w:t>detik</w:t>
      </w:r>
      <w:proofErr w:type="spellEnd"/>
      <w:r>
        <w:t xml:space="preserve"> pada 872 </w:t>
      </w:r>
      <w:proofErr w:type="spellStart"/>
      <w:r>
        <w:t>gambar</w:t>
      </w:r>
      <w:proofErr w:type="spellEnd"/>
      <w:r>
        <w:t xml:space="preserve"> </w:t>
      </w:r>
      <w:proofErr w:type="spellStart"/>
      <w:r>
        <w:t>berukuran</w:t>
      </w:r>
      <w:proofErr w:type="spellEnd"/>
      <w:r>
        <w:t xml:space="preserve"> 1024×768 </w:t>
      </w:r>
      <w:proofErr w:type="spellStart"/>
      <w:r>
        <w:t>pikse</w:t>
      </w:r>
      <w:r w:rsidR="00EF4672">
        <w:t>l</w:t>
      </w:r>
      <w:proofErr w:type="spellEnd"/>
      <w:r>
        <w:t>.</w:t>
      </w:r>
    </w:p>
    <w:p w14:paraId="5EE03B34" w14:textId="793B798D" w:rsidR="001C17BC" w:rsidRPr="008B6003" w:rsidRDefault="001C17BC" w:rsidP="001C17BC">
      <w:pPr>
        <w:pStyle w:val="paragraf"/>
      </w:pPr>
      <w:proofErr w:type="spellStart"/>
      <w:r>
        <w:t>Penelitian</w:t>
      </w:r>
      <w:proofErr w:type="spellEnd"/>
      <w:r>
        <w:t xml:space="preserve"> yang </w:t>
      </w:r>
      <w:proofErr w:type="spellStart"/>
      <w:r>
        <w:t>dilakukan</w:t>
      </w:r>
      <w:proofErr w:type="spellEnd"/>
      <w:r>
        <w:t xml:space="preserve"> oleh </w:t>
      </w:r>
      <w:sdt>
        <w:sdtPr>
          <w:tag w:val="MENDELEY_CITATION_v3_eyJjaXRhdGlvbklEIjoiTUVOREVMRVlfQ0lUQVRJT05fNGExYTFkZGMtMTZjYi00NWMyLThlNTEtZjI0NmNmZDM4N2E2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972828285"/>
          <w:placeholder>
            <w:docPart w:val="813A9631C5AB44879C752CCB3CCC82D4"/>
          </w:placeholder>
        </w:sdtPr>
        <w:sdtEndPr/>
        <w:sdtContent>
          <w:r w:rsidR="00EE04C1" w:rsidRPr="00EE04C1">
            <w:t>(</w:t>
          </w:r>
          <w:proofErr w:type="spellStart"/>
          <w:r w:rsidR="00EE04C1" w:rsidRPr="00EE04C1">
            <w:t>Pagaduan</w:t>
          </w:r>
          <w:proofErr w:type="spellEnd"/>
          <w:r w:rsidR="00EE04C1" w:rsidRPr="00EE04C1">
            <w:t xml:space="preserve"> </w:t>
          </w:r>
          <w:proofErr w:type="spellStart"/>
          <w:r w:rsidR="00EE04C1" w:rsidRPr="00EE04C1">
            <w:t>dkk</w:t>
          </w:r>
          <w:proofErr w:type="spellEnd"/>
          <w:r w:rsidR="00EE04C1" w:rsidRPr="00EE04C1">
            <w:t>., 2020)</w:t>
          </w:r>
        </w:sdtContent>
      </w:sdt>
      <w:r>
        <w:t xml:space="preserve"> </w:t>
      </w:r>
      <w:proofErr w:type="spellStart"/>
      <w:r>
        <w:t>membandingkan</w:t>
      </w:r>
      <w:proofErr w:type="spellEnd"/>
      <w:r>
        <w:t xml:space="preserve"> </w:t>
      </w:r>
      <w:proofErr w:type="spellStart"/>
      <w:r>
        <w:t>performa</w:t>
      </w:r>
      <w:proofErr w:type="spellEnd"/>
      <w:r>
        <w:t xml:space="preserve"> </w:t>
      </w:r>
      <w:proofErr w:type="spellStart"/>
      <w:r>
        <w:t>beberapa</w:t>
      </w:r>
      <w:proofErr w:type="spellEnd"/>
      <w:r>
        <w:t xml:space="preserve"> </w:t>
      </w:r>
      <w:proofErr w:type="spellStart"/>
      <w:r>
        <w:t>metode</w:t>
      </w:r>
      <w:proofErr w:type="spellEnd"/>
      <w:r>
        <w:t xml:space="preserve"> </w:t>
      </w:r>
      <w:proofErr w:type="spellStart"/>
      <w:r>
        <w:t>deteksi</w:t>
      </w:r>
      <w:proofErr w:type="spellEnd"/>
      <w:r>
        <w:t xml:space="preserve"> </w:t>
      </w:r>
      <w:r>
        <w:rPr>
          <w:i/>
          <w:iCs/>
        </w:rPr>
        <w:t>blur</w:t>
      </w:r>
      <w:r>
        <w:t xml:space="preserve"> </w:t>
      </w:r>
      <w:proofErr w:type="spellStart"/>
      <w:r>
        <w:t>seperti</w:t>
      </w:r>
      <w:proofErr w:type="spellEnd"/>
      <w:r>
        <w:t xml:space="preserve"> FFT, HWT, </w:t>
      </w:r>
      <w:r>
        <w:rPr>
          <w:i/>
          <w:iCs/>
        </w:rPr>
        <w:t>Laplacian operator</w:t>
      </w:r>
      <w:r>
        <w:t xml:space="preserve">, </w:t>
      </w:r>
      <w:r>
        <w:rPr>
          <w:i/>
          <w:iCs/>
        </w:rPr>
        <w:t>Modified Laplacian operator</w:t>
      </w:r>
      <w:r>
        <w:t xml:space="preserve">, dan </w:t>
      </w:r>
      <w:proofErr w:type="spellStart"/>
      <w:r>
        <w:t>Tenengrad</w:t>
      </w:r>
      <w:proofErr w:type="spellEnd"/>
      <w:r>
        <w:t xml:space="preserve"> pada </w:t>
      </w:r>
      <w:r>
        <w:rPr>
          <w:i/>
          <w:iCs/>
        </w:rPr>
        <w:t>dataset</w:t>
      </w:r>
      <w:r>
        <w:t xml:space="preserve"> </w:t>
      </w:r>
      <w:proofErr w:type="spellStart"/>
      <w:r>
        <w:t>gambar</w:t>
      </w:r>
      <w:proofErr w:type="spellEnd"/>
      <w:r>
        <w:t xml:space="preserve"> </w:t>
      </w:r>
      <w:proofErr w:type="spellStart"/>
      <w:r w:rsidR="00EF4672">
        <w:t>foto</w:t>
      </w:r>
      <w:proofErr w:type="spellEnd"/>
      <w:r w:rsidR="00EF4672">
        <w:t xml:space="preserve"> </w:t>
      </w:r>
      <w:r>
        <w:t xml:space="preserve">area </w:t>
      </w:r>
      <w:proofErr w:type="spellStart"/>
      <w:r>
        <w:t>perkantoran</w:t>
      </w:r>
      <w:proofErr w:type="spellEnd"/>
      <w:r>
        <w:t xml:space="preserve"> </w:t>
      </w:r>
      <w:proofErr w:type="spellStart"/>
      <w:r>
        <w:t>dengan</w:t>
      </w:r>
      <w:proofErr w:type="spellEnd"/>
      <w:r>
        <w:t xml:space="preserve"> </w:t>
      </w:r>
      <w:r>
        <w:rPr>
          <w:i/>
          <w:iCs/>
        </w:rPr>
        <w:t>motion blur</w:t>
      </w:r>
      <w:r>
        <w:t xml:space="preserve">, </w:t>
      </w:r>
      <w:r>
        <w:rPr>
          <w:i/>
          <w:iCs/>
        </w:rPr>
        <w:t>out-of-focus blur</w:t>
      </w:r>
      <w:r>
        <w:t xml:space="preserve">, dan </w:t>
      </w:r>
      <w:r>
        <w:rPr>
          <w:i/>
          <w:iCs/>
        </w:rPr>
        <w:t>synthetic blur</w:t>
      </w:r>
      <w:r>
        <w:t xml:space="preserve">. </w:t>
      </w:r>
      <w:proofErr w:type="spellStart"/>
      <w:r>
        <w:t>Penelitian</w:t>
      </w:r>
      <w:proofErr w:type="spellEnd"/>
      <w:r>
        <w:t xml:space="preserve"> yang </w:t>
      </w:r>
      <w:proofErr w:type="spellStart"/>
      <w:r>
        <w:t>dilakukan</w:t>
      </w:r>
      <w:proofErr w:type="spellEnd"/>
      <w:r>
        <w:t xml:space="preserve"> </w:t>
      </w:r>
      <w:proofErr w:type="spellStart"/>
      <w:r>
        <w:t>terhadap</w:t>
      </w:r>
      <w:proofErr w:type="spellEnd"/>
      <w:r>
        <w:t xml:space="preserve"> </w:t>
      </w:r>
      <w:proofErr w:type="spellStart"/>
      <w:r>
        <w:t>metode</w:t>
      </w:r>
      <w:proofErr w:type="spellEnd"/>
      <w:r>
        <w:t xml:space="preserve"> </w:t>
      </w:r>
      <w:r w:rsidR="00EF4672">
        <w:rPr>
          <w:i/>
          <w:iCs/>
        </w:rPr>
        <w:t>Laplacian operator</w:t>
      </w:r>
      <w:r>
        <w:rPr>
          <w:i/>
          <w:iCs/>
        </w:rPr>
        <w:t xml:space="preserve"> </w:t>
      </w:r>
      <w:proofErr w:type="spellStart"/>
      <w:r>
        <w:t>mencapai</w:t>
      </w:r>
      <w:proofErr w:type="spellEnd"/>
      <w:r>
        <w:t xml:space="preserve"> </w:t>
      </w:r>
      <w:proofErr w:type="spellStart"/>
      <w:r>
        <w:t>nilai</w:t>
      </w:r>
      <w:proofErr w:type="spellEnd"/>
      <w:r>
        <w:t xml:space="preserve"> </w:t>
      </w:r>
      <w:proofErr w:type="spellStart"/>
      <w:r>
        <w:t>performa</w:t>
      </w:r>
      <w:proofErr w:type="spellEnd"/>
      <w:r>
        <w:t xml:space="preserve"> </w:t>
      </w:r>
      <w:r>
        <w:rPr>
          <w:i/>
          <w:iCs/>
        </w:rPr>
        <w:t>accuracy</w:t>
      </w:r>
      <w:r>
        <w:t xml:space="preserve"> </w:t>
      </w:r>
      <w:r w:rsidR="00EF4672">
        <w:t>85</w:t>
      </w:r>
      <w:r>
        <w:t>,5%,</w:t>
      </w:r>
      <w:r>
        <w:rPr>
          <w:i/>
          <w:iCs/>
        </w:rPr>
        <w:t xml:space="preserve"> precision</w:t>
      </w:r>
      <w:r>
        <w:t xml:space="preserve"> </w:t>
      </w:r>
      <w:r w:rsidR="00EF4672">
        <w:t>78,4</w:t>
      </w:r>
      <w:r>
        <w:t>%,</w:t>
      </w:r>
      <w:r>
        <w:rPr>
          <w:i/>
          <w:iCs/>
        </w:rPr>
        <w:t xml:space="preserve"> recall</w:t>
      </w:r>
      <w:r>
        <w:t xml:space="preserve"> </w:t>
      </w:r>
      <w:r w:rsidR="00EF4672">
        <w:t>98</w:t>
      </w:r>
      <w:r>
        <w:t>%,</w:t>
      </w:r>
      <w:r>
        <w:rPr>
          <w:i/>
          <w:iCs/>
        </w:rPr>
        <w:t xml:space="preserve"> F-Measure score</w:t>
      </w:r>
      <w:r>
        <w:t xml:space="preserve"> </w:t>
      </w:r>
      <w:r w:rsidR="00EF4672">
        <w:t>87</w:t>
      </w:r>
      <w:r>
        <w:t>,</w:t>
      </w:r>
      <w:r w:rsidR="00EF4672">
        <w:t>111</w:t>
      </w:r>
      <w:r>
        <w:t xml:space="preserve">%, dan </w:t>
      </w:r>
      <w:proofErr w:type="spellStart"/>
      <w:r>
        <w:t>waktu</w:t>
      </w:r>
      <w:proofErr w:type="spellEnd"/>
      <w:r>
        <w:t xml:space="preserve"> </w:t>
      </w:r>
      <w:proofErr w:type="spellStart"/>
      <w:r>
        <w:t>deteksi</w:t>
      </w:r>
      <w:proofErr w:type="spellEnd"/>
      <w:r>
        <w:t xml:space="preserve"> </w:t>
      </w:r>
      <w:r w:rsidR="00EF4672">
        <w:t>1,1482</w:t>
      </w:r>
      <w:r>
        <w:t xml:space="preserve"> pada 200 </w:t>
      </w:r>
      <w:proofErr w:type="spellStart"/>
      <w:r>
        <w:t>gambar</w:t>
      </w:r>
      <w:proofErr w:type="spellEnd"/>
      <w:r>
        <w:t xml:space="preserve"> </w:t>
      </w:r>
      <w:proofErr w:type="spellStart"/>
      <w:r>
        <w:t>berukuran</w:t>
      </w:r>
      <w:proofErr w:type="spellEnd"/>
      <w:r>
        <w:t xml:space="preserve"> 640×480 </w:t>
      </w:r>
      <w:proofErr w:type="spellStart"/>
      <w:r>
        <w:t>piksel</w:t>
      </w:r>
      <w:proofErr w:type="spellEnd"/>
      <w:r>
        <w:t xml:space="preserve"> </w:t>
      </w:r>
      <w:proofErr w:type="spellStart"/>
      <w:r>
        <w:t>dengan</w:t>
      </w:r>
      <w:proofErr w:type="spellEnd"/>
      <w:r>
        <w:t xml:space="preserve"> CPU Intel Core i7-8750H @ 2,20GHz dan RAM </w:t>
      </w:r>
      <w:proofErr w:type="spellStart"/>
      <w:r>
        <w:t>sebesar</w:t>
      </w:r>
      <w:proofErr w:type="spellEnd"/>
      <w:r>
        <w:t xml:space="preserve"> 8,0 GB.</w:t>
      </w:r>
    </w:p>
    <w:p w14:paraId="563C99F1" w14:textId="1E781803" w:rsidR="005D5BE6" w:rsidRDefault="00B6485B">
      <w:pPr>
        <w:pStyle w:val="Heading2"/>
      </w:pPr>
      <w:bookmarkStart w:id="45" w:name="_Toc181985870"/>
      <w:proofErr w:type="spellStart"/>
      <w:r>
        <w:lastRenderedPageBreak/>
        <w:t>Analisis</w:t>
      </w:r>
      <w:proofErr w:type="spellEnd"/>
      <w:r w:rsidR="00D5624B">
        <w:t xml:space="preserve"> </w:t>
      </w:r>
      <w:proofErr w:type="spellStart"/>
      <w:r w:rsidR="00D5624B">
        <w:t>Pemilihan</w:t>
      </w:r>
      <w:proofErr w:type="spellEnd"/>
      <w:r w:rsidR="00D5624B">
        <w:t xml:space="preserve"> Solusi</w:t>
      </w:r>
      <w:bookmarkEnd w:id="45"/>
    </w:p>
    <w:p w14:paraId="66B27DF4" w14:textId="26055E27" w:rsidR="0047356C" w:rsidRDefault="00726962" w:rsidP="000D7905">
      <w:pPr>
        <w:pStyle w:val="paragraf"/>
      </w:pPr>
      <w:proofErr w:type="spellStart"/>
      <w:r>
        <w:t>Analisis</w:t>
      </w:r>
      <w:proofErr w:type="spellEnd"/>
      <w:r>
        <w:t xml:space="preserve"> </w:t>
      </w:r>
      <w:proofErr w:type="spellStart"/>
      <w:r>
        <w:t>pemilihan</w:t>
      </w:r>
      <w:proofErr w:type="spellEnd"/>
      <w:r>
        <w:t xml:space="preserve"> </w:t>
      </w:r>
      <w:proofErr w:type="spellStart"/>
      <w:r>
        <w:t>solusi</w:t>
      </w:r>
      <w:proofErr w:type="spellEnd"/>
      <w:r>
        <w:t xml:space="preserve"> </w:t>
      </w:r>
      <w:proofErr w:type="spellStart"/>
      <w:r>
        <w:t>dilakukan</w:t>
      </w:r>
      <w:proofErr w:type="spellEnd"/>
      <w:r>
        <w:t xml:space="preserve"> </w:t>
      </w:r>
      <w:proofErr w:type="spellStart"/>
      <w:r>
        <w:t>terhadap</w:t>
      </w:r>
      <w:proofErr w:type="spellEnd"/>
      <w:r>
        <w:t xml:space="preserve"> </w:t>
      </w:r>
      <w:proofErr w:type="spellStart"/>
      <w:r>
        <w:t>tiga</w:t>
      </w:r>
      <w:proofErr w:type="spellEnd"/>
      <w:r>
        <w:t xml:space="preserve"> </w:t>
      </w:r>
      <w:proofErr w:type="spellStart"/>
      <w:r>
        <w:t>metode</w:t>
      </w:r>
      <w:proofErr w:type="spellEnd"/>
      <w:r>
        <w:t xml:space="preserve"> yang </w:t>
      </w:r>
      <w:proofErr w:type="spellStart"/>
      <w:r>
        <w:t>dipilih</w:t>
      </w:r>
      <w:proofErr w:type="spellEnd"/>
      <w:r>
        <w:t xml:space="preserve"> untuk </w:t>
      </w:r>
      <w:proofErr w:type="spellStart"/>
      <w:r>
        <w:t>mendapat</w:t>
      </w:r>
      <w:proofErr w:type="spellEnd"/>
      <w:r>
        <w:t xml:space="preserve"> </w:t>
      </w:r>
      <w:proofErr w:type="spellStart"/>
      <w:r>
        <w:t>satu</w:t>
      </w:r>
      <w:proofErr w:type="spellEnd"/>
      <w:r>
        <w:t xml:space="preserve"> </w:t>
      </w:r>
      <w:proofErr w:type="spellStart"/>
      <w:r>
        <w:t>metode</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dalam</w:t>
      </w:r>
      <w:proofErr w:type="spellEnd"/>
      <w:r>
        <w:t xml:space="preserve"> </w:t>
      </w:r>
      <w:r>
        <w:rPr>
          <w:i/>
        </w:rPr>
        <w:t>capstone project</w:t>
      </w:r>
      <w:r>
        <w:t xml:space="preserve">. </w:t>
      </w:r>
      <w:proofErr w:type="spellStart"/>
      <w:r>
        <w:t>Analisis</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mempertimbangkan</w:t>
      </w:r>
      <w:proofErr w:type="spellEnd"/>
      <w:r>
        <w:t xml:space="preserve"> </w:t>
      </w:r>
      <w:proofErr w:type="spellStart"/>
      <w:r>
        <w:t>performa</w:t>
      </w:r>
      <w:proofErr w:type="spellEnd"/>
      <w:r>
        <w:t xml:space="preserve"> dan </w:t>
      </w:r>
      <w:proofErr w:type="spellStart"/>
      <w:r>
        <w:t>katarakteristik</w:t>
      </w:r>
      <w:proofErr w:type="spellEnd"/>
      <w:r>
        <w:t xml:space="preserve"> </w:t>
      </w:r>
      <w:proofErr w:type="spellStart"/>
      <w:r>
        <w:t>dari</w:t>
      </w:r>
      <w:proofErr w:type="spellEnd"/>
      <w:r>
        <w:t xml:space="preserve"> masing-masing </w:t>
      </w:r>
      <w:proofErr w:type="spellStart"/>
      <w:r>
        <w:t>metode</w:t>
      </w:r>
      <w:proofErr w:type="spellEnd"/>
      <w:r>
        <w:t xml:space="preserve"> </w:t>
      </w:r>
      <w:proofErr w:type="spellStart"/>
      <w:r>
        <w:t>terhadap</w:t>
      </w:r>
      <w:proofErr w:type="spellEnd"/>
      <w:r>
        <w:t xml:space="preserve"> </w:t>
      </w:r>
      <w:proofErr w:type="spellStart"/>
      <w:r>
        <w:t>batasan</w:t>
      </w:r>
      <w:proofErr w:type="spellEnd"/>
      <w:r>
        <w:t xml:space="preserve"> </w:t>
      </w:r>
      <w:proofErr w:type="spellStart"/>
      <w:r>
        <w:t>aspek</w:t>
      </w:r>
      <w:proofErr w:type="spellEnd"/>
      <w:r>
        <w:t xml:space="preserve"> </w:t>
      </w:r>
      <w:proofErr w:type="spellStart"/>
      <w:r>
        <w:t>ekonomis</w:t>
      </w:r>
      <w:proofErr w:type="spellEnd"/>
      <w:r>
        <w:t xml:space="preserve">, </w:t>
      </w:r>
      <w:proofErr w:type="spellStart"/>
      <w:r>
        <w:t>aspek</w:t>
      </w:r>
      <w:proofErr w:type="spellEnd"/>
      <w:r>
        <w:t xml:space="preserve"> </w:t>
      </w:r>
      <w:proofErr w:type="spellStart"/>
      <w:r>
        <w:t>manufakturabilitas</w:t>
      </w:r>
      <w:proofErr w:type="spellEnd"/>
      <w:r>
        <w:t xml:space="preserve">, dan </w:t>
      </w:r>
      <w:proofErr w:type="spellStart"/>
      <w:r>
        <w:t>aspek</w:t>
      </w:r>
      <w:proofErr w:type="spellEnd"/>
      <w:r>
        <w:t xml:space="preserve"> </w:t>
      </w:r>
      <w:proofErr w:type="spellStart"/>
      <w:r>
        <w:t>sustainabilitas</w:t>
      </w:r>
      <w:proofErr w:type="spellEnd"/>
      <w:r>
        <w:t xml:space="preserve"> </w:t>
      </w:r>
      <w:proofErr w:type="spellStart"/>
      <w:r>
        <w:t>proyek</w:t>
      </w:r>
      <w:proofErr w:type="spellEnd"/>
      <w:r>
        <w:t xml:space="preserve">. </w:t>
      </w:r>
      <w:r w:rsidR="0047356C">
        <w:t xml:space="preserve">Untuk </w:t>
      </w:r>
      <w:proofErr w:type="spellStart"/>
      <w:r w:rsidR="0047356C">
        <w:t>membantu</w:t>
      </w:r>
      <w:proofErr w:type="spellEnd"/>
      <w:r w:rsidR="0047356C">
        <w:t xml:space="preserve"> </w:t>
      </w:r>
      <w:proofErr w:type="spellStart"/>
      <w:r w:rsidR="0047356C">
        <w:t>dalam</w:t>
      </w:r>
      <w:proofErr w:type="spellEnd"/>
      <w:r w:rsidR="0047356C">
        <w:t xml:space="preserve"> </w:t>
      </w:r>
      <w:proofErr w:type="spellStart"/>
      <w:r w:rsidR="0047356C">
        <w:t>pertimbangan</w:t>
      </w:r>
      <w:proofErr w:type="spellEnd"/>
      <w:r w:rsidR="0047356C">
        <w:t xml:space="preserve"> </w:t>
      </w:r>
      <w:proofErr w:type="spellStart"/>
      <w:r w:rsidR="0047356C">
        <w:t>solusi</w:t>
      </w:r>
      <w:proofErr w:type="spellEnd"/>
      <w:r w:rsidR="0047356C">
        <w:t xml:space="preserve"> </w:t>
      </w:r>
      <w:proofErr w:type="spellStart"/>
      <w:r w:rsidR="0047356C">
        <w:t>digunakan</w:t>
      </w:r>
      <w:proofErr w:type="spellEnd"/>
      <w:r w:rsidR="0047356C">
        <w:t xml:space="preserve"> </w:t>
      </w:r>
      <w:proofErr w:type="spellStart"/>
      <w:r w:rsidR="0047356C">
        <w:t>hasil</w:t>
      </w:r>
      <w:proofErr w:type="spellEnd"/>
      <w:r w:rsidR="0047356C">
        <w:t xml:space="preserve"> </w:t>
      </w:r>
      <w:proofErr w:type="spellStart"/>
      <w:r w:rsidR="0047356C">
        <w:t>dari</w:t>
      </w:r>
      <w:proofErr w:type="spellEnd"/>
      <w:r w:rsidR="0047356C">
        <w:t xml:space="preserve"> </w:t>
      </w:r>
      <w:proofErr w:type="spellStart"/>
      <w:r w:rsidR="0047356C">
        <w:t>penelitian</w:t>
      </w:r>
      <w:proofErr w:type="spellEnd"/>
      <w:r w:rsidR="0047356C">
        <w:t xml:space="preserve"> oleh </w:t>
      </w:r>
      <w:sdt>
        <w:sdtPr>
          <w:tag w:val="MENDELEY_CITATION_v3_eyJjaXRhdGlvbklEIjoiTUVOREVMRVlfQ0lUQVRJT05fODk1NjJlZTMtMmVkNy00MDMyLWI5OGYtYzVjNzllMjJlNmN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1143779995"/>
          <w:placeholder>
            <w:docPart w:val="DefaultPlaceholder_-1854013440"/>
          </w:placeholder>
        </w:sdtPr>
        <w:sdtEndPr/>
        <w:sdtContent>
          <w:r w:rsidR="00EE04C1" w:rsidRPr="00EE04C1">
            <w:t>(</w:t>
          </w:r>
          <w:proofErr w:type="spellStart"/>
          <w:r w:rsidR="00EE04C1" w:rsidRPr="00EE04C1">
            <w:t>Pagaduan</w:t>
          </w:r>
          <w:proofErr w:type="spellEnd"/>
          <w:r w:rsidR="00EE04C1" w:rsidRPr="00EE04C1">
            <w:t xml:space="preserve"> </w:t>
          </w:r>
          <w:proofErr w:type="spellStart"/>
          <w:r w:rsidR="00EE04C1" w:rsidRPr="00EE04C1">
            <w:t>dkk</w:t>
          </w:r>
          <w:proofErr w:type="spellEnd"/>
          <w:r w:rsidR="00EE04C1" w:rsidRPr="00EE04C1">
            <w:t>., 2020)</w:t>
          </w:r>
        </w:sdtContent>
      </w:sdt>
      <w:r w:rsidR="0047356C">
        <w:t xml:space="preserve"> </w:t>
      </w:r>
      <w:proofErr w:type="spellStart"/>
      <w:r w:rsidR="0047356C">
        <w:t>terhadap</w:t>
      </w:r>
      <w:proofErr w:type="spellEnd"/>
      <w:r w:rsidR="0047356C">
        <w:t xml:space="preserve"> </w:t>
      </w:r>
      <w:proofErr w:type="spellStart"/>
      <w:r w:rsidR="0047356C">
        <w:t>performa</w:t>
      </w:r>
      <w:proofErr w:type="spellEnd"/>
      <w:r w:rsidR="0047356C">
        <w:t xml:space="preserve"> pada </w:t>
      </w:r>
      <w:r w:rsidR="005B399F">
        <w:fldChar w:fldCharType="begin"/>
      </w:r>
      <w:r w:rsidR="005B399F">
        <w:instrText xml:space="preserve"> REF _Ref181114587 \h </w:instrText>
      </w:r>
      <w:r w:rsidR="005B399F">
        <w:fldChar w:fldCharType="separate"/>
      </w:r>
      <w:proofErr w:type="spellStart"/>
      <w:r w:rsidR="00103589">
        <w:t>Tabel</w:t>
      </w:r>
      <w:proofErr w:type="spellEnd"/>
      <w:r w:rsidR="00103589">
        <w:t xml:space="preserve"> </w:t>
      </w:r>
      <w:r w:rsidR="00103589">
        <w:rPr>
          <w:noProof/>
        </w:rPr>
        <w:t>2</w:t>
      </w:r>
      <w:r w:rsidR="00103589">
        <w:t>.</w:t>
      </w:r>
      <w:r w:rsidR="00103589">
        <w:rPr>
          <w:noProof/>
        </w:rPr>
        <w:t>1</w:t>
      </w:r>
      <w:r w:rsidR="005B399F">
        <w:fldChar w:fldCharType="end"/>
      </w:r>
      <w:r w:rsidR="0047356C">
        <w:t xml:space="preserve"> </w:t>
      </w:r>
      <w:proofErr w:type="spellStart"/>
      <w:r w:rsidR="0047356C">
        <w:t>beberapa</w:t>
      </w:r>
      <w:proofErr w:type="spellEnd"/>
      <w:r w:rsidR="0047356C">
        <w:t xml:space="preserve"> </w:t>
      </w:r>
      <w:proofErr w:type="spellStart"/>
      <w:r w:rsidR="0047356C">
        <w:t>metode</w:t>
      </w:r>
      <w:proofErr w:type="spellEnd"/>
      <w:r w:rsidR="0047356C">
        <w:t xml:space="preserve"> </w:t>
      </w:r>
      <w:proofErr w:type="spellStart"/>
      <w:r w:rsidR="0047356C">
        <w:t>termasuk</w:t>
      </w:r>
      <w:proofErr w:type="spellEnd"/>
      <w:r w:rsidR="0047356C">
        <w:t xml:space="preserve"> </w:t>
      </w:r>
      <w:proofErr w:type="spellStart"/>
      <w:r w:rsidR="0047356C">
        <w:t>metode</w:t>
      </w:r>
      <w:proofErr w:type="spellEnd"/>
      <w:r w:rsidR="0047356C">
        <w:t xml:space="preserve"> </w:t>
      </w:r>
      <w:proofErr w:type="spellStart"/>
      <w:r w:rsidR="0047356C">
        <w:rPr>
          <w:i/>
        </w:rPr>
        <w:t>HaarWavelet</w:t>
      </w:r>
      <w:proofErr w:type="spellEnd"/>
      <w:r w:rsidR="0047356C">
        <w:rPr>
          <w:i/>
        </w:rPr>
        <w:t xml:space="preserve"> transform</w:t>
      </w:r>
      <w:r w:rsidR="0047356C">
        <w:t xml:space="preserve">, </w:t>
      </w:r>
      <w:r w:rsidR="0047356C">
        <w:rPr>
          <w:i/>
        </w:rPr>
        <w:t>Fast Fourier transform</w:t>
      </w:r>
      <w:r w:rsidR="0047356C">
        <w:t xml:space="preserve">, dan </w:t>
      </w:r>
      <w:r w:rsidR="0047356C">
        <w:rPr>
          <w:i/>
        </w:rPr>
        <w:t>Laplacian operator</w:t>
      </w:r>
      <w:r w:rsidR="0047356C">
        <w:t xml:space="preserve"> yang </w:t>
      </w:r>
      <w:proofErr w:type="spellStart"/>
      <w:r w:rsidR="0047356C">
        <w:t>dipilih</w:t>
      </w:r>
      <w:proofErr w:type="spellEnd"/>
      <w:r w:rsidR="00003195">
        <w:t>.</w:t>
      </w:r>
    </w:p>
    <w:p w14:paraId="264FC53E" w14:textId="66ED3A92" w:rsidR="0047356C" w:rsidRDefault="0047356C" w:rsidP="0047356C">
      <w:pPr>
        <w:pStyle w:val="Caption"/>
        <w:rPr>
          <w:i/>
          <w:iCs/>
        </w:rPr>
      </w:pPr>
      <w:bookmarkStart w:id="46" w:name="_Ref181114587"/>
      <w:bookmarkStart w:id="47" w:name="_Toc181805987"/>
      <w:proofErr w:type="spellStart"/>
      <w:r>
        <w:t>Tabel</w:t>
      </w:r>
      <w:proofErr w:type="spellEnd"/>
      <w:r>
        <w:t xml:space="preserve"> </w:t>
      </w:r>
      <w:r>
        <w:fldChar w:fldCharType="begin"/>
      </w:r>
      <w:r>
        <w:instrText xml:space="preserve"> STYLEREF 1 \s </w:instrText>
      </w:r>
      <w:r>
        <w:fldChar w:fldCharType="separate"/>
      </w:r>
      <w:r w:rsidR="00103589">
        <w:rPr>
          <w:noProof/>
        </w:rPr>
        <w:t>2</w:t>
      </w:r>
      <w:r>
        <w:fldChar w:fldCharType="end"/>
      </w:r>
      <w:r>
        <w:t>.</w:t>
      </w:r>
      <w:r>
        <w:fldChar w:fldCharType="begin"/>
      </w:r>
      <w:r>
        <w:instrText xml:space="preserve"> SEQ Tabel \* ARABIC \s 1 </w:instrText>
      </w:r>
      <w:r>
        <w:fldChar w:fldCharType="separate"/>
      </w:r>
      <w:r w:rsidR="00103589">
        <w:rPr>
          <w:noProof/>
        </w:rPr>
        <w:t>1</w:t>
      </w:r>
      <w:r>
        <w:fldChar w:fldCharType="end"/>
      </w:r>
      <w:bookmarkEnd w:id="46"/>
      <w:r>
        <w:t xml:space="preserve"> </w:t>
      </w:r>
      <w:proofErr w:type="spellStart"/>
      <w:r>
        <w:t>Perbandingan</w:t>
      </w:r>
      <w:proofErr w:type="spellEnd"/>
      <w:r>
        <w:t xml:space="preserve"> Performa Teknik </w:t>
      </w:r>
      <w:proofErr w:type="spellStart"/>
      <w:r>
        <w:t>Deteksi</w:t>
      </w:r>
      <w:proofErr w:type="spellEnd"/>
      <w:r>
        <w:t xml:space="preserve"> </w:t>
      </w:r>
      <w:r>
        <w:rPr>
          <w:i/>
          <w:iCs/>
        </w:rPr>
        <w:t>Blur</w:t>
      </w:r>
      <w:bookmarkEnd w:id="47"/>
    </w:p>
    <w:p w14:paraId="238B11A5" w14:textId="2807C7E2" w:rsidR="005B399F" w:rsidRPr="005B399F" w:rsidRDefault="005B399F" w:rsidP="005B399F">
      <w:pPr>
        <w:jc w:val="center"/>
      </w:pPr>
      <w:proofErr w:type="spellStart"/>
      <w:r>
        <w:t>Sumber</w:t>
      </w:r>
      <w:proofErr w:type="spellEnd"/>
      <w:r>
        <w:t xml:space="preserve">: </w:t>
      </w:r>
      <w:sdt>
        <w:sdtPr>
          <w:rPr>
            <w:color w:val="000000"/>
          </w:rPr>
          <w:tag w:val="MENDELEY_CITATION_v3_eyJjaXRhdGlvbklEIjoiTUVOREVMRVlfQ0lUQVRJT05fYjMyODkyNmMtYzFlNy00OGE0LTlkYjQtZDM1ZWQ4YjE5ODd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1257202989"/>
          <w:placeholder>
            <w:docPart w:val="DefaultPlaceholder_-1854013440"/>
          </w:placeholder>
        </w:sdtPr>
        <w:sdtEndPr/>
        <w:sdtContent>
          <w:r w:rsidR="00EE04C1" w:rsidRPr="00EE04C1">
            <w:rPr>
              <w:color w:val="000000"/>
            </w:rPr>
            <w:t>(</w:t>
          </w:r>
          <w:proofErr w:type="spellStart"/>
          <w:r w:rsidR="00EE04C1" w:rsidRPr="00EE04C1">
            <w:rPr>
              <w:color w:val="000000"/>
            </w:rPr>
            <w:t>Pagaduan</w:t>
          </w:r>
          <w:proofErr w:type="spellEnd"/>
          <w:r w:rsidR="00EE04C1" w:rsidRPr="00EE04C1">
            <w:rPr>
              <w:color w:val="000000"/>
            </w:rPr>
            <w:t xml:space="preserve"> </w:t>
          </w:r>
          <w:proofErr w:type="spellStart"/>
          <w:r w:rsidR="00EE04C1" w:rsidRPr="00EE04C1">
            <w:rPr>
              <w:color w:val="000000"/>
            </w:rPr>
            <w:t>dkk</w:t>
          </w:r>
          <w:proofErr w:type="spellEnd"/>
          <w:r w:rsidR="00EE04C1" w:rsidRPr="00EE04C1">
            <w:rPr>
              <w:color w:val="000000"/>
            </w:rPr>
            <w:t>., 2020)</w:t>
          </w:r>
        </w:sdtContent>
      </w:sdt>
    </w:p>
    <w:tbl>
      <w:tblPr>
        <w:tblStyle w:val="TableGrid"/>
        <w:tblW w:w="5000" w:type="pct"/>
        <w:jc w:val="center"/>
        <w:tblLayout w:type="fixed"/>
        <w:tblLook w:val="04A0" w:firstRow="1" w:lastRow="0" w:firstColumn="1" w:lastColumn="0" w:noHBand="0" w:noVBand="1"/>
      </w:tblPr>
      <w:tblGrid>
        <w:gridCol w:w="1496"/>
        <w:gridCol w:w="1267"/>
        <w:gridCol w:w="1267"/>
        <w:gridCol w:w="1267"/>
        <w:gridCol w:w="1268"/>
        <w:gridCol w:w="1362"/>
      </w:tblGrid>
      <w:tr w:rsidR="005B399F" w:rsidRPr="009A6B7E" w14:paraId="05B5B3D8" w14:textId="77777777" w:rsidTr="005B399F">
        <w:trPr>
          <w:cantSplit/>
          <w:tblHeader/>
          <w:jc w:val="center"/>
        </w:trPr>
        <w:tc>
          <w:tcPr>
            <w:tcW w:w="944" w:type="pct"/>
            <w:shd w:val="clear" w:color="auto" w:fill="FFD966" w:themeFill="accent4" w:themeFillTint="99"/>
            <w:vAlign w:val="center"/>
          </w:tcPr>
          <w:p w14:paraId="43CDB67E" w14:textId="7AD0735E" w:rsidR="005B399F" w:rsidRPr="002A16DB" w:rsidRDefault="005B399F" w:rsidP="008948B7">
            <w:pPr>
              <w:spacing w:before="60" w:after="60" w:line="240" w:lineRule="auto"/>
              <w:jc w:val="center"/>
              <w:rPr>
                <w:rFonts w:ascii="Times New Roman" w:hAnsi="Times New Roman"/>
                <w:b/>
                <w:bCs/>
              </w:rPr>
            </w:pPr>
            <w:r>
              <w:rPr>
                <w:rFonts w:ascii="Times New Roman" w:hAnsi="Times New Roman"/>
                <w:b/>
                <w:bCs/>
              </w:rPr>
              <w:t>Solusi</w:t>
            </w:r>
          </w:p>
        </w:tc>
        <w:tc>
          <w:tcPr>
            <w:tcW w:w="799" w:type="pct"/>
            <w:shd w:val="clear" w:color="auto" w:fill="FFD966" w:themeFill="accent4" w:themeFillTint="99"/>
            <w:vAlign w:val="center"/>
          </w:tcPr>
          <w:p w14:paraId="3839C4B8" w14:textId="65EFF461" w:rsidR="005B399F" w:rsidRPr="005B399F" w:rsidRDefault="005B399F" w:rsidP="005B399F">
            <w:pPr>
              <w:spacing w:before="60" w:after="60" w:line="240" w:lineRule="auto"/>
              <w:jc w:val="center"/>
              <w:rPr>
                <w:rFonts w:ascii="Times New Roman" w:hAnsi="Times New Roman"/>
                <w:b/>
                <w:bCs/>
              </w:rPr>
            </w:pPr>
            <w:r w:rsidRPr="005B399F">
              <w:rPr>
                <w:rFonts w:ascii="Times New Roman" w:hAnsi="Times New Roman"/>
                <w:b/>
                <w:bCs/>
              </w:rPr>
              <w:t>Accuracy</w:t>
            </w:r>
            <w:r>
              <w:rPr>
                <w:rFonts w:ascii="Times New Roman" w:hAnsi="Times New Roman"/>
                <w:b/>
                <w:bCs/>
              </w:rPr>
              <w:t xml:space="preserve"> (%)</w:t>
            </w:r>
          </w:p>
        </w:tc>
        <w:tc>
          <w:tcPr>
            <w:tcW w:w="799" w:type="pct"/>
            <w:shd w:val="clear" w:color="auto" w:fill="FFD966" w:themeFill="accent4" w:themeFillTint="99"/>
            <w:vAlign w:val="center"/>
          </w:tcPr>
          <w:p w14:paraId="6A63D912" w14:textId="6903D4FC" w:rsidR="005B399F" w:rsidRPr="005B399F" w:rsidRDefault="005B399F" w:rsidP="005B399F">
            <w:pPr>
              <w:spacing w:before="60" w:after="60" w:line="240" w:lineRule="auto"/>
              <w:jc w:val="center"/>
              <w:rPr>
                <w:rFonts w:ascii="Times New Roman" w:hAnsi="Times New Roman"/>
                <w:b/>
                <w:bCs/>
              </w:rPr>
            </w:pPr>
            <w:r w:rsidRPr="005B399F">
              <w:rPr>
                <w:rFonts w:ascii="Times New Roman" w:hAnsi="Times New Roman"/>
                <w:b/>
                <w:bCs/>
              </w:rPr>
              <w:t>Precision</w:t>
            </w:r>
            <w:r>
              <w:rPr>
                <w:rFonts w:ascii="Times New Roman" w:hAnsi="Times New Roman"/>
                <w:b/>
                <w:bCs/>
              </w:rPr>
              <w:t xml:space="preserve"> (%)</w:t>
            </w:r>
          </w:p>
        </w:tc>
        <w:tc>
          <w:tcPr>
            <w:tcW w:w="799" w:type="pct"/>
            <w:shd w:val="clear" w:color="auto" w:fill="FFD966" w:themeFill="accent4" w:themeFillTint="99"/>
            <w:vAlign w:val="center"/>
          </w:tcPr>
          <w:p w14:paraId="124BBBE5" w14:textId="265C0392" w:rsidR="005B399F" w:rsidRPr="005B399F" w:rsidRDefault="005B399F" w:rsidP="005B399F">
            <w:pPr>
              <w:spacing w:before="60" w:after="60" w:line="240" w:lineRule="auto"/>
              <w:jc w:val="center"/>
              <w:rPr>
                <w:rFonts w:ascii="Times New Roman" w:hAnsi="Times New Roman"/>
                <w:b/>
                <w:bCs/>
              </w:rPr>
            </w:pPr>
            <w:r w:rsidRPr="005B399F">
              <w:rPr>
                <w:rFonts w:ascii="Times New Roman" w:hAnsi="Times New Roman"/>
                <w:b/>
                <w:bCs/>
              </w:rPr>
              <w:t>Recall</w:t>
            </w:r>
            <w:r>
              <w:rPr>
                <w:rFonts w:ascii="Times New Roman" w:hAnsi="Times New Roman"/>
                <w:b/>
                <w:bCs/>
              </w:rPr>
              <w:t xml:space="preserve"> (%)</w:t>
            </w:r>
          </w:p>
        </w:tc>
        <w:tc>
          <w:tcPr>
            <w:tcW w:w="800" w:type="pct"/>
            <w:shd w:val="clear" w:color="auto" w:fill="FFD966" w:themeFill="accent4" w:themeFillTint="99"/>
            <w:vAlign w:val="center"/>
          </w:tcPr>
          <w:p w14:paraId="7E52FCC6" w14:textId="63AD46A6" w:rsidR="005B399F" w:rsidRPr="005B399F" w:rsidRDefault="005B399F" w:rsidP="005B399F">
            <w:pPr>
              <w:spacing w:before="60" w:after="60" w:line="240" w:lineRule="auto"/>
              <w:jc w:val="center"/>
              <w:rPr>
                <w:rFonts w:ascii="Times New Roman" w:hAnsi="Times New Roman"/>
                <w:b/>
                <w:bCs/>
              </w:rPr>
            </w:pPr>
            <w:r w:rsidRPr="005B399F">
              <w:rPr>
                <w:rFonts w:ascii="Times New Roman" w:hAnsi="Times New Roman"/>
                <w:b/>
                <w:bCs/>
              </w:rPr>
              <w:t>F-score</w:t>
            </w:r>
            <w:r>
              <w:rPr>
                <w:rFonts w:ascii="Times New Roman" w:hAnsi="Times New Roman"/>
                <w:b/>
                <w:bCs/>
              </w:rPr>
              <w:t xml:space="preserve"> (%)</w:t>
            </w:r>
          </w:p>
        </w:tc>
        <w:tc>
          <w:tcPr>
            <w:tcW w:w="859" w:type="pct"/>
            <w:shd w:val="clear" w:color="auto" w:fill="FFD966" w:themeFill="accent4" w:themeFillTint="99"/>
            <w:vAlign w:val="center"/>
          </w:tcPr>
          <w:p w14:paraId="0CD79A1E" w14:textId="36E09510" w:rsidR="005B399F" w:rsidRPr="005B399F" w:rsidRDefault="005B399F" w:rsidP="005B399F">
            <w:pPr>
              <w:spacing w:before="60" w:after="60" w:line="240" w:lineRule="auto"/>
              <w:jc w:val="center"/>
              <w:rPr>
                <w:rFonts w:ascii="Times New Roman" w:hAnsi="Times New Roman"/>
                <w:b/>
                <w:bCs/>
              </w:rPr>
            </w:pPr>
            <w:r>
              <w:rPr>
                <w:rFonts w:ascii="Times New Roman" w:hAnsi="Times New Roman"/>
                <w:b/>
                <w:bCs/>
              </w:rPr>
              <w:t xml:space="preserve">Waktu / </w:t>
            </w:r>
            <w:proofErr w:type="spellStart"/>
            <w:r>
              <w:rPr>
                <w:rFonts w:ascii="Times New Roman" w:hAnsi="Times New Roman"/>
                <w:b/>
                <w:bCs/>
              </w:rPr>
              <w:t>gambar</w:t>
            </w:r>
            <w:proofErr w:type="spellEnd"/>
            <w:r w:rsidRPr="005B399F">
              <w:rPr>
                <w:rFonts w:ascii="Times New Roman" w:hAnsi="Times New Roman"/>
                <w:b/>
                <w:bCs/>
              </w:rPr>
              <w:t xml:space="preserve"> (</w:t>
            </w:r>
            <w:proofErr w:type="spellStart"/>
            <w:r>
              <w:rPr>
                <w:rFonts w:ascii="Times New Roman" w:hAnsi="Times New Roman"/>
                <w:b/>
                <w:bCs/>
              </w:rPr>
              <w:t>milidetik</w:t>
            </w:r>
            <w:proofErr w:type="spellEnd"/>
            <w:r w:rsidRPr="005B399F">
              <w:rPr>
                <w:rFonts w:ascii="Times New Roman" w:hAnsi="Times New Roman"/>
                <w:b/>
                <w:bCs/>
              </w:rPr>
              <w:t>)</w:t>
            </w:r>
          </w:p>
        </w:tc>
      </w:tr>
      <w:tr w:rsidR="005B399F" w:rsidRPr="009A6B7E" w14:paraId="02260709" w14:textId="77777777" w:rsidTr="005B399F">
        <w:trPr>
          <w:cantSplit/>
          <w:jc w:val="center"/>
        </w:trPr>
        <w:tc>
          <w:tcPr>
            <w:tcW w:w="944" w:type="pct"/>
          </w:tcPr>
          <w:p w14:paraId="571DC226" w14:textId="77777777" w:rsidR="005B399F" w:rsidRPr="002A16DB" w:rsidRDefault="005B399F" w:rsidP="008948B7">
            <w:pPr>
              <w:spacing w:before="60" w:after="60" w:line="240" w:lineRule="auto"/>
              <w:rPr>
                <w:rFonts w:ascii="Times New Roman" w:hAnsi="Times New Roman"/>
              </w:rPr>
            </w:pPr>
            <w:proofErr w:type="spellStart"/>
            <w:r w:rsidRPr="00D5624B">
              <w:rPr>
                <w:rFonts w:ascii="Times New Roman" w:hAnsi="Times New Roman"/>
                <w:i/>
                <w:iCs/>
              </w:rPr>
              <w:t>HaarWavelet</w:t>
            </w:r>
            <w:proofErr w:type="spellEnd"/>
            <w:r w:rsidRPr="00D5624B">
              <w:rPr>
                <w:rFonts w:ascii="Times New Roman" w:hAnsi="Times New Roman"/>
                <w:i/>
                <w:iCs/>
              </w:rPr>
              <w:t xml:space="preserve"> Transform</w:t>
            </w:r>
            <w:r>
              <w:rPr>
                <w:rFonts w:ascii="Times New Roman" w:hAnsi="Times New Roman"/>
              </w:rPr>
              <w:t xml:space="preserve"> (HWT)</w:t>
            </w:r>
          </w:p>
        </w:tc>
        <w:tc>
          <w:tcPr>
            <w:tcW w:w="799" w:type="pct"/>
            <w:vAlign w:val="center"/>
          </w:tcPr>
          <w:p w14:paraId="7CCB2F53" w14:textId="73BDE1CC" w:rsidR="005B399F" w:rsidRPr="003D0F0D" w:rsidRDefault="005B399F" w:rsidP="005B399F">
            <w:pPr>
              <w:spacing w:before="60" w:after="60" w:line="240" w:lineRule="auto"/>
              <w:jc w:val="center"/>
              <w:rPr>
                <w:rFonts w:ascii="Times New Roman" w:hAnsi="Times New Roman"/>
                <w:b/>
                <w:bCs/>
              </w:rPr>
            </w:pPr>
            <w:r w:rsidRPr="003D0F0D">
              <w:rPr>
                <w:rFonts w:ascii="Times New Roman" w:hAnsi="Times New Roman"/>
                <w:b/>
                <w:bCs/>
              </w:rPr>
              <w:t>97,0</w:t>
            </w:r>
          </w:p>
        </w:tc>
        <w:tc>
          <w:tcPr>
            <w:tcW w:w="799" w:type="pct"/>
            <w:vAlign w:val="center"/>
          </w:tcPr>
          <w:p w14:paraId="6A733ABD" w14:textId="6AF7791E" w:rsidR="005B399F" w:rsidRPr="005B399F" w:rsidRDefault="005B399F" w:rsidP="005B399F">
            <w:pPr>
              <w:spacing w:before="60" w:after="60" w:line="240" w:lineRule="auto"/>
              <w:jc w:val="center"/>
              <w:rPr>
                <w:rFonts w:ascii="Times New Roman" w:hAnsi="Times New Roman"/>
              </w:rPr>
            </w:pPr>
            <w:r>
              <w:rPr>
                <w:rFonts w:ascii="Times New Roman" w:hAnsi="Times New Roman"/>
              </w:rPr>
              <w:t>9</w:t>
            </w:r>
            <w:r w:rsidR="003D0F0D">
              <w:rPr>
                <w:rFonts w:ascii="Times New Roman" w:hAnsi="Times New Roman"/>
              </w:rPr>
              <w:t>9</w:t>
            </w:r>
            <w:r>
              <w:rPr>
                <w:rFonts w:ascii="Times New Roman" w:hAnsi="Times New Roman"/>
              </w:rPr>
              <w:t>,</w:t>
            </w:r>
            <w:r w:rsidR="003D0F0D">
              <w:rPr>
                <w:rFonts w:ascii="Times New Roman" w:hAnsi="Times New Roman"/>
              </w:rPr>
              <w:t>0</w:t>
            </w:r>
          </w:p>
        </w:tc>
        <w:tc>
          <w:tcPr>
            <w:tcW w:w="799" w:type="pct"/>
            <w:vAlign w:val="center"/>
          </w:tcPr>
          <w:p w14:paraId="407D429F" w14:textId="1E6FADAA" w:rsidR="005B399F" w:rsidRPr="005B399F" w:rsidRDefault="005B399F" w:rsidP="005B399F">
            <w:pPr>
              <w:spacing w:before="60" w:after="60" w:line="240" w:lineRule="auto"/>
              <w:jc w:val="center"/>
              <w:rPr>
                <w:rFonts w:ascii="Times New Roman" w:hAnsi="Times New Roman"/>
              </w:rPr>
            </w:pPr>
            <w:r>
              <w:rPr>
                <w:rFonts w:ascii="Times New Roman" w:hAnsi="Times New Roman"/>
              </w:rPr>
              <w:t>95,0</w:t>
            </w:r>
          </w:p>
        </w:tc>
        <w:tc>
          <w:tcPr>
            <w:tcW w:w="800" w:type="pct"/>
            <w:vAlign w:val="center"/>
          </w:tcPr>
          <w:p w14:paraId="4434BA35" w14:textId="7DD55EC0" w:rsidR="005B399F" w:rsidRPr="003D0F0D" w:rsidRDefault="005B399F" w:rsidP="005B399F">
            <w:pPr>
              <w:spacing w:before="60" w:after="60" w:line="240" w:lineRule="auto"/>
              <w:jc w:val="center"/>
              <w:rPr>
                <w:rFonts w:ascii="Times New Roman" w:hAnsi="Times New Roman"/>
                <w:b/>
                <w:bCs/>
              </w:rPr>
            </w:pPr>
            <w:r w:rsidRPr="003D0F0D">
              <w:rPr>
                <w:rFonts w:ascii="Times New Roman" w:hAnsi="Times New Roman"/>
                <w:b/>
                <w:bCs/>
              </w:rPr>
              <w:t>96,938</w:t>
            </w:r>
          </w:p>
        </w:tc>
        <w:tc>
          <w:tcPr>
            <w:tcW w:w="859" w:type="pct"/>
            <w:vAlign w:val="center"/>
          </w:tcPr>
          <w:p w14:paraId="25222FA9" w14:textId="589AE3EF" w:rsidR="005B399F" w:rsidRPr="005B399F" w:rsidRDefault="005B399F" w:rsidP="005B399F">
            <w:pPr>
              <w:spacing w:before="60" w:after="60" w:line="240" w:lineRule="auto"/>
              <w:jc w:val="center"/>
              <w:rPr>
                <w:rFonts w:ascii="Times New Roman" w:hAnsi="Times New Roman"/>
              </w:rPr>
            </w:pPr>
            <w:r>
              <w:rPr>
                <w:rFonts w:ascii="Times New Roman" w:hAnsi="Times New Roman"/>
              </w:rPr>
              <w:t>301,85</w:t>
            </w:r>
            <w:r w:rsidR="003D0F0D">
              <w:rPr>
                <w:rFonts w:ascii="Times New Roman" w:hAnsi="Times New Roman"/>
              </w:rPr>
              <w:t>0</w:t>
            </w:r>
          </w:p>
        </w:tc>
      </w:tr>
      <w:tr w:rsidR="005B399F" w:rsidRPr="009A6B7E" w14:paraId="5C0E4514" w14:textId="77777777" w:rsidTr="005B399F">
        <w:trPr>
          <w:cantSplit/>
          <w:jc w:val="center"/>
        </w:trPr>
        <w:tc>
          <w:tcPr>
            <w:tcW w:w="944" w:type="pct"/>
          </w:tcPr>
          <w:p w14:paraId="0096B1A0" w14:textId="77777777" w:rsidR="005B399F" w:rsidRPr="002A16DB" w:rsidRDefault="005B399F" w:rsidP="008948B7">
            <w:pPr>
              <w:spacing w:before="60" w:after="60" w:line="240" w:lineRule="auto"/>
              <w:rPr>
                <w:rFonts w:ascii="Times New Roman" w:hAnsi="Times New Roman"/>
              </w:rPr>
            </w:pPr>
            <w:r w:rsidRPr="001C3D36">
              <w:rPr>
                <w:rFonts w:ascii="Times New Roman" w:hAnsi="Times New Roman"/>
                <w:i/>
                <w:iCs/>
              </w:rPr>
              <w:t>Fast Fourier Transform</w:t>
            </w:r>
            <w:r>
              <w:rPr>
                <w:rFonts w:ascii="Times New Roman" w:hAnsi="Times New Roman"/>
              </w:rPr>
              <w:t xml:space="preserve"> (FFT)</w:t>
            </w:r>
          </w:p>
        </w:tc>
        <w:tc>
          <w:tcPr>
            <w:tcW w:w="799" w:type="pct"/>
            <w:vAlign w:val="center"/>
          </w:tcPr>
          <w:p w14:paraId="47F6AE99" w14:textId="1DDED737" w:rsidR="005B399F" w:rsidRPr="005B399F" w:rsidRDefault="005B399F" w:rsidP="005B399F">
            <w:pPr>
              <w:spacing w:before="60" w:after="60" w:line="240" w:lineRule="auto"/>
              <w:jc w:val="center"/>
              <w:rPr>
                <w:rFonts w:ascii="Times New Roman" w:hAnsi="Times New Roman"/>
              </w:rPr>
            </w:pPr>
            <w:r>
              <w:rPr>
                <w:rFonts w:ascii="Times New Roman" w:hAnsi="Times New Roman"/>
              </w:rPr>
              <w:t>93,5</w:t>
            </w:r>
          </w:p>
        </w:tc>
        <w:tc>
          <w:tcPr>
            <w:tcW w:w="799" w:type="pct"/>
            <w:vAlign w:val="center"/>
          </w:tcPr>
          <w:p w14:paraId="02ED1A68" w14:textId="65FA5FB8" w:rsidR="005B399F" w:rsidRPr="003D0F0D" w:rsidRDefault="005B399F" w:rsidP="005B399F">
            <w:pPr>
              <w:spacing w:before="60" w:after="60" w:line="240" w:lineRule="auto"/>
              <w:jc w:val="center"/>
              <w:rPr>
                <w:rFonts w:ascii="Times New Roman" w:hAnsi="Times New Roman"/>
                <w:b/>
                <w:bCs/>
              </w:rPr>
            </w:pPr>
            <w:r w:rsidRPr="003D0F0D">
              <w:rPr>
                <w:rFonts w:ascii="Times New Roman" w:hAnsi="Times New Roman"/>
                <w:b/>
                <w:bCs/>
              </w:rPr>
              <w:t>100,0</w:t>
            </w:r>
          </w:p>
        </w:tc>
        <w:tc>
          <w:tcPr>
            <w:tcW w:w="799" w:type="pct"/>
            <w:vAlign w:val="center"/>
          </w:tcPr>
          <w:p w14:paraId="441D8645" w14:textId="76326C12" w:rsidR="005B399F" w:rsidRPr="005B399F" w:rsidRDefault="005B399F" w:rsidP="005B399F">
            <w:pPr>
              <w:spacing w:before="60" w:after="60" w:line="240" w:lineRule="auto"/>
              <w:jc w:val="center"/>
              <w:rPr>
                <w:rFonts w:ascii="Times New Roman" w:hAnsi="Times New Roman"/>
              </w:rPr>
            </w:pPr>
            <w:r>
              <w:rPr>
                <w:rFonts w:ascii="Times New Roman" w:hAnsi="Times New Roman"/>
              </w:rPr>
              <w:t>87,0</w:t>
            </w:r>
          </w:p>
        </w:tc>
        <w:tc>
          <w:tcPr>
            <w:tcW w:w="800" w:type="pct"/>
            <w:vAlign w:val="center"/>
          </w:tcPr>
          <w:p w14:paraId="48E84E59" w14:textId="5AF3E183" w:rsidR="005B399F" w:rsidRPr="005B399F" w:rsidRDefault="005B399F" w:rsidP="005B399F">
            <w:pPr>
              <w:spacing w:before="60" w:after="60" w:line="240" w:lineRule="auto"/>
              <w:jc w:val="center"/>
              <w:rPr>
                <w:rFonts w:ascii="Times New Roman" w:hAnsi="Times New Roman"/>
              </w:rPr>
            </w:pPr>
            <w:r>
              <w:rPr>
                <w:rFonts w:ascii="Times New Roman" w:hAnsi="Times New Roman"/>
              </w:rPr>
              <w:t>93,048</w:t>
            </w:r>
          </w:p>
        </w:tc>
        <w:tc>
          <w:tcPr>
            <w:tcW w:w="859" w:type="pct"/>
            <w:vAlign w:val="center"/>
          </w:tcPr>
          <w:p w14:paraId="1793B653" w14:textId="74E38CBB" w:rsidR="005B399F" w:rsidRPr="005B399F" w:rsidRDefault="003D0F0D" w:rsidP="005B399F">
            <w:pPr>
              <w:spacing w:before="60" w:after="60" w:line="240" w:lineRule="auto"/>
              <w:jc w:val="center"/>
              <w:rPr>
                <w:rFonts w:ascii="Times New Roman" w:hAnsi="Times New Roman"/>
              </w:rPr>
            </w:pPr>
            <w:r>
              <w:rPr>
                <w:rFonts w:ascii="Times New Roman" w:hAnsi="Times New Roman"/>
              </w:rPr>
              <w:t>310,005</w:t>
            </w:r>
          </w:p>
        </w:tc>
      </w:tr>
      <w:tr w:rsidR="005B399F" w:rsidRPr="009A6B7E" w14:paraId="1B20D746" w14:textId="77777777" w:rsidTr="005B399F">
        <w:trPr>
          <w:cantSplit/>
          <w:jc w:val="center"/>
        </w:trPr>
        <w:tc>
          <w:tcPr>
            <w:tcW w:w="944" w:type="pct"/>
          </w:tcPr>
          <w:p w14:paraId="1572DC61" w14:textId="77777777" w:rsidR="005B399F" w:rsidRPr="001C3D36" w:rsidRDefault="005B399F" w:rsidP="008948B7">
            <w:pPr>
              <w:spacing w:before="60" w:after="60" w:line="240" w:lineRule="auto"/>
              <w:rPr>
                <w:rFonts w:ascii="Times New Roman" w:hAnsi="Times New Roman"/>
                <w:i/>
                <w:iCs/>
              </w:rPr>
            </w:pPr>
            <w:r w:rsidRPr="001C3D36">
              <w:rPr>
                <w:rFonts w:ascii="Times New Roman" w:hAnsi="Times New Roman"/>
                <w:i/>
                <w:iCs/>
              </w:rPr>
              <w:t>Laplacian Operator</w:t>
            </w:r>
          </w:p>
        </w:tc>
        <w:tc>
          <w:tcPr>
            <w:tcW w:w="799" w:type="pct"/>
            <w:vAlign w:val="center"/>
          </w:tcPr>
          <w:p w14:paraId="358923E7" w14:textId="365F1636" w:rsidR="005B399F" w:rsidRPr="005B399F" w:rsidRDefault="005B399F" w:rsidP="005B399F">
            <w:pPr>
              <w:spacing w:before="60" w:after="60" w:line="240" w:lineRule="auto"/>
              <w:jc w:val="center"/>
              <w:rPr>
                <w:rFonts w:ascii="Times New Roman" w:hAnsi="Times New Roman"/>
              </w:rPr>
            </w:pPr>
            <w:r w:rsidRPr="005B399F">
              <w:rPr>
                <w:rFonts w:ascii="Times New Roman" w:hAnsi="Times New Roman"/>
              </w:rPr>
              <w:t>85,5</w:t>
            </w:r>
          </w:p>
        </w:tc>
        <w:tc>
          <w:tcPr>
            <w:tcW w:w="799" w:type="pct"/>
            <w:vAlign w:val="center"/>
          </w:tcPr>
          <w:p w14:paraId="66C7F68D" w14:textId="42D957E8" w:rsidR="005B399F" w:rsidRPr="005B399F" w:rsidRDefault="005B399F" w:rsidP="005B399F">
            <w:pPr>
              <w:spacing w:before="60" w:after="60" w:line="240" w:lineRule="auto"/>
              <w:jc w:val="center"/>
              <w:rPr>
                <w:rFonts w:ascii="Times New Roman" w:hAnsi="Times New Roman"/>
              </w:rPr>
            </w:pPr>
            <w:r>
              <w:rPr>
                <w:rFonts w:ascii="Times New Roman" w:hAnsi="Times New Roman"/>
              </w:rPr>
              <w:t>78,4</w:t>
            </w:r>
          </w:p>
        </w:tc>
        <w:tc>
          <w:tcPr>
            <w:tcW w:w="799" w:type="pct"/>
            <w:vAlign w:val="center"/>
          </w:tcPr>
          <w:p w14:paraId="271CE1D5" w14:textId="646D9E04" w:rsidR="005B399F" w:rsidRPr="003D0F0D" w:rsidRDefault="005B399F" w:rsidP="005B399F">
            <w:pPr>
              <w:spacing w:before="60" w:after="60" w:line="240" w:lineRule="auto"/>
              <w:jc w:val="center"/>
              <w:rPr>
                <w:rFonts w:ascii="Times New Roman" w:hAnsi="Times New Roman"/>
                <w:b/>
                <w:bCs/>
              </w:rPr>
            </w:pPr>
            <w:r w:rsidRPr="003D0F0D">
              <w:rPr>
                <w:rFonts w:ascii="Times New Roman" w:hAnsi="Times New Roman"/>
                <w:b/>
                <w:bCs/>
              </w:rPr>
              <w:t>98,0</w:t>
            </w:r>
          </w:p>
        </w:tc>
        <w:tc>
          <w:tcPr>
            <w:tcW w:w="800" w:type="pct"/>
            <w:vAlign w:val="center"/>
          </w:tcPr>
          <w:p w14:paraId="478A04FA" w14:textId="2DF25FC5" w:rsidR="005B399F" w:rsidRPr="005B399F" w:rsidRDefault="005B399F" w:rsidP="005B399F">
            <w:pPr>
              <w:spacing w:before="60" w:after="60" w:line="240" w:lineRule="auto"/>
              <w:jc w:val="center"/>
              <w:rPr>
                <w:rFonts w:ascii="Times New Roman" w:hAnsi="Times New Roman"/>
              </w:rPr>
            </w:pPr>
            <w:r>
              <w:rPr>
                <w:rFonts w:ascii="Times New Roman" w:hAnsi="Times New Roman"/>
              </w:rPr>
              <w:t>87,111</w:t>
            </w:r>
          </w:p>
        </w:tc>
        <w:tc>
          <w:tcPr>
            <w:tcW w:w="859" w:type="pct"/>
            <w:vAlign w:val="center"/>
          </w:tcPr>
          <w:p w14:paraId="0CBBC207" w14:textId="4B7D3E2B" w:rsidR="005B399F" w:rsidRPr="003D0F0D" w:rsidRDefault="003D0F0D" w:rsidP="005B399F">
            <w:pPr>
              <w:spacing w:before="60" w:after="60" w:line="240" w:lineRule="auto"/>
              <w:jc w:val="center"/>
              <w:rPr>
                <w:rFonts w:ascii="Times New Roman" w:hAnsi="Times New Roman"/>
                <w:b/>
                <w:bCs/>
              </w:rPr>
            </w:pPr>
            <w:r w:rsidRPr="003D0F0D">
              <w:rPr>
                <w:rFonts w:ascii="Times New Roman" w:hAnsi="Times New Roman"/>
                <w:b/>
                <w:bCs/>
              </w:rPr>
              <w:t>57,410</w:t>
            </w:r>
          </w:p>
        </w:tc>
      </w:tr>
    </w:tbl>
    <w:p w14:paraId="0FEC4118" w14:textId="77777777" w:rsidR="0047356C" w:rsidRDefault="0047356C" w:rsidP="0047356C">
      <w:pPr>
        <w:pStyle w:val="ListParagraph"/>
        <w:spacing w:after="0" w:line="480" w:lineRule="auto"/>
        <w:ind w:left="0" w:firstLine="709"/>
        <w:jc w:val="both"/>
        <w:rPr>
          <w:iCs/>
          <w:lang w:val="en-US"/>
        </w:rPr>
      </w:pPr>
    </w:p>
    <w:p w14:paraId="103DF370" w14:textId="09527B60" w:rsidR="0047356C" w:rsidRDefault="0047356C" w:rsidP="000D7905">
      <w:pPr>
        <w:pStyle w:val="paragraf"/>
      </w:pPr>
      <w:proofErr w:type="spellStart"/>
      <w:r>
        <w:t>Dengan</w:t>
      </w:r>
      <w:proofErr w:type="spellEnd"/>
      <w:r>
        <w:t xml:space="preserve"> </w:t>
      </w:r>
      <w:proofErr w:type="spellStart"/>
      <w:r>
        <w:t>mempertimbangkan</w:t>
      </w:r>
      <w:proofErr w:type="spellEnd"/>
      <w:r>
        <w:t xml:space="preserve"> </w:t>
      </w:r>
      <w:proofErr w:type="spellStart"/>
      <w:r>
        <w:t>aspek</w:t>
      </w:r>
      <w:proofErr w:type="spellEnd"/>
      <w:r>
        <w:t xml:space="preserve"> </w:t>
      </w:r>
      <w:proofErr w:type="spellStart"/>
      <w:r>
        <w:t>ekonomis</w:t>
      </w:r>
      <w:proofErr w:type="spellEnd"/>
      <w:r>
        <w:t xml:space="preserve">, </w:t>
      </w:r>
      <w:proofErr w:type="spellStart"/>
      <w:r>
        <w:t>alternatif</w:t>
      </w:r>
      <w:proofErr w:type="spellEnd"/>
      <w:r>
        <w:t xml:space="preserve"> </w:t>
      </w:r>
      <w:proofErr w:type="spellStart"/>
      <w:r>
        <w:t>solusi</w:t>
      </w:r>
      <w:proofErr w:type="spellEnd"/>
      <w:r>
        <w:t xml:space="preserve"> yang </w:t>
      </w:r>
      <w:proofErr w:type="spellStart"/>
      <w:r>
        <w:t>dipilih</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perbedaan</w:t>
      </w:r>
      <w:proofErr w:type="spellEnd"/>
      <w:r>
        <w:t xml:space="preserve"> yang </w:t>
      </w:r>
      <w:proofErr w:type="spellStart"/>
      <w:r>
        <w:t>signifikan</w:t>
      </w:r>
      <w:proofErr w:type="spellEnd"/>
      <w:r>
        <w:t xml:space="preserve"> </w:t>
      </w:r>
      <w:proofErr w:type="spellStart"/>
      <w:r>
        <w:t>baik</w:t>
      </w:r>
      <w:proofErr w:type="spellEnd"/>
      <w:r>
        <w:t xml:space="preserve"> </w:t>
      </w:r>
      <w:proofErr w:type="spellStart"/>
      <w:r>
        <w:t>dari</w:t>
      </w:r>
      <w:proofErr w:type="spellEnd"/>
      <w:r>
        <w:t xml:space="preserve"> </w:t>
      </w:r>
      <w:proofErr w:type="spellStart"/>
      <w:r>
        <w:t>sisi</w:t>
      </w:r>
      <w:proofErr w:type="spellEnd"/>
      <w:r>
        <w:t xml:space="preserve"> </w:t>
      </w:r>
      <w:proofErr w:type="spellStart"/>
      <w:r>
        <w:t>pengembangan</w:t>
      </w:r>
      <w:proofErr w:type="spellEnd"/>
      <w:r>
        <w:t xml:space="preserve"> </w:t>
      </w:r>
      <w:proofErr w:type="spellStart"/>
      <w:r>
        <w:t>maupun</w:t>
      </w:r>
      <w:proofErr w:type="spellEnd"/>
      <w:r>
        <w:t xml:space="preserve"> </w:t>
      </w:r>
      <w:proofErr w:type="spellStart"/>
      <w:r>
        <w:t>dari</w:t>
      </w:r>
      <w:proofErr w:type="spellEnd"/>
      <w:r>
        <w:t xml:space="preserve"> </w:t>
      </w:r>
      <w:proofErr w:type="spellStart"/>
      <w:r>
        <w:t>sisi</w:t>
      </w:r>
      <w:proofErr w:type="spellEnd"/>
      <w:r>
        <w:t xml:space="preserve"> </w:t>
      </w:r>
      <w:proofErr w:type="spellStart"/>
      <w:r>
        <w:t>penggunaan</w:t>
      </w:r>
      <w:proofErr w:type="spellEnd"/>
      <w:r>
        <w:t xml:space="preserve"> </w:t>
      </w:r>
      <w:proofErr w:type="spellStart"/>
      <w:r>
        <w:t>dengan</w:t>
      </w:r>
      <w:proofErr w:type="spellEnd"/>
      <w:r>
        <w:t xml:space="preserve"> </w:t>
      </w:r>
      <w:proofErr w:type="spellStart"/>
      <w:r>
        <w:t>sumber</w:t>
      </w:r>
      <w:proofErr w:type="spellEnd"/>
      <w:r>
        <w:t xml:space="preserve"> </w:t>
      </w:r>
      <w:proofErr w:type="spellStart"/>
      <w:r>
        <w:t>daya</w:t>
      </w:r>
      <w:proofErr w:type="spellEnd"/>
      <w:r>
        <w:t xml:space="preserve"> dan </w:t>
      </w:r>
      <w:proofErr w:type="spellStart"/>
      <w:r>
        <w:t>waktu</w:t>
      </w:r>
      <w:proofErr w:type="spellEnd"/>
      <w:r>
        <w:t xml:space="preserve"> </w:t>
      </w:r>
      <w:proofErr w:type="spellStart"/>
      <w:r>
        <w:t>pengembangan</w:t>
      </w:r>
      <w:proofErr w:type="spellEnd"/>
      <w:r>
        <w:t xml:space="preserve"> yang </w:t>
      </w:r>
      <w:proofErr w:type="spellStart"/>
      <w:r>
        <w:t>diperlukan</w:t>
      </w:r>
      <w:proofErr w:type="spellEnd"/>
      <w:r>
        <w:t xml:space="preserve"> </w:t>
      </w:r>
      <w:proofErr w:type="spellStart"/>
      <w:r>
        <w:t>tidak</w:t>
      </w:r>
      <w:proofErr w:type="spellEnd"/>
      <w:r>
        <w:t xml:space="preserve"> </w:t>
      </w:r>
      <w:proofErr w:type="spellStart"/>
      <w:r>
        <w:t>jauh</w:t>
      </w:r>
      <w:proofErr w:type="spellEnd"/>
      <w:r>
        <w:t xml:space="preserve"> </w:t>
      </w:r>
      <w:proofErr w:type="spellStart"/>
      <w:r>
        <w:t>berbeda</w:t>
      </w:r>
      <w:proofErr w:type="spellEnd"/>
      <w:r>
        <w:t xml:space="preserve"> untuk tiap </w:t>
      </w:r>
      <w:proofErr w:type="spellStart"/>
      <w:r>
        <w:t>solusi</w:t>
      </w:r>
      <w:proofErr w:type="spellEnd"/>
      <w:r>
        <w:t xml:space="preserve"> dan </w:t>
      </w:r>
      <w:proofErr w:type="spellStart"/>
      <w:r>
        <w:t>sumber</w:t>
      </w:r>
      <w:proofErr w:type="spellEnd"/>
      <w:r>
        <w:t xml:space="preserve"> </w:t>
      </w:r>
      <w:proofErr w:type="spellStart"/>
      <w:r>
        <w:t>daya</w:t>
      </w:r>
      <w:proofErr w:type="spellEnd"/>
      <w:r>
        <w:t xml:space="preserve"> yang </w:t>
      </w:r>
      <w:proofErr w:type="spellStart"/>
      <w:r>
        <w:t>dibutuhkan</w:t>
      </w:r>
      <w:proofErr w:type="spellEnd"/>
      <w:r>
        <w:t xml:space="preserve"> </w:t>
      </w:r>
      <w:proofErr w:type="spellStart"/>
      <w:r>
        <w:t>tidak</w:t>
      </w:r>
      <w:proofErr w:type="spellEnd"/>
      <w:r>
        <w:t xml:space="preserve"> </w:t>
      </w:r>
      <w:proofErr w:type="spellStart"/>
      <w:r>
        <w:t>cukup</w:t>
      </w:r>
      <w:proofErr w:type="spellEnd"/>
      <w:r>
        <w:t xml:space="preserve"> </w:t>
      </w:r>
      <w:proofErr w:type="spellStart"/>
      <w:r>
        <w:lastRenderedPageBreak/>
        <w:t>signifikan</w:t>
      </w:r>
      <w:proofErr w:type="spellEnd"/>
      <w:r>
        <w:t xml:space="preserve"> untuk </w:t>
      </w:r>
      <w:proofErr w:type="spellStart"/>
      <w:r>
        <w:t>mengubah</w:t>
      </w:r>
      <w:proofErr w:type="spellEnd"/>
      <w:r>
        <w:t xml:space="preserve"> </w:t>
      </w:r>
      <w:proofErr w:type="spellStart"/>
      <w:r>
        <w:t>rancangan</w:t>
      </w:r>
      <w:proofErr w:type="spellEnd"/>
      <w:r>
        <w:t xml:space="preserve"> </w:t>
      </w:r>
      <w:proofErr w:type="spellStart"/>
      <w:r>
        <w:t>pengembangan</w:t>
      </w:r>
      <w:proofErr w:type="spellEnd"/>
      <w:r>
        <w:t xml:space="preserve"> </w:t>
      </w:r>
      <w:proofErr w:type="spellStart"/>
      <w:r>
        <w:t>atau</w:t>
      </w:r>
      <w:proofErr w:type="spellEnd"/>
      <w:r>
        <w:t xml:space="preserve"> </w:t>
      </w:r>
      <w:proofErr w:type="spellStart"/>
      <w:r>
        <w:t>sistem</w:t>
      </w:r>
      <w:proofErr w:type="spellEnd"/>
      <w:r>
        <w:t xml:space="preserve"> </w:t>
      </w:r>
      <w:proofErr w:type="spellStart"/>
      <w:r>
        <w:t>dalam</w:t>
      </w:r>
      <w:proofErr w:type="spellEnd"/>
      <w:r>
        <w:t xml:space="preserve"> </w:t>
      </w:r>
      <w:proofErr w:type="spellStart"/>
      <w:r>
        <w:t>implementasinya</w:t>
      </w:r>
      <w:proofErr w:type="spellEnd"/>
      <w:r>
        <w:t>.</w:t>
      </w:r>
    </w:p>
    <w:p w14:paraId="3C53D23D" w14:textId="197FC773" w:rsidR="0047356C" w:rsidRPr="003D0F0D" w:rsidRDefault="0047356C" w:rsidP="000D7905">
      <w:pPr>
        <w:pStyle w:val="paragraf"/>
      </w:pPr>
      <w:proofErr w:type="spellStart"/>
      <w:r>
        <w:t>Dengan</w:t>
      </w:r>
      <w:proofErr w:type="spellEnd"/>
      <w:r>
        <w:t xml:space="preserve"> </w:t>
      </w:r>
      <w:proofErr w:type="spellStart"/>
      <w:r>
        <w:t>mempertimbangkan</w:t>
      </w:r>
      <w:proofErr w:type="spellEnd"/>
      <w:r>
        <w:t xml:space="preserve"> </w:t>
      </w:r>
      <w:proofErr w:type="spellStart"/>
      <w:r>
        <w:t>aspek</w:t>
      </w:r>
      <w:proofErr w:type="spellEnd"/>
      <w:r>
        <w:t xml:space="preserve"> </w:t>
      </w:r>
      <w:proofErr w:type="spellStart"/>
      <w:r>
        <w:t>manufakturabilitas</w:t>
      </w:r>
      <w:proofErr w:type="spellEnd"/>
      <w:r>
        <w:t xml:space="preserve">, </w:t>
      </w:r>
      <w:proofErr w:type="spellStart"/>
      <w:r>
        <w:t>solusi</w:t>
      </w:r>
      <w:proofErr w:type="spellEnd"/>
      <w:r>
        <w:t xml:space="preserve"> </w:t>
      </w:r>
      <w:r w:rsidR="003D0F0D">
        <w:t xml:space="preserve">masing-masing </w:t>
      </w:r>
      <w:proofErr w:type="spellStart"/>
      <w:r w:rsidR="003D0F0D">
        <w:t>metode</w:t>
      </w:r>
      <w:proofErr w:type="spellEnd"/>
      <w:r w:rsidR="003D0F0D">
        <w:t xml:space="preserve"> </w:t>
      </w:r>
      <w:proofErr w:type="spellStart"/>
      <w:r w:rsidR="003D0F0D">
        <w:t>solusi</w:t>
      </w:r>
      <w:proofErr w:type="spellEnd"/>
      <w:r w:rsidR="003D0F0D">
        <w:t xml:space="preserve"> </w:t>
      </w:r>
      <w:proofErr w:type="spellStart"/>
      <w:r w:rsidR="003D0F0D">
        <w:t>memiliki</w:t>
      </w:r>
      <w:proofErr w:type="spellEnd"/>
      <w:r w:rsidR="003D0F0D">
        <w:t xml:space="preserve"> </w:t>
      </w:r>
      <w:proofErr w:type="spellStart"/>
      <w:r w:rsidR="003D0F0D">
        <w:t>kategori</w:t>
      </w:r>
      <w:proofErr w:type="spellEnd"/>
      <w:r w:rsidR="003D0F0D">
        <w:t xml:space="preserve"> </w:t>
      </w:r>
      <w:proofErr w:type="spellStart"/>
      <w:r w:rsidR="003D0F0D">
        <w:t>nilai</w:t>
      </w:r>
      <w:proofErr w:type="spellEnd"/>
      <w:r w:rsidR="003D0F0D">
        <w:t xml:space="preserve"> </w:t>
      </w:r>
      <w:proofErr w:type="spellStart"/>
      <w:r w:rsidR="003D0F0D">
        <w:t>performa</w:t>
      </w:r>
      <w:proofErr w:type="spellEnd"/>
      <w:r w:rsidR="003D0F0D">
        <w:t xml:space="preserve"> yang </w:t>
      </w:r>
      <w:proofErr w:type="spellStart"/>
      <w:r w:rsidR="003D0F0D">
        <w:t>lebih</w:t>
      </w:r>
      <w:proofErr w:type="spellEnd"/>
      <w:r w:rsidR="003D0F0D">
        <w:t xml:space="preserve"> </w:t>
      </w:r>
      <w:proofErr w:type="spellStart"/>
      <w:r w:rsidR="003D0F0D">
        <w:t>dari</w:t>
      </w:r>
      <w:proofErr w:type="spellEnd"/>
      <w:r w:rsidR="003D0F0D">
        <w:t xml:space="preserve"> </w:t>
      </w:r>
      <w:proofErr w:type="spellStart"/>
      <w:r w:rsidR="003D0F0D">
        <w:t>metode</w:t>
      </w:r>
      <w:proofErr w:type="spellEnd"/>
      <w:r w:rsidR="003D0F0D">
        <w:t xml:space="preserve"> </w:t>
      </w:r>
      <w:proofErr w:type="spellStart"/>
      <w:r w:rsidR="003D0F0D">
        <w:t>lain</w:t>
      </w:r>
      <w:proofErr w:type="spellEnd"/>
      <w:r w:rsidR="003D0F0D">
        <w:t xml:space="preserve">, </w:t>
      </w:r>
      <w:proofErr w:type="spellStart"/>
      <w:r w:rsidR="003D0F0D">
        <w:t>dengan</w:t>
      </w:r>
      <w:proofErr w:type="spellEnd"/>
      <w:r w:rsidR="003D0F0D">
        <w:t xml:space="preserve"> HWT </w:t>
      </w:r>
      <w:proofErr w:type="spellStart"/>
      <w:r w:rsidR="003D0F0D">
        <w:t>memiliki</w:t>
      </w:r>
      <w:proofErr w:type="spellEnd"/>
      <w:r w:rsidR="003D0F0D">
        <w:t xml:space="preserve"> </w:t>
      </w:r>
      <w:proofErr w:type="spellStart"/>
      <w:r w:rsidR="003D0F0D">
        <w:t>nilai</w:t>
      </w:r>
      <w:proofErr w:type="spellEnd"/>
      <w:r w:rsidR="003D0F0D">
        <w:rPr>
          <w:i/>
        </w:rPr>
        <w:t xml:space="preserve"> accuracy</w:t>
      </w:r>
      <w:r w:rsidR="003D0F0D">
        <w:t xml:space="preserve"> dan </w:t>
      </w:r>
      <w:r w:rsidR="003D0F0D">
        <w:rPr>
          <w:i/>
        </w:rPr>
        <w:t>F-score</w:t>
      </w:r>
      <w:r w:rsidR="003D0F0D">
        <w:t xml:space="preserve"> </w:t>
      </w:r>
      <w:proofErr w:type="spellStart"/>
      <w:r w:rsidR="003D0F0D">
        <w:t>tertinggi</w:t>
      </w:r>
      <w:proofErr w:type="spellEnd"/>
      <w:r w:rsidR="003D0F0D">
        <w:t xml:space="preserve">, FFT </w:t>
      </w:r>
      <w:proofErr w:type="spellStart"/>
      <w:r w:rsidR="003D0F0D">
        <w:t>memiliki</w:t>
      </w:r>
      <w:proofErr w:type="spellEnd"/>
      <w:r w:rsidR="003D0F0D">
        <w:t xml:space="preserve"> </w:t>
      </w:r>
      <w:proofErr w:type="spellStart"/>
      <w:r w:rsidR="003D0F0D">
        <w:t>nilai</w:t>
      </w:r>
      <w:proofErr w:type="spellEnd"/>
      <w:r w:rsidR="003D0F0D">
        <w:t xml:space="preserve"> </w:t>
      </w:r>
      <w:r w:rsidR="003D0F0D">
        <w:rPr>
          <w:i/>
        </w:rPr>
        <w:t>precision</w:t>
      </w:r>
      <w:r w:rsidR="003D0F0D">
        <w:t xml:space="preserve"> </w:t>
      </w:r>
      <w:proofErr w:type="spellStart"/>
      <w:r w:rsidR="003D0F0D">
        <w:t>tertinggi</w:t>
      </w:r>
      <w:proofErr w:type="spellEnd"/>
      <w:r w:rsidR="003D0F0D">
        <w:t xml:space="preserve">, dan </w:t>
      </w:r>
      <w:r w:rsidR="003D0F0D">
        <w:rPr>
          <w:i/>
        </w:rPr>
        <w:t>Laplacian operator</w:t>
      </w:r>
      <w:r w:rsidR="003D0F0D">
        <w:t xml:space="preserve"> </w:t>
      </w:r>
      <w:proofErr w:type="spellStart"/>
      <w:r w:rsidR="003D0F0D">
        <w:t>memiliki</w:t>
      </w:r>
      <w:proofErr w:type="spellEnd"/>
      <w:r w:rsidR="003D0F0D">
        <w:t xml:space="preserve"> </w:t>
      </w:r>
      <w:proofErr w:type="spellStart"/>
      <w:r w:rsidR="003D0F0D">
        <w:t>nilai</w:t>
      </w:r>
      <w:proofErr w:type="spellEnd"/>
      <w:r w:rsidR="003D0F0D">
        <w:t xml:space="preserve"> </w:t>
      </w:r>
      <w:r w:rsidR="003D0F0D">
        <w:rPr>
          <w:i/>
        </w:rPr>
        <w:t>recall</w:t>
      </w:r>
      <w:r w:rsidR="003D0F0D">
        <w:t xml:space="preserve"> </w:t>
      </w:r>
      <w:proofErr w:type="spellStart"/>
      <w:r w:rsidR="003D0F0D">
        <w:t>tertinggi</w:t>
      </w:r>
      <w:proofErr w:type="spellEnd"/>
      <w:r w:rsidR="003D0F0D">
        <w:t xml:space="preserve">. </w:t>
      </w:r>
      <w:proofErr w:type="spellStart"/>
      <w:r w:rsidR="003D0F0D">
        <w:t>Ketiga</w:t>
      </w:r>
      <w:proofErr w:type="spellEnd"/>
      <w:r w:rsidR="003D0F0D">
        <w:t xml:space="preserve"> </w:t>
      </w:r>
      <w:proofErr w:type="spellStart"/>
      <w:r w:rsidR="003D0F0D">
        <w:t>solusi</w:t>
      </w:r>
      <w:proofErr w:type="spellEnd"/>
      <w:r w:rsidR="003D0F0D">
        <w:t xml:space="preserve"> juga </w:t>
      </w:r>
      <w:proofErr w:type="spellStart"/>
      <w:r w:rsidR="003D0F0D">
        <w:t>mampu</w:t>
      </w:r>
      <w:proofErr w:type="spellEnd"/>
      <w:r w:rsidR="003D0F0D">
        <w:t xml:space="preserve"> </w:t>
      </w:r>
      <w:proofErr w:type="spellStart"/>
      <w:r w:rsidR="003D0F0D">
        <w:t>memenuhi</w:t>
      </w:r>
      <w:proofErr w:type="spellEnd"/>
      <w:r w:rsidR="003D0F0D">
        <w:t xml:space="preserve"> </w:t>
      </w:r>
      <w:proofErr w:type="spellStart"/>
      <w:r w:rsidR="003D0F0D">
        <w:t>kebutuhan</w:t>
      </w:r>
      <w:proofErr w:type="spellEnd"/>
      <w:r w:rsidR="003D0F0D">
        <w:t xml:space="preserve"> </w:t>
      </w:r>
      <w:proofErr w:type="spellStart"/>
      <w:r w:rsidR="003D0F0D">
        <w:t>aspek</w:t>
      </w:r>
      <w:proofErr w:type="spellEnd"/>
      <w:r w:rsidR="003D0F0D">
        <w:t xml:space="preserve"> </w:t>
      </w:r>
      <w:proofErr w:type="spellStart"/>
      <w:r w:rsidR="003D0F0D">
        <w:t>manufakturabilitas</w:t>
      </w:r>
      <w:proofErr w:type="spellEnd"/>
      <w:r w:rsidR="003D0F0D">
        <w:t xml:space="preserve"> </w:t>
      </w:r>
      <w:proofErr w:type="spellStart"/>
      <w:r w:rsidR="003D0F0D">
        <w:t>tanpa</w:t>
      </w:r>
      <w:proofErr w:type="spellEnd"/>
      <w:r w:rsidR="003D0F0D">
        <w:t xml:space="preserve"> </w:t>
      </w:r>
      <w:proofErr w:type="spellStart"/>
      <w:r w:rsidR="003D0F0D">
        <w:t>perbedaan</w:t>
      </w:r>
      <w:proofErr w:type="spellEnd"/>
      <w:r w:rsidR="003D0F0D">
        <w:t xml:space="preserve"> </w:t>
      </w:r>
      <w:proofErr w:type="spellStart"/>
      <w:r w:rsidR="003D0F0D">
        <w:t>signifikan</w:t>
      </w:r>
      <w:proofErr w:type="spellEnd"/>
      <w:r w:rsidR="003D0F0D">
        <w:t xml:space="preserve">. </w:t>
      </w:r>
    </w:p>
    <w:p w14:paraId="66BE5991" w14:textId="79D71432" w:rsidR="003D0F0D" w:rsidRPr="000C7F5B" w:rsidRDefault="003D0F0D" w:rsidP="000D7905">
      <w:pPr>
        <w:pStyle w:val="paragraf"/>
      </w:pPr>
      <w:proofErr w:type="spellStart"/>
      <w:r>
        <w:t>Dengan</w:t>
      </w:r>
      <w:proofErr w:type="spellEnd"/>
      <w:r>
        <w:t xml:space="preserve"> </w:t>
      </w:r>
      <w:proofErr w:type="spellStart"/>
      <w:r>
        <w:t>mempertimbangkan</w:t>
      </w:r>
      <w:proofErr w:type="spellEnd"/>
      <w:r>
        <w:t xml:space="preserve"> </w:t>
      </w:r>
      <w:proofErr w:type="spellStart"/>
      <w:r>
        <w:t>aspek</w:t>
      </w:r>
      <w:proofErr w:type="spellEnd"/>
      <w:r>
        <w:t xml:space="preserve"> </w:t>
      </w:r>
      <w:proofErr w:type="spellStart"/>
      <w:r>
        <w:t>sustainabilitas</w:t>
      </w:r>
      <w:proofErr w:type="spellEnd"/>
      <w:r>
        <w:t xml:space="preserve">, </w:t>
      </w:r>
      <w:proofErr w:type="spellStart"/>
      <w:r>
        <w:t>metode</w:t>
      </w:r>
      <w:proofErr w:type="spellEnd"/>
      <w:r>
        <w:t xml:space="preserve"> </w:t>
      </w:r>
      <w:r>
        <w:rPr>
          <w:i/>
        </w:rPr>
        <w:t>Laplacian operator</w:t>
      </w:r>
      <w:r>
        <w:t xml:space="preserve"> </w:t>
      </w:r>
      <w:proofErr w:type="spellStart"/>
      <w:r>
        <w:t>memiliki</w:t>
      </w:r>
      <w:proofErr w:type="spellEnd"/>
      <w:r>
        <w:t xml:space="preserve"> </w:t>
      </w:r>
      <w:proofErr w:type="spellStart"/>
      <w:r>
        <w:t>kecepatan</w:t>
      </w:r>
      <w:proofErr w:type="spellEnd"/>
      <w:r>
        <w:t xml:space="preserve"> </w:t>
      </w:r>
      <w:proofErr w:type="spellStart"/>
      <w:r>
        <w:t>deteksi</w:t>
      </w:r>
      <w:proofErr w:type="spellEnd"/>
      <w:r>
        <w:t xml:space="preserve"> yang </w:t>
      </w:r>
      <w:proofErr w:type="spellStart"/>
      <w:r>
        <w:t>lebih</w:t>
      </w:r>
      <w:proofErr w:type="spellEnd"/>
      <w:r>
        <w:t xml:space="preserve"> </w:t>
      </w:r>
      <w:proofErr w:type="spellStart"/>
      <w:r>
        <w:t>cepat</w:t>
      </w:r>
      <w:proofErr w:type="spellEnd"/>
      <w:r>
        <w:t xml:space="preserve"> </w:t>
      </w:r>
      <w:proofErr w:type="spellStart"/>
      <w:r>
        <w:t>dibanding</w:t>
      </w:r>
      <w:proofErr w:type="spellEnd"/>
      <w:r>
        <w:t xml:space="preserve"> </w:t>
      </w:r>
      <w:proofErr w:type="spellStart"/>
      <w:r>
        <w:t>dengan</w:t>
      </w:r>
      <w:proofErr w:type="spellEnd"/>
      <w:r>
        <w:t xml:space="preserve"> </w:t>
      </w:r>
      <w:proofErr w:type="spellStart"/>
      <w:r>
        <w:t>metode</w:t>
      </w:r>
      <w:proofErr w:type="spellEnd"/>
      <w:r>
        <w:t xml:space="preserve"> HWT dan FFT</w:t>
      </w:r>
      <w:r w:rsidR="000C7F5B">
        <w:t xml:space="preserve">, </w:t>
      </w:r>
      <w:proofErr w:type="spellStart"/>
      <w:r w:rsidR="000C7F5B">
        <w:t>dengan</w:t>
      </w:r>
      <w:proofErr w:type="spellEnd"/>
      <w:r w:rsidR="000C7F5B">
        <w:t xml:space="preserve"> </w:t>
      </w:r>
      <w:proofErr w:type="spellStart"/>
      <w:r w:rsidR="000C7F5B">
        <w:t>waktu</w:t>
      </w:r>
      <w:proofErr w:type="spellEnd"/>
      <w:r w:rsidR="000C7F5B">
        <w:t xml:space="preserve"> </w:t>
      </w:r>
      <w:proofErr w:type="spellStart"/>
      <w:r w:rsidR="000C7F5B">
        <w:t>deteksi</w:t>
      </w:r>
      <w:proofErr w:type="spellEnd"/>
      <w:r w:rsidR="000C7F5B">
        <w:t xml:space="preserve"> 1,1482 </w:t>
      </w:r>
      <w:proofErr w:type="spellStart"/>
      <w:r w:rsidR="000C7F5B">
        <w:t>detik</w:t>
      </w:r>
      <w:proofErr w:type="spellEnd"/>
      <w:r w:rsidR="000C7F5B">
        <w:t xml:space="preserve"> untuk 200 </w:t>
      </w:r>
      <w:proofErr w:type="spellStart"/>
      <w:r w:rsidR="000C7F5B">
        <w:t>gambar</w:t>
      </w:r>
      <w:proofErr w:type="spellEnd"/>
      <w:r w:rsidR="000C7F5B">
        <w:t xml:space="preserve"> </w:t>
      </w:r>
      <w:proofErr w:type="spellStart"/>
      <w:r w:rsidR="000C7F5B">
        <w:t>dibanding</w:t>
      </w:r>
      <w:proofErr w:type="spellEnd"/>
      <w:r w:rsidR="000C7F5B">
        <w:t xml:space="preserve"> </w:t>
      </w:r>
      <w:proofErr w:type="spellStart"/>
      <w:r w:rsidR="000C7F5B">
        <w:t>dengan</w:t>
      </w:r>
      <w:proofErr w:type="spellEnd"/>
      <w:r w:rsidR="000C7F5B">
        <w:t xml:space="preserve"> 6,0370 </w:t>
      </w:r>
      <w:proofErr w:type="spellStart"/>
      <w:r w:rsidR="000C7F5B">
        <w:t>detik</w:t>
      </w:r>
      <w:proofErr w:type="spellEnd"/>
      <w:r w:rsidR="000C7F5B">
        <w:t xml:space="preserve"> untuk HWT dan 6,2001 </w:t>
      </w:r>
      <w:proofErr w:type="spellStart"/>
      <w:r w:rsidR="000C7F5B">
        <w:t>detik</w:t>
      </w:r>
      <w:proofErr w:type="spellEnd"/>
      <w:r w:rsidR="000C7F5B">
        <w:t xml:space="preserve"> untuk FFT. </w:t>
      </w:r>
      <w:proofErr w:type="spellStart"/>
      <w:r w:rsidR="000C7F5B">
        <w:t>Ketiga</w:t>
      </w:r>
      <w:proofErr w:type="spellEnd"/>
      <w:r w:rsidR="000C7F5B">
        <w:t xml:space="preserve"> </w:t>
      </w:r>
      <w:proofErr w:type="spellStart"/>
      <w:r w:rsidR="000C7F5B">
        <w:t>solusi</w:t>
      </w:r>
      <w:proofErr w:type="spellEnd"/>
      <w:r w:rsidR="000C7F5B">
        <w:t xml:space="preserve"> </w:t>
      </w:r>
      <w:proofErr w:type="spellStart"/>
      <w:r w:rsidR="000C7F5B">
        <w:t>mampu</w:t>
      </w:r>
      <w:proofErr w:type="spellEnd"/>
      <w:r w:rsidR="000C7F5B">
        <w:t xml:space="preserve"> </w:t>
      </w:r>
      <w:proofErr w:type="spellStart"/>
      <w:r w:rsidR="000C7F5B">
        <w:t>memenuhi</w:t>
      </w:r>
      <w:proofErr w:type="spellEnd"/>
      <w:r w:rsidR="000C7F5B">
        <w:t xml:space="preserve"> </w:t>
      </w:r>
      <w:proofErr w:type="spellStart"/>
      <w:r w:rsidR="000C7F5B">
        <w:t>kebutuhan</w:t>
      </w:r>
      <w:proofErr w:type="spellEnd"/>
      <w:r w:rsidR="000C7F5B">
        <w:t xml:space="preserve"> </w:t>
      </w:r>
      <w:proofErr w:type="spellStart"/>
      <w:r w:rsidR="000C7F5B">
        <w:t>aspek</w:t>
      </w:r>
      <w:proofErr w:type="spellEnd"/>
      <w:r w:rsidR="000C7F5B">
        <w:t xml:space="preserve"> </w:t>
      </w:r>
      <w:proofErr w:type="spellStart"/>
      <w:r w:rsidR="000C7F5B">
        <w:t>sustainabilitas</w:t>
      </w:r>
      <w:proofErr w:type="spellEnd"/>
      <w:r w:rsidR="000C7F5B">
        <w:t xml:space="preserve"> </w:t>
      </w:r>
      <w:proofErr w:type="spellStart"/>
      <w:r w:rsidR="000C7F5B">
        <w:t>namun</w:t>
      </w:r>
      <w:proofErr w:type="spellEnd"/>
      <w:r w:rsidR="000C7F5B">
        <w:t xml:space="preserve"> </w:t>
      </w:r>
      <w:r w:rsidR="000C7F5B">
        <w:rPr>
          <w:i/>
        </w:rPr>
        <w:t>Laplacian operator</w:t>
      </w:r>
      <w:r w:rsidR="000C7F5B">
        <w:t xml:space="preserve"> </w:t>
      </w:r>
      <w:proofErr w:type="spellStart"/>
      <w:r w:rsidR="000C7F5B">
        <w:t>dapat</w:t>
      </w:r>
      <w:proofErr w:type="spellEnd"/>
      <w:r w:rsidR="000C7F5B">
        <w:t xml:space="preserve"> </w:t>
      </w:r>
      <w:proofErr w:type="spellStart"/>
      <w:r w:rsidR="000C7F5B">
        <w:t>memenuhinya</w:t>
      </w:r>
      <w:proofErr w:type="spellEnd"/>
      <w:r w:rsidR="000C7F5B">
        <w:t xml:space="preserve"> </w:t>
      </w:r>
      <w:proofErr w:type="spellStart"/>
      <w:r w:rsidR="000C7F5B">
        <w:t>dengan</w:t>
      </w:r>
      <w:proofErr w:type="spellEnd"/>
      <w:r w:rsidR="000C7F5B">
        <w:t xml:space="preserve"> </w:t>
      </w:r>
      <w:proofErr w:type="spellStart"/>
      <w:r w:rsidR="000C7F5B">
        <w:t>lebih</w:t>
      </w:r>
      <w:proofErr w:type="spellEnd"/>
      <w:r w:rsidR="000C7F5B">
        <w:t xml:space="preserve"> </w:t>
      </w:r>
      <w:proofErr w:type="spellStart"/>
      <w:r w:rsidR="000C7F5B">
        <w:t>baik</w:t>
      </w:r>
      <w:proofErr w:type="spellEnd"/>
      <w:r w:rsidR="000C7F5B">
        <w:t>.</w:t>
      </w:r>
    </w:p>
    <w:p w14:paraId="39A62D2F" w14:textId="1FB50374" w:rsidR="003D0F0D" w:rsidRDefault="003D0F0D" w:rsidP="000D7905">
      <w:pPr>
        <w:pStyle w:val="paragraf"/>
      </w:pPr>
      <w:proofErr w:type="spellStart"/>
      <w:r>
        <w:t>Melalui</w:t>
      </w:r>
      <w:proofErr w:type="spellEnd"/>
      <w:r>
        <w:t xml:space="preserve"> </w:t>
      </w:r>
      <w:proofErr w:type="spellStart"/>
      <w:r>
        <w:t>pertimbangan</w:t>
      </w:r>
      <w:proofErr w:type="spellEnd"/>
      <w:r>
        <w:t xml:space="preserve"> </w:t>
      </w:r>
      <w:proofErr w:type="spellStart"/>
      <w:r>
        <w:t>tersebut</w:t>
      </w:r>
      <w:proofErr w:type="spellEnd"/>
      <w:r>
        <w:t xml:space="preserve"> </w:t>
      </w:r>
      <w:proofErr w:type="spellStart"/>
      <w:r>
        <w:t>dipilih</w:t>
      </w:r>
      <w:proofErr w:type="spellEnd"/>
      <w:r>
        <w:t xml:space="preserve"> </w:t>
      </w:r>
      <w:r>
        <w:rPr>
          <w:i/>
        </w:rPr>
        <w:t>Laplacian operator</w:t>
      </w:r>
      <w:r>
        <w:t xml:space="preserve"> </w:t>
      </w:r>
      <w:proofErr w:type="spellStart"/>
      <w:r>
        <w:t>sebagai</w:t>
      </w:r>
      <w:proofErr w:type="spellEnd"/>
      <w:r>
        <w:t xml:space="preserve"> </w:t>
      </w:r>
      <w:proofErr w:type="spellStart"/>
      <w:r>
        <w:t>metode</w:t>
      </w:r>
      <w:proofErr w:type="spellEnd"/>
      <w:r>
        <w:t xml:space="preserve"> yang </w:t>
      </w:r>
      <w:proofErr w:type="spellStart"/>
      <w:r>
        <w:t>digunakan</w:t>
      </w:r>
      <w:proofErr w:type="spellEnd"/>
      <w:r>
        <w:t xml:space="preserve">. </w:t>
      </w:r>
      <w:r>
        <w:rPr>
          <w:i/>
        </w:rPr>
        <w:t xml:space="preserve">Laplacian operator </w:t>
      </w:r>
      <w:proofErr w:type="spellStart"/>
      <w:r>
        <w:t>mencapai</w:t>
      </w:r>
      <w:proofErr w:type="spellEnd"/>
      <w:r>
        <w:t xml:space="preserve"> </w:t>
      </w:r>
      <w:proofErr w:type="spellStart"/>
      <w:r>
        <w:t>nilai</w:t>
      </w:r>
      <w:proofErr w:type="spellEnd"/>
      <w:r>
        <w:t xml:space="preserve"> </w:t>
      </w:r>
      <w:r>
        <w:rPr>
          <w:i/>
        </w:rPr>
        <w:t>recall</w:t>
      </w:r>
      <w:r>
        <w:t xml:space="preserve"> </w:t>
      </w:r>
      <w:proofErr w:type="spellStart"/>
      <w:r>
        <w:t>tertinggi</w:t>
      </w:r>
      <w:proofErr w:type="spellEnd"/>
      <w:r>
        <w:t xml:space="preserve"> pada </w:t>
      </w:r>
      <w:proofErr w:type="spellStart"/>
      <w:r w:rsidR="000C7F5B">
        <w:t>penelitian</w:t>
      </w:r>
      <w:proofErr w:type="spellEnd"/>
      <w:r w:rsidR="000C7F5B">
        <w:t xml:space="preserve"> </w:t>
      </w:r>
      <w:proofErr w:type="spellStart"/>
      <w:r w:rsidR="000C7F5B">
        <w:t>sehingga</w:t>
      </w:r>
      <w:proofErr w:type="spellEnd"/>
      <w:r w:rsidR="000C7F5B">
        <w:t xml:space="preserve"> </w:t>
      </w:r>
      <w:r w:rsidR="000C7F5B">
        <w:rPr>
          <w:i/>
        </w:rPr>
        <w:t>Laplacian operator</w:t>
      </w:r>
      <w:r w:rsidR="000C7F5B">
        <w:t xml:space="preserve"> </w:t>
      </w:r>
      <w:proofErr w:type="spellStart"/>
      <w:r w:rsidR="000C7F5B">
        <w:t>dapat</w:t>
      </w:r>
      <w:proofErr w:type="spellEnd"/>
      <w:r w:rsidR="000C7F5B">
        <w:t xml:space="preserve"> </w:t>
      </w:r>
      <w:proofErr w:type="spellStart"/>
      <w:r w:rsidR="000C7F5B">
        <w:t>lebih</w:t>
      </w:r>
      <w:proofErr w:type="spellEnd"/>
      <w:r w:rsidR="000C7F5B">
        <w:t xml:space="preserve"> </w:t>
      </w:r>
      <w:proofErr w:type="spellStart"/>
      <w:r w:rsidR="000C7F5B">
        <w:t>baik</w:t>
      </w:r>
      <w:proofErr w:type="spellEnd"/>
      <w:r w:rsidR="000C7F5B">
        <w:t xml:space="preserve"> </w:t>
      </w:r>
      <w:proofErr w:type="spellStart"/>
      <w:r w:rsidR="000C7F5B">
        <w:t>menyaring</w:t>
      </w:r>
      <w:proofErr w:type="spellEnd"/>
      <w:r w:rsidR="000C7F5B">
        <w:t xml:space="preserve"> </w:t>
      </w:r>
      <w:proofErr w:type="spellStart"/>
      <w:r w:rsidR="000C7F5B">
        <w:t>gambar</w:t>
      </w:r>
      <w:proofErr w:type="spellEnd"/>
      <w:r w:rsidR="000C7F5B">
        <w:t xml:space="preserve"> </w:t>
      </w:r>
      <w:r w:rsidR="000C7F5B">
        <w:rPr>
          <w:i/>
        </w:rPr>
        <w:t>blur</w:t>
      </w:r>
      <w:r w:rsidR="000C7F5B">
        <w:t xml:space="preserve"> yang </w:t>
      </w:r>
      <w:proofErr w:type="spellStart"/>
      <w:r w:rsidR="000C7F5B">
        <w:t>dikirimka</w:t>
      </w:r>
      <w:proofErr w:type="spellEnd"/>
      <w:r w:rsidR="000C7F5B">
        <w:t xml:space="preserve"> dan </w:t>
      </w:r>
      <w:r w:rsidR="000C7F5B">
        <w:rPr>
          <w:i/>
        </w:rPr>
        <w:t xml:space="preserve">Laplacian operator </w:t>
      </w:r>
      <w:proofErr w:type="spellStart"/>
      <w:r w:rsidR="000C7F5B">
        <w:t>memiliki</w:t>
      </w:r>
      <w:proofErr w:type="spellEnd"/>
      <w:r w:rsidR="000C7F5B">
        <w:t xml:space="preserve"> </w:t>
      </w:r>
      <w:proofErr w:type="spellStart"/>
      <w:r w:rsidR="000C7F5B">
        <w:t>kecepatan</w:t>
      </w:r>
      <w:proofErr w:type="spellEnd"/>
      <w:r w:rsidR="000C7F5B">
        <w:t xml:space="preserve"> </w:t>
      </w:r>
      <w:proofErr w:type="spellStart"/>
      <w:r w:rsidR="000C7F5B">
        <w:t>deteksi</w:t>
      </w:r>
      <w:proofErr w:type="spellEnd"/>
      <w:r w:rsidR="000C7F5B">
        <w:t xml:space="preserve"> </w:t>
      </w:r>
      <w:proofErr w:type="spellStart"/>
      <w:r w:rsidR="000C7F5B">
        <w:t>tertinggi</w:t>
      </w:r>
      <w:proofErr w:type="spellEnd"/>
      <w:r w:rsidR="000C7F5B">
        <w:t xml:space="preserve"> pada </w:t>
      </w:r>
      <w:proofErr w:type="spellStart"/>
      <w:r w:rsidR="000C7F5B">
        <w:t>penelitian</w:t>
      </w:r>
      <w:proofErr w:type="spellEnd"/>
      <w:r w:rsidR="000C7F5B">
        <w:t xml:space="preserve"> </w:t>
      </w:r>
      <w:proofErr w:type="spellStart"/>
      <w:r w:rsidR="000C7F5B">
        <w:t>sehingga</w:t>
      </w:r>
      <w:proofErr w:type="spellEnd"/>
      <w:r w:rsidR="000C7F5B">
        <w:t xml:space="preserve"> </w:t>
      </w:r>
      <w:r w:rsidR="000C7F5B">
        <w:rPr>
          <w:i/>
        </w:rPr>
        <w:t xml:space="preserve">Laplacian operator </w:t>
      </w:r>
      <w:proofErr w:type="spellStart"/>
      <w:r w:rsidR="000C7F5B">
        <w:t>dapat</w:t>
      </w:r>
      <w:proofErr w:type="spellEnd"/>
      <w:r w:rsidR="000C7F5B">
        <w:t xml:space="preserve"> </w:t>
      </w:r>
      <w:proofErr w:type="spellStart"/>
      <w:r w:rsidR="000C7F5B">
        <w:t>lebih</w:t>
      </w:r>
      <w:proofErr w:type="spellEnd"/>
      <w:r w:rsidR="000C7F5B">
        <w:t xml:space="preserve"> </w:t>
      </w:r>
      <w:proofErr w:type="spellStart"/>
      <w:r w:rsidR="000C7F5B">
        <w:t>baik</w:t>
      </w:r>
      <w:proofErr w:type="spellEnd"/>
      <w:r w:rsidR="000C7F5B">
        <w:t xml:space="preserve"> </w:t>
      </w:r>
      <w:proofErr w:type="spellStart"/>
      <w:r w:rsidR="000C7F5B">
        <w:t>memberi</w:t>
      </w:r>
      <w:proofErr w:type="spellEnd"/>
      <w:r w:rsidR="000C7F5B">
        <w:t xml:space="preserve"> </w:t>
      </w:r>
      <w:proofErr w:type="spellStart"/>
      <w:r w:rsidR="000C7F5B">
        <w:t>respon</w:t>
      </w:r>
      <w:proofErr w:type="spellEnd"/>
      <w:r w:rsidR="000C7F5B">
        <w:t xml:space="preserve"> </w:t>
      </w:r>
      <w:proofErr w:type="spellStart"/>
      <w:r w:rsidR="000C7F5B">
        <w:t>sebelum</w:t>
      </w:r>
      <w:proofErr w:type="spellEnd"/>
      <w:r w:rsidR="000C7F5B">
        <w:t xml:space="preserve"> </w:t>
      </w:r>
      <w:proofErr w:type="spellStart"/>
      <w:r w:rsidR="000C7F5B">
        <w:t>perangkat</w:t>
      </w:r>
      <w:proofErr w:type="spellEnd"/>
      <w:r w:rsidR="000C7F5B">
        <w:t xml:space="preserve"> </w:t>
      </w:r>
      <w:proofErr w:type="spellStart"/>
      <w:r w:rsidR="000C7F5B">
        <w:t>ditutup</w:t>
      </w:r>
      <w:proofErr w:type="spellEnd"/>
      <w:r w:rsidR="000C7F5B">
        <w:t xml:space="preserve"> oleh </w:t>
      </w:r>
      <w:proofErr w:type="spellStart"/>
      <w:r w:rsidR="000C7F5B">
        <w:t>pengirim</w:t>
      </w:r>
      <w:proofErr w:type="spellEnd"/>
      <w:r w:rsidR="000C7F5B">
        <w:t xml:space="preserve"> </w:t>
      </w:r>
      <w:proofErr w:type="spellStart"/>
      <w:r w:rsidR="000C7F5B">
        <w:t>gambar</w:t>
      </w:r>
      <w:proofErr w:type="spellEnd"/>
      <w:r w:rsidR="000C7F5B">
        <w:t xml:space="preserve">. </w:t>
      </w:r>
      <w:proofErr w:type="spellStart"/>
      <w:r w:rsidR="000C7F5B">
        <w:t>Kedua</w:t>
      </w:r>
      <w:proofErr w:type="spellEnd"/>
      <w:r w:rsidR="000C7F5B">
        <w:t xml:space="preserve"> </w:t>
      </w:r>
      <w:proofErr w:type="spellStart"/>
      <w:r w:rsidR="000C7F5B">
        <w:t>karakteristik</w:t>
      </w:r>
      <w:proofErr w:type="spellEnd"/>
      <w:r w:rsidR="000C7F5B">
        <w:t xml:space="preserve"> ini </w:t>
      </w:r>
      <w:proofErr w:type="spellStart"/>
      <w:r w:rsidR="000C7F5B">
        <w:t>mendukung</w:t>
      </w:r>
      <w:proofErr w:type="spellEnd"/>
      <w:r w:rsidR="000C7F5B">
        <w:t xml:space="preserve"> </w:t>
      </w:r>
      <w:r w:rsidR="000C7F5B">
        <w:rPr>
          <w:i/>
        </w:rPr>
        <w:t xml:space="preserve">Laplacian operator </w:t>
      </w:r>
      <w:r w:rsidR="000C7F5B">
        <w:t xml:space="preserve">untuk </w:t>
      </w:r>
      <w:proofErr w:type="spellStart"/>
      <w:r w:rsidR="000C7F5B">
        <w:t>lebih</w:t>
      </w:r>
      <w:proofErr w:type="spellEnd"/>
      <w:r w:rsidR="000C7F5B">
        <w:t xml:space="preserve"> </w:t>
      </w:r>
      <w:proofErr w:type="spellStart"/>
      <w:r w:rsidR="000C7F5B">
        <w:t>baik</w:t>
      </w:r>
      <w:proofErr w:type="spellEnd"/>
      <w:r w:rsidR="000C7F5B">
        <w:t xml:space="preserve"> </w:t>
      </w:r>
      <w:proofErr w:type="spellStart"/>
      <w:r w:rsidR="000C7F5B">
        <w:t>memenuhi</w:t>
      </w:r>
      <w:proofErr w:type="spellEnd"/>
      <w:r w:rsidR="000C7F5B">
        <w:t xml:space="preserve"> </w:t>
      </w:r>
      <w:proofErr w:type="spellStart"/>
      <w:r w:rsidR="000C7F5B">
        <w:t>fungsi</w:t>
      </w:r>
      <w:proofErr w:type="spellEnd"/>
      <w:r w:rsidR="000C7F5B">
        <w:t xml:space="preserve"> </w:t>
      </w:r>
      <w:proofErr w:type="spellStart"/>
      <w:r w:rsidR="000C7F5B">
        <w:t>sistem</w:t>
      </w:r>
      <w:proofErr w:type="spellEnd"/>
      <w:r w:rsidR="000C7F5B">
        <w:t xml:space="preserve"> yang </w:t>
      </w:r>
      <w:proofErr w:type="spellStart"/>
      <w:r w:rsidR="000C7F5B">
        <w:t>dibangun</w:t>
      </w:r>
      <w:proofErr w:type="spellEnd"/>
      <w:r w:rsidR="000C7F5B">
        <w:t xml:space="preserve"> </w:t>
      </w:r>
      <w:proofErr w:type="spellStart"/>
      <w:r w:rsidR="000C7F5B">
        <w:t>sebagai</w:t>
      </w:r>
      <w:proofErr w:type="spellEnd"/>
      <w:r w:rsidR="000C7F5B">
        <w:t xml:space="preserve"> </w:t>
      </w:r>
      <w:proofErr w:type="spellStart"/>
      <w:r w:rsidR="000C7F5B">
        <w:t>metode</w:t>
      </w:r>
      <w:proofErr w:type="spellEnd"/>
      <w:r w:rsidR="000C7F5B">
        <w:t xml:space="preserve"> </w:t>
      </w:r>
      <w:r w:rsidR="000C7F5B">
        <w:rPr>
          <w:i/>
        </w:rPr>
        <w:t>filter</w:t>
      </w:r>
      <w:r w:rsidR="000C7F5B">
        <w:t xml:space="preserve"> untuk </w:t>
      </w:r>
      <w:proofErr w:type="spellStart"/>
      <w:r w:rsidR="000C7F5B">
        <w:t>mempercepat</w:t>
      </w:r>
      <w:proofErr w:type="spellEnd"/>
      <w:r w:rsidR="000C7F5B">
        <w:t xml:space="preserve"> proses </w:t>
      </w:r>
      <w:proofErr w:type="spellStart"/>
      <w:r w:rsidR="000C7F5B">
        <w:t>pengajuan</w:t>
      </w:r>
      <w:proofErr w:type="spellEnd"/>
      <w:r w:rsidR="000C7F5B">
        <w:t xml:space="preserve"> </w:t>
      </w:r>
      <w:proofErr w:type="spellStart"/>
      <w:r w:rsidR="000C7F5B">
        <w:t>kredit</w:t>
      </w:r>
      <w:proofErr w:type="spellEnd"/>
      <w:r w:rsidR="000C7F5B">
        <w:t xml:space="preserve"> </w:t>
      </w:r>
      <w:proofErr w:type="spellStart"/>
      <w:r w:rsidR="000C7F5B">
        <w:t>dibanding</w:t>
      </w:r>
      <w:proofErr w:type="spellEnd"/>
      <w:r w:rsidR="000C7F5B">
        <w:t xml:space="preserve"> </w:t>
      </w:r>
      <w:proofErr w:type="spellStart"/>
      <w:r w:rsidR="000C7F5B">
        <w:t>metode</w:t>
      </w:r>
      <w:proofErr w:type="spellEnd"/>
      <w:r w:rsidR="000C7F5B">
        <w:t xml:space="preserve"> HWT dan FFT. Hasil </w:t>
      </w:r>
      <w:proofErr w:type="spellStart"/>
      <w:r w:rsidR="000C7F5B">
        <w:t>analisis</w:t>
      </w:r>
      <w:proofErr w:type="spellEnd"/>
      <w:r w:rsidR="000C7F5B">
        <w:t xml:space="preserve"> </w:t>
      </w:r>
      <w:proofErr w:type="spellStart"/>
      <w:r w:rsidR="000C7F5B">
        <w:t>solusi</w:t>
      </w:r>
      <w:proofErr w:type="spellEnd"/>
      <w:r w:rsidR="000C7F5B">
        <w:t xml:space="preserve"> </w:t>
      </w:r>
      <w:proofErr w:type="spellStart"/>
      <w:r w:rsidR="000C7F5B">
        <w:t>dapat</w:t>
      </w:r>
      <w:proofErr w:type="spellEnd"/>
      <w:r w:rsidR="000C7F5B">
        <w:t xml:space="preserve"> </w:t>
      </w:r>
      <w:proofErr w:type="spellStart"/>
      <w:r w:rsidR="000C7F5B">
        <w:t>dilihat</w:t>
      </w:r>
      <w:proofErr w:type="spellEnd"/>
      <w:r w:rsidR="000C7F5B">
        <w:t xml:space="preserve"> pada </w:t>
      </w:r>
      <w:r w:rsidR="000C7F5B">
        <w:fldChar w:fldCharType="begin"/>
      </w:r>
      <w:r w:rsidR="000C7F5B">
        <w:instrText xml:space="preserve"> REF _Ref181104055 \h </w:instrText>
      </w:r>
      <w:r w:rsidR="000C7F5B">
        <w:fldChar w:fldCharType="separate"/>
      </w:r>
      <w:proofErr w:type="spellStart"/>
      <w:r w:rsidR="00103589">
        <w:t>Tabel</w:t>
      </w:r>
      <w:proofErr w:type="spellEnd"/>
      <w:r w:rsidR="00103589">
        <w:t xml:space="preserve"> </w:t>
      </w:r>
      <w:r w:rsidR="00103589">
        <w:rPr>
          <w:noProof/>
        </w:rPr>
        <w:t>2</w:t>
      </w:r>
      <w:r w:rsidR="00103589">
        <w:t>.</w:t>
      </w:r>
      <w:r w:rsidR="00103589">
        <w:rPr>
          <w:noProof/>
        </w:rPr>
        <w:t>2</w:t>
      </w:r>
      <w:r w:rsidR="000C7F5B">
        <w:fldChar w:fldCharType="end"/>
      </w:r>
      <w:r w:rsidR="000C7F5B">
        <w:t>.</w:t>
      </w:r>
    </w:p>
    <w:p w14:paraId="54AED42C" w14:textId="77777777" w:rsidR="000D7905" w:rsidRPr="000C7F5B" w:rsidRDefault="000D7905" w:rsidP="000D7905">
      <w:pPr>
        <w:pStyle w:val="paragraf"/>
      </w:pPr>
    </w:p>
    <w:p w14:paraId="7A0446A4" w14:textId="31838FE6" w:rsidR="001C3D36" w:rsidRDefault="00A46B3C" w:rsidP="00A46B3C">
      <w:pPr>
        <w:pStyle w:val="Caption"/>
      </w:pPr>
      <w:bookmarkStart w:id="48" w:name="_Ref181104055"/>
      <w:bookmarkStart w:id="49" w:name="_Toc181805988"/>
      <w:proofErr w:type="spellStart"/>
      <w:r>
        <w:lastRenderedPageBreak/>
        <w:t>Tabel</w:t>
      </w:r>
      <w:proofErr w:type="spellEnd"/>
      <w:r>
        <w:t xml:space="preserve"> </w:t>
      </w:r>
      <w:r w:rsidR="0047356C">
        <w:fldChar w:fldCharType="begin"/>
      </w:r>
      <w:r w:rsidR="0047356C">
        <w:instrText xml:space="preserve"> STYLEREF 1 \s </w:instrText>
      </w:r>
      <w:r w:rsidR="0047356C">
        <w:fldChar w:fldCharType="separate"/>
      </w:r>
      <w:r w:rsidR="00103589">
        <w:rPr>
          <w:noProof/>
        </w:rPr>
        <w:t>2</w:t>
      </w:r>
      <w:r w:rsidR="0047356C">
        <w:fldChar w:fldCharType="end"/>
      </w:r>
      <w:r w:rsidR="0047356C">
        <w:t>.</w:t>
      </w:r>
      <w:r w:rsidR="0047356C">
        <w:fldChar w:fldCharType="begin"/>
      </w:r>
      <w:r w:rsidR="0047356C">
        <w:instrText xml:space="preserve"> SEQ Tabel \* ARABIC \s 1 </w:instrText>
      </w:r>
      <w:r w:rsidR="0047356C">
        <w:fldChar w:fldCharType="separate"/>
      </w:r>
      <w:r w:rsidR="00103589">
        <w:rPr>
          <w:noProof/>
        </w:rPr>
        <w:t>2</w:t>
      </w:r>
      <w:r w:rsidR="0047356C">
        <w:fldChar w:fldCharType="end"/>
      </w:r>
      <w:bookmarkEnd w:id="48"/>
      <w:r>
        <w:t xml:space="preserve"> </w:t>
      </w:r>
      <w:proofErr w:type="spellStart"/>
      <w:r>
        <w:t>Analisis</w:t>
      </w:r>
      <w:proofErr w:type="spellEnd"/>
      <w:r>
        <w:t xml:space="preserve"> </w:t>
      </w:r>
      <w:proofErr w:type="spellStart"/>
      <w:r>
        <w:t>Pemilihan</w:t>
      </w:r>
      <w:proofErr w:type="spellEnd"/>
      <w:r>
        <w:t xml:space="preserve"> Solusi </w:t>
      </w:r>
      <w:proofErr w:type="spellStart"/>
      <w:r>
        <w:t>berdasarkan</w:t>
      </w:r>
      <w:proofErr w:type="spellEnd"/>
      <w:r>
        <w:t xml:space="preserve"> </w:t>
      </w:r>
      <w:proofErr w:type="spellStart"/>
      <w:r w:rsidR="00495A7F">
        <w:t>Tiga</w:t>
      </w:r>
      <w:proofErr w:type="spellEnd"/>
      <w:r>
        <w:t xml:space="preserve"> </w:t>
      </w:r>
      <w:proofErr w:type="spellStart"/>
      <w:r>
        <w:t>Aspek</w:t>
      </w:r>
      <w:bookmarkEnd w:id="49"/>
      <w:proofErr w:type="spellEnd"/>
      <w:r w:rsidR="00003195">
        <w:br/>
      </w:r>
    </w:p>
    <w:tbl>
      <w:tblPr>
        <w:tblStyle w:val="TableGrid"/>
        <w:tblW w:w="5000" w:type="pct"/>
        <w:jc w:val="center"/>
        <w:tblLook w:val="04A0" w:firstRow="1" w:lastRow="0" w:firstColumn="1" w:lastColumn="0" w:noHBand="0" w:noVBand="1"/>
      </w:tblPr>
      <w:tblGrid>
        <w:gridCol w:w="2154"/>
        <w:gridCol w:w="4411"/>
        <w:gridCol w:w="1362"/>
      </w:tblGrid>
      <w:tr w:rsidR="00D5624B" w:rsidRPr="009A6B7E" w14:paraId="6B5436BD" w14:textId="77777777" w:rsidTr="00DC4360">
        <w:trPr>
          <w:cantSplit/>
          <w:tblHeader/>
          <w:jc w:val="center"/>
        </w:trPr>
        <w:tc>
          <w:tcPr>
            <w:tcW w:w="1359" w:type="pct"/>
            <w:shd w:val="clear" w:color="auto" w:fill="FFD966" w:themeFill="accent4" w:themeFillTint="99"/>
            <w:vAlign w:val="center"/>
          </w:tcPr>
          <w:p w14:paraId="60BE3BD1" w14:textId="2A7A81BC" w:rsidR="00D5624B" w:rsidRPr="002A16DB" w:rsidRDefault="00A46B3C" w:rsidP="001C3D36">
            <w:pPr>
              <w:spacing w:before="60" w:after="60" w:line="240" w:lineRule="auto"/>
              <w:jc w:val="center"/>
              <w:rPr>
                <w:rFonts w:ascii="Times New Roman" w:hAnsi="Times New Roman"/>
                <w:b/>
                <w:bCs/>
              </w:rPr>
            </w:pPr>
            <w:r>
              <w:rPr>
                <w:rFonts w:ascii="Times New Roman" w:hAnsi="Times New Roman"/>
                <w:b/>
                <w:bCs/>
              </w:rPr>
              <w:t>Solusi</w:t>
            </w:r>
          </w:p>
        </w:tc>
        <w:tc>
          <w:tcPr>
            <w:tcW w:w="2782" w:type="pct"/>
            <w:shd w:val="clear" w:color="auto" w:fill="FFD966" w:themeFill="accent4" w:themeFillTint="99"/>
            <w:vAlign w:val="center"/>
          </w:tcPr>
          <w:p w14:paraId="7D09AC98" w14:textId="154F9353" w:rsidR="00D5624B" w:rsidRPr="002A16DB" w:rsidRDefault="00D5624B" w:rsidP="001C3D36">
            <w:pPr>
              <w:spacing w:before="60" w:after="60" w:line="240" w:lineRule="auto"/>
              <w:jc w:val="center"/>
              <w:rPr>
                <w:rFonts w:ascii="Times New Roman" w:hAnsi="Times New Roman"/>
                <w:b/>
                <w:bCs/>
              </w:rPr>
            </w:pPr>
            <w:proofErr w:type="spellStart"/>
            <w:r>
              <w:rPr>
                <w:rFonts w:ascii="Times New Roman" w:hAnsi="Times New Roman"/>
                <w:b/>
                <w:bCs/>
              </w:rPr>
              <w:t>Karakteristik</w:t>
            </w:r>
            <w:proofErr w:type="spellEnd"/>
            <w:r>
              <w:rPr>
                <w:rFonts w:ascii="Times New Roman" w:hAnsi="Times New Roman"/>
                <w:b/>
                <w:bCs/>
              </w:rPr>
              <w:t xml:space="preserve"> </w:t>
            </w:r>
            <w:proofErr w:type="spellStart"/>
            <w:r>
              <w:rPr>
                <w:rFonts w:ascii="Times New Roman" w:hAnsi="Times New Roman"/>
                <w:b/>
                <w:bCs/>
              </w:rPr>
              <w:t>Pendekatan</w:t>
            </w:r>
            <w:proofErr w:type="spellEnd"/>
            <w:r>
              <w:rPr>
                <w:rFonts w:ascii="Times New Roman" w:hAnsi="Times New Roman"/>
                <w:b/>
                <w:bCs/>
              </w:rPr>
              <w:t xml:space="preserve"> </w:t>
            </w:r>
            <w:proofErr w:type="spellStart"/>
            <w:r>
              <w:rPr>
                <w:rFonts w:ascii="Times New Roman" w:hAnsi="Times New Roman"/>
                <w:b/>
                <w:bCs/>
              </w:rPr>
              <w:t>Berdasarkan</w:t>
            </w:r>
            <w:proofErr w:type="spellEnd"/>
            <w:r>
              <w:rPr>
                <w:rFonts w:ascii="Times New Roman" w:hAnsi="Times New Roman"/>
                <w:b/>
                <w:bCs/>
              </w:rPr>
              <w:t xml:space="preserve"> </w:t>
            </w:r>
            <w:proofErr w:type="spellStart"/>
            <w:r w:rsidR="00726962">
              <w:rPr>
                <w:rFonts w:ascii="Times New Roman" w:hAnsi="Times New Roman"/>
                <w:b/>
                <w:bCs/>
              </w:rPr>
              <w:t>Tiga</w:t>
            </w:r>
            <w:proofErr w:type="spellEnd"/>
            <w:r>
              <w:rPr>
                <w:rFonts w:ascii="Times New Roman" w:hAnsi="Times New Roman"/>
                <w:b/>
                <w:bCs/>
              </w:rPr>
              <w:t xml:space="preserve"> </w:t>
            </w:r>
            <w:proofErr w:type="spellStart"/>
            <w:r>
              <w:rPr>
                <w:rFonts w:ascii="Times New Roman" w:hAnsi="Times New Roman"/>
                <w:b/>
                <w:bCs/>
              </w:rPr>
              <w:t>Aspek</w:t>
            </w:r>
            <w:proofErr w:type="spellEnd"/>
            <w:r>
              <w:rPr>
                <w:rFonts w:ascii="Times New Roman" w:hAnsi="Times New Roman"/>
                <w:b/>
                <w:bCs/>
              </w:rPr>
              <w:t xml:space="preserve"> </w:t>
            </w:r>
            <w:proofErr w:type="spellStart"/>
            <w:r>
              <w:rPr>
                <w:rFonts w:ascii="Times New Roman" w:hAnsi="Times New Roman"/>
                <w:b/>
                <w:bCs/>
              </w:rPr>
              <w:t>Analisis</w:t>
            </w:r>
            <w:proofErr w:type="spellEnd"/>
          </w:p>
        </w:tc>
        <w:tc>
          <w:tcPr>
            <w:tcW w:w="859" w:type="pct"/>
            <w:shd w:val="clear" w:color="auto" w:fill="FFD966" w:themeFill="accent4" w:themeFillTint="99"/>
            <w:vAlign w:val="center"/>
          </w:tcPr>
          <w:p w14:paraId="772F4418" w14:textId="6D4C093F" w:rsidR="00D5624B" w:rsidRPr="009A6B7E" w:rsidRDefault="00D5624B" w:rsidP="001C3D36">
            <w:pPr>
              <w:spacing w:before="60" w:after="60" w:line="240" w:lineRule="auto"/>
              <w:jc w:val="center"/>
              <w:rPr>
                <w:rFonts w:ascii="Times New Roman" w:hAnsi="Times New Roman"/>
                <w:b/>
                <w:bCs/>
              </w:rPr>
            </w:pPr>
            <w:r>
              <w:rPr>
                <w:rFonts w:ascii="Times New Roman" w:hAnsi="Times New Roman"/>
                <w:b/>
                <w:bCs/>
              </w:rPr>
              <w:t xml:space="preserve">Solusi </w:t>
            </w:r>
            <w:proofErr w:type="spellStart"/>
            <w:r>
              <w:rPr>
                <w:rFonts w:ascii="Times New Roman" w:hAnsi="Times New Roman"/>
                <w:b/>
                <w:bCs/>
              </w:rPr>
              <w:t>Terpilih</w:t>
            </w:r>
            <w:proofErr w:type="spellEnd"/>
          </w:p>
        </w:tc>
      </w:tr>
      <w:tr w:rsidR="00D5624B" w:rsidRPr="009A6B7E" w14:paraId="2633C43E" w14:textId="77777777" w:rsidTr="00DC4360">
        <w:trPr>
          <w:cantSplit/>
          <w:jc w:val="center"/>
        </w:trPr>
        <w:tc>
          <w:tcPr>
            <w:tcW w:w="1359" w:type="pct"/>
          </w:tcPr>
          <w:p w14:paraId="5A90F639" w14:textId="77777777" w:rsidR="00D5624B" w:rsidRDefault="00D5624B" w:rsidP="00DF3E99">
            <w:pPr>
              <w:spacing w:before="60" w:after="60" w:line="240" w:lineRule="auto"/>
              <w:rPr>
                <w:rFonts w:ascii="Times New Roman" w:hAnsi="Times New Roman"/>
              </w:rPr>
            </w:pPr>
            <w:r>
              <w:rPr>
                <w:rFonts w:ascii="Times New Roman" w:hAnsi="Times New Roman"/>
              </w:rPr>
              <w:t>Pendekatan-1</w:t>
            </w:r>
          </w:p>
          <w:p w14:paraId="18C4F1C4" w14:textId="7312F637" w:rsidR="00D5624B" w:rsidRPr="002A16DB" w:rsidRDefault="00D5624B" w:rsidP="00DF3E99">
            <w:pPr>
              <w:spacing w:before="60" w:after="60" w:line="240" w:lineRule="auto"/>
              <w:rPr>
                <w:rFonts w:ascii="Times New Roman" w:hAnsi="Times New Roman"/>
              </w:rPr>
            </w:pPr>
            <w:proofErr w:type="spellStart"/>
            <w:r w:rsidRPr="00D5624B">
              <w:rPr>
                <w:rFonts w:ascii="Times New Roman" w:hAnsi="Times New Roman"/>
                <w:i/>
                <w:iCs/>
              </w:rPr>
              <w:t>HaarWavelet</w:t>
            </w:r>
            <w:proofErr w:type="spellEnd"/>
            <w:r w:rsidRPr="00D5624B">
              <w:rPr>
                <w:rFonts w:ascii="Times New Roman" w:hAnsi="Times New Roman"/>
                <w:i/>
                <w:iCs/>
              </w:rPr>
              <w:t xml:space="preserve"> Transform</w:t>
            </w:r>
            <w:r>
              <w:rPr>
                <w:rFonts w:ascii="Times New Roman" w:hAnsi="Times New Roman"/>
              </w:rPr>
              <w:t xml:space="preserve"> (HWT)</w:t>
            </w:r>
          </w:p>
        </w:tc>
        <w:tc>
          <w:tcPr>
            <w:tcW w:w="2782" w:type="pct"/>
          </w:tcPr>
          <w:p w14:paraId="3ED420FD" w14:textId="14109C8E" w:rsidR="001C3D36" w:rsidRDefault="001C3D36" w:rsidP="001C3D36">
            <w:pPr>
              <w:spacing w:before="60" w:after="60" w:line="240" w:lineRule="auto"/>
              <w:rPr>
                <w:rFonts w:ascii="Times New Roman" w:hAnsi="Times New Roman"/>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Ekonomis</w:t>
            </w:r>
            <w:proofErr w:type="spellEnd"/>
            <w:r>
              <w:rPr>
                <w:rFonts w:ascii="Times New Roman" w:hAnsi="Times New Roman"/>
                <w:b/>
                <w:bCs/>
              </w:rPr>
              <w:br/>
            </w:r>
            <w:proofErr w:type="spellStart"/>
            <w:r w:rsidR="000C7F5B">
              <w:rPr>
                <w:rFonts w:ascii="Times New Roman" w:hAnsi="Times New Roman"/>
              </w:rPr>
              <w:t>Dapat</w:t>
            </w:r>
            <w:proofErr w:type="spellEnd"/>
            <w:r w:rsidR="000C7F5B">
              <w:rPr>
                <w:rFonts w:ascii="Times New Roman" w:hAnsi="Times New Roman"/>
              </w:rPr>
              <w:t xml:space="preserve"> </w:t>
            </w:r>
            <w:proofErr w:type="spellStart"/>
            <w:r w:rsidR="000C7F5B">
              <w:rPr>
                <w:rFonts w:ascii="Times New Roman" w:hAnsi="Times New Roman"/>
              </w:rPr>
              <w:t>memenuhi</w:t>
            </w:r>
            <w:proofErr w:type="spellEnd"/>
            <w:r w:rsidR="000C7F5B">
              <w:rPr>
                <w:rFonts w:ascii="Times New Roman" w:hAnsi="Times New Roman"/>
              </w:rPr>
              <w:t xml:space="preserve"> </w:t>
            </w:r>
            <w:proofErr w:type="spellStart"/>
            <w:r w:rsidR="000C7F5B">
              <w:rPr>
                <w:rFonts w:ascii="Times New Roman" w:hAnsi="Times New Roman"/>
              </w:rPr>
              <w:t>batasan</w:t>
            </w:r>
            <w:proofErr w:type="spellEnd"/>
            <w:r w:rsidR="000C7F5B">
              <w:rPr>
                <w:rFonts w:ascii="Times New Roman" w:hAnsi="Times New Roman"/>
              </w:rPr>
              <w:t xml:space="preserve"> yang </w:t>
            </w:r>
            <w:proofErr w:type="spellStart"/>
            <w:r w:rsidR="000C7F5B">
              <w:rPr>
                <w:rFonts w:ascii="Times New Roman" w:hAnsi="Times New Roman"/>
              </w:rPr>
              <w:t>telah</w:t>
            </w:r>
            <w:proofErr w:type="spellEnd"/>
            <w:r w:rsidR="000C7F5B">
              <w:rPr>
                <w:rFonts w:ascii="Times New Roman" w:hAnsi="Times New Roman"/>
              </w:rPr>
              <w:t xml:space="preserve"> </w:t>
            </w:r>
            <w:proofErr w:type="spellStart"/>
            <w:r w:rsidR="000C7F5B">
              <w:rPr>
                <w:rFonts w:ascii="Times New Roman" w:hAnsi="Times New Roman"/>
              </w:rPr>
              <w:t>ditentukan</w:t>
            </w:r>
            <w:proofErr w:type="spellEnd"/>
            <w:r w:rsidR="000C7F5B">
              <w:rPr>
                <w:rFonts w:ascii="Times New Roman" w:hAnsi="Times New Roman"/>
              </w:rPr>
              <w:t xml:space="preserve"> </w:t>
            </w:r>
            <w:proofErr w:type="spellStart"/>
            <w:r w:rsidR="000C7F5B">
              <w:rPr>
                <w:rFonts w:ascii="Times New Roman" w:hAnsi="Times New Roman"/>
              </w:rPr>
              <w:t>sama</w:t>
            </w:r>
            <w:proofErr w:type="spellEnd"/>
            <w:r w:rsidR="000C7F5B">
              <w:rPr>
                <w:rFonts w:ascii="Times New Roman" w:hAnsi="Times New Roman"/>
              </w:rPr>
              <w:t xml:space="preserve"> </w:t>
            </w:r>
            <w:proofErr w:type="spellStart"/>
            <w:r w:rsidR="000C7F5B">
              <w:rPr>
                <w:rFonts w:ascii="Times New Roman" w:hAnsi="Times New Roman"/>
              </w:rPr>
              <w:t>dengan</w:t>
            </w:r>
            <w:proofErr w:type="spellEnd"/>
            <w:r w:rsidR="000C7F5B">
              <w:rPr>
                <w:rFonts w:ascii="Times New Roman" w:hAnsi="Times New Roman"/>
              </w:rPr>
              <w:t xml:space="preserve"> </w:t>
            </w:r>
            <w:proofErr w:type="spellStart"/>
            <w:r w:rsidR="000C7F5B">
              <w:rPr>
                <w:rFonts w:ascii="Times New Roman" w:hAnsi="Times New Roman"/>
              </w:rPr>
              <w:t>metode</w:t>
            </w:r>
            <w:proofErr w:type="spellEnd"/>
            <w:r w:rsidR="000C7F5B">
              <w:rPr>
                <w:rFonts w:ascii="Times New Roman" w:hAnsi="Times New Roman"/>
              </w:rPr>
              <w:t xml:space="preserve"> </w:t>
            </w:r>
            <w:proofErr w:type="spellStart"/>
            <w:r w:rsidR="000C7F5B">
              <w:rPr>
                <w:rFonts w:ascii="Times New Roman" w:hAnsi="Times New Roman"/>
              </w:rPr>
              <w:t>lain</w:t>
            </w:r>
            <w:proofErr w:type="spellEnd"/>
            <w:r w:rsidR="000C7F5B">
              <w:rPr>
                <w:rFonts w:ascii="Times New Roman" w:hAnsi="Times New Roman"/>
              </w:rPr>
              <w:t>.</w:t>
            </w:r>
          </w:p>
          <w:p w14:paraId="704D8CB9" w14:textId="77777777" w:rsidR="000C7F5B" w:rsidRPr="001C3D36" w:rsidRDefault="000C7F5B" w:rsidP="001C3D36">
            <w:pPr>
              <w:spacing w:before="60" w:after="60" w:line="240" w:lineRule="auto"/>
              <w:rPr>
                <w:rFonts w:ascii="Times New Roman" w:hAnsi="Times New Roman"/>
              </w:rPr>
            </w:pPr>
          </w:p>
          <w:p w14:paraId="39AD112F" w14:textId="68E5A5EA" w:rsidR="001C3D36" w:rsidRPr="000C7F5B" w:rsidRDefault="001C3D36" w:rsidP="001C3D36">
            <w:pPr>
              <w:spacing w:before="60" w:after="60" w:line="240" w:lineRule="auto"/>
              <w:rPr>
                <w:rFonts w:ascii="Times New Roman" w:hAnsi="Times New Roman"/>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Manufakturabilitas</w:t>
            </w:r>
            <w:proofErr w:type="spellEnd"/>
            <w:r>
              <w:rPr>
                <w:rFonts w:ascii="Times New Roman" w:hAnsi="Times New Roman"/>
                <w:b/>
                <w:bCs/>
              </w:rPr>
              <w:br/>
            </w:r>
            <w:proofErr w:type="spellStart"/>
            <w:r w:rsidR="000C7F5B">
              <w:rPr>
                <w:rFonts w:ascii="Times New Roman" w:hAnsi="Times New Roman"/>
              </w:rPr>
              <w:t>Dapat</w:t>
            </w:r>
            <w:proofErr w:type="spellEnd"/>
            <w:r w:rsidR="000C7F5B">
              <w:rPr>
                <w:rFonts w:ascii="Times New Roman" w:hAnsi="Times New Roman"/>
              </w:rPr>
              <w:t xml:space="preserve"> </w:t>
            </w:r>
            <w:proofErr w:type="spellStart"/>
            <w:r w:rsidR="000C7F5B">
              <w:rPr>
                <w:rFonts w:ascii="Times New Roman" w:hAnsi="Times New Roman"/>
              </w:rPr>
              <w:t>memenuhi</w:t>
            </w:r>
            <w:proofErr w:type="spellEnd"/>
            <w:r w:rsidR="000C7F5B">
              <w:rPr>
                <w:rFonts w:ascii="Times New Roman" w:hAnsi="Times New Roman"/>
              </w:rPr>
              <w:t xml:space="preserve"> </w:t>
            </w:r>
            <w:proofErr w:type="spellStart"/>
            <w:r w:rsidR="000C7F5B">
              <w:rPr>
                <w:rFonts w:ascii="Times New Roman" w:hAnsi="Times New Roman"/>
              </w:rPr>
              <w:t>batasan</w:t>
            </w:r>
            <w:proofErr w:type="spellEnd"/>
            <w:r w:rsidR="000C7F5B">
              <w:rPr>
                <w:rFonts w:ascii="Times New Roman" w:hAnsi="Times New Roman"/>
              </w:rPr>
              <w:t xml:space="preserve"> yang </w:t>
            </w:r>
            <w:proofErr w:type="spellStart"/>
            <w:r w:rsidR="000C7F5B">
              <w:rPr>
                <w:rFonts w:ascii="Times New Roman" w:hAnsi="Times New Roman"/>
              </w:rPr>
              <w:t>telah</w:t>
            </w:r>
            <w:proofErr w:type="spellEnd"/>
            <w:r w:rsidR="000C7F5B">
              <w:rPr>
                <w:rFonts w:ascii="Times New Roman" w:hAnsi="Times New Roman"/>
              </w:rPr>
              <w:t xml:space="preserve"> </w:t>
            </w:r>
            <w:proofErr w:type="spellStart"/>
            <w:r w:rsidR="000C7F5B">
              <w:rPr>
                <w:rFonts w:ascii="Times New Roman" w:hAnsi="Times New Roman"/>
              </w:rPr>
              <w:t>ditentukan</w:t>
            </w:r>
            <w:proofErr w:type="spellEnd"/>
            <w:r w:rsidR="000C7F5B">
              <w:rPr>
                <w:rFonts w:ascii="Times New Roman" w:hAnsi="Times New Roman"/>
              </w:rPr>
              <w:t xml:space="preserve"> dan </w:t>
            </w:r>
            <w:proofErr w:type="spellStart"/>
            <w:r w:rsidR="000C7F5B">
              <w:rPr>
                <w:rFonts w:ascii="Times New Roman" w:hAnsi="Times New Roman"/>
              </w:rPr>
              <w:t>memiliki</w:t>
            </w:r>
            <w:proofErr w:type="spellEnd"/>
            <w:r w:rsidR="000C7F5B">
              <w:rPr>
                <w:rFonts w:ascii="Times New Roman" w:hAnsi="Times New Roman"/>
              </w:rPr>
              <w:t xml:space="preserve"> </w:t>
            </w:r>
            <w:proofErr w:type="spellStart"/>
            <w:r w:rsidR="000C7F5B">
              <w:rPr>
                <w:rFonts w:ascii="Times New Roman" w:hAnsi="Times New Roman"/>
              </w:rPr>
              <w:t>nilai</w:t>
            </w:r>
            <w:proofErr w:type="spellEnd"/>
            <w:r w:rsidR="000C7F5B">
              <w:rPr>
                <w:rFonts w:ascii="Times New Roman" w:hAnsi="Times New Roman"/>
              </w:rPr>
              <w:t xml:space="preserve"> </w:t>
            </w:r>
            <w:r w:rsidR="000C7F5B">
              <w:rPr>
                <w:rFonts w:ascii="Times New Roman" w:hAnsi="Times New Roman"/>
                <w:i/>
                <w:iCs/>
              </w:rPr>
              <w:t>accuracy</w:t>
            </w:r>
            <w:r w:rsidR="000C7F5B">
              <w:rPr>
                <w:rFonts w:ascii="Times New Roman" w:hAnsi="Times New Roman"/>
              </w:rPr>
              <w:t xml:space="preserve"> dan </w:t>
            </w:r>
            <w:r w:rsidR="000C7F5B">
              <w:rPr>
                <w:rFonts w:ascii="Times New Roman" w:hAnsi="Times New Roman"/>
                <w:i/>
                <w:iCs/>
              </w:rPr>
              <w:t>F-score</w:t>
            </w:r>
            <w:r w:rsidR="000C7F5B">
              <w:rPr>
                <w:rFonts w:ascii="Times New Roman" w:hAnsi="Times New Roman"/>
              </w:rPr>
              <w:t xml:space="preserve"> </w:t>
            </w:r>
            <w:proofErr w:type="spellStart"/>
            <w:r w:rsidR="000C7F5B">
              <w:rPr>
                <w:rFonts w:ascii="Times New Roman" w:hAnsi="Times New Roman"/>
              </w:rPr>
              <w:t>tertinggi</w:t>
            </w:r>
            <w:proofErr w:type="spellEnd"/>
            <w:r w:rsidR="000C7F5B">
              <w:rPr>
                <w:rFonts w:ascii="Times New Roman" w:hAnsi="Times New Roman"/>
              </w:rPr>
              <w:t xml:space="preserve"> pada </w:t>
            </w:r>
            <w:proofErr w:type="spellStart"/>
            <w:r w:rsidR="000C7F5B">
              <w:rPr>
                <w:rFonts w:ascii="Times New Roman" w:hAnsi="Times New Roman"/>
              </w:rPr>
              <w:t>penelitian</w:t>
            </w:r>
            <w:proofErr w:type="spellEnd"/>
            <w:r w:rsidR="000C7F5B">
              <w:rPr>
                <w:rFonts w:ascii="Times New Roman" w:hAnsi="Times New Roman"/>
              </w:rPr>
              <w:t xml:space="preserve"> </w:t>
            </w:r>
            <w:proofErr w:type="spellStart"/>
            <w:r w:rsidR="000C7F5B">
              <w:rPr>
                <w:rFonts w:ascii="Times New Roman" w:hAnsi="Times New Roman"/>
              </w:rPr>
              <w:t>terkait</w:t>
            </w:r>
            <w:proofErr w:type="spellEnd"/>
            <w:r w:rsidR="000C7F5B">
              <w:rPr>
                <w:rFonts w:ascii="Times New Roman" w:hAnsi="Times New Roman"/>
              </w:rPr>
              <w:t>.</w:t>
            </w:r>
          </w:p>
          <w:p w14:paraId="05DF4221" w14:textId="1910D449" w:rsidR="001C3D36" w:rsidRPr="001C3D36" w:rsidRDefault="001C3D36" w:rsidP="001C3D36">
            <w:pPr>
              <w:spacing w:before="60" w:after="60" w:line="240" w:lineRule="auto"/>
              <w:rPr>
                <w:rFonts w:ascii="Times New Roman" w:hAnsi="Times New Roman"/>
              </w:rPr>
            </w:pPr>
          </w:p>
          <w:p w14:paraId="567B9E7B" w14:textId="70C55364" w:rsidR="001C3D36" w:rsidRPr="001C3D36" w:rsidRDefault="001C3D36" w:rsidP="001C3D36">
            <w:pPr>
              <w:spacing w:before="60" w:after="60" w:line="240" w:lineRule="auto"/>
              <w:rPr>
                <w:rFonts w:ascii="Times New Roman" w:hAnsi="Times New Roman"/>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Sustainabilitas</w:t>
            </w:r>
            <w:proofErr w:type="spellEnd"/>
            <w:r>
              <w:rPr>
                <w:rFonts w:ascii="Times New Roman" w:hAnsi="Times New Roman"/>
                <w:b/>
                <w:bCs/>
              </w:rPr>
              <w:br/>
            </w:r>
            <w:proofErr w:type="spellStart"/>
            <w:r w:rsidR="000C7F5B">
              <w:rPr>
                <w:rFonts w:ascii="Times New Roman" w:hAnsi="Times New Roman"/>
              </w:rPr>
              <w:t>Dapat</w:t>
            </w:r>
            <w:proofErr w:type="spellEnd"/>
            <w:r w:rsidR="000C7F5B">
              <w:rPr>
                <w:rFonts w:ascii="Times New Roman" w:hAnsi="Times New Roman"/>
              </w:rPr>
              <w:t xml:space="preserve"> </w:t>
            </w:r>
            <w:proofErr w:type="spellStart"/>
            <w:r w:rsidR="000C7F5B">
              <w:rPr>
                <w:rFonts w:ascii="Times New Roman" w:hAnsi="Times New Roman"/>
              </w:rPr>
              <w:t>memenuhi</w:t>
            </w:r>
            <w:proofErr w:type="spellEnd"/>
            <w:r w:rsidR="000C7F5B">
              <w:rPr>
                <w:rFonts w:ascii="Times New Roman" w:hAnsi="Times New Roman"/>
              </w:rPr>
              <w:t xml:space="preserve"> </w:t>
            </w:r>
            <w:proofErr w:type="spellStart"/>
            <w:r w:rsidR="000C7F5B">
              <w:rPr>
                <w:rFonts w:ascii="Times New Roman" w:hAnsi="Times New Roman"/>
              </w:rPr>
              <w:t>batasan</w:t>
            </w:r>
            <w:proofErr w:type="spellEnd"/>
            <w:r w:rsidR="000C7F5B">
              <w:rPr>
                <w:rFonts w:ascii="Times New Roman" w:hAnsi="Times New Roman"/>
              </w:rPr>
              <w:t xml:space="preserve"> yang </w:t>
            </w:r>
            <w:proofErr w:type="spellStart"/>
            <w:r w:rsidR="000C7F5B">
              <w:rPr>
                <w:rFonts w:ascii="Times New Roman" w:hAnsi="Times New Roman"/>
              </w:rPr>
              <w:t>telah</w:t>
            </w:r>
            <w:proofErr w:type="spellEnd"/>
            <w:r w:rsidR="000C7F5B">
              <w:rPr>
                <w:rFonts w:ascii="Times New Roman" w:hAnsi="Times New Roman"/>
              </w:rPr>
              <w:t xml:space="preserve"> </w:t>
            </w:r>
            <w:proofErr w:type="spellStart"/>
            <w:r w:rsidR="000C7F5B">
              <w:rPr>
                <w:rFonts w:ascii="Times New Roman" w:hAnsi="Times New Roman"/>
              </w:rPr>
              <w:t>ditentukan</w:t>
            </w:r>
            <w:proofErr w:type="spellEnd"/>
            <w:r w:rsidR="000C7F5B">
              <w:rPr>
                <w:rFonts w:ascii="Times New Roman" w:hAnsi="Times New Roman"/>
              </w:rPr>
              <w:t>.</w:t>
            </w:r>
          </w:p>
        </w:tc>
        <w:tc>
          <w:tcPr>
            <w:tcW w:w="859" w:type="pct"/>
            <w:vAlign w:val="center"/>
          </w:tcPr>
          <w:p w14:paraId="5F7BA9F3" w14:textId="176C885E" w:rsidR="00D5624B" w:rsidRPr="00A46B3C" w:rsidRDefault="00A46B3C" w:rsidP="001C3D36">
            <w:pPr>
              <w:spacing w:before="60" w:after="60" w:line="240" w:lineRule="auto"/>
              <w:jc w:val="center"/>
              <w:rPr>
                <w:rFonts w:ascii="Times New Roman" w:hAnsi="Times New Roman"/>
                <w:sz w:val="48"/>
                <w:szCs w:val="48"/>
              </w:rPr>
            </w:pPr>
            <w:r w:rsidRPr="00A46B3C">
              <w:rPr>
                <w:rFonts w:ascii="Times New Roman" w:hAnsi="Times New Roman"/>
                <w:sz w:val="48"/>
                <w:szCs w:val="48"/>
              </w:rPr>
              <w:t>-</w:t>
            </w:r>
          </w:p>
        </w:tc>
      </w:tr>
      <w:tr w:rsidR="001C3D36" w:rsidRPr="009A6B7E" w14:paraId="7BBCFDC3" w14:textId="77777777" w:rsidTr="00DC4360">
        <w:trPr>
          <w:cantSplit/>
          <w:jc w:val="center"/>
        </w:trPr>
        <w:tc>
          <w:tcPr>
            <w:tcW w:w="1359" w:type="pct"/>
          </w:tcPr>
          <w:p w14:paraId="2384D82C" w14:textId="77777777" w:rsidR="001C3D36" w:rsidRDefault="001C3D36" w:rsidP="001C3D36">
            <w:pPr>
              <w:spacing w:before="60" w:after="60" w:line="240" w:lineRule="auto"/>
              <w:rPr>
                <w:rFonts w:ascii="Times New Roman" w:hAnsi="Times New Roman"/>
              </w:rPr>
            </w:pPr>
            <w:r>
              <w:rPr>
                <w:rFonts w:ascii="Times New Roman" w:hAnsi="Times New Roman"/>
              </w:rPr>
              <w:t>Pendekatan-2</w:t>
            </w:r>
          </w:p>
          <w:p w14:paraId="2AFC46C2" w14:textId="6ADC5D22" w:rsidR="001C3D36" w:rsidRPr="002A16DB" w:rsidRDefault="001C3D36" w:rsidP="001C3D36">
            <w:pPr>
              <w:spacing w:before="60" w:after="60" w:line="240" w:lineRule="auto"/>
              <w:rPr>
                <w:rFonts w:ascii="Times New Roman" w:hAnsi="Times New Roman"/>
              </w:rPr>
            </w:pPr>
            <w:r w:rsidRPr="001C3D36">
              <w:rPr>
                <w:rFonts w:ascii="Times New Roman" w:hAnsi="Times New Roman"/>
                <w:i/>
                <w:iCs/>
              </w:rPr>
              <w:t>Fast Fourier Transform</w:t>
            </w:r>
            <w:r>
              <w:rPr>
                <w:rFonts w:ascii="Times New Roman" w:hAnsi="Times New Roman"/>
              </w:rPr>
              <w:t xml:space="preserve"> (FFT)</w:t>
            </w:r>
          </w:p>
        </w:tc>
        <w:tc>
          <w:tcPr>
            <w:tcW w:w="2782" w:type="pct"/>
          </w:tcPr>
          <w:p w14:paraId="6A330A82" w14:textId="3B660F6F" w:rsidR="001C3D36"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Ekonomis</w:t>
            </w:r>
            <w:proofErr w:type="spellEnd"/>
            <w:r>
              <w:rPr>
                <w:rFonts w:ascii="Times New Roman" w:hAnsi="Times New Roman"/>
                <w:b/>
                <w:bCs/>
              </w:rPr>
              <w:br/>
            </w:r>
            <w:proofErr w:type="spellStart"/>
            <w:r w:rsidR="000C7F5B">
              <w:rPr>
                <w:rFonts w:ascii="Times New Roman" w:hAnsi="Times New Roman"/>
              </w:rPr>
              <w:t>Dapat</w:t>
            </w:r>
            <w:proofErr w:type="spellEnd"/>
            <w:r w:rsidR="000C7F5B">
              <w:rPr>
                <w:rFonts w:ascii="Times New Roman" w:hAnsi="Times New Roman"/>
              </w:rPr>
              <w:t xml:space="preserve"> </w:t>
            </w:r>
            <w:proofErr w:type="spellStart"/>
            <w:r w:rsidR="000C7F5B">
              <w:rPr>
                <w:rFonts w:ascii="Times New Roman" w:hAnsi="Times New Roman"/>
              </w:rPr>
              <w:t>memenuhi</w:t>
            </w:r>
            <w:proofErr w:type="spellEnd"/>
            <w:r w:rsidR="000C7F5B">
              <w:rPr>
                <w:rFonts w:ascii="Times New Roman" w:hAnsi="Times New Roman"/>
              </w:rPr>
              <w:t xml:space="preserve"> </w:t>
            </w:r>
            <w:proofErr w:type="spellStart"/>
            <w:r w:rsidR="000C7F5B">
              <w:rPr>
                <w:rFonts w:ascii="Times New Roman" w:hAnsi="Times New Roman"/>
              </w:rPr>
              <w:t>batasan</w:t>
            </w:r>
            <w:proofErr w:type="spellEnd"/>
            <w:r w:rsidR="000C7F5B">
              <w:rPr>
                <w:rFonts w:ascii="Times New Roman" w:hAnsi="Times New Roman"/>
              </w:rPr>
              <w:t xml:space="preserve"> yang </w:t>
            </w:r>
            <w:proofErr w:type="spellStart"/>
            <w:r w:rsidR="000C7F5B">
              <w:rPr>
                <w:rFonts w:ascii="Times New Roman" w:hAnsi="Times New Roman"/>
              </w:rPr>
              <w:t>telah</w:t>
            </w:r>
            <w:proofErr w:type="spellEnd"/>
            <w:r w:rsidR="000C7F5B">
              <w:rPr>
                <w:rFonts w:ascii="Times New Roman" w:hAnsi="Times New Roman"/>
              </w:rPr>
              <w:t xml:space="preserve"> </w:t>
            </w:r>
            <w:proofErr w:type="spellStart"/>
            <w:r w:rsidR="000C7F5B">
              <w:rPr>
                <w:rFonts w:ascii="Times New Roman" w:hAnsi="Times New Roman"/>
              </w:rPr>
              <w:t>ditentukan</w:t>
            </w:r>
            <w:proofErr w:type="spellEnd"/>
            <w:r w:rsidR="000C7F5B">
              <w:rPr>
                <w:rFonts w:ascii="Times New Roman" w:hAnsi="Times New Roman"/>
              </w:rPr>
              <w:t xml:space="preserve"> </w:t>
            </w:r>
            <w:proofErr w:type="spellStart"/>
            <w:r w:rsidR="000C7F5B">
              <w:rPr>
                <w:rFonts w:ascii="Times New Roman" w:hAnsi="Times New Roman"/>
              </w:rPr>
              <w:t>sama</w:t>
            </w:r>
            <w:proofErr w:type="spellEnd"/>
            <w:r w:rsidR="000C7F5B">
              <w:rPr>
                <w:rFonts w:ascii="Times New Roman" w:hAnsi="Times New Roman"/>
              </w:rPr>
              <w:t xml:space="preserve"> </w:t>
            </w:r>
            <w:proofErr w:type="spellStart"/>
            <w:r w:rsidR="000C7F5B">
              <w:rPr>
                <w:rFonts w:ascii="Times New Roman" w:hAnsi="Times New Roman"/>
              </w:rPr>
              <w:t>dengan</w:t>
            </w:r>
            <w:proofErr w:type="spellEnd"/>
            <w:r w:rsidR="000C7F5B">
              <w:rPr>
                <w:rFonts w:ascii="Times New Roman" w:hAnsi="Times New Roman"/>
              </w:rPr>
              <w:t xml:space="preserve"> </w:t>
            </w:r>
            <w:proofErr w:type="spellStart"/>
            <w:r w:rsidR="000C7F5B">
              <w:rPr>
                <w:rFonts w:ascii="Times New Roman" w:hAnsi="Times New Roman"/>
              </w:rPr>
              <w:t>metode</w:t>
            </w:r>
            <w:proofErr w:type="spellEnd"/>
            <w:r w:rsidR="000C7F5B">
              <w:rPr>
                <w:rFonts w:ascii="Times New Roman" w:hAnsi="Times New Roman"/>
              </w:rPr>
              <w:t xml:space="preserve"> </w:t>
            </w:r>
            <w:proofErr w:type="spellStart"/>
            <w:r w:rsidR="000C7F5B">
              <w:rPr>
                <w:rFonts w:ascii="Times New Roman" w:hAnsi="Times New Roman"/>
              </w:rPr>
              <w:t>lain</w:t>
            </w:r>
            <w:proofErr w:type="spellEnd"/>
            <w:r w:rsidR="000C7F5B">
              <w:rPr>
                <w:rFonts w:ascii="Times New Roman" w:hAnsi="Times New Roman"/>
              </w:rPr>
              <w:t>.</w:t>
            </w:r>
          </w:p>
          <w:p w14:paraId="43270334" w14:textId="0BDFA4CF" w:rsidR="001C3D36" w:rsidRPr="001C3D36" w:rsidRDefault="001C3D36" w:rsidP="001C3D36">
            <w:pPr>
              <w:spacing w:before="60" w:after="60" w:line="240" w:lineRule="auto"/>
              <w:rPr>
                <w:rFonts w:ascii="Times New Roman" w:hAnsi="Times New Roman"/>
              </w:rPr>
            </w:pPr>
          </w:p>
          <w:p w14:paraId="4AB2C3E6" w14:textId="4BF3A96D" w:rsidR="001C3D36"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Manufakturabilitas</w:t>
            </w:r>
            <w:proofErr w:type="spellEnd"/>
            <w:r>
              <w:rPr>
                <w:rFonts w:ascii="Times New Roman" w:hAnsi="Times New Roman"/>
                <w:b/>
                <w:bCs/>
              </w:rPr>
              <w:br/>
            </w:r>
            <w:proofErr w:type="spellStart"/>
            <w:r w:rsidR="000C7F5B">
              <w:rPr>
                <w:rFonts w:ascii="Times New Roman" w:hAnsi="Times New Roman"/>
              </w:rPr>
              <w:t>Dapat</w:t>
            </w:r>
            <w:proofErr w:type="spellEnd"/>
            <w:r w:rsidR="000C7F5B">
              <w:rPr>
                <w:rFonts w:ascii="Times New Roman" w:hAnsi="Times New Roman"/>
              </w:rPr>
              <w:t xml:space="preserve"> </w:t>
            </w:r>
            <w:proofErr w:type="spellStart"/>
            <w:r w:rsidR="000C7F5B">
              <w:rPr>
                <w:rFonts w:ascii="Times New Roman" w:hAnsi="Times New Roman"/>
              </w:rPr>
              <w:t>memenuhi</w:t>
            </w:r>
            <w:proofErr w:type="spellEnd"/>
            <w:r w:rsidR="000C7F5B">
              <w:rPr>
                <w:rFonts w:ascii="Times New Roman" w:hAnsi="Times New Roman"/>
              </w:rPr>
              <w:t xml:space="preserve"> </w:t>
            </w:r>
            <w:proofErr w:type="spellStart"/>
            <w:r w:rsidR="000C7F5B">
              <w:rPr>
                <w:rFonts w:ascii="Times New Roman" w:hAnsi="Times New Roman"/>
              </w:rPr>
              <w:t>batasan</w:t>
            </w:r>
            <w:proofErr w:type="spellEnd"/>
            <w:r w:rsidR="000C7F5B">
              <w:rPr>
                <w:rFonts w:ascii="Times New Roman" w:hAnsi="Times New Roman"/>
              </w:rPr>
              <w:t xml:space="preserve"> yang </w:t>
            </w:r>
            <w:proofErr w:type="spellStart"/>
            <w:r w:rsidR="000C7F5B">
              <w:rPr>
                <w:rFonts w:ascii="Times New Roman" w:hAnsi="Times New Roman"/>
              </w:rPr>
              <w:t>telah</w:t>
            </w:r>
            <w:proofErr w:type="spellEnd"/>
            <w:r w:rsidR="000C7F5B">
              <w:rPr>
                <w:rFonts w:ascii="Times New Roman" w:hAnsi="Times New Roman"/>
              </w:rPr>
              <w:t xml:space="preserve"> </w:t>
            </w:r>
            <w:proofErr w:type="spellStart"/>
            <w:r w:rsidR="000C7F5B">
              <w:rPr>
                <w:rFonts w:ascii="Times New Roman" w:hAnsi="Times New Roman"/>
              </w:rPr>
              <w:t>ditentukan</w:t>
            </w:r>
            <w:proofErr w:type="spellEnd"/>
            <w:r w:rsidR="000C7F5B">
              <w:rPr>
                <w:rFonts w:ascii="Times New Roman" w:hAnsi="Times New Roman"/>
              </w:rPr>
              <w:t xml:space="preserve"> dan </w:t>
            </w:r>
            <w:proofErr w:type="spellStart"/>
            <w:r w:rsidR="000C7F5B">
              <w:rPr>
                <w:rFonts w:ascii="Times New Roman" w:hAnsi="Times New Roman"/>
              </w:rPr>
              <w:t>memiliki</w:t>
            </w:r>
            <w:proofErr w:type="spellEnd"/>
            <w:r w:rsidR="000C7F5B">
              <w:rPr>
                <w:rFonts w:ascii="Times New Roman" w:hAnsi="Times New Roman"/>
              </w:rPr>
              <w:t xml:space="preserve"> </w:t>
            </w:r>
            <w:proofErr w:type="spellStart"/>
            <w:r w:rsidR="000C7F5B">
              <w:rPr>
                <w:rFonts w:ascii="Times New Roman" w:hAnsi="Times New Roman"/>
              </w:rPr>
              <w:t>nilai</w:t>
            </w:r>
            <w:proofErr w:type="spellEnd"/>
            <w:r w:rsidR="000C7F5B">
              <w:rPr>
                <w:rFonts w:ascii="Times New Roman" w:hAnsi="Times New Roman"/>
              </w:rPr>
              <w:t xml:space="preserve"> </w:t>
            </w:r>
            <w:r w:rsidR="000C7F5B">
              <w:rPr>
                <w:rFonts w:ascii="Times New Roman" w:hAnsi="Times New Roman"/>
                <w:i/>
                <w:iCs/>
              </w:rPr>
              <w:t xml:space="preserve">precision </w:t>
            </w:r>
            <w:proofErr w:type="spellStart"/>
            <w:r w:rsidR="000C7F5B">
              <w:rPr>
                <w:rFonts w:ascii="Times New Roman" w:hAnsi="Times New Roman"/>
              </w:rPr>
              <w:t>tertinggi</w:t>
            </w:r>
            <w:proofErr w:type="spellEnd"/>
            <w:r w:rsidR="000C7F5B">
              <w:rPr>
                <w:rFonts w:ascii="Times New Roman" w:hAnsi="Times New Roman"/>
              </w:rPr>
              <w:t xml:space="preserve"> pada </w:t>
            </w:r>
            <w:proofErr w:type="spellStart"/>
            <w:r w:rsidR="000C7F5B">
              <w:rPr>
                <w:rFonts w:ascii="Times New Roman" w:hAnsi="Times New Roman"/>
              </w:rPr>
              <w:t>penelitian</w:t>
            </w:r>
            <w:proofErr w:type="spellEnd"/>
            <w:r w:rsidR="000C7F5B">
              <w:rPr>
                <w:rFonts w:ascii="Times New Roman" w:hAnsi="Times New Roman"/>
              </w:rPr>
              <w:t xml:space="preserve"> </w:t>
            </w:r>
            <w:proofErr w:type="spellStart"/>
            <w:r w:rsidR="000C7F5B">
              <w:rPr>
                <w:rFonts w:ascii="Times New Roman" w:hAnsi="Times New Roman"/>
              </w:rPr>
              <w:t>terkait</w:t>
            </w:r>
            <w:proofErr w:type="spellEnd"/>
            <w:r w:rsidR="000C7F5B">
              <w:rPr>
                <w:rFonts w:ascii="Times New Roman" w:hAnsi="Times New Roman"/>
              </w:rPr>
              <w:t>.</w:t>
            </w:r>
          </w:p>
          <w:p w14:paraId="47121882" w14:textId="1DC24EED" w:rsidR="001C3D36" w:rsidRPr="001C3D36" w:rsidRDefault="001C3D36" w:rsidP="001C3D36">
            <w:pPr>
              <w:spacing w:before="60" w:after="60" w:line="240" w:lineRule="auto"/>
              <w:rPr>
                <w:rFonts w:ascii="Times New Roman" w:hAnsi="Times New Roman"/>
              </w:rPr>
            </w:pPr>
          </w:p>
          <w:p w14:paraId="2B3337DA" w14:textId="7D5CEB8C" w:rsidR="001C3D36" w:rsidRPr="000C7F5B"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Sustainabilitas</w:t>
            </w:r>
            <w:proofErr w:type="spellEnd"/>
            <w:r>
              <w:rPr>
                <w:rFonts w:ascii="Times New Roman" w:hAnsi="Times New Roman"/>
                <w:b/>
                <w:bCs/>
              </w:rPr>
              <w:br/>
            </w:r>
            <w:proofErr w:type="spellStart"/>
            <w:r w:rsidR="000C7F5B">
              <w:rPr>
                <w:rFonts w:ascii="Times New Roman" w:hAnsi="Times New Roman"/>
              </w:rPr>
              <w:t>Dapat</w:t>
            </w:r>
            <w:proofErr w:type="spellEnd"/>
            <w:r w:rsidR="000C7F5B">
              <w:rPr>
                <w:rFonts w:ascii="Times New Roman" w:hAnsi="Times New Roman"/>
              </w:rPr>
              <w:t xml:space="preserve"> </w:t>
            </w:r>
            <w:proofErr w:type="spellStart"/>
            <w:r w:rsidR="000C7F5B">
              <w:rPr>
                <w:rFonts w:ascii="Times New Roman" w:hAnsi="Times New Roman"/>
              </w:rPr>
              <w:t>memenuhi</w:t>
            </w:r>
            <w:proofErr w:type="spellEnd"/>
            <w:r w:rsidR="000C7F5B">
              <w:rPr>
                <w:rFonts w:ascii="Times New Roman" w:hAnsi="Times New Roman"/>
              </w:rPr>
              <w:t xml:space="preserve"> </w:t>
            </w:r>
            <w:proofErr w:type="spellStart"/>
            <w:r w:rsidR="000C7F5B">
              <w:rPr>
                <w:rFonts w:ascii="Times New Roman" w:hAnsi="Times New Roman"/>
              </w:rPr>
              <w:t>batasan</w:t>
            </w:r>
            <w:proofErr w:type="spellEnd"/>
            <w:r w:rsidR="000C7F5B">
              <w:rPr>
                <w:rFonts w:ascii="Times New Roman" w:hAnsi="Times New Roman"/>
              </w:rPr>
              <w:t xml:space="preserve"> yang </w:t>
            </w:r>
            <w:proofErr w:type="spellStart"/>
            <w:r w:rsidR="000C7F5B">
              <w:rPr>
                <w:rFonts w:ascii="Times New Roman" w:hAnsi="Times New Roman"/>
              </w:rPr>
              <w:t>telah</w:t>
            </w:r>
            <w:proofErr w:type="spellEnd"/>
            <w:r w:rsidR="000C7F5B">
              <w:rPr>
                <w:rFonts w:ascii="Times New Roman" w:hAnsi="Times New Roman"/>
              </w:rPr>
              <w:t xml:space="preserve"> </w:t>
            </w:r>
            <w:proofErr w:type="spellStart"/>
            <w:r w:rsidR="000C7F5B">
              <w:rPr>
                <w:rFonts w:ascii="Times New Roman" w:hAnsi="Times New Roman"/>
              </w:rPr>
              <w:t>ditentukan</w:t>
            </w:r>
            <w:proofErr w:type="spellEnd"/>
            <w:r w:rsidR="000C7F5B">
              <w:rPr>
                <w:rFonts w:ascii="Times New Roman" w:hAnsi="Times New Roman"/>
              </w:rPr>
              <w:t>.</w:t>
            </w:r>
          </w:p>
        </w:tc>
        <w:tc>
          <w:tcPr>
            <w:tcW w:w="859" w:type="pct"/>
            <w:vAlign w:val="center"/>
          </w:tcPr>
          <w:p w14:paraId="66F26296" w14:textId="5F1156DC" w:rsidR="001C3D36" w:rsidRPr="00A46B3C" w:rsidRDefault="00A46B3C" w:rsidP="001C3D36">
            <w:pPr>
              <w:spacing w:before="60" w:after="60" w:line="240" w:lineRule="auto"/>
              <w:jc w:val="center"/>
              <w:rPr>
                <w:rFonts w:ascii="Times New Roman" w:hAnsi="Times New Roman"/>
                <w:sz w:val="48"/>
                <w:szCs w:val="48"/>
              </w:rPr>
            </w:pPr>
            <w:r w:rsidRPr="00A46B3C">
              <w:rPr>
                <w:rFonts w:ascii="Times New Roman" w:hAnsi="Times New Roman"/>
                <w:sz w:val="48"/>
                <w:szCs w:val="48"/>
              </w:rPr>
              <w:t>-</w:t>
            </w:r>
          </w:p>
        </w:tc>
      </w:tr>
      <w:tr w:rsidR="001C3D36" w:rsidRPr="009A6B7E" w14:paraId="01352E06" w14:textId="77777777" w:rsidTr="00DC4360">
        <w:trPr>
          <w:cantSplit/>
          <w:jc w:val="center"/>
        </w:trPr>
        <w:tc>
          <w:tcPr>
            <w:tcW w:w="1359" w:type="pct"/>
          </w:tcPr>
          <w:p w14:paraId="1A5363A8" w14:textId="07D4925D" w:rsidR="001C3D36" w:rsidRDefault="001C3D36" w:rsidP="001C3D36">
            <w:pPr>
              <w:spacing w:before="60" w:after="60" w:line="240" w:lineRule="auto"/>
              <w:rPr>
                <w:rFonts w:ascii="Times New Roman" w:hAnsi="Times New Roman"/>
              </w:rPr>
            </w:pPr>
            <w:r>
              <w:rPr>
                <w:rFonts w:ascii="Times New Roman" w:hAnsi="Times New Roman"/>
              </w:rPr>
              <w:t>Pendekatan-3</w:t>
            </w:r>
          </w:p>
          <w:p w14:paraId="77E2E5D4" w14:textId="15ACFA18" w:rsidR="001C3D36" w:rsidRPr="001C3D36" w:rsidRDefault="001C3D36" w:rsidP="001C3D36">
            <w:pPr>
              <w:spacing w:before="60" w:after="60" w:line="240" w:lineRule="auto"/>
              <w:rPr>
                <w:rFonts w:ascii="Times New Roman" w:hAnsi="Times New Roman"/>
                <w:i/>
                <w:iCs/>
              </w:rPr>
            </w:pPr>
            <w:r w:rsidRPr="001C3D36">
              <w:rPr>
                <w:rFonts w:ascii="Times New Roman" w:hAnsi="Times New Roman"/>
                <w:i/>
                <w:iCs/>
              </w:rPr>
              <w:t>Laplacian Operator</w:t>
            </w:r>
          </w:p>
        </w:tc>
        <w:tc>
          <w:tcPr>
            <w:tcW w:w="2782" w:type="pct"/>
          </w:tcPr>
          <w:p w14:paraId="30957DAF" w14:textId="556AF1EF" w:rsidR="001C3D36" w:rsidRPr="001C3D36"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Ekonomis</w:t>
            </w:r>
            <w:proofErr w:type="spellEnd"/>
            <w:r w:rsidRPr="001C3D36">
              <w:rPr>
                <w:rFonts w:ascii="Times New Roman" w:hAnsi="Times New Roman"/>
                <w:b/>
                <w:bCs/>
              </w:rPr>
              <w:br/>
            </w:r>
            <w:proofErr w:type="spellStart"/>
            <w:r w:rsidR="000C7F5B">
              <w:rPr>
                <w:rFonts w:ascii="Times New Roman" w:hAnsi="Times New Roman"/>
              </w:rPr>
              <w:t>Dapat</w:t>
            </w:r>
            <w:proofErr w:type="spellEnd"/>
            <w:r w:rsidR="000C7F5B">
              <w:rPr>
                <w:rFonts w:ascii="Times New Roman" w:hAnsi="Times New Roman"/>
              </w:rPr>
              <w:t xml:space="preserve"> </w:t>
            </w:r>
            <w:proofErr w:type="spellStart"/>
            <w:r w:rsidR="000C7F5B">
              <w:rPr>
                <w:rFonts w:ascii="Times New Roman" w:hAnsi="Times New Roman"/>
              </w:rPr>
              <w:t>memenuhi</w:t>
            </w:r>
            <w:proofErr w:type="spellEnd"/>
            <w:r w:rsidR="000C7F5B">
              <w:rPr>
                <w:rFonts w:ascii="Times New Roman" w:hAnsi="Times New Roman"/>
              </w:rPr>
              <w:t xml:space="preserve"> </w:t>
            </w:r>
            <w:proofErr w:type="spellStart"/>
            <w:r w:rsidR="000C7F5B">
              <w:rPr>
                <w:rFonts w:ascii="Times New Roman" w:hAnsi="Times New Roman"/>
              </w:rPr>
              <w:t>batasan</w:t>
            </w:r>
            <w:proofErr w:type="spellEnd"/>
            <w:r w:rsidR="000C7F5B">
              <w:rPr>
                <w:rFonts w:ascii="Times New Roman" w:hAnsi="Times New Roman"/>
              </w:rPr>
              <w:t xml:space="preserve"> yang </w:t>
            </w:r>
            <w:proofErr w:type="spellStart"/>
            <w:r w:rsidR="000C7F5B">
              <w:rPr>
                <w:rFonts w:ascii="Times New Roman" w:hAnsi="Times New Roman"/>
              </w:rPr>
              <w:t>telah</w:t>
            </w:r>
            <w:proofErr w:type="spellEnd"/>
            <w:r w:rsidR="000C7F5B">
              <w:rPr>
                <w:rFonts w:ascii="Times New Roman" w:hAnsi="Times New Roman"/>
              </w:rPr>
              <w:t xml:space="preserve"> </w:t>
            </w:r>
            <w:proofErr w:type="spellStart"/>
            <w:r w:rsidR="000C7F5B">
              <w:rPr>
                <w:rFonts w:ascii="Times New Roman" w:hAnsi="Times New Roman"/>
              </w:rPr>
              <w:t>ditentukan</w:t>
            </w:r>
            <w:proofErr w:type="spellEnd"/>
            <w:r w:rsidR="000C7F5B">
              <w:rPr>
                <w:rFonts w:ascii="Times New Roman" w:hAnsi="Times New Roman"/>
              </w:rPr>
              <w:t xml:space="preserve"> </w:t>
            </w:r>
            <w:proofErr w:type="spellStart"/>
            <w:r w:rsidR="000C7F5B">
              <w:rPr>
                <w:rFonts w:ascii="Times New Roman" w:hAnsi="Times New Roman"/>
              </w:rPr>
              <w:t>sama</w:t>
            </w:r>
            <w:proofErr w:type="spellEnd"/>
            <w:r w:rsidR="000C7F5B">
              <w:rPr>
                <w:rFonts w:ascii="Times New Roman" w:hAnsi="Times New Roman"/>
              </w:rPr>
              <w:t xml:space="preserve"> </w:t>
            </w:r>
            <w:proofErr w:type="spellStart"/>
            <w:r w:rsidR="000C7F5B">
              <w:rPr>
                <w:rFonts w:ascii="Times New Roman" w:hAnsi="Times New Roman"/>
              </w:rPr>
              <w:t>dengan</w:t>
            </w:r>
            <w:proofErr w:type="spellEnd"/>
            <w:r w:rsidR="000C7F5B">
              <w:rPr>
                <w:rFonts w:ascii="Times New Roman" w:hAnsi="Times New Roman"/>
              </w:rPr>
              <w:t xml:space="preserve"> </w:t>
            </w:r>
            <w:proofErr w:type="spellStart"/>
            <w:r w:rsidR="000C7F5B">
              <w:rPr>
                <w:rFonts w:ascii="Times New Roman" w:hAnsi="Times New Roman"/>
              </w:rPr>
              <w:t>metode</w:t>
            </w:r>
            <w:proofErr w:type="spellEnd"/>
            <w:r w:rsidR="000C7F5B">
              <w:rPr>
                <w:rFonts w:ascii="Times New Roman" w:hAnsi="Times New Roman"/>
              </w:rPr>
              <w:t xml:space="preserve"> </w:t>
            </w:r>
            <w:proofErr w:type="spellStart"/>
            <w:r w:rsidR="000C7F5B">
              <w:rPr>
                <w:rFonts w:ascii="Times New Roman" w:hAnsi="Times New Roman"/>
              </w:rPr>
              <w:t>lain</w:t>
            </w:r>
            <w:proofErr w:type="spellEnd"/>
            <w:r w:rsidR="000C7F5B">
              <w:rPr>
                <w:rFonts w:ascii="Times New Roman" w:hAnsi="Times New Roman"/>
              </w:rPr>
              <w:t>.</w:t>
            </w:r>
          </w:p>
          <w:p w14:paraId="7203694E" w14:textId="02D04B26" w:rsidR="001C3D36" w:rsidRPr="001C3D36" w:rsidRDefault="001C3D36" w:rsidP="001C3D36">
            <w:pPr>
              <w:spacing w:before="60" w:after="60" w:line="240" w:lineRule="auto"/>
              <w:rPr>
                <w:rFonts w:ascii="Times New Roman" w:hAnsi="Times New Roman"/>
              </w:rPr>
            </w:pPr>
          </w:p>
          <w:p w14:paraId="07EBC129" w14:textId="1320A3E9" w:rsidR="001C3D36" w:rsidRPr="001C3D36"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Manufakturabilitas</w:t>
            </w:r>
            <w:proofErr w:type="spellEnd"/>
            <w:r w:rsidRPr="001C3D36">
              <w:rPr>
                <w:rFonts w:ascii="Times New Roman" w:hAnsi="Times New Roman"/>
                <w:b/>
                <w:bCs/>
              </w:rPr>
              <w:br/>
            </w:r>
            <w:proofErr w:type="spellStart"/>
            <w:r w:rsidR="000C7F5B">
              <w:rPr>
                <w:rFonts w:ascii="Times New Roman" w:hAnsi="Times New Roman"/>
              </w:rPr>
              <w:t>Dapat</w:t>
            </w:r>
            <w:proofErr w:type="spellEnd"/>
            <w:r w:rsidR="000C7F5B">
              <w:rPr>
                <w:rFonts w:ascii="Times New Roman" w:hAnsi="Times New Roman"/>
              </w:rPr>
              <w:t xml:space="preserve"> </w:t>
            </w:r>
            <w:proofErr w:type="spellStart"/>
            <w:r w:rsidR="000C7F5B">
              <w:rPr>
                <w:rFonts w:ascii="Times New Roman" w:hAnsi="Times New Roman"/>
              </w:rPr>
              <w:t>memenuhi</w:t>
            </w:r>
            <w:proofErr w:type="spellEnd"/>
            <w:r w:rsidR="000C7F5B">
              <w:rPr>
                <w:rFonts w:ascii="Times New Roman" w:hAnsi="Times New Roman"/>
              </w:rPr>
              <w:t xml:space="preserve"> </w:t>
            </w:r>
            <w:proofErr w:type="spellStart"/>
            <w:r w:rsidR="000C7F5B">
              <w:rPr>
                <w:rFonts w:ascii="Times New Roman" w:hAnsi="Times New Roman"/>
              </w:rPr>
              <w:t>batasan</w:t>
            </w:r>
            <w:proofErr w:type="spellEnd"/>
            <w:r w:rsidR="000C7F5B">
              <w:rPr>
                <w:rFonts w:ascii="Times New Roman" w:hAnsi="Times New Roman"/>
              </w:rPr>
              <w:t xml:space="preserve"> yang </w:t>
            </w:r>
            <w:proofErr w:type="spellStart"/>
            <w:r w:rsidR="000C7F5B">
              <w:rPr>
                <w:rFonts w:ascii="Times New Roman" w:hAnsi="Times New Roman"/>
              </w:rPr>
              <w:t>telah</w:t>
            </w:r>
            <w:proofErr w:type="spellEnd"/>
            <w:r w:rsidR="000C7F5B">
              <w:rPr>
                <w:rFonts w:ascii="Times New Roman" w:hAnsi="Times New Roman"/>
              </w:rPr>
              <w:t xml:space="preserve"> </w:t>
            </w:r>
            <w:proofErr w:type="spellStart"/>
            <w:r w:rsidR="000C7F5B">
              <w:rPr>
                <w:rFonts w:ascii="Times New Roman" w:hAnsi="Times New Roman"/>
              </w:rPr>
              <w:t>ditentukan</w:t>
            </w:r>
            <w:proofErr w:type="spellEnd"/>
            <w:r w:rsidR="000C7F5B">
              <w:rPr>
                <w:rFonts w:ascii="Times New Roman" w:hAnsi="Times New Roman"/>
              </w:rPr>
              <w:t xml:space="preserve"> dan </w:t>
            </w:r>
            <w:proofErr w:type="spellStart"/>
            <w:r w:rsidR="000C7F5B">
              <w:rPr>
                <w:rFonts w:ascii="Times New Roman" w:hAnsi="Times New Roman"/>
              </w:rPr>
              <w:t>memiliki</w:t>
            </w:r>
            <w:proofErr w:type="spellEnd"/>
            <w:r w:rsidR="000C7F5B">
              <w:rPr>
                <w:rFonts w:ascii="Times New Roman" w:hAnsi="Times New Roman"/>
              </w:rPr>
              <w:t xml:space="preserve"> </w:t>
            </w:r>
            <w:proofErr w:type="spellStart"/>
            <w:r w:rsidR="000C7F5B">
              <w:rPr>
                <w:rFonts w:ascii="Times New Roman" w:hAnsi="Times New Roman"/>
              </w:rPr>
              <w:t>nilai</w:t>
            </w:r>
            <w:proofErr w:type="spellEnd"/>
            <w:r w:rsidR="000C7F5B">
              <w:rPr>
                <w:rFonts w:ascii="Times New Roman" w:hAnsi="Times New Roman"/>
              </w:rPr>
              <w:t xml:space="preserve"> </w:t>
            </w:r>
            <w:r w:rsidR="000C7F5B">
              <w:rPr>
                <w:rFonts w:ascii="Times New Roman" w:hAnsi="Times New Roman"/>
                <w:i/>
                <w:iCs/>
              </w:rPr>
              <w:t>recall</w:t>
            </w:r>
            <w:r w:rsidR="000C7F5B">
              <w:rPr>
                <w:rFonts w:ascii="Times New Roman" w:hAnsi="Times New Roman"/>
              </w:rPr>
              <w:t xml:space="preserve"> </w:t>
            </w:r>
            <w:proofErr w:type="spellStart"/>
            <w:r w:rsidR="000C7F5B">
              <w:rPr>
                <w:rFonts w:ascii="Times New Roman" w:hAnsi="Times New Roman"/>
              </w:rPr>
              <w:t>tertinggi</w:t>
            </w:r>
            <w:proofErr w:type="spellEnd"/>
            <w:r w:rsidR="000C7F5B">
              <w:rPr>
                <w:rFonts w:ascii="Times New Roman" w:hAnsi="Times New Roman"/>
              </w:rPr>
              <w:t xml:space="preserve"> pada </w:t>
            </w:r>
            <w:proofErr w:type="spellStart"/>
            <w:r w:rsidR="000C7F5B">
              <w:rPr>
                <w:rFonts w:ascii="Times New Roman" w:hAnsi="Times New Roman"/>
              </w:rPr>
              <w:t>penelitian</w:t>
            </w:r>
            <w:proofErr w:type="spellEnd"/>
            <w:r w:rsidR="000C7F5B">
              <w:rPr>
                <w:rFonts w:ascii="Times New Roman" w:hAnsi="Times New Roman"/>
              </w:rPr>
              <w:t xml:space="preserve"> </w:t>
            </w:r>
            <w:proofErr w:type="spellStart"/>
            <w:r w:rsidR="000C7F5B">
              <w:rPr>
                <w:rFonts w:ascii="Times New Roman" w:hAnsi="Times New Roman"/>
              </w:rPr>
              <w:t>terkait</w:t>
            </w:r>
            <w:proofErr w:type="spellEnd"/>
            <w:r w:rsidR="000C7F5B">
              <w:rPr>
                <w:rFonts w:ascii="Times New Roman" w:hAnsi="Times New Roman"/>
              </w:rPr>
              <w:t>.</w:t>
            </w:r>
          </w:p>
          <w:p w14:paraId="7A5E040E" w14:textId="35ACA167" w:rsidR="001C3D36" w:rsidRPr="001C3D36" w:rsidRDefault="001C3D36" w:rsidP="001C3D36">
            <w:pPr>
              <w:spacing w:before="60" w:after="60" w:line="240" w:lineRule="auto"/>
              <w:rPr>
                <w:rFonts w:ascii="Times New Roman" w:hAnsi="Times New Roman"/>
              </w:rPr>
            </w:pPr>
          </w:p>
          <w:p w14:paraId="5697EBBA" w14:textId="61051A13" w:rsidR="001C3D36" w:rsidRPr="001C3D36"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Sustainabilitas</w:t>
            </w:r>
            <w:proofErr w:type="spellEnd"/>
            <w:r w:rsidRPr="001C3D36">
              <w:rPr>
                <w:rFonts w:ascii="Times New Roman" w:hAnsi="Times New Roman"/>
                <w:b/>
                <w:bCs/>
              </w:rPr>
              <w:br/>
            </w:r>
            <w:proofErr w:type="spellStart"/>
            <w:r w:rsidR="00DC4360">
              <w:rPr>
                <w:rFonts w:ascii="Times New Roman" w:hAnsi="Times New Roman"/>
              </w:rPr>
              <w:t>Dapat</w:t>
            </w:r>
            <w:proofErr w:type="spellEnd"/>
            <w:r w:rsidR="00DC4360">
              <w:rPr>
                <w:rFonts w:ascii="Times New Roman" w:hAnsi="Times New Roman"/>
              </w:rPr>
              <w:t xml:space="preserve"> </w:t>
            </w:r>
            <w:proofErr w:type="spellStart"/>
            <w:r w:rsidR="00DC4360">
              <w:rPr>
                <w:rFonts w:ascii="Times New Roman" w:hAnsi="Times New Roman"/>
              </w:rPr>
              <w:t>memenuhi</w:t>
            </w:r>
            <w:proofErr w:type="spellEnd"/>
            <w:r w:rsidR="00DC4360">
              <w:rPr>
                <w:rFonts w:ascii="Times New Roman" w:hAnsi="Times New Roman"/>
              </w:rPr>
              <w:t xml:space="preserve"> </w:t>
            </w:r>
            <w:proofErr w:type="spellStart"/>
            <w:r w:rsidR="00DC4360">
              <w:rPr>
                <w:rFonts w:ascii="Times New Roman" w:hAnsi="Times New Roman"/>
              </w:rPr>
              <w:t>batasan</w:t>
            </w:r>
            <w:proofErr w:type="spellEnd"/>
            <w:r w:rsidR="00DC4360">
              <w:rPr>
                <w:rFonts w:ascii="Times New Roman" w:hAnsi="Times New Roman"/>
              </w:rPr>
              <w:t xml:space="preserve"> yang </w:t>
            </w:r>
            <w:proofErr w:type="spellStart"/>
            <w:r w:rsidR="00DC4360">
              <w:rPr>
                <w:rFonts w:ascii="Times New Roman" w:hAnsi="Times New Roman"/>
              </w:rPr>
              <w:t>telah</w:t>
            </w:r>
            <w:proofErr w:type="spellEnd"/>
            <w:r w:rsidR="00DC4360">
              <w:rPr>
                <w:rFonts w:ascii="Times New Roman" w:hAnsi="Times New Roman"/>
              </w:rPr>
              <w:t xml:space="preserve"> </w:t>
            </w:r>
            <w:proofErr w:type="spellStart"/>
            <w:r w:rsidR="00DC4360">
              <w:rPr>
                <w:rFonts w:ascii="Times New Roman" w:hAnsi="Times New Roman"/>
              </w:rPr>
              <w:t>ditentukan</w:t>
            </w:r>
            <w:proofErr w:type="spellEnd"/>
            <w:r w:rsidR="00DC4360">
              <w:rPr>
                <w:rFonts w:ascii="Times New Roman" w:hAnsi="Times New Roman"/>
              </w:rPr>
              <w:t xml:space="preserve"> </w:t>
            </w:r>
            <w:proofErr w:type="spellStart"/>
            <w:r w:rsidR="00DC4360">
              <w:rPr>
                <w:rFonts w:ascii="Times New Roman" w:hAnsi="Times New Roman"/>
              </w:rPr>
              <w:t>dengan</w:t>
            </w:r>
            <w:proofErr w:type="spellEnd"/>
            <w:r w:rsidR="00DC4360">
              <w:rPr>
                <w:rFonts w:ascii="Times New Roman" w:hAnsi="Times New Roman"/>
              </w:rPr>
              <w:t xml:space="preserve"> </w:t>
            </w:r>
            <w:proofErr w:type="spellStart"/>
            <w:r w:rsidR="00DC4360">
              <w:rPr>
                <w:rFonts w:ascii="Times New Roman" w:hAnsi="Times New Roman"/>
              </w:rPr>
              <w:t>kinerja</w:t>
            </w:r>
            <w:proofErr w:type="spellEnd"/>
            <w:r w:rsidR="00DC4360">
              <w:rPr>
                <w:rFonts w:ascii="Times New Roman" w:hAnsi="Times New Roman"/>
              </w:rPr>
              <w:t xml:space="preserve"> </w:t>
            </w:r>
            <w:proofErr w:type="spellStart"/>
            <w:r w:rsidR="00DC4360">
              <w:rPr>
                <w:rFonts w:ascii="Times New Roman" w:hAnsi="Times New Roman"/>
              </w:rPr>
              <w:t>terbaik</w:t>
            </w:r>
            <w:proofErr w:type="spellEnd"/>
            <w:r w:rsidR="00DC4360">
              <w:rPr>
                <w:rFonts w:ascii="Times New Roman" w:hAnsi="Times New Roman"/>
              </w:rPr>
              <w:t>.</w:t>
            </w:r>
          </w:p>
        </w:tc>
        <w:tc>
          <w:tcPr>
            <w:tcW w:w="859" w:type="pct"/>
            <w:vAlign w:val="center"/>
          </w:tcPr>
          <w:p w14:paraId="1D3B2633" w14:textId="082B2A4D" w:rsidR="001C3D36" w:rsidRPr="001C3D36" w:rsidRDefault="00DF3E25" w:rsidP="001C3D36">
            <w:pPr>
              <w:spacing w:before="60" w:after="60" w:line="240" w:lineRule="auto"/>
              <w:jc w:val="center"/>
              <w:rPr>
                <w:rFonts w:ascii="Times New Roman" w:hAnsi="Times New Roman"/>
                <w:sz w:val="48"/>
                <w:szCs w:val="48"/>
              </w:rPr>
            </w:pPr>
            <w:r w:rsidRPr="00DF3E25">
              <w:rPr>
                <w:rFonts w:ascii="Segoe UI Symbol" w:hAnsi="Segoe UI Symbol" w:cs="Segoe UI Symbol"/>
                <w:sz w:val="48"/>
                <w:szCs w:val="48"/>
              </w:rPr>
              <w:t>✓</w:t>
            </w:r>
          </w:p>
        </w:tc>
      </w:tr>
    </w:tbl>
    <w:p w14:paraId="5AE7CA46" w14:textId="49794CB0" w:rsidR="005D5BE6" w:rsidRPr="00DC4360" w:rsidRDefault="005D5BE6" w:rsidP="00DC4360">
      <w:pPr>
        <w:spacing w:after="0" w:line="480" w:lineRule="auto"/>
        <w:jc w:val="both"/>
        <w:rPr>
          <w:szCs w:val="24"/>
        </w:rPr>
      </w:pPr>
    </w:p>
    <w:bookmarkEnd w:id="32"/>
    <w:p w14:paraId="2DEFB650" w14:textId="77777777" w:rsidR="005D5BE6" w:rsidRDefault="005D5BE6">
      <w:pPr>
        <w:rPr>
          <w:lang w:val="id-ID"/>
        </w:rPr>
        <w:sectPr w:rsidR="005D5BE6" w:rsidSect="001C3D36">
          <w:headerReference w:type="even" r:id="rId28"/>
          <w:headerReference w:type="default" r:id="rId29"/>
          <w:footerReference w:type="even" r:id="rId30"/>
          <w:footerReference w:type="default" r:id="rId31"/>
          <w:headerReference w:type="first" r:id="rId32"/>
          <w:footerReference w:type="first" r:id="rId33"/>
          <w:pgSz w:w="11906" w:h="16838" w:code="9"/>
          <w:pgMar w:top="1701" w:right="1701" w:bottom="2268" w:left="2268" w:header="1418" w:footer="851" w:gutter="0"/>
          <w:cols w:space="720"/>
          <w:docGrid w:linePitch="360"/>
        </w:sectPr>
      </w:pPr>
    </w:p>
    <w:p w14:paraId="70295592" w14:textId="700E8CAD" w:rsidR="00245B63" w:rsidRPr="000D3765" w:rsidRDefault="00245B63" w:rsidP="00245B63">
      <w:pPr>
        <w:pStyle w:val="Heading1"/>
        <w:ind w:left="0" w:firstLine="0"/>
      </w:pPr>
      <w:bookmarkStart w:id="50" w:name="_BAB_3"/>
      <w:bookmarkEnd w:id="50"/>
      <w:r>
        <w:rPr>
          <w:lang w:val="id-ID"/>
        </w:rPr>
        <w:lastRenderedPageBreak/>
        <w:br/>
      </w:r>
      <w:bookmarkStart w:id="51" w:name="_Toc181985871"/>
      <w:r w:rsidR="00B6485B">
        <w:t>METODOLOGI</w:t>
      </w:r>
      <w:bookmarkEnd w:id="51"/>
    </w:p>
    <w:p w14:paraId="341B91CE" w14:textId="49D61037" w:rsidR="005D5BE6" w:rsidRPr="00F137F7" w:rsidRDefault="006E0A83" w:rsidP="000D7905">
      <w:pPr>
        <w:pStyle w:val="paragraf"/>
      </w:pPr>
      <w:bookmarkStart w:id="52" w:name="_Hlk535502201"/>
      <w:bookmarkStart w:id="53" w:name="_Hlk532877700"/>
      <w:r>
        <w:t xml:space="preserve"> </w:t>
      </w:r>
      <w:bookmarkEnd w:id="52"/>
      <w:r w:rsidR="002643EE">
        <w:t xml:space="preserve">Bab </w:t>
      </w:r>
      <w:proofErr w:type="spellStart"/>
      <w:r w:rsidR="002643EE">
        <w:t>metodologi</w:t>
      </w:r>
      <w:proofErr w:type="spellEnd"/>
      <w:r w:rsidR="002643EE">
        <w:t xml:space="preserve"> </w:t>
      </w:r>
      <w:proofErr w:type="spellStart"/>
      <w:r w:rsidR="002643EE">
        <w:t>merincikan</w:t>
      </w:r>
      <w:proofErr w:type="spellEnd"/>
      <w:r w:rsidR="002643EE">
        <w:t xml:space="preserve"> proses yang </w:t>
      </w:r>
      <w:proofErr w:type="spellStart"/>
      <w:r w:rsidR="002643EE">
        <w:t>dilakukan</w:t>
      </w:r>
      <w:proofErr w:type="spellEnd"/>
      <w:r w:rsidR="002643EE">
        <w:t xml:space="preserve"> </w:t>
      </w:r>
      <w:proofErr w:type="spellStart"/>
      <w:r w:rsidR="002643EE">
        <w:t>dalam</w:t>
      </w:r>
      <w:proofErr w:type="spellEnd"/>
      <w:r w:rsidR="002643EE">
        <w:t xml:space="preserve"> </w:t>
      </w:r>
      <w:proofErr w:type="spellStart"/>
      <w:r w:rsidR="002643EE">
        <w:t>pembangunan</w:t>
      </w:r>
      <w:proofErr w:type="spellEnd"/>
      <w:r w:rsidR="002643EE">
        <w:t xml:space="preserve"> </w:t>
      </w:r>
      <w:proofErr w:type="spellStart"/>
      <w:r w:rsidR="002643EE">
        <w:t>perangkat</w:t>
      </w:r>
      <w:proofErr w:type="spellEnd"/>
      <w:r w:rsidR="002643EE">
        <w:t xml:space="preserve"> </w:t>
      </w:r>
      <w:proofErr w:type="spellStart"/>
      <w:r w:rsidR="002643EE">
        <w:t>lunak</w:t>
      </w:r>
      <w:proofErr w:type="spellEnd"/>
      <w:r w:rsidR="002643EE">
        <w:t xml:space="preserve">, </w:t>
      </w:r>
      <w:proofErr w:type="spellStart"/>
      <w:r w:rsidR="002643EE">
        <w:t>seperti</w:t>
      </w:r>
      <w:proofErr w:type="spellEnd"/>
      <w:r w:rsidR="002643EE">
        <w:t xml:space="preserve"> proses </w:t>
      </w:r>
      <w:proofErr w:type="spellStart"/>
      <w:r w:rsidR="002643EE">
        <w:t>identifikasi</w:t>
      </w:r>
      <w:proofErr w:type="spellEnd"/>
      <w:r w:rsidR="002643EE">
        <w:t xml:space="preserve"> </w:t>
      </w:r>
      <w:proofErr w:type="spellStart"/>
      <w:r w:rsidR="002643EE">
        <w:t>permasalahan</w:t>
      </w:r>
      <w:proofErr w:type="spellEnd"/>
      <w:r w:rsidR="002643EE">
        <w:t xml:space="preserve"> yang </w:t>
      </w:r>
      <w:proofErr w:type="spellStart"/>
      <w:r w:rsidR="002643EE">
        <w:t>diangkat</w:t>
      </w:r>
      <w:proofErr w:type="spellEnd"/>
      <w:r w:rsidR="002643EE">
        <w:t xml:space="preserve">, proses </w:t>
      </w:r>
      <w:proofErr w:type="spellStart"/>
      <w:r w:rsidR="002643EE">
        <w:t>analisis</w:t>
      </w:r>
      <w:proofErr w:type="spellEnd"/>
      <w:r w:rsidR="002643EE">
        <w:t xml:space="preserve"> </w:t>
      </w:r>
      <w:proofErr w:type="spellStart"/>
      <w:r w:rsidR="002643EE">
        <w:t>solusi</w:t>
      </w:r>
      <w:proofErr w:type="spellEnd"/>
      <w:r w:rsidR="002643EE">
        <w:t xml:space="preserve"> </w:t>
      </w:r>
      <w:proofErr w:type="spellStart"/>
      <w:r w:rsidR="002643EE">
        <w:t>beserta</w:t>
      </w:r>
      <w:proofErr w:type="spellEnd"/>
      <w:r w:rsidR="002643EE">
        <w:t xml:space="preserve"> </w:t>
      </w:r>
      <w:proofErr w:type="spellStart"/>
      <w:r w:rsidR="002643EE">
        <w:t>alternatifnya</w:t>
      </w:r>
      <w:proofErr w:type="spellEnd"/>
      <w:r w:rsidR="002643EE">
        <w:t xml:space="preserve">, proses yang </w:t>
      </w:r>
      <w:proofErr w:type="spellStart"/>
      <w:r w:rsidR="002643EE">
        <w:t>membentuk</w:t>
      </w:r>
      <w:proofErr w:type="spellEnd"/>
      <w:r w:rsidR="002643EE">
        <w:t xml:space="preserve"> </w:t>
      </w:r>
      <w:proofErr w:type="spellStart"/>
      <w:r w:rsidR="002643EE">
        <w:t>rancangan</w:t>
      </w:r>
      <w:proofErr w:type="spellEnd"/>
      <w:r w:rsidR="002643EE">
        <w:t xml:space="preserve"> </w:t>
      </w:r>
      <w:proofErr w:type="spellStart"/>
      <w:r w:rsidR="002643EE">
        <w:t>sistem</w:t>
      </w:r>
      <w:proofErr w:type="spellEnd"/>
      <w:r w:rsidR="002643EE">
        <w:t xml:space="preserve"> yang </w:t>
      </w:r>
      <w:proofErr w:type="spellStart"/>
      <w:r w:rsidR="002643EE">
        <w:t>akan</w:t>
      </w:r>
      <w:proofErr w:type="spellEnd"/>
      <w:r w:rsidR="002643EE">
        <w:t xml:space="preserve"> </w:t>
      </w:r>
      <w:proofErr w:type="spellStart"/>
      <w:r w:rsidR="002643EE">
        <w:t>dibangun</w:t>
      </w:r>
      <w:proofErr w:type="spellEnd"/>
      <w:r w:rsidR="002643EE">
        <w:t xml:space="preserve">, proses </w:t>
      </w:r>
      <w:proofErr w:type="spellStart"/>
      <w:r w:rsidR="002643EE">
        <w:t>pengumpulan</w:t>
      </w:r>
      <w:proofErr w:type="spellEnd"/>
      <w:r w:rsidR="002643EE">
        <w:t xml:space="preserve"> </w:t>
      </w:r>
      <w:r w:rsidR="002643EE">
        <w:rPr>
          <w:i/>
          <w:iCs/>
        </w:rPr>
        <w:t>dataset</w:t>
      </w:r>
      <w:r w:rsidR="002643EE">
        <w:t xml:space="preserve"> yang </w:t>
      </w:r>
      <w:proofErr w:type="spellStart"/>
      <w:r w:rsidR="002643EE">
        <w:t>digunakan</w:t>
      </w:r>
      <w:proofErr w:type="spellEnd"/>
      <w:r w:rsidR="002643EE">
        <w:t xml:space="preserve"> untuk </w:t>
      </w:r>
      <w:proofErr w:type="spellStart"/>
      <w:r w:rsidR="002643EE">
        <w:t>membangun</w:t>
      </w:r>
      <w:proofErr w:type="spellEnd"/>
      <w:r w:rsidR="002643EE">
        <w:t xml:space="preserve"> </w:t>
      </w:r>
      <w:proofErr w:type="spellStart"/>
      <w:r w:rsidR="002C1C4E">
        <w:t>perangkat</w:t>
      </w:r>
      <w:proofErr w:type="spellEnd"/>
      <w:r w:rsidR="002C1C4E">
        <w:t xml:space="preserve"> </w:t>
      </w:r>
      <w:proofErr w:type="spellStart"/>
      <w:r w:rsidR="002C1C4E">
        <w:t>lunak</w:t>
      </w:r>
      <w:proofErr w:type="spellEnd"/>
      <w:r w:rsidR="002643EE">
        <w:t xml:space="preserve">, proses </w:t>
      </w:r>
      <w:proofErr w:type="spellStart"/>
      <w:r w:rsidR="002643EE">
        <w:t>implementasi</w:t>
      </w:r>
      <w:proofErr w:type="spellEnd"/>
      <w:r w:rsidR="002643EE">
        <w:t xml:space="preserve"> </w:t>
      </w:r>
      <w:proofErr w:type="spellStart"/>
      <w:r w:rsidR="002643EE">
        <w:t>perangkat</w:t>
      </w:r>
      <w:proofErr w:type="spellEnd"/>
      <w:r w:rsidR="002643EE">
        <w:t xml:space="preserve"> </w:t>
      </w:r>
      <w:proofErr w:type="spellStart"/>
      <w:r w:rsidR="002643EE">
        <w:t>lunak</w:t>
      </w:r>
      <w:proofErr w:type="spellEnd"/>
      <w:r w:rsidR="002643EE">
        <w:t xml:space="preserve"> </w:t>
      </w:r>
      <w:proofErr w:type="spellStart"/>
      <w:r w:rsidR="002643EE">
        <w:t>dengan</w:t>
      </w:r>
      <w:proofErr w:type="spellEnd"/>
      <w:r w:rsidR="002643EE">
        <w:t xml:space="preserve"> </w:t>
      </w:r>
      <w:proofErr w:type="spellStart"/>
      <w:r w:rsidR="002643EE">
        <w:t>komponen</w:t>
      </w:r>
      <w:proofErr w:type="spellEnd"/>
      <w:r w:rsidR="002643EE">
        <w:t xml:space="preserve"> </w:t>
      </w:r>
      <w:proofErr w:type="spellStart"/>
      <w:r w:rsidR="002C1C4E">
        <w:t>deteksi</w:t>
      </w:r>
      <w:proofErr w:type="spellEnd"/>
      <w:r w:rsidR="002C1C4E">
        <w:t xml:space="preserve"> </w:t>
      </w:r>
      <w:r w:rsidR="002C1C4E">
        <w:rPr>
          <w:i/>
          <w:iCs/>
        </w:rPr>
        <w:t>blur</w:t>
      </w:r>
      <w:r w:rsidR="002643EE">
        <w:t xml:space="preserve"> dan </w:t>
      </w:r>
      <w:proofErr w:type="spellStart"/>
      <w:r w:rsidR="002643EE">
        <w:t>aplikasinya</w:t>
      </w:r>
      <w:proofErr w:type="spellEnd"/>
      <w:r w:rsidR="002643EE">
        <w:t xml:space="preserve">, proses </w:t>
      </w:r>
      <w:proofErr w:type="spellStart"/>
      <w:r w:rsidR="002643EE">
        <w:t>pengujian</w:t>
      </w:r>
      <w:proofErr w:type="spellEnd"/>
      <w:r w:rsidR="002643EE">
        <w:t xml:space="preserve"> yang </w:t>
      </w:r>
      <w:proofErr w:type="spellStart"/>
      <w:r w:rsidR="002643EE">
        <w:t>dilakukan</w:t>
      </w:r>
      <w:proofErr w:type="spellEnd"/>
      <w:r w:rsidR="002643EE">
        <w:t xml:space="preserve"> untuk </w:t>
      </w:r>
      <w:proofErr w:type="spellStart"/>
      <w:r w:rsidR="002C1C4E">
        <w:t>pendeteksi</w:t>
      </w:r>
      <w:proofErr w:type="spellEnd"/>
      <w:r w:rsidR="002643EE">
        <w:t xml:space="preserve"> dan </w:t>
      </w:r>
      <w:proofErr w:type="spellStart"/>
      <w:r w:rsidR="002643EE">
        <w:t>aplikasi</w:t>
      </w:r>
      <w:proofErr w:type="spellEnd"/>
      <w:r w:rsidR="002643EE">
        <w:t xml:space="preserve">, dan </w:t>
      </w:r>
      <w:proofErr w:type="spellStart"/>
      <w:r w:rsidR="002643EE">
        <w:t>hasil</w:t>
      </w:r>
      <w:proofErr w:type="spellEnd"/>
      <w:r w:rsidR="002643EE">
        <w:t xml:space="preserve"> yang </w:t>
      </w:r>
      <w:proofErr w:type="spellStart"/>
      <w:r w:rsidR="002643EE">
        <w:t>diharapkan</w:t>
      </w:r>
      <w:proofErr w:type="spellEnd"/>
      <w:r w:rsidR="002643EE">
        <w:t xml:space="preserve"> pada </w:t>
      </w:r>
      <w:proofErr w:type="spellStart"/>
      <w:r w:rsidR="002643EE">
        <w:t>akhir</w:t>
      </w:r>
      <w:proofErr w:type="spellEnd"/>
      <w:r w:rsidR="002643EE">
        <w:t xml:space="preserve"> proses-proses </w:t>
      </w:r>
      <w:proofErr w:type="spellStart"/>
      <w:r w:rsidR="002643EE">
        <w:t>tersebut</w:t>
      </w:r>
      <w:proofErr w:type="spellEnd"/>
      <w:r w:rsidR="001D7110">
        <w:t>.</w:t>
      </w:r>
    </w:p>
    <w:p w14:paraId="20B559B0" w14:textId="77777777" w:rsidR="005D5BE6" w:rsidRDefault="005D5BE6">
      <w:pPr>
        <w:pStyle w:val="ListParagraph"/>
        <w:keepNext/>
        <w:keepLines/>
        <w:spacing w:after="0" w:line="480" w:lineRule="auto"/>
        <w:ind w:left="360"/>
        <w:rPr>
          <w:b/>
          <w:vanish/>
          <w:szCs w:val="24"/>
          <w:lang w:val="en-US" w:eastAsia="en-US"/>
        </w:rPr>
      </w:pPr>
    </w:p>
    <w:p w14:paraId="683E8436" w14:textId="14953BC8" w:rsidR="005D5BE6" w:rsidRDefault="0050426F">
      <w:pPr>
        <w:pStyle w:val="Heading2"/>
      </w:pPr>
      <w:bookmarkStart w:id="54" w:name="_Toc181985872"/>
      <w:proofErr w:type="spellStart"/>
      <w:r>
        <w:t>Identifikasi</w:t>
      </w:r>
      <w:proofErr w:type="spellEnd"/>
      <w:r>
        <w:t xml:space="preserve"> </w:t>
      </w:r>
      <w:proofErr w:type="spellStart"/>
      <w:r>
        <w:t>Masalah</w:t>
      </w:r>
      <w:bookmarkEnd w:id="54"/>
      <w:proofErr w:type="spellEnd"/>
    </w:p>
    <w:p w14:paraId="53E5ECED" w14:textId="648B72F4" w:rsidR="001D7110" w:rsidRPr="0050426F" w:rsidRDefault="00C56DE8" w:rsidP="000D7905">
      <w:pPr>
        <w:pStyle w:val="paragraf"/>
      </w:pPr>
      <w:proofErr w:type="spellStart"/>
      <w:r>
        <w:t>Identifikasi</w:t>
      </w:r>
      <w:proofErr w:type="spellEnd"/>
      <w:r>
        <w:t xml:space="preserve"> </w:t>
      </w:r>
      <w:proofErr w:type="spellStart"/>
      <w:r w:rsidR="00684A9B">
        <w:t>masalah</w:t>
      </w:r>
      <w:proofErr w:type="spellEnd"/>
      <w:r w:rsidR="00684A9B">
        <w:t xml:space="preserve"> </w:t>
      </w:r>
      <w:proofErr w:type="spellStart"/>
      <w:r>
        <w:t>terkait</w:t>
      </w:r>
      <w:proofErr w:type="spellEnd"/>
      <w:r>
        <w:t xml:space="preserve"> </w:t>
      </w:r>
      <w:proofErr w:type="spellStart"/>
      <w:r w:rsidR="00684A9B">
        <w:t>deteksi</w:t>
      </w:r>
      <w:proofErr w:type="spellEnd"/>
      <w:r w:rsidR="00684A9B">
        <w:t xml:space="preserve"> </w:t>
      </w:r>
      <w:r w:rsidR="00684A9B" w:rsidRPr="00684A9B">
        <w:rPr>
          <w:i/>
          <w:iCs/>
        </w:rPr>
        <w:t>blur</w:t>
      </w:r>
      <w:r w:rsidR="00684A9B">
        <w:t xml:space="preserve"> pada </w:t>
      </w:r>
      <w:proofErr w:type="spellStart"/>
      <w:r w:rsidR="00684A9B">
        <w:t>gambar</w:t>
      </w:r>
      <w:proofErr w:type="spellEnd"/>
      <w:r w:rsidR="00684A9B">
        <w:t xml:space="preserve"> </w:t>
      </w:r>
      <w:proofErr w:type="spellStart"/>
      <w:r w:rsidR="00684A9B">
        <w:t>foto</w:t>
      </w:r>
      <w:proofErr w:type="spellEnd"/>
      <w:r w:rsidR="00684A9B">
        <w:t xml:space="preserve"> </w:t>
      </w:r>
      <w:proofErr w:type="spellStart"/>
      <w:r w:rsidR="00684A9B">
        <w:t>dokumen</w:t>
      </w:r>
      <w:proofErr w:type="spellEnd"/>
      <w:r w:rsidR="00684A9B">
        <w:t xml:space="preserve"> </w:t>
      </w:r>
      <w:proofErr w:type="spellStart"/>
      <w:r w:rsidR="00684A9B">
        <w:t>teks</w:t>
      </w:r>
      <w:proofErr w:type="spellEnd"/>
      <w:r w:rsidR="00684A9B">
        <w:t xml:space="preserve"> </w:t>
      </w:r>
      <w:proofErr w:type="spellStart"/>
      <w:r>
        <w:t>dilakukan</w:t>
      </w:r>
      <w:proofErr w:type="spellEnd"/>
      <w:r>
        <w:t xml:space="preserve"> </w:t>
      </w:r>
      <w:proofErr w:type="spellStart"/>
      <w:r>
        <w:t>dengan</w:t>
      </w:r>
      <w:proofErr w:type="spellEnd"/>
      <w:r w:rsidR="00684A9B">
        <w:t xml:space="preserve"> </w:t>
      </w:r>
      <w:proofErr w:type="spellStart"/>
      <w:r w:rsidR="00684A9B">
        <w:t>membaca</w:t>
      </w:r>
      <w:proofErr w:type="spellEnd"/>
      <w:r w:rsidR="00684A9B">
        <w:t xml:space="preserve"> </w:t>
      </w:r>
      <w:proofErr w:type="spellStart"/>
      <w:r w:rsidR="00684A9B">
        <w:t>jurnal</w:t>
      </w:r>
      <w:proofErr w:type="spellEnd"/>
      <w:r w:rsidR="00684A9B">
        <w:t xml:space="preserve"> </w:t>
      </w:r>
      <w:proofErr w:type="spellStart"/>
      <w:r w:rsidR="00684A9B">
        <w:t>penelitian</w:t>
      </w:r>
      <w:proofErr w:type="spellEnd"/>
      <w:r w:rsidR="00684A9B">
        <w:t xml:space="preserve"> </w:t>
      </w:r>
      <w:proofErr w:type="spellStart"/>
      <w:r w:rsidR="00684A9B">
        <w:t>terkait</w:t>
      </w:r>
      <w:proofErr w:type="spellEnd"/>
      <w:r w:rsidR="00684A9B">
        <w:t xml:space="preserve"> </w:t>
      </w:r>
      <w:proofErr w:type="spellStart"/>
      <w:r w:rsidR="00684A9B">
        <w:t>seperti</w:t>
      </w:r>
      <w:proofErr w:type="spellEnd"/>
      <w:r w:rsidR="00684A9B">
        <w:t xml:space="preserve"> </w:t>
      </w:r>
      <w:sdt>
        <w:sdtPr>
          <w:tag w:val="MENDELEY_CITATION_v3_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"/>
          <w:id w:val="-2002877215"/>
          <w:placeholder>
            <w:docPart w:val="DefaultPlaceholder_-1854013440"/>
          </w:placeholder>
        </w:sdtPr>
        <w:sdtEndPr/>
        <w:sdtContent>
          <w:r w:rsidR="00EE04C1" w:rsidRPr="00EE04C1">
            <w:t>(</w:t>
          </w:r>
          <w:proofErr w:type="spellStart"/>
          <w:r w:rsidR="00EE04C1" w:rsidRPr="00EE04C1">
            <w:t>Kieu</w:t>
          </w:r>
          <w:proofErr w:type="spellEnd"/>
          <w:r w:rsidR="00EE04C1" w:rsidRPr="00EE04C1">
            <w:t xml:space="preserve"> </w:t>
          </w:r>
          <w:proofErr w:type="spellStart"/>
          <w:r w:rsidR="00EE04C1" w:rsidRPr="00EE04C1">
            <w:t>dkk</w:t>
          </w:r>
          <w:proofErr w:type="spellEnd"/>
          <w:r w:rsidR="00EE04C1" w:rsidRPr="00EE04C1">
            <w:t>., 2015)</w:t>
          </w:r>
        </w:sdtContent>
      </w:sdt>
      <w:r w:rsidR="00684A9B">
        <w:t xml:space="preserve"> dan </w:t>
      </w:r>
      <w:proofErr w:type="spellStart"/>
      <w:r>
        <w:t>melalui</w:t>
      </w:r>
      <w:proofErr w:type="spellEnd"/>
      <w:r w:rsidR="00684A9B">
        <w:t xml:space="preserve"> </w:t>
      </w:r>
      <w:proofErr w:type="spellStart"/>
      <w:r w:rsidR="00684A9B">
        <w:t>wawancara</w:t>
      </w:r>
      <w:proofErr w:type="spellEnd"/>
      <w:r w:rsidR="00684A9B">
        <w:t xml:space="preserve"> </w:t>
      </w:r>
      <w:proofErr w:type="spellStart"/>
      <w:r w:rsidR="00684A9B">
        <w:t>dengan</w:t>
      </w:r>
      <w:proofErr w:type="spellEnd"/>
      <w:r w:rsidR="00684A9B">
        <w:t xml:space="preserve"> 3 </w:t>
      </w:r>
      <w:proofErr w:type="spellStart"/>
      <w:r w:rsidR="00684A9B">
        <w:t>perusahaan</w:t>
      </w:r>
      <w:proofErr w:type="spellEnd"/>
      <w:r w:rsidR="00684A9B">
        <w:t xml:space="preserve"> yang </w:t>
      </w:r>
      <w:proofErr w:type="spellStart"/>
      <w:r w:rsidR="00684A9B">
        <w:t>bergerak</w:t>
      </w:r>
      <w:proofErr w:type="spellEnd"/>
      <w:r w:rsidR="00684A9B">
        <w:t xml:space="preserve"> </w:t>
      </w:r>
      <w:proofErr w:type="spellStart"/>
      <w:r w:rsidR="00684A9B">
        <w:t>dibidang</w:t>
      </w:r>
      <w:proofErr w:type="spellEnd"/>
      <w:r w:rsidR="00684A9B">
        <w:t xml:space="preserve"> </w:t>
      </w:r>
      <w:r w:rsidR="00684A9B" w:rsidRPr="00684A9B">
        <w:rPr>
          <w:i/>
          <w:iCs/>
        </w:rPr>
        <w:t>development</w:t>
      </w:r>
      <w:r w:rsidR="00684A9B">
        <w:t xml:space="preserve"> dan </w:t>
      </w:r>
      <w:proofErr w:type="spellStart"/>
      <w:r w:rsidR="00684A9B">
        <w:t>penjualan</w:t>
      </w:r>
      <w:proofErr w:type="spellEnd"/>
      <w:r w:rsidR="00684A9B">
        <w:t xml:space="preserve"> </w:t>
      </w:r>
      <w:proofErr w:type="spellStart"/>
      <w:r w:rsidR="00684A9B">
        <w:t>rumah</w:t>
      </w:r>
      <w:proofErr w:type="spellEnd"/>
      <w:r w:rsidR="00684A9B">
        <w:t xml:space="preserve"> yang </w:t>
      </w:r>
      <w:proofErr w:type="spellStart"/>
      <w:r w:rsidR="00684A9B">
        <w:t>terdiri</w:t>
      </w:r>
      <w:proofErr w:type="spellEnd"/>
      <w:r w:rsidR="00684A9B">
        <w:t xml:space="preserve"> </w:t>
      </w:r>
      <w:proofErr w:type="spellStart"/>
      <w:r w:rsidR="00684A9B">
        <w:t>dari</w:t>
      </w:r>
      <w:proofErr w:type="spellEnd"/>
      <w:r w:rsidR="00684A9B">
        <w:t xml:space="preserve"> PT </w:t>
      </w:r>
      <w:proofErr w:type="spellStart"/>
      <w:r w:rsidR="00684A9B">
        <w:t>Sukses</w:t>
      </w:r>
      <w:proofErr w:type="spellEnd"/>
      <w:r w:rsidR="00684A9B">
        <w:t xml:space="preserve"> Wijaya </w:t>
      </w:r>
      <w:proofErr w:type="spellStart"/>
      <w:r w:rsidR="00684A9B">
        <w:t>Adikarya</w:t>
      </w:r>
      <w:proofErr w:type="spellEnd"/>
      <w:r w:rsidR="00684A9B">
        <w:t xml:space="preserve">, PT </w:t>
      </w:r>
      <w:proofErr w:type="spellStart"/>
      <w:r w:rsidR="00684A9B">
        <w:t>Cahaya</w:t>
      </w:r>
      <w:proofErr w:type="spellEnd"/>
      <w:r w:rsidR="00684A9B">
        <w:t xml:space="preserve"> </w:t>
      </w:r>
      <w:proofErr w:type="spellStart"/>
      <w:r w:rsidR="00684A9B">
        <w:t>Sanubari</w:t>
      </w:r>
      <w:proofErr w:type="spellEnd"/>
      <w:r w:rsidR="00684A9B">
        <w:t xml:space="preserve"> Sakti, dan PT </w:t>
      </w:r>
      <w:proofErr w:type="spellStart"/>
      <w:r w:rsidR="00684A9B">
        <w:t>Kesuma</w:t>
      </w:r>
      <w:proofErr w:type="spellEnd"/>
      <w:r w:rsidR="00684A9B">
        <w:t xml:space="preserve"> </w:t>
      </w:r>
      <w:proofErr w:type="spellStart"/>
      <w:r w:rsidR="00684A9B">
        <w:t>Maju</w:t>
      </w:r>
      <w:proofErr w:type="spellEnd"/>
      <w:r w:rsidR="00684A9B">
        <w:t xml:space="preserve"> Sumatera</w:t>
      </w:r>
      <w:r w:rsidR="006E0A83">
        <w:t>.</w:t>
      </w:r>
    </w:p>
    <w:p w14:paraId="3DCB9988" w14:textId="453F5CFE" w:rsidR="005D5BE6" w:rsidRPr="0050426F" w:rsidRDefault="0050426F" w:rsidP="0050426F">
      <w:pPr>
        <w:pStyle w:val="Heading2"/>
        <w:rPr>
          <w:lang w:val="id-ID"/>
        </w:rPr>
      </w:pPr>
      <w:bookmarkStart w:id="55" w:name="_Toc181985873"/>
      <w:proofErr w:type="spellStart"/>
      <w:r>
        <w:t>Analisis</w:t>
      </w:r>
      <w:proofErr w:type="spellEnd"/>
      <w:r>
        <w:t xml:space="preserve"> Solusi</w:t>
      </w:r>
      <w:bookmarkEnd w:id="55"/>
    </w:p>
    <w:p w14:paraId="7B9B091B" w14:textId="3AB0A735" w:rsidR="005D5BE6" w:rsidRPr="00C56DE8" w:rsidRDefault="00C56DE8" w:rsidP="0050426F">
      <w:pPr>
        <w:pStyle w:val="paragraf"/>
      </w:pPr>
      <w:proofErr w:type="spellStart"/>
      <w:r>
        <w:t>Analisis</w:t>
      </w:r>
      <w:proofErr w:type="spellEnd"/>
      <w:r>
        <w:t xml:space="preserve"> </w:t>
      </w:r>
      <w:proofErr w:type="spellStart"/>
      <w:r>
        <w:t>solusi</w:t>
      </w:r>
      <w:proofErr w:type="spellEnd"/>
      <w:r>
        <w:t xml:space="preserve"> </w:t>
      </w:r>
      <w:proofErr w:type="spellStart"/>
      <w:r>
        <w:t>dilakukan</w:t>
      </w:r>
      <w:proofErr w:type="spellEnd"/>
      <w:r>
        <w:t xml:space="preserve"> untuk </w:t>
      </w:r>
      <w:proofErr w:type="spellStart"/>
      <w:r>
        <w:t>mencari</w:t>
      </w:r>
      <w:proofErr w:type="spellEnd"/>
      <w:r>
        <w:t xml:space="preserve"> </w:t>
      </w:r>
      <w:proofErr w:type="spellStart"/>
      <w:r>
        <w:t>solusi</w:t>
      </w:r>
      <w:proofErr w:type="spellEnd"/>
      <w:r>
        <w:t xml:space="preserve"> </w:t>
      </w:r>
      <w:proofErr w:type="spellStart"/>
      <w:r>
        <w:t>berdasarkan</w:t>
      </w:r>
      <w:proofErr w:type="spellEnd"/>
      <w:r>
        <w:t xml:space="preserve"> </w:t>
      </w:r>
      <w:proofErr w:type="spellStart"/>
      <w:r>
        <w:t>masalah</w:t>
      </w:r>
      <w:proofErr w:type="spellEnd"/>
      <w:r>
        <w:t xml:space="preserve"> yang </w:t>
      </w:r>
      <w:proofErr w:type="spellStart"/>
      <w:r>
        <w:t>didapat</w:t>
      </w:r>
      <w:proofErr w:type="spellEnd"/>
      <w:r>
        <w:t xml:space="preserve"> </w:t>
      </w:r>
      <w:proofErr w:type="spellStart"/>
      <w:r>
        <w:t>dari</w:t>
      </w:r>
      <w:proofErr w:type="spellEnd"/>
      <w:r>
        <w:t xml:space="preserve"> </w:t>
      </w:r>
      <w:proofErr w:type="spellStart"/>
      <w:r>
        <w:t>identifikasi</w:t>
      </w:r>
      <w:proofErr w:type="spellEnd"/>
      <w:r>
        <w:t xml:space="preserve"> </w:t>
      </w:r>
      <w:proofErr w:type="spellStart"/>
      <w:r>
        <w:t>masalah</w:t>
      </w:r>
      <w:proofErr w:type="spellEnd"/>
      <w:r>
        <w:t xml:space="preserve">. Solusi </w:t>
      </w:r>
      <w:proofErr w:type="spellStart"/>
      <w:r>
        <w:t>didapat</w:t>
      </w:r>
      <w:proofErr w:type="spellEnd"/>
      <w:r>
        <w:t xml:space="preserve"> </w:t>
      </w:r>
      <w:proofErr w:type="spellStart"/>
      <w:r>
        <w:t>dari</w:t>
      </w:r>
      <w:proofErr w:type="spellEnd"/>
      <w:r>
        <w:t xml:space="preserve"> </w:t>
      </w:r>
      <w:proofErr w:type="spellStart"/>
      <w:r>
        <w:t>mencari</w:t>
      </w:r>
      <w:proofErr w:type="spellEnd"/>
      <w:r>
        <w:t xml:space="preserve"> dan </w:t>
      </w:r>
      <w:proofErr w:type="spellStart"/>
      <w:r>
        <w:t>menganalisa</w:t>
      </w:r>
      <w:proofErr w:type="spellEnd"/>
      <w:r>
        <w:t xml:space="preserve"> </w:t>
      </w:r>
      <w:proofErr w:type="spellStart"/>
      <w:r>
        <w:t>penelitian</w:t>
      </w:r>
      <w:proofErr w:type="spellEnd"/>
      <w:r>
        <w:t xml:space="preserve"> </w:t>
      </w:r>
      <w:proofErr w:type="spellStart"/>
      <w:r>
        <w:t>terkait</w:t>
      </w:r>
      <w:proofErr w:type="spellEnd"/>
      <w:r>
        <w:t xml:space="preserve"> </w:t>
      </w:r>
      <w:proofErr w:type="spellStart"/>
      <w:r>
        <w:t>permasalahan</w:t>
      </w:r>
      <w:proofErr w:type="spellEnd"/>
      <w:r w:rsidR="006E0A83">
        <w:rPr>
          <w:lang w:val="id-ID"/>
        </w:rPr>
        <w:t>.</w:t>
      </w:r>
      <w:r>
        <w:t xml:space="preserve"> </w:t>
      </w:r>
      <w:proofErr w:type="spellStart"/>
      <w:r>
        <w:t>Tiga</w:t>
      </w:r>
      <w:proofErr w:type="spellEnd"/>
      <w:r>
        <w:t xml:space="preserve"> </w:t>
      </w:r>
      <w:proofErr w:type="spellStart"/>
      <w:r>
        <w:t>solusi</w:t>
      </w:r>
      <w:proofErr w:type="spellEnd"/>
      <w:r>
        <w:t xml:space="preserve"> </w:t>
      </w:r>
      <w:proofErr w:type="spellStart"/>
      <w:r>
        <w:t>dipilih</w:t>
      </w:r>
      <w:proofErr w:type="spellEnd"/>
      <w:r>
        <w:t xml:space="preserve"> </w:t>
      </w:r>
      <w:proofErr w:type="spellStart"/>
      <w:r>
        <w:t>dari</w:t>
      </w:r>
      <w:proofErr w:type="spellEnd"/>
      <w:r>
        <w:t xml:space="preserve"> </w:t>
      </w:r>
      <w:proofErr w:type="spellStart"/>
      <w:r>
        <w:t>solusi-solusi</w:t>
      </w:r>
      <w:proofErr w:type="spellEnd"/>
      <w:r>
        <w:t xml:space="preserve"> yang </w:t>
      </w:r>
      <w:proofErr w:type="spellStart"/>
      <w:r>
        <w:t>ditemukan</w:t>
      </w:r>
      <w:proofErr w:type="spellEnd"/>
      <w:r>
        <w:t xml:space="preserve"> </w:t>
      </w:r>
      <w:proofErr w:type="spellStart"/>
      <w:r>
        <w:t>berdasarkan</w:t>
      </w:r>
      <w:proofErr w:type="spellEnd"/>
      <w:r>
        <w:t xml:space="preserve"> </w:t>
      </w:r>
      <w:proofErr w:type="spellStart"/>
      <w:r>
        <w:t>beberapa</w:t>
      </w:r>
      <w:proofErr w:type="spellEnd"/>
      <w:r>
        <w:t xml:space="preserve"> </w:t>
      </w:r>
      <w:proofErr w:type="spellStart"/>
      <w:r>
        <w:t>faktor</w:t>
      </w:r>
      <w:proofErr w:type="spellEnd"/>
      <w:r>
        <w:t xml:space="preserve"> </w:t>
      </w:r>
      <w:proofErr w:type="spellStart"/>
      <w:r>
        <w:t>seperti</w:t>
      </w:r>
      <w:proofErr w:type="spellEnd"/>
      <w:r>
        <w:t xml:space="preserve"> </w:t>
      </w:r>
      <w:proofErr w:type="spellStart"/>
      <w:r>
        <w:t>karakteristik</w:t>
      </w:r>
      <w:proofErr w:type="spellEnd"/>
      <w:r>
        <w:t xml:space="preserve"> </w:t>
      </w:r>
      <w:proofErr w:type="spellStart"/>
      <w:r>
        <w:t>metode</w:t>
      </w:r>
      <w:proofErr w:type="spellEnd"/>
      <w:r>
        <w:t xml:space="preserve">, </w:t>
      </w:r>
      <w:proofErr w:type="spellStart"/>
      <w:r>
        <w:t>performa</w:t>
      </w:r>
      <w:proofErr w:type="spellEnd"/>
      <w:r>
        <w:t xml:space="preserve"> </w:t>
      </w:r>
      <w:proofErr w:type="spellStart"/>
      <w:r>
        <w:lastRenderedPageBreak/>
        <w:t>solusi</w:t>
      </w:r>
      <w:proofErr w:type="spellEnd"/>
      <w:r>
        <w:t xml:space="preserve">, dan </w:t>
      </w:r>
      <w:proofErr w:type="spellStart"/>
      <w:r>
        <w:t>aspek</w:t>
      </w:r>
      <w:proofErr w:type="spellEnd"/>
      <w:r>
        <w:t xml:space="preserve"> lain yang </w:t>
      </w:r>
      <w:proofErr w:type="spellStart"/>
      <w:r>
        <w:t>terkait</w:t>
      </w:r>
      <w:proofErr w:type="spellEnd"/>
      <w:r>
        <w:t xml:space="preserve"> </w:t>
      </w:r>
      <w:proofErr w:type="spellStart"/>
      <w:r>
        <w:t>dengan</w:t>
      </w:r>
      <w:proofErr w:type="spellEnd"/>
      <w:r>
        <w:t xml:space="preserve"> </w:t>
      </w:r>
      <w:proofErr w:type="spellStart"/>
      <w:r>
        <w:t>solusi</w:t>
      </w:r>
      <w:proofErr w:type="spellEnd"/>
      <w:r>
        <w:t xml:space="preserve">. Solusi yang </w:t>
      </w:r>
      <w:proofErr w:type="spellStart"/>
      <w:r>
        <w:t>dipilih</w:t>
      </w:r>
      <w:proofErr w:type="spellEnd"/>
      <w:r>
        <w:t xml:space="preserve"> </w:t>
      </w:r>
      <w:proofErr w:type="spellStart"/>
      <w:r>
        <w:t>dianalisis</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dari</w:t>
      </w:r>
      <w:proofErr w:type="spellEnd"/>
      <w:r>
        <w:t xml:space="preserve"> 3 </w:t>
      </w:r>
      <w:proofErr w:type="spellStart"/>
      <w:r>
        <w:t>aspek</w:t>
      </w:r>
      <w:proofErr w:type="spellEnd"/>
      <w:r>
        <w:t xml:space="preserve"> </w:t>
      </w:r>
      <w:proofErr w:type="spellStart"/>
      <w:r>
        <w:t>solusi</w:t>
      </w:r>
      <w:proofErr w:type="spellEnd"/>
      <w:r>
        <w:t xml:space="preserve">, </w:t>
      </w:r>
      <w:proofErr w:type="spellStart"/>
      <w:r>
        <w:t>yaitu</w:t>
      </w:r>
      <w:proofErr w:type="spellEnd"/>
      <w:r>
        <w:t xml:space="preserve"> </w:t>
      </w:r>
      <w:proofErr w:type="spellStart"/>
      <w:r>
        <w:t>aspek</w:t>
      </w:r>
      <w:proofErr w:type="spellEnd"/>
      <w:r>
        <w:t xml:space="preserve"> </w:t>
      </w:r>
      <w:proofErr w:type="spellStart"/>
      <w:r>
        <w:t>ekonomis</w:t>
      </w:r>
      <w:proofErr w:type="spellEnd"/>
      <w:r>
        <w:t xml:space="preserve">, </w:t>
      </w:r>
      <w:proofErr w:type="spellStart"/>
      <w:r>
        <w:t>aspek</w:t>
      </w:r>
      <w:proofErr w:type="spellEnd"/>
      <w:r>
        <w:t xml:space="preserve"> </w:t>
      </w:r>
      <w:proofErr w:type="spellStart"/>
      <w:r>
        <w:t>manufakturabilitas</w:t>
      </w:r>
      <w:proofErr w:type="spellEnd"/>
      <w:r>
        <w:t xml:space="preserve">, dan </w:t>
      </w:r>
      <w:proofErr w:type="spellStart"/>
      <w:r>
        <w:t>aspek</w:t>
      </w:r>
      <w:proofErr w:type="spellEnd"/>
      <w:r>
        <w:t xml:space="preserve"> </w:t>
      </w:r>
      <w:proofErr w:type="spellStart"/>
      <w:r>
        <w:t>sustainabilitas</w:t>
      </w:r>
      <w:proofErr w:type="spellEnd"/>
      <w:r>
        <w:t xml:space="preserve">. Solusi yang </w:t>
      </w:r>
      <w:proofErr w:type="spellStart"/>
      <w:r>
        <w:t>memenuhi</w:t>
      </w:r>
      <w:proofErr w:type="spellEnd"/>
      <w:r>
        <w:t xml:space="preserve"> </w:t>
      </w:r>
      <w:proofErr w:type="spellStart"/>
      <w:r>
        <w:t>ketiga</w:t>
      </w:r>
      <w:proofErr w:type="spellEnd"/>
      <w:r>
        <w:t xml:space="preserve"> </w:t>
      </w:r>
      <w:proofErr w:type="spellStart"/>
      <w:r>
        <w:t>aspek</w:t>
      </w:r>
      <w:proofErr w:type="spellEnd"/>
      <w:r>
        <w:t xml:space="preserve"> </w:t>
      </w:r>
      <w:proofErr w:type="spellStart"/>
      <w:r>
        <w:t>tersebut</w:t>
      </w:r>
      <w:proofErr w:type="spellEnd"/>
      <w:r>
        <w:t xml:space="preserve"> </w:t>
      </w:r>
      <w:proofErr w:type="spellStart"/>
      <w:r>
        <w:t>dengan</w:t>
      </w:r>
      <w:proofErr w:type="spellEnd"/>
      <w:r>
        <w:t xml:space="preserve"> paling </w:t>
      </w:r>
      <w:proofErr w:type="spellStart"/>
      <w:r>
        <w:t>baik</w:t>
      </w:r>
      <w:proofErr w:type="spellEnd"/>
      <w:r>
        <w:t xml:space="preserve"> </w:t>
      </w:r>
      <w:proofErr w:type="spellStart"/>
      <w:r>
        <w:t>kemudian</w:t>
      </w:r>
      <w:proofErr w:type="spellEnd"/>
      <w:r>
        <w:t xml:space="preserve"> </w:t>
      </w:r>
      <w:proofErr w:type="spellStart"/>
      <w:r>
        <w:t>dipilih</w:t>
      </w:r>
      <w:proofErr w:type="spellEnd"/>
      <w:r>
        <w:t xml:space="preserve"> </w:t>
      </w:r>
      <w:proofErr w:type="spellStart"/>
      <w:r>
        <w:t>sebagi</w:t>
      </w:r>
      <w:proofErr w:type="spellEnd"/>
      <w:r>
        <w:t xml:space="preserve"> </w:t>
      </w:r>
      <w:proofErr w:type="spellStart"/>
      <w:r>
        <w:t>metode</w:t>
      </w:r>
      <w:proofErr w:type="spellEnd"/>
      <w:r>
        <w:t xml:space="preserve"> yang </w:t>
      </w:r>
      <w:proofErr w:type="spellStart"/>
      <w:r>
        <w:t>digunakan</w:t>
      </w:r>
      <w:proofErr w:type="spellEnd"/>
      <w:r>
        <w:t>.</w:t>
      </w:r>
    </w:p>
    <w:p w14:paraId="5F6B9BC5" w14:textId="2EDE6A85" w:rsidR="0050426F" w:rsidRDefault="0050426F" w:rsidP="0050426F">
      <w:pPr>
        <w:pStyle w:val="Heading2"/>
      </w:pPr>
      <w:bookmarkStart w:id="56" w:name="_Toc181985874"/>
      <w:proofErr w:type="spellStart"/>
      <w:r>
        <w:t>Pengumpulan</w:t>
      </w:r>
      <w:proofErr w:type="spellEnd"/>
      <w:r>
        <w:t xml:space="preserve"> Data</w:t>
      </w:r>
      <w:bookmarkEnd w:id="56"/>
    </w:p>
    <w:p w14:paraId="15753C74" w14:textId="312C0927" w:rsidR="00EE77D2" w:rsidRPr="00382A8F" w:rsidRDefault="00553AF5" w:rsidP="00EE77D2">
      <w:pPr>
        <w:pStyle w:val="paragraf"/>
      </w:pPr>
      <w:proofErr w:type="spellStart"/>
      <w:r>
        <w:t>Pengumpulan</w:t>
      </w:r>
      <w:proofErr w:type="spellEnd"/>
      <w:r>
        <w:t xml:space="preserve"> data pada </w:t>
      </w:r>
      <w:proofErr w:type="spellStart"/>
      <w:r>
        <w:t>proyek</w:t>
      </w:r>
      <w:proofErr w:type="spellEnd"/>
      <w:r>
        <w:t xml:space="preserve"> </w:t>
      </w:r>
      <w:proofErr w:type="spellStart"/>
      <w:r>
        <w:t>telah</w:t>
      </w:r>
      <w:proofErr w:type="spellEnd"/>
      <w:r>
        <w:t xml:space="preserve"> </w:t>
      </w:r>
      <w:proofErr w:type="spellStart"/>
      <w:r>
        <w:t>dilakukan</w:t>
      </w:r>
      <w:proofErr w:type="spellEnd"/>
      <w:r>
        <w:t xml:space="preserve"> oleh </w:t>
      </w:r>
      <w:sdt>
        <w:sdtPr>
          <w:tag w:val="MENDELEY_CITATION_v3_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"/>
          <w:id w:val="525907561"/>
          <w:placeholder>
            <w:docPart w:val="DefaultPlaceholder_-1854013440"/>
          </w:placeholder>
        </w:sdtPr>
        <w:sdtEndPr/>
        <w:sdtContent>
          <w:r w:rsidR="00EE04C1" w:rsidRPr="00EE04C1">
            <w:t xml:space="preserve">(Nayef </w:t>
          </w:r>
          <w:proofErr w:type="spellStart"/>
          <w:r w:rsidR="00EE04C1" w:rsidRPr="00EE04C1">
            <w:t>dkk</w:t>
          </w:r>
          <w:proofErr w:type="spellEnd"/>
          <w:r w:rsidR="00EE04C1" w:rsidRPr="00EE04C1">
            <w:t>., 2015a)</w:t>
          </w:r>
        </w:sdtContent>
      </w:sdt>
      <w:r>
        <w:t xml:space="preserve"> yang </w:t>
      </w:r>
      <w:proofErr w:type="spellStart"/>
      <w:r>
        <w:t>menyusun</w:t>
      </w:r>
      <w:proofErr w:type="spellEnd"/>
      <w:r>
        <w:t xml:space="preserve"> </w:t>
      </w:r>
      <w:r w:rsidRPr="00553AF5">
        <w:rPr>
          <w:i/>
          <w:iCs/>
        </w:rPr>
        <w:t>dataset</w:t>
      </w:r>
      <w:r>
        <w:t xml:space="preserve"> </w:t>
      </w:r>
      <w:proofErr w:type="spellStart"/>
      <w:r>
        <w:t>SmartDoc</w:t>
      </w:r>
      <w:proofErr w:type="spellEnd"/>
      <w:r w:rsidR="001C17BC">
        <w:t>-QA</w:t>
      </w:r>
      <w:r>
        <w:t xml:space="preserve">. </w:t>
      </w:r>
      <w:proofErr w:type="spellStart"/>
      <w:r>
        <w:t>SmartDoc</w:t>
      </w:r>
      <w:proofErr w:type="spellEnd"/>
      <w:r w:rsidR="001C17BC">
        <w:t>-QA</w:t>
      </w:r>
      <w:r>
        <w:t xml:space="preserve"> </w:t>
      </w:r>
      <w:proofErr w:type="spellStart"/>
      <w:r>
        <w:t>berisi</w:t>
      </w:r>
      <w:proofErr w:type="spellEnd"/>
      <w:r w:rsidR="00484992">
        <w:t xml:space="preserve"> 4260</w:t>
      </w:r>
      <w:r w:rsidR="00641834">
        <w:t xml:space="preserve"> </w:t>
      </w:r>
      <w:proofErr w:type="spellStart"/>
      <w:r w:rsidR="00641834">
        <w:t>gambar</w:t>
      </w:r>
      <w:proofErr w:type="spellEnd"/>
      <w:r w:rsidR="00641834">
        <w:t xml:space="preserve"> </w:t>
      </w:r>
      <w:proofErr w:type="spellStart"/>
      <w:r w:rsidR="00641834">
        <w:t>foto</w:t>
      </w:r>
      <w:proofErr w:type="spellEnd"/>
      <w:r>
        <w:t xml:space="preserve"> </w:t>
      </w:r>
      <w:proofErr w:type="spellStart"/>
      <w:r>
        <w:t>dokumen</w:t>
      </w:r>
      <w:proofErr w:type="spellEnd"/>
      <w:r>
        <w:t xml:space="preserve"> yang </w:t>
      </w:r>
      <w:proofErr w:type="spellStart"/>
      <w:r>
        <w:t>memiliki</w:t>
      </w:r>
      <w:proofErr w:type="spellEnd"/>
      <w:r>
        <w:t xml:space="preserve"> </w:t>
      </w:r>
      <w:r w:rsidRPr="00553AF5">
        <w:rPr>
          <w:i/>
          <w:iCs/>
        </w:rPr>
        <w:t>blur</w:t>
      </w:r>
      <w:r>
        <w:t xml:space="preserve"> dan </w:t>
      </w:r>
      <w:proofErr w:type="spellStart"/>
      <w:r>
        <w:t>tidak</w:t>
      </w:r>
      <w:proofErr w:type="spellEnd"/>
      <w:r>
        <w:t xml:space="preserve"> </w:t>
      </w:r>
      <w:proofErr w:type="spellStart"/>
      <w:r>
        <w:t>memiliki</w:t>
      </w:r>
      <w:proofErr w:type="spellEnd"/>
      <w:r>
        <w:t xml:space="preserve"> </w:t>
      </w:r>
      <w:r w:rsidRPr="00553AF5">
        <w:rPr>
          <w:i/>
          <w:iCs/>
        </w:rPr>
        <w:t>blur</w:t>
      </w:r>
      <w:r w:rsidR="001C17BC">
        <w:t xml:space="preserve"> yang </w:t>
      </w:r>
      <w:proofErr w:type="spellStart"/>
      <w:r w:rsidR="001C17BC">
        <w:t>diambil</w:t>
      </w:r>
      <w:proofErr w:type="spellEnd"/>
      <w:r w:rsidR="001C17BC">
        <w:t xml:space="preserve"> </w:t>
      </w:r>
      <w:proofErr w:type="spellStart"/>
      <w:r w:rsidR="001C17BC">
        <w:t>menggunakan</w:t>
      </w:r>
      <w:proofErr w:type="spellEnd"/>
      <w:r w:rsidR="001C17BC">
        <w:t xml:space="preserve"> </w:t>
      </w:r>
      <w:proofErr w:type="spellStart"/>
      <w:r w:rsidR="001C17BC">
        <w:t>perangkat</w:t>
      </w:r>
      <w:proofErr w:type="spellEnd"/>
      <w:r w:rsidR="001C17BC">
        <w:rPr>
          <w:i/>
          <w:iCs/>
        </w:rPr>
        <w:t xml:space="preserve"> smartphone</w:t>
      </w:r>
      <w:r>
        <w:t xml:space="preserve">. </w:t>
      </w:r>
      <w:proofErr w:type="spellStart"/>
      <w:r>
        <w:t>SmartDoc</w:t>
      </w:r>
      <w:proofErr w:type="spellEnd"/>
      <w:r w:rsidR="001C17BC">
        <w:t>-QA</w:t>
      </w:r>
      <w:r>
        <w:t xml:space="preserve"> </w:t>
      </w:r>
      <w:proofErr w:type="spellStart"/>
      <w:r>
        <w:t>digunakan</w:t>
      </w:r>
      <w:proofErr w:type="spellEnd"/>
      <w:r>
        <w:t xml:space="preserve"> untuk </w:t>
      </w:r>
      <w:proofErr w:type="spellStart"/>
      <w:r>
        <w:t>menggantikan</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w:t>
      </w:r>
      <w:proofErr w:type="spellStart"/>
      <w:r>
        <w:t>dari</w:t>
      </w:r>
      <w:proofErr w:type="spellEnd"/>
      <w:r>
        <w:t xml:space="preserve"> </w:t>
      </w:r>
      <w:proofErr w:type="spellStart"/>
      <w:r>
        <w:t>klien</w:t>
      </w:r>
      <w:proofErr w:type="spellEnd"/>
      <w:r>
        <w:t xml:space="preserve"> untuk </w:t>
      </w:r>
      <w:proofErr w:type="spellStart"/>
      <w:r>
        <w:t>menjaga</w:t>
      </w:r>
      <w:proofErr w:type="spellEnd"/>
      <w:r>
        <w:t xml:space="preserve"> </w:t>
      </w:r>
      <w:proofErr w:type="spellStart"/>
      <w:r>
        <w:t>privasi</w:t>
      </w:r>
      <w:proofErr w:type="spellEnd"/>
      <w:r>
        <w:t xml:space="preserve"> </w:t>
      </w:r>
      <w:proofErr w:type="spellStart"/>
      <w:r>
        <w:t>klien</w:t>
      </w:r>
      <w:proofErr w:type="spellEnd"/>
      <w:r>
        <w:t xml:space="preserve"> </w:t>
      </w:r>
      <w:proofErr w:type="spellStart"/>
      <w:r>
        <w:t>serta</w:t>
      </w:r>
      <w:proofErr w:type="spellEnd"/>
      <w:r>
        <w:t xml:space="preserve"> </w:t>
      </w:r>
      <w:proofErr w:type="spellStart"/>
      <w:r>
        <w:t>mencegah</w:t>
      </w:r>
      <w:proofErr w:type="spellEnd"/>
      <w:r>
        <w:t xml:space="preserve"> </w:t>
      </w:r>
      <w:proofErr w:type="spellStart"/>
      <w:r>
        <w:t>terjadinya</w:t>
      </w:r>
      <w:proofErr w:type="spellEnd"/>
      <w:r>
        <w:t xml:space="preserve"> </w:t>
      </w:r>
      <w:proofErr w:type="spellStart"/>
      <w:r>
        <w:t>kebocoran</w:t>
      </w:r>
      <w:proofErr w:type="spellEnd"/>
      <w:r>
        <w:t xml:space="preserve"> data. </w:t>
      </w:r>
      <w:proofErr w:type="spellStart"/>
      <w:r>
        <w:t>SmartDoc</w:t>
      </w:r>
      <w:proofErr w:type="spellEnd"/>
      <w:r w:rsidR="001C17BC">
        <w:t>-QA</w:t>
      </w:r>
      <w:r>
        <w:t xml:space="preserve"> </w:t>
      </w:r>
      <w:proofErr w:type="spellStart"/>
      <w:r>
        <w:t>telah</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serupa</w:t>
      </w:r>
      <w:proofErr w:type="spellEnd"/>
      <w:r>
        <w:t xml:space="preserve">, </w:t>
      </w:r>
      <w:proofErr w:type="spellStart"/>
      <w:r>
        <w:t>seperti</w:t>
      </w:r>
      <w:proofErr w:type="spellEnd"/>
      <w:r w:rsidR="007745D4">
        <w:t xml:space="preserve"> </w:t>
      </w:r>
      <w:sdt>
        <w:sdtPr>
          <w:tag w:val="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"/>
          <w:id w:val="-241102325"/>
          <w:placeholder>
            <w:docPart w:val="DefaultPlaceholder_-1854013440"/>
          </w:placeholder>
        </w:sdtPr>
        <w:sdtEndPr/>
        <w:sdtContent>
          <w:r w:rsidR="00EE04C1" w:rsidRPr="00EE04C1">
            <w:t>(</w:t>
          </w:r>
          <w:proofErr w:type="spellStart"/>
          <w:r w:rsidR="00EE04C1" w:rsidRPr="00EE04C1">
            <w:t>Asad</w:t>
          </w:r>
          <w:proofErr w:type="spellEnd"/>
          <w:r w:rsidR="00EE04C1" w:rsidRPr="00EE04C1">
            <w:t xml:space="preserve"> </w:t>
          </w:r>
          <w:proofErr w:type="spellStart"/>
          <w:r w:rsidR="00EE04C1" w:rsidRPr="00EE04C1">
            <w:t>dkk</w:t>
          </w:r>
          <w:proofErr w:type="spellEnd"/>
          <w:r w:rsidR="00EE04C1" w:rsidRPr="00EE04C1">
            <w:t xml:space="preserve">., 2016; </w:t>
          </w:r>
          <w:proofErr w:type="spellStart"/>
          <w:r w:rsidR="00EE04C1" w:rsidRPr="00EE04C1">
            <w:t>Chazalon</w:t>
          </w:r>
          <w:proofErr w:type="spellEnd"/>
          <w:r w:rsidR="00EE04C1" w:rsidRPr="00EE04C1">
            <w:t xml:space="preserve"> </w:t>
          </w:r>
          <w:proofErr w:type="spellStart"/>
          <w:r w:rsidR="00EE04C1" w:rsidRPr="00EE04C1">
            <w:t>dkk</w:t>
          </w:r>
          <w:proofErr w:type="spellEnd"/>
          <w:r w:rsidR="00EE04C1" w:rsidRPr="00EE04C1">
            <w:t xml:space="preserve">., 2017; Courtney, 2020, 2021; Kleber </w:t>
          </w:r>
          <w:proofErr w:type="spellStart"/>
          <w:r w:rsidR="00EE04C1" w:rsidRPr="00EE04C1">
            <w:t>dkk</w:t>
          </w:r>
          <w:proofErr w:type="spellEnd"/>
          <w:r w:rsidR="00EE04C1" w:rsidRPr="00EE04C1">
            <w:t xml:space="preserve">., 2017; Li </w:t>
          </w:r>
          <w:proofErr w:type="spellStart"/>
          <w:r w:rsidR="00EE04C1" w:rsidRPr="00EE04C1">
            <w:t>dkk</w:t>
          </w:r>
          <w:proofErr w:type="spellEnd"/>
          <w:r w:rsidR="00EE04C1" w:rsidRPr="00EE04C1">
            <w:t xml:space="preserve">., 2021; Nayef </w:t>
          </w:r>
          <w:proofErr w:type="spellStart"/>
          <w:r w:rsidR="00EE04C1" w:rsidRPr="00EE04C1">
            <w:t>dkk</w:t>
          </w:r>
          <w:proofErr w:type="spellEnd"/>
          <w:r w:rsidR="00EE04C1" w:rsidRPr="00EE04C1">
            <w:t xml:space="preserve">., 2015b; Rodin </w:t>
          </w:r>
          <w:proofErr w:type="spellStart"/>
          <w:r w:rsidR="00EE04C1" w:rsidRPr="00EE04C1">
            <w:t>dkk</w:t>
          </w:r>
          <w:proofErr w:type="spellEnd"/>
          <w:r w:rsidR="00EE04C1" w:rsidRPr="00EE04C1">
            <w:t>., 2021b)</w:t>
          </w:r>
        </w:sdtContent>
      </w:sdt>
      <w:r>
        <w:t>.</w:t>
      </w:r>
      <w:r w:rsidR="00382A8F">
        <w:t xml:space="preserve"> </w:t>
      </w:r>
      <w:r w:rsidR="00382A8F">
        <w:fldChar w:fldCharType="begin"/>
      </w:r>
      <w:r w:rsidR="00382A8F">
        <w:instrText xml:space="preserve"> REF _Ref180693927 \h </w:instrText>
      </w:r>
      <w:r w:rsidR="00382A8F">
        <w:fldChar w:fldCharType="separate"/>
      </w:r>
      <w:r w:rsidR="00103589">
        <w:t xml:space="preserve">Gambar </w:t>
      </w:r>
      <w:r w:rsidR="00103589">
        <w:rPr>
          <w:noProof/>
        </w:rPr>
        <w:t>3</w:t>
      </w:r>
      <w:r w:rsidR="00103589">
        <w:t>.</w:t>
      </w:r>
      <w:r w:rsidR="00103589">
        <w:rPr>
          <w:noProof/>
        </w:rPr>
        <w:t>2</w:t>
      </w:r>
      <w:r w:rsidR="00382A8F">
        <w:fldChar w:fldCharType="end"/>
      </w:r>
      <w:r w:rsidR="00382A8F">
        <w:t xml:space="preserve"> </w:t>
      </w:r>
      <w:proofErr w:type="spellStart"/>
      <w:r w:rsidR="00382A8F">
        <w:t>berisi</w:t>
      </w:r>
      <w:proofErr w:type="spellEnd"/>
      <w:r w:rsidR="00382A8F">
        <w:t xml:space="preserve"> </w:t>
      </w:r>
      <w:proofErr w:type="spellStart"/>
      <w:r w:rsidR="00382A8F">
        <w:t>contoh</w:t>
      </w:r>
      <w:proofErr w:type="spellEnd"/>
      <w:r w:rsidR="00382A8F">
        <w:t xml:space="preserve"> </w:t>
      </w:r>
      <w:proofErr w:type="spellStart"/>
      <w:r w:rsidR="00382A8F">
        <w:t>gambar</w:t>
      </w:r>
      <w:proofErr w:type="spellEnd"/>
      <w:r w:rsidR="00382A8F">
        <w:t xml:space="preserve"> </w:t>
      </w:r>
      <w:proofErr w:type="spellStart"/>
      <w:r w:rsidR="00382A8F">
        <w:t>foto</w:t>
      </w:r>
      <w:proofErr w:type="spellEnd"/>
      <w:r w:rsidR="00382A8F">
        <w:t xml:space="preserve"> </w:t>
      </w:r>
      <w:proofErr w:type="spellStart"/>
      <w:r w:rsidR="00382A8F">
        <w:t>dokumen</w:t>
      </w:r>
      <w:proofErr w:type="spellEnd"/>
      <w:r w:rsidR="00382A8F">
        <w:t xml:space="preserve"> </w:t>
      </w:r>
      <w:proofErr w:type="spellStart"/>
      <w:r w:rsidR="00382A8F">
        <w:t>dengan</w:t>
      </w:r>
      <w:proofErr w:type="spellEnd"/>
      <w:r w:rsidR="00382A8F">
        <w:t xml:space="preserve"> </w:t>
      </w:r>
      <w:r w:rsidR="00382A8F">
        <w:rPr>
          <w:i/>
          <w:iCs/>
        </w:rPr>
        <w:t>blur</w:t>
      </w:r>
      <w:r w:rsidR="00382A8F">
        <w:t xml:space="preserve"> dan </w:t>
      </w:r>
      <w:proofErr w:type="spellStart"/>
      <w:r w:rsidR="00382A8F">
        <w:t>tanpa</w:t>
      </w:r>
      <w:proofErr w:type="spellEnd"/>
      <w:r w:rsidR="00382A8F">
        <w:t xml:space="preserve"> </w:t>
      </w:r>
      <w:r w:rsidR="00382A8F">
        <w:rPr>
          <w:i/>
          <w:iCs/>
        </w:rPr>
        <w:t>blur</w:t>
      </w:r>
      <w:r w:rsidR="00382A8F">
        <w:t xml:space="preserve"> pada </w:t>
      </w:r>
      <w:r w:rsidR="00382A8F">
        <w:rPr>
          <w:i/>
          <w:iCs/>
        </w:rPr>
        <w:t>dataset</w:t>
      </w:r>
      <w:r w:rsidR="00382A8F">
        <w:t xml:space="preserve"> </w:t>
      </w:r>
      <w:proofErr w:type="spellStart"/>
      <w:r w:rsidR="00382A8F">
        <w:t>SmartDoc</w:t>
      </w:r>
      <w:proofErr w:type="spellEnd"/>
      <w:r w:rsidR="00382A8F">
        <w:t>.</w:t>
      </w:r>
    </w:p>
    <w:p w14:paraId="7192DF9F" w14:textId="1E125E2D" w:rsidR="00382A8F" w:rsidRDefault="007745D4" w:rsidP="00B447BF">
      <w:pPr>
        <w:jc w:val="center"/>
      </w:pPr>
      <w:r w:rsidRPr="007745D4">
        <w:rPr>
          <w:noProof/>
        </w:rPr>
        <w:drawing>
          <wp:inline distT="0" distB="0" distL="0" distR="0" wp14:anchorId="41B3AFF3" wp14:editId="13F68264">
            <wp:extent cx="4730566" cy="2379289"/>
            <wp:effectExtent l="19050" t="19050" r="13335"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4312" cy="2386203"/>
                    </a:xfrm>
                    <a:prstGeom prst="rect">
                      <a:avLst/>
                    </a:prstGeom>
                    <a:ln>
                      <a:solidFill>
                        <a:schemeClr val="tx1"/>
                      </a:solidFill>
                    </a:ln>
                  </pic:spPr>
                </pic:pic>
              </a:graphicData>
            </a:graphic>
          </wp:inline>
        </w:drawing>
      </w:r>
    </w:p>
    <w:p w14:paraId="6799D8ED" w14:textId="15BBBBCF" w:rsidR="00382A8F" w:rsidRDefault="00382A8F" w:rsidP="00382A8F">
      <w:pPr>
        <w:pStyle w:val="Caption"/>
      </w:pPr>
      <w:bookmarkStart w:id="57" w:name="_Ref180693927"/>
      <w:bookmarkStart w:id="58" w:name="_Toc181805997"/>
      <w:r>
        <w:t xml:space="preserve">Gambar </w:t>
      </w:r>
      <w:r w:rsidR="002B2760">
        <w:fldChar w:fldCharType="begin"/>
      </w:r>
      <w:r w:rsidR="002B2760">
        <w:instrText xml:space="preserve"> STYLEREF 1 \s </w:instrText>
      </w:r>
      <w:r w:rsidR="002B2760">
        <w:fldChar w:fldCharType="separate"/>
      </w:r>
      <w:r w:rsidR="002B2760">
        <w:rPr>
          <w:noProof/>
        </w:rPr>
        <w:t>3</w:t>
      </w:r>
      <w:r w:rsidR="002B2760">
        <w:fldChar w:fldCharType="end"/>
      </w:r>
      <w:r w:rsidR="002B2760">
        <w:t>.</w:t>
      </w:r>
      <w:r w:rsidR="002B2760">
        <w:fldChar w:fldCharType="begin"/>
      </w:r>
      <w:r w:rsidR="002B2760">
        <w:instrText xml:space="preserve"> SEQ Gambar \* ARABIC \s 1 </w:instrText>
      </w:r>
      <w:r w:rsidR="002B2760">
        <w:fldChar w:fldCharType="separate"/>
      </w:r>
      <w:r w:rsidR="002B2760">
        <w:rPr>
          <w:noProof/>
        </w:rPr>
        <w:t>1</w:t>
      </w:r>
      <w:r w:rsidR="002B2760">
        <w:fldChar w:fldCharType="end"/>
      </w:r>
      <w:bookmarkEnd w:id="57"/>
      <w:r>
        <w:t xml:space="preserve"> </w:t>
      </w:r>
      <w:proofErr w:type="spellStart"/>
      <w:r>
        <w:t>Contoh</w:t>
      </w:r>
      <w:proofErr w:type="spellEnd"/>
      <w:r>
        <w:t xml:space="preserve"> Gambar </w:t>
      </w:r>
      <w:proofErr w:type="spellStart"/>
      <w:r>
        <w:t>Foto</w:t>
      </w:r>
      <w:proofErr w:type="spellEnd"/>
      <w:r>
        <w:t xml:space="preserve"> </w:t>
      </w:r>
      <w:proofErr w:type="spellStart"/>
      <w:r>
        <w:t>Dokumen</w:t>
      </w:r>
      <w:proofErr w:type="spellEnd"/>
      <w:r>
        <w:t xml:space="preserve"> pada </w:t>
      </w:r>
      <w:r>
        <w:rPr>
          <w:i/>
          <w:iCs/>
        </w:rPr>
        <w:t>Dataset</w:t>
      </w:r>
      <w:r>
        <w:t xml:space="preserve"> </w:t>
      </w:r>
      <w:proofErr w:type="spellStart"/>
      <w:r>
        <w:t>SmartDoc</w:t>
      </w:r>
      <w:bookmarkEnd w:id="58"/>
      <w:proofErr w:type="spellEnd"/>
    </w:p>
    <w:p w14:paraId="5670FD96" w14:textId="02679350" w:rsidR="007745D4" w:rsidRPr="007745D4" w:rsidRDefault="007745D4" w:rsidP="007745D4">
      <w:pPr>
        <w:jc w:val="center"/>
      </w:pPr>
      <w:proofErr w:type="spellStart"/>
      <w:r>
        <w:t>Sumber</w:t>
      </w:r>
      <w:proofErr w:type="spellEnd"/>
      <w:r>
        <w:t xml:space="preserve">: </w:t>
      </w:r>
      <w:sdt>
        <w:sdtPr>
          <w:rPr>
            <w:color w:val="000000"/>
          </w:rPr>
          <w:tag w:val="MENDELEY_CITATION_v3_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"/>
          <w:id w:val="-403991070"/>
          <w:placeholder>
            <w:docPart w:val="DefaultPlaceholder_-1854013440"/>
          </w:placeholder>
        </w:sdtPr>
        <w:sdtEndPr/>
        <w:sdtContent>
          <w:r w:rsidR="00EE04C1" w:rsidRPr="00EE04C1">
            <w:rPr>
              <w:color w:val="000000"/>
            </w:rPr>
            <w:t xml:space="preserve">(Nayef </w:t>
          </w:r>
          <w:proofErr w:type="spellStart"/>
          <w:r w:rsidR="00EE04C1" w:rsidRPr="00EE04C1">
            <w:rPr>
              <w:color w:val="000000"/>
            </w:rPr>
            <w:t>dkk</w:t>
          </w:r>
          <w:proofErr w:type="spellEnd"/>
          <w:r w:rsidR="00EE04C1" w:rsidRPr="00EE04C1">
            <w:rPr>
              <w:color w:val="000000"/>
            </w:rPr>
            <w:t>., 2015a)</w:t>
          </w:r>
        </w:sdtContent>
      </w:sdt>
    </w:p>
    <w:p w14:paraId="20DCAAC2" w14:textId="0CDEED99" w:rsidR="00F51D65" w:rsidRDefault="00F51D65" w:rsidP="00F51D65">
      <w:pPr>
        <w:pStyle w:val="Heading2"/>
      </w:pPr>
      <w:bookmarkStart w:id="59" w:name="_Toc181985875"/>
      <w:proofErr w:type="spellStart"/>
      <w:r>
        <w:lastRenderedPageBreak/>
        <w:t>Pengembangan</w:t>
      </w:r>
      <w:proofErr w:type="spellEnd"/>
      <w:r>
        <w:t xml:space="preserve"> Model</w:t>
      </w:r>
      <w:bookmarkEnd w:id="59"/>
    </w:p>
    <w:p w14:paraId="4C8F85B4" w14:textId="038219FF" w:rsidR="00F51D65" w:rsidRPr="00180B03" w:rsidRDefault="00F51D65" w:rsidP="00F51D65">
      <w:pPr>
        <w:pStyle w:val="paragraf"/>
        <w:rPr>
          <w:b/>
          <w:bCs/>
        </w:rPr>
      </w:pPr>
      <w:proofErr w:type="spellStart"/>
      <w:r>
        <w:t>Pengembangan</w:t>
      </w:r>
      <w:proofErr w:type="spellEnd"/>
      <w:r>
        <w:t xml:space="preserve"> model </w:t>
      </w:r>
      <w:proofErr w:type="spellStart"/>
      <w:r>
        <w:t>dimulai</w:t>
      </w:r>
      <w:proofErr w:type="spellEnd"/>
      <w:r>
        <w:t xml:space="preserve"> </w:t>
      </w:r>
      <w:proofErr w:type="spellStart"/>
      <w:r>
        <w:t>dengan</w:t>
      </w:r>
      <w:proofErr w:type="spellEnd"/>
      <w:r>
        <w:t xml:space="preserve"> </w:t>
      </w:r>
      <w:proofErr w:type="spellStart"/>
      <w:r>
        <w:t>mempersiapkan</w:t>
      </w:r>
      <w:proofErr w:type="spellEnd"/>
      <w:r>
        <w:t xml:space="preserve"> </w:t>
      </w:r>
      <w:r>
        <w:rPr>
          <w:i/>
          <w:iCs/>
        </w:rPr>
        <w:t>dataset</w:t>
      </w:r>
      <w:r>
        <w:t xml:space="preserve"> </w:t>
      </w:r>
      <w:proofErr w:type="spellStart"/>
      <w:r>
        <w:t>SmartDoc</w:t>
      </w:r>
      <w:proofErr w:type="spellEnd"/>
      <w:r>
        <w:t xml:space="preserve">-QA yang </w:t>
      </w:r>
      <w:proofErr w:type="spellStart"/>
      <w:r>
        <w:t>akan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substitut</w:t>
      </w:r>
      <w:proofErr w:type="spellEnd"/>
      <w:r>
        <w:t xml:space="preserve"> untuk data </w:t>
      </w:r>
      <w:proofErr w:type="spellStart"/>
      <w:r>
        <w:t>lapangan</w:t>
      </w:r>
      <w:proofErr w:type="spellEnd"/>
      <w:r>
        <w:t xml:space="preserve"> </w:t>
      </w:r>
      <w:proofErr w:type="spellStart"/>
      <w:r>
        <w:t>nyata</w:t>
      </w:r>
      <w:proofErr w:type="spellEnd"/>
      <w:r>
        <w:t xml:space="preserve"> </w:t>
      </w:r>
      <w:proofErr w:type="spellStart"/>
      <w:r>
        <w:t>karena</w:t>
      </w:r>
      <w:proofErr w:type="spellEnd"/>
      <w:r>
        <w:t xml:space="preserve"> data </w:t>
      </w:r>
      <w:proofErr w:type="spellStart"/>
      <w:r>
        <w:t>tersebut</w:t>
      </w:r>
      <w:proofErr w:type="spellEnd"/>
      <w:r>
        <w:t xml:space="preserve"> </w:t>
      </w:r>
      <w:proofErr w:type="spellStart"/>
      <w:r>
        <w:t>berupa</w:t>
      </w:r>
      <w:proofErr w:type="spellEnd"/>
      <w:r>
        <w:t xml:space="preserve"> </w:t>
      </w:r>
      <w:proofErr w:type="spellStart"/>
      <w:r>
        <w:t>dokumen</w:t>
      </w:r>
      <w:proofErr w:type="spellEnd"/>
      <w:r>
        <w:t xml:space="preserve"> </w:t>
      </w:r>
      <w:proofErr w:type="spellStart"/>
      <w:r>
        <w:t>sensitif</w:t>
      </w:r>
      <w:proofErr w:type="spellEnd"/>
      <w:r>
        <w:t xml:space="preserve">. </w:t>
      </w:r>
      <w:proofErr w:type="spellStart"/>
      <w:r>
        <w:t>Selanjutnya</w:t>
      </w:r>
      <w:proofErr w:type="spellEnd"/>
      <w:r>
        <w:t xml:space="preserve"> </w:t>
      </w:r>
      <w:proofErr w:type="spellStart"/>
      <w:r>
        <w:t>dilakukan</w:t>
      </w:r>
      <w:proofErr w:type="spellEnd"/>
      <w:r>
        <w:t xml:space="preserve"> </w:t>
      </w:r>
      <w:proofErr w:type="spellStart"/>
      <w:r>
        <w:t>pemisahan</w:t>
      </w:r>
      <w:proofErr w:type="spellEnd"/>
      <w:r>
        <w:t xml:space="preserve"> data yang </w:t>
      </w:r>
      <w:proofErr w:type="spellStart"/>
      <w:r>
        <w:t>akan</w:t>
      </w:r>
      <w:proofErr w:type="spellEnd"/>
      <w:r>
        <w:t xml:space="preserve"> </w:t>
      </w:r>
      <w:proofErr w:type="spellStart"/>
      <w:r>
        <w:t>dilakukan</w:t>
      </w:r>
      <w:proofErr w:type="spellEnd"/>
      <w:r>
        <w:t xml:space="preserve"> untuk </w:t>
      </w:r>
      <w:proofErr w:type="spellStart"/>
      <w:r>
        <w:t>pelatihan</w:t>
      </w:r>
      <w:proofErr w:type="spellEnd"/>
      <w:r>
        <w:t xml:space="preserve"> dan data yang </w:t>
      </w:r>
      <w:proofErr w:type="spellStart"/>
      <w:r>
        <w:t>akan</w:t>
      </w:r>
      <w:proofErr w:type="spellEnd"/>
      <w:r>
        <w:t xml:space="preserve"> </w:t>
      </w:r>
      <w:proofErr w:type="spellStart"/>
      <w:r>
        <w:t>dilakukan</w:t>
      </w:r>
      <w:proofErr w:type="spellEnd"/>
      <w:r>
        <w:t xml:space="preserve"> untuk </w:t>
      </w:r>
      <w:proofErr w:type="spellStart"/>
      <w:r>
        <w:t>pengujian</w:t>
      </w:r>
      <w:proofErr w:type="spellEnd"/>
      <w:r>
        <w:t xml:space="preserve"> </w:t>
      </w:r>
      <w:proofErr w:type="spellStart"/>
      <w:r>
        <w:t>dengan</w:t>
      </w:r>
      <w:proofErr w:type="spellEnd"/>
      <w:r>
        <w:t xml:space="preserve"> </w:t>
      </w:r>
      <w:proofErr w:type="spellStart"/>
      <w:r>
        <w:t>rasio</w:t>
      </w:r>
      <w:proofErr w:type="spellEnd"/>
      <w:r>
        <w:t xml:space="preserve"> 80% data </w:t>
      </w:r>
      <w:proofErr w:type="spellStart"/>
      <w:r>
        <w:t>latih</w:t>
      </w:r>
      <w:proofErr w:type="spellEnd"/>
      <w:r>
        <w:t xml:space="preserve"> dan 20% data uji. </w:t>
      </w:r>
      <w:r w:rsidRPr="002C1C4E">
        <w:rPr>
          <w:i/>
          <w:iCs/>
        </w:rPr>
        <w:t>Threshold</w:t>
      </w:r>
      <w:r>
        <w:t xml:space="preserve"> </w:t>
      </w:r>
      <w:proofErr w:type="spellStart"/>
      <w:r>
        <w:t>digunakan</w:t>
      </w:r>
      <w:proofErr w:type="spellEnd"/>
      <w:r>
        <w:t xml:space="preserve"> </w:t>
      </w:r>
      <w:proofErr w:type="spellStart"/>
      <w:r>
        <w:t>sebagai</w:t>
      </w:r>
      <w:proofErr w:type="spellEnd"/>
      <w:r>
        <w:t xml:space="preserve"> </w:t>
      </w:r>
      <w:r>
        <w:rPr>
          <w:i/>
          <w:iCs/>
        </w:rPr>
        <w:t>classifier</w:t>
      </w:r>
      <w:r>
        <w:t xml:space="preserve"> </w:t>
      </w:r>
      <w:proofErr w:type="spellStart"/>
      <w:r>
        <w:t>gambar</w:t>
      </w:r>
      <w:proofErr w:type="spellEnd"/>
      <w:r>
        <w:t xml:space="preserve"> </w:t>
      </w:r>
      <w:r>
        <w:rPr>
          <w:i/>
          <w:iCs/>
        </w:rPr>
        <w:t>blur</w:t>
      </w:r>
      <w:r>
        <w:t xml:space="preserve"> dan </w:t>
      </w:r>
      <w:proofErr w:type="spellStart"/>
      <w:r>
        <w:t>tanpa</w:t>
      </w:r>
      <w:proofErr w:type="spellEnd"/>
      <w:r>
        <w:t xml:space="preserve"> </w:t>
      </w:r>
      <w:r>
        <w:rPr>
          <w:i/>
          <w:iCs/>
        </w:rPr>
        <w:t>blur</w:t>
      </w:r>
      <w:r>
        <w:t xml:space="preserve"> </w:t>
      </w:r>
      <w:proofErr w:type="spellStart"/>
      <w:r>
        <w:t>didapat</w:t>
      </w:r>
      <w:proofErr w:type="spellEnd"/>
      <w:r>
        <w:t xml:space="preserve"> </w:t>
      </w:r>
      <w:proofErr w:type="spellStart"/>
      <w:r>
        <w:t>dari</w:t>
      </w:r>
      <w:proofErr w:type="spellEnd"/>
      <w:r>
        <w:t xml:space="preserve"> </w:t>
      </w:r>
      <w:proofErr w:type="spellStart"/>
      <w:r>
        <w:t>menjabarkan</w:t>
      </w:r>
      <w:proofErr w:type="spellEnd"/>
      <w:r>
        <w:t xml:space="preserve"> </w:t>
      </w:r>
      <w:proofErr w:type="spellStart"/>
      <w:r>
        <w:t>hasil</w:t>
      </w:r>
      <w:proofErr w:type="spellEnd"/>
      <w:r>
        <w:t xml:space="preserve"> </w:t>
      </w:r>
      <w:proofErr w:type="spellStart"/>
      <w:r>
        <w:t>nilai</w:t>
      </w:r>
      <w:proofErr w:type="spellEnd"/>
      <w:r>
        <w:t xml:space="preserve"> </w:t>
      </w:r>
      <w:r>
        <w:rPr>
          <w:i/>
          <w:iCs/>
        </w:rPr>
        <w:t>variance Laplacian operator</w:t>
      </w:r>
      <w:r>
        <w:t xml:space="preserve"> </w:t>
      </w:r>
      <w:proofErr w:type="spellStart"/>
      <w:r>
        <w:t>gambar-gambar</w:t>
      </w:r>
      <w:proofErr w:type="spellEnd"/>
      <w:r>
        <w:t xml:space="preserve"> </w:t>
      </w:r>
      <w:proofErr w:type="spellStart"/>
      <w:r>
        <w:t>dokumen</w:t>
      </w:r>
      <w:proofErr w:type="spellEnd"/>
      <w:r>
        <w:t xml:space="preserve"> dan </w:t>
      </w:r>
      <w:proofErr w:type="spellStart"/>
      <w:r>
        <w:t>memilih</w:t>
      </w:r>
      <w:proofErr w:type="spellEnd"/>
      <w:r>
        <w:t xml:space="preserve"> </w:t>
      </w:r>
      <w:proofErr w:type="spellStart"/>
      <w:r>
        <w:t>nilai</w:t>
      </w:r>
      <w:proofErr w:type="spellEnd"/>
      <w:r>
        <w:t xml:space="preserve"> yang </w:t>
      </w:r>
      <w:proofErr w:type="spellStart"/>
      <w:r>
        <w:t>dapat</w:t>
      </w:r>
      <w:proofErr w:type="spellEnd"/>
      <w:r>
        <w:t xml:space="preserve"> </w:t>
      </w:r>
      <w:proofErr w:type="spellStart"/>
      <w:r>
        <w:t>memisahkan</w:t>
      </w:r>
      <w:proofErr w:type="spellEnd"/>
      <w:r>
        <w:t xml:space="preserve"> </w:t>
      </w:r>
      <w:proofErr w:type="spellStart"/>
      <w:r>
        <w:t>gambar</w:t>
      </w:r>
      <w:proofErr w:type="spellEnd"/>
      <w:r>
        <w:t xml:space="preserve"> </w:t>
      </w:r>
      <w:proofErr w:type="spellStart"/>
      <w:r>
        <w:t>dengan</w:t>
      </w:r>
      <w:proofErr w:type="spellEnd"/>
      <w:r>
        <w:t xml:space="preserve"> </w:t>
      </w:r>
      <w:r>
        <w:rPr>
          <w:i/>
          <w:iCs/>
        </w:rPr>
        <w:t>blur</w:t>
      </w:r>
      <w:r>
        <w:t xml:space="preserve"> dan </w:t>
      </w:r>
      <w:proofErr w:type="spellStart"/>
      <w:r>
        <w:t>gambar</w:t>
      </w:r>
      <w:proofErr w:type="spellEnd"/>
      <w:r>
        <w:t xml:space="preserve"> </w:t>
      </w:r>
      <w:proofErr w:type="spellStart"/>
      <w:r>
        <w:t>tanpa</w:t>
      </w:r>
      <w:proofErr w:type="spellEnd"/>
      <w:r>
        <w:t xml:space="preserve"> </w:t>
      </w:r>
      <w:r>
        <w:rPr>
          <w:i/>
          <w:iCs/>
        </w:rPr>
        <w:t>blur</w:t>
      </w:r>
      <w:r>
        <w:t xml:space="preserve">. </w:t>
      </w:r>
      <w:proofErr w:type="spellStart"/>
      <w:r>
        <w:t>Pengujian</w:t>
      </w:r>
      <w:proofErr w:type="spellEnd"/>
      <w:r>
        <w:t xml:space="preserve"> </w:t>
      </w:r>
      <w:proofErr w:type="spellStart"/>
      <w:r>
        <w:t>dilakukan</w:t>
      </w:r>
      <w:proofErr w:type="spellEnd"/>
      <w:r>
        <w:t xml:space="preserve"> </w:t>
      </w:r>
      <w:proofErr w:type="spellStart"/>
      <w:r>
        <w:t>terhadap</w:t>
      </w:r>
      <w:proofErr w:type="spellEnd"/>
      <w:r>
        <w:t xml:space="preserve"> data uji untuk </w:t>
      </w:r>
      <w:proofErr w:type="spellStart"/>
      <w:r>
        <w:t>menentukan</w:t>
      </w:r>
      <w:proofErr w:type="spellEnd"/>
      <w:r>
        <w:t xml:space="preserve"> </w:t>
      </w:r>
      <w:proofErr w:type="spellStart"/>
      <w:r>
        <w:t>kinerja</w:t>
      </w:r>
      <w:proofErr w:type="spellEnd"/>
      <w:r>
        <w:t xml:space="preserve"> </w:t>
      </w:r>
      <w:proofErr w:type="spellStart"/>
      <w:r>
        <w:t>perangkat</w:t>
      </w:r>
      <w:proofErr w:type="spellEnd"/>
      <w:r>
        <w:t xml:space="preserve"> </w:t>
      </w:r>
      <w:proofErr w:type="spellStart"/>
      <w:r>
        <w:t>lunak</w:t>
      </w:r>
      <w:proofErr w:type="spellEnd"/>
      <w:r>
        <w:t xml:space="preserve">. Proses </w:t>
      </w:r>
      <w:proofErr w:type="spellStart"/>
      <w:r>
        <w:t>pembuatan</w:t>
      </w:r>
      <w:proofErr w:type="spellEnd"/>
      <w:r>
        <w:t xml:space="preserve"> model </w:t>
      </w:r>
      <w:proofErr w:type="spellStart"/>
      <w:r>
        <w:t>klasifikasi</w:t>
      </w:r>
      <w:proofErr w:type="spellEnd"/>
      <w:r>
        <w:t xml:space="preserve"> </w:t>
      </w:r>
      <w:proofErr w:type="spellStart"/>
      <w:r>
        <w:t>dilakukan</w:t>
      </w:r>
      <w:proofErr w:type="spellEnd"/>
      <w:r>
        <w:t xml:space="preserve"> </w:t>
      </w:r>
      <w:proofErr w:type="spellStart"/>
      <w:r>
        <w:t>dengan</w:t>
      </w:r>
      <w:proofErr w:type="spellEnd"/>
      <w:r>
        <w:t xml:space="preserve"> proses </w:t>
      </w:r>
      <w:r>
        <w:rPr>
          <w:i/>
          <w:iCs/>
        </w:rPr>
        <w:t>supervised learning</w:t>
      </w:r>
      <w:r>
        <w:t xml:space="preserve"> dan </w:t>
      </w:r>
      <w:proofErr w:type="spellStart"/>
      <w:r>
        <w:t>diilustrasikan</w:t>
      </w:r>
      <w:proofErr w:type="spellEnd"/>
      <w:r>
        <w:t xml:space="preserve"> pada </w:t>
      </w:r>
      <w:r>
        <w:fldChar w:fldCharType="begin"/>
      </w:r>
      <w:r>
        <w:instrText xml:space="preserve"> REF _Ref180693837 \h </w:instrText>
      </w:r>
      <w:r>
        <w:fldChar w:fldCharType="separate"/>
      </w:r>
      <w:r>
        <w:t xml:space="preserve">Gambar </w:t>
      </w:r>
      <w:r>
        <w:rPr>
          <w:noProof/>
        </w:rPr>
        <w:t>3</w:t>
      </w:r>
      <w:r>
        <w:t>.</w:t>
      </w:r>
      <w:r>
        <w:rPr>
          <w:noProof/>
        </w:rPr>
        <w:t>1</w:t>
      </w:r>
      <w:r>
        <w:fldChar w:fldCharType="end"/>
      </w:r>
      <w:r>
        <w:t>.</w:t>
      </w:r>
    </w:p>
    <w:p w14:paraId="39093131" w14:textId="77777777" w:rsidR="00F51D65" w:rsidRDefault="00F51D65" w:rsidP="00F51D65">
      <w:pPr>
        <w:jc w:val="center"/>
      </w:pPr>
      <w:r>
        <w:rPr>
          <w:noProof/>
        </w:rPr>
        <w:drawing>
          <wp:inline distT="0" distB="0" distL="0" distR="0" wp14:anchorId="69A30A70" wp14:editId="2ED45CBB">
            <wp:extent cx="5036185" cy="12915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6185" cy="1291590"/>
                    </a:xfrm>
                    <a:prstGeom prst="rect">
                      <a:avLst/>
                    </a:prstGeom>
                    <a:noFill/>
                    <a:ln>
                      <a:noFill/>
                    </a:ln>
                  </pic:spPr>
                </pic:pic>
              </a:graphicData>
            </a:graphic>
          </wp:inline>
        </w:drawing>
      </w:r>
    </w:p>
    <w:p w14:paraId="30B106BC" w14:textId="044FD342" w:rsidR="00F51D65" w:rsidRDefault="00F51D65" w:rsidP="00F51D65">
      <w:pPr>
        <w:pStyle w:val="Caption"/>
      </w:pPr>
      <w:bookmarkStart w:id="60" w:name="_Ref180693837"/>
      <w:bookmarkStart w:id="61" w:name="_Toc181805996"/>
      <w:r>
        <w:t xml:space="preserve">Gambar </w:t>
      </w:r>
      <w:r w:rsidR="002B2760">
        <w:fldChar w:fldCharType="begin"/>
      </w:r>
      <w:r w:rsidR="002B2760">
        <w:instrText xml:space="preserve"> STYLEREF 1 \s </w:instrText>
      </w:r>
      <w:r w:rsidR="002B2760">
        <w:fldChar w:fldCharType="separate"/>
      </w:r>
      <w:r w:rsidR="002B2760">
        <w:rPr>
          <w:noProof/>
        </w:rPr>
        <w:t>3</w:t>
      </w:r>
      <w:r w:rsidR="002B2760">
        <w:fldChar w:fldCharType="end"/>
      </w:r>
      <w:r w:rsidR="002B2760">
        <w:t>.</w:t>
      </w:r>
      <w:r w:rsidR="002B2760">
        <w:fldChar w:fldCharType="begin"/>
      </w:r>
      <w:r w:rsidR="002B2760">
        <w:instrText xml:space="preserve"> SEQ Gambar \* ARABIC \s 1 </w:instrText>
      </w:r>
      <w:r w:rsidR="002B2760">
        <w:fldChar w:fldCharType="separate"/>
      </w:r>
      <w:r w:rsidR="002B2760">
        <w:rPr>
          <w:noProof/>
        </w:rPr>
        <w:t>2</w:t>
      </w:r>
      <w:r w:rsidR="002B2760">
        <w:fldChar w:fldCharType="end"/>
      </w:r>
      <w:bookmarkEnd w:id="60"/>
      <w:r>
        <w:t xml:space="preserve"> </w:t>
      </w:r>
      <w:proofErr w:type="spellStart"/>
      <w:r>
        <w:t>Rancangan</w:t>
      </w:r>
      <w:proofErr w:type="spellEnd"/>
      <w:r>
        <w:t xml:space="preserve"> </w:t>
      </w:r>
      <w:proofErr w:type="spellStart"/>
      <w:r>
        <w:t>Sistem</w:t>
      </w:r>
      <w:bookmarkEnd w:id="61"/>
      <w:proofErr w:type="spellEnd"/>
    </w:p>
    <w:p w14:paraId="72DC3BD4" w14:textId="77777777" w:rsidR="00F51D65" w:rsidRDefault="00F51D65" w:rsidP="00F51D65">
      <w:pPr>
        <w:pStyle w:val="paragraf"/>
        <w:ind w:firstLine="0"/>
      </w:pPr>
    </w:p>
    <w:p w14:paraId="05F02AB5" w14:textId="67CF3853" w:rsidR="00F51D65" w:rsidRPr="002B2760" w:rsidRDefault="00F51D65" w:rsidP="002B2760">
      <w:pPr>
        <w:pStyle w:val="paragraf"/>
      </w:pPr>
      <w:proofErr w:type="spellStart"/>
      <w:r>
        <w:t>Metode</w:t>
      </w:r>
      <w:proofErr w:type="spellEnd"/>
      <w:r>
        <w:t xml:space="preserve"> yang </w:t>
      </w:r>
      <w:proofErr w:type="spellStart"/>
      <w:r>
        <w:t>digunakan</w:t>
      </w:r>
      <w:proofErr w:type="spellEnd"/>
      <w:r>
        <w:t xml:space="preserve"> untuk </w:t>
      </w:r>
      <w:proofErr w:type="spellStart"/>
      <w:r>
        <w:t>melakukan</w:t>
      </w:r>
      <w:proofErr w:type="spellEnd"/>
      <w:r>
        <w:t xml:space="preserve"> </w:t>
      </w:r>
      <w:proofErr w:type="spellStart"/>
      <w:r>
        <w:t>klasifikasi</w:t>
      </w:r>
      <w:proofErr w:type="spellEnd"/>
      <w:r>
        <w:t xml:space="preserve"> </w:t>
      </w:r>
      <w:proofErr w:type="spellStart"/>
      <w:r>
        <w:t>dari</w:t>
      </w:r>
      <w:proofErr w:type="spellEnd"/>
      <w:r>
        <w:t xml:space="preserve"> </w:t>
      </w:r>
      <w:proofErr w:type="spellStart"/>
      <w:r>
        <w:t>hasil</w:t>
      </w:r>
      <w:proofErr w:type="spellEnd"/>
      <w:r>
        <w:t xml:space="preserve"> </w:t>
      </w:r>
      <w:r>
        <w:rPr>
          <w:i/>
          <w:iCs/>
        </w:rPr>
        <w:t>image processing</w:t>
      </w:r>
      <w:r>
        <w:t xml:space="preserve"> </w:t>
      </w:r>
      <w:proofErr w:type="spellStart"/>
      <w:r>
        <w:t>adalah</w:t>
      </w:r>
      <w:proofErr w:type="spellEnd"/>
      <w:r>
        <w:t xml:space="preserve"> </w:t>
      </w:r>
      <w:proofErr w:type="spellStart"/>
      <w:r>
        <w:t>dengan</w:t>
      </w:r>
      <w:proofErr w:type="spellEnd"/>
      <w:r>
        <w:t xml:space="preserve"> </w:t>
      </w:r>
      <w:r>
        <w:rPr>
          <w:i/>
          <w:iCs/>
        </w:rPr>
        <w:t>thresholding</w:t>
      </w:r>
      <w:r>
        <w:t xml:space="preserve">. </w:t>
      </w:r>
      <w:r>
        <w:rPr>
          <w:i/>
          <w:iCs/>
        </w:rPr>
        <w:t xml:space="preserve">Thresholding </w:t>
      </w:r>
      <w:proofErr w:type="spellStart"/>
      <w:r>
        <w:t>adalah</w:t>
      </w:r>
      <w:proofErr w:type="spellEnd"/>
      <w:r>
        <w:t xml:space="preserve"> </w:t>
      </w:r>
      <w:proofErr w:type="spellStart"/>
      <w:r>
        <w:t>metode</w:t>
      </w:r>
      <w:proofErr w:type="spellEnd"/>
      <w:r>
        <w:t xml:space="preserve"> </w:t>
      </w:r>
      <w:proofErr w:type="spellStart"/>
      <w:r>
        <w:t>klasifikasi</w:t>
      </w:r>
      <w:proofErr w:type="spellEnd"/>
      <w:r>
        <w:t xml:space="preserve"> yang </w:t>
      </w:r>
      <w:proofErr w:type="spellStart"/>
      <w:r>
        <w:t>dilakukan</w:t>
      </w:r>
      <w:proofErr w:type="spellEnd"/>
      <w:r>
        <w:t xml:space="preserve"> </w:t>
      </w:r>
      <w:proofErr w:type="spellStart"/>
      <w:r>
        <w:t>dengan</w:t>
      </w:r>
      <w:proofErr w:type="spellEnd"/>
      <w:r>
        <w:t xml:space="preserve"> </w:t>
      </w:r>
      <w:proofErr w:type="spellStart"/>
      <w:r>
        <w:t>membandingkan</w:t>
      </w:r>
      <w:proofErr w:type="spellEnd"/>
      <w:r>
        <w:t xml:space="preserve"> </w:t>
      </w:r>
      <w:proofErr w:type="spellStart"/>
      <w:r>
        <w:t>hasil</w:t>
      </w:r>
      <w:proofErr w:type="spellEnd"/>
      <w:r>
        <w:t xml:space="preserve"> </w:t>
      </w:r>
      <w:proofErr w:type="spellStart"/>
      <w:r>
        <w:t>ekstrasi</w:t>
      </w:r>
      <w:proofErr w:type="spellEnd"/>
      <w:r>
        <w:t xml:space="preserve"> </w:t>
      </w:r>
      <w:proofErr w:type="spellStart"/>
      <w:r>
        <w:t>fitur</w:t>
      </w:r>
      <w:proofErr w:type="spellEnd"/>
      <w:r>
        <w:t xml:space="preserve"> </w:t>
      </w:r>
      <w:proofErr w:type="spellStart"/>
      <w:r>
        <w:t>gambar</w:t>
      </w:r>
      <w:proofErr w:type="spellEnd"/>
      <w:r>
        <w:t xml:space="preserve"> </w:t>
      </w:r>
      <w:proofErr w:type="spellStart"/>
      <w:r>
        <w:t>terhadap</w:t>
      </w:r>
      <w:proofErr w:type="spellEnd"/>
      <w:r>
        <w:t xml:space="preserve"> </w:t>
      </w:r>
      <w:proofErr w:type="spellStart"/>
      <w:r>
        <w:t>sebuah</w:t>
      </w:r>
      <w:proofErr w:type="spellEnd"/>
      <w:r>
        <w:t xml:space="preserve"> </w:t>
      </w:r>
      <w:proofErr w:type="spellStart"/>
      <w:r>
        <w:t>nilai</w:t>
      </w:r>
      <w:proofErr w:type="spellEnd"/>
      <w:r>
        <w:t xml:space="preserve"> yang </w:t>
      </w:r>
      <w:proofErr w:type="spellStart"/>
      <w:r>
        <w:t>telah</w:t>
      </w:r>
      <w:proofErr w:type="spellEnd"/>
      <w:r>
        <w:t xml:space="preserve"> </w:t>
      </w:r>
      <w:proofErr w:type="spellStart"/>
      <w:r>
        <w:t>ditentukan</w:t>
      </w:r>
      <w:proofErr w:type="spellEnd"/>
      <w:r>
        <w:t xml:space="preserve"> </w:t>
      </w:r>
      <w:sdt>
        <w:sdtPr>
          <w:tag w:val="MENDELEY_CITATION_v3_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"/>
          <w:id w:val="537241920"/>
          <w:placeholder>
            <w:docPart w:val="C3DD23033598433E97DCD6727A8EAF6B"/>
          </w:placeholder>
        </w:sdtPr>
        <w:sdtEndPr/>
        <w:sdtContent>
          <w:r w:rsidRPr="00EE04C1">
            <w:t xml:space="preserve">(de Luna </w:t>
          </w:r>
          <w:proofErr w:type="spellStart"/>
          <w:r w:rsidRPr="00EE04C1">
            <w:t>dkk</w:t>
          </w:r>
          <w:proofErr w:type="spellEnd"/>
          <w:r w:rsidRPr="00EE04C1">
            <w:t>., 2019)</w:t>
          </w:r>
        </w:sdtContent>
      </w:sdt>
      <w:r>
        <w:t xml:space="preserve">. </w:t>
      </w:r>
      <w:r>
        <w:rPr>
          <w:i/>
          <w:iCs/>
        </w:rPr>
        <w:t>Thresholding</w:t>
      </w:r>
      <w:r>
        <w:t xml:space="preserve"> </w:t>
      </w:r>
      <w:proofErr w:type="spellStart"/>
      <w:r>
        <w:t>digunakan</w:t>
      </w:r>
      <w:proofErr w:type="spellEnd"/>
      <w:r>
        <w:t xml:space="preserve"> pada </w:t>
      </w:r>
      <w:proofErr w:type="spellStart"/>
      <w:r>
        <w:t>penelitian</w:t>
      </w:r>
      <w:proofErr w:type="spellEnd"/>
      <w:r>
        <w:t xml:space="preserve"> </w:t>
      </w:r>
      <w:proofErr w:type="spellStart"/>
      <w:r>
        <w:t>serupa</w:t>
      </w:r>
      <w:proofErr w:type="spellEnd"/>
      <w:r>
        <w:t xml:space="preserve"> </w:t>
      </w:r>
      <w:proofErr w:type="spellStart"/>
      <w:r>
        <w:t>seperti</w:t>
      </w:r>
      <w:proofErr w:type="spellEnd"/>
      <w:r>
        <w:t xml:space="preserve"> oleh </w:t>
      </w:r>
      <w:sdt>
        <w:sdtPr>
          <w:tag w:val="MENDELEY_CITATION_v3_eyJjaXRhdGlvbklEIjoiTUVOREVMRVlfQ0lUQVRJT05fNGI1YTg2MWQtZGVmMS00NzViLTg4NjEtZThmZGEzMDAwZWYx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E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
          <w:id w:val="-1965884758"/>
          <w:placeholder>
            <w:docPart w:val="C3DD23033598433E97DCD6727A8EAF6B"/>
          </w:placeholder>
        </w:sdtPr>
        <w:sdtEndPr/>
        <w:sdtContent>
          <w:r w:rsidRPr="00EE04C1">
            <w:t xml:space="preserve">(Bansal </w:t>
          </w:r>
          <w:proofErr w:type="spellStart"/>
          <w:r w:rsidRPr="00EE04C1">
            <w:t>dkk</w:t>
          </w:r>
          <w:proofErr w:type="spellEnd"/>
          <w:r w:rsidRPr="00EE04C1">
            <w:t>., 2016)</w:t>
          </w:r>
        </w:sdtContent>
      </w:sdt>
      <w:r>
        <w:t xml:space="preserve"> </w:t>
      </w:r>
      <w:proofErr w:type="spellStart"/>
      <w:r>
        <w:t>karena</w:t>
      </w:r>
      <w:proofErr w:type="spellEnd"/>
      <w:r>
        <w:t xml:space="preserve"> </w:t>
      </w:r>
      <w:proofErr w:type="spellStart"/>
      <w:r>
        <w:t>deteksi</w:t>
      </w:r>
      <w:proofErr w:type="spellEnd"/>
      <w:r>
        <w:t xml:space="preserve"> </w:t>
      </w:r>
      <w:r>
        <w:rPr>
          <w:i/>
          <w:iCs/>
        </w:rPr>
        <w:t xml:space="preserve">blur </w:t>
      </w:r>
      <w:proofErr w:type="spellStart"/>
      <w:r>
        <w:t>dengan</w:t>
      </w:r>
      <w:proofErr w:type="spellEnd"/>
      <w:r>
        <w:rPr>
          <w:i/>
          <w:iCs/>
        </w:rPr>
        <w:t xml:space="preserve"> Laplacian operator</w:t>
      </w:r>
      <w:r>
        <w:t xml:space="preserve"> </w:t>
      </w:r>
      <w:proofErr w:type="spellStart"/>
      <w:r>
        <w:t>dilakukan</w:t>
      </w:r>
      <w:proofErr w:type="spellEnd"/>
      <w:r>
        <w:t xml:space="preserve"> </w:t>
      </w:r>
      <w:proofErr w:type="spellStart"/>
      <w:r>
        <w:t>melalui</w:t>
      </w:r>
      <w:proofErr w:type="spellEnd"/>
      <w:r>
        <w:t xml:space="preserve"> </w:t>
      </w:r>
      <w:proofErr w:type="spellStart"/>
      <w:r>
        <w:t>satu</w:t>
      </w:r>
      <w:proofErr w:type="spellEnd"/>
      <w:r>
        <w:t xml:space="preserve"> </w:t>
      </w:r>
      <w:proofErr w:type="spellStart"/>
      <w:r>
        <w:t>nilai</w:t>
      </w:r>
      <w:proofErr w:type="spellEnd"/>
      <w:r>
        <w:t xml:space="preserve"> </w:t>
      </w:r>
      <w:proofErr w:type="spellStart"/>
      <w:r>
        <w:t>hasil</w:t>
      </w:r>
      <w:proofErr w:type="spellEnd"/>
      <w:r>
        <w:t xml:space="preserve"> </w:t>
      </w:r>
      <w:r>
        <w:rPr>
          <w:i/>
          <w:iCs/>
        </w:rPr>
        <w:t>image processing</w:t>
      </w:r>
      <w:r>
        <w:t xml:space="preserve"> </w:t>
      </w:r>
      <w:proofErr w:type="spellStart"/>
      <w:r>
        <w:t>yaitu</w:t>
      </w:r>
      <w:proofErr w:type="spellEnd"/>
      <w:r>
        <w:t xml:space="preserve"> </w:t>
      </w:r>
      <w:r>
        <w:rPr>
          <w:i/>
          <w:iCs/>
        </w:rPr>
        <w:t>variance</w:t>
      </w:r>
      <w:r>
        <w:t xml:space="preserve"> </w:t>
      </w:r>
      <w:proofErr w:type="spellStart"/>
      <w:r>
        <w:t>dari</w:t>
      </w:r>
      <w:proofErr w:type="spellEnd"/>
      <w:r>
        <w:t xml:space="preserve"> </w:t>
      </w:r>
      <w:proofErr w:type="spellStart"/>
      <w:r>
        <w:t>gambar</w:t>
      </w:r>
      <w:proofErr w:type="spellEnd"/>
      <w:r>
        <w:t xml:space="preserve"> </w:t>
      </w:r>
      <w:proofErr w:type="spellStart"/>
      <w:r>
        <w:t>sehingga</w:t>
      </w:r>
      <w:proofErr w:type="spellEnd"/>
      <w:r>
        <w:t xml:space="preserve"> </w:t>
      </w:r>
      <w:proofErr w:type="spellStart"/>
      <w:r>
        <w:t>pemanfaatannya</w:t>
      </w:r>
      <w:proofErr w:type="spellEnd"/>
      <w:r>
        <w:t xml:space="preserve"> </w:t>
      </w:r>
      <w:proofErr w:type="spellStart"/>
      <w:r>
        <w:t>dilakukan</w:t>
      </w:r>
      <w:proofErr w:type="spellEnd"/>
      <w:r>
        <w:t xml:space="preserve"> untuk </w:t>
      </w:r>
      <w:proofErr w:type="spellStart"/>
      <w:r>
        <w:t>memperoleh</w:t>
      </w:r>
      <w:proofErr w:type="spellEnd"/>
      <w:r>
        <w:t xml:space="preserve"> </w:t>
      </w:r>
      <w:proofErr w:type="spellStart"/>
      <w:r>
        <w:lastRenderedPageBreak/>
        <w:t>kecepatan</w:t>
      </w:r>
      <w:proofErr w:type="spellEnd"/>
      <w:r>
        <w:t xml:space="preserve"> </w:t>
      </w:r>
      <w:proofErr w:type="spellStart"/>
      <w:r>
        <w:t>tambahan</w:t>
      </w:r>
      <w:proofErr w:type="spellEnd"/>
      <w:r>
        <w:t xml:space="preserve"> </w:t>
      </w:r>
      <w:proofErr w:type="spellStart"/>
      <w:r>
        <w:t>tanpa</w:t>
      </w:r>
      <w:proofErr w:type="spellEnd"/>
      <w:r>
        <w:t xml:space="preserve"> </w:t>
      </w:r>
      <w:proofErr w:type="spellStart"/>
      <w:r>
        <w:t>secara</w:t>
      </w:r>
      <w:proofErr w:type="spellEnd"/>
      <w:r>
        <w:t xml:space="preserve"> </w:t>
      </w:r>
      <w:proofErr w:type="spellStart"/>
      <w:r>
        <w:t>drastis</w:t>
      </w:r>
      <w:proofErr w:type="spellEnd"/>
      <w:r>
        <w:t xml:space="preserve"> </w:t>
      </w:r>
      <w:proofErr w:type="spellStart"/>
      <w:r>
        <w:t>menurunkan</w:t>
      </w:r>
      <w:proofErr w:type="spellEnd"/>
      <w:r>
        <w:t xml:space="preserve"> </w:t>
      </w:r>
      <w:proofErr w:type="spellStart"/>
      <w:r>
        <w:t>performa</w:t>
      </w:r>
      <w:proofErr w:type="spellEnd"/>
      <w:r>
        <w:t xml:space="preserve"> </w:t>
      </w:r>
      <w:proofErr w:type="spellStart"/>
      <w:r>
        <w:t>deteksi</w:t>
      </w:r>
      <w:proofErr w:type="spellEnd"/>
      <w:r>
        <w:t>.</w:t>
      </w:r>
      <w:r w:rsidR="002B2760">
        <w:t xml:space="preserve"> </w:t>
      </w:r>
      <w:proofErr w:type="spellStart"/>
      <w:r w:rsidR="002B2760">
        <w:t>Pemilihan</w:t>
      </w:r>
      <w:proofErr w:type="spellEnd"/>
      <w:r w:rsidR="002B2760">
        <w:t xml:space="preserve"> </w:t>
      </w:r>
      <w:proofErr w:type="spellStart"/>
      <w:r w:rsidR="002B2760">
        <w:t>nilai</w:t>
      </w:r>
      <w:proofErr w:type="spellEnd"/>
      <w:r w:rsidR="002B2760">
        <w:t xml:space="preserve"> </w:t>
      </w:r>
      <w:r w:rsidR="002B2760">
        <w:rPr>
          <w:i/>
          <w:iCs/>
        </w:rPr>
        <w:t>threshold</w:t>
      </w:r>
      <w:r w:rsidR="002B2760">
        <w:t xml:space="preserve"> untuk </w:t>
      </w:r>
      <w:proofErr w:type="spellStart"/>
      <w:r w:rsidR="002B2760">
        <w:t>mengklasifikasikan</w:t>
      </w:r>
      <w:proofErr w:type="spellEnd"/>
      <w:r w:rsidR="002B2760">
        <w:t xml:space="preserve"> </w:t>
      </w:r>
      <w:proofErr w:type="spellStart"/>
      <w:r w:rsidR="002B2760">
        <w:t>gambar</w:t>
      </w:r>
      <w:proofErr w:type="spellEnd"/>
      <w:r w:rsidR="002B2760">
        <w:t xml:space="preserve"> </w:t>
      </w:r>
      <w:proofErr w:type="spellStart"/>
      <w:r w:rsidR="002B2760">
        <w:t>tanpa</w:t>
      </w:r>
      <w:proofErr w:type="spellEnd"/>
      <w:r w:rsidR="002B2760">
        <w:t xml:space="preserve"> dan </w:t>
      </w:r>
      <w:proofErr w:type="spellStart"/>
      <w:r w:rsidR="002B2760">
        <w:t>dengan</w:t>
      </w:r>
      <w:proofErr w:type="spellEnd"/>
      <w:r w:rsidR="002B2760">
        <w:t xml:space="preserve"> </w:t>
      </w:r>
      <w:r w:rsidR="002B2760">
        <w:rPr>
          <w:i/>
          <w:iCs/>
        </w:rPr>
        <w:t>blur</w:t>
      </w:r>
      <w:r w:rsidR="002B2760">
        <w:t xml:space="preserve"> </w:t>
      </w:r>
      <w:proofErr w:type="spellStart"/>
      <w:r w:rsidR="002B2760">
        <w:t>dilakukan</w:t>
      </w:r>
      <w:proofErr w:type="spellEnd"/>
      <w:r w:rsidR="002B2760">
        <w:t xml:space="preserve"> </w:t>
      </w:r>
      <w:proofErr w:type="spellStart"/>
      <w:r w:rsidR="002B2760">
        <w:t>dengan</w:t>
      </w:r>
      <w:proofErr w:type="spellEnd"/>
      <w:r w:rsidR="002B2760">
        <w:t xml:space="preserve"> </w:t>
      </w:r>
      <w:proofErr w:type="spellStart"/>
      <w:r w:rsidR="002B2760">
        <w:t>menganalisa</w:t>
      </w:r>
      <w:proofErr w:type="spellEnd"/>
      <w:r w:rsidR="002B2760">
        <w:t xml:space="preserve"> </w:t>
      </w:r>
      <w:proofErr w:type="spellStart"/>
      <w:r w:rsidR="002B2760">
        <w:t>hasil</w:t>
      </w:r>
      <w:proofErr w:type="spellEnd"/>
      <w:r w:rsidR="002B2760">
        <w:t xml:space="preserve"> </w:t>
      </w:r>
      <w:proofErr w:type="spellStart"/>
      <w:r w:rsidR="002B2760">
        <w:t>konvolusi</w:t>
      </w:r>
      <w:proofErr w:type="spellEnd"/>
      <w:r w:rsidR="002B2760">
        <w:t xml:space="preserve"> </w:t>
      </w:r>
      <w:proofErr w:type="spellStart"/>
      <w:r w:rsidR="002B2760">
        <w:t>dengan</w:t>
      </w:r>
      <w:proofErr w:type="spellEnd"/>
      <w:r w:rsidR="002B2760">
        <w:t xml:space="preserve"> </w:t>
      </w:r>
      <w:r w:rsidR="002B2760">
        <w:rPr>
          <w:i/>
          <w:iCs/>
        </w:rPr>
        <w:t>Laplacian operator</w:t>
      </w:r>
      <w:r w:rsidR="002B2760">
        <w:t xml:space="preserve"> </w:t>
      </w:r>
      <w:proofErr w:type="spellStart"/>
      <w:r w:rsidR="002B2760">
        <w:t>terhadap</w:t>
      </w:r>
      <w:proofErr w:type="spellEnd"/>
      <w:r w:rsidR="002B2760">
        <w:t xml:space="preserve"> </w:t>
      </w:r>
      <w:proofErr w:type="spellStart"/>
      <w:r w:rsidR="002B2760">
        <w:t>gambar-gambar</w:t>
      </w:r>
      <w:proofErr w:type="spellEnd"/>
      <w:r w:rsidR="002B2760">
        <w:t xml:space="preserve"> </w:t>
      </w:r>
      <w:proofErr w:type="spellStart"/>
      <w:r w:rsidR="002B2760">
        <w:t>dokumen</w:t>
      </w:r>
      <w:proofErr w:type="spellEnd"/>
      <w:r w:rsidR="002B2760">
        <w:t xml:space="preserve"> </w:t>
      </w:r>
      <w:proofErr w:type="spellStart"/>
      <w:r w:rsidR="002B2760">
        <w:t>lalu</w:t>
      </w:r>
      <w:proofErr w:type="spellEnd"/>
      <w:r w:rsidR="002B2760">
        <w:t xml:space="preserve"> </w:t>
      </w:r>
      <w:proofErr w:type="spellStart"/>
      <w:r w:rsidR="002B2760">
        <w:t>memilih</w:t>
      </w:r>
      <w:proofErr w:type="spellEnd"/>
      <w:r w:rsidR="002B2760">
        <w:t xml:space="preserve"> </w:t>
      </w:r>
      <w:proofErr w:type="spellStart"/>
      <w:r w:rsidR="002B2760">
        <w:t>nilai</w:t>
      </w:r>
      <w:proofErr w:type="spellEnd"/>
      <w:r w:rsidR="002B2760">
        <w:t xml:space="preserve"> yang </w:t>
      </w:r>
      <w:proofErr w:type="spellStart"/>
      <w:r w:rsidR="002B2760">
        <w:t>dapat</w:t>
      </w:r>
      <w:proofErr w:type="spellEnd"/>
      <w:r w:rsidR="002B2760">
        <w:t xml:space="preserve"> </w:t>
      </w:r>
      <w:proofErr w:type="spellStart"/>
      <w:r w:rsidR="002B2760">
        <w:t>membedakan</w:t>
      </w:r>
      <w:proofErr w:type="spellEnd"/>
      <w:r w:rsidR="002B2760">
        <w:t xml:space="preserve"> </w:t>
      </w:r>
      <w:proofErr w:type="spellStart"/>
      <w:r w:rsidR="002B2760">
        <w:t>gambar</w:t>
      </w:r>
      <w:proofErr w:type="spellEnd"/>
      <w:r w:rsidR="002B2760">
        <w:t xml:space="preserve"> yang </w:t>
      </w:r>
      <w:proofErr w:type="spellStart"/>
      <w:r w:rsidR="002B2760">
        <w:t>tidak</w:t>
      </w:r>
      <w:proofErr w:type="spellEnd"/>
      <w:r w:rsidR="002B2760">
        <w:t xml:space="preserve"> </w:t>
      </w:r>
      <w:proofErr w:type="spellStart"/>
      <w:r w:rsidR="002B2760">
        <w:t>memiliki</w:t>
      </w:r>
      <w:proofErr w:type="spellEnd"/>
      <w:r w:rsidR="002B2760">
        <w:t xml:space="preserve"> </w:t>
      </w:r>
      <w:r w:rsidR="002B2760">
        <w:rPr>
          <w:i/>
          <w:iCs/>
        </w:rPr>
        <w:t>blur</w:t>
      </w:r>
      <w:r w:rsidR="002B2760">
        <w:t xml:space="preserve"> dan </w:t>
      </w:r>
      <w:proofErr w:type="spellStart"/>
      <w:r w:rsidR="002B2760">
        <w:t>gambar</w:t>
      </w:r>
      <w:proofErr w:type="spellEnd"/>
      <w:r w:rsidR="002B2760">
        <w:t xml:space="preserve"> yang </w:t>
      </w:r>
      <w:proofErr w:type="spellStart"/>
      <w:r w:rsidR="002B2760">
        <w:t>memiliki</w:t>
      </w:r>
      <w:proofErr w:type="spellEnd"/>
      <w:r w:rsidR="002B2760">
        <w:t xml:space="preserve"> </w:t>
      </w:r>
      <w:r w:rsidR="002B2760">
        <w:rPr>
          <w:i/>
          <w:iCs/>
        </w:rPr>
        <w:t>blur</w:t>
      </w:r>
      <w:r w:rsidR="002B2760">
        <w:t>.</w:t>
      </w:r>
    </w:p>
    <w:p w14:paraId="6257424A" w14:textId="5D797E4A" w:rsidR="0050426F" w:rsidRDefault="00F51D65" w:rsidP="0050426F">
      <w:pPr>
        <w:pStyle w:val="Heading2"/>
      </w:pPr>
      <w:bookmarkStart w:id="62" w:name="_Toc181985876"/>
      <w:proofErr w:type="spellStart"/>
      <w:r>
        <w:t>Pengembangan</w:t>
      </w:r>
      <w:proofErr w:type="spellEnd"/>
      <w:r>
        <w:t xml:space="preserve"> </w:t>
      </w:r>
      <w:proofErr w:type="spellStart"/>
      <w:r>
        <w:t>Perangkat</w:t>
      </w:r>
      <w:proofErr w:type="spellEnd"/>
      <w:r>
        <w:t xml:space="preserve"> </w:t>
      </w:r>
      <w:proofErr w:type="spellStart"/>
      <w:r>
        <w:t>Lunak</w:t>
      </w:r>
      <w:bookmarkEnd w:id="62"/>
      <w:proofErr w:type="spellEnd"/>
    </w:p>
    <w:p w14:paraId="4C01464D" w14:textId="68869D09" w:rsidR="00180B03" w:rsidRDefault="00F51D65" w:rsidP="00382A8F">
      <w:pPr>
        <w:pStyle w:val="paragraf"/>
      </w:pPr>
      <w:proofErr w:type="spellStart"/>
      <w:r>
        <w:t>Pengembangan</w:t>
      </w:r>
      <w:proofErr w:type="spellEnd"/>
      <w:r w:rsidR="00180B03">
        <w:t xml:space="preserve"> </w:t>
      </w:r>
      <w:proofErr w:type="spellStart"/>
      <w:r w:rsidR="00180B03">
        <w:t>perangkat</w:t>
      </w:r>
      <w:proofErr w:type="spellEnd"/>
      <w:r w:rsidR="00180B03">
        <w:t xml:space="preserve"> </w:t>
      </w:r>
      <w:proofErr w:type="spellStart"/>
      <w:r w:rsidR="00180B03">
        <w:t>lunak</w:t>
      </w:r>
      <w:proofErr w:type="spellEnd"/>
      <w:r w:rsidR="00180B03">
        <w:t xml:space="preserve"> </w:t>
      </w:r>
      <w:proofErr w:type="spellStart"/>
      <w:r w:rsidR="00180B03">
        <w:t>dilakukan</w:t>
      </w:r>
      <w:proofErr w:type="spellEnd"/>
      <w:r w:rsidR="00180B03">
        <w:t xml:space="preserve"> </w:t>
      </w:r>
      <w:proofErr w:type="spellStart"/>
      <w:r w:rsidR="00180B03">
        <w:t>dengan</w:t>
      </w:r>
      <w:proofErr w:type="spellEnd"/>
      <w:r w:rsidR="00180B03">
        <w:t xml:space="preserve"> </w:t>
      </w:r>
      <w:proofErr w:type="spellStart"/>
      <w:r w:rsidR="00180B03">
        <w:t>metode</w:t>
      </w:r>
      <w:proofErr w:type="spellEnd"/>
      <w:r w:rsidR="00180B03">
        <w:t xml:space="preserve"> </w:t>
      </w:r>
      <w:r w:rsidR="00180B03">
        <w:rPr>
          <w:i/>
          <w:iCs/>
        </w:rPr>
        <w:t xml:space="preserve">software development </w:t>
      </w:r>
      <w:proofErr w:type="spellStart"/>
      <w:r w:rsidR="00180B03">
        <w:rPr>
          <w:i/>
          <w:iCs/>
        </w:rPr>
        <w:t>lifecyle</w:t>
      </w:r>
      <w:proofErr w:type="spellEnd"/>
      <w:r w:rsidR="00180B03">
        <w:t xml:space="preserve"> (SDLC) </w:t>
      </w:r>
      <w:proofErr w:type="spellStart"/>
      <w:r w:rsidR="00180B03">
        <w:t>iteratif</w:t>
      </w:r>
      <w:proofErr w:type="spellEnd"/>
      <w:r w:rsidR="00626D20">
        <w:t xml:space="preserve"> yang </w:t>
      </w:r>
      <w:proofErr w:type="spellStart"/>
      <w:r w:rsidR="00626D20">
        <w:t>dapat</w:t>
      </w:r>
      <w:proofErr w:type="spellEnd"/>
      <w:r w:rsidR="00626D20">
        <w:t xml:space="preserve"> </w:t>
      </w:r>
      <w:proofErr w:type="spellStart"/>
      <w:r w:rsidR="00626D20">
        <w:t>dilihat</w:t>
      </w:r>
      <w:proofErr w:type="spellEnd"/>
      <w:r w:rsidR="00626D20">
        <w:t xml:space="preserve"> pada </w:t>
      </w:r>
      <w:r w:rsidR="00626D20">
        <w:fldChar w:fldCharType="begin"/>
      </w:r>
      <w:r w:rsidR="00626D20">
        <w:instrText xml:space="preserve"> REF _Ref181460861 \h </w:instrText>
      </w:r>
      <w:r w:rsidR="00626D20">
        <w:fldChar w:fldCharType="separate"/>
      </w:r>
      <w:r w:rsidR="00103589">
        <w:t xml:space="preserve">Gambar </w:t>
      </w:r>
      <w:r w:rsidR="00103589">
        <w:rPr>
          <w:noProof/>
        </w:rPr>
        <w:t>3</w:t>
      </w:r>
      <w:r w:rsidR="00103589">
        <w:t>.</w:t>
      </w:r>
      <w:r w:rsidR="00103589">
        <w:rPr>
          <w:noProof/>
        </w:rPr>
        <w:t>3</w:t>
      </w:r>
      <w:r w:rsidR="00626D20">
        <w:fldChar w:fldCharType="end"/>
      </w:r>
      <w:r w:rsidR="00180B03">
        <w:t xml:space="preserve">. </w:t>
      </w:r>
      <w:proofErr w:type="spellStart"/>
      <w:r w:rsidR="003E0A26">
        <w:t>Menurut</w:t>
      </w:r>
      <w:proofErr w:type="spellEnd"/>
      <w:r w:rsidR="003E0A26">
        <w:t xml:space="preserve"> </w:t>
      </w:r>
      <w:sdt>
        <w:sdtPr>
          <w:tag w:val="MENDELEY_CITATION_v3_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"/>
          <w:id w:val="-500891447"/>
          <w:placeholder>
            <w:docPart w:val="DefaultPlaceholder_-1854013440"/>
          </w:placeholder>
        </w:sdtPr>
        <w:sdtEndPr/>
        <w:sdtContent>
          <w:r w:rsidR="00EE04C1" w:rsidRPr="00EE04C1">
            <w:rPr>
              <w:rFonts w:eastAsia="Times New Roman"/>
            </w:rPr>
            <w:t>(Arista &amp; Novita, 2024)</w:t>
          </w:r>
        </w:sdtContent>
      </w:sdt>
      <w:r w:rsidR="00626D20">
        <w:t xml:space="preserve"> </w:t>
      </w:r>
      <w:proofErr w:type="spellStart"/>
      <w:r w:rsidR="00626D20">
        <w:t>tahapan</w:t>
      </w:r>
      <w:proofErr w:type="spellEnd"/>
      <w:r w:rsidR="00626D20">
        <w:t xml:space="preserve"> pada </w:t>
      </w:r>
      <w:proofErr w:type="spellStart"/>
      <w:r w:rsidR="00626D20">
        <w:t>sebuah</w:t>
      </w:r>
      <w:proofErr w:type="spellEnd"/>
      <w:r w:rsidR="00626D20">
        <w:t xml:space="preserve"> </w:t>
      </w:r>
      <w:proofErr w:type="spellStart"/>
      <w:r w:rsidR="00626D20">
        <w:t>siklus</w:t>
      </w:r>
      <w:proofErr w:type="spellEnd"/>
      <w:r w:rsidR="00626D20">
        <w:t xml:space="preserve"> </w:t>
      </w:r>
      <w:proofErr w:type="spellStart"/>
      <w:r w:rsidR="00626D20">
        <w:t>metode</w:t>
      </w:r>
      <w:proofErr w:type="spellEnd"/>
      <w:r w:rsidR="00626D20">
        <w:t xml:space="preserve"> </w:t>
      </w:r>
      <w:proofErr w:type="spellStart"/>
      <w:r w:rsidR="00626D20">
        <w:t>iteratif</w:t>
      </w:r>
      <w:proofErr w:type="spellEnd"/>
      <w:r w:rsidR="00626D20">
        <w:t xml:space="preserve"> </w:t>
      </w:r>
      <w:proofErr w:type="spellStart"/>
      <w:r w:rsidR="00626D20">
        <w:t>adalah</w:t>
      </w:r>
      <w:proofErr w:type="spellEnd"/>
      <w:r w:rsidR="00626D20">
        <w:t>:</w:t>
      </w:r>
    </w:p>
    <w:p w14:paraId="4D62E7A2" w14:textId="5E3FE924" w:rsidR="00626D20" w:rsidRDefault="00626D20" w:rsidP="00626D20">
      <w:pPr>
        <w:pStyle w:val="paragraf"/>
        <w:numPr>
          <w:ilvl w:val="0"/>
          <w:numId w:val="50"/>
        </w:numPr>
        <w:ind w:left="360"/>
      </w:pPr>
      <w:proofErr w:type="spellStart"/>
      <w:r>
        <w:t>Perencanaan</w:t>
      </w:r>
      <w:proofErr w:type="spellEnd"/>
    </w:p>
    <w:p w14:paraId="54DFF73F" w14:textId="43BC305F" w:rsidR="00626D20" w:rsidRDefault="00626D20" w:rsidP="00626D20">
      <w:pPr>
        <w:pStyle w:val="paragraf"/>
        <w:ind w:left="360" w:firstLine="0"/>
      </w:pPr>
      <w:proofErr w:type="spellStart"/>
      <w:r>
        <w:t>Pertama</w:t>
      </w:r>
      <w:proofErr w:type="spellEnd"/>
      <w:r>
        <w:t xml:space="preserve"> </w:t>
      </w:r>
      <w:proofErr w:type="spellStart"/>
      <w:r>
        <w:t>dilakukan</w:t>
      </w:r>
      <w:proofErr w:type="spellEnd"/>
      <w:r>
        <w:t xml:space="preserve"> </w:t>
      </w:r>
      <w:proofErr w:type="spellStart"/>
      <w:r>
        <w:t>identifikasi</w:t>
      </w:r>
      <w:proofErr w:type="spellEnd"/>
      <w:r>
        <w:t xml:space="preserve"> </w:t>
      </w:r>
      <w:proofErr w:type="spellStart"/>
      <w:r>
        <w:t>masalah</w:t>
      </w:r>
      <w:proofErr w:type="spellEnd"/>
      <w:r>
        <w:t xml:space="preserve"> dan </w:t>
      </w:r>
      <w:proofErr w:type="spellStart"/>
      <w:r>
        <w:t>penentuan</w:t>
      </w:r>
      <w:proofErr w:type="spellEnd"/>
      <w:r>
        <w:t xml:space="preserve"> </w:t>
      </w:r>
      <w:proofErr w:type="spellStart"/>
      <w:r>
        <w:t>ruang</w:t>
      </w:r>
      <w:proofErr w:type="spellEnd"/>
      <w:r>
        <w:t xml:space="preserve"> </w:t>
      </w:r>
      <w:proofErr w:type="spellStart"/>
      <w:r>
        <w:t>lingkup</w:t>
      </w:r>
      <w:proofErr w:type="spellEnd"/>
      <w:r>
        <w:t xml:space="preserve"> </w:t>
      </w:r>
      <w:proofErr w:type="spellStart"/>
      <w:r>
        <w:t>sistem</w:t>
      </w:r>
      <w:proofErr w:type="spellEnd"/>
      <w:r>
        <w:t xml:space="preserve"> </w:t>
      </w:r>
      <w:proofErr w:type="spellStart"/>
      <w:r>
        <w:t>melalui</w:t>
      </w:r>
      <w:proofErr w:type="spellEnd"/>
      <w:r>
        <w:t xml:space="preserve"> </w:t>
      </w:r>
      <w:proofErr w:type="spellStart"/>
      <w:r>
        <w:t>observasi</w:t>
      </w:r>
      <w:proofErr w:type="spellEnd"/>
      <w:r>
        <w:t xml:space="preserve"> dan </w:t>
      </w:r>
      <w:proofErr w:type="spellStart"/>
      <w:r>
        <w:t>wawancara</w:t>
      </w:r>
      <w:proofErr w:type="spellEnd"/>
      <w:r>
        <w:t>.</w:t>
      </w:r>
    </w:p>
    <w:p w14:paraId="61D5B78D" w14:textId="25987738" w:rsidR="00626D20" w:rsidRDefault="00626D20" w:rsidP="00626D20">
      <w:pPr>
        <w:pStyle w:val="paragraf"/>
        <w:numPr>
          <w:ilvl w:val="0"/>
          <w:numId w:val="50"/>
        </w:numPr>
        <w:ind w:left="360"/>
      </w:pPr>
      <w:proofErr w:type="spellStart"/>
      <w:r>
        <w:t>Analisis</w:t>
      </w:r>
      <w:proofErr w:type="spellEnd"/>
    </w:p>
    <w:p w14:paraId="6522567D" w14:textId="1C046E36" w:rsidR="00626D20" w:rsidRDefault="00626D20" w:rsidP="00626D20">
      <w:pPr>
        <w:pStyle w:val="paragraf"/>
        <w:ind w:left="360" w:firstLine="0"/>
      </w:pPr>
      <w:r>
        <w:t xml:space="preserve">Pada </w:t>
      </w:r>
      <w:proofErr w:type="spellStart"/>
      <w:r>
        <w:t>tahap</w:t>
      </w:r>
      <w:proofErr w:type="spellEnd"/>
      <w:r>
        <w:t xml:space="preserve"> ini </w:t>
      </w:r>
      <w:proofErr w:type="spellStart"/>
      <w:r>
        <w:t>dipersiapkan</w:t>
      </w:r>
      <w:proofErr w:type="spellEnd"/>
      <w:r>
        <w:t xml:space="preserve"> data yang </w:t>
      </w:r>
      <w:proofErr w:type="spellStart"/>
      <w:r>
        <w:t>telah</w:t>
      </w:r>
      <w:proofErr w:type="spellEnd"/>
      <w:r>
        <w:t xml:space="preserve"> </w:t>
      </w:r>
      <w:proofErr w:type="spellStart"/>
      <w:r>
        <w:t>dikumpulkan</w:t>
      </w:r>
      <w:proofErr w:type="spellEnd"/>
      <w:r>
        <w:t xml:space="preserve"> dan </w:t>
      </w:r>
      <w:proofErr w:type="spellStart"/>
      <w:r>
        <w:t>dilakukan</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t>permasalahan</w:t>
      </w:r>
      <w:proofErr w:type="spellEnd"/>
      <w:r>
        <w:t>.</w:t>
      </w:r>
    </w:p>
    <w:p w14:paraId="21F3DEB0" w14:textId="7104BC98" w:rsidR="00626D20" w:rsidRDefault="00626D20" w:rsidP="00626D20">
      <w:pPr>
        <w:pStyle w:val="paragraf"/>
        <w:numPr>
          <w:ilvl w:val="0"/>
          <w:numId w:val="50"/>
        </w:numPr>
        <w:ind w:left="360"/>
      </w:pPr>
      <w:proofErr w:type="spellStart"/>
      <w:r>
        <w:t>Perancangan</w:t>
      </w:r>
      <w:proofErr w:type="spellEnd"/>
    </w:p>
    <w:p w14:paraId="5DC40F26" w14:textId="7F252C9A" w:rsidR="00626D20" w:rsidRDefault="00626D20" w:rsidP="00626D20">
      <w:pPr>
        <w:pStyle w:val="paragraf"/>
        <w:ind w:left="360" w:firstLine="0"/>
      </w:pPr>
      <w:proofErr w:type="spellStart"/>
      <w:r>
        <w:t>Dilakukan</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keseluruhan</w:t>
      </w:r>
      <w:proofErr w:type="spellEnd"/>
      <w:r>
        <w:t xml:space="preserve"> untuk </w:t>
      </w:r>
      <w:proofErr w:type="spellStart"/>
      <w:r>
        <w:t>menentukan</w:t>
      </w:r>
      <w:proofErr w:type="spellEnd"/>
      <w:r>
        <w:t xml:space="preserve"> </w:t>
      </w:r>
      <w:proofErr w:type="spellStart"/>
      <w:r>
        <w:t>bagaimana</w:t>
      </w:r>
      <w:proofErr w:type="spellEnd"/>
      <w:r>
        <w:t xml:space="preserve"> </w:t>
      </w:r>
      <w:proofErr w:type="spellStart"/>
      <w:r>
        <w:t>gambaran</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bagaimana</w:t>
      </w:r>
      <w:proofErr w:type="spellEnd"/>
      <w:r>
        <w:t xml:space="preserve"> </w:t>
      </w:r>
      <w:proofErr w:type="spellStart"/>
      <w:r>
        <w:t>sistem</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berjalan</w:t>
      </w:r>
      <w:proofErr w:type="spellEnd"/>
      <w:r>
        <w:t xml:space="preserve">, dan </w:t>
      </w:r>
      <w:proofErr w:type="spellStart"/>
      <w:r>
        <w:t>fungsionalitas</w:t>
      </w:r>
      <w:proofErr w:type="spellEnd"/>
      <w:r>
        <w:t xml:space="preserve"> lain yang </w:t>
      </w:r>
      <w:proofErr w:type="spellStart"/>
      <w:r>
        <w:t>dibutuhkan</w:t>
      </w:r>
      <w:proofErr w:type="spellEnd"/>
      <w:r>
        <w:t xml:space="preserve"> pada </w:t>
      </w:r>
      <w:proofErr w:type="spellStart"/>
      <w:r>
        <w:t>sistem</w:t>
      </w:r>
      <w:proofErr w:type="spellEnd"/>
      <w:r>
        <w:t>.</w:t>
      </w:r>
    </w:p>
    <w:p w14:paraId="5D555A60" w14:textId="203D11CA" w:rsidR="00626D20" w:rsidRDefault="00B24F31" w:rsidP="00626D20">
      <w:pPr>
        <w:pStyle w:val="paragraf"/>
        <w:numPr>
          <w:ilvl w:val="0"/>
          <w:numId w:val="50"/>
        </w:numPr>
        <w:ind w:left="360"/>
      </w:pPr>
      <w:proofErr w:type="spellStart"/>
      <w:r>
        <w:t>Implementasi</w:t>
      </w:r>
      <w:proofErr w:type="spellEnd"/>
    </w:p>
    <w:p w14:paraId="3C4A9B58" w14:textId="49020C1C" w:rsidR="00626D20" w:rsidRDefault="00626D20" w:rsidP="00626D20">
      <w:pPr>
        <w:pStyle w:val="paragraf"/>
        <w:ind w:left="360" w:firstLine="0"/>
      </w:pPr>
      <w:r>
        <w:t xml:space="preserve">Lalu </w:t>
      </w:r>
      <w:proofErr w:type="spellStart"/>
      <w:r>
        <w:t>dilakukan</w:t>
      </w:r>
      <w:proofErr w:type="spellEnd"/>
      <w:r>
        <w:t xml:space="preserve"> </w:t>
      </w:r>
      <w:proofErr w:type="spellStart"/>
      <w:r>
        <w:t>pembuatan</w:t>
      </w:r>
      <w:proofErr w:type="spellEnd"/>
      <w:r>
        <w:t xml:space="preserve"> </w:t>
      </w:r>
      <w:proofErr w:type="spellStart"/>
      <w:r>
        <w:t>aplikasi</w:t>
      </w:r>
      <w:proofErr w:type="spellEnd"/>
      <w:r>
        <w:t xml:space="preserve"> </w:t>
      </w:r>
      <w:proofErr w:type="spellStart"/>
      <w:r>
        <w:t>dengan</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dipilih</w:t>
      </w:r>
      <w:proofErr w:type="spellEnd"/>
      <w:r>
        <w:t xml:space="preserve"> </w:t>
      </w:r>
      <w:proofErr w:type="spellStart"/>
      <w:r>
        <w:t>sesuai</w:t>
      </w:r>
      <w:proofErr w:type="spellEnd"/>
      <w:r>
        <w:t xml:space="preserve"> </w:t>
      </w:r>
      <w:proofErr w:type="spellStart"/>
      <w:r>
        <w:t>kebutuhan</w:t>
      </w:r>
      <w:proofErr w:type="spellEnd"/>
      <w:r>
        <w:t xml:space="preserve"> yang </w:t>
      </w:r>
      <w:proofErr w:type="spellStart"/>
      <w:r>
        <w:t>telah</w:t>
      </w:r>
      <w:proofErr w:type="spellEnd"/>
      <w:r>
        <w:t xml:space="preserve"> </w:t>
      </w:r>
      <w:proofErr w:type="spellStart"/>
      <w:r>
        <w:t>ditentukan</w:t>
      </w:r>
      <w:proofErr w:type="spellEnd"/>
      <w:r>
        <w:t>.</w:t>
      </w:r>
    </w:p>
    <w:p w14:paraId="22CA012F" w14:textId="77777777" w:rsidR="00626D20" w:rsidRDefault="00626D20" w:rsidP="00626D20">
      <w:pPr>
        <w:pStyle w:val="paragraf"/>
        <w:numPr>
          <w:ilvl w:val="0"/>
          <w:numId w:val="50"/>
        </w:numPr>
        <w:ind w:left="360"/>
      </w:pPr>
      <w:proofErr w:type="spellStart"/>
      <w:r>
        <w:lastRenderedPageBreak/>
        <w:t>Pengujian</w:t>
      </w:r>
      <w:proofErr w:type="spellEnd"/>
    </w:p>
    <w:p w14:paraId="40BA958E" w14:textId="28DB3DF8" w:rsidR="00626D20" w:rsidRDefault="00626D20" w:rsidP="00626D20">
      <w:pPr>
        <w:pStyle w:val="paragraf"/>
        <w:ind w:left="360" w:firstLine="0"/>
      </w:pPr>
      <w:proofErr w:type="spellStart"/>
      <w:r w:rsidRPr="00626D20">
        <w:t>Dilakukan</w:t>
      </w:r>
      <w:proofErr w:type="spellEnd"/>
      <w:r w:rsidRPr="00626D20">
        <w:t xml:space="preserve"> </w:t>
      </w:r>
      <w:proofErr w:type="spellStart"/>
      <w:r w:rsidRPr="00626D20">
        <w:t>pengujian</w:t>
      </w:r>
      <w:proofErr w:type="spellEnd"/>
      <w:r w:rsidRPr="00626D20">
        <w:t xml:space="preserve"> </w:t>
      </w:r>
      <w:proofErr w:type="spellStart"/>
      <w:r w:rsidRPr="00626D20">
        <w:t>sistem</w:t>
      </w:r>
      <w:proofErr w:type="spellEnd"/>
      <w:r w:rsidRPr="00626D20">
        <w:t xml:space="preserve"> yang </w:t>
      </w:r>
      <w:proofErr w:type="spellStart"/>
      <w:r w:rsidRPr="00626D20">
        <w:t>telah</w:t>
      </w:r>
      <w:proofErr w:type="spellEnd"/>
      <w:r w:rsidRPr="00626D20">
        <w:t xml:space="preserve"> </w:t>
      </w:r>
      <w:proofErr w:type="spellStart"/>
      <w:r w:rsidRPr="00626D20">
        <w:t>dibangun</w:t>
      </w:r>
      <w:proofErr w:type="spellEnd"/>
      <w:r w:rsidRPr="00626D20">
        <w:t xml:space="preserve"> untuk </w:t>
      </w:r>
      <w:r>
        <w:tab/>
      </w:r>
      <w:proofErr w:type="spellStart"/>
      <w:r w:rsidRPr="00626D20">
        <w:t>menemukan</w:t>
      </w:r>
      <w:proofErr w:type="spellEnd"/>
      <w:r w:rsidRPr="00626D20">
        <w:t xml:space="preserve"> </w:t>
      </w:r>
      <w:proofErr w:type="spellStart"/>
      <w:r w:rsidRPr="00626D20">
        <w:t>kebutuhan</w:t>
      </w:r>
      <w:proofErr w:type="spellEnd"/>
      <w:r w:rsidRPr="00626D20">
        <w:t xml:space="preserve"> yang </w:t>
      </w:r>
      <w:proofErr w:type="spellStart"/>
      <w:r w:rsidRPr="00626D20">
        <w:t>belum</w:t>
      </w:r>
      <w:proofErr w:type="spellEnd"/>
      <w:r w:rsidRPr="00626D20">
        <w:t xml:space="preserve"> </w:t>
      </w:r>
      <w:proofErr w:type="spellStart"/>
      <w:r w:rsidRPr="00626D20">
        <w:t>terpenuhi</w:t>
      </w:r>
      <w:proofErr w:type="spellEnd"/>
      <w:r w:rsidRPr="00626D20">
        <w:t xml:space="preserve"> </w:t>
      </w:r>
      <w:proofErr w:type="spellStart"/>
      <w:r w:rsidRPr="00626D20">
        <w:t>atau</w:t>
      </w:r>
      <w:proofErr w:type="spellEnd"/>
      <w:r w:rsidRPr="00626D20">
        <w:t xml:space="preserve"> </w:t>
      </w:r>
      <w:proofErr w:type="spellStart"/>
      <w:r w:rsidRPr="00626D20">
        <w:t>bagian</w:t>
      </w:r>
      <w:proofErr w:type="spellEnd"/>
      <w:r w:rsidRPr="00626D20">
        <w:t xml:space="preserve"> </w:t>
      </w:r>
      <w:proofErr w:type="spellStart"/>
      <w:r w:rsidRPr="00626D20">
        <w:t>sistem</w:t>
      </w:r>
      <w:proofErr w:type="spellEnd"/>
      <w:r w:rsidRPr="00626D20">
        <w:t xml:space="preserve"> yang </w:t>
      </w:r>
      <w:proofErr w:type="spellStart"/>
      <w:r w:rsidRPr="00626D20">
        <w:t>dapat</w:t>
      </w:r>
      <w:proofErr w:type="spellEnd"/>
      <w:r w:rsidRPr="00626D20">
        <w:t xml:space="preserve"> </w:t>
      </w:r>
      <w:proofErr w:type="spellStart"/>
      <w:r w:rsidRPr="00626D20">
        <w:t>ditingkatkan</w:t>
      </w:r>
      <w:proofErr w:type="spellEnd"/>
      <w:r w:rsidRPr="00626D20">
        <w:t>.</w:t>
      </w:r>
    </w:p>
    <w:p w14:paraId="7DE5274F" w14:textId="7DD1D931" w:rsidR="00626D20" w:rsidRDefault="000779A1" w:rsidP="00626D20">
      <w:pPr>
        <w:jc w:val="center"/>
      </w:pPr>
      <w:r w:rsidRPr="000779A1">
        <w:rPr>
          <w:noProof/>
        </w:rPr>
        <w:drawing>
          <wp:inline distT="0" distB="0" distL="0" distR="0" wp14:anchorId="76862C67" wp14:editId="607CE51C">
            <wp:extent cx="3129653" cy="1901371"/>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1620" cy="1908642"/>
                    </a:xfrm>
                    <a:prstGeom prst="rect">
                      <a:avLst/>
                    </a:prstGeom>
                  </pic:spPr>
                </pic:pic>
              </a:graphicData>
            </a:graphic>
          </wp:inline>
        </w:drawing>
      </w:r>
    </w:p>
    <w:p w14:paraId="6F6E275E" w14:textId="01C13A84" w:rsidR="00626D20" w:rsidRDefault="00626D20" w:rsidP="00626D20">
      <w:pPr>
        <w:pStyle w:val="Caption"/>
      </w:pPr>
      <w:bookmarkStart w:id="63" w:name="_Ref181460861"/>
      <w:bookmarkStart w:id="64" w:name="_Toc181805998"/>
      <w:r>
        <w:t xml:space="preserve">Gambar </w:t>
      </w:r>
      <w:r w:rsidR="002B2760">
        <w:fldChar w:fldCharType="begin"/>
      </w:r>
      <w:r w:rsidR="002B2760">
        <w:instrText xml:space="preserve"> STYLEREF 1 \s </w:instrText>
      </w:r>
      <w:r w:rsidR="002B2760">
        <w:fldChar w:fldCharType="separate"/>
      </w:r>
      <w:r w:rsidR="002B2760">
        <w:rPr>
          <w:noProof/>
        </w:rPr>
        <w:t>3</w:t>
      </w:r>
      <w:r w:rsidR="002B2760">
        <w:fldChar w:fldCharType="end"/>
      </w:r>
      <w:r w:rsidR="002B2760">
        <w:t>.</w:t>
      </w:r>
      <w:r w:rsidR="002B2760">
        <w:fldChar w:fldCharType="begin"/>
      </w:r>
      <w:r w:rsidR="002B2760">
        <w:instrText xml:space="preserve"> SEQ Gambar \* ARABIC \s 1 </w:instrText>
      </w:r>
      <w:r w:rsidR="002B2760">
        <w:fldChar w:fldCharType="separate"/>
      </w:r>
      <w:r w:rsidR="002B2760">
        <w:rPr>
          <w:noProof/>
        </w:rPr>
        <w:t>3</w:t>
      </w:r>
      <w:r w:rsidR="002B2760">
        <w:fldChar w:fldCharType="end"/>
      </w:r>
      <w:bookmarkEnd w:id="63"/>
      <w:r w:rsidR="00C37676">
        <w:t xml:space="preserve"> </w:t>
      </w:r>
      <w:proofErr w:type="spellStart"/>
      <w:r w:rsidR="00C37676">
        <w:t>Siklus</w:t>
      </w:r>
      <w:proofErr w:type="spellEnd"/>
      <w:r w:rsidR="00C37676">
        <w:t xml:space="preserve"> </w:t>
      </w:r>
      <w:proofErr w:type="spellStart"/>
      <w:r w:rsidR="00C37676">
        <w:t>Metode</w:t>
      </w:r>
      <w:proofErr w:type="spellEnd"/>
      <w:r w:rsidR="00C37676">
        <w:t xml:space="preserve"> SDLC </w:t>
      </w:r>
      <w:proofErr w:type="spellStart"/>
      <w:r w:rsidR="00C37676">
        <w:t>Iteratif</w:t>
      </w:r>
      <w:bookmarkEnd w:id="64"/>
      <w:proofErr w:type="spellEnd"/>
    </w:p>
    <w:p w14:paraId="251FFCAD" w14:textId="3F63F931" w:rsidR="00C37676" w:rsidRPr="00C37676" w:rsidRDefault="000779A1" w:rsidP="000779A1">
      <w:pPr>
        <w:jc w:val="center"/>
      </w:pPr>
      <w:proofErr w:type="spellStart"/>
      <w:r>
        <w:t>Sumber</w:t>
      </w:r>
      <w:proofErr w:type="spellEnd"/>
      <w:r>
        <w:t xml:space="preserve">: </w:t>
      </w:r>
      <w:sdt>
        <w:sdtPr>
          <w:rPr>
            <w:color w:val="000000"/>
          </w:rPr>
          <w:tag w:val="MENDELEY_CITATION_v3_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"/>
          <w:id w:val="-679745691"/>
          <w:placeholder>
            <w:docPart w:val="DefaultPlaceholder_-1854013440"/>
          </w:placeholder>
        </w:sdtPr>
        <w:sdtEndPr/>
        <w:sdtContent>
          <w:r w:rsidR="00EE04C1" w:rsidRPr="00EE04C1">
            <w:rPr>
              <w:color w:val="000000"/>
            </w:rPr>
            <w:t>(</w:t>
          </w:r>
          <w:proofErr w:type="spellStart"/>
          <w:r w:rsidR="00EE04C1" w:rsidRPr="00EE04C1">
            <w:rPr>
              <w:color w:val="000000"/>
            </w:rPr>
            <w:t>Aliim</w:t>
          </w:r>
          <w:proofErr w:type="spellEnd"/>
          <w:r w:rsidR="00EE04C1" w:rsidRPr="00EE04C1">
            <w:rPr>
              <w:color w:val="000000"/>
            </w:rPr>
            <w:t xml:space="preserve"> </w:t>
          </w:r>
          <w:proofErr w:type="spellStart"/>
          <w:r w:rsidR="00EE04C1" w:rsidRPr="00EE04C1">
            <w:rPr>
              <w:color w:val="000000"/>
            </w:rPr>
            <w:t>dkk</w:t>
          </w:r>
          <w:proofErr w:type="spellEnd"/>
          <w:r w:rsidR="00EE04C1" w:rsidRPr="00EE04C1">
            <w:rPr>
              <w:color w:val="000000"/>
            </w:rPr>
            <w:t>., 2023)</w:t>
          </w:r>
        </w:sdtContent>
      </w:sdt>
    </w:p>
    <w:p w14:paraId="049C218C" w14:textId="0920D7BE" w:rsidR="00180B03" w:rsidRPr="00180B03" w:rsidRDefault="00180B03" w:rsidP="00382A8F">
      <w:pPr>
        <w:pStyle w:val="paragraf"/>
      </w:pPr>
      <w:proofErr w:type="spellStart"/>
      <w:r>
        <w:t>Metode</w:t>
      </w:r>
      <w:proofErr w:type="spellEnd"/>
      <w:r>
        <w:t xml:space="preserve"> </w:t>
      </w:r>
      <w:proofErr w:type="spellStart"/>
      <w:r>
        <w:t>iteratif</w:t>
      </w:r>
      <w:proofErr w:type="spellEnd"/>
      <w:r>
        <w:t xml:space="preserve"> </w:t>
      </w:r>
      <w:proofErr w:type="spellStart"/>
      <w:r>
        <w:t>digunakan</w:t>
      </w:r>
      <w:proofErr w:type="spellEnd"/>
      <w:r>
        <w:t xml:space="preserve"> untuk </w:t>
      </w:r>
      <w:proofErr w:type="spellStart"/>
      <w:r>
        <w:t>memanfaatkan</w:t>
      </w:r>
      <w:proofErr w:type="spellEnd"/>
      <w:r>
        <w:t xml:space="preserve"> </w:t>
      </w:r>
      <w:proofErr w:type="spellStart"/>
      <w:r>
        <w:t>karakteristik</w:t>
      </w:r>
      <w:proofErr w:type="spellEnd"/>
      <w:r>
        <w:t xml:space="preserve"> </w:t>
      </w:r>
      <w:proofErr w:type="spellStart"/>
      <w:r>
        <w:t>siklis</w:t>
      </w:r>
      <w:proofErr w:type="spellEnd"/>
      <w:r>
        <w:t xml:space="preserve"> untuk </w:t>
      </w:r>
      <w:proofErr w:type="spellStart"/>
      <w:r>
        <w:t>menghasilkan</w:t>
      </w:r>
      <w:proofErr w:type="spellEnd"/>
      <w:r>
        <w:t xml:space="preserve"> </w:t>
      </w:r>
      <w:proofErr w:type="spellStart"/>
      <w:r>
        <w:t>sebuah</w:t>
      </w:r>
      <w:proofErr w:type="spellEnd"/>
      <w:r>
        <w:t xml:space="preserve"> </w:t>
      </w:r>
      <w:r>
        <w:rPr>
          <w:i/>
          <w:iCs/>
        </w:rPr>
        <w:t>minimum viable product</w:t>
      </w:r>
      <w:r>
        <w:t xml:space="preserve"> (MVP) </w:t>
      </w:r>
      <w:proofErr w:type="spellStart"/>
      <w:r>
        <w:t>sebelum</w:t>
      </w:r>
      <w:proofErr w:type="spellEnd"/>
      <w:r>
        <w:t xml:space="preserve"> </w:t>
      </w:r>
      <w:proofErr w:type="spellStart"/>
      <w:r>
        <w:t>melakukan</w:t>
      </w:r>
      <w:proofErr w:type="spellEnd"/>
      <w:r>
        <w:t xml:space="preserve"> </w:t>
      </w:r>
      <w:proofErr w:type="spellStart"/>
      <w:r>
        <w:t>pengujian</w:t>
      </w:r>
      <w:proofErr w:type="spellEnd"/>
      <w:r>
        <w:t xml:space="preserve"> dan </w:t>
      </w:r>
      <w:proofErr w:type="spellStart"/>
      <w:r>
        <w:t>karakteristik</w:t>
      </w:r>
      <w:proofErr w:type="spellEnd"/>
      <w:r>
        <w:t xml:space="preserve"> </w:t>
      </w:r>
      <w:proofErr w:type="spellStart"/>
      <w:r>
        <w:t>evaluatif</w:t>
      </w:r>
      <w:proofErr w:type="spellEnd"/>
      <w:r>
        <w:t xml:space="preserve"> untuk </w:t>
      </w:r>
      <w:proofErr w:type="spellStart"/>
      <w:r>
        <w:t>menerapkan</w:t>
      </w:r>
      <w:proofErr w:type="spellEnd"/>
      <w:r>
        <w:t xml:space="preserve"> </w:t>
      </w:r>
      <w:proofErr w:type="spellStart"/>
      <w:r>
        <w:t>penyesuaian</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pengujian</w:t>
      </w:r>
      <w:proofErr w:type="spellEnd"/>
      <w:r>
        <w:t xml:space="preserve"> untuk </w:t>
      </w:r>
      <w:proofErr w:type="spellStart"/>
      <w:r>
        <w:t>mencapai</w:t>
      </w:r>
      <w:proofErr w:type="spellEnd"/>
      <w:r>
        <w:t xml:space="preserve"> </w:t>
      </w:r>
      <w:proofErr w:type="spellStart"/>
      <w:r>
        <w:t>hasil</w:t>
      </w:r>
      <w:proofErr w:type="spellEnd"/>
      <w:r>
        <w:t xml:space="preserve"> yang </w:t>
      </w:r>
      <w:proofErr w:type="spellStart"/>
      <w:r>
        <w:t>diharapkan</w:t>
      </w:r>
      <w:proofErr w:type="spellEnd"/>
      <w:r>
        <w:t xml:space="preserve">. </w:t>
      </w:r>
    </w:p>
    <w:p w14:paraId="503F2F40" w14:textId="5C52C85C" w:rsidR="00382A8F" w:rsidRPr="00382A8F" w:rsidRDefault="00553AF5" w:rsidP="00382A8F">
      <w:pPr>
        <w:pStyle w:val="paragraf"/>
      </w:pPr>
      <w:proofErr w:type="spellStart"/>
      <w:r>
        <w:t>Implementasi</w:t>
      </w:r>
      <w:proofErr w:type="spellEnd"/>
      <w:r>
        <w:t xml:space="preserve"> </w:t>
      </w:r>
      <w:proofErr w:type="spellStart"/>
      <w:r>
        <w:t>dibagi</w:t>
      </w:r>
      <w:proofErr w:type="spellEnd"/>
      <w:r>
        <w:t xml:space="preserve"> </w:t>
      </w:r>
      <w:proofErr w:type="spellStart"/>
      <w:r>
        <w:t>menjadi</w:t>
      </w:r>
      <w:proofErr w:type="spellEnd"/>
      <w:r>
        <w:t xml:space="preserve"> 2 </w:t>
      </w:r>
      <w:proofErr w:type="spellStart"/>
      <w:r>
        <w:t>bagian</w:t>
      </w:r>
      <w:proofErr w:type="spellEnd"/>
      <w:r>
        <w:t xml:space="preserve">, </w:t>
      </w:r>
      <w:proofErr w:type="spellStart"/>
      <w:r>
        <w:t>implementasi</w:t>
      </w:r>
      <w:proofErr w:type="spellEnd"/>
      <w:r>
        <w:t xml:space="preserve"> untuk </w:t>
      </w:r>
      <w:proofErr w:type="spellStart"/>
      <w:r>
        <w:t>komponen</w:t>
      </w:r>
      <w:proofErr w:type="spellEnd"/>
      <w:r>
        <w:t xml:space="preserve"> </w:t>
      </w:r>
      <w:r w:rsidRPr="00553AF5">
        <w:rPr>
          <w:i/>
          <w:iCs/>
        </w:rPr>
        <w:t>image processing</w:t>
      </w:r>
      <w:r>
        <w:t xml:space="preserve"> dan </w:t>
      </w:r>
      <w:proofErr w:type="spellStart"/>
      <w:r>
        <w:t>implementasi</w:t>
      </w:r>
      <w:proofErr w:type="spellEnd"/>
      <w:r>
        <w:t xml:space="preserve"> untuk </w:t>
      </w:r>
      <w:proofErr w:type="spellStart"/>
      <w:r>
        <w:t>aplikasi</w:t>
      </w:r>
      <w:proofErr w:type="spellEnd"/>
      <w:r>
        <w:t xml:space="preserve"> </w:t>
      </w:r>
      <w:r w:rsidRPr="00553AF5">
        <w:rPr>
          <w:i/>
          <w:iCs/>
        </w:rPr>
        <w:t>service</w:t>
      </w:r>
      <w:r>
        <w:t xml:space="preserve"> WhatsApp. </w:t>
      </w:r>
      <w:proofErr w:type="spellStart"/>
      <w:r>
        <w:t>Implementasi</w:t>
      </w:r>
      <w:proofErr w:type="spellEnd"/>
      <w:r>
        <w:t xml:space="preserve"> </w:t>
      </w:r>
      <w:proofErr w:type="spellStart"/>
      <w:r>
        <w:t>komponen</w:t>
      </w:r>
      <w:proofErr w:type="spellEnd"/>
      <w:r>
        <w:t xml:space="preserve"> </w:t>
      </w:r>
      <w:proofErr w:type="spellStart"/>
      <w:r>
        <w:t>deteksi</w:t>
      </w:r>
      <w:proofErr w:type="spellEnd"/>
      <w:r>
        <w:t xml:space="preserve"> </w:t>
      </w:r>
      <w:r w:rsidRPr="00553AF5">
        <w:rPr>
          <w:i/>
          <w:iCs/>
        </w:rPr>
        <w:t>blur</w:t>
      </w:r>
      <w:r>
        <w:t xml:space="preserve"> </w:t>
      </w:r>
      <w:proofErr w:type="spellStart"/>
      <w:r>
        <w:t>dilakukan</w:t>
      </w:r>
      <w:proofErr w:type="spellEnd"/>
      <w:r>
        <w:t xml:space="preserve"> </w:t>
      </w:r>
      <w:proofErr w:type="spellStart"/>
      <w:r>
        <w:t>dengan</w:t>
      </w:r>
      <w:proofErr w:type="spellEnd"/>
      <w:r>
        <w:t xml:space="preserve"> Python </w:t>
      </w:r>
      <w:proofErr w:type="spellStart"/>
      <w:r w:rsidR="00EE77D2">
        <w:t>dengan</w:t>
      </w:r>
      <w:proofErr w:type="spellEnd"/>
      <w:r w:rsidR="00EE77D2">
        <w:t xml:space="preserve"> </w:t>
      </w:r>
      <w:proofErr w:type="spellStart"/>
      <w:r w:rsidR="00EE77D2">
        <w:t>pustaka</w:t>
      </w:r>
      <w:proofErr w:type="spellEnd"/>
      <w:r w:rsidR="00EE77D2">
        <w:t xml:space="preserve"> OpenCV</w:t>
      </w:r>
      <w:r w:rsidR="00C03040">
        <w:t>, Flask,</w:t>
      </w:r>
      <w:r w:rsidR="00EE77D2">
        <w:t xml:space="preserve"> dan P</w:t>
      </w:r>
      <w:r w:rsidR="00EE77D2" w:rsidRPr="00EE77D2">
        <w:t>ickle</w:t>
      </w:r>
      <w:r w:rsidR="00EE77D2">
        <w:t>s</w:t>
      </w:r>
      <w:r w:rsidR="00BB7FA4">
        <w:t xml:space="preserve"> </w:t>
      </w:r>
      <w:proofErr w:type="spellStart"/>
      <w:r w:rsidR="00BB7FA4">
        <w:t>dengan</w:t>
      </w:r>
      <w:proofErr w:type="spellEnd"/>
      <w:r w:rsidR="00BB7FA4">
        <w:t xml:space="preserve"> </w:t>
      </w:r>
      <w:proofErr w:type="spellStart"/>
      <w:r w:rsidR="00BB7FA4">
        <w:t>pustaka</w:t>
      </w:r>
      <w:proofErr w:type="spellEnd"/>
      <w:r w:rsidR="00BB7FA4">
        <w:t xml:space="preserve"> SciPy </w:t>
      </w:r>
      <w:proofErr w:type="spellStart"/>
      <w:r w:rsidR="00BB7FA4">
        <w:t>digunakan</w:t>
      </w:r>
      <w:proofErr w:type="spellEnd"/>
      <w:r w:rsidR="00BB7FA4">
        <w:t xml:space="preserve"> untuk </w:t>
      </w:r>
      <w:proofErr w:type="spellStart"/>
      <w:r w:rsidR="00BB7FA4">
        <w:t>memvisualisasi</w:t>
      </w:r>
      <w:proofErr w:type="spellEnd"/>
      <w:r w:rsidR="00BB7FA4">
        <w:t xml:space="preserve"> </w:t>
      </w:r>
      <w:proofErr w:type="spellStart"/>
      <w:r w:rsidR="00BB7FA4">
        <w:t>hasil</w:t>
      </w:r>
      <w:proofErr w:type="spellEnd"/>
      <w:r w:rsidR="00BB7FA4">
        <w:t xml:space="preserve"> </w:t>
      </w:r>
      <w:proofErr w:type="spellStart"/>
      <w:r w:rsidR="00BB7FA4">
        <w:t>ekstraksi</w:t>
      </w:r>
      <w:proofErr w:type="spellEnd"/>
      <w:r w:rsidR="00BB7FA4">
        <w:t xml:space="preserve"> </w:t>
      </w:r>
      <w:proofErr w:type="spellStart"/>
      <w:r w:rsidR="00BB7FA4">
        <w:t>fitur</w:t>
      </w:r>
      <w:proofErr w:type="spellEnd"/>
      <w:r w:rsidR="00BB7FA4">
        <w:t xml:space="preserve"> untuk </w:t>
      </w:r>
      <w:proofErr w:type="spellStart"/>
      <w:r w:rsidR="00BB7FA4">
        <w:t>penentuan</w:t>
      </w:r>
      <w:proofErr w:type="spellEnd"/>
      <w:r w:rsidR="00BB7FA4">
        <w:t xml:space="preserve"> </w:t>
      </w:r>
      <w:proofErr w:type="spellStart"/>
      <w:r w:rsidR="00BB7FA4">
        <w:t>nilai</w:t>
      </w:r>
      <w:proofErr w:type="spellEnd"/>
      <w:r w:rsidR="00BB7FA4">
        <w:t xml:space="preserve"> </w:t>
      </w:r>
      <w:r w:rsidR="00BB7FA4">
        <w:rPr>
          <w:i/>
          <w:iCs/>
        </w:rPr>
        <w:t>threshold</w:t>
      </w:r>
      <w:r>
        <w:t>.</w:t>
      </w:r>
      <w:r w:rsidR="00EE77D2">
        <w:t xml:space="preserve"> Model </w:t>
      </w:r>
      <w:proofErr w:type="spellStart"/>
      <w:r w:rsidR="00C03040">
        <w:t>konstan</w:t>
      </w:r>
      <w:proofErr w:type="spellEnd"/>
      <w:r w:rsidR="00C03040">
        <w:t xml:space="preserve"> untuk </w:t>
      </w:r>
      <w:r w:rsidR="00C03040">
        <w:rPr>
          <w:i/>
          <w:iCs/>
        </w:rPr>
        <w:t>thresholding</w:t>
      </w:r>
      <w:r w:rsidR="00C03040">
        <w:t xml:space="preserve"> </w:t>
      </w:r>
      <w:r w:rsidR="00EE77D2">
        <w:t xml:space="preserve">yang </w:t>
      </w:r>
      <w:proofErr w:type="spellStart"/>
      <w:r w:rsidR="00EE77D2">
        <w:t>dihasilkan</w:t>
      </w:r>
      <w:proofErr w:type="spellEnd"/>
      <w:r w:rsidR="00EE77D2">
        <w:t xml:space="preserve"> </w:t>
      </w:r>
      <w:proofErr w:type="spellStart"/>
      <w:r w:rsidR="00EE77D2">
        <w:t>lalu</w:t>
      </w:r>
      <w:proofErr w:type="spellEnd"/>
      <w:r w:rsidR="00EE77D2">
        <w:t xml:space="preserve"> </w:t>
      </w:r>
      <w:proofErr w:type="spellStart"/>
      <w:r w:rsidR="00EE77D2">
        <w:t>disimpan</w:t>
      </w:r>
      <w:proofErr w:type="spellEnd"/>
      <w:r w:rsidR="00EE77D2">
        <w:t xml:space="preserve"> </w:t>
      </w:r>
      <w:proofErr w:type="spellStart"/>
      <w:r w:rsidR="00EE77D2">
        <w:t>menjadi</w:t>
      </w:r>
      <w:proofErr w:type="spellEnd"/>
      <w:r w:rsidR="00EE77D2">
        <w:t xml:space="preserve"> </w:t>
      </w:r>
      <w:proofErr w:type="spellStart"/>
      <w:r w:rsidR="00EE77D2">
        <w:t>suatu</w:t>
      </w:r>
      <w:proofErr w:type="spellEnd"/>
      <w:r w:rsidR="00EE77D2">
        <w:t xml:space="preserve"> </w:t>
      </w:r>
      <w:r w:rsidR="00EE77D2" w:rsidRPr="00EE77D2">
        <w:rPr>
          <w:i/>
          <w:iCs/>
        </w:rPr>
        <w:t>file</w:t>
      </w:r>
      <w:r w:rsidR="00EE77D2">
        <w:t xml:space="preserve"> </w:t>
      </w:r>
      <w:proofErr w:type="spellStart"/>
      <w:r w:rsidR="00EE77D2">
        <w:t>sehingga</w:t>
      </w:r>
      <w:proofErr w:type="spellEnd"/>
      <w:r w:rsidR="00EE77D2">
        <w:t xml:space="preserve"> </w:t>
      </w:r>
      <w:proofErr w:type="spellStart"/>
      <w:r w:rsidR="00EE77D2">
        <w:t>dapat</w:t>
      </w:r>
      <w:proofErr w:type="spellEnd"/>
      <w:r w:rsidR="00EE77D2">
        <w:t xml:space="preserve"> </w:t>
      </w:r>
      <w:proofErr w:type="spellStart"/>
      <w:r w:rsidR="00EE77D2">
        <w:t>digunakan</w:t>
      </w:r>
      <w:proofErr w:type="spellEnd"/>
      <w:r w:rsidR="00EE77D2">
        <w:t xml:space="preserve"> </w:t>
      </w:r>
      <w:proofErr w:type="spellStart"/>
      <w:r w:rsidR="00EE77D2">
        <w:t>saat</w:t>
      </w:r>
      <w:proofErr w:type="spellEnd"/>
      <w:r w:rsidR="00EE77D2">
        <w:t xml:space="preserve"> server </w:t>
      </w:r>
      <w:proofErr w:type="spellStart"/>
      <w:r w:rsidR="00EE77D2">
        <w:t>dipanggil</w:t>
      </w:r>
      <w:proofErr w:type="spellEnd"/>
      <w:r w:rsidR="00EE77D2">
        <w:t xml:space="preserve">. </w:t>
      </w:r>
      <w:proofErr w:type="spellStart"/>
      <w:r w:rsidR="00EE77D2">
        <w:t>Implementasi</w:t>
      </w:r>
      <w:proofErr w:type="spellEnd"/>
      <w:r w:rsidR="00EE77D2">
        <w:t xml:space="preserve"> </w:t>
      </w:r>
      <w:proofErr w:type="spellStart"/>
      <w:r w:rsidR="00EE77D2">
        <w:t>aplikasi</w:t>
      </w:r>
      <w:proofErr w:type="spellEnd"/>
      <w:r w:rsidR="00EE77D2">
        <w:t xml:space="preserve"> </w:t>
      </w:r>
      <w:r w:rsidR="00EE77D2" w:rsidRPr="00EE77D2">
        <w:rPr>
          <w:i/>
          <w:iCs/>
        </w:rPr>
        <w:t>service</w:t>
      </w:r>
      <w:r w:rsidR="00EE77D2">
        <w:t xml:space="preserve"> WhatsApp </w:t>
      </w:r>
      <w:proofErr w:type="spellStart"/>
      <w:r w:rsidR="00EE77D2">
        <w:t>akan</w:t>
      </w:r>
      <w:proofErr w:type="spellEnd"/>
      <w:r w:rsidR="00EE77D2">
        <w:t xml:space="preserve"> di-</w:t>
      </w:r>
      <w:r w:rsidR="00EE77D2" w:rsidRPr="00EE77D2">
        <w:rPr>
          <w:i/>
          <w:iCs/>
        </w:rPr>
        <w:t>hosting</w:t>
      </w:r>
      <w:r w:rsidR="00EE77D2">
        <w:t xml:space="preserve"> pada </w:t>
      </w:r>
      <w:proofErr w:type="spellStart"/>
      <w:r w:rsidR="00EE77D2">
        <w:t>layanan</w:t>
      </w:r>
      <w:proofErr w:type="spellEnd"/>
      <w:r w:rsidR="00EE77D2">
        <w:t xml:space="preserve"> Flask dan </w:t>
      </w:r>
      <w:proofErr w:type="spellStart"/>
      <w:r w:rsidR="00EE77D2">
        <w:t>disambungkan</w:t>
      </w:r>
      <w:proofErr w:type="spellEnd"/>
      <w:r w:rsidR="00EE77D2">
        <w:t xml:space="preserve"> </w:t>
      </w:r>
      <w:proofErr w:type="spellStart"/>
      <w:r w:rsidR="00EE77D2">
        <w:t>kepada</w:t>
      </w:r>
      <w:proofErr w:type="spellEnd"/>
      <w:r w:rsidR="00EE77D2">
        <w:t xml:space="preserve"> </w:t>
      </w:r>
      <w:proofErr w:type="spellStart"/>
      <w:r w:rsidR="00EE77D2">
        <w:t>akun</w:t>
      </w:r>
      <w:proofErr w:type="spellEnd"/>
      <w:r w:rsidR="00EE77D2">
        <w:t xml:space="preserve"> WhatsApp </w:t>
      </w:r>
      <w:proofErr w:type="spellStart"/>
      <w:r w:rsidR="00EE77D2">
        <w:t>melalui</w:t>
      </w:r>
      <w:proofErr w:type="spellEnd"/>
      <w:r w:rsidR="00EE77D2">
        <w:t xml:space="preserve"> Cloud API yang </w:t>
      </w:r>
      <w:proofErr w:type="spellStart"/>
      <w:r w:rsidR="00EE77D2">
        <w:t>disediakan</w:t>
      </w:r>
      <w:proofErr w:type="spellEnd"/>
      <w:r w:rsidR="00EE77D2">
        <w:t xml:space="preserve"> oleh WhatsApp Business Platform. </w:t>
      </w:r>
      <w:proofErr w:type="spellStart"/>
      <w:r w:rsidR="00EE77D2">
        <w:t>Aplikasi</w:t>
      </w:r>
      <w:proofErr w:type="spellEnd"/>
      <w:r w:rsidR="00EE77D2">
        <w:t xml:space="preserve"> </w:t>
      </w:r>
      <w:r w:rsidR="00EE77D2" w:rsidRPr="00EE77D2">
        <w:rPr>
          <w:i/>
          <w:iCs/>
        </w:rPr>
        <w:t>service</w:t>
      </w:r>
      <w:r w:rsidR="00EE77D2">
        <w:t xml:space="preserve"> </w:t>
      </w:r>
      <w:proofErr w:type="spellStart"/>
      <w:r w:rsidR="00EE77D2">
        <w:t>akan</w:t>
      </w:r>
      <w:proofErr w:type="spellEnd"/>
      <w:r w:rsidR="00EE77D2">
        <w:t xml:space="preserve"> </w:t>
      </w:r>
      <w:proofErr w:type="spellStart"/>
      <w:r w:rsidR="00EE77D2">
        <w:t>memanggil</w:t>
      </w:r>
      <w:proofErr w:type="spellEnd"/>
      <w:r w:rsidR="00EE77D2">
        <w:t xml:space="preserve"> </w:t>
      </w:r>
      <w:proofErr w:type="spellStart"/>
      <w:r w:rsidR="00EE77D2">
        <w:lastRenderedPageBreak/>
        <w:t>komponen</w:t>
      </w:r>
      <w:proofErr w:type="spellEnd"/>
      <w:r w:rsidR="00EE77D2">
        <w:t xml:space="preserve"> </w:t>
      </w:r>
      <w:proofErr w:type="spellStart"/>
      <w:r w:rsidR="00EE77D2">
        <w:t>deteksi</w:t>
      </w:r>
      <w:proofErr w:type="spellEnd"/>
      <w:r w:rsidR="00EE77D2">
        <w:t xml:space="preserve"> </w:t>
      </w:r>
      <w:r w:rsidR="00EE77D2" w:rsidRPr="00EE77D2">
        <w:rPr>
          <w:i/>
          <w:iCs/>
        </w:rPr>
        <w:t>blur</w:t>
      </w:r>
      <w:r w:rsidR="00EE77D2">
        <w:t xml:space="preserve"> </w:t>
      </w:r>
      <w:proofErr w:type="spellStart"/>
      <w:r w:rsidR="00EE77D2">
        <w:t>saat</w:t>
      </w:r>
      <w:proofErr w:type="spellEnd"/>
      <w:r w:rsidR="00EE77D2">
        <w:t xml:space="preserve"> </w:t>
      </w:r>
      <w:proofErr w:type="spellStart"/>
      <w:r w:rsidR="00EE77D2">
        <w:t>diterima</w:t>
      </w:r>
      <w:proofErr w:type="spellEnd"/>
      <w:r w:rsidR="00EE77D2">
        <w:t xml:space="preserve"> </w:t>
      </w:r>
      <w:proofErr w:type="spellStart"/>
      <w:r w:rsidR="00EE77D2">
        <w:t>gambar</w:t>
      </w:r>
      <w:proofErr w:type="spellEnd"/>
      <w:r w:rsidR="00EE77D2">
        <w:t xml:space="preserve"> masuk </w:t>
      </w:r>
      <w:proofErr w:type="spellStart"/>
      <w:r w:rsidR="00EE77D2">
        <w:t>lalu</w:t>
      </w:r>
      <w:proofErr w:type="spellEnd"/>
      <w:r w:rsidR="00EE77D2">
        <w:t xml:space="preserve"> </w:t>
      </w:r>
      <w:proofErr w:type="spellStart"/>
      <w:r w:rsidR="00EE77D2">
        <w:t>memberi</w:t>
      </w:r>
      <w:proofErr w:type="spellEnd"/>
      <w:r w:rsidR="00EE77D2">
        <w:t xml:space="preserve"> </w:t>
      </w:r>
      <w:proofErr w:type="spellStart"/>
      <w:r w:rsidR="00EE77D2">
        <w:t>umpan</w:t>
      </w:r>
      <w:proofErr w:type="spellEnd"/>
      <w:r w:rsidR="00EE77D2">
        <w:t xml:space="preserve"> </w:t>
      </w:r>
      <w:proofErr w:type="spellStart"/>
      <w:r w:rsidR="00EE77D2">
        <w:t>balik</w:t>
      </w:r>
      <w:proofErr w:type="spellEnd"/>
      <w:r w:rsidR="00EE77D2">
        <w:t xml:space="preserve"> </w:t>
      </w:r>
      <w:proofErr w:type="spellStart"/>
      <w:r w:rsidR="00EE77D2">
        <w:t>berdasarkan</w:t>
      </w:r>
      <w:proofErr w:type="spellEnd"/>
      <w:r w:rsidR="00EE77D2">
        <w:t xml:space="preserve"> </w:t>
      </w:r>
      <w:proofErr w:type="spellStart"/>
      <w:r w:rsidR="00EE77D2">
        <w:t>hasil</w:t>
      </w:r>
      <w:proofErr w:type="spellEnd"/>
      <w:r w:rsidR="00EE77D2">
        <w:t xml:space="preserve"> </w:t>
      </w:r>
      <w:proofErr w:type="spellStart"/>
      <w:r w:rsidR="00EE77D2">
        <w:t>deteksi</w:t>
      </w:r>
      <w:proofErr w:type="spellEnd"/>
      <w:r w:rsidR="00EE77D2">
        <w:t xml:space="preserve"> model.</w:t>
      </w:r>
      <w:r w:rsidR="00382A8F">
        <w:t xml:space="preserve"> </w:t>
      </w:r>
      <w:proofErr w:type="spellStart"/>
      <w:r w:rsidR="00382A8F">
        <w:t>Sistem</w:t>
      </w:r>
      <w:proofErr w:type="spellEnd"/>
      <w:r w:rsidR="00382A8F">
        <w:t xml:space="preserve"> yang </w:t>
      </w:r>
      <w:proofErr w:type="spellStart"/>
      <w:r w:rsidR="00382A8F">
        <w:t>dibangun</w:t>
      </w:r>
      <w:proofErr w:type="spellEnd"/>
      <w:r w:rsidR="00382A8F">
        <w:t xml:space="preserve"> </w:t>
      </w:r>
      <w:proofErr w:type="spellStart"/>
      <w:r w:rsidR="00382A8F">
        <w:t>menggunakan</w:t>
      </w:r>
      <w:proofErr w:type="spellEnd"/>
      <w:r w:rsidR="00382A8F">
        <w:t xml:space="preserve"> WhatsApp </w:t>
      </w:r>
      <w:proofErr w:type="spellStart"/>
      <w:r w:rsidR="00382A8F">
        <w:t>sebagai</w:t>
      </w:r>
      <w:proofErr w:type="spellEnd"/>
      <w:r w:rsidR="00382A8F">
        <w:t xml:space="preserve"> </w:t>
      </w:r>
      <w:r w:rsidR="00382A8F" w:rsidRPr="00382A8F">
        <w:rPr>
          <w:i/>
          <w:iCs/>
        </w:rPr>
        <w:t>interface</w:t>
      </w:r>
      <w:r w:rsidR="00382A8F">
        <w:t xml:space="preserve"> </w:t>
      </w:r>
      <w:proofErr w:type="spellStart"/>
      <w:r w:rsidR="00382A8F">
        <w:t>dengan</w:t>
      </w:r>
      <w:proofErr w:type="spellEnd"/>
      <w:r w:rsidR="00382A8F">
        <w:t xml:space="preserve"> </w:t>
      </w:r>
      <w:proofErr w:type="spellStart"/>
      <w:r w:rsidR="00382A8F">
        <w:t>pengguna</w:t>
      </w:r>
      <w:proofErr w:type="spellEnd"/>
      <w:r w:rsidR="00382A8F">
        <w:t xml:space="preserve">. </w:t>
      </w:r>
      <w:r w:rsidR="00382A8F">
        <w:fldChar w:fldCharType="begin"/>
      </w:r>
      <w:r w:rsidR="00382A8F">
        <w:instrText xml:space="preserve"> REF _Ref180694015 \h </w:instrText>
      </w:r>
      <w:r w:rsidR="00382A8F">
        <w:fldChar w:fldCharType="separate"/>
      </w:r>
      <w:r w:rsidR="00103589">
        <w:t xml:space="preserve">Gambar </w:t>
      </w:r>
      <w:r w:rsidR="00103589">
        <w:rPr>
          <w:noProof/>
        </w:rPr>
        <w:t>3</w:t>
      </w:r>
      <w:r w:rsidR="00103589">
        <w:t>.</w:t>
      </w:r>
      <w:r w:rsidR="00103589">
        <w:rPr>
          <w:noProof/>
        </w:rPr>
        <w:t>4</w:t>
      </w:r>
      <w:r w:rsidR="00382A8F">
        <w:fldChar w:fldCharType="end"/>
      </w:r>
      <w:r w:rsidR="00382A8F">
        <w:t xml:space="preserve"> </w:t>
      </w:r>
      <w:proofErr w:type="spellStart"/>
      <w:r w:rsidR="00382A8F">
        <w:t>merupakan</w:t>
      </w:r>
      <w:proofErr w:type="spellEnd"/>
      <w:r w:rsidR="00382A8F">
        <w:t xml:space="preserve"> </w:t>
      </w:r>
      <w:proofErr w:type="spellStart"/>
      <w:r w:rsidR="00382A8F">
        <w:t>gambar</w:t>
      </w:r>
      <w:proofErr w:type="spellEnd"/>
      <w:r w:rsidR="00382A8F">
        <w:t xml:space="preserve"> </w:t>
      </w:r>
      <w:r w:rsidR="00382A8F">
        <w:rPr>
          <w:i/>
          <w:iCs/>
        </w:rPr>
        <w:t>prototype</w:t>
      </w:r>
      <w:r w:rsidR="00382A8F">
        <w:t xml:space="preserve"> </w:t>
      </w:r>
      <w:proofErr w:type="spellStart"/>
      <w:r w:rsidR="00382A8F">
        <w:t>perangkat</w:t>
      </w:r>
      <w:proofErr w:type="spellEnd"/>
      <w:r w:rsidR="00382A8F">
        <w:t xml:space="preserve"> </w:t>
      </w:r>
      <w:proofErr w:type="spellStart"/>
      <w:r w:rsidR="00382A8F">
        <w:t>lunak</w:t>
      </w:r>
      <w:proofErr w:type="spellEnd"/>
      <w:r w:rsidR="00382A8F">
        <w:t xml:space="preserve"> yang </w:t>
      </w:r>
      <w:proofErr w:type="spellStart"/>
      <w:r w:rsidR="00382A8F">
        <w:t>dibangun</w:t>
      </w:r>
      <w:proofErr w:type="spellEnd"/>
      <w:r w:rsidR="00382A8F">
        <w:t>.</w:t>
      </w:r>
    </w:p>
    <w:p w14:paraId="74B7A406" w14:textId="786C56F9" w:rsidR="00382A8F" w:rsidRDefault="006D29D8" w:rsidP="00B447BF">
      <w:pPr>
        <w:jc w:val="center"/>
      </w:pPr>
      <w:r>
        <w:rPr>
          <w:noProof/>
        </w:rPr>
        <w:drawing>
          <wp:inline distT="0" distB="0" distL="0" distR="0" wp14:anchorId="1954F842" wp14:editId="39F9A755">
            <wp:extent cx="2593148" cy="53233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4068" cy="5386819"/>
                    </a:xfrm>
                    <a:prstGeom prst="rect">
                      <a:avLst/>
                    </a:prstGeom>
                    <a:noFill/>
                    <a:ln>
                      <a:noFill/>
                    </a:ln>
                  </pic:spPr>
                </pic:pic>
              </a:graphicData>
            </a:graphic>
          </wp:inline>
        </w:drawing>
      </w:r>
    </w:p>
    <w:p w14:paraId="0F348588" w14:textId="3F6E2641" w:rsidR="00382A8F" w:rsidRDefault="00382A8F" w:rsidP="00382A8F">
      <w:pPr>
        <w:pStyle w:val="Caption"/>
      </w:pPr>
      <w:bookmarkStart w:id="65" w:name="_Ref180694015"/>
      <w:bookmarkStart w:id="66" w:name="_Toc181805999"/>
      <w:r>
        <w:t xml:space="preserve">Gambar </w:t>
      </w:r>
      <w:r w:rsidR="002B2760">
        <w:fldChar w:fldCharType="begin"/>
      </w:r>
      <w:r w:rsidR="002B2760">
        <w:instrText xml:space="preserve"> STYLEREF 1 \s </w:instrText>
      </w:r>
      <w:r w:rsidR="002B2760">
        <w:fldChar w:fldCharType="separate"/>
      </w:r>
      <w:r w:rsidR="002B2760">
        <w:rPr>
          <w:noProof/>
        </w:rPr>
        <w:t>3</w:t>
      </w:r>
      <w:r w:rsidR="002B2760">
        <w:fldChar w:fldCharType="end"/>
      </w:r>
      <w:r w:rsidR="002B2760">
        <w:t>.</w:t>
      </w:r>
      <w:r w:rsidR="002B2760">
        <w:fldChar w:fldCharType="begin"/>
      </w:r>
      <w:r w:rsidR="002B2760">
        <w:instrText xml:space="preserve"> SEQ Gambar \* ARABIC \s 1 </w:instrText>
      </w:r>
      <w:r w:rsidR="002B2760">
        <w:fldChar w:fldCharType="separate"/>
      </w:r>
      <w:r w:rsidR="002B2760">
        <w:rPr>
          <w:noProof/>
        </w:rPr>
        <w:t>4</w:t>
      </w:r>
      <w:r w:rsidR="002B2760">
        <w:fldChar w:fldCharType="end"/>
      </w:r>
      <w:bookmarkEnd w:id="65"/>
      <w:r>
        <w:t xml:space="preserve"> </w:t>
      </w:r>
      <w:r w:rsidRPr="00382A8F">
        <w:rPr>
          <w:i/>
          <w:iCs/>
        </w:rPr>
        <w:t>Prototype</w:t>
      </w:r>
      <w:r>
        <w:t xml:space="preserve"> </w:t>
      </w:r>
      <w:proofErr w:type="spellStart"/>
      <w:r>
        <w:t>Perangkat</w:t>
      </w:r>
      <w:proofErr w:type="spellEnd"/>
      <w:r>
        <w:t xml:space="preserve"> </w:t>
      </w:r>
      <w:proofErr w:type="spellStart"/>
      <w:r>
        <w:t>Lunak</w:t>
      </w:r>
      <w:bookmarkEnd w:id="66"/>
      <w:proofErr w:type="spellEnd"/>
    </w:p>
    <w:p w14:paraId="59F6097D" w14:textId="6965270C" w:rsidR="0050426F" w:rsidRDefault="0050426F" w:rsidP="0050426F">
      <w:pPr>
        <w:pStyle w:val="Heading2"/>
      </w:pPr>
      <w:bookmarkStart w:id="67" w:name="_Toc181985877"/>
      <w:proofErr w:type="spellStart"/>
      <w:r>
        <w:lastRenderedPageBreak/>
        <w:t>Pengujian</w:t>
      </w:r>
      <w:bookmarkEnd w:id="67"/>
      <w:proofErr w:type="spellEnd"/>
    </w:p>
    <w:p w14:paraId="060A3FBA" w14:textId="796655E8" w:rsidR="00EF2F92" w:rsidRDefault="009C0183" w:rsidP="000D7905">
      <w:pPr>
        <w:pStyle w:val="paragraf"/>
      </w:pPr>
      <w:proofErr w:type="spellStart"/>
      <w:r>
        <w:t>Pengujian</w:t>
      </w:r>
      <w:proofErr w:type="spellEnd"/>
      <w:r>
        <w:t xml:space="preserve"> </w:t>
      </w:r>
      <w:proofErr w:type="spellStart"/>
      <w:r>
        <w:t>dilakukan</w:t>
      </w:r>
      <w:proofErr w:type="spellEnd"/>
      <w:r>
        <w:t xml:space="preserve"> </w:t>
      </w:r>
      <w:proofErr w:type="spellStart"/>
      <w:r>
        <w:t>terhadap</w:t>
      </w:r>
      <w:proofErr w:type="spellEnd"/>
      <w:r>
        <w:t xml:space="preserve"> </w:t>
      </w:r>
      <w:proofErr w:type="spellStart"/>
      <w:r>
        <w:t>kedua</w:t>
      </w:r>
      <w:proofErr w:type="spellEnd"/>
      <w:r>
        <w:t xml:space="preserve"> </w:t>
      </w:r>
      <w:proofErr w:type="spellStart"/>
      <w:r>
        <w:t>komponen</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pengujian</w:t>
      </w:r>
      <w:proofErr w:type="spellEnd"/>
      <w:r>
        <w:t xml:space="preserve"> </w:t>
      </w:r>
      <w:r w:rsidRPr="009C0183">
        <w:rPr>
          <w:i/>
          <w:iCs/>
        </w:rPr>
        <w:t>black box</w:t>
      </w:r>
      <w:r>
        <w:t xml:space="preserve"> untuk </w:t>
      </w:r>
      <w:proofErr w:type="spellStart"/>
      <w:r>
        <w:t>komponen</w:t>
      </w:r>
      <w:proofErr w:type="spellEnd"/>
      <w:r>
        <w:t xml:space="preserve"> </w:t>
      </w:r>
      <w:r w:rsidRPr="009C0183">
        <w:rPr>
          <w:i/>
          <w:iCs/>
        </w:rPr>
        <w:t>service</w:t>
      </w:r>
      <w:r>
        <w:t xml:space="preserve"> WhatsApp dan </w:t>
      </w:r>
      <w:proofErr w:type="spellStart"/>
      <w:r>
        <w:t>pengujian</w:t>
      </w:r>
      <w:proofErr w:type="spellEnd"/>
      <w:r>
        <w:t xml:space="preserve"> </w:t>
      </w:r>
      <w:proofErr w:type="spellStart"/>
      <w:r>
        <w:t>performa</w:t>
      </w:r>
      <w:proofErr w:type="spellEnd"/>
      <w:r>
        <w:t xml:space="preserve"> model untuk </w:t>
      </w:r>
      <w:proofErr w:type="spellStart"/>
      <w:r>
        <w:t>komponen</w:t>
      </w:r>
      <w:proofErr w:type="spellEnd"/>
      <w:r>
        <w:t xml:space="preserve"> </w:t>
      </w:r>
      <w:proofErr w:type="spellStart"/>
      <w:r>
        <w:t>deteksi</w:t>
      </w:r>
      <w:proofErr w:type="spellEnd"/>
      <w:r>
        <w:t xml:space="preserve"> </w:t>
      </w:r>
      <w:r w:rsidRPr="009C0183">
        <w:rPr>
          <w:i/>
          <w:iCs/>
        </w:rPr>
        <w:t>blur</w:t>
      </w:r>
      <w:r>
        <w:t xml:space="preserve">. </w:t>
      </w:r>
      <w:proofErr w:type="spellStart"/>
      <w:r>
        <w:t>Pengujian</w:t>
      </w:r>
      <w:proofErr w:type="spellEnd"/>
      <w:r>
        <w:t xml:space="preserve"> </w:t>
      </w:r>
      <w:r w:rsidRPr="009C0183">
        <w:rPr>
          <w:i/>
          <w:iCs/>
        </w:rPr>
        <w:t>black box</w:t>
      </w:r>
      <w:r>
        <w:t xml:space="preserve"> </w:t>
      </w:r>
      <w:proofErr w:type="spellStart"/>
      <w:r>
        <w:t>adalah</w:t>
      </w:r>
      <w:proofErr w:type="spellEnd"/>
      <w:r>
        <w:t xml:space="preserve"> </w:t>
      </w:r>
      <w:proofErr w:type="spellStart"/>
      <w:r w:rsidR="0024287C">
        <w:t>pengujian</w:t>
      </w:r>
      <w:proofErr w:type="spellEnd"/>
      <w:r w:rsidR="0024287C">
        <w:t xml:space="preserve"> yang </w:t>
      </w:r>
      <w:proofErr w:type="spellStart"/>
      <w:r w:rsidR="0024287C">
        <w:t>dilakukan</w:t>
      </w:r>
      <w:proofErr w:type="spellEnd"/>
      <w:r w:rsidR="0024287C">
        <w:t xml:space="preserve"> untuk </w:t>
      </w:r>
      <w:proofErr w:type="spellStart"/>
      <w:r w:rsidR="0024287C">
        <w:t>memastikan</w:t>
      </w:r>
      <w:proofErr w:type="spellEnd"/>
      <w:r w:rsidR="0024287C">
        <w:t xml:space="preserve"> </w:t>
      </w:r>
      <w:proofErr w:type="spellStart"/>
      <w:r w:rsidR="0024287C">
        <w:t>apakah</w:t>
      </w:r>
      <w:proofErr w:type="spellEnd"/>
      <w:r w:rsidR="0024287C">
        <w:t xml:space="preserve"> </w:t>
      </w:r>
      <w:proofErr w:type="spellStart"/>
      <w:r w:rsidR="0024287C">
        <w:t>semua</w:t>
      </w:r>
      <w:proofErr w:type="spellEnd"/>
      <w:r w:rsidR="0024287C">
        <w:t xml:space="preserve"> </w:t>
      </w:r>
      <w:proofErr w:type="spellStart"/>
      <w:r w:rsidR="0024287C">
        <w:t>fungsi</w:t>
      </w:r>
      <w:proofErr w:type="spellEnd"/>
      <w:r w:rsidR="0024287C">
        <w:t xml:space="preserve"> </w:t>
      </w:r>
      <w:proofErr w:type="spellStart"/>
      <w:r w:rsidR="0024287C">
        <w:t>perangkat</w:t>
      </w:r>
      <w:proofErr w:type="spellEnd"/>
      <w:r w:rsidR="0024287C">
        <w:t xml:space="preserve"> </w:t>
      </w:r>
      <w:proofErr w:type="spellStart"/>
      <w:r w:rsidR="0024287C">
        <w:t>lunak</w:t>
      </w:r>
      <w:proofErr w:type="spellEnd"/>
      <w:r w:rsidR="0024287C">
        <w:t xml:space="preserve"> </w:t>
      </w:r>
      <w:proofErr w:type="spellStart"/>
      <w:r w:rsidR="0024287C">
        <w:t>telah</w:t>
      </w:r>
      <w:proofErr w:type="spellEnd"/>
      <w:r w:rsidR="0024287C">
        <w:t xml:space="preserve"> </w:t>
      </w:r>
      <w:proofErr w:type="spellStart"/>
      <w:r w:rsidR="0024287C">
        <w:t>berjalan</w:t>
      </w:r>
      <w:proofErr w:type="spellEnd"/>
      <w:r w:rsidR="0024287C">
        <w:t xml:space="preserve"> </w:t>
      </w:r>
      <w:proofErr w:type="spellStart"/>
      <w:r w:rsidR="0024287C">
        <w:t>semestinya</w:t>
      </w:r>
      <w:proofErr w:type="spellEnd"/>
      <w:r w:rsidR="0024287C">
        <w:t xml:space="preserve"> </w:t>
      </w:r>
      <w:proofErr w:type="spellStart"/>
      <w:r w:rsidR="0024287C">
        <w:t>sesuai</w:t>
      </w:r>
      <w:proofErr w:type="spellEnd"/>
      <w:r w:rsidR="0024287C">
        <w:t xml:space="preserve"> </w:t>
      </w:r>
      <w:proofErr w:type="spellStart"/>
      <w:r w:rsidR="0024287C">
        <w:t>dengan</w:t>
      </w:r>
      <w:proofErr w:type="spellEnd"/>
      <w:r w:rsidR="0024287C">
        <w:t xml:space="preserve"> </w:t>
      </w:r>
      <w:proofErr w:type="spellStart"/>
      <w:r w:rsidR="0024287C">
        <w:t>kebutuhan</w:t>
      </w:r>
      <w:proofErr w:type="spellEnd"/>
      <w:r w:rsidR="0024287C">
        <w:t xml:space="preserve"> </w:t>
      </w:r>
      <w:proofErr w:type="spellStart"/>
      <w:r w:rsidR="0024287C">
        <w:t>fungsional</w:t>
      </w:r>
      <w:proofErr w:type="spellEnd"/>
      <w:r w:rsidR="0024287C">
        <w:t xml:space="preserve"> yang </w:t>
      </w:r>
      <w:proofErr w:type="spellStart"/>
      <w:r w:rsidR="0024287C">
        <w:t>didefinisikan</w:t>
      </w:r>
      <w:proofErr w:type="spellEnd"/>
      <w:r>
        <w:t xml:space="preserve"> </w:t>
      </w:r>
      <w:sdt>
        <w:sdtPr>
          <w:tag w:val="MENDELEY_CITATION_v3_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"/>
          <w:id w:val="379975441"/>
          <w:placeholder>
            <w:docPart w:val="DefaultPlaceholder_-1854013440"/>
          </w:placeholder>
        </w:sdtPr>
        <w:sdtEndPr/>
        <w:sdtContent>
          <w:r w:rsidR="00EE04C1" w:rsidRPr="00EE04C1">
            <w:t>(</w:t>
          </w:r>
          <w:proofErr w:type="spellStart"/>
          <w:r w:rsidR="00EE04C1" w:rsidRPr="00EE04C1">
            <w:t>Fahrezi</w:t>
          </w:r>
          <w:proofErr w:type="spellEnd"/>
          <w:r w:rsidR="00EE04C1" w:rsidRPr="00EE04C1">
            <w:t xml:space="preserve"> </w:t>
          </w:r>
          <w:proofErr w:type="spellStart"/>
          <w:r w:rsidR="00EE04C1" w:rsidRPr="00EE04C1">
            <w:t>dkk</w:t>
          </w:r>
          <w:proofErr w:type="spellEnd"/>
          <w:r w:rsidR="00EE04C1" w:rsidRPr="00EE04C1">
            <w:t>., 2022)</w:t>
          </w:r>
        </w:sdtContent>
      </w:sdt>
      <w:r>
        <w:t xml:space="preserve">. </w:t>
      </w:r>
      <w:proofErr w:type="spellStart"/>
      <w:r>
        <w:t>Pengujian</w:t>
      </w:r>
      <w:proofErr w:type="spellEnd"/>
      <w:r>
        <w:t xml:space="preserve"> </w:t>
      </w:r>
      <w:proofErr w:type="spellStart"/>
      <w:r>
        <w:t>dilakukan</w:t>
      </w:r>
      <w:proofErr w:type="spellEnd"/>
      <w:r>
        <w:t xml:space="preserve"> untuk </w:t>
      </w:r>
      <w:proofErr w:type="spellStart"/>
      <w:r>
        <w:t>memastikan</w:t>
      </w:r>
      <w:proofErr w:type="spellEnd"/>
      <w:r>
        <w:t xml:space="preserve"> </w:t>
      </w:r>
      <w:proofErr w:type="spellStart"/>
      <w:r>
        <w:t>bahwa</w:t>
      </w:r>
      <w:proofErr w:type="spellEnd"/>
      <w:r>
        <w:t xml:space="preserve"> </w:t>
      </w:r>
      <w:r w:rsidRPr="009C0183">
        <w:rPr>
          <w:i/>
          <w:iCs/>
        </w:rPr>
        <w:t>service</w:t>
      </w:r>
      <w:r>
        <w:t xml:space="preserve"> WhatsApp </w:t>
      </w:r>
      <w:proofErr w:type="spellStart"/>
      <w:r>
        <w:t>telah</w:t>
      </w:r>
      <w:proofErr w:type="spellEnd"/>
      <w:r>
        <w:t xml:space="preserve"> </w:t>
      </w:r>
      <w:proofErr w:type="spellStart"/>
      <w:r>
        <w:t>dapat</w:t>
      </w:r>
      <w:proofErr w:type="spellEnd"/>
      <w:r>
        <w:t xml:space="preserve"> </w:t>
      </w:r>
      <w:proofErr w:type="spellStart"/>
      <w:r>
        <w:t>menanggapi</w:t>
      </w:r>
      <w:proofErr w:type="spellEnd"/>
      <w:r>
        <w:t xml:space="preserve"> </w:t>
      </w:r>
      <w:proofErr w:type="spellStart"/>
      <w:r>
        <w:t>semua</w:t>
      </w:r>
      <w:proofErr w:type="spellEnd"/>
      <w:r>
        <w:t xml:space="preserve"> </w:t>
      </w:r>
      <w:proofErr w:type="spellStart"/>
      <w:r>
        <w:t>skenario</w:t>
      </w:r>
      <w:proofErr w:type="spellEnd"/>
      <w:r>
        <w:t xml:space="preserve"> yang </w:t>
      </w:r>
      <w:proofErr w:type="spellStart"/>
      <w:r>
        <w:t>dapat</w:t>
      </w:r>
      <w:proofErr w:type="spellEnd"/>
      <w:r>
        <w:t xml:space="preserve"> </w:t>
      </w:r>
      <w:proofErr w:type="spellStart"/>
      <w:r>
        <w:t>terjadi</w:t>
      </w:r>
      <w:proofErr w:type="spellEnd"/>
      <w:r>
        <w:t xml:space="preserve"> </w:t>
      </w:r>
      <w:proofErr w:type="spellStart"/>
      <w:r>
        <w:t>dalam</w:t>
      </w:r>
      <w:proofErr w:type="spellEnd"/>
      <w:r>
        <w:t xml:space="preserve"> </w:t>
      </w:r>
      <w:proofErr w:type="spellStart"/>
      <w:r>
        <w:t>interaksi</w:t>
      </w:r>
      <w:proofErr w:type="spellEnd"/>
      <w:r>
        <w:t xml:space="preserve"> </w:t>
      </w:r>
      <w:proofErr w:type="spellStart"/>
      <w:r>
        <w:t>dengan</w:t>
      </w:r>
      <w:proofErr w:type="spellEnd"/>
      <w:r>
        <w:t xml:space="preserve"> </w:t>
      </w:r>
      <w:proofErr w:type="spellStart"/>
      <w:r>
        <w:t>pengguna</w:t>
      </w:r>
      <w:proofErr w:type="spellEnd"/>
      <w:r>
        <w:t xml:space="preserve">. </w:t>
      </w:r>
    </w:p>
    <w:p w14:paraId="74E8DB1B" w14:textId="31F37A68" w:rsidR="0050426F" w:rsidRDefault="00EF2F92" w:rsidP="000D7905">
      <w:pPr>
        <w:pStyle w:val="paragraf"/>
      </w:pPr>
      <w:proofErr w:type="spellStart"/>
      <w:r>
        <w:t>Pengujian</w:t>
      </w:r>
      <w:proofErr w:type="spellEnd"/>
      <w:r>
        <w:t xml:space="preserve"> </w:t>
      </w:r>
      <w:proofErr w:type="spellStart"/>
      <w:r>
        <w:t>performa</w:t>
      </w:r>
      <w:proofErr w:type="spellEnd"/>
      <w:r>
        <w:t xml:space="preserve"> </w:t>
      </w:r>
      <w:proofErr w:type="spellStart"/>
      <w:r w:rsidR="008F113C">
        <w:t>deteksi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pengujian</w:t>
      </w:r>
      <w:proofErr w:type="spellEnd"/>
      <w:r>
        <w:t xml:space="preserve"> </w:t>
      </w:r>
      <w:r>
        <w:rPr>
          <w:i/>
          <w:iCs/>
        </w:rPr>
        <w:t>confusion matrix</w:t>
      </w:r>
      <w:r>
        <w:t xml:space="preserve"> dan </w:t>
      </w:r>
      <w:proofErr w:type="spellStart"/>
      <w:r>
        <w:t>dengan</w:t>
      </w:r>
      <w:proofErr w:type="spellEnd"/>
      <w:r>
        <w:t xml:space="preserve"> </w:t>
      </w:r>
      <w:proofErr w:type="spellStart"/>
      <w:r>
        <w:t>pengujian</w:t>
      </w:r>
      <w:proofErr w:type="spellEnd"/>
      <w:r>
        <w:t xml:space="preserve"> </w:t>
      </w:r>
      <w:proofErr w:type="spellStart"/>
      <w:r>
        <w:t>kecepatan</w:t>
      </w:r>
      <w:proofErr w:type="spellEnd"/>
      <w:r>
        <w:t xml:space="preserve"> </w:t>
      </w:r>
      <w:proofErr w:type="spellStart"/>
      <w:r>
        <w:t>sistem</w:t>
      </w:r>
      <w:proofErr w:type="spellEnd"/>
      <w:r>
        <w:t xml:space="preserve">. </w:t>
      </w:r>
      <w:proofErr w:type="spellStart"/>
      <w:r>
        <w:t>Pengujian</w:t>
      </w:r>
      <w:proofErr w:type="spellEnd"/>
      <w:r>
        <w:t xml:space="preserve"> </w:t>
      </w:r>
      <w:r w:rsidRPr="00EF2F92">
        <w:rPr>
          <w:i/>
          <w:iCs/>
        </w:rPr>
        <w:t>confusion matrix</w:t>
      </w:r>
      <w:r>
        <w:t xml:space="preserve"> </w:t>
      </w:r>
      <w:proofErr w:type="spellStart"/>
      <w:r w:rsidR="0024287C">
        <w:t>dilakukan</w:t>
      </w:r>
      <w:proofErr w:type="spellEnd"/>
      <w:r w:rsidR="0024287C">
        <w:t xml:space="preserve"> </w:t>
      </w:r>
      <w:r>
        <w:t xml:space="preserve">untuk </w:t>
      </w:r>
      <w:proofErr w:type="spellStart"/>
      <w:r w:rsidRPr="000D7905">
        <w:t>mendapat</w:t>
      </w:r>
      <w:proofErr w:type="spellEnd"/>
      <w:r>
        <w:t xml:space="preserve"> </w:t>
      </w:r>
      <w:proofErr w:type="spellStart"/>
      <w:r>
        <w:t>metrik</w:t>
      </w:r>
      <w:proofErr w:type="spellEnd"/>
      <w:r>
        <w:t xml:space="preserve"> </w:t>
      </w:r>
      <w:proofErr w:type="spellStart"/>
      <w:r>
        <w:t>seperti</w:t>
      </w:r>
      <w:proofErr w:type="spellEnd"/>
      <w:r>
        <w:t xml:space="preserve"> </w:t>
      </w:r>
      <w:r>
        <w:rPr>
          <w:i/>
          <w:iCs/>
        </w:rPr>
        <w:t>accuracy</w:t>
      </w:r>
      <w:r>
        <w:t xml:space="preserve">, </w:t>
      </w:r>
      <w:r>
        <w:rPr>
          <w:i/>
          <w:iCs/>
        </w:rPr>
        <w:t>precision</w:t>
      </w:r>
      <w:r>
        <w:t xml:space="preserve">, </w:t>
      </w:r>
      <w:r>
        <w:rPr>
          <w:i/>
          <w:iCs/>
        </w:rPr>
        <w:t>recall</w:t>
      </w:r>
      <w:r>
        <w:t xml:space="preserve">, dan </w:t>
      </w:r>
      <w:r w:rsidRPr="00EF2F92">
        <w:rPr>
          <w:i/>
          <w:iCs/>
        </w:rPr>
        <w:t>F1-score</w:t>
      </w:r>
      <w:r>
        <w:t xml:space="preserve"> </w:t>
      </w:r>
      <w:proofErr w:type="spellStart"/>
      <w:r>
        <w:t>melalui</w:t>
      </w:r>
      <w:proofErr w:type="spellEnd"/>
      <w:r>
        <w:t xml:space="preserve"> </w:t>
      </w:r>
      <w:proofErr w:type="spellStart"/>
      <w:r>
        <w:t>persamaan</w:t>
      </w:r>
      <w:proofErr w:type="spellEnd"/>
      <w:r>
        <w:t xml:space="preserve"> (1), (2), (3), dan (4)</w:t>
      </w:r>
      <w:r w:rsidR="0024287C">
        <w:t xml:space="preserve"> </w:t>
      </w:r>
      <w:sdt>
        <w:sdtPr>
          <w:tag w:val="MENDELEY_CITATION_v3_eyJjaXRhdGlvbklEIjoiTUVOREVMRVlfQ0lUQVRJT05fMDUxZDM0NjgtNDMzZC00M2Q4LTg1ODItNzZkNjY5MDkyYWJ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fV19"/>
          <w:id w:val="-1053459450"/>
          <w:placeholder>
            <w:docPart w:val="DefaultPlaceholder_-1854013440"/>
          </w:placeholder>
        </w:sdtPr>
        <w:sdtEndPr/>
        <w:sdtContent>
          <w:r w:rsidR="00EE04C1" w:rsidRPr="00EE04C1">
            <w:t>(</w:t>
          </w:r>
          <w:proofErr w:type="spellStart"/>
          <w:r w:rsidR="00EE04C1" w:rsidRPr="00EE04C1">
            <w:t>Pagaduan</w:t>
          </w:r>
          <w:proofErr w:type="spellEnd"/>
          <w:r w:rsidR="00EE04C1" w:rsidRPr="00EE04C1">
            <w:t xml:space="preserve"> </w:t>
          </w:r>
          <w:proofErr w:type="spellStart"/>
          <w:r w:rsidR="00EE04C1" w:rsidRPr="00EE04C1">
            <w:t>dkk</w:t>
          </w:r>
          <w:proofErr w:type="spellEnd"/>
          <w:r w:rsidR="00EE04C1" w:rsidRPr="00EE04C1">
            <w:t>., 2020)</w:t>
          </w:r>
        </w:sdtContent>
      </w:sdt>
      <w:r w:rsidR="009C0183">
        <w:t>.</w:t>
      </w:r>
      <w:r>
        <w:t xml:space="preserve"> </w:t>
      </w:r>
      <w:proofErr w:type="spellStart"/>
      <w:r>
        <w:t>Pengujian</w:t>
      </w:r>
      <w:proofErr w:type="spellEnd"/>
      <w:r>
        <w:t xml:space="preserve"> </w:t>
      </w:r>
      <w:proofErr w:type="spellStart"/>
      <w:r>
        <w:t>kecepatan</w:t>
      </w:r>
      <w:proofErr w:type="spellEnd"/>
      <w:r>
        <w:t xml:space="preserve"> </w:t>
      </w:r>
      <w:proofErr w:type="spellStart"/>
      <w:r>
        <w:t>sistem</w:t>
      </w:r>
      <w:proofErr w:type="spellEnd"/>
      <w:r>
        <w:t xml:space="preserve"> </w:t>
      </w:r>
      <w:proofErr w:type="spellStart"/>
      <w:r>
        <w:t>dilakukan</w:t>
      </w:r>
      <w:proofErr w:type="spellEnd"/>
      <w:r>
        <w:t xml:space="preserve"> </w:t>
      </w:r>
      <w:proofErr w:type="spellStart"/>
      <w:r w:rsidR="00F51D65">
        <w:t>melalui</w:t>
      </w:r>
      <w:proofErr w:type="spellEnd"/>
      <w:r w:rsidR="00F51D65">
        <w:t xml:space="preserve"> </w:t>
      </w:r>
      <w:proofErr w:type="spellStart"/>
      <w:r w:rsidR="00F51D65">
        <w:t>selisih</w:t>
      </w:r>
      <w:proofErr w:type="spellEnd"/>
      <w:r w:rsidR="00F51D65">
        <w:t xml:space="preserve"> </w:t>
      </w:r>
      <w:proofErr w:type="spellStart"/>
      <w:r w:rsidR="00F51D65">
        <w:t>waktu</w:t>
      </w:r>
      <w:proofErr w:type="spellEnd"/>
      <w:r w:rsidR="00F51D65">
        <w:t xml:space="preserve"> </w:t>
      </w:r>
      <w:proofErr w:type="spellStart"/>
      <w:r w:rsidR="00F51D65">
        <w:t>penerimaan</w:t>
      </w:r>
      <w:proofErr w:type="spellEnd"/>
      <w:r w:rsidR="00F51D65">
        <w:t xml:space="preserve"> </w:t>
      </w:r>
      <w:proofErr w:type="spellStart"/>
      <w:r w:rsidR="00F51D65">
        <w:t>respons</w:t>
      </w:r>
      <w:proofErr w:type="spellEnd"/>
      <w:r w:rsidR="00F51D65">
        <w:t xml:space="preserve"> </w:t>
      </w:r>
      <w:proofErr w:type="spellStart"/>
      <w:r w:rsidR="00F51D65">
        <w:t>sistem</w:t>
      </w:r>
      <w:proofErr w:type="spellEnd"/>
      <w:r w:rsidR="00F51D65">
        <w:t xml:space="preserve"> </w:t>
      </w:r>
      <w:proofErr w:type="spellStart"/>
      <w:r w:rsidR="00F51D65">
        <w:t>dengan</w:t>
      </w:r>
      <w:proofErr w:type="spellEnd"/>
      <w:r w:rsidR="00F51D65">
        <w:t xml:space="preserve"> </w:t>
      </w:r>
      <w:proofErr w:type="spellStart"/>
      <w:r>
        <w:t>waktu</w:t>
      </w:r>
      <w:proofErr w:type="spellEnd"/>
      <w:r>
        <w:t xml:space="preserve"> </w:t>
      </w:r>
      <w:proofErr w:type="spellStart"/>
      <w:r>
        <w:t>pengiriman</w:t>
      </w:r>
      <w:proofErr w:type="spellEnd"/>
      <w:r>
        <w:t xml:space="preserve"> </w:t>
      </w:r>
      <w:proofErr w:type="spellStart"/>
      <w:r>
        <w:t>gambar</w:t>
      </w:r>
      <w:proofErr w:type="spellEnd"/>
      <w:r>
        <w:t xml:space="preserve"> oleh </w:t>
      </w:r>
      <w:proofErr w:type="spellStart"/>
      <w:r>
        <w:t>klien</w:t>
      </w:r>
      <w:proofErr w:type="spellEnd"/>
      <w:r>
        <w:t xml:space="preserve"> pada </w:t>
      </w:r>
      <w:r w:rsidRPr="00EF2F92">
        <w:rPr>
          <w:i/>
          <w:iCs/>
        </w:rPr>
        <w:t>header</w:t>
      </w:r>
      <w:r>
        <w:t xml:space="preserve"> </w:t>
      </w:r>
      <w:proofErr w:type="spellStart"/>
      <w:r>
        <w:t>pesan</w:t>
      </w:r>
      <w:proofErr w:type="spellEnd"/>
      <w:r>
        <w:t xml:space="preserve"> </w:t>
      </w:r>
      <w:proofErr w:type="spellStart"/>
      <w:r w:rsidR="0024287C">
        <w:t>seperti</w:t>
      </w:r>
      <w:proofErr w:type="spellEnd"/>
      <w:r w:rsidR="0024287C">
        <w:t xml:space="preserve"> pada </w:t>
      </w:r>
      <w:proofErr w:type="spellStart"/>
      <w:r w:rsidR="0024287C">
        <w:t>persamaan</w:t>
      </w:r>
      <w:proofErr w:type="spellEnd"/>
      <w:r w:rsidR="0024287C">
        <w:t xml:space="preserve"> (5)</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642"/>
      </w:tblGrid>
      <w:tr w:rsidR="00E12DBF" w14:paraId="791F4A14" w14:textId="00881CE9" w:rsidTr="00C336C9">
        <w:tc>
          <w:tcPr>
            <w:tcW w:w="7285" w:type="dxa"/>
            <w:vAlign w:val="center"/>
          </w:tcPr>
          <w:p w14:paraId="0CE2F009" w14:textId="788B381D" w:rsidR="00E12DBF" w:rsidRPr="00E12DBF" w:rsidRDefault="00E12DBF" w:rsidP="00E12DBF">
            <w:pPr>
              <w:jc w:val="center"/>
            </w:pPr>
            <m:oMathPara>
              <m:oMath>
                <m:r>
                  <w:rPr>
                    <w:rFonts w:ascii="Cambria Math" w:hAnsi="Cambria Math"/>
                  </w:rPr>
                  <m:t>Accuracy=</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m:oMathPara>
          </w:p>
        </w:tc>
        <w:tc>
          <w:tcPr>
            <w:tcW w:w="642" w:type="dxa"/>
            <w:vAlign w:val="center"/>
          </w:tcPr>
          <w:p w14:paraId="00C9B837" w14:textId="233159F5" w:rsidR="00E12DBF" w:rsidRPr="00E12DBF" w:rsidRDefault="00E12DBF" w:rsidP="00E12DBF">
            <w:pPr>
              <w:pStyle w:val="paragraf"/>
              <w:spacing w:after="200" w:line="240" w:lineRule="auto"/>
              <w:ind w:firstLine="0"/>
              <w:jc w:val="center"/>
              <w:rPr>
                <w:rFonts w:ascii="Times New Roman" w:hAnsi="Times New Roman"/>
              </w:rPr>
            </w:pPr>
            <w:r>
              <w:rPr>
                <w:rFonts w:ascii="Times New Roman" w:hAnsi="Times New Roman"/>
              </w:rPr>
              <w:t>(1)</w:t>
            </w:r>
          </w:p>
        </w:tc>
      </w:tr>
      <w:tr w:rsidR="00E12DBF" w14:paraId="39AAE261" w14:textId="55ACD7D8" w:rsidTr="00C336C9">
        <w:tc>
          <w:tcPr>
            <w:tcW w:w="7285" w:type="dxa"/>
            <w:vAlign w:val="center"/>
          </w:tcPr>
          <w:p w14:paraId="4069E60A" w14:textId="65506BCA" w:rsidR="00E12DBF" w:rsidRPr="00E12DBF" w:rsidRDefault="00E12DBF" w:rsidP="00E12DBF">
            <w:pPr>
              <w:jc w:val="center"/>
            </w:pPr>
            <m:oMathPara>
              <m:oMath>
                <m:r>
                  <w:rPr>
                    <w:rFonts w:ascii="Cambria Math" w:hAnsi="Cambria Math"/>
                  </w:rPr>
                  <m:t>Precision=</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den>
                </m:f>
              </m:oMath>
            </m:oMathPara>
          </w:p>
        </w:tc>
        <w:tc>
          <w:tcPr>
            <w:tcW w:w="642" w:type="dxa"/>
            <w:vAlign w:val="center"/>
          </w:tcPr>
          <w:p w14:paraId="62E151D8" w14:textId="0883E1F5" w:rsidR="00E12DBF" w:rsidRPr="00E12DBF" w:rsidRDefault="00E12DBF" w:rsidP="00E12DBF">
            <w:pPr>
              <w:pStyle w:val="paragraf"/>
              <w:spacing w:after="200" w:line="240" w:lineRule="auto"/>
              <w:ind w:firstLine="0"/>
              <w:jc w:val="center"/>
              <w:rPr>
                <w:rFonts w:ascii="Times New Roman" w:hAnsi="Times New Roman"/>
              </w:rPr>
            </w:pPr>
            <w:r>
              <w:rPr>
                <w:rFonts w:ascii="Times New Roman" w:hAnsi="Times New Roman"/>
              </w:rPr>
              <w:t>(2)</w:t>
            </w:r>
          </w:p>
        </w:tc>
      </w:tr>
      <w:tr w:rsidR="00E12DBF" w14:paraId="0F7B7F51" w14:textId="790DAAED" w:rsidTr="00C336C9">
        <w:tc>
          <w:tcPr>
            <w:tcW w:w="7285" w:type="dxa"/>
            <w:vAlign w:val="center"/>
          </w:tcPr>
          <w:p w14:paraId="6BBB676C" w14:textId="3CF0BC08" w:rsidR="00E12DBF" w:rsidRPr="00E12DBF" w:rsidRDefault="00E12DBF" w:rsidP="00E12DBF">
            <w:pPr>
              <w:jc w:val="center"/>
            </w:pPr>
            <m:oMathPara>
              <m:oMath>
                <m:r>
                  <w:rPr>
                    <w:rFonts w:ascii="Cambria Math" w:hAnsi="Cambria Math"/>
                  </w:rPr>
                  <m:t>Recall=</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m:oMathPara>
          </w:p>
        </w:tc>
        <w:tc>
          <w:tcPr>
            <w:tcW w:w="642" w:type="dxa"/>
            <w:vAlign w:val="center"/>
          </w:tcPr>
          <w:p w14:paraId="1C632FAD" w14:textId="73F35EE7" w:rsidR="00E12DBF" w:rsidRPr="00E12DBF" w:rsidRDefault="00E12DBF" w:rsidP="00E12DBF">
            <w:pPr>
              <w:pStyle w:val="paragraf"/>
              <w:spacing w:after="200" w:line="240" w:lineRule="auto"/>
              <w:ind w:firstLine="0"/>
              <w:jc w:val="center"/>
              <w:rPr>
                <w:rFonts w:ascii="Times New Roman" w:hAnsi="Times New Roman"/>
              </w:rPr>
            </w:pPr>
            <w:r>
              <w:rPr>
                <w:rFonts w:ascii="Times New Roman" w:hAnsi="Times New Roman"/>
              </w:rPr>
              <w:t>(3)</w:t>
            </w:r>
          </w:p>
        </w:tc>
      </w:tr>
      <w:tr w:rsidR="00E12DBF" w14:paraId="38E6A243" w14:textId="2428B0C7" w:rsidTr="00C336C9">
        <w:tc>
          <w:tcPr>
            <w:tcW w:w="7285" w:type="dxa"/>
            <w:vAlign w:val="center"/>
          </w:tcPr>
          <w:p w14:paraId="0FCFFB41" w14:textId="6786E449" w:rsidR="00E12DBF" w:rsidRPr="00E12DBF" w:rsidRDefault="003204E9" w:rsidP="00E12DBF">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P</m:t>
                        </m:r>
                      </m:sub>
                    </m:sSub>
                  </m:num>
                  <m:den>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m:oMathPara>
          </w:p>
        </w:tc>
        <w:tc>
          <w:tcPr>
            <w:tcW w:w="642" w:type="dxa"/>
            <w:vAlign w:val="center"/>
          </w:tcPr>
          <w:p w14:paraId="48128D39" w14:textId="6CBC784D" w:rsidR="00E12DBF" w:rsidRPr="00E12DBF" w:rsidRDefault="00E12DBF" w:rsidP="00E12DBF">
            <w:pPr>
              <w:pStyle w:val="paragraf"/>
              <w:spacing w:after="200" w:line="240" w:lineRule="auto"/>
              <w:ind w:firstLine="0"/>
              <w:jc w:val="center"/>
              <w:rPr>
                <w:rFonts w:ascii="Times New Roman" w:hAnsi="Times New Roman"/>
              </w:rPr>
            </w:pPr>
            <w:r>
              <w:rPr>
                <w:rFonts w:ascii="Times New Roman" w:hAnsi="Times New Roman"/>
              </w:rPr>
              <w:t>(4)</w:t>
            </w:r>
          </w:p>
        </w:tc>
      </w:tr>
      <w:tr w:rsidR="00C336C9" w14:paraId="3AEE8195" w14:textId="77777777" w:rsidTr="00C336C9">
        <w:tc>
          <w:tcPr>
            <w:tcW w:w="7285" w:type="dxa"/>
            <w:vAlign w:val="center"/>
          </w:tcPr>
          <w:p w14:paraId="0DBD6356" w14:textId="710ABAB4" w:rsidR="00C336C9" w:rsidRPr="006E4DFF" w:rsidRDefault="003204E9" w:rsidP="00C336C9">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received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sent</m:t>
                    </m:r>
                  </m:sub>
                </m:sSub>
              </m:oMath>
            </m:oMathPara>
          </w:p>
        </w:tc>
        <w:tc>
          <w:tcPr>
            <w:tcW w:w="642" w:type="dxa"/>
            <w:vAlign w:val="center"/>
          </w:tcPr>
          <w:p w14:paraId="35989DE7" w14:textId="081D4E49" w:rsidR="00C336C9" w:rsidRDefault="00C336C9" w:rsidP="00C336C9">
            <w:pPr>
              <w:pStyle w:val="paragraf"/>
              <w:spacing w:after="200" w:line="240" w:lineRule="auto"/>
              <w:ind w:firstLine="0"/>
              <w:jc w:val="center"/>
            </w:pPr>
            <w:r>
              <w:rPr>
                <w:rFonts w:ascii="Times New Roman" w:hAnsi="Times New Roman"/>
              </w:rPr>
              <w:t>(5)</w:t>
            </w:r>
          </w:p>
        </w:tc>
      </w:tr>
    </w:tbl>
    <w:p w14:paraId="616E35B2" w14:textId="13B0B04E" w:rsidR="005F2BE8" w:rsidRDefault="005F2BE8" w:rsidP="00C336C9"/>
    <w:p w14:paraId="7C68663E" w14:textId="77777777" w:rsidR="002B2760" w:rsidRDefault="002B2760" w:rsidP="00C336C9"/>
    <w:p w14:paraId="3A4DA7AB" w14:textId="6DFB6C14" w:rsidR="0024287C" w:rsidRDefault="0024287C" w:rsidP="00C336C9">
      <w:proofErr w:type="spellStart"/>
      <w:r>
        <w:lastRenderedPageBreak/>
        <w:t>Keterangan</w:t>
      </w:r>
      <w:proofErr w:type="spellEnd"/>
      <w:r>
        <w:t>:</w:t>
      </w:r>
    </w:p>
    <w:p w14:paraId="7D4B3D93" w14:textId="0319B20C" w:rsidR="0024287C" w:rsidRDefault="0024287C" w:rsidP="00C336C9">
      <w:pPr>
        <w:spacing w:after="0"/>
      </w:pPr>
      <w:r>
        <w:t>TP</w:t>
      </w:r>
      <w:r w:rsidR="00C336C9">
        <w:tab/>
      </w:r>
      <w:r>
        <w:t xml:space="preserve">: </w:t>
      </w:r>
      <w:r>
        <w:rPr>
          <w:i/>
          <w:iCs/>
        </w:rPr>
        <w:t>true positive</w:t>
      </w:r>
      <w:r>
        <w:t xml:space="preserve"> </w:t>
      </w:r>
      <w:proofErr w:type="spellStart"/>
      <w:r>
        <w:t>atau</w:t>
      </w:r>
      <w:proofErr w:type="spellEnd"/>
      <w:r>
        <w:t xml:space="preserve"> </w:t>
      </w:r>
      <w:proofErr w:type="spellStart"/>
      <w:r>
        <w:t>gambar</w:t>
      </w:r>
      <w:proofErr w:type="spellEnd"/>
      <w:r>
        <w:t xml:space="preserve"> </w:t>
      </w:r>
      <w:r>
        <w:rPr>
          <w:i/>
          <w:iCs/>
        </w:rPr>
        <w:t>blur</w:t>
      </w:r>
      <w:r>
        <w:t xml:space="preserve"> yang </w:t>
      </w:r>
      <w:proofErr w:type="spellStart"/>
      <w:r>
        <w:t>diprediksi</w:t>
      </w:r>
      <w:proofErr w:type="spellEnd"/>
      <w:r>
        <w:t xml:space="preserve"> </w:t>
      </w:r>
      <w:proofErr w:type="spellStart"/>
      <w:r>
        <w:t>sebagai</w:t>
      </w:r>
      <w:proofErr w:type="spellEnd"/>
      <w:r>
        <w:t xml:space="preserve"> </w:t>
      </w:r>
      <w:proofErr w:type="spellStart"/>
      <w:r>
        <w:t>gambar</w:t>
      </w:r>
      <w:proofErr w:type="spellEnd"/>
      <w:r>
        <w:t xml:space="preserve"> </w:t>
      </w:r>
      <w:r>
        <w:rPr>
          <w:i/>
          <w:iCs/>
        </w:rPr>
        <w:t>blur</w:t>
      </w:r>
      <w:r>
        <w:t>.</w:t>
      </w:r>
    </w:p>
    <w:p w14:paraId="665B5D54" w14:textId="50412023" w:rsidR="0024287C" w:rsidRDefault="0024287C" w:rsidP="00C336C9">
      <w:pPr>
        <w:spacing w:after="0"/>
      </w:pPr>
      <w:r>
        <w:t>FN</w:t>
      </w:r>
      <w:r w:rsidR="00C336C9">
        <w:tab/>
      </w:r>
      <w:r>
        <w:t xml:space="preserve">: </w:t>
      </w:r>
      <w:r>
        <w:rPr>
          <w:i/>
          <w:iCs/>
        </w:rPr>
        <w:t>false negative</w:t>
      </w:r>
      <w:r>
        <w:t xml:space="preserve"> </w:t>
      </w:r>
      <w:proofErr w:type="spellStart"/>
      <w:r>
        <w:t>atau</w:t>
      </w:r>
      <w:proofErr w:type="spellEnd"/>
      <w:r>
        <w:t xml:space="preserve"> </w:t>
      </w:r>
      <w:proofErr w:type="spellStart"/>
      <w:r>
        <w:t>gambar</w:t>
      </w:r>
      <w:proofErr w:type="spellEnd"/>
      <w:r>
        <w:t xml:space="preserve"> </w:t>
      </w:r>
      <w:r>
        <w:rPr>
          <w:i/>
          <w:iCs/>
        </w:rPr>
        <w:t>blur</w:t>
      </w:r>
      <w:r>
        <w:t xml:space="preserve"> yang </w:t>
      </w:r>
      <w:proofErr w:type="spellStart"/>
      <w:r>
        <w:t>dideteksi</w:t>
      </w:r>
      <w:proofErr w:type="spellEnd"/>
      <w:r>
        <w:t xml:space="preserve"> </w:t>
      </w:r>
      <w:proofErr w:type="spellStart"/>
      <w:r>
        <w:t>sebagai</w:t>
      </w:r>
      <w:proofErr w:type="spellEnd"/>
      <w:r>
        <w:t xml:space="preserve"> </w:t>
      </w:r>
      <w:proofErr w:type="spellStart"/>
      <w:r>
        <w:t>gambar</w:t>
      </w:r>
      <w:proofErr w:type="spellEnd"/>
      <w:r>
        <w:t xml:space="preserve"> </w:t>
      </w:r>
      <w:proofErr w:type="spellStart"/>
      <w:r>
        <w:t>tajam</w:t>
      </w:r>
      <w:proofErr w:type="spellEnd"/>
      <w:r>
        <w:t>.</w:t>
      </w:r>
    </w:p>
    <w:p w14:paraId="5A185214" w14:textId="53FDF231" w:rsidR="0024287C" w:rsidRDefault="0024287C" w:rsidP="00C336C9">
      <w:pPr>
        <w:spacing w:after="0"/>
      </w:pPr>
      <w:r>
        <w:t>FP</w:t>
      </w:r>
      <w:r w:rsidR="00C336C9">
        <w:tab/>
      </w:r>
      <w:r>
        <w:t xml:space="preserve">: </w:t>
      </w:r>
      <w:r>
        <w:rPr>
          <w:i/>
          <w:iCs/>
        </w:rPr>
        <w:t>false positive</w:t>
      </w:r>
      <w:r>
        <w:t xml:space="preserve"> </w:t>
      </w:r>
      <w:proofErr w:type="spellStart"/>
      <w:r>
        <w:t>atau</w:t>
      </w:r>
      <w:proofErr w:type="spellEnd"/>
      <w:r>
        <w:t xml:space="preserve"> </w:t>
      </w:r>
      <w:proofErr w:type="spellStart"/>
      <w:r>
        <w:t>gambar</w:t>
      </w:r>
      <w:proofErr w:type="spellEnd"/>
      <w:r>
        <w:t xml:space="preserve"> </w:t>
      </w:r>
      <w:proofErr w:type="spellStart"/>
      <w:r>
        <w:t>tajam</w:t>
      </w:r>
      <w:proofErr w:type="spellEnd"/>
      <w:r>
        <w:t xml:space="preserve"> yang </w:t>
      </w:r>
      <w:proofErr w:type="spellStart"/>
      <w:r>
        <w:t>diprediksi</w:t>
      </w:r>
      <w:proofErr w:type="spellEnd"/>
      <w:r>
        <w:t xml:space="preserve"> </w:t>
      </w:r>
      <w:proofErr w:type="spellStart"/>
      <w:r>
        <w:t>sebagai</w:t>
      </w:r>
      <w:proofErr w:type="spellEnd"/>
      <w:r>
        <w:t xml:space="preserve"> </w:t>
      </w:r>
      <w:proofErr w:type="spellStart"/>
      <w:r>
        <w:t>gambar</w:t>
      </w:r>
      <w:proofErr w:type="spellEnd"/>
      <w:r>
        <w:t xml:space="preserve"> </w:t>
      </w:r>
      <w:r>
        <w:rPr>
          <w:i/>
          <w:iCs/>
        </w:rPr>
        <w:t>blur</w:t>
      </w:r>
      <w:r>
        <w:t>.</w:t>
      </w:r>
    </w:p>
    <w:p w14:paraId="7211BF0D" w14:textId="2AF4AE3E" w:rsidR="0024287C" w:rsidRDefault="0024287C" w:rsidP="00C336C9">
      <w:pPr>
        <w:spacing w:after="0"/>
      </w:pPr>
      <w:r>
        <w:t>TN</w:t>
      </w:r>
      <w:r w:rsidR="00C336C9">
        <w:tab/>
      </w:r>
      <w:r>
        <w:t xml:space="preserve">: </w:t>
      </w:r>
      <w:r>
        <w:rPr>
          <w:i/>
          <w:iCs/>
        </w:rPr>
        <w:t>true negative</w:t>
      </w:r>
      <w:r>
        <w:t xml:space="preserve"> </w:t>
      </w:r>
      <w:proofErr w:type="spellStart"/>
      <w:r>
        <w:t>atau</w:t>
      </w:r>
      <w:proofErr w:type="spellEnd"/>
      <w:r>
        <w:t xml:space="preserve"> </w:t>
      </w:r>
      <w:proofErr w:type="spellStart"/>
      <w:r>
        <w:t>gambar</w:t>
      </w:r>
      <w:proofErr w:type="spellEnd"/>
      <w:r>
        <w:t xml:space="preserve"> </w:t>
      </w:r>
      <w:proofErr w:type="spellStart"/>
      <w:r>
        <w:t>tajam</w:t>
      </w:r>
      <w:proofErr w:type="spellEnd"/>
      <w:r>
        <w:t xml:space="preserve"> yang </w:t>
      </w:r>
      <w:proofErr w:type="spellStart"/>
      <w:r>
        <w:t>dideteksi</w:t>
      </w:r>
      <w:proofErr w:type="spellEnd"/>
      <w:r>
        <w:t xml:space="preserve"> </w:t>
      </w:r>
      <w:proofErr w:type="spellStart"/>
      <w:r>
        <w:t>sebagai</w:t>
      </w:r>
      <w:proofErr w:type="spellEnd"/>
      <w:r>
        <w:t xml:space="preserve"> </w:t>
      </w:r>
      <w:proofErr w:type="spellStart"/>
      <w:r>
        <w:t>gambar</w:t>
      </w:r>
      <w:proofErr w:type="spellEnd"/>
      <w:r>
        <w:t xml:space="preserve"> </w:t>
      </w:r>
      <w:proofErr w:type="spellStart"/>
      <w:r>
        <w:t>tajam</w:t>
      </w:r>
      <w:proofErr w:type="spellEnd"/>
      <w:r>
        <w:t>.</w:t>
      </w:r>
    </w:p>
    <w:p w14:paraId="57CDB573" w14:textId="1903D94B" w:rsidR="00C336C9" w:rsidRPr="00C336C9" w:rsidRDefault="00C336C9" w:rsidP="00C336C9">
      <w:pPr>
        <w:spacing w:after="0"/>
      </w:pPr>
      <w:proofErr w:type="spellStart"/>
      <w:r>
        <w:t>T</w:t>
      </w:r>
      <w:r w:rsidRPr="00C336C9">
        <w:rPr>
          <w:i/>
          <w:iCs/>
          <w:vertAlign w:val="subscript"/>
        </w:rPr>
        <w:t>total</w:t>
      </w:r>
      <w:proofErr w:type="spellEnd"/>
      <w:r>
        <w:tab/>
        <w:t xml:space="preserve">: </w:t>
      </w:r>
      <w:proofErr w:type="spellStart"/>
      <w:r>
        <w:t>durasi</w:t>
      </w:r>
      <w:proofErr w:type="spellEnd"/>
      <w:r>
        <w:t xml:space="preserve"> </w:t>
      </w:r>
      <w:proofErr w:type="spellStart"/>
      <w:r>
        <w:t>waktu</w:t>
      </w:r>
      <w:proofErr w:type="spellEnd"/>
      <w:r>
        <w:t xml:space="preserve"> </w:t>
      </w:r>
      <w:proofErr w:type="spellStart"/>
      <w:r>
        <w:t>eksekusi</w:t>
      </w:r>
      <w:proofErr w:type="spellEnd"/>
      <w:r>
        <w:t xml:space="preserve"> </w:t>
      </w:r>
      <w:proofErr w:type="spellStart"/>
      <w:r>
        <w:t>deteksi</w:t>
      </w:r>
      <w:proofErr w:type="spellEnd"/>
      <w:r>
        <w:t xml:space="preserve"> </w:t>
      </w:r>
      <w:r>
        <w:rPr>
          <w:i/>
          <w:iCs/>
        </w:rPr>
        <w:t>blur</w:t>
      </w:r>
      <w:r>
        <w:t>.</w:t>
      </w:r>
    </w:p>
    <w:p w14:paraId="58B049C7" w14:textId="43B3D349" w:rsidR="00C336C9" w:rsidRDefault="00C336C9" w:rsidP="00C336C9">
      <w:pPr>
        <w:spacing w:after="0"/>
      </w:pPr>
      <w:proofErr w:type="spellStart"/>
      <w:r>
        <w:t>T</w:t>
      </w:r>
      <w:r>
        <w:rPr>
          <w:i/>
          <w:iCs/>
          <w:vertAlign w:val="subscript"/>
        </w:rPr>
        <w:t>sent</w:t>
      </w:r>
      <w:proofErr w:type="spellEnd"/>
      <w:r>
        <w:tab/>
        <w:t xml:space="preserve">: </w:t>
      </w:r>
      <w:proofErr w:type="spellStart"/>
      <w:r>
        <w:t>waktu</w:t>
      </w:r>
      <w:proofErr w:type="spellEnd"/>
      <w:r>
        <w:t xml:space="preserve"> </w:t>
      </w:r>
      <w:proofErr w:type="spellStart"/>
      <w:r>
        <w:t>pengiriman</w:t>
      </w:r>
      <w:proofErr w:type="spellEnd"/>
      <w:r>
        <w:t xml:space="preserve"> </w:t>
      </w:r>
      <w:proofErr w:type="spellStart"/>
      <w:r>
        <w:t>gambar</w:t>
      </w:r>
      <w:proofErr w:type="spellEnd"/>
      <w:r>
        <w:t>.</w:t>
      </w:r>
    </w:p>
    <w:p w14:paraId="195ADDE6" w14:textId="64BD6478" w:rsidR="0024287C" w:rsidRPr="0024287C" w:rsidRDefault="00C336C9" w:rsidP="00C336C9">
      <w:pPr>
        <w:spacing w:after="0"/>
      </w:pPr>
      <w:proofErr w:type="spellStart"/>
      <w:r>
        <w:t>T</w:t>
      </w:r>
      <w:r>
        <w:rPr>
          <w:i/>
          <w:iCs/>
          <w:vertAlign w:val="subscript"/>
        </w:rPr>
        <w:t>received</w:t>
      </w:r>
      <w:proofErr w:type="spellEnd"/>
      <w:r>
        <w:tab/>
        <w:t xml:space="preserve">: </w:t>
      </w:r>
      <w:proofErr w:type="spellStart"/>
      <w:r>
        <w:t>waktu</w:t>
      </w:r>
      <w:proofErr w:type="spellEnd"/>
      <w:r>
        <w:t xml:space="preserve"> </w:t>
      </w:r>
      <w:proofErr w:type="spellStart"/>
      <w:r>
        <w:t>penerimaan</w:t>
      </w:r>
      <w:proofErr w:type="spellEnd"/>
      <w:r>
        <w:t xml:space="preserve"> </w:t>
      </w:r>
      <w:proofErr w:type="spellStart"/>
      <w:r>
        <w:t>gambar</w:t>
      </w:r>
      <w:proofErr w:type="spellEnd"/>
      <w:r>
        <w:t>.</w:t>
      </w:r>
    </w:p>
    <w:p w14:paraId="5E2764E7" w14:textId="397CD70E" w:rsidR="0050426F" w:rsidRDefault="0050426F" w:rsidP="0050426F">
      <w:pPr>
        <w:pStyle w:val="Heading2"/>
      </w:pPr>
      <w:bookmarkStart w:id="68" w:name="_Toc181985878"/>
      <w:r>
        <w:t>Hasil</w:t>
      </w:r>
      <w:bookmarkEnd w:id="68"/>
    </w:p>
    <w:p w14:paraId="03E5C2FE" w14:textId="0552FD4B" w:rsidR="0050426F" w:rsidRPr="0050426F" w:rsidRDefault="00EF2F92" w:rsidP="000D7905">
      <w:pPr>
        <w:pStyle w:val="paragraf"/>
      </w:pPr>
      <w:r>
        <w:t xml:space="preserve">Hasil yang </w:t>
      </w:r>
      <w:proofErr w:type="spellStart"/>
      <w:r>
        <w:t>didapat</w:t>
      </w:r>
      <w:proofErr w:type="spellEnd"/>
      <w:r>
        <w:t xml:space="preserve"> </w:t>
      </w:r>
      <w:proofErr w:type="spellStart"/>
      <w:r>
        <w:t>adalah</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dapat</w:t>
      </w:r>
      <w:proofErr w:type="spellEnd"/>
      <w:r>
        <w:t xml:space="preserve"> </w:t>
      </w:r>
      <w:proofErr w:type="spellStart"/>
      <w:r>
        <w:t>menerima</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w:t>
      </w:r>
      <w:proofErr w:type="spellStart"/>
      <w:r>
        <w:t>melalui</w:t>
      </w:r>
      <w:proofErr w:type="spellEnd"/>
      <w:r>
        <w:t xml:space="preserve"> </w:t>
      </w:r>
      <w:proofErr w:type="spellStart"/>
      <w:r>
        <w:t>akun</w:t>
      </w:r>
      <w:proofErr w:type="spellEnd"/>
      <w:r>
        <w:t xml:space="preserve"> WhatsApp </w:t>
      </w:r>
      <w:proofErr w:type="spellStart"/>
      <w:r>
        <w:t>lalu</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terhadap</w:t>
      </w:r>
      <w:proofErr w:type="spellEnd"/>
      <w:r>
        <w:t xml:space="preserve"> </w:t>
      </w:r>
      <w:proofErr w:type="spellStart"/>
      <w:r>
        <w:t>keberadaan</w:t>
      </w:r>
      <w:proofErr w:type="spellEnd"/>
      <w:r>
        <w:t xml:space="preserve"> </w:t>
      </w:r>
      <w:r w:rsidRPr="00EF2F92">
        <w:rPr>
          <w:i/>
          <w:iCs/>
        </w:rPr>
        <w:t>blur</w:t>
      </w:r>
      <w:r>
        <w:t xml:space="preserve"> pada </w:t>
      </w:r>
      <w:proofErr w:type="spellStart"/>
      <w:r>
        <w:t>gambar</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lewat</w:t>
      </w:r>
      <w:proofErr w:type="spellEnd"/>
      <w:r>
        <w:t xml:space="preserve"> WhatsApp pada </w:t>
      </w:r>
      <w:proofErr w:type="spellStart"/>
      <w:r>
        <w:t>percakapan</w:t>
      </w:r>
      <w:proofErr w:type="spellEnd"/>
      <w:r>
        <w:t xml:space="preserve"> yang </w:t>
      </w:r>
      <w:proofErr w:type="spellStart"/>
      <w:r>
        <w:t>sama</w:t>
      </w:r>
      <w:proofErr w:type="spellEnd"/>
      <w:r>
        <w:t xml:space="preserve"> </w:t>
      </w:r>
      <w:proofErr w:type="spellStart"/>
      <w:r>
        <w:t>dalam</w:t>
      </w:r>
      <w:proofErr w:type="spellEnd"/>
      <w:r>
        <w:t xml:space="preserve"> </w:t>
      </w:r>
      <w:proofErr w:type="spellStart"/>
      <w:r>
        <w:t>waktu</w:t>
      </w:r>
      <w:proofErr w:type="spellEnd"/>
      <w:r>
        <w:t xml:space="preserve"> </w:t>
      </w:r>
      <w:proofErr w:type="spellStart"/>
      <w:r>
        <w:t>kurang</w:t>
      </w:r>
      <w:proofErr w:type="spellEnd"/>
      <w:r>
        <w:t xml:space="preserve"> </w:t>
      </w:r>
      <w:proofErr w:type="spellStart"/>
      <w:r>
        <w:t>dari</w:t>
      </w:r>
      <w:proofErr w:type="spellEnd"/>
      <w:r>
        <w:t xml:space="preserve"> 3 </w:t>
      </w:r>
      <w:proofErr w:type="spellStart"/>
      <w:r>
        <w:t>detik</w:t>
      </w:r>
      <w:proofErr w:type="spellEnd"/>
      <w:r>
        <w:t xml:space="preserve"> dan </w:t>
      </w:r>
      <w:proofErr w:type="spellStart"/>
      <w:r>
        <w:t>dapat</w:t>
      </w:r>
      <w:proofErr w:type="spellEnd"/>
      <w:r>
        <w:t xml:space="preserve"> </w:t>
      </w:r>
      <w:proofErr w:type="spellStart"/>
      <w:r>
        <w:t>bekerja</w:t>
      </w:r>
      <w:proofErr w:type="spellEnd"/>
      <w:r>
        <w:t xml:space="preserve"> </w:t>
      </w:r>
      <w:proofErr w:type="spellStart"/>
      <w:r>
        <w:t>dengan</w:t>
      </w:r>
      <w:proofErr w:type="spellEnd"/>
      <w:r>
        <w:t xml:space="preserve"> </w:t>
      </w:r>
      <w:proofErr w:type="spellStart"/>
      <w:r>
        <w:t>biaya</w:t>
      </w:r>
      <w:proofErr w:type="spellEnd"/>
      <w:r>
        <w:t xml:space="preserve"> </w:t>
      </w:r>
      <w:proofErr w:type="spellStart"/>
      <w:r>
        <w:t>kurang</w:t>
      </w:r>
      <w:proofErr w:type="spellEnd"/>
      <w:r>
        <w:t xml:space="preserve"> </w:t>
      </w:r>
      <w:proofErr w:type="spellStart"/>
      <w:r>
        <w:t>dari</w:t>
      </w:r>
      <w:proofErr w:type="spellEnd"/>
      <w:r>
        <w:t xml:space="preserve"> 1 </w:t>
      </w:r>
      <w:proofErr w:type="spellStart"/>
      <w:r>
        <w:t>juta</w:t>
      </w:r>
      <w:proofErr w:type="spellEnd"/>
      <w:r>
        <w:t xml:space="preserve"> rupiah dan </w:t>
      </w:r>
      <w:proofErr w:type="spellStart"/>
      <w:r>
        <w:t>waktu</w:t>
      </w:r>
      <w:proofErr w:type="spellEnd"/>
      <w:r>
        <w:t xml:space="preserve"> </w:t>
      </w:r>
      <w:proofErr w:type="spellStart"/>
      <w:r>
        <w:t>selama</w:t>
      </w:r>
      <w:proofErr w:type="spellEnd"/>
      <w:r>
        <w:t xml:space="preserve"> 2 bulan.</w:t>
      </w:r>
    </w:p>
    <w:p w14:paraId="05B94600" w14:textId="77777777" w:rsidR="005D5BE6" w:rsidRDefault="005D5BE6">
      <w:pPr>
        <w:spacing w:after="0" w:line="480" w:lineRule="auto"/>
        <w:ind w:left="709"/>
        <w:contextualSpacing/>
        <w:jc w:val="both"/>
        <w:rPr>
          <w:szCs w:val="24"/>
        </w:rPr>
      </w:pPr>
    </w:p>
    <w:p w14:paraId="2FBF24C6" w14:textId="77777777" w:rsidR="005D5BE6" w:rsidRDefault="005D5BE6">
      <w:pPr>
        <w:sectPr w:rsidR="005D5BE6" w:rsidSect="006F7245">
          <w:headerReference w:type="even" r:id="rId38"/>
          <w:headerReference w:type="default" r:id="rId39"/>
          <w:footerReference w:type="even" r:id="rId40"/>
          <w:footerReference w:type="default" r:id="rId41"/>
          <w:headerReference w:type="first" r:id="rId42"/>
          <w:footerReference w:type="first" r:id="rId43"/>
          <w:pgSz w:w="11906" w:h="16838" w:code="9"/>
          <w:pgMar w:top="2268" w:right="1701" w:bottom="1701" w:left="2268" w:header="1417" w:footer="850" w:gutter="0"/>
          <w:cols w:space="720"/>
          <w:titlePg/>
          <w:docGrid w:linePitch="360"/>
        </w:sectPr>
      </w:pPr>
    </w:p>
    <w:bookmarkEnd w:id="53"/>
    <w:p w14:paraId="1EE915F8" w14:textId="57305921" w:rsidR="005D5BE6" w:rsidRPr="00A737C8" w:rsidRDefault="00A737C8" w:rsidP="00245B63">
      <w:pPr>
        <w:pStyle w:val="Heading1"/>
        <w:ind w:left="0" w:firstLine="0"/>
      </w:pPr>
      <w:r>
        <w:lastRenderedPageBreak/>
        <w:br/>
      </w:r>
      <w:bookmarkStart w:id="69" w:name="_Toc181985879"/>
      <w:r w:rsidR="00B3011C">
        <w:t>PERANCANGAN</w:t>
      </w:r>
      <w:bookmarkEnd w:id="69"/>
    </w:p>
    <w:p w14:paraId="6A5F1861" w14:textId="12770732" w:rsidR="005D5BE6" w:rsidRPr="001D7110" w:rsidRDefault="002643EE" w:rsidP="000D7905">
      <w:pPr>
        <w:pStyle w:val="paragraf"/>
      </w:pPr>
      <w:bookmarkStart w:id="70" w:name="_Hlk532877819"/>
      <w:r>
        <w:t xml:space="preserve">Bab </w:t>
      </w:r>
      <w:proofErr w:type="spellStart"/>
      <w:r>
        <w:t>perancangan</w:t>
      </w:r>
      <w:proofErr w:type="spellEnd"/>
      <w:r>
        <w:t xml:space="preserve"> </w:t>
      </w:r>
      <w:proofErr w:type="spellStart"/>
      <w:r>
        <w:t>berisi</w:t>
      </w:r>
      <w:proofErr w:type="spellEnd"/>
      <w:r>
        <w:t xml:space="preserve"> </w:t>
      </w:r>
      <w:proofErr w:type="spellStart"/>
      <w:r>
        <w:t>rancangan</w:t>
      </w:r>
      <w:proofErr w:type="spellEnd"/>
      <w:r>
        <w:t xml:space="preserve"> untuk </w:t>
      </w:r>
      <w:proofErr w:type="spellStart"/>
      <w:r>
        <w:t>perangkat</w:t>
      </w:r>
      <w:proofErr w:type="spellEnd"/>
      <w:r>
        <w:t xml:space="preserve"> </w:t>
      </w:r>
      <w:proofErr w:type="spellStart"/>
      <w:r>
        <w:t>lunak</w:t>
      </w:r>
      <w:proofErr w:type="spellEnd"/>
      <w:r>
        <w:t xml:space="preserve"> yang </w:t>
      </w:r>
      <w:proofErr w:type="spellStart"/>
      <w:r>
        <w:t>dibangun</w:t>
      </w:r>
      <w:proofErr w:type="spellEnd"/>
      <w:r>
        <w:t xml:space="preserve">, </w:t>
      </w:r>
      <w:proofErr w:type="spellStart"/>
      <w:r>
        <w:t>seperti</w:t>
      </w:r>
      <w:proofErr w:type="spellEnd"/>
      <w:r>
        <w:t xml:space="preserve"> </w:t>
      </w:r>
      <w:proofErr w:type="spellStart"/>
      <w:r>
        <w:t>spesifikasi</w:t>
      </w:r>
      <w:proofErr w:type="spellEnd"/>
      <w:r>
        <w:t xml:space="preserve"> </w:t>
      </w:r>
      <w:proofErr w:type="spellStart"/>
      <w:r>
        <w:t>dari</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rancangan</w:t>
      </w:r>
      <w:proofErr w:type="spellEnd"/>
      <w:r>
        <w:t xml:space="preserve"> untuk </w:t>
      </w:r>
      <w:proofErr w:type="spellStart"/>
      <w:r>
        <w:t>pengujian</w:t>
      </w:r>
      <w:proofErr w:type="spellEnd"/>
      <w:r>
        <w:t xml:space="preserve"> </w:t>
      </w:r>
      <w:proofErr w:type="spellStart"/>
      <w:r>
        <w:t>kinerja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rancangan</w:t>
      </w:r>
      <w:proofErr w:type="spellEnd"/>
      <w:r>
        <w:t xml:space="preserve"> </w:t>
      </w:r>
      <w:proofErr w:type="spellStart"/>
      <w:r>
        <w:t>kerja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verifikasi</w:t>
      </w:r>
      <w:proofErr w:type="spellEnd"/>
      <w:r>
        <w:t xml:space="preserve"> proses </w:t>
      </w:r>
      <w:proofErr w:type="spellStart"/>
      <w:r>
        <w:t>perancangan</w:t>
      </w:r>
      <w:proofErr w:type="spellEnd"/>
      <w:r>
        <w:t xml:space="preserve">, dan </w:t>
      </w:r>
      <w:proofErr w:type="spellStart"/>
      <w:r>
        <w:t>jadwal</w:t>
      </w:r>
      <w:proofErr w:type="spellEnd"/>
      <w:r>
        <w:t xml:space="preserve"> </w:t>
      </w:r>
      <w:proofErr w:type="spellStart"/>
      <w:r>
        <w:t>pelaksanaan</w:t>
      </w:r>
      <w:proofErr w:type="spellEnd"/>
      <w:r>
        <w:t xml:space="preserve"> </w:t>
      </w:r>
      <w:proofErr w:type="spellStart"/>
      <w:r>
        <w:t>implementasi</w:t>
      </w:r>
      <w:proofErr w:type="spellEnd"/>
      <w:r>
        <w:t xml:space="preserve"> dan </w:t>
      </w:r>
      <w:proofErr w:type="spellStart"/>
      <w:r>
        <w:t>pengujian</w:t>
      </w:r>
      <w:proofErr w:type="spellEnd"/>
      <w:r>
        <w:t xml:space="preserve"> </w:t>
      </w:r>
      <w:proofErr w:type="spellStart"/>
      <w:r>
        <w:t>perangkat</w:t>
      </w:r>
      <w:proofErr w:type="spellEnd"/>
      <w:r>
        <w:t xml:space="preserve"> </w:t>
      </w:r>
      <w:proofErr w:type="spellStart"/>
      <w:r>
        <w:t>lunak</w:t>
      </w:r>
      <w:proofErr w:type="spellEnd"/>
      <w:r w:rsidR="006E0A83">
        <w:t>.</w:t>
      </w:r>
    </w:p>
    <w:p w14:paraId="5D37202C" w14:textId="61890713" w:rsidR="005D5BE6" w:rsidRDefault="00B3011C">
      <w:pPr>
        <w:pStyle w:val="Heading2"/>
      </w:pPr>
      <w:bookmarkStart w:id="71" w:name="_Toc181985880"/>
      <w:proofErr w:type="spellStart"/>
      <w:r>
        <w:t>Spesifikasi</w:t>
      </w:r>
      <w:proofErr w:type="spellEnd"/>
      <w:r>
        <w:t xml:space="preserve"> Solusi</w:t>
      </w:r>
      <w:bookmarkEnd w:id="71"/>
    </w:p>
    <w:p w14:paraId="784BB84C" w14:textId="028EE4E4" w:rsidR="005D5BE6" w:rsidRDefault="00F23B42" w:rsidP="000D7905">
      <w:pPr>
        <w:pStyle w:val="paragraf"/>
      </w:pPr>
      <w:proofErr w:type="spellStart"/>
      <w:r>
        <w:t>Spesifikasi</w:t>
      </w:r>
      <w:proofErr w:type="spellEnd"/>
      <w:r>
        <w:t xml:space="preserve"> </w:t>
      </w:r>
      <w:proofErr w:type="spellStart"/>
      <w:r>
        <w:t>solusi</w:t>
      </w:r>
      <w:proofErr w:type="spellEnd"/>
      <w:r>
        <w:t xml:space="preserve"> </w:t>
      </w:r>
      <w:proofErr w:type="spellStart"/>
      <w:r>
        <w:t>dari</w:t>
      </w:r>
      <w:proofErr w:type="spellEnd"/>
      <w:r>
        <w:t xml:space="preserve"> </w:t>
      </w:r>
      <w:proofErr w:type="spellStart"/>
      <w:r>
        <w:t>permasalahan</w:t>
      </w:r>
      <w:proofErr w:type="spellEnd"/>
      <w:r>
        <w:t xml:space="preserve"> </w:t>
      </w:r>
      <w:proofErr w:type="spellStart"/>
      <w:r>
        <w:t>berisi</w:t>
      </w:r>
      <w:proofErr w:type="spellEnd"/>
      <w:r>
        <w:t xml:space="preserve"> </w:t>
      </w:r>
      <w:proofErr w:type="spellStart"/>
      <w:r>
        <w:t>spesifikasi</w:t>
      </w:r>
      <w:proofErr w:type="spellEnd"/>
      <w:r>
        <w:t xml:space="preserve"> </w:t>
      </w:r>
      <w:proofErr w:type="spellStart"/>
      <w:r>
        <w:t>fungsi</w:t>
      </w:r>
      <w:proofErr w:type="spellEnd"/>
      <w:r>
        <w:t xml:space="preserve"> dan </w:t>
      </w:r>
      <w:proofErr w:type="spellStart"/>
      <w:r>
        <w:t>karakteristik</w:t>
      </w:r>
      <w:proofErr w:type="spellEnd"/>
      <w:r>
        <w:t xml:space="preserve"> yang </w:t>
      </w:r>
      <w:proofErr w:type="spellStart"/>
      <w:r>
        <w:t>memenuhi</w:t>
      </w:r>
      <w:proofErr w:type="spellEnd"/>
      <w:r>
        <w:t xml:space="preserve"> </w:t>
      </w:r>
      <w:proofErr w:type="spellStart"/>
      <w:r w:rsidRPr="000D7905">
        <w:t>sifat</w:t>
      </w:r>
      <w:proofErr w:type="spellEnd"/>
      <w:r>
        <w:t xml:space="preserve"> </w:t>
      </w:r>
      <w:proofErr w:type="spellStart"/>
      <w:r>
        <w:t>abstrak</w:t>
      </w:r>
      <w:proofErr w:type="spellEnd"/>
      <w:r>
        <w:t xml:space="preserve">, </w:t>
      </w:r>
      <w:r w:rsidRPr="00F23B42">
        <w:rPr>
          <w:i/>
          <w:iCs/>
        </w:rPr>
        <w:t>verifiable</w:t>
      </w:r>
      <w:r>
        <w:t xml:space="preserve">, </w:t>
      </w:r>
      <w:r w:rsidRPr="00F23B42">
        <w:rPr>
          <w:i/>
          <w:iCs/>
        </w:rPr>
        <w:t>traceable</w:t>
      </w:r>
      <w:r>
        <w:t xml:space="preserve">, dan </w:t>
      </w:r>
      <w:proofErr w:type="spellStart"/>
      <w:r>
        <w:t>tidak</w:t>
      </w:r>
      <w:proofErr w:type="spellEnd"/>
      <w:r>
        <w:t xml:space="preserve"> </w:t>
      </w:r>
      <w:proofErr w:type="spellStart"/>
      <w:r>
        <w:t>ambigu</w:t>
      </w:r>
      <w:proofErr w:type="spellEnd"/>
      <w:r>
        <w:t xml:space="preserve">. </w:t>
      </w:r>
      <w:proofErr w:type="spellStart"/>
      <w:r>
        <w:t>Berikut</w:t>
      </w:r>
      <w:proofErr w:type="spellEnd"/>
      <w:r>
        <w:t xml:space="preserve"> </w:t>
      </w:r>
      <w:proofErr w:type="spellStart"/>
      <w:r>
        <w:t>spesifikasi</w:t>
      </w:r>
      <w:proofErr w:type="spellEnd"/>
      <w:r>
        <w:t xml:space="preserve"> </w:t>
      </w:r>
      <w:proofErr w:type="spellStart"/>
      <w:r>
        <w:t>solusi</w:t>
      </w:r>
      <w:proofErr w:type="spellEnd"/>
      <w:r>
        <w:t xml:space="preserve"> yang </w:t>
      </w:r>
      <w:proofErr w:type="spellStart"/>
      <w:r>
        <w:t>dibangun</w:t>
      </w:r>
      <w:proofErr w:type="spellEnd"/>
      <w:r>
        <w:t>:</w:t>
      </w:r>
    </w:p>
    <w:p w14:paraId="3EEFC39D" w14:textId="0FE73C95" w:rsidR="00F23B42" w:rsidRDefault="00F23B42" w:rsidP="00F23B42">
      <w:pPr>
        <w:pStyle w:val="paragraf"/>
        <w:numPr>
          <w:ilvl w:val="0"/>
          <w:numId w:val="49"/>
        </w:numPr>
        <w:ind w:left="360"/>
      </w:pPr>
      <w:proofErr w:type="spellStart"/>
      <w:r>
        <w:t>Perangkat</w:t>
      </w:r>
      <w:proofErr w:type="spellEnd"/>
      <w:r>
        <w:t xml:space="preserve"> </w:t>
      </w:r>
      <w:proofErr w:type="spellStart"/>
      <w:r>
        <w:t>lunak</w:t>
      </w:r>
      <w:proofErr w:type="spellEnd"/>
      <w:r>
        <w:t xml:space="preserve"> </w:t>
      </w:r>
      <w:proofErr w:type="spellStart"/>
      <w:r>
        <w:t>mampu</w:t>
      </w:r>
      <w:proofErr w:type="spellEnd"/>
      <w:r>
        <w:t xml:space="preserve"> </w:t>
      </w:r>
      <w:proofErr w:type="spellStart"/>
      <w:r>
        <w:t>mendeteksi</w:t>
      </w:r>
      <w:proofErr w:type="spellEnd"/>
      <w:r>
        <w:t xml:space="preserve"> </w:t>
      </w:r>
      <w:proofErr w:type="spellStart"/>
      <w:r>
        <w:t>klasifikasi</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yang </w:t>
      </w:r>
      <w:proofErr w:type="spellStart"/>
      <w:r>
        <w:t>memiliki</w:t>
      </w:r>
      <w:proofErr w:type="spellEnd"/>
      <w:r>
        <w:t xml:space="preserve"> </w:t>
      </w:r>
      <w:r w:rsidRPr="00F23B42">
        <w:rPr>
          <w:i/>
          <w:iCs/>
        </w:rPr>
        <w:t>blur</w:t>
      </w:r>
      <w:r>
        <w:t xml:space="preserve"> </w:t>
      </w:r>
      <w:proofErr w:type="spellStart"/>
      <w:r>
        <w:t>dari</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yang </w:t>
      </w:r>
      <w:proofErr w:type="spellStart"/>
      <w:r>
        <w:t>tidak</w:t>
      </w:r>
      <w:proofErr w:type="spellEnd"/>
      <w:r>
        <w:t xml:space="preserve"> </w:t>
      </w:r>
      <w:proofErr w:type="spellStart"/>
      <w:r>
        <w:t>memiliki</w:t>
      </w:r>
      <w:proofErr w:type="spellEnd"/>
      <w:r>
        <w:t xml:space="preserve"> </w:t>
      </w:r>
      <w:r w:rsidRPr="00F23B42">
        <w:rPr>
          <w:i/>
          <w:iCs/>
        </w:rPr>
        <w:t>blur</w:t>
      </w:r>
      <w:r>
        <w:t>.</w:t>
      </w:r>
    </w:p>
    <w:p w14:paraId="63FA6EC3" w14:textId="7C81AD37" w:rsidR="00F23B42" w:rsidRDefault="00F23B42" w:rsidP="00F23B42">
      <w:pPr>
        <w:pStyle w:val="paragraf"/>
        <w:numPr>
          <w:ilvl w:val="0"/>
          <w:numId w:val="49"/>
        </w:numPr>
        <w:ind w:left="360"/>
      </w:pPr>
      <w:proofErr w:type="spellStart"/>
      <w:r>
        <w:t>Perangkat</w:t>
      </w:r>
      <w:proofErr w:type="spellEnd"/>
      <w:r>
        <w:t xml:space="preserve"> </w:t>
      </w:r>
      <w:proofErr w:type="spellStart"/>
      <w:r>
        <w:t>lunak</w:t>
      </w:r>
      <w:proofErr w:type="spellEnd"/>
      <w:r>
        <w:t xml:space="preserve"> </w:t>
      </w:r>
      <w:proofErr w:type="spellStart"/>
      <w:r>
        <w:t>mampu</w:t>
      </w:r>
      <w:proofErr w:type="spellEnd"/>
      <w:r>
        <w:t xml:space="preserve"> </w:t>
      </w:r>
      <w:proofErr w:type="spellStart"/>
      <w:r>
        <w:t>dijalankan</w:t>
      </w:r>
      <w:proofErr w:type="spellEnd"/>
      <w:r>
        <w:t xml:space="preserve"> </w:t>
      </w:r>
      <w:proofErr w:type="spellStart"/>
      <w:r>
        <w:t>melalui</w:t>
      </w:r>
      <w:proofErr w:type="spellEnd"/>
      <w:r>
        <w:t xml:space="preserve"> </w:t>
      </w:r>
      <w:proofErr w:type="spellStart"/>
      <w:r>
        <w:t>akun</w:t>
      </w:r>
      <w:proofErr w:type="spellEnd"/>
      <w:r>
        <w:t xml:space="preserve"> WhatsApp.</w:t>
      </w:r>
    </w:p>
    <w:p w14:paraId="3D981A22" w14:textId="09A42281" w:rsidR="00F23B42" w:rsidRPr="00F23B42" w:rsidRDefault="00F23B42" w:rsidP="00F23B42">
      <w:pPr>
        <w:pStyle w:val="paragraf"/>
        <w:numPr>
          <w:ilvl w:val="0"/>
          <w:numId w:val="49"/>
        </w:numPr>
        <w:ind w:left="360"/>
      </w:pPr>
      <w:proofErr w:type="spellStart"/>
      <w:r>
        <w:t>Perangkat</w:t>
      </w:r>
      <w:proofErr w:type="spellEnd"/>
      <w:r>
        <w:t xml:space="preserve"> </w:t>
      </w:r>
      <w:proofErr w:type="spellStart"/>
      <w:r>
        <w:t>lunak</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deteksi</w:t>
      </w:r>
      <w:proofErr w:type="spellEnd"/>
      <w:r>
        <w:t xml:space="preserve"> </w:t>
      </w:r>
      <w:proofErr w:type="spellStart"/>
      <w:r>
        <w:t>dalam</w:t>
      </w:r>
      <w:proofErr w:type="spellEnd"/>
      <w:r>
        <w:t xml:space="preserve"> </w:t>
      </w:r>
      <w:proofErr w:type="spellStart"/>
      <w:r>
        <w:t>waktu</w:t>
      </w:r>
      <w:proofErr w:type="spellEnd"/>
      <w:r>
        <w:t xml:space="preserve"> </w:t>
      </w:r>
      <w:proofErr w:type="spellStart"/>
      <w:r>
        <w:t>dibawah</w:t>
      </w:r>
      <w:proofErr w:type="spellEnd"/>
      <w:r>
        <w:t xml:space="preserve"> 3 </w:t>
      </w:r>
      <w:proofErr w:type="spellStart"/>
      <w:r>
        <w:t>detik</w:t>
      </w:r>
      <w:proofErr w:type="spellEnd"/>
      <w:r>
        <w:t>.</w:t>
      </w:r>
    </w:p>
    <w:p w14:paraId="0BEA3812" w14:textId="10624446" w:rsidR="005D5BE6" w:rsidRDefault="00B3011C">
      <w:pPr>
        <w:pStyle w:val="Heading2"/>
        <w:rPr>
          <w:lang w:val="id-ID"/>
        </w:rPr>
      </w:pPr>
      <w:bookmarkStart w:id="72" w:name="_Toc181985881"/>
      <w:proofErr w:type="spellStart"/>
      <w:r>
        <w:t>Rencana</w:t>
      </w:r>
      <w:proofErr w:type="spellEnd"/>
      <w:r>
        <w:t xml:space="preserve"> </w:t>
      </w:r>
      <w:proofErr w:type="spellStart"/>
      <w:r>
        <w:t>Pengujian</w:t>
      </w:r>
      <w:bookmarkEnd w:id="72"/>
      <w:proofErr w:type="spellEnd"/>
    </w:p>
    <w:p w14:paraId="50ADBB8F" w14:textId="7B96F779" w:rsidR="005D5BE6" w:rsidRDefault="00F23B42" w:rsidP="000D7905">
      <w:pPr>
        <w:pStyle w:val="paragraf"/>
      </w:pPr>
      <w:proofErr w:type="spellStart"/>
      <w:r>
        <w:t>Rencana</w:t>
      </w:r>
      <w:proofErr w:type="spellEnd"/>
      <w:r>
        <w:t xml:space="preserve"> </w:t>
      </w:r>
      <w:proofErr w:type="spellStart"/>
      <w:r>
        <w:t>pengujian</w:t>
      </w:r>
      <w:proofErr w:type="spellEnd"/>
      <w:r>
        <w:t xml:space="preserve"> yang </w:t>
      </w:r>
      <w:proofErr w:type="spellStart"/>
      <w:r>
        <w:t>diajukan</w:t>
      </w:r>
      <w:proofErr w:type="spellEnd"/>
      <w:r>
        <w:t xml:space="preserve"> </w:t>
      </w:r>
      <w:proofErr w:type="spellStart"/>
      <w:r>
        <w:t>adalah</w:t>
      </w:r>
      <w:proofErr w:type="spellEnd"/>
      <w:r>
        <w:t xml:space="preserve"> </w:t>
      </w:r>
      <w:proofErr w:type="spellStart"/>
      <w:r>
        <w:t>pengujian</w:t>
      </w:r>
      <w:proofErr w:type="spellEnd"/>
      <w:r>
        <w:t xml:space="preserve"> </w:t>
      </w:r>
      <w:r w:rsidRPr="00F23B42">
        <w:rPr>
          <w:i/>
          <w:iCs/>
        </w:rPr>
        <w:t>black box</w:t>
      </w:r>
      <w:r>
        <w:t xml:space="preserve"> dan </w:t>
      </w:r>
      <w:proofErr w:type="spellStart"/>
      <w:r>
        <w:t>pengujian</w:t>
      </w:r>
      <w:proofErr w:type="spellEnd"/>
      <w:r>
        <w:t xml:space="preserve"> </w:t>
      </w:r>
      <w:proofErr w:type="spellStart"/>
      <w:r>
        <w:t>kecepatan</w:t>
      </w:r>
      <w:proofErr w:type="spellEnd"/>
      <w:r>
        <w:t xml:space="preserve"> </w:t>
      </w:r>
      <w:proofErr w:type="spellStart"/>
      <w:r>
        <w:t>sistem</w:t>
      </w:r>
      <w:proofErr w:type="spellEnd"/>
      <w:r>
        <w:t xml:space="preserve">. </w:t>
      </w:r>
      <w:proofErr w:type="spellStart"/>
      <w:r w:rsidR="00382A8F">
        <w:t>Pengujian</w:t>
      </w:r>
      <w:proofErr w:type="spellEnd"/>
      <w:r w:rsidR="00382A8F">
        <w:t xml:space="preserve"> </w:t>
      </w:r>
      <w:proofErr w:type="spellStart"/>
      <w:r w:rsidR="00382A8F">
        <w:t>ketepatan</w:t>
      </w:r>
      <w:proofErr w:type="spellEnd"/>
      <w:r w:rsidR="00382A8F">
        <w:t xml:space="preserve"> model </w:t>
      </w:r>
      <w:proofErr w:type="spellStart"/>
      <w:r w:rsidR="00382A8F">
        <w:t>dilakukan</w:t>
      </w:r>
      <w:proofErr w:type="spellEnd"/>
      <w:r w:rsidR="00382A8F">
        <w:t xml:space="preserve"> </w:t>
      </w:r>
      <w:proofErr w:type="spellStart"/>
      <w:r w:rsidR="00382A8F">
        <w:t>dengan</w:t>
      </w:r>
      <w:proofErr w:type="spellEnd"/>
      <w:r w:rsidR="00382A8F">
        <w:t xml:space="preserve"> </w:t>
      </w:r>
      <w:proofErr w:type="spellStart"/>
      <w:r w:rsidR="00382A8F">
        <w:t>menggunaka</w:t>
      </w:r>
      <w:r w:rsidR="00EB1D79">
        <w:t>n</w:t>
      </w:r>
      <w:proofErr w:type="spellEnd"/>
      <w:r w:rsidR="00382A8F">
        <w:t xml:space="preserve"> </w:t>
      </w:r>
      <w:r w:rsidR="00382A8F" w:rsidRPr="00B006F1">
        <w:rPr>
          <w:i/>
          <w:iCs/>
        </w:rPr>
        <w:t>confusion matrix</w:t>
      </w:r>
      <w:r w:rsidR="00382A8F">
        <w:t xml:space="preserve"> untuk </w:t>
      </w:r>
      <w:proofErr w:type="spellStart"/>
      <w:r w:rsidR="00382A8F">
        <w:t>menghitung</w:t>
      </w:r>
      <w:proofErr w:type="spellEnd"/>
      <w:r w:rsidR="00382A8F">
        <w:t xml:space="preserve"> </w:t>
      </w:r>
      <w:r w:rsidR="00382A8F" w:rsidRPr="00B006F1">
        <w:rPr>
          <w:i/>
          <w:iCs/>
        </w:rPr>
        <w:t>accuracy</w:t>
      </w:r>
      <w:r w:rsidR="00382A8F">
        <w:t xml:space="preserve">, </w:t>
      </w:r>
      <w:r w:rsidR="00382A8F" w:rsidRPr="00B006F1">
        <w:rPr>
          <w:i/>
          <w:iCs/>
        </w:rPr>
        <w:t>precision</w:t>
      </w:r>
      <w:r w:rsidR="00382A8F">
        <w:t xml:space="preserve">, </w:t>
      </w:r>
      <w:r w:rsidR="00382A8F" w:rsidRPr="00B006F1">
        <w:rPr>
          <w:i/>
          <w:iCs/>
        </w:rPr>
        <w:t>recall</w:t>
      </w:r>
      <w:r w:rsidR="00382A8F">
        <w:t xml:space="preserve">, dan </w:t>
      </w:r>
      <w:r w:rsidR="00382A8F" w:rsidRPr="00B006F1">
        <w:rPr>
          <w:i/>
          <w:iCs/>
        </w:rPr>
        <w:t>F1-score</w:t>
      </w:r>
      <w:r w:rsidR="00382A8F">
        <w:t xml:space="preserve"> model. </w:t>
      </w:r>
      <w:proofErr w:type="spellStart"/>
      <w:r w:rsidR="00382A8F">
        <w:t>Pengujian</w:t>
      </w:r>
      <w:proofErr w:type="spellEnd"/>
      <w:r w:rsidR="00382A8F">
        <w:t xml:space="preserve"> </w:t>
      </w:r>
      <w:proofErr w:type="spellStart"/>
      <w:r w:rsidR="00382A8F">
        <w:t>kecepatan</w:t>
      </w:r>
      <w:proofErr w:type="spellEnd"/>
      <w:r w:rsidR="00382A8F">
        <w:t xml:space="preserve"> </w:t>
      </w:r>
      <w:proofErr w:type="spellStart"/>
      <w:r w:rsidR="00382A8F">
        <w:t>sistem</w:t>
      </w:r>
      <w:proofErr w:type="spellEnd"/>
      <w:r w:rsidR="00382A8F">
        <w:t xml:space="preserve"> </w:t>
      </w:r>
      <w:proofErr w:type="spellStart"/>
      <w:r w:rsidR="00382A8F">
        <w:t>dilakukan</w:t>
      </w:r>
      <w:proofErr w:type="spellEnd"/>
      <w:r w:rsidR="00382A8F">
        <w:t xml:space="preserve"> </w:t>
      </w:r>
      <w:proofErr w:type="spellStart"/>
      <w:r w:rsidR="00382A8F">
        <w:t>dengan</w:t>
      </w:r>
      <w:proofErr w:type="spellEnd"/>
      <w:r w:rsidR="00382A8F">
        <w:t xml:space="preserve"> </w:t>
      </w:r>
      <w:proofErr w:type="spellStart"/>
      <w:r w:rsidR="00382A8F">
        <w:t>mengukur</w:t>
      </w:r>
      <w:proofErr w:type="spellEnd"/>
      <w:r w:rsidR="00382A8F">
        <w:t xml:space="preserve"> </w:t>
      </w:r>
      <w:proofErr w:type="spellStart"/>
      <w:r w:rsidR="00382A8F">
        <w:t>selisih</w:t>
      </w:r>
      <w:proofErr w:type="spellEnd"/>
      <w:r w:rsidR="00382A8F">
        <w:t xml:space="preserve"> </w:t>
      </w:r>
      <w:proofErr w:type="spellStart"/>
      <w:r w:rsidR="00382A8F">
        <w:t>waktu</w:t>
      </w:r>
      <w:proofErr w:type="spellEnd"/>
      <w:r w:rsidR="00382A8F">
        <w:t xml:space="preserve"> </w:t>
      </w:r>
      <w:proofErr w:type="spellStart"/>
      <w:r w:rsidR="00382A8F">
        <w:t>penerimaan</w:t>
      </w:r>
      <w:proofErr w:type="spellEnd"/>
      <w:r w:rsidR="00382A8F">
        <w:t xml:space="preserve"> </w:t>
      </w:r>
      <w:proofErr w:type="spellStart"/>
      <w:r w:rsidR="00382A8F">
        <w:t>pesan</w:t>
      </w:r>
      <w:proofErr w:type="spellEnd"/>
      <w:r w:rsidR="00382A8F">
        <w:t xml:space="preserve"> </w:t>
      </w:r>
      <w:r w:rsidR="00382A8F" w:rsidRPr="00F23B42">
        <w:rPr>
          <w:i/>
          <w:iCs/>
        </w:rPr>
        <w:t>input</w:t>
      </w:r>
      <w:r w:rsidR="00382A8F">
        <w:t xml:space="preserve"> </w:t>
      </w:r>
      <w:proofErr w:type="spellStart"/>
      <w:r w:rsidR="00382A8F">
        <w:t>dengan</w:t>
      </w:r>
      <w:proofErr w:type="spellEnd"/>
      <w:r w:rsidR="00382A8F">
        <w:t xml:space="preserve"> </w:t>
      </w:r>
      <w:proofErr w:type="spellStart"/>
      <w:r w:rsidR="00382A8F">
        <w:t>pengiriman</w:t>
      </w:r>
      <w:proofErr w:type="spellEnd"/>
      <w:r w:rsidR="00382A8F">
        <w:t xml:space="preserve"> </w:t>
      </w:r>
      <w:proofErr w:type="spellStart"/>
      <w:r w:rsidR="00382A8F">
        <w:t>pesan</w:t>
      </w:r>
      <w:proofErr w:type="spellEnd"/>
      <w:r w:rsidR="00382A8F">
        <w:t xml:space="preserve"> </w:t>
      </w:r>
      <w:r w:rsidR="00382A8F" w:rsidRPr="00F23B42">
        <w:rPr>
          <w:i/>
          <w:iCs/>
        </w:rPr>
        <w:t>output</w:t>
      </w:r>
      <w:r w:rsidR="00382A8F">
        <w:t xml:space="preserve">. </w:t>
      </w:r>
      <w:proofErr w:type="spellStart"/>
      <w:r>
        <w:t>Pengujian</w:t>
      </w:r>
      <w:proofErr w:type="spellEnd"/>
      <w:r>
        <w:t xml:space="preserve"> </w:t>
      </w:r>
      <w:r w:rsidRPr="00F23B42">
        <w:rPr>
          <w:i/>
          <w:iCs/>
        </w:rPr>
        <w:t>black box</w:t>
      </w:r>
      <w:r>
        <w:t xml:space="preserve"> </w:t>
      </w:r>
      <w:proofErr w:type="spellStart"/>
      <w:r>
        <w:lastRenderedPageBreak/>
        <w:t>dilakukan</w:t>
      </w:r>
      <w:proofErr w:type="spellEnd"/>
      <w:r>
        <w:t xml:space="preserve"> untuk </w:t>
      </w:r>
      <w:proofErr w:type="spellStart"/>
      <w:r>
        <w:t>melihat</w:t>
      </w:r>
      <w:proofErr w:type="spellEnd"/>
      <w:r>
        <w:t xml:space="preserve"> </w:t>
      </w:r>
      <w:proofErr w:type="spellStart"/>
      <w:r>
        <w:t>hasil</w:t>
      </w:r>
      <w:proofErr w:type="spellEnd"/>
      <w:r>
        <w:t xml:space="preserve"> </w:t>
      </w:r>
      <w:r w:rsidRPr="00F23B42">
        <w:rPr>
          <w:i/>
          <w:iCs/>
        </w:rPr>
        <w:t>output</w:t>
      </w:r>
      <w:r>
        <w:t xml:space="preserve"> </w:t>
      </w:r>
      <w:proofErr w:type="spellStart"/>
      <w:r>
        <w:t>dari</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dengan</w:t>
      </w:r>
      <w:proofErr w:type="spellEnd"/>
      <w:r>
        <w:t xml:space="preserve"> </w:t>
      </w:r>
      <w:r w:rsidRPr="00F23B42">
        <w:rPr>
          <w:i/>
          <w:iCs/>
        </w:rPr>
        <w:t>input</w:t>
      </w:r>
      <w:r>
        <w:t xml:space="preserve"> yang </w:t>
      </w:r>
      <w:proofErr w:type="spellStart"/>
      <w:r>
        <w:t>ditentukan</w:t>
      </w:r>
      <w:proofErr w:type="spellEnd"/>
      <w:r>
        <w:t xml:space="preserve"> </w:t>
      </w:r>
      <w:proofErr w:type="spellStart"/>
      <w:r>
        <w:t>sesuai</w:t>
      </w:r>
      <w:proofErr w:type="spellEnd"/>
      <w:r>
        <w:t xml:space="preserve"> pada </w:t>
      </w:r>
      <w:r w:rsidR="00382A8F">
        <w:fldChar w:fldCharType="begin"/>
      </w:r>
      <w:r w:rsidR="00382A8F">
        <w:instrText xml:space="preserve"> REF _Ref180694193 \h </w:instrText>
      </w:r>
      <w:r w:rsidR="00382A8F">
        <w:fldChar w:fldCharType="separate"/>
      </w:r>
      <w:proofErr w:type="spellStart"/>
      <w:r w:rsidR="00103589">
        <w:t>Tabel</w:t>
      </w:r>
      <w:proofErr w:type="spellEnd"/>
      <w:r w:rsidR="00103589">
        <w:t xml:space="preserve"> </w:t>
      </w:r>
      <w:r w:rsidR="00103589">
        <w:rPr>
          <w:noProof/>
        </w:rPr>
        <w:t>4</w:t>
      </w:r>
      <w:r w:rsidR="00103589">
        <w:t>.</w:t>
      </w:r>
      <w:r w:rsidR="00103589">
        <w:rPr>
          <w:noProof/>
        </w:rPr>
        <w:t>1</w:t>
      </w:r>
      <w:r w:rsidR="00382A8F">
        <w:fldChar w:fldCharType="end"/>
      </w:r>
      <w:r>
        <w:t xml:space="preserve">. </w:t>
      </w:r>
    </w:p>
    <w:p w14:paraId="1968B738" w14:textId="05D52E73" w:rsidR="00F23B42" w:rsidRDefault="00382A8F" w:rsidP="00382A8F">
      <w:pPr>
        <w:pStyle w:val="Caption"/>
        <w:rPr>
          <w:color w:val="000000"/>
          <w:shd w:val="clear" w:color="auto" w:fill="FFFFFF"/>
        </w:rPr>
      </w:pPr>
      <w:bookmarkStart w:id="73" w:name="_Ref180694193"/>
      <w:bookmarkStart w:id="74" w:name="_Toc181805989"/>
      <w:proofErr w:type="spellStart"/>
      <w:r>
        <w:t>Tabel</w:t>
      </w:r>
      <w:proofErr w:type="spellEnd"/>
      <w:r>
        <w:t xml:space="preserve"> </w:t>
      </w:r>
      <w:r w:rsidR="0047356C">
        <w:fldChar w:fldCharType="begin"/>
      </w:r>
      <w:r w:rsidR="0047356C">
        <w:instrText xml:space="preserve"> STYLEREF 1 \s </w:instrText>
      </w:r>
      <w:r w:rsidR="0047356C">
        <w:fldChar w:fldCharType="separate"/>
      </w:r>
      <w:r w:rsidR="00103589">
        <w:rPr>
          <w:noProof/>
        </w:rPr>
        <w:t>4</w:t>
      </w:r>
      <w:r w:rsidR="0047356C">
        <w:fldChar w:fldCharType="end"/>
      </w:r>
      <w:r w:rsidR="0047356C">
        <w:t>.</w:t>
      </w:r>
      <w:r w:rsidR="0047356C">
        <w:fldChar w:fldCharType="begin"/>
      </w:r>
      <w:r w:rsidR="0047356C">
        <w:instrText xml:space="preserve"> SEQ Tabel \* ARABIC \s 1 </w:instrText>
      </w:r>
      <w:r w:rsidR="0047356C">
        <w:fldChar w:fldCharType="separate"/>
      </w:r>
      <w:r w:rsidR="00103589">
        <w:rPr>
          <w:noProof/>
        </w:rPr>
        <w:t>1</w:t>
      </w:r>
      <w:r w:rsidR="0047356C">
        <w:fldChar w:fldCharType="end"/>
      </w:r>
      <w:bookmarkEnd w:id="73"/>
      <w:r>
        <w:t xml:space="preserve"> </w:t>
      </w:r>
      <w:proofErr w:type="spellStart"/>
      <w:r>
        <w:t>Rencana</w:t>
      </w:r>
      <w:proofErr w:type="spellEnd"/>
      <w:r>
        <w:t xml:space="preserve"> </w:t>
      </w:r>
      <w:proofErr w:type="spellStart"/>
      <w:r>
        <w:t>Pengujian</w:t>
      </w:r>
      <w:proofErr w:type="spellEnd"/>
      <w:r>
        <w:t xml:space="preserve"> </w:t>
      </w:r>
      <w:r w:rsidRPr="00382A8F">
        <w:rPr>
          <w:i/>
          <w:iCs/>
        </w:rPr>
        <w:t>Black Box</w:t>
      </w:r>
      <w:bookmarkEnd w:id="74"/>
      <w:r>
        <w:br/>
      </w:r>
    </w:p>
    <w:tbl>
      <w:tblPr>
        <w:tblStyle w:val="TableGrid"/>
        <w:tblW w:w="4000" w:type="pct"/>
        <w:jc w:val="center"/>
        <w:tblLook w:val="04A0" w:firstRow="1" w:lastRow="0" w:firstColumn="1" w:lastColumn="0" w:noHBand="0" w:noVBand="1"/>
      </w:tblPr>
      <w:tblGrid>
        <w:gridCol w:w="696"/>
        <w:gridCol w:w="5646"/>
      </w:tblGrid>
      <w:tr w:rsidR="00F23B42" w:rsidRPr="009A6B7E" w14:paraId="72B38EFF" w14:textId="77777777" w:rsidTr="00424F4F">
        <w:trPr>
          <w:cantSplit/>
          <w:tblHeader/>
          <w:jc w:val="center"/>
        </w:trPr>
        <w:tc>
          <w:tcPr>
            <w:tcW w:w="549" w:type="pct"/>
            <w:shd w:val="clear" w:color="auto" w:fill="FFD966" w:themeFill="accent4" w:themeFillTint="99"/>
            <w:vAlign w:val="center"/>
          </w:tcPr>
          <w:p w14:paraId="02B25831" w14:textId="4FA526C3" w:rsidR="00F23B42" w:rsidRPr="002A16DB" w:rsidRDefault="00F23B42" w:rsidP="004D71CB">
            <w:pPr>
              <w:spacing w:before="60" w:after="60" w:line="240" w:lineRule="auto"/>
              <w:jc w:val="center"/>
              <w:rPr>
                <w:rFonts w:ascii="Times New Roman" w:hAnsi="Times New Roman"/>
                <w:b/>
                <w:bCs/>
              </w:rPr>
            </w:pPr>
            <w:r>
              <w:rPr>
                <w:rFonts w:ascii="Times New Roman" w:hAnsi="Times New Roman"/>
                <w:b/>
                <w:bCs/>
              </w:rPr>
              <w:t>No.</w:t>
            </w:r>
          </w:p>
        </w:tc>
        <w:tc>
          <w:tcPr>
            <w:tcW w:w="4451" w:type="pct"/>
            <w:shd w:val="clear" w:color="auto" w:fill="FFD966" w:themeFill="accent4" w:themeFillTint="99"/>
            <w:vAlign w:val="center"/>
          </w:tcPr>
          <w:p w14:paraId="0EEE0514" w14:textId="7005CD05" w:rsidR="00F23B42" w:rsidRPr="002A16DB" w:rsidRDefault="00F23B42" w:rsidP="004D71CB">
            <w:pPr>
              <w:spacing w:before="60" w:after="60" w:line="240" w:lineRule="auto"/>
              <w:jc w:val="center"/>
              <w:rPr>
                <w:rFonts w:ascii="Times New Roman" w:hAnsi="Times New Roman"/>
                <w:b/>
                <w:bCs/>
              </w:rPr>
            </w:pPr>
            <w:proofErr w:type="spellStart"/>
            <w:r>
              <w:rPr>
                <w:rFonts w:ascii="Times New Roman" w:hAnsi="Times New Roman"/>
                <w:b/>
                <w:bCs/>
              </w:rPr>
              <w:t>Pengujian</w:t>
            </w:r>
            <w:proofErr w:type="spellEnd"/>
          </w:p>
        </w:tc>
      </w:tr>
      <w:tr w:rsidR="00F23B42" w:rsidRPr="009A6B7E" w14:paraId="1FE48007" w14:textId="77777777" w:rsidTr="00424F4F">
        <w:trPr>
          <w:cantSplit/>
          <w:jc w:val="center"/>
        </w:trPr>
        <w:tc>
          <w:tcPr>
            <w:tcW w:w="549" w:type="pct"/>
            <w:vAlign w:val="center"/>
          </w:tcPr>
          <w:p w14:paraId="25DBBA07" w14:textId="2CE11050" w:rsidR="00F23B42" w:rsidRPr="002A16DB" w:rsidRDefault="00F23B42" w:rsidP="00424F4F">
            <w:pPr>
              <w:spacing w:before="60" w:after="60" w:line="240" w:lineRule="auto"/>
              <w:jc w:val="center"/>
              <w:rPr>
                <w:rFonts w:ascii="Times New Roman" w:hAnsi="Times New Roman"/>
              </w:rPr>
            </w:pPr>
            <w:r>
              <w:rPr>
                <w:rFonts w:ascii="Times New Roman" w:hAnsi="Times New Roman"/>
              </w:rPr>
              <w:t>1.</w:t>
            </w:r>
          </w:p>
        </w:tc>
        <w:tc>
          <w:tcPr>
            <w:tcW w:w="4451" w:type="pct"/>
          </w:tcPr>
          <w:p w14:paraId="4AD29781" w14:textId="1037D86E" w:rsidR="00F23B42" w:rsidRPr="001C3D36" w:rsidRDefault="00C336C9" w:rsidP="004D71CB">
            <w:pPr>
              <w:spacing w:before="60" w:after="60" w:line="240" w:lineRule="auto"/>
              <w:rPr>
                <w:rFonts w:ascii="Times New Roman" w:hAnsi="Times New Roman"/>
              </w:rPr>
            </w:pPr>
            <w:proofErr w:type="spellStart"/>
            <w:r>
              <w:rPr>
                <w:rFonts w:ascii="Times New Roman" w:hAnsi="Times New Roman"/>
              </w:rPr>
              <w:t>Menerima</w:t>
            </w:r>
            <w:proofErr w:type="spellEnd"/>
            <w:r>
              <w:rPr>
                <w:rFonts w:ascii="Times New Roman" w:hAnsi="Times New Roman"/>
              </w:rPr>
              <w:t xml:space="preserve"> </w:t>
            </w:r>
            <w:proofErr w:type="spellStart"/>
            <w:r>
              <w:rPr>
                <w:rFonts w:ascii="Times New Roman" w:hAnsi="Times New Roman"/>
              </w:rPr>
              <w:t>Pesan</w:t>
            </w:r>
            <w:proofErr w:type="spellEnd"/>
            <w:r>
              <w:rPr>
                <w:rFonts w:ascii="Times New Roman" w:hAnsi="Times New Roman"/>
              </w:rPr>
              <w:t xml:space="preserve"> </w:t>
            </w:r>
            <w:proofErr w:type="spellStart"/>
            <w:r>
              <w:rPr>
                <w:rFonts w:ascii="Times New Roman" w:hAnsi="Times New Roman"/>
              </w:rPr>
              <w:t>berisi</w:t>
            </w:r>
            <w:proofErr w:type="spellEnd"/>
            <w:r>
              <w:rPr>
                <w:rFonts w:ascii="Times New Roman" w:hAnsi="Times New Roman"/>
              </w:rPr>
              <w:t xml:space="preserve"> Gambar </w:t>
            </w:r>
            <w:proofErr w:type="spellStart"/>
            <w:r>
              <w:rPr>
                <w:rFonts w:ascii="Times New Roman" w:hAnsi="Times New Roman"/>
              </w:rPr>
              <w:t>Foto</w:t>
            </w:r>
            <w:proofErr w:type="spellEnd"/>
            <w:r>
              <w:rPr>
                <w:rFonts w:ascii="Times New Roman" w:hAnsi="Times New Roman"/>
              </w:rPr>
              <w:t xml:space="preserve"> </w:t>
            </w:r>
            <w:proofErr w:type="spellStart"/>
            <w:r>
              <w:rPr>
                <w:rFonts w:ascii="Times New Roman" w:hAnsi="Times New Roman"/>
              </w:rPr>
              <w:t>Dokumen</w:t>
            </w:r>
            <w:proofErr w:type="spellEnd"/>
          </w:p>
        </w:tc>
      </w:tr>
      <w:tr w:rsidR="002B2760" w:rsidRPr="009A6B7E" w14:paraId="0122978E" w14:textId="77777777" w:rsidTr="00424F4F">
        <w:trPr>
          <w:cantSplit/>
          <w:jc w:val="center"/>
        </w:trPr>
        <w:tc>
          <w:tcPr>
            <w:tcW w:w="549" w:type="pct"/>
            <w:vAlign w:val="center"/>
          </w:tcPr>
          <w:p w14:paraId="4576708B" w14:textId="196C688E" w:rsidR="002B2760" w:rsidRPr="002B2760" w:rsidRDefault="002B2760" w:rsidP="00424F4F">
            <w:pPr>
              <w:spacing w:before="60" w:after="60" w:line="240" w:lineRule="auto"/>
              <w:jc w:val="center"/>
              <w:rPr>
                <w:rFonts w:ascii="Times New Roman" w:hAnsi="Times New Roman"/>
              </w:rPr>
            </w:pPr>
            <w:r w:rsidRPr="002B2760">
              <w:rPr>
                <w:rFonts w:ascii="Times New Roman" w:hAnsi="Times New Roman"/>
              </w:rPr>
              <w:t>2.</w:t>
            </w:r>
          </w:p>
        </w:tc>
        <w:tc>
          <w:tcPr>
            <w:tcW w:w="4451" w:type="pct"/>
          </w:tcPr>
          <w:p w14:paraId="6BC86048" w14:textId="2EB375F5" w:rsidR="002B2760" w:rsidRPr="002B2760" w:rsidRDefault="002B2760" w:rsidP="004D71CB">
            <w:pPr>
              <w:spacing w:before="60" w:after="60" w:line="240" w:lineRule="auto"/>
              <w:rPr>
                <w:rFonts w:ascii="Times New Roman" w:hAnsi="Times New Roman"/>
              </w:rPr>
            </w:pPr>
            <w:proofErr w:type="spellStart"/>
            <w:r>
              <w:rPr>
                <w:rFonts w:ascii="Times New Roman" w:hAnsi="Times New Roman"/>
              </w:rPr>
              <w:t>Menerima</w:t>
            </w:r>
            <w:proofErr w:type="spellEnd"/>
            <w:r>
              <w:rPr>
                <w:rFonts w:ascii="Times New Roman" w:hAnsi="Times New Roman"/>
              </w:rPr>
              <w:t xml:space="preserve"> </w:t>
            </w:r>
            <w:proofErr w:type="spellStart"/>
            <w:r>
              <w:rPr>
                <w:rFonts w:ascii="Times New Roman" w:hAnsi="Times New Roman"/>
              </w:rPr>
              <w:t>Pesan</w:t>
            </w:r>
            <w:proofErr w:type="spellEnd"/>
            <w:r>
              <w:rPr>
                <w:rFonts w:ascii="Times New Roman" w:hAnsi="Times New Roman"/>
              </w:rPr>
              <w:t xml:space="preserve"> </w:t>
            </w:r>
            <w:proofErr w:type="spellStart"/>
            <w:r>
              <w:rPr>
                <w:rFonts w:ascii="Times New Roman" w:hAnsi="Times New Roman"/>
              </w:rPr>
              <w:t>berisi</w:t>
            </w:r>
            <w:proofErr w:type="spellEnd"/>
            <w:r>
              <w:rPr>
                <w:rFonts w:ascii="Times New Roman" w:hAnsi="Times New Roman"/>
              </w:rPr>
              <w:t xml:space="preserve"> </w:t>
            </w:r>
            <w:r>
              <w:rPr>
                <w:rFonts w:ascii="Times New Roman" w:hAnsi="Times New Roman"/>
                <w:i/>
                <w:iCs/>
              </w:rPr>
              <w:t>File</w:t>
            </w:r>
            <w:r>
              <w:rPr>
                <w:rFonts w:ascii="Times New Roman" w:hAnsi="Times New Roman"/>
              </w:rPr>
              <w:t xml:space="preserve"> PDF </w:t>
            </w:r>
            <w:proofErr w:type="spellStart"/>
            <w:r>
              <w:rPr>
                <w:rFonts w:ascii="Times New Roman" w:hAnsi="Times New Roman"/>
              </w:rPr>
              <w:t>Foto</w:t>
            </w:r>
            <w:proofErr w:type="spellEnd"/>
            <w:r>
              <w:rPr>
                <w:rFonts w:ascii="Times New Roman" w:hAnsi="Times New Roman"/>
              </w:rPr>
              <w:t xml:space="preserve"> </w:t>
            </w:r>
            <w:proofErr w:type="spellStart"/>
            <w:r>
              <w:rPr>
                <w:rFonts w:ascii="Times New Roman" w:hAnsi="Times New Roman"/>
              </w:rPr>
              <w:t>Dokumen</w:t>
            </w:r>
            <w:proofErr w:type="spellEnd"/>
          </w:p>
        </w:tc>
      </w:tr>
      <w:tr w:rsidR="00F23B42" w:rsidRPr="009A6B7E" w14:paraId="574B9113" w14:textId="77777777" w:rsidTr="00424F4F">
        <w:trPr>
          <w:cantSplit/>
          <w:jc w:val="center"/>
        </w:trPr>
        <w:tc>
          <w:tcPr>
            <w:tcW w:w="549" w:type="pct"/>
            <w:vAlign w:val="center"/>
          </w:tcPr>
          <w:p w14:paraId="3A4BE542" w14:textId="1BB27A57" w:rsidR="00F23B42" w:rsidRPr="002A16DB" w:rsidRDefault="002B2760" w:rsidP="00424F4F">
            <w:pPr>
              <w:spacing w:before="60" w:after="60" w:line="240" w:lineRule="auto"/>
              <w:jc w:val="center"/>
              <w:rPr>
                <w:rFonts w:ascii="Times New Roman" w:hAnsi="Times New Roman"/>
              </w:rPr>
            </w:pPr>
            <w:r>
              <w:rPr>
                <w:rFonts w:ascii="Times New Roman" w:hAnsi="Times New Roman"/>
              </w:rPr>
              <w:t>3</w:t>
            </w:r>
            <w:r w:rsidR="00F23B42">
              <w:rPr>
                <w:rFonts w:ascii="Times New Roman" w:hAnsi="Times New Roman"/>
              </w:rPr>
              <w:t>.</w:t>
            </w:r>
          </w:p>
        </w:tc>
        <w:tc>
          <w:tcPr>
            <w:tcW w:w="4451" w:type="pct"/>
          </w:tcPr>
          <w:p w14:paraId="2FBE6669" w14:textId="6F2360FC" w:rsidR="00F23B42" w:rsidRPr="002A16DB" w:rsidRDefault="00894561" w:rsidP="004D71CB">
            <w:pPr>
              <w:spacing w:before="60" w:after="60" w:line="240" w:lineRule="auto"/>
              <w:rPr>
                <w:rFonts w:ascii="Times New Roman" w:hAnsi="Times New Roman"/>
              </w:rPr>
            </w:pPr>
            <w:proofErr w:type="spellStart"/>
            <w:r>
              <w:rPr>
                <w:rFonts w:ascii="Times New Roman" w:hAnsi="Times New Roman"/>
              </w:rPr>
              <w:t>Deteksi</w:t>
            </w:r>
            <w:proofErr w:type="spellEnd"/>
            <w:r>
              <w:rPr>
                <w:rFonts w:ascii="Times New Roman" w:hAnsi="Times New Roman"/>
              </w:rPr>
              <w:t xml:space="preserve"> </w:t>
            </w:r>
            <w:proofErr w:type="spellStart"/>
            <w:r>
              <w:rPr>
                <w:rFonts w:ascii="Times New Roman" w:hAnsi="Times New Roman"/>
              </w:rPr>
              <w:t>Foto</w:t>
            </w:r>
            <w:proofErr w:type="spellEnd"/>
            <w:r>
              <w:rPr>
                <w:rFonts w:ascii="Times New Roman" w:hAnsi="Times New Roman"/>
              </w:rPr>
              <w:t xml:space="preserve"> </w:t>
            </w:r>
            <w:proofErr w:type="spellStart"/>
            <w:r>
              <w:rPr>
                <w:rFonts w:ascii="Times New Roman" w:hAnsi="Times New Roman"/>
              </w:rPr>
              <w:t>Dokumen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Kategori</w:t>
            </w:r>
            <w:proofErr w:type="spellEnd"/>
            <w:r>
              <w:rPr>
                <w:rFonts w:ascii="Times New Roman" w:hAnsi="Times New Roman"/>
              </w:rPr>
              <w:t xml:space="preserve"> </w:t>
            </w:r>
            <w:proofErr w:type="spellStart"/>
            <w:r>
              <w:rPr>
                <w:rFonts w:ascii="Times New Roman" w:hAnsi="Times New Roman"/>
              </w:rPr>
              <w:t>Tidak</w:t>
            </w:r>
            <w:proofErr w:type="spellEnd"/>
            <w:r>
              <w:rPr>
                <w:rFonts w:ascii="Times New Roman" w:hAnsi="Times New Roman"/>
              </w:rPr>
              <w:t xml:space="preserve"> </w:t>
            </w:r>
            <w:r w:rsidRPr="00894561">
              <w:rPr>
                <w:rFonts w:ascii="Times New Roman" w:hAnsi="Times New Roman"/>
                <w:i/>
                <w:iCs/>
              </w:rPr>
              <w:t>Blur</w:t>
            </w:r>
          </w:p>
        </w:tc>
      </w:tr>
      <w:tr w:rsidR="00F23B42" w:rsidRPr="009A6B7E" w14:paraId="2DCF038E" w14:textId="77777777" w:rsidTr="00424F4F">
        <w:trPr>
          <w:cantSplit/>
          <w:jc w:val="center"/>
        </w:trPr>
        <w:tc>
          <w:tcPr>
            <w:tcW w:w="549" w:type="pct"/>
            <w:vAlign w:val="center"/>
          </w:tcPr>
          <w:p w14:paraId="4B2305BC" w14:textId="51578B85" w:rsidR="00F23B42" w:rsidRPr="001C3D36" w:rsidRDefault="002B2760" w:rsidP="00424F4F">
            <w:pPr>
              <w:spacing w:before="60" w:after="60" w:line="240" w:lineRule="auto"/>
              <w:jc w:val="center"/>
              <w:rPr>
                <w:rFonts w:ascii="Times New Roman" w:hAnsi="Times New Roman"/>
                <w:i/>
                <w:iCs/>
              </w:rPr>
            </w:pPr>
            <w:r>
              <w:rPr>
                <w:rFonts w:ascii="Times New Roman" w:hAnsi="Times New Roman"/>
              </w:rPr>
              <w:t>4</w:t>
            </w:r>
            <w:r w:rsidR="00F23B42">
              <w:rPr>
                <w:rFonts w:ascii="Times New Roman" w:hAnsi="Times New Roman"/>
              </w:rPr>
              <w:t>.</w:t>
            </w:r>
          </w:p>
        </w:tc>
        <w:tc>
          <w:tcPr>
            <w:tcW w:w="4451" w:type="pct"/>
          </w:tcPr>
          <w:p w14:paraId="632F4319" w14:textId="5A2D202A" w:rsidR="00C336C9" w:rsidRPr="00894561" w:rsidRDefault="00C336C9" w:rsidP="00C336C9">
            <w:pPr>
              <w:spacing w:before="60" w:after="60" w:line="240" w:lineRule="auto"/>
              <w:rPr>
                <w:rFonts w:ascii="Times New Roman" w:hAnsi="Times New Roman"/>
              </w:rPr>
            </w:pPr>
            <w:proofErr w:type="spellStart"/>
            <w:r>
              <w:rPr>
                <w:rFonts w:ascii="Times New Roman" w:hAnsi="Times New Roman"/>
              </w:rPr>
              <w:t>Deteksi</w:t>
            </w:r>
            <w:proofErr w:type="spellEnd"/>
            <w:r>
              <w:rPr>
                <w:rFonts w:ascii="Times New Roman" w:hAnsi="Times New Roman"/>
              </w:rPr>
              <w:t xml:space="preserve"> </w:t>
            </w:r>
            <w:proofErr w:type="spellStart"/>
            <w:r>
              <w:rPr>
                <w:rFonts w:ascii="Times New Roman" w:hAnsi="Times New Roman"/>
              </w:rPr>
              <w:t>Foto</w:t>
            </w:r>
            <w:proofErr w:type="spellEnd"/>
            <w:r>
              <w:rPr>
                <w:rFonts w:ascii="Times New Roman" w:hAnsi="Times New Roman"/>
              </w:rPr>
              <w:t xml:space="preserve"> </w:t>
            </w:r>
            <w:proofErr w:type="spellStart"/>
            <w:r>
              <w:rPr>
                <w:rFonts w:ascii="Times New Roman" w:hAnsi="Times New Roman"/>
              </w:rPr>
              <w:t>Dokumen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Kategori</w:t>
            </w:r>
            <w:proofErr w:type="spellEnd"/>
            <w:r>
              <w:rPr>
                <w:rFonts w:ascii="Times New Roman" w:hAnsi="Times New Roman"/>
              </w:rPr>
              <w:t xml:space="preserve"> </w:t>
            </w:r>
            <w:r w:rsidRPr="00894561">
              <w:rPr>
                <w:rFonts w:ascii="Times New Roman" w:hAnsi="Times New Roman"/>
                <w:i/>
                <w:iCs/>
              </w:rPr>
              <w:t>Blur</w:t>
            </w:r>
          </w:p>
        </w:tc>
      </w:tr>
      <w:tr w:rsidR="00894561" w:rsidRPr="009A6B7E" w14:paraId="6C8C873C" w14:textId="77777777" w:rsidTr="00424F4F">
        <w:trPr>
          <w:cantSplit/>
          <w:jc w:val="center"/>
        </w:trPr>
        <w:tc>
          <w:tcPr>
            <w:tcW w:w="549" w:type="pct"/>
            <w:vAlign w:val="center"/>
          </w:tcPr>
          <w:p w14:paraId="28989F6B" w14:textId="0A737F46" w:rsidR="00894561" w:rsidRPr="00894561" w:rsidRDefault="002B2760" w:rsidP="00424F4F">
            <w:pPr>
              <w:spacing w:before="60" w:after="60" w:line="240" w:lineRule="auto"/>
              <w:jc w:val="center"/>
              <w:rPr>
                <w:rFonts w:ascii="Times New Roman" w:hAnsi="Times New Roman"/>
              </w:rPr>
            </w:pPr>
            <w:r>
              <w:rPr>
                <w:rFonts w:ascii="Times New Roman" w:hAnsi="Times New Roman"/>
              </w:rPr>
              <w:t>5</w:t>
            </w:r>
            <w:r w:rsidR="00894561">
              <w:rPr>
                <w:rFonts w:ascii="Times New Roman" w:hAnsi="Times New Roman"/>
              </w:rPr>
              <w:t>.</w:t>
            </w:r>
          </w:p>
        </w:tc>
        <w:tc>
          <w:tcPr>
            <w:tcW w:w="4451" w:type="pct"/>
          </w:tcPr>
          <w:p w14:paraId="0228A69D" w14:textId="7A91BB41" w:rsidR="00894561" w:rsidRPr="00894561" w:rsidRDefault="00894561" w:rsidP="004D71CB">
            <w:pPr>
              <w:spacing w:before="60" w:after="60" w:line="240" w:lineRule="auto"/>
              <w:rPr>
                <w:rFonts w:ascii="Times New Roman" w:hAnsi="Times New Roman"/>
              </w:rPr>
            </w:pPr>
            <w:proofErr w:type="spellStart"/>
            <w:r>
              <w:rPr>
                <w:rFonts w:ascii="Times New Roman" w:hAnsi="Times New Roman"/>
              </w:rPr>
              <w:t>Menerima</w:t>
            </w:r>
            <w:proofErr w:type="spellEnd"/>
            <w:r>
              <w:rPr>
                <w:rFonts w:ascii="Times New Roman" w:hAnsi="Times New Roman"/>
              </w:rPr>
              <w:t xml:space="preserve"> </w:t>
            </w:r>
            <w:proofErr w:type="spellStart"/>
            <w:r>
              <w:rPr>
                <w:rFonts w:ascii="Times New Roman" w:hAnsi="Times New Roman"/>
              </w:rPr>
              <w:t>Pesan</w:t>
            </w:r>
            <w:proofErr w:type="spellEnd"/>
            <w:r>
              <w:rPr>
                <w:rFonts w:ascii="Times New Roman" w:hAnsi="Times New Roman"/>
              </w:rPr>
              <w:t xml:space="preserve"> </w:t>
            </w:r>
            <w:proofErr w:type="spellStart"/>
            <w:r>
              <w:rPr>
                <w:rFonts w:ascii="Times New Roman" w:hAnsi="Times New Roman"/>
              </w:rPr>
              <w:t>selain</w:t>
            </w:r>
            <w:proofErr w:type="spellEnd"/>
            <w:r>
              <w:rPr>
                <w:rFonts w:ascii="Times New Roman" w:hAnsi="Times New Roman"/>
              </w:rPr>
              <w:t xml:space="preserve"> Gambar</w:t>
            </w:r>
            <w:r w:rsidR="002B2760">
              <w:rPr>
                <w:rFonts w:ascii="Times New Roman" w:hAnsi="Times New Roman"/>
              </w:rPr>
              <w:t xml:space="preserve"> </w:t>
            </w:r>
            <w:proofErr w:type="spellStart"/>
            <w:r w:rsidR="002B2760">
              <w:rPr>
                <w:rFonts w:ascii="Times New Roman" w:hAnsi="Times New Roman"/>
              </w:rPr>
              <w:t>atau</w:t>
            </w:r>
            <w:proofErr w:type="spellEnd"/>
            <w:r w:rsidR="002B2760">
              <w:rPr>
                <w:rFonts w:ascii="Times New Roman" w:hAnsi="Times New Roman"/>
              </w:rPr>
              <w:t xml:space="preserve"> </w:t>
            </w:r>
            <w:r w:rsidR="002B2760" w:rsidRPr="002B2760">
              <w:rPr>
                <w:rFonts w:ascii="Times New Roman" w:hAnsi="Times New Roman"/>
                <w:i/>
                <w:iCs/>
              </w:rPr>
              <w:t>File</w:t>
            </w:r>
            <w:r w:rsidR="002B2760">
              <w:rPr>
                <w:rFonts w:ascii="Times New Roman" w:hAnsi="Times New Roman"/>
              </w:rPr>
              <w:t xml:space="preserve"> PDF</w:t>
            </w:r>
          </w:p>
        </w:tc>
      </w:tr>
    </w:tbl>
    <w:p w14:paraId="1757405F" w14:textId="7A5EC042" w:rsidR="00F23B42" w:rsidRDefault="00F23B42" w:rsidP="00B3011C">
      <w:pPr>
        <w:pStyle w:val="BodyText"/>
        <w:spacing w:after="0" w:line="480" w:lineRule="auto"/>
        <w:ind w:firstLine="708"/>
        <w:jc w:val="both"/>
        <w:rPr>
          <w:color w:val="000000"/>
          <w:szCs w:val="24"/>
          <w:shd w:val="clear" w:color="auto" w:fill="FFFFFF"/>
        </w:rPr>
      </w:pPr>
    </w:p>
    <w:p w14:paraId="17F1984C" w14:textId="3EF47FEB" w:rsidR="00B3011C" w:rsidRDefault="00B3011C" w:rsidP="00B3011C">
      <w:pPr>
        <w:pStyle w:val="Heading2"/>
        <w:rPr>
          <w:shd w:val="clear" w:color="auto" w:fill="FFFFFF"/>
        </w:rPr>
      </w:pPr>
      <w:bookmarkStart w:id="75" w:name="_Toc181985882"/>
      <w:proofErr w:type="spellStart"/>
      <w:r>
        <w:rPr>
          <w:shd w:val="clear" w:color="auto" w:fill="FFFFFF"/>
        </w:rPr>
        <w:t>Perancangan</w:t>
      </w:r>
      <w:proofErr w:type="spellEnd"/>
      <w:r>
        <w:rPr>
          <w:shd w:val="clear" w:color="auto" w:fill="FFFFFF"/>
        </w:rPr>
        <w:t xml:space="preserve"> </w:t>
      </w:r>
      <w:proofErr w:type="spellStart"/>
      <w:r>
        <w:rPr>
          <w:shd w:val="clear" w:color="auto" w:fill="FFFFFF"/>
        </w:rPr>
        <w:t>Sistem</w:t>
      </w:r>
      <w:bookmarkEnd w:id="75"/>
      <w:proofErr w:type="spellEnd"/>
    </w:p>
    <w:p w14:paraId="61BC95F5" w14:textId="5D57FA0A" w:rsidR="003D1A54" w:rsidRDefault="00B006F1" w:rsidP="000D7905">
      <w:pPr>
        <w:pStyle w:val="paragraf"/>
      </w:pPr>
      <w:proofErr w:type="spellStart"/>
      <w:r>
        <w:t>Perancangan</w:t>
      </w:r>
      <w:proofErr w:type="spellEnd"/>
      <w:r>
        <w:t xml:space="preserve"> </w:t>
      </w:r>
      <w:proofErr w:type="spellStart"/>
      <w:r>
        <w:t>sistem</w:t>
      </w:r>
      <w:proofErr w:type="spellEnd"/>
      <w:r>
        <w:t xml:space="preserve"> </w:t>
      </w:r>
      <w:proofErr w:type="spellStart"/>
      <w:r>
        <w:t>dilakukan</w:t>
      </w:r>
      <w:proofErr w:type="spellEnd"/>
      <w:r>
        <w:t xml:space="preserve"> untuk </w:t>
      </w:r>
      <w:proofErr w:type="spellStart"/>
      <w:r>
        <w:t>mencapai</w:t>
      </w:r>
      <w:proofErr w:type="spellEnd"/>
      <w:r>
        <w:t xml:space="preserve"> </w:t>
      </w:r>
      <w:proofErr w:type="spellStart"/>
      <w:r>
        <w:t>tujuan</w:t>
      </w:r>
      <w:proofErr w:type="spellEnd"/>
      <w:r>
        <w:t xml:space="preserve"> </w:t>
      </w:r>
      <w:r w:rsidRPr="00B006F1">
        <w:rPr>
          <w:i/>
          <w:iCs/>
        </w:rPr>
        <w:t>capstone project</w:t>
      </w:r>
      <w:r>
        <w:t xml:space="preserve">, </w:t>
      </w:r>
      <w:proofErr w:type="spellStart"/>
      <w:r>
        <w:t>yaitu</w:t>
      </w:r>
      <w:proofErr w:type="spellEnd"/>
      <w:r>
        <w:t xml:space="preserve"> </w:t>
      </w:r>
      <w:proofErr w:type="spellStart"/>
      <w:r>
        <w:t>membuat</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dapat</w:t>
      </w:r>
      <w:proofErr w:type="spellEnd"/>
      <w:r>
        <w:t xml:space="preserve"> </w:t>
      </w:r>
      <w:proofErr w:type="spellStart"/>
      <w:r>
        <w:t>mendeteksi</w:t>
      </w:r>
      <w:proofErr w:type="spellEnd"/>
      <w:r>
        <w:t xml:space="preserve"> dan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dari</w:t>
      </w:r>
      <w:proofErr w:type="spellEnd"/>
      <w:r>
        <w:t xml:space="preserve"> </w:t>
      </w:r>
      <w:proofErr w:type="spellStart"/>
      <w:r>
        <w:t>keberadaan</w:t>
      </w:r>
      <w:proofErr w:type="spellEnd"/>
      <w:r>
        <w:t xml:space="preserve"> </w:t>
      </w:r>
      <w:r w:rsidRPr="00B006F1">
        <w:rPr>
          <w:i/>
          <w:iCs/>
        </w:rPr>
        <w:t>blur</w:t>
      </w:r>
      <w:r>
        <w:t xml:space="preserve"> pada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w:t>
      </w:r>
      <w:r w:rsidR="00146038">
        <w:fldChar w:fldCharType="begin"/>
      </w:r>
      <w:r w:rsidR="00146038">
        <w:instrText xml:space="preserve"> REF _Ref180694356 \h </w:instrText>
      </w:r>
      <w:r w:rsidR="00146038">
        <w:fldChar w:fldCharType="separate"/>
      </w:r>
      <w:r w:rsidR="00103589">
        <w:t xml:space="preserve">Gambar </w:t>
      </w:r>
      <w:r w:rsidR="00103589">
        <w:rPr>
          <w:noProof/>
        </w:rPr>
        <w:t>4</w:t>
      </w:r>
      <w:r w:rsidR="00103589">
        <w:t>.</w:t>
      </w:r>
      <w:r w:rsidR="00103589">
        <w:rPr>
          <w:noProof/>
        </w:rPr>
        <w:t>1</w:t>
      </w:r>
      <w:r w:rsidR="00146038">
        <w:fldChar w:fldCharType="end"/>
      </w:r>
      <w:r>
        <w:t xml:space="preserve"> </w:t>
      </w:r>
      <w:proofErr w:type="spellStart"/>
      <w:r>
        <w:t>menunjukkan</w:t>
      </w:r>
      <w:proofErr w:type="spellEnd"/>
      <w:r>
        <w:t xml:space="preserve"> </w:t>
      </w:r>
      <w:proofErr w:type="spellStart"/>
      <w:r>
        <w:t>tahapan</w:t>
      </w:r>
      <w:proofErr w:type="spellEnd"/>
      <w:r>
        <w:t xml:space="preserve"> proses </w:t>
      </w:r>
      <w:proofErr w:type="spellStart"/>
      <w:r w:rsidR="00B24F31">
        <w:t>deteksi</w:t>
      </w:r>
      <w:proofErr w:type="spellEnd"/>
      <w:r w:rsidR="00B24F31">
        <w:t xml:space="preserve"> </w:t>
      </w:r>
      <w:r w:rsidR="00B24F31">
        <w:rPr>
          <w:i/>
          <w:iCs/>
        </w:rPr>
        <w:t>blur</w:t>
      </w:r>
      <w:r w:rsidR="00B24F31">
        <w:t xml:space="preserve"> oleh </w:t>
      </w:r>
      <w:proofErr w:type="spellStart"/>
      <w:r w:rsidR="00B24F31">
        <w:t>perangkat</w:t>
      </w:r>
      <w:proofErr w:type="spellEnd"/>
      <w:r w:rsidR="00B24F31">
        <w:t xml:space="preserve"> </w:t>
      </w:r>
      <w:proofErr w:type="spellStart"/>
      <w:r w:rsidR="00B24F31">
        <w:t>lunak</w:t>
      </w:r>
      <w:proofErr w:type="spellEnd"/>
      <w:r>
        <w:t>.</w:t>
      </w:r>
      <w:r w:rsidR="003D1A54">
        <w:t xml:space="preserve"> </w:t>
      </w:r>
    </w:p>
    <w:p w14:paraId="7EE4A07C" w14:textId="2D8B9BFE" w:rsidR="003D1A54" w:rsidRDefault="00B24F31" w:rsidP="00B447BF">
      <w:pPr>
        <w:jc w:val="center"/>
        <w:rPr>
          <w:shd w:val="clear" w:color="auto" w:fill="FFFFFF"/>
        </w:rPr>
      </w:pPr>
      <w:r>
        <w:rPr>
          <w:noProof/>
          <w:shd w:val="clear" w:color="auto" w:fill="FFFFFF"/>
        </w:rPr>
        <w:drawing>
          <wp:inline distT="0" distB="0" distL="0" distR="0" wp14:anchorId="77E67FE1" wp14:editId="049A9F2E">
            <wp:extent cx="4767943" cy="625225"/>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88126" cy="627872"/>
                    </a:xfrm>
                    <a:prstGeom prst="rect">
                      <a:avLst/>
                    </a:prstGeom>
                    <a:noFill/>
                    <a:ln>
                      <a:noFill/>
                    </a:ln>
                  </pic:spPr>
                </pic:pic>
              </a:graphicData>
            </a:graphic>
          </wp:inline>
        </w:drawing>
      </w:r>
    </w:p>
    <w:p w14:paraId="6F0D6410" w14:textId="25B90FB6" w:rsidR="003D1A54" w:rsidRPr="00B24F31" w:rsidRDefault="00382A8F" w:rsidP="00382A8F">
      <w:pPr>
        <w:pStyle w:val="Caption"/>
        <w:rPr>
          <w:i/>
          <w:iCs/>
        </w:rPr>
      </w:pPr>
      <w:bookmarkStart w:id="76" w:name="_Ref180694356"/>
      <w:bookmarkStart w:id="77" w:name="_Toc181806000"/>
      <w:r>
        <w:t xml:space="preserve">Gambar </w:t>
      </w:r>
      <w:r w:rsidR="002B2760">
        <w:fldChar w:fldCharType="begin"/>
      </w:r>
      <w:r w:rsidR="002B2760">
        <w:instrText xml:space="preserve"> STYLEREF 1 \s </w:instrText>
      </w:r>
      <w:r w:rsidR="002B2760">
        <w:fldChar w:fldCharType="separate"/>
      </w:r>
      <w:r w:rsidR="002B2760">
        <w:rPr>
          <w:noProof/>
        </w:rPr>
        <w:t>4</w:t>
      </w:r>
      <w:r w:rsidR="002B2760">
        <w:fldChar w:fldCharType="end"/>
      </w:r>
      <w:r w:rsidR="002B2760">
        <w:t>.</w:t>
      </w:r>
      <w:r w:rsidR="002B2760">
        <w:fldChar w:fldCharType="begin"/>
      </w:r>
      <w:r w:rsidR="002B2760">
        <w:instrText xml:space="preserve"> SEQ Gambar \* ARABIC \s 1 </w:instrText>
      </w:r>
      <w:r w:rsidR="002B2760">
        <w:fldChar w:fldCharType="separate"/>
      </w:r>
      <w:r w:rsidR="002B2760">
        <w:rPr>
          <w:noProof/>
        </w:rPr>
        <w:t>1</w:t>
      </w:r>
      <w:r w:rsidR="002B2760">
        <w:fldChar w:fldCharType="end"/>
      </w:r>
      <w:bookmarkEnd w:id="76"/>
      <w:r>
        <w:t xml:space="preserve"> </w:t>
      </w:r>
      <w:r w:rsidR="00B24F31">
        <w:t xml:space="preserve">Alur </w:t>
      </w:r>
      <w:proofErr w:type="spellStart"/>
      <w:r w:rsidR="00B24F31">
        <w:t>Kerja</w:t>
      </w:r>
      <w:proofErr w:type="spellEnd"/>
      <w:r w:rsidR="00B24F31">
        <w:t xml:space="preserve"> </w:t>
      </w:r>
      <w:proofErr w:type="spellStart"/>
      <w:r w:rsidR="00B24F31">
        <w:t>Deteksi</w:t>
      </w:r>
      <w:proofErr w:type="spellEnd"/>
      <w:r w:rsidR="00B24F31">
        <w:t xml:space="preserve"> </w:t>
      </w:r>
      <w:r w:rsidR="00B24F31">
        <w:rPr>
          <w:i/>
          <w:iCs/>
        </w:rPr>
        <w:t>Blur</w:t>
      </w:r>
      <w:bookmarkEnd w:id="77"/>
    </w:p>
    <w:p w14:paraId="573B3410" w14:textId="43C9AC71" w:rsidR="00605711" w:rsidRDefault="00605711" w:rsidP="00605711"/>
    <w:p w14:paraId="2AE94065" w14:textId="51583842" w:rsidR="002B2760" w:rsidRDefault="002B2760" w:rsidP="00605711"/>
    <w:p w14:paraId="40732673" w14:textId="1C96E7E4" w:rsidR="002B2760" w:rsidRDefault="002B2760" w:rsidP="00605711"/>
    <w:p w14:paraId="644ACEB2" w14:textId="24E87DB3" w:rsidR="002B2760" w:rsidRDefault="002B2760" w:rsidP="00605711"/>
    <w:p w14:paraId="062AF93F" w14:textId="39A8A8B9" w:rsidR="002B2760" w:rsidRDefault="002B2760" w:rsidP="00605711"/>
    <w:p w14:paraId="165D9BF3" w14:textId="77777777" w:rsidR="002B2760" w:rsidRDefault="002B2760" w:rsidP="00605711"/>
    <w:p w14:paraId="3A9E3265" w14:textId="5AD01AA0" w:rsidR="000D7905" w:rsidRDefault="000D7905" w:rsidP="000D7905">
      <w:pPr>
        <w:pStyle w:val="paragraf"/>
      </w:pPr>
      <w:proofErr w:type="spellStart"/>
      <w:r>
        <w:lastRenderedPageBreak/>
        <w:t>Sistem</w:t>
      </w:r>
      <w:proofErr w:type="spellEnd"/>
      <w:r>
        <w:t xml:space="preserve"> yang </w:t>
      </w:r>
      <w:proofErr w:type="spellStart"/>
      <w:r>
        <w:t>dibuat</w:t>
      </w:r>
      <w:proofErr w:type="spellEnd"/>
      <w:r>
        <w:t xml:space="preserve"> </w:t>
      </w:r>
      <w:proofErr w:type="spellStart"/>
      <w:r>
        <w:t>dirancang</w:t>
      </w:r>
      <w:proofErr w:type="spellEnd"/>
      <w:r>
        <w:t xml:space="preserve"> untuk </w:t>
      </w:r>
      <w:proofErr w:type="spellStart"/>
      <w:r>
        <w:t>dapat</w:t>
      </w:r>
      <w:proofErr w:type="spellEnd"/>
      <w:r>
        <w:t xml:space="preserve"> </w:t>
      </w:r>
      <w:proofErr w:type="spellStart"/>
      <w:r>
        <w:t>digunakan</w:t>
      </w:r>
      <w:proofErr w:type="spellEnd"/>
      <w:r>
        <w:t xml:space="preserve"> oleh </w:t>
      </w:r>
      <w:proofErr w:type="spellStart"/>
      <w:r>
        <w:t>dua</w:t>
      </w:r>
      <w:proofErr w:type="spellEnd"/>
      <w:r>
        <w:t xml:space="preserve"> </w:t>
      </w:r>
      <w:proofErr w:type="spellStart"/>
      <w:r>
        <w:t>tipe</w:t>
      </w:r>
      <w:proofErr w:type="spellEnd"/>
      <w:r>
        <w:t xml:space="preserve"> </w:t>
      </w:r>
      <w:proofErr w:type="spellStart"/>
      <w:r>
        <w:t>pengguna</w:t>
      </w:r>
      <w:proofErr w:type="spellEnd"/>
      <w:r>
        <w:t xml:space="preserve">, </w:t>
      </w:r>
      <w:proofErr w:type="spellStart"/>
      <w:r>
        <w:t>yaitu</w:t>
      </w:r>
      <w:proofErr w:type="spellEnd"/>
      <w:r>
        <w:t xml:space="preserve"> “</w:t>
      </w:r>
      <w:proofErr w:type="spellStart"/>
      <w:r>
        <w:t>Klien</w:t>
      </w:r>
      <w:proofErr w:type="spellEnd"/>
      <w:r>
        <w:t xml:space="preserve">” yang </w:t>
      </w:r>
      <w:proofErr w:type="spellStart"/>
      <w:r>
        <w:t>berupa</w:t>
      </w:r>
      <w:proofErr w:type="spellEnd"/>
      <w:r>
        <w:t xml:space="preserve"> </w:t>
      </w:r>
      <w:proofErr w:type="spellStart"/>
      <w:r>
        <w:t>klien-klien</w:t>
      </w:r>
      <w:proofErr w:type="spellEnd"/>
      <w:r>
        <w:t xml:space="preserve"> </w:t>
      </w:r>
      <w:proofErr w:type="spellStart"/>
      <w:r>
        <w:t>perusahaan</w:t>
      </w:r>
      <w:proofErr w:type="spellEnd"/>
      <w:r>
        <w:t xml:space="preserve"> yang </w:t>
      </w:r>
      <w:proofErr w:type="spellStart"/>
      <w:r>
        <w:t>ingin</w:t>
      </w:r>
      <w:proofErr w:type="spellEnd"/>
      <w:r>
        <w:t xml:space="preserve"> </w:t>
      </w:r>
      <w:proofErr w:type="spellStart"/>
      <w:r>
        <w:t>mengirim</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w:t>
      </w:r>
      <w:proofErr w:type="spellStart"/>
      <w:r>
        <w:t>guna</w:t>
      </w:r>
      <w:proofErr w:type="spellEnd"/>
      <w:r>
        <w:t xml:space="preserve"> </w:t>
      </w:r>
      <w:proofErr w:type="spellStart"/>
      <w:r>
        <w:t>pengajuan</w:t>
      </w:r>
      <w:proofErr w:type="spellEnd"/>
      <w:r>
        <w:t xml:space="preserve"> </w:t>
      </w:r>
      <w:proofErr w:type="spellStart"/>
      <w:r>
        <w:t>kredit</w:t>
      </w:r>
      <w:proofErr w:type="spellEnd"/>
      <w:r>
        <w:t xml:space="preserve"> dan “</w:t>
      </w:r>
      <w:proofErr w:type="spellStart"/>
      <w:r>
        <w:t>Staf</w:t>
      </w:r>
      <w:proofErr w:type="spellEnd"/>
      <w:r>
        <w:t xml:space="preserve">” yang </w:t>
      </w:r>
      <w:proofErr w:type="spellStart"/>
      <w:r>
        <w:t>berupa</w:t>
      </w:r>
      <w:proofErr w:type="spellEnd"/>
      <w:r>
        <w:t xml:space="preserve"> </w:t>
      </w:r>
      <w:proofErr w:type="spellStart"/>
      <w:r>
        <w:t>karyawan</w:t>
      </w:r>
      <w:proofErr w:type="spellEnd"/>
      <w:r>
        <w:t xml:space="preserve"> yang </w:t>
      </w:r>
      <w:proofErr w:type="spellStart"/>
      <w:r>
        <w:t>bertugas</w:t>
      </w:r>
      <w:proofErr w:type="spellEnd"/>
      <w:r>
        <w:t xml:space="preserve"> </w:t>
      </w:r>
      <w:proofErr w:type="spellStart"/>
      <w:r w:rsidR="00807CDF">
        <w:t>memantau</w:t>
      </w:r>
      <w:proofErr w:type="spellEnd"/>
      <w:r w:rsidR="00807CDF">
        <w:t xml:space="preserve">, </w:t>
      </w:r>
      <w:proofErr w:type="spellStart"/>
      <w:r>
        <w:t>menerima</w:t>
      </w:r>
      <w:proofErr w:type="spellEnd"/>
      <w:r w:rsidR="00807CDF">
        <w:t xml:space="preserve">, </w:t>
      </w:r>
      <w:r>
        <w:t xml:space="preserve">dan </w:t>
      </w:r>
      <w:proofErr w:type="spellStart"/>
      <w:r>
        <w:t>mengelola</w:t>
      </w:r>
      <w:proofErr w:type="spellEnd"/>
      <w:r>
        <w:t xml:space="preserve"> </w:t>
      </w:r>
      <w:proofErr w:type="spellStart"/>
      <w:r>
        <w:t>berkas-berkas</w:t>
      </w:r>
      <w:proofErr w:type="spellEnd"/>
      <w:r>
        <w:t xml:space="preserve"> untuk </w:t>
      </w:r>
      <w:proofErr w:type="spellStart"/>
      <w:r>
        <w:t>pengajuan</w:t>
      </w:r>
      <w:proofErr w:type="spellEnd"/>
      <w:r>
        <w:t xml:space="preserve"> </w:t>
      </w:r>
      <w:proofErr w:type="spellStart"/>
      <w:r>
        <w:t>kredit</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sistem</w:t>
      </w:r>
      <w:proofErr w:type="spellEnd"/>
      <w:r>
        <w:t xml:space="preserve"> oleh “</w:t>
      </w:r>
      <w:proofErr w:type="spellStart"/>
      <w:r>
        <w:t>Klien</w:t>
      </w:r>
      <w:proofErr w:type="spellEnd"/>
      <w:r>
        <w:t>” dan “</w:t>
      </w:r>
      <w:proofErr w:type="spellStart"/>
      <w:r>
        <w:t>Staf</w:t>
      </w:r>
      <w:proofErr w:type="spellEnd"/>
      <w:r>
        <w:t xml:space="preserve">” </w:t>
      </w:r>
      <w:proofErr w:type="spellStart"/>
      <w:r>
        <w:t>diilustrasikan</w:t>
      </w:r>
      <w:proofErr w:type="spellEnd"/>
      <w:r>
        <w:t xml:space="preserve"> </w:t>
      </w:r>
      <w:proofErr w:type="spellStart"/>
      <w:r>
        <w:t>dengan</w:t>
      </w:r>
      <w:proofErr w:type="spellEnd"/>
      <w:r>
        <w:t xml:space="preserve"> </w:t>
      </w:r>
      <w:r>
        <w:rPr>
          <w:i/>
          <w:iCs/>
        </w:rPr>
        <w:t>use case diagram</w:t>
      </w:r>
      <w:r>
        <w:t xml:space="preserve"> pada </w:t>
      </w:r>
      <w:r>
        <w:fldChar w:fldCharType="begin"/>
      </w:r>
      <w:r>
        <w:instrText xml:space="preserve"> REF _Ref181815609 \h </w:instrText>
      </w:r>
      <w:r>
        <w:fldChar w:fldCharType="separate"/>
      </w:r>
      <w:r w:rsidR="00103589">
        <w:t xml:space="preserve">Gambar </w:t>
      </w:r>
      <w:r w:rsidR="00103589">
        <w:rPr>
          <w:noProof/>
        </w:rPr>
        <w:t>4</w:t>
      </w:r>
      <w:r w:rsidR="00103589">
        <w:t>.</w:t>
      </w:r>
      <w:r w:rsidR="00103589">
        <w:rPr>
          <w:noProof/>
        </w:rPr>
        <w:t>2</w:t>
      </w:r>
      <w:r>
        <w:fldChar w:fldCharType="end"/>
      </w:r>
      <w:r>
        <w:t>.</w:t>
      </w:r>
    </w:p>
    <w:p w14:paraId="1F20ED3B" w14:textId="161F65FB" w:rsidR="000D7905" w:rsidRDefault="00650E1A" w:rsidP="000D7905">
      <w:pPr>
        <w:jc w:val="center"/>
      </w:pPr>
      <w:r>
        <w:rPr>
          <w:noProof/>
        </w:rPr>
        <w:drawing>
          <wp:inline distT="0" distB="0" distL="0" distR="0" wp14:anchorId="69E2199F" wp14:editId="323C6773">
            <wp:extent cx="2492239" cy="240223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11498" cy="2420800"/>
                    </a:xfrm>
                    <a:prstGeom prst="rect">
                      <a:avLst/>
                    </a:prstGeom>
                    <a:noFill/>
                    <a:ln>
                      <a:noFill/>
                    </a:ln>
                  </pic:spPr>
                </pic:pic>
              </a:graphicData>
            </a:graphic>
          </wp:inline>
        </w:drawing>
      </w:r>
    </w:p>
    <w:p w14:paraId="093B946C" w14:textId="3F8AE714" w:rsidR="000D7905" w:rsidRPr="000D7905" w:rsidRDefault="000D7905" w:rsidP="000D7905">
      <w:pPr>
        <w:pStyle w:val="Caption"/>
      </w:pPr>
      <w:bookmarkStart w:id="78" w:name="_Ref181815609"/>
      <w:r>
        <w:t xml:space="preserve">Gambar </w:t>
      </w:r>
      <w:r w:rsidR="002B2760">
        <w:fldChar w:fldCharType="begin"/>
      </w:r>
      <w:r w:rsidR="002B2760">
        <w:instrText xml:space="preserve"> STYLEREF 1 \s </w:instrText>
      </w:r>
      <w:r w:rsidR="002B2760">
        <w:fldChar w:fldCharType="separate"/>
      </w:r>
      <w:r w:rsidR="002B2760">
        <w:rPr>
          <w:noProof/>
        </w:rPr>
        <w:t>4</w:t>
      </w:r>
      <w:r w:rsidR="002B2760">
        <w:fldChar w:fldCharType="end"/>
      </w:r>
      <w:r w:rsidR="002B2760">
        <w:t>.</w:t>
      </w:r>
      <w:r w:rsidR="002B2760">
        <w:fldChar w:fldCharType="begin"/>
      </w:r>
      <w:r w:rsidR="002B2760">
        <w:instrText xml:space="preserve"> SEQ Gambar \* ARABIC \s 1 </w:instrText>
      </w:r>
      <w:r w:rsidR="002B2760">
        <w:fldChar w:fldCharType="separate"/>
      </w:r>
      <w:r w:rsidR="002B2760">
        <w:rPr>
          <w:noProof/>
        </w:rPr>
        <w:t>2</w:t>
      </w:r>
      <w:r w:rsidR="002B2760">
        <w:fldChar w:fldCharType="end"/>
      </w:r>
      <w:bookmarkEnd w:id="78"/>
      <w:r>
        <w:rPr>
          <w:i/>
          <w:iCs/>
        </w:rPr>
        <w:t xml:space="preserve"> Use Case Diagram</w:t>
      </w:r>
      <w:r>
        <w:t xml:space="preserve"> </w:t>
      </w:r>
      <w:proofErr w:type="spellStart"/>
      <w:r>
        <w:t>Sistem</w:t>
      </w:r>
      <w:proofErr w:type="spellEnd"/>
      <w:r>
        <w:t xml:space="preserve"> </w:t>
      </w:r>
      <w:proofErr w:type="spellStart"/>
      <w:r>
        <w:t>Deteksi</w:t>
      </w:r>
      <w:proofErr w:type="spellEnd"/>
      <w:r>
        <w:t xml:space="preserve"> </w:t>
      </w:r>
      <w:r>
        <w:rPr>
          <w:i/>
          <w:iCs/>
        </w:rPr>
        <w:t>Blur</w:t>
      </w:r>
    </w:p>
    <w:p w14:paraId="58DDE425" w14:textId="77777777" w:rsidR="000D7905" w:rsidRPr="000D7905" w:rsidRDefault="000D7905" w:rsidP="000D7905"/>
    <w:p w14:paraId="4FE5DB4C" w14:textId="5076BCE4" w:rsidR="00B3011C" w:rsidRDefault="00807CDF" w:rsidP="000D7905">
      <w:pPr>
        <w:pStyle w:val="paragraf"/>
      </w:pPr>
      <w:proofErr w:type="spellStart"/>
      <w:r>
        <w:t>Klien</w:t>
      </w:r>
      <w:proofErr w:type="spellEnd"/>
      <w:r>
        <w:t xml:space="preserve"> </w:t>
      </w:r>
      <w:proofErr w:type="spellStart"/>
      <w:r w:rsidR="003D1A54">
        <w:t>pertama</w:t>
      </w:r>
      <w:proofErr w:type="spellEnd"/>
      <w:r w:rsidR="003D1A54">
        <w:t xml:space="preserve"> </w:t>
      </w:r>
      <w:proofErr w:type="spellStart"/>
      <w:r w:rsidR="003D1A54">
        <w:t>membuka</w:t>
      </w:r>
      <w:proofErr w:type="spellEnd"/>
      <w:r w:rsidR="003D1A54">
        <w:t xml:space="preserve"> dialog </w:t>
      </w:r>
      <w:proofErr w:type="spellStart"/>
      <w:r w:rsidR="003D1A54">
        <w:t>pemilihan</w:t>
      </w:r>
      <w:proofErr w:type="spellEnd"/>
      <w:r w:rsidR="003D1A54">
        <w:t xml:space="preserve"> </w:t>
      </w:r>
      <w:proofErr w:type="spellStart"/>
      <w:r w:rsidR="003D1A54">
        <w:t>gambar</w:t>
      </w:r>
      <w:proofErr w:type="spellEnd"/>
      <w:r w:rsidR="003D1A54">
        <w:t xml:space="preserve"> WhatsApp dan </w:t>
      </w:r>
      <w:proofErr w:type="spellStart"/>
      <w:r w:rsidR="003D1A54">
        <w:t>mengirim</w:t>
      </w:r>
      <w:proofErr w:type="spellEnd"/>
      <w:r w:rsidR="003D1A54">
        <w:t xml:space="preserve"> </w:t>
      </w:r>
      <w:proofErr w:type="spellStart"/>
      <w:r w:rsidR="003D1A54">
        <w:t>foto</w:t>
      </w:r>
      <w:proofErr w:type="spellEnd"/>
      <w:r w:rsidR="003D1A54">
        <w:t xml:space="preserve"> </w:t>
      </w:r>
      <w:proofErr w:type="spellStart"/>
      <w:r w:rsidR="003D1A54">
        <w:t>dokumen</w:t>
      </w:r>
      <w:proofErr w:type="spellEnd"/>
      <w:r w:rsidR="003D1A54">
        <w:t xml:space="preserve"> yang </w:t>
      </w:r>
      <w:proofErr w:type="spellStart"/>
      <w:r w:rsidR="003D1A54">
        <w:t>akan</w:t>
      </w:r>
      <w:proofErr w:type="spellEnd"/>
      <w:r w:rsidR="003D1A54">
        <w:t xml:space="preserve"> </w:t>
      </w:r>
      <w:proofErr w:type="spellStart"/>
      <w:r w:rsidR="003D1A54">
        <w:t>diproses</w:t>
      </w:r>
      <w:proofErr w:type="spellEnd"/>
      <w:r w:rsidR="003D1A54">
        <w:t xml:space="preserve">. </w:t>
      </w:r>
      <w:r w:rsidR="003D1A54" w:rsidRPr="003D1A54">
        <w:rPr>
          <w:i/>
          <w:iCs/>
        </w:rPr>
        <w:t>File</w:t>
      </w:r>
      <w:r w:rsidR="003D1A54">
        <w:t xml:space="preserve"> yang </w:t>
      </w:r>
      <w:proofErr w:type="spellStart"/>
      <w:r w:rsidR="003D1A54">
        <w:t>dikirim</w:t>
      </w:r>
      <w:proofErr w:type="spellEnd"/>
      <w:r w:rsidR="003D1A54">
        <w:t xml:space="preserve"> </w:t>
      </w:r>
      <w:proofErr w:type="spellStart"/>
      <w:r w:rsidR="003D1A54">
        <w:t>kemudian</w:t>
      </w:r>
      <w:proofErr w:type="spellEnd"/>
      <w:r w:rsidR="003D1A54">
        <w:t xml:space="preserve"> </w:t>
      </w:r>
      <w:proofErr w:type="spellStart"/>
      <w:r w:rsidR="003D1A54">
        <w:t>akan</w:t>
      </w:r>
      <w:proofErr w:type="spellEnd"/>
      <w:r w:rsidR="003D1A54">
        <w:t xml:space="preserve"> </w:t>
      </w:r>
      <w:proofErr w:type="spellStart"/>
      <w:r w:rsidR="003D1A54">
        <w:t>diterima</w:t>
      </w:r>
      <w:proofErr w:type="spellEnd"/>
      <w:r w:rsidR="003D1A54">
        <w:t xml:space="preserve"> oleh </w:t>
      </w:r>
      <w:r w:rsidR="003D1A54" w:rsidRPr="003D1A54">
        <w:rPr>
          <w:i/>
          <w:iCs/>
        </w:rPr>
        <w:t>server</w:t>
      </w:r>
      <w:r w:rsidR="003D1A54">
        <w:t xml:space="preserve"> Flask </w:t>
      </w:r>
      <w:proofErr w:type="spellStart"/>
      <w:r w:rsidR="003D1A54">
        <w:t>dengan</w:t>
      </w:r>
      <w:proofErr w:type="spellEnd"/>
      <w:r w:rsidR="003D1A54">
        <w:t xml:space="preserve"> </w:t>
      </w:r>
      <w:proofErr w:type="spellStart"/>
      <w:r w:rsidR="003D1A54">
        <w:t>menggunakan</w:t>
      </w:r>
      <w:proofErr w:type="spellEnd"/>
      <w:r w:rsidR="003D1A54">
        <w:t xml:space="preserve"> </w:t>
      </w:r>
      <w:r w:rsidR="003D1A54" w:rsidRPr="003D1A54">
        <w:rPr>
          <w:i/>
          <w:iCs/>
        </w:rPr>
        <w:t>webhook</w:t>
      </w:r>
      <w:r w:rsidR="003D1A54">
        <w:t xml:space="preserve"> </w:t>
      </w:r>
      <w:proofErr w:type="spellStart"/>
      <w:r w:rsidR="003D1A54">
        <w:t>dari</w:t>
      </w:r>
      <w:proofErr w:type="spellEnd"/>
      <w:r w:rsidR="003D1A54">
        <w:t xml:space="preserve"> WhatsApp Cloud API. </w:t>
      </w:r>
      <w:r w:rsidR="003D1A54">
        <w:rPr>
          <w:i/>
          <w:iCs/>
        </w:rPr>
        <w:t>Server</w:t>
      </w:r>
      <w:r w:rsidR="003D1A54">
        <w:t xml:space="preserve"> Flask </w:t>
      </w:r>
      <w:proofErr w:type="spellStart"/>
      <w:r w:rsidR="003D1A54">
        <w:t>kemudian</w:t>
      </w:r>
      <w:proofErr w:type="spellEnd"/>
      <w:r w:rsidR="003D1A54">
        <w:t xml:space="preserve"> </w:t>
      </w:r>
      <w:proofErr w:type="spellStart"/>
      <w:r w:rsidR="003D1A54">
        <w:t>melakukan</w:t>
      </w:r>
      <w:proofErr w:type="spellEnd"/>
      <w:r w:rsidR="003D1A54">
        <w:t xml:space="preserve"> </w:t>
      </w:r>
      <w:proofErr w:type="spellStart"/>
      <w:r w:rsidR="00B24F31">
        <w:t>ekstrasi</w:t>
      </w:r>
      <w:proofErr w:type="spellEnd"/>
      <w:r w:rsidR="00B24F31">
        <w:t xml:space="preserve"> </w:t>
      </w:r>
      <w:proofErr w:type="spellStart"/>
      <w:r w:rsidR="00B24F31">
        <w:t>fitur</w:t>
      </w:r>
      <w:proofErr w:type="spellEnd"/>
      <w:r w:rsidR="00B24F31">
        <w:t xml:space="preserve"> </w:t>
      </w:r>
      <w:proofErr w:type="spellStart"/>
      <w:r w:rsidR="00B24F31">
        <w:t>dengan</w:t>
      </w:r>
      <w:proofErr w:type="spellEnd"/>
      <w:r w:rsidR="00B24F31">
        <w:t xml:space="preserve"> </w:t>
      </w:r>
      <w:r w:rsidR="00B24F31">
        <w:rPr>
          <w:i/>
          <w:iCs/>
        </w:rPr>
        <w:t>Laplacian operator</w:t>
      </w:r>
      <w:r w:rsidR="00B24F31">
        <w:t xml:space="preserve"> </w:t>
      </w:r>
      <w:proofErr w:type="spellStart"/>
      <w:r w:rsidR="00B24F31">
        <w:t>lalu</w:t>
      </w:r>
      <w:proofErr w:type="spellEnd"/>
      <w:r w:rsidR="00B24F31">
        <w:t xml:space="preserve"> </w:t>
      </w:r>
      <w:proofErr w:type="spellStart"/>
      <w:r w:rsidR="00B24F31">
        <w:t>melakukan</w:t>
      </w:r>
      <w:proofErr w:type="spellEnd"/>
      <w:r w:rsidR="00B24F31">
        <w:t xml:space="preserve"> </w:t>
      </w:r>
      <w:proofErr w:type="spellStart"/>
      <w:r w:rsidR="00B24F31">
        <w:t>klasifikasi</w:t>
      </w:r>
      <w:proofErr w:type="spellEnd"/>
      <w:r w:rsidR="003D1A54">
        <w:t xml:space="preserve">. Hasil </w:t>
      </w:r>
      <w:proofErr w:type="spellStart"/>
      <w:r w:rsidR="003D1A54">
        <w:t>deteksi</w:t>
      </w:r>
      <w:proofErr w:type="spellEnd"/>
      <w:r w:rsidR="003D1A54">
        <w:t xml:space="preserve"> </w:t>
      </w:r>
      <w:proofErr w:type="spellStart"/>
      <w:r w:rsidR="003D1A54">
        <w:t>dari</w:t>
      </w:r>
      <w:proofErr w:type="spellEnd"/>
      <w:r w:rsidR="003D1A54">
        <w:t xml:space="preserve"> model </w:t>
      </w:r>
      <w:proofErr w:type="spellStart"/>
      <w:r w:rsidR="003D1A54">
        <w:t>kemudian</w:t>
      </w:r>
      <w:proofErr w:type="spellEnd"/>
      <w:r w:rsidR="003D1A54">
        <w:t xml:space="preserve"> </w:t>
      </w:r>
      <w:proofErr w:type="spellStart"/>
      <w:r w:rsidR="003D1A54">
        <w:t>akan</w:t>
      </w:r>
      <w:proofErr w:type="spellEnd"/>
      <w:r w:rsidR="003D1A54">
        <w:t xml:space="preserve"> </w:t>
      </w:r>
      <w:proofErr w:type="spellStart"/>
      <w:r w:rsidR="003D1A54">
        <w:t>digunakan</w:t>
      </w:r>
      <w:proofErr w:type="spellEnd"/>
      <w:r w:rsidR="003D1A54">
        <w:t xml:space="preserve"> untuk </w:t>
      </w:r>
      <w:proofErr w:type="spellStart"/>
      <w:r w:rsidR="003D1A54">
        <w:t>menentukan</w:t>
      </w:r>
      <w:proofErr w:type="spellEnd"/>
      <w:r w:rsidR="003D1A54">
        <w:t xml:space="preserve"> </w:t>
      </w:r>
      <w:proofErr w:type="spellStart"/>
      <w:r w:rsidR="003D1A54">
        <w:t>pesan</w:t>
      </w:r>
      <w:proofErr w:type="spellEnd"/>
      <w:r w:rsidR="003D1A54">
        <w:t xml:space="preserve"> </w:t>
      </w:r>
      <w:proofErr w:type="spellStart"/>
      <w:r w:rsidR="003D1A54">
        <w:t>apa</w:t>
      </w:r>
      <w:proofErr w:type="spellEnd"/>
      <w:r w:rsidR="003D1A54">
        <w:t xml:space="preserve"> yang </w:t>
      </w:r>
      <w:proofErr w:type="spellStart"/>
      <w:r w:rsidR="003D1A54">
        <w:t>akan</w:t>
      </w:r>
      <w:proofErr w:type="spellEnd"/>
      <w:r w:rsidR="003D1A54">
        <w:t xml:space="preserve"> </w:t>
      </w:r>
      <w:proofErr w:type="spellStart"/>
      <w:r w:rsidR="003D1A54">
        <w:t>menjadi</w:t>
      </w:r>
      <w:proofErr w:type="spellEnd"/>
      <w:r w:rsidR="003D1A54">
        <w:t xml:space="preserve"> </w:t>
      </w:r>
      <w:proofErr w:type="spellStart"/>
      <w:r w:rsidR="003D1A54">
        <w:t>umpan</w:t>
      </w:r>
      <w:proofErr w:type="spellEnd"/>
      <w:r w:rsidR="003D1A54">
        <w:t xml:space="preserve"> </w:t>
      </w:r>
      <w:proofErr w:type="spellStart"/>
      <w:r w:rsidR="003D1A54">
        <w:t>balik</w:t>
      </w:r>
      <w:proofErr w:type="spellEnd"/>
      <w:r w:rsidR="003D1A54">
        <w:t xml:space="preserve"> untuk </w:t>
      </w:r>
      <w:proofErr w:type="spellStart"/>
      <w:r w:rsidR="003D1A54">
        <w:t>pengguna</w:t>
      </w:r>
      <w:proofErr w:type="spellEnd"/>
      <w:r w:rsidR="003D1A54">
        <w:t>.</w:t>
      </w:r>
      <w:r w:rsidR="00EB1D79">
        <w:t xml:space="preserve"> </w:t>
      </w:r>
      <w:r w:rsidR="00EB1D79">
        <w:rPr>
          <w:i/>
          <w:iCs/>
        </w:rPr>
        <w:t xml:space="preserve">Activity diagram </w:t>
      </w:r>
      <w:r w:rsidR="00EB1D79">
        <w:t xml:space="preserve">proses </w:t>
      </w:r>
      <w:proofErr w:type="spellStart"/>
      <w:r w:rsidR="00EB1D79">
        <w:t>interaksi</w:t>
      </w:r>
      <w:proofErr w:type="spellEnd"/>
      <w:r w:rsidR="00EB1D79">
        <w:t xml:space="preserve"> </w:t>
      </w:r>
      <w:proofErr w:type="spellStart"/>
      <w:r w:rsidR="002B2760">
        <w:t>klien</w:t>
      </w:r>
      <w:proofErr w:type="spellEnd"/>
      <w:r w:rsidR="00EB1D79">
        <w:t xml:space="preserve"> </w:t>
      </w:r>
      <w:proofErr w:type="spellStart"/>
      <w:r w:rsidR="00EB1D79">
        <w:t>dengan</w:t>
      </w:r>
      <w:proofErr w:type="spellEnd"/>
      <w:r w:rsidR="00EB1D79">
        <w:t xml:space="preserve"> </w:t>
      </w:r>
      <w:proofErr w:type="spellStart"/>
      <w:r w:rsidR="00EB1D79">
        <w:t>perangkat</w:t>
      </w:r>
      <w:proofErr w:type="spellEnd"/>
      <w:r w:rsidR="00EB1D79">
        <w:t xml:space="preserve"> </w:t>
      </w:r>
      <w:proofErr w:type="spellStart"/>
      <w:r w:rsidR="00EB1D79">
        <w:t>lunak</w:t>
      </w:r>
      <w:proofErr w:type="spellEnd"/>
      <w:r w:rsidR="00EB1D79">
        <w:t xml:space="preserve"> </w:t>
      </w:r>
      <w:proofErr w:type="spellStart"/>
      <w:r w:rsidR="00EB1D79">
        <w:t>dapat</w:t>
      </w:r>
      <w:proofErr w:type="spellEnd"/>
      <w:r w:rsidR="00EB1D79">
        <w:t xml:space="preserve"> </w:t>
      </w:r>
      <w:proofErr w:type="spellStart"/>
      <w:r w:rsidR="00EB1D79">
        <w:t>dilihat</w:t>
      </w:r>
      <w:proofErr w:type="spellEnd"/>
      <w:r w:rsidR="00EB1D79">
        <w:t xml:space="preserve"> pada </w:t>
      </w:r>
      <w:r w:rsidR="00EB1D79">
        <w:fldChar w:fldCharType="begin"/>
      </w:r>
      <w:r w:rsidR="00EB1D79">
        <w:instrText xml:space="preserve"> REF _Ref181811995 \h </w:instrText>
      </w:r>
      <w:r w:rsidR="00EB1D79">
        <w:fldChar w:fldCharType="separate"/>
      </w:r>
      <w:r w:rsidR="00103589">
        <w:t xml:space="preserve">Gambar </w:t>
      </w:r>
      <w:r w:rsidR="00103589">
        <w:rPr>
          <w:noProof/>
        </w:rPr>
        <w:t>4</w:t>
      </w:r>
      <w:r w:rsidR="00103589">
        <w:t>.</w:t>
      </w:r>
      <w:r w:rsidR="00103589">
        <w:rPr>
          <w:noProof/>
        </w:rPr>
        <w:t>3</w:t>
      </w:r>
      <w:r w:rsidR="00EB1D79">
        <w:fldChar w:fldCharType="end"/>
      </w:r>
      <w:r w:rsidR="00EB1D79">
        <w:t>.</w:t>
      </w:r>
    </w:p>
    <w:p w14:paraId="735A9338" w14:textId="3DCB4EB6" w:rsidR="00EB1D79" w:rsidRDefault="00B447BF" w:rsidP="00B447BF">
      <w:pPr>
        <w:jc w:val="center"/>
        <w:rPr>
          <w:shd w:val="clear" w:color="auto" w:fill="FFFFFF"/>
        </w:rPr>
      </w:pPr>
      <w:r>
        <w:rPr>
          <w:noProof/>
          <w:shd w:val="clear" w:color="auto" w:fill="FFFFFF"/>
        </w:rPr>
        <w:lastRenderedPageBreak/>
        <w:drawing>
          <wp:inline distT="0" distB="0" distL="0" distR="0" wp14:anchorId="4F3E0BEF" wp14:editId="009E475A">
            <wp:extent cx="2743200" cy="391645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43200" cy="3916456"/>
                    </a:xfrm>
                    <a:prstGeom prst="rect">
                      <a:avLst/>
                    </a:prstGeom>
                    <a:noFill/>
                    <a:ln>
                      <a:noFill/>
                    </a:ln>
                  </pic:spPr>
                </pic:pic>
              </a:graphicData>
            </a:graphic>
          </wp:inline>
        </w:drawing>
      </w:r>
    </w:p>
    <w:p w14:paraId="3CA88881" w14:textId="75FE219D" w:rsidR="00EB1D79" w:rsidRDefault="00EB1D79" w:rsidP="00EB1D79">
      <w:pPr>
        <w:pStyle w:val="Caption"/>
      </w:pPr>
      <w:bookmarkStart w:id="79" w:name="_Ref181811995"/>
      <w:r>
        <w:t xml:space="preserve">Gambar </w:t>
      </w:r>
      <w:r w:rsidR="002B2760">
        <w:fldChar w:fldCharType="begin"/>
      </w:r>
      <w:r w:rsidR="002B2760">
        <w:instrText xml:space="preserve"> STYLEREF 1 \s </w:instrText>
      </w:r>
      <w:r w:rsidR="002B2760">
        <w:fldChar w:fldCharType="separate"/>
      </w:r>
      <w:r w:rsidR="002B2760">
        <w:rPr>
          <w:noProof/>
        </w:rPr>
        <w:t>4</w:t>
      </w:r>
      <w:r w:rsidR="002B2760">
        <w:fldChar w:fldCharType="end"/>
      </w:r>
      <w:r w:rsidR="002B2760">
        <w:t>.</w:t>
      </w:r>
      <w:r w:rsidR="002B2760">
        <w:fldChar w:fldCharType="begin"/>
      </w:r>
      <w:r w:rsidR="002B2760">
        <w:instrText xml:space="preserve"> SEQ Gambar \* ARABIC \s 1 </w:instrText>
      </w:r>
      <w:r w:rsidR="002B2760">
        <w:fldChar w:fldCharType="separate"/>
      </w:r>
      <w:r w:rsidR="002B2760">
        <w:rPr>
          <w:noProof/>
        </w:rPr>
        <w:t>3</w:t>
      </w:r>
      <w:r w:rsidR="002B2760">
        <w:fldChar w:fldCharType="end"/>
      </w:r>
      <w:bookmarkEnd w:id="79"/>
      <w:r>
        <w:t xml:space="preserve"> </w:t>
      </w:r>
      <w:r>
        <w:rPr>
          <w:i/>
          <w:iCs/>
        </w:rPr>
        <w:t>Activity Diagram</w:t>
      </w:r>
      <w:r>
        <w:t xml:space="preserve"> </w:t>
      </w:r>
      <w:proofErr w:type="spellStart"/>
      <w:r w:rsidR="00B447BF">
        <w:t>Pengiriman</w:t>
      </w:r>
      <w:proofErr w:type="spellEnd"/>
      <w:r w:rsidR="00B447BF">
        <w:t xml:space="preserve"> Gambar oleh </w:t>
      </w:r>
      <w:proofErr w:type="spellStart"/>
      <w:r w:rsidR="00B447BF">
        <w:t>Klien</w:t>
      </w:r>
      <w:proofErr w:type="spellEnd"/>
    </w:p>
    <w:p w14:paraId="62C46B5E" w14:textId="52596890" w:rsidR="00B447BF" w:rsidRDefault="00B447BF" w:rsidP="00B447BF"/>
    <w:p w14:paraId="4B0D4895" w14:textId="128BA2C4" w:rsidR="002B2760" w:rsidRDefault="002B2760" w:rsidP="002B2760">
      <w:pPr>
        <w:pStyle w:val="paragraf"/>
      </w:pPr>
      <w:proofErr w:type="spellStart"/>
      <w:r>
        <w:t>Staf</w:t>
      </w:r>
      <w:proofErr w:type="spellEnd"/>
      <w:r>
        <w:t xml:space="preserve"> dan </w:t>
      </w:r>
      <w:proofErr w:type="spellStart"/>
      <w:r>
        <w:t>klien</w:t>
      </w:r>
      <w:proofErr w:type="spellEnd"/>
      <w:r>
        <w:t xml:space="preserve"> </w:t>
      </w:r>
      <w:proofErr w:type="spellStart"/>
      <w:r>
        <w:t>dapat</w:t>
      </w:r>
      <w:proofErr w:type="spellEnd"/>
      <w:r>
        <w:t xml:space="preserve"> </w:t>
      </w:r>
      <w:proofErr w:type="spellStart"/>
      <w:r>
        <w:t>mengakses</w:t>
      </w:r>
      <w:proofErr w:type="spellEnd"/>
      <w:r>
        <w:t xml:space="preserve"> </w:t>
      </w:r>
      <w:proofErr w:type="spellStart"/>
      <w:r>
        <w:t>percakapan</w:t>
      </w:r>
      <w:proofErr w:type="spellEnd"/>
      <w:r>
        <w:t xml:space="preserve"> dan </w:t>
      </w:r>
      <w:proofErr w:type="spellStart"/>
      <w:r>
        <w:t>foto</w:t>
      </w:r>
      <w:proofErr w:type="spellEnd"/>
      <w:r>
        <w:t xml:space="preserve"> </w:t>
      </w:r>
      <w:proofErr w:type="spellStart"/>
      <w:r>
        <w:t>dokumen</w:t>
      </w:r>
      <w:proofErr w:type="spellEnd"/>
      <w:r>
        <w:t xml:space="preserve"> yang </w:t>
      </w:r>
      <w:proofErr w:type="spellStart"/>
      <w:r>
        <w:t>dikirim</w:t>
      </w:r>
      <w:proofErr w:type="spellEnd"/>
      <w:r>
        <w:t xml:space="preserve"> </w:t>
      </w:r>
      <w:proofErr w:type="spellStart"/>
      <w:r>
        <w:t>melalui</w:t>
      </w:r>
      <w:proofErr w:type="spellEnd"/>
      <w:r>
        <w:t xml:space="preserve"> </w:t>
      </w:r>
      <w:proofErr w:type="spellStart"/>
      <w:r>
        <w:t>aplikasi</w:t>
      </w:r>
      <w:proofErr w:type="spellEnd"/>
      <w:r>
        <w:t xml:space="preserve"> WhatsApp. </w:t>
      </w:r>
      <w:r>
        <w:rPr>
          <w:i/>
          <w:iCs/>
        </w:rPr>
        <w:t xml:space="preserve">Activity diagram </w:t>
      </w:r>
      <w:r>
        <w:t xml:space="preserve">proses </w:t>
      </w:r>
      <w:proofErr w:type="spellStart"/>
      <w:r>
        <w:t>interaksi</w:t>
      </w:r>
      <w:proofErr w:type="spellEnd"/>
      <w:r>
        <w:t xml:space="preserve"> </w:t>
      </w:r>
      <w:proofErr w:type="spellStart"/>
      <w:r>
        <w:t>pengguna</w:t>
      </w:r>
      <w:proofErr w:type="spellEnd"/>
      <w:r>
        <w:t xml:space="preserve"> </w:t>
      </w:r>
      <w:proofErr w:type="spellStart"/>
      <w:r>
        <w:t>dengan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dapat</w:t>
      </w:r>
      <w:proofErr w:type="spellEnd"/>
      <w:r>
        <w:t xml:space="preserve"> </w:t>
      </w:r>
      <w:proofErr w:type="spellStart"/>
      <w:r>
        <w:t>dilihat</w:t>
      </w:r>
      <w:proofErr w:type="spellEnd"/>
      <w:r>
        <w:t xml:space="preserve"> pada </w:t>
      </w:r>
      <w:r>
        <w:fldChar w:fldCharType="begin"/>
      </w:r>
      <w:r>
        <w:instrText xml:space="preserve"> REF _Ref181985256 \h </w:instrText>
      </w:r>
      <w:r>
        <w:fldChar w:fldCharType="separate"/>
      </w:r>
      <w:r>
        <w:t xml:space="preserve">Gambar </w:t>
      </w:r>
      <w:r>
        <w:rPr>
          <w:noProof/>
        </w:rPr>
        <w:t>4</w:t>
      </w:r>
      <w:r>
        <w:t>.</w:t>
      </w:r>
      <w:r>
        <w:rPr>
          <w:noProof/>
        </w:rPr>
        <w:t>4</w:t>
      </w:r>
      <w:r>
        <w:fldChar w:fldCharType="end"/>
      </w:r>
      <w:r>
        <w:t>.</w:t>
      </w:r>
    </w:p>
    <w:p w14:paraId="5D5108AC" w14:textId="2C35A159" w:rsidR="002B2760" w:rsidRDefault="002B2760" w:rsidP="002B2760">
      <w:pPr>
        <w:jc w:val="center"/>
      </w:pPr>
      <w:r>
        <w:rPr>
          <w:noProof/>
        </w:rPr>
        <w:drawing>
          <wp:inline distT="0" distB="0" distL="0" distR="0" wp14:anchorId="0231800B" wp14:editId="464F8E95">
            <wp:extent cx="2743200" cy="184338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3200" cy="1843387"/>
                    </a:xfrm>
                    <a:prstGeom prst="rect">
                      <a:avLst/>
                    </a:prstGeom>
                    <a:noFill/>
                    <a:ln>
                      <a:noFill/>
                    </a:ln>
                  </pic:spPr>
                </pic:pic>
              </a:graphicData>
            </a:graphic>
          </wp:inline>
        </w:drawing>
      </w:r>
    </w:p>
    <w:p w14:paraId="430F8DD5" w14:textId="2F80CF92" w:rsidR="002B2760" w:rsidRPr="002B2760" w:rsidRDefault="002B2760" w:rsidP="002B2760">
      <w:pPr>
        <w:pStyle w:val="Caption"/>
      </w:pPr>
      <w:bookmarkStart w:id="80" w:name="_Ref181985256"/>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4</w:t>
      </w:r>
      <w:r>
        <w:fldChar w:fldCharType="end"/>
      </w:r>
      <w:bookmarkEnd w:id="80"/>
      <w:r>
        <w:t xml:space="preserve"> </w:t>
      </w:r>
      <w:r>
        <w:rPr>
          <w:i/>
          <w:iCs/>
        </w:rPr>
        <w:t xml:space="preserve">Activity Diagram </w:t>
      </w:r>
      <w:proofErr w:type="spellStart"/>
      <w:r>
        <w:t>Pengaksesan</w:t>
      </w:r>
      <w:proofErr w:type="spellEnd"/>
      <w:r>
        <w:t xml:space="preserve"> </w:t>
      </w:r>
      <w:proofErr w:type="spellStart"/>
      <w:r>
        <w:t>Percakapan</w:t>
      </w:r>
      <w:proofErr w:type="spellEnd"/>
      <w:r>
        <w:t xml:space="preserve"> oleh </w:t>
      </w:r>
      <w:proofErr w:type="spellStart"/>
      <w:r>
        <w:t>Pengguna</w:t>
      </w:r>
      <w:proofErr w:type="spellEnd"/>
    </w:p>
    <w:p w14:paraId="404D03BF" w14:textId="751DBCFF" w:rsidR="002B2760" w:rsidRDefault="002B2760" w:rsidP="002B2760">
      <w:pPr>
        <w:pStyle w:val="paragraf"/>
      </w:pPr>
    </w:p>
    <w:p w14:paraId="094FC4F8" w14:textId="63E5F377" w:rsidR="00B3011C" w:rsidRDefault="00B3011C" w:rsidP="00B3011C">
      <w:pPr>
        <w:pStyle w:val="Heading2"/>
        <w:rPr>
          <w:shd w:val="clear" w:color="auto" w:fill="FFFFFF"/>
        </w:rPr>
      </w:pPr>
      <w:bookmarkStart w:id="81" w:name="_Toc181985883"/>
      <w:proofErr w:type="spellStart"/>
      <w:r>
        <w:rPr>
          <w:shd w:val="clear" w:color="auto" w:fill="FFFFFF"/>
        </w:rPr>
        <w:lastRenderedPageBreak/>
        <w:t>Verifikasi</w:t>
      </w:r>
      <w:proofErr w:type="spellEnd"/>
      <w:r>
        <w:rPr>
          <w:shd w:val="clear" w:color="auto" w:fill="FFFFFF"/>
        </w:rPr>
        <w:t xml:space="preserve"> </w:t>
      </w:r>
      <w:proofErr w:type="spellStart"/>
      <w:r>
        <w:rPr>
          <w:shd w:val="clear" w:color="auto" w:fill="FFFFFF"/>
        </w:rPr>
        <w:t>Perancangan</w:t>
      </w:r>
      <w:bookmarkEnd w:id="81"/>
      <w:proofErr w:type="spellEnd"/>
    </w:p>
    <w:p w14:paraId="07BA1791" w14:textId="5A642F4C" w:rsidR="00B3011C" w:rsidRDefault="00B006F1" w:rsidP="00B3011C">
      <w:pPr>
        <w:pStyle w:val="BodyText"/>
        <w:spacing w:after="0" w:line="480" w:lineRule="auto"/>
        <w:ind w:firstLine="708"/>
        <w:jc w:val="both"/>
        <w:rPr>
          <w:color w:val="000000"/>
          <w:szCs w:val="24"/>
          <w:shd w:val="clear" w:color="auto" w:fill="FFFFFF"/>
        </w:rPr>
      </w:pPr>
      <w:proofErr w:type="spellStart"/>
      <w:r>
        <w:rPr>
          <w:color w:val="000000"/>
          <w:szCs w:val="24"/>
          <w:shd w:val="clear" w:color="auto" w:fill="FFFFFF"/>
        </w:rPr>
        <w:t>Verifikasi</w:t>
      </w:r>
      <w:proofErr w:type="spellEnd"/>
      <w:r>
        <w:rPr>
          <w:color w:val="000000"/>
          <w:szCs w:val="24"/>
          <w:shd w:val="clear" w:color="auto" w:fill="FFFFFF"/>
        </w:rPr>
        <w:t xml:space="preserve"> </w:t>
      </w:r>
      <w:proofErr w:type="spellStart"/>
      <w:r>
        <w:rPr>
          <w:color w:val="000000"/>
          <w:szCs w:val="24"/>
          <w:shd w:val="clear" w:color="auto" w:fill="FFFFFF"/>
        </w:rPr>
        <w:t>perancangan</w:t>
      </w:r>
      <w:proofErr w:type="spellEnd"/>
      <w:r>
        <w:rPr>
          <w:color w:val="000000"/>
          <w:szCs w:val="24"/>
          <w:shd w:val="clear" w:color="auto" w:fill="FFFFFF"/>
        </w:rPr>
        <w:t xml:space="preserve"> </w:t>
      </w:r>
      <w:proofErr w:type="spellStart"/>
      <w:r>
        <w:rPr>
          <w:color w:val="000000"/>
          <w:szCs w:val="24"/>
          <w:shd w:val="clear" w:color="auto" w:fill="FFFFFF"/>
        </w:rPr>
        <w:t>dilakukan</w:t>
      </w:r>
      <w:proofErr w:type="spellEnd"/>
      <w:r>
        <w:rPr>
          <w:color w:val="000000"/>
          <w:szCs w:val="24"/>
          <w:shd w:val="clear" w:color="auto" w:fill="FFFFFF"/>
        </w:rPr>
        <w:t xml:space="preserve"> </w:t>
      </w:r>
      <w:proofErr w:type="spellStart"/>
      <w:r>
        <w:rPr>
          <w:color w:val="000000"/>
          <w:szCs w:val="24"/>
          <w:shd w:val="clear" w:color="auto" w:fill="FFFFFF"/>
        </w:rPr>
        <w:t>dengan</w:t>
      </w:r>
      <w:proofErr w:type="spellEnd"/>
      <w:r>
        <w:rPr>
          <w:color w:val="000000"/>
          <w:szCs w:val="24"/>
          <w:shd w:val="clear" w:color="auto" w:fill="FFFFFF"/>
        </w:rPr>
        <w:t xml:space="preserve"> </w:t>
      </w:r>
      <w:proofErr w:type="spellStart"/>
      <w:r>
        <w:rPr>
          <w:color w:val="000000"/>
          <w:szCs w:val="24"/>
          <w:shd w:val="clear" w:color="auto" w:fill="FFFFFF"/>
        </w:rPr>
        <w:t>membuat</w:t>
      </w:r>
      <w:proofErr w:type="spellEnd"/>
      <w:r>
        <w:rPr>
          <w:color w:val="000000"/>
          <w:szCs w:val="24"/>
          <w:shd w:val="clear" w:color="auto" w:fill="FFFFFF"/>
        </w:rPr>
        <w:t xml:space="preserve"> daftar </w:t>
      </w:r>
      <w:proofErr w:type="spellStart"/>
      <w:r>
        <w:rPr>
          <w:color w:val="000000"/>
          <w:szCs w:val="24"/>
          <w:shd w:val="clear" w:color="auto" w:fill="FFFFFF"/>
        </w:rPr>
        <w:t>semua</w:t>
      </w:r>
      <w:proofErr w:type="spellEnd"/>
      <w:r>
        <w:rPr>
          <w:color w:val="000000"/>
          <w:szCs w:val="24"/>
          <w:shd w:val="clear" w:color="auto" w:fill="FFFFFF"/>
        </w:rPr>
        <w:t xml:space="preserve"> </w:t>
      </w:r>
      <w:proofErr w:type="spellStart"/>
      <w:r>
        <w:rPr>
          <w:color w:val="000000"/>
          <w:szCs w:val="24"/>
          <w:shd w:val="clear" w:color="auto" w:fill="FFFFFF"/>
        </w:rPr>
        <w:t>atribut</w:t>
      </w:r>
      <w:proofErr w:type="spellEnd"/>
      <w:r>
        <w:rPr>
          <w:color w:val="000000"/>
          <w:szCs w:val="24"/>
          <w:shd w:val="clear" w:color="auto" w:fill="FFFFFF"/>
        </w:rPr>
        <w:t xml:space="preserve"> </w:t>
      </w:r>
      <w:proofErr w:type="spellStart"/>
      <w:r>
        <w:rPr>
          <w:color w:val="000000"/>
          <w:szCs w:val="24"/>
          <w:shd w:val="clear" w:color="auto" w:fill="FFFFFF"/>
        </w:rPr>
        <w:t>metode</w:t>
      </w:r>
      <w:proofErr w:type="spellEnd"/>
      <w:r>
        <w:rPr>
          <w:color w:val="000000"/>
          <w:szCs w:val="24"/>
          <w:shd w:val="clear" w:color="auto" w:fill="FFFFFF"/>
        </w:rPr>
        <w:t xml:space="preserve"> yang </w:t>
      </w:r>
      <w:proofErr w:type="spellStart"/>
      <w:r>
        <w:rPr>
          <w:color w:val="000000"/>
          <w:szCs w:val="24"/>
          <w:shd w:val="clear" w:color="auto" w:fill="FFFFFF"/>
        </w:rPr>
        <w:t>dilakukan</w:t>
      </w:r>
      <w:proofErr w:type="spellEnd"/>
      <w:r>
        <w:rPr>
          <w:color w:val="000000"/>
          <w:szCs w:val="24"/>
          <w:shd w:val="clear" w:color="auto" w:fill="FFFFFF"/>
        </w:rPr>
        <w:t xml:space="preserve">, </w:t>
      </w:r>
      <w:proofErr w:type="spellStart"/>
      <w:r>
        <w:rPr>
          <w:color w:val="000000"/>
          <w:szCs w:val="24"/>
          <w:shd w:val="clear" w:color="auto" w:fill="FFFFFF"/>
        </w:rPr>
        <w:t>menjelaskan</w:t>
      </w:r>
      <w:proofErr w:type="spellEnd"/>
      <w:r>
        <w:rPr>
          <w:color w:val="000000"/>
          <w:szCs w:val="24"/>
          <w:shd w:val="clear" w:color="auto" w:fill="FFFFFF"/>
        </w:rPr>
        <w:t xml:space="preserve"> </w:t>
      </w:r>
      <w:proofErr w:type="spellStart"/>
      <w:r>
        <w:rPr>
          <w:color w:val="000000"/>
          <w:szCs w:val="24"/>
          <w:shd w:val="clear" w:color="auto" w:fill="FFFFFF"/>
        </w:rPr>
        <w:t>setiap</w:t>
      </w:r>
      <w:proofErr w:type="spellEnd"/>
      <w:r>
        <w:rPr>
          <w:color w:val="000000"/>
          <w:szCs w:val="24"/>
          <w:shd w:val="clear" w:color="auto" w:fill="FFFFFF"/>
        </w:rPr>
        <w:t xml:space="preserve"> </w:t>
      </w:r>
      <w:proofErr w:type="spellStart"/>
      <w:r>
        <w:rPr>
          <w:color w:val="000000"/>
          <w:szCs w:val="24"/>
          <w:shd w:val="clear" w:color="auto" w:fill="FFFFFF"/>
        </w:rPr>
        <w:t>atribut</w:t>
      </w:r>
      <w:proofErr w:type="spellEnd"/>
      <w:r>
        <w:rPr>
          <w:color w:val="000000"/>
          <w:szCs w:val="24"/>
          <w:shd w:val="clear" w:color="auto" w:fill="FFFFFF"/>
        </w:rPr>
        <w:t xml:space="preserve">, dan </w:t>
      </w:r>
      <w:proofErr w:type="spellStart"/>
      <w:r>
        <w:rPr>
          <w:color w:val="000000"/>
          <w:szCs w:val="24"/>
          <w:shd w:val="clear" w:color="auto" w:fill="FFFFFF"/>
        </w:rPr>
        <w:t>memberi</w:t>
      </w:r>
      <w:proofErr w:type="spellEnd"/>
      <w:r>
        <w:rPr>
          <w:color w:val="000000"/>
          <w:szCs w:val="24"/>
          <w:shd w:val="clear" w:color="auto" w:fill="FFFFFF"/>
        </w:rPr>
        <w:t xml:space="preserve"> </w:t>
      </w:r>
      <w:proofErr w:type="spellStart"/>
      <w:r>
        <w:rPr>
          <w:color w:val="000000"/>
          <w:szCs w:val="24"/>
          <w:shd w:val="clear" w:color="auto" w:fill="FFFFFF"/>
        </w:rPr>
        <w:t>tanda</w:t>
      </w:r>
      <w:proofErr w:type="spellEnd"/>
      <w:r>
        <w:rPr>
          <w:color w:val="000000"/>
          <w:szCs w:val="24"/>
          <w:shd w:val="clear" w:color="auto" w:fill="FFFFFF"/>
        </w:rPr>
        <w:t xml:space="preserve"> </w:t>
      </w:r>
      <w:proofErr w:type="spellStart"/>
      <w:r>
        <w:rPr>
          <w:color w:val="000000"/>
          <w:szCs w:val="24"/>
          <w:shd w:val="clear" w:color="auto" w:fill="FFFFFF"/>
        </w:rPr>
        <w:t>centang</w:t>
      </w:r>
      <w:proofErr w:type="spellEnd"/>
      <w:r>
        <w:rPr>
          <w:color w:val="000000"/>
          <w:szCs w:val="24"/>
          <w:shd w:val="clear" w:color="auto" w:fill="FFFFFF"/>
        </w:rPr>
        <w:t xml:space="preserve"> </w:t>
      </w:r>
      <w:proofErr w:type="spellStart"/>
      <w:r>
        <w:rPr>
          <w:color w:val="000000"/>
          <w:szCs w:val="24"/>
          <w:shd w:val="clear" w:color="auto" w:fill="FFFFFF"/>
        </w:rPr>
        <w:t>terhadap</w:t>
      </w:r>
      <w:proofErr w:type="spellEnd"/>
      <w:r>
        <w:rPr>
          <w:color w:val="000000"/>
          <w:szCs w:val="24"/>
          <w:shd w:val="clear" w:color="auto" w:fill="FFFFFF"/>
        </w:rPr>
        <w:t xml:space="preserve"> daftar </w:t>
      </w:r>
      <w:proofErr w:type="spellStart"/>
      <w:r>
        <w:rPr>
          <w:color w:val="000000"/>
          <w:szCs w:val="24"/>
          <w:shd w:val="clear" w:color="auto" w:fill="FFFFFF"/>
        </w:rPr>
        <w:t>atribut</w:t>
      </w:r>
      <w:proofErr w:type="spellEnd"/>
      <w:r>
        <w:rPr>
          <w:color w:val="000000"/>
          <w:szCs w:val="24"/>
          <w:shd w:val="clear" w:color="auto" w:fill="FFFFFF"/>
        </w:rPr>
        <w:t xml:space="preserve"> </w:t>
      </w:r>
      <w:proofErr w:type="spellStart"/>
      <w:r>
        <w:rPr>
          <w:color w:val="000000"/>
          <w:szCs w:val="24"/>
          <w:shd w:val="clear" w:color="auto" w:fill="FFFFFF"/>
        </w:rPr>
        <w:t>seperti</w:t>
      </w:r>
      <w:proofErr w:type="spellEnd"/>
      <w:r>
        <w:rPr>
          <w:color w:val="000000"/>
          <w:szCs w:val="24"/>
          <w:shd w:val="clear" w:color="auto" w:fill="FFFFFF"/>
        </w:rPr>
        <w:t xml:space="preserve"> pada </w:t>
      </w:r>
      <w:r w:rsidR="00146038">
        <w:rPr>
          <w:color w:val="000000"/>
          <w:szCs w:val="24"/>
          <w:shd w:val="clear" w:color="auto" w:fill="FFFFFF"/>
        </w:rPr>
        <w:fldChar w:fldCharType="begin"/>
      </w:r>
      <w:r w:rsidR="00146038">
        <w:rPr>
          <w:color w:val="000000"/>
          <w:szCs w:val="24"/>
          <w:shd w:val="clear" w:color="auto" w:fill="FFFFFF"/>
        </w:rPr>
        <w:instrText xml:space="preserve"> REF _Ref180694407 \h </w:instrText>
      </w:r>
      <w:r w:rsidR="00146038">
        <w:rPr>
          <w:color w:val="000000"/>
          <w:szCs w:val="24"/>
          <w:shd w:val="clear" w:color="auto" w:fill="FFFFFF"/>
        </w:rPr>
      </w:r>
      <w:r w:rsidR="00146038">
        <w:rPr>
          <w:color w:val="000000"/>
          <w:szCs w:val="24"/>
          <w:shd w:val="clear" w:color="auto" w:fill="FFFFFF"/>
        </w:rPr>
        <w:fldChar w:fldCharType="separate"/>
      </w:r>
      <w:proofErr w:type="spellStart"/>
      <w:r w:rsidR="00103589">
        <w:t>Tabel</w:t>
      </w:r>
      <w:proofErr w:type="spellEnd"/>
      <w:r w:rsidR="00103589">
        <w:t xml:space="preserve"> </w:t>
      </w:r>
      <w:r w:rsidR="00103589">
        <w:rPr>
          <w:noProof/>
        </w:rPr>
        <w:t>4</w:t>
      </w:r>
      <w:r w:rsidR="00103589">
        <w:t>.</w:t>
      </w:r>
      <w:r w:rsidR="00103589">
        <w:rPr>
          <w:noProof/>
        </w:rPr>
        <w:t>2</w:t>
      </w:r>
      <w:r w:rsidR="00146038">
        <w:rPr>
          <w:color w:val="000000"/>
          <w:szCs w:val="24"/>
          <w:shd w:val="clear" w:color="auto" w:fill="FFFFFF"/>
        </w:rPr>
        <w:fldChar w:fldCharType="end"/>
      </w:r>
      <w:r>
        <w:rPr>
          <w:color w:val="000000"/>
          <w:szCs w:val="24"/>
          <w:shd w:val="clear" w:color="auto" w:fill="FFFFFF"/>
        </w:rPr>
        <w:t>.</w:t>
      </w:r>
    </w:p>
    <w:p w14:paraId="6E83CE3C" w14:textId="648369D9" w:rsidR="00146038" w:rsidRPr="00146038" w:rsidRDefault="00146038" w:rsidP="00146038">
      <w:pPr>
        <w:pStyle w:val="Caption"/>
      </w:pPr>
      <w:bookmarkStart w:id="82" w:name="_Ref180694407"/>
      <w:bookmarkStart w:id="83" w:name="_Toc181805990"/>
      <w:proofErr w:type="spellStart"/>
      <w:r>
        <w:t>Tabel</w:t>
      </w:r>
      <w:proofErr w:type="spellEnd"/>
      <w:r>
        <w:t xml:space="preserve"> </w:t>
      </w:r>
      <w:r w:rsidR="0047356C">
        <w:fldChar w:fldCharType="begin"/>
      </w:r>
      <w:r w:rsidR="0047356C">
        <w:instrText xml:space="preserve"> STYLEREF 1 \s </w:instrText>
      </w:r>
      <w:r w:rsidR="0047356C">
        <w:fldChar w:fldCharType="separate"/>
      </w:r>
      <w:r w:rsidR="00103589">
        <w:rPr>
          <w:noProof/>
        </w:rPr>
        <w:t>4</w:t>
      </w:r>
      <w:r w:rsidR="0047356C">
        <w:fldChar w:fldCharType="end"/>
      </w:r>
      <w:r w:rsidR="0047356C">
        <w:t>.</w:t>
      </w:r>
      <w:r w:rsidR="0047356C">
        <w:fldChar w:fldCharType="begin"/>
      </w:r>
      <w:r w:rsidR="0047356C">
        <w:instrText xml:space="preserve"> SEQ Tabel \* ARABIC \s 1 </w:instrText>
      </w:r>
      <w:r w:rsidR="0047356C">
        <w:fldChar w:fldCharType="separate"/>
      </w:r>
      <w:r w:rsidR="00103589">
        <w:rPr>
          <w:noProof/>
        </w:rPr>
        <w:t>2</w:t>
      </w:r>
      <w:r w:rsidR="0047356C">
        <w:fldChar w:fldCharType="end"/>
      </w:r>
      <w:bookmarkEnd w:id="82"/>
      <w:r>
        <w:t xml:space="preserve"> </w:t>
      </w:r>
      <w:proofErr w:type="spellStart"/>
      <w:r>
        <w:t>Verifikasi</w:t>
      </w:r>
      <w:proofErr w:type="spellEnd"/>
      <w:r>
        <w:t xml:space="preserve"> dan Bukti </w:t>
      </w:r>
      <w:proofErr w:type="spellStart"/>
      <w:r>
        <w:t>dalam</w:t>
      </w:r>
      <w:proofErr w:type="spellEnd"/>
      <w:r>
        <w:t xml:space="preserve"> Proses </w:t>
      </w:r>
      <w:proofErr w:type="spellStart"/>
      <w:r>
        <w:t>Perancangan</w:t>
      </w:r>
      <w:bookmarkEnd w:id="83"/>
      <w:proofErr w:type="spellEnd"/>
      <w:r>
        <w:br/>
      </w:r>
    </w:p>
    <w:tbl>
      <w:tblPr>
        <w:tblStyle w:val="TableGrid"/>
        <w:tblW w:w="4000" w:type="pct"/>
        <w:jc w:val="center"/>
        <w:tblLook w:val="04A0" w:firstRow="1" w:lastRow="0" w:firstColumn="1" w:lastColumn="0" w:noHBand="0" w:noVBand="1"/>
      </w:tblPr>
      <w:tblGrid>
        <w:gridCol w:w="570"/>
        <w:gridCol w:w="1497"/>
        <w:gridCol w:w="1230"/>
        <w:gridCol w:w="3045"/>
      </w:tblGrid>
      <w:tr w:rsidR="00DF3E25" w:rsidRPr="009A6B7E" w14:paraId="639215A0" w14:textId="26942E21" w:rsidTr="00B20FB1">
        <w:trPr>
          <w:cantSplit/>
          <w:tblHeader/>
          <w:jc w:val="center"/>
        </w:trPr>
        <w:tc>
          <w:tcPr>
            <w:tcW w:w="449" w:type="pct"/>
            <w:shd w:val="clear" w:color="auto" w:fill="FFD966" w:themeFill="accent4" w:themeFillTint="99"/>
            <w:vAlign w:val="center"/>
          </w:tcPr>
          <w:p w14:paraId="7E027063" w14:textId="77777777" w:rsidR="00DF3E25" w:rsidRPr="00DF3E25" w:rsidRDefault="00DF3E25" w:rsidP="007E2E3E">
            <w:pPr>
              <w:spacing w:before="60" w:after="60" w:line="240" w:lineRule="auto"/>
              <w:jc w:val="center"/>
              <w:rPr>
                <w:rFonts w:ascii="Times New Roman" w:hAnsi="Times New Roman"/>
                <w:b/>
                <w:bCs/>
              </w:rPr>
            </w:pPr>
            <w:r w:rsidRPr="00DF3E25">
              <w:rPr>
                <w:rFonts w:ascii="Times New Roman" w:hAnsi="Times New Roman"/>
                <w:b/>
                <w:bCs/>
              </w:rPr>
              <w:t>No.</w:t>
            </w:r>
          </w:p>
        </w:tc>
        <w:tc>
          <w:tcPr>
            <w:tcW w:w="1180" w:type="pct"/>
            <w:shd w:val="clear" w:color="auto" w:fill="FFD966" w:themeFill="accent4" w:themeFillTint="99"/>
            <w:vAlign w:val="center"/>
          </w:tcPr>
          <w:p w14:paraId="3E9E8CF3" w14:textId="5AD9ABBE" w:rsidR="00DF3E25" w:rsidRPr="00DF3E25" w:rsidRDefault="00DF3E25" w:rsidP="003D1A54">
            <w:pPr>
              <w:spacing w:before="60" w:after="60" w:line="240" w:lineRule="auto"/>
              <w:jc w:val="center"/>
              <w:rPr>
                <w:rFonts w:ascii="Times New Roman" w:hAnsi="Times New Roman"/>
                <w:b/>
                <w:bCs/>
              </w:rPr>
            </w:pPr>
            <w:r w:rsidRPr="00DF3E25">
              <w:rPr>
                <w:rFonts w:ascii="Times New Roman" w:hAnsi="Times New Roman"/>
                <w:b/>
                <w:bCs/>
              </w:rPr>
              <w:t>Item</w:t>
            </w:r>
          </w:p>
        </w:tc>
        <w:tc>
          <w:tcPr>
            <w:tcW w:w="970" w:type="pct"/>
            <w:shd w:val="clear" w:color="auto" w:fill="FFD966" w:themeFill="accent4" w:themeFillTint="99"/>
          </w:tcPr>
          <w:p w14:paraId="344D0054" w14:textId="50EDD4C3" w:rsidR="00DF3E25" w:rsidRPr="00DF3E25" w:rsidRDefault="00DF3E25" w:rsidP="007E2E3E">
            <w:pPr>
              <w:spacing w:before="60" w:after="60" w:line="240" w:lineRule="auto"/>
              <w:jc w:val="center"/>
              <w:rPr>
                <w:rFonts w:ascii="Times New Roman" w:hAnsi="Times New Roman"/>
                <w:b/>
                <w:bCs/>
              </w:rPr>
            </w:pPr>
            <w:proofErr w:type="spellStart"/>
            <w:r w:rsidRPr="00DF3E25">
              <w:rPr>
                <w:rFonts w:ascii="Times New Roman" w:hAnsi="Times New Roman"/>
                <w:b/>
                <w:bCs/>
              </w:rPr>
              <w:t>Verifikasi</w:t>
            </w:r>
            <w:proofErr w:type="spellEnd"/>
          </w:p>
        </w:tc>
        <w:tc>
          <w:tcPr>
            <w:tcW w:w="2401" w:type="pct"/>
            <w:shd w:val="clear" w:color="auto" w:fill="FFD966" w:themeFill="accent4" w:themeFillTint="99"/>
          </w:tcPr>
          <w:p w14:paraId="1DBA6A4D" w14:textId="6D734B0E" w:rsidR="00DF3E25" w:rsidRPr="00DF3E25" w:rsidRDefault="00DF3E25" w:rsidP="007E2E3E">
            <w:pPr>
              <w:spacing w:before="60" w:after="60" w:line="240" w:lineRule="auto"/>
              <w:jc w:val="center"/>
              <w:rPr>
                <w:rFonts w:ascii="Times New Roman" w:hAnsi="Times New Roman"/>
                <w:b/>
                <w:bCs/>
              </w:rPr>
            </w:pPr>
            <w:proofErr w:type="spellStart"/>
            <w:r w:rsidRPr="00DF3E25">
              <w:rPr>
                <w:rFonts w:ascii="Times New Roman" w:hAnsi="Times New Roman"/>
                <w:b/>
                <w:bCs/>
              </w:rPr>
              <w:t>Keterangan</w:t>
            </w:r>
            <w:proofErr w:type="spellEnd"/>
          </w:p>
        </w:tc>
      </w:tr>
      <w:tr w:rsidR="00DF3E25" w:rsidRPr="009A6B7E" w14:paraId="041D6FE1" w14:textId="138CDC4C" w:rsidTr="00B20FB1">
        <w:trPr>
          <w:cantSplit/>
          <w:jc w:val="center"/>
        </w:trPr>
        <w:tc>
          <w:tcPr>
            <w:tcW w:w="449" w:type="pct"/>
            <w:vAlign w:val="center"/>
          </w:tcPr>
          <w:p w14:paraId="765482AC" w14:textId="77777777" w:rsidR="00DF3E25" w:rsidRPr="00DF3E25" w:rsidRDefault="00DF3E25" w:rsidP="007E2E3E">
            <w:pPr>
              <w:spacing w:before="60" w:after="60" w:line="240" w:lineRule="auto"/>
              <w:jc w:val="center"/>
              <w:rPr>
                <w:rFonts w:ascii="Times New Roman" w:hAnsi="Times New Roman"/>
              </w:rPr>
            </w:pPr>
            <w:r w:rsidRPr="00DF3E25">
              <w:rPr>
                <w:rFonts w:ascii="Times New Roman" w:hAnsi="Times New Roman"/>
              </w:rPr>
              <w:t>1.</w:t>
            </w:r>
          </w:p>
        </w:tc>
        <w:tc>
          <w:tcPr>
            <w:tcW w:w="1180" w:type="pct"/>
            <w:vAlign w:val="center"/>
          </w:tcPr>
          <w:p w14:paraId="232601BD" w14:textId="5942825C" w:rsidR="00DF3E25" w:rsidRPr="00DF3E25" w:rsidRDefault="003D1A54" w:rsidP="003D1A54">
            <w:pPr>
              <w:spacing w:before="60" w:after="60" w:line="240" w:lineRule="auto"/>
              <w:rPr>
                <w:rFonts w:ascii="Times New Roman" w:hAnsi="Times New Roman"/>
              </w:rPr>
            </w:pPr>
            <w:proofErr w:type="spellStart"/>
            <w:r>
              <w:rPr>
                <w:rFonts w:ascii="Times New Roman" w:hAnsi="Times New Roman"/>
              </w:rPr>
              <w:t>SmartDoc</w:t>
            </w:r>
            <w:proofErr w:type="spellEnd"/>
          </w:p>
        </w:tc>
        <w:tc>
          <w:tcPr>
            <w:tcW w:w="970" w:type="pct"/>
            <w:vAlign w:val="center"/>
          </w:tcPr>
          <w:p w14:paraId="245E99DE" w14:textId="30515F14"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401" w:type="pct"/>
          </w:tcPr>
          <w:p w14:paraId="1DEC1EA9" w14:textId="460C70E3" w:rsidR="00DF3E25" w:rsidRPr="003D1A54" w:rsidRDefault="003D1A54" w:rsidP="00DF3E25">
            <w:pPr>
              <w:spacing w:before="60" w:after="60" w:line="240" w:lineRule="auto"/>
              <w:rPr>
                <w:rFonts w:ascii="Times New Roman" w:hAnsi="Times New Roman"/>
              </w:rPr>
            </w:pPr>
            <w:r>
              <w:rPr>
                <w:rFonts w:ascii="Times New Roman" w:hAnsi="Times New Roman"/>
                <w:i/>
                <w:iCs/>
              </w:rPr>
              <w:t>Dataset</w:t>
            </w:r>
            <w:r>
              <w:rPr>
                <w:rFonts w:ascii="Times New Roman" w:hAnsi="Times New Roman"/>
              </w:rPr>
              <w:t xml:space="preserve"> yang </w:t>
            </w:r>
            <w:proofErr w:type="spellStart"/>
            <w:r>
              <w:rPr>
                <w:rFonts w:ascii="Times New Roman" w:hAnsi="Times New Roman"/>
              </w:rPr>
              <w:t>disediakan</w:t>
            </w:r>
            <w:proofErr w:type="spellEnd"/>
            <w:r>
              <w:rPr>
                <w:rFonts w:ascii="Times New Roman" w:hAnsi="Times New Roman"/>
              </w:rPr>
              <w:t xml:space="preserve"> oleh </w:t>
            </w:r>
            <w:sdt>
              <w:sdtPr>
                <w:rPr>
                  <w:color w:val="000000"/>
                </w:rPr>
                <w:tag w:val="MENDELEY_CITATION_v3_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"/>
                <w:id w:val="-1323266798"/>
                <w:placeholder>
                  <w:docPart w:val="DefaultPlaceholder_-1854013440"/>
                </w:placeholder>
              </w:sdtPr>
              <w:sdtEndPr/>
              <w:sdtContent>
                <w:r w:rsidR="00EE04C1" w:rsidRPr="00EE04C1">
                  <w:rPr>
                    <w:rFonts w:ascii="Times New Roman" w:hAnsi="Times New Roman"/>
                    <w:color w:val="000000"/>
                  </w:rPr>
                  <w:t xml:space="preserve">(Nayef </w:t>
                </w:r>
                <w:proofErr w:type="spellStart"/>
                <w:r w:rsidR="00EE04C1" w:rsidRPr="00EE04C1">
                  <w:rPr>
                    <w:rFonts w:ascii="Times New Roman" w:hAnsi="Times New Roman"/>
                    <w:color w:val="000000"/>
                  </w:rPr>
                  <w:t>dkk</w:t>
                </w:r>
                <w:proofErr w:type="spellEnd"/>
                <w:r w:rsidR="00EE04C1" w:rsidRPr="00EE04C1">
                  <w:rPr>
                    <w:rFonts w:ascii="Times New Roman" w:hAnsi="Times New Roman"/>
                    <w:color w:val="000000"/>
                  </w:rPr>
                  <w:t>., 2015a)</w:t>
                </w:r>
              </w:sdtContent>
            </w:sdt>
          </w:p>
        </w:tc>
      </w:tr>
      <w:tr w:rsidR="00DF3E25" w:rsidRPr="009A6B7E" w14:paraId="6AB9C5D4" w14:textId="06610513" w:rsidTr="00B20FB1">
        <w:trPr>
          <w:cantSplit/>
          <w:jc w:val="center"/>
        </w:trPr>
        <w:tc>
          <w:tcPr>
            <w:tcW w:w="449" w:type="pct"/>
            <w:vAlign w:val="center"/>
          </w:tcPr>
          <w:p w14:paraId="7859B166" w14:textId="77777777" w:rsidR="00DF3E25" w:rsidRPr="00DF3E25" w:rsidRDefault="00DF3E25" w:rsidP="007E2E3E">
            <w:pPr>
              <w:spacing w:before="60" w:after="60" w:line="240" w:lineRule="auto"/>
              <w:jc w:val="center"/>
              <w:rPr>
                <w:rFonts w:ascii="Times New Roman" w:hAnsi="Times New Roman"/>
              </w:rPr>
            </w:pPr>
            <w:r w:rsidRPr="00DF3E25">
              <w:rPr>
                <w:rFonts w:ascii="Times New Roman" w:hAnsi="Times New Roman"/>
              </w:rPr>
              <w:t>2.</w:t>
            </w:r>
          </w:p>
        </w:tc>
        <w:tc>
          <w:tcPr>
            <w:tcW w:w="1180" w:type="pct"/>
            <w:vAlign w:val="center"/>
          </w:tcPr>
          <w:p w14:paraId="23F78BC5" w14:textId="7211322A" w:rsidR="00DF3E25" w:rsidRPr="00B20FB1" w:rsidRDefault="003D1A54" w:rsidP="003D1A54">
            <w:pPr>
              <w:spacing w:before="60" w:after="60" w:line="240" w:lineRule="auto"/>
              <w:rPr>
                <w:rFonts w:ascii="Times New Roman" w:hAnsi="Times New Roman"/>
              </w:rPr>
            </w:pPr>
            <w:r w:rsidRPr="003D1A54">
              <w:rPr>
                <w:rFonts w:ascii="Times New Roman" w:hAnsi="Times New Roman"/>
                <w:i/>
                <w:iCs/>
              </w:rPr>
              <w:t xml:space="preserve">Laplacian </w:t>
            </w:r>
            <w:r w:rsidR="00B20FB1">
              <w:rPr>
                <w:rFonts w:ascii="Times New Roman" w:hAnsi="Times New Roman"/>
                <w:i/>
                <w:iCs/>
              </w:rPr>
              <w:t>filter</w:t>
            </w:r>
            <w:r w:rsidR="00B20FB1">
              <w:rPr>
                <w:rFonts w:ascii="Times New Roman" w:hAnsi="Times New Roman"/>
              </w:rPr>
              <w:t xml:space="preserve"> 3×3</w:t>
            </w:r>
          </w:p>
        </w:tc>
        <w:tc>
          <w:tcPr>
            <w:tcW w:w="970" w:type="pct"/>
            <w:vAlign w:val="center"/>
          </w:tcPr>
          <w:p w14:paraId="5F5BD669" w14:textId="4301FBA2"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401" w:type="pct"/>
          </w:tcPr>
          <w:p w14:paraId="530C6EE9" w14:textId="0AF0ADB9" w:rsidR="00DF3E25" w:rsidRPr="00B20FB1" w:rsidRDefault="003D1A54" w:rsidP="00DF3E25">
            <w:pPr>
              <w:spacing w:before="60" w:after="60" w:line="240" w:lineRule="auto"/>
              <w:rPr>
                <w:rFonts w:ascii="Times New Roman" w:hAnsi="Times New Roman"/>
                <w:i/>
                <w:iCs/>
              </w:rPr>
            </w:pPr>
            <w:r w:rsidRPr="003D1A54">
              <w:rPr>
                <w:rFonts w:ascii="Times New Roman" w:hAnsi="Times New Roman"/>
                <w:i/>
                <w:iCs/>
              </w:rPr>
              <w:t>Kernel</w:t>
            </w:r>
            <w:r>
              <w:rPr>
                <w:rFonts w:ascii="Times New Roman" w:hAnsi="Times New Roman"/>
              </w:rPr>
              <w:t xml:space="preserve"> </w:t>
            </w:r>
            <w:proofErr w:type="spellStart"/>
            <w:r>
              <w:rPr>
                <w:rFonts w:ascii="Times New Roman" w:hAnsi="Times New Roman"/>
              </w:rPr>
              <w:t>konvolusi</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untuk </w:t>
            </w:r>
            <w:proofErr w:type="spellStart"/>
            <w:r>
              <w:rPr>
                <w:rFonts w:ascii="Times New Roman" w:hAnsi="Times New Roman"/>
              </w:rPr>
              <w:t>mengolah</w:t>
            </w:r>
            <w:proofErr w:type="spellEnd"/>
            <w:r>
              <w:rPr>
                <w:rFonts w:ascii="Times New Roman" w:hAnsi="Times New Roman"/>
              </w:rPr>
              <w:t xml:space="preserve"> </w:t>
            </w:r>
            <w:proofErr w:type="spellStart"/>
            <w:r>
              <w:rPr>
                <w:rFonts w:ascii="Times New Roman" w:hAnsi="Times New Roman"/>
              </w:rPr>
              <w:t>gambar</w:t>
            </w:r>
            <w:proofErr w:type="spellEnd"/>
            <w:r w:rsidR="00B20FB1">
              <w:rPr>
                <w:rFonts w:ascii="Times New Roman" w:hAnsi="Times New Roman"/>
              </w:rPr>
              <w:t xml:space="preserve"> </w:t>
            </w:r>
            <w:proofErr w:type="spellStart"/>
            <w:r w:rsidR="00B20FB1">
              <w:rPr>
                <w:rFonts w:ascii="Times New Roman" w:hAnsi="Times New Roman"/>
              </w:rPr>
              <w:t>berdasarkan</w:t>
            </w:r>
            <w:proofErr w:type="spellEnd"/>
            <w:r w:rsidR="00B20FB1">
              <w:rPr>
                <w:rFonts w:ascii="Times New Roman" w:hAnsi="Times New Roman"/>
              </w:rPr>
              <w:t xml:space="preserve"> </w:t>
            </w:r>
            <w:r w:rsidR="00B20FB1">
              <w:rPr>
                <w:rFonts w:ascii="Times New Roman" w:hAnsi="Times New Roman"/>
                <w:i/>
                <w:iCs/>
              </w:rPr>
              <w:t>Laplacian operator</w:t>
            </w:r>
          </w:p>
        </w:tc>
      </w:tr>
      <w:tr w:rsidR="00DF3E25" w:rsidRPr="009A6B7E" w14:paraId="17811134" w14:textId="1F07C5A6" w:rsidTr="00B20FB1">
        <w:trPr>
          <w:cantSplit/>
          <w:jc w:val="center"/>
        </w:trPr>
        <w:tc>
          <w:tcPr>
            <w:tcW w:w="449" w:type="pct"/>
            <w:vAlign w:val="center"/>
          </w:tcPr>
          <w:p w14:paraId="73E737DE" w14:textId="77777777" w:rsidR="00DF3E25" w:rsidRPr="00DF3E25" w:rsidRDefault="00DF3E25" w:rsidP="007E2E3E">
            <w:pPr>
              <w:spacing w:before="60" w:after="60" w:line="240" w:lineRule="auto"/>
              <w:jc w:val="center"/>
              <w:rPr>
                <w:rFonts w:ascii="Times New Roman" w:hAnsi="Times New Roman"/>
                <w:i/>
                <w:iCs/>
              </w:rPr>
            </w:pPr>
            <w:r w:rsidRPr="00DF3E25">
              <w:rPr>
                <w:rFonts w:ascii="Times New Roman" w:hAnsi="Times New Roman"/>
              </w:rPr>
              <w:t>3.</w:t>
            </w:r>
          </w:p>
        </w:tc>
        <w:tc>
          <w:tcPr>
            <w:tcW w:w="1180" w:type="pct"/>
            <w:vAlign w:val="center"/>
          </w:tcPr>
          <w:p w14:paraId="08574865" w14:textId="1541D354" w:rsidR="00DF3E25" w:rsidRPr="003D1A54" w:rsidRDefault="003D1A54" w:rsidP="003D1A54">
            <w:pPr>
              <w:spacing w:before="60" w:after="60" w:line="240" w:lineRule="auto"/>
              <w:rPr>
                <w:rFonts w:ascii="Times New Roman" w:hAnsi="Times New Roman"/>
                <w:i/>
                <w:iCs/>
              </w:rPr>
            </w:pPr>
            <w:r>
              <w:rPr>
                <w:rFonts w:ascii="Times New Roman" w:hAnsi="Times New Roman"/>
                <w:i/>
                <w:iCs/>
              </w:rPr>
              <w:t>Split dataset</w:t>
            </w:r>
          </w:p>
        </w:tc>
        <w:tc>
          <w:tcPr>
            <w:tcW w:w="970" w:type="pct"/>
            <w:vAlign w:val="center"/>
          </w:tcPr>
          <w:p w14:paraId="0858C165" w14:textId="31FC5F9E"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401" w:type="pct"/>
          </w:tcPr>
          <w:p w14:paraId="08364574" w14:textId="39CA36FB" w:rsidR="00DF3E25" w:rsidRPr="003D1A54" w:rsidRDefault="003D1A54" w:rsidP="00DF3E25">
            <w:pPr>
              <w:spacing w:before="60" w:after="60" w:line="240" w:lineRule="auto"/>
              <w:rPr>
                <w:rFonts w:ascii="Times New Roman" w:hAnsi="Times New Roman"/>
              </w:rPr>
            </w:pPr>
            <w:proofErr w:type="spellStart"/>
            <w:r>
              <w:rPr>
                <w:rFonts w:ascii="Times New Roman" w:hAnsi="Times New Roman"/>
              </w:rPr>
              <w:t>Pembagian</w:t>
            </w:r>
            <w:proofErr w:type="spellEnd"/>
            <w:r>
              <w:rPr>
                <w:rFonts w:ascii="Times New Roman" w:hAnsi="Times New Roman"/>
              </w:rPr>
              <w:t xml:space="preserve"> </w:t>
            </w:r>
            <w:r>
              <w:rPr>
                <w:rFonts w:ascii="Times New Roman" w:hAnsi="Times New Roman"/>
                <w:i/>
                <w:iCs/>
              </w:rPr>
              <w:t>dataset</w:t>
            </w:r>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rasio</w:t>
            </w:r>
            <w:proofErr w:type="spellEnd"/>
            <w:r>
              <w:rPr>
                <w:rFonts w:ascii="Times New Roman" w:hAnsi="Times New Roman"/>
              </w:rPr>
              <w:t xml:space="preserve"> </w:t>
            </w:r>
            <w:r w:rsidR="00B24F31">
              <w:rPr>
                <w:rFonts w:ascii="Times New Roman" w:hAnsi="Times New Roman"/>
              </w:rPr>
              <w:t>8</w:t>
            </w:r>
            <w:r>
              <w:rPr>
                <w:rFonts w:ascii="Times New Roman" w:hAnsi="Times New Roman"/>
              </w:rPr>
              <w:t xml:space="preserve">0% data </w:t>
            </w:r>
            <w:proofErr w:type="spellStart"/>
            <w:r>
              <w:rPr>
                <w:rFonts w:ascii="Times New Roman" w:hAnsi="Times New Roman"/>
              </w:rPr>
              <w:t>latih</w:t>
            </w:r>
            <w:proofErr w:type="spellEnd"/>
            <w:r>
              <w:rPr>
                <w:rFonts w:ascii="Times New Roman" w:hAnsi="Times New Roman"/>
              </w:rPr>
              <w:t xml:space="preserve"> dan </w:t>
            </w:r>
            <w:r w:rsidR="00B24F31">
              <w:rPr>
                <w:rFonts w:ascii="Times New Roman" w:hAnsi="Times New Roman"/>
              </w:rPr>
              <w:t>2</w:t>
            </w:r>
            <w:r>
              <w:rPr>
                <w:rFonts w:ascii="Times New Roman" w:hAnsi="Times New Roman"/>
              </w:rPr>
              <w:t>0% data uji</w:t>
            </w:r>
          </w:p>
        </w:tc>
      </w:tr>
      <w:tr w:rsidR="00DF3E25" w:rsidRPr="009A6B7E" w14:paraId="596C5DF1" w14:textId="251325F2" w:rsidTr="00B20FB1">
        <w:trPr>
          <w:cantSplit/>
          <w:jc w:val="center"/>
        </w:trPr>
        <w:tc>
          <w:tcPr>
            <w:tcW w:w="449" w:type="pct"/>
            <w:vAlign w:val="center"/>
          </w:tcPr>
          <w:p w14:paraId="4D7DA872" w14:textId="77777777" w:rsidR="00DF3E25" w:rsidRPr="00DF3E25" w:rsidRDefault="00DF3E25" w:rsidP="007E2E3E">
            <w:pPr>
              <w:spacing w:before="60" w:after="60" w:line="240" w:lineRule="auto"/>
              <w:jc w:val="center"/>
              <w:rPr>
                <w:rFonts w:ascii="Times New Roman" w:hAnsi="Times New Roman"/>
              </w:rPr>
            </w:pPr>
            <w:r w:rsidRPr="00DF3E25">
              <w:rPr>
                <w:rFonts w:ascii="Times New Roman" w:hAnsi="Times New Roman"/>
              </w:rPr>
              <w:t>4.</w:t>
            </w:r>
          </w:p>
        </w:tc>
        <w:tc>
          <w:tcPr>
            <w:tcW w:w="1180" w:type="pct"/>
            <w:vAlign w:val="center"/>
          </w:tcPr>
          <w:p w14:paraId="68B3EBDD" w14:textId="23D97389" w:rsidR="00DF3E25" w:rsidRPr="00B20FB1" w:rsidRDefault="00B24F31" w:rsidP="003D1A54">
            <w:pPr>
              <w:spacing w:before="60" w:after="60" w:line="240" w:lineRule="auto"/>
              <w:rPr>
                <w:rFonts w:ascii="Times New Roman" w:hAnsi="Times New Roman"/>
                <w:i/>
                <w:iCs/>
              </w:rPr>
            </w:pPr>
            <w:r>
              <w:rPr>
                <w:rFonts w:ascii="Times New Roman" w:hAnsi="Times New Roman"/>
                <w:i/>
                <w:iCs/>
              </w:rPr>
              <w:t>Thresholding</w:t>
            </w:r>
          </w:p>
        </w:tc>
        <w:tc>
          <w:tcPr>
            <w:tcW w:w="970" w:type="pct"/>
            <w:vAlign w:val="center"/>
          </w:tcPr>
          <w:p w14:paraId="2AC4376A" w14:textId="18F19D8A"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401" w:type="pct"/>
          </w:tcPr>
          <w:p w14:paraId="6AA36E3B" w14:textId="1CEDFAB6" w:rsidR="00DF3E25" w:rsidRPr="00B20FB1" w:rsidRDefault="003D1A54" w:rsidP="00DF3E25">
            <w:pPr>
              <w:spacing w:before="60" w:after="60" w:line="240" w:lineRule="auto"/>
              <w:rPr>
                <w:rFonts w:ascii="Times New Roman" w:hAnsi="Times New Roman"/>
              </w:rPr>
            </w:pPr>
            <w:proofErr w:type="spellStart"/>
            <w:r>
              <w:rPr>
                <w:rFonts w:ascii="Times New Roman" w:hAnsi="Times New Roman"/>
              </w:rPr>
              <w:t>Metode</w:t>
            </w:r>
            <w:proofErr w:type="spellEnd"/>
            <w:r>
              <w:rPr>
                <w:rFonts w:ascii="Times New Roman" w:hAnsi="Times New Roman"/>
              </w:rPr>
              <w:t xml:space="preserve"> </w:t>
            </w:r>
            <w:proofErr w:type="spellStart"/>
            <w:r>
              <w:rPr>
                <w:rFonts w:ascii="Times New Roman" w:hAnsi="Times New Roman"/>
              </w:rPr>
              <w:t>klasifikasi</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pada </w:t>
            </w:r>
            <w:proofErr w:type="spellStart"/>
            <w:r>
              <w:rPr>
                <w:rFonts w:ascii="Times New Roman" w:hAnsi="Times New Roman"/>
              </w:rPr>
              <w:t>penelitian</w:t>
            </w:r>
            <w:proofErr w:type="spellEnd"/>
            <w:r w:rsidR="00B20FB1">
              <w:rPr>
                <w:rFonts w:ascii="Times New Roman" w:hAnsi="Times New Roman"/>
              </w:rPr>
              <w:t xml:space="preserve"> yang </w:t>
            </w:r>
            <w:proofErr w:type="spellStart"/>
            <w:r w:rsidR="00B20FB1">
              <w:rPr>
                <w:rFonts w:ascii="Times New Roman" w:hAnsi="Times New Roman"/>
              </w:rPr>
              <w:t>mengklasifikasikan</w:t>
            </w:r>
            <w:proofErr w:type="spellEnd"/>
            <w:r w:rsidR="00B20FB1">
              <w:rPr>
                <w:rFonts w:ascii="Times New Roman" w:hAnsi="Times New Roman"/>
              </w:rPr>
              <w:t xml:space="preserve"> </w:t>
            </w:r>
            <w:proofErr w:type="spellStart"/>
            <w:r w:rsidR="00B20FB1">
              <w:rPr>
                <w:rFonts w:ascii="Times New Roman" w:hAnsi="Times New Roman"/>
              </w:rPr>
              <w:t>gambar</w:t>
            </w:r>
            <w:proofErr w:type="spellEnd"/>
            <w:r w:rsidR="00B20FB1">
              <w:rPr>
                <w:rFonts w:ascii="Times New Roman" w:hAnsi="Times New Roman"/>
              </w:rPr>
              <w:t xml:space="preserve"> </w:t>
            </w:r>
            <w:proofErr w:type="spellStart"/>
            <w:r w:rsidR="00B20FB1">
              <w:rPr>
                <w:rFonts w:ascii="Times New Roman" w:hAnsi="Times New Roman"/>
              </w:rPr>
              <w:t>berdasarkan</w:t>
            </w:r>
            <w:proofErr w:type="spellEnd"/>
            <w:r w:rsidR="00B20FB1">
              <w:rPr>
                <w:rFonts w:ascii="Times New Roman" w:hAnsi="Times New Roman"/>
              </w:rPr>
              <w:t xml:space="preserve"> </w:t>
            </w:r>
            <w:proofErr w:type="spellStart"/>
            <w:r w:rsidR="00B20FB1">
              <w:rPr>
                <w:rFonts w:ascii="Times New Roman" w:hAnsi="Times New Roman"/>
              </w:rPr>
              <w:t>nilai</w:t>
            </w:r>
            <w:proofErr w:type="spellEnd"/>
            <w:r w:rsidR="00B20FB1">
              <w:rPr>
                <w:rFonts w:ascii="Times New Roman" w:hAnsi="Times New Roman"/>
              </w:rPr>
              <w:t xml:space="preserve"> </w:t>
            </w:r>
            <w:proofErr w:type="spellStart"/>
            <w:r w:rsidR="00B20FB1">
              <w:rPr>
                <w:rFonts w:ascii="Times New Roman" w:hAnsi="Times New Roman"/>
              </w:rPr>
              <w:t>varia</w:t>
            </w:r>
            <w:r w:rsidR="00052560">
              <w:rPr>
                <w:rFonts w:ascii="Times New Roman" w:hAnsi="Times New Roman"/>
              </w:rPr>
              <w:t>ns</w:t>
            </w:r>
            <w:proofErr w:type="spellEnd"/>
            <w:r w:rsidR="00052560">
              <w:rPr>
                <w:rFonts w:ascii="Times New Roman" w:hAnsi="Times New Roman"/>
              </w:rPr>
              <w:t xml:space="preserve"> </w:t>
            </w:r>
            <w:proofErr w:type="spellStart"/>
            <w:r w:rsidR="00052560">
              <w:rPr>
                <w:rFonts w:ascii="Times New Roman" w:hAnsi="Times New Roman"/>
              </w:rPr>
              <w:t>hasil</w:t>
            </w:r>
            <w:proofErr w:type="spellEnd"/>
            <w:r w:rsidR="00052560">
              <w:rPr>
                <w:rFonts w:ascii="Times New Roman" w:hAnsi="Times New Roman"/>
              </w:rPr>
              <w:t xml:space="preserve"> </w:t>
            </w:r>
            <w:proofErr w:type="spellStart"/>
            <w:r w:rsidR="00052560">
              <w:rPr>
                <w:rFonts w:ascii="Times New Roman" w:hAnsi="Times New Roman"/>
              </w:rPr>
              <w:t>ekstraksi</w:t>
            </w:r>
            <w:proofErr w:type="spellEnd"/>
            <w:r w:rsidR="00052560">
              <w:rPr>
                <w:rFonts w:ascii="Times New Roman" w:hAnsi="Times New Roman"/>
              </w:rPr>
              <w:t xml:space="preserve"> </w:t>
            </w:r>
            <w:proofErr w:type="spellStart"/>
            <w:r w:rsidR="00052560">
              <w:rPr>
                <w:rFonts w:ascii="Times New Roman" w:hAnsi="Times New Roman"/>
              </w:rPr>
              <w:t>fitur</w:t>
            </w:r>
            <w:proofErr w:type="spellEnd"/>
            <w:r w:rsidR="00B20FB1">
              <w:rPr>
                <w:rFonts w:ascii="Times New Roman" w:hAnsi="Times New Roman"/>
              </w:rPr>
              <w:t xml:space="preserve"> </w:t>
            </w:r>
            <w:r w:rsidR="00B20FB1">
              <w:rPr>
                <w:rFonts w:ascii="Times New Roman" w:hAnsi="Times New Roman"/>
                <w:i/>
                <w:iCs/>
              </w:rPr>
              <w:t>Laplacian</w:t>
            </w:r>
            <w:r w:rsidR="00052560">
              <w:rPr>
                <w:rFonts w:ascii="Times New Roman" w:hAnsi="Times New Roman"/>
                <w:i/>
                <w:iCs/>
              </w:rPr>
              <w:t xml:space="preserve"> operator</w:t>
            </w:r>
          </w:p>
        </w:tc>
      </w:tr>
      <w:tr w:rsidR="00DF3E25" w:rsidRPr="009A6B7E" w14:paraId="34DC71AE" w14:textId="1AC8CBEA" w:rsidTr="00B20FB1">
        <w:trPr>
          <w:cantSplit/>
          <w:jc w:val="center"/>
        </w:trPr>
        <w:tc>
          <w:tcPr>
            <w:tcW w:w="449" w:type="pct"/>
            <w:vAlign w:val="center"/>
          </w:tcPr>
          <w:p w14:paraId="2D5CCC88" w14:textId="77777777" w:rsidR="00DF3E25" w:rsidRPr="00DF3E25" w:rsidRDefault="00DF3E25" w:rsidP="007E2E3E">
            <w:pPr>
              <w:spacing w:before="60" w:after="60" w:line="240" w:lineRule="auto"/>
              <w:jc w:val="center"/>
              <w:rPr>
                <w:rFonts w:ascii="Times New Roman" w:hAnsi="Times New Roman"/>
              </w:rPr>
            </w:pPr>
            <w:r w:rsidRPr="00DF3E25">
              <w:rPr>
                <w:rFonts w:ascii="Times New Roman" w:hAnsi="Times New Roman"/>
              </w:rPr>
              <w:t>5.</w:t>
            </w:r>
          </w:p>
        </w:tc>
        <w:tc>
          <w:tcPr>
            <w:tcW w:w="1180" w:type="pct"/>
            <w:vAlign w:val="center"/>
          </w:tcPr>
          <w:p w14:paraId="5C1F390C" w14:textId="1BAB24A6" w:rsidR="00DF3E25" w:rsidRPr="003D1A54" w:rsidRDefault="00B20FB1" w:rsidP="003D1A54">
            <w:pPr>
              <w:spacing w:before="60" w:after="60" w:line="240" w:lineRule="auto"/>
              <w:rPr>
                <w:rFonts w:ascii="Times New Roman" w:hAnsi="Times New Roman"/>
                <w:i/>
                <w:iCs/>
              </w:rPr>
            </w:pPr>
            <w:r>
              <w:rPr>
                <w:rFonts w:ascii="Times New Roman" w:hAnsi="Times New Roman"/>
                <w:i/>
                <w:iCs/>
              </w:rPr>
              <w:t>Black box</w:t>
            </w:r>
          </w:p>
        </w:tc>
        <w:tc>
          <w:tcPr>
            <w:tcW w:w="970" w:type="pct"/>
            <w:vAlign w:val="center"/>
          </w:tcPr>
          <w:p w14:paraId="2E1D510C" w14:textId="7B316537"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401" w:type="pct"/>
          </w:tcPr>
          <w:p w14:paraId="24439ADD" w14:textId="2C44AC1C" w:rsidR="00DF3E25" w:rsidRPr="00DF3E25" w:rsidRDefault="003D1A54" w:rsidP="00DF3E25">
            <w:pPr>
              <w:spacing w:before="60" w:after="60" w:line="240" w:lineRule="auto"/>
              <w:rPr>
                <w:rFonts w:ascii="Times New Roman" w:hAnsi="Times New Roman"/>
              </w:rPr>
            </w:pPr>
            <w:proofErr w:type="spellStart"/>
            <w:r>
              <w:rPr>
                <w:rFonts w:ascii="Times New Roman" w:hAnsi="Times New Roman"/>
              </w:rPr>
              <w:t>Metode</w:t>
            </w:r>
            <w:proofErr w:type="spellEnd"/>
            <w:r>
              <w:rPr>
                <w:rFonts w:ascii="Times New Roman" w:hAnsi="Times New Roman"/>
              </w:rPr>
              <w:t xml:space="preserve"> </w:t>
            </w:r>
            <w:proofErr w:type="spellStart"/>
            <w:r w:rsidR="00B20FB1">
              <w:rPr>
                <w:rFonts w:ascii="Times New Roman" w:hAnsi="Times New Roman"/>
              </w:rPr>
              <w:t>pengujian</w:t>
            </w:r>
            <w:proofErr w:type="spellEnd"/>
            <w:r w:rsidR="00B20FB1">
              <w:rPr>
                <w:rFonts w:ascii="Times New Roman" w:hAnsi="Times New Roman"/>
              </w:rPr>
              <w:t xml:space="preserve"> </w:t>
            </w:r>
            <w:proofErr w:type="spellStart"/>
            <w:r w:rsidR="00B20FB1">
              <w:rPr>
                <w:rFonts w:ascii="Times New Roman" w:hAnsi="Times New Roman"/>
              </w:rPr>
              <w:t>perangkat</w:t>
            </w:r>
            <w:proofErr w:type="spellEnd"/>
            <w:r w:rsidR="00B20FB1">
              <w:rPr>
                <w:rFonts w:ascii="Times New Roman" w:hAnsi="Times New Roman"/>
              </w:rPr>
              <w:t xml:space="preserve"> </w:t>
            </w:r>
            <w:proofErr w:type="spellStart"/>
            <w:r w:rsidR="00B20FB1">
              <w:rPr>
                <w:rFonts w:ascii="Times New Roman" w:hAnsi="Times New Roman"/>
              </w:rPr>
              <w:t>lunak</w:t>
            </w:r>
            <w:proofErr w:type="spellEnd"/>
          </w:p>
        </w:tc>
      </w:tr>
      <w:tr w:rsidR="00B20FB1" w:rsidRPr="009A6B7E" w14:paraId="7231D86C" w14:textId="5098D55E" w:rsidTr="00B20FB1">
        <w:trPr>
          <w:cantSplit/>
          <w:jc w:val="center"/>
        </w:trPr>
        <w:tc>
          <w:tcPr>
            <w:tcW w:w="449" w:type="pct"/>
            <w:vAlign w:val="center"/>
          </w:tcPr>
          <w:p w14:paraId="0801DE68" w14:textId="77777777" w:rsidR="00B20FB1" w:rsidRPr="00DF3E25" w:rsidRDefault="00B20FB1" w:rsidP="00B20FB1">
            <w:pPr>
              <w:spacing w:before="60" w:after="60" w:line="240" w:lineRule="auto"/>
              <w:jc w:val="center"/>
              <w:rPr>
                <w:rFonts w:ascii="Times New Roman" w:hAnsi="Times New Roman"/>
              </w:rPr>
            </w:pPr>
            <w:r w:rsidRPr="00DF3E25">
              <w:rPr>
                <w:rFonts w:ascii="Times New Roman" w:hAnsi="Times New Roman"/>
              </w:rPr>
              <w:t>6.</w:t>
            </w:r>
          </w:p>
        </w:tc>
        <w:tc>
          <w:tcPr>
            <w:tcW w:w="1180" w:type="pct"/>
            <w:vAlign w:val="center"/>
          </w:tcPr>
          <w:p w14:paraId="4ABDE61E" w14:textId="5F4C93D1" w:rsidR="00B20FB1" w:rsidRPr="00B20FB1" w:rsidRDefault="00B20FB1" w:rsidP="00B20FB1">
            <w:pPr>
              <w:spacing w:before="60" w:after="60" w:line="240" w:lineRule="auto"/>
              <w:rPr>
                <w:rFonts w:ascii="Times New Roman" w:hAnsi="Times New Roman"/>
                <w:i/>
                <w:iCs/>
              </w:rPr>
            </w:pPr>
            <w:r>
              <w:rPr>
                <w:rFonts w:ascii="Times New Roman" w:hAnsi="Times New Roman"/>
                <w:i/>
                <w:iCs/>
              </w:rPr>
              <w:t>Confusion matrix</w:t>
            </w:r>
          </w:p>
        </w:tc>
        <w:tc>
          <w:tcPr>
            <w:tcW w:w="970" w:type="pct"/>
            <w:vAlign w:val="center"/>
          </w:tcPr>
          <w:p w14:paraId="606FD027" w14:textId="145A770E" w:rsidR="00B20FB1" w:rsidRPr="00DF3E25" w:rsidRDefault="00B20FB1" w:rsidP="00B20FB1">
            <w:pPr>
              <w:spacing w:before="60" w:after="60" w:line="240" w:lineRule="auto"/>
              <w:jc w:val="center"/>
              <w:rPr>
                <w:rFonts w:ascii="Times New Roman" w:hAnsi="Times New Roman"/>
              </w:rPr>
            </w:pPr>
            <w:r w:rsidRPr="00DF3E25">
              <w:rPr>
                <w:rFonts w:ascii="Segoe UI Symbol" w:hAnsi="Segoe UI Symbol" w:cs="Segoe UI Symbol"/>
              </w:rPr>
              <w:t>✓</w:t>
            </w:r>
          </w:p>
        </w:tc>
        <w:tc>
          <w:tcPr>
            <w:tcW w:w="2401" w:type="pct"/>
          </w:tcPr>
          <w:p w14:paraId="123E6320" w14:textId="31030199" w:rsidR="00B20FB1" w:rsidRPr="00DF3E25" w:rsidRDefault="00B20FB1" w:rsidP="00B20FB1">
            <w:pPr>
              <w:spacing w:before="60" w:after="60" w:line="240" w:lineRule="auto"/>
              <w:rPr>
                <w:rFonts w:ascii="Times New Roman" w:hAnsi="Times New Roman"/>
              </w:rPr>
            </w:pPr>
            <w:proofErr w:type="spellStart"/>
            <w:r>
              <w:rPr>
                <w:rFonts w:ascii="Times New Roman" w:hAnsi="Times New Roman"/>
              </w:rPr>
              <w:t>Metode</w:t>
            </w:r>
            <w:proofErr w:type="spellEnd"/>
            <w:r>
              <w:rPr>
                <w:rFonts w:ascii="Times New Roman" w:hAnsi="Times New Roman"/>
              </w:rPr>
              <w:t xml:space="preserve"> </w:t>
            </w:r>
            <w:proofErr w:type="spellStart"/>
            <w:r>
              <w:rPr>
                <w:rFonts w:ascii="Times New Roman" w:hAnsi="Times New Roman"/>
              </w:rPr>
              <w:t>pengukur</w:t>
            </w:r>
            <w:proofErr w:type="spellEnd"/>
            <w:r>
              <w:rPr>
                <w:rFonts w:ascii="Times New Roman" w:hAnsi="Times New Roman"/>
              </w:rPr>
              <w:t xml:space="preserve"> </w:t>
            </w:r>
            <w:proofErr w:type="spellStart"/>
            <w:r>
              <w:rPr>
                <w:rFonts w:ascii="Times New Roman" w:hAnsi="Times New Roman"/>
              </w:rPr>
              <w:t>kinerja</w:t>
            </w:r>
            <w:proofErr w:type="spellEnd"/>
            <w:r>
              <w:rPr>
                <w:rFonts w:ascii="Times New Roman" w:hAnsi="Times New Roman"/>
              </w:rPr>
              <w:t xml:space="preserve"> model</w:t>
            </w:r>
          </w:p>
        </w:tc>
      </w:tr>
      <w:tr w:rsidR="00B20FB1" w:rsidRPr="009A6B7E" w14:paraId="21446E83" w14:textId="7E6D6C48" w:rsidTr="00B20FB1">
        <w:trPr>
          <w:cantSplit/>
          <w:jc w:val="center"/>
        </w:trPr>
        <w:tc>
          <w:tcPr>
            <w:tcW w:w="449" w:type="pct"/>
            <w:vAlign w:val="center"/>
          </w:tcPr>
          <w:p w14:paraId="7D48AB08" w14:textId="77777777" w:rsidR="00B20FB1" w:rsidRPr="00DF3E25" w:rsidRDefault="00B20FB1" w:rsidP="00B20FB1">
            <w:pPr>
              <w:spacing w:before="60" w:after="60" w:line="240" w:lineRule="auto"/>
              <w:jc w:val="center"/>
              <w:rPr>
                <w:rFonts w:ascii="Times New Roman" w:hAnsi="Times New Roman"/>
              </w:rPr>
            </w:pPr>
            <w:r w:rsidRPr="00DF3E25">
              <w:rPr>
                <w:rFonts w:ascii="Times New Roman" w:hAnsi="Times New Roman"/>
              </w:rPr>
              <w:t>7.</w:t>
            </w:r>
          </w:p>
        </w:tc>
        <w:tc>
          <w:tcPr>
            <w:tcW w:w="1180" w:type="pct"/>
            <w:vAlign w:val="center"/>
          </w:tcPr>
          <w:p w14:paraId="67D63F39" w14:textId="3430096A" w:rsidR="00B20FB1" w:rsidRPr="00DF3E25" w:rsidRDefault="00B20FB1" w:rsidP="00B20FB1">
            <w:pPr>
              <w:spacing w:before="60" w:after="60" w:line="240" w:lineRule="auto"/>
              <w:rPr>
                <w:rFonts w:ascii="Times New Roman" w:hAnsi="Times New Roman"/>
              </w:rPr>
            </w:pPr>
            <w:r w:rsidRPr="00B20FB1">
              <w:rPr>
                <w:rFonts w:ascii="Times New Roman" w:hAnsi="Times New Roman"/>
                <w:i/>
                <w:iCs/>
              </w:rPr>
              <w:t>Timer</w:t>
            </w:r>
          </w:p>
        </w:tc>
        <w:tc>
          <w:tcPr>
            <w:tcW w:w="970" w:type="pct"/>
            <w:vAlign w:val="center"/>
          </w:tcPr>
          <w:p w14:paraId="2D6A03B5" w14:textId="5D841F63" w:rsidR="00B20FB1" w:rsidRPr="00DF3E25" w:rsidRDefault="00B20FB1" w:rsidP="00B20FB1">
            <w:pPr>
              <w:spacing w:before="60" w:after="60" w:line="240" w:lineRule="auto"/>
              <w:jc w:val="center"/>
              <w:rPr>
                <w:rFonts w:ascii="Times New Roman" w:hAnsi="Times New Roman"/>
              </w:rPr>
            </w:pPr>
            <w:r w:rsidRPr="00DF3E25">
              <w:rPr>
                <w:rFonts w:ascii="Segoe UI Symbol" w:hAnsi="Segoe UI Symbol" w:cs="Segoe UI Symbol"/>
              </w:rPr>
              <w:t>✓</w:t>
            </w:r>
          </w:p>
        </w:tc>
        <w:tc>
          <w:tcPr>
            <w:tcW w:w="2401" w:type="pct"/>
          </w:tcPr>
          <w:p w14:paraId="46E0060F" w14:textId="2843E0FA" w:rsidR="00B20FB1" w:rsidRPr="00DF3E25" w:rsidRDefault="00B20FB1" w:rsidP="00B20FB1">
            <w:pPr>
              <w:spacing w:before="60" w:after="60" w:line="240" w:lineRule="auto"/>
              <w:rPr>
                <w:rFonts w:ascii="Times New Roman" w:hAnsi="Times New Roman"/>
              </w:rPr>
            </w:pPr>
            <w:proofErr w:type="spellStart"/>
            <w:r>
              <w:rPr>
                <w:rFonts w:ascii="Times New Roman" w:hAnsi="Times New Roman"/>
              </w:rPr>
              <w:t>Metode</w:t>
            </w:r>
            <w:proofErr w:type="spellEnd"/>
            <w:r>
              <w:rPr>
                <w:rFonts w:ascii="Times New Roman" w:hAnsi="Times New Roman"/>
              </w:rPr>
              <w:t xml:space="preserve"> </w:t>
            </w:r>
            <w:proofErr w:type="spellStart"/>
            <w:r>
              <w:rPr>
                <w:rFonts w:ascii="Times New Roman" w:hAnsi="Times New Roman"/>
              </w:rPr>
              <w:t>pengukur</w:t>
            </w:r>
            <w:proofErr w:type="spellEnd"/>
            <w:r>
              <w:rPr>
                <w:rFonts w:ascii="Times New Roman" w:hAnsi="Times New Roman"/>
              </w:rPr>
              <w:t xml:space="preserve"> </w:t>
            </w:r>
            <w:proofErr w:type="spellStart"/>
            <w:r>
              <w:rPr>
                <w:rFonts w:ascii="Times New Roman" w:hAnsi="Times New Roman"/>
              </w:rPr>
              <w:t>kinerja</w:t>
            </w:r>
            <w:proofErr w:type="spellEnd"/>
            <w:r>
              <w:rPr>
                <w:rFonts w:ascii="Times New Roman" w:hAnsi="Times New Roman"/>
              </w:rPr>
              <w:t xml:space="preserve"> </w:t>
            </w:r>
            <w:proofErr w:type="spellStart"/>
            <w:r>
              <w:rPr>
                <w:rFonts w:ascii="Times New Roman" w:hAnsi="Times New Roman"/>
              </w:rPr>
              <w:t>sistem</w:t>
            </w:r>
            <w:proofErr w:type="spellEnd"/>
          </w:p>
        </w:tc>
      </w:tr>
      <w:tr w:rsidR="00B20FB1" w:rsidRPr="009A6B7E" w14:paraId="0FCEEAC7" w14:textId="1B5549B0" w:rsidTr="00B20FB1">
        <w:trPr>
          <w:cantSplit/>
          <w:jc w:val="center"/>
        </w:trPr>
        <w:tc>
          <w:tcPr>
            <w:tcW w:w="449" w:type="pct"/>
            <w:vAlign w:val="center"/>
          </w:tcPr>
          <w:p w14:paraId="59505448" w14:textId="77777777" w:rsidR="00B20FB1" w:rsidRPr="00DF3E25" w:rsidRDefault="00B20FB1" w:rsidP="00B20FB1">
            <w:pPr>
              <w:spacing w:before="60" w:after="60" w:line="240" w:lineRule="auto"/>
              <w:jc w:val="center"/>
              <w:rPr>
                <w:rFonts w:ascii="Times New Roman" w:hAnsi="Times New Roman"/>
              </w:rPr>
            </w:pPr>
            <w:r w:rsidRPr="00DF3E25">
              <w:rPr>
                <w:rFonts w:ascii="Times New Roman" w:hAnsi="Times New Roman"/>
              </w:rPr>
              <w:t>8.</w:t>
            </w:r>
          </w:p>
        </w:tc>
        <w:tc>
          <w:tcPr>
            <w:tcW w:w="1180" w:type="pct"/>
            <w:vAlign w:val="center"/>
          </w:tcPr>
          <w:p w14:paraId="79BE2CF0" w14:textId="4F1A9815" w:rsidR="00B20FB1" w:rsidRPr="00DF3E25" w:rsidRDefault="00B20FB1" w:rsidP="00B20FB1">
            <w:pPr>
              <w:spacing w:before="60" w:after="60" w:line="240" w:lineRule="auto"/>
              <w:rPr>
                <w:rFonts w:ascii="Times New Roman" w:hAnsi="Times New Roman"/>
              </w:rPr>
            </w:pPr>
            <w:r>
              <w:rPr>
                <w:rFonts w:ascii="Times New Roman" w:hAnsi="Times New Roman"/>
              </w:rPr>
              <w:t>WhatsApp Cloud API</w:t>
            </w:r>
          </w:p>
        </w:tc>
        <w:tc>
          <w:tcPr>
            <w:tcW w:w="970" w:type="pct"/>
            <w:vAlign w:val="center"/>
          </w:tcPr>
          <w:p w14:paraId="0FED3616" w14:textId="77155A6D" w:rsidR="00B20FB1" w:rsidRPr="00DF3E25" w:rsidRDefault="00B20FB1" w:rsidP="00B20FB1">
            <w:pPr>
              <w:spacing w:before="60" w:after="60" w:line="240" w:lineRule="auto"/>
              <w:jc w:val="center"/>
              <w:rPr>
                <w:rFonts w:ascii="Times New Roman" w:hAnsi="Times New Roman"/>
              </w:rPr>
            </w:pPr>
            <w:r w:rsidRPr="00DF3E25">
              <w:rPr>
                <w:rFonts w:ascii="Segoe UI Symbol" w:hAnsi="Segoe UI Symbol" w:cs="Segoe UI Symbol"/>
              </w:rPr>
              <w:t>✓</w:t>
            </w:r>
          </w:p>
        </w:tc>
        <w:tc>
          <w:tcPr>
            <w:tcW w:w="2401" w:type="pct"/>
          </w:tcPr>
          <w:p w14:paraId="31F8AF6B" w14:textId="093AF466" w:rsidR="00B20FB1" w:rsidRPr="00DF3E25" w:rsidRDefault="00B20FB1" w:rsidP="00B20FB1">
            <w:pPr>
              <w:spacing w:before="60" w:after="60" w:line="240" w:lineRule="auto"/>
              <w:rPr>
                <w:rFonts w:ascii="Times New Roman" w:hAnsi="Times New Roman"/>
              </w:rPr>
            </w:pPr>
            <w:r>
              <w:rPr>
                <w:rFonts w:ascii="Times New Roman" w:hAnsi="Times New Roman"/>
              </w:rPr>
              <w:t xml:space="preserve">API yang </w:t>
            </w:r>
            <w:proofErr w:type="spellStart"/>
            <w:r>
              <w:rPr>
                <w:rFonts w:ascii="Times New Roman" w:hAnsi="Times New Roman"/>
              </w:rPr>
              <w:t>disediakan</w:t>
            </w:r>
            <w:proofErr w:type="spellEnd"/>
            <w:r>
              <w:rPr>
                <w:rFonts w:ascii="Times New Roman" w:hAnsi="Times New Roman"/>
              </w:rPr>
              <w:t xml:space="preserve"> WhatsApp yang </w:t>
            </w:r>
            <w:proofErr w:type="spellStart"/>
            <w:r>
              <w:rPr>
                <w:rFonts w:ascii="Times New Roman" w:hAnsi="Times New Roman"/>
              </w:rPr>
              <w:t>digunakan</w:t>
            </w:r>
            <w:proofErr w:type="spellEnd"/>
            <w:r>
              <w:rPr>
                <w:rFonts w:ascii="Times New Roman" w:hAnsi="Times New Roman"/>
              </w:rPr>
              <w:t xml:space="preserve"> untuk </w:t>
            </w:r>
            <w:proofErr w:type="spellStart"/>
            <w:r>
              <w:rPr>
                <w:rFonts w:ascii="Times New Roman" w:hAnsi="Times New Roman"/>
              </w:rPr>
              <w:t>menghubungkan</w:t>
            </w:r>
            <w:proofErr w:type="spellEnd"/>
            <w:r>
              <w:rPr>
                <w:rFonts w:ascii="Times New Roman" w:hAnsi="Times New Roman"/>
              </w:rPr>
              <w:t xml:space="preserve"> </w:t>
            </w:r>
            <w:r w:rsidRPr="003D1A54">
              <w:rPr>
                <w:rFonts w:ascii="Times New Roman" w:hAnsi="Times New Roman"/>
                <w:i/>
                <w:iCs/>
              </w:rPr>
              <w:t>server</w:t>
            </w:r>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akun</w:t>
            </w:r>
            <w:proofErr w:type="spellEnd"/>
            <w:r>
              <w:rPr>
                <w:rFonts w:ascii="Times New Roman" w:hAnsi="Times New Roman"/>
              </w:rPr>
              <w:t xml:space="preserve"> WhatsApp</w:t>
            </w:r>
          </w:p>
        </w:tc>
      </w:tr>
    </w:tbl>
    <w:p w14:paraId="4ED31C1A" w14:textId="0BED7184" w:rsidR="00146038" w:rsidRPr="00146038" w:rsidRDefault="00146038" w:rsidP="00146038">
      <w:pPr>
        <w:sectPr w:rsidR="00146038" w:rsidRPr="00146038" w:rsidSect="006D4C90">
          <w:footerReference w:type="first" r:id="rId48"/>
          <w:pgSz w:w="11906" w:h="16838" w:code="9"/>
          <w:pgMar w:top="2268" w:right="1701" w:bottom="1701" w:left="2268" w:header="1418" w:footer="851" w:gutter="0"/>
          <w:cols w:space="720"/>
          <w:titlePg/>
          <w:docGrid w:linePitch="360"/>
        </w:sectPr>
      </w:pPr>
    </w:p>
    <w:p w14:paraId="2F07EE21" w14:textId="4600C882" w:rsidR="005D5BE6" w:rsidRPr="00A737C8" w:rsidRDefault="00A737C8" w:rsidP="00A737C8">
      <w:pPr>
        <w:pStyle w:val="Heading1"/>
        <w:ind w:left="0" w:firstLine="0"/>
      </w:pPr>
      <w:bookmarkStart w:id="84" w:name="_BAB_5"/>
      <w:bookmarkEnd w:id="70"/>
      <w:bookmarkEnd w:id="84"/>
      <w:r>
        <w:lastRenderedPageBreak/>
        <w:br/>
      </w:r>
      <w:bookmarkStart w:id="85" w:name="_Toc181985884"/>
      <w:r w:rsidR="00B3011C">
        <w:t>IMPLEMENTASI DAN PENGUJIAN</w:t>
      </w:r>
      <w:bookmarkEnd w:id="85"/>
    </w:p>
    <w:p w14:paraId="6D5F2313" w14:textId="3F5DFC7F" w:rsidR="005D5BE6" w:rsidRDefault="006E0A83">
      <w:pPr>
        <w:spacing w:after="0" w:line="480" w:lineRule="auto"/>
        <w:ind w:firstLine="709"/>
        <w:jc w:val="both"/>
        <w:rPr>
          <w:szCs w:val="24"/>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dolor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szCs w:val="24"/>
        </w:rPr>
        <w:t>.</w:t>
      </w:r>
    </w:p>
    <w:p w14:paraId="0241DCC4" w14:textId="1AEB9DB9" w:rsidR="005D5BE6" w:rsidRDefault="00B3011C">
      <w:pPr>
        <w:pStyle w:val="Heading2"/>
      </w:pPr>
      <w:bookmarkStart w:id="86" w:name="_Toc181985885"/>
      <w:proofErr w:type="spellStart"/>
      <w:r>
        <w:t>Implementasi</w:t>
      </w:r>
      <w:proofErr w:type="spellEnd"/>
      <w:r>
        <w:t xml:space="preserve"> </w:t>
      </w:r>
      <w:proofErr w:type="spellStart"/>
      <w:r>
        <w:t>Perancangan</w:t>
      </w:r>
      <w:bookmarkEnd w:id="86"/>
      <w:proofErr w:type="spellEnd"/>
    </w:p>
    <w:p w14:paraId="33BEFBAF" w14:textId="77777777" w:rsidR="005D5BE6" w:rsidRDefault="006E0A83">
      <w:pPr>
        <w:pStyle w:val="ListParagraph"/>
        <w:spacing w:after="0" w:line="480" w:lineRule="auto"/>
        <w:ind w:left="0" w:firstLine="709"/>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w:t>
      </w:r>
      <w:r>
        <w:rPr>
          <w:szCs w:val="24"/>
          <w:lang w:val="en-US"/>
        </w:rPr>
        <w:t>:</w:t>
      </w:r>
    </w:p>
    <w:p w14:paraId="40CA300F" w14:textId="77777777" w:rsidR="005D5BE6" w:rsidRDefault="006E0A83">
      <w:pPr>
        <w:pStyle w:val="ListParagraph"/>
        <w:numPr>
          <w:ilvl w:val="0"/>
          <w:numId w:val="34"/>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w:t>
      </w:r>
      <w:r>
        <w:t>.</w:t>
      </w:r>
    </w:p>
    <w:p w14:paraId="20D01530" w14:textId="4627B96D" w:rsidR="005D5BE6" w:rsidRDefault="006E0A83" w:rsidP="001158B8">
      <w:pPr>
        <w:pStyle w:val="ListParagraph"/>
        <w:numPr>
          <w:ilvl w:val="0"/>
          <w:numId w:val="34"/>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w:t>
      </w:r>
      <w:r>
        <w:rPr>
          <w:szCs w:val="24"/>
        </w:rPr>
        <w:t>.</w:t>
      </w:r>
    </w:p>
    <w:p w14:paraId="69C9926D" w14:textId="661D28A6" w:rsidR="005D5BE6" w:rsidRDefault="00B3011C">
      <w:pPr>
        <w:pStyle w:val="Heading2"/>
      </w:pPr>
      <w:bookmarkStart w:id="87" w:name="_Toc181985886"/>
      <w:proofErr w:type="spellStart"/>
      <w:r>
        <w:t>Pengujian</w:t>
      </w:r>
      <w:bookmarkEnd w:id="87"/>
      <w:proofErr w:type="spellEnd"/>
    </w:p>
    <w:p w14:paraId="75033E14" w14:textId="77777777" w:rsidR="005D5BE6" w:rsidRDefault="006E0A83">
      <w:pPr>
        <w:pStyle w:val="ListParagraph"/>
        <w:spacing w:after="0" w:line="480" w:lineRule="auto"/>
        <w:ind w:left="0" w:firstLine="709"/>
        <w:jc w:val="both"/>
      </w:pPr>
      <w:r>
        <w:rPr>
          <w:color w:val="000000"/>
          <w:szCs w:val="24"/>
          <w:shd w:val="clear" w:color="auto" w:fill="FFFFFF"/>
        </w:rPr>
        <w:t>Lorem ipsum dolor sit amet, consectetur adipiscing elit, sed do eiusmod tempor incididunt ut labore et dolore magna aliqua. Ut enim ad minim veniam, quis</w:t>
      </w:r>
      <w:r>
        <w:rPr>
          <w:szCs w:val="24"/>
        </w:rPr>
        <w:t>:</w:t>
      </w:r>
    </w:p>
    <w:p w14:paraId="18718758" w14:textId="77777777" w:rsidR="005D5BE6" w:rsidRDefault="006E0A83">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lastRenderedPageBreak/>
        <w:t>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consectetur</w:t>
      </w:r>
      <w:r>
        <w:rPr>
          <w:szCs w:val="24"/>
        </w:rPr>
        <w:t>.</w:t>
      </w:r>
    </w:p>
    <w:p w14:paraId="5661FB08" w14:textId="77777777" w:rsidR="005D5BE6" w:rsidRDefault="006E0A83">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consectetur adipiscing</w:t>
      </w:r>
      <w:r>
        <w:rPr>
          <w:szCs w:val="24"/>
        </w:rPr>
        <w:t>.</w:t>
      </w:r>
    </w:p>
    <w:p w14:paraId="07E8475D" w14:textId="77777777" w:rsidR="005D5BE6" w:rsidRDefault="006E0A83">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t>Lorem ipsum dolor sit amet, consectetur adipiscing elit, sed do eiusmod tempor incididunt ut labore et dolore magna aliqua. Ut enim ad minim veniam, quis nostrud exercitation</w:t>
      </w:r>
      <w:r>
        <w:rPr>
          <w:szCs w:val="24"/>
        </w:rPr>
        <w:t>.</w:t>
      </w:r>
    </w:p>
    <w:p w14:paraId="75066C03" w14:textId="77777777" w:rsidR="005D5BE6" w:rsidRDefault="006E0A83">
      <w:pPr>
        <w:pStyle w:val="ListParagraph"/>
        <w:numPr>
          <w:ilvl w:val="0"/>
          <w:numId w:val="35"/>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w:t>
      </w:r>
      <w:r>
        <w:rPr>
          <w:szCs w:val="24"/>
        </w:rPr>
        <w:t>.</w:t>
      </w:r>
    </w:p>
    <w:p w14:paraId="126A95E5" w14:textId="77777777" w:rsidR="005D5BE6" w:rsidRDefault="005D5BE6">
      <w:pPr>
        <w:sectPr w:rsidR="005D5BE6" w:rsidSect="006D4C90">
          <w:headerReference w:type="even" r:id="rId49"/>
          <w:headerReference w:type="default" r:id="rId50"/>
          <w:footerReference w:type="even" r:id="rId51"/>
          <w:footerReference w:type="default" r:id="rId52"/>
          <w:headerReference w:type="first" r:id="rId53"/>
          <w:footerReference w:type="first" r:id="rId54"/>
          <w:pgSz w:w="11906" w:h="16838" w:code="9"/>
          <w:pgMar w:top="2268" w:right="1701" w:bottom="1701" w:left="2268" w:header="1417" w:footer="850" w:gutter="0"/>
          <w:cols w:space="720"/>
          <w:titlePg/>
          <w:docGrid w:linePitch="360"/>
        </w:sectPr>
      </w:pPr>
    </w:p>
    <w:p w14:paraId="7EA6BD5A" w14:textId="77777777" w:rsidR="00B3011C" w:rsidRPr="00A737C8" w:rsidRDefault="00B3011C" w:rsidP="00B3011C">
      <w:pPr>
        <w:pStyle w:val="Heading1"/>
        <w:ind w:left="0" w:firstLine="0"/>
      </w:pPr>
      <w:r>
        <w:lastRenderedPageBreak/>
        <w:br/>
      </w:r>
      <w:bookmarkStart w:id="88" w:name="_Toc181985887"/>
      <w:r w:rsidRPr="00A737C8">
        <w:t>PENUTUP</w:t>
      </w:r>
      <w:bookmarkEnd w:id="88"/>
    </w:p>
    <w:p w14:paraId="5DBB2D8A" w14:textId="77777777" w:rsidR="00B3011C" w:rsidRDefault="00B3011C" w:rsidP="00B3011C">
      <w:pPr>
        <w:spacing w:after="0" w:line="480" w:lineRule="auto"/>
        <w:ind w:firstLine="709"/>
        <w:jc w:val="both"/>
        <w:rPr>
          <w:szCs w:val="24"/>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dolor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szCs w:val="24"/>
        </w:rPr>
        <w:t>.</w:t>
      </w:r>
    </w:p>
    <w:p w14:paraId="70CEED1C" w14:textId="77777777" w:rsidR="00B3011C" w:rsidRDefault="00B3011C" w:rsidP="00B3011C">
      <w:pPr>
        <w:pStyle w:val="Heading2"/>
      </w:pPr>
      <w:bookmarkStart w:id="89" w:name="_Toc181985888"/>
      <w:r>
        <w:rPr>
          <w:lang w:val="id-ID"/>
        </w:rPr>
        <w:t>Kesimpulan</w:t>
      </w:r>
      <w:bookmarkEnd w:id="89"/>
    </w:p>
    <w:p w14:paraId="4D6B2D2D" w14:textId="77777777" w:rsidR="00B3011C" w:rsidRDefault="00B3011C" w:rsidP="00B3011C">
      <w:pPr>
        <w:pStyle w:val="ListParagraph"/>
        <w:spacing w:after="0" w:line="480" w:lineRule="auto"/>
        <w:ind w:left="0" w:firstLine="709"/>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w:t>
      </w:r>
      <w:r>
        <w:rPr>
          <w:szCs w:val="24"/>
          <w:lang w:val="en-US"/>
        </w:rPr>
        <w:t>:</w:t>
      </w:r>
    </w:p>
    <w:p w14:paraId="23B107AB" w14:textId="77777777" w:rsidR="00B3011C" w:rsidRDefault="00B3011C" w:rsidP="00B3011C">
      <w:pPr>
        <w:pStyle w:val="ListParagraph"/>
        <w:numPr>
          <w:ilvl w:val="0"/>
          <w:numId w:val="34"/>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w:t>
      </w:r>
      <w:r>
        <w:t>.</w:t>
      </w:r>
    </w:p>
    <w:p w14:paraId="597FE94F" w14:textId="77777777" w:rsidR="00B3011C" w:rsidRDefault="00B3011C" w:rsidP="00B3011C">
      <w:pPr>
        <w:pStyle w:val="ListParagraph"/>
        <w:numPr>
          <w:ilvl w:val="0"/>
          <w:numId w:val="34"/>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w:t>
      </w:r>
      <w:r>
        <w:rPr>
          <w:szCs w:val="24"/>
        </w:rPr>
        <w:t>.</w:t>
      </w:r>
    </w:p>
    <w:p w14:paraId="1B2672C3" w14:textId="77777777" w:rsidR="00B3011C" w:rsidRDefault="00B3011C" w:rsidP="00B3011C">
      <w:pPr>
        <w:pStyle w:val="Heading2"/>
      </w:pPr>
      <w:bookmarkStart w:id="90" w:name="_Toc181985889"/>
      <w:r>
        <w:rPr>
          <w:lang w:val="id-ID"/>
        </w:rPr>
        <w:t>Saran</w:t>
      </w:r>
      <w:bookmarkEnd w:id="90"/>
    </w:p>
    <w:p w14:paraId="2D0D6E5E" w14:textId="77777777" w:rsidR="00B3011C" w:rsidRDefault="00B3011C" w:rsidP="00B3011C">
      <w:pPr>
        <w:pStyle w:val="ListParagraph"/>
        <w:spacing w:after="0" w:line="480" w:lineRule="auto"/>
        <w:ind w:left="0" w:firstLine="709"/>
        <w:jc w:val="both"/>
      </w:pPr>
      <w:r>
        <w:rPr>
          <w:color w:val="000000"/>
          <w:szCs w:val="24"/>
          <w:shd w:val="clear" w:color="auto" w:fill="FFFFFF"/>
        </w:rPr>
        <w:t>Lorem ipsum dolor sit amet, consectetur adipiscing elit, sed do eiusmod tempor incididunt ut labore et dolore magna aliqua. Ut enim ad minim veniam, quis</w:t>
      </w:r>
      <w:r>
        <w:rPr>
          <w:szCs w:val="24"/>
        </w:rPr>
        <w:t>:</w:t>
      </w:r>
    </w:p>
    <w:p w14:paraId="774FE995" w14:textId="77777777" w:rsidR="00B3011C" w:rsidRDefault="00B3011C" w:rsidP="00B3011C">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lastRenderedPageBreak/>
        <w:t>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consectetur</w:t>
      </w:r>
      <w:r>
        <w:rPr>
          <w:szCs w:val="24"/>
        </w:rPr>
        <w:t>.</w:t>
      </w:r>
    </w:p>
    <w:p w14:paraId="4FC0E660" w14:textId="77777777" w:rsidR="00B3011C" w:rsidRDefault="00B3011C" w:rsidP="00B3011C">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consectetur adipiscing</w:t>
      </w:r>
      <w:r>
        <w:rPr>
          <w:szCs w:val="24"/>
        </w:rPr>
        <w:t>.</w:t>
      </w:r>
    </w:p>
    <w:p w14:paraId="3652C46C" w14:textId="77777777" w:rsidR="00B3011C" w:rsidRDefault="00B3011C" w:rsidP="00B3011C">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t>Lorem ipsum dolor sit amet, consectetur adipiscing elit, sed do eiusmod tempor incididunt ut labore et dolore magna aliqua. Ut enim ad minim veniam, quis nostrud exercitation</w:t>
      </w:r>
      <w:r>
        <w:rPr>
          <w:szCs w:val="24"/>
        </w:rPr>
        <w:t>.</w:t>
      </w:r>
    </w:p>
    <w:p w14:paraId="20462B05" w14:textId="77777777" w:rsidR="00B3011C" w:rsidRDefault="00B3011C" w:rsidP="00B3011C">
      <w:pPr>
        <w:pStyle w:val="ListParagraph"/>
        <w:numPr>
          <w:ilvl w:val="0"/>
          <w:numId w:val="35"/>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w:t>
      </w:r>
      <w:r>
        <w:rPr>
          <w:szCs w:val="24"/>
        </w:rPr>
        <w:t>.</w:t>
      </w:r>
    </w:p>
    <w:p w14:paraId="3EED12BE" w14:textId="77777777" w:rsidR="00B3011C" w:rsidRDefault="00B3011C" w:rsidP="00B3011C">
      <w:pPr>
        <w:sectPr w:rsidR="00B3011C" w:rsidSect="006D4C90">
          <w:headerReference w:type="even" r:id="rId55"/>
          <w:headerReference w:type="default" r:id="rId56"/>
          <w:footerReference w:type="even" r:id="rId57"/>
          <w:footerReference w:type="default" r:id="rId58"/>
          <w:headerReference w:type="first" r:id="rId59"/>
          <w:footerReference w:type="first" r:id="rId60"/>
          <w:pgSz w:w="11906" w:h="16838" w:code="9"/>
          <w:pgMar w:top="2268" w:right="1701" w:bottom="1701" w:left="2268" w:header="1417" w:footer="850" w:gutter="0"/>
          <w:cols w:space="720"/>
          <w:titlePg/>
          <w:docGrid w:linePitch="360"/>
        </w:sectPr>
      </w:pPr>
    </w:p>
    <w:p w14:paraId="47B954D3" w14:textId="77777777" w:rsidR="005D5BE6" w:rsidRDefault="006E0A83">
      <w:pPr>
        <w:pStyle w:val="Quote"/>
      </w:pPr>
      <w:bookmarkStart w:id="91" w:name="_Toc181985890"/>
      <w:r>
        <w:lastRenderedPageBreak/>
        <w:t>DAFTAR PUSTAKA</w:t>
      </w:r>
      <w:bookmarkEnd w:id="91"/>
    </w:p>
    <w:sdt>
      <w:sdtPr>
        <w:rPr>
          <w:color w:val="000000"/>
        </w:rPr>
        <w:tag w:val="MENDELEY_BIBLIOGRAPHY"/>
        <w:id w:val="-780639223"/>
        <w:placeholder>
          <w:docPart w:val="DefaultPlaceholder_-1854013440"/>
        </w:placeholder>
      </w:sdtPr>
      <w:sdtEndPr/>
      <w:sdtContent>
        <w:p w14:paraId="1D99EE9F" w14:textId="77777777" w:rsidR="00EE04C1" w:rsidRDefault="00EE04C1">
          <w:pPr>
            <w:autoSpaceDE w:val="0"/>
            <w:autoSpaceDN w:val="0"/>
            <w:ind w:hanging="480"/>
            <w:divId w:val="1716662309"/>
            <w:rPr>
              <w:rFonts w:eastAsia="Times New Roman"/>
              <w:szCs w:val="24"/>
            </w:rPr>
          </w:pPr>
          <w:r>
            <w:rPr>
              <w:rFonts w:eastAsia="Times New Roman"/>
            </w:rPr>
            <w:t xml:space="preserve">Ali, U., &amp; Mahmood, M. T. (2018). Analysis of Blur Measure Operators for Single Image Blur Segmentation. </w:t>
          </w:r>
          <w:r>
            <w:rPr>
              <w:rFonts w:eastAsia="Times New Roman"/>
              <w:i/>
              <w:iCs/>
            </w:rPr>
            <w:t>Applied Sciences</w:t>
          </w:r>
          <w:r>
            <w:rPr>
              <w:rFonts w:eastAsia="Times New Roman"/>
            </w:rPr>
            <w:t xml:space="preserve">, </w:t>
          </w:r>
          <w:r>
            <w:rPr>
              <w:rFonts w:eastAsia="Times New Roman"/>
              <w:i/>
              <w:iCs/>
            </w:rPr>
            <w:t>8</w:t>
          </w:r>
          <w:r>
            <w:rPr>
              <w:rFonts w:eastAsia="Times New Roman"/>
            </w:rPr>
            <w:t>(5), 807. https://doi.org/10.3390/app8050807</w:t>
          </w:r>
        </w:p>
        <w:p w14:paraId="356403FB" w14:textId="77777777" w:rsidR="00EE04C1" w:rsidRDefault="00EE04C1">
          <w:pPr>
            <w:autoSpaceDE w:val="0"/>
            <w:autoSpaceDN w:val="0"/>
            <w:ind w:hanging="480"/>
            <w:divId w:val="390883891"/>
            <w:rPr>
              <w:rFonts w:eastAsia="Times New Roman"/>
            </w:rPr>
          </w:pPr>
          <w:proofErr w:type="spellStart"/>
          <w:r>
            <w:rPr>
              <w:rFonts w:eastAsia="Times New Roman"/>
            </w:rPr>
            <w:t>Aliim</w:t>
          </w:r>
          <w:proofErr w:type="spellEnd"/>
          <w:r>
            <w:rPr>
              <w:rFonts w:eastAsia="Times New Roman"/>
            </w:rPr>
            <w:t xml:space="preserve">, M. S., </w:t>
          </w:r>
          <w:proofErr w:type="spellStart"/>
          <w:r>
            <w:rPr>
              <w:rFonts w:eastAsia="Times New Roman"/>
            </w:rPr>
            <w:t>Supriyanti</w:t>
          </w:r>
          <w:proofErr w:type="spellEnd"/>
          <w:r>
            <w:rPr>
              <w:rFonts w:eastAsia="Times New Roman"/>
            </w:rPr>
            <w:t xml:space="preserve">, R., &amp; </w:t>
          </w:r>
          <w:proofErr w:type="spellStart"/>
          <w:r>
            <w:rPr>
              <w:rFonts w:eastAsia="Times New Roman"/>
            </w:rPr>
            <w:t>Siswantoro</w:t>
          </w:r>
          <w:proofErr w:type="spellEnd"/>
          <w:r>
            <w:rPr>
              <w:rFonts w:eastAsia="Times New Roman"/>
            </w:rPr>
            <w:t xml:space="preserve">, H. (2023). The SDLC Analysis for Implementation Document Management System at IPR Center of Universitas </w:t>
          </w:r>
          <w:proofErr w:type="spellStart"/>
          <w:r>
            <w:rPr>
              <w:rFonts w:eastAsia="Times New Roman"/>
            </w:rPr>
            <w:t>Jenderal</w:t>
          </w:r>
          <w:proofErr w:type="spellEnd"/>
          <w:r>
            <w:rPr>
              <w:rFonts w:eastAsia="Times New Roman"/>
            </w:rPr>
            <w:t xml:space="preserve"> </w:t>
          </w:r>
          <w:proofErr w:type="spellStart"/>
          <w:r>
            <w:rPr>
              <w:rFonts w:eastAsia="Times New Roman"/>
            </w:rPr>
            <w:t>Soedirman</w:t>
          </w:r>
          <w:proofErr w:type="spellEnd"/>
          <w:r>
            <w:rPr>
              <w:rFonts w:eastAsia="Times New Roman"/>
            </w:rPr>
            <w:t xml:space="preserve">. </w:t>
          </w:r>
          <w:r>
            <w:rPr>
              <w:rFonts w:eastAsia="Times New Roman"/>
              <w:i/>
              <w:iCs/>
            </w:rPr>
            <w:t xml:space="preserve">Engineering, </w:t>
          </w:r>
          <w:proofErr w:type="spellStart"/>
          <w:r>
            <w:rPr>
              <w:rFonts w:eastAsia="Times New Roman"/>
              <w:i/>
              <w:iCs/>
            </w:rPr>
            <w:t>MAthematics</w:t>
          </w:r>
          <w:proofErr w:type="spellEnd"/>
          <w:r>
            <w:rPr>
              <w:rFonts w:eastAsia="Times New Roman"/>
              <w:i/>
              <w:iCs/>
            </w:rPr>
            <w:t xml:space="preserve"> and Computer Science (EMACS) Journal</w:t>
          </w:r>
          <w:r>
            <w:rPr>
              <w:rFonts w:eastAsia="Times New Roman"/>
            </w:rPr>
            <w:t xml:space="preserve">, </w:t>
          </w:r>
          <w:r>
            <w:rPr>
              <w:rFonts w:eastAsia="Times New Roman"/>
              <w:i/>
              <w:iCs/>
            </w:rPr>
            <w:t>5</w:t>
          </w:r>
          <w:r>
            <w:rPr>
              <w:rFonts w:eastAsia="Times New Roman"/>
            </w:rPr>
            <w:t>(2), 47–51. https://doi.org/10.21512/emacsjournal.v5i2.9910</w:t>
          </w:r>
        </w:p>
        <w:p w14:paraId="58F99331" w14:textId="77777777" w:rsidR="00EE04C1" w:rsidRDefault="00EE04C1">
          <w:pPr>
            <w:autoSpaceDE w:val="0"/>
            <w:autoSpaceDN w:val="0"/>
            <w:ind w:hanging="480"/>
            <w:divId w:val="1141192130"/>
            <w:rPr>
              <w:rFonts w:eastAsia="Times New Roman"/>
            </w:rPr>
          </w:pPr>
          <w:proofErr w:type="spellStart"/>
          <w:r>
            <w:rPr>
              <w:rFonts w:eastAsia="Times New Roman"/>
            </w:rPr>
            <w:t>Andhavarapu</w:t>
          </w:r>
          <w:proofErr w:type="spellEnd"/>
          <w:r>
            <w:rPr>
              <w:rFonts w:eastAsia="Times New Roman"/>
            </w:rPr>
            <w:t xml:space="preserve">, S. K. (2015). </w:t>
          </w:r>
          <w:r>
            <w:rPr>
              <w:rFonts w:eastAsia="Times New Roman"/>
              <w:i/>
              <w:iCs/>
            </w:rPr>
            <w:t xml:space="preserve">Image Blur Detection with Two-Dimensional </w:t>
          </w:r>
          <w:proofErr w:type="spellStart"/>
          <w:r>
            <w:rPr>
              <w:rFonts w:eastAsia="Times New Roman"/>
              <w:i/>
              <w:iCs/>
            </w:rPr>
            <w:t>Haar</w:t>
          </w:r>
          <w:proofErr w:type="spellEnd"/>
          <w:r>
            <w:rPr>
              <w:rFonts w:eastAsia="Times New Roman"/>
              <w:i/>
              <w:iCs/>
            </w:rPr>
            <w:t xml:space="preserve"> Wavelet Transform</w:t>
          </w:r>
          <w:r>
            <w:rPr>
              <w:rFonts w:eastAsia="Times New Roman"/>
            </w:rPr>
            <w:t xml:space="preserve"> [Utah State University]. https://doi.org/10.26076/6aad-79cf</w:t>
          </w:r>
        </w:p>
        <w:p w14:paraId="7990A4ED" w14:textId="77777777" w:rsidR="00EE04C1" w:rsidRDefault="00EE04C1">
          <w:pPr>
            <w:autoSpaceDE w:val="0"/>
            <w:autoSpaceDN w:val="0"/>
            <w:ind w:hanging="480"/>
            <w:divId w:val="1607230854"/>
            <w:rPr>
              <w:rFonts w:eastAsia="Times New Roman"/>
            </w:rPr>
          </w:pPr>
          <w:r>
            <w:rPr>
              <w:rFonts w:eastAsia="Times New Roman"/>
            </w:rPr>
            <w:t xml:space="preserve">Arista, T. S., &amp; Novita, D. (2024). </w:t>
          </w:r>
          <w:proofErr w:type="spellStart"/>
          <w:r>
            <w:rPr>
              <w:rFonts w:eastAsia="Times New Roman"/>
            </w:rPr>
            <w:t>Sistem</w:t>
          </w:r>
          <w:proofErr w:type="spellEnd"/>
          <w:r>
            <w:rPr>
              <w:rFonts w:eastAsia="Times New Roman"/>
            </w:rPr>
            <w:t xml:space="preserve"> </w:t>
          </w:r>
          <w:proofErr w:type="spellStart"/>
          <w:r>
            <w:rPr>
              <w:rFonts w:eastAsia="Times New Roman"/>
            </w:rPr>
            <w:t>Pendukung</w:t>
          </w:r>
          <w:proofErr w:type="spellEnd"/>
          <w:r>
            <w:rPr>
              <w:rFonts w:eastAsia="Times New Roman"/>
            </w:rPr>
            <w:t xml:space="preserve"> Keputusan </w:t>
          </w:r>
          <w:proofErr w:type="spellStart"/>
          <w:r>
            <w:rPr>
              <w:rFonts w:eastAsia="Times New Roman"/>
            </w:rPr>
            <w:t>Penentuan</w:t>
          </w:r>
          <w:proofErr w:type="spellEnd"/>
          <w:r>
            <w:rPr>
              <w:rFonts w:eastAsia="Times New Roman"/>
            </w:rPr>
            <w:t xml:space="preserve"> </w:t>
          </w:r>
          <w:proofErr w:type="spellStart"/>
          <w:r>
            <w:rPr>
              <w:rFonts w:eastAsia="Times New Roman"/>
            </w:rPr>
            <w:t>Teknisi</w:t>
          </w:r>
          <w:proofErr w:type="spellEnd"/>
          <w:r>
            <w:rPr>
              <w:rFonts w:eastAsia="Times New Roman"/>
            </w:rPr>
            <w:t xml:space="preserve"> </w:t>
          </w:r>
          <w:proofErr w:type="spellStart"/>
          <w:r>
            <w:rPr>
              <w:rFonts w:eastAsia="Times New Roman"/>
            </w:rPr>
            <w:t>Terbaik</w:t>
          </w:r>
          <w:proofErr w:type="spellEnd"/>
          <w:r>
            <w:rPr>
              <w:rFonts w:eastAsia="Times New Roman"/>
            </w:rPr>
            <w:t xml:space="preserve"> PT </w:t>
          </w:r>
          <w:proofErr w:type="spellStart"/>
          <w:r>
            <w:rPr>
              <w:rFonts w:eastAsia="Times New Roman"/>
            </w:rPr>
            <w:t>Sapta</w:t>
          </w:r>
          <w:proofErr w:type="spellEnd"/>
          <w:r>
            <w:rPr>
              <w:rFonts w:eastAsia="Times New Roman"/>
            </w:rPr>
            <w:t xml:space="preserve"> </w:t>
          </w:r>
          <w:proofErr w:type="spellStart"/>
          <w:r>
            <w:rPr>
              <w:rFonts w:eastAsia="Times New Roman"/>
            </w:rPr>
            <w:t>Karya</w:t>
          </w:r>
          <w:proofErr w:type="spellEnd"/>
          <w:r>
            <w:rPr>
              <w:rFonts w:eastAsia="Times New Roman"/>
            </w:rPr>
            <w:t xml:space="preserve"> </w:t>
          </w:r>
          <w:proofErr w:type="spellStart"/>
          <w:r>
            <w:rPr>
              <w:rFonts w:eastAsia="Times New Roman"/>
            </w:rPr>
            <w:t>Manunggal</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w:t>
          </w:r>
          <w:proofErr w:type="spellStart"/>
          <w:r>
            <w:rPr>
              <w:rFonts w:eastAsia="Times New Roman"/>
            </w:rPr>
            <w:t>Topsis</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Website. </w:t>
          </w:r>
          <w:r>
            <w:rPr>
              <w:rFonts w:eastAsia="Times New Roman"/>
              <w:i/>
              <w:iCs/>
            </w:rPr>
            <w:t>3rd MDP Student Conference</w:t>
          </w:r>
          <w:r>
            <w:rPr>
              <w:rFonts w:eastAsia="Times New Roman"/>
            </w:rPr>
            <w:t xml:space="preserve">, </w:t>
          </w:r>
          <w:r>
            <w:rPr>
              <w:rFonts w:eastAsia="Times New Roman"/>
              <w:i/>
              <w:iCs/>
            </w:rPr>
            <w:t>3</w:t>
          </w:r>
          <w:r>
            <w:rPr>
              <w:rFonts w:eastAsia="Times New Roman"/>
            </w:rPr>
            <w:t>(1), 981–988. https://doi.org/10.35957/mdp-sc.v3i1.7616</w:t>
          </w:r>
        </w:p>
        <w:p w14:paraId="3D14080B" w14:textId="77777777" w:rsidR="00EE04C1" w:rsidRDefault="00EE04C1">
          <w:pPr>
            <w:autoSpaceDE w:val="0"/>
            <w:autoSpaceDN w:val="0"/>
            <w:ind w:hanging="480"/>
            <w:divId w:val="1745298150"/>
            <w:rPr>
              <w:rFonts w:eastAsia="Times New Roman"/>
            </w:rPr>
          </w:pPr>
          <w:proofErr w:type="spellStart"/>
          <w:r>
            <w:rPr>
              <w:rFonts w:eastAsia="Times New Roman"/>
            </w:rPr>
            <w:t>Asad</w:t>
          </w:r>
          <w:proofErr w:type="spellEnd"/>
          <w:r>
            <w:rPr>
              <w:rFonts w:eastAsia="Times New Roman"/>
            </w:rPr>
            <w:t xml:space="preserve">, F., Ul-Hasan, A., </w:t>
          </w:r>
          <w:proofErr w:type="spellStart"/>
          <w:r>
            <w:rPr>
              <w:rFonts w:eastAsia="Times New Roman"/>
            </w:rPr>
            <w:t>Shafait</w:t>
          </w:r>
          <w:proofErr w:type="spellEnd"/>
          <w:r>
            <w:rPr>
              <w:rFonts w:eastAsia="Times New Roman"/>
            </w:rPr>
            <w:t xml:space="preserve">, F., &amp; </w:t>
          </w:r>
          <w:proofErr w:type="spellStart"/>
          <w:r>
            <w:rPr>
              <w:rFonts w:eastAsia="Times New Roman"/>
            </w:rPr>
            <w:t>Dengel</w:t>
          </w:r>
          <w:proofErr w:type="spellEnd"/>
          <w:r>
            <w:rPr>
              <w:rFonts w:eastAsia="Times New Roman"/>
            </w:rPr>
            <w:t xml:space="preserve">, A. (2016). High Performance OCR for Camera-Captured Blurred Documents with LSTM Networks. </w:t>
          </w:r>
          <w:r>
            <w:rPr>
              <w:rFonts w:eastAsia="Times New Roman"/>
              <w:i/>
              <w:iCs/>
            </w:rPr>
            <w:t>2016 12th IAPR Workshop on Document Analysis Systems (DAS)</w:t>
          </w:r>
          <w:r>
            <w:rPr>
              <w:rFonts w:eastAsia="Times New Roman"/>
            </w:rPr>
            <w:t>, 7–12. https://doi.org/10.1109/DAS.2016.69</w:t>
          </w:r>
        </w:p>
        <w:p w14:paraId="44854FDC" w14:textId="77777777" w:rsidR="00EE04C1" w:rsidRDefault="00EE04C1">
          <w:pPr>
            <w:autoSpaceDE w:val="0"/>
            <w:autoSpaceDN w:val="0"/>
            <w:ind w:hanging="480"/>
            <w:divId w:val="1915553559"/>
            <w:rPr>
              <w:rFonts w:eastAsia="Times New Roman"/>
            </w:rPr>
          </w:pPr>
          <w:r>
            <w:rPr>
              <w:rFonts w:eastAsia="Times New Roman"/>
            </w:rPr>
            <w:t xml:space="preserve">Bansal, R., Raj, G., &amp; Choudhury, T. (2016). Blur image detection using Laplacian operator and Open-CV. </w:t>
          </w:r>
          <w:r>
            <w:rPr>
              <w:rFonts w:eastAsia="Times New Roman"/>
              <w:i/>
              <w:iCs/>
            </w:rPr>
            <w:t>2016 International Conference System Modeling &amp; Advancement in Research Trends (SMART)</w:t>
          </w:r>
          <w:r>
            <w:rPr>
              <w:rFonts w:eastAsia="Times New Roman"/>
            </w:rPr>
            <w:t>, 63–67. https://doi.org/10.1109/SYSMART.2016.7894491</w:t>
          </w:r>
        </w:p>
        <w:p w14:paraId="495577CC" w14:textId="77777777" w:rsidR="00EE04C1" w:rsidRDefault="00EE04C1">
          <w:pPr>
            <w:autoSpaceDE w:val="0"/>
            <w:autoSpaceDN w:val="0"/>
            <w:ind w:hanging="480"/>
            <w:divId w:val="440346974"/>
            <w:rPr>
              <w:rFonts w:eastAsia="Times New Roman"/>
            </w:rPr>
          </w:pPr>
          <w:proofErr w:type="spellStart"/>
          <w:r>
            <w:rPr>
              <w:rFonts w:eastAsia="Times New Roman"/>
            </w:rPr>
            <w:t>Chazalon</w:t>
          </w:r>
          <w:proofErr w:type="spellEnd"/>
          <w:r>
            <w:rPr>
              <w:rFonts w:eastAsia="Times New Roman"/>
            </w:rPr>
            <w:t xml:space="preserve">, J., Gomez-Kramer, P., </w:t>
          </w:r>
          <w:proofErr w:type="spellStart"/>
          <w:r>
            <w:rPr>
              <w:rFonts w:eastAsia="Times New Roman"/>
            </w:rPr>
            <w:t>Burie</w:t>
          </w:r>
          <w:proofErr w:type="spellEnd"/>
          <w:r>
            <w:rPr>
              <w:rFonts w:eastAsia="Times New Roman"/>
            </w:rPr>
            <w:t xml:space="preserve">, J.-C., </w:t>
          </w:r>
          <w:proofErr w:type="spellStart"/>
          <w:r>
            <w:rPr>
              <w:rFonts w:eastAsia="Times New Roman"/>
            </w:rPr>
            <w:t>Coustaty</w:t>
          </w:r>
          <w:proofErr w:type="spellEnd"/>
          <w:r>
            <w:rPr>
              <w:rFonts w:eastAsia="Times New Roman"/>
            </w:rPr>
            <w:t xml:space="preserve">, M., </w:t>
          </w:r>
          <w:proofErr w:type="spellStart"/>
          <w:r>
            <w:rPr>
              <w:rFonts w:eastAsia="Times New Roman"/>
            </w:rPr>
            <w:t>Eskenazi</w:t>
          </w:r>
          <w:proofErr w:type="spellEnd"/>
          <w:r>
            <w:rPr>
              <w:rFonts w:eastAsia="Times New Roman"/>
            </w:rPr>
            <w:t xml:space="preserve">, S., </w:t>
          </w:r>
          <w:proofErr w:type="spellStart"/>
          <w:r>
            <w:rPr>
              <w:rFonts w:eastAsia="Times New Roman"/>
            </w:rPr>
            <w:t>Luqman</w:t>
          </w:r>
          <w:proofErr w:type="spellEnd"/>
          <w:r>
            <w:rPr>
              <w:rFonts w:eastAsia="Times New Roman"/>
            </w:rPr>
            <w:t xml:space="preserve">, M., Nayef, N., </w:t>
          </w:r>
          <w:proofErr w:type="spellStart"/>
          <w:r>
            <w:rPr>
              <w:rFonts w:eastAsia="Times New Roman"/>
            </w:rPr>
            <w:t>Rusinol</w:t>
          </w:r>
          <w:proofErr w:type="spellEnd"/>
          <w:r>
            <w:rPr>
              <w:rFonts w:eastAsia="Times New Roman"/>
            </w:rPr>
            <w:t xml:space="preserve">, M., </w:t>
          </w:r>
          <w:proofErr w:type="spellStart"/>
          <w:r>
            <w:rPr>
              <w:rFonts w:eastAsia="Times New Roman"/>
            </w:rPr>
            <w:t>Sidere</w:t>
          </w:r>
          <w:proofErr w:type="spellEnd"/>
          <w:r>
            <w:rPr>
              <w:rFonts w:eastAsia="Times New Roman"/>
            </w:rPr>
            <w:t xml:space="preserve">, N., &amp; Ogier, J.-M. (2017). </w:t>
          </w:r>
          <w:proofErr w:type="spellStart"/>
          <w:r>
            <w:rPr>
              <w:rFonts w:eastAsia="Times New Roman"/>
            </w:rPr>
            <w:t>SmartDoc</w:t>
          </w:r>
          <w:proofErr w:type="spellEnd"/>
          <w:r>
            <w:rPr>
              <w:rFonts w:eastAsia="Times New Roman"/>
            </w:rPr>
            <w:t xml:space="preserve"> 2017 Video Capture: Mobile Document Acquisition in Video Mode. </w:t>
          </w:r>
          <w:r>
            <w:rPr>
              <w:rFonts w:eastAsia="Times New Roman"/>
              <w:i/>
              <w:iCs/>
            </w:rPr>
            <w:t>2017 14th IAPR International Conference on Document Analysis and Recognition (ICDAR)</w:t>
          </w:r>
          <w:r>
            <w:rPr>
              <w:rFonts w:eastAsia="Times New Roman"/>
            </w:rPr>
            <w:t>, 11–16. https://doi.org/10.1109/ICDAR.2017.306</w:t>
          </w:r>
        </w:p>
        <w:p w14:paraId="6EE1B4E2" w14:textId="77777777" w:rsidR="00EE04C1" w:rsidRDefault="00EE04C1">
          <w:pPr>
            <w:autoSpaceDE w:val="0"/>
            <w:autoSpaceDN w:val="0"/>
            <w:ind w:hanging="480"/>
            <w:divId w:val="510876064"/>
            <w:rPr>
              <w:rFonts w:eastAsia="Times New Roman"/>
            </w:rPr>
          </w:pPr>
          <w:proofErr w:type="spellStart"/>
          <w:r>
            <w:rPr>
              <w:rFonts w:eastAsia="Times New Roman"/>
            </w:rPr>
            <w:t>Concas</w:t>
          </w:r>
          <w:proofErr w:type="spellEnd"/>
          <w:r>
            <w:rPr>
              <w:rFonts w:eastAsia="Times New Roman"/>
            </w:rPr>
            <w:t xml:space="preserve">, S., La Cava, S. M., Casula, R., </w:t>
          </w:r>
          <w:proofErr w:type="spellStart"/>
          <w:r>
            <w:rPr>
              <w:rFonts w:eastAsia="Times New Roman"/>
            </w:rPr>
            <w:t>Orrù</w:t>
          </w:r>
          <w:proofErr w:type="spellEnd"/>
          <w:r>
            <w:rPr>
              <w:rFonts w:eastAsia="Times New Roman"/>
            </w:rPr>
            <w:t xml:space="preserve">, G., Puglisi, G., &amp; </w:t>
          </w:r>
          <w:proofErr w:type="spellStart"/>
          <w:r>
            <w:rPr>
              <w:rFonts w:eastAsia="Times New Roman"/>
            </w:rPr>
            <w:t>Marcialis</w:t>
          </w:r>
          <w:proofErr w:type="spellEnd"/>
          <w:r>
            <w:rPr>
              <w:rFonts w:eastAsia="Times New Roman"/>
            </w:rPr>
            <w:t xml:space="preserve">, G. L. (2024). Quality-based Artifact Modeling for Facial Deepfake Detection in Videos. </w:t>
          </w:r>
          <w:r>
            <w:rPr>
              <w:rFonts w:eastAsia="Times New Roman"/>
              <w:i/>
              <w:iCs/>
            </w:rPr>
            <w:t xml:space="preserve">2024 IEEE/CVF Conference on Computer Vision and Pattern </w:t>
          </w:r>
          <w:r>
            <w:rPr>
              <w:rFonts w:eastAsia="Times New Roman"/>
              <w:i/>
              <w:iCs/>
            </w:rPr>
            <w:lastRenderedPageBreak/>
            <w:t>Recognition Workshops (CVPRW)</w:t>
          </w:r>
          <w:r>
            <w:rPr>
              <w:rFonts w:eastAsia="Times New Roman"/>
            </w:rPr>
            <w:t>, 3845–3854. https://doi.org/10.1109/CVPRW63382.2024.00389</w:t>
          </w:r>
        </w:p>
        <w:p w14:paraId="63E531E5" w14:textId="77777777" w:rsidR="00EE04C1" w:rsidRDefault="00EE04C1">
          <w:pPr>
            <w:autoSpaceDE w:val="0"/>
            <w:autoSpaceDN w:val="0"/>
            <w:ind w:hanging="480"/>
            <w:divId w:val="1951929627"/>
            <w:rPr>
              <w:rFonts w:eastAsia="Times New Roman"/>
            </w:rPr>
          </w:pPr>
          <w:r>
            <w:rPr>
              <w:rFonts w:eastAsia="Times New Roman"/>
            </w:rPr>
            <w:t xml:space="preserve">Courtney, J. (2020). </w:t>
          </w:r>
          <w:proofErr w:type="spellStart"/>
          <w:r>
            <w:rPr>
              <w:rFonts w:eastAsia="Times New Roman"/>
            </w:rPr>
            <w:t>CleanPage</w:t>
          </w:r>
          <w:proofErr w:type="spellEnd"/>
          <w:r>
            <w:rPr>
              <w:rFonts w:eastAsia="Times New Roman"/>
            </w:rPr>
            <w:t xml:space="preserve">: Fast and Clean Document and Whiteboard Capture. </w:t>
          </w:r>
          <w:r>
            <w:rPr>
              <w:rFonts w:eastAsia="Times New Roman"/>
              <w:i/>
              <w:iCs/>
            </w:rPr>
            <w:t>Journal of Imaging</w:t>
          </w:r>
          <w:r>
            <w:rPr>
              <w:rFonts w:eastAsia="Times New Roman"/>
            </w:rPr>
            <w:t xml:space="preserve">, </w:t>
          </w:r>
          <w:r>
            <w:rPr>
              <w:rFonts w:eastAsia="Times New Roman"/>
              <w:i/>
              <w:iCs/>
            </w:rPr>
            <w:t>6</w:t>
          </w:r>
          <w:r>
            <w:rPr>
              <w:rFonts w:eastAsia="Times New Roman"/>
            </w:rPr>
            <w:t>(10), 102. https://doi.org/10.3390/jimaging6100102</w:t>
          </w:r>
        </w:p>
        <w:p w14:paraId="6AB7F854" w14:textId="77777777" w:rsidR="00EE04C1" w:rsidRDefault="00EE04C1">
          <w:pPr>
            <w:autoSpaceDE w:val="0"/>
            <w:autoSpaceDN w:val="0"/>
            <w:ind w:hanging="480"/>
            <w:divId w:val="1291479417"/>
            <w:rPr>
              <w:rFonts w:eastAsia="Times New Roman"/>
            </w:rPr>
          </w:pPr>
          <w:r>
            <w:rPr>
              <w:rFonts w:eastAsia="Times New Roman"/>
            </w:rPr>
            <w:t xml:space="preserve">Courtney, J. (2021). SEDIQA: Sound Emitting Document Image Quality Assessment in a Reading Aid for the Visually Impaired. </w:t>
          </w:r>
          <w:r>
            <w:rPr>
              <w:rFonts w:eastAsia="Times New Roman"/>
              <w:i/>
              <w:iCs/>
            </w:rPr>
            <w:t>Journal of Imaging</w:t>
          </w:r>
          <w:r>
            <w:rPr>
              <w:rFonts w:eastAsia="Times New Roman"/>
            </w:rPr>
            <w:t xml:space="preserve">, </w:t>
          </w:r>
          <w:r>
            <w:rPr>
              <w:rFonts w:eastAsia="Times New Roman"/>
              <w:i/>
              <w:iCs/>
            </w:rPr>
            <w:t>7</w:t>
          </w:r>
          <w:r>
            <w:rPr>
              <w:rFonts w:eastAsia="Times New Roman"/>
            </w:rPr>
            <w:t>(9), 168. https://doi.org/10.3390/jimaging7090168</w:t>
          </w:r>
        </w:p>
        <w:p w14:paraId="2EBE9C10" w14:textId="77777777" w:rsidR="00EE04C1" w:rsidRDefault="00EE04C1">
          <w:pPr>
            <w:autoSpaceDE w:val="0"/>
            <w:autoSpaceDN w:val="0"/>
            <w:ind w:hanging="480"/>
            <w:divId w:val="1887109300"/>
            <w:rPr>
              <w:rFonts w:eastAsia="Times New Roman"/>
            </w:rPr>
          </w:pPr>
          <w:r>
            <w:rPr>
              <w:rFonts w:eastAsia="Times New Roman"/>
            </w:rPr>
            <w:t xml:space="preserve">de Luna, R. G., </w:t>
          </w:r>
          <w:proofErr w:type="spellStart"/>
          <w:r>
            <w:rPr>
              <w:rFonts w:eastAsia="Times New Roman"/>
            </w:rPr>
            <w:t>Dadios</w:t>
          </w:r>
          <w:proofErr w:type="spellEnd"/>
          <w:r>
            <w:rPr>
              <w:rFonts w:eastAsia="Times New Roman"/>
            </w:rPr>
            <w:t xml:space="preserve">, E. P., </w:t>
          </w:r>
          <w:proofErr w:type="spellStart"/>
          <w:r>
            <w:rPr>
              <w:rFonts w:eastAsia="Times New Roman"/>
            </w:rPr>
            <w:t>Bandala</w:t>
          </w:r>
          <w:proofErr w:type="spellEnd"/>
          <w:r>
            <w:rPr>
              <w:rFonts w:eastAsia="Times New Roman"/>
            </w:rPr>
            <w:t xml:space="preserve">, A. A., &amp; </w:t>
          </w:r>
          <w:proofErr w:type="spellStart"/>
          <w:r>
            <w:rPr>
              <w:rFonts w:eastAsia="Times New Roman"/>
            </w:rPr>
            <w:t>Vicerra</w:t>
          </w:r>
          <w:proofErr w:type="spellEnd"/>
          <w:r>
            <w:rPr>
              <w:rFonts w:eastAsia="Times New Roman"/>
            </w:rPr>
            <w:t xml:space="preserve">, R. R. P. (2019). Size Classification of Tomato Fruit Using Thresholding, Machine Learning, and Deep Learning Techniques. </w:t>
          </w:r>
          <w:r>
            <w:rPr>
              <w:rFonts w:eastAsia="Times New Roman"/>
              <w:i/>
              <w:iCs/>
            </w:rPr>
            <w:t>AGRIVITA Journal of Agricultural Science</w:t>
          </w:r>
          <w:r>
            <w:rPr>
              <w:rFonts w:eastAsia="Times New Roman"/>
            </w:rPr>
            <w:t xml:space="preserve">, </w:t>
          </w:r>
          <w:r>
            <w:rPr>
              <w:rFonts w:eastAsia="Times New Roman"/>
              <w:i/>
              <w:iCs/>
            </w:rPr>
            <w:t>41</w:t>
          </w:r>
          <w:r>
            <w:rPr>
              <w:rFonts w:eastAsia="Times New Roman"/>
            </w:rPr>
            <w:t>(3). https://doi.org/10.17503/agrivita.v41i3.2435</w:t>
          </w:r>
        </w:p>
        <w:p w14:paraId="6175DAB7" w14:textId="77777777" w:rsidR="00EE04C1" w:rsidRDefault="00EE04C1">
          <w:pPr>
            <w:autoSpaceDE w:val="0"/>
            <w:autoSpaceDN w:val="0"/>
            <w:ind w:hanging="480"/>
            <w:divId w:val="251090288"/>
            <w:rPr>
              <w:rFonts w:eastAsia="Times New Roman"/>
            </w:rPr>
          </w:pPr>
          <w:proofErr w:type="spellStart"/>
          <w:r>
            <w:rPr>
              <w:rFonts w:eastAsia="Times New Roman"/>
            </w:rPr>
            <w:t>Fahrezi</w:t>
          </w:r>
          <w:proofErr w:type="spellEnd"/>
          <w:r>
            <w:rPr>
              <w:rFonts w:eastAsia="Times New Roman"/>
            </w:rPr>
            <w:t xml:space="preserve">, A., </w:t>
          </w:r>
          <w:proofErr w:type="spellStart"/>
          <w:r>
            <w:rPr>
              <w:rFonts w:eastAsia="Times New Roman"/>
            </w:rPr>
            <w:t>Noer</w:t>
          </w:r>
          <w:proofErr w:type="spellEnd"/>
          <w:r>
            <w:rPr>
              <w:rFonts w:eastAsia="Times New Roman"/>
            </w:rPr>
            <w:t xml:space="preserve"> Salam, F., </w:t>
          </w:r>
          <w:proofErr w:type="spellStart"/>
          <w:r>
            <w:rPr>
              <w:rFonts w:eastAsia="Times New Roman"/>
            </w:rPr>
            <w:t>Mahardhika</w:t>
          </w:r>
          <w:proofErr w:type="spellEnd"/>
          <w:r>
            <w:rPr>
              <w:rFonts w:eastAsia="Times New Roman"/>
            </w:rPr>
            <w:t xml:space="preserve"> Ibrahim, G., Rahman </w:t>
          </w:r>
          <w:proofErr w:type="spellStart"/>
          <w:r>
            <w:rPr>
              <w:rFonts w:eastAsia="Times New Roman"/>
            </w:rPr>
            <w:t>Syaiful</w:t>
          </w:r>
          <w:proofErr w:type="spellEnd"/>
          <w:r>
            <w:rPr>
              <w:rFonts w:eastAsia="Times New Roman"/>
            </w:rPr>
            <w:t xml:space="preserve">, R., &amp; </w:t>
          </w:r>
          <w:proofErr w:type="spellStart"/>
          <w:r>
            <w:rPr>
              <w:rFonts w:eastAsia="Times New Roman"/>
            </w:rPr>
            <w:t>Saifudin</w:t>
          </w:r>
          <w:proofErr w:type="spellEnd"/>
          <w:r>
            <w:rPr>
              <w:rFonts w:eastAsia="Times New Roman"/>
            </w:rPr>
            <w:t xml:space="preserve">, A. (2022). </w:t>
          </w:r>
          <w:proofErr w:type="spellStart"/>
          <w:r>
            <w:rPr>
              <w:rFonts w:eastAsia="Times New Roman"/>
            </w:rPr>
            <w:t>Pengujian</w:t>
          </w:r>
          <w:proofErr w:type="spellEnd"/>
          <w:r>
            <w:rPr>
              <w:rFonts w:eastAsia="Times New Roman"/>
            </w:rPr>
            <w:t xml:space="preserve"> Black Box Testing pada </w:t>
          </w:r>
          <w:proofErr w:type="spellStart"/>
          <w:r>
            <w:rPr>
              <w:rFonts w:eastAsia="Times New Roman"/>
            </w:rPr>
            <w:t>Aplikasi</w:t>
          </w:r>
          <w:proofErr w:type="spellEnd"/>
          <w:r>
            <w:rPr>
              <w:rFonts w:eastAsia="Times New Roman"/>
            </w:rPr>
            <w:t xml:space="preserve"> </w:t>
          </w:r>
          <w:proofErr w:type="spellStart"/>
          <w:r>
            <w:rPr>
              <w:rFonts w:eastAsia="Times New Roman"/>
            </w:rPr>
            <w:t>Inventori</w:t>
          </w:r>
          <w:proofErr w:type="spellEnd"/>
          <w:r>
            <w:rPr>
              <w:rFonts w:eastAsia="Times New Roman"/>
            </w:rPr>
            <w:t xml:space="preserve"> </w:t>
          </w:r>
          <w:proofErr w:type="spellStart"/>
          <w:r>
            <w:rPr>
              <w:rFonts w:eastAsia="Times New Roman"/>
            </w:rPr>
            <w:t>Barang</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Web di PT. AINO Indonesia. </w:t>
          </w:r>
          <w:proofErr w:type="gramStart"/>
          <w:r>
            <w:rPr>
              <w:rFonts w:eastAsia="Times New Roman"/>
              <w:i/>
              <w:iCs/>
            </w:rPr>
            <w:t>LOGIC :</w:t>
          </w:r>
          <w:proofErr w:type="gramEnd"/>
          <w:r>
            <w:rPr>
              <w:rFonts w:eastAsia="Times New Roman"/>
              <w:i/>
              <w:iCs/>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dan Pendidikan</w:t>
          </w:r>
          <w:r>
            <w:rPr>
              <w:rFonts w:eastAsia="Times New Roman"/>
            </w:rPr>
            <w:t xml:space="preserve">, </w:t>
          </w:r>
          <w:r>
            <w:rPr>
              <w:rFonts w:eastAsia="Times New Roman"/>
              <w:i/>
              <w:iCs/>
            </w:rPr>
            <w:t>1</w:t>
          </w:r>
          <w:r>
            <w:rPr>
              <w:rFonts w:eastAsia="Times New Roman"/>
            </w:rPr>
            <w:t>(1), 1–5. https://www.journal.mediapublikasi.id/index.php/logic/article/view/1262</w:t>
          </w:r>
        </w:p>
        <w:p w14:paraId="01549492" w14:textId="77777777" w:rsidR="00EE04C1" w:rsidRDefault="00EE04C1">
          <w:pPr>
            <w:autoSpaceDE w:val="0"/>
            <w:autoSpaceDN w:val="0"/>
            <w:ind w:hanging="480"/>
            <w:divId w:val="1146165275"/>
            <w:rPr>
              <w:rFonts w:eastAsia="Times New Roman"/>
            </w:rPr>
          </w:pPr>
          <w:proofErr w:type="spellStart"/>
          <w:r>
            <w:rPr>
              <w:rFonts w:eastAsia="Times New Roman"/>
            </w:rPr>
            <w:t>Harron</w:t>
          </w:r>
          <w:proofErr w:type="spellEnd"/>
          <w:r>
            <w:rPr>
              <w:rFonts w:eastAsia="Times New Roman"/>
            </w:rPr>
            <w:t xml:space="preserve">, N. A., </w:t>
          </w:r>
          <w:proofErr w:type="spellStart"/>
          <w:r>
            <w:rPr>
              <w:rFonts w:eastAsia="Times New Roman"/>
            </w:rPr>
            <w:t>Sulaiman</w:t>
          </w:r>
          <w:proofErr w:type="spellEnd"/>
          <w:r>
            <w:rPr>
              <w:rFonts w:eastAsia="Times New Roman"/>
            </w:rPr>
            <w:t xml:space="preserve">, S. N., Osman, M. K., A. Karim, N. K., &amp; Isa, I. S. (2023). Laplacian-Based Blur Detection Algorithm for Digital Breast Tomosynthesis Images in Improving Breast Cancer Detection. </w:t>
          </w:r>
          <w:r>
            <w:rPr>
              <w:rFonts w:eastAsia="Times New Roman"/>
              <w:i/>
              <w:iCs/>
            </w:rPr>
            <w:t>Journal of Health and Translational Medicine</w:t>
          </w:r>
          <w:r>
            <w:rPr>
              <w:rFonts w:eastAsia="Times New Roman"/>
            </w:rPr>
            <w:t xml:space="preserve">, </w:t>
          </w:r>
          <w:r>
            <w:rPr>
              <w:rFonts w:eastAsia="Times New Roman"/>
              <w:i/>
              <w:iCs/>
            </w:rPr>
            <w:t>sp2023</w:t>
          </w:r>
          <w:r>
            <w:rPr>
              <w:rFonts w:eastAsia="Times New Roman"/>
            </w:rPr>
            <w:t>(1), 158–164. https://doi.org/10.22452/jummec.sp2023no1.15</w:t>
          </w:r>
        </w:p>
        <w:p w14:paraId="24D462B5" w14:textId="77777777" w:rsidR="00EE04C1" w:rsidRDefault="00EE04C1">
          <w:pPr>
            <w:autoSpaceDE w:val="0"/>
            <w:autoSpaceDN w:val="0"/>
            <w:ind w:hanging="480"/>
            <w:divId w:val="1198931031"/>
            <w:rPr>
              <w:rFonts w:eastAsia="Times New Roman"/>
            </w:rPr>
          </w:pPr>
          <w:proofErr w:type="spellStart"/>
          <w:r>
            <w:rPr>
              <w:rFonts w:eastAsia="Times New Roman"/>
            </w:rPr>
            <w:t>Harron</w:t>
          </w:r>
          <w:proofErr w:type="spellEnd"/>
          <w:r>
            <w:rPr>
              <w:rFonts w:eastAsia="Times New Roman"/>
            </w:rPr>
            <w:t xml:space="preserve">, N. A., </w:t>
          </w:r>
          <w:proofErr w:type="spellStart"/>
          <w:r>
            <w:rPr>
              <w:rFonts w:eastAsia="Times New Roman"/>
            </w:rPr>
            <w:t>Sulaiman</w:t>
          </w:r>
          <w:proofErr w:type="spellEnd"/>
          <w:r>
            <w:rPr>
              <w:rFonts w:eastAsia="Times New Roman"/>
            </w:rPr>
            <w:t xml:space="preserve">, S. N., Osman, M. K., Isa, I. S., A. Karim, N. K., &amp; </w:t>
          </w:r>
          <w:proofErr w:type="spellStart"/>
          <w:r>
            <w:rPr>
              <w:rFonts w:eastAsia="Times New Roman"/>
            </w:rPr>
            <w:t>Maruzuki</w:t>
          </w:r>
          <w:proofErr w:type="spellEnd"/>
          <w:r>
            <w:rPr>
              <w:rFonts w:eastAsia="Times New Roman"/>
            </w:rPr>
            <w:t xml:space="preserve">, M. I. F. (2022). Deep Learning Approach for Blur Detection of Digital Breast Tomosynthesis Images. </w:t>
          </w:r>
          <w:r>
            <w:rPr>
              <w:rFonts w:eastAsia="Times New Roman"/>
              <w:i/>
              <w:iCs/>
            </w:rPr>
            <w:t>Journal of Electrical &amp; Electronic Systems Research</w:t>
          </w:r>
          <w:r>
            <w:rPr>
              <w:rFonts w:eastAsia="Times New Roman"/>
            </w:rPr>
            <w:t xml:space="preserve">, </w:t>
          </w:r>
          <w:r>
            <w:rPr>
              <w:rFonts w:eastAsia="Times New Roman"/>
              <w:i/>
              <w:iCs/>
            </w:rPr>
            <w:t>21</w:t>
          </w:r>
          <w:r>
            <w:rPr>
              <w:rFonts w:eastAsia="Times New Roman"/>
            </w:rPr>
            <w:t>(OCT2022), 39–44. https://doi.org/10.24191/jeesr.v21i1.006</w:t>
          </w:r>
        </w:p>
        <w:p w14:paraId="02DB800B" w14:textId="77777777" w:rsidR="00EE04C1" w:rsidRDefault="00EE04C1">
          <w:pPr>
            <w:autoSpaceDE w:val="0"/>
            <w:autoSpaceDN w:val="0"/>
            <w:ind w:hanging="480"/>
            <w:divId w:val="1601181535"/>
            <w:rPr>
              <w:rFonts w:eastAsia="Times New Roman"/>
            </w:rPr>
          </w:pPr>
          <w:r>
            <w:rPr>
              <w:rFonts w:eastAsia="Times New Roman"/>
            </w:rPr>
            <w:t xml:space="preserve">Hinami, R., </w:t>
          </w:r>
          <w:proofErr w:type="spellStart"/>
          <w:r>
            <w:rPr>
              <w:rFonts w:eastAsia="Times New Roman"/>
            </w:rPr>
            <w:t>Ishiwatari</w:t>
          </w:r>
          <w:proofErr w:type="spellEnd"/>
          <w:r>
            <w:rPr>
              <w:rFonts w:eastAsia="Times New Roman"/>
            </w:rPr>
            <w:t xml:space="preserve">, S., Yasuda, K., &amp; Matsui, Y. (2021). Towards Fully Automated Manga Translation. </w:t>
          </w:r>
          <w:r>
            <w:rPr>
              <w:rFonts w:eastAsia="Times New Roman"/>
              <w:i/>
              <w:iCs/>
            </w:rPr>
            <w:t>Proceedings of the AAAI Conference on Artificial Intelligence</w:t>
          </w:r>
          <w:r>
            <w:rPr>
              <w:rFonts w:eastAsia="Times New Roman"/>
            </w:rPr>
            <w:t xml:space="preserve">, </w:t>
          </w:r>
          <w:r>
            <w:rPr>
              <w:rFonts w:eastAsia="Times New Roman"/>
              <w:i/>
              <w:iCs/>
            </w:rPr>
            <w:t>35</w:t>
          </w:r>
          <w:r>
            <w:rPr>
              <w:rFonts w:eastAsia="Times New Roman"/>
            </w:rPr>
            <w:t>(14), 12998–13008. https://doi.org/10.1609/aaai.v35i14.17537</w:t>
          </w:r>
        </w:p>
        <w:p w14:paraId="39CBCD26" w14:textId="77777777" w:rsidR="00EE04C1" w:rsidRDefault="00EE04C1">
          <w:pPr>
            <w:autoSpaceDE w:val="0"/>
            <w:autoSpaceDN w:val="0"/>
            <w:ind w:hanging="480"/>
            <w:divId w:val="437869894"/>
            <w:rPr>
              <w:rFonts w:eastAsia="Times New Roman"/>
            </w:rPr>
          </w:pPr>
          <w:r>
            <w:rPr>
              <w:rFonts w:eastAsia="Times New Roman"/>
            </w:rPr>
            <w:t xml:space="preserve">Jun, H., &amp; Jung, I. Y. (2023). Enhancement of Product-Inspection Accuracy Using Convolutional Neural Network and Laplacian Filter to Automate Industrial Manufacturing Processes. </w:t>
          </w:r>
          <w:r>
            <w:rPr>
              <w:rFonts w:eastAsia="Times New Roman"/>
              <w:i/>
              <w:iCs/>
            </w:rPr>
            <w:t>Electronics</w:t>
          </w:r>
          <w:r>
            <w:rPr>
              <w:rFonts w:eastAsia="Times New Roman"/>
            </w:rPr>
            <w:t xml:space="preserve">, </w:t>
          </w:r>
          <w:r>
            <w:rPr>
              <w:rFonts w:eastAsia="Times New Roman"/>
              <w:i/>
              <w:iCs/>
            </w:rPr>
            <w:t>12</w:t>
          </w:r>
          <w:r>
            <w:rPr>
              <w:rFonts w:eastAsia="Times New Roman"/>
            </w:rPr>
            <w:t>(18), 3795. https://doi.org/10.3390/electronics12183795</w:t>
          </w:r>
        </w:p>
        <w:p w14:paraId="5A89EDE7" w14:textId="77777777" w:rsidR="00EE04C1" w:rsidRDefault="00EE04C1">
          <w:pPr>
            <w:autoSpaceDE w:val="0"/>
            <w:autoSpaceDN w:val="0"/>
            <w:ind w:hanging="480"/>
            <w:divId w:val="1796487211"/>
            <w:rPr>
              <w:rFonts w:eastAsia="Times New Roman"/>
            </w:rPr>
          </w:pPr>
          <w:proofErr w:type="spellStart"/>
          <w:r>
            <w:rPr>
              <w:rFonts w:eastAsia="Times New Roman"/>
            </w:rPr>
            <w:lastRenderedPageBreak/>
            <w:t>Kieu</w:t>
          </w:r>
          <w:proofErr w:type="spellEnd"/>
          <w:r>
            <w:rPr>
              <w:rFonts w:eastAsia="Times New Roman"/>
            </w:rPr>
            <w:t xml:space="preserve">, V. C., </w:t>
          </w:r>
          <w:proofErr w:type="spellStart"/>
          <w:r>
            <w:rPr>
              <w:rFonts w:eastAsia="Times New Roman"/>
            </w:rPr>
            <w:t>Cloppet</w:t>
          </w:r>
          <w:proofErr w:type="spellEnd"/>
          <w:r>
            <w:rPr>
              <w:rFonts w:eastAsia="Times New Roman"/>
            </w:rPr>
            <w:t xml:space="preserve">, F., &amp; Vincent, N. (2015). BNRFBE Method for Blur Estimation in Document Images. </w:t>
          </w:r>
          <w:proofErr w:type="spellStart"/>
          <w:r>
            <w:rPr>
              <w:rFonts w:eastAsia="Times New Roman"/>
            </w:rPr>
            <w:t>Dalam</w:t>
          </w:r>
          <w:proofErr w:type="spellEnd"/>
          <w:r>
            <w:rPr>
              <w:rFonts w:eastAsia="Times New Roman"/>
            </w:rPr>
            <w:t xml:space="preserve"> S. </w:t>
          </w:r>
          <w:proofErr w:type="spellStart"/>
          <w:r>
            <w:rPr>
              <w:rFonts w:eastAsia="Times New Roman"/>
            </w:rPr>
            <w:t>Battiato</w:t>
          </w:r>
          <w:proofErr w:type="spellEnd"/>
          <w:r>
            <w:rPr>
              <w:rFonts w:eastAsia="Times New Roman"/>
            </w:rPr>
            <w:t xml:space="preserve">, J. Blanc-Talon, G. Gallo, W. Philips, D. Popescu, &amp; P. </w:t>
          </w:r>
          <w:proofErr w:type="spellStart"/>
          <w:r>
            <w:rPr>
              <w:rFonts w:eastAsia="Times New Roman"/>
            </w:rPr>
            <w:t>Scheunders</w:t>
          </w:r>
          <w:proofErr w:type="spellEnd"/>
          <w:r>
            <w:rPr>
              <w:rFonts w:eastAsia="Times New Roman"/>
            </w:rPr>
            <w:t xml:space="preserve"> (Ed.), </w:t>
          </w:r>
          <w:r>
            <w:rPr>
              <w:rFonts w:eastAsia="Times New Roman"/>
              <w:i/>
              <w:iCs/>
            </w:rPr>
            <w:t>Advanced Concepts for Intelligent Vision Systems</w:t>
          </w:r>
          <w:r>
            <w:rPr>
              <w:rFonts w:eastAsia="Times New Roman"/>
            </w:rPr>
            <w:t xml:space="preserve"> (</w:t>
          </w:r>
          <w:proofErr w:type="spellStart"/>
          <w:r>
            <w:rPr>
              <w:rFonts w:eastAsia="Times New Roman"/>
            </w:rPr>
            <w:t>hlm</w:t>
          </w:r>
          <w:proofErr w:type="spellEnd"/>
          <w:r>
            <w:rPr>
              <w:rFonts w:eastAsia="Times New Roman"/>
            </w:rPr>
            <w:t>. 3–14). Springer International Publishing.</w:t>
          </w:r>
        </w:p>
        <w:p w14:paraId="7878ADD3" w14:textId="77777777" w:rsidR="00EE04C1" w:rsidRDefault="00EE04C1">
          <w:pPr>
            <w:autoSpaceDE w:val="0"/>
            <w:autoSpaceDN w:val="0"/>
            <w:ind w:hanging="480"/>
            <w:divId w:val="1859200703"/>
            <w:rPr>
              <w:rFonts w:eastAsia="Times New Roman"/>
            </w:rPr>
          </w:pPr>
          <w:r>
            <w:rPr>
              <w:rFonts w:eastAsia="Times New Roman"/>
            </w:rPr>
            <w:t xml:space="preserve">Kleber, F., Diem, M., </w:t>
          </w:r>
          <w:proofErr w:type="spellStart"/>
          <w:r>
            <w:rPr>
              <w:rFonts w:eastAsia="Times New Roman"/>
            </w:rPr>
            <w:t>Hollaus</w:t>
          </w:r>
          <w:proofErr w:type="spellEnd"/>
          <w:r>
            <w:rPr>
              <w:rFonts w:eastAsia="Times New Roman"/>
            </w:rPr>
            <w:t xml:space="preserve">, F., &amp; </w:t>
          </w:r>
          <w:proofErr w:type="spellStart"/>
          <w:r>
            <w:rPr>
              <w:rFonts w:eastAsia="Times New Roman"/>
            </w:rPr>
            <w:t>Fiel</w:t>
          </w:r>
          <w:proofErr w:type="spellEnd"/>
          <w:r>
            <w:rPr>
              <w:rFonts w:eastAsia="Times New Roman"/>
            </w:rPr>
            <w:t xml:space="preserve">, S. (2017). Mass Digitization of Archival Documents using Mobile Phones. </w:t>
          </w:r>
          <w:r>
            <w:rPr>
              <w:rFonts w:eastAsia="Times New Roman"/>
              <w:i/>
              <w:iCs/>
            </w:rPr>
            <w:t>Proceedings of the 4th International Workshop on Historical Document Imaging and Processing</w:t>
          </w:r>
          <w:r>
            <w:rPr>
              <w:rFonts w:eastAsia="Times New Roman"/>
            </w:rPr>
            <w:t>, 65–70. https://doi.org/10.1145/3151509.3151526</w:t>
          </w:r>
        </w:p>
        <w:p w14:paraId="48B181F8" w14:textId="77777777" w:rsidR="00EE04C1" w:rsidRDefault="00EE04C1">
          <w:pPr>
            <w:autoSpaceDE w:val="0"/>
            <w:autoSpaceDN w:val="0"/>
            <w:ind w:hanging="480"/>
            <w:divId w:val="240679706"/>
            <w:rPr>
              <w:rFonts w:eastAsia="Times New Roman"/>
            </w:rPr>
          </w:pPr>
          <w:r>
            <w:rPr>
              <w:rFonts w:eastAsia="Times New Roman"/>
            </w:rPr>
            <w:t xml:space="preserve">Li, Z., Yang, C., Shen, Q., &amp; Wen, S. (2021). A Document Image Dataset for Quality Assessment. </w:t>
          </w:r>
          <w:r>
            <w:rPr>
              <w:rFonts w:eastAsia="Times New Roman"/>
              <w:i/>
              <w:iCs/>
            </w:rPr>
            <w:t>Journal of Physics: Conference Series</w:t>
          </w:r>
          <w:r>
            <w:rPr>
              <w:rFonts w:eastAsia="Times New Roman"/>
            </w:rPr>
            <w:t xml:space="preserve">, </w:t>
          </w:r>
          <w:r>
            <w:rPr>
              <w:rFonts w:eastAsia="Times New Roman"/>
              <w:i/>
              <w:iCs/>
            </w:rPr>
            <w:t>1828</w:t>
          </w:r>
          <w:r>
            <w:rPr>
              <w:rFonts w:eastAsia="Times New Roman"/>
            </w:rPr>
            <w:t>(1), 012033. https://doi.org/10.1088/1742-6596/1828/1/012033</w:t>
          </w:r>
        </w:p>
        <w:p w14:paraId="5CD3ECEB" w14:textId="77777777" w:rsidR="00EE04C1" w:rsidRDefault="00EE04C1">
          <w:pPr>
            <w:autoSpaceDE w:val="0"/>
            <w:autoSpaceDN w:val="0"/>
            <w:ind w:hanging="480"/>
            <w:divId w:val="947736460"/>
            <w:rPr>
              <w:rFonts w:eastAsia="Times New Roman"/>
            </w:rPr>
          </w:pPr>
          <w:r>
            <w:rPr>
              <w:rFonts w:eastAsia="Times New Roman"/>
            </w:rPr>
            <w:t xml:space="preserve">Liu, Z. J., Ferry, B., &amp; Lacasse, S. (2021). A Scalable Deep Neural Network to Detect Low Quality Images Without a Reference. </w:t>
          </w:r>
          <w:r>
            <w:rPr>
              <w:rFonts w:eastAsia="Times New Roman"/>
              <w:i/>
              <w:iCs/>
            </w:rPr>
            <w:t>2020 25th International Conference on Pattern Recognition (ICPR)</w:t>
          </w:r>
          <w:r>
            <w:rPr>
              <w:rFonts w:eastAsia="Times New Roman"/>
            </w:rPr>
            <w:t>, 324–330. https://doi.org/10.1109/ICPR48806.2021.9412549</w:t>
          </w:r>
        </w:p>
        <w:p w14:paraId="4934EDCE" w14:textId="77777777" w:rsidR="00EE04C1" w:rsidRDefault="00EE04C1">
          <w:pPr>
            <w:autoSpaceDE w:val="0"/>
            <w:autoSpaceDN w:val="0"/>
            <w:ind w:hanging="480"/>
            <w:divId w:val="1309047748"/>
            <w:rPr>
              <w:rFonts w:eastAsia="Times New Roman"/>
            </w:rPr>
          </w:pPr>
          <w:r>
            <w:rPr>
              <w:rFonts w:eastAsia="Times New Roman"/>
            </w:rPr>
            <w:t xml:space="preserve">Meta. (2024a, November 6). </w:t>
          </w:r>
          <w:r>
            <w:rPr>
              <w:rFonts w:eastAsia="Times New Roman"/>
              <w:i/>
              <w:iCs/>
            </w:rPr>
            <w:t>Pricing Updates on the WhatsApp Business Platform</w:t>
          </w:r>
          <w:r>
            <w:rPr>
              <w:rFonts w:eastAsia="Times New Roman"/>
            </w:rPr>
            <w:t>. https://developers.facebook.com/docs/whatsapp/pricing/updates-to-pricing</w:t>
          </w:r>
        </w:p>
        <w:p w14:paraId="0E93CA09" w14:textId="77777777" w:rsidR="00EE04C1" w:rsidRDefault="00EE04C1">
          <w:pPr>
            <w:autoSpaceDE w:val="0"/>
            <w:autoSpaceDN w:val="0"/>
            <w:ind w:hanging="480"/>
            <w:divId w:val="702558735"/>
            <w:rPr>
              <w:rFonts w:eastAsia="Times New Roman"/>
            </w:rPr>
          </w:pPr>
          <w:r>
            <w:rPr>
              <w:rFonts w:eastAsia="Times New Roman"/>
            </w:rPr>
            <w:t xml:space="preserve">Meta. (2024b, November 6). </w:t>
          </w:r>
          <w:r>
            <w:rPr>
              <w:rFonts w:eastAsia="Times New Roman"/>
              <w:i/>
              <w:iCs/>
            </w:rPr>
            <w:t>WhatsApp Business Platform Pricing</w:t>
          </w:r>
          <w:r>
            <w:rPr>
              <w:rFonts w:eastAsia="Times New Roman"/>
            </w:rPr>
            <w:t>. https://business.whatsapp.com/products/platform-pricing</w:t>
          </w:r>
        </w:p>
        <w:p w14:paraId="56BA78B6" w14:textId="77777777" w:rsidR="00EE04C1" w:rsidRDefault="00EE04C1">
          <w:pPr>
            <w:autoSpaceDE w:val="0"/>
            <w:autoSpaceDN w:val="0"/>
            <w:ind w:hanging="480"/>
            <w:divId w:val="2118022550"/>
            <w:rPr>
              <w:rFonts w:eastAsia="Times New Roman"/>
            </w:rPr>
          </w:pPr>
          <w:r>
            <w:rPr>
              <w:rFonts w:eastAsia="Times New Roman"/>
            </w:rPr>
            <w:t xml:space="preserve">Nayef, N., </w:t>
          </w:r>
          <w:proofErr w:type="spellStart"/>
          <w:r>
            <w:rPr>
              <w:rFonts w:eastAsia="Times New Roman"/>
            </w:rPr>
            <w:t>Luqman</w:t>
          </w:r>
          <w:proofErr w:type="spellEnd"/>
          <w:r>
            <w:rPr>
              <w:rFonts w:eastAsia="Times New Roman"/>
            </w:rPr>
            <w:t xml:space="preserve">, M. M., </w:t>
          </w:r>
          <w:proofErr w:type="spellStart"/>
          <w:r>
            <w:rPr>
              <w:rFonts w:eastAsia="Times New Roman"/>
            </w:rPr>
            <w:t>Prum</w:t>
          </w:r>
          <w:proofErr w:type="spellEnd"/>
          <w:r>
            <w:rPr>
              <w:rFonts w:eastAsia="Times New Roman"/>
            </w:rPr>
            <w:t xml:space="preserve">, S., </w:t>
          </w:r>
          <w:proofErr w:type="spellStart"/>
          <w:r>
            <w:rPr>
              <w:rFonts w:eastAsia="Times New Roman"/>
            </w:rPr>
            <w:t>Eskenazi</w:t>
          </w:r>
          <w:proofErr w:type="spellEnd"/>
          <w:r>
            <w:rPr>
              <w:rFonts w:eastAsia="Times New Roman"/>
            </w:rPr>
            <w:t xml:space="preserve">, S., </w:t>
          </w:r>
          <w:proofErr w:type="spellStart"/>
          <w:r>
            <w:rPr>
              <w:rFonts w:eastAsia="Times New Roman"/>
            </w:rPr>
            <w:t>Chazalon</w:t>
          </w:r>
          <w:proofErr w:type="spellEnd"/>
          <w:r>
            <w:rPr>
              <w:rFonts w:eastAsia="Times New Roman"/>
            </w:rPr>
            <w:t xml:space="preserve">, J., &amp; Ogier, J.-M. (2015a). </w:t>
          </w:r>
          <w:proofErr w:type="spellStart"/>
          <w:r>
            <w:rPr>
              <w:rFonts w:eastAsia="Times New Roman"/>
            </w:rPr>
            <w:t>SmartDoc</w:t>
          </w:r>
          <w:proofErr w:type="spellEnd"/>
          <w:r>
            <w:rPr>
              <w:rFonts w:eastAsia="Times New Roman"/>
            </w:rPr>
            <w:t xml:space="preserve">-QA: A Dataset for Quality Assessment of Smartphone Captured Document Images - Single and Multiple Distortions. </w:t>
          </w:r>
          <w:r>
            <w:rPr>
              <w:rFonts w:eastAsia="Times New Roman"/>
              <w:i/>
              <w:iCs/>
            </w:rPr>
            <w:t>Proceedings of the sixth international workshop on Camera Based Document Analysis and Recognition (CBDAR)</w:t>
          </w:r>
          <w:r>
            <w:rPr>
              <w:rFonts w:eastAsia="Times New Roman"/>
            </w:rPr>
            <w:t>.</w:t>
          </w:r>
        </w:p>
        <w:p w14:paraId="4AB5B5DC" w14:textId="77777777" w:rsidR="00EE04C1" w:rsidRDefault="00EE04C1">
          <w:pPr>
            <w:autoSpaceDE w:val="0"/>
            <w:autoSpaceDN w:val="0"/>
            <w:ind w:hanging="480"/>
            <w:divId w:val="347609270"/>
            <w:rPr>
              <w:rFonts w:eastAsia="Times New Roman"/>
            </w:rPr>
          </w:pPr>
          <w:r>
            <w:rPr>
              <w:rFonts w:eastAsia="Times New Roman"/>
            </w:rPr>
            <w:t xml:space="preserve">Nayef, N., </w:t>
          </w:r>
          <w:proofErr w:type="spellStart"/>
          <w:r>
            <w:rPr>
              <w:rFonts w:eastAsia="Times New Roman"/>
            </w:rPr>
            <w:t>Luqman</w:t>
          </w:r>
          <w:proofErr w:type="spellEnd"/>
          <w:r>
            <w:rPr>
              <w:rFonts w:eastAsia="Times New Roman"/>
            </w:rPr>
            <w:t xml:space="preserve">, M. M., </w:t>
          </w:r>
          <w:proofErr w:type="spellStart"/>
          <w:r>
            <w:rPr>
              <w:rFonts w:eastAsia="Times New Roman"/>
            </w:rPr>
            <w:t>Prum</w:t>
          </w:r>
          <w:proofErr w:type="spellEnd"/>
          <w:r>
            <w:rPr>
              <w:rFonts w:eastAsia="Times New Roman"/>
            </w:rPr>
            <w:t xml:space="preserve">, S., </w:t>
          </w:r>
          <w:proofErr w:type="spellStart"/>
          <w:r>
            <w:rPr>
              <w:rFonts w:eastAsia="Times New Roman"/>
            </w:rPr>
            <w:t>Eskenazi</w:t>
          </w:r>
          <w:proofErr w:type="spellEnd"/>
          <w:r>
            <w:rPr>
              <w:rFonts w:eastAsia="Times New Roman"/>
            </w:rPr>
            <w:t xml:space="preserve">, S., </w:t>
          </w:r>
          <w:proofErr w:type="spellStart"/>
          <w:r>
            <w:rPr>
              <w:rFonts w:eastAsia="Times New Roman"/>
            </w:rPr>
            <w:t>Chazalon</w:t>
          </w:r>
          <w:proofErr w:type="spellEnd"/>
          <w:r>
            <w:rPr>
              <w:rFonts w:eastAsia="Times New Roman"/>
            </w:rPr>
            <w:t xml:space="preserve">, J., &amp; Ogier, J.-M. (2015b). </w:t>
          </w:r>
          <w:proofErr w:type="spellStart"/>
          <w:r>
            <w:rPr>
              <w:rFonts w:eastAsia="Times New Roman"/>
            </w:rPr>
            <w:t>SmartDoc</w:t>
          </w:r>
          <w:proofErr w:type="spellEnd"/>
          <w:r>
            <w:rPr>
              <w:rFonts w:eastAsia="Times New Roman"/>
            </w:rPr>
            <w:t xml:space="preserve">-QA: A dataset for quality assessment of smartphone captured document images - single and multiple distortions. </w:t>
          </w:r>
          <w:r>
            <w:rPr>
              <w:rFonts w:eastAsia="Times New Roman"/>
              <w:i/>
              <w:iCs/>
            </w:rPr>
            <w:t>2015 13th International Conference on Document Analysis and Recognition (ICDAR)</w:t>
          </w:r>
          <w:r>
            <w:rPr>
              <w:rFonts w:eastAsia="Times New Roman"/>
            </w:rPr>
            <w:t>, 1231–1235. https://doi.org/10.1109/ICDAR.2015.7333960</w:t>
          </w:r>
        </w:p>
        <w:p w14:paraId="380E874C" w14:textId="77777777" w:rsidR="00EE04C1" w:rsidRDefault="00EE04C1">
          <w:pPr>
            <w:autoSpaceDE w:val="0"/>
            <w:autoSpaceDN w:val="0"/>
            <w:ind w:hanging="480"/>
            <w:divId w:val="522983344"/>
            <w:rPr>
              <w:rFonts w:eastAsia="Times New Roman"/>
            </w:rPr>
          </w:pPr>
          <w:proofErr w:type="spellStart"/>
          <w:r>
            <w:rPr>
              <w:rFonts w:eastAsia="Times New Roman"/>
            </w:rPr>
            <w:t>Pagaduan</w:t>
          </w:r>
          <w:proofErr w:type="spellEnd"/>
          <w:r>
            <w:rPr>
              <w:rFonts w:eastAsia="Times New Roman"/>
            </w:rPr>
            <w:t xml:space="preserve">, R. A., R. Aragon, Ma. C., &amp; Medina, R. P. (2020). </w:t>
          </w:r>
          <w:proofErr w:type="spellStart"/>
          <w:r>
            <w:rPr>
              <w:rFonts w:eastAsia="Times New Roman"/>
            </w:rPr>
            <w:t>iBlurDetect</w:t>
          </w:r>
          <w:proofErr w:type="spellEnd"/>
          <w:r>
            <w:rPr>
              <w:rFonts w:eastAsia="Times New Roman"/>
            </w:rPr>
            <w:t xml:space="preserve">: Image Blur Detection Techniques Assessment and Evaluation Study. </w:t>
          </w:r>
          <w:r>
            <w:rPr>
              <w:rFonts w:eastAsia="Times New Roman"/>
              <w:i/>
              <w:iCs/>
            </w:rPr>
            <w:t>Proceedings of the International Conference on Culture Heritage, Education, Sustainable Tourism, and Innovation Technologies</w:t>
          </w:r>
          <w:r>
            <w:rPr>
              <w:rFonts w:eastAsia="Times New Roman"/>
            </w:rPr>
            <w:t>, 286–291. https://doi.org/10.5220/0010307702860291</w:t>
          </w:r>
        </w:p>
        <w:p w14:paraId="2069484D" w14:textId="77777777" w:rsidR="00EE04C1" w:rsidRDefault="00EE04C1">
          <w:pPr>
            <w:autoSpaceDE w:val="0"/>
            <w:autoSpaceDN w:val="0"/>
            <w:ind w:hanging="480"/>
            <w:divId w:val="1197430074"/>
            <w:rPr>
              <w:rFonts w:eastAsia="Times New Roman"/>
            </w:rPr>
          </w:pPr>
          <w:proofErr w:type="spellStart"/>
          <w:r>
            <w:rPr>
              <w:rFonts w:eastAsia="Times New Roman"/>
            </w:rPr>
            <w:lastRenderedPageBreak/>
            <w:t>Perić</w:t>
          </w:r>
          <w:proofErr w:type="spellEnd"/>
          <w:r>
            <w:rPr>
              <w:rFonts w:eastAsia="Times New Roman"/>
            </w:rPr>
            <w:t xml:space="preserve">, S., </w:t>
          </w:r>
          <w:proofErr w:type="spellStart"/>
          <w:r>
            <w:rPr>
              <w:rFonts w:eastAsia="Times New Roman"/>
            </w:rPr>
            <w:t>Milojković</w:t>
          </w:r>
          <w:proofErr w:type="spellEnd"/>
          <w:r>
            <w:rPr>
              <w:rFonts w:eastAsia="Times New Roman"/>
            </w:rPr>
            <w:t xml:space="preserve">, M., Stan, S.-D., </w:t>
          </w:r>
          <w:proofErr w:type="spellStart"/>
          <w:r>
            <w:rPr>
              <w:rFonts w:eastAsia="Times New Roman"/>
            </w:rPr>
            <w:t>Banić</w:t>
          </w:r>
          <w:proofErr w:type="spellEnd"/>
          <w:r>
            <w:rPr>
              <w:rFonts w:eastAsia="Times New Roman"/>
            </w:rPr>
            <w:t xml:space="preserve">, M., &amp; </w:t>
          </w:r>
          <w:proofErr w:type="spellStart"/>
          <w:r>
            <w:rPr>
              <w:rFonts w:eastAsia="Times New Roman"/>
            </w:rPr>
            <w:t>Antić</w:t>
          </w:r>
          <w:proofErr w:type="spellEnd"/>
          <w:r>
            <w:rPr>
              <w:rFonts w:eastAsia="Times New Roman"/>
            </w:rPr>
            <w:t xml:space="preserve">, D. (2022). Dealing with Low Quality Images in Railway Obstacle Detection System. </w:t>
          </w:r>
          <w:r>
            <w:rPr>
              <w:rFonts w:eastAsia="Times New Roman"/>
              <w:i/>
              <w:iCs/>
            </w:rPr>
            <w:t>Applied Sciences</w:t>
          </w:r>
          <w:r>
            <w:rPr>
              <w:rFonts w:eastAsia="Times New Roman"/>
            </w:rPr>
            <w:t xml:space="preserve">, </w:t>
          </w:r>
          <w:r>
            <w:rPr>
              <w:rFonts w:eastAsia="Times New Roman"/>
              <w:i/>
              <w:iCs/>
            </w:rPr>
            <w:t>12</w:t>
          </w:r>
          <w:r>
            <w:rPr>
              <w:rFonts w:eastAsia="Times New Roman"/>
            </w:rPr>
            <w:t>(6). https://doi.org/10.3390/app12063041</w:t>
          </w:r>
        </w:p>
        <w:p w14:paraId="020775B6" w14:textId="77777777" w:rsidR="00EE04C1" w:rsidRDefault="00EE04C1">
          <w:pPr>
            <w:autoSpaceDE w:val="0"/>
            <w:autoSpaceDN w:val="0"/>
            <w:ind w:hanging="480"/>
            <w:divId w:val="842546070"/>
            <w:rPr>
              <w:rFonts w:eastAsia="Times New Roman"/>
            </w:rPr>
          </w:pPr>
          <w:r>
            <w:rPr>
              <w:rFonts w:eastAsia="Times New Roman"/>
            </w:rPr>
            <w:t xml:space="preserve">Rai, P. K., Maheshwari, S., Mehta, I., </w:t>
          </w:r>
          <w:proofErr w:type="spellStart"/>
          <w:r>
            <w:rPr>
              <w:rFonts w:eastAsia="Times New Roman"/>
            </w:rPr>
            <w:t>Sakurikar</w:t>
          </w:r>
          <w:proofErr w:type="spellEnd"/>
          <w:r>
            <w:rPr>
              <w:rFonts w:eastAsia="Times New Roman"/>
            </w:rPr>
            <w:t xml:space="preserve">, P., &amp; Gandhi, V. (2017). Beyond OCRs for Document Blur Estimation. </w:t>
          </w:r>
          <w:r>
            <w:rPr>
              <w:rFonts w:eastAsia="Times New Roman"/>
              <w:i/>
              <w:iCs/>
            </w:rPr>
            <w:t>2017 14th IAPR International Conference on Document Analysis and Recognition (ICDAR)</w:t>
          </w:r>
          <w:r>
            <w:rPr>
              <w:rFonts w:eastAsia="Times New Roman"/>
            </w:rPr>
            <w:t xml:space="preserve">, </w:t>
          </w:r>
          <w:r>
            <w:rPr>
              <w:rFonts w:eastAsia="Times New Roman"/>
              <w:i/>
              <w:iCs/>
            </w:rPr>
            <w:t>01</w:t>
          </w:r>
          <w:r>
            <w:rPr>
              <w:rFonts w:eastAsia="Times New Roman"/>
            </w:rPr>
            <w:t>, 1101–1107. https://doi.org/10.1109/ICDAR.2017.182</w:t>
          </w:r>
        </w:p>
        <w:p w14:paraId="733B8262" w14:textId="77777777" w:rsidR="00EE04C1" w:rsidRDefault="00EE04C1">
          <w:pPr>
            <w:autoSpaceDE w:val="0"/>
            <w:autoSpaceDN w:val="0"/>
            <w:ind w:hanging="480"/>
            <w:divId w:val="234240564"/>
            <w:rPr>
              <w:rFonts w:eastAsia="Times New Roman"/>
            </w:rPr>
          </w:pPr>
          <w:r>
            <w:rPr>
              <w:rFonts w:eastAsia="Times New Roman"/>
            </w:rPr>
            <w:t xml:space="preserve">Rim </w:t>
          </w:r>
          <w:proofErr w:type="spellStart"/>
          <w:r>
            <w:rPr>
              <w:rFonts w:eastAsia="Times New Roman"/>
            </w:rPr>
            <w:t>Jaesung</w:t>
          </w:r>
          <w:proofErr w:type="spellEnd"/>
          <w:r>
            <w:rPr>
              <w:rFonts w:eastAsia="Times New Roman"/>
            </w:rPr>
            <w:t xml:space="preserve"> and Lee, H. and W. J. and C. S. (2020). Real-World Blur Dataset for Learning and Benchmarking Deblurring Algorithms. </w:t>
          </w:r>
          <w:proofErr w:type="spellStart"/>
          <w:r>
            <w:rPr>
              <w:rFonts w:eastAsia="Times New Roman"/>
            </w:rPr>
            <w:t>Dalam</w:t>
          </w:r>
          <w:proofErr w:type="spellEnd"/>
          <w:r>
            <w:rPr>
              <w:rFonts w:eastAsia="Times New Roman"/>
            </w:rPr>
            <w:t xml:space="preserve"> H. and B. T. and F. J.-M. </w:t>
          </w:r>
          <w:proofErr w:type="spellStart"/>
          <w:r>
            <w:rPr>
              <w:rFonts w:eastAsia="Times New Roman"/>
            </w:rPr>
            <w:t>Vedaldi</w:t>
          </w:r>
          <w:proofErr w:type="spellEnd"/>
          <w:r>
            <w:rPr>
              <w:rFonts w:eastAsia="Times New Roman"/>
            </w:rPr>
            <w:t xml:space="preserve"> Andrea and Bischof (Ed.), </w:t>
          </w:r>
          <w:r>
            <w:rPr>
              <w:rFonts w:eastAsia="Times New Roman"/>
              <w:i/>
              <w:iCs/>
            </w:rPr>
            <w:t>Computer Vision – ECCV 2020</w:t>
          </w:r>
          <w:r>
            <w:rPr>
              <w:rFonts w:eastAsia="Times New Roman"/>
            </w:rPr>
            <w:t xml:space="preserve"> (</w:t>
          </w:r>
          <w:proofErr w:type="spellStart"/>
          <w:r>
            <w:rPr>
              <w:rFonts w:eastAsia="Times New Roman"/>
            </w:rPr>
            <w:t>hlm</w:t>
          </w:r>
          <w:proofErr w:type="spellEnd"/>
          <w:r>
            <w:rPr>
              <w:rFonts w:eastAsia="Times New Roman"/>
            </w:rPr>
            <w:t>. 184–201). Springer International Publishing.</w:t>
          </w:r>
        </w:p>
        <w:p w14:paraId="4D05DD71" w14:textId="77777777" w:rsidR="00EE04C1" w:rsidRDefault="00EE04C1">
          <w:pPr>
            <w:autoSpaceDE w:val="0"/>
            <w:autoSpaceDN w:val="0"/>
            <w:ind w:hanging="480"/>
            <w:divId w:val="1669793617"/>
            <w:rPr>
              <w:rFonts w:eastAsia="Times New Roman"/>
            </w:rPr>
          </w:pPr>
          <w:r>
            <w:rPr>
              <w:rFonts w:eastAsia="Times New Roman"/>
            </w:rPr>
            <w:t xml:space="preserve">Rodin, D., </w:t>
          </w:r>
          <w:proofErr w:type="spellStart"/>
          <w:r>
            <w:rPr>
              <w:rFonts w:eastAsia="Times New Roman"/>
            </w:rPr>
            <w:t>Loginov</w:t>
          </w:r>
          <w:proofErr w:type="spellEnd"/>
          <w:r>
            <w:rPr>
              <w:rFonts w:eastAsia="Times New Roman"/>
            </w:rPr>
            <w:t xml:space="preserve">, V., </w:t>
          </w:r>
          <w:proofErr w:type="spellStart"/>
          <w:r>
            <w:rPr>
              <w:rFonts w:eastAsia="Times New Roman"/>
            </w:rPr>
            <w:t>Zagaynov</w:t>
          </w:r>
          <w:proofErr w:type="spellEnd"/>
          <w:r>
            <w:rPr>
              <w:rFonts w:eastAsia="Times New Roman"/>
            </w:rPr>
            <w:t xml:space="preserve">, I., &amp; </w:t>
          </w:r>
          <w:proofErr w:type="spellStart"/>
          <w:r>
            <w:rPr>
              <w:rFonts w:eastAsia="Times New Roman"/>
            </w:rPr>
            <w:t>Orlov</w:t>
          </w:r>
          <w:proofErr w:type="spellEnd"/>
          <w:r>
            <w:rPr>
              <w:rFonts w:eastAsia="Times New Roman"/>
            </w:rPr>
            <w:t xml:space="preserve">, N. (2021a). Document Image Quality Assessment via Explicit Blur and Text Size Estimation. </w:t>
          </w:r>
          <w:proofErr w:type="spellStart"/>
          <w:r>
            <w:rPr>
              <w:rFonts w:eastAsia="Times New Roman"/>
            </w:rPr>
            <w:t>Dalam</w:t>
          </w:r>
          <w:proofErr w:type="spellEnd"/>
          <w:r>
            <w:rPr>
              <w:rFonts w:eastAsia="Times New Roman"/>
            </w:rPr>
            <w:t xml:space="preserve"> J. </w:t>
          </w:r>
          <w:proofErr w:type="spellStart"/>
          <w:r>
            <w:rPr>
              <w:rFonts w:eastAsia="Times New Roman"/>
            </w:rPr>
            <w:t>Lladós</w:t>
          </w:r>
          <w:proofErr w:type="spellEnd"/>
          <w:r>
            <w:rPr>
              <w:rFonts w:eastAsia="Times New Roman"/>
            </w:rPr>
            <w:t xml:space="preserve">, D. </w:t>
          </w:r>
          <w:proofErr w:type="spellStart"/>
          <w:r>
            <w:rPr>
              <w:rFonts w:eastAsia="Times New Roman"/>
            </w:rPr>
            <w:t>Lopresti</w:t>
          </w:r>
          <w:proofErr w:type="spellEnd"/>
          <w:r>
            <w:rPr>
              <w:rFonts w:eastAsia="Times New Roman"/>
            </w:rPr>
            <w:t xml:space="preserve">, &amp; S. Uchida (Ed.), </w:t>
          </w:r>
          <w:r>
            <w:rPr>
              <w:rFonts w:eastAsia="Times New Roman"/>
              <w:i/>
              <w:iCs/>
            </w:rPr>
            <w:t>Document Analysis and Recognition – ICDAR 2021</w:t>
          </w:r>
          <w:r>
            <w:rPr>
              <w:rFonts w:eastAsia="Times New Roman"/>
            </w:rPr>
            <w:t xml:space="preserve"> (</w:t>
          </w:r>
          <w:proofErr w:type="spellStart"/>
          <w:r>
            <w:rPr>
              <w:rFonts w:eastAsia="Times New Roman"/>
            </w:rPr>
            <w:t>hlm</w:t>
          </w:r>
          <w:proofErr w:type="spellEnd"/>
          <w:r>
            <w:rPr>
              <w:rFonts w:eastAsia="Times New Roman"/>
            </w:rPr>
            <w:t>. 281–292). Springer International Publishing.</w:t>
          </w:r>
        </w:p>
        <w:p w14:paraId="750D21EC" w14:textId="77777777" w:rsidR="00EE04C1" w:rsidRDefault="00EE04C1">
          <w:pPr>
            <w:autoSpaceDE w:val="0"/>
            <w:autoSpaceDN w:val="0"/>
            <w:ind w:hanging="480"/>
            <w:divId w:val="859396357"/>
            <w:rPr>
              <w:rFonts w:eastAsia="Times New Roman"/>
            </w:rPr>
          </w:pPr>
          <w:r>
            <w:rPr>
              <w:rFonts w:eastAsia="Times New Roman"/>
            </w:rPr>
            <w:t xml:space="preserve">Rodin, D., </w:t>
          </w:r>
          <w:proofErr w:type="spellStart"/>
          <w:r>
            <w:rPr>
              <w:rFonts w:eastAsia="Times New Roman"/>
            </w:rPr>
            <w:t>Loginov</w:t>
          </w:r>
          <w:proofErr w:type="spellEnd"/>
          <w:r>
            <w:rPr>
              <w:rFonts w:eastAsia="Times New Roman"/>
            </w:rPr>
            <w:t xml:space="preserve">, V., </w:t>
          </w:r>
          <w:proofErr w:type="spellStart"/>
          <w:r>
            <w:rPr>
              <w:rFonts w:eastAsia="Times New Roman"/>
            </w:rPr>
            <w:t>Zagaynov</w:t>
          </w:r>
          <w:proofErr w:type="spellEnd"/>
          <w:r>
            <w:rPr>
              <w:rFonts w:eastAsia="Times New Roman"/>
            </w:rPr>
            <w:t xml:space="preserve">, I., &amp; </w:t>
          </w:r>
          <w:proofErr w:type="spellStart"/>
          <w:r>
            <w:rPr>
              <w:rFonts w:eastAsia="Times New Roman"/>
            </w:rPr>
            <w:t>Orlov</w:t>
          </w:r>
          <w:proofErr w:type="spellEnd"/>
          <w:r>
            <w:rPr>
              <w:rFonts w:eastAsia="Times New Roman"/>
            </w:rPr>
            <w:t xml:space="preserve">, N. (2021b). </w:t>
          </w:r>
          <w:r>
            <w:rPr>
              <w:rFonts w:eastAsia="Times New Roman"/>
              <w:i/>
              <w:iCs/>
            </w:rPr>
            <w:t>Document Image Quality Assessment via Explicit Blur and Text Size Estimation</w:t>
          </w:r>
          <w:r>
            <w:rPr>
              <w:rFonts w:eastAsia="Times New Roman"/>
            </w:rPr>
            <w:t xml:space="preserve"> (</w:t>
          </w:r>
          <w:proofErr w:type="spellStart"/>
          <w:r>
            <w:rPr>
              <w:rFonts w:eastAsia="Times New Roman"/>
            </w:rPr>
            <w:t>hlm</w:t>
          </w:r>
          <w:proofErr w:type="spellEnd"/>
          <w:r>
            <w:rPr>
              <w:rFonts w:eastAsia="Times New Roman"/>
            </w:rPr>
            <w:t>. 281–292). https://doi.org/10.1007/978-3-030-86337-1_19</w:t>
          </w:r>
        </w:p>
        <w:p w14:paraId="13DB4DD4" w14:textId="77777777" w:rsidR="00EE04C1" w:rsidRDefault="00EE04C1">
          <w:pPr>
            <w:autoSpaceDE w:val="0"/>
            <w:autoSpaceDN w:val="0"/>
            <w:ind w:hanging="480"/>
            <w:divId w:val="636883433"/>
            <w:rPr>
              <w:rFonts w:eastAsia="Times New Roman"/>
            </w:rPr>
          </w:pPr>
          <w:proofErr w:type="spellStart"/>
          <w:r>
            <w:rPr>
              <w:rFonts w:eastAsia="Times New Roman"/>
            </w:rPr>
            <w:t>Sree</w:t>
          </w:r>
          <w:proofErr w:type="spellEnd"/>
          <w:r>
            <w:rPr>
              <w:rFonts w:eastAsia="Times New Roman"/>
            </w:rPr>
            <w:t xml:space="preserve">, H., Narayana, L., &amp; Rao, S. (2018). Robust face recognition for blurred images with iterative </w:t>
          </w:r>
          <w:proofErr w:type="gramStart"/>
          <w:r>
            <w:rPr>
              <w:rFonts w:eastAsia="Times New Roman"/>
            </w:rPr>
            <w:t>graph based</w:t>
          </w:r>
          <w:proofErr w:type="gramEnd"/>
          <w:r>
            <w:rPr>
              <w:rFonts w:eastAsia="Times New Roman"/>
            </w:rPr>
            <w:t xml:space="preserve"> restoration using linear collaborative discriminant regression classification (LCDRC). </w:t>
          </w:r>
          <w:r>
            <w:rPr>
              <w:rFonts w:eastAsia="Times New Roman"/>
              <w:i/>
              <w:iCs/>
            </w:rPr>
            <w:t>ARPN Journal of Engineering and Applied Sciences</w:t>
          </w:r>
          <w:r>
            <w:rPr>
              <w:rFonts w:eastAsia="Times New Roman"/>
            </w:rPr>
            <w:t xml:space="preserve">, </w:t>
          </w:r>
          <w:r>
            <w:rPr>
              <w:rFonts w:eastAsia="Times New Roman"/>
              <w:i/>
              <w:iCs/>
            </w:rPr>
            <w:t>13</w:t>
          </w:r>
          <w:r>
            <w:rPr>
              <w:rFonts w:eastAsia="Times New Roman"/>
            </w:rPr>
            <w:t>(22), 8780–8787. www.arpnjournals.com</w:t>
          </w:r>
        </w:p>
        <w:p w14:paraId="5F45717D" w14:textId="77777777" w:rsidR="00EE04C1" w:rsidRDefault="00EE04C1">
          <w:pPr>
            <w:autoSpaceDE w:val="0"/>
            <w:autoSpaceDN w:val="0"/>
            <w:ind w:hanging="480"/>
            <w:divId w:val="715475238"/>
            <w:rPr>
              <w:rFonts w:eastAsia="Times New Roman"/>
            </w:rPr>
          </w:pPr>
          <w:r>
            <w:rPr>
              <w:rFonts w:eastAsia="Times New Roman"/>
            </w:rPr>
            <w:t xml:space="preserve">Tran, G. S., Nghiem, T. P., &amp; </w:t>
          </w:r>
          <w:proofErr w:type="spellStart"/>
          <w:r>
            <w:rPr>
              <w:rFonts w:eastAsia="Times New Roman"/>
            </w:rPr>
            <w:t>Burie</w:t>
          </w:r>
          <w:proofErr w:type="spellEnd"/>
          <w:r>
            <w:rPr>
              <w:rFonts w:eastAsia="Times New Roman"/>
            </w:rPr>
            <w:t xml:space="preserve">, J.-C. (2020). Fast parallel blur detection on GPU. </w:t>
          </w:r>
          <w:r>
            <w:rPr>
              <w:rFonts w:eastAsia="Times New Roman"/>
              <w:i/>
              <w:iCs/>
            </w:rPr>
            <w:t>Journal of Real-Time Image Processing</w:t>
          </w:r>
          <w:r>
            <w:rPr>
              <w:rFonts w:eastAsia="Times New Roman"/>
            </w:rPr>
            <w:t xml:space="preserve">, </w:t>
          </w:r>
          <w:r>
            <w:rPr>
              <w:rFonts w:eastAsia="Times New Roman"/>
              <w:i/>
              <w:iCs/>
            </w:rPr>
            <w:t>17</w:t>
          </w:r>
          <w:r>
            <w:rPr>
              <w:rFonts w:eastAsia="Times New Roman"/>
            </w:rPr>
            <w:t>(4), 903–913. https://doi.org/10.1007/s11554-018-0837-1</w:t>
          </w:r>
        </w:p>
        <w:p w14:paraId="061FC073" w14:textId="77777777" w:rsidR="00EE04C1" w:rsidRDefault="00EE04C1">
          <w:pPr>
            <w:autoSpaceDE w:val="0"/>
            <w:autoSpaceDN w:val="0"/>
            <w:ind w:hanging="480"/>
            <w:divId w:val="1539047941"/>
            <w:rPr>
              <w:rFonts w:eastAsia="Times New Roman"/>
            </w:rPr>
          </w:pPr>
          <w:proofErr w:type="spellStart"/>
          <w:r>
            <w:rPr>
              <w:rFonts w:eastAsia="Times New Roman"/>
            </w:rPr>
            <w:t>Vercel</w:t>
          </w:r>
          <w:proofErr w:type="spellEnd"/>
          <w:r>
            <w:rPr>
              <w:rFonts w:eastAsia="Times New Roman"/>
            </w:rPr>
            <w:t xml:space="preserve">. (2024a, November 6). </w:t>
          </w:r>
          <w:r>
            <w:rPr>
              <w:rFonts w:eastAsia="Times New Roman"/>
              <w:i/>
              <w:iCs/>
            </w:rPr>
            <w:t>Limits</w:t>
          </w:r>
          <w:r>
            <w:rPr>
              <w:rFonts w:eastAsia="Times New Roman"/>
            </w:rPr>
            <w:t>. https://vercel.com/docs/limits/overview</w:t>
          </w:r>
        </w:p>
        <w:p w14:paraId="0B26AECF" w14:textId="77777777" w:rsidR="00EE04C1" w:rsidRDefault="00EE04C1">
          <w:pPr>
            <w:autoSpaceDE w:val="0"/>
            <w:autoSpaceDN w:val="0"/>
            <w:ind w:hanging="480"/>
            <w:divId w:val="337775433"/>
            <w:rPr>
              <w:rFonts w:eastAsia="Times New Roman"/>
            </w:rPr>
          </w:pPr>
          <w:proofErr w:type="spellStart"/>
          <w:r>
            <w:rPr>
              <w:rFonts w:eastAsia="Times New Roman"/>
            </w:rPr>
            <w:t>Vercel</w:t>
          </w:r>
          <w:proofErr w:type="spellEnd"/>
          <w:r>
            <w:rPr>
              <w:rFonts w:eastAsia="Times New Roman"/>
            </w:rPr>
            <w:t xml:space="preserve">. (2024b, November 6). </w:t>
          </w:r>
          <w:r>
            <w:rPr>
              <w:rFonts w:eastAsia="Times New Roman"/>
              <w:i/>
              <w:iCs/>
            </w:rPr>
            <w:t xml:space="preserve">Pricing on </w:t>
          </w:r>
          <w:proofErr w:type="spellStart"/>
          <w:r>
            <w:rPr>
              <w:rFonts w:eastAsia="Times New Roman"/>
              <w:i/>
              <w:iCs/>
            </w:rPr>
            <w:t>Vercel</w:t>
          </w:r>
          <w:proofErr w:type="spellEnd"/>
          <w:r>
            <w:rPr>
              <w:rFonts w:eastAsia="Times New Roman"/>
            </w:rPr>
            <w:t>. https://vercel.com/docs/pricing</w:t>
          </w:r>
        </w:p>
        <w:p w14:paraId="660CE30F" w14:textId="77777777" w:rsidR="00EE04C1" w:rsidRDefault="00EE04C1">
          <w:pPr>
            <w:autoSpaceDE w:val="0"/>
            <w:autoSpaceDN w:val="0"/>
            <w:ind w:hanging="480"/>
            <w:divId w:val="1893887462"/>
            <w:rPr>
              <w:rFonts w:eastAsia="Times New Roman"/>
            </w:rPr>
          </w:pPr>
          <w:proofErr w:type="spellStart"/>
          <w:r>
            <w:rPr>
              <w:rFonts w:eastAsia="Times New Roman"/>
            </w:rPr>
            <w:t>Vercel</w:t>
          </w:r>
          <w:proofErr w:type="spellEnd"/>
          <w:r>
            <w:rPr>
              <w:rFonts w:eastAsia="Times New Roman"/>
            </w:rPr>
            <w:t xml:space="preserve">. (2024c, November 6). </w:t>
          </w:r>
          <w:proofErr w:type="spellStart"/>
          <w:r>
            <w:rPr>
              <w:rFonts w:eastAsia="Times New Roman"/>
              <w:i/>
              <w:iCs/>
            </w:rPr>
            <w:t>Vercel</w:t>
          </w:r>
          <w:proofErr w:type="spellEnd"/>
          <w:r>
            <w:rPr>
              <w:rFonts w:eastAsia="Times New Roman"/>
              <w:i/>
              <w:iCs/>
            </w:rPr>
            <w:t xml:space="preserve"> Hobby Plan</w:t>
          </w:r>
          <w:r>
            <w:rPr>
              <w:rFonts w:eastAsia="Times New Roman"/>
            </w:rPr>
            <w:t>. https://vercel.com/docs/accounts/plans/hobby</w:t>
          </w:r>
        </w:p>
        <w:p w14:paraId="176FA891" w14:textId="77777777" w:rsidR="00EE04C1" w:rsidRDefault="00EE04C1">
          <w:pPr>
            <w:autoSpaceDE w:val="0"/>
            <w:autoSpaceDN w:val="0"/>
            <w:ind w:hanging="480"/>
            <w:divId w:val="837843105"/>
            <w:rPr>
              <w:rFonts w:eastAsia="Times New Roman"/>
            </w:rPr>
          </w:pPr>
          <w:r>
            <w:rPr>
              <w:rFonts w:eastAsia="Times New Roman"/>
            </w:rPr>
            <w:t xml:space="preserve">Wu, L., Zhang, X., Chen, H., Wang, D., &amp; Deng, J. (2021). VP-NIQE: An opinion-unaware visual perception natural image quality evaluator. </w:t>
          </w:r>
          <w:r>
            <w:rPr>
              <w:rFonts w:eastAsia="Times New Roman"/>
              <w:i/>
              <w:iCs/>
            </w:rPr>
            <w:t>Neurocomputing</w:t>
          </w:r>
          <w:r>
            <w:rPr>
              <w:rFonts w:eastAsia="Times New Roman"/>
            </w:rPr>
            <w:t xml:space="preserve">, </w:t>
          </w:r>
          <w:r>
            <w:rPr>
              <w:rFonts w:eastAsia="Times New Roman"/>
              <w:i/>
              <w:iCs/>
            </w:rPr>
            <w:t>463</w:t>
          </w:r>
          <w:r>
            <w:rPr>
              <w:rFonts w:eastAsia="Times New Roman"/>
            </w:rPr>
            <w:t>, 17–28. https://doi.org/https://doi.org/10.1016/j.neucom.2021.08.048</w:t>
          </w:r>
        </w:p>
        <w:p w14:paraId="31A28EA7" w14:textId="77777777" w:rsidR="00EE04C1" w:rsidRDefault="00EE04C1">
          <w:pPr>
            <w:autoSpaceDE w:val="0"/>
            <w:autoSpaceDN w:val="0"/>
            <w:ind w:hanging="480"/>
            <w:divId w:val="1808469544"/>
            <w:rPr>
              <w:rFonts w:eastAsia="Times New Roman"/>
            </w:rPr>
          </w:pPr>
          <w:r>
            <w:rPr>
              <w:rFonts w:eastAsia="Times New Roman"/>
            </w:rPr>
            <w:lastRenderedPageBreak/>
            <w:t xml:space="preserve">Zhao, M., Li, D., Shi, Z., Du, S., Li, P., &amp; Hu, J. (2019). Blur Feature Extraction Plus Automatic KNN Matting: A Novel Two Stage Blur Region Detection Method for Local Motion Blurred Images. </w:t>
          </w:r>
          <w:r>
            <w:rPr>
              <w:rFonts w:eastAsia="Times New Roman"/>
              <w:i/>
              <w:iCs/>
            </w:rPr>
            <w:t>IEEE Access</w:t>
          </w:r>
          <w:r>
            <w:rPr>
              <w:rFonts w:eastAsia="Times New Roman"/>
            </w:rPr>
            <w:t xml:space="preserve">, </w:t>
          </w:r>
          <w:r>
            <w:rPr>
              <w:rFonts w:eastAsia="Times New Roman"/>
              <w:i/>
              <w:iCs/>
            </w:rPr>
            <w:t>7</w:t>
          </w:r>
          <w:r>
            <w:rPr>
              <w:rFonts w:eastAsia="Times New Roman"/>
            </w:rPr>
            <w:t>, 181142–181151. https://doi.org/10.1109/ACCESS.2019.2959004</w:t>
          </w:r>
        </w:p>
        <w:p w14:paraId="44477D8D" w14:textId="77777777" w:rsidR="00EE04C1" w:rsidRDefault="00EE04C1">
          <w:pPr>
            <w:autoSpaceDE w:val="0"/>
            <w:autoSpaceDN w:val="0"/>
            <w:ind w:hanging="480"/>
            <w:divId w:val="294876423"/>
            <w:rPr>
              <w:rFonts w:eastAsia="Times New Roman"/>
            </w:rPr>
          </w:pPr>
          <w:r>
            <w:rPr>
              <w:rFonts w:eastAsia="Times New Roman"/>
            </w:rPr>
            <w:t xml:space="preserve">Zhuang, H., Xia, Y., Wang, N., &amp; Dong, L. (2021). High Inclusiveness and Accuracy Motion Blur Real-Time Gesture Recognition Based on YOLOv4 Model Combined Attention Mechanism and DeblurGanv2. </w:t>
          </w:r>
          <w:r>
            <w:rPr>
              <w:rFonts w:eastAsia="Times New Roman"/>
              <w:i/>
              <w:iCs/>
            </w:rPr>
            <w:t>Applied Sciences</w:t>
          </w:r>
          <w:r>
            <w:rPr>
              <w:rFonts w:eastAsia="Times New Roman"/>
            </w:rPr>
            <w:t xml:space="preserve">, </w:t>
          </w:r>
          <w:r>
            <w:rPr>
              <w:rFonts w:eastAsia="Times New Roman"/>
              <w:i/>
              <w:iCs/>
            </w:rPr>
            <w:t>11</w:t>
          </w:r>
          <w:r>
            <w:rPr>
              <w:rFonts w:eastAsia="Times New Roman"/>
            </w:rPr>
            <w:t>(21). https://doi.org/10.3390/app11219982</w:t>
          </w:r>
        </w:p>
        <w:p w14:paraId="52BD5F6A" w14:textId="05A85EBF" w:rsidR="00361404" w:rsidRDefault="00EE04C1" w:rsidP="00DB418C">
          <w:r>
            <w:rPr>
              <w:rFonts w:eastAsia="Times New Roman"/>
            </w:rPr>
            <w:t> </w:t>
          </w:r>
        </w:p>
      </w:sdtContent>
    </w:sdt>
    <w:p w14:paraId="62D44201" w14:textId="03F51E19" w:rsidR="00361404" w:rsidRDefault="00361404">
      <w:pPr>
        <w:pStyle w:val="ListParagraph"/>
      </w:pPr>
    </w:p>
    <w:p w14:paraId="2A1C3734" w14:textId="77777777" w:rsidR="001158B8" w:rsidRDefault="001158B8" w:rsidP="008A2F23">
      <w:pPr>
        <w:pStyle w:val="Heading1"/>
        <w:numPr>
          <w:ilvl w:val="0"/>
          <w:numId w:val="0"/>
        </w:numPr>
      </w:pPr>
      <w:r>
        <w:br w:type="page"/>
      </w:r>
    </w:p>
    <w:p w14:paraId="0D31C828" w14:textId="77777777" w:rsidR="00E33E65" w:rsidRDefault="00E33E65" w:rsidP="008A2F23">
      <w:pPr>
        <w:pStyle w:val="Heading1"/>
        <w:numPr>
          <w:ilvl w:val="0"/>
          <w:numId w:val="0"/>
        </w:numPr>
        <w:sectPr w:rsidR="00E33E65" w:rsidSect="004843F0">
          <w:headerReference w:type="even" r:id="rId61"/>
          <w:headerReference w:type="default" r:id="rId62"/>
          <w:footerReference w:type="even" r:id="rId63"/>
          <w:footerReference w:type="default" r:id="rId64"/>
          <w:headerReference w:type="first" r:id="rId65"/>
          <w:footerReference w:type="first" r:id="rId66"/>
          <w:pgSz w:w="11906" w:h="16838" w:code="9"/>
          <w:pgMar w:top="2268" w:right="1701" w:bottom="1701" w:left="2268" w:header="1417" w:footer="850" w:gutter="0"/>
          <w:cols w:space="720"/>
          <w:titlePg/>
          <w:docGrid w:linePitch="360"/>
        </w:sectPr>
      </w:pPr>
    </w:p>
    <w:p w14:paraId="6EC2C61D" w14:textId="762F2AB0" w:rsidR="001158B8" w:rsidRDefault="00361404" w:rsidP="008A2F23">
      <w:pPr>
        <w:pStyle w:val="Heading1"/>
        <w:numPr>
          <w:ilvl w:val="0"/>
          <w:numId w:val="0"/>
        </w:numPr>
      </w:pPr>
      <w:bookmarkStart w:id="92" w:name="_Toc181985891"/>
      <w:r>
        <w:lastRenderedPageBreak/>
        <w:t>LAMPIRAN</w:t>
      </w:r>
      <w:bookmarkEnd w:id="92"/>
    </w:p>
    <w:p w14:paraId="79B0577A" w14:textId="7C04213E" w:rsidR="00B92B3E" w:rsidRPr="00B92B3E" w:rsidRDefault="00B92B3E" w:rsidP="001158B8">
      <w:pPr>
        <w:rPr>
          <w:i/>
          <w:iCs/>
        </w:rPr>
      </w:pPr>
      <w:proofErr w:type="spellStart"/>
      <w:r w:rsidRPr="00B92B3E">
        <w:rPr>
          <w:i/>
          <w:iCs/>
        </w:rPr>
        <w:t>Tuliskan</w:t>
      </w:r>
      <w:proofErr w:type="spellEnd"/>
      <w:r w:rsidRPr="00B92B3E">
        <w:rPr>
          <w:i/>
          <w:iCs/>
        </w:rPr>
        <w:t xml:space="preserve"> </w:t>
      </w:r>
      <w:proofErr w:type="spellStart"/>
      <w:r w:rsidRPr="00B92B3E">
        <w:rPr>
          <w:i/>
          <w:iCs/>
        </w:rPr>
        <w:t>lampiran-lampiran</w:t>
      </w:r>
      <w:proofErr w:type="spellEnd"/>
      <w:r w:rsidRPr="00B92B3E">
        <w:rPr>
          <w:i/>
          <w:iCs/>
        </w:rPr>
        <w:t xml:space="preserve"> yang </w:t>
      </w:r>
      <w:proofErr w:type="spellStart"/>
      <w:r w:rsidRPr="00B92B3E">
        <w:rPr>
          <w:i/>
          <w:iCs/>
        </w:rPr>
        <w:t>ada</w:t>
      </w:r>
      <w:proofErr w:type="spellEnd"/>
      <w:r w:rsidR="004843F0">
        <w:rPr>
          <w:i/>
          <w:iCs/>
        </w:rPr>
        <w:t xml:space="preserve"> </w:t>
      </w:r>
      <w:proofErr w:type="spellStart"/>
      <w:r w:rsidR="004843F0">
        <w:rPr>
          <w:i/>
          <w:iCs/>
        </w:rPr>
        <w:t>sesuai</w:t>
      </w:r>
      <w:proofErr w:type="spellEnd"/>
      <w:r w:rsidR="004843F0">
        <w:rPr>
          <w:i/>
          <w:iCs/>
        </w:rPr>
        <w:t xml:space="preserve"> </w:t>
      </w:r>
      <w:proofErr w:type="spellStart"/>
      <w:r w:rsidR="004843F0">
        <w:rPr>
          <w:i/>
          <w:iCs/>
        </w:rPr>
        <w:t>dengan</w:t>
      </w:r>
      <w:proofErr w:type="spellEnd"/>
      <w:r w:rsidR="004843F0">
        <w:rPr>
          <w:i/>
          <w:iCs/>
        </w:rPr>
        <w:t xml:space="preserve"> tugas </w:t>
      </w:r>
      <w:proofErr w:type="spellStart"/>
      <w:r w:rsidR="004843F0">
        <w:rPr>
          <w:i/>
          <w:iCs/>
        </w:rPr>
        <w:t>akhir</w:t>
      </w:r>
      <w:proofErr w:type="spellEnd"/>
      <w:r w:rsidR="004843F0">
        <w:rPr>
          <w:i/>
          <w:iCs/>
        </w:rPr>
        <w:t xml:space="preserve"> yang </w:t>
      </w:r>
      <w:proofErr w:type="spellStart"/>
      <w:r w:rsidR="004843F0">
        <w:rPr>
          <w:i/>
          <w:iCs/>
        </w:rPr>
        <w:t>dipilih</w:t>
      </w:r>
      <w:proofErr w:type="spellEnd"/>
    </w:p>
    <w:p w14:paraId="0D2A59CE" w14:textId="338C45B8" w:rsidR="004843F0" w:rsidRDefault="004843F0" w:rsidP="001158B8">
      <w:proofErr w:type="spellStart"/>
      <w:r>
        <w:t>Misalnya</w:t>
      </w:r>
      <w:proofErr w:type="spellEnd"/>
      <w:r>
        <w:t xml:space="preserve">: </w:t>
      </w:r>
    </w:p>
    <w:p w14:paraId="0A8587FE" w14:textId="7A9DA75B" w:rsidR="001158B8" w:rsidRDefault="001158B8" w:rsidP="001158B8">
      <w:r>
        <w:t xml:space="preserve">Daftar Riwayat </w:t>
      </w:r>
      <w:proofErr w:type="spellStart"/>
      <w:r>
        <w:t>Hidup</w:t>
      </w:r>
      <w:proofErr w:type="spellEnd"/>
    </w:p>
    <w:p w14:paraId="7E1D0A8F" w14:textId="67E0AA65" w:rsidR="001158B8" w:rsidRDefault="001158B8" w:rsidP="001158B8">
      <w:r>
        <w:t xml:space="preserve">Lembar </w:t>
      </w:r>
      <w:proofErr w:type="spellStart"/>
      <w:r>
        <w:t>Konsultasi</w:t>
      </w:r>
      <w:proofErr w:type="spellEnd"/>
      <w:r w:rsidR="004843F0">
        <w:t xml:space="preserve"> </w:t>
      </w:r>
      <w:proofErr w:type="spellStart"/>
      <w:r w:rsidR="004843F0">
        <w:t>dari</w:t>
      </w:r>
      <w:proofErr w:type="spellEnd"/>
      <w:r w:rsidR="004843F0">
        <w:t xml:space="preserve"> SIMPONI</w:t>
      </w:r>
    </w:p>
    <w:p w14:paraId="4478EB3C" w14:textId="28D97102" w:rsidR="001158B8" w:rsidRDefault="001158B8" w:rsidP="001158B8">
      <w:r>
        <w:t>Kode Program</w:t>
      </w:r>
      <w:r w:rsidR="004843F0">
        <w:t xml:space="preserve"> </w:t>
      </w:r>
    </w:p>
    <w:p w14:paraId="0B8B3E88" w14:textId="478D089C" w:rsidR="001158B8" w:rsidRDefault="001158B8" w:rsidP="001158B8">
      <w:proofErr w:type="spellStart"/>
      <w:r>
        <w:t>Contoh-contoh</w:t>
      </w:r>
      <w:proofErr w:type="spellEnd"/>
      <w:r>
        <w:t xml:space="preserve"> dataset</w:t>
      </w:r>
      <w:r w:rsidR="004843F0">
        <w:t xml:space="preserve"> (</w:t>
      </w:r>
      <w:proofErr w:type="spellStart"/>
      <w:r w:rsidR="004843F0">
        <w:t>sesuai</w:t>
      </w:r>
      <w:proofErr w:type="spellEnd"/>
      <w:r w:rsidR="004843F0">
        <w:t xml:space="preserve"> </w:t>
      </w:r>
      <w:proofErr w:type="spellStart"/>
      <w:r w:rsidR="004843F0">
        <w:t>topik</w:t>
      </w:r>
      <w:proofErr w:type="spellEnd"/>
      <w:r w:rsidR="004843F0">
        <w:t xml:space="preserve"> tugas </w:t>
      </w:r>
      <w:proofErr w:type="spellStart"/>
      <w:r w:rsidR="004843F0">
        <w:t>akhir</w:t>
      </w:r>
      <w:proofErr w:type="spellEnd"/>
      <w:r w:rsidR="004843F0">
        <w:t>)</w:t>
      </w:r>
    </w:p>
    <w:p w14:paraId="3FB7D399" w14:textId="6F98424C" w:rsidR="00B92B3E" w:rsidRDefault="00B92B3E" w:rsidP="001158B8">
      <w:r>
        <w:t>Lembar</w:t>
      </w:r>
      <w:r w:rsidR="004843F0">
        <w:t>-</w:t>
      </w:r>
      <w:proofErr w:type="spellStart"/>
      <w:r w:rsidR="004843F0">
        <w:t>lembar</w:t>
      </w:r>
      <w:proofErr w:type="spellEnd"/>
      <w:r>
        <w:t xml:space="preserve"> </w:t>
      </w:r>
      <w:proofErr w:type="spellStart"/>
      <w:r>
        <w:t>bukti</w:t>
      </w:r>
      <w:proofErr w:type="spellEnd"/>
      <w:r>
        <w:t xml:space="preserve"> </w:t>
      </w:r>
      <w:proofErr w:type="spellStart"/>
      <w:r>
        <w:t>wawancara</w:t>
      </w:r>
      <w:proofErr w:type="spellEnd"/>
      <w:r w:rsidR="004843F0">
        <w:t xml:space="preserve"> (</w:t>
      </w:r>
      <w:proofErr w:type="spellStart"/>
      <w:r w:rsidR="004843F0">
        <w:t>jika</w:t>
      </w:r>
      <w:proofErr w:type="spellEnd"/>
      <w:r w:rsidR="004843F0">
        <w:t xml:space="preserve"> </w:t>
      </w:r>
      <w:proofErr w:type="spellStart"/>
      <w:r w:rsidR="004843F0">
        <w:t>ada</w:t>
      </w:r>
      <w:proofErr w:type="spellEnd"/>
      <w:r w:rsidR="004843F0">
        <w:t>)</w:t>
      </w:r>
    </w:p>
    <w:p w14:paraId="6645FD2D" w14:textId="64AEC180" w:rsidR="004843F0" w:rsidRDefault="004843F0" w:rsidP="001158B8">
      <w:proofErr w:type="spellStart"/>
      <w:r>
        <w:t>Foto</w:t>
      </w:r>
      <w:proofErr w:type="spellEnd"/>
      <w:r>
        <w:t xml:space="preserve"> </w:t>
      </w:r>
      <w:proofErr w:type="spellStart"/>
      <w:r>
        <w:t>bukti</w:t>
      </w:r>
      <w:proofErr w:type="spellEnd"/>
      <w:r>
        <w:t xml:space="preserve"> </w:t>
      </w:r>
      <w:proofErr w:type="spellStart"/>
      <w:r>
        <w:t>wawancara</w:t>
      </w:r>
      <w:proofErr w:type="spellEnd"/>
      <w:r w:rsidR="007B7699">
        <w:t xml:space="preserve"> / </w:t>
      </w:r>
      <w:proofErr w:type="spellStart"/>
      <w:r w:rsidR="007B7699">
        <w:t>bukti</w:t>
      </w:r>
      <w:proofErr w:type="spellEnd"/>
      <w:r w:rsidR="007B7699">
        <w:t xml:space="preserve"> </w:t>
      </w:r>
      <w:proofErr w:type="spellStart"/>
      <w:r w:rsidR="007B7699">
        <w:t>pengambilan</w:t>
      </w:r>
      <w:proofErr w:type="spellEnd"/>
      <w:r w:rsidR="007B7699">
        <w:t xml:space="preserve"> data</w:t>
      </w:r>
      <w:r>
        <w:t xml:space="preserve"> (</w:t>
      </w:r>
      <w:proofErr w:type="spellStart"/>
      <w:r>
        <w:t>jika</w:t>
      </w:r>
      <w:proofErr w:type="spellEnd"/>
      <w:r>
        <w:t xml:space="preserve"> </w:t>
      </w:r>
      <w:proofErr w:type="spellStart"/>
      <w:r>
        <w:t>ada</w:t>
      </w:r>
      <w:proofErr w:type="spellEnd"/>
      <w:r>
        <w:t>)</w:t>
      </w:r>
    </w:p>
    <w:p w14:paraId="7A9F358C" w14:textId="26CC55B5" w:rsidR="007B7699" w:rsidRDefault="007B7699" w:rsidP="001158B8">
      <w:r>
        <w:t xml:space="preserve">Surat </w:t>
      </w:r>
      <w:proofErr w:type="spellStart"/>
      <w:r>
        <w:t>pengantar</w:t>
      </w:r>
      <w:proofErr w:type="spellEnd"/>
      <w:r>
        <w:t xml:space="preserve"> </w:t>
      </w:r>
      <w:proofErr w:type="spellStart"/>
      <w:r>
        <w:t>dari</w:t>
      </w:r>
      <w:proofErr w:type="spellEnd"/>
      <w:r>
        <w:t xml:space="preserve"> </w:t>
      </w:r>
      <w:proofErr w:type="spellStart"/>
      <w:r>
        <w:t>kampus</w:t>
      </w:r>
      <w:proofErr w:type="spellEnd"/>
      <w:r>
        <w:t xml:space="preserve"> (</w:t>
      </w:r>
      <w:proofErr w:type="spellStart"/>
      <w:r>
        <w:t>jika</w:t>
      </w:r>
      <w:proofErr w:type="spellEnd"/>
      <w:r>
        <w:t xml:space="preserve"> </w:t>
      </w:r>
      <w:proofErr w:type="spellStart"/>
      <w:r>
        <w:t>ada</w:t>
      </w:r>
      <w:proofErr w:type="spellEnd"/>
      <w:r>
        <w:t>)</w:t>
      </w:r>
    </w:p>
    <w:p w14:paraId="309A0BF5" w14:textId="6FAFA7FD" w:rsidR="00B92B3E" w:rsidRDefault="00B92B3E" w:rsidP="001158B8">
      <w:r>
        <w:t xml:space="preserve">Surat </w:t>
      </w:r>
      <w:proofErr w:type="spellStart"/>
      <w:r>
        <w:t>balasan</w:t>
      </w:r>
      <w:proofErr w:type="spellEnd"/>
      <w:r>
        <w:t xml:space="preserve"> </w:t>
      </w:r>
      <w:proofErr w:type="spellStart"/>
      <w:r>
        <w:t>dari</w:t>
      </w:r>
      <w:proofErr w:type="spellEnd"/>
      <w:r>
        <w:t xml:space="preserve"> </w:t>
      </w:r>
      <w:proofErr w:type="spellStart"/>
      <w:r>
        <w:t>perusahaan</w:t>
      </w:r>
      <w:proofErr w:type="spellEnd"/>
      <w:r w:rsidR="004843F0">
        <w:t xml:space="preserve">, dan </w:t>
      </w:r>
      <w:proofErr w:type="spellStart"/>
      <w:r w:rsidR="004843F0">
        <w:t>surat-surat</w:t>
      </w:r>
      <w:proofErr w:type="spellEnd"/>
      <w:r w:rsidR="004843F0">
        <w:t xml:space="preserve"> </w:t>
      </w:r>
      <w:proofErr w:type="spellStart"/>
      <w:r w:rsidR="004843F0">
        <w:t>lainnya</w:t>
      </w:r>
      <w:proofErr w:type="spellEnd"/>
      <w:r w:rsidR="007B7699">
        <w:t xml:space="preserve"> (</w:t>
      </w:r>
      <w:proofErr w:type="spellStart"/>
      <w:r w:rsidR="007B7699">
        <w:t>jika</w:t>
      </w:r>
      <w:proofErr w:type="spellEnd"/>
      <w:r w:rsidR="007B7699">
        <w:t xml:space="preserve"> </w:t>
      </w:r>
      <w:proofErr w:type="spellStart"/>
      <w:r w:rsidR="007B7699">
        <w:t>ada</w:t>
      </w:r>
      <w:proofErr w:type="spellEnd"/>
      <w:r w:rsidR="007B7699">
        <w:t>)</w:t>
      </w:r>
    </w:p>
    <w:p w14:paraId="324B5849" w14:textId="5C5CCDF7" w:rsidR="004843F0" w:rsidRDefault="00B92B3E" w:rsidP="001158B8">
      <w:r>
        <w:t xml:space="preserve">Bukti </w:t>
      </w:r>
      <w:proofErr w:type="spellStart"/>
      <w:r>
        <w:t>pengambilan</w:t>
      </w:r>
      <w:proofErr w:type="spellEnd"/>
      <w:r>
        <w:t xml:space="preserve"> data di </w:t>
      </w:r>
      <w:proofErr w:type="spellStart"/>
      <w:r>
        <w:t>perusahaan</w:t>
      </w:r>
      <w:proofErr w:type="spellEnd"/>
      <w:r w:rsidR="007B7699">
        <w:t xml:space="preserve"> (</w:t>
      </w:r>
      <w:proofErr w:type="spellStart"/>
      <w:r w:rsidR="007B7699">
        <w:t>jika</w:t>
      </w:r>
      <w:proofErr w:type="spellEnd"/>
      <w:r w:rsidR="007B7699">
        <w:t xml:space="preserve"> </w:t>
      </w:r>
      <w:proofErr w:type="spellStart"/>
      <w:r w:rsidR="007B7699">
        <w:t>ada</w:t>
      </w:r>
      <w:proofErr w:type="spellEnd"/>
      <w:r w:rsidR="007B7699">
        <w:t>)</w:t>
      </w:r>
    </w:p>
    <w:p w14:paraId="781C5A6E" w14:textId="25FB3248" w:rsidR="001158B8" w:rsidRDefault="004843F0" w:rsidP="001158B8">
      <w:proofErr w:type="spellStart"/>
      <w:r>
        <w:t>bukti</w:t>
      </w:r>
      <w:proofErr w:type="spellEnd"/>
      <w:r>
        <w:t xml:space="preserve"> plagiarism checker</w:t>
      </w:r>
    </w:p>
    <w:p w14:paraId="6005766B" w14:textId="5F99B9E2" w:rsidR="004843F0" w:rsidRDefault="004843F0" w:rsidP="001158B8">
      <w:proofErr w:type="spellStart"/>
      <w:r>
        <w:t>notulen</w:t>
      </w:r>
      <w:proofErr w:type="spellEnd"/>
      <w:r>
        <w:t xml:space="preserve"> tugas </w:t>
      </w:r>
      <w:proofErr w:type="spellStart"/>
      <w:r>
        <w:t>akhir</w:t>
      </w:r>
      <w:proofErr w:type="spellEnd"/>
    </w:p>
    <w:p w14:paraId="18B08D17" w14:textId="34305749" w:rsidR="004843F0" w:rsidRPr="001158B8" w:rsidRDefault="004843F0" w:rsidP="001158B8">
      <w:r>
        <w:t xml:space="preserve">dan lain </w:t>
      </w:r>
      <w:proofErr w:type="spellStart"/>
      <w:r>
        <w:t>lain</w:t>
      </w:r>
      <w:proofErr w:type="spellEnd"/>
    </w:p>
    <w:p w14:paraId="3C768537" w14:textId="177E9910" w:rsidR="001158B8" w:rsidRDefault="001158B8" w:rsidP="001158B8">
      <w:r>
        <w:br w:type="page"/>
      </w:r>
    </w:p>
    <w:p w14:paraId="7DE61EB3" w14:textId="54A6327A" w:rsidR="004A4DF2" w:rsidRDefault="00B23140" w:rsidP="005520E6">
      <w:pPr>
        <w:pStyle w:val="Heading2"/>
        <w:numPr>
          <w:ilvl w:val="0"/>
          <w:numId w:val="0"/>
        </w:numPr>
        <w:jc w:val="center"/>
      </w:pPr>
      <w:bookmarkStart w:id="93" w:name="_Toc181985892"/>
      <w:r>
        <w:lastRenderedPageBreak/>
        <w:t xml:space="preserve">Daftar Riwayat </w:t>
      </w:r>
      <w:proofErr w:type="spellStart"/>
      <w:r>
        <w:t>Hidup</w:t>
      </w:r>
      <w:bookmarkEnd w:id="93"/>
      <w:proofErr w:type="spellEnd"/>
    </w:p>
    <w:p w14:paraId="0393FCAC" w14:textId="76D9ADD8" w:rsidR="005520E6" w:rsidRDefault="005520E6" w:rsidP="005520E6">
      <w:pPr>
        <w:tabs>
          <w:tab w:val="left" w:pos="6237"/>
        </w:tabs>
        <w:spacing w:after="0"/>
        <w:jc w:val="right"/>
        <w:rPr>
          <w:b/>
          <w:szCs w:val="24"/>
          <w:lang w:val="id-ID"/>
        </w:rPr>
      </w:pPr>
      <w:r>
        <w:rPr>
          <w:b/>
          <w:szCs w:val="24"/>
          <w:lang w:val="id-ID"/>
        </w:rPr>
        <w:tab/>
      </w:r>
    </w:p>
    <w:sdt>
      <w:sdtPr>
        <w:rPr>
          <w:b/>
          <w:szCs w:val="24"/>
          <w:lang w:val="id-ID"/>
        </w:rPr>
        <w:id w:val="-845942855"/>
        <w:showingPlcHdr/>
        <w:picture/>
      </w:sdtPr>
      <w:sdtEndPr/>
      <w:sdtContent>
        <w:p w14:paraId="0C315AD6" w14:textId="78C3DEDB" w:rsidR="005520E6" w:rsidRDefault="001158B8" w:rsidP="005520E6">
          <w:pPr>
            <w:tabs>
              <w:tab w:val="left" w:pos="6237"/>
            </w:tabs>
            <w:spacing w:after="0"/>
            <w:jc w:val="right"/>
            <w:rPr>
              <w:b/>
              <w:szCs w:val="24"/>
              <w:lang w:val="id-ID"/>
            </w:rPr>
          </w:pPr>
          <w:r>
            <w:rPr>
              <w:b/>
              <w:noProof/>
              <w:szCs w:val="24"/>
              <w:lang w:val="id-ID"/>
            </w:rPr>
            <w:drawing>
              <wp:inline distT="0" distB="0" distL="0" distR="0" wp14:anchorId="04AF596E" wp14:editId="58DCF946">
                <wp:extent cx="1317413" cy="124650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23413" cy="1252182"/>
                        </a:xfrm>
                        <a:prstGeom prst="rect">
                          <a:avLst/>
                        </a:prstGeom>
                        <a:noFill/>
                        <a:ln>
                          <a:noFill/>
                        </a:ln>
                      </pic:spPr>
                    </pic:pic>
                  </a:graphicData>
                </a:graphic>
              </wp:inline>
            </w:drawing>
          </w:r>
        </w:p>
      </w:sdtContent>
    </w:sdt>
    <w:p w14:paraId="2C605712" w14:textId="2D6F0B23" w:rsidR="005520E6" w:rsidRPr="00A02341" w:rsidRDefault="005520E6" w:rsidP="005520E6">
      <w:pPr>
        <w:spacing w:after="0"/>
        <w:rPr>
          <w:lang w:val="id-ID"/>
        </w:rPr>
      </w:pPr>
      <w:r>
        <w:rPr>
          <w:b/>
          <w:szCs w:val="24"/>
          <w:lang w:val="id-ID"/>
        </w:rPr>
        <w:t>Data Pribadi</w:t>
      </w:r>
    </w:p>
    <w:p w14:paraId="06F91C71" w14:textId="140BE496" w:rsidR="005520E6" w:rsidRPr="00A02341" w:rsidRDefault="005520E6" w:rsidP="005520E6">
      <w:pPr>
        <w:tabs>
          <w:tab w:val="left" w:pos="2410"/>
        </w:tabs>
        <w:spacing w:after="0"/>
        <w:rPr>
          <w:lang w:val="id-ID"/>
        </w:rPr>
      </w:pPr>
      <w:r w:rsidRPr="00A02341">
        <w:rPr>
          <w:szCs w:val="24"/>
          <w:lang w:val="id-ID"/>
        </w:rPr>
        <w:t>Nama Lengkap</w:t>
      </w:r>
      <w:r w:rsidRPr="00A02341">
        <w:rPr>
          <w:szCs w:val="24"/>
          <w:lang w:val="id-ID"/>
        </w:rPr>
        <w:tab/>
        <w:t>:</w:t>
      </w:r>
      <w:r>
        <w:rPr>
          <w:szCs w:val="24"/>
          <w:lang w:val="id-ID"/>
        </w:rPr>
        <w:t xml:space="preserve"> </w:t>
      </w:r>
      <w:r w:rsidRPr="00A02341">
        <w:rPr>
          <w:szCs w:val="24"/>
          <w:lang w:val="id-ID"/>
        </w:rPr>
        <w:t>Xxxxxxxxx</w:t>
      </w:r>
    </w:p>
    <w:p w14:paraId="1DC4D8CB" w14:textId="3EB86809" w:rsidR="005520E6" w:rsidRPr="00A02341" w:rsidRDefault="005520E6" w:rsidP="005520E6">
      <w:pPr>
        <w:tabs>
          <w:tab w:val="left" w:pos="2410"/>
        </w:tabs>
        <w:spacing w:after="0"/>
        <w:rPr>
          <w:lang w:val="id-ID"/>
        </w:rPr>
      </w:pPr>
      <w:r>
        <w:rPr>
          <w:szCs w:val="24"/>
          <w:lang w:val="id-ID"/>
        </w:rPr>
        <w:t>Tempat, Tanggal Lahir</w:t>
      </w:r>
      <w:r>
        <w:rPr>
          <w:szCs w:val="24"/>
          <w:lang w:val="id-ID"/>
        </w:rPr>
        <w:tab/>
        <w:t xml:space="preserve">: </w:t>
      </w:r>
      <w:r w:rsidRPr="00A02341">
        <w:rPr>
          <w:szCs w:val="24"/>
          <w:lang w:val="id-ID"/>
        </w:rPr>
        <w:t>Xxxxxx, 00</w:t>
      </w:r>
      <w:r>
        <w:rPr>
          <w:szCs w:val="24"/>
          <w:lang w:val="id-ID"/>
        </w:rPr>
        <w:t xml:space="preserve"> Mei </w:t>
      </w:r>
      <w:r w:rsidRPr="00A02341">
        <w:rPr>
          <w:szCs w:val="24"/>
          <w:lang w:val="id-ID"/>
        </w:rPr>
        <w:t>XXXX</w:t>
      </w:r>
    </w:p>
    <w:p w14:paraId="23BDB100" w14:textId="1DAC506F" w:rsidR="005520E6" w:rsidRPr="00A02341" w:rsidRDefault="005520E6" w:rsidP="005520E6">
      <w:pPr>
        <w:tabs>
          <w:tab w:val="left" w:pos="2410"/>
        </w:tabs>
        <w:spacing w:after="0"/>
        <w:rPr>
          <w:lang w:val="id-ID"/>
        </w:rPr>
      </w:pPr>
      <w:r>
        <w:rPr>
          <w:szCs w:val="24"/>
          <w:lang w:val="id-ID"/>
        </w:rPr>
        <w:t>Jenis Kelamin</w:t>
      </w:r>
      <w:r>
        <w:rPr>
          <w:szCs w:val="24"/>
          <w:lang w:val="id-ID"/>
        </w:rPr>
        <w:tab/>
        <w:t xml:space="preserve">: </w:t>
      </w:r>
      <w:r w:rsidRPr="00A02341">
        <w:rPr>
          <w:szCs w:val="24"/>
          <w:lang w:val="id-ID"/>
        </w:rPr>
        <w:t>Xxxxx</w:t>
      </w:r>
    </w:p>
    <w:p w14:paraId="3F3C0AE4" w14:textId="61E18E43" w:rsidR="005520E6" w:rsidRPr="00A02341" w:rsidRDefault="005520E6" w:rsidP="005520E6">
      <w:pPr>
        <w:tabs>
          <w:tab w:val="left" w:pos="2410"/>
        </w:tabs>
        <w:spacing w:after="0"/>
        <w:ind w:left="2552" w:hanging="2552"/>
        <w:jc w:val="both"/>
        <w:rPr>
          <w:lang w:val="id-ID"/>
        </w:rPr>
      </w:pPr>
      <w:r>
        <w:rPr>
          <w:szCs w:val="24"/>
          <w:lang w:val="id-ID"/>
        </w:rPr>
        <w:t>Alamat</w:t>
      </w:r>
      <w:r>
        <w:rPr>
          <w:szCs w:val="24"/>
          <w:lang w:val="id-ID"/>
        </w:rPr>
        <w:tab/>
        <w:t xml:space="preserve">: </w:t>
      </w:r>
      <w:r w:rsidRPr="00A02341">
        <w:rPr>
          <w:szCs w:val="24"/>
          <w:lang w:val="id-ID"/>
        </w:rPr>
        <w:t>Xxxxxxxxxxxxxxxxxxxxxxxxxxxxxxxxxxxxxxxxxx</w:t>
      </w:r>
    </w:p>
    <w:p w14:paraId="7D7AA803" w14:textId="59C21FB1" w:rsidR="005520E6" w:rsidRPr="00A02341" w:rsidRDefault="005520E6" w:rsidP="005520E6">
      <w:pPr>
        <w:tabs>
          <w:tab w:val="left" w:pos="2410"/>
        </w:tabs>
        <w:spacing w:after="0"/>
        <w:rPr>
          <w:lang w:val="id-ID"/>
        </w:rPr>
      </w:pPr>
      <w:r>
        <w:rPr>
          <w:szCs w:val="24"/>
          <w:lang w:val="id-ID"/>
        </w:rPr>
        <w:t>Nomor Telepon</w:t>
      </w:r>
      <w:r>
        <w:rPr>
          <w:szCs w:val="24"/>
          <w:lang w:val="id-ID"/>
        </w:rPr>
        <w:tab/>
        <w:t xml:space="preserve">: </w:t>
      </w:r>
      <w:r w:rsidRPr="00A02341">
        <w:rPr>
          <w:szCs w:val="24"/>
          <w:lang w:val="id-ID"/>
        </w:rPr>
        <w:t>+62 123456789</w:t>
      </w:r>
    </w:p>
    <w:p w14:paraId="658C7D77" w14:textId="2FA4EF4B" w:rsidR="005520E6" w:rsidRPr="005520E6" w:rsidRDefault="005520E6" w:rsidP="005520E6">
      <w:pPr>
        <w:tabs>
          <w:tab w:val="left" w:pos="2410"/>
          <w:tab w:val="left" w:pos="8222"/>
        </w:tabs>
        <w:spacing w:after="0"/>
        <w:rPr>
          <w:szCs w:val="24"/>
        </w:rPr>
      </w:pPr>
      <w:r w:rsidRPr="00A02341">
        <w:rPr>
          <w:szCs w:val="24"/>
        </w:rPr>
        <w:t>Agama</w:t>
      </w:r>
      <w:r w:rsidRPr="00A02341">
        <w:rPr>
          <w:szCs w:val="24"/>
        </w:rPr>
        <w:tab/>
        <w:t>:</w:t>
      </w:r>
      <w:r>
        <w:rPr>
          <w:szCs w:val="24"/>
          <w:lang w:val="id-ID"/>
        </w:rPr>
        <w:t xml:space="preserve"> </w:t>
      </w:r>
      <w:proofErr w:type="spellStart"/>
      <w:r>
        <w:rPr>
          <w:szCs w:val="24"/>
        </w:rPr>
        <w:t>Xxxxxx</w:t>
      </w:r>
      <w:proofErr w:type="spellEnd"/>
    </w:p>
    <w:p w14:paraId="59B61A2B" w14:textId="2B693385" w:rsidR="005520E6" w:rsidRPr="00EF0900" w:rsidRDefault="005520E6" w:rsidP="005520E6">
      <w:pPr>
        <w:tabs>
          <w:tab w:val="left" w:pos="2410"/>
          <w:tab w:val="left" w:pos="8222"/>
        </w:tabs>
        <w:spacing w:after="0"/>
      </w:pPr>
      <w:r>
        <w:rPr>
          <w:lang w:val="id-ID"/>
        </w:rPr>
        <w:t>Email</w:t>
      </w:r>
      <w:r>
        <w:rPr>
          <w:lang w:val="id-ID"/>
        </w:rPr>
        <w:tab/>
        <w:t xml:space="preserve">: </w:t>
      </w:r>
      <w:proofErr w:type="spellStart"/>
      <w:r>
        <w:t>Xxxxxx</w:t>
      </w:r>
      <w:proofErr w:type="spellEnd"/>
      <w:r>
        <w:rPr>
          <w:lang w:val="id-ID"/>
        </w:rPr>
        <w:t>@gmail.com</w:t>
      </w:r>
    </w:p>
    <w:p w14:paraId="3A16B897" w14:textId="77777777" w:rsidR="005520E6" w:rsidRDefault="005520E6" w:rsidP="005520E6">
      <w:pPr>
        <w:tabs>
          <w:tab w:val="left" w:pos="2410"/>
          <w:tab w:val="left" w:pos="8222"/>
        </w:tabs>
        <w:spacing w:after="0"/>
      </w:pPr>
      <w:r>
        <w:rPr>
          <w:szCs w:val="24"/>
          <w:lang w:val="id-ID"/>
        </w:rPr>
        <w:t>Riwayat Pendidikan</w:t>
      </w:r>
      <w:r>
        <w:rPr>
          <w:szCs w:val="24"/>
          <w:lang w:val="id-ID"/>
        </w:rPr>
        <w:tab/>
        <w:t>:</w:t>
      </w:r>
    </w:p>
    <w:p w14:paraId="14B451F3" w14:textId="47E1B6E6" w:rsidR="005520E6" w:rsidRDefault="005520E6" w:rsidP="005520E6">
      <w:pPr>
        <w:pStyle w:val="ListParagraph"/>
        <w:numPr>
          <w:ilvl w:val="0"/>
          <w:numId w:val="36"/>
        </w:numPr>
        <w:tabs>
          <w:tab w:val="clear" w:pos="0"/>
        </w:tabs>
        <w:spacing w:after="0"/>
        <w:ind w:left="1134" w:hanging="283"/>
      </w:pPr>
      <w:proofErr w:type="spellStart"/>
      <w:r>
        <w:rPr>
          <w:szCs w:val="24"/>
          <w:lang w:val="en-US"/>
        </w:rPr>
        <w:t>xxxx</w:t>
      </w:r>
      <w:proofErr w:type="spellEnd"/>
      <w:r>
        <w:rPr>
          <w:szCs w:val="24"/>
        </w:rPr>
        <w:t xml:space="preserve"> – </w:t>
      </w:r>
      <w:proofErr w:type="spellStart"/>
      <w:r>
        <w:rPr>
          <w:szCs w:val="24"/>
          <w:lang w:val="en-US"/>
        </w:rPr>
        <w:t>xxxx</w:t>
      </w:r>
      <w:proofErr w:type="spellEnd"/>
      <w:r>
        <w:rPr>
          <w:szCs w:val="24"/>
        </w:rPr>
        <w:tab/>
        <w:t xml:space="preserve">: TK </w:t>
      </w:r>
      <w:r>
        <w:rPr>
          <w:szCs w:val="24"/>
          <w:lang w:val="en-US"/>
        </w:rPr>
        <w:t>XXXXX</w:t>
      </w:r>
    </w:p>
    <w:p w14:paraId="1684C1BA" w14:textId="08E276CE" w:rsidR="005520E6" w:rsidRDefault="005520E6" w:rsidP="005520E6">
      <w:pPr>
        <w:pStyle w:val="ListParagraph"/>
        <w:numPr>
          <w:ilvl w:val="0"/>
          <w:numId w:val="36"/>
        </w:numPr>
        <w:tabs>
          <w:tab w:val="clear" w:pos="0"/>
        </w:tabs>
        <w:spacing w:after="0"/>
        <w:ind w:left="1134" w:hanging="283"/>
      </w:pPr>
      <w:proofErr w:type="spellStart"/>
      <w:r>
        <w:rPr>
          <w:szCs w:val="24"/>
          <w:lang w:val="en-US"/>
        </w:rPr>
        <w:t>xxxx</w:t>
      </w:r>
      <w:proofErr w:type="spellEnd"/>
      <w:r>
        <w:rPr>
          <w:szCs w:val="24"/>
          <w:lang w:val="zh-CN"/>
        </w:rPr>
        <w:t xml:space="preserve"> – </w:t>
      </w:r>
      <w:proofErr w:type="spellStart"/>
      <w:r>
        <w:rPr>
          <w:szCs w:val="24"/>
          <w:lang w:val="en-US"/>
        </w:rPr>
        <w:t>xxxx</w:t>
      </w:r>
      <w:proofErr w:type="spellEnd"/>
      <w:r>
        <w:rPr>
          <w:szCs w:val="24"/>
          <w:lang w:val="zh-CN"/>
        </w:rPr>
        <w:tab/>
        <w:t>:</w:t>
      </w:r>
      <w:r>
        <w:rPr>
          <w:szCs w:val="24"/>
        </w:rPr>
        <w:t xml:space="preserve"> </w:t>
      </w:r>
      <w:r>
        <w:rPr>
          <w:szCs w:val="24"/>
          <w:lang w:val="zh-CN"/>
        </w:rPr>
        <w:t>SD</w:t>
      </w:r>
      <w:r>
        <w:rPr>
          <w:szCs w:val="24"/>
        </w:rPr>
        <w:t xml:space="preserve"> </w:t>
      </w:r>
      <w:r>
        <w:rPr>
          <w:szCs w:val="24"/>
          <w:lang w:val="en-US"/>
        </w:rPr>
        <w:t>XXXXX</w:t>
      </w:r>
    </w:p>
    <w:p w14:paraId="7E08C70C" w14:textId="3D79CB39" w:rsidR="005520E6" w:rsidRDefault="005520E6" w:rsidP="005520E6">
      <w:pPr>
        <w:pStyle w:val="ListParagraph"/>
        <w:numPr>
          <w:ilvl w:val="0"/>
          <w:numId w:val="36"/>
        </w:numPr>
        <w:tabs>
          <w:tab w:val="clear" w:pos="0"/>
        </w:tabs>
        <w:spacing w:after="0"/>
        <w:ind w:left="1134" w:hanging="283"/>
      </w:pPr>
      <w:proofErr w:type="spellStart"/>
      <w:r>
        <w:rPr>
          <w:szCs w:val="24"/>
          <w:lang w:val="en-US"/>
        </w:rPr>
        <w:t>xxxx</w:t>
      </w:r>
      <w:proofErr w:type="spellEnd"/>
      <w:r>
        <w:rPr>
          <w:szCs w:val="24"/>
          <w:lang w:val="zh-CN"/>
        </w:rPr>
        <w:t xml:space="preserve"> – </w:t>
      </w:r>
      <w:proofErr w:type="spellStart"/>
      <w:r>
        <w:rPr>
          <w:szCs w:val="24"/>
          <w:lang w:val="en-US"/>
        </w:rPr>
        <w:t>xxxx</w:t>
      </w:r>
      <w:proofErr w:type="spellEnd"/>
      <w:r>
        <w:rPr>
          <w:szCs w:val="24"/>
          <w:lang w:val="zh-CN"/>
        </w:rPr>
        <w:tab/>
        <w:t>:</w:t>
      </w:r>
      <w:r>
        <w:rPr>
          <w:szCs w:val="24"/>
        </w:rPr>
        <w:t xml:space="preserve"> </w:t>
      </w:r>
      <w:r>
        <w:rPr>
          <w:szCs w:val="24"/>
          <w:lang w:val="zh-CN"/>
        </w:rPr>
        <w:t>SMP</w:t>
      </w:r>
      <w:r>
        <w:rPr>
          <w:szCs w:val="24"/>
          <w:lang w:val="en-US"/>
        </w:rPr>
        <w:t xml:space="preserve"> XXXXX</w:t>
      </w:r>
    </w:p>
    <w:p w14:paraId="31C90654" w14:textId="75913DA0" w:rsidR="005520E6" w:rsidRDefault="005520E6" w:rsidP="005520E6">
      <w:pPr>
        <w:pStyle w:val="ListParagraph"/>
        <w:numPr>
          <w:ilvl w:val="0"/>
          <w:numId w:val="36"/>
        </w:numPr>
        <w:tabs>
          <w:tab w:val="clear" w:pos="0"/>
        </w:tabs>
        <w:spacing w:after="0"/>
        <w:ind w:left="1134" w:hanging="283"/>
      </w:pPr>
      <w:proofErr w:type="spellStart"/>
      <w:r>
        <w:rPr>
          <w:szCs w:val="24"/>
          <w:lang w:val="en-US"/>
        </w:rPr>
        <w:t>xxxx</w:t>
      </w:r>
      <w:proofErr w:type="spellEnd"/>
      <w:r>
        <w:rPr>
          <w:szCs w:val="24"/>
          <w:lang w:val="zh-CN"/>
        </w:rPr>
        <w:t xml:space="preserve"> – </w:t>
      </w:r>
      <w:proofErr w:type="spellStart"/>
      <w:r>
        <w:rPr>
          <w:szCs w:val="24"/>
          <w:lang w:val="en-US"/>
        </w:rPr>
        <w:t>xxxx</w:t>
      </w:r>
      <w:proofErr w:type="spellEnd"/>
      <w:r>
        <w:rPr>
          <w:szCs w:val="24"/>
          <w:lang w:val="zh-CN"/>
        </w:rPr>
        <w:tab/>
        <w:t>:</w:t>
      </w:r>
      <w:r>
        <w:rPr>
          <w:szCs w:val="24"/>
        </w:rPr>
        <w:t xml:space="preserve"> </w:t>
      </w:r>
      <w:r>
        <w:rPr>
          <w:szCs w:val="24"/>
          <w:lang w:val="zh-CN"/>
        </w:rPr>
        <w:t xml:space="preserve">SMA </w:t>
      </w:r>
      <w:r>
        <w:rPr>
          <w:szCs w:val="24"/>
          <w:lang w:val="en-US"/>
        </w:rPr>
        <w:t>XXXXX</w:t>
      </w:r>
    </w:p>
    <w:p w14:paraId="08049ECF" w14:textId="4AE0C80A" w:rsidR="005520E6" w:rsidRDefault="005520E6" w:rsidP="005520E6">
      <w:pPr>
        <w:pStyle w:val="ListParagraph"/>
        <w:numPr>
          <w:ilvl w:val="0"/>
          <w:numId w:val="36"/>
        </w:numPr>
        <w:tabs>
          <w:tab w:val="clear" w:pos="0"/>
        </w:tabs>
        <w:spacing w:after="0"/>
        <w:ind w:left="1134" w:hanging="283"/>
        <w:jc w:val="both"/>
      </w:pPr>
      <w:proofErr w:type="spellStart"/>
      <w:r>
        <w:rPr>
          <w:szCs w:val="24"/>
          <w:lang w:val="en-US"/>
        </w:rPr>
        <w:t>xxxx</w:t>
      </w:r>
      <w:proofErr w:type="spellEnd"/>
      <w:r w:rsidRPr="00A02341">
        <w:rPr>
          <w:szCs w:val="24"/>
          <w:lang w:val="en-US"/>
        </w:rPr>
        <w:t xml:space="preserve"> – Sekarang </w:t>
      </w:r>
      <w:r w:rsidRPr="00A02341">
        <w:rPr>
          <w:szCs w:val="24"/>
          <w:lang w:val="en-US"/>
        </w:rPr>
        <w:tab/>
      </w:r>
      <w:r>
        <w:rPr>
          <w:szCs w:val="24"/>
          <w:lang w:val="en-US"/>
        </w:rPr>
        <w:t>:</w:t>
      </w:r>
      <w:r>
        <w:rPr>
          <w:szCs w:val="24"/>
        </w:rPr>
        <w:t xml:space="preserve"> </w:t>
      </w:r>
      <w:r>
        <w:rPr>
          <w:szCs w:val="24"/>
          <w:lang w:val="en-US"/>
        </w:rPr>
        <w:t xml:space="preserve">Universitas Multi Data Palembang </w:t>
      </w:r>
    </w:p>
    <w:p w14:paraId="344D19F5" w14:textId="77777777" w:rsidR="005520E6" w:rsidRDefault="005520E6" w:rsidP="005520E6">
      <w:pPr>
        <w:pStyle w:val="ListParagraph"/>
        <w:spacing w:after="0"/>
        <w:ind w:left="1134"/>
        <w:jc w:val="both"/>
      </w:pPr>
    </w:p>
    <w:p w14:paraId="0CE98CAC" w14:textId="77777777" w:rsidR="005520E6" w:rsidRDefault="005520E6" w:rsidP="005520E6">
      <w:pPr>
        <w:tabs>
          <w:tab w:val="left" w:pos="2410"/>
        </w:tabs>
        <w:spacing w:after="0"/>
        <w:jc w:val="both"/>
        <w:rPr>
          <w:lang w:val="id-ID"/>
        </w:rPr>
      </w:pPr>
      <w:r>
        <w:rPr>
          <w:lang w:val="id-ID"/>
        </w:rPr>
        <w:t>Pengalaman Organisasi</w:t>
      </w:r>
      <w:r>
        <w:rPr>
          <w:lang w:val="id-ID"/>
        </w:rPr>
        <w:tab/>
        <w:t>:</w:t>
      </w:r>
    </w:p>
    <w:p w14:paraId="30754035" w14:textId="41F1C282" w:rsidR="005520E6" w:rsidRPr="005520E6" w:rsidRDefault="005520E6" w:rsidP="005520E6">
      <w:pPr>
        <w:pStyle w:val="ListParagraph"/>
        <w:numPr>
          <w:ilvl w:val="0"/>
          <w:numId w:val="37"/>
        </w:numPr>
        <w:tabs>
          <w:tab w:val="left" w:pos="2410"/>
        </w:tabs>
        <w:spacing w:after="0"/>
        <w:ind w:left="1134" w:hanging="283"/>
        <w:jc w:val="both"/>
      </w:pPr>
      <w:r>
        <w:rPr>
          <w:lang w:val="en-US"/>
        </w:rPr>
        <w:t>XXXXXXXXXXXX</w:t>
      </w:r>
    </w:p>
    <w:p w14:paraId="72BFD428" w14:textId="6B9C6C0F" w:rsidR="005520E6" w:rsidRDefault="005520E6" w:rsidP="005520E6">
      <w:pPr>
        <w:pStyle w:val="ListParagraph"/>
        <w:numPr>
          <w:ilvl w:val="0"/>
          <w:numId w:val="37"/>
        </w:numPr>
        <w:tabs>
          <w:tab w:val="left" w:pos="2410"/>
        </w:tabs>
        <w:spacing w:after="0"/>
        <w:ind w:left="1134" w:hanging="283"/>
        <w:jc w:val="both"/>
      </w:pPr>
      <w:r>
        <w:rPr>
          <w:lang w:val="en-US"/>
        </w:rPr>
        <w:t>XXXXXXXXXXXX</w:t>
      </w:r>
    </w:p>
    <w:p w14:paraId="1D2CF4C4" w14:textId="77777777" w:rsidR="005520E6" w:rsidRDefault="005520E6" w:rsidP="005520E6">
      <w:pPr>
        <w:tabs>
          <w:tab w:val="left" w:pos="2410"/>
        </w:tabs>
        <w:spacing w:after="0"/>
        <w:jc w:val="both"/>
      </w:pPr>
    </w:p>
    <w:p w14:paraId="60B6CFEE" w14:textId="77777777" w:rsidR="005520E6" w:rsidRDefault="005520E6" w:rsidP="005520E6">
      <w:pPr>
        <w:tabs>
          <w:tab w:val="left" w:pos="2410"/>
        </w:tabs>
        <w:spacing w:after="0"/>
        <w:jc w:val="both"/>
        <w:rPr>
          <w:lang w:val="id-ID"/>
        </w:rPr>
      </w:pPr>
      <w:r>
        <w:rPr>
          <w:lang w:val="id-ID"/>
        </w:rPr>
        <w:t>Prestasi</w:t>
      </w:r>
      <w:r>
        <w:rPr>
          <w:lang w:val="id-ID"/>
        </w:rPr>
        <w:tab/>
        <w:t>:</w:t>
      </w:r>
    </w:p>
    <w:p w14:paraId="1BB473A4" w14:textId="77777777" w:rsidR="005520E6" w:rsidRPr="005520E6" w:rsidRDefault="005520E6" w:rsidP="005520E6">
      <w:pPr>
        <w:pStyle w:val="ListParagraph"/>
        <w:numPr>
          <w:ilvl w:val="0"/>
          <w:numId w:val="38"/>
        </w:numPr>
        <w:tabs>
          <w:tab w:val="left" w:pos="2410"/>
        </w:tabs>
        <w:spacing w:after="0"/>
        <w:ind w:left="1134" w:hanging="283"/>
        <w:jc w:val="both"/>
      </w:pPr>
      <w:r>
        <w:rPr>
          <w:lang w:val="en-US"/>
        </w:rPr>
        <w:t>XXXXXXXXXXXXXXX</w:t>
      </w:r>
    </w:p>
    <w:p w14:paraId="4F1DAADF" w14:textId="3E3B8016" w:rsidR="005520E6" w:rsidRPr="005520E6" w:rsidRDefault="005520E6" w:rsidP="005520E6">
      <w:pPr>
        <w:pStyle w:val="ListParagraph"/>
        <w:numPr>
          <w:ilvl w:val="0"/>
          <w:numId w:val="38"/>
        </w:numPr>
        <w:tabs>
          <w:tab w:val="left" w:pos="2410"/>
        </w:tabs>
        <w:spacing w:after="0"/>
        <w:ind w:left="1134" w:hanging="283"/>
        <w:jc w:val="both"/>
      </w:pPr>
      <w:r>
        <w:rPr>
          <w:lang w:val="en-US"/>
        </w:rPr>
        <w:t>XXXXXXXXXXXXXXX</w:t>
      </w:r>
    </w:p>
    <w:p w14:paraId="06EB5933" w14:textId="613B961F" w:rsidR="005520E6" w:rsidRPr="005520E6" w:rsidRDefault="005520E6" w:rsidP="005520E6">
      <w:pPr>
        <w:pStyle w:val="ListParagraph"/>
        <w:numPr>
          <w:ilvl w:val="0"/>
          <w:numId w:val="38"/>
        </w:numPr>
        <w:tabs>
          <w:tab w:val="left" w:pos="2410"/>
        </w:tabs>
        <w:spacing w:after="0"/>
        <w:ind w:left="1134" w:hanging="283"/>
        <w:jc w:val="both"/>
      </w:pPr>
      <w:r w:rsidRPr="00E420AB">
        <w:rPr>
          <w:lang w:val="en-US"/>
        </w:rPr>
        <w:t>XXXXXXXXXXXXXX</w:t>
      </w:r>
      <w:r w:rsidR="00E420AB">
        <w:rPr>
          <w:lang w:val="en-US"/>
        </w:rPr>
        <w:t>X</w:t>
      </w:r>
    </w:p>
    <w:p w14:paraId="78EC1671" w14:textId="77777777" w:rsidR="001158B8" w:rsidRDefault="001158B8" w:rsidP="00FA1E06">
      <w:pPr>
        <w:pStyle w:val="Heading2"/>
        <w:numPr>
          <w:ilvl w:val="0"/>
          <w:numId w:val="0"/>
        </w:numPr>
        <w:jc w:val="center"/>
      </w:pPr>
      <w:r>
        <w:br w:type="page"/>
      </w:r>
    </w:p>
    <w:p w14:paraId="031A9BA6" w14:textId="0DC5D0E8" w:rsidR="00361404" w:rsidRDefault="00B23140" w:rsidP="00FA1E06">
      <w:pPr>
        <w:pStyle w:val="Heading2"/>
        <w:numPr>
          <w:ilvl w:val="0"/>
          <w:numId w:val="0"/>
        </w:numPr>
        <w:jc w:val="center"/>
      </w:pPr>
      <w:bookmarkStart w:id="94" w:name="_Toc181985893"/>
      <w:r>
        <w:lastRenderedPageBreak/>
        <w:t xml:space="preserve">Lembar </w:t>
      </w:r>
      <w:proofErr w:type="spellStart"/>
      <w:r>
        <w:t>Konsultasi</w:t>
      </w:r>
      <w:bookmarkEnd w:id="94"/>
      <w:proofErr w:type="spellEnd"/>
    </w:p>
    <w:tbl>
      <w:tblPr>
        <w:tblStyle w:val="TableGrid"/>
        <w:tblW w:w="0" w:type="auto"/>
        <w:tblLook w:val="04A0" w:firstRow="1" w:lastRow="0" w:firstColumn="1" w:lastColumn="0" w:noHBand="0" w:noVBand="1"/>
      </w:tblPr>
      <w:tblGrid>
        <w:gridCol w:w="2712"/>
        <w:gridCol w:w="5215"/>
      </w:tblGrid>
      <w:tr w:rsidR="00D340CD" w14:paraId="7A129574" w14:textId="77777777" w:rsidTr="00CB2675">
        <w:trPr>
          <w:trHeight w:val="1284"/>
        </w:trPr>
        <w:tc>
          <w:tcPr>
            <w:tcW w:w="2753" w:type="dxa"/>
            <w:tcBorders>
              <w:bottom w:val="single" w:sz="4" w:space="0" w:color="auto"/>
            </w:tcBorders>
            <w:vAlign w:val="center"/>
          </w:tcPr>
          <w:p w14:paraId="3B5F5FCB" w14:textId="117A98D4" w:rsidR="00D340CD" w:rsidRDefault="00D340CD" w:rsidP="00D340CD">
            <w:pPr>
              <w:spacing w:after="0" w:line="240" w:lineRule="auto"/>
              <w:jc w:val="center"/>
            </w:pPr>
            <w:r>
              <w:rPr>
                <w:noProof/>
                <w:color w:val="000000"/>
              </w:rPr>
              <w:drawing>
                <wp:inline distT="19050" distB="19050" distL="19050" distR="19050" wp14:anchorId="2745B9A2" wp14:editId="7F88AF4A">
                  <wp:extent cx="1266825" cy="933450"/>
                  <wp:effectExtent l="0" t="0" r="9525"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8"/>
                          <a:srcRect/>
                          <a:stretch>
                            <a:fillRect/>
                          </a:stretch>
                        </pic:blipFill>
                        <pic:spPr>
                          <a:xfrm>
                            <a:off x="0" y="0"/>
                            <a:ext cx="1267266" cy="933775"/>
                          </a:xfrm>
                          <a:prstGeom prst="rect">
                            <a:avLst/>
                          </a:prstGeom>
                          <a:ln/>
                        </pic:spPr>
                      </pic:pic>
                    </a:graphicData>
                  </a:graphic>
                </wp:inline>
              </w:drawing>
            </w:r>
          </w:p>
        </w:tc>
        <w:tc>
          <w:tcPr>
            <w:tcW w:w="5508" w:type="dxa"/>
            <w:vMerge w:val="restart"/>
            <w:tcBorders>
              <w:bottom w:val="single" w:sz="4" w:space="0" w:color="auto"/>
            </w:tcBorders>
            <w:vAlign w:val="center"/>
          </w:tcPr>
          <w:p w14:paraId="599EAFE7" w14:textId="3E340863" w:rsidR="00D340CD" w:rsidRPr="00673E73" w:rsidRDefault="00D340CD" w:rsidP="00673E73">
            <w:pPr>
              <w:spacing w:line="240" w:lineRule="auto"/>
              <w:jc w:val="center"/>
              <w:rPr>
                <w:rFonts w:ascii="Times New Roman" w:hAnsi="Times New Roman"/>
                <w:b/>
                <w:bCs/>
                <w:szCs w:val="24"/>
              </w:rPr>
            </w:pPr>
            <w:r w:rsidRPr="00673E73">
              <w:rPr>
                <w:rFonts w:ascii="Times New Roman" w:hAnsi="Times New Roman"/>
                <w:b/>
                <w:bCs/>
                <w:szCs w:val="24"/>
              </w:rPr>
              <w:t>LEMBAR KONSULTASI</w:t>
            </w:r>
          </w:p>
          <w:p w14:paraId="2348D989" w14:textId="77777777" w:rsidR="00D340CD" w:rsidRDefault="00D340CD" w:rsidP="00673E73">
            <w:pPr>
              <w:spacing w:line="240" w:lineRule="auto"/>
              <w:jc w:val="center"/>
              <w:rPr>
                <w:rFonts w:ascii="Times New Roman" w:hAnsi="Times New Roman"/>
                <w:b/>
                <w:bCs/>
                <w:szCs w:val="24"/>
              </w:rPr>
            </w:pPr>
            <w:r w:rsidRPr="00673E73">
              <w:rPr>
                <w:rFonts w:ascii="Times New Roman" w:hAnsi="Times New Roman"/>
                <w:b/>
                <w:bCs/>
                <w:szCs w:val="24"/>
              </w:rPr>
              <w:t>TUGAS AKHIR</w:t>
            </w:r>
          </w:p>
          <w:p w14:paraId="4D9F79DB" w14:textId="68B68BA6" w:rsidR="00B62F0A" w:rsidRPr="00D340CD" w:rsidRDefault="00BC113C" w:rsidP="00673E73">
            <w:pPr>
              <w:spacing w:line="240" w:lineRule="auto"/>
              <w:jc w:val="center"/>
              <w:rPr>
                <w:b/>
                <w:bCs/>
              </w:rPr>
            </w:pPr>
            <w:r>
              <w:rPr>
                <w:b/>
                <w:bCs/>
                <w:color w:val="FF0000"/>
                <w:sz w:val="16"/>
                <w:szCs w:val="14"/>
              </w:rPr>
              <w:t xml:space="preserve">(CONTOH) </w:t>
            </w:r>
            <w:r w:rsidRPr="004843F0">
              <w:rPr>
                <w:b/>
                <w:bCs/>
                <w:color w:val="FF0000"/>
                <w:sz w:val="16"/>
                <w:szCs w:val="14"/>
                <w:highlight w:val="yellow"/>
              </w:rPr>
              <w:t>(FILE ASLI HARUS DIUNDUH DI SIMPONI)</w:t>
            </w:r>
          </w:p>
        </w:tc>
      </w:tr>
      <w:tr w:rsidR="00D340CD" w14:paraId="109C53C6" w14:textId="77777777" w:rsidTr="002D5D55">
        <w:tc>
          <w:tcPr>
            <w:tcW w:w="2753" w:type="dxa"/>
          </w:tcPr>
          <w:p w14:paraId="2392A618" w14:textId="1EB68EE8" w:rsidR="00D340CD" w:rsidRPr="00D340CD" w:rsidRDefault="00D340CD" w:rsidP="00673E73">
            <w:pPr>
              <w:spacing w:after="0" w:line="240" w:lineRule="auto"/>
              <w:jc w:val="center"/>
              <w:rPr>
                <w:rFonts w:ascii="Times New Roman" w:hAnsi="Times New Roman"/>
                <w:szCs w:val="24"/>
              </w:rPr>
            </w:pPr>
            <w:r>
              <w:rPr>
                <w:rFonts w:ascii="Times New Roman" w:hAnsi="Times New Roman"/>
                <w:szCs w:val="24"/>
              </w:rPr>
              <w:t>XX-XXX-XXX-</w:t>
            </w:r>
            <w:proofErr w:type="gramStart"/>
            <w:r>
              <w:rPr>
                <w:rFonts w:ascii="Times New Roman" w:hAnsi="Times New Roman"/>
                <w:szCs w:val="24"/>
              </w:rPr>
              <w:t>XX.XX</w:t>
            </w:r>
            <w:proofErr w:type="gramEnd"/>
          </w:p>
        </w:tc>
        <w:tc>
          <w:tcPr>
            <w:tcW w:w="5508" w:type="dxa"/>
            <w:vMerge/>
          </w:tcPr>
          <w:p w14:paraId="67CF23C6" w14:textId="77777777" w:rsidR="00D340CD" w:rsidRDefault="00D340CD" w:rsidP="00B57484"/>
        </w:tc>
      </w:tr>
    </w:tbl>
    <w:p w14:paraId="34A6EE59" w14:textId="01F21276" w:rsidR="00B57484" w:rsidRDefault="00B57484" w:rsidP="00B57484">
      <w:pPr>
        <w:rPr>
          <w:szCs w:val="24"/>
        </w:rPr>
      </w:pPr>
    </w:p>
    <w:p w14:paraId="6D8E2B32" w14:textId="77629F1A" w:rsidR="00D340CD" w:rsidRDefault="00D340CD" w:rsidP="00D340CD">
      <w:pPr>
        <w:tabs>
          <w:tab w:val="left" w:pos="2977"/>
          <w:tab w:val="left" w:pos="3261"/>
          <w:tab w:val="left" w:pos="6663"/>
        </w:tabs>
        <w:rPr>
          <w:szCs w:val="24"/>
        </w:rPr>
      </w:pPr>
      <w:r>
        <w:rPr>
          <w:szCs w:val="24"/>
        </w:rPr>
        <w:t>TAHUN AKADEMIK</w:t>
      </w:r>
      <w:r>
        <w:rPr>
          <w:szCs w:val="24"/>
        </w:rPr>
        <w:tab/>
        <w:t>:</w:t>
      </w:r>
      <w:r>
        <w:rPr>
          <w:szCs w:val="24"/>
        </w:rPr>
        <w:tab/>
        <w:t>202X/202X</w:t>
      </w:r>
      <w:r>
        <w:rPr>
          <w:szCs w:val="24"/>
        </w:rPr>
        <w:tab/>
        <w:t xml:space="preserve">Hal x </w:t>
      </w:r>
      <w:proofErr w:type="spellStart"/>
      <w:r>
        <w:rPr>
          <w:szCs w:val="24"/>
        </w:rPr>
        <w:t>dari</w:t>
      </w:r>
      <w:proofErr w:type="spellEnd"/>
      <w:r>
        <w:rPr>
          <w:szCs w:val="24"/>
        </w:rPr>
        <w:t xml:space="preserve"> x</w:t>
      </w:r>
    </w:p>
    <w:tbl>
      <w:tblPr>
        <w:tblStyle w:val="TableGrid"/>
        <w:tblW w:w="0" w:type="auto"/>
        <w:tblLook w:val="04A0" w:firstRow="1" w:lastRow="0" w:firstColumn="1" w:lastColumn="0" w:noHBand="0" w:noVBand="1"/>
      </w:tblPr>
      <w:tblGrid>
        <w:gridCol w:w="562"/>
        <w:gridCol w:w="1062"/>
        <w:gridCol w:w="237"/>
        <w:gridCol w:w="84"/>
        <w:gridCol w:w="1332"/>
        <w:gridCol w:w="733"/>
        <w:gridCol w:w="2172"/>
        <w:gridCol w:w="850"/>
        <w:gridCol w:w="895"/>
      </w:tblGrid>
      <w:tr w:rsidR="00D340CD" w14:paraId="0537FD1B" w14:textId="77777777" w:rsidTr="00D340CD">
        <w:tc>
          <w:tcPr>
            <w:tcW w:w="2065" w:type="dxa"/>
            <w:gridSpan w:val="4"/>
            <w:vAlign w:val="center"/>
          </w:tcPr>
          <w:p w14:paraId="33044424" w14:textId="05320A92"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Nama / NPM</w:t>
            </w:r>
          </w:p>
        </w:tc>
        <w:tc>
          <w:tcPr>
            <w:tcW w:w="2065" w:type="dxa"/>
            <w:gridSpan w:val="2"/>
            <w:vAlign w:val="center"/>
          </w:tcPr>
          <w:p w14:paraId="45B6EB20" w14:textId="22E5BD01"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Xxxxxxxxxxx</w:t>
            </w:r>
            <w:proofErr w:type="spellEnd"/>
          </w:p>
        </w:tc>
        <w:tc>
          <w:tcPr>
            <w:tcW w:w="4131" w:type="dxa"/>
            <w:gridSpan w:val="3"/>
            <w:vAlign w:val="center"/>
          </w:tcPr>
          <w:p w14:paraId="2B8AC1C2" w14:textId="3DE3559E"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xxxxxxx</w:t>
            </w:r>
            <w:proofErr w:type="spellEnd"/>
          </w:p>
        </w:tc>
      </w:tr>
      <w:tr w:rsidR="00D340CD" w14:paraId="2605773F" w14:textId="77777777" w:rsidTr="00D340CD">
        <w:tc>
          <w:tcPr>
            <w:tcW w:w="2065" w:type="dxa"/>
            <w:gridSpan w:val="4"/>
            <w:vAlign w:val="center"/>
          </w:tcPr>
          <w:p w14:paraId="4FF5AF2D" w14:textId="4BE0EC55"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 xml:space="preserve">Program </w:t>
            </w:r>
            <w:proofErr w:type="spellStart"/>
            <w:r>
              <w:rPr>
                <w:rFonts w:ascii="Times New Roman" w:hAnsi="Times New Roman"/>
                <w:szCs w:val="24"/>
              </w:rPr>
              <w:t>Studi</w:t>
            </w:r>
            <w:proofErr w:type="spellEnd"/>
          </w:p>
        </w:tc>
        <w:tc>
          <w:tcPr>
            <w:tcW w:w="6196" w:type="dxa"/>
            <w:gridSpan w:val="5"/>
            <w:vAlign w:val="center"/>
          </w:tcPr>
          <w:p w14:paraId="210A5FAF" w14:textId="61CE8001"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XXXXXXX</w:t>
            </w:r>
          </w:p>
        </w:tc>
      </w:tr>
      <w:tr w:rsidR="00D340CD" w14:paraId="2ADD540F" w14:textId="77777777" w:rsidTr="00D340CD">
        <w:tc>
          <w:tcPr>
            <w:tcW w:w="2065" w:type="dxa"/>
            <w:gridSpan w:val="4"/>
            <w:vAlign w:val="center"/>
          </w:tcPr>
          <w:p w14:paraId="3ABC67FB" w14:textId="3DE96C52"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Topik</w:t>
            </w:r>
            <w:proofErr w:type="spellEnd"/>
          </w:p>
        </w:tc>
        <w:tc>
          <w:tcPr>
            <w:tcW w:w="6196" w:type="dxa"/>
            <w:gridSpan w:val="5"/>
            <w:vAlign w:val="center"/>
          </w:tcPr>
          <w:p w14:paraId="174AC7BD" w14:textId="5EAF63C4"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Xxxxxxxxxxxxxxxxx</w:t>
            </w:r>
            <w:proofErr w:type="spellEnd"/>
          </w:p>
        </w:tc>
      </w:tr>
      <w:tr w:rsidR="00D340CD" w14:paraId="2433F7C3" w14:textId="77777777" w:rsidTr="00D340CD">
        <w:tc>
          <w:tcPr>
            <w:tcW w:w="2065" w:type="dxa"/>
            <w:gridSpan w:val="4"/>
            <w:vAlign w:val="center"/>
          </w:tcPr>
          <w:p w14:paraId="07EE9859" w14:textId="72338E23"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Judul</w:t>
            </w:r>
            <w:proofErr w:type="spellEnd"/>
          </w:p>
        </w:tc>
        <w:tc>
          <w:tcPr>
            <w:tcW w:w="6196" w:type="dxa"/>
            <w:gridSpan w:val="5"/>
            <w:vAlign w:val="center"/>
          </w:tcPr>
          <w:p w14:paraId="2B0970AA" w14:textId="21B7344D"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Xxxxxxxxxxxxxxxxxxxxxxxxxxxxxxxxxxxxxxxxxxxx</w:t>
            </w:r>
            <w:proofErr w:type="spellEnd"/>
          </w:p>
        </w:tc>
      </w:tr>
      <w:tr w:rsidR="00D340CD" w14:paraId="1E4EC453" w14:textId="77777777" w:rsidTr="00D340CD">
        <w:tc>
          <w:tcPr>
            <w:tcW w:w="2065" w:type="dxa"/>
            <w:gridSpan w:val="4"/>
            <w:vAlign w:val="center"/>
          </w:tcPr>
          <w:p w14:paraId="78B4AAAF" w14:textId="05F58BC5"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Pembimbing</w:t>
            </w:r>
            <w:proofErr w:type="spellEnd"/>
          </w:p>
        </w:tc>
        <w:tc>
          <w:tcPr>
            <w:tcW w:w="6196" w:type="dxa"/>
            <w:gridSpan w:val="5"/>
            <w:vAlign w:val="center"/>
          </w:tcPr>
          <w:p w14:paraId="1C9BC12E" w14:textId="3B2A6FFE" w:rsidR="00D340CD" w:rsidRPr="00D340CD" w:rsidRDefault="00BC113C" w:rsidP="00D340CD">
            <w:pPr>
              <w:pStyle w:val="ListParagraph"/>
              <w:numPr>
                <w:ilvl w:val="3"/>
                <w:numId w:val="38"/>
              </w:numPr>
              <w:tabs>
                <w:tab w:val="left" w:pos="6663"/>
              </w:tabs>
              <w:spacing w:before="120" w:after="120" w:line="240" w:lineRule="auto"/>
              <w:ind w:left="368"/>
              <w:rPr>
                <w:rFonts w:ascii="Times New Roman" w:hAnsi="Times New Roman"/>
                <w:szCs w:val="24"/>
              </w:rPr>
            </w:pPr>
            <w:r w:rsidRPr="00BC113C">
              <w:rPr>
                <w:b/>
                <w:bCs/>
                <w:noProof/>
                <w:color w:val="FF0000"/>
                <w:sz w:val="16"/>
                <w:szCs w:val="14"/>
              </w:rPr>
              <mc:AlternateContent>
                <mc:Choice Requires="wps">
                  <w:drawing>
                    <wp:anchor distT="45720" distB="45720" distL="114300" distR="114300" simplePos="0" relativeHeight="251659264" behindDoc="0" locked="0" layoutInCell="1" allowOverlap="1" wp14:anchorId="5F93146B" wp14:editId="09EAE5FE">
                      <wp:simplePos x="0" y="0"/>
                      <wp:positionH relativeFrom="column">
                        <wp:posOffset>234950</wp:posOffset>
                      </wp:positionH>
                      <wp:positionV relativeFrom="paragraph">
                        <wp:posOffset>86360</wp:posOffset>
                      </wp:positionV>
                      <wp:extent cx="2756535" cy="1405255"/>
                      <wp:effectExtent l="0" t="0" r="24765" b="23495"/>
                      <wp:wrapNone/>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6535" cy="1405255"/>
                              </a:xfrm>
                              <a:prstGeom prst="rect">
                                <a:avLst/>
                              </a:prstGeom>
                              <a:solidFill>
                                <a:srgbClr val="FFFFFF"/>
                              </a:solidFill>
                              <a:ln w="9525">
                                <a:solidFill>
                                  <a:srgbClr val="0070C0"/>
                                </a:solidFill>
                                <a:miter lim="800000"/>
                                <a:headEnd/>
                                <a:tailEnd/>
                              </a:ln>
                            </wps:spPr>
                            <wps:txbx>
                              <w:txbxContent>
                                <w:p w14:paraId="541AD549" w14:textId="6A7F61B7" w:rsidR="00BC113C" w:rsidRPr="00BC113C" w:rsidRDefault="00BC113C">
                                  <w:pPr>
                                    <w:rPr>
                                      <w:sz w:val="42"/>
                                      <w:szCs w:val="40"/>
                                    </w:rPr>
                                  </w:pPr>
                                  <w:r w:rsidRPr="00BC113C">
                                    <w:rPr>
                                      <w:b/>
                                      <w:bCs/>
                                      <w:color w:val="FF0000"/>
                                      <w:sz w:val="34"/>
                                      <w:szCs w:val="32"/>
                                    </w:rPr>
                                    <w:t>(</w:t>
                                  </w:r>
                                  <w:proofErr w:type="spellStart"/>
                                  <w:proofErr w:type="gramStart"/>
                                  <w:r w:rsidRPr="00BC113C">
                                    <w:rPr>
                                      <w:b/>
                                      <w:bCs/>
                                      <w:color w:val="FF0000"/>
                                      <w:sz w:val="34"/>
                                      <w:szCs w:val="32"/>
                                    </w:rPr>
                                    <w:t>lembar</w:t>
                                  </w:r>
                                  <w:proofErr w:type="spellEnd"/>
                                  <w:proofErr w:type="gramEnd"/>
                                  <w:r w:rsidRPr="00BC113C">
                                    <w:rPr>
                                      <w:b/>
                                      <w:bCs/>
                                      <w:color w:val="FF0000"/>
                                      <w:sz w:val="34"/>
                                      <w:szCs w:val="32"/>
                                    </w:rPr>
                                    <w:t xml:space="preserve"> </w:t>
                                  </w:r>
                                  <w:proofErr w:type="spellStart"/>
                                  <w:r w:rsidRPr="00BC113C">
                                    <w:rPr>
                                      <w:b/>
                                      <w:bCs/>
                                      <w:color w:val="FF0000"/>
                                      <w:sz w:val="34"/>
                                      <w:szCs w:val="32"/>
                                    </w:rPr>
                                    <w:t>diunduh</w:t>
                                  </w:r>
                                  <w:proofErr w:type="spellEnd"/>
                                  <w:r w:rsidRPr="00BC113C">
                                    <w:rPr>
                                      <w:b/>
                                      <w:bCs/>
                                      <w:color w:val="FF0000"/>
                                      <w:sz w:val="34"/>
                                      <w:szCs w:val="32"/>
                                    </w:rPr>
                                    <w:t xml:space="preserve"> pada menu di SIMPONI pada </w:t>
                                  </w:r>
                                  <w:proofErr w:type="spellStart"/>
                                  <w:r w:rsidRPr="00BC113C">
                                    <w:rPr>
                                      <w:b/>
                                      <w:bCs/>
                                      <w:color w:val="FF0000"/>
                                      <w:sz w:val="34"/>
                                      <w:szCs w:val="32"/>
                                    </w:rPr>
                                    <w:t>akhir</w:t>
                                  </w:r>
                                  <w:proofErr w:type="spellEnd"/>
                                  <w:r w:rsidRPr="00BC113C">
                                    <w:rPr>
                                      <w:b/>
                                      <w:bCs/>
                                      <w:color w:val="FF0000"/>
                                      <w:sz w:val="34"/>
                                      <w:szCs w:val="32"/>
                                    </w:rPr>
                                    <w:t xml:space="preserve"> </w:t>
                                  </w:r>
                                  <w:proofErr w:type="spellStart"/>
                                  <w:r w:rsidRPr="00BC113C">
                                    <w:rPr>
                                      <w:b/>
                                      <w:bCs/>
                                      <w:color w:val="FF0000"/>
                                      <w:sz w:val="34"/>
                                      <w:szCs w:val="32"/>
                                    </w:rPr>
                                    <w:t>bimbingan</w:t>
                                  </w:r>
                                  <w:proofErr w:type="spellEnd"/>
                                  <w:r w:rsidRPr="00BC113C">
                                    <w:rPr>
                                      <w:b/>
                                      <w:bCs/>
                                      <w:color w:val="FF0000"/>
                                      <w:sz w:val="34"/>
                                      <w:szCs w:val="32"/>
                                    </w:rPr>
                                    <w:t xml:space="preserve"> </w:t>
                                  </w:r>
                                  <w:proofErr w:type="spellStart"/>
                                  <w:r w:rsidRPr="00BC113C">
                                    <w:rPr>
                                      <w:b/>
                                      <w:bCs/>
                                      <w:color w:val="FF0000"/>
                                      <w:sz w:val="34"/>
                                      <w:szCs w:val="32"/>
                                    </w:rPr>
                                    <w:t>saat</w:t>
                                  </w:r>
                                  <w:proofErr w:type="spellEnd"/>
                                  <w:r w:rsidRPr="00BC113C">
                                    <w:rPr>
                                      <w:b/>
                                      <w:bCs/>
                                      <w:color w:val="FF0000"/>
                                      <w:sz w:val="34"/>
                                      <w:szCs w:val="32"/>
                                    </w:rPr>
                                    <w:t xml:space="preserve"> </w:t>
                                  </w:r>
                                  <w:proofErr w:type="spellStart"/>
                                  <w:r w:rsidRPr="00BC113C">
                                    <w:rPr>
                                      <w:b/>
                                      <w:bCs/>
                                      <w:color w:val="FF0000"/>
                                      <w:sz w:val="34"/>
                                      <w:szCs w:val="32"/>
                                    </w:rPr>
                                    <w:t>mendaftar</w:t>
                                  </w:r>
                                  <w:proofErr w:type="spellEnd"/>
                                  <w:r w:rsidRPr="00BC113C">
                                    <w:rPr>
                                      <w:b/>
                                      <w:bCs/>
                                      <w:color w:val="FF0000"/>
                                      <w:sz w:val="34"/>
                                      <w:szCs w:val="32"/>
                                    </w:rPr>
                                    <w:t xml:space="preserve"> </w:t>
                                  </w:r>
                                  <w:proofErr w:type="spellStart"/>
                                  <w:r w:rsidRPr="00BC113C">
                                    <w:rPr>
                                      <w:b/>
                                      <w:bCs/>
                                      <w:color w:val="FF0000"/>
                                      <w:sz w:val="34"/>
                                      <w:szCs w:val="32"/>
                                    </w:rPr>
                                    <w:t>s</w:t>
                                  </w:r>
                                  <w:r>
                                    <w:rPr>
                                      <w:b/>
                                      <w:bCs/>
                                      <w:color w:val="FF0000"/>
                                      <w:sz w:val="34"/>
                                      <w:szCs w:val="32"/>
                                    </w:rPr>
                                    <w:t>idang</w:t>
                                  </w:r>
                                  <w:proofErr w:type="spellEnd"/>
                                  <w:r>
                                    <w:rPr>
                                      <w:b/>
                                      <w:bCs/>
                                      <w:color w:val="FF0000"/>
                                      <w:sz w:val="34"/>
                                      <w:szCs w:val="32"/>
                                    </w:rPr>
                                    <w:t xml:space="preserve"> TA</w:t>
                                  </w:r>
                                  <w:r w:rsidRPr="00BC113C">
                                    <w:rPr>
                                      <w:b/>
                                      <w:bCs/>
                                      <w:color w:val="FF0000"/>
                                      <w:sz w:val="34"/>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93146B" id="_x0000_t202" coordsize="21600,21600" o:spt="202" path="m,l,21600r21600,l21600,xe">
                      <v:stroke joinstyle="miter"/>
                      <v:path gradientshapeok="t" o:connecttype="rect"/>
                    </v:shapetype>
                    <v:shape id="Kotak Teks 2" o:spid="_x0000_s1026" type="#_x0000_t202" style="position:absolute;left:0;text-align:left;margin-left:18.5pt;margin-top:6.8pt;width:217.05pt;height:110.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" strokecolor="#0070c0">
                      <v:textbox>
                        <w:txbxContent>
                          <w:p w14:paraId="541AD549" w14:textId="6A7F61B7" w:rsidR="00BC113C" w:rsidRPr="00BC113C" w:rsidRDefault="00BC113C">
                            <w:pPr>
                              <w:rPr>
                                <w:sz w:val="42"/>
                                <w:szCs w:val="40"/>
                              </w:rPr>
                            </w:pPr>
                            <w:r w:rsidRPr="00BC113C">
                              <w:rPr>
                                <w:b/>
                                <w:bCs/>
                                <w:color w:val="FF0000"/>
                                <w:sz w:val="34"/>
                                <w:szCs w:val="32"/>
                              </w:rPr>
                              <w:t>(</w:t>
                            </w:r>
                            <w:proofErr w:type="spellStart"/>
                            <w:proofErr w:type="gramStart"/>
                            <w:r w:rsidRPr="00BC113C">
                              <w:rPr>
                                <w:b/>
                                <w:bCs/>
                                <w:color w:val="FF0000"/>
                                <w:sz w:val="34"/>
                                <w:szCs w:val="32"/>
                              </w:rPr>
                              <w:t>lembar</w:t>
                            </w:r>
                            <w:proofErr w:type="spellEnd"/>
                            <w:proofErr w:type="gramEnd"/>
                            <w:r w:rsidRPr="00BC113C">
                              <w:rPr>
                                <w:b/>
                                <w:bCs/>
                                <w:color w:val="FF0000"/>
                                <w:sz w:val="34"/>
                                <w:szCs w:val="32"/>
                              </w:rPr>
                              <w:t xml:space="preserve"> </w:t>
                            </w:r>
                            <w:proofErr w:type="spellStart"/>
                            <w:r w:rsidRPr="00BC113C">
                              <w:rPr>
                                <w:b/>
                                <w:bCs/>
                                <w:color w:val="FF0000"/>
                                <w:sz w:val="34"/>
                                <w:szCs w:val="32"/>
                              </w:rPr>
                              <w:t>diunduh</w:t>
                            </w:r>
                            <w:proofErr w:type="spellEnd"/>
                            <w:r w:rsidRPr="00BC113C">
                              <w:rPr>
                                <w:b/>
                                <w:bCs/>
                                <w:color w:val="FF0000"/>
                                <w:sz w:val="34"/>
                                <w:szCs w:val="32"/>
                              </w:rPr>
                              <w:t xml:space="preserve"> pada menu di SIMPONI pada </w:t>
                            </w:r>
                            <w:proofErr w:type="spellStart"/>
                            <w:r w:rsidRPr="00BC113C">
                              <w:rPr>
                                <w:b/>
                                <w:bCs/>
                                <w:color w:val="FF0000"/>
                                <w:sz w:val="34"/>
                                <w:szCs w:val="32"/>
                              </w:rPr>
                              <w:t>akhir</w:t>
                            </w:r>
                            <w:proofErr w:type="spellEnd"/>
                            <w:r w:rsidRPr="00BC113C">
                              <w:rPr>
                                <w:b/>
                                <w:bCs/>
                                <w:color w:val="FF0000"/>
                                <w:sz w:val="34"/>
                                <w:szCs w:val="32"/>
                              </w:rPr>
                              <w:t xml:space="preserve"> </w:t>
                            </w:r>
                            <w:proofErr w:type="spellStart"/>
                            <w:r w:rsidRPr="00BC113C">
                              <w:rPr>
                                <w:b/>
                                <w:bCs/>
                                <w:color w:val="FF0000"/>
                                <w:sz w:val="34"/>
                                <w:szCs w:val="32"/>
                              </w:rPr>
                              <w:t>bimbingan</w:t>
                            </w:r>
                            <w:proofErr w:type="spellEnd"/>
                            <w:r w:rsidRPr="00BC113C">
                              <w:rPr>
                                <w:b/>
                                <w:bCs/>
                                <w:color w:val="FF0000"/>
                                <w:sz w:val="34"/>
                                <w:szCs w:val="32"/>
                              </w:rPr>
                              <w:t xml:space="preserve"> </w:t>
                            </w:r>
                            <w:proofErr w:type="spellStart"/>
                            <w:r w:rsidRPr="00BC113C">
                              <w:rPr>
                                <w:b/>
                                <w:bCs/>
                                <w:color w:val="FF0000"/>
                                <w:sz w:val="34"/>
                                <w:szCs w:val="32"/>
                              </w:rPr>
                              <w:t>saat</w:t>
                            </w:r>
                            <w:proofErr w:type="spellEnd"/>
                            <w:r w:rsidRPr="00BC113C">
                              <w:rPr>
                                <w:b/>
                                <w:bCs/>
                                <w:color w:val="FF0000"/>
                                <w:sz w:val="34"/>
                                <w:szCs w:val="32"/>
                              </w:rPr>
                              <w:t xml:space="preserve"> </w:t>
                            </w:r>
                            <w:proofErr w:type="spellStart"/>
                            <w:r w:rsidRPr="00BC113C">
                              <w:rPr>
                                <w:b/>
                                <w:bCs/>
                                <w:color w:val="FF0000"/>
                                <w:sz w:val="34"/>
                                <w:szCs w:val="32"/>
                              </w:rPr>
                              <w:t>mendaftar</w:t>
                            </w:r>
                            <w:proofErr w:type="spellEnd"/>
                            <w:r w:rsidRPr="00BC113C">
                              <w:rPr>
                                <w:b/>
                                <w:bCs/>
                                <w:color w:val="FF0000"/>
                                <w:sz w:val="34"/>
                                <w:szCs w:val="32"/>
                              </w:rPr>
                              <w:t xml:space="preserve"> </w:t>
                            </w:r>
                            <w:proofErr w:type="spellStart"/>
                            <w:r w:rsidRPr="00BC113C">
                              <w:rPr>
                                <w:b/>
                                <w:bCs/>
                                <w:color w:val="FF0000"/>
                                <w:sz w:val="34"/>
                                <w:szCs w:val="32"/>
                              </w:rPr>
                              <w:t>s</w:t>
                            </w:r>
                            <w:r>
                              <w:rPr>
                                <w:b/>
                                <w:bCs/>
                                <w:color w:val="FF0000"/>
                                <w:sz w:val="34"/>
                                <w:szCs w:val="32"/>
                              </w:rPr>
                              <w:t>idang</w:t>
                            </w:r>
                            <w:proofErr w:type="spellEnd"/>
                            <w:r>
                              <w:rPr>
                                <w:b/>
                                <w:bCs/>
                                <w:color w:val="FF0000"/>
                                <w:sz w:val="34"/>
                                <w:szCs w:val="32"/>
                              </w:rPr>
                              <w:t xml:space="preserve"> TA</w:t>
                            </w:r>
                            <w:r w:rsidRPr="00BC113C">
                              <w:rPr>
                                <w:b/>
                                <w:bCs/>
                                <w:color w:val="FF0000"/>
                                <w:sz w:val="34"/>
                                <w:szCs w:val="32"/>
                              </w:rPr>
                              <w:t>)</w:t>
                            </w:r>
                          </w:p>
                        </w:txbxContent>
                      </v:textbox>
                    </v:shape>
                  </w:pict>
                </mc:Fallback>
              </mc:AlternateContent>
            </w:r>
          </w:p>
        </w:tc>
      </w:tr>
      <w:tr w:rsidR="00D340CD" w14:paraId="3099BD8B" w14:textId="77777777" w:rsidTr="00D340CD">
        <w:tc>
          <w:tcPr>
            <w:tcW w:w="2065" w:type="dxa"/>
            <w:gridSpan w:val="4"/>
            <w:vAlign w:val="center"/>
          </w:tcPr>
          <w:p w14:paraId="4ECE69FC" w14:textId="77777777" w:rsidR="00D340CD" w:rsidRDefault="00D340CD" w:rsidP="00D340CD">
            <w:pPr>
              <w:tabs>
                <w:tab w:val="left" w:pos="2977"/>
                <w:tab w:val="left" w:pos="3261"/>
                <w:tab w:val="left" w:pos="6663"/>
              </w:tabs>
              <w:spacing w:before="120" w:after="120" w:line="240" w:lineRule="auto"/>
              <w:rPr>
                <w:rFonts w:ascii="Times New Roman" w:hAnsi="Times New Roman"/>
                <w:szCs w:val="24"/>
              </w:rPr>
            </w:pPr>
          </w:p>
        </w:tc>
        <w:tc>
          <w:tcPr>
            <w:tcW w:w="6196" w:type="dxa"/>
            <w:gridSpan w:val="5"/>
            <w:vAlign w:val="center"/>
          </w:tcPr>
          <w:p w14:paraId="02667B6D" w14:textId="1B91B459" w:rsidR="00D340CD" w:rsidRPr="00D340CD" w:rsidRDefault="00D340CD" w:rsidP="00D340CD">
            <w:pPr>
              <w:pStyle w:val="ListParagraph"/>
              <w:numPr>
                <w:ilvl w:val="3"/>
                <w:numId w:val="38"/>
              </w:numPr>
              <w:tabs>
                <w:tab w:val="left" w:pos="6663"/>
              </w:tabs>
              <w:spacing w:before="120" w:after="120" w:line="240" w:lineRule="auto"/>
              <w:ind w:left="368"/>
              <w:rPr>
                <w:rFonts w:ascii="Times New Roman" w:hAnsi="Times New Roman"/>
                <w:szCs w:val="24"/>
              </w:rPr>
            </w:pPr>
          </w:p>
        </w:tc>
      </w:tr>
      <w:tr w:rsidR="00D340CD" w14:paraId="66CE3D58" w14:textId="77777777" w:rsidTr="008A2F23">
        <w:tc>
          <w:tcPr>
            <w:tcW w:w="562" w:type="dxa"/>
            <w:vMerge w:val="restart"/>
            <w:vAlign w:val="center"/>
          </w:tcPr>
          <w:p w14:paraId="0E6CFA80" w14:textId="754F5E31" w:rsidR="00D340CD" w:rsidRPr="008A2F23" w:rsidRDefault="00D340CD" w:rsidP="008A2F23">
            <w:pPr>
              <w:spacing w:before="120" w:after="120" w:line="240" w:lineRule="auto"/>
              <w:jc w:val="center"/>
              <w:rPr>
                <w:rFonts w:ascii="Times New Roman" w:hAnsi="Times New Roman"/>
                <w:b/>
                <w:bCs/>
                <w:szCs w:val="24"/>
              </w:rPr>
            </w:pPr>
            <w:r w:rsidRPr="008A2F23">
              <w:rPr>
                <w:rFonts w:ascii="Times New Roman" w:hAnsi="Times New Roman"/>
                <w:b/>
                <w:bCs/>
                <w:szCs w:val="24"/>
              </w:rPr>
              <w:t>No</w:t>
            </w:r>
          </w:p>
        </w:tc>
        <w:tc>
          <w:tcPr>
            <w:tcW w:w="1418" w:type="dxa"/>
            <w:gridSpan w:val="2"/>
            <w:vMerge w:val="restart"/>
            <w:vAlign w:val="center"/>
          </w:tcPr>
          <w:p w14:paraId="05D2A957" w14:textId="4893E879" w:rsidR="00D340CD" w:rsidRPr="008A2F23" w:rsidRDefault="00D340CD" w:rsidP="008A2F23">
            <w:pPr>
              <w:spacing w:before="120" w:after="120" w:line="240" w:lineRule="auto"/>
              <w:jc w:val="center"/>
              <w:rPr>
                <w:rFonts w:ascii="Times New Roman" w:hAnsi="Times New Roman"/>
                <w:b/>
                <w:bCs/>
                <w:szCs w:val="24"/>
              </w:rPr>
            </w:pPr>
            <w:proofErr w:type="spellStart"/>
            <w:r w:rsidRPr="008A2F23">
              <w:rPr>
                <w:rFonts w:ascii="Times New Roman" w:hAnsi="Times New Roman"/>
                <w:b/>
                <w:bCs/>
                <w:szCs w:val="24"/>
              </w:rPr>
              <w:t>Tanggal</w:t>
            </w:r>
            <w:proofErr w:type="spellEnd"/>
          </w:p>
        </w:tc>
        <w:tc>
          <w:tcPr>
            <w:tcW w:w="4536" w:type="dxa"/>
            <w:gridSpan w:val="4"/>
            <w:vMerge w:val="restart"/>
            <w:vAlign w:val="center"/>
          </w:tcPr>
          <w:p w14:paraId="7DB721DA" w14:textId="3E576E2C" w:rsidR="00D340CD" w:rsidRPr="008A2F23" w:rsidRDefault="00D340CD" w:rsidP="008A2F23">
            <w:pPr>
              <w:spacing w:before="120" w:after="120" w:line="240" w:lineRule="auto"/>
              <w:jc w:val="center"/>
              <w:rPr>
                <w:rFonts w:ascii="Times New Roman" w:hAnsi="Times New Roman"/>
                <w:b/>
                <w:bCs/>
                <w:szCs w:val="24"/>
              </w:rPr>
            </w:pPr>
            <w:proofErr w:type="spellStart"/>
            <w:r w:rsidRPr="008A2F23">
              <w:rPr>
                <w:rFonts w:ascii="Times New Roman" w:hAnsi="Times New Roman"/>
                <w:b/>
                <w:bCs/>
                <w:szCs w:val="24"/>
              </w:rPr>
              <w:t>Uraian</w:t>
            </w:r>
            <w:proofErr w:type="spellEnd"/>
          </w:p>
        </w:tc>
        <w:tc>
          <w:tcPr>
            <w:tcW w:w="1745" w:type="dxa"/>
            <w:gridSpan w:val="2"/>
            <w:vAlign w:val="center"/>
          </w:tcPr>
          <w:p w14:paraId="2F67C1D7" w14:textId="7D85E663" w:rsidR="00D340CD" w:rsidRPr="008A2F23" w:rsidRDefault="00D340CD" w:rsidP="008A2F23">
            <w:pPr>
              <w:spacing w:before="120" w:after="120" w:line="240" w:lineRule="auto"/>
              <w:jc w:val="center"/>
              <w:rPr>
                <w:rFonts w:ascii="Times New Roman" w:hAnsi="Times New Roman"/>
                <w:b/>
                <w:bCs/>
                <w:szCs w:val="24"/>
              </w:rPr>
            </w:pPr>
            <w:proofErr w:type="spellStart"/>
            <w:r w:rsidRPr="008A2F23">
              <w:rPr>
                <w:rFonts w:ascii="Times New Roman" w:hAnsi="Times New Roman"/>
                <w:b/>
                <w:bCs/>
                <w:szCs w:val="24"/>
              </w:rPr>
              <w:t>Paraf</w:t>
            </w:r>
            <w:proofErr w:type="spellEnd"/>
          </w:p>
          <w:p w14:paraId="4A9F92C4" w14:textId="377F72E6" w:rsidR="00D340CD" w:rsidRPr="008A2F23" w:rsidRDefault="00D340CD" w:rsidP="008A2F23">
            <w:pPr>
              <w:spacing w:before="120" w:after="120" w:line="240" w:lineRule="auto"/>
              <w:jc w:val="center"/>
              <w:rPr>
                <w:rFonts w:ascii="Times New Roman" w:hAnsi="Times New Roman"/>
                <w:b/>
                <w:bCs/>
                <w:szCs w:val="24"/>
              </w:rPr>
            </w:pPr>
            <w:proofErr w:type="spellStart"/>
            <w:r w:rsidRPr="008A2F23">
              <w:rPr>
                <w:rFonts w:ascii="Times New Roman" w:hAnsi="Times New Roman"/>
                <w:b/>
                <w:bCs/>
                <w:szCs w:val="24"/>
              </w:rPr>
              <w:t>Pembimbing</w:t>
            </w:r>
            <w:proofErr w:type="spellEnd"/>
          </w:p>
        </w:tc>
      </w:tr>
      <w:tr w:rsidR="00D340CD" w14:paraId="5AFE7895" w14:textId="77777777" w:rsidTr="008A2F23">
        <w:tc>
          <w:tcPr>
            <w:tcW w:w="562" w:type="dxa"/>
            <w:vMerge/>
            <w:vAlign w:val="center"/>
          </w:tcPr>
          <w:p w14:paraId="11145880" w14:textId="77777777" w:rsidR="00D340CD" w:rsidRPr="008A2F23" w:rsidRDefault="00D340CD" w:rsidP="008A2F23">
            <w:pPr>
              <w:spacing w:before="120" w:after="120" w:line="240" w:lineRule="auto"/>
              <w:jc w:val="center"/>
              <w:rPr>
                <w:rFonts w:ascii="Times New Roman" w:hAnsi="Times New Roman"/>
                <w:b/>
                <w:bCs/>
                <w:szCs w:val="24"/>
              </w:rPr>
            </w:pPr>
          </w:p>
        </w:tc>
        <w:tc>
          <w:tcPr>
            <w:tcW w:w="1418" w:type="dxa"/>
            <w:gridSpan w:val="2"/>
            <w:vMerge/>
            <w:vAlign w:val="center"/>
          </w:tcPr>
          <w:p w14:paraId="5493DFD2" w14:textId="77777777" w:rsidR="00D340CD" w:rsidRPr="008A2F23" w:rsidRDefault="00D340CD" w:rsidP="008A2F23">
            <w:pPr>
              <w:spacing w:before="120" w:after="120" w:line="240" w:lineRule="auto"/>
              <w:jc w:val="center"/>
              <w:rPr>
                <w:rFonts w:ascii="Times New Roman" w:hAnsi="Times New Roman"/>
                <w:b/>
                <w:bCs/>
                <w:szCs w:val="24"/>
              </w:rPr>
            </w:pPr>
          </w:p>
        </w:tc>
        <w:tc>
          <w:tcPr>
            <w:tcW w:w="4536" w:type="dxa"/>
            <w:gridSpan w:val="4"/>
            <w:vMerge/>
            <w:vAlign w:val="center"/>
          </w:tcPr>
          <w:p w14:paraId="47FE5368" w14:textId="77777777" w:rsidR="00D340CD" w:rsidRPr="008A2F23" w:rsidRDefault="00D340CD" w:rsidP="008A2F23">
            <w:pPr>
              <w:spacing w:before="120" w:after="120" w:line="240" w:lineRule="auto"/>
              <w:jc w:val="center"/>
              <w:rPr>
                <w:rFonts w:ascii="Times New Roman" w:hAnsi="Times New Roman"/>
                <w:b/>
                <w:bCs/>
                <w:szCs w:val="24"/>
              </w:rPr>
            </w:pPr>
          </w:p>
        </w:tc>
        <w:tc>
          <w:tcPr>
            <w:tcW w:w="850" w:type="dxa"/>
            <w:vAlign w:val="center"/>
          </w:tcPr>
          <w:p w14:paraId="02D287A4" w14:textId="06FBD1CC" w:rsidR="00D340CD" w:rsidRPr="008A2F23" w:rsidRDefault="00D340CD" w:rsidP="008A2F23">
            <w:pPr>
              <w:spacing w:before="120" w:after="120" w:line="240" w:lineRule="auto"/>
              <w:jc w:val="center"/>
              <w:rPr>
                <w:rFonts w:ascii="Times New Roman" w:hAnsi="Times New Roman"/>
                <w:b/>
                <w:bCs/>
                <w:szCs w:val="24"/>
              </w:rPr>
            </w:pPr>
            <w:r w:rsidRPr="008A2F23">
              <w:rPr>
                <w:rFonts w:ascii="Times New Roman" w:hAnsi="Times New Roman"/>
                <w:b/>
                <w:bCs/>
                <w:szCs w:val="24"/>
              </w:rPr>
              <w:t>I</w:t>
            </w:r>
          </w:p>
        </w:tc>
        <w:tc>
          <w:tcPr>
            <w:tcW w:w="895" w:type="dxa"/>
            <w:vAlign w:val="center"/>
          </w:tcPr>
          <w:p w14:paraId="61AA3D4C" w14:textId="3945DFDD" w:rsidR="00D340CD" w:rsidRPr="008A2F23" w:rsidRDefault="00D340CD" w:rsidP="008A2F23">
            <w:pPr>
              <w:spacing w:before="120" w:after="120" w:line="240" w:lineRule="auto"/>
              <w:jc w:val="center"/>
              <w:rPr>
                <w:rFonts w:ascii="Times New Roman" w:hAnsi="Times New Roman"/>
                <w:b/>
                <w:bCs/>
                <w:szCs w:val="24"/>
              </w:rPr>
            </w:pPr>
            <w:r w:rsidRPr="008A2F23">
              <w:rPr>
                <w:rFonts w:ascii="Times New Roman" w:hAnsi="Times New Roman"/>
                <w:b/>
                <w:bCs/>
                <w:szCs w:val="24"/>
              </w:rPr>
              <w:t>II</w:t>
            </w:r>
          </w:p>
        </w:tc>
      </w:tr>
      <w:tr w:rsidR="00D340CD" w14:paraId="527FFB89" w14:textId="77777777" w:rsidTr="008A2F23">
        <w:tc>
          <w:tcPr>
            <w:tcW w:w="562" w:type="dxa"/>
          </w:tcPr>
          <w:p w14:paraId="6F64D327" w14:textId="77777777" w:rsidR="00D340CD" w:rsidRPr="008A2F23" w:rsidRDefault="00D340CD" w:rsidP="008A2F23">
            <w:pPr>
              <w:spacing w:before="120" w:after="120" w:line="240" w:lineRule="auto"/>
              <w:rPr>
                <w:rFonts w:ascii="Times New Roman" w:hAnsi="Times New Roman"/>
                <w:szCs w:val="24"/>
              </w:rPr>
            </w:pPr>
          </w:p>
        </w:tc>
        <w:tc>
          <w:tcPr>
            <w:tcW w:w="1418" w:type="dxa"/>
            <w:gridSpan w:val="2"/>
          </w:tcPr>
          <w:p w14:paraId="0A057602" w14:textId="77777777" w:rsidR="00D340CD" w:rsidRPr="008A2F23" w:rsidRDefault="00D340CD" w:rsidP="008A2F23">
            <w:pPr>
              <w:spacing w:before="120" w:after="120" w:line="240" w:lineRule="auto"/>
              <w:rPr>
                <w:rFonts w:ascii="Times New Roman" w:hAnsi="Times New Roman"/>
                <w:szCs w:val="24"/>
              </w:rPr>
            </w:pPr>
          </w:p>
        </w:tc>
        <w:tc>
          <w:tcPr>
            <w:tcW w:w="4536" w:type="dxa"/>
            <w:gridSpan w:val="4"/>
          </w:tcPr>
          <w:p w14:paraId="0E8CE181" w14:textId="77777777" w:rsidR="00D340CD" w:rsidRPr="008A2F23" w:rsidRDefault="00D340CD" w:rsidP="008A2F23">
            <w:pPr>
              <w:spacing w:before="120" w:after="120" w:line="240" w:lineRule="auto"/>
              <w:rPr>
                <w:rFonts w:ascii="Times New Roman" w:hAnsi="Times New Roman"/>
                <w:szCs w:val="24"/>
              </w:rPr>
            </w:pPr>
          </w:p>
        </w:tc>
        <w:tc>
          <w:tcPr>
            <w:tcW w:w="850" w:type="dxa"/>
          </w:tcPr>
          <w:p w14:paraId="4DB3BCDF" w14:textId="77777777" w:rsidR="00D340CD" w:rsidRPr="008A2F23" w:rsidRDefault="00D340CD" w:rsidP="008A2F23">
            <w:pPr>
              <w:spacing w:before="120" w:after="120" w:line="240" w:lineRule="auto"/>
              <w:rPr>
                <w:rFonts w:ascii="Times New Roman" w:hAnsi="Times New Roman"/>
                <w:szCs w:val="24"/>
              </w:rPr>
            </w:pPr>
          </w:p>
        </w:tc>
        <w:tc>
          <w:tcPr>
            <w:tcW w:w="895" w:type="dxa"/>
          </w:tcPr>
          <w:p w14:paraId="03619AE5" w14:textId="77777777" w:rsidR="00D340CD" w:rsidRPr="008A2F23" w:rsidRDefault="00D340CD" w:rsidP="008A2F23">
            <w:pPr>
              <w:spacing w:before="120" w:after="120" w:line="240" w:lineRule="auto"/>
              <w:rPr>
                <w:rFonts w:ascii="Times New Roman" w:hAnsi="Times New Roman"/>
                <w:szCs w:val="24"/>
              </w:rPr>
            </w:pPr>
          </w:p>
        </w:tc>
      </w:tr>
      <w:tr w:rsidR="008A2F23" w14:paraId="000BB0D3" w14:textId="77777777" w:rsidTr="008A2F23">
        <w:tc>
          <w:tcPr>
            <w:tcW w:w="562" w:type="dxa"/>
          </w:tcPr>
          <w:p w14:paraId="10F3F91A" w14:textId="77777777" w:rsidR="008A2F23" w:rsidRPr="008A2F23" w:rsidRDefault="008A2F23" w:rsidP="008A2F23">
            <w:pPr>
              <w:spacing w:before="120" w:after="120" w:line="240" w:lineRule="auto"/>
              <w:rPr>
                <w:rFonts w:ascii="Times New Roman" w:hAnsi="Times New Roman"/>
                <w:szCs w:val="24"/>
              </w:rPr>
            </w:pPr>
          </w:p>
        </w:tc>
        <w:tc>
          <w:tcPr>
            <w:tcW w:w="1418" w:type="dxa"/>
            <w:gridSpan w:val="2"/>
          </w:tcPr>
          <w:p w14:paraId="7AA811AA" w14:textId="77777777" w:rsidR="008A2F23" w:rsidRPr="008A2F23" w:rsidRDefault="008A2F23" w:rsidP="008A2F23">
            <w:pPr>
              <w:spacing w:before="120" w:after="120" w:line="240" w:lineRule="auto"/>
              <w:rPr>
                <w:rFonts w:ascii="Times New Roman" w:hAnsi="Times New Roman"/>
                <w:szCs w:val="24"/>
              </w:rPr>
            </w:pPr>
          </w:p>
        </w:tc>
        <w:tc>
          <w:tcPr>
            <w:tcW w:w="4536" w:type="dxa"/>
            <w:gridSpan w:val="4"/>
          </w:tcPr>
          <w:p w14:paraId="1CBAA1F1" w14:textId="77777777" w:rsidR="008A2F23" w:rsidRPr="008A2F23" w:rsidRDefault="008A2F23" w:rsidP="008A2F23">
            <w:pPr>
              <w:spacing w:before="120" w:after="120" w:line="240" w:lineRule="auto"/>
              <w:rPr>
                <w:rFonts w:ascii="Times New Roman" w:hAnsi="Times New Roman"/>
                <w:szCs w:val="24"/>
              </w:rPr>
            </w:pPr>
          </w:p>
        </w:tc>
        <w:tc>
          <w:tcPr>
            <w:tcW w:w="850" w:type="dxa"/>
          </w:tcPr>
          <w:p w14:paraId="3EE365B4" w14:textId="77777777" w:rsidR="008A2F23" w:rsidRPr="008A2F23" w:rsidRDefault="008A2F23" w:rsidP="008A2F23">
            <w:pPr>
              <w:spacing w:before="120" w:after="120" w:line="240" w:lineRule="auto"/>
              <w:rPr>
                <w:rFonts w:ascii="Times New Roman" w:hAnsi="Times New Roman"/>
                <w:szCs w:val="24"/>
              </w:rPr>
            </w:pPr>
          </w:p>
        </w:tc>
        <w:tc>
          <w:tcPr>
            <w:tcW w:w="895" w:type="dxa"/>
          </w:tcPr>
          <w:p w14:paraId="34C18B59" w14:textId="77777777" w:rsidR="008A2F23" w:rsidRPr="008A2F23" w:rsidRDefault="008A2F23" w:rsidP="008A2F23">
            <w:pPr>
              <w:spacing w:before="120" w:after="120" w:line="240" w:lineRule="auto"/>
              <w:rPr>
                <w:rFonts w:ascii="Times New Roman" w:hAnsi="Times New Roman"/>
                <w:szCs w:val="24"/>
              </w:rPr>
            </w:pPr>
          </w:p>
        </w:tc>
      </w:tr>
      <w:tr w:rsidR="008A2F23" w14:paraId="0770A0BE" w14:textId="77777777" w:rsidTr="008A2F23">
        <w:tc>
          <w:tcPr>
            <w:tcW w:w="3397" w:type="dxa"/>
            <w:gridSpan w:val="5"/>
            <w:vAlign w:val="center"/>
          </w:tcPr>
          <w:p w14:paraId="6ACE46C0" w14:textId="0D5B86D0" w:rsidR="008A2F23" w:rsidRPr="008A2F23" w:rsidRDefault="008A2F23" w:rsidP="008A2F23">
            <w:pPr>
              <w:spacing w:before="120" w:after="120" w:line="240" w:lineRule="auto"/>
              <w:jc w:val="center"/>
              <w:rPr>
                <w:rFonts w:ascii="Times New Roman" w:hAnsi="Times New Roman"/>
                <w:szCs w:val="24"/>
              </w:rPr>
            </w:pPr>
            <w:proofErr w:type="spellStart"/>
            <w:r w:rsidRPr="008A2F23">
              <w:rPr>
                <w:rFonts w:ascii="Times New Roman" w:hAnsi="Times New Roman"/>
                <w:szCs w:val="24"/>
              </w:rPr>
              <w:t>Persetujuan</w:t>
            </w:r>
            <w:proofErr w:type="spellEnd"/>
            <w:r w:rsidRPr="008A2F23">
              <w:rPr>
                <w:rFonts w:ascii="Times New Roman" w:hAnsi="Times New Roman"/>
                <w:szCs w:val="24"/>
              </w:rPr>
              <w:t xml:space="preserve"> </w:t>
            </w:r>
            <w:proofErr w:type="spellStart"/>
            <w:r w:rsidRPr="008A2F23">
              <w:rPr>
                <w:rFonts w:ascii="Times New Roman" w:hAnsi="Times New Roman"/>
                <w:szCs w:val="24"/>
              </w:rPr>
              <w:t>Pembimbing</w:t>
            </w:r>
            <w:proofErr w:type="spellEnd"/>
          </w:p>
        </w:tc>
        <w:tc>
          <w:tcPr>
            <w:tcW w:w="4864" w:type="dxa"/>
            <w:gridSpan w:val="4"/>
            <w:vMerge w:val="restart"/>
          </w:tcPr>
          <w:p w14:paraId="364DC141" w14:textId="77777777" w:rsidR="008A2F23" w:rsidRPr="008A2F23" w:rsidRDefault="008A2F23" w:rsidP="008A2F23">
            <w:pPr>
              <w:spacing w:before="120" w:after="120" w:line="240" w:lineRule="auto"/>
              <w:rPr>
                <w:rFonts w:ascii="Times New Roman" w:hAnsi="Times New Roman"/>
                <w:szCs w:val="24"/>
              </w:rPr>
            </w:pPr>
            <w:r w:rsidRPr="008A2F23">
              <w:rPr>
                <w:rFonts w:ascii="Times New Roman" w:hAnsi="Times New Roman"/>
                <w:szCs w:val="24"/>
              </w:rPr>
              <w:t xml:space="preserve">JUDUL TUGAS </w:t>
            </w:r>
            <w:proofErr w:type="gramStart"/>
            <w:r w:rsidRPr="008A2F23">
              <w:rPr>
                <w:rFonts w:ascii="Times New Roman" w:hAnsi="Times New Roman"/>
                <w:szCs w:val="24"/>
              </w:rPr>
              <w:t>AKHIR :</w:t>
            </w:r>
            <w:proofErr w:type="gramEnd"/>
          </w:p>
          <w:p w14:paraId="067D13E3" w14:textId="2CE5C361" w:rsidR="008A2F23" w:rsidRPr="008A2F23" w:rsidRDefault="008A2F23" w:rsidP="008A2F23">
            <w:pPr>
              <w:spacing w:before="120" w:after="120" w:line="240" w:lineRule="auto"/>
              <w:rPr>
                <w:rFonts w:ascii="Times New Roman" w:hAnsi="Times New Roman"/>
                <w:szCs w:val="24"/>
              </w:rPr>
            </w:pPr>
            <w:proofErr w:type="spellStart"/>
            <w:r w:rsidRPr="008A2F23">
              <w:rPr>
                <w:rFonts w:ascii="Times New Roman" w:hAnsi="Times New Roman"/>
                <w:szCs w:val="24"/>
              </w:rPr>
              <w:t>Xxxxxxxxxxxxxxxxxxx</w:t>
            </w:r>
            <w:proofErr w:type="spellEnd"/>
          </w:p>
        </w:tc>
      </w:tr>
      <w:tr w:rsidR="008A2F23" w14:paraId="10ED3950" w14:textId="77777777" w:rsidTr="008A2F23">
        <w:tc>
          <w:tcPr>
            <w:tcW w:w="1696" w:type="dxa"/>
            <w:gridSpan w:val="2"/>
            <w:vAlign w:val="center"/>
          </w:tcPr>
          <w:p w14:paraId="342387E9" w14:textId="77777777" w:rsidR="008A2F23" w:rsidRDefault="008A2F23" w:rsidP="008A2F23">
            <w:pPr>
              <w:spacing w:before="120" w:after="120" w:line="240" w:lineRule="auto"/>
              <w:jc w:val="center"/>
              <w:rPr>
                <w:rFonts w:ascii="Times New Roman" w:hAnsi="Times New Roman"/>
                <w:szCs w:val="24"/>
              </w:rPr>
            </w:pPr>
            <w:proofErr w:type="spellStart"/>
            <w:r w:rsidRPr="008A2F23">
              <w:rPr>
                <w:rFonts w:ascii="Times New Roman" w:hAnsi="Times New Roman"/>
                <w:szCs w:val="24"/>
              </w:rPr>
              <w:t>Pembimbing</w:t>
            </w:r>
            <w:proofErr w:type="spellEnd"/>
            <w:r w:rsidRPr="008A2F23">
              <w:rPr>
                <w:rFonts w:ascii="Times New Roman" w:hAnsi="Times New Roman"/>
                <w:szCs w:val="24"/>
              </w:rPr>
              <w:t xml:space="preserve"> 1</w:t>
            </w:r>
          </w:p>
          <w:p w14:paraId="759CD667" w14:textId="77777777" w:rsidR="008A2F23" w:rsidRDefault="008A2F23" w:rsidP="00567E5B">
            <w:pPr>
              <w:spacing w:before="120" w:after="120" w:line="240" w:lineRule="auto"/>
              <w:rPr>
                <w:rFonts w:ascii="Times New Roman" w:hAnsi="Times New Roman"/>
                <w:szCs w:val="24"/>
              </w:rPr>
            </w:pPr>
          </w:p>
          <w:p w14:paraId="06D3521F" w14:textId="514F9891" w:rsidR="008A2F23" w:rsidRPr="008A2F23" w:rsidRDefault="008A2F23" w:rsidP="008A2F23">
            <w:pPr>
              <w:spacing w:before="120" w:after="120" w:line="240" w:lineRule="auto"/>
              <w:jc w:val="center"/>
              <w:rPr>
                <w:rFonts w:ascii="Times New Roman" w:hAnsi="Times New Roman"/>
                <w:szCs w:val="24"/>
              </w:rPr>
            </w:pPr>
          </w:p>
        </w:tc>
        <w:tc>
          <w:tcPr>
            <w:tcW w:w="1701" w:type="dxa"/>
            <w:gridSpan w:val="3"/>
            <w:vAlign w:val="center"/>
          </w:tcPr>
          <w:p w14:paraId="30C51D87" w14:textId="77777777" w:rsidR="008A2F23" w:rsidRDefault="008A2F23" w:rsidP="008A2F23">
            <w:pPr>
              <w:spacing w:before="120" w:after="120" w:line="240" w:lineRule="auto"/>
              <w:jc w:val="center"/>
              <w:rPr>
                <w:rFonts w:ascii="Times New Roman" w:hAnsi="Times New Roman"/>
                <w:szCs w:val="24"/>
              </w:rPr>
            </w:pPr>
            <w:proofErr w:type="spellStart"/>
            <w:r w:rsidRPr="008A2F23">
              <w:rPr>
                <w:rFonts w:ascii="Times New Roman" w:hAnsi="Times New Roman"/>
                <w:szCs w:val="24"/>
              </w:rPr>
              <w:t>Pembimbing</w:t>
            </w:r>
            <w:proofErr w:type="spellEnd"/>
            <w:r w:rsidRPr="008A2F23">
              <w:rPr>
                <w:rFonts w:ascii="Times New Roman" w:hAnsi="Times New Roman"/>
                <w:szCs w:val="24"/>
              </w:rPr>
              <w:t xml:space="preserve"> 2</w:t>
            </w:r>
          </w:p>
          <w:p w14:paraId="77B92E3B" w14:textId="77777777" w:rsidR="008A2F23" w:rsidRDefault="008A2F23" w:rsidP="00567E5B">
            <w:pPr>
              <w:spacing w:before="120" w:after="120" w:line="240" w:lineRule="auto"/>
              <w:rPr>
                <w:rFonts w:ascii="Times New Roman" w:hAnsi="Times New Roman"/>
                <w:szCs w:val="24"/>
              </w:rPr>
            </w:pPr>
          </w:p>
          <w:p w14:paraId="74023278" w14:textId="1CDA248E" w:rsidR="008A2F23" w:rsidRPr="008A2F23" w:rsidRDefault="008A2F23" w:rsidP="008A2F23">
            <w:pPr>
              <w:spacing w:before="120" w:after="120" w:line="240" w:lineRule="auto"/>
              <w:jc w:val="center"/>
              <w:rPr>
                <w:rFonts w:ascii="Times New Roman" w:hAnsi="Times New Roman"/>
                <w:szCs w:val="24"/>
              </w:rPr>
            </w:pPr>
          </w:p>
        </w:tc>
        <w:tc>
          <w:tcPr>
            <w:tcW w:w="4864" w:type="dxa"/>
            <w:gridSpan w:val="4"/>
            <w:vMerge/>
          </w:tcPr>
          <w:p w14:paraId="1357232D" w14:textId="77777777" w:rsidR="008A2F23" w:rsidRDefault="008A2F23" w:rsidP="00E420AB"/>
        </w:tc>
      </w:tr>
    </w:tbl>
    <w:p w14:paraId="472843B0" w14:textId="77777777" w:rsidR="00FA1E06" w:rsidRPr="00E420AB" w:rsidRDefault="00FA1E06" w:rsidP="00E420AB"/>
    <w:p w14:paraId="42DE6CA1" w14:textId="77777777" w:rsidR="00EF0900" w:rsidRDefault="00EF0900">
      <w:pPr>
        <w:suppressAutoHyphens w:val="0"/>
        <w:spacing w:after="160" w:line="259" w:lineRule="auto"/>
        <w:rPr>
          <w:rFonts w:eastAsia="Times New Roman"/>
          <w:b/>
          <w:szCs w:val="24"/>
        </w:rPr>
      </w:pPr>
      <w:r>
        <w:br w:type="page"/>
      </w:r>
    </w:p>
    <w:p w14:paraId="2568CE84" w14:textId="79F4E411" w:rsidR="004A4DF2" w:rsidRDefault="00B23140" w:rsidP="00FA1E06">
      <w:pPr>
        <w:pStyle w:val="Heading2"/>
        <w:numPr>
          <w:ilvl w:val="0"/>
          <w:numId w:val="0"/>
        </w:numPr>
        <w:jc w:val="center"/>
      </w:pPr>
      <w:bookmarkStart w:id="95" w:name="_Toc181985894"/>
      <w:r>
        <w:lastRenderedPageBreak/>
        <w:t>Kode Program</w:t>
      </w:r>
      <w:bookmarkEnd w:id="95"/>
    </w:p>
    <w:p w14:paraId="0DD34D22" w14:textId="77777777" w:rsidR="004843F0" w:rsidRDefault="00E420AB" w:rsidP="00FA1E06">
      <w:pPr>
        <w:jc w:val="center"/>
        <w:rPr>
          <w:szCs w:val="24"/>
        </w:rPr>
      </w:pPr>
      <w:r w:rsidRPr="00961E9E">
        <w:rPr>
          <w:szCs w:val="24"/>
        </w:rPr>
        <w:t>XXXXXXXXXXXXXXXXXXXX</w:t>
      </w:r>
    </w:p>
    <w:p w14:paraId="06E9812F" w14:textId="6B39969D" w:rsidR="004843F0" w:rsidRDefault="006A396D" w:rsidP="00FA1E06">
      <w:pPr>
        <w:jc w:val="center"/>
        <w:rPr>
          <w:szCs w:val="24"/>
        </w:rPr>
      </w:pPr>
      <w:proofErr w:type="spellStart"/>
      <w:r>
        <w:rPr>
          <w:szCs w:val="24"/>
        </w:rPr>
        <w:t>jika</w:t>
      </w:r>
      <w:proofErr w:type="spellEnd"/>
      <w:r>
        <w:rPr>
          <w:szCs w:val="24"/>
        </w:rPr>
        <w:t xml:space="preserve"> </w:t>
      </w:r>
      <w:proofErr w:type="spellStart"/>
      <w:r>
        <w:rPr>
          <w:szCs w:val="24"/>
        </w:rPr>
        <w:t>kode</w:t>
      </w:r>
      <w:proofErr w:type="spellEnd"/>
      <w:r>
        <w:rPr>
          <w:szCs w:val="24"/>
        </w:rPr>
        <w:t xml:space="preserve"> program </w:t>
      </w:r>
      <w:proofErr w:type="spellStart"/>
      <w:r>
        <w:rPr>
          <w:szCs w:val="24"/>
        </w:rPr>
        <w:t>terlalu</w:t>
      </w:r>
      <w:proofErr w:type="spellEnd"/>
      <w:r>
        <w:rPr>
          <w:szCs w:val="24"/>
        </w:rPr>
        <w:t xml:space="preserve"> </w:t>
      </w:r>
      <w:proofErr w:type="spellStart"/>
      <w:r>
        <w:rPr>
          <w:szCs w:val="24"/>
        </w:rPr>
        <w:t>banyak</w:t>
      </w:r>
      <w:proofErr w:type="spellEnd"/>
      <w:r>
        <w:rPr>
          <w:szCs w:val="24"/>
        </w:rPr>
        <w:t xml:space="preserve">, </w:t>
      </w:r>
      <w:proofErr w:type="spellStart"/>
      <w:r>
        <w:rPr>
          <w:szCs w:val="24"/>
        </w:rPr>
        <w:t>seperti</w:t>
      </w:r>
      <w:proofErr w:type="spellEnd"/>
      <w:r>
        <w:rPr>
          <w:szCs w:val="24"/>
        </w:rPr>
        <w:t xml:space="preserve"> </w:t>
      </w:r>
      <w:proofErr w:type="spellStart"/>
      <w:r>
        <w:rPr>
          <w:szCs w:val="24"/>
        </w:rPr>
        <w:t>aplikasi</w:t>
      </w:r>
      <w:proofErr w:type="spellEnd"/>
      <w:r>
        <w:rPr>
          <w:szCs w:val="24"/>
        </w:rPr>
        <w:t xml:space="preserve"> website, </w:t>
      </w:r>
      <w:proofErr w:type="spellStart"/>
      <w:r>
        <w:rPr>
          <w:szCs w:val="24"/>
        </w:rPr>
        <w:t>cukup</w:t>
      </w:r>
      <w:proofErr w:type="spellEnd"/>
      <w:r>
        <w:rPr>
          <w:szCs w:val="24"/>
        </w:rPr>
        <w:t xml:space="preserve"> </w:t>
      </w:r>
      <w:proofErr w:type="spellStart"/>
      <w:r>
        <w:rPr>
          <w:szCs w:val="24"/>
        </w:rPr>
        <w:t>ambil</w:t>
      </w:r>
      <w:proofErr w:type="spellEnd"/>
      <w:r>
        <w:rPr>
          <w:szCs w:val="24"/>
        </w:rPr>
        <w:t xml:space="preserve"> </w:t>
      </w:r>
      <w:proofErr w:type="spellStart"/>
      <w:r>
        <w:rPr>
          <w:szCs w:val="24"/>
        </w:rPr>
        <w:t>contoh</w:t>
      </w:r>
      <w:proofErr w:type="spellEnd"/>
      <w:r>
        <w:rPr>
          <w:szCs w:val="24"/>
        </w:rPr>
        <w:t>/</w:t>
      </w:r>
      <w:proofErr w:type="spellStart"/>
      <w:r>
        <w:rPr>
          <w:szCs w:val="24"/>
        </w:rPr>
        <w:t>intinya</w:t>
      </w:r>
      <w:proofErr w:type="spellEnd"/>
      <w:r>
        <w:rPr>
          <w:szCs w:val="24"/>
        </w:rPr>
        <w:t xml:space="preserve"> </w:t>
      </w:r>
      <w:proofErr w:type="spellStart"/>
      <w:r>
        <w:rPr>
          <w:szCs w:val="24"/>
        </w:rPr>
        <w:t>saja</w:t>
      </w:r>
      <w:proofErr w:type="spellEnd"/>
      <w:r>
        <w:rPr>
          <w:szCs w:val="24"/>
        </w:rPr>
        <w:t xml:space="preserve">, </w:t>
      </w:r>
      <w:proofErr w:type="spellStart"/>
      <w:r>
        <w:rPr>
          <w:szCs w:val="24"/>
        </w:rPr>
        <w:t>misal</w:t>
      </w:r>
      <w:proofErr w:type="spellEnd"/>
      <w:r>
        <w:rPr>
          <w:szCs w:val="24"/>
        </w:rPr>
        <w:t xml:space="preserve"> </w:t>
      </w:r>
      <w:proofErr w:type="spellStart"/>
      <w:r>
        <w:rPr>
          <w:szCs w:val="24"/>
        </w:rPr>
        <w:t>kode</w:t>
      </w:r>
      <w:proofErr w:type="spellEnd"/>
      <w:r>
        <w:rPr>
          <w:szCs w:val="24"/>
        </w:rPr>
        <w:t xml:space="preserve"> program </w:t>
      </w:r>
      <w:proofErr w:type="spellStart"/>
      <w:r>
        <w:rPr>
          <w:szCs w:val="24"/>
        </w:rPr>
        <w:t>terkait</w:t>
      </w:r>
      <w:proofErr w:type="spellEnd"/>
      <w:r>
        <w:rPr>
          <w:szCs w:val="24"/>
        </w:rPr>
        <w:t xml:space="preserve"> </w:t>
      </w:r>
      <w:proofErr w:type="spellStart"/>
      <w:r>
        <w:rPr>
          <w:szCs w:val="24"/>
        </w:rPr>
        <w:t>penjualan</w:t>
      </w:r>
      <w:proofErr w:type="spellEnd"/>
    </w:p>
    <w:p w14:paraId="422F7E03" w14:textId="43FAC878" w:rsidR="00E420AB" w:rsidRPr="00961E9E" w:rsidRDefault="004843F0" w:rsidP="00FA1E06">
      <w:pPr>
        <w:jc w:val="center"/>
      </w:pPr>
      <w:r>
        <w:rPr>
          <w:szCs w:val="24"/>
        </w:rPr>
        <w:t xml:space="preserve"> </w:t>
      </w:r>
      <w:r w:rsidR="00E420AB" w:rsidRPr="00961E9E">
        <w:rPr>
          <w:szCs w:val="24"/>
        </w:rPr>
        <w:t>XXXXXXXXXX</w:t>
      </w:r>
    </w:p>
    <w:p w14:paraId="21E2B2E3" w14:textId="26F9523E" w:rsidR="00EA752A" w:rsidRDefault="00EA752A" w:rsidP="00E420AB"/>
    <w:p w14:paraId="3E77484B" w14:textId="77777777" w:rsidR="00BC113C" w:rsidRDefault="00BC113C" w:rsidP="00E420AB">
      <w:r>
        <w:t xml:space="preserve">Kode Program – </w:t>
      </w:r>
      <w:proofErr w:type="spellStart"/>
      <w:r>
        <w:t>Rancangan</w:t>
      </w:r>
      <w:proofErr w:type="spellEnd"/>
      <w:r>
        <w:t xml:space="preserve"> Database</w:t>
      </w:r>
    </w:p>
    <w:p w14:paraId="5B51B1EB" w14:textId="46C14F90" w:rsidR="00BC113C" w:rsidRDefault="00BC113C" w:rsidP="00E420AB"/>
    <w:p w14:paraId="011628B9" w14:textId="77777777" w:rsidR="00BC113C" w:rsidRDefault="00BC113C" w:rsidP="00E420AB"/>
    <w:p w14:paraId="45D4D423" w14:textId="68560316" w:rsidR="00EA752A" w:rsidRDefault="00BC113C" w:rsidP="00E420AB">
      <w:r>
        <w:t>Kode Program Menu XXXXX</w:t>
      </w:r>
    </w:p>
    <w:p w14:paraId="3BE7E2D2" w14:textId="49F56E13" w:rsidR="00BC113C" w:rsidRDefault="00BC113C" w:rsidP="00E420AB"/>
    <w:p w14:paraId="678CBC4C" w14:textId="1D2090F2" w:rsidR="00BC113C" w:rsidRDefault="00BC113C" w:rsidP="00E420AB"/>
    <w:p w14:paraId="05654585" w14:textId="6D97F52E" w:rsidR="00BC113C" w:rsidRDefault="00BC113C" w:rsidP="00E420AB">
      <w:r>
        <w:t xml:space="preserve">Kode Program </w:t>
      </w:r>
      <w:proofErr w:type="spellStart"/>
      <w:r>
        <w:t>Laman</w:t>
      </w:r>
      <w:proofErr w:type="spellEnd"/>
      <w:r>
        <w:t xml:space="preserve"> XXXXXX</w:t>
      </w:r>
    </w:p>
    <w:p w14:paraId="4DC918E0" w14:textId="36CC1F18" w:rsidR="00BC113C" w:rsidRDefault="00BC113C" w:rsidP="00E420AB"/>
    <w:p w14:paraId="4FD1ADC4" w14:textId="3A040E12" w:rsidR="00BC113C" w:rsidRDefault="00BC113C" w:rsidP="00E420AB"/>
    <w:p w14:paraId="421C9729" w14:textId="4A24F9C7" w:rsidR="00EA752A" w:rsidRDefault="00BC113C" w:rsidP="00E420AB">
      <w:r>
        <w:t>Kode Program CSS – Desain Menu XXXX</w:t>
      </w:r>
    </w:p>
    <w:p w14:paraId="714BE079" w14:textId="06EF73DA" w:rsidR="00EA752A" w:rsidRDefault="00EA752A" w:rsidP="00E420AB"/>
    <w:p w14:paraId="2B3C2945" w14:textId="3E0802F3" w:rsidR="00EA752A" w:rsidRDefault="00EA752A" w:rsidP="00E420AB"/>
    <w:p w14:paraId="5465F7AC" w14:textId="66DB61B1" w:rsidR="00EA752A" w:rsidRDefault="00EA752A" w:rsidP="00E420AB"/>
    <w:p w14:paraId="5BD1B2AD" w14:textId="16C08871" w:rsidR="00EA752A" w:rsidRDefault="00EA752A" w:rsidP="00E420AB"/>
    <w:p w14:paraId="6FB661D8" w14:textId="77777777" w:rsidR="00B92B3E" w:rsidRDefault="00B92B3E" w:rsidP="00E420AB">
      <w:pPr>
        <w:pStyle w:val="Heading2"/>
        <w:numPr>
          <w:ilvl w:val="0"/>
          <w:numId w:val="0"/>
        </w:numPr>
        <w:jc w:val="center"/>
      </w:pPr>
      <w:r>
        <w:br w:type="page"/>
      </w:r>
    </w:p>
    <w:p w14:paraId="6116447B" w14:textId="2F9376AE" w:rsidR="000F7D36" w:rsidRDefault="000F7D36" w:rsidP="000F7D36">
      <w:pPr>
        <w:pStyle w:val="Heading2"/>
        <w:numPr>
          <w:ilvl w:val="0"/>
          <w:numId w:val="0"/>
        </w:numPr>
        <w:jc w:val="center"/>
      </w:pPr>
      <w:bookmarkStart w:id="96" w:name="_Toc181985895"/>
      <w:r>
        <w:lastRenderedPageBreak/>
        <w:t>&lt;</w:t>
      </w:r>
      <w:proofErr w:type="spellStart"/>
      <w:r>
        <w:t>judul</w:t>
      </w:r>
      <w:proofErr w:type="spellEnd"/>
      <w:r>
        <w:t xml:space="preserve"> </w:t>
      </w:r>
      <w:proofErr w:type="spellStart"/>
      <w:r>
        <w:t>lampiran</w:t>
      </w:r>
      <w:proofErr w:type="spellEnd"/>
      <w:r>
        <w:t>&gt;</w:t>
      </w:r>
      <w:bookmarkEnd w:id="96"/>
    </w:p>
    <w:p w14:paraId="2DBB1901" w14:textId="77777777" w:rsidR="00266F55" w:rsidRDefault="00266F55" w:rsidP="00266F55"/>
    <w:p w14:paraId="0A85BBF5" w14:textId="563685D6" w:rsidR="00266F55" w:rsidRDefault="00266F55" w:rsidP="00266F55">
      <w:r>
        <w:br w:type="page"/>
      </w:r>
    </w:p>
    <w:p w14:paraId="51E5AB55" w14:textId="77777777" w:rsidR="00266F55" w:rsidRDefault="00266F55" w:rsidP="00266F55">
      <w:pPr>
        <w:pStyle w:val="Heading2"/>
        <w:numPr>
          <w:ilvl w:val="0"/>
          <w:numId w:val="0"/>
        </w:numPr>
        <w:jc w:val="center"/>
      </w:pPr>
      <w:bookmarkStart w:id="97" w:name="_Toc181985896"/>
      <w:r>
        <w:lastRenderedPageBreak/>
        <w:t>&lt;</w:t>
      </w:r>
      <w:proofErr w:type="spellStart"/>
      <w:r>
        <w:t>judul</w:t>
      </w:r>
      <w:proofErr w:type="spellEnd"/>
      <w:r>
        <w:t xml:space="preserve"> </w:t>
      </w:r>
      <w:proofErr w:type="spellStart"/>
      <w:r>
        <w:t>lampiran</w:t>
      </w:r>
      <w:proofErr w:type="spellEnd"/>
      <w:r>
        <w:t>&gt;</w:t>
      </w:r>
      <w:bookmarkEnd w:id="97"/>
    </w:p>
    <w:p w14:paraId="04B94055" w14:textId="77777777" w:rsidR="00266F55" w:rsidRPr="00266F55" w:rsidRDefault="00266F55" w:rsidP="00266F55"/>
    <w:p w14:paraId="08961E3F" w14:textId="77777777" w:rsidR="006A396D" w:rsidRDefault="00907D3D" w:rsidP="006A396D">
      <w:pPr>
        <w:pStyle w:val="Heading2"/>
        <w:numPr>
          <w:ilvl w:val="0"/>
          <w:numId w:val="0"/>
        </w:numPr>
        <w:jc w:val="center"/>
      </w:pPr>
      <w:r>
        <w:rPr>
          <w:sz w:val="16"/>
          <w:szCs w:val="16"/>
          <w:lang w:val="id-ID"/>
        </w:rPr>
        <w:br w:type="page"/>
      </w:r>
      <w:bookmarkStart w:id="98" w:name="_Toc181985897"/>
      <w:r w:rsidR="006A396D">
        <w:lastRenderedPageBreak/>
        <w:t xml:space="preserve">Form Hasil </w:t>
      </w:r>
      <w:proofErr w:type="spellStart"/>
      <w:r w:rsidR="006A396D">
        <w:t>Pemeriksaan</w:t>
      </w:r>
      <w:proofErr w:type="spellEnd"/>
      <w:r w:rsidR="006A396D">
        <w:t xml:space="preserve"> Tingkat </w:t>
      </w:r>
      <w:proofErr w:type="spellStart"/>
      <w:r w:rsidR="006A396D">
        <w:t>Plagiarisme</w:t>
      </w:r>
      <w:bookmarkEnd w:id="98"/>
      <w:proofErr w:type="spellEnd"/>
    </w:p>
    <w:tbl>
      <w:tblPr>
        <w:tblStyle w:val="TableGrid"/>
        <w:tblW w:w="0" w:type="auto"/>
        <w:tblLook w:val="04A0" w:firstRow="1" w:lastRow="0" w:firstColumn="1" w:lastColumn="0" w:noHBand="0" w:noVBand="1"/>
      </w:tblPr>
      <w:tblGrid>
        <w:gridCol w:w="2361"/>
        <w:gridCol w:w="5566"/>
      </w:tblGrid>
      <w:tr w:rsidR="006A396D" w:rsidRPr="00BB6796" w14:paraId="60C92A58" w14:textId="77777777" w:rsidTr="00BC4A24">
        <w:trPr>
          <w:trHeight w:val="1142"/>
        </w:trPr>
        <w:tc>
          <w:tcPr>
            <w:tcW w:w="2405" w:type="dxa"/>
            <w:tcBorders>
              <w:bottom w:val="single" w:sz="4" w:space="0" w:color="auto"/>
            </w:tcBorders>
            <w:vAlign w:val="center"/>
          </w:tcPr>
          <w:p w14:paraId="021302F3" w14:textId="77777777" w:rsidR="006A396D" w:rsidRPr="00BB6796" w:rsidRDefault="006A396D" w:rsidP="00BC4A24">
            <w:pPr>
              <w:spacing w:after="0" w:line="240" w:lineRule="auto"/>
              <w:jc w:val="center"/>
              <w:rPr>
                <w:rFonts w:ascii="Times New Roman" w:hAnsi="Times New Roman"/>
                <w:sz w:val="18"/>
                <w:szCs w:val="18"/>
              </w:rPr>
            </w:pPr>
            <w:r w:rsidRPr="00BB6796">
              <w:rPr>
                <w:noProof/>
                <w:color w:val="000000"/>
                <w:sz w:val="18"/>
                <w:szCs w:val="18"/>
              </w:rPr>
              <w:drawing>
                <wp:inline distT="19050" distB="19050" distL="19050" distR="19050" wp14:anchorId="0EA059E2" wp14:editId="38A4E35B">
                  <wp:extent cx="990600" cy="6858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8"/>
                          <a:srcRect/>
                          <a:stretch>
                            <a:fillRect/>
                          </a:stretch>
                        </pic:blipFill>
                        <pic:spPr>
                          <a:xfrm>
                            <a:off x="0" y="0"/>
                            <a:ext cx="990948" cy="686041"/>
                          </a:xfrm>
                          <a:prstGeom prst="rect">
                            <a:avLst/>
                          </a:prstGeom>
                          <a:ln/>
                        </pic:spPr>
                      </pic:pic>
                    </a:graphicData>
                  </a:graphic>
                </wp:inline>
              </w:drawing>
            </w:r>
          </w:p>
        </w:tc>
        <w:tc>
          <w:tcPr>
            <w:tcW w:w="5856" w:type="dxa"/>
            <w:tcBorders>
              <w:bottom w:val="single" w:sz="4" w:space="0" w:color="auto"/>
            </w:tcBorders>
            <w:vAlign w:val="center"/>
          </w:tcPr>
          <w:p w14:paraId="2E64D043" w14:textId="77777777" w:rsidR="006A396D" w:rsidRPr="00B62F0A" w:rsidRDefault="006A396D" w:rsidP="00BC4A24">
            <w:pPr>
              <w:widowControl w:val="0"/>
              <w:pBdr>
                <w:top w:val="nil"/>
                <w:left w:val="nil"/>
                <w:bottom w:val="nil"/>
                <w:right w:val="nil"/>
                <w:between w:val="nil"/>
              </w:pBdr>
              <w:spacing w:line="240" w:lineRule="auto"/>
              <w:rPr>
                <w:rFonts w:ascii="Times New Roman" w:eastAsia="Times" w:hAnsi="Times New Roman"/>
                <w:b/>
                <w:color w:val="000000"/>
                <w:sz w:val="20"/>
                <w:szCs w:val="20"/>
              </w:rPr>
            </w:pPr>
            <w:r w:rsidRPr="00B62F0A">
              <w:rPr>
                <w:rFonts w:ascii="Times New Roman" w:eastAsia="Times" w:hAnsi="Times New Roman"/>
                <w:b/>
                <w:color w:val="000000"/>
                <w:sz w:val="20"/>
                <w:szCs w:val="20"/>
              </w:rPr>
              <w:t xml:space="preserve">FORM HASIL PEMERIKSAAN TINGKAT PLAGIARISME </w:t>
            </w:r>
          </w:p>
          <w:p w14:paraId="6C9665B8" w14:textId="77777777" w:rsidR="006A396D" w:rsidRPr="00BB6796" w:rsidRDefault="006A396D" w:rsidP="00BC4A24">
            <w:pPr>
              <w:spacing w:after="0" w:line="240" w:lineRule="auto"/>
              <w:rPr>
                <w:rFonts w:ascii="Times New Roman" w:hAnsi="Times New Roman"/>
                <w:b/>
                <w:bCs/>
                <w:sz w:val="18"/>
                <w:szCs w:val="18"/>
              </w:rPr>
            </w:pPr>
            <w:r w:rsidRPr="00B62F0A">
              <w:rPr>
                <w:rFonts w:ascii="Times New Roman" w:eastAsia="Times" w:hAnsi="Times New Roman"/>
                <w:b/>
                <w:color w:val="000000"/>
                <w:sz w:val="20"/>
                <w:szCs w:val="20"/>
              </w:rPr>
              <w:t>TUGAS AKHIR</w:t>
            </w:r>
          </w:p>
        </w:tc>
      </w:tr>
    </w:tbl>
    <w:p w14:paraId="206A5E64" w14:textId="77777777" w:rsidR="006A396D" w:rsidRPr="00BB6796" w:rsidRDefault="006A396D" w:rsidP="006A396D">
      <w:pPr>
        <w:widowControl w:val="0"/>
        <w:pBdr>
          <w:top w:val="nil"/>
          <w:left w:val="nil"/>
          <w:bottom w:val="nil"/>
          <w:right w:val="nil"/>
          <w:between w:val="nil"/>
        </w:pBdr>
        <w:tabs>
          <w:tab w:val="left" w:pos="2268"/>
          <w:tab w:val="left" w:pos="2552"/>
        </w:tabs>
        <w:spacing w:after="0" w:line="240" w:lineRule="auto"/>
        <w:ind w:right="474"/>
        <w:rPr>
          <w:color w:val="000000"/>
          <w:sz w:val="18"/>
          <w:szCs w:val="18"/>
        </w:rPr>
      </w:pPr>
    </w:p>
    <w:p w14:paraId="2BB3F5CD"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74"/>
        <w:rPr>
          <w:rFonts w:eastAsia="Times"/>
          <w:color w:val="000000"/>
          <w:sz w:val="20"/>
          <w:szCs w:val="20"/>
        </w:rPr>
      </w:pPr>
      <w:r w:rsidRPr="00B62F0A">
        <w:rPr>
          <w:rFonts w:eastAsia="Times"/>
          <w:color w:val="000000"/>
          <w:sz w:val="20"/>
          <w:szCs w:val="20"/>
        </w:rPr>
        <w:t xml:space="preserve">Nama </w:t>
      </w:r>
      <w:proofErr w:type="spellStart"/>
      <w:r w:rsidRPr="00B62F0A">
        <w:rPr>
          <w:rFonts w:eastAsia="Times"/>
          <w:color w:val="000000"/>
          <w:sz w:val="20"/>
          <w:szCs w:val="20"/>
        </w:rPr>
        <w:t>Mahasiswa</w:t>
      </w:r>
      <w:proofErr w:type="spellEnd"/>
      <w:r w:rsidRPr="00B62F0A">
        <w:rPr>
          <w:rFonts w:eastAsia="Times"/>
          <w:color w:val="000000"/>
          <w:sz w:val="20"/>
          <w:szCs w:val="20"/>
        </w:rPr>
        <w:tab/>
        <w:t>:</w:t>
      </w:r>
      <w:r w:rsidRPr="00B62F0A">
        <w:rPr>
          <w:rFonts w:eastAsia="Times"/>
          <w:color w:val="000000"/>
          <w:sz w:val="20"/>
          <w:szCs w:val="20"/>
        </w:rPr>
        <w:tab/>
        <w:t xml:space="preserve">………………………………………………………... </w:t>
      </w:r>
    </w:p>
    <w:p w14:paraId="31E97A49"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74"/>
        <w:rPr>
          <w:rFonts w:eastAsia="Times"/>
          <w:color w:val="000000"/>
          <w:sz w:val="20"/>
          <w:szCs w:val="20"/>
        </w:rPr>
      </w:pPr>
      <w:r w:rsidRPr="00B62F0A">
        <w:rPr>
          <w:rFonts w:eastAsia="Times"/>
          <w:color w:val="000000"/>
          <w:sz w:val="20"/>
          <w:szCs w:val="20"/>
        </w:rPr>
        <w:t>NPM</w:t>
      </w:r>
      <w:r w:rsidRPr="00B62F0A">
        <w:rPr>
          <w:rFonts w:eastAsia="Times"/>
          <w:color w:val="000000"/>
          <w:sz w:val="20"/>
          <w:szCs w:val="20"/>
        </w:rPr>
        <w:tab/>
        <w:t>:</w:t>
      </w:r>
      <w:r w:rsidRPr="00B62F0A">
        <w:rPr>
          <w:rFonts w:eastAsia="Times"/>
          <w:color w:val="000000"/>
          <w:sz w:val="20"/>
          <w:szCs w:val="20"/>
        </w:rPr>
        <w:tab/>
        <w:t>…………………………………………………</w:t>
      </w:r>
      <w:proofErr w:type="gramStart"/>
      <w:r w:rsidRPr="00B62F0A">
        <w:rPr>
          <w:rFonts w:eastAsia="Times"/>
          <w:color w:val="000000"/>
          <w:sz w:val="20"/>
          <w:szCs w:val="20"/>
        </w:rPr>
        <w:t>…..</w:t>
      </w:r>
      <w:proofErr w:type="gramEnd"/>
      <w:r w:rsidRPr="00B62F0A">
        <w:rPr>
          <w:rFonts w:eastAsia="Times"/>
          <w:color w:val="000000"/>
          <w:sz w:val="20"/>
          <w:szCs w:val="20"/>
        </w:rPr>
        <w:t>….</w:t>
      </w:r>
    </w:p>
    <w:p w14:paraId="650520ED"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9"/>
        <w:rPr>
          <w:rFonts w:eastAsia="Times"/>
          <w:color w:val="000000"/>
          <w:sz w:val="20"/>
          <w:szCs w:val="20"/>
        </w:rPr>
      </w:pPr>
      <w:proofErr w:type="spellStart"/>
      <w:r w:rsidRPr="00B62F0A">
        <w:rPr>
          <w:rFonts w:eastAsia="Times"/>
          <w:color w:val="000000"/>
          <w:sz w:val="20"/>
          <w:szCs w:val="20"/>
        </w:rPr>
        <w:t>Pembimbing</w:t>
      </w:r>
      <w:proofErr w:type="spellEnd"/>
      <w:r w:rsidRPr="00B62F0A">
        <w:rPr>
          <w:rFonts w:eastAsia="Times"/>
          <w:color w:val="000000"/>
          <w:sz w:val="20"/>
          <w:szCs w:val="20"/>
        </w:rPr>
        <w:t xml:space="preserve"> I </w:t>
      </w:r>
      <w:r w:rsidRPr="00B62F0A">
        <w:rPr>
          <w:rFonts w:eastAsia="Times"/>
          <w:color w:val="000000"/>
          <w:sz w:val="20"/>
          <w:szCs w:val="20"/>
        </w:rPr>
        <w:tab/>
        <w:t>:</w:t>
      </w:r>
      <w:r w:rsidRPr="00B62F0A">
        <w:rPr>
          <w:rFonts w:eastAsia="Times"/>
          <w:color w:val="000000"/>
          <w:sz w:val="20"/>
          <w:szCs w:val="20"/>
        </w:rPr>
        <w:tab/>
        <w:t>…………...………………………</w:t>
      </w:r>
      <w:proofErr w:type="gramStart"/>
      <w:r>
        <w:rPr>
          <w:rFonts w:eastAsia="Times"/>
          <w:color w:val="000000"/>
          <w:sz w:val="20"/>
          <w:szCs w:val="20"/>
        </w:rPr>
        <w:t>…..</w:t>
      </w:r>
      <w:proofErr w:type="gramEnd"/>
      <w:r>
        <w:rPr>
          <w:rFonts w:eastAsia="Times"/>
          <w:color w:val="000000"/>
          <w:sz w:val="20"/>
          <w:szCs w:val="20"/>
        </w:rPr>
        <w:t>…</w:t>
      </w:r>
      <w:r w:rsidRPr="00B62F0A">
        <w:rPr>
          <w:rFonts w:eastAsia="Times"/>
          <w:color w:val="000000"/>
          <w:sz w:val="20"/>
          <w:szCs w:val="20"/>
        </w:rPr>
        <w:t>…… (</w:t>
      </w:r>
      <w:proofErr w:type="spellStart"/>
      <w:r w:rsidRPr="00B62F0A">
        <w:rPr>
          <w:rFonts w:eastAsia="Times"/>
          <w:color w:val="000000"/>
          <w:sz w:val="20"/>
          <w:szCs w:val="20"/>
        </w:rPr>
        <w:t>paraf</w:t>
      </w:r>
      <w:proofErr w:type="spellEnd"/>
      <w:r w:rsidRPr="00B62F0A">
        <w:rPr>
          <w:rFonts w:eastAsia="Times"/>
          <w:color w:val="000000"/>
          <w:sz w:val="20"/>
          <w:szCs w:val="20"/>
        </w:rPr>
        <w:t xml:space="preserve">:    </w:t>
      </w:r>
      <w:r>
        <w:rPr>
          <w:rFonts w:eastAsia="Times"/>
          <w:color w:val="000000"/>
          <w:sz w:val="20"/>
          <w:szCs w:val="20"/>
        </w:rPr>
        <w:t xml:space="preserve">      </w:t>
      </w:r>
      <w:r w:rsidRPr="00B62F0A">
        <w:rPr>
          <w:rFonts w:eastAsia="Times"/>
          <w:color w:val="000000"/>
          <w:sz w:val="20"/>
          <w:szCs w:val="20"/>
        </w:rPr>
        <w:t xml:space="preserve">           </w:t>
      </w:r>
      <w:proofErr w:type="gramStart"/>
      <w:r w:rsidRPr="00B62F0A">
        <w:rPr>
          <w:rFonts w:eastAsia="Times"/>
          <w:color w:val="000000"/>
          <w:sz w:val="20"/>
          <w:szCs w:val="20"/>
        </w:rPr>
        <w:t xml:space="preserve">  )</w:t>
      </w:r>
      <w:proofErr w:type="gramEnd"/>
      <w:r w:rsidRPr="00B62F0A">
        <w:rPr>
          <w:rFonts w:eastAsia="Times"/>
          <w:color w:val="000000"/>
          <w:sz w:val="20"/>
          <w:szCs w:val="20"/>
        </w:rPr>
        <w:t xml:space="preserve">  </w:t>
      </w:r>
    </w:p>
    <w:p w14:paraId="10CD1F35"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9"/>
        <w:rPr>
          <w:rFonts w:eastAsia="Times"/>
          <w:color w:val="000000"/>
          <w:sz w:val="20"/>
          <w:szCs w:val="20"/>
        </w:rPr>
      </w:pPr>
      <w:proofErr w:type="spellStart"/>
      <w:r w:rsidRPr="00B62F0A">
        <w:rPr>
          <w:rFonts w:eastAsia="Times"/>
          <w:color w:val="000000"/>
          <w:sz w:val="20"/>
          <w:szCs w:val="20"/>
        </w:rPr>
        <w:t>Pembimbing</w:t>
      </w:r>
      <w:proofErr w:type="spellEnd"/>
      <w:r w:rsidRPr="00B62F0A">
        <w:rPr>
          <w:rFonts w:eastAsia="Times"/>
          <w:color w:val="000000"/>
          <w:sz w:val="20"/>
          <w:szCs w:val="20"/>
        </w:rPr>
        <w:t xml:space="preserve"> II</w:t>
      </w:r>
      <w:r w:rsidRPr="00B62F0A">
        <w:rPr>
          <w:rFonts w:eastAsia="Times"/>
          <w:color w:val="000000"/>
          <w:sz w:val="20"/>
          <w:szCs w:val="20"/>
        </w:rPr>
        <w:tab/>
        <w:t>:</w:t>
      </w:r>
      <w:r w:rsidRPr="00B62F0A">
        <w:rPr>
          <w:rFonts w:eastAsia="Times"/>
          <w:color w:val="000000"/>
          <w:sz w:val="20"/>
          <w:szCs w:val="20"/>
        </w:rPr>
        <w:tab/>
        <w:t>…………...……………………</w:t>
      </w:r>
      <w:proofErr w:type="gramStart"/>
      <w:r w:rsidRPr="00B62F0A">
        <w:rPr>
          <w:rFonts w:eastAsia="Times"/>
          <w:color w:val="000000"/>
          <w:sz w:val="20"/>
          <w:szCs w:val="20"/>
        </w:rPr>
        <w:t>…</w:t>
      </w:r>
      <w:r>
        <w:rPr>
          <w:rFonts w:eastAsia="Times"/>
          <w:color w:val="000000"/>
          <w:sz w:val="20"/>
          <w:szCs w:val="20"/>
        </w:rPr>
        <w:t>..</w:t>
      </w:r>
      <w:proofErr w:type="gramEnd"/>
      <w:r>
        <w:rPr>
          <w:rFonts w:eastAsia="Times"/>
          <w:color w:val="000000"/>
          <w:sz w:val="20"/>
          <w:szCs w:val="20"/>
        </w:rPr>
        <w:t>…...</w:t>
      </w:r>
      <w:r w:rsidRPr="00B62F0A">
        <w:rPr>
          <w:rFonts w:eastAsia="Times"/>
          <w:color w:val="000000"/>
          <w:sz w:val="20"/>
          <w:szCs w:val="20"/>
        </w:rPr>
        <w:t>…</w:t>
      </w:r>
      <w:r>
        <w:rPr>
          <w:rFonts w:eastAsia="Times"/>
          <w:color w:val="000000"/>
          <w:sz w:val="20"/>
          <w:szCs w:val="20"/>
        </w:rPr>
        <w:t>.</w:t>
      </w:r>
      <w:r w:rsidRPr="00B62F0A">
        <w:rPr>
          <w:rFonts w:eastAsia="Times"/>
          <w:color w:val="000000"/>
          <w:sz w:val="20"/>
          <w:szCs w:val="20"/>
        </w:rPr>
        <w:t>… (</w:t>
      </w:r>
      <w:proofErr w:type="spellStart"/>
      <w:r w:rsidRPr="00B62F0A">
        <w:rPr>
          <w:rFonts w:eastAsia="Times"/>
          <w:color w:val="000000"/>
          <w:sz w:val="20"/>
          <w:szCs w:val="20"/>
        </w:rPr>
        <w:t>paraf</w:t>
      </w:r>
      <w:proofErr w:type="spellEnd"/>
      <w:r w:rsidRPr="00B62F0A">
        <w:rPr>
          <w:rFonts w:eastAsia="Times"/>
          <w:color w:val="000000"/>
          <w:sz w:val="20"/>
          <w:szCs w:val="20"/>
        </w:rPr>
        <w:t xml:space="preserve">:     </w:t>
      </w:r>
      <w:r>
        <w:rPr>
          <w:rFonts w:eastAsia="Times"/>
          <w:color w:val="000000"/>
          <w:sz w:val="20"/>
          <w:szCs w:val="20"/>
        </w:rPr>
        <w:t xml:space="preserve">      </w:t>
      </w:r>
      <w:r w:rsidRPr="00B62F0A">
        <w:rPr>
          <w:rFonts w:eastAsia="Times"/>
          <w:color w:val="000000"/>
          <w:sz w:val="20"/>
          <w:szCs w:val="20"/>
        </w:rPr>
        <w:t xml:space="preserve">          </w:t>
      </w:r>
      <w:proofErr w:type="gramStart"/>
      <w:r w:rsidRPr="00B62F0A">
        <w:rPr>
          <w:rFonts w:eastAsia="Times"/>
          <w:color w:val="000000"/>
          <w:sz w:val="20"/>
          <w:szCs w:val="20"/>
        </w:rPr>
        <w:t xml:space="preserve">  )</w:t>
      </w:r>
      <w:proofErr w:type="gramEnd"/>
      <w:r w:rsidRPr="00B62F0A">
        <w:rPr>
          <w:rFonts w:eastAsia="Times"/>
          <w:color w:val="000000"/>
          <w:sz w:val="20"/>
          <w:szCs w:val="20"/>
        </w:rPr>
        <w:t xml:space="preserve">  </w:t>
      </w:r>
    </w:p>
    <w:p w14:paraId="2832F871"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74"/>
        <w:rPr>
          <w:rFonts w:eastAsia="Times"/>
          <w:color w:val="000000"/>
          <w:sz w:val="20"/>
          <w:szCs w:val="20"/>
        </w:rPr>
      </w:pPr>
      <w:proofErr w:type="spellStart"/>
      <w:r w:rsidRPr="00B62F0A">
        <w:rPr>
          <w:rFonts w:eastAsia="Times"/>
          <w:color w:val="000000"/>
          <w:sz w:val="20"/>
          <w:szCs w:val="20"/>
        </w:rPr>
        <w:t>Tahun</w:t>
      </w:r>
      <w:proofErr w:type="spellEnd"/>
      <w:r w:rsidRPr="00B62F0A">
        <w:rPr>
          <w:rFonts w:eastAsia="Times"/>
          <w:color w:val="000000"/>
          <w:sz w:val="20"/>
          <w:szCs w:val="20"/>
        </w:rPr>
        <w:t xml:space="preserve"> </w:t>
      </w:r>
      <w:proofErr w:type="spellStart"/>
      <w:r w:rsidRPr="00B62F0A">
        <w:rPr>
          <w:rFonts w:eastAsia="Times"/>
          <w:color w:val="000000"/>
          <w:sz w:val="20"/>
          <w:szCs w:val="20"/>
        </w:rPr>
        <w:t>Akademik</w:t>
      </w:r>
      <w:proofErr w:type="spellEnd"/>
      <w:r w:rsidRPr="00B62F0A">
        <w:rPr>
          <w:rFonts w:eastAsia="Times"/>
          <w:color w:val="000000"/>
          <w:sz w:val="20"/>
          <w:szCs w:val="20"/>
        </w:rPr>
        <w:tab/>
        <w:t>:</w:t>
      </w:r>
      <w:r w:rsidRPr="00B62F0A">
        <w:rPr>
          <w:rFonts w:eastAsia="Times"/>
          <w:color w:val="000000"/>
          <w:sz w:val="20"/>
          <w:szCs w:val="20"/>
        </w:rPr>
        <w:tab/>
      </w:r>
      <w:proofErr w:type="gramStart"/>
      <w:r w:rsidRPr="00B62F0A">
        <w:rPr>
          <w:rFonts w:eastAsia="Times"/>
          <w:color w:val="000000"/>
          <w:sz w:val="20"/>
          <w:szCs w:val="20"/>
        </w:rPr>
        <w:t>…..</w:t>
      </w:r>
      <w:proofErr w:type="gramEnd"/>
      <w:r w:rsidRPr="00B62F0A">
        <w:rPr>
          <w:rFonts w:eastAsia="Times"/>
          <w:color w:val="000000"/>
          <w:sz w:val="20"/>
          <w:szCs w:val="20"/>
        </w:rPr>
        <w:t xml:space="preserve">….. /…..….. </w:t>
      </w:r>
      <w:proofErr w:type="gramStart"/>
      <w:r w:rsidRPr="00B62F0A">
        <w:rPr>
          <w:rFonts w:eastAsia="Times"/>
          <w:color w:val="000000"/>
          <w:sz w:val="20"/>
          <w:szCs w:val="20"/>
        </w:rPr>
        <w:t>Semester :</w:t>
      </w:r>
      <w:proofErr w:type="gramEnd"/>
      <w:r w:rsidRPr="00B62F0A">
        <w:rPr>
          <w:rFonts w:eastAsia="Times"/>
          <w:color w:val="000000"/>
          <w:sz w:val="20"/>
          <w:szCs w:val="20"/>
        </w:rPr>
        <w:t xml:space="preserve"> </w:t>
      </w:r>
      <w:proofErr w:type="spellStart"/>
      <w:r w:rsidRPr="00B62F0A">
        <w:rPr>
          <w:rFonts w:eastAsia="Times"/>
          <w:color w:val="000000"/>
          <w:sz w:val="20"/>
          <w:szCs w:val="20"/>
        </w:rPr>
        <w:t>Gasal</w:t>
      </w:r>
      <w:proofErr w:type="spellEnd"/>
      <w:r w:rsidRPr="00B62F0A">
        <w:rPr>
          <w:rFonts w:eastAsia="Times"/>
          <w:color w:val="000000"/>
          <w:sz w:val="20"/>
          <w:szCs w:val="20"/>
        </w:rPr>
        <w:t xml:space="preserve"> / </w:t>
      </w:r>
      <w:proofErr w:type="spellStart"/>
      <w:r w:rsidRPr="00B62F0A">
        <w:rPr>
          <w:rFonts w:eastAsia="Times"/>
          <w:color w:val="000000"/>
          <w:sz w:val="20"/>
          <w:szCs w:val="20"/>
        </w:rPr>
        <w:t>Genap</w:t>
      </w:r>
      <w:proofErr w:type="spellEnd"/>
      <w:r w:rsidRPr="00B62F0A">
        <w:rPr>
          <w:rFonts w:eastAsia="Times"/>
          <w:color w:val="000000"/>
          <w:sz w:val="20"/>
          <w:szCs w:val="20"/>
        </w:rPr>
        <w:t xml:space="preserve">* </w:t>
      </w:r>
    </w:p>
    <w:p w14:paraId="4671C5C4"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240" w:lineRule="auto"/>
        <w:ind w:right="474"/>
        <w:rPr>
          <w:rFonts w:eastAsia="Times"/>
          <w:color w:val="000000"/>
          <w:sz w:val="20"/>
          <w:szCs w:val="20"/>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106"/>
        <w:gridCol w:w="1797"/>
        <w:gridCol w:w="2077"/>
        <w:gridCol w:w="2937"/>
      </w:tblGrid>
      <w:tr w:rsidR="006A396D" w:rsidRPr="00B62F0A" w14:paraId="03D81944" w14:textId="77777777" w:rsidTr="00BC4A24">
        <w:trPr>
          <w:trHeight w:val="20"/>
        </w:trPr>
        <w:tc>
          <w:tcPr>
            <w:tcW w:w="698" w:type="pct"/>
            <w:vMerge w:val="restart"/>
            <w:shd w:val="clear" w:color="auto" w:fill="auto"/>
            <w:tcMar>
              <w:top w:w="100" w:type="dxa"/>
              <w:left w:w="100" w:type="dxa"/>
              <w:bottom w:w="100" w:type="dxa"/>
              <w:right w:w="100" w:type="dxa"/>
            </w:tcMar>
            <w:vAlign w:val="center"/>
          </w:tcPr>
          <w:p w14:paraId="15BCCB52"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bookmarkStart w:id="99" w:name="_Hlk128241333"/>
            <w:r w:rsidRPr="00B62F0A">
              <w:rPr>
                <w:rFonts w:eastAsia="Times"/>
                <w:b/>
                <w:color w:val="000000"/>
                <w:sz w:val="20"/>
                <w:szCs w:val="20"/>
              </w:rPr>
              <w:t>BAB</w:t>
            </w:r>
          </w:p>
        </w:tc>
        <w:tc>
          <w:tcPr>
            <w:tcW w:w="2447" w:type="pct"/>
            <w:gridSpan w:val="2"/>
            <w:shd w:val="clear" w:color="auto" w:fill="auto"/>
            <w:tcMar>
              <w:top w:w="100" w:type="dxa"/>
              <w:left w:w="100" w:type="dxa"/>
              <w:bottom w:w="100" w:type="dxa"/>
              <w:right w:w="100" w:type="dxa"/>
            </w:tcMar>
            <w:vAlign w:val="center"/>
          </w:tcPr>
          <w:p w14:paraId="06D0B779"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r w:rsidRPr="00B62F0A">
              <w:rPr>
                <w:rFonts w:eastAsia="Times"/>
                <w:b/>
                <w:color w:val="000000"/>
                <w:sz w:val="20"/>
                <w:szCs w:val="20"/>
              </w:rPr>
              <w:t xml:space="preserve">Tingkat </w:t>
            </w:r>
            <w:proofErr w:type="spellStart"/>
            <w:r w:rsidRPr="00B62F0A">
              <w:rPr>
                <w:rFonts w:eastAsia="Times"/>
                <w:b/>
                <w:color w:val="000000"/>
                <w:sz w:val="20"/>
                <w:szCs w:val="20"/>
              </w:rPr>
              <w:t>Plagiarisme</w:t>
            </w:r>
            <w:proofErr w:type="spellEnd"/>
            <w:r w:rsidRPr="00B62F0A">
              <w:rPr>
                <w:rFonts w:eastAsia="Times"/>
                <w:b/>
                <w:color w:val="000000"/>
                <w:sz w:val="20"/>
                <w:szCs w:val="20"/>
              </w:rPr>
              <w:t xml:space="preserve"> (%)</w:t>
            </w:r>
          </w:p>
        </w:tc>
        <w:tc>
          <w:tcPr>
            <w:tcW w:w="1856" w:type="pct"/>
            <w:vMerge w:val="restart"/>
            <w:shd w:val="clear" w:color="auto" w:fill="auto"/>
            <w:tcMar>
              <w:top w:w="100" w:type="dxa"/>
              <w:left w:w="100" w:type="dxa"/>
              <w:bottom w:w="100" w:type="dxa"/>
              <w:right w:w="100" w:type="dxa"/>
            </w:tcMar>
            <w:vAlign w:val="center"/>
          </w:tcPr>
          <w:p w14:paraId="101B56A8"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proofErr w:type="spellStart"/>
            <w:r w:rsidRPr="00B62F0A">
              <w:rPr>
                <w:rFonts w:eastAsia="Times"/>
                <w:b/>
                <w:color w:val="000000"/>
                <w:sz w:val="20"/>
                <w:szCs w:val="20"/>
              </w:rPr>
              <w:t>Keterangan</w:t>
            </w:r>
            <w:proofErr w:type="spellEnd"/>
          </w:p>
        </w:tc>
      </w:tr>
      <w:tr w:rsidR="006A396D" w:rsidRPr="00B62F0A" w14:paraId="153D5FE9" w14:textId="77777777" w:rsidTr="00BC4A24">
        <w:trPr>
          <w:trHeight w:val="20"/>
        </w:trPr>
        <w:tc>
          <w:tcPr>
            <w:tcW w:w="698" w:type="pct"/>
            <w:vMerge/>
            <w:shd w:val="clear" w:color="auto" w:fill="auto"/>
            <w:tcMar>
              <w:top w:w="100" w:type="dxa"/>
              <w:left w:w="100" w:type="dxa"/>
              <w:bottom w:w="100" w:type="dxa"/>
              <w:right w:w="100" w:type="dxa"/>
            </w:tcMar>
          </w:tcPr>
          <w:p w14:paraId="144DFBF4" w14:textId="77777777" w:rsidR="006A396D" w:rsidRPr="00B62F0A" w:rsidRDefault="006A396D" w:rsidP="00BC4A24">
            <w:pPr>
              <w:widowControl w:val="0"/>
              <w:pBdr>
                <w:top w:val="nil"/>
                <w:left w:val="nil"/>
                <w:bottom w:val="nil"/>
                <w:right w:val="nil"/>
                <w:between w:val="nil"/>
              </w:pBdr>
              <w:spacing w:after="0" w:line="240" w:lineRule="auto"/>
              <w:rPr>
                <w:rFonts w:eastAsia="Times"/>
                <w:b/>
                <w:color w:val="000000"/>
                <w:sz w:val="20"/>
                <w:szCs w:val="20"/>
              </w:rPr>
            </w:pPr>
          </w:p>
        </w:tc>
        <w:tc>
          <w:tcPr>
            <w:tcW w:w="1135" w:type="pct"/>
            <w:shd w:val="clear" w:color="auto" w:fill="auto"/>
            <w:tcMar>
              <w:top w:w="100" w:type="dxa"/>
              <w:left w:w="100" w:type="dxa"/>
              <w:bottom w:w="100" w:type="dxa"/>
              <w:right w:w="100" w:type="dxa"/>
            </w:tcMar>
            <w:vAlign w:val="center"/>
          </w:tcPr>
          <w:p w14:paraId="0EC7869A"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proofErr w:type="spellStart"/>
            <w:r w:rsidRPr="00B62F0A">
              <w:rPr>
                <w:rFonts w:eastAsia="Times"/>
                <w:b/>
                <w:color w:val="000000"/>
                <w:sz w:val="20"/>
                <w:szCs w:val="20"/>
              </w:rPr>
              <w:t>Sebelum</w:t>
            </w:r>
            <w:proofErr w:type="spellEnd"/>
          </w:p>
        </w:tc>
        <w:tc>
          <w:tcPr>
            <w:tcW w:w="1311" w:type="pct"/>
            <w:shd w:val="clear" w:color="auto" w:fill="auto"/>
            <w:tcMar>
              <w:top w:w="100" w:type="dxa"/>
              <w:left w:w="100" w:type="dxa"/>
              <w:bottom w:w="100" w:type="dxa"/>
              <w:right w:w="100" w:type="dxa"/>
            </w:tcMar>
            <w:vAlign w:val="center"/>
          </w:tcPr>
          <w:p w14:paraId="178375F3"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proofErr w:type="spellStart"/>
            <w:r w:rsidRPr="00B62F0A">
              <w:rPr>
                <w:rFonts w:eastAsia="Times"/>
                <w:b/>
                <w:color w:val="000000"/>
                <w:sz w:val="20"/>
                <w:szCs w:val="20"/>
              </w:rPr>
              <w:t>Sesudah</w:t>
            </w:r>
            <w:proofErr w:type="spellEnd"/>
          </w:p>
        </w:tc>
        <w:tc>
          <w:tcPr>
            <w:tcW w:w="1856" w:type="pct"/>
            <w:vMerge/>
            <w:shd w:val="clear" w:color="auto" w:fill="auto"/>
            <w:tcMar>
              <w:top w:w="100" w:type="dxa"/>
              <w:left w:w="100" w:type="dxa"/>
              <w:bottom w:w="100" w:type="dxa"/>
              <w:right w:w="100" w:type="dxa"/>
            </w:tcMar>
          </w:tcPr>
          <w:p w14:paraId="2950A101" w14:textId="77777777" w:rsidR="006A396D" w:rsidRPr="00B62F0A" w:rsidRDefault="006A396D" w:rsidP="00BC4A24">
            <w:pPr>
              <w:widowControl w:val="0"/>
              <w:pBdr>
                <w:top w:val="nil"/>
                <w:left w:val="nil"/>
                <w:bottom w:val="nil"/>
                <w:right w:val="nil"/>
                <w:between w:val="nil"/>
              </w:pBdr>
              <w:spacing w:after="0" w:line="240" w:lineRule="auto"/>
              <w:rPr>
                <w:rFonts w:eastAsia="Times"/>
                <w:b/>
                <w:color w:val="000000"/>
                <w:sz w:val="20"/>
                <w:szCs w:val="20"/>
              </w:rPr>
            </w:pPr>
          </w:p>
        </w:tc>
      </w:tr>
      <w:tr w:rsidR="006A396D" w:rsidRPr="00B62F0A" w14:paraId="44EFB182" w14:textId="77777777" w:rsidTr="00BC4A24">
        <w:trPr>
          <w:trHeight w:val="20"/>
        </w:trPr>
        <w:tc>
          <w:tcPr>
            <w:tcW w:w="698" w:type="pct"/>
            <w:shd w:val="clear" w:color="auto" w:fill="auto"/>
            <w:tcMar>
              <w:top w:w="100" w:type="dxa"/>
              <w:left w:w="100" w:type="dxa"/>
              <w:bottom w:w="100" w:type="dxa"/>
              <w:right w:w="100" w:type="dxa"/>
            </w:tcMar>
          </w:tcPr>
          <w:p w14:paraId="6E951820"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w:t>
            </w:r>
          </w:p>
        </w:tc>
        <w:tc>
          <w:tcPr>
            <w:tcW w:w="1135" w:type="pct"/>
            <w:shd w:val="clear" w:color="auto" w:fill="auto"/>
            <w:tcMar>
              <w:top w:w="100" w:type="dxa"/>
              <w:left w:w="100" w:type="dxa"/>
              <w:bottom w:w="100" w:type="dxa"/>
              <w:right w:w="100" w:type="dxa"/>
            </w:tcMar>
          </w:tcPr>
          <w:p w14:paraId="68CB8373"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627ECE7B"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35C4409E"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2A46699C" w14:textId="77777777" w:rsidTr="00BC4A24">
        <w:trPr>
          <w:trHeight w:val="20"/>
        </w:trPr>
        <w:tc>
          <w:tcPr>
            <w:tcW w:w="698" w:type="pct"/>
            <w:shd w:val="clear" w:color="auto" w:fill="auto"/>
            <w:tcMar>
              <w:top w:w="100" w:type="dxa"/>
              <w:left w:w="100" w:type="dxa"/>
              <w:bottom w:w="100" w:type="dxa"/>
              <w:right w:w="100" w:type="dxa"/>
            </w:tcMar>
          </w:tcPr>
          <w:p w14:paraId="3A79A656"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II</w:t>
            </w:r>
          </w:p>
        </w:tc>
        <w:tc>
          <w:tcPr>
            <w:tcW w:w="1135" w:type="pct"/>
            <w:shd w:val="clear" w:color="auto" w:fill="auto"/>
            <w:tcMar>
              <w:top w:w="100" w:type="dxa"/>
              <w:left w:w="100" w:type="dxa"/>
              <w:bottom w:w="100" w:type="dxa"/>
              <w:right w:w="100" w:type="dxa"/>
            </w:tcMar>
          </w:tcPr>
          <w:p w14:paraId="67EF1079"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5957ECFD"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1D2B897E"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3C281613" w14:textId="77777777" w:rsidTr="00BC4A24">
        <w:trPr>
          <w:trHeight w:val="20"/>
        </w:trPr>
        <w:tc>
          <w:tcPr>
            <w:tcW w:w="698" w:type="pct"/>
            <w:shd w:val="clear" w:color="auto" w:fill="auto"/>
            <w:tcMar>
              <w:top w:w="100" w:type="dxa"/>
              <w:left w:w="100" w:type="dxa"/>
              <w:bottom w:w="100" w:type="dxa"/>
              <w:right w:w="100" w:type="dxa"/>
            </w:tcMar>
          </w:tcPr>
          <w:p w14:paraId="6A4E6068"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III</w:t>
            </w:r>
          </w:p>
        </w:tc>
        <w:tc>
          <w:tcPr>
            <w:tcW w:w="1135" w:type="pct"/>
            <w:shd w:val="clear" w:color="auto" w:fill="auto"/>
            <w:tcMar>
              <w:top w:w="100" w:type="dxa"/>
              <w:left w:w="100" w:type="dxa"/>
              <w:bottom w:w="100" w:type="dxa"/>
              <w:right w:w="100" w:type="dxa"/>
            </w:tcMar>
          </w:tcPr>
          <w:p w14:paraId="5BD574B5"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26EB386B"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28E03398"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35476C58" w14:textId="77777777" w:rsidTr="00BC4A24">
        <w:trPr>
          <w:trHeight w:val="20"/>
        </w:trPr>
        <w:tc>
          <w:tcPr>
            <w:tcW w:w="698" w:type="pct"/>
            <w:shd w:val="clear" w:color="auto" w:fill="auto"/>
            <w:tcMar>
              <w:top w:w="100" w:type="dxa"/>
              <w:left w:w="100" w:type="dxa"/>
              <w:bottom w:w="100" w:type="dxa"/>
              <w:right w:w="100" w:type="dxa"/>
            </w:tcMar>
          </w:tcPr>
          <w:p w14:paraId="68E3B828"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IV</w:t>
            </w:r>
          </w:p>
        </w:tc>
        <w:tc>
          <w:tcPr>
            <w:tcW w:w="1135" w:type="pct"/>
            <w:shd w:val="clear" w:color="auto" w:fill="auto"/>
            <w:tcMar>
              <w:top w:w="100" w:type="dxa"/>
              <w:left w:w="100" w:type="dxa"/>
              <w:bottom w:w="100" w:type="dxa"/>
              <w:right w:w="100" w:type="dxa"/>
            </w:tcMar>
          </w:tcPr>
          <w:p w14:paraId="031CCDE5"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03138B3C"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1FD12364"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55C4343A" w14:textId="77777777" w:rsidTr="00BC4A24">
        <w:trPr>
          <w:trHeight w:val="20"/>
        </w:trPr>
        <w:tc>
          <w:tcPr>
            <w:tcW w:w="698" w:type="pct"/>
            <w:shd w:val="clear" w:color="auto" w:fill="auto"/>
            <w:tcMar>
              <w:top w:w="100" w:type="dxa"/>
              <w:left w:w="100" w:type="dxa"/>
              <w:bottom w:w="100" w:type="dxa"/>
              <w:right w:w="100" w:type="dxa"/>
            </w:tcMar>
          </w:tcPr>
          <w:p w14:paraId="101446EF"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V</w:t>
            </w:r>
          </w:p>
        </w:tc>
        <w:tc>
          <w:tcPr>
            <w:tcW w:w="1135" w:type="pct"/>
            <w:shd w:val="clear" w:color="auto" w:fill="auto"/>
            <w:tcMar>
              <w:top w:w="100" w:type="dxa"/>
              <w:left w:w="100" w:type="dxa"/>
              <w:bottom w:w="100" w:type="dxa"/>
              <w:right w:w="100" w:type="dxa"/>
            </w:tcMar>
          </w:tcPr>
          <w:p w14:paraId="74F205EE"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03DA63C4"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6C3203AF"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bl>
    <w:bookmarkEnd w:id="99"/>
    <w:p w14:paraId="63148563" w14:textId="77777777" w:rsidR="006A396D" w:rsidRPr="00CB2675" w:rsidRDefault="006A396D" w:rsidP="006A396D">
      <w:pPr>
        <w:widowControl w:val="0"/>
        <w:pBdr>
          <w:top w:val="nil"/>
          <w:left w:val="nil"/>
          <w:bottom w:val="nil"/>
          <w:right w:val="nil"/>
          <w:between w:val="nil"/>
        </w:pBdr>
        <w:spacing w:after="0" w:line="240" w:lineRule="auto"/>
        <w:ind w:left="20"/>
        <w:rPr>
          <w:rFonts w:eastAsia="Times"/>
          <w:color w:val="000000"/>
          <w:sz w:val="16"/>
          <w:szCs w:val="16"/>
        </w:rPr>
      </w:pPr>
      <w:r w:rsidRPr="00CB2675">
        <w:rPr>
          <w:rFonts w:eastAsia="Times"/>
          <w:color w:val="000000"/>
          <w:sz w:val="16"/>
          <w:szCs w:val="16"/>
        </w:rPr>
        <w:t xml:space="preserve">*) </w:t>
      </w:r>
      <w:proofErr w:type="spellStart"/>
      <w:r w:rsidRPr="00CB2675">
        <w:rPr>
          <w:rFonts w:eastAsia="Times"/>
          <w:color w:val="000000"/>
          <w:sz w:val="16"/>
          <w:szCs w:val="16"/>
        </w:rPr>
        <w:t>Coret</w:t>
      </w:r>
      <w:proofErr w:type="spellEnd"/>
      <w:r w:rsidRPr="00CB2675">
        <w:rPr>
          <w:rFonts w:eastAsia="Times"/>
          <w:color w:val="000000"/>
          <w:sz w:val="16"/>
          <w:szCs w:val="16"/>
        </w:rPr>
        <w:t xml:space="preserve"> yang </w:t>
      </w:r>
      <w:proofErr w:type="spellStart"/>
      <w:r w:rsidRPr="00CB2675">
        <w:rPr>
          <w:rFonts w:eastAsia="Times"/>
          <w:color w:val="000000"/>
          <w:sz w:val="16"/>
          <w:szCs w:val="16"/>
        </w:rPr>
        <w:t>tidak</w:t>
      </w:r>
      <w:proofErr w:type="spellEnd"/>
      <w:r w:rsidRPr="00CB2675">
        <w:rPr>
          <w:rFonts w:eastAsia="Times"/>
          <w:color w:val="000000"/>
          <w:sz w:val="16"/>
          <w:szCs w:val="16"/>
        </w:rPr>
        <w:t xml:space="preserve"> </w:t>
      </w:r>
      <w:proofErr w:type="spellStart"/>
      <w:r w:rsidRPr="00CB2675">
        <w:rPr>
          <w:rFonts w:eastAsia="Times"/>
          <w:color w:val="000000"/>
          <w:sz w:val="16"/>
          <w:szCs w:val="16"/>
        </w:rPr>
        <w:t>perlu</w:t>
      </w:r>
      <w:proofErr w:type="spellEnd"/>
      <w:r w:rsidRPr="00CB2675">
        <w:rPr>
          <w:rFonts w:eastAsia="Times"/>
          <w:color w:val="000000"/>
          <w:sz w:val="16"/>
          <w:szCs w:val="16"/>
        </w:rPr>
        <w:t xml:space="preserve"> </w:t>
      </w:r>
    </w:p>
    <w:p w14:paraId="254E0B85" w14:textId="77777777" w:rsidR="006A396D" w:rsidRPr="00B62F0A" w:rsidRDefault="006A396D" w:rsidP="006A396D">
      <w:pPr>
        <w:widowControl w:val="0"/>
        <w:pBdr>
          <w:top w:val="nil"/>
          <w:left w:val="nil"/>
          <w:bottom w:val="nil"/>
          <w:right w:val="nil"/>
          <w:between w:val="nil"/>
        </w:pBdr>
        <w:spacing w:after="0" w:line="240" w:lineRule="auto"/>
        <w:ind w:right="533" w:firstLine="4253"/>
        <w:rPr>
          <w:rFonts w:eastAsia="Times"/>
          <w:color w:val="000000"/>
          <w:sz w:val="20"/>
          <w:szCs w:val="20"/>
        </w:rPr>
      </w:pPr>
      <w:r w:rsidRPr="00B62F0A">
        <w:rPr>
          <w:rFonts w:eastAsia="Times"/>
          <w:color w:val="000000"/>
          <w:sz w:val="20"/>
          <w:szCs w:val="20"/>
        </w:rPr>
        <w:t>Palembang, …………………………</w:t>
      </w:r>
      <w:proofErr w:type="gramStart"/>
      <w:r w:rsidRPr="00B62F0A">
        <w:rPr>
          <w:rFonts w:eastAsia="Times"/>
          <w:color w:val="000000"/>
          <w:sz w:val="20"/>
          <w:szCs w:val="20"/>
        </w:rPr>
        <w:t>…..</w:t>
      </w:r>
      <w:proofErr w:type="gramEnd"/>
      <w:r w:rsidRPr="00B62F0A">
        <w:rPr>
          <w:rFonts w:eastAsia="Times"/>
          <w:color w:val="000000"/>
          <w:sz w:val="20"/>
          <w:szCs w:val="20"/>
        </w:rPr>
        <w:t xml:space="preserve"> </w:t>
      </w:r>
    </w:p>
    <w:p w14:paraId="3E1CBE04" w14:textId="77777777" w:rsidR="006A396D" w:rsidRPr="00B62F0A" w:rsidRDefault="006A396D" w:rsidP="006A396D">
      <w:pPr>
        <w:widowControl w:val="0"/>
        <w:pBdr>
          <w:top w:val="nil"/>
          <w:left w:val="nil"/>
          <w:bottom w:val="nil"/>
          <w:right w:val="nil"/>
          <w:between w:val="nil"/>
        </w:pBdr>
        <w:spacing w:after="0" w:line="240" w:lineRule="auto"/>
        <w:ind w:right="49" w:firstLine="4253"/>
        <w:rPr>
          <w:rFonts w:eastAsia="Times"/>
          <w:color w:val="000000"/>
          <w:sz w:val="20"/>
          <w:szCs w:val="20"/>
        </w:rPr>
      </w:pPr>
      <w:proofErr w:type="spellStart"/>
      <w:r w:rsidRPr="00B62F0A">
        <w:rPr>
          <w:rFonts w:eastAsia="Times"/>
          <w:color w:val="000000"/>
          <w:sz w:val="20"/>
          <w:szCs w:val="20"/>
        </w:rPr>
        <w:t>Mengetahui</w:t>
      </w:r>
      <w:proofErr w:type="spellEnd"/>
      <w:r w:rsidRPr="00B62F0A">
        <w:rPr>
          <w:rFonts w:eastAsia="Times"/>
          <w:color w:val="000000"/>
          <w:sz w:val="20"/>
          <w:szCs w:val="20"/>
        </w:rPr>
        <w:t xml:space="preserve">, </w:t>
      </w:r>
    </w:p>
    <w:p w14:paraId="6FB26AFA" w14:textId="77777777" w:rsidR="006A396D" w:rsidRPr="00B62F0A" w:rsidRDefault="006A396D" w:rsidP="006A396D">
      <w:pPr>
        <w:widowControl w:val="0"/>
        <w:pBdr>
          <w:top w:val="nil"/>
          <w:left w:val="nil"/>
          <w:bottom w:val="nil"/>
          <w:right w:val="nil"/>
          <w:between w:val="nil"/>
        </w:pBdr>
        <w:spacing w:before="663" w:after="0" w:line="240" w:lineRule="auto"/>
        <w:ind w:right="1458" w:firstLine="4253"/>
        <w:rPr>
          <w:rFonts w:eastAsia="Times"/>
          <w:color w:val="000000"/>
          <w:sz w:val="20"/>
          <w:szCs w:val="20"/>
        </w:rPr>
      </w:pPr>
      <w:r w:rsidRPr="00B62F0A">
        <w:rPr>
          <w:rFonts w:eastAsia="Times"/>
          <w:color w:val="000000"/>
          <w:sz w:val="20"/>
          <w:szCs w:val="20"/>
        </w:rPr>
        <w:t xml:space="preserve"> </w:t>
      </w:r>
    </w:p>
    <w:p w14:paraId="2ABEFC9F" w14:textId="77777777" w:rsidR="006A396D" w:rsidRDefault="006A396D" w:rsidP="006A396D">
      <w:pPr>
        <w:widowControl w:val="0"/>
        <w:pBdr>
          <w:top w:val="nil"/>
          <w:left w:val="nil"/>
          <w:bottom w:val="nil"/>
          <w:right w:val="nil"/>
          <w:between w:val="nil"/>
        </w:pBdr>
        <w:spacing w:after="0" w:line="240" w:lineRule="auto"/>
        <w:ind w:right="838" w:firstLine="4253"/>
        <w:rPr>
          <w:rFonts w:eastAsia="Times"/>
          <w:color w:val="000000"/>
          <w:sz w:val="20"/>
          <w:szCs w:val="20"/>
        </w:rPr>
      </w:pPr>
      <w:proofErr w:type="spellStart"/>
      <w:r w:rsidRPr="00B62F0A">
        <w:rPr>
          <w:rFonts w:eastAsia="Times"/>
          <w:color w:val="000000"/>
          <w:sz w:val="20"/>
          <w:szCs w:val="20"/>
        </w:rPr>
        <w:t>Ketua</w:t>
      </w:r>
      <w:proofErr w:type="spellEnd"/>
      <w:r w:rsidRPr="00B62F0A">
        <w:rPr>
          <w:rFonts w:eastAsia="Times"/>
          <w:color w:val="000000"/>
          <w:sz w:val="20"/>
          <w:szCs w:val="20"/>
        </w:rPr>
        <w:t xml:space="preserve"> Program </w:t>
      </w:r>
      <w:proofErr w:type="spellStart"/>
      <w:r w:rsidRPr="00B62F0A">
        <w:rPr>
          <w:rFonts w:eastAsia="Times"/>
          <w:color w:val="000000"/>
          <w:sz w:val="20"/>
          <w:szCs w:val="20"/>
        </w:rPr>
        <w:t>Studi</w:t>
      </w:r>
      <w:proofErr w:type="spellEnd"/>
      <w:r w:rsidRPr="00B62F0A">
        <w:rPr>
          <w:rFonts w:eastAsia="Times"/>
          <w:color w:val="000000"/>
          <w:sz w:val="20"/>
          <w:szCs w:val="20"/>
        </w:rPr>
        <w:t xml:space="preserve"> ……………</w:t>
      </w:r>
      <w:proofErr w:type="gramStart"/>
      <w:r w:rsidRPr="00B62F0A">
        <w:rPr>
          <w:rFonts w:eastAsia="Times"/>
          <w:color w:val="000000"/>
          <w:sz w:val="20"/>
          <w:szCs w:val="20"/>
        </w:rPr>
        <w:t>…..</w:t>
      </w:r>
      <w:proofErr w:type="gramEnd"/>
      <w:r w:rsidRPr="00B62F0A">
        <w:rPr>
          <w:rFonts w:eastAsia="Times"/>
          <w:color w:val="000000"/>
          <w:sz w:val="20"/>
          <w:szCs w:val="20"/>
        </w:rPr>
        <w:t xml:space="preserve"> </w:t>
      </w:r>
    </w:p>
    <w:p w14:paraId="7BEE26B7" w14:textId="77777777" w:rsidR="006A396D" w:rsidRPr="00B62F0A" w:rsidRDefault="006A396D" w:rsidP="006A396D">
      <w:pPr>
        <w:widowControl w:val="0"/>
        <w:pBdr>
          <w:top w:val="nil"/>
          <w:left w:val="nil"/>
          <w:bottom w:val="nil"/>
          <w:right w:val="nil"/>
          <w:between w:val="nil"/>
        </w:pBdr>
        <w:spacing w:after="0" w:line="240" w:lineRule="auto"/>
        <w:ind w:right="838" w:firstLine="4253"/>
        <w:rPr>
          <w:rFonts w:eastAsia="Times"/>
          <w:color w:val="000000"/>
          <w:sz w:val="20"/>
          <w:szCs w:val="20"/>
        </w:rPr>
      </w:pPr>
    </w:p>
    <w:p w14:paraId="7A503B34" w14:textId="77777777" w:rsidR="006A396D" w:rsidRPr="00CB2675" w:rsidRDefault="006A396D" w:rsidP="006A396D">
      <w:pPr>
        <w:widowControl w:val="0"/>
        <w:pBdr>
          <w:top w:val="nil"/>
          <w:left w:val="nil"/>
          <w:bottom w:val="nil"/>
          <w:right w:val="nil"/>
          <w:between w:val="nil"/>
        </w:pBdr>
        <w:spacing w:after="0" w:line="240" w:lineRule="auto"/>
        <w:ind w:left="111"/>
        <w:rPr>
          <w:rFonts w:eastAsia="Times"/>
          <w:b/>
          <w:color w:val="000000"/>
          <w:sz w:val="18"/>
          <w:szCs w:val="18"/>
        </w:rPr>
      </w:pPr>
      <w:proofErr w:type="spellStart"/>
      <w:r w:rsidRPr="00CB2675">
        <w:rPr>
          <w:rFonts w:eastAsia="Times"/>
          <w:b/>
          <w:color w:val="000000"/>
          <w:sz w:val="18"/>
          <w:szCs w:val="18"/>
        </w:rPr>
        <w:t>Keterangan</w:t>
      </w:r>
      <w:proofErr w:type="spellEnd"/>
      <w:r w:rsidRPr="00CB2675">
        <w:rPr>
          <w:rFonts w:eastAsia="Times"/>
          <w:b/>
          <w:color w:val="000000"/>
          <w:sz w:val="18"/>
          <w:szCs w:val="18"/>
        </w:rPr>
        <w:t xml:space="preserve">: </w:t>
      </w:r>
    </w:p>
    <w:tbl>
      <w:tblPr>
        <w:tblpPr w:leftFromText="180" w:rightFromText="180" w:vertAnchor="text" w:horzAnchor="margin" w:tblpXSpec="right" w:tblpY="32"/>
        <w:tblW w:w="2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9"/>
        <w:gridCol w:w="1409"/>
      </w:tblGrid>
      <w:tr w:rsidR="006A396D" w:rsidRPr="00CB2675" w14:paraId="6D79FE29" w14:textId="77777777" w:rsidTr="00BC4A24">
        <w:trPr>
          <w:trHeight w:val="20"/>
        </w:trPr>
        <w:tc>
          <w:tcPr>
            <w:tcW w:w="849" w:type="dxa"/>
            <w:shd w:val="clear" w:color="auto" w:fill="auto"/>
            <w:tcMar>
              <w:top w:w="100" w:type="dxa"/>
              <w:left w:w="100" w:type="dxa"/>
              <w:bottom w:w="100" w:type="dxa"/>
              <w:right w:w="100" w:type="dxa"/>
            </w:tcMar>
          </w:tcPr>
          <w:p w14:paraId="72FC3C7D"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Bab</w:t>
            </w:r>
          </w:p>
        </w:tc>
        <w:tc>
          <w:tcPr>
            <w:tcW w:w="1409" w:type="dxa"/>
            <w:shd w:val="clear" w:color="auto" w:fill="auto"/>
            <w:tcMar>
              <w:top w:w="100" w:type="dxa"/>
              <w:left w:w="100" w:type="dxa"/>
              <w:bottom w:w="100" w:type="dxa"/>
              <w:right w:w="100" w:type="dxa"/>
            </w:tcMar>
          </w:tcPr>
          <w:p w14:paraId="51A97854"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Tugas Akhir</w:t>
            </w:r>
          </w:p>
        </w:tc>
      </w:tr>
      <w:tr w:rsidR="006A396D" w:rsidRPr="00CB2675" w14:paraId="3692A19E" w14:textId="77777777" w:rsidTr="00BC4A24">
        <w:tc>
          <w:tcPr>
            <w:tcW w:w="849" w:type="dxa"/>
            <w:shd w:val="clear" w:color="auto" w:fill="auto"/>
          </w:tcPr>
          <w:p w14:paraId="7C186E51"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 </w:t>
            </w:r>
          </w:p>
        </w:tc>
        <w:tc>
          <w:tcPr>
            <w:tcW w:w="1409" w:type="dxa"/>
            <w:shd w:val="clear" w:color="auto" w:fill="auto"/>
          </w:tcPr>
          <w:p w14:paraId="504D0A58"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30%</w:t>
            </w:r>
          </w:p>
        </w:tc>
      </w:tr>
      <w:tr w:rsidR="006A396D" w:rsidRPr="00CB2675" w14:paraId="0C56B312" w14:textId="77777777" w:rsidTr="00BC4A24">
        <w:tc>
          <w:tcPr>
            <w:tcW w:w="849" w:type="dxa"/>
            <w:shd w:val="clear" w:color="auto" w:fill="auto"/>
          </w:tcPr>
          <w:p w14:paraId="324F0776"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II </w:t>
            </w:r>
          </w:p>
        </w:tc>
        <w:tc>
          <w:tcPr>
            <w:tcW w:w="1409" w:type="dxa"/>
            <w:shd w:val="clear" w:color="auto" w:fill="auto"/>
          </w:tcPr>
          <w:p w14:paraId="1CDE0446"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50%</w:t>
            </w:r>
          </w:p>
        </w:tc>
      </w:tr>
      <w:tr w:rsidR="006A396D" w:rsidRPr="00CB2675" w14:paraId="7F42EA9A" w14:textId="77777777" w:rsidTr="00BC4A24">
        <w:tc>
          <w:tcPr>
            <w:tcW w:w="849" w:type="dxa"/>
            <w:shd w:val="clear" w:color="auto" w:fill="auto"/>
          </w:tcPr>
          <w:p w14:paraId="75207182"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III </w:t>
            </w:r>
          </w:p>
        </w:tc>
        <w:tc>
          <w:tcPr>
            <w:tcW w:w="1409" w:type="dxa"/>
            <w:shd w:val="clear" w:color="auto" w:fill="auto"/>
          </w:tcPr>
          <w:p w14:paraId="78AF7C5D"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40%</w:t>
            </w:r>
          </w:p>
        </w:tc>
      </w:tr>
      <w:tr w:rsidR="006A396D" w:rsidRPr="00CB2675" w14:paraId="26016A43" w14:textId="77777777" w:rsidTr="00BC4A24">
        <w:tc>
          <w:tcPr>
            <w:tcW w:w="849" w:type="dxa"/>
            <w:shd w:val="clear" w:color="auto" w:fill="auto"/>
          </w:tcPr>
          <w:p w14:paraId="452F08A9"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IV </w:t>
            </w:r>
          </w:p>
        </w:tc>
        <w:tc>
          <w:tcPr>
            <w:tcW w:w="1409" w:type="dxa"/>
            <w:shd w:val="clear" w:color="auto" w:fill="auto"/>
          </w:tcPr>
          <w:p w14:paraId="386C18D5"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30%</w:t>
            </w:r>
          </w:p>
        </w:tc>
      </w:tr>
      <w:tr w:rsidR="006A396D" w:rsidRPr="00CB2675" w14:paraId="50C52A65" w14:textId="77777777" w:rsidTr="00BC4A24">
        <w:tc>
          <w:tcPr>
            <w:tcW w:w="849" w:type="dxa"/>
            <w:shd w:val="clear" w:color="auto" w:fill="auto"/>
          </w:tcPr>
          <w:p w14:paraId="1F565FBD"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V </w:t>
            </w:r>
          </w:p>
        </w:tc>
        <w:tc>
          <w:tcPr>
            <w:tcW w:w="1409" w:type="dxa"/>
            <w:shd w:val="clear" w:color="auto" w:fill="auto"/>
          </w:tcPr>
          <w:p w14:paraId="4FA38F81"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30%</w:t>
            </w:r>
          </w:p>
        </w:tc>
      </w:tr>
    </w:tbl>
    <w:p w14:paraId="36F83910" w14:textId="77777777" w:rsidR="006A396D" w:rsidRPr="00CB2675" w:rsidRDefault="006A396D" w:rsidP="006A396D">
      <w:pPr>
        <w:pStyle w:val="ListParagraph"/>
        <w:widowControl w:val="0"/>
        <w:numPr>
          <w:ilvl w:val="6"/>
          <w:numId w:val="38"/>
        </w:numPr>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Kolom Keterangan diisi dengan berita setelah pengecekan Plagiarisme</w:t>
      </w:r>
    </w:p>
    <w:p w14:paraId="6BB1E284" w14:textId="77777777" w:rsidR="006A396D" w:rsidRPr="00CB2675" w:rsidRDefault="006A396D" w:rsidP="006A396D">
      <w:pPr>
        <w:pStyle w:val="ListParagraph"/>
        <w:widowControl w:val="0"/>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(contoh: diterima atau ditolak untuk mendaftar Ujian Komprehensif). </w:t>
      </w:r>
    </w:p>
    <w:p w14:paraId="224BDBA4" w14:textId="77777777" w:rsidR="006A396D" w:rsidRPr="00CB2675" w:rsidRDefault="006A396D" w:rsidP="006A396D">
      <w:pPr>
        <w:pStyle w:val="ListParagraph"/>
        <w:widowControl w:val="0"/>
        <w:numPr>
          <w:ilvl w:val="6"/>
          <w:numId w:val="38"/>
        </w:numPr>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Laporan hasil pengecekan Plagiarisme yang </w:t>
      </w:r>
      <w:r w:rsidRPr="00907D3D">
        <w:rPr>
          <w:rFonts w:eastAsia="Times"/>
          <w:b/>
          <w:bCs/>
          <w:color w:val="000000"/>
          <w:sz w:val="18"/>
          <w:szCs w:val="18"/>
        </w:rPr>
        <w:t>dilampirkan</w:t>
      </w:r>
      <w:r w:rsidRPr="00CB2675">
        <w:rPr>
          <w:rFonts w:eastAsia="Times"/>
          <w:color w:val="000000"/>
          <w:sz w:val="18"/>
          <w:szCs w:val="18"/>
        </w:rPr>
        <w:t xml:space="preserve"> bersama dengan Form Hasil Pemeriksaan Tingkat Plagiarisme Tugas Akhir, antara lain: </w:t>
      </w:r>
    </w:p>
    <w:p w14:paraId="5335D574" w14:textId="77777777" w:rsidR="006A396D" w:rsidRPr="00CB2675" w:rsidRDefault="006A396D" w:rsidP="006A396D">
      <w:pPr>
        <w:pStyle w:val="ListParagraph"/>
        <w:widowControl w:val="0"/>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 Laporan pada saat ada indikasi Plagiarisme. </w:t>
      </w:r>
    </w:p>
    <w:p w14:paraId="534AA9CB" w14:textId="77777777" w:rsidR="006A396D" w:rsidRPr="00CB2675" w:rsidRDefault="006A396D" w:rsidP="006A396D">
      <w:pPr>
        <w:pStyle w:val="ListParagraph"/>
        <w:widowControl w:val="0"/>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 Laporan pada saat setelah dilakukan perbaikan Plagiarisme. </w:t>
      </w:r>
    </w:p>
    <w:p w14:paraId="7260A4BD" w14:textId="77777777" w:rsidR="006A396D" w:rsidRPr="00CB2675" w:rsidRDefault="006A396D" w:rsidP="006A396D">
      <w:pPr>
        <w:pStyle w:val="ListParagraph"/>
        <w:widowControl w:val="0"/>
        <w:numPr>
          <w:ilvl w:val="6"/>
          <w:numId w:val="38"/>
        </w:numPr>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Tingkat Plagiarisme </w:t>
      </w:r>
      <w:r w:rsidRPr="00CB2675">
        <w:rPr>
          <w:rFonts w:eastAsia="Times"/>
          <w:b/>
          <w:color w:val="000000"/>
          <w:sz w:val="18"/>
          <w:szCs w:val="18"/>
        </w:rPr>
        <w:t xml:space="preserve">maksimal </w:t>
      </w:r>
      <w:r w:rsidRPr="00CB2675">
        <w:rPr>
          <w:rFonts w:eastAsia="Times"/>
          <w:color w:val="000000"/>
          <w:sz w:val="18"/>
          <w:szCs w:val="18"/>
        </w:rPr>
        <w:t>yang diizinkan oleh Universitas Multi Data Palembang mengikuti ketentuan berikut ini</w:t>
      </w:r>
    </w:p>
    <w:p w14:paraId="009CD841" w14:textId="77777777" w:rsidR="006A396D" w:rsidRDefault="006A396D" w:rsidP="006A396D">
      <w:pPr>
        <w:spacing w:after="0" w:line="240" w:lineRule="auto"/>
        <w:rPr>
          <w:sz w:val="16"/>
          <w:szCs w:val="16"/>
          <w:lang w:val="id-ID"/>
        </w:rPr>
      </w:pPr>
    </w:p>
    <w:p w14:paraId="1C20F72E" w14:textId="77777777" w:rsidR="006A396D" w:rsidRDefault="006A396D" w:rsidP="006A396D">
      <w:pPr>
        <w:spacing w:after="0" w:line="240" w:lineRule="auto"/>
        <w:rPr>
          <w:sz w:val="16"/>
          <w:szCs w:val="16"/>
          <w:lang w:val="id-ID"/>
        </w:rPr>
      </w:pPr>
    </w:p>
    <w:p w14:paraId="72F5642F" w14:textId="53AB87F8" w:rsidR="00052C2E" w:rsidRDefault="0051203B" w:rsidP="00907D3D">
      <w:pPr>
        <w:pStyle w:val="Heading2"/>
        <w:numPr>
          <w:ilvl w:val="0"/>
          <w:numId w:val="0"/>
        </w:numPr>
        <w:ind w:left="426" w:hanging="426"/>
        <w:jc w:val="center"/>
        <w:rPr>
          <w:rFonts w:eastAsia="Times"/>
        </w:rPr>
      </w:pPr>
      <w:bookmarkStart w:id="100" w:name="_Toc181985898"/>
      <w:r w:rsidRPr="00907D3D">
        <w:rPr>
          <w:rFonts w:eastAsia="Times"/>
        </w:rPr>
        <w:lastRenderedPageBreak/>
        <w:t xml:space="preserve">Laporan Hasil </w:t>
      </w:r>
      <w:proofErr w:type="spellStart"/>
      <w:r w:rsidRPr="00907D3D">
        <w:rPr>
          <w:rFonts w:eastAsia="Times"/>
        </w:rPr>
        <w:t>Pengecekan</w:t>
      </w:r>
      <w:proofErr w:type="spellEnd"/>
      <w:r w:rsidRPr="00907D3D">
        <w:rPr>
          <w:rFonts w:eastAsia="Times"/>
        </w:rPr>
        <w:t xml:space="preserve"> </w:t>
      </w:r>
      <w:proofErr w:type="spellStart"/>
      <w:r w:rsidRPr="00907D3D">
        <w:rPr>
          <w:rFonts w:eastAsia="Times"/>
        </w:rPr>
        <w:t>Plagiarisme</w:t>
      </w:r>
      <w:bookmarkEnd w:id="100"/>
      <w:proofErr w:type="spellEnd"/>
    </w:p>
    <w:p w14:paraId="72EE8AA4" w14:textId="77777777" w:rsidR="00052C2E" w:rsidRDefault="00052C2E" w:rsidP="00052C2E"/>
    <w:p w14:paraId="4449BDCC" w14:textId="77777777" w:rsidR="00052C2E" w:rsidRDefault="00052C2E" w:rsidP="00052C2E">
      <w:pPr>
        <w:rPr>
          <w:color w:val="000000"/>
          <w:sz w:val="18"/>
          <w:szCs w:val="18"/>
        </w:rPr>
      </w:pPr>
      <w:proofErr w:type="spellStart"/>
      <w:r>
        <w:rPr>
          <w:color w:val="000000"/>
          <w:sz w:val="18"/>
          <w:szCs w:val="18"/>
        </w:rPr>
        <w:t>Lampirkan</w:t>
      </w:r>
      <w:proofErr w:type="spellEnd"/>
      <w:r>
        <w:rPr>
          <w:color w:val="000000"/>
          <w:sz w:val="18"/>
          <w:szCs w:val="18"/>
        </w:rPr>
        <w:t xml:space="preserve"> </w:t>
      </w:r>
      <w:proofErr w:type="spellStart"/>
      <w:r>
        <w:rPr>
          <w:color w:val="000000"/>
          <w:sz w:val="18"/>
          <w:szCs w:val="18"/>
        </w:rPr>
        <w:t>bukti-bukti</w:t>
      </w:r>
      <w:proofErr w:type="spellEnd"/>
      <w:r>
        <w:rPr>
          <w:color w:val="000000"/>
          <w:sz w:val="18"/>
          <w:szCs w:val="18"/>
        </w:rPr>
        <w:t xml:space="preserve"> </w:t>
      </w:r>
      <w:proofErr w:type="spellStart"/>
      <w:r>
        <w:rPr>
          <w:color w:val="000000"/>
          <w:sz w:val="18"/>
          <w:szCs w:val="18"/>
        </w:rPr>
        <w:t>hasil</w:t>
      </w:r>
      <w:proofErr w:type="spellEnd"/>
      <w:r>
        <w:rPr>
          <w:color w:val="000000"/>
          <w:sz w:val="18"/>
          <w:szCs w:val="18"/>
        </w:rPr>
        <w:t xml:space="preserve"> </w:t>
      </w:r>
      <w:proofErr w:type="spellStart"/>
      <w:r>
        <w:rPr>
          <w:color w:val="000000"/>
          <w:sz w:val="18"/>
          <w:szCs w:val="18"/>
        </w:rPr>
        <w:t>pengecekan</w:t>
      </w:r>
      <w:proofErr w:type="spellEnd"/>
      <w:r>
        <w:rPr>
          <w:color w:val="000000"/>
          <w:sz w:val="18"/>
          <w:szCs w:val="18"/>
        </w:rPr>
        <w:t xml:space="preserve"> </w:t>
      </w:r>
      <w:proofErr w:type="spellStart"/>
      <w:r>
        <w:rPr>
          <w:color w:val="000000"/>
          <w:sz w:val="18"/>
          <w:szCs w:val="18"/>
        </w:rPr>
        <w:t>plagiarisme</w:t>
      </w:r>
      <w:proofErr w:type="spellEnd"/>
    </w:p>
    <w:p w14:paraId="66514300" w14:textId="7059F175" w:rsidR="00907D3D" w:rsidRDefault="00D40781" w:rsidP="00052C2E">
      <w:r>
        <w:br w:type="page"/>
      </w:r>
    </w:p>
    <w:p w14:paraId="40C3F1BA" w14:textId="7A7E6FF3" w:rsidR="0051203B" w:rsidRDefault="0051203B" w:rsidP="0051203B">
      <w:pPr>
        <w:pStyle w:val="Heading2"/>
        <w:numPr>
          <w:ilvl w:val="0"/>
          <w:numId w:val="0"/>
        </w:numPr>
        <w:jc w:val="center"/>
      </w:pPr>
      <w:bookmarkStart w:id="101" w:name="_Toc181985899"/>
      <w:proofErr w:type="spellStart"/>
      <w:r>
        <w:lastRenderedPageBreak/>
        <w:t>Notulen</w:t>
      </w:r>
      <w:proofErr w:type="spellEnd"/>
      <w:r>
        <w:t xml:space="preserve"> Tugas Akhir</w:t>
      </w:r>
      <w:bookmarkEnd w:id="101"/>
    </w:p>
    <w:p w14:paraId="47C46535" w14:textId="77777777" w:rsidR="00B742E5" w:rsidRDefault="00B742E5" w:rsidP="00B742E5"/>
    <w:p w14:paraId="3B2B2EE4" w14:textId="77777777" w:rsidR="00B742E5" w:rsidRDefault="00B742E5" w:rsidP="00B742E5"/>
    <w:p w14:paraId="1C4B93D5" w14:textId="77777777" w:rsidR="00B742E5" w:rsidRPr="00B742E5" w:rsidRDefault="00B742E5" w:rsidP="00B742E5"/>
    <w:p w14:paraId="7EA2A5EA" w14:textId="77777777" w:rsidR="0051203B" w:rsidRPr="004843F0" w:rsidRDefault="0051203B" w:rsidP="00052C2E"/>
    <w:p w14:paraId="4B01A828" w14:textId="77777777" w:rsidR="00907D3D" w:rsidRDefault="00907D3D" w:rsidP="00052C2E">
      <w:pPr>
        <w:rPr>
          <w:rFonts w:eastAsia="Times"/>
          <w:color w:val="000000"/>
          <w:sz w:val="18"/>
          <w:szCs w:val="18"/>
        </w:rPr>
      </w:pPr>
    </w:p>
    <w:p w14:paraId="63BD9EE4" w14:textId="7C857920" w:rsidR="00D40781" w:rsidRDefault="00D40781" w:rsidP="00052C2E">
      <w:pPr>
        <w:rPr>
          <w:rFonts w:eastAsia="Times"/>
          <w:color w:val="000000"/>
          <w:sz w:val="18"/>
          <w:szCs w:val="18"/>
        </w:rPr>
      </w:pPr>
    </w:p>
    <w:p w14:paraId="2784BAD6" w14:textId="77777777" w:rsidR="00D40781" w:rsidRPr="00CB2675" w:rsidRDefault="00D40781" w:rsidP="00052C2E">
      <w:pPr>
        <w:rPr>
          <w:sz w:val="16"/>
          <w:szCs w:val="16"/>
          <w:lang w:val="id-ID"/>
        </w:rPr>
      </w:pPr>
    </w:p>
    <w:sectPr w:rsidR="00D40781" w:rsidRPr="00CB2675" w:rsidSect="004843F0">
      <w:pgSz w:w="11906" w:h="16838" w:code="9"/>
      <w:pgMar w:top="2268" w:right="1701" w:bottom="1701" w:left="2268" w:header="1417" w:footer="85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D73B6" w14:textId="77777777" w:rsidR="003204E9" w:rsidRDefault="003204E9">
      <w:pPr>
        <w:spacing w:after="0" w:line="240" w:lineRule="auto"/>
      </w:pPr>
      <w:r>
        <w:separator/>
      </w:r>
    </w:p>
  </w:endnote>
  <w:endnote w:type="continuationSeparator" w:id="0">
    <w:p w14:paraId="5A8CB947" w14:textId="77777777" w:rsidR="003204E9" w:rsidRDefault="003204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eeSans">
    <w:altName w:val="Calibri"/>
    <w:charset w:val="01"/>
    <w:family w:val="auto"/>
    <w:pitch w:val="default"/>
  </w:font>
  <w:font w:name="Liberation Sans">
    <w:altName w:val="Arial"/>
    <w:charset w:val="01"/>
    <w:family w:val="swiss"/>
    <w:pitch w:val="default"/>
  </w:font>
  <w:font w:name="Noto Sans CJK SC Regular">
    <w:altName w:val="Calibri"/>
    <w:charset w:val="01"/>
    <w:family w:val="auto"/>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auto"/>
    <w:pitch w:val="default"/>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charset w:val="86"/>
    <w:family w:val="auto"/>
    <w:pitch w:val="variable"/>
    <w:sig w:usb0="A00002BF" w:usb1="38CF7CFA" w:usb2="00000016" w:usb3="00000000" w:csb0="0004000F" w:csb1="00000000"/>
  </w:font>
  <w:font w:name="Angsana New">
    <w:altName w:val="Leelawadee UI"/>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A7D99" w14:textId="0FBB53CA" w:rsidR="008F03F2" w:rsidRDefault="008F03F2">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D8CAC" w14:textId="77777777" w:rsidR="008F03F2" w:rsidRDefault="008F03F2"/>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99AE8" w14:textId="77777777" w:rsidR="008F03F2" w:rsidRDefault="008F03F2"/>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A7B3D" w14:textId="77777777" w:rsidR="008F03F2" w:rsidRDefault="008F03F2">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DFD56" w14:textId="35A5D6C4" w:rsidR="008F03F2" w:rsidRDefault="008F03F2">
    <w:pPr>
      <w:pStyle w:val="Footer"/>
      <w:jc w:val="center"/>
    </w:pPr>
    <w:r>
      <w:rPr>
        <w:szCs w:val="24"/>
      </w:rPr>
      <w:fldChar w:fldCharType="begin"/>
    </w:r>
    <w:r>
      <w:rPr>
        <w:szCs w:val="24"/>
      </w:rPr>
      <w:instrText xml:space="preserve"> PAGE </w:instrText>
    </w:r>
    <w:r>
      <w:rPr>
        <w:szCs w:val="24"/>
      </w:rPr>
      <w:fldChar w:fldCharType="separate"/>
    </w:r>
    <w:r w:rsidR="00AD0919">
      <w:rPr>
        <w:noProof/>
        <w:szCs w:val="24"/>
      </w:rPr>
      <w:t>25</w:t>
    </w:r>
    <w:r>
      <w:rPr>
        <w:szCs w:val="24"/>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E541C" w14:textId="77777777" w:rsidR="008F03F2" w:rsidRDefault="008F03F2">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2EAB4" w14:textId="77777777" w:rsidR="008F03F2" w:rsidRDefault="008F03F2"/>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7A18D" w14:textId="77777777" w:rsidR="008F03F2" w:rsidRDefault="008F03F2">
    <w:pPr>
      <w:pStyle w:val="Footer"/>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222EB" w14:textId="5DB4A890" w:rsidR="008F03F2" w:rsidRDefault="008F03F2">
    <w:pPr>
      <w:pStyle w:val="Footer"/>
      <w:jc w:val="center"/>
    </w:pPr>
    <w:r>
      <w:rPr>
        <w:szCs w:val="24"/>
      </w:rPr>
      <w:fldChar w:fldCharType="begin"/>
    </w:r>
    <w:r>
      <w:rPr>
        <w:szCs w:val="24"/>
      </w:rPr>
      <w:instrText xml:space="preserve"> PAGE </w:instrText>
    </w:r>
    <w:r>
      <w:rPr>
        <w:szCs w:val="24"/>
      </w:rPr>
      <w:fldChar w:fldCharType="separate"/>
    </w:r>
    <w:r w:rsidR="00AD0919">
      <w:rPr>
        <w:noProof/>
        <w:szCs w:val="24"/>
      </w:rPr>
      <w:t>50</w:t>
    </w:r>
    <w:r>
      <w:rPr>
        <w:szCs w:val="24"/>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A49B1" w14:textId="77777777" w:rsidR="00B3011C" w:rsidRDefault="00B3011C"/>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4F5DC" w14:textId="77777777" w:rsidR="00B3011C" w:rsidRDefault="00B3011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22613" w14:textId="77777777" w:rsidR="00F3043B" w:rsidRDefault="00F3043B">
    <w:pPr>
      <w:pStyle w:val="Footer"/>
      <w:jc w:val="center"/>
    </w:pPr>
    <w:r>
      <w:rPr>
        <w:szCs w:val="24"/>
      </w:rPr>
      <w:fldChar w:fldCharType="begin"/>
    </w:r>
    <w:r>
      <w:rPr>
        <w:szCs w:val="24"/>
      </w:rPr>
      <w:instrText xml:space="preserve"> PAGE </w:instrText>
    </w:r>
    <w:r>
      <w:rPr>
        <w:szCs w:val="24"/>
      </w:rPr>
      <w:fldChar w:fldCharType="separate"/>
    </w:r>
    <w:r>
      <w:rPr>
        <w:noProof/>
        <w:szCs w:val="24"/>
      </w:rPr>
      <w:t>vi</w:t>
    </w:r>
    <w:r>
      <w:rPr>
        <w:szCs w:val="24"/>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A32F5" w14:textId="77777777" w:rsidR="00B3011C" w:rsidRDefault="00B3011C">
    <w:pPr>
      <w:pStyle w:val="Footer"/>
      <w:jc w:val="center"/>
    </w:pPr>
    <w:r>
      <w:rPr>
        <w:szCs w:val="24"/>
      </w:rPr>
      <w:fldChar w:fldCharType="begin"/>
    </w:r>
    <w:r>
      <w:rPr>
        <w:szCs w:val="24"/>
      </w:rPr>
      <w:instrText xml:space="preserve"> PAGE </w:instrText>
    </w:r>
    <w:r>
      <w:rPr>
        <w:szCs w:val="24"/>
      </w:rPr>
      <w:fldChar w:fldCharType="separate"/>
    </w:r>
    <w:r>
      <w:rPr>
        <w:noProof/>
        <w:szCs w:val="24"/>
      </w:rPr>
      <w:t>50</w:t>
    </w:r>
    <w:r>
      <w:rPr>
        <w:szCs w:val="24"/>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35EB2" w14:textId="77777777" w:rsidR="008F03F2" w:rsidRDefault="008F03F2"/>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793FF" w14:textId="72A9C03D" w:rsidR="004843F0" w:rsidRDefault="003204E9">
    <w:pPr>
      <w:pStyle w:val="Footer"/>
      <w:jc w:val="center"/>
    </w:pPr>
    <w:sdt>
      <w:sdtPr>
        <w:id w:val="-510534717"/>
        <w:docPartObj>
          <w:docPartGallery w:val="Page Numbers (Bottom of Page)"/>
          <w:docPartUnique/>
        </w:docPartObj>
      </w:sdtPr>
      <w:sdtEndPr>
        <w:rPr>
          <w:noProof/>
        </w:rPr>
      </w:sdtEndPr>
      <w:sdtContent/>
    </w:sdt>
  </w:p>
  <w:p w14:paraId="1A80B34C" w14:textId="77777777" w:rsidR="008F03F2" w:rsidRDefault="008F03F2">
    <w:pPr>
      <w:pStyle w:val="Footer"/>
      <w:jc w:val="cen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214033"/>
      <w:docPartObj>
        <w:docPartGallery w:val="Page Numbers (Bottom of Page)"/>
        <w:docPartUnique/>
      </w:docPartObj>
    </w:sdtPr>
    <w:sdtEndPr>
      <w:rPr>
        <w:noProof/>
      </w:rPr>
    </w:sdtEndPr>
    <w:sdtContent>
      <w:p w14:paraId="0AE74891" w14:textId="6174CA5D" w:rsidR="004843F0" w:rsidRDefault="003204E9">
        <w:pPr>
          <w:pStyle w:val="Footer"/>
          <w:jc w:val="center"/>
        </w:pPr>
      </w:p>
    </w:sdtContent>
  </w:sdt>
  <w:p w14:paraId="49A72D09" w14:textId="77777777" w:rsidR="008F03F2" w:rsidRDefault="008F03F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72E0C" w14:textId="77777777" w:rsidR="008F03F2" w:rsidRDefault="008F03F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9838358"/>
      <w:docPartObj>
        <w:docPartGallery w:val="Page Numbers (Bottom of Page)"/>
        <w:docPartUnique/>
      </w:docPartObj>
    </w:sdtPr>
    <w:sdtEndPr>
      <w:rPr>
        <w:noProof/>
      </w:rPr>
    </w:sdtEndPr>
    <w:sdtContent>
      <w:p w14:paraId="2484CC9C" w14:textId="50765599" w:rsidR="0090418A" w:rsidRDefault="009041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7FFF2C" w14:textId="77777777" w:rsidR="008F03F2" w:rsidRDefault="008F03F2">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C392E" w14:textId="4C4CF054" w:rsidR="008F03F2" w:rsidRDefault="008F03F2">
    <w:pPr>
      <w:pStyle w:val="Footer"/>
      <w:jc w:val="center"/>
    </w:pPr>
    <w:r>
      <w:rPr>
        <w:szCs w:val="24"/>
      </w:rPr>
      <w:fldChar w:fldCharType="begin"/>
    </w:r>
    <w:r>
      <w:rPr>
        <w:szCs w:val="24"/>
      </w:rPr>
      <w:instrText xml:space="preserve"> PAGE </w:instrText>
    </w:r>
    <w:r>
      <w:rPr>
        <w:szCs w:val="24"/>
      </w:rPr>
      <w:fldChar w:fldCharType="separate"/>
    </w:r>
    <w:r w:rsidR="00AD0919">
      <w:rPr>
        <w:noProof/>
        <w:szCs w:val="24"/>
      </w:rPr>
      <w:t>1</w:t>
    </w:r>
    <w:r>
      <w:rPr>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8839715"/>
      <w:docPartObj>
        <w:docPartGallery w:val="Page Numbers (Bottom of Page)"/>
        <w:docPartUnique/>
      </w:docPartObj>
    </w:sdtPr>
    <w:sdtEndPr>
      <w:rPr>
        <w:noProof/>
      </w:rPr>
    </w:sdtEndPr>
    <w:sdtContent>
      <w:p w14:paraId="32E52BCF" w14:textId="389DD91E" w:rsidR="00AE2514" w:rsidRDefault="003204E9">
        <w:pPr>
          <w:pStyle w:val="Footer"/>
          <w:jc w:val="center"/>
        </w:pPr>
      </w:p>
    </w:sdtContent>
  </w:sdt>
  <w:p w14:paraId="1CCE7CFE" w14:textId="77777777" w:rsidR="00AE2514" w:rsidRDefault="00AE251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0E64D" w14:textId="77777777" w:rsidR="00AE2514" w:rsidRDefault="00AE2514">
    <w:pPr>
      <w:pStyle w:val="Footer"/>
      <w:jc w:val="center"/>
    </w:pPr>
    <w:r>
      <w:rPr>
        <w:szCs w:val="24"/>
      </w:rPr>
      <w:fldChar w:fldCharType="begin"/>
    </w:r>
    <w:r>
      <w:rPr>
        <w:szCs w:val="24"/>
      </w:rPr>
      <w:instrText xml:space="preserve"> PAGE </w:instrText>
    </w:r>
    <w:r>
      <w:rPr>
        <w:szCs w:val="24"/>
      </w:rPr>
      <w:fldChar w:fldCharType="separate"/>
    </w:r>
    <w:r>
      <w:rPr>
        <w:noProof/>
        <w:szCs w:val="24"/>
      </w:rPr>
      <w:t>1</w:t>
    </w:r>
    <w:r>
      <w:rPr>
        <w:szCs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ADF04" w14:textId="77777777" w:rsidR="008F03F2" w:rsidRDefault="008F03F2"/>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BF84C" w14:textId="77777777" w:rsidR="008F03F2" w:rsidRDefault="008F03F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4035F" w14:textId="77777777" w:rsidR="003204E9" w:rsidRDefault="003204E9">
      <w:pPr>
        <w:spacing w:after="0" w:line="240" w:lineRule="auto"/>
      </w:pPr>
      <w:r>
        <w:separator/>
      </w:r>
    </w:p>
  </w:footnote>
  <w:footnote w:type="continuationSeparator" w:id="0">
    <w:p w14:paraId="1EEF74E1" w14:textId="77777777" w:rsidR="003204E9" w:rsidRDefault="003204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264ED" w14:textId="77777777" w:rsidR="008F03F2" w:rsidRDefault="008F03F2"/>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BE6DC" w14:textId="25B93215" w:rsidR="008F03F2" w:rsidRDefault="008F03F2">
    <w:pPr>
      <w:pStyle w:val="Header"/>
      <w:jc w:val="right"/>
    </w:pPr>
    <w:r>
      <w:rPr>
        <w:szCs w:val="24"/>
      </w:rPr>
      <w:fldChar w:fldCharType="begin"/>
    </w:r>
    <w:r>
      <w:rPr>
        <w:szCs w:val="24"/>
      </w:rPr>
      <w:instrText xml:space="preserve"> PAGE </w:instrText>
    </w:r>
    <w:r>
      <w:rPr>
        <w:szCs w:val="24"/>
      </w:rPr>
      <w:fldChar w:fldCharType="separate"/>
    </w:r>
    <w:r w:rsidR="00AD0919">
      <w:rPr>
        <w:noProof/>
        <w:szCs w:val="24"/>
      </w:rPr>
      <w:t>28</w:t>
    </w:r>
    <w:r>
      <w:rPr>
        <w:szCs w:val="24"/>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0145E" w14:textId="77777777" w:rsidR="008F03F2" w:rsidRDefault="008F03F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5027D" w14:textId="77777777" w:rsidR="008F03F2" w:rsidRDefault="008F03F2"/>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16FE6" w14:textId="7D898D76" w:rsidR="008F03F2" w:rsidRDefault="008F03F2">
    <w:pPr>
      <w:pStyle w:val="Header"/>
      <w:jc w:val="right"/>
    </w:pPr>
    <w:r>
      <w:rPr>
        <w:szCs w:val="24"/>
      </w:rPr>
      <w:fldChar w:fldCharType="begin"/>
    </w:r>
    <w:r>
      <w:rPr>
        <w:szCs w:val="24"/>
      </w:rPr>
      <w:instrText xml:space="preserve"> PAGE </w:instrText>
    </w:r>
    <w:r>
      <w:rPr>
        <w:szCs w:val="24"/>
      </w:rPr>
      <w:fldChar w:fldCharType="separate"/>
    </w:r>
    <w:r w:rsidR="00AD0919">
      <w:rPr>
        <w:noProof/>
        <w:szCs w:val="24"/>
      </w:rPr>
      <w:t>51</w:t>
    </w:r>
    <w:r>
      <w:rPr>
        <w:szCs w:val="24"/>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E3FA8" w14:textId="77777777" w:rsidR="008F03F2" w:rsidRDefault="008F03F2">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4D825" w14:textId="77777777" w:rsidR="00B3011C" w:rsidRDefault="00B3011C"/>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41047" w14:textId="77777777" w:rsidR="00B3011C" w:rsidRDefault="00B3011C">
    <w:pPr>
      <w:pStyle w:val="Header"/>
      <w:jc w:val="right"/>
    </w:pPr>
    <w:r>
      <w:rPr>
        <w:szCs w:val="24"/>
      </w:rPr>
      <w:fldChar w:fldCharType="begin"/>
    </w:r>
    <w:r>
      <w:rPr>
        <w:szCs w:val="24"/>
      </w:rPr>
      <w:instrText xml:space="preserve"> PAGE </w:instrText>
    </w:r>
    <w:r>
      <w:rPr>
        <w:szCs w:val="24"/>
      </w:rPr>
      <w:fldChar w:fldCharType="separate"/>
    </w:r>
    <w:r>
      <w:rPr>
        <w:noProof/>
        <w:szCs w:val="24"/>
      </w:rPr>
      <w:t>51</w:t>
    </w:r>
    <w:r>
      <w:rPr>
        <w:szCs w:val="24"/>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4FC58" w14:textId="77777777" w:rsidR="00B3011C" w:rsidRDefault="00B3011C">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8B704" w14:textId="77777777" w:rsidR="008F03F2" w:rsidRDefault="008F03F2"/>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35271" w14:textId="6C5096D7" w:rsidR="004843F0" w:rsidRDefault="004843F0">
    <w:pPr>
      <w:pStyle w:val="Header"/>
      <w:jc w:val="right"/>
    </w:pPr>
  </w:p>
  <w:p w14:paraId="77302CCE" w14:textId="77777777" w:rsidR="008F03F2" w:rsidRDefault="008F03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752C8" w14:textId="77AF36E3" w:rsidR="00AE2514" w:rsidRDefault="00AE2514">
    <w:pPr>
      <w:pStyle w:val="Header"/>
      <w:jc w:val="right"/>
    </w:pPr>
  </w:p>
  <w:p w14:paraId="79CE2D98" w14:textId="54A836B7" w:rsidR="008F03F2" w:rsidRDefault="008F03F2">
    <w:pPr>
      <w:pStyle w:val="Header"/>
      <w:jc w:val="righ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27E07" w14:textId="77777777" w:rsidR="008F03F2" w:rsidRDefault="008F03F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FB32E" w14:textId="77777777" w:rsidR="008F03F2" w:rsidRDefault="008F03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9442368"/>
      <w:docPartObj>
        <w:docPartGallery w:val="Page Numbers (Top of Page)"/>
        <w:docPartUnique/>
      </w:docPartObj>
    </w:sdtPr>
    <w:sdtEndPr>
      <w:rPr>
        <w:noProof/>
      </w:rPr>
    </w:sdtEndPr>
    <w:sdtContent>
      <w:p w14:paraId="761947A6" w14:textId="0B8E5F59" w:rsidR="00AE2514" w:rsidRDefault="00AE251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5B43082" w14:textId="77777777" w:rsidR="00AE2514" w:rsidRDefault="00AE2514">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F2C3B" w14:textId="77777777" w:rsidR="00AE2514" w:rsidRDefault="00AE251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F6162" w14:textId="77777777" w:rsidR="008F03F2" w:rsidRDefault="008F03F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C08F6" w14:textId="192261CA" w:rsidR="008F03F2" w:rsidRDefault="008F03F2">
    <w:pPr>
      <w:pStyle w:val="Header"/>
      <w:jc w:val="right"/>
    </w:pPr>
    <w:r>
      <w:rPr>
        <w:szCs w:val="24"/>
      </w:rPr>
      <w:fldChar w:fldCharType="begin"/>
    </w:r>
    <w:r>
      <w:rPr>
        <w:szCs w:val="24"/>
      </w:rPr>
      <w:instrText xml:space="preserve"> PAGE </w:instrText>
    </w:r>
    <w:r>
      <w:rPr>
        <w:szCs w:val="24"/>
      </w:rPr>
      <w:fldChar w:fldCharType="separate"/>
    </w:r>
    <w:r w:rsidR="00AD0919">
      <w:rPr>
        <w:noProof/>
        <w:szCs w:val="24"/>
      </w:rPr>
      <w:t>21</w:t>
    </w:r>
    <w:r>
      <w:rPr>
        <w:szCs w:val="24"/>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19139" w14:textId="77777777" w:rsidR="008F03F2" w:rsidRDefault="008F03F2"/>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D8995" w14:textId="77777777" w:rsidR="008F03F2" w:rsidRDefault="008F03F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singleLevel"/>
    <w:tmpl w:val="842E59EE"/>
    <w:lvl w:ilvl="0">
      <w:start w:val="1"/>
      <w:numFmt w:val="decimal"/>
      <w:lvlText w:val="%1."/>
      <w:lvlJc w:val="left"/>
      <w:pPr>
        <w:tabs>
          <w:tab w:val="left" w:pos="-1276"/>
        </w:tabs>
        <w:ind w:left="360" w:hanging="360"/>
      </w:pPr>
      <w:rPr>
        <w:rFonts w:ascii="Times New Roman" w:hAnsi="Times New Roman" w:cs="Times New Roman" w:hint="default"/>
        <w:i w:val="0"/>
        <w:iCs/>
        <w:sz w:val="24"/>
        <w:szCs w:val="24"/>
      </w:rPr>
    </w:lvl>
  </w:abstractNum>
  <w:abstractNum w:abstractNumId="1" w15:restartNumberingAfterBreak="0">
    <w:nsid w:val="00000009"/>
    <w:multiLevelType w:val="singleLevel"/>
    <w:tmpl w:val="00000009"/>
    <w:lvl w:ilvl="0">
      <w:start w:val="1"/>
      <w:numFmt w:val="decimal"/>
      <w:lvlText w:val="%1."/>
      <w:lvlJc w:val="left"/>
      <w:pPr>
        <w:tabs>
          <w:tab w:val="left" w:pos="0"/>
        </w:tabs>
        <w:ind w:left="1260" w:hanging="360"/>
      </w:pPr>
      <w:rPr>
        <w:rFonts w:ascii="Times New Roman" w:hAnsi="Times New Roman" w:cs="Times New Roman" w:hint="default"/>
        <w:b w:val="0"/>
        <w:sz w:val="24"/>
        <w:szCs w:val="24"/>
        <w:lang w:val="id-ID" w:eastAsia="id-ID"/>
      </w:rPr>
    </w:lvl>
  </w:abstractNum>
  <w:abstractNum w:abstractNumId="2" w15:restartNumberingAfterBreak="0">
    <w:nsid w:val="0000000A"/>
    <w:multiLevelType w:val="singleLevel"/>
    <w:tmpl w:val="0000000A"/>
    <w:lvl w:ilvl="0">
      <w:start w:val="1"/>
      <w:numFmt w:val="decimal"/>
      <w:lvlText w:val="%1."/>
      <w:lvlJc w:val="left"/>
      <w:pPr>
        <w:tabs>
          <w:tab w:val="left" w:pos="0"/>
        </w:tabs>
        <w:ind w:left="5956" w:hanging="360"/>
      </w:pPr>
      <w:rPr>
        <w:rFonts w:ascii="Times New Roman" w:hAnsi="Times New Roman" w:cs="Times New Roman"/>
        <w:sz w:val="24"/>
        <w:szCs w:val="24"/>
        <w:lang w:val="en-US"/>
      </w:rPr>
    </w:lvl>
  </w:abstractNum>
  <w:abstractNum w:abstractNumId="3" w15:restartNumberingAfterBreak="0">
    <w:nsid w:val="0000000D"/>
    <w:multiLevelType w:val="multilevel"/>
    <w:tmpl w:val="0000000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decimal"/>
      <w:lvlText w:val="%3."/>
      <w:lvlJc w:val="left"/>
      <w:pPr>
        <w:tabs>
          <w:tab w:val="left" w:pos="0"/>
        </w:tabs>
        <w:ind w:left="2160" w:hanging="360"/>
      </w:pPr>
      <w:rPr>
        <w:rFonts w:ascii="Times New Roman" w:hAnsi="Times New Roman" w:cs="Times New Roman" w:hint="default"/>
        <w:b w:val="0"/>
        <w:i/>
        <w:sz w:val="24"/>
        <w:szCs w:val="24"/>
        <w:lang w:val="en-US"/>
      </w:rPr>
    </w:lvl>
    <w:lvl w:ilvl="3">
      <w:start w:val="15"/>
      <w:numFmt w:val="bullet"/>
      <w:lvlText w:val="-"/>
      <w:lvlJc w:val="left"/>
      <w:pPr>
        <w:tabs>
          <w:tab w:val="left" w:pos="0"/>
        </w:tabs>
        <w:ind w:left="2880" w:hanging="360"/>
      </w:pPr>
      <w:rPr>
        <w:rFonts w:ascii="Times New Roman" w:hAnsi="Times New Roman" w:cs="Times New Roman" w:hint="default"/>
        <w:sz w:val="24"/>
        <w:szCs w:val="24"/>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0000000F"/>
    <w:multiLevelType w:val="singleLevel"/>
    <w:tmpl w:val="0000000F"/>
    <w:lvl w:ilvl="0">
      <w:start w:val="1"/>
      <w:numFmt w:val="decimal"/>
      <w:lvlText w:val="%1."/>
      <w:lvlJc w:val="left"/>
      <w:pPr>
        <w:tabs>
          <w:tab w:val="left" w:pos="0"/>
        </w:tabs>
        <w:ind w:left="720" w:hanging="360"/>
      </w:pPr>
      <w:rPr>
        <w:rFonts w:ascii="Times New Roman" w:hAnsi="Times New Roman" w:cs="Times New Roman" w:hint="default"/>
        <w:sz w:val="24"/>
        <w:szCs w:val="24"/>
        <w:lang w:val="en-US"/>
      </w:rPr>
    </w:lvl>
  </w:abstractNum>
  <w:abstractNum w:abstractNumId="5" w15:restartNumberingAfterBreak="0">
    <w:nsid w:val="00000015"/>
    <w:multiLevelType w:val="singleLevel"/>
    <w:tmpl w:val="00000015"/>
    <w:lvl w:ilvl="0">
      <w:start w:val="1"/>
      <w:numFmt w:val="decimal"/>
      <w:lvlText w:val="%1."/>
      <w:lvlJc w:val="left"/>
      <w:pPr>
        <w:tabs>
          <w:tab w:val="left" w:pos="0"/>
        </w:tabs>
        <w:ind w:left="2345" w:hanging="360"/>
      </w:pPr>
      <w:rPr>
        <w:rFonts w:ascii="Times New Roman" w:hAnsi="Times New Roman" w:cs="Times New Roman" w:hint="default"/>
        <w:i w:val="0"/>
        <w:sz w:val="24"/>
        <w:szCs w:val="24"/>
      </w:rPr>
    </w:lvl>
  </w:abstractNum>
  <w:abstractNum w:abstractNumId="6" w15:restartNumberingAfterBreak="0">
    <w:nsid w:val="00000025"/>
    <w:multiLevelType w:val="singleLevel"/>
    <w:tmpl w:val="00000025"/>
    <w:lvl w:ilvl="0">
      <w:start w:val="1"/>
      <w:numFmt w:val="decimal"/>
      <w:lvlText w:val="%1."/>
      <w:lvlJc w:val="left"/>
      <w:pPr>
        <w:tabs>
          <w:tab w:val="left" w:pos="0"/>
        </w:tabs>
        <w:ind w:left="5956" w:hanging="360"/>
      </w:pPr>
      <w:rPr>
        <w:rFonts w:ascii="Times New Roman" w:hAnsi="Times New Roman" w:cs="Times New Roman" w:hint="default"/>
        <w:sz w:val="24"/>
        <w:szCs w:val="24"/>
        <w:lang w:val="en-US"/>
      </w:rPr>
    </w:lvl>
  </w:abstractNum>
  <w:abstractNum w:abstractNumId="7" w15:restartNumberingAfterBreak="0">
    <w:nsid w:val="00000027"/>
    <w:multiLevelType w:val="multilevel"/>
    <w:tmpl w:val="00000027"/>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lowerRoman"/>
      <w:lvlText w:val="%3."/>
      <w:lvlJc w:val="righ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8" w15:restartNumberingAfterBreak="0">
    <w:nsid w:val="00000029"/>
    <w:multiLevelType w:val="multilevel"/>
    <w:tmpl w:val="9E1C2E20"/>
    <w:lvl w:ilvl="0">
      <w:start w:val="1"/>
      <w:numFmt w:val="decimal"/>
      <w:pStyle w:val="Heading1"/>
      <w:lvlText w:val="BAB %1"/>
      <w:lvlJc w:val="left"/>
      <w:pPr>
        <w:tabs>
          <w:tab w:val="left" w:pos="3687"/>
        </w:tabs>
        <w:ind w:left="4047" w:hanging="360"/>
      </w:pPr>
      <w:rPr>
        <w:b/>
        <w:sz w:val="24"/>
        <w:szCs w:val="24"/>
        <w:lang w:val="zh-CN" w:bidi="zh-CN"/>
      </w:rPr>
    </w:lvl>
    <w:lvl w:ilvl="1">
      <w:start w:val="1"/>
      <w:numFmt w:val="decimal"/>
      <w:pStyle w:val="Heading2"/>
      <w:lvlText w:val="%1.%2"/>
      <w:lvlJc w:val="left"/>
      <w:pPr>
        <w:tabs>
          <w:tab w:val="left" w:pos="0"/>
        </w:tabs>
        <w:ind w:left="360" w:hanging="360"/>
      </w:pPr>
    </w:lvl>
    <w:lvl w:ilvl="2">
      <w:start w:val="1"/>
      <w:numFmt w:val="decimal"/>
      <w:pStyle w:val="Heading3"/>
      <w:lvlText w:val="%1.%2.%3"/>
      <w:lvlJc w:val="left"/>
      <w:pPr>
        <w:tabs>
          <w:tab w:val="left" w:pos="0"/>
        </w:tabs>
        <w:ind w:left="720" w:hanging="720"/>
      </w:pPr>
      <w:rPr>
        <w:rFonts w:cs="Times New Roman" w:hint="default"/>
      </w:rPr>
    </w:lvl>
    <w:lvl w:ilvl="3">
      <w:start w:val="1"/>
      <w:numFmt w:val="decimal"/>
      <w:pStyle w:val="Heading4"/>
      <w:lvlText w:val="%1.%2.%3.%4"/>
      <w:lvlJc w:val="left"/>
      <w:pPr>
        <w:tabs>
          <w:tab w:val="left" w:pos="0"/>
        </w:tabs>
        <w:ind w:left="720" w:hanging="720"/>
      </w:pPr>
      <w:rPr>
        <w:rFonts w:cs="Times New Roman" w:hint="default"/>
      </w:r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9" w15:restartNumberingAfterBreak="0">
    <w:nsid w:val="01E02FEE"/>
    <w:multiLevelType w:val="multilevel"/>
    <w:tmpl w:val="01E02F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2477E54"/>
    <w:multiLevelType w:val="hybridMultilevel"/>
    <w:tmpl w:val="CD76BCDA"/>
    <w:lvl w:ilvl="0" w:tplc="F10CFDD0">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0D3890"/>
    <w:multiLevelType w:val="multilevel"/>
    <w:tmpl w:val="0E0D3890"/>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2" w15:restartNumberingAfterBreak="0">
    <w:nsid w:val="0EBC78D6"/>
    <w:multiLevelType w:val="multilevel"/>
    <w:tmpl w:val="0EBC78D6"/>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3" w15:restartNumberingAfterBreak="0">
    <w:nsid w:val="155C11FF"/>
    <w:multiLevelType w:val="multilevel"/>
    <w:tmpl w:val="155C11FF"/>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4" w15:restartNumberingAfterBreak="0">
    <w:nsid w:val="16921A1E"/>
    <w:multiLevelType w:val="hybridMultilevel"/>
    <w:tmpl w:val="2384E0AC"/>
    <w:lvl w:ilvl="0" w:tplc="66C87F18">
      <w:numFmt w:val="bullet"/>
      <w:lvlText w:val="-"/>
      <w:lvlJc w:val="left"/>
      <w:pPr>
        <w:ind w:left="720" w:hanging="360"/>
      </w:pPr>
      <w:rPr>
        <w:rFonts w:ascii="Calibri" w:eastAsia="Calibr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16F619EF"/>
    <w:multiLevelType w:val="multilevel"/>
    <w:tmpl w:val="16F619E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83C5BC8"/>
    <w:multiLevelType w:val="hybridMultilevel"/>
    <w:tmpl w:val="066A86AC"/>
    <w:lvl w:ilvl="0" w:tplc="4552F192">
      <w:start w:val="1"/>
      <w:numFmt w:val="decimal"/>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7" w15:restartNumberingAfterBreak="0">
    <w:nsid w:val="231D5ACF"/>
    <w:multiLevelType w:val="hybridMultilevel"/>
    <w:tmpl w:val="874872E6"/>
    <w:lvl w:ilvl="0" w:tplc="99D4C11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8" w15:restartNumberingAfterBreak="0">
    <w:nsid w:val="239A72DD"/>
    <w:multiLevelType w:val="multilevel"/>
    <w:tmpl w:val="239A72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4521A56"/>
    <w:multiLevelType w:val="multilevel"/>
    <w:tmpl w:val="24521A56"/>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decimal"/>
      <w:lvlText w:val="%3."/>
      <w:lvlJc w:val="lef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20" w15:restartNumberingAfterBreak="0">
    <w:nsid w:val="2908499E"/>
    <w:multiLevelType w:val="multilevel"/>
    <w:tmpl w:val="2908499E"/>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1" w15:restartNumberingAfterBreak="0">
    <w:nsid w:val="2AA065D6"/>
    <w:multiLevelType w:val="multilevel"/>
    <w:tmpl w:val="2AA065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1164A8B"/>
    <w:multiLevelType w:val="multilevel"/>
    <w:tmpl w:val="31164A8B"/>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3" w15:restartNumberingAfterBreak="0">
    <w:nsid w:val="311811FB"/>
    <w:multiLevelType w:val="multilevel"/>
    <w:tmpl w:val="311811FB"/>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decimal"/>
      <w:lvlText w:val="%3."/>
      <w:lvlJc w:val="lef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24" w15:restartNumberingAfterBreak="0">
    <w:nsid w:val="3BC8274A"/>
    <w:multiLevelType w:val="multilevel"/>
    <w:tmpl w:val="3BC8274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C1F1FC2"/>
    <w:multiLevelType w:val="hybridMultilevel"/>
    <w:tmpl w:val="330A9834"/>
    <w:lvl w:ilvl="0" w:tplc="B636CA5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6" w15:restartNumberingAfterBreak="0">
    <w:nsid w:val="40804140"/>
    <w:multiLevelType w:val="multilevel"/>
    <w:tmpl w:val="408041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BF41F84"/>
    <w:multiLevelType w:val="multilevel"/>
    <w:tmpl w:val="4BF41F84"/>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8" w15:restartNumberingAfterBreak="0">
    <w:nsid w:val="4EB36E02"/>
    <w:multiLevelType w:val="multilevel"/>
    <w:tmpl w:val="4EB36E02"/>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9" w15:restartNumberingAfterBreak="0">
    <w:nsid w:val="4EEC6671"/>
    <w:multiLevelType w:val="multilevel"/>
    <w:tmpl w:val="4EEC667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0812155"/>
    <w:multiLevelType w:val="multilevel"/>
    <w:tmpl w:val="50812155"/>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31" w15:restartNumberingAfterBreak="0">
    <w:nsid w:val="50A6394E"/>
    <w:multiLevelType w:val="multilevel"/>
    <w:tmpl w:val="50A639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63C0B62"/>
    <w:multiLevelType w:val="hybridMultilevel"/>
    <w:tmpl w:val="C5CA84A0"/>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3" w15:restartNumberingAfterBreak="0">
    <w:nsid w:val="5A314E75"/>
    <w:multiLevelType w:val="multilevel"/>
    <w:tmpl w:val="5A314E75"/>
    <w:lvl w:ilvl="0">
      <w:start w:val="1"/>
      <w:numFmt w:val="lowerLetter"/>
      <w:lvlText w:val="%1."/>
      <w:lvlJc w:val="left"/>
      <w:pPr>
        <w:ind w:left="2421" w:hanging="360"/>
      </w:pPr>
      <w:rPr>
        <w:sz w:val="24"/>
        <w:szCs w:val="24"/>
      </w:r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34" w15:restartNumberingAfterBreak="0">
    <w:nsid w:val="5A91355F"/>
    <w:multiLevelType w:val="multilevel"/>
    <w:tmpl w:val="5A91355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1BD6284"/>
    <w:multiLevelType w:val="multilevel"/>
    <w:tmpl w:val="61BD62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61D6290C"/>
    <w:multiLevelType w:val="multilevel"/>
    <w:tmpl w:val="61D6290C"/>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37" w15:restartNumberingAfterBreak="0">
    <w:nsid w:val="65FE107A"/>
    <w:multiLevelType w:val="hybridMultilevel"/>
    <w:tmpl w:val="9530BCAA"/>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8" w15:restartNumberingAfterBreak="0">
    <w:nsid w:val="6A0E7368"/>
    <w:multiLevelType w:val="hybridMultilevel"/>
    <w:tmpl w:val="C6869FD4"/>
    <w:lvl w:ilvl="0" w:tplc="9228875E">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4D702F"/>
    <w:multiLevelType w:val="multilevel"/>
    <w:tmpl w:val="0421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6F740CA1"/>
    <w:multiLevelType w:val="multilevel"/>
    <w:tmpl w:val="6F740CA1"/>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70025F3E"/>
    <w:multiLevelType w:val="hybridMultilevel"/>
    <w:tmpl w:val="182488E8"/>
    <w:lvl w:ilvl="0" w:tplc="A86A792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2" w15:restartNumberingAfterBreak="0">
    <w:nsid w:val="70CA5812"/>
    <w:multiLevelType w:val="multilevel"/>
    <w:tmpl w:val="70CA58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2E45BE0"/>
    <w:multiLevelType w:val="hybridMultilevel"/>
    <w:tmpl w:val="B470D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217456"/>
    <w:multiLevelType w:val="multilevel"/>
    <w:tmpl w:val="74217456"/>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45" w15:restartNumberingAfterBreak="0">
    <w:nsid w:val="756329C4"/>
    <w:multiLevelType w:val="multilevel"/>
    <w:tmpl w:val="756329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7ADE7594"/>
    <w:multiLevelType w:val="multilevel"/>
    <w:tmpl w:val="7ADE759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7C186750"/>
    <w:multiLevelType w:val="multilevel"/>
    <w:tmpl w:val="7C1867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7CC7325E"/>
    <w:multiLevelType w:val="multilevel"/>
    <w:tmpl w:val="7CC7325E"/>
    <w:lvl w:ilvl="0">
      <w:start w:val="1"/>
      <w:numFmt w:val="lowerLetter"/>
      <w:lvlText w:val="%1."/>
      <w:lvlJc w:val="left"/>
      <w:pPr>
        <w:ind w:left="2421" w:hanging="360"/>
      </w:pPr>
      <w:rPr>
        <w:sz w:val="24"/>
        <w:szCs w:val="24"/>
      </w:r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49" w15:restartNumberingAfterBreak="0">
    <w:nsid w:val="7CC979DE"/>
    <w:multiLevelType w:val="multilevel"/>
    <w:tmpl w:val="7CC979DE"/>
    <w:lvl w:ilvl="0">
      <w:start w:val="1"/>
      <w:numFmt w:val="lowerLetter"/>
      <w:lvlText w:val="%1."/>
      <w:lvlJc w:val="left"/>
      <w:pPr>
        <w:ind w:left="2421" w:hanging="360"/>
      </w:p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num w:numId="1">
    <w:abstractNumId w:val="8"/>
  </w:num>
  <w:num w:numId="2">
    <w:abstractNumId w:val="4"/>
  </w:num>
  <w:num w:numId="3">
    <w:abstractNumId w:val="7"/>
  </w:num>
  <w:num w:numId="4">
    <w:abstractNumId w:val="23"/>
  </w:num>
  <w:num w:numId="5">
    <w:abstractNumId w:val="19"/>
  </w:num>
  <w:num w:numId="6">
    <w:abstractNumId w:val="0"/>
  </w:num>
  <w:num w:numId="7">
    <w:abstractNumId w:val="22"/>
  </w:num>
  <w:num w:numId="8">
    <w:abstractNumId w:val="44"/>
  </w:num>
  <w:num w:numId="9">
    <w:abstractNumId w:val="40"/>
  </w:num>
  <w:num w:numId="10">
    <w:abstractNumId w:val="18"/>
  </w:num>
  <w:num w:numId="11">
    <w:abstractNumId w:val="46"/>
  </w:num>
  <w:num w:numId="12">
    <w:abstractNumId w:val="35"/>
  </w:num>
  <w:num w:numId="13">
    <w:abstractNumId w:val="21"/>
  </w:num>
  <w:num w:numId="14">
    <w:abstractNumId w:val="42"/>
  </w:num>
  <w:num w:numId="15">
    <w:abstractNumId w:val="34"/>
  </w:num>
  <w:num w:numId="16">
    <w:abstractNumId w:val="31"/>
  </w:num>
  <w:num w:numId="17">
    <w:abstractNumId w:val="45"/>
  </w:num>
  <w:num w:numId="18">
    <w:abstractNumId w:val="24"/>
  </w:num>
  <w:num w:numId="19">
    <w:abstractNumId w:val="26"/>
  </w:num>
  <w:num w:numId="20">
    <w:abstractNumId w:val="29"/>
  </w:num>
  <w:num w:numId="21">
    <w:abstractNumId w:val="5"/>
  </w:num>
  <w:num w:numId="22">
    <w:abstractNumId w:val="11"/>
  </w:num>
  <w:num w:numId="23">
    <w:abstractNumId w:val="36"/>
  </w:num>
  <w:num w:numId="24">
    <w:abstractNumId w:val="47"/>
  </w:num>
  <w:num w:numId="25">
    <w:abstractNumId w:val="27"/>
  </w:num>
  <w:num w:numId="26">
    <w:abstractNumId w:val="30"/>
  </w:num>
  <w:num w:numId="27">
    <w:abstractNumId w:val="49"/>
  </w:num>
  <w:num w:numId="28">
    <w:abstractNumId w:val="28"/>
  </w:num>
  <w:num w:numId="29">
    <w:abstractNumId w:val="20"/>
  </w:num>
  <w:num w:numId="30">
    <w:abstractNumId w:val="13"/>
  </w:num>
  <w:num w:numId="31">
    <w:abstractNumId w:val="12"/>
  </w:num>
  <w:num w:numId="32">
    <w:abstractNumId w:val="33"/>
  </w:num>
  <w:num w:numId="33">
    <w:abstractNumId w:val="48"/>
  </w:num>
  <w:num w:numId="34">
    <w:abstractNumId w:val="6"/>
  </w:num>
  <w:num w:numId="35">
    <w:abstractNumId w:val="2"/>
  </w:num>
  <w:num w:numId="36">
    <w:abstractNumId w:val="1"/>
  </w:num>
  <w:num w:numId="37">
    <w:abstractNumId w:val="15"/>
  </w:num>
  <w:num w:numId="38">
    <w:abstractNumId w:val="9"/>
  </w:num>
  <w:num w:numId="39">
    <w:abstractNumId w:val="3"/>
  </w:num>
  <w:num w:numId="40">
    <w:abstractNumId w:val="39"/>
  </w:num>
  <w:num w:numId="41">
    <w:abstractNumId w:val="43"/>
  </w:num>
  <w:num w:numId="42">
    <w:abstractNumId w:val="38"/>
  </w:num>
  <w:num w:numId="43">
    <w:abstractNumId w:val="10"/>
  </w:num>
  <w:num w:numId="44">
    <w:abstractNumId w:val="16"/>
  </w:num>
  <w:num w:numId="45">
    <w:abstractNumId w:val="14"/>
  </w:num>
  <w:num w:numId="46">
    <w:abstractNumId w:val="37"/>
  </w:num>
  <w:num w:numId="47">
    <w:abstractNumId w:val="32"/>
  </w:num>
  <w:num w:numId="48">
    <w:abstractNumId w:val="17"/>
  </w:num>
  <w:num w:numId="49">
    <w:abstractNumId w:val="41"/>
  </w:num>
  <w:num w:numId="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isplayBackgroundShape/>
  <w:embedSystemFonts/>
  <w:hideSpellingError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087"/>
    <w:rsid w:val="00001C3D"/>
    <w:rsid w:val="00003195"/>
    <w:rsid w:val="00015CFE"/>
    <w:rsid w:val="00016165"/>
    <w:rsid w:val="00016875"/>
    <w:rsid w:val="00022178"/>
    <w:rsid w:val="00023169"/>
    <w:rsid w:val="000343B0"/>
    <w:rsid w:val="00035250"/>
    <w:rsid w:val="00036D85"/>
    <w:rsid w:val="000372A5"/>
    <w:rsid w:val="00037467"/>
    <w:rsid w:val="000436DD"/>
    <w:rsid w:val="00052560"/>
    <w:rsid w:val="00052C2E"/>
    <w:rsid w:val="00055B66"/>
    <w:rsid w:val="00056E80"/>
    <w:rsid w:val="00062B9D"/>
    <w:rsid w:val="00067742"/>
    <w:rsid w:val="000746BD"/>
    <w:rsid w:val="000779A1"/>
    <w:rsid w:val="000829D6"/>
    <w:rsid w:val="00082DD7"/>
    <w:rsid w:val="00083B1C"/>
    <w:rsid w:val="00091BB6"/>
    <w:rsid w:val="000A45BF"/>
    <w:rsid w:val="000A577E"/>
    <w:rsid w:val="000A7607"/>
    <w:rsid w:val="000B2C12"/>
    <w:rsid w:val="000C1BFE"/>
    <w:rsid w:val="000C4EF5"/>
    <w:rsid w:val="000C7983"/>
    <w:rsid w:val="000C7F5B"/>
    <w:rsid w:val="000D1E7E"/>
    <w:rsid w:val="000D3765"/>
    <w:rsid w:val="000D5B4B"/>
    <w:rsid w:val="000D5C89"/>
    <w:rsid w:val="000D7905"/>
    <w:rsid w:val="000E04F2"/>
    <w:rsid w:val="000F2699"/>
    <w:rsid w:val="000F5A54"/>
    <w:rsid w:val="000F6E11"/>
    <w:rsid w:val="000F7D36"/>
    <w:rsid w:val="00103589"/>
    <w:rsid w:val="00107883"/>
    <w:rsid w:val="001158B8"/>
    <w:rsid w:val="00116F94"/>
    <w:rsid w:val="00126BA3"/>
    <w:rsid w:val="001272EB"/>
    <w:rsid w:val="00136690"/>
    <w:rsid w:val="001432C4"/>
    <w:rsid w:val="00146038"/>
    <w:rsid w:val="00146496"/>
    <w:rsid w:val="00146BBA"/>
    <w:rsid w:val="00147FEF"/>
    <w:rsid w:val="00161CB8"/>
    <w:rsid w:val="00164361"/>
    <w:rsid w:val="00164B53"/>
    <w:rsid w:val="001677A6"/>
    <w:rsid w:val="00176EFD"/>
    <w:rsid w:val="00180B03"/>
    <w:rsid w:val="00180C94"/>
    <w:rsid w:val="00183665"/>
    <w:rsid w:val="0018478B"/>
    <w:rsid w:val="001902AA"/>
    <w:rsid w:val="0019544F"/>
    <w:rsid w:val="00197DB0"/>
    <w:rsid w:val="001B7087"/>
    <w:rsid w:val="001B7796"/>
    <w:rsid w:val="001C1777"/>
    <w:rsid w:val="001C17BC"/>
    <w:rsid w:val="001C3D36"/>
    <w:rsid w:val="001C5016"/>
    <w:rsid w:val="001C6DBC"/>
    <w:rsid w:val="001C6EB6"/>
    <w:rsid w:val="001C6FBD"/>
    <w:rsid w:val="001D7110"/>
    <w:rsid w:val="001E28A8"/>
    <w:rsid w:val="001E540B"/>
    <w:rsid w:val="001E7A75"/>
    <w:rsid w:val="001E7AC0"/>
    <w:rsid w:val="00205291"/>
    <w:rsid w:val="002104F3"/>
    <w:rsid w:val="00213C13"/>
    <w:rsid w:val="00217E68"/>
    <w:rsid w:val="002247A5"/>
    <w:rsid w:val="002259FA"/>
    <w:rsid w:val="00225B28"/>
    <w:rsid w:val="002327B8"/>
    <w:rsid w:val="00233AA9"/>
    <w:rsid w:val="002376F5"/>
    <w:rsid w:val="0024287C"/>
    <w:rsid w:val="00242AA1"/>
    <w:rsid w:val="00243762"/>
    <w:rsid w:val="002457F4"/>
    <w:rsid w:val="00245B63"/>
    <w:rsid w:val="0025292F"/>
    <w:rsid w:val="00252DB2"/>
    <w:rsid w:val="00255F91"/>
    <w:rsid w:val="00256665"/>
    <w:rsid w:val="002643EE"/>
    <w:rsid w:val="00266D2C"/>
    <w:rsid w:val="00266F55"/>
    <w:rsid w:val="00270D92"/>
    <w:rsid w:val="00274C51"/>
    <w:rsid w:val="00285E1E"/>
    <w:rsid w:val="00292BD1"/>
    <w:rsid w:val="00297072"/>
    <w:rsid w:val="002A16DB"/>
    <w:rsid w:val="002A58EA"/>
    <w:rsid w:val="002A7316"/>
    <w:rsid w:val="002A764A"/>
    <w:rsid w:val="002B267B"/>
    <w:rsid w:val="002B2760"/>
    <w:rsid w:val="002C1C4E"/>
    <w:rsid w:val="002C1FF6"/>
    <w:rsid w:val="002C26C6"/>
    <w:rsid w:val="002D75F9"/>
    <w:rsid w:val="002D7DA5"/>
    <w:rsid w:val="002E2037"/>
    <w:rsid w:val="002E2B26"/>
    <w:rsid w:val="002F24D5"/>
    <w:rsid w:val="002F377D"/>
    <w:rsid w:val="002F6250"/>
    <w:rsid w:val="002F6D73"/>
    <w:rsid w:val="00312C64"/>
    <w:rsid w:val="00314BBB"/>
    <w:rsid w:val="003167AE"/>
    <w:rsid w:val="003204E9"/>
    <w:rsid w:val="0032717B"/>
    <w:rsid w:val="0033708B"/>
    <w:rsid w:val="003403B0"/>
    <w:rsid w:val="00344425"/>
    <w:rsid w:val="003468B6"/>
    <w:rsid w:val="003537A9"/>
    <w:rsid w:val="00355C6B"/>
    <w:rsid w:val="00361247"/>
    <w:rsid w:val="00361404"/>
    <w:rsid w:val="0036211E"/>
    <w:rsid w:val="00373113"/>
    <w:rsid w:val="00374579"/>
    <w:rsid w:val="00375426"/>
    <w:rsid w:val="00382A8F"/>
    <w:rsid w:val="00387D80"/>
    <w:rsid w:val="003909F0"/>
    <w:rsid w:val="00390BB4"/>
    <w:rsid w:val="003930CA"/>
    <w:rsid w:val="00393BA6"/>
    <w:rsid w:val="00394205"/>
    <w:rsid w:val="003A2B06"/>
    <w:rsid w:val="003A5A1E"/>
    <w:rsid w:val="003A63FF"/>
    <w:rsid w:val="003B0088"/>
    <w:rsid w:val="003B3AB4"/>
    <w:rsid w:val="003B62BC"/>
    <w:rsid w:val="003C45B8"/>
    <w:rsid w:val="003C52FD"/>
    <w:rsid w:val="003D0F0D"/>
    <w:rsid w:val="003D1A54"/>
    <w:rsid w:val="003D78B8"/>
    <w:rsid w:val="003E0A26"/>
    <w:rsid w:val="003E51C8"/>
    <w:rsid w:val="003E779A"/>
    <w:rsid w:val="003F37F9"/>
    <w:rsid w:val="00405425"/>
    <w:rsid w:val="00406149"/>
    <w:rsid w:val="0040645F"/>
    <w:rsid w:val="00411076"/>
    <w:rsid w:val="00421731"/>
    <w:rsid w:val="0042442A"/>
    <w:rsid w:val="00424F4F"/>
    <w:rsid w:val="0043267A"/>
    <w:rsid w:val="00436FD2"/>
    <w:rsid w:val="00442227"/>
    <w:rsid w:val="00454694"/>
    <w:rsid w:val="00454977"/>
    <w:rsid w:val="00470E10"/>
    <w:rsid w:val="0047356C"/>
    <w:rsid w:val="00474F67"/>
    <w:rsid w:val="004754F4"/>
    <w:rsid w:val="00480707"/>
    <w:rsid w:val="00481280"/>
    <w:rsid w:val="00481DEF"/>
    <w:rsid w:val="004823CF"/>
    <w:rsid w:val="004843F0"/>
    <w:rsid w:val="00484992"/>
    <w:rsid w:val="00486AC6"/>
    <w:rsid w:val="0049555B"/>
    <w:rsid w:val="00495A7F"/>
    <w:rsid w:val="004A4DF2"/>
    <w:rsid w:val="004A5160"/>
    <w:rsid w:val="004A61FE"/>
    <w:rsid w:val="004B71D3"/>
    <w:rsid w:val="004B790F"/>
    <w:rsid w:val="004C7166"/>
    <w:rsid w:val="004D0D0D"/>
    <w:rsid w:val="004D4B3E"/>
    <w:rsid w:val="004E3669"/>
    <w:rsid w:val="004E7F16"/>
    <w:rsid w:val="00500E2D"/>
    <w:rsid w:val="00502AB1"/>
    <w:rsid w:val="0050426F"/>
    <w:rsid w:val="0050610D"/>
    <w:rsid w:val="0051203B"/>
    <w:rsid w:val="00517CC6"/>
    <w:rsid w:val="00523DA3"/>
    <w:rsid w:val="00524077"/>
    <w:rsid w:val="00527BDB"/>
    <w:rsid w:val="00531350"/>
    <w:rsid w:val="005366DE"/>
    <w:rsid w:val="00536D87"/>
    <w:rsid w:val="00537453"/>
    <w:rsid w:val="00540EDE"/>
    <w:rsid w:val="0054477F"/>
    <w:rsid w:val="005520E6"/>
    <w:rsid w:val="00553AF5"/>
    <w:rsid w:val="00557EFA"/>
    <w:rsid w:val="005605C4"/>
    <w:rsid w:val="00566071"/>
    <w:rsid w:val="00567AF3"/>
    <w:rsid w:val="00567E5B"/>
    <w:rsid w:val="005726B6"/>
    <w:rsid w:val="005818B5"/>
    <w:rsid w:val="005845EF"/>
    <w:rsid w:val="00591E81"/>
    <w:rsid w:val="00594F14"/>
    <w:rsid w:val="00595401"/>
    <w:rsid w:val="005A675A"/>
    <w:rsid w:val="005A758A"/>
    <w:rsid w:val="005B0213"/>
    <w:rsid w:val="005B0466"/>
    <w:rsid w:val="005B04E2"/>
    <w:rsid w:val="005B399F"/>
    <w:rsid w:val="005C3068"/>
    <w:rsid w:val="005C7CC8"/>
    <w:rsid w:val="005D1B7F"/>
    <w:rsid w:val="005D484F"/>
    <w:rsid w:val="005D5BE6"/>
    <w:rsid w:val="005E5EF1"/>
    <w:rsid w:val="005F2BE8"/>
    <w:rsid w:val="005F5995"/>
    <w:rsid w:val="0060230E"/>
    <w:rsid w:val="00605711"/>
    <w:rsid w:val="00610B7A"/>
    <w:rsid w:val="006250FF"/>
    <w:rsid w:val="00626D20"/>
    <w:rsid w:val="00627537"/>
    <w:rsid w:val="006342EE"/>
    <w:rsid w:val="006416CF"/>
    <w:rsid w:val="00641834"/>
    <w:rsid w:val="0064529C"/>
    <w:rsid w:val="00650E1A"/>
    <w:rsid w:val="00666C6D"/>
    <w:rsid w:val="00673E73"/>
    <w:rsid w:val="00676669"/>
    <w:rsid w:val="006779B3"/>
    <w:rsid w:val="00683885"/>
    <w:rsid w:val="00684A9B"/>
    <w:rsid w:val="00685F26"/>
    <w:rsid w:val="0069081E"/>
    <w:rsid w:val="006922FA"/>
    <w:rsid w:val="00696767"/>
    <w:rsid w:val="006A396D"/>
    <w:rsid w:val="006A49B4"/>
    <w:rsid w:val="006C5C5D"/>
    <w:rsid w:val="006D02B7"/>
    <w:rsid w:val="006D06F2"/>
    <w:rsid w:val="006D1EF7"/>
    <w:rsid w:val="006D2652"/>
    <w:rsid w:val="006D29D8"/>
    <w:rsid w:val="006D4C90"/>
    <w:rsid w:val="006D71EB"/>
    <w:rsid w:val="006E0A83"/>
    <w:rsid w:val="006E2F97"/>
    <w:rsid w:val="006E44C2"/>
    <w:rsid w:val="006F0C08"/>
    <w:rsid w:val="006F27D9"/>
    <w:rsid w:val="006F4678"/>
    <w:rsid w:val="006F58FC"/>
    <w:rsid w:val="006F7245"/>
    <w:rsid w:val="00701961"/>
    <w:rsid w:val="0070372D"/>
    <w:rsid w:val="00707437"/>
    <w:rsid w:val="00707F75"/>
    <w:rsid w:val="00714D61"/>
    <w:rsid w:val="00716911"/>
    <w:rsid w:val="00716F9D"/>
    <w:rsid w:val="0072202B"/>
    <w:rsid w:val="00723FCF"/>
    <w:rsid w:val="00726962"/>
    <w:rsid w:val="00727D3B"/>
    <w:rsid w:val="007318CA"/>
    <w:rsid w:val="00746F2C"/>
    <w:rsid w:val="0075411C"/>
    <w:rsid w:val="00754C03"/>
    <w:rsid w:val="00770571"/>
    <w:rsid w:val="007745D4"/>
    <w:rsid w:val="0077720B"/>
    <w:rsid w:val="007831D6"/>
    <w:rsid w:val="007913AD"/>
    <w:rsid w:val="0079176C"/>
    <w:rsid w:val="007A3568"/>
    <w:rsid w:val="007A6119"/>
    <w:rsid w:val="007B484E"/>
    <w:rsid w:val="007B696E"/>
    <w:rsid w:val="007B7699"/>
    <w:rsid w:val="007C1115"/>
    <w:rsid w:val="007C4A49"/>
    <w:rsid w:val="007C73AB"/>
    <w:rsid w:val="007D07BE"/>
    <w:rsid w:val="007E6339"/>
    <w:rsid w:val="007F74A3"/>
    <w:rsid w:val="0080318D"/>
    <w:rsid w:val="00807CDF"/>
    <w:rsid w:val="0081073C"/>
    <w:rsid w:val="0081311C"/>
    <w:rsid w:val="0081626F"/>
    <w:rsid w:val="00821748"/>
    <w:rsid w:val="00822564"/>
    <w:rsid w:val="00826505"/>
    <w:rsid w:val="00833C49"/>
    <w:rsid w:val="00834839"/>
    <w:rsid w:val="00835B2D"/>
    <w:rsid w:val="00850D07"/>
    <w:rsid w:val="0085238B"/>
    <w:rsid w:val="0085265F"/>
    <w:rsid w:val="008779BE"/>
    <w:rsid w:val="00877EE2"/>
    <w:rsid w:val="0088525C"/>
    <w:rsid w:val="00894561"/>
    <w:rsid w:val="008A20DA"/>
    <w:rsid w:val="008A2F23"/>
    <w:rsid w:val="008A3000"/>
    <w:rsid w:val="008A3C40"/>
    <w:rsid w:val="008A6624"/>
    <w:rsid w:val="008B6003"/>
    <w:rsid w:val="008C77A8"/>
    <w:rsid w:val="008C7E41"/>
    <w:rsid w:val="008D1322"/>
    <w:rsid w:val="008E4BF4"/>
    <w:rsid w:val="008F03F2"/>
    <w:rsid w:val="008F04CD"/>
    <w:rsid w:val="008F113C"/>
    <w:rsid w:val="008F1388"/>
    <w:rsid w:val="00900FF6"/>
    <w:rsid w:val="0090418A"/>
    <w:rsid w:val="00904386"/>
    <w:rsid w:val="00907D3D"/>
    <w:rsid w:val="0091647D"/>
    <w:rsid w:val="00916E2D"/>
    <w:rsid w:val="00916EA7"/>
    <w:rsid w:val="0092681C"/>
    <w:rsid w:val="009275BA"/>
    <w:rsid w:val="00927C59"/>
    <w:rsid w:val="009303FD"/>
    <w:rsid w:val="0093556F"/>
    <w:rsid w:val="0093576C"/>
    <w:rsid w:val="00936DB7"/>
    <w:rsid w:val="009410C3"/>
    <w:rsid w:val="009433CD"/>
    <w:rsid w:val="00945E2B"/>
    <w:rsid w:val="0094663C"/>
    <w:rsid w:val="00952615"/>
    <w:rsid w:val="00952720"/>
    <w:rsid w:val="00953FBA"/>
    <w:rsid w:val="00955E12"/>
    <w:rsid w:val="00960EBA"/>
    <w:rsid w:val="00961E9E"/>
    <w:rsid w:val="00966F49"/>
    <w:rsid w:val="00976554"/>
    <w:rsid w:val="00983021"/>
    <w:rsid w:val="009833AB"/>
    <w:rsid w:val="00986DB2"/>
    <w:rsid w:val="00992B5F"/>
    <w:rsid w:val="009934A4"/>
    <w:rsid w:val="00994AE1"/>
    <w:rsid w:val="0099682B"/>
    <w:rsid w:val="009A2604"/>
    <w:rsid w:val="009A40C9"/>
    <w:rsid w:val="009A4505"/>
    <w:rsid w:val="009A5825"/>
    <w:rsid w:val="009A6B7E"/>
    <w:rsid w:val="009A6BB9"/>
    <w:rsid w:val="009B2996"/>
    <w:rsid w:val="009B30D7"/>
    <w:rsid w:val="009B49A5"/>
    <w:rsid w:val="009C0183"/>
    <w:rsid w:val="009C348D"/>
    <w:rsid w:val="009C3EFB"/>
    <w:rsid w:val="009C52EB"/>
    <w:rsid w:val="009C623D"/>
    <w:rsid w:val="009C6CF6"/>
    <w:rsid w:val="009D1064"/>
    <w:rsid w:val="009E18A0"/>
    <w:rsid w:val="009E52A2"/>
    <w:rsid w:val="009F2A11"/>
    <w:rsid w:val="00A00A33"/>
    <w:rsid w:val="00A02341"/>
    <w:rsid w:val="00A05714"/>
    <w:rsid w:val="00A07B88"/>
    <w:rsid w:val="00A10658"/>
    <w:rsid w:val="00A11910"/>
    <w:rsid w:val="00A30ED7"/>
    <w:rsid w:val="00A40B72"/>
    <w:rsid w:val="00A4389A"/>
    <w:rsid w:val="00A46B3C"/>
    <w:rsid w:val="00A53263"/>
    <w:rsid w:val="00A55CEC"/>
    <w:rsid w:val="00A57487"/>
    <w:rsid w:val="00A737C8"/>
    <w:rsid w:val="00A7579B"/>
    <w:rsid w:val="00A80668"/>
    <w:rsid w:val="00A857A2"/>
    <w:rsid w:val="00A96B7E"/>
    <w:rsid w:val="00AA7D01"/>
    <w:rsid w:val="00AB21E5"/>
    <w:rsid w:val="00AB3662"/>
    <w:rsid w:val="00AB7AED"/>
    <w:rsid w:val="00AC7C22"/>
    <w:rsid w:val="00AD0919"/>
    <w:rsid w:val="00AE2514"/>
    <w:rsid w:val="00AE346E"/>
    <w:rsid w:val="00AF0297"/>
    <w:rsid w:val="00B006F1"/>
    <w:rsid w:val="00B02758"/>
    <w:rsid w:val="00B031E6"/>
    <w:rsid w:val="00B04A5B"/>
    <w:rsid w:val="00B10D80"/>
    <w:rsid w:val="00B11FC2"/>
    <w:rsid w:val="00B20FB1"/>
    <w:rsid w:val="00B22DE6"/>
    <w:rsid w:val="00B23140"/>
    <w:rsid w:val="00B24F31"/>
    <w:rsid w:val="00B3011C"/>
    <w:rsid w:val="00B366AE"/>
    <w:rsid w:val="00B4066E"/>
    <w:rsid w:val="00B40C50"/>
    <w:rsid w:val="00B447BF"/>
    <w:rsid w:val="00B4509E"/>
    <w:rsid w:val="00B512A0"/>
    <w:rsid w:val="00B52C9D"/>
    <w:rsid w:val="00B54C5F"/>
    <w:rsid w:val="00B57484"/>
    <w:rsid w:val="00B62F0A"/>
    <w:rsid w:val="00B64101"/>
    <w:rsid w:val="00B6485B"/>
    <w:rsid w:val="00B6505B"/>
    <w:rsid w:val="00B7052D"/>
    <w:rsid w:val="00B742E5"/>
    <w:rsid w:val="00B755A1"/>
    <w:rsid w:val="00B76D55"/>
    <w:rsid w:val="00B820B2"/>
    <w:rsid w:val="00B86871"/>
    <w:rsid w:val="00B872E3"/>
    <w:rsid w:val="00B92B3E"/>
    <w:rsid w:val="00B95DB0"/>
    <w:rsid w:val="00BA08DD"/>
    <w:rsid w:val="00BA63D3"/>
    <w:rsid w:val="00BA7B63"/>
    <w:rsid w:val="00BB2229"/>
    <w:rsid w:val="00BB4F2D"/>
    <w:rsid w:val="00BB62E1"/>
    <w:rsid w:val="00BB6796"/>
    <w:rsid w:val="00BB794A"/>
    <w:rsid w:val="00BB7FA4"/>
    <w:rsid w:val="00BC0CEC"/>
    <w:rsid w:val="00BC113C"/>
    <w:rsid w:val="00BC7322"/>
    <w:rsid w:val="00BD6BC5"/>
    <w:rsid w:val="00BF2704"/>
    <w:rsid w:val="00BF5345"/>
    <w:rsid w:val="00BF54E3"/>
    <w:rsid w:val="00BF6FC6"/>
    <w:rsid w:val="00C03040"/>
    <w:rsid w:val="00C041A5"/>
    <w:rsid w:val="00C12B28"/>
    <w:rsid w:val="00C1774C"/>
    <w:rsid w:val="00C20ECF"/>
    <w:rsid w:val="00C21262"/>
    <w:rsid w:val="00C3099D"/>
    <w:rsid w:val="00C336C9"/>
    <w:rsid w:val="00C36D2F"/>
    <w:rsid w:val="00C37676"/>
    <w:rsid w:val="00C402F5"/>
    <w:rsid w:val="00C42F1D"/>
    <w:rsid w:val="00C457FC"/>
    <w:rsid w:val="00C504A0"/>
    <w:rsid w:val="00C520D5"/>
    <w:rsid w:val="00C52805"/>
    <w:rsid w:val="00C52D00"/>
    <w:rsid w:val="00C56DE8"/>
    <w:rsid w:val="00C61321"/>
    <w:rsid w:val="00C70DAC"/>
    <w:rsid w:val="00C74B4A"/>
    <w:rsid w:val="00C75A4D"/>
    <w:rsid w:val="00C75FF8"/>
    <w:rsid w:val="00C76781"/>
    <w:rsid w:val="00C813A3"/>
    <w:rsid w:val="00C82D11"/>
    <w:rsid w:val="00C831FC"/>
    <w:rsid w:val="00C94413"/>
    <w:rsid w:val="00C970B6"/>
    <w:rsid w:val="00CA3056"/>
    <w:rsid w:val="00CB2626"/>
    <w:rsid w:val="00CB2675"/>
    <w:rsid w:val="00CB2E8B"/>
    <w:rsid w:val="00CB3217"/>
    <w:rsid w:val="00CB443F"/>
    <w:rsid w:val="00CC3330"/>
    <w:rsid w:val="00CD06C2"/>
    <w:rsid w:val="00CD20F9"/>
    <w:rsid w:val="00CD2B33"/>
    <w:rsid w:val="00CD6097"/>
    <w:rsid w:val="00CD6F5C"/>
    <w:rsid w:val="00CE4201"/>
    <w:rsid w:val="00CF2849"/>
    <w:rsid w:val="00CF42EB"/>
    <w:rsid w:val="00D001C0"/>
    <w:rsid w:val="00D02733"/>
    <w:rsid w:val="00D10CE9"/>
    <w:rsid w:val="00D12BC8"/>
    <w:rsid w:val="00D13FDF"/>
    <w:rsid w:val="00D14482"/>
    <w:rsid w:val="00D22D90"/>
    <w:rsid w:val="00D27BF7"/>
    <w:rsid w:val="00D33DA0"/>
    <w:rsid w:val="00D340CD"/>
    <w:rsid w:val="00D40598"/>
    <w:rsid w:val="00D40781"/>
    <w:rsid w:val="00D40E52"/>
    <w:rsid w:val="00D42B5F"/>
    <w:rsid w:val="00D43435"/>
    <w:rsid w:val="00D536EC"/>
    <w:rsid w:val="00D54C20"/>
    <w:rsid w:val="00D55ED6"/>
    <w:rsid w:val="00D5624B"/>
    <w:rsid w:val="00D57BBD"/>
    <w:rsid w:val="00D617E4"/>
    <w:rsid w:val="00D6317D"/>
    <w:rsid w:val="00D664AD"/>
    <w:rsid w:val="00D845F7"/>
    <w:rsid w:val="00D92E07"/>
    <w:rsid w:val="00D9355C"/>
    <w:rsid w:val="00D94C88"/>
    <w:rsid w:val="00DA2E59"/>
    <w:rsid w:val="00DB414A"/>
    <w:rsid w:val="00DB418C"/>
    <w:rsid w:val="00DB41ED"/>
    <w:rsid w:val="00DB778B"/>
    <w:rsid w:val="00DC4360"/>
    <w:rsid w:val="00DC5911"/>
    <w:rsid w:val="00DD17FE"/>
    <w:rsid w:val="00DE0DAA"/>
    <w:rsid w:val="00DE3468"/>
    <w:rsid w:val="00DE4DBB"/>
    <w:rsid w:val="00DE6C2A"/>
    <w:rsid w:val="00DF267F"/>
    <w:rsid w:val="00DF3E25"/>
    <w:rsid w:val="00DF5016"/>
    <w:rsid w:val="00DF6325"/>
    <w:rsid w:val="00DF7C6B"/>
    <w:rsid w:val="00E004B1"/>
    <w:rsid w:val="00E03405"/>
    <w:rsid w:val="00E035B5"/>
    <w:rsid w:val="00E0372B"/>
    <w:rsid w:val="00E100EC"/>
    <w:rsid w:val="00E12DBF"/>
    <w:rsid w:val="00E16578"/>
    <w:rsid w:val="00E1783B"/>
    <w:rsid w:val="00E30D6D"/>
    <w:rsid w:val="00E31478"/>
    <w:rsid w:val="00E33E65"/>
    <w:rsid w:val="00E363C2"/>
    <w:rsid w:val="00E420AB"/>
    <w:rsid w:val="00E430B7"/>
    <w:rsid w:val="00E449AF"/>
    <w:rsid w:val="00E450D6"/>
    <w:rsid w:val="00E55883"/>
    <w:rsid w:val="00E56120"/>
    <w:rsid w:val="00E60D8B"/>
    <w:rsid w:val="00E62CEB"/>
    <w:rsid w:val="00E660F3"/>
    <w:rsid w:val="00E6765C"/>
    <w:rsid w:val="00E700B0"/>
    <w:rsid w:val="00E81197"/>
    <w:rsid w:val="00E85543"/>
    <w:rsid w:val="00E8555D"/>
    <w:rsid w:val="00E91A05"/>
    <w:rsid w:val="00E93D99"/>
    <w:rsid w:val="00E94737"/>
    <w:rsid w:val="00E976E3"/>
    <w:rsid w:val="00EA088F"/>
    <w:rsid w:val="00EA170B"/>
    <w:rsid w:val="00EA752A"/>
    <w:rsid w:val="00EB003F"/>
    <w:rsid w:val="00EB0502"/>
    <w:rsid w:val="00EB144D"/>
    <w:rsid w:val="00EB1D79"/>
    <w:rsid w:val="00EB6DA0"/>
    <w:rsid w:val="00EC126A"/>
    <w:rsid w:val="00EC6956"/>
    <w:rsid w:val="00ED6E6E"/>
    <w:rsid w:val="00EE04C1"/>
    <w:rsid w:val="00EE4367"/>
    <w:rsid w:val="00EE5C8C"/>
    <w:rsid w:val="00EE77D2"/>
    <w:rsid w:val="00EF0900"/>
    <w:rsid w:val="00EF0A90"/>
    <w:rsid w:val="00EF2F92"/>
    <w:rsid w:val="00EF4672"/>
    <w:rsid w:val="00EF540F"/>
    <w:rsid w:val="00F02E59"/>
    <w:rsid w:val="00F137F7"/>
    <w:rsid w:val="00F152AD"/>
    <w:rsid w:val="00F16368"/>
    <w:rsid w:val="00F1782E"/>
    <w:rsid w:val="00F23B42"/>
    <w:rsid w:val="00F241AF"/>
    <w:rsid w:val="00F3043B"/>
    <w:rsid w:val="00F430AD"/>
    <w:rsid w:val="00F45872"/>
    <w:rsid w:val="00F51D65"/>
    <w:rsid w:val="00F53C23"/>
    <w:rsid w:val="00F5531D"/>
    <w:rsid w:val="00F55A2D"/>
    <w:rsid w:val="00F56A64"/>
    <w:rsid w:val="00F60BA1"/>
    <w:rsid w:val="00F61229"/>
    <w:rsid w:val="00F71908"/>
    <w:rsid w:val="00F72EAB"/>
    <w:rsid w:val="00F7445F"/>
    <w:rsid w:val="00F76BC2"/>
    <w:rsid w:val="00F77C8E"/>
    <w:rsid w:val="00F83799"/>
    <w:rsid w:val="00F90B1C"/>
    <w:rsid w:val="00F90E17"/>
    <w:rsid w:val="00F910F5"/>
    <w:rsid w:val="00F9711C"/>
    <w:rsid w:val="00F97DFB"/>
    <w:rsid w:val="00FA0CD3"/>
    <w:rsid w:val="00FA1E06"/>
    <w:rsid w:val="00FA4520"/>
    <w:rsid w:val="00FA6B36"/>
    <w:rsid w:val="00FA7DE8"/>
    <w:rsid w:val="00FB518F"/>
    <w:rsid w:val="00FC0544"/>
    <w:rsid w:val="00FC4E23"/>
    <w:rsid w:val="00FD4E9F"/>
    <w:rsid w:val="00FE25BE"/>
    <w:rsid w:val="00FE3F50"/>
    <w:rsid w:val="00FF107A"/>
    <w:rsid w:val="00FF2137"/>
    <w:rsid w:val="00FF27F5"/>
    <w:rsid w:val="00FF4A46"/>
    <w:rsid w:val="033B0507"/>
    <w:rsid w:val="23EF5849"/>
    <w:rsid w:val="266C32D5"/>
    <w:rsid w:val="2735587E"/>
    <w:rsid w:val="2C4D7027"/>
    <w:rsid w:val="37B34E31"/>
    <w:rsid w:val="52937168"/>
    <w:rsid w:val="545D6A19"/>
    <w:rsid w:val="59892632"/>
    <w:rsid w:val="7A456C97"/>
  </w:rsids>
  <m:mathPr>
    <m:mathFont m:val="Cambria Math"/>
    <m:brkBin m:val="before"/>
    <m:brkBinSub m:val="--"/>
    <m:smallFrac m:val="0"/>
    <m:dispDef/>
    <m:lMargin m:val="0"/>
    <m:rMargin m:val="0"/>
    <m:defJc m:val="centerGroup"/>
    <m:wrapIndent m:val="1440"/>
    <m:intLim m:val="subSup"/>
    <m:naryLim m:val="undOvr"/>
  </m:mathPr>
  <w:themeFontLang w:val="id-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oNotEmbedSmartTags/>
  <w:decimalSymbol w:val="."/>
  <w:listSeparator w:val=","/>
  <w14:docId w14:val="3E23D775"/>
  <w15:docId w15:val="{139A3204-5FA1-4E66-AA3F-CDECADC3C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466"/>
    <w:pPr>
      <w:suppressAutoHyphens/>
      <w:spacing w:after="200" w:line="276" w:lineRule="auto"/>
    </w:pPr>
    <w:rPr>
      <w:rFonts w:eastAsia="Calibri"/>
      <w:sz w:val="24"/>
      <w:szCs w:val="22"/>
      <w:lang w:val="en-US" w:eastAsia="zh-CN"/>
    </w:rPr>
  </w:style>
  <w:style w:type="paragraph" w:styleId="Heading1">
    <w:name w:val="heading 1"/>
    <w:basedOn w:val="Normal"/>
    <w:next w:val="BodyText"/>
    <w:link w:val="Heading1Char1"/>
    <w:qFormat/>
    <w:rsid w:val="00245B63"/>
    <w:pPr>
      <w:keepNext/>
      <w:keepLines/>
      <w:numPr>
        <w:numId w:val="1"/>
      </w:numPr>
      <w:tabs>
        <w:tab w:val="clear" w:pos="3687"/>
        <w:tab w:val="left" w:pos="0"/>
      </w:tabs>
      <w:spacing w:after="960" w:line="480" w:lineRule="auto"/>
      <w:ind w:left="357" w:hanging="357"/>
      <w:jc w:val="center"/>
      <w:outlineLvl w:val="0"/>
    </w:pPr>
    <w:rPr>
      <w:rFonts w:eastAsia="Times New Roman"/>
      <w:b/>
      <w:szCs w:val="24"/>
    </w:rPr>
  </w:style>
  <w:style w:type="paragraph" w:styleId="Heading2">
    <w:name w:val="heading 2"/>
    <w:aliases w:val="Heading 2 (SUBBAB)"/>
    <w:basedOn w:val="Normal"/>
    <w:next w:val="Normal"/>
    <w:qFormat/>
    <w:rsid w:val="003A5A1E"/>
    <w:pPr>
      <w:keepNext/>
      <w:keepLines/>
      <w:numPr>
        <w:ilvl w:val="1"/>
        <w:numId w:val="1"/>
      </w:numPr>
      <w:spacing w:before="480" w:after="0" w:line="480" w:lineRule="auto"/>
      <w:ind w:left="425" w:hanging="425"/>
      <w:outlineLvl w:val="1"/>
    </w:pPr>
    <w:rPr>
      <w:rFonts w:eastAsia="Times New Roman"/>
      <w:b/>
      <w:szCs w:val="24"/>
    </w:rPr>
  </w:style>
  <w:style w:type="paragraph" w:styleId="Heading3">
    <w:name w:val="heading 3"/>
    <w:basedOn w:val="Normal"/>
    <w:next w:val="BodyText"/>
    <w:qFormat/>
    <w:rsid w:val="002A16DB"/>
    <w:pPr>
      <w:numPr>
        <w:ilvl w:val="2"/>
        <w:numId w:val="1"/>
      </w:numPr>
      <w:spacing w:after="0" w:line="480" w:lineRule="auto"/>
      <w:ind w:left="567" w:hanging="567"/>
      <w:outlineLvl w:val="2"/>
    </w:pPr>
    <w:rPr>
      <w:rFonts w:eastAsia="Times New Roman"/>
      <w:b/>
      <w:bCs/>
      <w:szCs w:val="24"/>
    </w:rPr>
  </w:style>
  <w:style w:type="paragraph" w:styleId="Heading4">
    <w:name w:val="heading 4"/>
    <w:basedOn w:val="Normal"/>
    <w:next w:val="Normal"/>
    <w:qFormat/>
    <w:pPr>
      <w:keepNext/>
      <w:numPr>
        <w:ilvl w:val="3"/>
        <w:numId w:val="1"/>
      </w:numPr>
      <w:spacing w:after="0" w:line="480" w:lineRule="auto"/>
      <w:ind w:left="1701" w:firstLine="0"/>
      <w:outlineLvl w:val="3"/>
    </w:pPr>
    <w:rPr>
      <w:rFonts w:eastAsia="Times New Roman"/>
      <w:b/>
      <w:bCs/>
      <w:szCs w:val="24"/>
    </w:rPr>
  </w:style>
  <w:style w:type="paragraph" w:styleId="Heading5">
    <w:name w:val="heading 5"/>
    <w:basedOn w:val="Normal"/>
    <w:next w:val="Normal"/>
    <w:qFormat/>
    <w:pPr>
      <w:spacing w:before="240" w:after="60"/>
      <w:outlineLvl w:val="4"/>
    </w:pPr>
    <w:rPr>
      <w:rFonts w:eastAsia="Times New Roman"/>
      <w:b/>
      <w:bCs/>
      <w:i/>
      <w:iCs/>
      <w:sz w:val="26"/>
      <w:szCs w:val="26"/>
    </w:rPr>
  </w:style>
  <w:style w:type="paragraph" w:styleId="Heading6">
    <w:name w:val="heading 6"/>
    <w:basedOn w:val="Normal"/>
    <w:next w:val="Normal"/>
    <w:qFormat/>
    <w:pPr>
      <w:spacing w:before="240" w:after="60"/>
      <w:outlineLvl w:val="5"/>
    </w:pPr>
    <w:rPr>
      <w:rFonts w:eastAsia="Times New Roman"/>
      <w:b/>
      <w:bCs/>
    </w:rPr>
  </w:style>
  <w:style w:type="paragraph" w:styleId="Heading7">
    <w:name w:val="heading 7"/>
    <w:basedOn w:val="Normal"/>
    <w:next w:val="Normal"/>
    <w:qFormat/>
    <w:pPr>
      <w:spacing w:before="240" w:after="60"/>
      <w:outlineLvl w:val="6"/>
    </w:pPr>
    <w:rPr>
      <w:rFonts w:eastAsia="Times New Roman"/>
      <w:szCs w:val="24"/>
    </w:rPr>
  </w:style>
  <w:style w:type="paragraph" w:styleId="Heading8">
    <w:name w:val="heading 8"/>
    <w:basedOn w:val="Normal"/>
    <w:next w:val="Normal"/>
    <w:qFormat/>
    <w:pPr>
      <w:spacing w:before="240" w:after="60"/>
      <w:outlineLvl w:val="7"/>
    </w:pPr>
    <w:rPr>
      <w:rFonts w:eastAsia="Times New Roman"/>
      <w:i/>
      <w:iCs/>
      <w:szCs w:val="24"/>
    </w:rPr>
  </w:style>
  <w:style w:type="paragraph" w:styleId="Heading9">
    <w:name w:val="heading 9"/>
    <w:basedOn w:val="Normal"/>
    <w:next w:val="Normal"/>
    <w:qFormat/>
    <w:pPr>
      <w:spacing w:before="240" w:after="60"/>
      <w:outlineLvl w:val="8"/>
    </w:pPr>
    <w:rPr>
      <w:rFonts w:ascii="Calibri Light" w:eastAsia="Times New Roman" w:hAnsi="Calibri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140" w:line="288" w:lineRule="auto"/>
    </w:pPr>
  </w:style>
  <w:style w:type="paragraph" w:styleId="BalloonText">
    <w:name w:val="Balloon Text"/>
    <w:basedOn w:val="Normal"/>
    <w:pPr>
      <w:spacing w:after="0" w:line="240" w:lineRule="auto"/>
    </w:pPr>
    <w:rPr>
      <w:rFonts w:ascii="Segoe UI" w:hAnsi="Segoe UI" w:cs="Segoe UI"/>
      <w:sz w:val="18"/>
      <w:szCs w:val="18"/>
    </w:rPr>
  </w:style>
  <w:style w:type="paragraph" w:styleId="Caption">
    <w:name w:val="caption"/>
    <w:basedOn w:val="Normal"/>
    <w:next w:val="Normal"/>
    <w:qFormat/>
    <w:pPr>
      <w:spacing w:after="0" w:line="240" w:lineRule="auto"/>
      <w:jc w:val="center"/>
    </w:pPr>
    <w:rPr>
      <w:b/>
      <w:bCs/>
      <w:szCs w:val="24"/>
    </w:rPr>
  </w:style>
  <w:style w:type="paragraph" w:styleId="EndnoteText">
    <w:name w:val="endnote text"/>
    <w:basedOn w:val="Normal"/>
    <w:link w:val="EndnoteTextChar"/>
    <w:uiPriority w:val="99"/>
    <w:semiHidden/>
    <w:unhideWhenUsed/>
    <w:rPr>
      <w:sz w:val="20"/>
      <w:szCs w:val="20"/>
    </w:rPr>
  </w:style>
  <w:style w:type="paragraph" w:styleId="Footer">
    <w:name w:val="footer"/>
    <w:basedOn w:val="Normal"/>
    <w:uiPriority w:val="99"/>
    <w:qFormat/>
    <w:pPr>
      <w:tabs>
        <w:tab w:val="center" w:pos="4680"/>
        <w:tab w:val="right" w:pos="9360"/>
      </w:tabs>
      <w:spacing w:after="0" w:line="240" w:lineRule="auto"/>
    </w:pPr>
  </w:style>
  <w:style w:type="paragraph" w:styleId="Header">
    <w:name w:val="header"/>
    <w:basedOn w:val="Normal"/>
    <w:uiPriority w:val="99"/>
    <w:qFormat/>
    <w:pPr>
      <w:tabs>
        <w:tab w:val="center" w:pos="4680"/>
        <w:tab w:val="right" w:pos="9360"/>
      </w:tabs>
      <w:spacing w:after="0" w:line="240" w:lineRule="auto"/>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rPr>
  </w:style>
  <w:style w:type="paragraph" w:styleId="List">
    <w:name w:val="List"/>
    <w:basedOn w:val="BodyText"/>
    <w:rPr>
      <w:rFonts w:cs="FreeSans"/>
    </w:rPr>
  </w:style>
  <w:style w:type="paragraph" w:styleId="NormalWeb">
    <w:name w:val="Normal (Web)"/>
    <w:basedOn w:val="Normal"/>
    <w:pPr>
      <w:spacing w:before="280" w:after="280" w:line="240" w:lineRule="auto"/>
    </w:pPr>
    <w:rPr>
      <w:rFonts w:eastAsia="Times New Roman"/>
      <w:szCs w:val="24"/>
    </w:rPr>
  </w:style>
  <w:style w:type="paragraph" w:styleId="TableofFigures">
    <w:name w:val="table of figures"/>
    <w:basedOn w:val="Normal"/>
    <w:next w:val="Normal"/>
    <w:uiPriority w:val="99"/>
    <w:rsid w:val="001272EB"/>
    <w:pPr>
      <w:spacing w:after="0" w:line="240" w:lineRule="auto"/>
    </w:pPr>
  </w:style>
  <w:style w:type="paragraph" w:styleId="TOC1">
    <w:name w:val="toc 1"/>
    <w:basedOn w:val="Normal"/>
    <w:next w:val="Pustaka1"/>
    <w:uiPriority w:val="39"/>
    <w:rsid w:val="00DE0DAA"/>
    <w:pPr>
      <w:tabs>
        <w:tab w:val="left" w:pos="794"/>
        <w:tab w:val="right" w:leader="dot" w:pos="8261"/>
      </w:tabs>
      <w:spacing w:before="120" w:after="0" w:line="240" w:lineRule="auto"/>
      <w:ind w:right="510"/>
      <w:jc w:val="both"/>
    </w:pPr>
    <w:rPr>
      <w:b/>
      <w:lang w:val="id-ID" w:eastAsia="id-ID"/>
    </w:rPr>
  </w:style>
  <w:style w:type="paragraph" w:customStyle="1" w:styleId="Pustaka1">
    <w:name w:val="Pustaka1"/>
    <w:basedOn w:val="TOC1"/>
    <w:rPr>
      <w:b w:val="0"/>
      <w:szCs w:val="24"/>
    </w:rPr>
  </w:style>
  <w:style w:type="paragraph" w:styleId="TOC2">
    <w:name w:val="toc 2"/>
    <w:basedOn w:val="Pustaka2"/>
    <w:next w:val="Pustaka2"/>
    <w:uiPriority w:val="39"/>
    <w:rsid w:val="00DE0DAA"/>
    <w:pPr>
      <w:tabs>
        <w:tab w:val="left" w:pos="1134"/>
      </w:tabs>
      <w:spacing w:before="0"/>
      <w:ind w:left="709"/>
    </w:pPr>
  </w:style>
  <w:style w:type="paragraph" w:customStyle="1" w:styleId="Pustaka2">
    <w:name w:val="Pustaka2"/>
    <w:basedOn w:val="Pustaka1"/>
  </w:style>
  <w:style w:type="paragraph" w:styleId="TOC3">
    <w:name w:val="toc 3"/>
    <w:basedOn w:val="Pustaka3"/>
    <w:next w:val="Pustaka3"/>
    <w:uiPriority w:val="39"/>
    <w:pPr>
      <w:tabs>
        <w:tab w:val="left" w:pos="1843"/>
        <w:tab w:val="left" w:pos="1954"/>
      </w:tabs>
      <w:ind w:left="1843" w:hanging="709"/>
    </w:pPr>
  </w:style>
  <w:style w:type="paragraph" w:customStyle="1" w:styleId="Pustaka3">
    <w:name w:val="Pustaka3"/>
    <w:basedOn w:val="Pustaka2"/>
  </w:style>
  <w:style w:type="paragraph" w:styleId="TOC4">
    <w:name w:val="toc 4"/>
    <w:basedOn w:val="Normal"/>
    <w:next w:val="Normal"/>
    <w:uiPriority w:val="39"/>
    <w:semiHidden/>
    <w:unhideWhenUsed/>
    <w:pPr>
      <w:spacing w:after="100"/>
      <w:ind w:left="660"/>
    </w:pPr>
  </w:style>
  <w:style w:type="character" w:styleId="Emphasis">
    <w:name w:val="Emphasis"/>
    <w:uiPriority w:val="20"/>
    <w:qFormat/>
    <w:rPr>
      <w:i/>
      <w:iCs/>
    </w:rPr>
  </w:style>
  <w:style w:type="character" w:styleId="EndnoteReference">
    <w:name w:val="endnote reference"/>
    <w:uiPriority w:val="99"/>
    <w:semiHidden/>
    <w:unhideWhenUsed/>
    <w:rPr>
      <w:vertAlign w:val="superscript"/>
    </w:rPr>
  </w:style>
  <w:style w:type="character" w:styleId="FollowedHyperlink">
    <w:name w:val="FollowedHyperlink"/>
    <w:uiPriority w:val="99"/>
    <w:rPr>
      <w:color w:val="954F72"/>
      <w:u w:val="single"/>
    </w:rPr>
  </w:style>
  <w:style w:type="character" w:styleId="Hyperlink">
    <w:name w:val="Hyperlink"/>
    <w:uiPriority w:val="99"/>
    <w:rPr>
      <w:color w:val="0563C1"/>
      <w:u w:val="single"/>
    </w:rPr>
  </w:style>
  <w:style w:type="character" w:styleId="Strong">
    <w:name w:val="Strong"/>
    <w:qFormat/>
    <w:rPr>
      <w:b/>
      <w:bCs/>
    </w:rPr>
  </w:style>
  <w:style w:type="table" w:styleId="TableGrid">
    <w:name w:val="Table Grid"/>
    <w:basedOn w:val="TableNormal"/>
    <w:uiPriority w:val="39"/>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W8Num1z0">
    <w:name w:val="WW8Num1z0"/>
    <w:rPr>
      <w:rFonts w:ascii="Times New Roman" w:hAnsi="Times New Roman" w:cs="Times New Roman" w:hint="default"/>
      <w:sz w:val="24"/>
      <w:szCs w:val="24"/>
      <w:lang w:val="en-US"/>
    </w:rPr>
  </w:style>
  <w:style w:type="character" w:customStyle="1" w:styleId="WW8Num1z1">
    <w:name w:val="WW8Num1z1"/>
  </w:style>
  <w:style w:type="character" w:customStyle="1" w:styleId="WW8Num1z2">
    <w:name w:val="WW8Num1z2"/>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Times New Roman" w:hAnsi="Times New Roman" w:cs="Times New Roman"/>
      <w:sz w:val="24"/>
      <w:szCs w:val="24"/>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Times New Roman" w:hAnsi="Times New Roman" w:cs="Times New Roman"/>
      <w:sz w:val="24"/>
      <w:szCs w:val="24"/>
    </w:rPr>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style>
  <w:style w:type="character" w:customStyle="1" w:styleId="WW8Num4z6">
    <w:name w:val="WW8Num4z6"/>
    <w:qFormat/>
  </w:style>
  <w:style w:type="character" w:customStyle="1" w:styleId="WW8Num4z7">
    <w:name w:val="WW8Num4z7"/>
    <w:qFormat/>
  </w:style>
  <w:style w:type="character" w:customStyle="1" w:styleId="WW8Num4z8">
    <w:name w:val="WW8Num4z8"/>
  </w:style>
  <w:style w:type="character" w:customStyle="1" w:styleId="WW8Num5z0">
    <w:name w:val="WW8Num5z0"/>
    <w:rPr>
      <w:rFonts w:ascii="Times New Roman" w:hAnsi="Times New Roman" w:cs="Times New Roman" w:hint="default"/>
      <w:i/>
      <w:sz w:val="24"/>
      <w:szCs w:val="24"/>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Times New Roman" w:hAnsi="Times New Roman" w:cs="Times New Roman"/>
      <w:sz w:val="24"/>
      <w:szCs w:val="24"/>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ascii="Times New Roman" w:hAnsi="Times New Roman" w:cs="Times New Roman" w:hint="default"/>
      <w:sz w:val="18"/>
      <w:szCs w:val="18"/>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Times New Roman" w:hAnsi="Times New Roman" w:cs="Times New Roman"/>
      <w:sz w:val="24"/>
      <w:szCs w:val="24"/>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Times New Roman" w:hAnsi="Times New Roman" w:cs="Times New Roman" w:hint="default"/>
      <w:sz w:val="24"/>
      <w:szCs w:val="24"/>
      <w:lang w:val="id-ID" w:eastAsia="id-ID"/>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Times New Roman" w:hAnsi="Times New Roman" w:cs="Times New Roman"/>
      <w:sz w:val="24"/>
      <w:szCs w:val="24"/>
      <w:lang w:val="en-US"/>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Times New Roman" w:hAnsi="Times New Roman" w:cs="Times New Roman"/>
      <w:sz w:val="24"/>
      <w:szCs w:val="24"/>
      <w:lang w:val="id-ID"/>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ascii="Times New Roman" w:hAnsi="Times New Roman" w:cs="Times New Roman" w:hint="default"/>
      <w:sz w:val="24"/>
      <w:szCs w:val="24"/>
      <w:lang w:val="id-ID" w:eastAsia="id-ID"/>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ascii="Symbol" w:hAnsi="Symbol" w:cs="Symbol" w:hint="default"/>
      <w:sz w:val="20"/>
    </w:rPr>
  </w:style>
  <w:style w:type="character" w:customStyle="1" w:styleId="WW8Num13z1">
    <w:name w:val="WW8Num13z1"/>
    <w:rPr>
      <w:rFonts w:ascii="Courier New" w:hAnsi="Courier New" w:cs="Courier New" w:hint="default"/>
      <w:sz w:val="20"/>
    </w:rPr>
  </w:style>
  <w:style w:type="character" w:customStyle="1" w:styleId="WW8Num13z2">
    <w:name w:val="WW8Num13z2"/>
    <w:rPr>
      <w:rFonts w:ascii="Times New Roman" w:hAnsi="Times New Roman" w:cs="Times New Roman" w:hint="default"/>
      <w:i/>
      <w:sz w:val="24"/>
      <w:szCs w:val="24"/>
      <w:lang w:val="en-US"/>
    </w:rPr>
  </w:style>
  <w:style w:type="character" w:customStyle="1" w:styleId="WW8Num13z3">
    <w:name w:val="WW8Num13z3"/>
    <w:rPr>
      <w:rFonts w:ascii="Times New Roman" w:eastAsia="Calibri" w:hAnsi="Times New Roman" w:cs="Times New Roman" w:hint="default"/>
      <w:sz w:val="24"/>
      <w:szCs w:val="24"/>
    </w:rPr>
  </w:style>
  <w:style w:type="character" w:customStyle="1" w:styleId="WW8Num13z4">
    <w:name w:val="WW8Num13z4"/>
    <w:rPr>
      <w:rFonts w:ascii="Wingdings" w:hAnsi="Wingdings" w:cs="Wingdings" w:hint="default"/>
      <w:sz w:val="20"/>
    </w:rPr>
  </w:style>
  <w:style w:type="character" w:customStyle="1" w:styleId="WW8Num14z0">
    <w:name w:val="WW8Num14z0"/>
    <w:rPr>
      <w:rFonts w:hint="default"/>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ascii="Times New Roman" w:hAnsi="Times New Roman" w:cs="Times New Roman" w:hint="default"/>
      <w:sz w:val="24"/>
      <w:szCs w:val="24"/>
      <w:lang w:val="en-US"/>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Times New Roman" w:hAnsi="Times New Roman" w:cs="Times New Roman" w:hint="default"/>
      <w:sz w:val="24"/>
      <w:szCs w:val="24"/>
      <w:lang w:val="en-US"/>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cs="Times New Roman"/>
    </w:rPr>
  </w:style>
  <w:style w:type="character" w:customStyle="1" w:styleId="WW8Num18z0">
    <w:name w:val="WW8Num18z0"/>
    <w:rPr>
      <w:rFonts w:ascii="Times New Roman" w:hAnsi="Times New Roman" w:cs="Times New Roman"/>
      <w:sz w:val="24"/>
      <w:szCs w:val="24"/>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Times New Roman" w:hAnsi="Times New Roman" w:cs="Times New Roman"/>
      <w:sz w:val="24"/>
      <w:szCs w:val="24"/>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hint="default"/>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Times New Roman" w:hAnsi="Times New Roman" w:cs="Times New Roman" w:hint="default"/>
      <w:sz w:val="24"/>
      <w:szCs w:val="24"/>
    </w:rPr>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Times New Roman" w:hAnsi="Times New Roman" w:cs="Times New Roman"/>
      <w:sz w:val="24"/>
      <w:szCs w:val="24"/>
    </w:rPr>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hint="default"/>
    </w:rPr>
  </w:style>
  <w:style w:type="character" w:customStyle="1" w:styleId="WW8Num25z1">
    <w:name w:val="WW8Num25z1"/>
  </w:style>
  <w:style w:type="character" w:customStyle="1" w:styleId="WW8Num25z2">
    <w:name w:val="WW8Num25z2"/>
  </w:style>
  <w:style w:type="character" w:customStyle="1" w:styleId="WW8Num25z3">
    <w:name w:val="WW8Num25z3"/>
    <w:qFormat/>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Times New Roman" w:hAnsi="Times New Roman" w:cs="Times New Roman" w:hint="default"/>
      <w:sz w:val="18"/>
      <w:szCs w:val="18"/>
    </w:rPr>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Times New Roman" w:hAnsi="Times New Roman" w:cs="Times New Roman"/>
      <w:sz w:val="24"/>
      <w:szCs w:val="24"/>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rPr>
      <w:rFonts w:ascii="Times New Roman" w:hAnsi="Times New Roman" w:cs="Times New Roman"/>
      <w:sz w:val="24"/>
      <w:szCs w:val="24"/>
    </w:rPr>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rPr>
      <w:rFonts w:ascii="Times New Roman" w:hAnsi="Times New Roman" w:cs="Times New Roman" w:hint="default"/>
      <w:sz w:val="24"/>
      <w:szCs w:val="24"/>
    </w:rPr>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ascii="Times New Roman" w:hAnsi="Times New Roman" w:cs="Times New Roman"/>
      <w:sz w:val="24"/>
      <w:szCs w:val="24"/>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ascii="Times New Roman" w:hAnsi="Times New Roman" w:cs="Times New Roman"/>
      <w:sz w:val="24"/>
      <w:szCs w:val="24"/>
    </w:rPr>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rPr>
      <w:rFonts w:ascii="Times New Roman" w:hAnsi="Times New Roman" w:cs="Times New Roman" w:hint="default"/>
      <w:color w:val="000000"/>
      <w:spacing w:val="0"/>
      <w:kern w:val="1"/>
      <w:position w:val="0"/>
      <w:sz w:val="24"/>
      <w:szCs w:val="24"/>
      <w:u w:val="none"/>
      <w:vertAlign w:val="baseline"/>
      <w14:shadow w14:blurRad="0" w14:dist="0" w14:dir="0" w14:sx="0" w14:sy="0" w14:kx="0" w14:ky="0" w14:algn="none">
        <w14:srgbClr w14:val="000000"/>
      </w14:shadow>
    </w:rPr>
  </w:style>
  <w:style w:type="character" w:customStyle="1" w:styleId="WW8Num35z1">
    <w:name w:val="WW8Num35z1"/>
    <w:rPr>
      <w:rFonts w:cs="Times New Roman" w:hint="default"/>
    </w:rPr>
  </w:style>
  <w:style w:type="character" w:customStyle="1" w:styleId="WW8Num36z0">
    <w:name w:val="WW8Num36z0"/>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rPr>
      <w:rFonts w:hint="default"/>
    </w:rPr>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rPr>
      <w:rFonts w:hint="default"/>
    </w:rPr>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rPr>
      <w:rFonts w:ascii="Symbol" w:hAnsi="Symbol" w:cs="Symbol" w:hint="default"/>
      <w:sz w:val="20"/>
    </w:rPr>
  </w:style>
  <w:style w:type="character" w:customStyle="1" w:styleId="WW8Num39z1">
    <w:name w:val="WW8Num39z1"/>
    <w:rPr>
      <w:rFonts w:ascii="Courier New" w:hAnsi="Courier New" w:cs="Courier New" w:hint="default"/>
      <w:sz w:val="20"/>
    </w:rPr>
  </w:style>
  <w:style w:type="character" w:customStyle="1" w:styleId="WW8Num39z2">
    <w:name w:val="WW8Num39z2"/>
    <w:rPr>
      <w:rFonts w:ascii="Times New Roman" w:hAnsi="Times New Roman" w:cs="Times New Roman" w:hint="default"/>
      <w:i/>
      <w:sz w:val="24"/>
      <w:szCs w:val="24"/>
    </w:rPr>
  </w:style>
  <w:style w:type="character" w:customStyle="1" w:styleId="WW8Num39z3">
    <w:name w:val="WW8Num39z3"/>
    <w:rPr>
      <w:rFonts w:ascii="Wingdings" w:hAnsi="Wingdings" w:cs="Wingdings" w:hint="default"/>
      <w:sz w:val="20"/>
    </w:rPr>
  </w:style>
  <w:style w:type="character" w:customStyle="1" w:styleId="WW8Num40z0">
    <w:name w:val="WW8Num40z0"/>
  </w:style>
  <w:style w:type="character" w:customStyle="1" w:styleId="WW8Num40z1">
    <w:name w:val="WW8Num40z1"/>
  </w:style>
  <w:style w:type="character" w:customStyle="1" w:styleId="WW8Num40z2">
    <w:name w:val="WW8Num40z2"/>
  </w:style>
  <w:style w:type="character" w:customStyle="1" w:styleId="WW8Num40z3">
    <w:name w:val="WW8Num40z3"/>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rPr>
      <w:rFonts w:hint="default"/>
    </w:rPr>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rPr>
      <w:rFonts w:hint="default"/>
    </w:rPr>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rFonts w:ascii="Times New Roman" w:hAnsi="Times New Roman" w:cs="Times New Roman" w:hint="default"/>
      <w:sz w:val="24"/>
      <w:szCs w:val="24"/>
      <w:lang w:val="en-US"/>
    </w:rPr>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rPr>
      <w:b/>
      <w:sz w:val="24"/>
      <w:szCs w:val="24"/>
      <w:lang w:val="zh-CN" w:bidi="zh-CN"/>
    </w:rPr>
  </w:style>
  <w:style w:type="character" w:customStyle="1" w:styleId="WW8Num45z1">
    <w:name w:val="WW8Num45z1"/>
    <w:rPr>
      <w:rFonts w:cs="Times New Roman" w:hint="default"/>
    </w:rPr>
  </w:style>
  <w:style w:type="character" w:customStyle="1" w:styleId="WW8Num45z2">
    <w:name w:val="WW8Num45z2"/>
    <w:rPr>
      <w:rFonts w:cs="Times New Roman" w:hint="default"/>
    </w:rPr>
  </w:style>
  <w:style w:type="character" w:customStyle="1" w:styleId="WW8Num46z0">
    <w:name w:val="WW8Num46z0"/>
    <w:rPr>
      <w:rFonts w:ascii="Symbol" w:hAnsi="Symbol" w:cs="Symbol" w:hint="default"/>
      <w:sz w:val="20"/>
    </w:rPr>
  </w:style>
  <w:style w:type="character" w:customStyle="1" w:styleId="WW8Num46z1">
    <w:name w:val="WW8Num46z1"/>
    <w:rPr>
      <w:rFonts w:ascii="Courier New" w:hAnsi="Courier New" w:cs="Courier New" w:hint="default"/>
      <w:sz w:val="20"/>
    </w:rPr>
  </w:style>
  <w:style w:type="character" w:customStyle="1" w:styleId="WW8Num46z2">
    <w:name w:val="WW8Num46z2"/>
    <w:rPr>
      <w:rFonts w:ascii="Times New Roman" w:hAnsi="Times New Roman" w:cs="Times New Roman" w:hint="default"/>
      <w:sz w:val="24"/>
      <w:szCs w:val="24"/>
    </w:rPr>
  </w:style>
  <w:style w:type="character" w:customStyle="1" w:styleId="WW8Num46z3">
    <w:name w:val="WW8Num46z3"/>
    <w:rPr>
      <w:rFonts w:ascii="Wingdings" w:hAnsi="Wingdings" w:cs="Wingdings" w:hint="default"/>
      <w:sz w:val="20"/>
    </w:rPr>
  </w:style>
  <w:style w:type="character" w:customStyle="1" w:styleId="WW8Num47z0">
    <w:name w:val="WW8Num47z0"/>
    <w:rPr>
      <w:rFonts w:ascii="Times New Roman" w:hAnsi="Times New Roman" w:cs="Times New Roman"/>
      <w:sz w:val="24"/>
      <w:szCs w:val="24"/>
      <w:lang w:val="en-US"/>
    </w:rPr>
  </w:style>
  <w:style w:type="character" w:customStyle="1" w:styleId="WW8Num47z1">
    <w:name w:val="WW8Num47z1"/>
  </w:style>
  <w:style w:type="character" w:customStyle="1" w:styleId="WW8Num47z2">
    <w:name w:val="WW8Num47z2"/>
  </w:style>
  <w:style w:type="character" w:customStyle="1" w:styleId="WW8Num47z3">
    <w:name w:val="WW8Num47z3"/>
    <w:rPr>
      <w:rFonts w:ascii="Times New Roman" w:hAnsi="Times New Roman" w:cs="Times New Roman"/>
      <w:sz w:val="24"/>
      <w:szCs w:val="24"/>
    </w:rPr>
  </w:style>
  <w:style w:type="character" w:customStyle="1" w:styleId="WW8Num47z4">
    <w:name w:val="WW8Num47z4"/>
  </w:style>
  <w:style w:type="character" w:customStyle="1" w:styleId="WW8Num47z5">
    <w:name w:val="WW8Num47z5"/>
  </w:style>
  <w:style w:type="character" w:customStyle="1" w:styleId="WW8Num47z6">
    <w:name w:val="WW8Num47z6"/>
    <w:rPr>
      <w:rFonts w:ascii="Times New Roman" w:hAnsi="Times New Roman" w:cs="Times New Roman" w:hint="default"/>
      <w:sz w:val="24"/>
      <w:szCs w:val="24"/>
    </w:rPr>
  </w:style>
  <w:style w:type="character" w:customStyle="1" w:styleId="WW8Num47z7">
    <w:name w:val="WW8Num47z7"/>
  </w:style>
  <w:style w:type="character" w:customStyle="1" w:styleId="WW8Num47z8">
    <w:name w:val="WW8Num47z8"/>
  </w:style>
  <w:style w:type="character" w:customStyle="1" w:styleId="WW8Num48z0">
    <w:name w:val="WW8Num48z0"/>
    <w:rPr>
      <w:rFonts w:ascii="Times New Roman" w:hAnsi="Times New Roman" w:cs="Times New Roman"/>
      <w:sz w:val="24"/>
      <w:szCs w:val="24"/>
    </w:rPr>
  </w:style>
  <w:style w:type="character" w:customStyle="1" w:styleId="WW8Num48z1">
    <w:name w:val="WW8Num48z1"/>
  </w:style>
  <w:style w:type="character" w:customStyle="1" w:styleId="WW8Num48z2">
    <w:name w:val="WW8Num48z2"/>
  </w:style>
  <w:style w:type="character" w:customStyle="1" w:styleId="WW8Num48z3">
    <w:name w:val="WW8Num48z3"/>
  </w:style>
  <w:style w:type="character" w:customStyle="1" w:styleId="WW8Num48z4">
    <w:name w:val="WW8Num48z4"/>
  </w:style>
  <w:style w:type="character" w:customStyle="1" w:styleId="WW8Num48z5">
    <w:name w:val="WW8Num48z5"/>
  </w:style>
  <w:style w:type="character" w:customStyle="1" w:styleId="WW8Num48z6">
    <w:name w:val="WW8Num48z6"/>
  </w:style>
  <w:style w:type="character" w:customStyle="1" w:styleId="WW8Num48z7">
    <w:name w:val="WW8Num48z7"/>
  </w:style>
  <w:style w:type="character" w:customStyle="1" w:styleId="WW8Num48z8">
    <w:name w:val="WW8Num48z8"/>
  </w:style>
  <w:style w:type="character" w:customStyle="1" w:styleId="Heading2Char">
    <w:name w:val="Heading 2 Char"/>
    <w:rPr>
      <w:rFonts w:ascii="Times New Roman" w:eastAsia="Times New Roman" w:hAnsi="Times New Roman" w:cs="Times New Roman"/>
      <w:b/>
      <w:sz w:val="24"/>
      <w:szCs w:val="24"/>
    </w:rPr>
  </w:style>
  <w:style w:type="character" w:customStyle="1" w:styleId="Heading3Char">
    <w:name w:val="Heading 3 Char"/>
    <w:rPr>
      <w:rFonts w:ascii="Times New Roman" w:eastAsia="Times New Roman" w:hAnsi="Times New Roman" w:cs="Times New Roman"/>
      <w:b/>
      <w:bCs/>
      <w:sz w:val="24"/>
      <w:szCs w:val="24"/>
    </w:rPr>
  </w:style>
  <w:style w:type="character" w:customStyle="1" w:styleId="tgc">
    <w:name w:val="_tgc"/>
    <w:basedOn w:val="DefaultParagraphFont"/>
  </w:style>
  <w:style w:type="character" w:customStyle="1" w:styleId="apple-converted-space">
    <w:name w:val="apple-converted-space"/>
    <w:basedOn w:val="DefaultParagraphFont"/>
  </w:style>
  <w:style w:type="character" w:customStyle="1" w:styleId="mw-headline">
    <w:name w:val="mw-headline"/>
    <w:basedOn w:val="DefaultParagraphFont"/>
  </w:style>
  <w:style w:type="character" w:customStyle="1" w:styleId="highlight">
    <w:name w:val="highlight"/>
    <w:basedOn w:val="DefaultParagraphFont"/>
  </w:style>
  <w:style w:type="character" w:customStyle="1" w:styleId="it">
    <w:name w:val="it"/>
    <w:basedOn w:val="DefaultParagraphFont"/>
  </w:style>
  <w:style w:type="character" w:customStyle="1" w:styleId="HeaderChar">
    <w:name w:val="Header Char"/>
    <w:uiPriority w:val="99"/>
    <w:rPr>
      <w:rFonts w:ascii="Calibri" w:eastAsia="Calibri" w:hAnsi="Calibri" w:cs="Times New Roman"/>
    </w:rPr>
  </w:style>
  <w:style w:type="character" w:customStyle="1" w:styleId="FooterChar">
    <w:name w:val="Footer Char"/>
    <w:uiPriority w:val="99"/>
    <w:rPr>
      <w:rFonts w:ascii="Calibri" w:eastAsia="Calibri" w:hAnsi="Calibri" w:cs="Times New Roman"/>
    </w:rPr>
  </w:style>
  <w:style w:type="character" w:customStyle="1" w:styleId="Heading1Char">
    <w:name w:val="Heading 1 Char"/>
    <w:rPr>
      <w:rFonts w:ascii="Times New Roman" w:eastAsia="Times New Roman" w:hAnsi="Times New Roman" w:cs="Times New Roman"/>
      <w:b/>
      <w:sz w:val="24"/>
      <w:szCs w:val="24"/>
    </w:rPr>
  </w:style>
  <w:style w:type="character" w:customStyle="1" w:styleId="Heading4Char">
    <w:name w:val="Heading 4 Char"/>
    <w:rPr>
      <w:rFonts w:ascii="Times New Roman" w:eastAsia="Times New Roman" w:hAnsi="Times New Roman" w:cs="Times New Roman"/>
      <w:b/>
      <w:bCs/>
      <w:sz w:val="24"/>
      <w:szCs w:val="24"/>
    </w:rPr>
  </w:style>
  <w:style w:type="character" w:customStyle="1" w:styleId="BalloonTextChar">
    <w:name w:val="Balloon Text Char"/>
    <w:rPr>
      <w:rFonts w:ascii="Segoe UI" w:hAnsi="Segoe UI" w:cs="Segoe UI"/>
      <w:sz w:val="18"/>
      <w:szCs w:val="18"/>
    </w:rPr>
  </w:style>
  <w:style w:type="character" w:customStyle="1" w:styleId="Heading5Char">
    <w:name w:val="Heading 5 Char"/>
    <w:rPr>
      <w:rFonts w:ascii="Calibri" w:eastAsia="Times New Roman" w:hAnsi="Calibri" w:cs="Times New Roman"/>
      <w:b/>
      <w:bCs/>
      <w:i/>
      <w:iCs/>
      <w:sz w:val="26"/>
      <w:szCs w:val="26"/>
    </w:rPr>
  </w:style>
  <w:style w:type="character" w:customStyle="1" w:styleId="Heading6Char">
    <w:name w:val="Heading 6 Char"/>
    <w:rPr>
      <w:rFonts w:ascii="Calibri" w:eastAsia="Times New Roman" w:hAnsi="Calibri" w:cs="Times New Roman"/>
      <w:b/>
      <w:bCs/>
      <w:sz w:val="22"/>
      <w:szCs w:val="22"/>
    </w:rPr>
  </w:style>
  <w:style w:type="character" w:customStyle="1" w:styleId="Heading7Char">
    <w:name w:val="Heading 7 Char"/>
    <w:rPr>
      <w:rFonts w:ascii="Calibri" w:eastAsia="Times New Roman" w:hAnsi="Calibri" w:cs="Times New Roman"/>
      <w:sz w:val="24"/>
      <w:szCs w:val="24"/>
    </w:rPr>
  </w:style>
  <w:style w:type="character" w:customStyle="1" w:styleId="Heading8Char">
    <w:name w:val="Heading 8 Char"/>
    <w:rPr>
      <w:rFonts w:ascii="Calibri" w:eastAsia="Times New Roman" w:hAnsi="Calibri" w:cs="Times New Roman"/>
      <w:i/>
      <w:iCs/>
      <w:sz w:val="24"/>
      <w:szCs w:val="24"/>
    </w:rPr>
  </w:style>
  <w:style w:type="character" w:customStyle="1" w:styleId="Heading9Char">
    <w:name w:val="Heading 9 Char"/>
    <w:rPr>
      <w:rFonts w:ascii="Calibri Light" w:eastAsia="Times New Roman" w:hAnsi="Calibri Light" w:cs="Times New Roman"/>
      <w:sz w:val="22"/>
      <w:szCs w:val="22"/>
    </w:rPr>
  </w:style>
  <w:style w:type="character" w:customStyle="1" w:styleId="SubtleEmphasis1">
    <w:name w:val="Subtle Emphasis1"/>
    <w:qFormat/>
  </w:style>
  <w:style w:type="character" w:customStyle="1" w:styleId="QuoteChar">
    <w:name w:val="Quote Char"/>
    <w:rPr>
      <w:rFonts w:ascii="Times New Roman" w:eastAsia="Times New Roman" w:hAnsi="Times New Roman" w:cs="Times New Roman"/>
      <w:b/>
      <w:sz w:val="24"/>
      <w:szCs w:val="24"/>
      <w:lang w:val="en-US"/>
    </w:rPr>
  </w:style>
  <w:style w:type="character" w:customStyle="1" w:styleId="st">
    <w:name w:val="st"/>
  </w:style>
  <w:style w:type="character" w:customStyle="1" w:styleId="TOC1Char">
    <w:name w:val="TOC 1 Char"/>
    <w:rPr>
      <w:rFonts w:ascii="Times New Roman" w:hAnsi="Times New Roman" w:cs="Times New Roman"/>
      <w:b/>
      <w:sz w:val="24"/>
      <w:szCs w:val="22"/>
      <w:lang w:val="en-US" w:eastAsia="id-ID"/>
    </w:rPr>
  </w:style>
  <w:style w:type="character" w:customStyle="1" w:styleId="Pustaka1Char">
    <w:name w:val="Pustaka1 Char"/>
    <w:rPr>
      <w:rFonts w:ascii="Times New Roman" w:hAnsi="Times New Roman" w:cs="Times New Roman"/>
      <w:sz w:val="24"/>
      <w:szCs w:val="24"/>
      <w:lang w:val="en-US" w:eastAsia="id-ID"/>
    </w:rPr>
  </w:style>
  <w:style w:type="character" w:customStyle="1" w:styleId="Pustaka2Char">
    <w:name w:val="Pustaka2 Char"/>
    <w:basedOn w:val="Pustaka1Char"/>
    <w:rPr>
      <w:rFonts w:ascii="Times New Roman" w:hAnsi="Times New Roman" w:cs="Times New Roman"/>
      <w:sz w:val="24"/>
      <w:szCs w:val="24"/>
      <w:lang w:val="en-US" w:eastAsia="id-ID"/>
    </w:rPr>
  </w:style>
  <w:style w:type="character" w:customStyle="1" w:styleId="Pustaka3Char">
    <w:name w:val="Pustaka3 Char"/>
    <w:basedOn w:val="Pustaka2Char"/>
    <w:rPr>
      <w:rFonts w:ascii="Times New Roman" w:hAnsi="Times New Roman" w:cs="Times New Roman"/>
      <w:sz w:val="24"/>
      <w:szCs w:val="24"/>
      <w:lang w:val="en-US" w:eastAsia="id-ID"/>
    </w:rPr>
  </w:style>
  <w:style w:type="character" w:customStyle="1" w:styleId="shorttext">
    <w:name w:val="short_text"/>
  </w:style>
  <w:style w:type="character" w:customStyle="1" w:styleId="Pustaka4Char">
    <w:name w:val="Pustaka4 Char"/>
    <w:basedOn w:val="Pustaka3Char"/>
    <w:rPr>
      <w:rFonts w:ascii="Times New Roman" w:hAnsi="Times New Roman" w:cs="Times New Roman"/>
      <w:sz w:val="24"/>
      <w:szCs w:val="24"/>
      <w:lang w:val="en-US" w:eastAsia="id-ID"/>
    </w:rPr>
  </w:style>
  <w:style w:type="character" w:customStyle="1" w:styleId="BabBayanganChar">
    <w:name w:val="Bab Bayangan Char"/>
    <w:rPr>
      <w:rFonts w:ascii="Times New Roman" w:eastAsia="Times New Roman" w:hAnsi="Times New Roman" w:cs="Times New Roman"/>
      <w:color w:val="FFFFFF"/>
      <w:sz w:val="28"/>
      <w:szCs w:val="28"/>
      <w:lang w:val="en-US"/>
    </w:rPr>
  </w:style>
  <w:style w:type="character" w:customStyle="1" w:styleId="ListParagraphChar">
    <w:name w:val="List Paragraph Char"/>
    <w:rPr>
      <w:rFonts w:eastAsia="Times New Roman"/>
      <w:sz w:val="22"/>
      <w:szCs w:val="22"/>
    </w:rPr>
  </w:style>
  <w:style w:type="character" w:customStyle="1" w:styleId="UnregisteredBabChar">
    <w:name w:val="UnregisteredBab Char"/>
    <w:rPr>
      <w:rFonts w:ascii="Times New Roman" w:eastAsia="Times New Roman" w:hAnsi="Times New Roman" w:cs="Times New Roman"/>
      <w:b/>
      <w:sz w:val="24"/>
      <w:szCs w:val="24"/>
      <w:u w:val="single"/>
      <w:lang w:val="en-US"/>
    </w:rPr>
  </w:style>
  <w:style w:type="character" w:customStyle="1" w:styleId="LampiranChar">
    <w:name w:val="Lampiran Char"/>
    <w:rPr>
      <w:rFonts w:ascii="Times New Roman" w:eastAsia="Times New Roman" w:hAnsi="Times New Roman" w:cs="Times New Roman"/>
      <w:iCs/>
      <w:sz w:val="24"/>
      <w:szCs w:val="24"/>
      <w:u w:val="single"/>
      <w:lang w:val="en-US"/>
    </w:rPr>
  </w:style>
  <w:style w:type="character" w:customStyle="1" w:styleId="HTMLPreformattedChar">
    <w:name w:val="HTML Preformatted Char"/>
    <w:rPr>
      <w:rFonts w:ascii="Courier New" w:eastAsia="Times New Roman" w:hAnsi="Courier New" w:cs="Courier New"/>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Noto Sans CJK SC Regular" w:hAnsi="Liberation Sans" w:cs="FreeSans"/>
      <w:sz w:val="28"/>
      <w:szCs w:val="28"/>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pPr>
      <w:ind w:left="720"/>
      <w:contextualSpacing/>
    </w:pPr>
    <w:rPr>
      <w:rFonts w:eastAsia="Times New Roman"/>
      <w:lang w:val="id-ID"/>
    </w:rPr>
  </w:style>
  <w:style w:type="paragraph" w:styleId="NoSpacing">
    <w:name w:val="No Spacing"/>
    <w:qFormat/>
    <w:pPr>
      <w:suppressAutoHyphens/>
    </w:pPr>
    <w:rPr>
      <w:rFonts w:ascii="Calibri" w:eastAsia="Times New Roman" w:hAnsi="Calibri"/>
      <w:sz w:val="22"/>
      <w:szCs w:val="22"/>
      <w:lang w:eastAsia="zh-CN"/>
    </w:rPr>
  </w:style>
  <w:style w:type="paragraph" w:customStyle="1" w:styleId="Default">
    <w:name w:val="Default"/>
    <w:pPr>
      <w:suppressAutoHyphens/>
      <w:autoSpaceDE w:val="0"/>
    </w:pPr>
    <w:rPr>
      <w:rFonts w:eastAsia="Times New Roman"/>
      <w:color w:val="000000"/>
      <w:sz w:val="24"/>
      <w:szCs w:val="24"/>
      <w:lang w:val="en-US" w:eastAsia="zh-CN"/>
    </w:rPr>
  </w:style>
  <w:style w:type="paragraph" w:customStyle="1" w:styleId="TOCHeading1">
    <w:name w:val="TOC Heading1"/>
    <w:basedOn w:val="Heading1"/>
    <w:next w:val="Normal"/>
    <w:qFormat/>
    <w:pPr>
      <w:numPr>
        <w:numId w:val="0"/>
      </w:numPr>
      <w:tabs>
        <w:tab w:val="clear" w:pos="3687"/>
      </w:tabs>
      <w:spacing w:before="240" w:line="256" w:lineRule="auto"/>
      <w:jc w:val="left"/>
    </w:pPr>
    <w:rPr>
      <w:rFonts w:ascii="Calibri Light" w:hAnsi="Calibri Light"/>
      <w:b w:val="0"/>
      <w:color w:val="2E74B5"/>
      <w:sz w:val="32"/>
    </w:rPr>
  </w:style>
  <w:style w:type="paragraph" w:styleId="Quote">
    <w:name w:val="Quote"/>
    <w:basedOn w:val="Heading1"/>
    <w:next w:val="Normal"/>
    <w:link w:val="QuoteChar1"/>
    <w:qFormat/>
    <w:pPr>
      <w:numPr>
        <w:numId w:val="0"/>
      </w:numPr>
      <w:tabs>
        <w:tab w:val="clear" w:pos="3687"/>
      </w:tabs>
    </w:pPr>
  </w:style>
  <w:style w:type="paragraph" w:customStyle="1" w:styleId="Pustaka4">
    <w:name w:val="Pustaka4"/>
    <w:basedOn w:val="Pustaka3"/>
  </w:style>
  <w:style w:type="paragraph" w:customStyle="1" w:styleId="BabBayangan">
    <w:name w:val="Bab Bayangan"/>
    <w:basedOn w:val="Heading1"/>
    <w:pPr>
      <w:numPr>
        <w:numId w:val="0"/>
      </w:numPr>
      <w:tabs>
        <w:tab w:val="clear" w:pos="3687"/>
      </w:tabs>
    </w:pPr>
    <w:rPr>
      <w:b w:val="0"/>
      <w:color w:val="FFFFFF"/>
      <w:sz w:val="28"/>
      <w:szCs w:val="28"/>
    </w:rPr>
  </w:style>
  <w:style w:type="paragraph" w:customStyle="1" w:styleId="UnregisteredBab">
    <w:name w:val="UnregisteredBab"/>
    <w:basedOn w:val="Heading9"/>
    <w:pPr>
      <w:spacing w:before="0" w:after="0" w:line="240" w:lineRule="auto"/>
    </w:pPr>
    <w:rPr>
      <w:rFonts w:ascii="Times New Roman" w:hAnsi="Times New Roman"/>
      <w:b/>
      <w:szCs w:val="24"/>
      <w:u w:val="single"/>
    </w:rPr>
  </w:style>
  <w:style w:type="paragraph" w:customStyle="1" w:styleId="Lampiran">
    <w:name w:val="Lampiran"/>
    <w:basedOn w:val="Heading8"/>
    <w:rPr>
      <w:i w:val="0"/>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erLeft">
    <w:name w:val="Header Left"/>
    <w:basedOn w:val="Normal"/>
    <w:pPr>
      <w:suppressLineNumbers/>
      <w:tabs>
        <w:tab w:val="center" w:pos="4135"/>
        <w:tab w:val="right" w:pos="8271"/>
      </w:tabs>
    </w:pPr>
  </w:style>
  <w:style w:type="character" w:customStyle="1" w:styleId="EndnoteTextChar">
    <w:name w:val="Endnote Text Char"/>
    <w:link w:val="EndnoteText"/>
    <w:uiPriority w:val="99"/>
    <w:semiHidden/>
    <w:rPr>
      <w:rFonts w:ascii="Calibri" w:eastAsia="Calibri" w:hAnsi="Calibri"/>
      <w:lang w:val="en-US" w:eastAsia="zh-CN"/>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PlainText">
    <w:name w:val="Plain Text"/>
    <w:basedOn w:val="Normal"/>
    <w:link w:val="PlainTextChar"/>
    <w:uiPriority w:val="99"/>
    <w:unhideWhenUsed/>
    <w:rsid w:val="0080318D"/>
    <w:pPr>
      <w:suppressAutoHyphens w:val="0"/>
      <w:spacing w:after="0" w:line="360" w:lineRule="auto"/>
      <w:jc w:val="both"/>
    </w:pPr>
    <w:rPr>
      <w:rFonts w:ascii="Consolas" w:hAnsi="Consolas"/>
      <w:sz w:val="21"/>
      <w:szCs w:val="21"/>
      <w:lang w:eastAsia="en-US" w:bidi="en-US"/>
    </w:rPr>
  </w:style>
  <w:style w:type="character" w:customStyle="1" w:styleId="PlainTextChar">
    <w:name w:val="Plain Text Char"/>
    <w:basedOn w:val="DefaultParagraphFont"/>
    <w:link w:val="PlainText"/>
    <w:uiPriority w:val="99"/>
    <w:rsid w:val="0080318D"/>
    <w:rPr>
      <w:rFonts w:ascii="Consolas" w:eastAsia="Calibri" w:hAnsi="Consolas"/>
      <w:sz w:val="21"/>
      <w:szCs w:val="21"/>
      <w:lang w:val="en-US" w:eastAsia="en-US" w:bidi="en-US"/>
    </w:rPr>
  </w:style>
  <w:style w:type="character" w:styleId="UnresolvedMention">
    <w:name w:val="Unresolved Mention"/>
    <w:basedOn w:val="DefaultParagraphFont"/>
    <w:uiPriority w:val="99"/>
    <w:semiHidden/>
    <w:unhideWhenUsed/>
    <w:rsid w:val="00361404"/>
    <w:rPr>
      <w:color w:val="605E5C"/>
      <w:shd w:val="clear" w:color="auto" w:fill="E1DFDD"/>
    </w:rPr>
  </w:style>
  <w:style w:type="paragraph" w:customStyle="1" w:styleId="paragraf">
    <w:name w:val="paragraf"/>
    <w:basedOn w:val="Normal"/>
    <w:link w:val="paragrafChar"/>
    <w:qFormat/>
    <w:rsid w:val="00E93D99"/>
    <w:pPr>
      <w:spacing w:after="0" w:line="480" w:lineRule="auto"/>
      <w:ind w:firstLine="567"/>
      <w:jc w:val="both"/>
    </w:pPr>
    <w:rPr>
      <w:color w:val="000000"/>
      <w:szCs w:val="24"/>
      <w:shd w:val="clear" w:color="auto" w:fill="FFFFFF"/>
    </w:rPr>
  </w:style>
  <w:style w:type="paragraph" w:styleId="Revision">
    <w:name w:val="Revision"/>
    <w:hidden/>
    <w:uiPriority w:val="99"/>
    <w:semiHidden/>
    <w:rsid w:val="005F5995"/>
    <w:pPr>
      <w:spacing w:after="0" w:line="240" w:lineRule="auto"/>
    </w:pPr>
    <w:rPr>
      <w:rFonts w:ascii="Calibri" w:eastAsia="Calibri" w:hAnsi="Calibri"/>
      <w:sz w:val="22"/>
      <w:szCs w:val="22"/>
      <w:lang w:val="en-US" w:eastAsia="zh-CN"/>
    </w:rPr>
  </w:style>
  <w:style w:type="character" w:customStyle="1" w:styleId="paragrafChar">
    <w:name w:val="paragraf Char"/>
    <w:basedOn w:val="DefaultParagraphFont"/>
    <w:link w:val="paragraf"/>
    <w:rsid w:val="00E93D99"/>
    <w:rPr>
      <w:rFonts w:eastAsia="Calibri"/>
      <w:color w:val="000000"/>
      <w:sz w:val="24"/>
      <w:szCs w:val="24"/>
      <w:lang w:val="en-US" w:eastAsia="zh-CN"/>
    </w:rPr>
  </w:style>
  <w:style w:type="paragraph" w:customStyle="1" w:styleId="Abstrak">
    <w:name w:val="Abstrak"/>
    <w:basedOn w:val="Quote"/>
    <w:link w:val="AbstrakChar"/>
    <w:qFormat/>
    <w:rsid w:val="00F90B1C"/>
    <w:pPr>
      <w:spacing w:after="240" w:line="240" w:lineRule="auto"/>
      <w:jc w:val="left"/>
    </w:pPr>
    <w:rPr>
      <w:lang w:eastAsia="ja-JP"/>
    </w:rPr>
  </w:style>
  <w:style w:type="character" w:customStyle="1" w:styleId="Heading1Char1">
    <w:name w:val="Heading 1 Char1"/>
    <w:basedOn w:val="DefaultParagraphFont"/>
    <w:link w:val="Heading1"/>
    <w:rsid w:val="00245B63"/>
    <w:rPr>
      <w:rFonts w:eastAsia="Times New Roman"/>
      <w:b/>
      <w:sz w:val="24"/>
      <w:szCs w:val="24"/>
      <w:lang w:val="en-US" w:eastAsia="zh-CN"/>
    </w:rPr>
  </w:style>
  <w:style w:type="character" w:customStyle="1" w:styleId="QuoteChar1">
    <w:name w:val="Quote Char1"/>
    <w:basedOn w:val="Heading1Char1"/>
    <w:link w:val="Quote"/>
    <w:rsid w:val="00F90B1C"/>
    <w:rPr>
      <w:rFonts w:eastAsia="Times New Roman"/>
      <w:b/>
      <w:sz w:val="24"/>
      <w:szCs w:val="24"/>
      <w:lang w:val="en-US" w:eastAsia="zh-CN"/>
    </w:rPr>
  </w:style>
  <w:style w:type="character" w:customStyle="1" w:styleId="AbstrakChar">
    <w:name w:val="Abstrak Char"/>
    <w:basedOn w:val="QuoteChar1"/>
    <w:link w:val="Abstrak"/>
    <w:rsid w:val="00F90B1C"/>
    <w:rPr>
      <w:rFonts w:eastAsia="Times New Roman"/>
      <w:b/>
      <w:sz w:val="24"/>
      <w:szCs w:val="24"/>
      <w:lang w:val="en-US" w:eastAsia="ja-JP"/>
    </w:rPr>
  </w:style>
  <w:style w:type="paragraph" w:customStyle="1" w:styleId="judul">
    <w:name w:val="judul"/>
    <w:basedOn w:val="Abstrak"/>
    <w:link w:val="judulChar"/>
    <w:qFormat/>
    <w:rsid w:val="00683885"/>
    <w:pPr>
      <w:tabs>
        <w:tab w:val="center" w:pos="0"/>
      </w:tabs>
      <w:spacing w:after="0"/>
      <w:jc w:val="center"/>
    </w:pPr>
  </w:style>
  <w:style w:type="character" w:customStyle="1" w:styleId="judulChar">
    <w:name w:val="judul Char"/>
    <w:basedOn w:val="AbstrakChar"/>
    <w:link w:val="judul"/>
    <w:rsid w:val="00683885"/>
    <w:rPr>
      <w:rFonts w:eastAsia="Times New Roman"/>
      <w:b/>
      <w:sz w:val="24"/>
      <w:szCs w:val="24"/>
      <w:lang w:val="en-US" w:eastAsia="ja-JP"/>
    </w:rPr>
  </w:style>
  <w:style w:type="character" w:styleId="PlaceholderText">
    <w:name w:val="Placeholder Text"/>
    <w:basedOn w:val="DefaultParagraphFont"/>
    <w:uiPriority w:val="99"/>
    <w:semiHidden/>
    <w:rsid w:val="006F0C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353">
      <w:bodyDiv w:val="1"/>
      <w:marLeft w:val="0"/>
      <w:marRight w:val="0"/>
      <w:marTop w:val="0"/>
      <w:marBottom w:val="0"/>
      <w:divBdr>
        <w:top w:val="none" w:sz="0" w:space="0" w:color="auto"/>
        <w:left w:val="none" w:sz="0" w:space="0" w:color="auto"/>
        <w:bottom w:val="none" w:sz="0" w:space="0" w:color="auto"/>
        <w:right w:val="none" w:sz="0" w:space="0" w:color="auto"/>
      </w:divBdr>
      <w:divsChild>
        <w:div w:id="2100979754">
          <w:marLeft w:val="480"/>
          <w:marRight w:val="0"/>
          <w:marTop w:val="0"/>
          <w:marBottom w:val="0"/>
          <w:divBdr>
            <w:top w:val="none" w:sz="0" w:space="0" w:color="auto"/>
            <w:left w:val="none" w:sz="0" w:space="0" w:color="auto"/>
            <w:bottom w:val="none" w:sz="0" w:space="0" w:color="auto"/>
            <w:right w:val="none" w:sz="0" w:space="0" w:color="auto"/>
          </w:divBdr>
        </w:div>
        <w:div w:id="1064911353">
          <w:marLeft w:val="480"/>
          <w:marRight w:val="0"/>
          <w:marTop w:val="0"/>
          <w:marBottom w:val="0"/>
          <w:divBdr>
            <w:top w:val="none" w:sz="0" w:space="0" w:color="auto"/>
            <w:left w:val="none" w:sz="0" w:space="0" w:color="auto"/>
            <w:bottom w:val="none" w:sz="0" w:space="0" w:color="auto"/>
            <w:right w:val="none" w:sz="0" w:space="0" w:color="auto"/>
          </w:divBdr>
        </w:div>
        <w:div w:id="2007895630">
          <w:marLeft w:val="480"/>
          <w:marRight w:val="0"/>
          <w:marTop w:val="0"/>
          <w:marBottom w:val="0"/>
          <w:divBdr>
            <w:top w:val="none" w:sz="0" w:space="0" w:color="auto"/>
            <w:left w:val="none" w:sz="0" w:space="0" w:color="auto"/>
            <w:bottom w:val="none" w:sz="0" w:space="0" w:color="auto"/>
            <w:right w:val="none" w:sz="0" w:space="0" w:color="auto"/>
          </w:divBdr>
        </w:div>
        <w:div w:id="1494877525">
          <w:marLeft w:val="480"/>
          <w:marRight w:val="0"/>
          <w:marTop w:val="0"/>
          <w:marBottom w:val="0"/>
          <w:divBdr>
            <w:top w:val="none" w:sz="0" w:space="0" w:color="auto"/>
            <w:left w:val="none" w:sz="0" w:space="0" w:color="auto"/>
            <w:bottom w:val="none" w:sz="0" w:space="0" w:color="auto"/>
            <w:right w:val="none" w:sz="0" w:space="0" w:color="auto"/>
          </w:divBdr>
        </w:div>
        <w:div w:id="234096566">
          <w:marLeft w:val="480"/>
          <w:marRight w:val="0"/>
          <w:marTop w:val="0"/>
          <w:marBottom w:val="0"/>
          <w:divBdr>
            <w:top w:val="none" w:sz="0" w:space="0" w:color="auto"/>
            <w:left w:val="none" w:sz="0" w:space="0" w:color="auto"/>
            <w:bottom w:val="none" w:sz="0" w:space="0" w:color="auto"/>
            <w:right w:val="none" w:sz="0" w:space="0" w:color="auto"/>
          </w:divBdr>
        </w:div>
        <w:div w:id="1500002069">
          <w:marLeft w:val="480"/>
          <w:marRight w:val="0"/>
          <w:marTop w:val="0"/>
          <w:marBottom w:val="0"/>
          <w:divBdr>
            <w:top w:val="none" w:sz="0" w:space="0" w:color="auto"/>
            <w:left w:val="none" w:sz="0" w:space="0" w:color="auto"/>
            <w:bottom w:val="none" w:sz="0" w:space="0" w:color="auto"/>
            <w:right w:val="none" w:sz="0" w:space="0" w:color="auto"/>
          </w:divBdr>
        </w:div>
        <w:div w:id="906377193">
          <w:marLeft w:val="480"/>
          <w:marRight w:val="0"/>
          <w:marTop w:val="0"/>
          <w:marBottom w:val="0"/>
          <w:divBdr>
            <w:top w:val="none" w:sz="0" w:space="0" w:color="auto"/>
            <w:left w:val="none" w:sz="0" w:space="0" w:color="auto"/>
            <w:bottom w:val="none" w:sz="0" w:space="0" w:color="auto"/>
            <w:right w:val="none" w:sz="0" w:space="0" w:color="auto"/>
          </w:divBdr>
        </w:div>
        <w:div w:id="7607942">
          <w:marLeft w:val="480"/>
          <w:marRight w:val="0"/>
          <w:marTop w:val="0"/>
          <w:marBottom w:val="0"/>
          <w:divBdr>
            <w:top w:val="none" w:sz="0" w:space="0" w:color="auto"/>
            <w:left w:val="none" w:sz="0" w:space="0" w:color="auto"/>
            <w:bottom w:val="none" w:sz="0" w:space="0" w:color="auto"/>
            <w:right w:val="none" w:sz="0" w:space="0" w:color="auto"/>
          </w:divBdr>
        </w:div>
        <w:div w:id="435683922">
          <w:marLeft w:val="480"/>
          <w:marRight w:val="0"/>
          <w:marTop w:val="0"/>
          <w:marBottom w:val="0"/>
          <w:divBdr>
            <w:top w:val="none" w:sz="0" w:space="0" w:color="auto"/>
            <w:left w:val="none" w:sz="0" w:space="0" w:color="auto"/>
            <w:bottom w:val="none" w:sz="0" w:space="0" w:color="auto"/>
            <w:right w:val="none" w:sz="0" w:space="0" w:color="auto"/>
          </w:divBdr>
        </w:div>
        <w:div w:id="138111991">
          <w:marLeft w:val="480"/>
          <w:marRight w:val="0"/>
          <w:marTop w:val="0"/>
          <w:marBottom w:val="0"/>
          <w:divBdr>
            <w:top w:val="none" w:sz="0" w:space="0" w:color="auto"/>
            <w:left w:val="none" w:sz="0" w:space="0" w:color="auto"/>
            <w:bottom w:val="none" w:sz="0" w:space="0" w:color="auto"/>
            <w:right w:val="none" w:sz="0" w:space="0" w:color="auto"/>
          </w:divBdr>
        </w:div>
        <w:div w:id="252209321">
          <w:marLeft w:val="480"/>
          <w:marRight w:val="0"/>
          <w:marTop w:val="0"/>
          <w:marBottom w:val="0"/>
          <w:divBdr>
            <w:top w:val="none" w:sz="0" w:space="0" w:color="auto"/>
            <w:left w:val="none" w:sz="0" w:space="0" w:color="auto"/>
            <w:bottom w:val="none" w:sz="0" w:space="0" w:color="auto"/>
            <w:right w:val="none" w:sz="0" w:space="0" w:color="auto"/>
          </w:divBdr>
        </w:div>
        <w:div w:id="855119261">
          <w:marLeft w:val="480"/>
          <w:marRight w:val="0"/>
          <w:marTop w:val="0"/>
          <w:marBottom w:val="0"/>
          <w:divBdr>
            <w:top w:val="none" w:sz="0" w:space="0" w:color="auto"/>
            <w:left w:val="none" w:sz="0" w:space="0" w:color="auto"/>
            <w:bottom w:val="none" w:sz="0" w:space="0" w:color="auto"/>
            <w:right w:val="none" w:sz="0" w:space="0" w:color="auto"/>
          </w:divBdr>
        </w:div>
        <w:div w:id="1056589246">
          <w:marLeft w:val="480"/>
          <w:marRight w:val="0"/>
          <w:marTop w:val="0"/>
          <w:marBottom w:val="0"/>
          <w:divBdr>
            <w:top w:val="none" w:sz="0" w:space="0" w:color="auto"/>
            <w:left w:val="none" w:sz="0" w:space="0" w:color="auto"/>
            <w:bottom w:val="none" w:sz="0" w:space="0" w:color="auto"/>
            <w:right w:val="none" w:sz="0" w:space="0" w:color="auto"/>
          </w:divBdr>
        </w:div>
        <w:div w:id="571239676">
          <w:marLeft w:val="480"/>
          <w:marRight w:val="0"/>
          <w:marTop w:val="0"/>
          <w:marBottom w:val="0"/>
          <w:divBdr>
            <w:top w:val="none" w:sz="0" w:space="0" w:color="auto"/>
            <w:left w:val="none" w:sz="0" w:space="0" w:color="auto"/>
            <w:bottom w:val="none" w:sz="0" w:space="0" w:color="auto"/>
            <w:right w:val="none" w:sz="0" w:space="0" w:color="auto"/>
          </w:divBdr>
        </w:div>
        <w:div w:id="879820857">
          <w:marLeft w:val="480"/>
          <w:marRight w:val="0"/>
          <w:marTop w:val="0"/>
          <w:marBottom w:val="0"/>
          <w:divBdr>
            <w:top w:val="none" w:sz="0" w:space="0" w:color="auto"/>
            <w:left w:val="none" w:sz="0" w:space="0" w:color="auto"/>
            <w:bottom w:val="none" w:sz="0" w:space="0" w:color="auto"/>
            <w:right w:val="none" w:sz="0" w:space="0" w:color="auto"/>
          </w:divBdr>
        </w:div>
        <w:div w:id="464936229">
          <w:marLeft w:val="480"/>
          <w:marRight w:val="0"/>
          <w:marTop w:val="0"/>
          <w:marBottom w:val="0"/>
          <w:divBdr>
            <w:top w:val="none" w:sz="0" w:space="0" w:color="auto"/>
            <w:left w:val="none" w:sz="0" w:space="0" w:color="auto"/>
            <w:bottom w:val="none" w:sz="0" w:space="0" w:color="auto"/>
            <w:right w:val="none" w:sz="0" w:space="0" w:color="auto"/>
          </w:divBdr>
        </w:div>
        <w:div w:id="28263537">
          <w:marLeft w:val="480"/>
          <w:marRight w:val="0"/>
          <w:marTop w:val="0"/>
          <w:marBottom w:val="0"/>
          <w:divBdr>
            <w:top w:val="none" w:sz="0" w:space="0" w:color="auto"/>
            <w:left w:val="none" w:sz="0" w:space="0" w:color="auto"/>
            <w:bottom w:val="none" w:sz="0" w:space="0" w:color="auto"/>
            <w:right w:val="none" w:sz="0" w:space="0" w:color="auto"/>
          </w:divBdr>
        </w:div>
        <w:div w:id="1158419080">
          <w:marLeft w:val="480"/>
          <w:marRight w:val="0"/>
          <w:marTop w:val="0"/>
          <w:marBottom w:val="0"/>
          <w:divBdr>
            <w:top w:val="none" w:sz="0" w:space="0" w:color="auto"/>
            <w:left w:val="none" w:sz="0" w:space="0" w:color="auto"/>
            <w:bottom w:val="none" w:sz="0" w:space="0" w:color="auto"/>
            <w:right w:val="none" w:sz="0" w:space="0" w:color="auto"/>
          </w:divBdr>
        </w:div>
      </w:divsChild>
    </w:div>
    <w:div w:id="6684922">
      <w:bodyDiv w:val="1"/>
      <w:marLeft w:val="0"/>
      <w:marRight w:val="0"/>
      <w:marTop w:val="0"/>
      <w:marBottom w:val="0"/>
      <w:divBdr>
        <w:top w:val="none" w:sz="0" w:space="0" w:color="auto"/>
        <w:left w:val="none" w:sz="0" w:space="0" w:color="auto"/>
        <w:bottom w:val="none" w:sz="0" w:space="0" w:color="auto"/>
        <w:right w:val="none" w:sz="0" w:space="0" w:color="auto"/>
      </w:divBdr>
    </w:div>
    <w:div w:id="7755528">
      <w:bodyDiv w:val="1"/>
      <w:marLeft w:val="0"/>
      <w:marRight w:val="0"/>
      <w:marTop w:val="0"/>
      <w:marBottom w:val="0"/>
      <w:divBdr>
        <w:top w:val="none" w:sz="0" w:space="0" w:color="auto"/>
        <w:left w:val="none" w:sz="0" w:space="0" w:color="auto"/>
        <w:bottom w:val="none" w:sz="0" w:space="0" w:color="auto"/>
        <w:right w:val="none" w:sz="0" w:space="0" w:color="auto"/>
      </w:divBdr>
    </w:div>
    <w:div w:id="11415489">
      <w:bodyDiv w:val="1"/>
      <w:marLeft w:val="0"/>
      <w:marRight w:val="0"/>
      <w:marTop w:val="0"/>
      <w:marBottom w:val="0"/>
      <w:divBdr>
        <w:top w:val="none" w:sz="0" w:space="0" w:color="auto"/>
        <w:left w:val="none" w:sz="0" w:space="0" w:color="auto"/>
        <w:bottom w:val="none" w:sz="0" w:space="0" w:color="auto"/>
        <w:right w:val="none" w:sz="0" w:space="0" w:color="auto"/>
      </w:divBdr>
      <w:divsChild>
        <w:div w:id="1679313088">
          <w:marLeft w:val="480"/>
          <w:marRight w:val="0"/>
          <w:marTop w:val="0"/>
          <w:marBottom w:val="0"/>
          <w:divBdr>
            <w:top w:val="none" w:sz="0" w:space="0" w:color="auto"/>
            <w:left w:val="none" w:sz="0" w:space="0" w:color="auto"/>
            <w:bottom w:val="none" w:sz="0" w:space="0" w:color="auto"/>
            <w:right w:val="none" w:sz="0" w:space="0" w:color="auto"/>
          </w:divBdr>
        </w:div>
        <w:div w:id="490609191">
          <w:marLeft w:val="480"/>
          <w:marRight w:val="0"/>
          <w:marTop w:val="0"/>
          <w:marBottom w:val="0"/>
          <w:divBdr>
            <w:top w:val="none" w:sz="0" w:space="0" w:color="auto"/>
            <w:left w:val="none" w:sz="0" w:space="0" w:color="auto"/>
            <w:bottom w:val="none" w:sz="0" w:space="0" w:color="auto"/>
            <w:right w:val="none" w:sz="0" w:space="0" w:color="auto"/>
          </w:divBdr>
        </w:div>
        <w:div w:id="1710184060">
          <w:marLeft w:val="480"/>
          <w:marRight w:val="0"/>
          <w:marTop w:val="0"/>
          <w:marBottom w:val="0"/>
          <w:divBdr>
            <w:top w:val="none" w:sz="0" w:space="0" w:color="auto"/>
            <w:left w:val="none" w:sz="0" w:space="0" w:color="auto"/>
            <w:bottom w:val="none" w:sz="0" w:space="0" w:color="auto"/>
            <w:right w:val="none" w:sz="0" w:space="0" w:color="auto"/>
          </w:divBdr>
        </w:div>
        <w:div w:id="2113359010">
          <w:marLeft w:val="480"/>
          <w:marRight w:val="0"/>
          <w:marTop w:val="0"/>
          <w:marBottom w:val="0"/>
          <w:divBdr>
            <w:top w:val="none" w:sz="0" w:space="0" w:color="auto"/>
            <w:left w:val="none" w:sz="0" w:space="0" w:color="auto"/>
            <w:bottom w:val="none" w:sz="0" w:space="0" w:color="auto"/>
            <w:right w:val="none" w:sz="0" w:space="0" w:color="auto"/>
          </w:divBdr>
        </w:div>
        <w:div w:id="300816057">
          <w:marLeft w:val="480"/>
          <w:marRight w:val="0"/>
          <w:marTop w:val="0"/>
          <w:marBottom w:val="0"/>
          <w:divBdr>
            <w:top w:val="none" w:sz="0" w:space="0" w:color="auto"/>
            <w:left w:val="none" w:sz="0" w:space="0" w:color="auto"/>
            <w:bottom w:val="none" w:sz="0" w:space="0" w:color="auto"/>
            <w:right w:val="none" w:sz="0" w:space="0" w:color="auto"/>
          </w:divBdr>
        </w:div>
        <w:div w:id="933246203">
          <w:marLeft w:val="480"/>
          <w:marRight w:val="0"/>
          <w:marTop w:val="0"/>
          <w:marBottom w:val="0"/>
          <w:divBdr>
            <w:top w:val="none" w:sz="0" w:space="0" w:color="auto"/>
            <w:left w:val="none" w:sz="0" w:space="0" w:color="auto"/>
            <w:bottom w:val="none" w:sz="0" w:space="0" w:color="auto"/>
            <w:right w:val="none" w:sz="0" w:space="0" w:color="auto"/>
          </w:divBdr>
        </w:div>
        <w:div w:id="501361614">
          <w:marLeft w:val="480"/>
          <w:marRight w:val="0"/>
          <w:marTop w:val="0"/>
          <w:marBottom w:val="0"/>
          <w:divBdr>
            <w:top w:val="none" w:sz="0" w:space="0" w:color="auto"/>
            <w:left w:val="none" w:sz="0" w:space="0" w:color="auto"/>
            <w:bottom w:val="none" w:sz="0" w:space="0" w:color="auto"/>
            <w:right w:val="none" w:sz="0" w:space="0" w:color="auto"/>
          </w:divBdr>
        </w:div>
      </w:divsChild>
    </w:div>
    <w:div w:id="35860868">
      <w:bodyDiv w:val="1"/>
      <w:marLeft w:val="0"/>
      <w:marRight w:val="0"/>
      <w:marTop w:val="0"/>
      <w:marBottom w:val="0"/>
      <w:divBdr>
        <w:top w:val="none" w:sz="0" w:space="0" w:color="auto"/>
        <w:left w:val="none" w:sz="0" w:space="0" w:color="auto"/>
        <w:bottom w:val="none" w:sz="0" w:space="0" w:color="auto"/>
        <w:right w:val="none" w:sz="0" w:space="0" w:color="auto"/>
      </w:divBdr>
      <w:divsChild>
        <w:div w:id="1086878350">
          <w:marLeft w:val="480"/>
          <w:marRight w:val="0"/>
          <w:marTop w:val="0"/>
          <w:marBottom w:val="0"/>
          <w:divBdr>
            <w:top w:val="none" w:sz="0" w:space="0" w:color="auto"/>
            <w:left w:val="none" w:sz="0" w:space="0" w:color="auto"/>
            <w:bottom w:val="none" w:sz="0" w:space="0" w:color="auto"/>
            <w:right w:val="none" w:sz="0" w:space="0" w:color="auto"/>
          </w:divBdr>
        </w:div>
        <w:div w:id="1859460748">
          <w:marLeft w:val="480"/>
          <w:marRight w:val="0"/>
          <w:marTop w:val="0"/>
          <w:marBottom w:val="0"/>
          <w:divBdr>
            <w:top w:val="none" w:sz="0" w:space="0" w:color="auto"/>
            <w:left w:val="none" w:sz="0" w:space="0" w:color="auto"/>
            <w:bottom w:val="none" w:sz="0" w:space="0" w:color="auto"/>
            <w:right w:val="none" w:sz="0" w:space="0" w:color="auto"/>
          </w:divBdr>
        </w:div>
        <w:div w:id="1654410174">
          <w:marLeft w:val="480"/>
          <w:marRight w:val="0"/>
          <w:marTop w:val="0"/>
          <w:marBottom w:val="0"/>
          <w:divBdr>
            <w:top w:val="none" w:sz="0" w:space="0" w:color="auto"/>
            <w:left w:val="none" w:sz="0" w:space="0" w:color="auto"/>
            <w:bottom w:val="none" w:sz="0" w:space="0" w:color="auto"/>
            <w:right w:val="none" w:sz="0" w:space="0" w:color="auto"/>
          </w:divBdr>
        </w:div>
        <w:div w:id="1685940821">
          <w:marLeft w:val="480"/>
          <w:marRight w:val="0"/>
          <w:marTop w:val="0"/>
          <w:marBottom w:val="0"/>
          <w:divBdr>
            <w:top w:val="none" w:sz="0" w:space="0" w:color="auto"/>
            <w:left w:val="none" w:sz="0" w:space="0" w:color="auto"/>
            <w:bottom w:val="none" w:sz="0" w:space="0" w:color="auto"/>
            <w:right w:val="none" w:sz="0" w:space="0" w:color="auto"/>
          </w:divBdr>
        </w:div>
        <w:div w:id="1510099237">
          <w:marLeft w:val="480"/>
          <w:marRight w:val="0"/>
          <w:marTop w:val="0"/>
          <w:marBottom w:val="0"/>
          <w:divBdr>
            <w:top w:val="none" w:sz="0" w:space="0" w:color="auto"/>
            <w:left w:val="none" w:sz="0" w:space="0" w:color="auto"/>
            <w:bottom w:val="none" w:sz="0" w:space="0" w:color="auto"/>
            <w:right w:val="none" w:sz="0" w:space="0" w:color="auto"/>
          </w:divBdr>
        </w:div>
        <w:div w:id="1026902353">
          <w:marLeft w:val="480"/>
          <w:marRight w:val="0"/>
          <w:marTop w:val="0"/>
          <w:marBottom w:val="0"/>
          <w:divBdr>
            <w:top w:val="none" w:sz="0" w:space="0" w:color="auto"/>
            <w:left w:val="none" w:sz="0" w:space="0" w:color="auto"/>
            <w:bottom w:val="none" w:sz="0" w:space="0" w:color="auto"/>
            <w:right w:val="none" w:sz="0" w:space="0" w:color="auto"/>
          </w:divBdr>
        </w:div>
        <w:div w:id="857739801">
          <w:marLeft w:val="480"/>
          <w:marRight w:val="0"/>
          <w:marTop w:val="0"/>
          <w:marBottom w:val="0"/>
          <w:divBdr>
            <w:top w:val="none" w:sz="0" w:space="0" w:color="auto"/>
            <w:left w:val="none" w:sz="0" w:space="0" w:color="auto"/>
            <w:bottom w:val="none" w:sz="0" w:space="0" w:color="auto"/>
            <w:right w:val="none" w:sz="0" w:space="0" w:color="auto"/>
          </w:divBdr>
        </w:div>
        <w:div w:id="1673871567">
          <w:marLeft w:val="480"/>
          <w:marRight w:val="0"/>
          <w:marTop w:val="0"/>
          <w:marBottom w:val="0"/>
          <w:divBdr>
            <w:top w:val="none" w:sz="0" w:space="0" w:color="auto"/>
            <w:left w:val="none" w:sz="0" w:space="0" w:color="auto"/>
            <w:bottom w:val="none" w:sz="0" w:space="0" w:color="auto"/>
            <w:right w:val="none" w:sz="0" w:space="0" w:color="auto"/>
          </w:divBdr>
        </w:div>
        <w:div w:id="1632248214">
          <w:marLeft w:val="480"/>
          <w:marRight w:val="0"/>
          <w:marTop w:val="0"/>
          <w:marBottom w:val="0"/>
          <w:divBdr>
            <w:top w:val="none" w:sz="0" w:space="0" w:color="auto"/>
            <w:left w:val="none" w:sz="0" w:space="0" w:color="auto"/>
            <w:bottom w:val="none" w:sz="0" w:space="0" w:color="auto"/>
            <w:right w:val="none" w:sz="0" w:space="0" w:color="auto"/>
          </w:divBdr>
        </w:div>
        <w:div w:id="130439995">
          <w:marLeft w:val="480"/>
          <w:marRight w:val="0"/>
          <w:marTop w:val="0"/>
          <w:marBottom w:val="0"/>
          <w:divBdr>
            <w:top w:val="none" w:sz="0" w:space="0" w:color="auto"/>
            <w:left w:val="none" w:sz="0" w:space="0" w:color="auto"/>
            <w:bottom w:val="none" w:sz="0" w:space="0" w:color="auto"/>
            <w:right w:val="none" w:sz="0" w:space="0" w:color="auto"/>
          </w:divBdr>
        </w:div>
        <w:div w:id="35083022">
          <w:marLeft w:val="480"/>
          <w:marRight w:val="0"/>
          <w:marTop w:val="0"/>
          <w:marBottom w:val="0"/>
          <w:divBdr>
            <w:top w:val="none" w:sz="0" w:space="0" w:color="auto"/>
            <w:left w:val="none" w:sz="0" w:space="0" w:color="auto"/>
            <w:bottom w:val="none" w:sz="0" w:space="0" w:color="auto"/>
            <w:right w:val="none" w:sz="0" w:space="0" w:color="auto"/>
          </w:divBdr>
        </w:div>
        <w:div w:id="1889027641">
          <w:marLeft w:val="480"/>
          <w:marRight w:val="0"/>
          <w:marTop w:val="0"/>
          <w:marBottom w:val="0"/>
          <w:divBdr>
            <w:top w:val="none" w:sz="0" w:space="0" w:color="auto"/>
            <w:left w:val="none" w:sz="0" w:space="0" w:color="auto"/>
            <w:bottom w:val="none" w:sz="0" w:space="0" w:color="auto"/>
            <w:right w:val="none" w:sz="0" w:space="0" w:color="auto"/>
          </w:divBdr>
        </w:div>
        <w:div w:id="475027182">
          <w:marLeft w:val="480"/>
          <w:marRight w:val="0"/>
          <w:marTop w:val="0"/>
          <w:marBottom w:val="0"/>
          <w:divBdr>
            <w:top w:val="none" w:sz="0" w:space="0" w:color="auto"/>
            <w:left w:val="none" w:sz="0" w:space="0" w:color="auto"/>
            <w:bottom w:val="none" w:sz="0" w:space="0" w:color="auto"/>
            <w:right w:val="none" w:sz="0" w:space="0" w:color="auto"/>
          </w:divBdr>
        </w:div>
        <w:div w:id="275454907">
          <w:marLeft w:val="480"/>
          <w:marRight w:val="0"/>
          <w:marTop w:val="0"/>
          <w:marBottom w:val="0"/>
          <w:divBdr>
            <w:top w:val="none" w:sz="0" w:space="0" w:color="auto"/>
            <w:left w:val="none" w:sz="0" w:space="0" w:color="auto"/>
            <w:bottom w:val="none" w:sz="0" w:space="0" w:color="auto"/>
            <w:right w:val="none" w:sz="0" w:space="0" w:color="auto"/>
          </w:divBdr>
        </w:div>
        <w:div w:id="1481919844">
          <w:marLeft w:val="480"/>
          <w:marRight w:val="0"/>
          <w:marTop w:val="0"/>
          <w:marBottom w:val="0"/>
          <w:divBdr>
            <w:top w:val="none" w:sz="0" w:space="0" w:color="auto"/>
            <w:left w:val="none" w:sz="0" w:space="0" w:color="auto"/>
            <w:bottom w:val="none" w:sz="0" w:space="0" w:color="auto"/>
            <w:right w:val="none" w:sz="0" w:space="0" w:color="auto"/>
          </w:divBdr>
        </w:div>
      </w:divsChild>
    </w:div>
    <w:div w:id="41371467">
      <w:bodyDiv w:val="1"/>
      <w:marLeft w:val="0"/>
      <w:marRight w:val="0"/>
      <w:marTop w:val="0"/>
      <w:marBottom w:val="0"/>
      <w:divBdr>
        <w:top w:val="none" w:sz="0" w:space="0" w:color="auto"/>
        <w:left w:val="none" w:sz="0" w:space="0" w:color="auto"/>
        <w:bottom w:val="none" w:sz="0" w:space="0" w:color="auto"/>
        <w:right w:val="none" w:sz="0" w:space="0" w:color="auto"/>
      </w:divBdr>
      <w:divsChild>
        <w:div w:id="942541446">
          <w:marLeft w:val="480"/>
          <w:marRight w:val="0"/>
          <w:marTop w:val="0"/>
          <w:marBottom w:val="0"/>
          <w:divBdr>
            <w:top w:val="none" w:sz="0" w:space="0" w:color="auto"/>
            <w:left w:val="none" w:sz="0" w:space="0" w:color="auto"/>
            <w:bottom w:val="none" w:sz="0" w:space="0" w:color="auto"/>
            <w:right w:val="none" w:sz="0" w:space="0" w:color="auto"/>
          </w:divBdr>
        </w:div>
        <w:div w:id="1154882220">
          <w:marLeft w:val="480"/>
          <w:marRight w:val="0"/>
          <w:marTop w:val="0"/>
          <w:marBottom w:val="0"/>
          <w:divBdr>
            <w:top w:val="none" w:sz="0" w:space="0" w:color="auto"/>
            <w:left w:val="none" w:sz="0" w:space="0" w:color="auto"/>
            <w:bottom w:val="none" w:sz="0" w:space="0" w:color="auto"/>
            <w:right w:val="none" w:sz="0" w:space="0" w:color="auto"/>
          </w:divBdr>
        </w:div>
        <w:div w:id="931282533">
          <w:marLeft w:val="480"/>
          <w:marRight w:val="0"/>
          <w:marTop w:val="0"/>
          <w:marBottom w:val="0"/>
          <w:divBdr>
            <w:top w:val="none" w:sz="0" w:space="0" w:color="auto"/>
            <w:left w:val="none" w:sz="0" w:space="0" w:color="auto"/>
            <w:bottom w:val="none" w:sz="0" w:space="0" w:color="auto"/>
            <w:right w:val="none" w:sz="0" w:space="0" w:color="auto"/>
          </w:divBdr>
        </w:div>
        <w:div w:id="1200437742">
          <w:marLeft w:val="480"/>
          <w:marRight w:val="0"/>
          <w:marTop w:val="0"/>
          <w:marBottom w:val="0"/>
          <w:divBdr>
            <w:top w:val="none" w:sz="0" w:space="0" w:color="auto"/>
            <w:left w:val="none" w:sz="0" w:space="0" w:color="auto"/>
            <w:bottom w:val="none" w:sz="0" w:space="0" w:color="auto"/>
            <w:right w:val="none" w:sz="0" w:space="0" w:color="auto"/>
          </w:divBdr>
        </w:div>
        <w:div w:id="1886985287">
          <w:marLeft w:val="480"/>
          <w:marRight w:val="0"/>
          <w:marTop w:val="0"/>
          <w:marBottom w:val="0"/>
          <w:divBdr>
            <w:top w:val="none" w:sz="0" w:space="0" w:color="auto"/>
            <w:left w:val="none" w:sz="0" w:space="0" w:color="auto"/>
            <w:bottom w:val="none" w:sz="0" w:space="0" w:color="auto"/>
            <w:right w:val="none" w:sz="0" w:space="0" w:color="auto"/>
          </w:divBdr>
        </w:div>
        <w:div w:id="1338268364">
          <w:marLeft w:val="480"/>
          <w:marRight w:val="0"/>
          <w:marTop w:val="0"/>
          <w:marBottom w:val="0"/>
          <w:divBdr>
            <w:top w:val="none" w:sz="0" w:space="0" w:color="auto"/>
            <w:left w:val="none" w:sz="0" w:space="0" w:color="auto"/>
            <w:bottom w:val="none" w:sz="0" w:space="0" w:color="auto"/>
            <w:right w:val="none" w:sz="0" w:space="0" w:color="auto"/>
          </w:divBdr>
        </w:div>
        <w:div w:id="2023388558">
          <w:marLeft w:val="480"/>
          <w:marRight w:val="0"/>
          <w:marTop w:val="0"/>
          <w:marBottom w:val="0"/>
          <w:divBdr>
            <w:top w:val="none" w:sz="0" w:space="0" w:color="auto"/>
            <w:left w:val="none" w:sz="0" w:space="0" w:color="auto"/>
            <w:bottom w:val="none" w:sz="0" w:space="0" w:color="auto"/>
            <w:right w:val="none" w:sz="0" w:space="0" w:color="auto"/>
          </w:divBdr>
        </w:div>
        <w:div w:id="1903640460">
          <w:marLeft w:val="480"/>
          <w:marRight w:val="0"/>
          <w:marTop w:val="0"/>
          <w:marBottom w:val="0"/>
          <w:divBdr>
            <w:top w:val="none" w:sz="0" w:space="0" w:color="auto"/>
            <w:left w:val="none" w:sz="0" w:space="0" w:color="auto"/>
            <w:bottom w:val="none" w:sz="0" w:space="0" w:color="auto"/>
            <w:right w:val="none" w:sz="0" w:space="0" w:color="auto"/>
          </w:divBdr>
        </w:div>
        <w:div w:id="1776511756">
          <w:marLeft w:val="480"/>
          <w:marRight w:val="0"/>
          <w:marTop w:val="0"/>
          <w:marBottom w:val="0"/>
          <w:divBdr>
            <w:top w:val="none" w:sz="0" w:space="0" w:color="auto"/>
            <w:left w:val="none" w:sz="0" w:space="0" w:color="auto"/>
            <w:bottom w:val="none" w:sz="0" w:space="0" w:color="auto"/>
            <w:right w:val="none" w:sz="0" w:space="0" w:color="auto"/>
          </w:divBdr>
        </w:div>
        <w:div w:id="1218126003">
          <w:marLeft w:val="480"/>
          <w:marRight w:val="0"/>
          <w:marTop w:val="0"/>
          <w:marBottom w:val="0"/>
          <w:divBdr>
            <w:top w:val="none" w:sz="0" w:space="0" w:color="auto"/>
            <w:left w:val="none" w:sz="0" w:space="0" w:color="auto"/>
            <w:bottom w:val="none" w:sz="0" w:space="0" w:color="auto"/>
            <w:right w:val="none" w:sz="0" w:space="0" w:color="auto"/>
          </w:divBdr>
        </w:div>
        <w:div w:id="84226864">
          <w:marLeft w:val="480"/>
          <w:marRight w:val="0"/>
          <w:marTop w:val="0"/>
          <w:marBottom w:val="0"/>
          <w:divBdr>
            <w:top w:val="none" w:sz="0" w:space="0" w:color="auto"/>
            <w:left w:val="none" w:sz="0" w:space="0" w:color="auto"/>
            <w:bottom w:val="none" w:sz="0" w:space="0" w:color="auto"/>
            <w:right w:val="none" w:sz="0" w:space="0" w:color="auto"/>
          </w:divBdr>
        </w:div>
        <w:div w:id="1234395818">
          <w:marLeft w:val="480"/>
          <w:marRight w:val="0"/>
          <w:marTop w:val="0"/>
          <w:marBottom w:val="0"/>
          <w:divBdr>
            <w:top w:val="none" w:sz="0" w:space="0" w:color="auto"/>
            <w:left w:val="none" w:sz="0" w:space="0" w:color="auto"/>
            <w:bottom w:val="none" w:sz="0" w:space="0" w:color="auto"/>
            <w:right w:val="none" w:sz="0" w:space="0" w:color="auto"/>
          </w:divBdr>
        </w:div>
        <w:div w:id="881861959">
          <w:marLeft w:val="480"/>
          <w:marRight w:val="0"/>
          <w:marTop w:val="0"/>
          <w:marBottom w:val="0"/>
          <w:divBdr>
            <w:top w:val="none" w:sz="0" w:space="0" w:color="auto"/>
            <w:left w:val="none" w:sz="0" w:space="0" w:color="auto"/>
            <w:bottom w:val="none" w:sz="0" w:space="0" w:color="auto"/>
            <w:right w:val="none" w:sz="0" w:space="0" w:color="auto"/>
          </w:divBdr>
        </w:div>
        <w:div w:id="668024990">
          <w:marLeft w:val="480"/>
          <w:marRight w:val="0"/>
          <w:marTop w:val="0"/>
          <w:marBottom w:val="0"/>
          <w:divBdr>
            <w:top w:val="none" w:sz="0" w:space="0" w:color="auto"/>
            <w:left w:val="none" w:sz="0" w:space="0" w:color="auto"/>
            <w:bottom w:val="none" w:sz="0" w:space="0" w:color="auto"/>
            <w:right w:val="none" w:sz="0" w:space="0" w:color="auto"/>
          </w:divBdr>
        </w:div>
        <w:div w:id="32199168">
          <w:marLeft w:val="480"/>
          <w:marRight w:val="0"/>
          <w:marTop w:val="0"/>
          <w:marBottom w:val="0"/>
          <w:divBdr>
            <w:top w:val="none" w:sz="0" w:space="0" w:color="auto"/>
            <w:left w:val="none" w:sz="0" w:space="0" w:color="auto"/>
            <w:bottom w:val="none" w:sz="0" w:space="0" w:color="auto"/>
            <w:right w:val="none" w:sz="0" w:space="0" w:color="auto"/>
          </w:divBdr>
        </w:div>
        <w:div w:id="1564219807">
          <w:marLeft w:val="480"/>
          <w:marRight w:val="0"/>
          <w:marTop w:val="0"/>
          <w:marBottom w:val="0"/>
          <w:divBdr>
            <w:top w:val="none" w:sz="0" w:space="0" w:color="auto"/>
            <w:left w:val="none" w:sz="0" w:space="0" w:color="auto"/>
            <w:bottom w:val="none" w:sz="0" w:space="0" w:color="auto"/>
            <w:right w:val="none" w:sz="0" w:space="0" w:color="auto"/>
          </w:divBdr>
        </w:div>
        <w:div w:id="1912227417">
          <w:marLeft w:val="480"/>
          <w:marRight w:val="0"/>
          <w:marTop w:val="0"/>
          <w:marBottom w:val="0"/>
          <w:divBdr>
            <w:top w:val="none" w:sz="0" w:space="0" w:color="auto"/>
            <w:left w:val="none" w:sz="0" w:space="0" w:color="auto"/>
            <w:bottom w:val="none" w:sz="0" w:space="0" w:color="auto"/>
            <w:right w:val="none" w:sz="0" w:space="0" w:color="auto"/>
          </w:divBdr>
        </w:div>
        <w:div w:id="1749112714">
          <w:marLeft w:val="480"/>
          <w:marRight w:val="0"/>
          <w:marTop w:val="0"/>
          <w:marBottom w:val="0"/>
          <w:divBdr>
            <w:top w:val="none" w:sz="0" w:space="0" w:color="auto"/>
            <w:left w:val="none" w:sz="0" w:space="0" w:color="auto"/>
            <w:bottom w:val="none" w:sz="0" w:space="0" w:color="auto"/>
            <w:right w:val="none" w:sz="0" w:space="0" w:color="auto"/>
          </w:divBdr>
        </w:div>
        <w:div w:id="1943687270">
          <w:marLeft w:val="480"/>
          <w:marRight w:val="0"/>
          <w:marTop w:val="0"/>
          <w:marBottom w:val="0"/>
          <w:divBdr>
            <w:top w:val="none" w:sz="0" w:space="0" w:color="auto"/>
            <w:left w:val="none" w:sz="0" w:space="0" w:color="auto"/>
            <w:bottom w:val="none" w:sz="0" w:space="0" w:color="auto"/>
            <w:right w:val="none" w:sz="0" w:space="0" w:color="auto"/>
          </w:divBdr>
        </w:div>
      </w:divsChild>
    </w:div>
    <w:div w:id="46954408">
      <w:bodyDiv w:val="1"/>
      <w:marLeft w:val="0"/>
      <w:marRight w:val="0"/>
      <w:marTop w:val="0"/>
      <w:marBottom w:val="0"/>
      <w:divBdr>
        <w:top w:val="none" w:sz="0" w:space="0" w:color="auto"/>
        <w:left w:val="none" w:sz="0" w:space="0" w:color="auto"/>
        <w:bottom w:val="none" w:sz="0" w:space="0" w:color="auto"/>
        <w:right w:val="none" w:sz="0" w:space="0" w:color="auto"/>
      </w:divBdr>
      <w:divsChild>
        <w:div w:id="1310331659">
          <w:marLeft w:val="480"/>
          <w:marRight w:val="0"/>
          <w:marTop w:val="0"/>
          <w:marBottom w:val="0"/>
          <w:divBdr>
            <w:top w:val="none" w:sz="0" w:space="0" w:color="auto"/>
            <w:left w:val="none" w:sz="0" w:space="0" w:color="auto"/>
            <w:bottom w:val="none" w:sz="0" w:space="0" w:color="auto"/>
            <w:right w:val="none" w:sz="0" w:space="0" w:color="auto"/>
          </w:divBdr>
        </w:div>
        <w:div w:id="581454457">
          <w:marLeft w:val="480"/>
          <w:marRight w:val="0"/>
          <w:marTop w:val="0"/>
          <w:marBottom w:val="0"/>
          <w:divBdr>
            <w:top w:val="none" w:sz="0" w:space="0" w:color="auto"/>
            <w:left w:val="none" w:sz="0" w:space="0" w:color="auto"/>
            <w:bottom w:val="none" w:sz="0" w:space="0" w:color="auto"/>
            <w:right w:val="none" w:sz="0" w:space="0" w:color="auto"/>
          </w:divBdr>
        </w:div>
        <w:div w:id="468209252">
          <w:marLeft w:val="480"/>
          <w:marRight w:val="0"/>
          <w:marTop w:val="0"/>
          <w:marBottom w:val="0"/>
          <w:divBdr>
            <w:top w:val="none" w:sz="0" w:space="0" w:color="auto"/>
            <w:left w:val="none" w:sz="0" w:space="0" w:color="auto"/>
            <w:bottom w:val="none" w:sz="0" w:space="0" w:color="auto"/>
            <w:right w:val="none" w:sz="0" w:space="0" w:color="auto"/>
          </w:divBdr>
        </w:div>
        <w:div w:id="80613877">
          <w:marLeft w:val="480"/>
          <w:marRight w:val="0"/>
          <w:marTop w:val="0"/>
          <w:marBottom w:val="0"/>
          <w:divBdr>
            <w:top w:val="none" w:sz="0" w:space="0" w:color="auto"/>
            <w:left w:val="none" w:sz="0" w:space="0" w:color="auto"/>
            <w:bottom w:val="none" w:sz="0" w:space="0" w:color="auto"/>
            <w:right w:val="none" w:sz="0" w:space="0" w:color="auto"/>
          </w:divBdr>
        </w:div>
        <w:div w:id="2096896556">
          <w:marLeft w:val="480"/>
          <w:marRight w:val="0"/>
          <w:marTop w:val="0"/>
          <w:marBottom w:val="0"/>
          <w:divBdr>
            <w:top w:val="none" w:sz="0" w:space="0" w:color="auto"/>
            <w:left w:val="none" w:sz="0" w:space="0" w:color="auto"/>
            <w:bottom w:val="none" w:sz="0" w:space="0" w:color="auto"/>
            <w:right w:val="none" w:sz="0" w:space="0" w:color="auto"/>
          </w:divBdr>
        </w:div>
        <w:div w:id="460458480">
          <w:marLeft w:val="480"/>
          <w:marRight w:val="0"/>
          <w:marTop w:val="0"/>
          <w:marBottom w:val="0"/>
          <w:divBdr>
            <w:top w:val="none" w:sz="0" w:space="0" w:color="auto"/>
            <w:left w:val="none" w:sz="0" w:space="0" w:color="auto"/>
            <w:bottom w:val="none" w:sz="0" w:space="0" w:color="auto"/>
            <w:right w:val="none" w:sz="0" w:space="0" w:color="auto"/>
          </w:divBdr>
        </w:div>
        <w:div w:id="1116214330">
          <w:marLeft w:val="480"/>
          <w:marRight w:val="0"/>
          <w:marTop w:val="0"/>
          <w:marBottom w:val="0"/>
          <w:divBdr>
            <w:top w:val="none" w:sz="0" w:space="0" w:color="auto"/>
            <w:left w:val="none" w:sz="0" w:space="0" w:color="auto"/>
            <w:bottom w:val="none" w:sz="0" w:space="0" w:color="auto"/>
            <w:right w:val="none" w:sz="0" w:space="0" w:color="auto"/>
          </w:divBdr>
        </w:div>
        <w:div w:id="2112040651">
          <w:marLeft w:val="480"/>
          <w:marRight w:val="0"/>
          <w:marTop w:val="0"/>
          <w:marBottom w:val="0"/>
          <w:divBdr>
            <w:top w:val="none" w:sz="0" w:space="0" w:color="auto"/>
            <w:left w:val="none" w:sz="0" w:space="0" w:color="auto"/>
            <w:bottom w:val="none" w:sz="0" w:space="0" w:color="auto"/>
            <w:right w:val="none" w:sz="0" w:space="0" w:color="auto"/>
          </w:divBdr>
        </w:div>
        <w:div w:id="1236744152">
          <w:marLeft w:val="480"/>
          <w:marRight w:val="0"/>
          <w:marTop w:val="0"/>
          <w:marBottom w:val="0"/>
          <w:divBdr>
            <w:top w:val="none" w:sz="0" w:space="0" w:color="auto"/>
            <w:left w:val="none" w:sz="0" w:space="0" w:color="auto"/>
            <w:bottom w:val="none" w:sz="0" w:space="0" w:color="auto"/>
            <w:right w:val="none" w:sz="0" w:space="0" w:color="auto"/>
          </w:divBdr>
        </w:div>
        <w:div w:id="1824589398">
          <w:marLeft w:val="480"/>
          <w:marRight w:val="0"/>
          <w:marTop w:val="0"/>
          <w:marBottom w:val="0"/>
          <w:divBdr>
            <w:top w:val="none" w:sz="0" w:space="0" w:color="auto"/>
            <w:left w:val="none" w:sz="0" w:space="0" w:color="auto"/>
            <w:bottom w:val="none" w:sz="0" w:space="0" w:color="auto"/>
            <w:right w:val="none" w:sz="0" w:space="0" w:color="auto"/>
          </w:divBdr>
        </w:div>
        <w:div w:id="498229549">
          <w:marLeft w:val="480"/>
          <w:marRight w:val="0"/>
          <w:marTop w:val="0"/>
          <w:marBottom w:val="0"/>
          <w:divBdr>
            <w:top w:val="none" w:sz="0" w:space="0" w:color="auto"/>
            <w:left w:val="none" w:sz="0" w:space="0" w:color="auto"/>
            <w:bottom w:val="none" w:sz="0" w:space="0" w:color="auto"/>
            <w:right w:val="none" w:sz="0" w:space="0" w:color="auto"/>
          </w:divBdr>
        </w:div>
        <w:div w:id="643969670">
          <w:marLeft w:val="480"/>
          <w:marRight w:val="0"/>
          <w:marTop w:val="0"/>
          <w:marBottom w:val="0"/>
          <w:divBdr>
            <w:top w:val="none" w:sz="0" w:space="0" w:color="auto"/>
            <w:left w:val="none" w:sz="0" w:space="0" w:color="auto"/>
            <w:bottom w:val="none" w:sz="0" w:space="0" w:color="auto"/>
            <w:right w:val="none" w:sz="0" w:space="0" w:color="auto"/>
          </w:divBdr>
        </w:div>
        <w:div w:id="1457797020">
          <w:marLeft w:val="480"/>
          <w:marRight w:val="0"/>
          <w:marTop w:val="0"/>
          <w:marBottom w:val="0"/>
          <w:divBdr>
            <w:top w:val="none" w:sz="0" w:space="0" w:color="auto"/>
            <w:left w:val="none" w:sz="0" w:space="0" w:color="auto"/>
            <w:bottom w:val="none" w:sz="0" w:space="0" w:color="auto"/>
            <w:right w:val="none" w:sz="0" w:space="0" w:color="auto"/>
          </w:divBdr>
        </w:div>
        <w:div w:id="2045866043">
          <w:marLeft w:val="480"/>
          <w:marRight w:val="0"/>
          <w:marTop w:val="0"/>
          <w:marBottom w:val="0"/>
          <w:divBdr>
            <w:top w:val="none" w:sz="0" w:space="0" w:color="auto"/>
            <w:left w:val="none" w:sz="0" w:space="0" w:color="auto"/>
            <w:bottom w:val="none" w:sz="0" w:space="0" w:color="auto"/>
            <w:right w:val="none" w:sz="0" w:space="0" w:color="auto"/>
          </w:divBdr>
        </w:div>
        <w:div w:id="671875102">
          <w:marLeft w:val="480"/>
          <w:marRight w:val="0"/>
          <w:marTop w:val="0"/>
          <w:marBottom w:val="0"/>
          <w:divBdr>
            <w:top w:val="none" w:sz="0" w:space="0" w:color="auto"/>
            <w:left w:val="none" w:sz="0" w:space="0" w:color="auto"/>
            <w:bottom w:val="none" w:sz="0" w:space="0" w:color="auto"/>
            <w:right w:val="none" w:sz="0" w:space="0" w:color="auto"/>
          </w:divBdr>
        </w:div>
        <w:div w:id="142042230">
          <w:marLeft w:val="480"/>
          <w:marRight w:val="0"/>
          <w:marTop w:val="0"/>
          <w:marBottom w:val="0"/>
          <w:divBdr>
            <w:top w:val="none" w:sz="0" w:space="0" w:color="auto"/>
            <w:left w:val="none" w:sz="0" w:space="0" w:color="auto"/>
            <w:bottom w:val="none" w:sz="0" w:space="0" w:color="auto"/>
            <w:right w:val="none" w:sz="0" w:space="0" w:color="auto"/>
          </w:divBdr>
        </w:div>
        <w:div w:id="659574853">
          <w:marLeft w:val="480"/>
          <w:marRight w:val="0"/>
          <w:marTop w:val="0"/>
          <w:marBottom w:val="0"/>
          <w:divBdr>
            <w:top w:val="none" w:sz="0" w:space="0" w:color="auto"/>
            <w:left w:val="none" w:sz="0" w:space="0" w:color="auto"/>
            <w:bottom w:val="none" w:sz="0" w:space="0" w:color="auto"/>
            <w:right w:val="none" w:sz="0" w:space="0" w:color="auto"/>
          </w:divBdr>
        </w:div>
      </w:divsChild>
    </w:div>
    <w:div w:id="58137274">
      <w:bodyDiv w:val="1"/>
      <w:marLeft w:val="0"/>
      <w:marRight w:val="0"/>
      <w:marTop w:val="0"/>
      <w:marBottom w:val="0"/>
      <w:divBdr>
        <w:top w:val="none" w:sz="0" w:space="0" w:color="auto"/>
        <w:left w:val="none" w:sz="0" w:space="0" w:color="auto"/>
        <w:bottom w:val="none" w:sz="0" w:space="0" w:color="auto"/>
        <w:right w:val="none" w:sz="0" w:space="0" w:color="auto"/>
      </w:divBdr>
      <w:divsChild>
        <w:div w:id="1673024150">
          <w:marLeft w:val="480"/>
          <w:marRight w:val="0"/>
          <w:marTop w:val="0"/>
          <w:marBottom w:val="0"/>
          <w:divBdr>
            <w:top w:val="none" w:sz="0" w:space="0" w:color="auto"/>
            <w:left w:val="none" w:sz="0" w:space="0" w:color="auto"/>
            <w:bottom w:val="none" w:sz="0" w:space="0" w:color="auto"/>
            <w:right w:val="none" w:sz="0" w:space="0" w:color="auto"/>
          </w:divBdr>
        </w:div>
        <w:div w:id="1569803797">
          <w:marLeft w:val="480"/>
          <w:marRight w:val="0"/>
          <w:marTop w:val="0"/>
          <w:marBottom w:val="0"/>
          <w:divBdr>
            <w:top w:val="none" w:sz="0" w:space="0" w:color="auto"/>
            <w:left w:val="none" w:sz="0" w:space="0" w:color="auto"/>
            <w:bottom w:val="none" w:sz="0" w:space="0" w:color="auto"/>
            <w:right w:val="none" w:sz="0" w:space="0" w:color="auto"/>
          </w:divBdr>
        </w:div>
        <w:div w:id="355351346">
          <w:marLeft w:val="480"/>
          <w:marRight w:val="0"/>
          <w:marTop w:val="0"/>
          <w:marBottom w:val="0"/>
          <w:divBdr>
            <w:top w:val="none" w:sz="0" w:space="0" w:color="auto"/>
            <w:left w:val="none" w:sz="0" w:space="0" w:color="auto"/>
            <w:bottom w:val="none" w:sz="0" w:space="0" w:color="auto"/>
            <w:right w:val="none" w:sz="0" w:space="0" w:color="auto"/>
          </w:divBdr>
        </w:div>
        <w:div w:id="189804685">
          <w:marLeft w:val="480"/>
          <w:marRight w:val="0"/>
          <w:marTop w:val="0"/>
          <w:marBottom w:val="0"/>
          <w:divBdr>
            <w:top w:val="none" w:sz="0" w:space="0" w:color="auto"/>
            <w:left w:val="none" w:sz="0" w:space="0" w:color="auto"/>
            <w:bottom w:val="none" w:sz="0" w:space="0" w:color="auto"/>
            <w:right w:val="none" w:sz="0" w:space="0" w:color="auto"/>
          </w:divBdr>
        </w:div>
        <w:div w:id="986710021">
          <w:marLeft w:val="480"/>
          <w:marRight w:val="0"/>
          <w:marTop w:val="0"/>
          <w:marBottom w:val="0"/>
          <w:divBdr>
            <w:top w:val="none" w:sz="0" w:space="0" w:color="auto"/>
            <w:left w:val="none" w:sz="0" w:space="0" w:color="auto"/>
            <w:bottom w:val="none" w:sz="0" w:space="0" w:color="auto"/>
            <w:right w:val="none" w:sz="0" w:space="0" w:color="auto"/>
          </w:divBdr>
        </w:div>
        <w:div w:id="919828988">
          <w:marLeft w:val="480"/>
          <w:marRight w:val="0"/>
          <w:marTop w:val="0"/>
          <w:marBottom w:val="0"/>
          <w:divBdr>
            <w:top w:val="none" w:sz="0" w:space="0" w:color="auto"/>
            <w:left w:val="none" w:sz="0" w:space="0" w:color="auto"/>
            <w:bottom w:val="none" w:sz="0" w:space="0" w:color="auto"/>
            <w:right w:val="none" w:sz="0" w:space="0" w:color="auto"/>
          </w:divBdr>
        </w:div>
        <w:div w:id="1373143008">
          <w:marLeft w:val="480"/>
          <w:marRight w:val="0"/>
          <w:marTop w:val="0"/>
          <w:marBottom w:val="0"/>
          <w:divBdr>
            <w:top w:val="none" w:sz="0" w:space="0" w:color="auto"/>
            <w:left w:val="none" w:sz="0" w:space="0" w:color="auto"/>
            <w:bottom w:val="none" w:sz="0" w:space="0" w:color="auto"/>
            <w:right w:val="none" w:sz="0" w:space="0" w:color="auto"/>
          </w:divBdr>
        </w:div>
        <w:div w:id="1457525841">
          <w:marLeft w:val="480"/>
          <w:marRight w:val="0"/>
          <w:marTop w:val="0"/>
          <w:marBottom w:val="0"/>
          <w:divBdr>
            <w:top w:val="none" w:sz="0" w:space="0" w:color="auto"/>
            <w:left w:val="none" w:sz="0" w:space="0" w:color="auto"/>
            <w:bottom w:val="none" w:sz="0" w:space="0" w:color="auto"/>
            <w:right w:val="none" w:sz="0" w:space="0" w:color="auto"/>
          </w:divBdr>
        </w:div>
        <w:div w:id="125246088">
          <w:marLeft w:val="480"/>
          <w:marRight w:val="0"/>
          <w:marTop w:val="0"/>
          <w:marBottom w:val="0"/>
          <w:divBdr>
            <w:top w:val="none" w:sz="0" w:space="0" w:color="auto"/>
            <w:left w:val="none" w:sz="0" w:space="0" w:color="auto"/>
            <w:bottom w:val="none" w:sz="0" w:space="0" w:color="auto"/>
            <w:right w:val="none" w:sz="0" w:space="0" w:color="auto"/>
          </w:divBdr>
        </w:div>
        <w:div w:id="1683161100">
          <w:marLeft w:val="480"/>
          <w:marRight w:val="0"/>
          <w:marTop w:val="0"/>
          <w:marBottom w:val="0"/>
          <w:divBdr>
            <w:top w:val="none" w:sz="0" w:space="0" w:color="auto"/>
            <w:left w:val="none" w:sz="0" w:space="0" w:color="auto"/>
            <w:bottom w:val="none" w:sz="0" w:space="0" w:color="auto"/>
            <w:right w:val="none" w:sz="0" w:space="0" w:color="auto"/>
          </w:divBdr>
        </w:div>
        <w:div w:id="1568881393">
          <w:marLeft w:val="480"/>
          <w:marRight w:val="0"/>
          <w:marTop w:val="0"/>
          <w:marBottom w:val="0"/>
          <w:divBdr>
            <w:top w:val="none" w:sz="0" w:space="0" w:color="auto"/>
            <w:left w:val="none" w:sz="0" w:space="0" w:color="auto"/>
            <w:bottom w:val="none" w:sz="0" w:space="0" w:color="auto"/>
            <w:right w:val="none" w:sz="0" w:space="0" w:color="auto"/>
          </w:divBdr>
        </w:div>
        <w:div w:id="1259287539">
          <w:marLeft w:val="480"/>
          <w:marRight w:val="0"/>
          <w:marTop w:val="0"/>
          <w:marBottom w:val="0"/>
          <w:divBdr>
            <w:top w:val="none" w:sz="0" w:space="0" w:color="auto"/>
            <w:left w:val="none" w:sz="0" w:space="0" w:color="auto"/>
            <w:bottom w:val="none" w:sz="0" w:space="0" w:color="auto"/>
            <w:right w:val="none" w:sz="0" w:space="0" w:color="auto"/>
          </w:divBdr>
        </w:div>
        <w:div w:id="2100984637">
          <w:marLeft w:val="480"/>
          <w:marRight w:val="0"/>
          <w:marTop w:val="0"/>
          <w:marBottom w:val="0"/>
          <w:divBdr>
            <w:top w:val="none" w:sz="0" w:space="0" w:color="auto"/>
            <w:left w:val="none" w:sz="0" w:space="0" w:color="auto"/>
            <w:bottom w:val="none" w:sz="0" w:space="0" w:color="auto"/>
            <w:right w:val="none" w:sz="0" w:space="0" w:color="auto"/>
          </w:divBdr>
        </w:div>
        <w:div w:id="1869021611">
          <w:marLeft w:val="480"/>
          <w:marRight w:val="0"/>
          <w:marTop w:val="0"/>
          <w:marBottom w:val="0"/>
          <w:divBdr>
            <w:top w:val="none" w:sz="0" w:space="0" w:color="auto"/>
            <w:left w:val="none" w:sz="0" w:space="0" w:color="auto"/>
            <w:bottom w:val="none" w:sz="0" w:space="0" w:color="auto"/>
            <w:right w:val="none" w:sz="0" w:space="0" w:color="auto"/>
          </w:divBdr>
        </w:div>
        <w:div w:id="1945456752">
          <w:marLeft w:val="480"/>
          <w:marRight w:val="0"/>
          <w:marTop w:val="0"/>
          <w:marBottom w:val="0"/>
          <w:divBdr>
            <w:top w:val="none" w:sz="0" w:space="0" w:color="auto"/>
            <w:left w:val="none" w:sz="0" w:space="0" w:color="auto"/>
            <w:bottom w:val="none" w:sz="0" w:space="0" w:color="auto"/>
            <w:right w:val="none" w:sz="0" w:space="0" w:color="auto"/>
          </w:divBdr>
        </w:div>
        <w:div w:id="2628605">
          <w:marLeft w:val="480"/>
          <w:marRight w:val="0"/>
          <w:marTop w:val="0"/>
          <w:marBottom w:val="0"/>
          <w:divBdr>
            <w:top w:val="none" w:sz="0" w:space="0" w:color="auto"/>
            <w:left w:val="none" w:sz="0" w:space="0" w:color="auto"/>
            <w:bottom w:val="none" w:sz="0" w:space="0" w:color="auto"/>
            <w:right w:val="none" w:sz="0" w:space="0" w:color="auto"/>
          </w:divBdr>
        </w:div>
        <w:div w:id="1129008387">
          <w:marLeft w:val="480"/>
          <w:marRight w:val="0"/>
          <w:marTop w:val="0"/>
          <w:marBottom w:val="0"/>
          <w:divBdr>
            <w:top w:val="none" w:sz="0" w:space="0" w:color="auto"/>
            <w:left w:val="none" w:sz="0" w:space="0" w:color="auto"/>
            <w:bottom w:val="none" w:sz="0" w:space="0" w:color="auto"/>
            <w:right w:val="none" w:sz="0" w:space="0" w:color="auto"/>
          </w:divBdr>
        </w:div>
      </w:divsChild>
    </w:div>
    <w:div w:id="64962628">
      <w:bodyDiv w:val="1"/>
      <w:marLeft w:val="0"/>
      <w:marRight w:val="0"/>
      <w:marTop w:val="0"/>
      <w:marBottom w:val="0"/>
      <w:divBdr>
        <w:top w:val="none" w:sz="0" w:space="0" w:color="auto"/>
        <w:left w:val="none" w:sz="0" w:space="0" w:color="auto"/>
        <w:bottom w:val="none" w:sz="0" w:space="0" w:color="auto"/>
        <w:right w:val="none" w:sz="0" w:space="0" w:color="auto"/>
      </w:divBdr>
      <w:divsChild>
        <w:div w:id="998389700">
          <w:marLeft w:val="480"/>
          <w:marRight w:val="0"/>
          <w:marTop w:val="0"/>
          <w:marBottom w:val="0"/>
          <w:divBdr>
            <w:top w:val="none" w:sz="0" w:space="0" w:color="auto"/>
            <w:left w:val="none" w:sz="0" w:space="0" w:color="auto"/>
            <w:bottom w:val="none" w:sz="0" w:space="0" w:color="auto"/>
            <w:right w:val="none" w:sz="0" w:space="0" w:color="auto"/>
          </w:divBdr>
        </w:div>
        <w:div w:id="1850558598">
          <w:marLeft w:val="480"/>
          <w:marRight w:val="0"/>
          <w:marTop w:val="0"/>
          <w:marBottom w:val="0"/>
          <w:divBdr>
            <w:top w:val="none" w:sz="0" w:space="0" w:color="auto"/>
            <w:left w:val="none" w:sz="0" w:space="0" w:color="auto"/>
            <w:bottom w:val="none" w:sz="0" w:space="0" w:color="auto"/>
            <w:right w:val="none" w:sz="0" w:space="0" w:color="auto"/>
          </w:divBdr>
        </w:div>
        <w:div w:id="1608541013">
          <w:marLeft w:val="480"/>
          <w:marRight w:val="0"/>
          <w:marTop w:val="0"/>
          <w:marBottom w:val="0"/>
          <w:divBdr>
            <w:top w:val="none" w:sz="0" w:space="0" w:color="auto"/>
            <w:left w:val="none" w:sz="0" w:space="0" w:color="auto"/>
            <w:bottom w:val="none" w:sz="0" w:space="0" w:color="auto"/>
            <w:right w:val="none" w:sz="0" w:space="0" w:color="auto"/>
          </w:divBdr>
        </w:div>
        <w:div w:id="1695690043">
          <w:marLeft w:val="480"/>
          <w:marRight w:val="0"/>
          <w:marTop w:val="0"/>
          <w:marBottom w:val="0"/>
          <w:divBdr>
            <w:top w:val="none" w:sz="0" w:space="0" w:color="auto"/>
            <w:left w:val="none" w:sz="0" w:space="0" w:color="auto"/>
            <w:bottom w:val="none" w:sz="0" w:space="0" w:color="auto"/>
            <w:right w:val="none" w:sz="0" w:space="0" w:color="auto"/>
          </w:divBdr>
        </w:div>
        <w:div w:id="1474251060">
          <w:marLeft w:val="480"/>
          <w:marRight w:val="0"/>
          <w:marTop w:val="0"/>
          <w:marBottom w:val="0"/>
          <w:divBdr>
            <w:top w:val="none" w:sz="0" w:space="0" w:color="auto"/>
            <w:left w:val="none" w:sz="0" w:space="0" w:color="auto"/>
            <w:bottom w:val="none" w:sz="0" w:space="0" w:color="auto"/>
            <w:right w:val="none" w:sz="0" w:space="0" w:color="auto"/>
          </w:divBdr>
        </w:div>
        <w:div w:id="1907254711">
          <w:marLeft w:val="480"/>
          <w:marRight w:val="0"/>
          <w:marTop w:val="0"/>
          <w:marBottom w:val="0"/>
          <w:divBdr>
            <w:top w:val="none" w:sz="0" w:space="0" w:color="auto"/>
            <w:left w:val="none" w:sz="0" w:space="0" w:color="auto"/>
            <w:bottom w:val="none" w:sz="0" w:space="0" w:color="auto"/>
            <w:right w:val="none" w:sz="0" w:space="0" w:color="auto"/>
          </w:divBdr>
        </w:div>
        <w:div w:id="1341545964">
          <w:marLeft w:val="480"/>
          <w:marRight w:val="0"/>
          <w:marTop w:val="0"/>
          <w:marBottom w:val="0"/>
          <w:divBdr>
            <w:top w:val="none" w:sz="0" w:space="0" w:color="auto"/>
            <w:left w:val="none" w:sz="0" w:space="0" w:color="auto"/>
            <w:bottom w:val="none" w:sz="0" w:space="0" w:color="auto"/>
            <w:right w:val="none" w:sz="0" w:space="0" w:color="auto"/>
          </w:divBdr>
        </w:div>
        <w:div w:id="988290456">
          <w:marLeft w:val="480"/>
          <w:marRight w:val="0"/>
          <w:marTop w:val="0"/>
          <w:marBottom w:val="0"/>
          <w:divBdr>
            <w:top w:val="none" w:sz="0" w:space="0" w:color="auto"/>
            <w:left w:val="none" w:sz="0" w:space="0" w:color="auto"/>
            <w:bottom w:val="none" w:sz="0" w:space="0" w:color="auto"/>
            <w:right w:val="none" w:sz="0" w:space="0" w:color="auto"/>
          </w:divBdr>
        </w:div>
        <w:div w:id="1702627142">
          <w:marLeft w:val="480"/>
          <w:marRight w:val="0"/>
          <w:marTop w:val="0"/>
          <w:marBottom w:val="0"/>
          <w:divBdr>
            <w:top w:val="none" w:sz="0" w:space="0" w:color="auto"/>
            <w:left w:val="none" w:sz="0" w:space="0" w:color="auto"/>
            <w:bottom w:val="none" w:sz="0" w:space="0" w:color="auto"/>
            <w:right w:val="none" w:sz="0" w:space="0" w:color="auto"/>
          </w:divBdr>
        </w:div>
        <w:div w:id="334260926">
          <w:marLeft w:val="480"/>
          <w:marRight w:val="0"/>
          <w:marTop w:val="0"/>
          <w:marBottom w:val="0"/>
          <w:divBdr>
            <w:top w:val="none" w:sz="0" w:space="0" w:color="auto"/>
            <w:left w:val="none" w:sz="0" w:space="0" w:color="auto"/>
            <w:bottom w:val="none" w:sz="0" w:space="0" w:color="auto"/>
            <w:right w:val="none" w:sz="0" w:space="0" w:color="auto"/>
          </w:divBdr>
        </w:div>
        <w:div w:id="376248096">
          <w:marLeft w:val="480"/>
          <w:marRight w:val="0"/>
          <w:marTop w:val="0"/>
          <w:marBottom w:val="0"/>
          <w:divBdr>
            <w:top w:val="none" w:sz="0" w:space="0" w:color="auto"/>
            <w:left w:val="none" w:sz="0" w:space="0" w:color="auto"/>
            <w:bottom w:val="none" w:sz="0" w:space="0" w:color="auto"/>
            <w:right w:val="none" w:sz="0" w:space="0" w:color="auto"/>
          </w:divBdr>
        </w:div>
        <w:div w:id="749347049">
          <w:marLeft w:val="480"/>
          <w:marRight w:val="0"/>
          <w:marTop w:val="0"/>
          <w:marBottom w:val="0"/>
          <w:divBdr>
            <w:top w:val="none" w:sz="0" w:space="0" w:color="auto"/>
            <w:left w:val="none" w:sz="0" w:space="0" w:color="auto"/>
            <w:bottom w:val="none" w:sz="0" w:space="0" w:color="auto"/>
            <w:right w:val="none" w:sz="0" w:space="0" w:color="auto"/>
          </w:divBdr>
        </w:div>
        <w:div w:id="482625115">
          <w:marLeft w:val="480"/>
          <w:marRight w:val="0"/>
          <w:marTop w:val="0"/>
          <w:marBottom w:val="0"/>
          <w:divBdr>
            <w:top w:val="none" w:sz="0" w:space="0" w:color="auto"/>
            <w:left w:val="none" w:sz="0" w:space="0" w:color="auto"/>
            <w:bottom w:val="none" w:sz="0" w:space="0" w:color="auto"/>
            <w:right w:val="none" w:sz="0" w:space="0" w:color="auto"/>
          </w:divBdr>
        </w:div>
        <w:div w:id="929121715">
          <w:marLeft w:val="480"/>
          <w:marRight w:val="0"/>
          <w:marTop w:val="0"/>
          <w:marBottom w:val="0"/>
          <w:divBdr>
            <w:top w:val="none" w:sz="0" w:space="0" w:color="auto"/>
            <w:left w:val="none" w:sz="0" w:space="0" w:color="auto"/>
            <w:bottom w:val="none" w:sz="0" w:space="0" w:color="auto"/>
            <w:right w:val="none" w:sz="0" w:space="0" w:color="auto"/>
          </w:divBdr>
        </w:div>
        <w:div w:id="1899168331">
          <w:marLeft w:val="480"/>
          <w:marRight w:val="0"/>
          <w:marTop w:val="0"/>
          <w:marBottom w:val="0"/>
          <w:divBdr>
            <w:top w:val="none" w:sz="0" w:space="0" w:color="auto"/>
            <w:left w:val="none" w:sz="0" w:space="0" w:color="auto"/>
            <w:bottom w:val="none" w:sz="0" w:space="0" w:color="auto"/>
            <w:right w:val="none" w:sz="0" w:space="0" w:color="auto"/>
          </w:divBdr>
        </w:div>
        <w:div w:id="86583953">
          <w:marLeft w:val="480"/>
          <w:marRight w:val="0"/>
          <w:marTop w:val="0"/>
          <w:marBottom w:val="0"/>
          <w:divBdr>
            <w:top w:val="none" w:sz="0" w:space="0" w:color="auto"/>
            <w:left w:val="none" w:sz="0" w:space="0" w:color="auto"/>
            <w:bottom w:val="none" w:sz="0" w:space="0" w:color="auto"/>
            <w:right w:val="none" w:sz="0" w:space="0" w:color="auto"/>
          </w:divBdr>
        </w:div>
      </w:divsChild>
    </w:div>
    <w:div w:id="70739398">
      <w:bodyDiv w:val="1"/>
      <w:marLeft w:val="0"/>
      <w:marRight w:val="0"/>
      <w:marTop w:val="0"/>
      <w:marBottom w:val="0"/>
      <w:divBdr>
        <w:top w:val="none" w:sz="0" w:space="0" w:color="auto"/>
        <w:left w:val="none" w:sz="0" w:space="0" w:color="auto"/>
        <w:bottom w:val="none" w:sz="0" w:space="0" w:color="auto"/>
        <w:right w:val="none" w:sz="0" w:space="0" w:color="auto"/>
      </w:divBdr>
      <w:divsChild>
        <w:div w:id="746342258">
          <w:marLeft w:val="480"/>
          <w:marRight w:val="0"/>
          <w:marTop w:val="0"/>
          <w:marBottom w:val="0"/>
          <w:divBdr>
            <w:top w:val="none" w:sz="0" w:space="0" w:color="auto"/>
            <w:left w:val="none" w:sz="0" w:space="0" w:color="auto"/>
            <w:bottom w:val="none" w:sz="0" w:space="0" w:color="auto"/>
            <w:right w:val="none" w:sz="0" w:space="0" w:color="auto"/>
          </w:divBdr>
        </w:div>
        <w:div w:id="279845298">
          <w:marLeft w:val="480"/>
          <w:marRight w:val="0"/>
          <w:marTop w:val="0"/>
          <w:marBottom w:val="0"/>
          <w:divBdr>
            <w:top w:val="none" w:sz="0" w:space="0" w:color="auto"/>
            <w:left w:val="none" w:sz="0" w:space="0" w:color="auto"/>
            <w:bottom w:val="none" w:sz="0" w:space="0" w:color="auto"/>
            <w:right w:val="none" w:sz="0" w:space="0" w:color="auto"/>
          </w:divBdr>
        </w:div>
        <w:div w:id="1473719834">
          <w:marLeft w:val="480"/>
          <w:marRight w:val="0"/>
          <w:marTop w:val="0"/>
          <w:marBottom w:val="0"/>
          <w:divBdr>
            <w:top w:val="none" w:sz="0" w:space="0" w:color="auto"/>
            <w:left w:val="none" w:sz="0" w:space="0" w:color="auto"/>
            <w:bottom w:val="none" w:sz="0" w:space="0" w:color="auto"/>
            <w:right w:val="none" w:sz="0" w:space="0" w:color="auto"/>
          </w:divBdr>
        </w:div>
        <w:div w:id="851913221">
          <w:marLeft w:val="480"/>
          <w:marRight w:val="0"/>
          <w:marTop w:val="0"/>
          <w:marBottom w:val="0"/>
          <w:divBdr>
            <w:top w:val="none" w:sz="0" w:space="0" w:color="auto"/>
            <w:left w:val="none" w:sz="0" w:space="0" w:color="auto"/>
            <w:bottom w:val="none" w:sz="0" w:space="0" w:color="auto"/>
            <w:right w:val="none" w:sz="0" w:space="0" w:color="auto"/>
          </w:divBdr>
        </w:div>
        <w:div w:id="352464506">
          <w:marLeft w:val="480"/>
          <w:marRight w:val="0"/>
          <w:marTop w:val="0"/>
          <w:marBottom w:val="0"/>
          <w:divBdr>
            <w:top w:val="none" w:sz="0" w:space="0" w:color="auto"/>
            <w:left w:val="none" w:sz="0" w:space="0" w:color="auto"/>
            <w:bottom w:val="none" w:sz="0" w:space="0" w:color="auto"/>
            <w:right w:val="none" w:sz="0" w:space="0" w:color="auto"/>
          </w:divBdr>
        </w:div>
        <w:div w:id="582908902">
          <w:marLeft w:val="480"/>
          <w:marRight w:val="0"/>
          <w:marTop w:val="0"/>
          <w:marBottom w:val="0"/>
          <w:divBdr>
            <w:top w:val="none" w:sz="0" w:space="0" w:color="auto"/>
            <w:left w:val="none" w:sz="0" w:space="0" w:color="auto"/>
            <w:bottom w:val="none" w:sz="0" w:space="0" w:color="auto"/>
            <w:right w:val="none" w:sz="0" w:space="0" w:color="auto"/>
          </w:divBdr>
        </w:div>
        <w:div w:id="1553081741">
          <w:marLeft w:val="480"/>
          <w:marRight w:val="0"/>
          <w:marTop w:val="0"/>
          <w:marBottom w:val="0"/>
          <w:divBdr>
            <w:top w:val="none" w:sz="0" w:space="0" w:color="auto"/>
            <w:left w:val="none" w:sz="0" w:space="0" w:color="auto"/>
            <w:bottom w:val="none" w:sz="0" w:space="0" w:color="auto"/>
            <w:right w:val="none" w:sz="0" w:space="0" w:color="auto"/>
          </w:divBdr>
        </w:div>
        <w:div w:id="391198668">
          <w:marLeft w:val="480"/>
          <w:marRight w:val="0"/>
          <w:marTop w:val="0"/>
          <w:marBottom w:val="0"/>
          <w:divBdr>
            <w:top w:val="none" w:sz="0" w:space="0" w:color="auto"/>
            <w:left w:val="none" w:sz="0" w:space="0" w:color="auto"/>
            <w:bottom w:val="none" w:sz="0" w:space="0" w:color="auto"/>
            <w:right w:val="none" w:sz="0" w:space="0" w:color="auto"/>
          </w:divBdr>
        </w:div>
        <w:div w:id="476457878">
          <w:marLeft w:val="480"/>
          <w:marRight w:val="0"/>
          <w:marTop w:val="0"/>
          <w:marBottom w:val="0"/>
          <w:divBdr>
            <w:top w:val="none" w:sz="0" w:space="0" w:color="auto"/>
            <w:left w:val="none" w:sz="0" w:space="0" w:color="auto"/>
            <w:bottom w:val="none" w:sz="0" w:space="0" w:color="auto"/>
            <w:right w:val="none" w:sz="0" w:space="0" w:color="auto"/>
          </w:divBdr>
        </w:div>
        <w:div w:id="703486221">
          <w:marLeft w:val="480"/>
          <w:marRight w:val="0"/>
          <w:marTop w:val="0"/>
          <w:marBottom w:val="0"/>
          <w:divBdr>
            <w:top w:val="none" w:sz="0" w:space="0" w:color="auto"/>
            <w:left w:val="none" w:sz="0" w:space="0" w:color="auto"/>
            <w:bottom w:val="none" w:sz="0" w:space="0" w:color="auto"/>
            <w:right w:val="none" w:sz="0" w:space="0" w:color="auto"/>
          </w:divBdr>
        </w:div>
        <w:div w:id="1768649066">
          <w:marLeft w:val="480"/>
          <w:marRight w:val="0"/>
          <w:marTop w:val="0"/>
          <w:marBottom w:val="0"/>
          <w:divBdr>
            <w:top w:val="none" w:sz="0" w:space="0" w:color="auto"/>
            <w:left w:val="none" w:sz="0" w:space="0" w:color="auto"/>
            <w:bottom w:val="none" w:sz="0" w:space="0" w:color="auto"/>
            <w:right w:val="none" w:sz="0" w:space="0" w:color="auto"/>
          </w:divBdr>
        </w:div>
        <w:div w:id="658536040">
          <w:marLeft w:val="480"/>
          <w:marRight w:val="0"/>
          <w:marTop w:val="0"/>
          <w:marBottom w:val="0"/>
          <w:divBdr>
            <w:top w:val="none" w:sz="0" w:space="0" w:color="auto"/>
            <w:left w:val="none" w:sz="0" w:space="0" w:color="auto"/>
            <w:bottom w:val="none" w:sz="0" w:space="0" w:color="auto"/>
            <w:right w:val="none" w:sz="0" w:space="0" w:color="auto"/>
          </w:divBdr>
        </w:div>
        <w:div w:id="682128803">
          <w:marLeft w:val="480"/>
          <w:marRight w:val="0"/>
          <w:marTop w:val="0"/>
          <w:marBottom w:val="0"/>
          <w:divBdr>
            <w:top w:val="none" w:sz="0" w:space="0" w:color="auto"/>
            <w:left w:val="none" w:sz="0" w:space="0" w:color="auto"/>
            <w:bottom w:val="none" w:sz="0" w:space="0" w:color="auto"/>
            <w:right w:val="none" w:sz="0" w:space="0" w:color="auto"/>
          </w:divBdr>
        </w:div>
        <w:div w:id="473184744">
          <w:marLeft w:val="480"/>
          <w:marRight w:val="0"/>
          <w:marTop w:val="0"/>
          <w:marBottom w:val="0"/>
          <w:divBdr>
            <w:top w:val="none" w:sz="0" w:space="0" w:color="auto"/>
            <w:left w:val="none" w:sz="0" w:space="0" w:color="auto"/>
            <w:bottom w:val="none" w:sz="0" w:space="0" w:color="auto"/>
            <w:right w:val="none" w:sz="0" w:space="0" w:color="auto"/>
          </w:divBdr>
        </w:div>
        <w:div w:id="222107110">
          <w:marLeft w:val="480"/>
          <w:marRight w:val="0"/>
          <w:marTop w:val="0"/>
          <w:marBottom w:val="0"/>
          <w:divBdr>
            <w:top w:val="none" w:sz="0" w:space="0" w:color="auto"/>
            <w:left w:val="none" w:sz="0" w:space="0" w:color="auto"/>
            <w:bottom w:val="none" w:sz="0" w:space="0" w:color="auto"/>
            <w:right w:val="none" w:sz="0" w:space="0" w:color="auto"/>
          </w:divBdr>
        </w:div>
        <w:div w:id="743333743">
          <w:marLeft w:val="480"/>
          <w:marRight w:val="0"/>
          <w:marTop w:val="0"/>
          <w:marBottom w:val="0"/>
          <w:divBdr>
            <w:top w:val="none" w:sz="0" w:space="0" w:color="auto"/>
            <w:left w:val="none" w:sz="0" w:space="0" w:color="auto"/>
            <w:bottom w:val="none" w:sz="0" w:space="0" w:color="auto"/>
            <w:right w:val="none" w:sz="0" w:space="0" w:color="auto"/>
          </w:divBdr>
        </w:div>
        <w:div w:id="1267421293">
          <w:marLeft w:val="480"/>
          <w:marRight w:val="0"/>
          <w:marTop w:val="0"/>
          <w:marBottom w:val="0"/>
          <w:divBdr>
            <w:top w:val="none" w:sz="0" w:space="0" w:color="auto"/>
            <w:left w:val="none" w:sz="0" w:space="0" w:color="auto"/>
            <w:bottom w:val="none" w:sz="0" w:space="0" w:color="auto"/>
            <w:right w:val="none" w:sz="0" w:space="0" w:color="auto"/>
          </w:divBdr>
        </w:div>
      </w:divsChild>
    </w:div>
    <w:div w:id="72315033">
      <w:bodyDiv w:val="1"/>
      <w:marLeft w:val="0"/>
      <w:marRight w:val="0"/>
      <w:marTop w:val="0"/>
      <w:marBottom w:val="0"/>
      <w:divBdr>
        <w:top w:val="none" w:sz="0" w:space="0" w:color="auto"/>
        <w:left w:val="none" w:sz="0" w:space="0" w:color="auto"/>
        <w:bottom w:val="none" w:sz="0" w:space="0" w:color="auto"/>
        <w:right w:val="none" w:sz="0" w:space="0" w:color="auto"/>
      </w:divBdr>
    </w:div>
    <w:div w:id="76094780">
      <w:bodyDiv w:val="1"/>
      <w:marLeft w:val="0"/>
      <w:marRight w:val="0"/>
      <w:marTop w:val="0"/>
      <w:marBottom w:val="0"/>
      <w:divBdr>
        <w:top w:val="none" w:sz="0" w:space="0" w:color="auto"/>
        <w:left w:val="none" w:sz="0" w:space="0" w:color="auto"/>
        <w:bottom w:val="none" w:sz="0" w:space="0" w:color="auto"/>
        <w:right w:val="none" w:sz="0" w:space="0" w:color="auto"/>
      </w:divBdr>
    </w:div>
    <w:div w:id="81799925">
      <w:bodyDiv w:val="1"/>
      <w:marLeft w:val="0"/>
      <w:marRight w:val="0"/>
      <w:marTop w:val="0"/>
      <w:marBottom w:val="0"/>
      <w:divBdr>
        <w:top w:val="none" w:sz="0" w:space="0" w:color="auto"/>
        <w:left w:val="none" w:sz="0" w:space="0" w:color="auto"/>
        <w:bottom w:val="none" w:sz="0" w:space="0" w:color="auto"/>
        <w:right w:val="none" w:sz="0" w:space="0" w:color="auto"/>
      </w:divBdr>
      <w:divsChild>
        <w:div w:id="1337923591">
          <w:marLeft w:val="480"/>
          <w:marRight w:val="0"/>
          <w:marTop w:val="0"/>
          <w:marBottom w:val="0"/>
          <w:divBdr>
            <w:top w:val="none" w:sz="0" w:space="0" w:color="auto"/>
            <w:left w:val="none" w:sz="0" w:space="0" w:color="auto"/>
            <w:bottom w:val="none" w:sz="0" w:space="0" w:color="auto"/>
            <w:right w:val="none" w:sz="0" w:space="0" w:color="auto"/>
          </w:divBdr>
        </w:div>
        <w:div w:id="1266380477">
          <w:marLeft w:val="480"/>
          <w:marRight w:val="0"/>
          <w:marTop w:val="0"/>
          <w:marBottom w:val="0"/>
          <w:divBdr>
            <w:top w:val="none" w:sz="0" w:space="0" w:color="auto"/>
            <w:left w:val="none" w:sz="0" w:space="0" w:color="auto"/>
            <w:bottom w:val="none" w:sz="0" w:space="0" w:color="auto"/>
            <w:right w:val="none" w:sz="0" w:space="0" w:color="auto"/>
          </w:divBdr>
        </w:div>
        <w:div w:id="2109108208">
          <w:marLeft w:val="480"/>
          <w:marRight w:val="0"/>
          <w:marTop w:val="0"/>
          <w:marBottom w:val="0"/>
          <w:divBdr>
            <w:top w:val="none" w:sz="0" w:space="0" w:color="auto"/>
            <w:left w:val="none" w:sz="0" w:space="0" w:color="auto"/>
            <w:bottom w:val="none" w:sz="0" w:space="0" w:color="auto"/>
            <w:right w:val="none" w:sz="0" w:space="0" w:color="auto"/>
          </w:divBdr>
        </w:div>
        <w:div w:id="1739476280">
          <w:marLeft w:val="480"/>
          <w:marRight w:val="0"/>
          <w:marTop w:val="0"/>
          <w:marBottom w:val="0"/>
          <w:divBdr>
            <w:top w:val="none" w:sz="0" w:space="0" w:color="auto"/>
            <w:left w:val="none" w:sz="0" w:space="0" w:color="auto"/>
            <w:bottom w:val="none" w:sz="0" w:space="0" w:color="auto"/>
            <w:right w:val="none" w:sz="0" w:space="0" w:color="auto"/>
          </w:divBdr>
        </w:div>
        <w:div w:id="212471063">
          <w:marLeft w:val="480"/>
          <w:marRight w:val="0"/>
          <w:marTop w:val="0"/>
          <w:marBottom w:val="0"/>
          <w:divBdr>
            <w:top w:val="none" w:sz="0" w:space="0" w:color="auto"/>
            <w:left w:val="none" w:sz="0" w:space="0" w:color="auto"/>
            <w:bottom w:val="none" w:sz="0" w:space="0" w:color="auto"/>
            <w:right w:val="none" w:sz="0" w:space="0" w:color="auto"/>
          </w:divBdr>
        </w:div>
        <w:div w:id="715160052">
          <w:marLeft w:val="480"/>
          <w:marRight w:val="0"/>
          <w:marTop w:val="0"/>
          <w:marBottom w:val="0"/>
          <w:divBdr>
            <w:top w:val="none" w:sz="0" w:space="0" w:color="auto"/>
            <w:left w:val="none" w:sz="0" w:space="0" w:color="auto"/>
            <w:bottom w:val="none" w:sz="0" w:space="0" w:color="auto"/>
            <w:right w:val="none" w:sz="0" w:space="0" w:color="auto"/>
          </w:divBdr>
        </w:div>
        <w:div w:id="678388047">
          <w:marLeft w:val="480"/>
          <w:marRight w:val="0"/>
          <w:marTop w:val="0"/>
          <w:marBottom w:val="0"/>
          <w:divBdr>
            <w:top w:val="none" w:sz="0" w:space="0" w:color="auto"/>
            <w:left w:val="none" w:sz="0" w:space="0" w:color="auto"/>
            <w:bottom w:val="none" w:sz="0" w:space="0" w:color="auto"/>
            <w:right w:val="none" w:sz="0" w:space="0" w:color="auto"/>
          </w:divBdr>
        </w:div>
        <w:div w:id="822307634">
          <w:marLeft w:val="480"/>
          <w:marRight w:val="0"/>
          <w:marTop w:val="0"/>
          <w:marBottom w:val="0"/>
          <w:divBdr>
            <w:top w:val="none" w:sz="0" w:space="0" w:color="auto"/>
            <w:left w:val="none" w:sz="0" w:space="0" w:color="auto"/>
            <w:bottom w:val="none" w:sz="0" w:space="0" w:color="auto"/>
            <w:right w:val="none" w:sz="0" w:space="0" w:color="auto"/>
          </w:divBdr>
        </w:div>
        <w:div w:id="296841203">
          <w:marLeft w:val="480"/>
          <w:marRight w:val="0"/>
          <w:marTop w:val="0"/>
          <w:marBottom w:val="0"/>
          <w:divBdr>
            <w:top w:val="none" w:sz="0" w:space="0" w:color="auto"/>
            <w:left w:val="none" w:sz="0" w:space="0" w:color="auto"/>
            <w:bottom w:val="none" w:sz="0" w:space="0" w:color="auto"/>
            <w:right w:val="none" w:sz="0" w:space="0" w:color="auto"/>
          </w:divBdr>
        </w:div>
        <w:div w:id="1504277517">
          <w:marLeft w:val="480"/>
          <w:marRight w:val="0"/>
          <w:marTop w:val="0"/>
          <w:marBottom w:val="0"/>
          <w:divBdr>
            <w:top w:val="none" w:sz="0" w:space="0" w:color="auto"/>
            <w:left w:val="none" w:sz="0" w:space="0" w:color="auto"/>
            <w:bottom w:val="none" w:sz="0" w:space="0" w:color="auto"/>
            <w:right w:val="none" w:sz="0" w:space="0" w:color="auto"/>
          </w:divBdr>
        </w:div>
        <w:div w:id="1148590399">
          <w:marLeft w:val="480"/>
          <w:marRight w:val="0"/>
          <w:marTop w:val="0"/>
          <w:marBottom w:val="0"/>
          <w:divBdr>
            <w:top w:val="none" w:sz="0" w:space="0" w:color="auto"/>
            <w:left w:val="none" w:sz="0" w:space="0" w:color="auto"/>
            <w:bottom w:val="none" w:sz="0" w:space="0" w:color="auto"/>
            <w:right w:val="none" w:sz="0" w:space="0" w:color="auto"/>
          </w:divBdr>
        </w:div>
        <w:div w:id="132603366">
          <w:marLeft w:val="480"/>
          <w:marRight w:val="0"/>
          <w:marTop w:val="0"/>
          <w:marBottom w:val="0"/>
          <w:divBdr>
            <w:top w:val="none" w:sz="0" w:space="0" w:color="auto"/>
            <w:left w:val="none" w:sz="0" w:space="0" w:color="auto"/>
            <w:bottom w:val="none" w:sz="0" w:space="0" w:color="auto"/>
            <w:right w:val="none" w:sz="0" w:space="0" w:color="auto"/>
          </w:divBdr>
        </w:div>
        <w:div w:id="1520894879">
          <w:marLeft w:val="480"/>
          <w:marRight w:val="0"/>
          <w:marTop w:val="0"/>
          <w:marBottom w:val="0"/>
          <w:divBdr>
            <w:top w:val="none" w:sz="0" w:space="0" w:color="auto"/>
            <w:left w:val="none" w:sz="0" w:space="0" w:color="auto"/>
            <w:bottom w:val="none" w:sz="0" w:space="0" w:color="auto"/>
            <w:right w:val="none" w:sz="0" w:space="0" w:color="auto"/>
          </w:divBdr>
        </w:div>
      </w:divsChild>
    </w:div>
    <w:div w:id="88501547">
      <w:bodyDiv w:val="1"/>
      <w:marLeft w:val="0"/>
      <w:marRight w:val="0"/>
      <w:marTop w:val="0"/>
      <w:marBottom w:val="0"/>
      <w:divBdr>
        <w:top w:val="none" w:sz="0" w:space="0" w:color="auto"/>
        <w:left w:val="none" w:sz="0" w:space="0" w:color="auto"/>
        <w:bottom w:val="none" w:sz="0" w:space="0" w:color="auto"/>
        <w:right w:val="none" w:sz="0" w:space="0" w:color="auto"/>
      </w:divBdr>
      <w:divsChild>
        <w:div w:id="1525054641">
          <w:marLeft w:val="480"/>
          <w:marRight w:val="0"/>
          <w:marTop w:val="0"/>
          <w:marBottom w:val="0"/>
          <w:divBdr>
            <w:top w:val="none" w:sz="0" w:space="0" w:color="auto"/>
            <w:left w:val="none" w:sz="0" w:space="0" w:color="auto"/>
            <w:bottom w:val="none" w:sz="0" w:space="0" w:color="auto"/>
            <w:right w:val="none" w:sz="0" w:space="0" w:color="auto"/>
          </w:divBdr>
        </w:div>
        <w:div w:id="1096483164">
          <w:marLeft w:val="480"/>
          <w:marRight w:val="0"/>
          <w:marTop w:val="0"/>
          <w:marBottom w:val="0"/>
          <w:divBdr>
            <w:top w:val="none" w:sz="0" w:space="0" w:color="auto"/>
            <w:left w:val="none" w:sz="0" w:space="0" w:color="auto"/>
            <w:bottom w:val="none" w:sz="0" w:space="0" w:color="auto"/>
            <w:right w:val="none" w:sz="0" w:space="0" w:color="auto"/>
          </w:divBdr>
        </w:div>
        <w:div w:id="661005755">
          <w:marLeft w:val="480"/>
          <w:marRight w:val="0"/>
          <w:marTop w:val="0"/>
          <w:marBottom w:val="0"/>
          <w:divBdr>
            <w:top w:val="none" w:sz="0" w:space="0" w:color="auto"/>
            <w:left w:val="none" w:sz="0" w:space="0" w:color="auto"/>
            <w:bottom w:val="none" w:sz="0" w:space="0" w:color="auto"/>
            <w:right w:val="none" w:sz="0" w:space="0" w:color="auto"/>
          </w:divBdr>
        </w:div>
        <w:div w:id="294482284">
          <w:marLeft w:val="480"/>
          <w:marRight w:val="0"/>
          <w:marTop w:val="0"/>
          <w:marBottom w:val="0"/>
          <w:divBdr>
            <w:top w:val="none" w:sz="0" w:space="0" w:color="auto"/>
            <w:left w:val="none" w:sz="0" w:space="0" w:color="auto"/>
            <w:bottom w:val="none" w:sz="0" w:space="0" w:color="auto"/>
            <w:right w:val="none" w:sz="0" w:space="0" w:color="auto"/>
          </w:divBdr>
        </w:div>
        <w:div w:id="1637638248">
          <w:marLeft w:val="480"/>
          <w:marRight w:val="0"/>
          <w:marTop w:val="0"/>
          <w:marBottom w:val="0"/>
          <w:divBdr>
            <w:top w:val="none" w:sz="0" w:space="0" w:color="auto"/>
            <w:left w:val="none" w:sz="0" w:space="0" w:color="auto"/>
            <w:bottom w:val="none" w:sz="0" w:space="0" w:color="auto"/>
            <w:right w:val="none" w:sz="0" w:space="0" w:color="auto"/>
          </w:divBdr>
        </w:div>
        <w:div w:id="738943869">
          <w:marLeft w:val="480"/>
          <w:marRight w:val="0"/>
          <w:marTop w:val="0"/>
          <w:marBottom w:val="0"/>
          <w:divBdr>
            <w:top w:val="none" w:sz="0" w:space="0" w:color="auto"/>
            <w:left w:val="none" w:sz="0" w:space="0" w:color="auto"/>
            <w:bottom w:val="none" w:sz="0" w:space="0" w:color="auto"/>
            <w:right w:val="none" w:sz="0" w:space="0" w:color="auto"/>
          </w:divBdr>
        </w:div>
        <w:div w:id="1444306137">
          <w:marLeft w:val="480"/>
          <w:marRight w:val="0"/>
          <w:marTop w:val="0"/>
          <w:marBottom w:val="0"/>
          <w:divBdr>
            <w:top w:val="none" w:sz="0" w:space="0" w:color="auto"/>
            <w:left w:val="none" w:sz="0" w:space="0" w:color="auto"/>
            <w:bottom w:val="none" w:sz="0" w:space="0" w:color="auto"/>
            <w:right w:val="none" w:sz="0" w:space="0" w:color="auto"/>
          </w:divBdr>
        </w:div>
        <w:div w:id="507910646">
          <w:marLeft w:val="480"/>
          <w:marRight w:val="0"/>
          <w:marTop w:val="0"/>
          <w:marBottom w:val="0"/>
          <w:divBdr>
            <w:top w:val="none" w:sz="0" w:space="0" w:color="auto"/>
            <w:left w:val="none" w:sz="0" w:space="0" w:color="auto"/>
            <w:bottom w:val="none" w:sz="0" w:space="0" w:color="auto"/>
            <w:right w:val="none" w:sz="0" w:space="0" w:color="auto"/>
          </w:divBdr>
        </w:div>
        <w:div w:id="2060782372">
          <w:marLeft w:val="480"/>
          <w:marRight w:val="0"/>
          <w:marTop w:val="0"/>
          <w:marBottom w:val="0"/>
          <w:divBdr>
            <w:top w:val="none" w:sz="0" w:space="0" w:color="auto"/>
            <w:left w:val="none" w:sz="0" w:space="0" w:color="auto"/>
            <w:bottom w:val="none" w:sz="0" w:space="0" w:color="auto"/>
            <w:right w:val="none" w:sz="0" w:space="0" w:color="auto"/>
          </w:divBdr>
        </w:div>
        <w:div w:id="1805929400">
          <w:marLeft w:val="480"/>
          <w:marRight w:val="0"/>
          <w:marTop w:val="0"/>
          <w:marBottom w:val="0"/>
          <w:divBdr>
            <w:top w:val="none" w:sz="0" w:space="0" w:color="auto"/>
            <w:left w:val="none" w:sz="0" w:space="0" w:color="auto"/>
            <w:bottom w:val="none" w:sz="0" w:space="0" w:color="auto"/>
            <w:right w:val="none" w:sz="0" w:space="0" w:color="auto"/>
          </w:divBdr>
        </w:div>
        <w:div w:id="2026399118">
          <w:marLeft w:val="480"/>
          <w:marRight w:val="0"/>
          <w:marTop w:val="0"/>
          <w:marBottom w:val="0"/>
          <w:divBdr>
            <w:top w:val="none" w:sz="0" w:space="0" w:color="auto"/>
            <w:left w:val="none" w:sz="0" w:space="0" w:color="auto"/>
            <w:bottom w:val="none" w:sz="0" w:space="0" w:color="auto"/>
            <w:right w:val="none" w:sz="0" w:space="0" w:color="auto"/>
          </w:divBdr>
        </w:div>
        <w:div w:id="204947670">
          <w:marLeft w:val="480"/>
          <w:marRight w:val="0"/>
          <w:marTop w:val="0"/>
          <w:marBottom w:val="0"/>
          <w:divBdr>
            <w:top w:val="none" w:sz="0" w:space="0" w:color="auto"/>
            <w:left w:val="none" w:sz="0" w:space="0" w:color="auto"/>
            <w:bottom w:val="none" w:sz="0" w:space="0" w:color="auto"/>
            <w:right w:val="none" w:sz="0" w:space="0" w:color="auto"/>
          </w:divBdr>
        </w:div>
        <w:div w:id="1807703941">
          <w:marLeft w:val="480"/>
          <w:marRight w:val="0"/>
          <w:marTop w:val="0"/>
          <w:marBottom w:val="0"/>
          <w:divBdr>
            <w:top w:val="none" w:sz="0" w:space="0" w:color="auto"/>
            <w:left w:val="none" w:sz="0" w:space="0" w:color="auto"/>
            <w:bottom w:val="none" w:sz="0" w:space="0" w:color="auto"/>
            <w:right w:val="none" w:sz="0" w:space="0" w:color="auto"/>
          </w:divBdr>
        </w:div>
        <w:div w:id="385420578">
          <w:marLeft w:val="480"/>
          <w:marRight w:val="0"/>
          <w:marTop w:val="0"/>
          <w:marBottom w:val="0"/>
          <w:divBdr>
            <w:top w:val="none" w:sz="0" w:space="0" w:color="auto"/>
            <w:left w:val="none" w:sz="0" w:space="0" w:color="auto"/>
            <w:bottom w:val="none" w:sz="0" w:space="0" w:color="auto"/>
            <w:right w:val="none" w:sz="0" w:space="0" w:color="auto"/>
          </w:divBdr>
        </w:div>
        <w:div w:id="1775397200">
          <w:marLeft w:val="480"/>
          <w:marRight w:val="0"/>
          <w:marTop w:val="0"/>
          <w:marBottom w:val="0"/>
          <w:divBdr>
            <w:top w:val="none" w:sz="0" w:space="0" w:color="auto"/>
            <w:left w:val="none" w:sz="0" w:space="0" w:color="auto"/>
            <w:bottom w:val="none" w:sz="0" w:space="0" w:color="auto"/>
            <w:right w:val="none" w:sz="0" w:space="0" w:color="auto"/>
          </w:divBdr>
        </w:div>
        <w:div w:id="1052581464">
          <w:marLeft w:val="480"/>
          <w:marRight w:val="0"/>
          <w:marTop w:val="0"/>
          <w:marBottom w:val="0"/>
          <w:divBdr>
            <w:top w:val="none" w:sz="0" w:space="0" w:color="auto"/>
            <w:left w:val="none" w:sz="0" w:space="0" w:color="auto"/>
            <w:bottom w:val="none" w:sz="0" w:space="0" w:color="auto"/>
            <w:right w:val="none" w:sz="0" w:space="0" w:color="auto"/>
          </w:divBdr>
        </w:div>
        <w:div w:id="938681180">
          <w:marLeft w:val="480"/>
          <w:marRight w:val="0"/>
          <w:marTop w:val="0"/>
          <w:marBottom w:val="0"/>
          <w:divBdr>
            <w:top w:val="none" w:sz="0" w:space="0" w:color="auto"/>
            <w:left w:val="none" w:sz="0" w:space="0" w:color="auto"/>
            <w:bottom w:val="none" w:sz="0" w:space="0" w:color="auto"/>
            <w:right w:val="none" w:sz="0" w:space="0" w:color="auto"/>
          </w:divBdr>
        </w:div>
        <w:div w:id="56174818">
          <w:marLeft w:val="480"/>
          <w:marRight w:val="0"/>
          <w:marTop w:val="0"/>
          <w:marBottom w:val="0"/>
          <w:divBdr>
            <w:top w:val="none" w:sz="0" w:space="0" w:color="auto"/>
            <w:left w:val="none" w:sz="0" w:space="0" w:color="auto"/>
            <w:bottom w:val="none" w:sz="0" w:space="0" w:color="auto"/>
            <w:right w:val="none" w:sz="0" w:space="0" w:color="auto"/>
          </w:divBdr>
        </w:div>
        <w:div w:id="2100977817">
          <w:marLeft w:val="480"/>
          <w:marRight w:val="0"/>
          <w:marTop w:val="0"/>
          <w:marBottom w:val="0"/>
          <w:divBdr>
            <w:top w:val="none" w:sz="0" w:space="0" w:color="auto"/>
            <w:left w:val="none" w:sz="0" w:space="0" w:color="auto"/>
            <w:bottom w:val="none" w:sz="0" w:space="0" w:color="auto"/>
            <w:right w:val="none" w:sz="0" w:space="0" w:color="auto"/>
          </w:divBdr>
        </w:div>
        <w:div w:id="1776055687">
          <w:marLeft w:val="480"/>
          <w:marRight w:val="0"/>
          <w:marTop w:val="0"/>
          <w:marBottom w:val="0"/>
          <w:divBdr>
            <w:top w:val="none" w:sz="0" w:space="0" w:color="auto"/>
            <w:left w:val="none" w:sz="0" w:space="0" w:color="auto"/>
            <w:bottom w:val="none" w:sz="0" w:space="0" w:color="auto"/>
            <w:right w:val="none" w:sz="0" w:space="0" w:color="auto"/>
          </w:divBdr>
        </w:div>
        <w:div w:id="1706321384">
          <w:marLeft w:val="480"/>
          <w:marRight w:val="0"/>
          <w:marTop w:val="0"/>
          <w:marBottom w:val="0"/>
          <w:divBdr>
            <w:top w:val="none" w:sz="0" w:space="0" w:color="auto"/>
            <w:left w:val="none" w:sz="0" w:space="0" w:color="auto"/>
            <w:bottom w:val="none" w:sz="0" w:space="0" w:color="auto"/>
            <w:right w:val="none" w:sz="0" w:space="0" w:color="auto"/>
          </w:divBdr>
        </w:div>
        <w:div w:id="389883370">
          <w:marLeft w:val="480"/>
          <w:marRight w:val="0"/>
          <w:marTop w:val="0"/>
          <w:marBottom w:val="0"/>
          <w:divBdr>
            <w:top w:val="none" w:sz="0" w:space="0" w:color="auto"/>
            <w:left w:val="none" w:sz="0" w:space="0" w:color="auto"/>
            <w:bottom w:val="none" w:sz="0" w:space="0" w:color="auto"/>
            <w:right w:val="none" w:sz="0" w:space="0" w:color="auto"/>
          </w:divBdr>
        </w:div>
        <w:div w:id="424224837">
          <w:marLeft w:val="480"/>
          <w:marRight w:val="0"/>
          <w:marTop w:val="0"/>
          <w:marBottom w:val="0"/>
          <w:divBdr>
            <w:top w:val="none" w:sz="0" w:space="0" w:color="auto"/>
            <w:left w:val="none" w:sz="0" w:space="0" w:color="auto"/>
            <w:bottom w:val="none" w:sz="0" w:space="0" w:color="auto"/>
            <w:right w:val="none" w:sz="0" w:space="0" w:color="auto"/>
          </w:divBdr>
        </w:div>
        <w:div w:id="1857575702">
          <w:marLeft w:val="480"/>
          <w:marRight w:val="0"/>
          <w:marTop w:val="0"/>
          <w:marBottom w:val="0"/>
          <w:divBdr>
            <w:top w:val="none" w:sz="0" w:space="0" w:color="auto"/>
            <w:left w:val="none" w:sz="0" w:space="0" w:color="auto"/>
            <w:bottom w:val="none" w:sz="0" w:space="0" w:color="auto"/>
            <w:right w:val="none" w:sz="0" w:space="0" w:color="auto"/>
          </w:divBdr>
        </w:div>
        <w:div w:id="128398761">
          <w:marLeft w:val="480"/>
          <w:marRight w:val="0"/>
          <w:marTop w:val="0"/>
          <w:marBottom w:val="0"/>
          <w:divBdr>
            <w:top w:val="none" w:sz="0" w:space="0" w:color="auto"/>
            <w:left w:val="none" w:sz="0" w:space="0" w:color="auto"/>
            <w:bottom w:val="none" w:sz="0" w:space="0" w:color="auto"/>
            <w:right w:val="none" w:sz="0" w:space="0" w:color="auto"/>
          </w:divBdr>
        </w:div>
        <w:div w:id="746850281">
          <w:marLeft w:val="480"/>
          <w:marRight w:val="0"/>
          <w:marTop w:val="0"/>
          <w:marBottom w:val="0"/>
          <w:divBdr>
            <w:top w:val="none" w:sz="0" w:space="0" w:color="auto"/>
            <w:left w:val="none" w:sz="0" w:space="0" w:color="auto"/>
            <w:bottom w:val="none" w:sz="0" w:space="0" w:color="auto"/>
            <w:right w:val="none" w:sz="0" w:space="0" w:color="auto"/>
          </w:divBdr>
        </w:div>
        <w:div w:id="2117944893">
          <w:marLeft w:val="480"/>
          <w:marRight w:val="0"/>
          <w:marTop w:val="0"/>
          <w:marBottom w:val="0"/>
          <w:divBdr>
            <w:top w:val="none" w:sz="0" w:space="0" w:color="auto"/>
            <w:left w:val="none" w:sz="0" w:space="0" w:color="auto"/>
            <w:bottom w:val="none" w:sz="0" w:space="0" w:color="auto"/>
            <w:right w:val="none" w:sz="0" w:space="0" w:color="auto"/>
          </w:divBdr>
        </w:div>
        <w:div w:id="768233277">
          <w:marLeft w:val="480"/>
          <w:marRight w:val="0"/>
          <w:marTop w:val="0"/>
          <w:marBottom w:val="0"/>
          <w:divBdr>
            <w:top w:val="none" w:sz="0" w:space="0" w:color="auto"/>
            <w:left w:val="none" w:sz="0" w:space="0" w:color="auto"/>
            <w:bottom w:val="none" w:sz="0" w:space="0" w:color="auto"/>
            <w:right w:val="none" w:sz="0" w:space="0" w:color="auto"/>
          </w:divBdr>
        </w:div>
        <w:div w:id="1713076481">
          <w:marLeft w:val="480"/>
          <w:marRight w:val="0"/>
          <w:marTop w:val="0"/>
          <w:marBottom w:val="0"/>
          <w:divBdr>
            <w:top w:val="none" w:sz="0" w:space="0" w:color="auto"/>
            <w:left w:val="none" w:sz="0" w:space="0" w:color="auto"/>
            <w:bottom w:val="none" w:sz="0" w:space="0" w:color="auto"/>
            <w:right w:val="none" w:sz="0" w:space="0" w:color="auto"/>
          </w:divBdr>
        </w:div>
        <w:div w:id="1335305046">
          <w:marLeft w:val="480"/>
          <w:marRight w:val="0"/>
          <w:marTop w:val="0"/>
          <w:marBottom w:val="0"/>
          <w:divBdr>
            <w:top w:val="none" w:sz="0" w:space="0" w:color="auto"/>
            <w:left w:val="none" w:sz="0" w:space="0" w:color="auto"/>
            <w:bottom w:val="none" w:sz="0" w:space="0" w:color="auto"/>
            <w:right w:val="none" w:sz="0" w:space="0" w:color="auto"/>
          </w:divBdr>
        </w:div>
        <w:div w:id="1032078080">
          <w:marLeft w:val="480"/>
          <w:marRight w:val="0"/>
          <w:marTop w:val="0"/>
          <w:marBottom w:val="0"/>
          <w:divBdr>
            <w:top w:val="none" w:sz="0" w:space="0" w:color="auto"/>
            <w:left w:val="none" w:sz="0" w:space="0" w:color="auto"/>
            <w:bottom w:val="none" w:sz="0" w:space="0" w:color="auto"/>
            <w:right w:val="none" w:sz="0" w:space="0" w:color="auto"/>
          </w:divBdr>
        </w:div>
        <w:div w:id="1941332405">
          <w:marLeft w:val="480"/>
          <w:marRight w:val="0"/>
          <w:marTop w:val="0"/>
          <w:marBottom w:val="0"/>
          <w:divBdr>
            <w:top w:val="none" w:sz="0" w:space="0" w:color="auto"/>
            <w:left w:val="none" w:sz="0" w:space="0" w:color="auto"/>
            <w:bottom w:val="none" w:sz="0" w:space="0" w:color="auto"/>
            <w:right w:val="none" w:sz="0" w:space="0" w:color="auto"/>
          </w:divBdr>
        </w:div>
      </w:divsChild>
    </w:div>
    <w:div w:id="95295927">
      <w:bodyDiv w:val="1"/>
      <w:marLeft w:val="0"/>
      <w:marRight w:val="0"/>
      <w:marTop w:val="0"/>
      <w:marBottom w:val="0"/>
      <w:divBdr>
        <w:top w:val="none" w:sz="0" w:space="0" w:color="auto"/>
        <w:left w:val="none" w:sz="0" w:space="0" w:color="auto"/>
        <w:bottom w:val="none" w:sz="0" w:space="0" w:color="auto"/>
        <w:right w:val="none" w:sz="0" w:space="0" w:color="auto"/>
      </w:divBdr>
      <w:divsChild>
        <w:div w:id="44768091">
          <w:marLeft w:val="480"/>
          <w:marRight w:val="0"/>
          <w:marTop w:val="0"/>
          <w:marBottom w:val="0"/>
          <w:divBdr>
            <w:top w:val="none" w:sz="0" w:space="0" w:color="auto"/>
            <w:left w:val="none" w:sz="0" w:space="0" w:color="auto"/>
            <w:bottom w:val="none" w:sz="0" w:space="0" w:color="auto"/>
            <w:right w:val="none" w:sz="0" w:space="0" w:color="auto"/>
          </w:divBdr>
        </w:div>
        <w:div w:id="328993941">
          <w:marLeft w:val="480"/>
          <w:marRight w:val="0"/>
          <w:marTop w:val="0"/>
          <w:marBottom w:val="0"/>
          <w:divBdr>
            <w:top w:val="none" w:sz="0" w:space="0" w:color="auto"/>
            <w:left w:val="none" w:sz="0" w:space="0" w:color="auto"/>
            <w:bottom w:val="none" w:sz="0" w:space="0" w:color="auto"/>
            <w:right w:val="none" w:sz="0" w:space="0" w:color="auto"/>
          </w:divBdr>
        </w:div>
        <w:div w:id="787163581">
          <w:marLeft w:val="480"/>
          <w:marRight w:val="0"/>
          <w:marTop w:val="0"/>
          <w:marBottom w:val="0"/>
          <w:divBdr>
            <w:top w:val="none" w:sz="0" w:space="0" w:color="auto"/>
            <w:left w:val="none" w:sz="0" w:space="0" w:color="auto"/>
            <w:bottom w:val="none" w:sz="0" w:space="0" w:color="auto"/>
            <w:right w:val="none" w:sz="0" w:space="0" w:color="auto"/>
          </w:divBdr>
        </w:div>
        <w:div w:id="1429499082">
          <w:marLeft w:val="480"/>
          <w:marRight w:val="0"/>
          <w:marTop w:val="0"/>
          <w:marBottom w:val="0"/>
          <w:divBdr>
            <w:top w:val="none" w:sz="0" w:space="0" w:color="auto"/>
            <w:left w:val="none" w:sz="0" w:space="0" w:color="auto"/>
            <w:bottom w:val="none" w:sz="0" w:space="0" w:color="auto"/>
            <w:right w:val="none" w:sz="0" w:space="0" w:color="auto"/>
          </w:divBdr>
        </w:div>
        <w:div w:id="380522706">
          <w:marLeft w:val="480"/>
          <w:marRight w:val="0"/>
          <w:marTop w:val="0"/>
          <w:marBottom w:val="0"/>
          <w:divBdr>
            <w:top w:val="none" w:sz="0" w:space="0" w:color="auto"/>
            <w:left w:val="none" w:sz="0" w:space="0" w:color="auto"/>
            <w:bottom w:val="none" w:sz="0" w:space="0" w:color="auto"/>
            <w:right w:val="none" w:sz="0" w:space="0" w:color="auto"/>
          </w:divBdr>
        </w:div>
        <w:div w:id="743602322">
          <w:marLeft w:val="480"/>
          <w:marRight w:val="0"/>
          <w:marTop w:val="0"/>
          <w:marBottom w:val="0"/>
          <w:divBdr>
            <w:top w:val="none" w:sz="0" w:space="0" w:color="auto"/>
            <w:left w:val="none" w:sz="0" w:space="0" w:color="auto"/>
            <w:bottom w:val="none" w:sz="0" w:space="0" w:color="auto"/>
            <w:right w:val="none" w:sz="0" w:space="0" w:color="auto"/>
          </w:divBdr>
        </w:div>
        <w:div w:id="405882849">
          <w:marLeft w:val="480"/>
          <w:marRight w:val="0"/>
          <w:marTop w:val="0"/>
          <w:marBottom w:val="0"/>
          <w:divBdr>
            <w:top w:val="none" w:sz="0" w:space="0" w:color="auto"/>
            <w:left w:val="none" w:sz="0" w:space="0" w:color="auto"/>
            <w:bottom w:val="none" w:sz="0" w:space="0" w:color="auto"/>
            <w:right w:val="none" w:sz="0" w:space="0" w:color="auto"/>
          </w:divBdr>
        </w:div>
        <w:div w:id="748693300">
          <w:marLeft w:val="480"/>
          <w:marRight w:val="0"/>
          <w:marTop w:val="0"/>
          <w:marBottom w:val="0"/>
          <w:divBdr>
            <w:top w:val="none" w:sz="0" w:space="0" w:color="auto"/>
            <w:left w:val="none" w:sz="0" w:space="0" w:color="auto"/>
            <w:bottom w:val="none" w:sz="0" w:space="0" w:color="auto"/>
            <w:right w:val="none" w:sz="0" w:space="0" w:color="auto"/>
          </w:divBdr>
        </w:div>
        <w:div w:id="2056267529">
          <w:marLeft w:val="480"/>
          <w:marRight w:val="0"/>
          <w:marTop w:val="0"/>
          <w:marBottom w:val="0"/>
          <w:divBdr>
            <w:top w:val="none" w:sz="0" w:space="0" w:color="auto"/>
            <w:left w:val="none" w:sz="0" w:space="0" w:color="auto"/>
            <w:bottom w:val="none" w:sz="0" w:space="0" w:color="auto"/>
            <w:right w:val="none" w:sz="0" w:space="0" w:color="auto"/>
          </w:divBdr>
        </w:div>
        <w:div w:id="538400466">
          <w:marLeft w:val="480"/>
          <w:marRight w:val="0"/>
          <w:marTop w:val="0"/>
          <w:marBottom w:val="0"/>
          <w:divBdr>
            <w:top w:val="none" w:sz="0" w:space="0" w:color="auto"/>
            <w:left w:val="none" w:sz="0" w:space="0" w:color="auto"/>
            <w:bottom w:val="none" w:sz="0" w:space="0" w:color="auto"/>
            <w:right w:val="none" w:sz="0" w:space="0" w:color="auto"/>
          </w:divBdr>
        </w:div>
        <w:div w:id="1511679474">
          <w:marLeft w:val="480"/>
          <w:marRight w:val="0"/>
          <w:marTop w:val="0"/>
          <w:marBottom w:val="0"/>
          <w:divBdr>
            <w:top w:val="none" w:sz="0" w:space="0" w:color="auto"/>
            <w:left w:val="none" w:sz="0" w:space="0" w:color="auto"/>
            <w:bottom w:val="none" w:sz="0" w:space="0" w:color="auto"/>
            <w:right w:val="none" w:sz="0" w:space="0" w:color="auto"/>
          </w:divBdr>
        </w:div>
        <w:div w:id="358288293">
          <w:marLeft w:val="480"/>
          <w:marRight w:val="0"/>
          <w:marTop w:val="0"/>
          <w:marBottom w:val="0"/>
          <w:divBdr>
            <w:top w:val="none" w:sz="0" w:space="0" w:color="auto"/>
            <w:left w:val="none" w:sz="0" w:space="0" w:color="auto"/>
            <w:bottom w:val="none" w:sz="0" w:space="0" w:color="auto"/>
            <w:right w:val="none" w:sz="0" w:space="0" w:color="auto"/>
          </w:divBdr>
        </w:div>
        <w:div w:id="1239048982">
          <w:marLeft w:val="480"/>
          <w:marRight w:val="0"/>
          <w:marTop w:val="0"/>
          <w:marBottom w:val="0"/>
          <w:divBdr>
            <w:top w:val="none" w:sz="0" w:space="0" w:color="auto"/>
            <w:left w:val="none" w:sz="0" w:space="0" w:color="auto"/>
            <w:bottom w:val="none" w:sz="0" w:space="0" w:color="auto"/>
            <w:right w:val="none" w:sz="0" w:space="0" w:color="auto"/>
          </w:divBdr>
        </w:div>
        <w:div w:id="1561092514">
          <w:marLeft w:val="480"/>
          <w:marRight w:val="0"/>
          <w:marTop w:val="0"/>
          <w:marBottom w:val="0"/>
          <w:divBdr>
            <w:top w:val="none" w:sz="0" w:space="0" w:color="auto"/>
            <w:left w:val="none" w:sz="0" w:space="0" w:color="auto"/>
            <w:bottom w:val="none" w:sz="0" w:space="0" w:color="auto"/>
            <w:right w:val="none" w:sz="0" w:space="0" w:color="auto"/>
          </w:divBdr>
        </w:div>
        <w:div w:id="535890911">
          <w:marLeft w:val="480"/>
          <w:marRight w:val="0"/>
          <w:marTop w:val="0"/>
          <w:marBottom w:val="0"/>
          <w:divBdr>
            <w:top w:val="none" w:sz="0" w:space="0" w:color="auto"/>
            <w:left w:val="none" w:sz="0" w:space="0" w:color="auto"/>
            <w:bottom w:val="none" w:sz="0" w:space="0" w:color="auto"/>
            <w:right w:val="none" w:sz="0" w:space="0" w:color="auto"/>
          </w:divBdr>
        </w:div>
      </w:divsChild>
    </w:div>
    <w:div w:id="95298918">
      <w:bodyDiv w:val="1"/>
      <w:marLeft w:val="0"/>
      <w:marRight w:val="0"/>
      <w:marTop w:val="0"/>
      <w:marBottom w:val="0"/>
      <w:divBdr>
        <w:top w:val="none" w:sz="0" w:space="0" w:color="auto"/>
        <w:left w:val="none" w:sz="0" w:space="0" w:color="auto"/>
        <w:bottom w:val="none" w:sz="0" w:space="0" w:color="auto"/>
        <w:right w:val="none" w:sz="0" w:space="0" w:color="auto"/>
      </w:divBdr>
    </w:div>
    <w:div w:id="95949564">
      <w:bodyDiv w:val="1"/>
      <w:marLeft w:val="0"/>
      <w:marRight w:val="0"/>
      <w:marTop w:val="0"/>
      <w:marBottom w:val="0"/>
      <w:divBdr>
        <w:top w:val="none" w:sz="0" w:space="0" w:color="auto"/>
        <w:left w:val="none" w:sz="0" w:space="0" w:color="auto"/>
        <w:bottom w:val="none" w:sz="0" w:space="0" w:color="auto"/>
        <w:right w:val="none" w:sz="0" w:space="0" w:color="auto"/>
      </w:divBdr>
    </w:div>
    <w:div w:id="125121998">
      <w:bodyDiv w:val="1"/>
      <w:marLeft w:val="0"/>
      <w:marRight w:val="0"/>
      <w:marTop w:val="0"/>
      <w:marBottom w:val="0"/>
      <w:divBdr>
        <w:top w:val="none" w:sz="0" w:space="0" w:color="auto"/>
        <w:left w:val="none" w:sz="0" w:space="0" w:color="auto"/>
        <w:bottom w:val="none" w:sz="0" w:space="0" w:color="auto"/>
        <w:right w:val="none" w:sz="0" w:space="0" w:color="auto"/>
      </w:divBdr>
      <w:divsChild>
        <w:div w:id="338124784">
          <w:marLeft w:val="480"/>
          <w:marRight w:val="0"/>
          <w:marTop w:val="0"/>
          <w:marBottom w:val="0"/>
          <w:divBdr>
            <w:top w:val="none" w:sz="0" w:space="0" w:color="auto"/>
            <w:left w:val="none" w:sz="0" w:space="0" w:color="auto"/>
            <w:bottom w:val="none" w:sz="0" w:space="0" w:color="auto"/>
            <w:right w:val="none" w:sz="0" w:space="0" w:color="auto"/>
          </w:divBdr>
        </w:div>
        <w:div w:id="785734540">
          <w:marLeft w:val="480"/>
          <w:marRight w:val="0"/>
          <w:marTop w:val="0"/>
          <w:marBottom w:val="0"/>
          <w:divBdr>
            <w:top w:val="none" w:sz="0" w:space="0" w:color="auto"/>
            <w:left w:val="none" w:sz="0" w:space="0" w:color="auto"/>
            <w:bottom w:val="none" w:sz="0" w:space="0" w:color="auto"/>
            <w:right w:val="none" w:sz="0" w:space="0" w:color="auto"/>
          </w:divBdr>
        </w:div>
        <w:div w:id="452943058">
          <w:marLeft w:val="480"/>
          <w:marRight w:val="0"/>
          <w:marTop w:val="0"/>
          <w:marBottom w:val="0"/>
          <w:divBdr>
            <w:top w:val="none" w:sz="0" w:space="0" w:color="auto"/>
            <w:left w:val="none" w:sz="0" w:space="0" w:color="auto"/>
            <w:bottom w:val="none" w:sz="0" w:space="0" w:color="auto"/>
            <w:right w:val="none" w:sz="0" w:space="0" w:color="auto"/>
          </w:divBdr>
        </w:div>
        <w:div w:id="26411688">
          <w:marLeft w:val="480"/>
          <w:marRight w:val="0"/>
          <w:marTop w:val="0"/>
          <w:marBottom w:val="0"/>
          <w:divBdr>
            <w:top w:val="none" w:sz="0" w:space="0" w:color="auto"/>
            <w:left w:val="none" w:sz="0" w:space="0" w:color="auto"/>
            <w:bottom w:val="none" w:sz="0" w:space="0" w:color="auto"/>
            <w:right w:val="none" w:sz="0" w:space="0" w:color="auto"/>
          </w:divBdr>
        </w:div>
        <w:div w:id="2366783">
          <w:marLeft w:val="480"/>
          <w:marRight w:val="0"/>
          <w:marTop w:val="0"/>
          <w:marBottom w:val="0"/>
          <w:divBdr>
            <w:top w:val="none" w:sz="0" w:space="0" w:color="auto"/>
            <w:left w:val="none" w:sz="0" w:space="0" w:color="auto"/>
            <w:bottom w:val="none" w:sz="0" w:space="0" w:color="auto"/>
            <w:right w:val="none" w:sz="0" w:space="0" w:color="auto"/>
          </w:divBdr>
        </w:div>
        <w:div w:id="137235659">
          <w:marLeft w:val="480"/>
          <w:marRight w:val="0"/>
          <w:marTop w:val="0"/>
          <w:marBottom w:val="0"/>
          <w:divBdr>
            <w:top w:val="none" w:sz="0" w:space="0" w:color="auto"/>
            <w:left w:val="none" w:sz="0" w:space="0" w:color="auto"/>
            <w:bottom w:val="none" w:sz="0" w:space="0" w:color="auto"/>
            <w:right w:val="none" w:sz="0" w:space="0" w:color="auto"/>
          </w:divBdr>
        </w:div>
        <w:div w:id="1696537206">
          <w:marLeft w:val="480"/>
          <w:marRight w:val="0"/>
          <w:marTop w:val="0"/>
          <w:marBottom w:val="0"/>
          <w:divBdr>
            <w:top w:val="none" w:sz="0" w:space="0" w:color="auto"/>
            <w:left w:val="none" w:sz="0" w:space="0" w:color="auto"/>
            <w:bottom w:val="none" w:sz="0" w:space="0" w:color="auto"/>
            <w:right w:val="none" w:sz="0" w:space="0" w:color="auto"/>
          </w:divBdr>
        </w:div>
        <w:div w:id="631595521">
          <w:marLeft w:val="480"/>
          <w:marRight w:val="0"/>
          <w:marTop w:val="0"/>
          <w:marBottom w:val="0"/>
          <w:divBdr>
            <w:top w:val="none" w:sz="0" w:space="0" w:color="auto"/>
            <w:left w:val="none" w:sz="0" w:space="0" w:color="auto"/>
            <w:bottom w:val="none" w:sz="0" w:space="0" w:color="auto"/>
            <w:right w:val="none" w:sz="0" w:space="0" w:color="auto"/>
          </w:divBdr>
        </w:div>
        <w:div w:id="1760713816">
          <w:marLeft w:val="480"/>
          <w:marRight w:val="0"/>
          <w:marTop w:val="0"/>
          <w:marBottom w:val="0"/>
          <w:divBdr>
            <w:top w:val="none" w:sz="0" w:space="0" w:color="auto"/>
            <w:left w:val="none" w:sz="0" w:space="0" w:color="auto"/>
            <w:bottom w:val="none" w:sz="0" w:space="0" w:color="auto"/>
            <w:right w:val="none" w:sz="0" w:space="0" w:color="auto"/>
          </w:divBdr>
        </w:div>
        <w:div w:id="1237401036">
          <w:marLeft w:val="480"/>
          <w:marRight w:val="0"/>
          <w:marTop w:val="0"/>
          <w:marBottom w:val="0"/>
          <w:divBdr>
            <w:top w:val="none" w:sz="0" w:space="0" w:color="auto"/>
            <w:left w:val="none" w:sz="0" w:space="0" w:color="auto"/>
            <w:bottom w:val="none" w:sz="0" w:space="0" w:color="auto"/>
            <w:right w:val="none" w:sz="0" w:space="0" w:color="auto"/>
          </w:divBdr>
        </w:div>
        <w:div w:id="1690836904">
          <w:marLeft w:val="480"/>
          <w:marRight w:val="0"/>
          <w:marTop w:val="0"/>
          <w:marBottom w:val="0"/>
          <w:divBdr>
            <w:top w:val="none" w:sz="0" w:space="0" w:color="auto"/>
            <w:left w:val="none" w:sz="0" w:space="0" w:color="auto"/>
            <w:bottom w:val="none" w:sz="0" w:space="0" w:color="auto"/>
            <w:right w:val="none" w:sz="0" w:space="0" w:color="auto"/>
          </w:divBdr>
        </w:div>
        <w:div w:id="1895921870">
          <w:marLeft w:val="480"/>
          <w:marRight w:val="0"/>
          <w:marTop w:val="0"/>
          <w:marBottom w:val="0"/>
          <w:divBdr>
            <w:top w:val="none" w:sz="0" w:space="0" w:color="auto"/>
            <w:left w:val="none" w:sz="0" w:space="0" w:color="auto"/>
            <w:bottom w:val="none" w:sz="0" w:space="0" w:color="auto"/>
            <w:right w:val="none" w:sz="0" w:space="0" w:color="auto"/>
          </w:divBdr>
        </w:div>
        <w:div w:id="831220251">
          <w:marLeft w:val="480"/>
          <w:marRight w:val="0"/>
          <w:marTop w:val="0"/>
          <w:marBottom w:val="0"/>
          <w:divBdr>
            <w:top w:val="none" w:sz="0" w:space="0" w:color="auto"/>
            <w:left w:val="none" w:sz="0" w:space="0" w:color="auto"/>
            <w:bottom w:val="none" w:sz="0" w:space="0" w:color="auto"/>
            <w:right w:val="none" w:sz="0" w:space="0" w:color="auto"/>
          </w:divBdr>
        </w:div>
        <w:div w:id="748189604">
          <w:marLeft w:val="480"/>
          <w:marRight w:val="0"/>
          <w:marTop w:val="0"/>
          <w:marBottom w:val="0"/>
          <w:divBdr>
            <w:top w:val="none" w:sz="0" w:space="0" w:color="auto"/>
            <w:left w:val="none" w:sz="0" w:space="0" w:color="auto"/>
            <w:bottom w:val="none" w:sz="0" w:space="0" w:color="auto"/>
            <w:right w:val="none" w:sz="0" w:space="0" w:color="auto"/>
          </w:divBdr>
        </w:div>
        <w:div w:id="2122723958">
          <w:marLeft w:val="480"/>
          <w:marRight w:val="0"/>
          <w:marTop w:val="0"/>
          <w:marBottom w:val="0"/>
          <w:divBdr>
            <w:top w:val="none" w:sz="0" w:space="0" w:color="auto"/>
            <w:left w:val="none" w:sz="0" w:space="0" w:color="auto"/>
            <w:bottom w:val="none" w:sz="0" w:space="0" w:color="auto"/>
            <w:right w:val="none" w:sz="0" w:space="0" w:color="auto"/>
          </w:divBdr>
        </w:div>
        <w:div w:id="1562868003">
          <w:marLeft w:val="480"/>
          <w:marRight w:val="0"/>
          <w:marTop w:val="0"/>
          <w:marBottom w:val="0"/>
          <w:divBdr>
            <w:top w:val="none" w:sz="0" w:space="0" w:color="auto"/>
            <w:left w:val="none" w:sz="0" w:space="0" w:color="auto"/>
            <w:bottom w:val="none" w:sz="0" w:space="0" w:color="auto"/>
            <w:right w:val="none" w:sz="0" w:space="0" w:color="auto"/>
          </w:divBdr>
        </w:div>
        <w:div w:id="1625692653">
          <w:marLeft w:val="480"/>
          <w:marRight w:val="0"/>
          <w:marTop w:val="0"/>
          <w:marBottom w:val="0"/>
          <w:divBdr>
            <w:top w:val="none" w:sz="0" w:space="0" w:color="auto"/>
            <w:left w:val="none" w:sz="0" w:space="0" w:color="auto"/>
            <w:bottom w:val="none" w:sz="0" w:space="0" w:color="auto"/>
            <w:right w:val="none" w:sz="0" w:space="0" w:color="auto"/>
          </w:divBdr>
        </w:div>
        <w:div w:id="890262332">
          <w:marLeft w:val="480"/>
          <w:marRight w:val="0"/>
          <w:marTop w:val="0"/>
          <w:marBottom w:val="0"/>
          <w:divBdr>
            <w:top w:val="none" w:sz="0" w:space="0" w:color="auto"/>
            <w:left w:val="none" w:sz="0" w:space="0" w:color="auto"/>
            <w:bottom w:val="none" w:sz="0" w:space="0" w:color="auto"/>
            <w:right w:val="none" w:sz="0" w:space="0" w:color="auto"/>
          </w:divBdr>
        </w:div>
        <w:div w:id="1279293111">
          <w:marLeft w:val="480"/>
          <w:marRight w:val="0"/>
          <w:marTop w:val="0"/>
          <w:marBottom w:val="0"/>
          <w:divBdr>
            <w:top w:val="none" w:sz="0" w:space="0" w:color="auto"/>
            <w:left w:val="none" w:sz="0" w:space="0" w:color="auto"/>
            <w:bottom w:val="none" w:sz="0" w:space="0" w:color="auto"/>
            <w:right w:val="none" w:sz="0" w:space="0" w:color="auto"/>
          </w:divBdr>
        </w:div>
      </w:divsChild>
    </w:div>
    <w:div w:id="125507864">
      <w:bodyDiv w:val="1"/>
      <w:marLeft w:val="0"/>
      <w:marRight w:val="0"/>
      <w:marTop w:val="0"/>
      <w:marBottom w:val="0"/>
      <w:divBdr>
        <w:top w:val="none" w:sz="0" w:space="0" w:color="auto"/>
        <w:left w:val="none" w:sz="0" w:space="0" w:color="auto"/>
        <w:bottom w:val="none" w:sz="0" w:space="0" w:color="auto"/>
        <w:right w:val="none" w:sz="0" w:space="0" w:color="auto"/>
      </w:divBdr>
    </w:div>
    <w:div w:id="129985061">
      <w:bodyDiv w:val="1"/>
      <w:marLeft w:val="0"/>
      <w:marRight w:val="0"/>
      <w:marTop w:val="0"/>
      <w:marBottom w:val="0"/>
      <w:divBdr>
        <w:top w:val="none" w:sz="0" w:space="0" w:color="auto"/>
        <w:left w:val="none" w:sz="0" w:space="0" w:color="auto"/>
        <w:bottom w:val="none" w:sz="0" w:space="0" w:color="auto"/>
        <w:right w:val="none" w:sz="0" w:space="0" w:color="auto"/>
      </w:divBdr>
    </w:div>
    <w:div w:id="144860028">
      <w:bodyDiv w:val="1"/>
      <w:marLeft w:val="0"/>
      <w:marRight w:val="0"/>
      <w:marTop w:val="0"/>
      <w:marBottom w:val="0"/>
      <w:divBdr>
        <w:top w:val="none" w:sz="0" w:space="0" w:color="auto"/>
        <w:left w:val="none" w:sz="0" w:space="0" w:color="auto"/>
        <w:bottom w:val="none" w:sz="0" w:space="0" w:color="auto"/>
        <w:right w:val="none" w:sz="0" w:space="0" w:color="auto"/>
      </w:divBdr>
      <w:divsChild>
        <w:div w:id="1143234543">
          <w:marLeft w:val="480"/>
          <w:marRight w:val="0"/>
          <w:marTop w:val="0"/>
          <w:marBottom w:val="0"/>
          <w:divBdr>
            <w:top w:val="none" w:sz="0" w:space="0" w:color="auto"/>
            <w:left w:val="none" w:sz="0" w:space="0" w:color="auto"/>
            <w:bottom w:val="none" w:sz="0" w:space="0" w:color="auto"/>
            <w:right w:val="none" w:sz="0" w:space="0" w:color="auto"/>
          </w:divBdr>
        </w:div>
        <w:div w:id="1911771678">
          <w:marLeft w:val="480"/>
          <w:marRight w:val="0"/>
          <w:marTop w:val="0"/>
          <w:marBottom w:val="0"/>
          <w:divBdr>
            <w:top w:val="none" w:sz="0" w:space="0" w:color="auto"/>
            <w:left w:val="none" w:sz="0" w:space="0" w:color="auto"/>
            <w:bottom w:val="none" w:sz="0" w:space="0" w:color="auto"/>
            <w:right w:val="none" w:sz="0" w:space="0" w:color="auto"/>
          </w:divBdr>
        </w:div>
        <w:div w:id="2004775067">
          <w:marLeft w:val="480"/>
          <w:marRight w:val="0"/>
          <w:marTop w:val="0"/>
          <w:marBottom w:val="0"/>
          <w:divBdr>
            <w:top w:val="none" w:sz="0" w:space="0" w:color="auto"/>
            <w:left w:val="none" w:sz="0" w:space="0" w:color="auto"/>
            <w:bottom w:val="none" w:sz="0" w:space="0" w:color="auto"/>
            <w:right w:val="none" w:sz="0" w:space="0" w:color="auto"/>
          </w:divBdr>
        </w:div>
        <w:div w:id="510532453">
          <w:marLeft w:val="480"/>
          <w:marRight w:val="0"/>
          <w:marTop w:val="0"/>
          <w:marBottom w:val="0"/>
          <w:divBdr>
            <w:top w:val="none" w:sz="0" w:space="0" w:color="auto"/>
            <w:left w:val="none" w:sz="0" w:space="0" w:color="auto"/>
            <w:bottom w:val="none" w:sz="0" w:space="0" w:color="auto"/>
            <w:right w:val="none" w:sz="0" w:space="0" w:color="auto"/>
          </w:divBdr>
        </w:div>
        <w:div w:id="1916083518">
          <w:marLeft w:val="480"/>
          <w:marRight w:val="0"/>
          <w:marTop w:val="0"/>
          <w:marBottom w:val="0"/>
          <w:divBdr>
            <w:top w:val="none" w:sz="0" w:space="0" w:color="auto"/>
            <w:left w:val="none" w:sz="0" w:space="0" w:color="auto"/>
            <w:bottom w:val="none" w:sz="0" w:space="0" w:color="auto"/>
            <w:right w:val="none" w:sz="0" w:space="0" w:color="auto"/>
          </w:divBdr>
        </w:div>
        <w:div w:id="1965886972">
          <w:marLeft w:val="480"/>
          <w:marRight w:val="0"/>
          <w:marTop w:val="0"/>
          <w:marBottom w:val="0"/>
          <w:divBdr>
            <w:top w:val="none" w:sz="0" w:space="0" w:color="auto"/>
            <w:left w:val="none" w:sz="0" w:space="0" w:color="auto"/>
            <w:bottom w:val="none" w:sz="0" w:space="0" w:color="auto"/>
            <w:right w:val="none" w:sz="0" w:space="0" w:color="auto"/>
          </w:divBdr>
        </w:div>
      </w:divsChild>
    </w:div>
    <w:div w:id="148787611">
      <w:bodyDiv w:val="1"/>
      <w:marLeft w:val="0"/>
      <w:marRight w:val="0"/>
      <w:marTop w:val="0"/>
      <w:marBottom w:val="0"/>
      <w:divBdr>
        <w:top w:val="none" w:sz="0" w:space="0" w:color="auto"/>
        <w:left w:val="none" w:sz="0" w:space="0" w:color="auto"/>
        <w:bottom w:val="none" w:sz="0" w:space="0" w:color="auto"/>
        <w:right w:val="none" w:sz="0" w:space="0" w:color="auto"/>
      </w:divBdr>
    </w:div>
    <w:div w:id="150753248">
      <w:bodyDiv w:val="1"/>
      <w:marLeft w:val="0"/>
      <w:marRight w:val="0"/>
      <w:marTop w:val="0"/>
      <w:marBottom w:val="0"/>
      <w:divBdr>
        <w:top w:val="none" w:sz="0" w:space="0" w:color="auto"/>
        <w:left w:val="none" w:sz="0" w:space="0" w:color="auto"/>
        <w:bottom w:val="none" w:sz="0" w:space="0" w:color="auto"/>
        <w:right w:val="none" w:sz="0" w:space="0" w:color="auto"/>
      </w:divBdr>
    </w:div>
    <w:div w:id="151215249">
      <w:bodyDiv w:val="1"/>
      <w:marLeft w:val="0"/>
      <w:marRight w:val="0"/>
      <w:marTop w:val="0"/>
      <w:marBottom w:val="0"/>
      <w:divBdr>
        <w:top w:val="none" w:sz="0" w:space="0" w:color="auto"/>
        <w:left w:val="none" w:sz="0" w:space="0" w:color="auto"/>
        <w:bottom w:val="none" w:sz="0" w:space="0" w:color="auto"/>
        <w:right w:val="none" w:sz="0" w:space="0" w:color="auto"/>
      </w:divBdr>
    </w:div>
    <w:div w:id="153834796">
      <w:bodyDiv w:val="1"/>
      <w:marLeft w:val="0"/>
      <w:marRight w:val="0"/>
      <w:marTop w:val="0"/>
      <w:marBottom w:val="0"/>
      <w:divBdr>
        <w:top w:val="none" w:sz="0" w:space="0" w:color="auto"/>
        <w:left w:val="none" w:sz="0" w:space="0" w:color="auto"/>
        <w:bottom w:val="none" w:sz="0" w:space="0" w:color="auto"/>
        <w:right w:val="none" w:sz="0" w:space="0" w:color="auto"/>
      </w:divBdr>
      <w:divsChild>
        <w:div w:id="219557385">
          <w:marLeft w:val="480"/>
          <w:marRight w:val="0"/>
          <w:marTop w:val="0"/>
          <w:marBottom w:val="0"/>
          <w:divBdr>
            <w:top w:val="none" w:sz="0" w:space="0" w:color="auto"/>
            <w:left w:val="none" w:sz="0" w:space="0" w:color="auto"/>
            <w:bottom w:val="none" w:sz="0" w:space="0" w:color="auto"/>
            <w:right w:val="none" w:sz="0" w:space="0" w:color="auto"/>
          </w:divBdr>
        </w:div>
        <w:div w:id="570653241">
          <w:marLeft w:val="480"/>
          <w:marRight w:val="0"/>
          <w:marTop w:val="0"/>
          <w:marBottom w:val="0"/>
          <w:divBdr>
            <w:top w:val="none" w:sz="0" w:space="0" w:color="auto"/>
            <w:left w:val="none" w:sz="0" w:space="0" w:color="auto"/>
            <w:bottom w:val="none" w:sz="0" w:space="0" w:color="auto"/>
            <w:right w:val="none" w:sz="0" w:space="0" w:color="auto"/>
          </w:divBdr>
        </w:div>
        <w:div w:id="258371760">
          <w:marLeft w:val="480"/>
          <w:marRight w:val="0"/>
          <w:marTop w:val="0"/>
          <w:marBottom w:val="0"/>
          <w:divBdr>
            <w:top w:val="none" w:sz="0" w:space="0" w:color="auto"/>
            <w:left w:val="none" w:sz="0" w:space="0" w:color="auto"/>
            <w:bottom w:val="none" w:sz="0" w:space="0" w:color="auto"/>
            <w:right w:val="none" w:sz="0" w:space="0" w:color="auto"/>
          </w:divBdr>
        </w:div>
        <w:div w:id="794130759">
          <w:marLeft w:val="480"/>
          <w:marRight w:val="0"/>
          <w:marTop w:val="0"/>
          <w:marBottom w:val="0"/>
          <w:divBdr>
            <w:top w:val="none" w:sz="0" w:space="0" w:color="auto"/>
            <w:left w:val="none" w:sz="0" w:space="0" w:color="auto"/>
            <w:bottom w:val="none" w:sz="0" w:space="0" w:color="auto"/>
            <w:right w:val="none" w:sz="0" w:space="0" w:color="auto"/>
          </w:divBdr>
        </w:div>
        <w:div w:id="1375688857">
          <w:marLeft w:val="480"/>
          <w:marRight w:val="0"/>
          <w:marTop w:val="0"/>
          <w:marBottom w:val="0"/>
          <w:divBdr>
            <w:top w:val="none" w:sz="0" w:space="0" w:color="auto"/>
            <w:left w:val="none" w:sz="0" w:space="0" w:color="auto"/>
            <w:bottom w:val="none" w:sz="0" w:space="0" w:color="auto"/>
            <w:right w:val="none" w:sz="0" w:space="0" w:color="auto"/>
          </w:divBdr>
        </w:div>
        <w:div w:id="84572814">
          <w:marLeft w:val="480"/>
          <w:marRight w:val="0"/>
          <w:marTop w:val="0"/>
          <w:marBottom w:val="0"/>
          <w:divBdr>
            <w:top w:val="none" w:sz="0" w:space="0" w:color="auto"/>
            <w:left w:val="none" w:sz="0" w:space="0" w:color="auto"/>
            <w:bottom w:val="none" w:sz="0" w:space="0" w:color="auto"/>
            <w:right w:val="none" w:sz="0" w:space="0" w:color="auto"/>
          </w:divBdr>
        </w:div>
        <w:div w:id="977104346">
          <w:marLeft w:val="480"/>
          <w:marRight w:val="0"/>
          <w:marTop w:val="0"/>
          <w:marBottom w:val="0"/>
          <w:divBdr>
            <w:top w:val="none" w:sz="0" w:space="0" w:color="auto"/>
            <w:left w:val="none" w:sz="0" w:space="0" w:color="auto"/>
            <w:bottom w:val="none" w:sz="0" w:space="0" w:color="auto"/>
            <w:right w:val="none" w:sz="0" w:space="0" w:color="auto"/>
          </w:divBdr>
        </w:div>
        <w:div w:id="1676420524">
          <w:marLeft w:val="480"/>
          <w:marRight w:val="0"/>
          <w:marTop w:val="0"/>
          <w:marBottom w:val="0"/>
          <w:divBdr>
            <w:top w:val="none" w:sz="0" w:space="0" w:color="auto"/>
            <w:left w:val="none" w:sz="0" w:space="0" w:color="auto"/>
            <w:bottom w:val="none" w:sz="0" w:space="0" w:color="auto"/>
            <w:right w:val="none" w:sz="0" w:space="0" w:color="auto"/>
          </w:divBdr>
        </w:div>
        <w:div w:id="1254438570">
          <w:marLeft w:val="480"/>
          <w:marRight w:val="0"/>
          <w:marTop w:val="0"/>
          <w:marBottom w:val="0"/>
          <w:divBdr>
            <w:top w:val="none" w:sz="0" w:space="0" w:color="auto"/>
            <w:left w:val="none" w:sz="0" w:space="0" w:color="auto"/>
            <w:bottom w:val="none" w:sz="0" w:space="0" w:color="auto"/>
            <w:right w:val="none" w:sz="0" w:space="0" w:color="auto"/>
          </w:divBdr>
        </w:div>
        <w:div w:id="643202231">
          <w:marLeft w:val="480"/>
          <w:marRight w:val="0"/>
          <w:marTop w:val="0"/>
          <w:marBottom w:val="0"/>
          <w:divBdr>
            <w:top w:val="none" w:sz="0" w:space="0" w:color="auto"/>
            <w:left w:val="none" w:sz="0" w:space="0" w:color="auto"/>
            <w:bottom w:val="none" w:sz="0" w:space="0" w:color="auto"/>
            <w:right w:val="none" w:sz="0" w:space="0" w:color="auto"/>
          </w:divBdr>
        </w:div>
        <w:div w:id="593050152">
          <w:marLeft w:val="480"/>
          <w:marRight w:val="0"/>
          <w:marTop w:val="0"/>
          <w:marBottom w:val="0"/>
          <w:divBdr>
            <w:top w:val="none" w:sz="0" w:space="0" w:color="auto"/>
            <w:left w:val="none" w:sz="0" w:space="0" w:color="auto"/>
            <w:bottom w:val="none" w:sz="0" w:space="0" w:color="auto"/>
            <w:right w:val="none" w:sz="0" w:space="0" w:color="auto"/>
          </w:divBdr>
        </w:div>
        <w:div w:id="656347906">
          <w:marLeft w:val="480"/>
          <w:marRight w:val="0"/>
          <w:marTop w:val="0"/>
          <w:marBottom w:val="0"/>
          <w:divBdr>
            <w:top w:val="none" w:sz="0" w:space="0" w:color="auto"/>
            <w:left w:val="none" w:sz="0" w:space="0" w:color="auto"/>
            <w:bottom w:val="none" w:sz="0" w:space="0" w:color="auto"/>
            <w:right w:val="none" w:sz="0" w:space="0" w:color="auto"/>
          </w:divBdr>
        </w:div>
        <w:div w:id="1346443244">
          <w:marLeft w:val="480"/>
          <w:marRight w:val="0"/>
          <w:marTop w:val="0"/>
          <w:marBottom w:val="0"/>
          <w:divBdr>
            <w:top w:val="none" w:sz="0" w:space="0" w:color="auto"/>
            <w:left w:val="none" w:sz="0" w:space="0" w:color="auto"/>
            <w:bottom w:val="none" w:sz="0" w:space="0" w:color="auto"/>
            <w:right w:val="none" w:sz="0" w:space="0" w:color="auto"/>
          </w:divBdr>
        </w:div>
        <w:div w:id="1364096775">
          <w:marLeft w:val="480"/>
          <w:marRight w:val="0"/>
          <w:marTop w:val="0"/>
          <w:marBottom w:val="0"/>
          <w:divBdr>
            <w:top w:val="none" w:sz="0" w:space="0" w:color="auto"/>
            <w:left w:val="none" w:sz="0" w:space="0" w:color="auto"/>
            <w:bottom w:val="none" w:sz="0" w:space="0" w:color="auto"/>
            <w:right w:val="none" w:sz="0" w:space="0" w:color="auto"/>
          </w:divBdr>
        </w:div>
        <w:div w:id="1928614338">
          <w:marLeft w:val="480"/>
          <w:marRight w:val="0"/>
          <w:marTop w:val="0"/>
          <w:marBottom w:val="0"/>
          <w:divBdr>
            <w:top w:val="none" w:sz="0" w:space="0" w:color="auto"/>
            <w:left w:val="none" w:sz="0" w:space="0" w:color="auto"/>
            <w:bottom w:val="none" w:sz="0" w:space="0" w:color="auto"/>
            <w:right w:val="none" w:sz="0" w:space="0" w:color="auto"/>
          </w:divBdr>
        </w:div>
        <w:div w:id="327293933">
          <w:marLeft w:val="480"/>
          <w:marRight w:val="0"/>
          <w:marTop w:val="0"/>
          <w:marBottom w:val="0"/>
          <w:divBdr>
            <w:top w:val="none" w:sz="0" w:space="0" w:color="auto"/>
            <w:left w:val="none" w:sz="0" w:space="0" w:color="auto"/>
            <w:bottom w:val="none" w:sz="0" w:space="0" w:color="auto"/>
            <w:right w:val="none" w:sz="0" w:space="0" w:color="auto"/>
          </w:divBdr>
        </w:div>
        <w:div w:id="1749842465">
          <w:marLeft w:val="480"/>
          <w:marRight w:val="0"/>
          <w:marTop w:val="0"/>
          <w:marBottom w:val="0"/>
          <w:divBdr>
            <w:top w:val="none" w:sz="0" w:space="0" w:color="auto"/>
            <w:left w:val="none" w:sz="0" w:space="0" w:color="auto"/>
            <w:bottom w:val="none" w:sz="0" w:space="0" w:color="auto"/>
            <w:right w:val="none" w:sz="0" w:space="0" w:color="auto"/>
          </w:divBdr>
        </w:div>
        <w:div w:id="1972976105">
          <w:marLeft w:val="480"/>
          <w:marRight w:val="0"/>
          <w:marTop w:val="0"/>
          <w:marBottom w:val="0"/>
          <w:divBdr>
            <w:top w:val="none" w:sz="0" w:space="0" w:color="auto"/>
            <w:left w:val="none" w:sz="0" w:space="0" w:color="auto"/>
            <w:bottom w:val="none" w:sz="0" w:space="0" w:color="auto"/>
            <w:right w:val="none" w:sz="0" w:space="0" w:color="auto"/>
          </w:divBdr>
        </w:div>
        <w:div w:id="1189417812">
          <w:marLeft w:val="480"/>
          <w:marRight w:val="0"/>
          <w:marTop w:val="0"/>
          <w:marBottom w:val="0"/>
          <w:divBdr>
            <w:top w:val="none" w:sz="0" w:space="0" w:color="auto"/>
            <w:left w:val="none" w:sz="0" w:space="0" w:color="auto"/>
            <w:bottom w:val="none" w:sz="0" w:space="0" w:color="auto"/>
            <w:right w:val="none" w:sz="0" w:space="0" w:color="auto"/>
          </w:divBdr>
        </w:div>
        <w:div w:id="2084136011">
          <w:marLeft w:val="480"/>
          <w:marRight w:val="0"/>
          <w:marTop w:val="0"/>
          <w:marBottom w:val="0"/>
          <w:divBdr>
            <w:top w:val="none" w:sz="0" w:space="0" w:color="auto"/>
            <w:left w:val="none" w:sz="0" w:space="0" w:color="auto"/>
            <w:bottom w:val="none" w:sz="0" w:space="0" w:color="auto"/>
            <w:right w:val="none" w:sz="0" w:space="0" w:color="auto"/>
          </w:divBdr>
        </w:div>
        <w:div w:id="1007824823">
          <w:marLeft w:val="480"/>
          <w:marRight w:val="0"/>
          <w:marTop w:val="0"/>
          <w:marBottom w:val="0"/>
          <w:divBdr>
            <w:top w:val="none" w:sz="0" w:space="0" w:color="auto"/>
            <w:left w:val="none" w:sz="0" w:space="0" w:color="auto"/>
            <w:bottom w:val="none" w:sz="0" w:space="0" w:color="auto"/>
            <w:right w:val="none" w:sz="0" w:space="0" w:color="auto"/>
          </w:divBdr>
        </w:div>
        <w:div w:id="476193153">
          <w:marLeft w:val="480"/>
          <w:marRight w:val="0"/>
          <w:marTop w:val="0"/>
          <w:marBottom w:val="0"/>
          <w:divBdr>
            <w:top w:val="none" w:sz="0" w:space="0" w:color="auto"/>
            <w:left w:val="none" w:sz="0" w:space="0" w:color="auto"/>
            <w:bottom w:val="none" w:sz="0" w:space="0" w:color="auto"/>
            <w:right w:val="none" w:sz="0" w:space="0" w:color="auto"/>
          </w:divBdr>
        </w:div>
        <w:div w:id="1385252419">
          <w:marLeft w:val="480"/>
          <w:marRight w:val="0"/>
          <w:marTop w:val="0"/>
          <w:marBottom w:val="0"/>
          <w:divBdr>
            <w:top w:val="none" w:sz="0" w:space="0" w:color="auto"/>
            <w:left w:val="none" w:sz="0" w:space="0" w:color="auto"/>
            <w:bottom w:val="none" w:sz="0" w:space="0" w:color="auto"/>
            <w:right w:val="none" w:sz="0" w:space="0" w:color="auto"/>
          </w:divBdr>
        </w:div>
        <w:div w:id="465315433">
          <w:marLeft w:val="480"/>
          <w:marRight w:val="0"/>
          <w:marTop w:val="0"/>
          <w:marBottom w:val="0"/>
          <w:divBdr>
            <w:top w:val="none" w:sz="0" w:space="0" w:color="auto"/>
            <w:left w:val="none" w:sz="0" w:space="0" w:color="auto"/>
            <w:bottom w:val="none" w:sz="0" w:space="0" w:color="auto"/>
            <w:right w:val="none" w:sz="0" w:space="0" w:color="auto"/>
          </w:divBdr>
        </w:div>
        <w:div w:id="247076998">
          <w:marLeft w:val="480"/>
          <w:marRight w:val="0"/>
          <w:marTop w:val="0"/>
          <w:marBottom w:val="0"/>
          <w:divBdr>
            <w:top w:val="none" w:sz="0" w:space="0" w:color="auto"/>
            <w:left w:val="none" w:sz="0" w:space="0" w:color="auto"/>
            <w:bottom w:val="none" w:sz="0" w:space="0" w:color="auto"/>
            <w:right w:val="none" w:sz="0" w:space="0" w:color="auto"/>
          </w:divBdr>
        </w:div>
        <w:div w:id="1857649054">
          <w:marLeft w:val="480"/>
          <w:marRight w:val="0"/>
          <w:marTop w:val="0"/>
          <w:marBottom w:val="0"/>
          <w:divBdr>
            <w:top w:val="none" w:sz="0" w:space="0" w:color="auto"/>
            <w:left w:val="none" w:sz="0" w:space="0" w:color="auto"/>
            <w:bottom w:val="none" w:sz="0" w:space="0" w:color="auto"/>
            <w:right w:val="none" w:sz="0" w:space="0" w:color="auto"/>
          </w:divBdr>
        </w:div>
        <w:div w:id="1481725342">
          <w:marLeft w:val="480"/>
          <w:marRight w:val="0"/>
          <w:marTop w:val="0"/>
          <w:marBottom w:val="0"/>
          <w:divBdr>
            <w:top w:val="none" w:sz="0" w:space="0" w:color="auto"/>
            <w:left w:val="none" w:sz="0" w:space="0" w:color="auto"/>
            <w:bottom w:val="none" w:sz="0" w:space="0" w:color="auto"/>
            <w:right w:val="none" w:sz="0" w:space="0" w:color="auto"/>
          </w:divBdr>
        </w:div>
        <w:div w:id="898973892">
          <w:marLeft w:val="480"/>
          <w:marRight w:val="0"/>
          <w:marTop w:val="0"/>
          <w:marBottom w:val="0"/>
          <w:divBdr>
            <w:top w:val="none" w:sz="0" w:space="0" w:color="auto"/>
            <w:left w:val="none" w:sz="0" w:space="0" w:color="auto"/>
            <w:bottom w:val="none" w:sz="0" w:space="0" w:color="auto"/>
            <w:right w:val="none" w:sz="0" w:space="0" w:color="auto"/>
          </w:divBdr>
        </w:div>
        <w:div w:id="687871398">
          <w:marLeft w:val="480"/>
          <w:marRight w:val="0"/>
          <w:marTop w:val="0"/>
          <w:marBottom w:val="0"/>
          <w:divBdr>
            <w:top w:val="none" w:sz="0" w:space="0" w:color="auto"/>
            <w:left w:val="none" w:sz="0" w:space="0" w:color="auto"/>
            <w:bottom w:val="none" w:sz="0" w:space="0" w:color="auto"/>
            <w:right w:val="none" w:sz="0" w:space="0" w:color="auto"/>
          </w:divBdr>
        </w:div>
        <w:div w:id="306784820">
          <w:marLeft w:val="480"/>
          <w:marRight w:val="0"/>
          <w:marTop w:val="0"/>
          <w:marBottom w:val="0"/>
          <w:divBdr>
            <w:top w:val="none" w:sz="0" w:space="0" w:color="auto"/>
            <w:left w:val="none" w:sz="0" w:space="0" w:color="auto"/>
            <w:bottom w:val="none" w:sz="0" w:space="0" w:color="auto"/>
            <w:right w:val="none" w:sz="0" w:space="0" w:color="auto"/>
          </w:divBdr>
        </w:div>
        <w:div w:id="300421625">
          <w:marLeft w:val="480"/>
          <w:marRight w:val="0"/>
          <w:marTop w:val="0"/>
          <w:marBottom w:val="0"/>
          <w:divBdr>
            <w:top w:val="none" w:sz="0" w:space="0" w:color="auto"/>
            <w:left w:val="none" w:sz="0" w:space="0" w:color="auto"/>
            <w:bottom w:val="none" w:sz="0" w:space="0" w:color="auto"/>
            <w:right w:val="none" w:sz="0" w:space="0" w:color="auto"/>
          </w:divBdr>
        </w:div>
        <w:div w:id="136774149">
          <w:marLeft w:val="480"/>
          <w:marRight w:val="0"/>
          <w:marTop w:val="0"/>
          <w:marBottom w:val="0"/>
          <w:divBdr>
            <w:top w:val="none" w:sz="0" w:space="0" w:color="auto"/>
            <w:left w:val="none" w:sz="0" w:space="0" w:color="auto"/>
            <w:bottom w:val="none" w:sz="0" w:space="0" w:color="auto"/>
            <w:right w:val="none" w:sz="0" w:space="0" w:color="auto"/>
          </w:divBdr>
        </w:div>
        <w:div w:id="2004967311">
          <w:marLeft w:val="480"/>
          <w:marRight w:val="0"/>
          <w:marTop w:val="0"/>
          <w:marBottom w:val="0"/>
          <w:divBdr>
            <w:top w:val="none" w:sz="0" w:space="0" w:color="auto"/>
            <w:left w:val="none" w:sz="0" w:space="0" w:color="auto"/>
            <w:bottom w:val="none" w:sz="0" w:space="0" w:color="auto"/>
            <w:right w:val="none" w:sz="0" w:space="0" w:color="auto"/>
          </w:divBdr>
        </w:div>
      </w:divsChild>
    </w:div>
    <w:div w:id="168328057">
      <w:bodyDiv w:val="1"/>
      <w:marLeft w:val="0"/>
      <w:marRight w:val="0"/>
      <w:marTop w:val="0"/>
      <w:marBottom w:val="0"/>
      <w:divBdr>
        <w:top w:val="none" w:sz="0" w:space="0" w:color="auto"/>
        <w:left w:val="none" w:sz="0" w:space="0" w:color="auto"/>
        <w:bottom w:val="none" w:sz="0" w:space="0" w:color="auto"/>
        <w:right w:val="none" w:sz="0" w:space="0" w:color="auto"/>
      </w:divBdr>
      <w:divsChild>
        <w:div w:id="1372270636">
          <w:marLeft w:val="480"/>
          <w:marRight w:val="0"/>
          <w:marTop w:val="0"/>
          <w:marBottom w:val="0"/>
          <w:divBdr>
            <w:top w:val="none" w:sz="0" w:space="0" w:color="auto"/>
            <w:left w:val="none" w:sz="0" w:space="0" w:color="auto"/>
            <w:bottom w:val="none" w:sz="0" w:space="0" w:color="auto"/>
            <w:right w:val="none" w:sz="0" w:space="0" w:color="auto"/>
          </w:divBdr>
        </w:div>
        <w:div w:id="255789384">
          <w:marLeft w:val="480"/>
          <w:marRight w:val="0"/>
          <w:marTop w:val="0"/>
          <w:marBottom w:val="0"/>
          <w:divBdr>
            <w:top w:val="none" w:sz="0" w:space="0" w:color="auto"/>
            <w:left w:val="none" w:sz="0" w:space="0" w:color="auto"/>
            <w:bottom w:val="none" w:sz="0" w:space="0" w:color="auto"/>
            <w:right w:val="none" w:sz="0" w:space="0" w:color="auto"/>
          </w:divBdr>
        </w:div>
        <w:div w:id="331493092">
          <w:marLeft w:val="480"/>
          <w:marRight w:val="0"/>
          <w:marTop w:val="0"/>
          <w:marBottom w:val="0"/>
          <w:divBdr>
            <w:top w:val="none" w:sz="0" w:space="0" w:color="auto"/>
            <w:left w:val="none" w:sz="0" w:space="0" w:color="auto"/>
            <w:bottom w:val="none" w:sz="0" w:space="0" w:color="auto"/>
            <w:right w:val="none" w:sz="0" w:space="0" w:color="auto"/>
          </w:divBdr>
        </w:div>
        <w:div w:id="1979723309">
          <w:marLeft w:val="480"/>
          <w:marRight w:val="0"/>
          <w:marTop w:val="0"/>
          <w:marBottom w:val="0"/>
          <w:divBdr>
            <w:top w:val="none" w:sz="0" w:space="0" w:color="auto"/>
            <w:left w:val="none" w:sz="0" w:space="0" w:color="auto"/>
            <w:bottom w:val="none" w:sz="0" w:space="0" w:color="auto"/>
            <w:right w:val="none" w:sz="0" w:space="0" w:color="auto"/>
          </w:divBdr>
        </w:div>
        <w:div w:id="78601744">
          <w:marLeft w:val="480"/>
          <w:marRight w:val="0"/>
          <w:marTop w:val="0"/>
          <w:marBottom w:val="0"/>
          <w:divBdr>
            <w:top w:val="none" w:sz="0" w:space="0" w:color="auto"/>
            <w:left w:val="none" w:sz="0" w:space="0" w:color="auto"/>
            <w:bottom w:val="none" w:sz="0" w:space="0" w:color="auto"/>
            <w:right w:val="none" w:sz="0" w:space="0" w:color="auto"/>
          </w:divBdr>
        </w:div>
        <w:div w:id="1008210876">
          <w:marLeft w:val="480"/>
          <w:marRight w:val="0"/>
          <w:marTop w:val="0"/>
          <w:marBottom w:val="0"/>
          <w:divBdr>
            <w:top w:val="none" w:sz="0" w:space="0" w:color="auto"/>
            <w:left w:val="none" w:sz="0" w:space="0" w:color="auto"/>
            <w:bottom w:val="none" w:sz="0" w:space="0" w:color="auto"/>
            <w:right w:val="none" w:sz="0" w:space="0" w:color="auto"/>
          </w:divBdr>
        </w:div>
        <w:div w:id="249968045">
          <w:marLeft w:val="480"/>
          <w:marRight w:val="0"/>
          <w:marTop w:val="0"/>
          <w:marBottom w:val="0"/>
          <w:divBdr>
            <w:top w:val="none" w:sz="0" w:space="0" w:color="auto"/>
            <w:left w:val="none" w:sz="0" w:space="0" w:color="auto"/>
            <w:bottom w:val="none" w:sz="0" w:space="0" w:color="auto"/>
            <w:right w:val="none" w:sz="0" w:space="0" w:color="auto"/>
          </w:divBdr>
        </w:div>
        <w:div w:id="1231425743">
          <w:marLeft w:val="480"/>
          <w:marRight w:val="0"/>
          <w:marTop w:val="0"/>
          <w:marBottom w:val="0"/>
          <w:divBdr>
            <w:top w:val="none" w:sz="0" w:space="0" w:color="auto"/>
            <w:left w:val="none" w:sz="0" w:space="0" w:color="auto"/>
            <w:bottom w:val="none" w:sz="0" w:space="0" w:color="auto"/>
            <w:right w:val="none" w:sz="0" w:space="0" w:color="auto"/>
          </w:divBdr>
        </w:div>
        <w:div w:id="1657419501">
          <w:marLeft w:val="480"/>
          <w:marRight w:val="0"/>
          <w:marTop w:val="0"/>
          <w:marBottom w:val="0"/>
          <w:divBdr>
            <w:top w:val="none" w:sz="0" w:space="0" w:color="auto"/>
            <w:left w:val="none" w:sz="0" w:space="0" w:color="auto"/>
            <w:bottom w:val="none" w:sz="0" w:space="0" w:color="auto"/>
            <w:right w:val="none" w:sz="0" w:space="0" w:color="auto"/>
          </w:divBdr>
        </w:div>
        <w:div w:id="1136022072">
          <w:marLeft w:val="480"/>
          <w:marRight w:val="0"/>
          <w:marTop w:val="0"/>
          <w:marBottom w:val="0"/>
          <w:divBdr>
            <w:top w:val="none" w:sz="0" w:space="0" w:color="auto"/>
            <w:left w:val="none" w:sz="0" w:space="0" w:color="auto"/>
            <w:bottom w:val="none" w:sz="0" w:space="0" w:color="auto"/>
            <w:right w:val="none" w:sz="0" w:space="0" w:color="auto"/>
          </w:divBdr>
        </w:div>
        <w:div w:id="1243368867">
          <w:marLeft w:val="480"/>
          <w:marRight w:val="0"/>
          <w:marTop w:val="0"/>
          <w:marBottom w:val="0"/>
          <w:divBdr>
            <w:top w:val="none" w:sz="0" w:space="0" w:color="auto"/>
            <w:left w:val="none" w:sz="0" w:space="0" w:color="auto"/>
            <w:bottom w:val="none" w:sz="0" w:space="0" w:color="auto"/>
            <w:right w:val="none" w:sz="0" w:space="0" w:color="auto"/>
          </w:divBdr>
        </w:div>
        <w:div w:id="270480773">
          <w:marLeft w:val="480"/>
          <w:marRight w:val="0"/>
          <w:marTop w:val="0"/>
          <w:marBottom w:val="0"/>
          <w:divBdr>
            <w:top w:val="none" w:sz="0" w:space="0" w:color="auto"/>
            <w:left w:val="none" w:sz="0" w:space="0" w:color="auto"/>
            <w:bottom w:val="none" w:sz="0" w:space="0" w:color="auto"/>
            <w:right w:val="none" w:sz="0" w:space="0" w:color="auto"/>
          </w:divBdr>
        </w:div>
        <w:div w:id="1073047774">
          <w:marLeft w:val="480"/>
          <w:marRight w:val="0"/>
          <w:marTop w:val="0"/>
          <w:marBottom w:val="0"/>
          <w:divBdr>
            <w:top w:val="none" w:sz="0" w:space="0" w:color="auto"/>
            <w:left w:val="none" w:sz="0" w:space="0" w:color="auto"/>
            <w:bottom w:val="none" w:sz="0" w:space="0" w:color="auto"/>
            <w:right w:val="none" w:sz="0" w:space="0" w:color="auto"/>
          </w:divBdr>
        </w:div>
        <w:div w:id="1025909446">
          <w:marLeft w:val="480"/>
          <w:marRight w:val="0"/>
          <w:marTop w:val="0"/>
          <w:marBottom w:val="0"/>
          <w:divBdr>
            <w:top w:val="none" w:sz="0" w:space="0" w:color="auto"/>
            <w:left w:val="none" w:sz="0" w:space="0" w:color="auto"/>
            <w:bottom w:val="none" w:sz="0" w:space="0" w:color="auto"/>
            <w:right w:val="none" w:sz="0" w:space="0" w:color="auto"/>
          </w:divBdr>
        </w:div>
      </w:divsChild>
    </w:div>
    <w:div w:id="169608939">
      <w:bodyDiv w:val="1"/>
      <w:marLeft w:val="0"/>
      <w:marRight w:val="0"/>
      <w:marTop w:val="0"/>
      <w:marBottom w:val="0"/>
      <w:divBdr>
        <w:top w:val="none" w:sz="0" w:space="0" w:color="auto"/>
        <w:left w:val="none" w:sz="0" w:space="0" w:color="auto"/>
        <w:bottom w:val="none" w:sz="0" w:space="0" w:color="auto"/>
        <w:right w:val="none" w:sz="0" w:space="0" w:color="auto"/>
      </w:divBdr>
      <w:divsChild>
        <w:div w:id="261568277">
          <w:marLeft w:val="480"/>
          <w:marRight w:val="0"/>
          <w:marTop w:val="0"/>
          <w:marBottom w:val="0"/>
          <w:divBdr>
            <w:top w:val="none" w:sz="0" w:space="0" w:color="auto"/>
            <w:left w:val="none" w:sz="0" w:space="0" w:color="auto"/>
            <w:bottom w:val="none" w:sz="0" w:space="0" w:color="auto"/>
            <w:right w:val="none" w:sz="0" w:space="0" w:color="auto"/>
          </w:divBdr>
        </w:div>
        <w:div w:id="643123709">
          <w:marLeft w:val="480"/>
          <w:marRight w:val="0"/>
          <w:marTop w:val="0"/>
          <w:marBottom w:val="0"/>
          <w:divBdr>
            <w:top w:val="none" w:sz="0" w:space="0" w:color="auto"/>
            <w:left w:val="none" w:sz="0" w:space="0" w:color="auto"/>
            <w:bottom w:val="none" w:sz="0" w:space="0" w:color="auto"/>
            <w:right w:val="none" w:sz="0" w:space="0" w:color="auto"/>
          </w:divBdr>
        </w:div>
        <w:div w:id="524248735">
          <w:marLeft w:val="480"/>
          <w:marRight w:val="0"/>
          <w:marTop w:val="0"/>
          <w:marBottom w:val="0"/>
          <w:divBdr>
            <w:top w:val="none" w:sz="0" w:space="0" w:color="auto"/>
            <w:left w:val="none" w:sz="0" w:space="0" w:color="auto"/>
            <w:bottom w:val="none" w:sz="0" w:space="0" w:color="auto"/>
            <w:right w:val="none" w:sz="0" w:space="0" w:color="auto"/>
          </w:divBdr>
        </w:div>
        <w:div w:id="170995404">
          <w:marLeft w:val="480"/>
          <w:marRight w:val="0"/>
          <w:marTop w:val="0"/>
          <w:marBottom w:val="0"/>
          <w:divBdr>
            <w:top w:val="none" w:sz="0" w:space="0" w:color="auto"/>
            <w:left w:val="none" w:sz="0" w:space="0" w:color="auto"/>
            <w:bottom w:val="none" w:sz="0" w:space="0" w:color="auto"/>
            <w:right w:val="none" w:sz="0" w:space="0" w:color="auto"/>
          </w:divBdr>
        </w:div>
        <w:div w:id="1284993655">
          <w:marLeft w:val="480"/>
          <w:marRight w:val="0"/>
          <w:marTop w:val="0"/>
          <w:marBottom w:val="0"/>
          <w:divBdr>
            <w:top w:val="none" w:sz="0" w:space="0" w:color="auto"/>
            <w:left w:val="none" w:sz="0" w:space="0" w:color="auto"/>
            <w:bottom w:val="none" w:sz="0" w:space="0" w:color="auto"/>
            <w:right w:val="none" w:sz="0" w:space="0" w:color="auto"/>
          </w:divBdr>
        </w:div>
        <w:div w:id="1816338476">
          <w:marLeft w:val="480"/>
          <w:marRight w:val="0"/>
          <w:marTop w:val="0"/>
          <w:marBottom w:val="0"/>
          <w:divBdr>
            <w:top w:val="none" w:sz="0" w:space="0" w:color="auto"/>
            <w:left w:val="none" w:sz="0" w:space="0" w:color="auto"/>
            <w:bottom w:val="none" w:sz="0" w:space="0" w:color="auto"/>
            <w:right w:val="none" w:sz="0" w:space="0" w:color="auto"/>
          </w:divBdr>
        </w:div>
        <w:div w:id="1413771464">
          <w:marLeft w:val="480"/>
          <w:marRight w:val="0"/>
          <w:marTop w:val="0"/>
          <w:marBottom w:val="0"/>
          <w:divBdr>
            <w:top w:val="none" w:sz="0" w:space="0" w:color="auto"/>
            <w:left w:val="none" w:sz="0" w:space="0" w:color="auto"/>
            <w:bottom w:val="none" w:sz="0" w:space="0" w:color="auto"/>
            <w:right w:val="none" w:sz="0" w:space="0" w:color="auto"/>
          </w:divBdr>
        </w:div>
        <w:div w:id="1418017550">
          <w:marLeft w:val="480"/>
          <w:marRight w:val="0"/>
          <w:marTop w:val="0"/>
          <w:marBottom w:val="0"/>
          <w:divBdr>
            <w:top w:val="none" w:sz="0" w:space="0" w:color="auto"/>
            <w:left w:val="none" w:sz="0" w:space="0" w:color="auto"/>
            <w:bottom w:val="none" w:sz="0" w:space="0" w:color="auto"/>
            <w:right w:val="none" w:sz="0" w:space="0" w:color="auto"/>
          </w:divBdr>
        </w:div>
        <w:div w:id="347408690">
          <w:marLeft w:val="480"/>
          <w:marRight w:val="0"/>
          <w:marTop w:val="0"/>
          <w:marBottom w:val="0"/>
          <w:divBdr>
            <w:top w:val="none" w:sz="0" w:space="0" w:color="auto"/>
            <w:left w:val="none" w:sz="0" w:space="0" w:color="auto"/>
            <w:bottom w:val="none" w:sz="0" w:space="0" w:color="auto"/>
            <w:right w:val="none" w:sz="0" w:space="0" w:color="auto"/>
          </w:divBdr>
        </w:div>
        <w:div w:id="1482229084">
          <w:marLeft w:val="480"/>
          <w:marRight w:val="0"/>
          <w:marTop w:val="0"/>
          <w:marBottom w:val="0"/>
          <w:divBdr>
            <w:top w:val="none" w:sz="0" w:space="0" w:color="auto"/>
            <w:left w:val="none" w:sz="0" w:space="0" w:color="auto"/>
            <w:bottom w:val="none" w:sz="0" w:space="0" w:color="auto"/>
            <w:right w:val="none" w:sz="0" w:space="0" w:color="auto"/>
          </w:divBdr>
        </w:div>
        <w:div w:id="526527361">
          <w:marLeft w:val="480"/>
          <w:marRight w:val="0"/>
          <w:marTop w:val="0"/>
          <w:marBottom w:val="0"/>
          <w:divBdr>
            <w:top w:val="none" w:sz="0" w:space="0" w:color="auto"/>
            <w:left w:val="none" w:sz="0" w:space="0" w:color="auto"/>
            <w:bottom w:val="none" w:sz="0" w:space="0" w:color="auto"/>
            <w:right w:val="none" w:sz="0" w:space="0" w:color="auto"/>
          </w:divBdr>
        </w:div>
        <w:div w:id="345641399">
          <w:marLeft w:val="480"/>
          <w:marRight w:val="0"/>
          <w:marTop w:val="0"/>
          <w:marBottom w:val="0"/>
          <w:divBdr>
            <w:top w:val="none" w:sz="0" w:space="0" w:color="auto"/>
            <w:left w:val="none" w:sz="0" w:space="0" w:color="auto"/>
            <w:bottom w:val="none" w:sz="0" w:space="0" w:color="auto"/>
            <w:right w:val="none" w:sz="0" w:space="0" w:color="auto"/>
          </w:divBdr>
        </w:div>
        <w:div w:id="435101902">
          <w:marLeft w:val="480"/>
          <w:marRight w:val="0"/>
          <w:marTop w:val="0"/>
          <w:marBottom w:val="0"/>
          <w:divBdr>
            <w:top w:val="none" w:sz="0" w:space="0" w:color="auto"/>
            <w:left w:val="none" w:sz="0" w:space="0" w:color="auto"/>
            <w:bottom w:val="none" w:sz="0" w:space="0" w:color="auto"/>
            <w:right w:val="none" w:sz="0" w:space="0" w:color="auto"/>
          </w:divBdr>
        </w:div>
        <w:div w:id="18240777">
          <w:marLeft w:val="480"/>
          <w:marRight w:val="0"/>
          <w:marTop w:val="0"/>
          <w:marBottom w:val="0"/>
          <w:divBdr>
            <w:top w:val="none" w:sz="0" w:space="0" w:color="auto"/>
            <w:left w:val="none" w:sz="0" w:space="0" w:color="auto"/>
            <w:bottom w:val="none" w:sz="0" w:space="0" w:color="auto"/>
            <w:right w:val="none" w:sz="0" w:space="0" w:color="auto"/>
          </w:divBdr>
        </w:div>
        <w:div w:id="1314027556">
          <w:marLeft w:val="480"/>
          <w:marRight w:val="0"/>
          <w:marTop w:val="0"/>
          <w:marBottom w:val="0"/>
          <w:divBdr>
            <w:top w:val="none" w:sz="0" w:space="0" w:color="auto"/>
            <w:left w:val="none" w:sz="0" w:space="0" w:color="auto"/>
            <w:bottom w:val="none" w:sz="0" w:space="0" w:color="auto"/>
            <w:right w:val="none" w:sz="0" w:space="0" w:color="auto"/>
          </w:divBdr>
        </w:div>
        <w:div w:id="571040105">
          <w:marLeft w:val="480"/>
          <w:marRight w:val="0"/>
          <w:marTop w:val="0"/>
          <w:marBottom w:val="0"/>
          <w:divBdr>
            <w:top w:val="none" w:sz="0" w:space="0" w:color="auto"/>
            <w:left w:val="none" w:sz="0" w:space="0" w:color="auto"/>
            <w:bottom w:val="none" w:sz="0" w:space="0" w:color="auto"/>
            <w:right w:val="none" w:sz="0" w:space="0" w:color="auto"/>
          </w:divBdr>
        </w:div>
        <w:div w:id="422605495">
          <w:marLeft w:val="480"/>
          <w:marRight w:val="0"/>
          <w:marTop w:val="0"/>
          <w:marBottom w:val="0"/>
          <w:divBdr>
            <w:top w:val="none" w:sz="0" w:space="0" w:color="auto"/>
            <w:left w:val="none" w:sz="0" w:space="0" w:color="auto"/>
            <w:bottom w:val="none" w:sz="0" w:space="0" w:color="auto"/>
            <w:right w:val="none" w:sz="0" w:space="0" w:color="auto"/>
          </w:divBdr>
        </w:div>
      </w:divsChild>
    </w:div>
    <w:div w:id="209416024">
      <w:bodyDiv w:val="1"/>
      <w:marLeft w:val="0"/>
      <w:marRight w:val="0"/>
      <w:marTop w:val="0"/>
      <w:marBottom w:val="0"/>
      <w:divBdr>
        <w:top w:val="none" w:sz="0" w:space="0" w:color="auto"/>
        <w:left w:val="none" w:sz="0" w:space="0" w:color="auto"/>
        <w:bottom w:val="none" w:sz="0" w:space="0" w:color="auto"/>
        <w:right w:val="none" w:sz="0" w:space="0" w:color="auto"/>
      </w:divBdr>
      <w:divsChild>
        <w:div w:id="1206404732">
          <w:marLeft w:val="480"/>
          <w:marRight w:val="0"/>
          <w:marTop w:val="0"/>
          <w:marBottom w:val="0"/>
          <w:divBdr>
            <w:top w:val="none" w:sz="0" w:space="0" w:color="auto"/>
            <w:left w:val="none" w:sz="0" w:space="0" w:color="auto"/>
            <w:bottom w:val="none" w:sz="0" w:space="0" w:color="auto"/>
            <w:right w:val="none" w:sz="0" w:space="0" w:color="auto"/>
          </w:divBdr>
        </w:div>
        <w:div w:id="502889962">
          <w:marLeft w:val="480"/>
          <w:marRight w:val="0"/>
          <w:marTop w:val="0"/>
          <w:marBottom w:val="0"/>
          <w:divBdr>
            <w:top w:val="none" w:sz="0" w:space="0" w:color="auto"/>
            <w:left w:val="none" w:sz="0" w:space="0" w:color="auto"/>
            <w:bottom w:val="none" w:sz="0" w:space="0" w:color="auto"/>
            <w:right w:val="none" w:sz="0" w:space="0" w:color="auto"/>
          </w:divBdr>
        </w:div>
        <w:div w:id="624576808">
          <w:marLeft w:val="480"/>
          <w:marRight w:val="0"/>
          <w:marTop w:val="0"/>
          <w:marBottom w:val="0"/>
          <w:divBdr>
            <w:top w:val="none" w:sz="0" w:space="0" w:color="auto"/>
            <w:left w:val="none" w:sz="0" w:space="0" w:color="auto"/>
            <w:bottom w:val="none" w:sz="0" w:space="0" w:color="auto"/>
            <w:right w:val="none" w:sz="0" w:space="0" w:color="auto"/>
          </w:divBdr>
        </w:div>
        <w:div w:id="466096290">
          <w:marLeft w:val="480"/>
          <w:marRight w:val="0"/>
          <w:marTop w:val="0"/>
          <w:marBottom w:val="0"/>
          <w:divBdr>
            <w:top w:val="none" w:sz="0" w:space="0" w:color="auto"/>
            <w:left w:val="none" w:sz="0" w:space="0" w:color="auto"/>
            <w:bottom w:val="none" w:sz="0" w:space="0" w:color="auto"/>
            <w:right w:val="none" w:sz="0" w:space="0" w:color="auto"/>
          </w:divBdr>
        </w:div>
        <w:div w:id="811604535">
          <w:marLeft w:val="480"/>
          <w:marRight w:val="0"/>
          <w:marTop w:val="0"/>
          <w:marBottom w:val="0"/>
          <w:divBdr>
            <w:top w:val="none" w:sz="0" w:space="0" w:color="auto"/>
            <w:left w:val="none" w:sz="0" w:space="0" w:color="auto"/>
            <w:bottom w:val="none" w:sz="0" w:space="0" w:color="auto"/>
            <w:right w:val="none" w:sz="0" w:space="0" w:color="auto"/>
          </w:divBdr>
        </w:div>
        <w:div w:id="1329209168">
          <w:marLeft w:val="480"/>
          <w:marRight w:val="0"/>
          <w:marTop w:val="0"/>
          <w:marBottom w:val="0"/>
          <w:divBdr>
            <w:top w:val="none" w:sz="0" w:space="0" w:color="auto"/>
            <w:left w:val="none" w:sz="0" w:space="0" w:color="auto"/>
            <w:bottom w:val="none" w:sz="0" w:space="0" w:color="auto"/>
            <w:right w:val="none" w:sz="0" w:space="0" w:color="auto"/>
          </w:divBdr>
        </w:div>
        <w:div w:id="1413089659">
          <w:marLeft w:val="480"/>
          <w:marRight w:val="0"/>
          <w:marTop w:val="0"/>
          <w:marBottom w:val="0"/>
          <w:divBdr>
            <w:top w:val="none" w:sz="0" w:space="0" w:color="auto"/>
            <w:left w:val="none" w:sz="0" w:space="0" w:color="auto"/>
            <w:bottom w:val="none" w:sz="0" w:space="0" w:color="auto"/>
            <w:right w:val="none" w:sz="0" w:space="0" w:color="auto"/>
          </w:divBdr>
        </w:div>
        <w:div w:id="733356950">
          <w:marLeft w:val="480"/>
          <w:marRight w:val="0"/>
          <w:marTop w:val="0"/>
          <w:marBottom w:val="0"/>
          <w:divBdr>
            <w:top w:val="none" w:sz="0" w:space="0" w:color="auto"/>
            <w:left w:val="none" w:sz="0" w:space="0" w:color="auto"/>
            <w:bottom w:val="none" w:sz="0" w:space="0" w:color="auto"/>
            <w:right w:val="none" w:sz="0" w:space="0" w:color="auto"/>
          </w:divBdr>
        </w:div>
        <w:div w:id="1392532935">
          <w:marLeft w:val="480"/>
          <w:marRight w:val="0"/>
          <w:marTop w:val="0"/>
          <w:marBottom w:val="0"/>
          <w:divBdr>
            <w:top w:val="none" w:sz="0" w:space="0" w:color="auto"/>
            <w:left w:val="none" w:sz="0" w:space="0" w:color="auto"/>
            <w:bottom w:val="none" w:sz="0" w:space="0" w:color="auto"/>
            <w:right w:val="none" w:sz="0" w:space="0" w:color="auto"/>
          </w:divBdr>
        </w:div>
        <w:div w:id="860322562">
          <w:marLeft w:val="480"/>
          <w:marRight w:val="0"/>
          <w:marTop w:val="0"/>
          <w:marBottom w:val="0"/>
          <w:divBdr>
            <w:top w:val="none" w:sz="0" w:space="0" w:color="auto"/>
            <w:left w:val="none" w:sz="0" w:space="0" w:color="auto"/>
            <w:bottom w:val="none" w:sz="0" w:space="0" w:color="auto"/>
            <w:right w:val="none" w:sz="0" w:space="0" w:color="auto"/>
          </w:divBdr>
        </w:div>
        <w:div w:id="705369166">
          <w:marLeft w:val="480"/>
          <w:marRight w:val="0"/>
          <w:marTop w:val="0"/>
          <w:marBottom w:val="0"/>
          <w:divBdr>
            <w:top w:val="none" w:sz="0" w:space="0" w:color="auto"/>
            <w:left w:val="none" w:sz="0" w:space="0" w:color="auto"/>
            <w:bottom w:val="none" w:sz="0" w:space="0" w:color="auto"/>
            <w:right w:val="none" w:sz="0" w:space="0" w:color="auto"/>
          </w:divBdr>
        </w:div>
        <w:div w:id="1989282629">
          <w:marLeft w:val="480"/>
          <w:marRight w:val="0"/>
          <w:marTop w:val="0"/>
          <w:marBottom w:val="0"/>
          <w:divBdr>
            <w:top w:val="none" w:sz="0" w:space="0" w:color="auto"/>
            <w:left w:val="none" w:sz="0" w:space="0" w:color="auto"/>
            <w:bottom w:val="none" w:sz="0" w:space="0" w:color="auto"/>
            <w:right w:val="none" w:sz="0" w:space="0" w:color="auto"/>
          </w:divBdr>
        </w:div>
        <w:div w:id="1430200368">
          <w:marLeft w:val="480"/>
          <w:marRight w:val="0"/>
          <w:marTop w:val="0"/>
          <w:marBottom w:val="0"/>
          <w:divBdr>
            <w:top w:val="none" w:sz="0" w:space="0" w:color="auto"/>
            <w:left w:val="none" w:sz="0" w:space="0" w:color="auto"/>
            <w:bottom w:val="none" w:sz="0" w:space="0" w:color="auto"/>
            <w:right w:val="none" w:sz="0" w:space="0" w:color="auto"/>
          </w:divBdr>
        </w:div>
        <w:div w:id="1520003577">
          <w:marLeft w:val="480"/>
          <w:marRight w:val="0"/>
          <w:marTop w:val="0"/>
          <w:marBottom w:val="0"/>
          <w:divBdr>
            <w:top w:val="none" w:sz="0" w:space="0" w:color="auto"/>
            <w:left w:val="none" w:sz="0" w:space="0" w:color="auto"/>
            <w:bottom w:val="none" w:sz="0" w:space="0" w:color="auto"/>
            <w:right w:val="none" w:sz="0" w:space="0" w:color="auto"/>
          </w:divBdr>
        </w:div>
        <w:div w:id="625431783">
          <w:marLeft w:val="480"/>
          <w:marRight w:val="0"/>
          <w:marTop w:val="0"/>
          <w:marBottom w:val="0"/>
          <w:divBdr>
            <w:top w:val="none" w:sz="0" w:space="0" w:color="auto"/>
            <w:left w:val="none" w:sz="0" w:space="0" w:color="auto"/>
            <w:bottom w:val="none" w:sz="0" w:space="0" w:color="auto"/>
            <w:right w:val="none" w:sz="0" w:space="0" w:color="auto"/>
          </w:divBdr>
        </w:div>
        <w:div w:id="1395086000">
          <w:marLeft w:val="480"/>
          <w:marRight w:val="0"/>
          <w:marTop w:val="0"/>
          <w:marBottom w:val="0"/>
          <w:divBdr>
            <w:top w:val="none" w:sz="0" w:space="0" w:color="auto"/>
            <w:left w:val="none" w:sz="0" w:space="0" w:color="auto"/>
            <w:bottom w:val="none" w:sz="0" w:space="0" w:color="auto"/>
            <w:right w:val="none" w:sz="0" w:space="0" w:color="auto"/>
          </w:divBdr>
        </w:div>
        <w:div w:id="1572353455">
          <w:marLeft w:val="480"/>
          <w:marRight w:val="0"/>
          <w:marTop w:val="0"/>
          <w:marBottom w:val="0"/>
          <w:divBdr>
            <w:top w:val="none" w:sz="0" w:space="0" w:color="auto"/>
            <w:left w:val="none" w:sz="0" w:space="0" w:color="auto"/>
            <w:bottom w:val="none" w:sz="0" w:space="0" w:color="auto"/>
            <w:right w:val="none" w:sz="0" w:space="0" w:color="auto"/>
          </w:divBdr>
        </w:div>
      </w:divsChild>
    </w:div>
    <w:div w:id="210925441">
      <w:bodyDiv w:val="1"/>
      <w:marLeft w:val="0"/>
      <w:marRight w:val="0"/>
      <w:marTop w:val="0"/>
      <w:marBottom w:val="0"/>
      <w:divBdr>
        <w:top w:val="none" w:sz="0" w:space="0" w:color="auto"/>
        <w:left w:val="none" w:sz="0" w:space="0" w:color="auto"/>
        <w:bottom w:val="none" w:sz="0" w:space="0" w:color="auto"/>
        <w:right w:val="none" w:sz="0" w:space="0" w:color="auto"/>
      </w:divBdr>
    </w:div>
    <w:div w:id="218975132">
      <w:bodyDiv w:val="1"/>
      <w:marLeft w:val="0"/>
      <w:marRight w:val="0"/>
      <w:marTop w:val="0"/>
      <w:marBottom w:val="0"/>
      <w:divBdr>
        <w:top w:val="none" w:sz="0" w:space="0" w:color="auto"/>
        <w:left w:val="none" w:sz="0" w:space="0" w:color="auto"/>
        <w:bottom w:val="none" w:sz="0" w:space="0" w:color="auto"/>
        <w:right w:val="none" w:sz="0" w:space="0" w:color="auto"/>
      </w:divBdr>
    </w:div>
    <w:div w:id="235893955">
      <w:bodyDiv w:val="1"/>
      <w:marLeft w:val="0"/>
      <w:marRight w:val="0"/>
      <w:marTop w:val="0"/>
      <w:marBottom w:val="0"/>
      <w:divBdr>
        <w:top w:val="none" w:sz="0" w:space="0" w:color="auto"/>
        <w:left w:val="none" w:sz="0" w:space="0" w:color="auto"/>
        <w:bottom w:val="none" w:sz="0" w:space="0" w:color="auto"/>
        <w:right w:val="none" w:sz="0" w:space="0" w:color="auto"/>
      </w:divBdr>
      <w:divsChild>
        <w:div w:id="1849517377">
          <w:marLeft w:val="480"/>
          <w:marRight w:val="0"/>
          <w:marTop w:val="0"/>
          <w:marBottom w:val="0"/>
          <w:divBdr>
            <w:top w:val="none" w:sz="0" w:space="0" w:color="auto"/>
            <w:left w:val="none" w:sz="0" w:space="0" w:color="auto"/>
            <w:bottom w:val="none" w:sz="0" w:space="0" w:color="auto"/>
            <w:right w:val="none" w:sz="0" w:space="0" w:color="auto"/>
          </w:divBdr>
        </w:div>
        <w:div w:id="234823401">
          <w:marLeft w:val="480"/>
          <w:marRight w:val="0"/>
          <w:marTop w:val="0"/>
          <w:marBottom w:val="0"/>
          <w:divBdr>
            <w:top w:val="none" w:sz="0" w:space="0" w:color="auto"/>
            <w:left w:val="none" w:sz="0" w:space="0" w:color="auto"/>
            <w:bottom w:val="none" w:sz="0" w:space="0" w:color="auto"/>
            <w:right w:val="none" w:sz="0" w:space="0" w:color="auto"/>
          </w:divBdr>
        </w:div>
        <w:div w:id="1532767442">
          <w:marLeft w:val="480"/>
          <w:marRight w:val="0"/>
          <w:marTop w:val="0"/>
          <w:marBottom w:val="0"/>
          <w:divBdr>
            <w:top w:val="none" w:sz="0" w:space="0" w:color="auto"/>
            <w:left w:val="none" w:sz="0" w:space="0" w:color="auto"/>
            <w:bottom w:val="none" w:sz="0" w:space="0" w:color="auto"/>
            <w:right w:val="none" w:sz="0" w:space="0" w:color="auto"/>
          </w:divBdr>
        </w:div>
        <w:div w:id="189881696">
          <w:marLeft w:val="480"/>
          <w:marRight w:val="0"/>
          <w:marTop w:val="0"/>
          <w:marBottom w:val="0"/>
          <w:divBdr>
            <w:top w:val="none" w:sz="0" w:space="0" w:color="auto"/>
            <w:left w:val="none" w:sz="0" w:space="0" w:color="auto"/>
            <w:bottom w:val="none" w:sz="0" w:space="0" w:color="auto"/>
            <w:right w:val="none" w:sz="0" w:space="0" w:color="auto"/>
          </w:divBdr>
        </w:div>
        <w:div w:id="1481312517">
          <w:marLeft w:val="480"/>
          <w:marRight w:val="0"/>
          <w:marTop w:val="0"/>
          <w:marBottom w:val="0"/>
          <w:divBdr>
            <w:top w:val="none" w:sz="0" w:space="0" w:color="auto"/>
            <w:left w:val="none" w:sz="0" w:space="0" w:color="auto"/>
            <w:bottom w:val="none" w:sz="0" w:space="0" w:color="auto"/>
            <w:right w:val="none" w:sz="0" w:space="0" w:color="auto"/>
          </w:divBdr>
        </w:div>
      </w:divsChild>
    </w:div>
    <w:div w:id="237255209">
      <w:bodyDiv w:val="1"/>
      <w:marLeft w:val="0"/>
      <w:marRight w:val="0"/>
      <w:marTop w:val="0"/>
      <w:marBottom w:val="0"/>
      <w:divBdr>
        <w:top w:val="none" w:sz="0" w:space="0" w:color="auto"/>
        <w:left w:val="none" w:sz="0" w:space="0" w:color="auto"/>
        <w:bottom w:val="none" w:sz="0" w:space="0" w:color="auto"/>
        <w:right w:val="none" w:sz="0" w:space="0" w:color="auto"/>
      </w:divBdr>
      <w:divsChild>
        <w:div w:id="1605265275">
          <w:marLeft w:val="480"/>
          <w:marRight w:val="0"/>
          <w:marTop w:val="0"/>
          <w:marBottom w:val="0"/>
          <w:divBdr>
            <w:top w:val="none" w:sz="0" w:space="0" w:color="auto"/>
            <w:left w:val="none" w:sz="0" w:space="0" w:color="auto"/>
            <w:bottom w:val="none" w:sz="0" w:space="0" w:color="auto"/>
            <w:right w:val="none" w:sz="0" w:space="0" w:color="auto"/>
          </w:divBdr>
        </w:div>
        <w:div w:id="41491116">
          <w:marLeft w:val="480"/>
          <w:marRight w:val="0"/>
          <w:marTop w:val="0"/>
          <w:marBottom w:val="0"/>
          <w:divBdr>
            <w:top w:val="none" w:sz="0" w:space="0" w:color="auto"/>
            <w:left w:val="none" w:sz="0" w:space="0" w:color="auto"/>
            <w:bottom w:val="none" w:sz="0" w:space="0" w:color="auto"/>
            <w:right w:val="none" w:sz="0" w:space="0" w:color="auto"/>
          </w:divBdr>
        </w:div>
        <w:div w:id="1438669755">
          <w:marLeft w:val="480"/>
          <w:marRight w:val="0"/>
          <w:marTop w:val="0"/>
          <w:marBottom w:val="0"/>
          <w:divBdr>
            <w:top w:val="none" w:sz="0" w:space="0" w:color="auto"/>
            <w:left w:val="none" w:sz="0" w:space="0" w:color="auto"/>
            <w:bottom w:val="none" w:sz="0" w:space="0" w:color="auto"/>
            <w:right w:val="none" w:sz="0" w:space="0" w:color="auto"/>
          </w:divBdr>
        </w:div>
        <w:div w:id="819007128">
          <w:marLeft w:val="480"/>
          <w:marRight w:val="0"/>
          <w:marTop w:val="0"/>
          <w:marBottom w:val="0"/>
          <w:divBdr>
            <w:top w:val="none" w:sz="0" w:space="0" w:color="auto"/>
            <w:left w:val="none" w:sz="0" w:space="0" w:color="auto"/>
            <w:bottom w:val="none" w:sz="0" w:space="0" w:color="auto"/>
            <w:right w:val="none" w:sz="0" w:space="0" w:color="auto"/>
          </w:divBdr>
        </w:div>
        <w:div w:id="1852716735">
          <w:marLeft w:val="480"/>
          <w:marRight w:val="0"/>
          <w:marTop w:val="0"/>
          <w:marBottom w:val="0"/>
          <w:divBdr>
            <w:top w:val="none" w:sz="0" w:space="0" w:color="auto"/>
            <w:left w:val="none" w:sz="0" w:space="0" w:color="auto"/>
            <w:bottom w:val="none" w:sz="0" w:space="0" w:color="auto"/>
            <w:right w:val="none" w:sz="0" w:space="0" w:color="auto"/>
          </w:divBdr>
        </w:div>
        <w:div w:id="1655791980">
          <w:marLeft w:val="480"/>
          <w:marRight w:val="0"/>
          <w:marTop w:val="0"/>
          <w:marBottom w:val="0"/>
          <w:divBdr>
            <w:top w:val="none" w:sz="0" w:space="0" w:color="auto"/>
            <w:left w:val="none" w:sz="0" w:space="0" w:color="auto"/>
            <w:bottom w:val="none" w:sz="0" w:space="0" w:color="auto"/>
            <w:right w:val="none" w:sz="0" w:space="0" w:color="auto"/>
          </w:divBdr>
        </w:div>
        <w:div w:id="548422415">
          <w:marLeft w:val="480"/>
          <w:marRight w:val="0"/>
          <w:marTop w:val="0"/>
          <w:marBottom w:val="0"/>
          <w:divBdr>
            <w:top w:val="none" w:sz="0" w:space="0" w:color="auto"/>
            <w:left w:val="none" w:sz="0" w:space="0" w:color="auto"/>
            <w:bottom w:val="none" w:sz="0" w:space="0" w:color="auto"/>
            <w:right w:val="none" w:sz="0" w:space="0" w:color="auto"/>
          </w:divBdr>
        </w:div>
        <w:div w:id="774204166">
          <w:marLeft w:val="480"/>
          <w:marRight w:val="0"/>
          <w:marTop w:val="0"/>
          <w:marBottom w:val="0"/>
          <w:divBdr>
            <w:top w:val="none" w:sz="0" w:space="0" w:color="auto"/>
            <w:left w:val="none" w:sz="0" w:space="0" w:color="auto"/>
            <w:bottom w:val="none" w:sz="0" w:space="0" w:color="auto"/>
            <w:right w:val="none" w:sz="0" w:space="0" w:color="auto"/>
          </w:divBdr>
        </w:div>
        <w:div w:id="1993485210">
          <w:marLeft w:val="480"/>
          <w:marRight w:val="0"/>
          <w:marTop w:val="0"/>
          <w:marBottom w:val="0"/>
          <w:divBdr>
            <w:top w:val="none" w:sz="0" w:space="0" w:color="auto"/>
            <w:left w:val="none" w:sz="0" w:space="0" w:color="auto"/>
            <w:bottom w:val="none" w:sz="0" w:space="0" w:color="auto"/>
            <w:right w:val="none" w:sz="0" w:space="0" w:color="auto"/>
          </w:divBdr>
        </w:div>
        <w:div w:id="1508669498">
          <w:marLeft w:val="480"/>
          <w:marRight w:val="0"/>
          <w:marTop w:val="0"/>
          <w:marBottom w:val="0"/>
          <w:divBdr>
            <w:top w:val="none" w:sz="0" w:space="0" w:color="auto"/>
            <w:left w:val="none" w:sz="0" w:space="0" w:color="auto"/>
            <w:bottom w:val="none" w:sz="0" w:space="0" w:color="auto"/>
            <w:right w:val="none" w:sz="0" w:space="0" w:color="auto"/>
          </w:divBdr>
        </w:div>
        <w:div w:id="1673098284">
          <w:marLeft w:val="480"/>
          <w:marRight w:val="0"/>
          <w:marTop w:val="0"/>
          <w:marBottom w:val="0"/>
          <w:divBdr>
            <w:top w:val="none" w:sz="0" w:space="0" w:color="auto"/>
            <w:left w:val="none" w:sz="0" w:space="0" w:color="auto"/>
            <w:bottom w:val="none" w:sz="0" w:space="0" w:color="auto"/>
            <w:right w:val="none" w:sz="0" w:space="0" w:color="auto"/>
          </w:divBdr>
        </w:div>
        <w:div w:id="1668628508">
          <w:marLeft w:val="480"/>
          <w:marRight w:val="0"/>
          <w:marTop w:val="0"/>
          <w:marBottom w:val="0"/>
          <w:divBdr>
            <w:top w:val="none" w:sz="0" w:space="0" w:color="auto"/>
            <w:left w:val="none" w:sz="0" w:space="0" w:color="auto"/>
            <w:bottom w:val="none" w:sz="0" w:space="0" w:color="auto"/>
            <w:right w:val="none" w:sz="0" w:space="0" w:color="auto"/>
          </w:divBdr>
        </w:div>
        <w:div w:id="147018419">
          <w:marLeft w:val="480"/>
          <w:marRight w:val="0"/>
          <w:marTop w:val="0"/>
          <w:marBottom w:val="0"/>
          <w:divBdr>
            <w:top w:val="none" w:sz="0" w:space="0" w:color="auto"/>
            <w:left w:val="none" w:sz="0" w:space="0" w:color="auto"/>
            <w:bottom w:val="none" w:sz="0" w:space="0" w:color="auto"/>
            <w:right w:val="none" w:sz="0" w:space="0" w:color="auto"/>
          </w:divBdr>
        </w:div>
        <w:div w:id="811024329">
          <w:marLeft w:val="480"/>
          <w:marRight w:val="0"/>
          <w:marTop w:val="0"/>
          <w:marBottom w:val="0"/>
          <w:divBdr>
            <w:top w:val="none" w:sz="0" w:space="0" w:color="auto"/>
            <w:left w:val="none" w:sz="0" w:space="0" w:color="auto"/>
            <w:bottom w:val="none" w:sz="0" w:space="0" w:color="auto"/>
            <w:right w:val="none" w:sz="0" w:space="0" w:color="auto"/>
          </w:divBdr>
        </w:div>
        <w:div w:id="323121938">
          <w:marLeft w:val="480"/>
          <w:marRight w:val="0"/>
          <w:marTop w:val="0"/>
          <w:marBottom w:val="0"/>
          <w:divBdr>
            <w:top w:val="none" w:sz="0" w:space="0" w:color="auto"/>
            <w:left w:val="none" w:sz="0" w:space="0" w:color="auto"/>
            <w:bottom w:val="none" w:sz="0" w:space="0" w:color="auto"/>
            <w:right w:val="none" w:sz="0" w:space="0" w:color="auto"/>
          </w:divBdr>
        </w:div>
        <w:div w:id="571503645">
          <w:marLeft w:val="480"/>
          <w:marRight w:val="0"/>
          <w:marTop w:val="0"/>
          <w:marBottom w:val="0"/>
          <w:divBdr>
            <w:top w:val="none" w:sz="0" w:space="0" w:color="auto"/>
            <w:left w:val="none" w:sz="0" w:space="0" w:color="auto"/>
            <w:bottom w:val="none" w:sz="0" w:space="0" w:color="auto"/>
            <w:right w:val="none" w:sz="0" w:space="0" w:color="auto"/>
          </w:divBdr>
        </w:div>
        <w:div w:id="971013548">
          <w:marLeft w:val="480"/>
          <w:marRight w:val="0"/>
          <w:marTop w:val="0"/>
          <w:marBottom w:val="0"/>
          <w:divBdr>
            <w:top w:val="none" w:sz="0" w:space="0" w:color="auto"/>
            <w:left w:val="none" w:sz="0" w:space="0" w:color="auto"/>
            <w:bottom w:val="none" w:sz="0" w:space="0" w:color="auto"/>
            <w:right w:val="none" w:sz="0" w:space="0" w:color="auto"/>
          </w:divBdr>
        </w:div>
        <w:div w:id="1688487520">
          <w:marLeft w:val="480"/>
          <w:marRight w:val="0"/>
          <w:marTop w:val="0"/>
          <w:marBottom w:val="0"/>
          <w:divBdr>
            <w:top w:val="none" w:sz="0" w:space="0" w:color="auto"/>
            <w:left w:val="none" w:sz="0" w:space="0" w:color="auto"/>
            <w:bottom w:val="none" w:sz="0" w:space="0" w:color="auto"/>
            <w:right w:val="none" w:sz="0" w:space="0" w:color="auto"/>
          </w:divBdr>
        </w:div>
        <w:div w:id="2044746962">
          <w:marLeft w:val="480"/>
          <w:marRight w:val="0"/>
          <w:marTop w:val="0"/>
          <w:marBottom w:val="0"/>
          <w:divBdr>
            <w:top w:val="none" w:sz="0" w:space="0" w:color="auto"/>
            <w:left w:val="none" w:sz="0" w:space="0" w:color="auto"/>
            <w:bottom w:val="none" w:sz="0" w:space="0" w:color="auto"/>
            <w:right w:val="none" w:sz="0" w:space="0" w:color="auto"/>
          </w:divBdr>
        </w:div>
        <w:div w:id="334109163">
          <w:marLeft w:val="480"/>
          <w:marRight w:val="0"/>
          <w:marTop w:val="0"/>
          <w:marBottom w:val="0"/>
          <w:divBdr>
            <w:top w:val="none" w:sz="0" w:space="0" w:color="auto"/>
            <w:left w:val="none" w:sz="0" w:space="0" w:color="auto"/>
            <w:bottom w:val="none" w:sz="0" w:space="0" w:color="auto"/>
            <w:right w:val="none" w:sz="0" w:space="0" w:color="auto"/>
          </w:divBdr>
        </w:div>
        <w:div w:id="1244030655">
          <w:marLeft w:val="480"/>
          <w:marRight w:val="0"/>
          <w:marTop w:val="0"/>
          <w:marBottom w:val="0"/>
          <w:divBdr>
            <w:top w:val="none" w:sz="0" w:space="0" w:color="auto"/>
            <w:left w:val="none" w:sz="0" w:space="0" w:color="auto"/>
            <w:bottom w:val="none" w:sz="0" w:space="0" w:color="auto"/>
            <w:right w:val="none" w:sz="0" w:space="0" w:color="auto"/>
          </w:divBdr>
        </w:div>
        <w:div w:id="1348631257">
          <w:marLeft w:val="480"/>
          <w:marRight w:val="0"/>
          <w:marTop w:val="0"/>
          <w:marBottom w:val="0"/>
          <w:divBdr>
            <w:top w:val="none" w:sz="0" w:space="0" w:color="auto"/>
            <w:left w:val="none" w:sz="0" w:space="0" w:color="auto"/>
            <w:bottom w:val="none" w:sz="0" w:space="0" w:color="auto"/>
            <w:right w:val="none" w:sz="0" w:space="0" w:color="auto"/>
          </w:divBdr>
        </w:div>
        <w:div w:id="239292616">
          <w:marLeft w:val="480"/>
          <w:marRight w:val="0"/>
          <w:marTop w:val="0"/>
          <w:marBottom w:val="0"/>
          <w:divBdr>
            <w:top w:val="none" w:sz="0" w:space="0" w:color="auto"/>
            <w:left w:val="none" w:sz="0" w:space="0" w:color="auto"/>
            <w:bottom w:val="none" w:sz="0" w:space="0" w:color="auto"/>
            <w:right w:val="none" w:sz="0" w:space="0" w:color="auto"/>
          </w:divBdr>
        </w:div>
        <w:div w:id="788744593">
          <w:marLeft w:val="480"/>
          <w:marRight w:val="0"/>
          <w:marTop w:val="0"/>
          <w:marBottom w:val="0"/>
          <w:divBdr>
            <w:top w:val="none" w:sz="0" w:space="0" w:color="auto"/>
            <w:left w:val="none" w:sz="0" w:space="0" w:color="auto"/>
            <w:bottom w:val="none" w:sz="0" w:space="0" w:color="auto"/>
            <w:right w:val="none" w:sz="0" w:space="0" w:color="auto"/>
          </w:divBdr>
        </w:div>
        <w:div w:id="1450465069">
          <w:marLeft w:val="480"/>
          <w:marRight w:val="0"/>
          <w:marTop w:val="0"/>
          <w:marBottom w:val="0"/>
          <w:divBdr>
            <w:top w:val="none" w:sz="0" w:space="0" w:color="auto"/>
            <w:left w:val="none" w:sz="0" w:space="0" w:color="auto"/>
            <w:bottom w:val="none" w:sz="0" w:space="0" w:color="auto"/>
            <w:right w:val="none" w:sz="0" w:space="0" w:color="auto"/>
          </w:divBdr>
        </w:div>
        <w:div w:id="106318345">
          <w:marLeft w:val="480"/>
          <w:marRight w:val="0"/>
          <w:marTop w:val="0"/>
          <w:marBottom w:val="0"/>
          <w:divBdr>
            <w:top w:val="none" w:sz="0" w:space="0" w:color="auto"/>
            <w:left w:val="none" w:sz="0" w:space="0" w:color="auto"/>
            <w:bottom w:val="none" w:sz="0" w:space="0" w:color="auto"/>
            <w:right w:val="none" w:sz="0" w:space="0" w:color="auto"/>
          </w:divBdr>
        </w:div>
        <w:div w:id="1531338145">
          <w:marLeft w:val="480"/>
          <w:marRight w:val="0"/>
          <w:marTop w:val="0"/>
          <w:marBottom w:val="0"/>
          <w:divBdr>
            <w:top w:val="none" w:sz="0" w:space="0" w:color="auto"/>
            <w:left w:val="none" w:sz="0" w:space="0" w:color="auto"/>
            <w:bottom w:val="none" w:sz="0" w:space="0" w:color="auto"/>
            <w:right w:val="none" w:sz="0" w:space="0" w:color="auto"/>
          </w:divBdr>
        </w:div>
        <w:div w:id="69468890">
          <w:marLeft w:val="480"/>
          <w:marRight w:val="0"/>
          <w:marTop w:val="0"/>
          <w:marBottom w:val="0"/>
          <w:divBdr>
            <w:top w:val="none" w:sz="0" w:space="0" w:color="auto"/>
            <w:left w:val="none" w:sz="0" w:space="0" w:color="auto"/>
            <w:bottom w:val="none" w:sz="0" w:space="0" w:color="auto"/>
            <w:right w:val="none" w:sz="0" w:space="0" w:color="auto"/>
          </w:divBdr>
        </w:div>
        <w:div w:id="1589804405">
          <w:marLeft w:val="480"/>
          <w:marRight w:val="0"/>
          <w:marTop w:val="0"/>
          <w:marBottom w:val="0"/>
          <w:divBdr>
            <w:top w:val="none" w:sz="0" w:space="0" w:color="auto"/>
            <w:left w:val="none" w:sz="0" w:space="0" w:color="auto"/>
            <w:bottom w:val="none" w:sz="0" w:space="0" w:color="auto"/>
            <w:right w:val="none" w:sz="0" w:space="0" w:color="auto"/>
          </w:divBdr>
        </w:div>
        <w:div w:id="570506775">
          <w:marLeft w:val="480"/>
          <w:marRight w:val="0"/>
          <w:marTop w:val="0"/>
          <w:marBottom w:val="0"/>
          <w:divBdr>
            <w:top w:val="none" w:sz="0" w:space="0" w:color="auto"/>
            <w:left w:val="none" w:sz="0" w:space="0" w:color="auto"/>
            <w:bottom w:val="none" w:sz="0" w:space="0" w:color="auto"/>
            <w:right w:val="none" w:sz="0" w:space="0" w:color="auto"/>
          </w:divBdr>
        </w:div>
      </w:divsChild>
    </w:div>
    <w:div w:id="237401392">
      <w:bodyDiv w:val="1"/>
      <w:marLeft w:val="0"/>
      <w:marRight w:val="0"/>
      <w:marTop w:val="0"/>
      <w:marBottom w:val="0"/>
      <w:divBdr>
        <w:top w:val="none" w:sz="0" w:space="0" w:color="auto"/>
        <w:left w:val="none" w:sz="0" w:space="0" w:color="auto"/>
        <w:bottom w:val="none" w:sz="0" w:space="0" w:color="auto"/>
        <w:right w:val="none" w:sz="0" w:space="0" w:color="auto"/>
      </w:divBdr>
      <w:divsChild>
        <w:div w:id="655111287">
          <w:marLeft w:val="480"/>
          <w:marRight w:val="0"/>
          <w:marTop w:val="0"/>
          <w:marBottom w:val="0"/>
          <w:divBdr>
            <w:top w:val="none" w:sz="0" w:space="0" w:color="auto"/>
            <w:left w:val="none" w:sz="0" w:space="0" w:color="auto"/>
            <w:bottom w:val="none" w:sz="0" w:space="0" w:color="auto"/>
            <w:right w:val="none" w:sz="0" w:space="0" w:color="auto"/>
          </w:divBdr>
        </w:div>
        <w:div w:id="1448548621">
          <w:marLeft w:val="480"/>
          <w:marRight w:val="0"/>
          <w:marTop w:val="0"/>
          <w:marBottom w:val="0"/>
          <w:divBdr>
            <w:top w:val="none" w:sz="0" w:space="0" w:color="auto"/>
            <w:left w:val="none" w:sz="0" w:space="0" w:color="auto"/>
            <w:bottom w:val="none" w:sz="0" w:space="0" w:color="auto"/>
            <w:right w:val="none" w:sz="0" w:space="0" w:color="auto"/>
          </w:divBdr>
        </w:div>
        <w:div w:id="465045809">
          <w:marLeft w:val="480"/>
          <w:marRight w:val="0"/>
          <w:marTop w:val="0"/>
          <w:marBottom w:val="0"/>
          <w:divBdr>
            <w:top w:val="none" w:sz="0" w:space="0" w:color="auto"/>
            <w:left w:val="none" w:sz="0" w:space="0" w:color="auto"/>
            <w:bottom w:val="none" w:sz="0" w:space="0" w:color="auto"/>
            <w:right w:val="none" w:sz="0" w:space="0" w:color="auto"/>
          </w:divBdr>
        </w:div>
        <w:div w:id="426780091">
          <w:marLeft w:val="480"/>
          <w:marRight w:val="0"/>
          <w:marTop w:val="0"/>
          <w:marBottom w:val="0"/>
          <w:divBdr>
            <w:top w:val="none" w:sz="0" w:space="0" w:color="auto"/>
            <w:left w:val="none" w:sz="0" w:space="0" w:color="auto"/>
            <w:bottom w:val="none" w:sz="0" w:space="0" w:color="auto"/>
            <w:right w:val="none" w:sz="0" w:space="0" w:color="auto"/>
          </w:divBdr>
        </w:div>
        <w:div w:id="261888045">
          <w:marLeft w:val="480"/>
          <w:marRight w:val="0"/>
          <w:marTop w:val="0"/>
          <w:marBottom w:val="0"/>
          <w:divBdr>
            <w:top w:val="none" w:sz="0" w:space="0" w:color="auto"/>
            <w:left w:val="none" w:sz="0" w:space="0" w:color="auto"/>
            <w:bottom w:val="none" w:sz="0" w:space="0" w:color="auto"/>
            <w:right w:val="none" w:sz="0" w:space="0" w:color="auto"/>
          </w:divBdr>
        </w:div>
        <w:div w:id="68617283">
          <w:marLeft w:val="480"/>
          <w:marRight w:val="0"/>
          <w:marTop w:val="0"/>
          <w:marBottom w:val="0"/>
          <w:divBdr>
            <w:top w:val="none" w:sz="0" w:space="0" w:color="auto"/>
            <w:left w:val="none" w:sz="0" w:space="0" w:color="auto"/>
            <w:bottom w:val="none" w:sz="0" w:space="0" w:color="auto"/>
            <w:right w:val="none" w:sz="0" w:space="0" w:color="auto"/>
          </w:divBdr>
        </w:div>
        <w:div w:id="2058890391">
          <w:marLeft w:val="480"/>
          <w:marRight w:val="0"/>
          <w:marTop w:val="0"/>
          <w:marBottom w:val="0"/>
          <w:divBdr>
            <w:top w:val="none" w:sz="0" w:space="0" w:color="auto"/>
            <w:left w:val="none" w:sz="0" w:space="0" w:color="auto"/>
            <w:bottom w:val="none" w:sz="0" w:space="0" w:color="auto"/>
            <w:right w:val="none" w:sz="0" w:space="0" w:color="auto"/>
          </w:divBdr>
        </w:div>
        <w:div w:id="1013341710">
          <w:marLeft w:val="480"/>
          <w:marRight w:val="0"/>
          <w:marTop w:val="0"/>
          <w:marBottom w:val="0"/>
          <w:divBdr>
            <w:top w:val="none" w:sz="0" w:space="0" w:color="auto"/>
            <w:left w:val="none" w:sz="0" w:space="0" w:color="auto"/>
            <w:bottom w:val="none" w:sz="0" w:space="0" w:color="auto"/>
            <w:right w:val="none" w:sz="0" w:space="0" w:color="auto"/>
          </w:divBdr>
        </w:div>
        <w:div w:id="1609316596">
          <w:marLeft w:val="480"/>
          <w:marRight w:val="0"/>
          <w:marTop w:val="0"/>
          <w:marBottom w:val="0"/>
          <w:divBdr>
            <w:top w:val="none" w:sz="0" w:space="0" w:color="auto"/>
            <w:left w:val="none" w:sz="0" w:space="0" w:color="auto"/>
            <w:bottom w:val="none" w:sz="0" w:space="0" w:color="auto"/>
            <w:right w:val="none" w:sz="0" w:space="0" w:color="auto"/>
          </w:divBdr>
        </w:div>
        <w:div w:id="5209207">
          <w:marLeft w:val="480"/>
          <w:marRight w:val="0"/>
          <w:marTop w:val="0"/>
          <w:marBottom w:val="0"/>
          <w:divBdr>
            <w:top w:val="none" w:sz="0" w:space="0" w:color="auto"/>
            <w:left w:val="none" w:sz="0" w:space="0" w:color="auto"/>
            <w:bottom w:val="none" w:sz="0" w:space="0" w:color="auto"/>
            <w:right w:val="none" w:sz="0" w:space="0" w:color="auto"/>
          </w:divBdr>
        </w:div>
        <w:div w:id="479924193">
          <w:marLeft w:val="480"/>
          <w:marRight w:val="0"/>
          <w:marTop w:val="0"/>
          <w:marBottom w:val="0"/>
          <w:divBdr>
            <w:top w:val="none" w:sz="0" w:space="0" w:color="auto"/>
            <w:left w:val="none" w:sz="0" w:space="0" w:color="auto"/>
            <w:bottom w:val="none" w:sz="0" w:space="0" w:color="auto"/>
            <w:right w:val="none" w:sz="0" w:space="0" w:color="auto"/>
          </w:divBdr>
        </w:div>
        <w:div w:id="627009312">
          <w:marLeft w:val="480"/>
          <w:marRight w:val="0"/>
          <w:marTop w:val="0"/>
          <w:marBottom w:val="0"/>
          <w:divBdr>
            <w:top w:val="none" w:sz="0" w:space="0" w:color="auto"/>
            <w:left w:val="none" w:sz="0" w:space="0" w:color="auto"/>
            <w:bottom w:val="none" w:sz="0" w:space="0" w:color="auto"/>
            <w:right w:val="none" w:sz="0" w:space="0" w:color="auto"/>
          </w:divBdr>
        </w:div>
        <w:div w:id="1465465158">
          <w:marLeft w:val="480"/>
          <w:marRight w:val="0"/>
          <w:marTop w:val="0"/>
          <w:marBottom w:val="0"/>
          <w:divBdr>
            <w:top w:val="none" w:sz="0" w:space="0" w:color="auto"/>
            <w:left w:val="none" w:sz="0" w:space="0" w:color="auto"/>
            <w:bottom w:val="none" w:sz="0" w:space="0" w:color="auto"/>
            <w:right w:val="none" w:sz="0" w:space="0" w:color="auto"/>
          </w:divBdr>
        </w:div>
        <w:div w:id="1346861310">
          <w:marLeft w:val="480"/>
          <w:marRight w:val="0"/>
          <w:marTop w:val="0"/>
          <w:marBottom w:val="0"/>
          <w:divBdr>
            <w:top w:val="none" w:sz="0" w:space="0" w:color="auto"/>
            <w:left w:val="none" w:sz="0" w:space="0" w:color="auto"/>
            <w:bottom w:val="none" w:sz="0" w:space="0" w:color="auto"/>
            <w:right w:val="none" w:sz="0" w:space="0" w:color="auto"/>
          </w:divBdr>
        </w:div>
        <w:div w:id="1308974254">
          <w:marLeft w:val="480"/>
          <w:marRight w:val="0"/>
          <w:marTop w:val="0"/>
          <w:marBottom w:val="0"/>
          <w:divBdr>
            <w:top w:val="none" w:sz="0" w:space="0" w:color="auto"/>
            <w:left w:val="none" w:sz="0" w:space="0" w:color="auto"/>
            <w:bottom w:val="none" w:sz="0" w:space="0" w:color="auto"/>
            <w:right w:val="none" w:sz="0" w:space="0" w:color="auto"/>
          </w:divBdr>
        </w:div>
        <w:div w:id="435488810">
          <w:marLeft w:val="480"/>
          <w:marRight w:val="0"/>
          <w:marTop w:val="0"/>
          <w:marBottom w:val="0"/>
          <w:divBdr>
            <w:top w:val="none" w:sz="0" w:space="0" w:color="auto"/>
            <w:left w:val="none" w:sz="0" w:space="0" w:color="auto"/>
            <w:bottom w:val="none" w:sz="0" w:space="0" w:color="auto"/>
            <w:right w:val="none" w:sz="0" w:space="0" w:color="auto"/>
          </w:divBdr>
        </w:div>
        <w:div w:id="912159197">
          <w:marLeft w:val="480"/>
          <w:marRight w:val="0"/>
          <w:marTop w:val="0"/>
          <w:marBottom w:val="0"/>
          <w:divBdr>
            <w:top w:val="none" w:sz="0" w:space="0" w:color="auto"/>
            <w:left w:val="none" w:sz="0" w:space="0" w:color="auto"/>
            <w:bottom w:val="none" w:sz="0" w:space="0" w:color="auto"/>
            <w:right w:val="none" w:sz="0" w:space="0" w:color="auto"/>
          </w:divBdr>
        </w:div>
        <w:div w:id="1214469124">
          <w:marLeft w:val="480"/>
          <w:marRight w:val="0"/>
          <w:marTop w:val="0"/>
          <w:marBottom w:val="0"/>
          <w:divBdr>
            <w:top w:val="none" w:sz="0" w:space="0" w:color="auto"/>
            <w:left w:val="none" w:sz="0" w:space="0" w:color="auto"/>
            <w:bottom w:val="none" w:sz="0" w:space="0" w:color="auto"/>
            <w:right w:val="none" w:sz="0" w:space="0" w:color="auto"/>
          </w:divBdr>
        </w:div>
        <w:div w:id="907038803">
          <w:marLeft w:val="480"/>
          <w:marRight w:val="0"/>
          <w:marTop w:val="0"/>
          <w:marBottom w:val="0"/>
          <w:divBdr>
            <w:top w:val="none" w:sz="0" w:space="0" w:color="auto"/>
            <w:left w:val="none" w:sz="0" w:space="0" w:color="auto"/>
            <w:bottom w:val="none" w:sz="0" w:space="0" w:color="auto"/>
            <w:right w:val="none" w:sz="0" w:space="0" w:color="auto"/>
          </w:divBdr>
        </w:div>
        <w:div w:id="301732922">
          <w:marLeft w:val="480"/>
          <w:marRight w:val="0"/>
          <w:marTop w:val="0"/>
          <w:marBottom w:val="0"/>
          <w:divBdr>
            <w:top w:val="none" w:sz="0" w:space="0" w:color="auto"/>
            <w:left w:val="none" w:sz="0" w:space="0" w:color="auto"/>
            <w:bottom w:val="none" w:sz="0" w:space="0" w:color="auto"/>
            <w:right w:val="none" w:sz="0" w:space="0" w:color="auto"/>
          </w:divBdr>
        </w:div>
      </w:divsChild>
    </w:div>
    <w:div w:id="244384508">
      <w:bodyDiv w:val="1"/>
      <w:marLeft w:val="0"/>
      <w:marRight w:val="0"/>
      <w:marTop w:val="0"/>
      <w:marBottom w:val="0"/>
      <w:divBdr>
        <w:top w:val="none" w:sz="0" w:space="0" w:color="auto"/>
        <w:left w:val="none" w:sz="0" w:space="0" w:color="auto"/>
        <w:bottom w:val="none" w:sz="0" w:space="0" w:color="auto"/>
        <w:right w:val="none" w:sz="0" w:space="0" w:color="auto"/>
      </w:divBdr>
      <w:divsChild>
        <w:div w:id="2002073326">
          <w:marLeft w:val="480"/>
          <w:marRight w:val="0"/>
          <w:marTop w:val="0"/>
          <w:marBottom w:val="0"/>
          <w:divBdr>
            <w:top w:val="none" w:sz="0" w:space="0" w:color="auto"/>
            <w:left w:val="none" w:sz="0" w:space="0" w:color="auto"/>
            <w:bottom w:val="none" w:sz="0" w:space="0" w:color="auto"/>
            <w:right w:val="none" w:sz="0" w:space="0" w:color="auto"/>
          </w:divBdr>
        </w:div>
        <w:div w:id="1872719539">
          <w:marLeft w:val="480"/>
          <w:marRight w:val="0"/>
          <w:marTop w:val="0"/>
          <w:marBottom w:val="0"/>
          <w:divBdr>
            <w:top w:val="none" w:sz="0" w:space="0" w:color="auto"/>
            <w:left w:val="none" w:sz="0" w:space="0" w:color="auto"/>
            <w:bottom w:val="none" w:sz="0" w:space="0" w:color="auto"/>
            <w:right w:val="none" w:sz="0" w:space="0" w:color="auto"/>
          </w:divBdr>
        </w:div>
        <w:div w:id="1684084599">
          <w:marLeft w:val="480"/>
          <w:marRight w:val="0"/>
          <w:marTop w:val="0"/>
          <w:marBottom w:val="0"/>
          <w:divBdr>
            <w:top w:val="none" w:sz="0" w:space="0" w:color="auto"/>
            <w:left w:val="none" w:sz="0" w:space="0" w:color="auto"/>
            <w:bottom w:val="none" w:sz="0" w:space="0" w:color="auto"/>
            <w:right w:val="none" w:sz="0" w:space="0" w:color="auto"/>
          </w:divBdr>
        </w:div>
        <w:div w:id="1140029957">
          <w:marLeft w:val="480"/>
          <w:marRight w:val="0"/>
          <w:marTop w:val="0"/>
          <w:marBottom w:val="0"/>
          <w:divBdr>
            <w:top w:val="none" w:sz="0" w:space="0" w:color="auto"/>
            <w:left w:val="none" w:sz="0" w:space="0" w:color="auto"/>
            <w:bottom w:val="none" w:sz="0" w:space="0" w:color="auto"/>
            <w:right w:val="none" w:sz="0" w:space="0" w:color="auto"/>
          </w:divBdr>
        </w:div>
        <w:div w:id="1135757008">
          <w:marLeft w:val="480"/>
          <w:marRight w:val="0"/>
          <w:marTop w:val="0"/>
          <w:marBottom w:val="0"/>
          <w:divBdr>
            <w:top w:val="none" w:sz="0" w:space="0" w:color="auto"/>
            <w:left w:val="none" w:sz="0" w:space="0" w:color="auto"/>
            <w:bottom w:val="none" w:sz="0" w:space="0" w:color="auto"/>
            <w:right w:val="none" w:sz="0" w:space="0" w:color="auto"/>
          </w:divBdr>
        </w:div>
        <w:div w:id="1183321975">
          <w:marLeft w:val="480"/>
          <w:marRight w:val="0"/>
          <w:marTop w:val="0"/>
          <w:marBottom w:val="0"/>
          <w:divBdr>
            <w:top w:val="none" w:sz="0" w:space="0" w:color="auto"/>
            <w:left w:val="none" w:sz="0" w:space="0" w:color="auto"/>
            <w:bottom w:val="none" w:sz="0" w:space="0" w:color="auto"/>
            <w:right w:val="none" w:sz="0" w:space="0" w:color="auto"/>
          </w:divBdr>
        </w:div>
        <w:div w:id="1622103847">
          <w:marLeft w:val="480"/>
          <w:marRight w:val="0"/>
          <w:marTop w:val="0"/>
          <w:marBottom w:val="0"/>
          <w:divBdr>
            <w:top w:val="none" w:sz="0" w:space="0" w:color="auto"/>
            <w:left w:val="none" w:sz="0" w:space="0" w:color="auto"/>
            <w:bottom w:val="none" w:sz="0" w:space="0" w:color="auto"/>
            <w:right w:val="none" w:sz="0" w:space="0" w:color="auto"/>
          </w:divBdr>
        </w:div>
        <w:div w:id="59184197">
          <w:marLeft w:val="480"/>
          <w:marRight w:val="0"/>
          <w:marTop w:val="0"/>
          <w:marBottom w:val="0"/>
          <w:divBdr>
            <w:top w:val="none" w:sz="0" w:space="0" w:color="auto"/>
            <w:left w:val="none" w:sz="0" w:space="0" w:color="auto"/>
            <w:bottom w:val="none" w:sz="0" w:space="0" w:color="auto"/>
            <w:right w:val="none" w:sz="0" w:space="0" w:color="auto"/>
          </w:divBdr>
        </w:div>
        <w:div w:id="601886863">
          <w:marLeft w:val="480"/>
          <w:marRight w:val="0"/>
          <w:marTop w:val="0"/>
          <w:marBottom w:val="0"/>
          <w:divBdr>
            <w:top w:val="none" w:sz="0" w:space="0" w:color="auto"/>
            <w:left w:val="none" w:sz="0" w:space="0" w:color="auto"/>
            <w:bottom w:val="none" w:sz="0" w:space="0" w:color="auto"/>
            <w:right w:val="none" w:sz="0" w:space="0" w:color="auto"/>
          </w:divBdr>
        </w:div>
        <w:div w:id="1078329788">
          <w:marLeft w:val="480"/>
          <w:marRight w:val="0"/>
          <w:marTop w:val="0"/>
          <w:marBottom w:val="0"/>
          <w:divBdr>
            <w:top w:val="none" w:sz="0" w:space="0" w:color="auto"/>
            <w:left w:val="none" w:sz="0" w:space="0" w:color="auto"/>
            <w:bottom w:val="none" w:sz="0" w:space="0" w:color="auto"/>
            <w:right w:val="none" w:sz="0" w:space="0" w:color="auto"/>
          </w:divBdr>
        </w:div>
      </w:divsChild>
    </w:div>
    <w:div w:id="250748478">
      <w:bodyDiv w:val="1"/>
      <w:marLeft w:val="0"/>
      <w:marRight w:val="0"/>
      <w:marTop w:val="0"/>
      <w:marBottom w:val="0"/>
      <w:divBdr>
        <w:top w:val="none" w:sz="0" w:space="0" w:color="auto"/>
        <w:left w:val="none" w:sz="0" w:space="0" w:color="auto"/>
        <w:bottom w:val="none" w:sz="0" w:space="0" w:color="auto"/>
        <w:right w:val="none" w:sz="0" w:space="0" w:color="auto"/>
      </w:divBdr>
      <w:divsChild>
        <w:div w:id="1558977167">
          <w:marLeft w:val="480"/>
          <w:marRight w:val="0"/>
          <w:marTop w:val="0"/>
          <w:marBottom w:val="0"/>
          <w:divBdr>
            <w:top w:val="none" w:sz="0" w:space="0" w:color="auto"/>
            <w:left w:val="none" w:sz="0" w:space="0" w:color="auto"/>
            <w:bottom w:val="none" w:sz="0" w:space="0" w:color="auto"/>
            <w:right w:val="none" w:sz="0" w:space="0" w:color="auto"/>
          </w:divBdr>
        </w:div>
        <w:div w:id="1654602248">
          <w:marLeft w:val="480"/>
          <w:marRight w:val="0"/>
          <w:marTop w:val="0"/>
          <w:marBottom w:val="0"/>
          <w:divBdr>
            <w:top w:val="none" w:sz="0" w:space="0" w:color="auto"/>
            <w:left w:val="none" w:sz="0" w:space="0" w:color="auto"/>
            <w:bottom w:val="none" w:sz="0" w:space="0" w:color="auto"/>
            <w:right w:val="none" w:sz="0" w:space="0" w:color="auto"/>
          </w:divBdr>
        </w:div>
        <w:div w:id="1664700063">
          <w:marLeft w:val="480"/>
          <w:marRight w:val="0"/>
          <w:marTop w:val="0"/>
          <w:marBottom w:val="0"/>
          <w:divBdr>
            <w:top w:val="none" w:sz="0" w:space="0" w:color="auto"/>
            <w:left w:val="none" w:sz="0" w:space="0" w:color="auto"/>
            <w:bottom w:val="none" w:sz="0" w:space="0" w:color="auto"/>
            <w:right w:val="none" w:sz="0" w:space="0" w:color="auto"/>
          </w:divBdr>
        </w:div>
        <w:div w:id="1114137850">
          <w:marLeft w:val="480"/>
          <w:marRight w:val="0"/>
          <w:marTop w:val="0"/>
          <w:marBottom w:val="0"/>
          <w:divBdr>
            <w:top w:val="none" w:sz="0" w:space="0" w:color="auto"/>
            <w:left w:val="none" w:sz="0" w:space="0" w:color="auto"/>
            <w:bottom w:val="none" w:sz="0" w:space="0" w:color="auto"/>
            <w:right w:val="none" w:sz="0" w:space="0" w:color="auto"/>
          </w:divBdr>
        </w:div>
        <w:div w:id="2005084093">
          <w:marLeft w:val="480"/>
          <w:marRight w:val="0"/>
          <w:marTop w:val="0"/>
          <w:marBottom w:val="0"/>
          <w:divBdr>
            <w:top w:val="none" w:sz="0" w:space="0" w:color="auto"/>
            <w:left w:val="none" w:sz="0" w:space="0" w:color="auto"/>
            <w:bottom w:val="none" w:sz="0" w:space="0" w:color="auto"/>
            <w:right w:val="none" w:sz="0" w:space="0" w:color="auto"/>
          </w:divBdr>
        </w:div>
        <w:div w:id="320693882">
          <w:marLeft w:val="480"/>
          <w:marRight w:val="0"/>
          <w:marTop w:val="0"/>
          <w:marBottom w:val="0"/>
          <w:divBdr>
            <w:top w:val="none" w:sz="0" w:space="0" w:color="auto"/>
            <w:left w:val="none" w:sz="0" w:space="0" w:color="auto"/>
            <w:bottom w:val="none" w:sz="0" w:space="0" w:color="auto"/>
            <w:right w:val="none" w:sz="0" w:space="0" w:color="auto"/>
          </w:divBdr>
        </w:div>
        <w:div w:id="1856453481">
          <w:marLeft w:val="480"/>
          <w:marRight w:val="0"/>
          <w:marTop w:val="0"/>
          <w:marBottom w:val="0"/>
          <w:divBdr>
            <w:top w:val="none" w:sz="0" w:space="0" w:color="auto"/>
            <w:left w:val="none" w:sz="0" w:space="0" w:color="auto"/>
            <w:bottom w:val="none" w:sz="0" w:space="0" w:color="auto"/>
            <w:right w:val="none" w:sz="0" w:space="0" w:color="auto"/>
          </w:divBdr>
        </w:div>
        <w:div w:id="887956374">
          <w:marLeft w:val="480"/>
          <w:marRight w:val="0"/>
          <w:marTop w:val="0"/>
          <w:marBottom w:val="0"/>
          <w:divBdr>
            <w:top w:val="none" w:sz="0" w:space="0" w:color="auto"/>
            <w:left w:val="none" w:sz="0" w:space="0" w:color="auto"/>
            <w:bottom w:val="none" w:sz="0" w:space="0" w:color="auto"/>
            <w:right w:val="none" w:sz="0" w:space="0" w:color="auto"/>
          </w:divBdr>
        </w:div>
        <w:div w:id="1141771458">
          <w:marLeft w:val="480"/>
          <w:marRight w:val="0"/>
          <w:marTop w:val="0"/>
          <w:marBottom w:val="0"/>
          <w:divBdr>
            <w:top w:val="none" w:sz="0" w:space="0" w:color="auto"/>
            <w:left w:val="none" w:sz="0" w:space="0" w:color="auto"/>
            <w:bottom w:val="none" w:sz="0" w:space="0" w:color="auto"/>
            <w:right w:val="none" w:sz="0" w:space="0" w:color="auto"/>
          </w:divBdr>
        </w:div>
        <w:div w:id="1858806416">
          <w:marLeft w:val="480"/>
          <w:marRight w:val="0"/>
          <w:marTop w:val="0"/>
          <w:marBottom w:val="0"/>
          <w:divBdr>
            <w:top w:val="none" w:sz="0" w:space="0" w:color="auto"/>
            <w:left w:val="none" w:sz="0" w:space="0" w:color="auto"/>
            <w:bottom w:val="none" w:sz="0" w:space="0" w:color="auto"/>
            <w:right w:val="none" w:sz="0" w:space="0" w:color="auto"/>
          </w:divBdr>
        </w:div>
        <w:div w:id="237982489">
          <w:marLeft w:val="480"/>
          <w:marRight w:val="0"/>
          <w:marTop w:val="0"/>
          <w:marBottom w:val="0"/>
          <w:divBdr>
            <w:top w:val="none" w:sz="0" w:space="0" w:color="auto"/>
            <w:left w:val="none" w:sz="0" w:space="0" w:color="auto"/>
            <w:bottom w:val="none" w:sz="0" w:space="0" w:color="auto"/>
            <w:right w:val="none" w:sz="0" w:space="0" w:color="auto"/>
          </w:divBdr>
        </w:div>
        <w:div w:id="1974092517">
          <w:marLeft w:val="480"/>
          <w:marRight w:val="0"/>
          <w:marTop w:val="0"/>
          <w:marBottom w:val="0"/>
          <w:divBdr>
            <w:top w:val="none" w:sz="0" w:space="0" w:color="auto"/>
            <w:left w:val="none" w:sz="0" w:space="0" w:color="auto"/>
            <w:bottom w:val="none" w:sz="0" w:space="0" w:color="auto"/>
            <w:right w:val="none" w:sz="0" w:space="0" w:color="auto"/>
          </w:divBdr>
        </w:div>
        <w:div w:id="1623069353">
          <w:marLeft w:val="480"/>
          <w:marRight w:val="0"/>
          <w:marTop w:val="0"/>
          <w:marBottom w:val="0"/>
          <w:divBdr>
            <w:top w:val="none" w:sz="0" w:space="0" w:color="auto"/>
            <w:left w:val="none" w:sz="0" w:space="0" w:color="auto"/>
            <w:bottom w:val="none" w:sz="0" w:space="0" w:color="auto"/>
            <w:right w:val="none" w:sz="0" w:space="0" w:color="auto"/>
          </w:divBdr>
        </w:div>
        <w:div w:id="1980915074">
          <w:marLeft w:val="480"/>
          <w:marRight w:val="0"/>
          <w:marTop w:val="0"/>
          <w:marBottom w:val="0"/>
          <w:divBdr>
            <w:top w:val="none" w:sz="0" w:space="0" w:color="auto"/>
            <w:left w:val="none" w:sz="0" w:space="0" w:color="auto"/>
            <w:bottom w:val="none" w:sz="0" w:space="0" w:color="auto"/>
            <w:right w:val="none" w:sz="0" w:space="0" w:color="auto"/>
          </w:divBdr>
        </w:div>
        <w:div w:id="1612737364">
          <w:marLeft w:val="480"/>
          <w:marRight w:val="0"/>
          <w:marTop w:val="0"/>
          <w:marBottom w:val="0"/>
          <w:divBdr>
            <w:top w:val="none" w:sz="0" w:space="0" w:color="auto"/>
            <w:left w:val="none" w:sz="0" w:space="0" w:color="auto"/>
            <w:bottom w:val="none" w:sz="0" w:space="0" w:color="auto"/>
            <w:right w:val="none" w:sz="0" w:space="0" w:color="auto"/>
          </w:divBdr>
        </w:div>
        <w:div w:id="550071558">
          <w:marLeft w:val="480"/>
          <w:marRight w:val="0"/>
          <w:marTop w:val="0"/>
          <w:marBottom w:val="0"/>
          <w:divBdr>
            <w:top w:val="none" w:sz="0" w:space="0" w:color="auto"/>
            <w:left w:val="none" w:sz="0" w:space="0" w:color="auto"/>
            <w:bottom w:val="none" w:sz="0" w:space="0" w:color="auto"/>
            <w:right w:val="none" w:sz="0" w:space="0" w:color="auto"/>
          </w:divBdr>
        </w:div>
        <w:div w:id="554512936">
          <w:marLeft w:val="480"/>
          <w:marRight w:val="0"/>
          <w:marTop w:val="0"/>
          <w:marBottom w:val="0"/>
          <w:divBdr>
            <w:top w:val="none" w:sz="0" w:space="0" w:color="auto"/>
            <w:left w:val="none" w:sz="0" w:space="0" w:color="auto"/>
            <w:bottom w:val="none" w:sz="0" w:space="0" w:color="auto"/>
            <w:right w:val="none" w:sz="0" w:space="0" w:color="auto"/>
          </w:divBdr>
        </w:div>
        <w:div w:id="1216310778">
          <w:marLeft w:val="480"/>
          <w:marRight w:val="0"/>
          <w:marTop w:val="0"/>
          <w:marBottom w:val="0"/>
          <w:divBdr>
            <w:top w:val="none" w:sz="0" w:space="0" w:color="auto"/>
            <w:left w:val="none" w:sz="0" w:space="0" w:color="auto"/>
            <w:bottom w:val="none" w:sz="0" w:space="0" w:color="auto"/>
            <w:right w:val="none" w:sz="0" w:space="0" w:color="auto"/>
          </w:divBdr>
        </w:div>
        <w:div w:id="957684836">
          <w:marLeft w:val="480"/>
          <w:marRight w:val="0"/>
          <w:marTop w:val="0"/>
          <w:marBottom w:val="0"/>
          <w:divBdr>
            <w:top w:val="none" w:sz="0" w:space="0" w:color="auto"/>
            <w:left w:val="none" w:sz="0" w:space="0" w:color="auto"/>
            <w:bottom w:val="none" w:sz="0" w:space="0" w:color="auto"/>
            <w:right w:val="none" w:sz="0" w:space="0" w:color="auto"/>
          </w:divBdr>
        </w:div>
        <w:div w:id="1178814445">
          <w:marLeft w:val="480"/>
          <w:marRight w:val="0"/>
          <w:marTop w:val="0"/>
          <w:marBottom w:val="0"/>
          <w:divBdr>
            <w:top w:val="none" w:sz="0" w:space="0" w:color="auto"/>
            <w:left w:val="none" w:sz="0" w:space="0" w:color="auto"/>
            <w:bottom w:val="none" w:sz="0" w:space="0" w:color="auto"/>
            <w:right w:val="none" w:sz="0" w:space="0" w:color="auto"/>
          </w:divBdr>
        </w:div>
        <w:div w:id="1516774019">
          <w:marLeft w:val="480"/>
          <w:marRight w:val="0"/>
          <w:marTop w:val="0"/>
          <w:marBottom w:val="0"/>
          <w:divBdr>
            <w:top w:val="none" w:sz="0" w:space="0" w:color="auto"/>
            <w:left w:val="none" w:sz="0" w:space="0" w:color="auto"/>
            <w:bottom w:val="none" w:sz="0" w:space="0" w:color="auto"/>
            <w:right w:val="none" w:sz="0" w:space="0" w:color="auto"/>
          </w:divBdr>
        </w:div>
        <w:div w:id="2130854997">
          <w:marLeft w:val="480"/>
          <w:marRight w:val="0"/>
          <w:marTop w:val="0"/>
          <w:marBottom w:val="0"/>
          <w:divBdr>
            <w:top w:val="none" w:sz="0" w:space="0" w:color="auto"/>
            <w:left w:val="none" w:sz="0" w:space="0" w:color="auto"/>
            <w:bottom w:val="none" w:sz="0" w:space="0" w:color="auto"/>
            <w:right w:val="none" w:sz="0" w:space="0" w:color="auto"/>
          </w:divBdr>
        </w:div>
        <w:div w:id="148716456">
          <w:marLeft w:val="480"/>
          <w:marRight w:val="0"/>
          <w:marTop w:val="0"/>
          <w:marBottom w:val="0"/>
          <w:divBdr>
            <w:top w:val="none" w:sz="0" w:space="0" w:color="auto"/>
            <w:left w:val="none" w:sz="0" w:space="0" w:color="auto"/>
            <w:bottom w:val="none" w:sz="0" w:space="0" w:color="auto"/>
            <w:right w:val="none" w:sz="0" w:space="0" w:color="auto"/>
          </w:divBdr>
        </w:div>
        <w:div w:id="657072763">
          <w:marLeft w:val="480"/>
          <w:marRight w:val="0"/>
          <w:marTop w:val="0"/>
          <w:marBottom w:val="0"/>
          <w:divBdr>
            <w:top w:val="none" w:sz="0" w:space="0" w:color="auto"/>
            <w:left w:val="none" w:sz="0" w:space="0" w:color="auto"/>
            <w:bottom w:val="none" w:sz="0" w:space="0" w:color="auto"/>
            <w:right w:val="none" w:sz="0" w:space="0" w:color="auto"/>
          </w:divBdr>
        </w:div>
        <w:div w:id="1204248442">
          <w:marLeft w:val="480"/>
          <w:marRight w:val="0"/>
          <w:marTop w:val="0"/>
          <w:marBottom w:val="0"/>
          <w:divBdr>
            <w:top w:val="none" w:sz="0" w:space="0" w:color="auto"/>
            <w:left w:val="none" w:sz="0" w:space="0" w:color="auto"/>
            <w:bottom w:val="none" w:sz="0" w:space="0" w:color="auto"/>
            <w:right w:val="none" w:sz="0" w:space="0" w:color="auto"/>
          </w:divBdr>
        </w:div>
        <w:div w:id="2071876305">
          <w:marLeft w:val="480"/>
          <w:marRight w:val="0"/>
          <w:marTop w:val="0"/>
          <w:marBottom w:val="0"/>
          <w:divBdr>
            <w:top w:val="none" w:sz="0" w:space="0" w:color="auto"/>
            <w:left w:val="none" w:sz="0" w:space="0" w:color="auto"/>
            <w:bottom w:val="none" w:sz="0" w:space="0" w:color="auto"/>
            <w:right w:val="none" w:sz="0" w:space="0" w:color="auto"/>
          </w:divBdr>
        </w:div>
        <w:div w:id="859201764">
          <w:marLeft w:val="480"/>
          <w:marRight w:val="0"/>
          <w:marTop w:val="0"/>
          <w:marBottom w:val="0"/>
          <w:divBdr>
            <w:top w:val="none" w:sz="0" w:space="0" w:color="auto"/>
            <w:left w:val="none" w:sz="0" w:space="0" w:color="auto"/>
            <w:bottom w:val="none" w:sz="0" w:space="0" w:color="auto"/>
            <w:right w:val="none" w:sz="0" w:space="0" w:color="auto"/>
          </w:divBdr>
        </w:div>
        <w:div w:id="1090857382">
          <w:marLeft w:val="480"/>
          <w:marRight w:val="0"/>
          <w:marTop w:val="0"/>
          <w:marBottom w:val="0"/>
          <w:divBdr>
            <w:top w:val="none" w:sz="0" w:space="0" w:color="auto"/>
            <w:left w:val="none" w:sz="0" w:space="0" w:color="auto"/>
            <w:bottom w:val="none" w:sz="0" w:space="0" w:color="auto"/>
            <w:right w:val="none" w:sz="0" w:space="0" w:color="auto"/>
          </w:divBdr>
        </w:div>
        <w:div w:id="1557158755">
          <w:marLeft w:val="480"/>
          <w:marRight w:val="0"/>
          <w:marTop w:val="0"/>
          <w:marBottom w:val="0"/>
          <w:divBdr>
            <w:top w:val="none" w:sz="0" w:space="0" w:color="auto"/>
            <w:left w:val="none" w:sz="0" w:space="0" w:color="auto"/>
            <w:bottom w:val="none" w:sz="0" w:space="0" w:color="auto"/>
            <w:right w:val="none" w:sz="0" w:space="0" w:color="auto"/>
          </w:divBdr>
        </w:div>
        <w:div w:id="1990818618">
          <w:marLeft w:val="480"/>
          <w:marRight w:val="0"/>
          <w:marTop w:val="0"/>
          <w:marBottom w:val="0"/>
          <w:divBdr>
            <w:top w:val="none" w:sz="0" w:space="0" w:color="auto"/>
            <w:left w:val="none" w:sz="0" w:space="0" w:color="auto"/>
            <w:bottom w:val="none" w:sz="0" w:space="0" w:color="auto"/>
            <w:right w:val="none" w:sz="0" w:space="0" w:color="auto"/>
          </w:divBdr>
        </w:div>
      </w:divsChild>
    </w:div>
    <w:div w:id="256409251">
      <w:bodyDiv w:val="1"/>
      <w:marLeft w:val="0"/>
      <w:marRight w:val="0"/>
      <w:marTop w:val="0"/>
      <w:marBottom w:val="0"/>
      <w:divBdr>
        <w:top w:val="none" w:sz="0" w:space="0" w:color="auto"/>
        <w:left w:val="none" w:sz="0" w:space="0" w:color="auto"/>
        <w:bottom w:val="none" w:sz="0" w:space="0" w:color="auto"/>
        <w:right w:val="none" w:sz="0" w:space="0" w:color="auto"/>
      </w:divBdr>
      <w:divsChild>
        <w:div w:id="1631209914">
          <w:marLeft w:val="480"/>
          <w:marRight w:val="0"/>
          <w:marTop w:val="0"/>
          <w:marBottom w:val="0"/>
          <w:divBdr>
            <w:top w:val="none" w:sz="0" w:space="0" w:color="auto"/>
            <w:left w:val="none" w:sz="0" w:space="0" w:color="auto"/>
            <w:bottom w:val="none" w:sz="0" w:space="0" w:color="auto"/>
            <w:right w:val="none" w:sz="0" w:space="0" w:color="auto"/>
          </w:divBdr>
        </w:div>
        <w:div w:id="251593203">
          <w:marLeft w:val="480"/>
          <w:marRight w:val="0"/>
          <w:marTop w:val="0"/>
          <w:marBottom w:val="0"/>
          <w:divBdr>
            <w:top w:val="none" w:sz="0" w:space="0" w:color="auto"/>
            <w:left w:val="none" w:sz="0" w:space="0" w:color="auto"/>
            <w:bottom w:val="none" w:sz="0" w:space="0" w:color="auto"/>
            <w:right w:val="none" w:sz="0" w:space="0" w:color="auto"/>
          </w:divBdr>
        </w:div>
        <w:div w:id="1352803195">
          <w:marLeft w:val="480"/>
          <w:marRight w:val="0"/>
          <w:marTop w:val="0"/>
          <w:marBottom w:val="0"/>
          <w:divBdr>
            <w:top w:val="none" w:sz="0" w:space="0" w:color="auto"/>
            <w:left w:val="none" w:sz="0" w:space="0" w:color="auto"/>
            <w:bottom w:val="none" w:sz="0" w:space="0" w:color="auto"/>
            <w:right w:val="none" w:sz="0" w:space="0" w:color="auto"/>
          </w:divBdr>
        </w:div>
        <w:div w:id="774636568">
          <w:marLeft w:val="480"/>
          <w:marRight w:val="0"/>
          <w:marTop w:val="0"/>
          <w:marBottom w:val="0"/>
          <w:divBdr>
            <w:top w:val="none" w:sz="0" w:space="0" w:color="auto"/>
            <w:left w:val="none" w:sz="0" w:space="0" w:color="auto"/>
            <w:bottom w:val="none" w:sz="0" w:space="0" w:color="auto"/>
            <w:right w:val="none" w:sz="0" w:space="0" w:color="auto"/>
          </w:divBdr>
        </w:div>
        <w:div w:id="72092217">
          <w:marLeft w:val="480"/>
          <w:marRight w:val="0"/>
          <w:marTop w:val="0"/>
          <w:marBottom w:val="0"/>
          <w:divBdr>
            <w:top w:val="none" w:sz="0" w:space="0" w:color="auto"/>
            <w:left w:val="none" w:sz="0" w:space="0" w:color="auto"/>
            <w:bottom w:val="none" w:sz="0" w:space="0" w:color="auto"/>
            <w:right w:val="none" w:sz="0" w:space="0" w:color="auto"/>
          </w:divBdr>
        </w:div>
        <w:div w:id="1085610870">
          <w:marLeft w:val="480"/>
          <w:marRight w:val="0"/>
          <w:marTop w:val="0"/>
          <w:marBottom w:val="0"/>
          <w:divBdr>
            <w:top w:val="none" w:sz="0" w:space="0" w:color="auto"/>
            <w:left w:val="none" w:sz="0" w:space="0" w:color="auto"/>
            <w:bottom w:val="none" w:sz="0" w:space="0" w:color="auto"/>
            <w:right w:val="none" w:sz="0" w:space="0" w:color="auto"/>
          </w:divBdr>
        </w:div>
        <w:div w:id="299114422">
          <w:marLeft w:val="480"/>
          <w:marRight w:val="0"/>
          <w:marTop w:val="0"/>
          <w:marBottom w:val="0"/>
          <w:divBdr>
            <w:top w:val="none" w:sz="0" w:space="0" w:color="auto"/>
            <w:left w:val="none" w:sz="0" w:space="0" w:color="auto"/>
            <w:bottom w:val="none" w:sz="0" w:space="0" w:color="auto"/>
            <w:right w:val="none" w:sz="0" w:space="0" w:color="auto"/>
          </w:divBdr>
        </w:div>
      </w:divsChild>
    </w:div>
    <w:div w:id="271673044">
      <w:bodyDiv w:val="1"/>
      <w:marLeft w:val="0"/>
      <w:marRight w:val="0"/>
      <w:marTop w:val="0"/>
      <w:marBottom w:val="0"/>
      <w:divBdr>
        <w:top w:val="none" w:sz="0" w:space="0" w:color="auto"/>
        <w:left w:val="none" w:sz="0" w:space="0" w:color="auto"/>
        <w:bottom w:val="none" w:sz="0" w:space="0" w:color="auto"/>
        <w:right w:val="none" w:sz="0" w:space="0" w:color="auto"/>
      </w:divBdr>
    </w:div>
    <w:div w:id="282807884">
      <w:bodyDiv w:val="1"/>
      <w:marLeft w:val="0"/>
      <w:marRight w:val="0"/>
      <w:marTop w:val="0"/>
      <w:marBottom w:val="0"/>
      <w:divBdr>
        <w:top w:val="none" w:sz="0" w:space="0" w:color="auto"/>
        <w:left w:val="none" w:sz="0" w:space="0" w:color="auto"/>
        <w:bottom w:val="none" w:sz="0" w:space="0" w:color="auto"/>
        <w:right w:val="none" w:sz="0" w:space="0" w:color="auto"/>
      </w:divBdr>
    </w:div>
    <w:div w:id="2961833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459">
          <w:marLeft w:val="480"/>
          <w:marRight w:val="0"/>
          <w:marTop w:val="0"/>
          <w:marBottom w:val="0"/>
          <w:divBdr>
            <w:top w:val="none" w:sz="0" w:space="0" w:color="auto"/>
            <w:left w:val="none" w:sz="0" w:space="0" w:color="auto"/>
            <w:bottom w:val="none" w:sz="0" w:space="0" w:color="auto"/>
            <w:right w:val="none" w:sz="0" w:space="0" w:color="auto"/>
          </w:divBdr>
        </w:div>
        <w:div w:id="1732462873">
          <w:marLeft w:val="480"/>
          <w:marRight w:val="0"/>
          <w:marTop w:val="0"/>
          <w:marBottom w:val="0"/>
          <w:divBdr>
            <w:top w:val="none" w:sz="0" w:space="0" w:color="auto"/>
            <w:left w:val="none" w:sz="0" w:space="0" w:color="auto"/>
            <w:bottom w:val="none" w:sz="0" w:space="0" w:color="auto"/>
            <w:right w:val="none" w:sz="0" w:space="0" w:color="auto"/>
          </w:divBdr>
        </w:div>
        <w:div w:id="1341808036">
          <w:marLeft w:val="480"/>
          <w:marRight w:val="0"/>
          <w:marTop w:val="0"/>
          <w:marBottom w:val="0"/>
          <w:divBdr>
            <w:top w:val="none" w:sz="0" w:space="0" w:color="auto"/>
            <w:left w:val="none" w:sz="0" w:space="0" w:color="auto"/>
            <w:bottom w:val="none" w:sz="0" w:space="0" w:color="auto"/>
            <w:right w:val="none" w:sz="0" w:space="0" w:color="auto"/>
          </w:divBdr>
        </w:div>
        <w:div w:id="2077969406">
          <w:marLeft w:val="480"/>
          <w:marRight w:val="0"/>
          <w:marTop w:val="0"/>
          <w:marBottom w:val="0"/>
          <w:divBdr>
            <w:top w:val="none" w:sz="0" w:space="0" w:color="auto"/>
            <w:left w:val="none" w:sz="0" w:space="0" w:color="auto"/>
            <w:bottom w:val="none" w:sz="0" w:space="0" w:color="auto"/>
            <w:right w:val="none" w:sz="0" w:space="0" w:color="auto"/>
          </w:divBdr>
        </w:div>
        <w:div w:id="2047027016">
          <w:marLeft w:val="480"/>
          <w:marRight w:val="0"/>
          <w:marTop w:val="0"/>
          <w:marBottom w:val="0"/>
          <w:divBdr>
            <w:top w:val="none" w:sz="0" w:space="0" w:color="auto"/>
            <w:left w:val="none" w:sz="0" w:space="0" w:color="auto"/>
            <w:bottom w:val="none" w:sz="0" w:space="0" w:color="auto"/>
            <w:right w:val="none" w:sz="0" w:space="0" w:color="auto"/>
          </w:divBdr>
        </w:div>
        <w:div w:id="152841796">
          <w:marLeft w:val="480"/>
          <w:marRight w:val="0"/>
          <w:marTop w:val="0"/>
          <w:marBottom w:val="0"/>
          <w:divBdr>
            <w:top w:val="none" w:sz="0" w:space="0" w:color="auto"/>
            <w:left w:val="none" w:sz="0" w:space="0" w:color="auto"/>
            <w:bottom w:val="none" w:sz="0" w:space="0" w:color="auto"/>
            <w:right w:val="none" w:sz="0" w:space="0" w:color="auto"/>
          </w:divBdr>
        </w:div>
        <w:div w:id="19555247">
          <w:marLeft w:val="480"/>
          <w:marRight w:val="0"/>
          <w:marTop w:val="0"/>
          <w:marBottom w:val="0"/>
          <w:divBdr>
            <w:top w:val="none" w:sz="0" w:space="0" w:color="auto"/>
            <w:left w:val="none" w:sz="0" w:space="0" w:color="auto"/>
            <w:bottom w:val="none" w:sz="0" w:space="0" w:color="auto"/>
            <w:right w:val="none" w:sz="0" w:space="0" w:color="auto"/>
          </w:divBdr>
        </w:div>
        <w:div w:id="1289049992">
          <w:marLeft w:val="480"/>
          <w:marRight w:val="0"/>
          <w:marTop w:val="0"/>
          <w:marBottom w:val="0"/>
          <w:divBdr>
            <w:top w:val="none" w:sz="0" w:space="0" w:color="auto"/>
            <w:left w:val="none" w:sz="0" w:space="0" w:color="auto"/>
            <w:bottom w:val="none" w:sz="0" w:space="0" w:color="auto"/>
            <w:right w:val="none" w:sz="0" w:space="0" w:color="auto"/>
          </w:divBdr>
        </w:div>
        <w:div w:id="352347151">
          <w:marLeft w:val="480"/>
          <w:marRight w:val="0"/>
          <w:marTop w:val="0"/>
          <w:marBottom w:val="0"/>
          <w:divBdr>
            <w:top w:val="none" w:sz="0" w:space="0" w:color="auto"/>
            <w:left w:val="none" w:sz="0" w:space="0" w:color="auto"/>
            <w:bottom w:val="none" w:sz="0" w:space="0" w:color="auto"/>
            <w:right w:val="none" w:sz="0" w:space="0" w:color="auto"/>
          </w:divBdr>
        </w:div>
        <w:div w:id="1159079469">
          <w:marLeft w:val="480"/>
          <w:marRight w:val="0"/>
          <w:marTop w:val="0"/>
          <w:marBottom w:val="0"/>
          <w:divBdr>
            <w:top w:val="none" w:sz="0" w:space="0" w:color="auto"/>
            <w:left w:val="none" w:sz="0" w:space="0" w:color="auto"/>
            <w:bottom w:val="none" w:sz="0" w:space="0" w:color="auto"/>
            <w:right w:val="none" w:sz="0" w:space="0" w:color="auto"/>
          </w:divBdr>
        </w:div>
        <w:div w:id="472648125">
          <w:marLeft w:val="480"/>
          <w:marRight w:val="0"/>
          <w:marTop w:val="0"/>
          <w:marBottom w:val="0"/>
          <w:divBdr>
            <w:top w:val="none" w:sz="0" w:space="0" w:color="auto"/>
            <w:left w:val="none" w:sz="0" w:space="0" w:color="auto"/>
            <w:bottom w:val="none" w:sz="0" w:space="0" w:color="auto"/>
            <w:right w:val="none" w:sz="0" w:space="0" w:color="auto"/>
          </w:divBdr>
        </w:div>
        <w:div w:id="739524547">
          <w:marLeft w:val="480"/>
          <w:marRight w:val="0"/>
          <w:marTop w:val="0"/>
          <w:marBottom w:val="0"/>
          <w:divBdr>
            <w:top w:val="none" w:sz="0" w:space="0" w:color="auto"/>
            <w:left w:val="none" w:sz="0" w:space="0" w:color="auto"/>
            <w:bottom w:val="none" w:sz="0" w:space="0" w:color="auto"/>
            <w:right w:val="none" w:sz="0" w:space="0" w:color="auto"/>
          </w:divBdr>
        </w:div>
        <w:div w:id="832911015">
          <w:marLeft w:val="480"/>
          <w:marRight w:val="0"/>
          <w:marTop w:val="0"/>
          <w:marBottom w:val="0"/>
          <w:divBdr>
            <w:top w:val="none" w:sz="0" w:space="0" w:color="auto"/>
            <w:left w:val="none" w:sz="0" w:space="0" w:color="auto"/>
            <w:bottom w:val="none" w:sz="0" w:space="0" w:color="auto"/>
            <w:right w:val="none" w:sz="0" w:space="0" w:color="auto"/>
          </w:divBdr>
        </w:div>
        <w:div w:id="953177015">
          <w:marLeft w:val="480"/>
          <w:marRight w:val="0"/>
          <w:marTop w:val="0"/>
          <w:marBottom w:val="0"/>
          <w:divBdr>
            <w:top w:val="none" w:sz="0" w:space="0" w:color="auto"/>
            <w:left w:val="none" w:sz="0" w:space="0" w:color="auto"/>
            <w:bottom w:val="none" w:sz="0" w:space="0" w:color="auto"/>
            <w:right w:val="none" w:sz="0" w:space="0" w:color="auto"/>
          </w:divBdr>
        </w:div>
        <w:div w:id="560872246">
          <w:marLeft w:val="480"/>
          <w:marRight w:val="0"/>
          <w:marTop w:val="0"/>
          <w:marBottom w:val="0"/>
          <w:divBdr>
            <w:top w:val="none" w:sz="0" w:space="0" w:color="auto"/>
            <w:left w:val="none" w:sz="0" w:space="0" w:color="auto"/>
            <w:bottom w:val="none" w:sz="0" w:space="0" w:color="auto"/>
            <w:right w:val="none" w:sz="0" w:space="0" w:color="auto"/>
          </w:divBdr>
        </w:div>
        <w:div w:id="862479854">
          <w:marLeft w:val="480"/>
          <w:marRight w:val="0"/>
          <w:marTop w:val="0"/>
          <w:marBottom w:val="0"/>
          <w:divBdr>
            <w:top w:val="none" w:sz="0" w:space="0" w:color="auto"/>
            <w:left w:val="none" w:sz="0" w:space="0" w:color="auto"/>
            <w:bottom w:val="none" w:sz="0" w:space="0" w:color="auto"/>
            <w:right w:val="none" w:sz="0" w:space="0" w:color="auto"/>
          </w:divBdr>
        </w:div>
        <w:div w:id="2097090941">
          <w:marLeft w:val="480"/>
          <w:marRight w:val="0"/>
          <w:marTop w:val="0"/>
          <w:marBottom w:val="0"/>
          <w:divBdr>
            <w:top w:val="none" w:sz="0" w:space="0" w:color="auto"/>
            <w:left w:val="none" w:sz="0" w:space="0" w:color="auto"/>
            <w:bottom w:val="none" w:sz="0" w:space="0" w:color="auto"/>
            <w:right w:val="none" w:sz="0" w:space="0" w:color="auto"/>
          </w:divBdr>
        </w:div>
        <w:div w:id="1726105938">
          <w:marLeft w:val="480"/>
          <w:marRight w:val="0"/>
          <w:marTop w:val="0"/>
          <w:marBottom w:val="0"/>
          <w:divBdr>
            <w:top w:val="none" w:sz="0" w:space="0" w:color="auto"/>
            <w:left w:val="none" w:sz="0" w:space="0" w:color="auto"/>
            <w:bottom w:val="none" w:sz="0" w:space="0" w:color="auto"/>
            <w:right w:val="none" w:sz="0" w:space="0" w:color="auto"/>
          </w:divBdr>
        </w:div>
        <w:div w:id="1626086421">
          <w:marLeft w:val="480"/>
          <w:marRight w:val="0"/>
          <w:marTop w:val="0"/>
          <w:marBottom w:val="0"/>
          <w:divBdr>
            <w:top w:val="none" w:sz="0" w:space="0" w:color="auto"/>
            <w:left w:val="none" w:sz="0" w:space="0" w:color="auto"/>
            <w:bottom w:val="none" w:sz="0" w:space="0" w:color="auto"/>
            <w:right w:val="none" w:sz="0" w:space="0" w:color="auto"/>
          </w:divBdr>
        </w:div>
        <w:div w:id="1522429996">
          <w:marLeft w:val="480"/>
          <w:marRight w:val="0"/>
          <w:marTop w:val="0"/>
          <w:marBottom w:val="0"/>
          <w:divBdr>
            <w:top w:val="none" w:sz="0" w:space="0" w:color="auto"/>
            <w:left w:val="none" w:sz="0" w:space="0" w:color="auto"/>
            <w:bottom w:val="none" w:sz="0" w:space="0" w:color="auto"/>
            <w:right w:val="none" w:sz="0" w:space="0" w:color="auto"/>
          </w:divBdr>
        </w:div>
        <w:div w:id="2137286373">
          <w:marLeft w:val="480"/>
          <w:marRight w:val="0"/>
          <w:marTop w:val="0"/>
          <w:marBottom w:val="0"/>
          <w:divBdr>
            <w:top w:val="none" w:sz="0" w:space="0" w:color="auto"/>
            <w:left w:val="none" w:sz="0" w:space="0" w:color="auto"/>
            <w:bottom w:val="none" w:sz="0" w:space="0" w:color="auto"/>
            <w:right w:val="none" w:sz="0" w:space="0" w:color="auto"/>
          </w:divBdr>
        </w:div>
      </w:divsChild>
    </w:div>
    <w:div w:id="310909655">
      <w:bodyDiv w:val="1"/>
      <w:marLeft w:val="0"/>
      <w:marRight w:val="0"/>
      <w:marTop w:val="0"/>
      <w:marBottom w:val="0"/>
      <w:divBdr>
        <w:top w:val="none" w:sz="0" w:space="0" w:color="auto"/>
        <w:left w:val="none" w:sz="0" w:space="0" w:color="auto"/>
        <w:bottom w:val="none" w:sz="0" w:space="0" w:color="auto"/>
        <w:right w:val="none" w:sz="0" w:space="0" w:color="auto"/>
      </w:divBdr>
      <w:divsChild>
        <w:div w:id="2023975217">
          <w:marLeft w:val="480"/>
          <w:marRight w:val="0"/>
          <w:marTop w:val="0"/>
          <w:marBottom w:val="0"/>
          <w:divBdr>
            <w:top w:val="none" w:sz="0" w:space="0" w:color="auto"/>
            <w:left w:val="none" w:sz="0" w:space="0" w:color="auto"/>
            <w:bottom w:val="none" w:sz="0" w:space="0" w:color="auto"/>
            <w:right w:val="none" w:sz="0" w:space="0" w:color="auto"/>
          </w:divBdr>
        </w:div>
        <w:div w:id="374502428">
          <w:marLeft w:val="480"/>
          <w:marRight w:val="0"/>
          <w:marTop w:val="0"/>
          <w:marBottom w:val="0"/>
          <w:divBdr>
            <w:top w:val="none" w:sz="0" w:space="0" w:color="auto"/>
            <w:left w:val="none" w:sz="0" w:space="0" w:color="auto"/>
            <w:bottom w:val="none" w:sz="0" w:space="0" w:color="auto"/>
            <w:right w:val="none" w:sz="0" w:space="0" w:color="auto"/>
          </w:divBdr>
        </w:div>
        <w:div w:id="1851945018">
          <w:marLeft w:val="480"/>
          <w:marRight w:val="0"/>
          <w:marTop w:val="0"/>
          <w:marBottom w:val="0"/>
          <w:divBdr>
            <w:top w:val="none" w:sz="0" w:space="0" w:color="auto"/>
            <w:left w:val="none" w:sz="0" w:space="0" w:color="auto"/>
            <w:bottom w:val="none" w:sz="0" w:space="0" w:color="auto"/>
            <w:right w:val="none" w:sz="0" w:space="0" w:color="auto"/>
          </w:divBdr>
        </w:div>
        <w:div w:id="270434222">
          <w:marLeft w:val="480"/>
          <w:marRight w:val="0"/>
          <w:marTop w:val="0"/>
          <w:marBottom w:val="0"/>
          <w:divBdr>
            <w:top w:val="none" w:sz="0" w:space="0" w:color="auto"/>
            <w:left w:val="none" w:sz="0" w:space="0" w:color="auto"/>
            <w:bottom w:val="none" w:sz="0" w:space="0" w:color="auto"/>
            <w:right w:val="none" w:sz="0" w:space="0" w:color="auto"/>
          </w:divBdr>
        </w:div>
        <w:div w:id="1694964779">
          <w:marLeft w:val="480"/>
          <w:marRight w:val="0"/>
          <w:marTop w:val="0"/>
          <w:marBottom w:val="0"/>
          <w:divBdr>
            <w:top w:val="none" w:sz="0" w:space="0" w:color="auto"/>
            <w:left w:val="none" w:sz="0" w:space="0" w:color="auto"/>
            <w:bottom w:val="none" w:sz="0" w:space="0" w:color="auto"/>
            <w:right w:val="none" w:sz="0" w:space="0" w:color="auto"/>
          </w:divBdr>
        </w:div>
        <w:div w:id="571937530">
          <w:marLeft w:val="480"/>
          <w:marRight w:val="0"/>
          <w:marTop w:val="0"/>
          <w:marBottom w:val="0"/>
          <w:divBdr>
            <w:top w:val="none" w:sz="0" w:space="0" w:color="auto"/>
            <w:left w:val="none" w:sz="0" w:space="0" w:color="auto"/>
            <w:bottom w:val="none" w:sz="0" w:space="0" w:color="auto"/>
            <w:right w:val="none" w:sz="0" w:space="0" w:color="auto"/>
          </w:divBdr>
        </w:div>
      </w:divsChild>
    </w:div>
    <w:div w:id="357046664">
      <w:bodyDiv w:val="1"/>
      <w:marLeft w:val="0"/>
      <w:marRight w:val="0"/>
      <w:marTop w:val="0"/>
      <w:marBottom w:val="0"/>
      <w:divBdr>
        <w:top w:val="none" w:sz="0" w:space="0" w:color="auto"/>
        <w:left w:val="none" w:sz="0" w:space="0" w:color="auto"/>
        <w:bottom w:val="none" w:sz="0" w:space="0" w:color="auto"/>
        <w:right w:val="none" w:sz="0" w:space="0" w:color="auto"/>
      </w:divBdr>
    </w:div>
    <w:div w:id="367412444">
      <w:bodyDiv w:val="1"/>
      <w:marLeft w:val="0"/>
      <w:marRight w:val="0"/>
      <w:marTop w:val="0"/>
      <w:marBottom w:val="0"/>
      <w:divBdr>
        <w:top w:val="none" w:sz="0" w:space="0" w:color="auto"/>
        <w:left w:val="none" w:sz="0" w:space="0" w:color="auto"/>
        <w:bottom w:val="none" w:sz="0" w:space="0" w:color="auto"/>
        <w:right w:val="none" w:sz="0" w:space="0" w:color="auto"/>
      </w:divBdr>
    </w:div>
    <w:div w:id="377363461">
      <w:bodyDiv w:val="1"/>
      <w:marLeft w:val="0"/>
      <w:marRight w:val="0"/>
      <w:marTop w:val="0"/>
      <w:marBottom w:val="0"/>
      <w:divBdr>
        <w:top w:val="none" w:sz="0" w:space="0" w:color="auto"/>
        <w:left w:val="none" w:sz="0" w:space="0" w:color="auto"/>
        <w:bottom w:val="none" w:sz="0" w:space="0" w:color="auto"/>
        <w:right w:val="none" w:sz="0" w:space="0" w:color="auto"/>
      </w:divBdr>
      <w:divsChild>
        <w:div w:id="888569637">
          <w:marLeft w:val="480"/>
          <w:marRight w:val="0"/>
          <w:marTop w:val="0"/>
          <w:marBottom w:val="0"/>
          <w:divBdr>
            <w:top w:val="none" w:sz="0" w:space="0" w:color="auto"/>
            <w:left w:val="none" w:sz="0" w:space="0" w:color="auto"/>
            <w:bottom w:val="none" w:sz="0" w:space="0" w:color="auto"/>
            <w:right w:val="none" w:sz="0" w:space="0" w:color="auto"/>
          </w:divBdr>
        </w:div>
        <w:div w:id="1383333941">
          <w:marLeft w:val="480"/>
          <w:marRight w:val="0"/>
          <w:marTop w:val="0"/>
          <w:marBottom w:val="0"/>
          <w:divBdr>
            <w:top w:val="none" w:sz="0" w:space="0" w:color="auto"/>
            <w:left w:val="none" w:sz="0" w:space="0" w:color="auto"/>
            <w:bottom w:val="none" w:sz="0" w:space="0" w:color="auto"/>
            <w:right w:val="none" w:sz="0" w:space="0" w:color="auto"/>
          </w:divBdr>
        </w:div>
        <w:div w:id="1784153872">
          <w:marLeft w:val="480"/>
          <w:marRight w:val="0"/>
          <w:marTop w:val="0"/>
          <w:marBottom w:val="0"/>
          <w:divBdr>
            <w:top w:val="none" w:sz="0" w:space="0" w:color="auto"/>
            <w:left w:val="none" w:sz="0" w:space="0" w:color="auto"/>
            <w:bottom w:val="none" w:sz="0" w:space="0" w:color="auto"/>
            <w:right w:val="none" w:sz="0" w:space="0" w:color="auto"/>
          </w:divBdr>
        </w:div>
        <w:div w:id="1979459107">
          <w:marLeft w:val="480"/>
          <w:marRight w:val="0"/>
          <w:marTop w:val="0"/>
          <w:marBottom w:val="0"/>
          <w:divBdr>
            <w:top w:val="none" w:sz="0" w:space="0" w:color="auto"/>
            <w:left w:val="none" w:sz="0" w:space="0" w:color="auto"/>
            <w:bottom w:val="none" w:sz="0" w:space="0" w:color="auto"/>
            <w:right w:val="none" w:sz="0" w:space="0" w:color="auto"/>
          </w:divBdr>
        </w:div>
        <w:div w:id="740521989">
          <w:marLeft w:val="480"/>
          <w:marRight w:val="0"/>
          <w:marTop w:val="0"/>
          <w:marBottom w:val="0"/>
          <w:divBdr>
            <w:top w:val="none" w:sz="0" w:space="0" w:color="auto"/>
            <w:left w:val="none" w:sz="0" w:space="0" w:color="auto"/>
            <w:bottom w:val="none" w:sz="0" w:space="0" w:color="auto"/>
            <w:right w:val="none" w:sz="0" w:space="0" w:color="auto"/>
          </w:divBdr>
        </w:div>
        <w:div w:id="219175115">
          <w:marLeft w:val="480"/>
          <w:marRight w:val="0"/>
          <w:marTop w:val="0"/>
          <w:marBottom w:val="0"/>
          <w:divBdr>
            <w:top w:val="none" w:sz="0" w:space="0" w:color="auto"/>
            <w:left w:val="none" w:sz="0" w:space="0" w:color="auto"/>
            <w:bottom w:val="none" w:sz="0" w:space="0" w:color="auto"/>
            <w:right w:val="none" w:sz="0" w:space="0" w:color="auto"/>
          </w:divBdr>
        </w:div>
        <w:div w:id="267470065">
          <w:marLeft w:val="480"/>
          <w:marRight w:val="0"/>
          <w:marTop w:val="0"/>
          <w:marBottom w:val="0"/>
          <w:divBdr>
            <w:top w:val="none" w:sz="0" w:space="0" w:color="auto"/>
            <w:left w:val="none" w:sz="0" w:space="0" w:color="auto"/>
            <w:bottom w:val="none" w:sz="0" w:space="0" w:color="auto"/>
            <w:right w:val="none" w:sz="0" w:space="0" w:color="auto"/>
          </w:divBdr>
        </w:div>
        <w:div w:id="1792626274">
          <w:marLeft w:val="480"/>
          <w:marRight w:val="0"/>
          <w:marTop w:val="0"/>
          <w:marBottom w:val="0"/>
          <w:divBdr>
            <w:top w:val="none" w:sz="0" w:space="0" w:color="auto"/>
            <w:left w:val="none" w:sz="0" w:space="0" w:color="auto"/>
            <w:bottom w:val="none" w:sz="0" w:space="0" w:color="auto"/>
            <w:right w:val="none" w:sz="0" w:space="0" w:color="auto"/>
          </w:divBdr>
        </w:div>
        <w:div w:id="681468500">
          <w:marLeft w:val="480"/>
          <w:marRight w:val="0"/>
          <w:marTop w:val="0"/>
          <w:marBottom w:val="0"/>
          <w:divBdr>
            <w:top w:val="none" w:sz="0" w:space="0" w:color="auto"/>
            <w:left w:val="none" w:sz="0" w:space="0" w:color="auto"/>
            <w:bottom w:val="none" w:sz="0" w:space="0" w:color="auto"/>
            <w:right w:val="none" w:sz="0" w:space="0" w:color="auto"/>
          </w:divBdr>
        </w:div>
        <w:div w:id="1752967732">
          <w:marLeft w:val="480"/>
          <w:marRight w:val="0"/>
          <w:marTop w:val="0"/>
          <w:marBottom w:val="0"/>
          <w:divBdr>
            <w:top w:val="none" w:sz="0" w:space="0" w:color="auto"/>
            <w:left w:val="none" w:sz="0" w:space="0" w:color="auto"/>
            <w:bottom w:val="none" w:sz="0" w:space="0" w:color="auto"/>
            <w:right w:val="none" w:sz="0" w:space="0" w:color="auto"/>
          </w:divBdr>
        </w:div>
        <w:div w:id="551163097">
          <w:marLeft w:val="480"/>
          <w:marRight w:val="0"/>
          <w:marTop w:val="0"/>
          <w:marBottom w:val="0"/>
          <w:divBdr>
            <w:top w:val="none" w:sz="0" w:space="0" w:color="auto"/>
            <w:left w:val="none" w:sz="0" w:space="0" w:color="auto"/>
            <w:bottom w:val="none" w:sz="0" w:space="0" w:color="auto"/>
            <w:right w:val="none" w:sz="0" w:space="0" w:color="auto"/>
          </w:divBdr>
        </w:div>
        <w:div w:id="1642073606">
          <w:marLeft w:val="480"/>
          <w:marRight w:val="0"/>
          <w:marTop w:val="0"/>
          <w:marBottom w:val="0"/>
          <w:divBdr>
            <w:top w:val="none" w:sz="0" w:space="0" w:color="auto"/>
            <w:left w:val="none" w:sz="0" w:space="0" w:color="auto"/>
            <w:bottom w:val="none" w:sz="0" w:space="0" w:color="auto"/>
            <w:right w:val="none" w:sz="0" w:space="0" w:color="auto"/>
          </w:divBdr>
        </w:div>
        <w:div w:id="150294114">
          <w:marLeft w:val="480"/>
          <w:marRight w:val="0"/>
          <w:marTop w:val="0"/>
          <w:marBottom w:val="0"/>
          <w:divBdr>
            <w:top w:val="none" w:sz="0" w:space="0" w:color="auto"/>
            <w:left w:val="none" w:sz="0" w:space="0" w:color="auto"/>
            <w:bottom w:val="none" w:sz="0" w:space="0" w:color="auto"/>
            <w:right w:val="none" w:sz="0" w:space="0" w:color="auto"/>
          </w:divBdr>
        </w:div>
      </w:divsChild>
    </w:div>
    <w:div w:id="393705070">
      <w:bodyDiv w:val="1"/>
      <w:marLeft w:val="0"/>
      <w:marRight w:val="0"/>
      <w:marTop w:val="0"/>
      <w:marBottom w:val="0"/>
      <w:divBdr>
        <w:top w:val="none" w:sz="0" w:space="0" w:color="auto"/>
        <w:left w:val="none" w:sz="0" w:space="0" w:color="auto"/>
        <w:bottom w:val="none" w:sz="0" w:space="0" w:color="auto"/>
        <w:right w:val="none" w:sz="0" w:space="0" w:color="auto"/>
      </w:divBdr>
      <w:divsChild>
        <w:div w:id="1726484594">
          <w:marLeft w:val="480"/>
          <w:marRight w:val="0"/>
          <w:marTop w:val="0"/>
          <w:marBottom w:val="0"/>
          <w:divBdr>
            <w:top w:val="none" w:sz="0" w:space="0" w:color="auto"/>
            <w:left w:val="none" w:sz="0" w:space="0" w:color="auto"/>
            <w:bottom w:val="none" w:sz="0" w:space="0" w:color="auto"/>
            <w:right w:val="none" w:sz="0" w:space="0" w:color="auto"/>
          </w:divBdr>
        </w:div>
        <w:div w:id="1990942574">
          <w:marLeft w:val="480"/>
          <w:marRight w:val="0"/>
          <w:marTop w:val="0"/>
          <w:marBottom w:val="0"/>
          <w:divBdr>
            <w:top w:val="none" w:sz="0" w:space="0" w:color="auto"/>
            <w:left w:val="none" w:sz="0" w:space="0" w:color="auto"/>
            <w:bottom w:val="none" w:sz="0" w:space="0" w:color="auto"/>
            <w:right w:val="none" w:sz="0" w:space="0" w:color="auto"/>
          </w:divBdr>
        </w:div>
        <w:div w:id="837354504">
          <w:marLeft w:val="480"/>
          <w:marRight w:val="0"/>
          <w:marTop w:val="0"/>
          <w:marBottom w:val="0"/>
          <w:divBdr>
            <w:top w:val="none" w:sz="0" w:space="0" w:color="auto"/>
            <w:left w:val="none" w:sz="0" w:space="0" w:color="auto"/>
            <w:bottom w:val="none" w:sz="0" w:space="0" w:color="auto"/>
            <w:right w:val="none" w:sz="0" w:space="0" w:color="auto"/>
          </w:divBdr>
        </w:div>
        <w:div w:id="948127773">
          <w:marLeft w:val="480"/>
          <w:marRight w:val="0"/>
          <w:marTop w:val="0"/>
          <w:marBottom w:val="0"/>
          <w:divBdr>
            <w:top w:val="none" w:sz="0" w:space="0" w:color="auto"/>
            <w:left w:val="none" w:sz="0" w:space="0" w:color="auto"/>
            <w:bottom w:val="none" w:sz="0" w:space="0" w:color="auto"/>
            <w:right w:val="none" w:sz="0" w:space="0" w:color="auto"/>
          </w:divBdr>
        </w:div>
        <w:div w:id="786968410">
          <w:marLeft w:val="480"/>
          <w:marRight w:val="0"/>
          <w:marTop w:val="0"/>
          <w:marBottom w:val="0"/>
          <w:divBdr>
            <w:top w:val="none" w:sz="0" w:space="0" w:color="auto"/>
            <w:left w:val="none" w:sz="0" w:space="0" w:color="auto"/>
            <w:bottom w:val="none" w:sz="0" w:space="0" w:color="auto"/>
            <w:right w:val="none" w:sz="0" w:space="0" w:color="auto"/>
          </w:divBdr>
        </w:div>
        <w:div w:id="826165564">
          <w:marLeft w:val="480"/>
          <w:marRight w:val="0"/>
          <w:marTop w:val="0"/>
          <w:marBottom w:val="0"/>
          <w:divBdr>
            <w:top w:val="none" w:sz="0" w:space="0" w:color="auto"/>
            <w:left w:val="none" w:sz="0" w:space="0" w:color="auto"/>
            <w:bottom w:val="none" w:sz="0" w:space="0" w:color="auto"/>
            <w:right w:val="none" w:sz="0" w:space="0" w:color="auto"/>
          </w:divBdr>
        </w:div>
        <w:div w:id="830950765">
          <w:marLeft w:val="480"/>
          <w:marRight w:val="0"/>
          <w:marTop w:val="0"/>
          <w:marBottom w:val="0"/>
          <w:divBdr>
            <w:top w:val="none" w:sz="0" w:space="0" w:color="auto"/>
            <w:left w:val="none" w:sz="0" w:space="0" w:color="auto"/>
            <w:bottom w:val="none" w:sz="0" w:space="0" w:color="auto"/>
            <w:right w:val="none" w:sz="0" w:space="0" w:color="auto"/>
          </w:divBdr>
        </w:div>
        <w:div w:id="1865051695">
          <w:marLeft w:val="480"/>
          <w:marRight w:val="0"/>
          <w:marTop w:val="0"/>
          <w:marBottom w:val="0"/>
          <w:divBdr>
            <w:top w:val="none" w:sz="0" w:space="0" w:color="auto"/>
            <w:left w:val="none" w:sz="0" w:space="0" w:color="auto"/>
            <w:bottom w:val="none" w:sz="0" w:space="0" w:color="auto"/>
            <w:right w:val="none" w:sz="0" w:space="0" w:color="auto"/>
          </w:divBdr>
        </w:div>
      </w:divsChild>
    </w:div>
    <w:div w:id="419301725">
      <w:bodyDiv w:val="1"/>
      <w:marLeft w:val="0"/>
      <w:marRight w:val="0"/>
      <w:marTop w:val="0"/>
      <w:marBottom w:val="0"/>
      <w:divBdr>
        <w:top w:val="none" w:sz="0" w:space="0" w:color="auto"/>
        <w:left w:val="none" w:sz="0" w:space="0" w:color="auto"/>
        <w:bottom w:val="none" w:sz="0" w:space="0" w:color="auto"/>
        <w:right w:val="none" w:sz="0" w:space="0" w:color="auto"/>
      </w:divBdr>
      <w:divsChild>
        <w:div w:id="535120248">
          <w:marLeft w:val="480"/>
          <w:marRight w:val="0"/>
          <w:marTop w:val="0"/>
          <w:marBottom w:val="0"/>
          <w:divBdr>
            <w:top w:val="none" w:sz="0" w:space="0" w:color="auto"/>
            <w:left w:val="none" w:sz="0" w:space="0" w:color="auto"/>
            <w:bottom w:val="none" w:sz="0" w:space="0" w:color="auto"/>
            <w:right w:val="none" w:sz="0" w:space="0" w:color="auto"/>
          </w:divBdr>
        </w:div>
        <w:div w:id="279148035">
          <w:marLeft w:val="480"/>
          <w:marRight w:val="0"/>
          <w:marTop w:val="0"/>
          <w:marBottom w:val="0"/>
          <w:divBdr>
            <w:top w:val="none" w:sz="0" w:space="0" w:color="auto"/>
            <w:left w:val="none" w:sz="0" w:space="0" w:color="auto"/>
            <w:bottom w:val="none" w:sz="0" w:space="0" w:color="auto"/>
            <w:right w:val="none" w:sz="0" w:space="0" w:color="auto"/>
          </w:divBdr>
        </w:div>
        <w:div w:id="152260666">
          <w:marLeft w:val="480"/>
          <w:marRight w:val="0"/>
          <w:marTop w:val="0"/>
          <w:marBottom w:val="0"/>
          <w:divBdr>
            <w:top w:val="none" w:sz="0" w:space="0" w:color="auto"/>
            <w:left w:val="none" w:sz="0" w:space="0" w:color="auto"/>
            <w:bottom w:val="none" w:sz="0" w:space="0" w:color="auto"/>
            <w:right w:val="none" w:sz="0" w:space="0" w:color="auto"/>
          </w:divBdr>
        </w:div>
        <w:div w:id="1863014497">
          <w:marLeft w:val="480"/>
          <w:marRight w:val="0"/>
          <w:marTop w:val="0"/>
          <w:marBottom w:val="0"/>
          <w:divBdr>
            <w:top w:val="none" w:sz="0" w:space="0" w:color="auto"/>
            <w:left w:val="none" w:sz="0" w:space="0" w:color="auto"/>
            <w:bottom w:val="none" w:sz="0" w:space="0" w:color="auto"/>
            <w:right w:val="none" w:sz="0" w:space="0" w:color="auto"/>
          </w:divBdr>
        </w:div>
        <w:div w:id="437414608">
          <w:marLeft w:val="480"/>
          <w:marRight w:val="0"/>
          <w:marTop w:val="0"/>
          <w:marBottom w:val="0"/>
          <w:divBdr>
            <w:top w:val="none" w:sz="0" w:space="0" w:color="auto"/>
            <w:left w:val="none" w:sz="0" w:space="0" w:color="auto"/>
            <w:bottom w:val="none" w:sz="0" w:space="0" w:color="auto"/>
            <w:right w:val="none" w:sz="0" w:space="0" w:color="auto"/>
          </w:divBdr>
        </w:div>
        <w:div w:id="1722440769">
          <w:marLeft w:val="480"/>
          <w:marRight w:val="0"/>
          <w:marTop w:val="0"/>
          <w:marBottom w:val="0"/>
          <w:divBdr>
            <w:top w:val="none" w:sz="0" w:space="0" w:color="auto"/>
            <w:left w:val="none" w:sz="0" w:space="0" w:color="auto"/>
            <w:bottom w:val="none" w:sz="0" w:space="0" w:color="auto"/>
            <w:right w:val="none" w:sz="0" w:space="0" w:color="auto"/>
          </w:divBdr>
        </w:div>
        <w:div w:id="1439374279">
          <w:marLeft w:val="480"/>
          <w:marRight w:val="0"/>
          <w:marTop w:val="0"/>
          <w:marBottom w:val="0"/>
          <w:divBdr>
            <w:top w:val="none" w:sz="0" w:space="0" w:color="auto"/>
            <w:left w:val="none" w:sz="0" w:space="0" w:color="auto"/>
            <w:bottom w:val="none" w:sz="0" w:space="0" w:color="auto"/>
            <w:right w:val="none" w:sz="0" w:space="0" w:color="auto"/>
          </w:divBdr>
        </w:div>
        <w:div w:id="632560382">
          <w:marLeft w:val="480"/>
          <w:marRight w:val="0"/>
          <w:marTop w:val="0"/>
          <w:marBottom w:val="0"/>
          <w:divBdr>
            <w:top w:val="none" w:sz="0" w:space="0" w:color="auto"/>
            <w:left w:val="none" w:sz="0" w:space="0" w:color="auto"/>
            <w:bottom w:val="none" w:sz="0" w:space="0" w:color="auto"/>
            <w:right w:val="none" w:sz="0" w:space="0" w:color="auto"/>
          </w:divBdr>
        </w:div>
      </w:divsChild>
    </w:div>
    <w:div w:id="428356481">
      <w:bodyDiv w:val="1"/>
      <w:marLeft w:val="0"/>
      <w:marRight w:val="0"/>
      <w:marTop w:val="0"/>
      <w:marBottom w:val="0"/>
      <w:divBdr>
        <w:top w:val="none" w:sz="0" w:space="0" w:color="auto"/>
        <w:left w:val="none" w:sz="0" w:space="0" w:color="auto"/>
        <w:bottom w:val="none" w:sz="0" w:space="0" w:color="auto"/>
        <w:right w:val="none" w:sz="0" w:space="0" w:color="auto"/>
      </w:divBdr>
      <w:divsChild>
        <w:div w:id="1272319609">
          <w:marLeft w:val="480"/>
          <w:marRight w:val="0"/>
          <w:marTop w:val="0"/>
          <w:marBottom w:val="0"/>
          <w:divBdr>
            <w:top w:val="none" w:sz="0" w:space="0" w:color="auto"/>
            <w:left w:val="none" w:sz="0" w:space="0" w:color="auto"/>
            <w:bottom w:val="none" w:sz="0" w:space="0" w:color="auto"/>
            <w:right w:val="none" w:sz="0" w:space="0" w:color="auto"/>
          </w:divBdr>
        </w:div>
        <w:div w:id="1148207912">
          <w:marLeft w:val="480"/>
          <w:marRight w:val="0"/>
          <w:marTop w:val="0"/>
          <w:marBottom w:val="0"/>
          <w:divBdr>
            <w:top w:val="none" w:sz="0" w:space="0" w:color="auto"/>
            <w:left w:val="none" w:sz="0" w:space="0" w:color="auto"/>
            <w:bottom w:val="none" w:sz="0" w:space="0" w:color="auto"/>
            <w:right w:val="none" w:sz="0" w:space="0" w:color="auto"/>
          </w:divBdr>
        </w:div>
        <w:div w:id="61175849">
          <w:marLeft w:val="480"/>
          <w:marRight w:val="0"/>
          <w:marTop w:val="0"/>
          <w:marBottom w:val="0"/>
          <w:divBdr>
            <w:top w:val="none" w:sz="0" w:space="0" w:color="auto"/>
            <w:left w:val="none" w:sz="0" w:space="0" w:color="auto"/>
            <w:bottom w:val="none" w:sz="0" w:space="0" w:color="auto"/>
            <w:right w:val="none" w:sz="0" w:space="0" w:color="auto"/>
          </w:divBdr>
        </w:div>
        <w:div w:id="2011638675">
          <w:marLeft w:val="480"/>
          <w:marRight w:val="0"/>
          <w:marTop w:val="0"/>
          <w:marBottom w:val="0"/>
          <w:divBdr>
            <w:top w:val="none" w:sz="0" w:space="0" w:color="auto"/>
            <w:left w:val="none" w:sz="0" w:space="0" w:color="auto"/>
            <w:bottom w:val="none" w:sz="0" w:space="0" w:color="auto"/>
            <w:right w:val="none" w:sz="0" w:space="0" w:color="auto"/>
          </w:divBdr>
        </w:div>
        <w:div w:id="1174302900">
          <w:marLeft w:val="480"/>
          <w:marRight w:val="0"/>
          <w:marTop w:val="0"/>
          <w:marBottom w:val="0"/>
          <w:divBdr>
            <w:top w:val="none" w:sz="0" w:space="0" w:color="auto"/>
            <w:left w:val="none" w:sz="0" w:space="0" w:color="auto"/>
            <w:bottom w:val="none" w:sz="0" w:space="0" w:color="auto"/>
            <w:right w:val="none" w:sz="0" w:space="0" w:color="auto"/>
          </w:divBdr>
        </w:div>
        <w:div w:id="1566334272">
          <w:marLeft w:val="480"/>
          <w:marRight w:val="0"/>
          <w:marTop w:val="0"/>
          <w:marBottom w:val="0"/>
          <w:divBdr>
            <w:top w:val="none" w:sz="0" w:space="0" w:color="auto"/>
            <w:left w:val="none" w:sz="0" w:space="0" w:color="auto"/>
            <w:bottom w:val="none" w:sz="0" w:space="0" w:color="auto"/>
            <w:right w:val="none" w:sz="0" w:space="0" w:color="auto"/>
          </w:divBdr>
        </w:div>
        <w:div w:id="2126188452">
          <w:marLeft w:val="480"/>
          <w:marRight w:val="0"/>
          <w:marTop w:val="0"/>
          <w:marBottom w:val="0"/>
          <w:divBdr>
            <w:top w:val="none" w:sz="0" w:space="0" w:color="auto"/>
            <w:left w:val="none" w:sz="0" w:space="0" w:color="auto"/>
            <w:bottom w:val="none" w:sz="0" w:space="0" w:color="auto"/>
            <w:right w:val="none" w:sz="0" w:space="0" w:color="auto"/>
          </w:divBdr>
        </w:div>
        <w:div w:id="71782541">
          <w:marLeft w:val="480"/>
          <w:marRight w:val="0"/>
          <w:marTop w:val="0"/>
          <w:marBottom w:val="0"/>
          <w:divBdr>
            <w:top w:val="none" w:sz="0" w:space="0" w:color="auto"/>
            <w:left w:val="none" w:sz="0" w:space="0" w:color="auto"/>
            <w:bottom w:val="none" w:sz="0" w:space="0" w:color="auto"/>
            <w:right w:val="none" w:sz="0" w:space="0" w:color="auto"/>
          </w:divBdr>
        </w:div>
        <w:div w:id="1218585864">
          <w:marLeft w:val="480"/>
          <w:marRight w:val="0"/>
          <w:marTop w:val="0"/>
          <w:marBottom w:val="0"/>
          <w:divBdr>
            <w:top w:val="none" w:sz="0" w:space="0" w:color="auto"/>
            <w:left w:val="none" w:sz="0" w:space="0" w:color="auto"/>
            <w:bottom w:val="none" w:sz="0" w:space="0" w:color="auto"/>
            <w:right w:val="none" w:sz="0" w:space="0" w:color="auto"/>
          </w:divBdr>
        </w:div>
        <w:div w:id="1229921413">
          <w:marLeft w:val="480"/>
          <w:marRight w:val="0"/>
          <w:marTop w:val="0"/>
          <w:marBottom w:val="0"/>
          <w:divBdr>
            <w:top w:val="none" w:sz="0" w:space="0" w:color="auto"/>
            <w:left w:val="none" w:sz="0" w:space="0" w:color="auto"/>
            <w:bottom w:val="none" w:sz="0" w:space="0" w:color="auto"/>
            <w:right w:val="none" w:sz="0" w:space="0" w:color="auto"/>
          </w:divBdr>
        </w:div>
        <w:div w:id="912080311">
          <w:marLeft w:val="480"/>
          <w:marRight w:val="0"/>
          <w:marTop w:val="0"/>
          <w:marBottom w:val="0"/>
          <w:divBdr>
            <w:top w:val="none" w:sz="0" w:space="0" w:color="auto"/>
            <w:left w:val="none" w:sz="0" w:space="0" w:color="auto"/>
            <w:bottom w:val="none" w:sz="0" w:space="0" w:color="auto"/>
            <w:right w:val="none" w:sz="0" w:space="0" w:color="auto"/>
          </w:divBdr>
        </w:div>
        <w:div w:id="1003822364">
          <w:marLeft w:val="480"/>
          <w:marRight w:val="0"/>
          <w:marTop w:val="0"/>
          <w:marBottom w:val="0"/>
          <w:divBdr>
            <w:top w:val="none" w:sz="0" w:space="0" w:color="auto"/>
            <w:left w:val="none" w:sz="0" w:space="0" w:color="auto"/>
            <w:bottom w:val="none" w:sz="0" w:space="0" w:color="auto"/>
            <w:right w:val="none" w:sz="0" w:space="0" w:color="auto"/>
          </w:divBdr>
        </w:div>
        <w:div w:id="1461456902">
          <w:marLeft w:val="480"/>
          <w:marRight w:val="0"/>
          <w:marTop w:val="0"/>
          <w:marBottom w:val="0"/>
          <w:divBdr>
            <w:top w:val="none" w:sz="0" w:space="0" w:color="auto"/>
            <w:left w:val="none" w:sz="0" w:space="0" w:color="auto"/>
            <w:bottom w:val="none" w:sz="0" w:space="0" w:color="auto"/>
            <w:right w:val="none" w:sz="0" w:space="0" w:color="auto"/>
          </w:divBdr>
        </w:div>
        <w:div w:id="893851152">
          <w:marLeft w:val="480"/>
          <w:marRight w:val="0"/>
          <w:marTop w:val="0"/>
          <w:marBottom w:val="0"/>
          <w:divBdr>
            <w:top w:val="none" w:sz="0" w:space="0" w:color="auto"/>
            <w:left w:val="none" w:sz="0" w:space="0" w:color="auto"/>
            <w:bottom w:val="none" w:sz="0" w:space="0" w:color="auto"/>
            <w:right w:val="none" w:sz="0" w:space="0" w:color="auto"/>
          </w:divBdr>
        </w:div>
        <w:div w:id="2022656426">
          <w:marLeft w:val="480"/>
          <w:marRight w:val="0"/>
          <w:marTop w:val="0"/>
          <w:marBottom w:val="0"/>
          <w:divBdr>
            <w:top w:val="none" w:sz="0" w:space="0" w:color="auto"/>
            <w:left w:val="none" w:sz="0" w:space="0" w:color="auto"/>
            <w:bottom w:val="none" w:sz="0" w:space="0" w:color="auto"/>
            <w:right w:val="none" w:sz="0" w:space="0" w:color="auto"/>
          </w:divBdr>
        </w:div>
        <w:div w:id="619458153">
          <w:marLeft w:val="480"/>
          <w:marRight w:val="0"/>
          <w:marTop w:val="0"/>
          <w:marBottom w:val="0"/>
          <w:divBdr>
            <w:top w:val="none" w:sz="0" w:space="0" w:color="auto"/>
            <w:left w:val="none" w:sz="0" w:space="0" w:color="auto"/>
            <w:bottom w:val="none" w:sz="0" w:space="0" w:color="auto"/>
            <w:right w:val="none" w:sz="0" w:space="0" w:color="auto"/>
          </w:divBdr>
        </w:div>
        <w:div w:id="313611884">
          <w:marLeft w:val="480"/>
          <w:marRight w:val="0"/>
          <w:marTop w:val="0"/>
          <w:marBottom w:val="0"/>
          <w:divBdr>
            <w:top w:val="none" w:sz="0" w:space="0" w:color="auto"/>
            <w:left w:val="none" w:sz="0" w:space="0" w:color="auto"/>
            <w:bottom w:val="none" w:sz="0" w:space="0" w:color="auto"/>
            <w:right w:val="none" w:sz="0" w:space="0" w:color="auto"/>
          </w:divBdr>
        </w:div>
      </w:divsChild>
    </w:div>
    <w:div w:id="447511042">
      <w:bodyDiv w:val="1"/>
      <w:marLeft w:val="0"/>
      <w:marRight w:val="0"/>
      <w:marTop w:val="0"/>
      <w:marBottom w:val="0"/>
      <w:divBdr>
        <w:top w:val="none" w:sz="0" w:space="0" w:color="auto"/>
        <w:left w:val="none" w:sz="0" w:space="0" w:color="auto"/>
        <w:bottom w:val="none" w:sz="0" w:space="0" w:color="auto"/>
        <w:right w:val="none" w:sz="0" w:space="0" w:color="auto"/>
      </w:divBdr>
      <w:divsChild>
        <w:div w:id="18317302">
          <w:marLeft w:val="480"/>
          <w:marRight w:val="0"/>
          <w:marTop w:val="0"/>
          <w:marBottom w:val="0"/>
          <w:divBdr>
            <w:top w:val="none" w:sz="0" w:space="0" w:color="auto"/>
            <w:left w:val="none" w:sz="0" w:space="0" w:color="auto"/>
            <w:bottom w:val="none" w:sz="0" w:space="0" w:color="auto"/>
            <w:right w:val="none" w:sz="0" w:space="0" w:color="auto"/>
          </w:divBdr>
        </w:div>
        <w:div w:id="634024498">
          <w:marLeft w:val="480"/>
          <w:marRight w:val="0"/>
          <w:marTop w:val="0"/>
          <w:marBottom w:val="0"/>
          <w:divBdr>
            <w:top w:val="none" w:sz="0" w:space="0" w:color="auto"/>
            <w:left w:val="none" w:sz="0" w:space="0" w:color="auto"/>
            <w:bottom w:val="none" w:sz="0" w:space="0" w:color="auto"/>
            <w:right w:val="none" w:sz="0" w:space="0" w:color="auto"/>
          </w:divBdr>
        </w:div>
        <w:div w:id="80570585">
          <w:marLeft w:val="480"/>
          <w:marRight w:val="0"/>
          <w:marTop w:val="0"/>
          <w:marBottom w:val="0"/>
          <w:divBdr>
            <w:top w:val="none" w:sz="0" w:space="0" w:color="auto"/>
            <w:left w:val="none" w:sz="0" w:space="0" w:color="auto"/>
            <w:bottom w:val="none" w:sz="0" w:space="0" w:color="auto"/>
            <w:right w:val="none" w:sz="0" w:space="0" w:color="auto"/>
          </w:divBdr>
        </w:div>
        <w:div w:id="1893693669">
          <w:marLeft w:val="480"/>
          <w:marRight w:val="0"/>
          <w:marTop w:val="0"/>
          <w:marBottom w:val="0"/>
          <w:divBdr>
            <w:top w:val="none" w:sz="0" w:space="0" w:color="auto"/>
            <w:left w:val="none" w:sz="0" w:space="0" w:color="auto"/>
            <w:bottom w:val="none" w:sz="0" w:space="0" w:color="auto"/>
            <w:right w:val="none" w:sz="0" w:space="0" w:color="auto"/>
          </w:divBdr>
        </w:div>
        <w:div w:id="531772395">
          <w:marLeft w:val="480"/>
          <w:marRight w:val="0"/>
          <w:marTop w:val="0"/>
          <w:marBottom w:val="0"/>
          <w:divBdr>
            <w:top w:val="none" w:sz="0" w:space="0" w:color="auto"/>
            <w:left w:val="none" w:sz="0" w:space="0" w:color="auto"/>
            <w:bottom w:val="none" w:sz="0" w:space="0" w:color="auto"/>
            <w:right w:val="none" w:sz="0" w:space="0" w:color="auto"/>
          </w:divBdr>
        </w:div>
        <w:div w:id="1316374650">
          <w:marLeft w:val="480"/>
          <w:marRight w:val="0"/>
          <w:marTop w:val="0"/>
          <w:marBottom w:val="0"/>
          <w:divBdr>
            <w:top w:val="none" w:sz="0" w:space="0" w:color="auto"/>
            <w:left w:val="none" w:sz="0" w:space="0" w:color="auto"/>
            <w:bottom w:val="none" w:sz="0" w:space="0" w:color="auto"/>
            <w:right w:val="none" w:sz="0" w:space="0" w:color="auto"/>
          </w:divBdr>
        </w:div>
        <w:div w:id="387651568">
          <w:marLeft w:val="480"/>
          <w:marRight w:val="0"/>
          <w:marTop w:val="0"/>
          <w:marBottom w:val="0"/>
          <w:divBdr>
            <w:top w:val="none" w:sz="0" w:space="0" w:color="auto"/>
            <w:left w:val="none" w:sz="0" w:space="0" w:color="auto"/>
            <w:bottom w:val="none" w:sz="0" w:space="0" w:color="auto"/>
            <w:right w:val="none" w:sz="0" w:space="0" w:color="auto"/>
          </w:divBdr>
        </w:div>
        <w:div w:id="1739093934">
          <w:marLeft w:val="480"/>
          <w:marRight w:val="0"/>
          <w:marTop w:val="0"/>
          <w:marBottom w:val="0"/>
          <w:divBdr>
            <w:top w:val="none" w:sz="0" w:space="0" w:color="auto"/>
            <w:left w:val="none" w:sz="0" w:space="0" w:color="auto"/>
            <w:bottom w:val="none" w:sz="0" w:space="0" w:color="auto"/>
            <w:right w:val="none" w:sz="0" w:space="0" w:color="auto"/>
          </w:divBdr>
        </w:div>
        <w:div w:id="164789391">
          <w:marLeft w:val="480"/>
          <w:marRight w:val="0"/>
          <w:marTop w:val="0"/>
          <w:marBottom w:val="0"/>
          <w:divBdr>
            <w:top w:val="none" w:sz="0" w:space="0" w:color="auto"/>
            <w:left w:val="none" w:sz="0" w:space="0" w:color="auto"/>
            <w:bottom w:val="none" w:sz="0" w:space="0" w:color="auto"/>
            <w:right w:val="none" w:sz="0" w:space="0" w:color="auto"/>
          </w:divBdr>
        </w:div>
        <w:div w:id="634143175">
          <w:marLeft w:val="480"/>
          <w:marRight w:val="0"/>
          <w:marTop w:val="0"/>
          <w:marBottom w:val="0"/>
          <w:divBdr>
            <w:top w:val="none" w:sz="0" w:space="0" w:color="auto"/>
            <w:left w:val="none" w:sz="0" w:space="0" w:color="auto"/>
            <w:bottom w:val="none" w:sz="0" w:space="0" w:color="auto"/>
            <w:right w:val="none" w:sz="0" w:space="0" w:color="auto"/>
          </w:divBdr>
        </w:div>
        <w:div w:id="402720697">
          <w:marLeft w:val="480"/>
          <w:marRight w:val="0"/>
          <w:marTop w:val="0"/>
          <w:marBottom w:val="0"/>
          <w:divBdr>
            <w:top w:val="none" w:sz="0" w:space="0" w:color="auto"/>
            <w:left w:val="none" w:sz="0" w:space="0" w:color="auto"/>
            <w:bottom w:val="none" w:sz="0" w:space="0" w:color="auto"/>
            <w:right w:val="none" w:sz="0" w:space="0" w:color="auto"/>
          </w:divBdr>
        </w:div>
        <w:div w:id="1461997851">
          <w:marLeft w:val="480"/>
          <w:marRight w:val="0"/>
          <w:marTop w:val="0"/>
          <w:marBottom w:val="0"/>
          <w:divBdr>
            <w:top w:val="none" w:sz="0" w:space="0" w:color="auto"/>
            <w:left w:val="none" w:sz="0" w:space="0" w:color="auto"/>
            <w:bottom w:val="none" w:sz="0" w:space="0" w:color="auto"/>
            <w:right w:val="none" w:sz="0" w:space="0" w:color="auto"/>
          </w:divBdr>
        </w:div>
      </w:divsChild>
    </w:div>
    <w:div w:id="466774880">
      <w:bodyDiv w:val="1"/>
      <w:marLeft w:val="0"/>
      <w:marRight w:val="0"/>
      <w:marTop w:val="0"/>
      <w:marBottom w:val="0"/>
      <w:divBdr>
        <w:top w:val="none" w:sz="0" w:space="0" w:color="auto"/>
        <w:left w:val="none" w:sz="0" w:space="0" w:color="auto"/>
        <w:bottom w:val="none" w:sz="0" w:space="0" w:color="auto"/>
        <w:right w:val="none" w:sz="0" w:space="0" w:color="auto"/>
      </w:divBdr>
      <w:divsChild>
        <w:div w:id="450830795">
          <w:marLeft w:val="480"/>
          <w:marRight w:val="0"/>
          <w:marTop w:val="0"/>
          <w:marBottom w:val="0"/>
          <w:divBdr>
            <w:top w:val="none" w:sz="0" w:space="0" w:color="auto"/>
            <w:left w:val="none" w:sz="0" w:space="0" w:color="auto"/>
            <w:bottom w:val="none" w:sz="0" w:space="0" w:color="auto"/>
            <w:right w:val="none" w:sz="0" w:space="0" w:color="auto"/>
          </w:divBdr>
        </w:div>
        <w:div w:id="30348792">
          <w:marLeft w:val="480"/>
          <w:marRight w:val="0"/>
          <w:marTop w:val="0"/>
          <w:marBottom w:val="0"/>
          <w:divBdr>
            <w:top w:val="none" w:sz="0" w:space="0" w:color="auto"/>
            <w:left w:val="none" w:sz="0" w:space="0" w:color="auto"/>
            <w:bottom w:val="none" w:sz="0" w:space="0" w:color="auto"/>
            <w:right w:val="none" w:sz="0" w:space="0" w:color="auto"/>
          </w:divBdr>
        </w:div>
        <w:div w:id="1332294140">
          <w:marLeft w:val="480"/>
          <w:marRight w:val="0"/>
          <w:marTop w:val="0"/>
          <w:marBottom w:val="0"/>
          <w:divBdr>
            <w:top w:val="none" w:sz="0" w:space="0" w:color="auto"/>
            <w:left w:val="none" w:sz="0" w:space="0" w:color="auto"/>
            <w:bottom w:val="none" w:sz="0" w:space="0" w:color="auto"/>
            <w:right w:val="none" w:sz="0" w:space="0" w:color="auto"/>
          </w:divBdr>
        </w:div>
        <w:div w:id="943998826">
          <w:marLeft w:val="480"/>
          <w:marRight w:val="0"/>
          <w:marTop w:val="0"/>
          <w:marBottom w:val="0"/>
          <w:divBdr>
            <w:top w:val="none" w:sz="0" w:space="0" w:color="auto"/>
            <w:left w:val="none" w:sz="0" w:space="0" w:color="auto"/>
            <w:bottom w:val="none" w:sz="0" w:space="0" w:color="auto"/>
            <w:right w:val="none" w:sz="0" w:space="0" w:color="auto"/>
          </w:divBdr>
        </w:div>
        <w:div w:id="963542567">
          <w:marLeft w:val="480"/>
          <w:marRight w:val="0"/>
          <w:marTop w:val="0"/>
          <w:marBottom w:val="0"/>
          <w:divBdr>
            <w:top w:val="none" w:sz="0" w:space="0" w:color="auto"/>
            <w:left w:val="none" w:sz="0" w:space="0" w:color="auto"/>
            <w:bottom w:val="none" w:sz="0" w:space="0" w:color="auto"/>
            <w:right w:val="none" w:sz="0" w:space="0" w:color="auto"/>
          </w:divBdr>
        </w:div>
        <w:div w:id="1530609192">
          <w:marLeft w:val="480"/>
          <w:marRight w:val="0"/>
          <w:marTop w:val="0"/>
          <w:marBottom w:val="0"/>
          <w:divBdr>
            <w:top w:val="none" w:sz="0" w:space="0" w:color="auto"/>
            <w:left w:val="none" w:sz="0" w:space="0" w:color="auto"/>
            <w:bottom w:val="none" w:sz="0" w:space="0" w:color="auto"/>
            <w:right w:val="none" w:sz="0" w:space="0" w:color="auto"/>
          </w:divBdr>
        </w:div>
        <w:div w:id="621351851">
          <w:marLeft w:val="480"/>
          <w:marRight w:val="0"/>
          <w:marTop w:val="0"/>
          <w:marBottom w:val="0"/>
          <w:divBdr>
            <w:top w:val="none" w:sz="0" w:space="0" w:color="auto"/>
            <w:left w:val="none" w:sz="0" w:space="0" w:color="auto"/>
            <w:bottom w:val="none" w:sz="0" w:space="0" w:color="auto"/>
            <w:right w:val="none" w:sz="0" w:space="0" w:color="auto"/>
          </w:divBdr>
        </w:div>
        <w:div w:id="356547080">
          <w:marLeft w:val="480"/>
          <w:marRight w:val="0"/>
          <w:marTop w:val="0"/>
          <w:marBottom w:val="0"/>
          <w:divBdr>
            <w:top w:val="none" w:sz="0" w:space="0" w:color="auto"/>
            <w:left w:val="none" w:sz="0" w:space="0" w:color="auto"/>
            <w:bottom w:val="none" w:sz="0" w:space="0" w:color="auto"/>
            <w:right w:val="none" w:sz="0" w:space="0" w:color="auto"/>
          </w:divBdr>
        </w:div>
        <w:div w:id="1075250180">
          <w:marLeft w:val="480"/>
          <w:marRight w:val="0"/>
          <w:marTop w:val="0"/>
          <w:marBottom w:val="0"/>
          <w:divBdr>
            <w:top w:val="none" w:sz="0" w:space="0" w:color="auto"/>
            <w:left w:val="none" w:sz="0" w:space="0" w:color="auto"/>
            <w:bottom w:val="none" w:sz="0" w:space="0" w:color="auto"/>
            <w:right w:val="none" w:sz="0" w:space="0" w:color="auto"/>
          </w:divBdr>
        </w:div>
        <w:div w:id="193079442">
          <w:marLeft w:val="480"/>
          <w:marRight w:val="0"/>
          <w:marTop w:val="0"/>
          <w:marBottom w:val="0"/>
          <w:divBdr>
            <w:top w:val="none" w:sz="0" w:space="0" w:color="auto"/>
            <w:left w:val="none" w:sz="0" w:space="0" w:color="auto"/>
            <w:bottom w:val="none" w:sz="0" w:space="0" w:color="auto"/>
            <w:right w:val="none" w:sz="0" w:space="0" w:color="auto"/>
          </w:divBdr>
        </w:div>
        <w:div w:id="1851218423">
          <w:marLeft w:val="480"/>
          <w:marRight w:val="0"/>
          <w:marTop w:val="0"/>
          <w:marBottom w:val="0"/>
          <w:divBdr>
            <w:top w:val="none" w:sz="0" w:space="0" w:color="auto"/>
            <w:left w:val="none" w:sz="0" w:space="0" w:color="auto"/>
            <w:bottom w:val="none" w:sz="0" w:space="0" w:color="auto"/>
            <w:right w:val="none" w:sz="0" w:space="0" w:color="auto"/>
          </w:divBdr>
        </w:div>
        <w:div w:id="104883001">
          <w:marLeft w:val="480"/>
          <w:marRight w:val="0"/>
          <w:marTop w:val="0"/>
          <w:marBottom w:val="0"/>
          <w:divBdr>
            <w:top w:val="none" w:sz="0" w:space="0" w:color="auto"/>
            <w:left w:val="none" w:sz="0" w:space="0" w:color="auto"/>
            <w:bottom w:val="none" w:sz="0" w:space="0" w:color="auto"/>
            <w:right w:val="none" w:sz="0" w:space="0" w:color="auto"/>
          </w:divBdr>
        </w:div>
      </w:divsChild>
    </w:div>
    <w:div w:id="482892440">
      <w:bodyDiv w:val="1"/>
      <w:marLeft w:val="0"/>
      <w:marRight w:val="0"/>
      <w:marTop w:val="0"/>
      <w:marBottom w:val="0"/>
      <w:divBdr>
        <w:top w:val="none" w:sz="0" w:space="0" w:color="auto"/>
        <w:left w:val="none" w:sz="0" w:space="0" w:color="auto"/>
        <w:bottom w:val="none" w:sz="0" w:space="0" w:color="auto"/>
        <w:right w:val="none" w:sz="0" w:space="0" w:color="auto"/>
      </w:divBdr>
      <w:divsChild>
        <w:div w:id="1303460665">
          <w:marLeft w:val="480"/>
          <w:marRight w:val="0"/>
          <w:marTop w:val="0"/>
          <w:marBottom w:val="0"/>
          <w:divBdr>
            <w:top w:val="none" w:sz="0" w:space="0" w:color="auto"/>
            <w:left w:val="none" w:sz="0" w:space="0" w:color="auto"/>
            <w:bottom w:val="none" w:sz="0" w:space="0" w:color="auto"/>
            <w:right w:val="none" w:sz="0" w:space="0" w:color="auto"/>
          </w:divBdr>
        </w:div>
        <w:div w:id="635261671">
          <w:marLeft w:val="480"/>
          <w:marRight w:val="0"/>
          <w:marTop w:val="0"/>
          <w:marBottom w:val="0"/>
          <w:divBdr>
            <w:top w:val="none" w:sz="0" w:space="0" w:color="auto"/>
            <w:left w:val="none" w:sz="0" w:space="0" w:color="auto"/>
            <w:bottom w:val="none" w:sz="0" w:space="0" w:color="auto"/>
            <w:right w:val="none" w:sz="0" w:space="0" w:color="auto"/>
          </w:divBdr>
        </w:div>
        <w:div w:id="2055158161">
          <w:marLeft w:val="480"/>
          <w:marRight w:val="0"/>
          <w:marTop w:val="0"/>
          <w:marBottom w:val="0"/>
          <w:divBdr>
            <w:top w:val="none" w:sz="0" w:space="0" w:color="auto"/>
            <w:left w:val="none" w:sz="0" w:space="0" w:color="auto"/>
            <w:bottom w:val="none" w:sz="0" w:space="0" w:color="auto"/>
            <w:right w:val="none" w:sz="0" w:space="0" w:color="auto"/>
          </w:divBdr>
        </w:div>
        <w:div w:id="241261784">
          <w:marLeft w:val="480"/>
          <w:marRight w:val="0"/>
          <w:marTop w:val="0"/>
          <w:marBottom w:val="0"/>
          <w:divBdr>
            <w:top w:val="none" w:sz="0" w:space="0" w:color="auto"/>
            <w:left w:val="none" w:sz="0" w:space="0" w:color="auto"/>
            <w:bottom w:val="none" w:sz="0" w:space="0" w:color="auto"/>
            <w:right w:val="none" w:sz="0" w:space="0" w:color="auto"/>
          </w:divBdr>
        </w:div>
        <w:div w:id="1543977561">
          <w:marLeft w:val="480"/>
          <w:marRight w:val="0"/>
          <w:marTop w:val="0"/>
          <w:marBottom w:val="0"/>
          <w:divBdr>
            <w:top w:val="none" w:sz="0" w:space="0" w:color="auto"/>
            <w:left w:val="none" w:sz="0" w:space="0" w:color="auto"/>
            <w:bottom w:val="none" w:sz="0" w:space="0" w:color="auto"/>
            <w:right w:val="none" w:sz="0" w:space="0" w:color="auto"/>
          </w:divBdr>
        </w:div>
        <w:div w:id="242029995">
          <w:marLeft w:val="480"/>
          <w:marRight w:val="0"/>
          <w:marTop w:val="0"/>
          <w:marBottom w:val="0"/>
          <w:divBdr>
            <w:top w:val="none" w:sz="0" w:space="0" w:color="auto"/>
            <w:left w:val="none" w:sz="0" w:space="0" w:color="auto"/>
            <w:bottom w:val="none" w:sz="0" w:space="0" w:color="auto"/>
            <w:right w:val="none" w:sz="0" w:space="0" w:color="auto"/>
          </w:divBdr>
        </w:div>
        <w:div w:id="1255675793">
          <w:marLeft w:val="480"/>
          <w:marRight w:val="0"/>
          <w:marTop w:val="0"/>
          <w:marBottom w:val="0"/>
          <w:divBdr>
            <w:top w:val="none" w:sz="0" w:space="0" w:color="auto"/>
            <w:left w:val="none" w:sz="0" w:space="0" w:color="auto"/>
            <w:bottom w:val="none" w:sz="0" w:space="0" w:color="auto"/>
            <w:right w:val="none" w:sz="0" w:space="0" w:color="auto"/>
          </w:divBdr>
        </w:div>
        <w:div w:id="931084390">
          <w:marLeft w:val="480"/>
          <w:marRight w:val="0"/>
          <w:marTop w:val="0"/>
          <w:marBottom w:val="0"/>
          <w:divBdr>
            <w:top w:val="none" w:sz="0" w:space="0" w:color="auto"/>
            <w:left w:val="none" w:sz="0" w:space="0" w:color="auto"/>
            <w:bottom w:val="none" w:sz="0" w:space="0" w:color="auto"/>
            <w:right w:val="none" w:sz="0" w:space="0" w:color="auto"/>
          </w:divBdr>
        </w:div>
        <w:div w:id="869220719">
          <w:marLeft w:val="480"/>
          <w:marRight w:val="0"/>
          <w:marTop w:val="0"/>
          <w:marBottom w:val="0"/>
          <w:divBdr>
            <w:top w:val="none" w:sz="0" w:space="0" w:color="auto"/>
            <w:left w:val="none" w:sz="0" w:space="0" w:color="auto"/>
            <w:bottom w:val="none" w:sz="0" w:space="0" w:color="auto"/>
            <w:right w:val="none" w:sz="0" w:space="0" w:color="auto"/>
          </w:divBdr>
        </w:div>
        <w:div w:id="1322461454">
          <w:marLeft w:val="480"/>
          <w:marRight w:val="0"/>
          <w:marTop w:val="0"/>
          <w:marBottom w:val="0"/>
          <w:divBdr>
            <w:top w:val="none" w:sz="0" w:space="0" w:color="auto"/>
            <w:left w:val="none" w:sz="0" w:space="0" w:color="auto"/>
            <w:bottom w:val="none" w:sz="0" w:space="0" w:color="auto"/>
            <w:right w:val="none" w:sz="0" w:space="0" w:color="auto"/>
          </w:divBdr>
        </w:div>
        <w:div w:id="576406226">
          <w:marLeft w:val="480"/>
          <w:marRight w:val="0"/>
          <w:marTop w:val="0"/>
          <w:marBottom w:val="0"/>
          <w:divBdr>
            <w:top w:val="none" w:sz="0" w:space="0" w:color="auto"/>
            <w:left w:val="none" w:sz="0" w:space="0" w:color="auto"/>
            <w:bottom w:val="none" w:sz="0" w:space="0" w:color="auto"/>
            <w:right w:val="none" w:sz="0" w:space="0" w:color="auto"/>
          </w:divBdr>
        </w:div>
        <w:div w:id="283197777">
          <w:marLeft w:val="480"/>
          <w:marRight w:val="0"/>
          <w:marTop w:val="0"/>
          <w:marBottom w:val="0"/>
          <w:divBdr>
            <w:top w:val="none" w:sz="0" w:space="0" w:color="auto"/>
            <w:left w:val="none" w:sz="0" w:space="0" w:color="auto"/>
            <w:bottom w:val="none" w:sz="0" w:space="0" w:color="auto"/>
            <w:right w:val="none" w:sz="0" w:space="0" w:color="auto"/>
          </w:divBdr>
        </w:div>
        <w:div w:id="1526748280">
          <w:marLeft w:val="480"/>
          <w:marRight w:val="0"/>
          <w:marTop w:val="0"/>
          <w:marBottom w:val="0"/>
          <w:divBdr>
            <w:top w:val="none" w:sz="0" w:space="0" w:color="auto"/>
            <w:left w:val="none" w:sz="0" w:space="0" w:color="auto"/>
            <w:bottom w:val="none" w:sz="0" w:space="0" w:color="auto"/>
            <w:right w:val="none" w:sz="0" w:space="0" w:color="auto"/>
          </w:divBdr>
        </w:div>
        <w:div w:id="785392351">
          <w:marLeft w:val="480"/>
          <w:marRight w:val="0"/>
          <w:marTop w:val="0"/>
          <w:marBottom w:val="0"/>
          <w:divBdr>
            <w:top w:val="none" w:sz="0" w:space="0" w:color="auto"/>
            <w:left w:val="none" w:sz="0" w:space="0" w:color="auto"/>
            <w:bottom w:val="none" w:sz="0" w:space="0" w:color="auto"/>
            <w:right w:val="none" w:sz="0" w:space="0" w:color="auto"/>
          </w:divBdr>
        </w:div>
        <w:div w:id="1339893889">
          <w:marLeft w:val="480"/>
          <w:marRight w:val="0"/>
          <w:marTop w:val="0"/>
          <w:marBottom w:val="0"/>
          <w:divBdr>
            <w:top w:val="none" w:sz="0" w:space="0" w:color="auto"/>
            <w:left w:val="none" w:sz="0" w:space="0" w:color="auto"/>
            <w:bottom w:val="none" w:sz="0" w:space="0" w:color="auto"/>
            <w:right w:val="none" w:sz="0" w:space="0" w:color="auto"/>
          </w:divBdr>
        </w:div>
        <w:div w:id="1598907645">
          <w:marLeft w:val="480"/>
          <w:marRight w:val="0"/>
          <w:marTop w:val="0"/>
          <w:marBottom w:val="0"/>
          <w:divBdr>
            <w:top w:val="none" w:sz="0" w:space="0" w:color="auto"/>
            <w:left w:val="none" w:sz="0" w:space="0" w:color="auto"/>
            <w:bottom w:val="none" w:sz="0" w:space="0" w:color="auto"/>
            <w:right w:val="none" w:sz="0" w:space="0" w:color="auto"/>
          </w:divBdr>
        </w:div>
        <w:div w:id="1406535665">
          <w:marLeft w:val="480"/>
          <w:marRight w:val="0"/>
          <w:marTop w:val="0"/>
          <w:marBottom w:val="0"/>
          <w:divBdr>
            <w:top w:val="none" w:sz="0" w:space="0" w:color="auto"/>
            <w:left w:val="none" w:sz="0" w:space="0" w:color="auto"/>
            <w:bottom w:val="none" w:sz="0" w:space="0" w:color="auto"/>
            <w:right w:val="none" w:sz="0" w:space="0" w:color="auto"/>
          </w:divBdr>
        </w:div>
        <w:div w:id="1148597266">
          <w:marLeft w:val="480"/>
          <w:marRight w:val="0"/>
          <w:marTop w:val="0"/>
          <w:marBottom w:val="0"/>
          <w:divBdr>
            <w:top w:val="none" w:sz="0" w:space="0" w:color="auto"/>
            <w:left w:val="none" w:sz="0" w:space="0" w:color="auto"/>
            <w:bottom w:val="none" w:sz="0" w:space="0" w:color="auto"/>
            <w:right w:val="none" w:sz="0" w:space="0" w:color="auto"/>
          </w:divBdr>
        </w:div>
      </w:divsChild>
    </w:div>
    <w:div w:id="491527182">
      <w:bodyDiv w:val="1"/>
      <w:marLeft w:val="0"/>
      <w:marRight w:val="0"/>
      <w:marTop w:val="0"/>
      <w:marBottom w:val="0"/>
      <w:divBdr>
        <w:top w:val="none" w:sz="0" w:space="0" w:color="auto"/>
        <w:left w:val="none" w:sz="0" w:space="0" w:color="auto"/>
        <w:bottom w:val="none" w:sz="0" w:space="0" w:color="auto"/>
        <w:right w:val="none" w:sz="0" w:space="0" w:color="auto"/>
      </w:divBdr>
    </w:div>
    <w:div w:id="501508134">
      <w:bodyDiv w:val="1"/>
      <w:marLeft w:val="0"/>
      <w:marRight w:val="0"/>
      <w:marTop w:val="0"/>
      <w:marBottom w:val="0"/>
      <w:divBdr>
        <w:top w:val="none" w:sz="0" w:space="0" w:color="auto"/>
        <w:left w:val="none" w:sz="0" w:space="0" w:color="auto"/>
        <w:bottom w:val="none" w:sz="0" w:space="0" w:color="auto"/>
        <w:right w:val="none" w:sz="0" w:space="0" w:color="auto"/>
      </w:divBdr>
    </w:div>
    <w:div w:id="508638970">
      <w:bodyDiv w:val="1"/>
      <w:marLeft w:val="0"/>
      <w:marRight w:val="0"/>
      <w:marTop w:val="0"/>
      <w:marBottom w:val="0"/>
      <w:divBdr>
        <w:top w:val="none" w:sz="0" w:space="0" w:color="auto"/>
        <w:left w:val="none" w:sz="0" w:space="0" w:color="auto"/>
        <w:bottom w:val="none" w:sz="0" w:space="0" w:color="auto"/>
        <w:right w:val="none" w:sz="0" w:space="0" w:color="auto"/>
      </w:divBdr>
      <w:divsChild>
        <w:div w:id="1521627721">
          <w:marLeft w:val="480"/>
          <w:marRight w:val="0"/>
          <w:marTop w:val="0"/>
          <w:marBottom w:val="0"/>
          <w:divBdr>
            <w:top w:val="none" w:sz="0" w:space="0" w:color="auto"/>
            <w:left w:val="none" w:sz="0" w:space="0" w:color="auto"/>
            <w:bottom w:val="none" w:sz="0" w:space="0" w:color="auto"/>
            <w:right w:val="none" w:sz="0" w:space="0" w:color="auto"/>
          </w:divBdr>
        </w:div>
        <w:div w:id="811756009">
          <w:marLeft w:val="480"/>
          <w:marRight w:val="0"/>
          <w:marTop w:val="0"/>
          <w:marBottom w:val="0"/>
          <w:divBdr>
            <w:top w:val="none" w:sz="0" w:space="0" w:color="auto"/>
            <w:left w:val="none" w:sz="0" w:space="0" w:color="auto"/>
            <w:bottom w:val="none" w:sz="0" w:space="0" w:color="auto"/>
            <w:right w:val="none" w:sz="0" w:space="0" w:color="auto"/>
          </w:divBdr>
        </w:div>
        <w:div w:id="1027408531">
          <w:marLeft w:val="480"/>
          <w:marRight w:val="0"/>
          <w:marTop w:val="0"/>
          <w:marBottom w:val="0"/>
          <w:divBdr>
            <w:top w:val="none" w:sz="0" w:space="0" w:color="auto"/>
            <w:left w:val="none" w:sz="0" w:space="0" w:color="auto"/>
            <w:bottom w:val="none" w:sz="0" w:space="0" w:color="auto"/>
            <w:right w:val="none" w:sz="0" w:space="0" w:color="auto"/>
          </w:divBdr>
        </w:div>
        <w:div w:id="1391461494">
          <w:marLeft w:val="480"/>
          <w:marRight w:val="0"/>
          <w:marTop w:val="0"/>
          <w:marBottom w:val="0"/>
          <w:divBdr>
            <w:top w:val="none" w:sz="0" w:space="0" w:color="auto"/>
            <w:left w:val="none" w:sz="0" w:space="0" w:color="auto"/>
            <w:bottom w:val="none" w:sz="0" w:space="0" w:color="auto"/>
            <w:right w:val="none" w:sz="0" w:space="0" w:color="auto"/>
          </w:divBdr>
        </w:div>
        <w:div w:id="847526095">
          <w:marLeft w:val="480"/>
          <w:marRight w:val="0"/>
          <w:marTop w:val="0"/>
          <w:marBottom w:val="0"/>
          <w:divBdr>
            <w:top w:val="none" w:sz="0" w:space="0" w:color="auto"/>
            <w:left w:val="none" w:sz="0" w:space="0" w:color="auto"/>
            <w:bottom w:val="none" w:sz="0" w:space="0" w:color="auto"/>
            <w:right w:val="none" w:sz="0" w:space="0" w:color="auto"/>
          </w:divBdr>
        </w:div>
        <w:div w:id="1742215879">
          <w:marLeft w:val="480"/>
          <w:marRight w:val="0"/>
          <w:marTop w:val="0"/>
          <w:marBottom w:val="0"/>
          <w:divBdr>
            <w:top w:val="none" w:sz="0" w:space="0" w:color="auto"/>
            <w:left w:val="none" w:sz="0" w:space="0" w:color="auto"/>
            <w:bottom w:val="none" w:sz="0" w:space="0" w:color="auto"/>
            <w:right w:val="none" w:sz="0" w:space="0" w:color="auto"/>
          </w:divBdr>
        </w:div>
        <w:div w:id="1504392037">
          <w:marLeft w:val="480"/>
          <w:marRight w:val="0"/>
          <w:marTop w:val="0"/>
          <w:marBottom w:val="0"/>
          <w:divBdr>
            <w:top w:val="none" w:sz="0" w:space="0" w:color="auto"/>
            <w:left w:val="none" w:sz="0" w:space="0" w:color="auto"/>
            <w:bottom w:val="none" w:sz="0" w:space="0" w:color="auto"/>
            <w:right w:val="none" w:sz="0" w:space="0" w:color="auto"/>
          </w:divBdr>
        </w:div>
        <w:div w:id="1249385558">
          <w:marLeft w:val="480"/>
          <w:marRight w:val="0"/>
          <w:marTop w:val="0"/>
          <w:marBottom w:val="0"/>
          <w:divBdr>
            <w:top w:val="none" w:sz="0" w:space="0" w:color="auto"/>
            <w:left w:val="none" w:sz="0" w:space="0" w:color="auto"/>
            <w:bottom w:val="none" w:sz="0" w:space="0" w:color="auto"/>
            <w:right w:val="none" w:sz="0" w:space="0" w:color="auto"/>
          </w:divBdr>
        </w:div>
        <w:div w:id="515190232">
          <w:marLeft w:val="480"/>
          <w:marRight w:val="0"/>
          <w:marTop w:val="0"/>
          <w:marBottom w:val="0"/>
          <w:divBdr>
            <w:top w:val="none" w:sz="0" w:space="0" w:color="auto"/>
            <w:left w:val="none" w:sz="0" w:space="0" w:color="auto"/>
            <w:bottom w:val="none" w:sz="0" w:space="0" w:color="auto"/>
            <w:right w:val="none" w:sz="0" w:space="0" w:color="auto"/>
          </w:divBdr>
        </w:div>
        <w:div w:id="1434788648">
          <w:marLeft w:val="480"/>
          <w:marRight w:val="0"/>
          <w:marTop w:val="0"/>
          <w:marBottom w:val="0"/>
          <w:divBdr>
            <w:top w:val="none" w:sz="0" w:space="0" w:color="auto"/>
            <w:left w:val="none" w:sz="0" w:space="0" w:color="auto"/>
            <w:bottom w:val="none" w:sz="0" w:space="0" w:color="auto"/>
            <w:right w:val="none" w:sz="0" w:space="0" w:color="auto"/>
          </w:divBdr>
        </w:div>
        <w:div w:id="1347711161">
          <w:marLeft w:val="480"/>
          <w:marRight w:val="0"/>
          <w:marTop w:val="0"/>
          <w:marBottom w:val="0"/>
          <w:divBdr>
            <w:top w:val="none" w:sz="0" w:space="0" w:color="auto"/>
            <w:left w:val="none" w:sz="0" w:space="0" w:color="auto"/>
            <w:bottom w:val="none" w:sz="0" w:space="0" w:color="auto"/>
            <w:right w:val="none" w:sz="0" w:space="0" w:color="auto"/>
          </w:divBdr>
        </w:div>
        <w:div w:id="27027390">
          <w:marLeft w:val="480"/>
          <w:marRight w:val="0"/>
          <w:marTop w:val="0"/>
          <w:marBottom w:val="0"/>
          <w:divBdr>
            <w:top w:val="none" w:sz="0" w:space="0" w:color="auto"/>
            <w:left w:val="none" w:sz="0" w:space="0" w:color="auto"/>
            <w:bottom w:val="none" w:sz="0" w:space="0" w:color="auto"/>
            <w:right w:val="none" w:sz="0" w:space="0" w:color="auto"/>
          </w:divBdr>
        </w:div>
        <w:div w:id="88890949">
          <w:marLeft w:val="480"/>
          <w:marRight w:val="0"/>
          <w:marTop w:val="0"/>
          <w:marBottom w:val="0"/>
          <w:divBdr>
            <w:top w:val="none" w:sz="0" w:space="0" w:color="auto"/>
            <w:left w:val="none" w:sz="0" w:space="0" w:color="auto"/>
            <w:bottom w:val="none" w:sz="0" w:space="0" w:color="auto"/>
            <w:right w:val="none" w:sz="0" w:space="0" w:color="auto"/>
          </w:divBdr>
        </w:div>
        <w:div w:id="800264835">
          <w:marLeft w:val="480"/>
          <w:marRight w:val="0"/>
          <w:marTop w:val="0"/>
          <w:marBottom w:val="0"/>
          <w:divBdr>
            <w:top w:val="none" w:sz="0" w:space="0" w:color="auto"/>
            <w:left w:val="none" w:sz="0" w:space="0" w:color="auto"/>
            <w:bottom w:val="none" w:sz="0" w:space="0" w:color="auto"/>
            <w:right w:val="none" w:sz="0" w:space="0" w:color="auto"/>
          </w:divBdr>
        </w:div>
        <w:div w:id="699162724">
          <w:marLeft w:val="480"/>
          <w:marRight w:val="0"/>
          <w:marTop w:val="0"/>
          <w:marBottom w:val="0"/>
          <w:divBdr>
            <w:top w:val="none" w:sz="0" w:space="0" w:color="auto"/>
            <w:left w:val="none" w:sz="0" w:space="0" w:color="auto"/>
            <w:bottom w:val="none" w:sz="0" w:space="0" w:color="auto"/>
            <w:right w:val="none" w:sz="0" w:space="0" w:color="auto"/>
          </w:divBdr>
        </w:div>
        <w:div w:id="132673374">
          <w:marLeft w:val="480"/>
          <w:marRight w:val="0"/>
          <w:marTop w:val="0"/>
          <w:marBottom w:val="0"/>
          <w:divBdr>
            <w:top w:val="none" w:sz="0" w:space="0" w:color="auto"/>
            <w:left w:val="none" w:sz="0" w:space="0" w:color="auto"/>
            <w:bottom w:val="none" w:sz="0" w:space="0" w:color="auto"/>
            <w:right w:val="none" w:sz="0" w:space="0" w:color="auto"/>
          </w:divBdr>
        </w:div>
        <w:div w:id="360128703">
          <w:marLeft w:val="480"/>
          <w:marRight w:val="0"/>
          <w:marTop w:val="0"/>
          <w:marBottom w:val="0"/>
          <w:divBdr>
            <w:top w:val="none" w:sz="0" w:space="0" w:color="auto"/>
            <w:left w:val="none" w:sz="0" w:space="0" w:color="auto"/>
            <w:bottom w:val="none" w:sz="0" w:space="0" w:color="auto"/>
            <w:right w:val="none" w:sz="0" w:space="0" w:color="auto"/>
          </w:divBdr>
        </w:div>
        <w:div w:id="1207140218">
          <w:marLeft w:val="480"/>
          <w:marRight w:val="0"/>
          <w:marTop w:val="0"/>
          <w:marBottom w:val="0"/>
          <w:divBdr>
            <w:top w:val="none" w:sz="0" w:space="0" w:color="auto"/>
            <w:left w:val="none" w:sz="0" w:space="0" w:color="auto"/>
            <w:bottom w:val="none" w:sz="0" w:space="0" w:color="auto"/>
            <w:right w:val="none" w:sz="0" w:space="0" w:color="auto"/>
          </w:divBdr>
        </w:div>
        <w:div w:id="269355627">
          <w:marLeft w:val="480"/>
          <w:marRight w:val="0"/>
          <w:marTop w:val="0"/>
          <w:marBottom w:val="0"/>
          <w:divBdr>
            <w:top w:val="none" w:sz="0" w:space="0" w:color="auto"/>
            <w:left w:val="none" w:sz="0" w:space="0" w:color="auto"/>
            <w:bottom w:val="none" w:sz="0" w:space="0" w:color="auto"/>
            <w:right w:val="none" w:sz="0" w:space="0" w:color="auto"/>
          </w:divBdr>
        </w:div>
        <w:div w:id="1149203705">
          <w:marLeft w:val="480"/>
          <w:marRight w:val="0"/>
          <w:marTop w:val="0"/>
          <w:marBottom w:val="0"/>
          <w:divBdr>
            <w:top w:val="none" w:sz="0" w:space="0" w:color="auto"/>
            <w:left w:val="none" w:sz="0" w:space="0" w:color="auto"/>
            <w:bottom w:val="none" w:sz="0" w:space="0" w:color="auto"/>
            <w:right w:val="none" w:sz="0" w:space="0" w:color="auto"/>
          </w:divBdr>
        </w:div>
      </w:divsChild>
    </w:div>
    <w:div w:id="510027725">
      <w:bodyDiv w:val="1"/>
      <w:marLeft w:val="0"/>
      <w:marRight w:val="0"/>
      <w:marTop w:val="0"/>
      <w:marBottom w:val="0"/>
      <w:divBdr>
        <w:top w:val="none" w:sz="0" w:space="0" w:color="auto"/>
        <w:left w:val="none" w:sz="0" w:space="0" w:color="auto"/>
        <w:bottom w:val="none" w:sz="0" w:space="0" w:color="auto"/>
        <w:right w:val="none" w:sz="0" w:space="0" w:color="auto"/>
      </w:divBdr>
      <w:divsChild>
        <w:div w:id="1514342426">
          <w:marLeft w:val="480"/>
          <w:marRight w:val="0"/>
          <w:marTop w:val="0"/>
          <w:marBottom w:val="0"/>
          <w:divBdr>
            <w:top w:val="none" w:sz="0" w:space="0" w:color="auto"/>
            <w:left w:val="none" w:sz="0" w:space="0" w:color="auto"/>
            <w:bottom w:val="none" w:sz="0" w:space="0" w:color="auto"/>
            <w:right w:val="none" w:sz="0" w:space="0" w:color="auto"/>
          </w:divBdr>
        </w:div>
        <w:div w:id="1282540696">
          <w:marLeft w:val="480"/>
          <w:marRight w:val="0"/>
          <w:marTop w:val="0"/>
          <w:marBottom w:val="0"/>
          <w:divBdr>
            <w:top w:val="none" w:sz="0" w:space="0" w:color="auto"/>
            <w:left w:val="none" w:sz="0" w:space="0" w:color="auto"/>
            <w:bottom w:val="none" w:sz="0" w:space="0" w:color="auto"/>
            <w:right w:val="none" w:sz="0" w:space="0" w:color="auto"/>
          </w:divBdr>
        </w:div>
        <w:div w:id="1341086500">
          <w:marLeft w:val="480"/>
          <w:marRight w:val="0"/>
          <w:marTop w:val="0"/>
          <w:marBottom w:val="0"/>
          <w:divBdr>
            <w:top w:val="none" w:sz="0" w:space="0" w:color="auto"/>
            <w:left w:val="none" w:sz="0" w:space="0" w:color="auto"/>
            <w:bottom w:val="none" w:sz="0" w:space="0" w:color="auto"/>
            <w:right w:val="none" w:sz="0" w:space="0" w:color="auto"/>
          </w:divBdr>
        </w:div>
        <w:div w:id="634027772">
          <w:marLeft w:val="480"/>
          <w:marRight w:val="0"/>
          <w:marTop w:val="0"/>
          <w:marBottom w:val="0"/>
          <w:divBdr>
            <w:top w:val="none" w:sz="0" w:space="0" w:color="auto"/>
            <w:left w:val="none" w:sz="0" w:space="0" w:color="auto"/>
            <w:bottom w:val="none" w:sz="0" w:space="0" w:color="auto"/>
            <w:right w:val="none" w:sz="0" w:space="0" w:color="auto"/>
          </w:divBdr>
        </w:div>
        <w:div w:id="1218665667">
          <w:marLeft w:val="480"/>
          <w:marRight w:val="0"/>
          <w:marTop w:val="0"/>
          <w:marBottom w:val="0"/>
          <w:divBdr>
            <w:top w:val="none" w:sz="0" w:space="0" w:color="auto"/>
            <w:left w:val="none" w:sz="0" w:space="0" w:color="auto"/>
            <w:bottom w:val="none" w:sz="0" w:space="0" w:color="auto"/>
            <w:right w:val="none" w:sz="0" w:space="0" w:color="auto"/>
          </w:divBdr>
        </w:div>
        <w:div w:id="1202979798">
          <w:marLeft w:val="480"/>
          <w:marRight w:val="0"/>
          <w:marTop w:val="0"/>
          <w:marBottom w:val="0"/>
          <w:divBdr>
            <w:top w:val="none" w:sz="0" w:space="0" w:color="auto"/>
            <w:left w:val="none" w:sz="0" w:space="0" w:color="auto"/>
            <w:bottom w:val="none" w:sz="0" w:space="0" w:color="auto"/>
            <w:right w:val="none" w:sz="0" w:space="0" w:color="auto"/>
          </w:divBdr>
        </w:div>
        <w:div w:id="564528100">
          <w:marLeft w:val="480"/>
          <w:marRight w:val="0"/>
          <w:marTop w:val="0"/>
          <w:marBottom w:val="0"/>
          <w:divBdr>
            <w:top w:val="none" w:sz="0" w:space="0" w:color="auto"/>
            <w:left w:val="none" w:sz="0" w:space="0" w:color="auto"/>
            <w:bottom w:val="none" w:sz="0" w:space="0" w:color="auto"/>
            <w:right w:val="none" w:sz="0" w:space="0" w:color="auto"/>
          </w:divBdr>
        </w:div>
        <w:div w:id="1489976318">
          <w:marLeft w:val="480"/>
          <w:marRight w:val="0"/>
          <w:marTop w:val="0"/>
          <w:marBottom w:val="0"/>
          <w:divBdr>
            <w:top w:val="none" w:sz="0" w:space="0" w:color="auto"/>
            <w:left w:val="none" w:sz="0" w:space="0" w:color="auto"/>
            <w:bottom w:val="none" w:sz="0" w:space="0" w:color="auto"/>
            <w:right w:val="none" w:sz="0" w:space="0" w:color="auto"/>
          </w:divBdr>
        </w:div>
        <w:div w:id="516887017">
          <w:marLeft w:val="480"/>
          <w:marRight w:val="0"/>
          <w:marTop w:val="0"/>
          <w:marBottom w:val="0"/>
          <w:divBdr>
            <w:top w:val="none" w:sz="0" w:space="0" w:color="auto"/>
            <w:left w:val="none" w:sz="0" w:space="0" w:color="auto"/>
            <w:bottom w:val="none" w:sz="0" w:space="0" w:color="auto"/>
            <w:right w:val="none" w:sz="0" w:space="0" w:color="auto"/>
          </w:divBdr>
        </w:div>
        <w:div w:id="863788221">
          <w:marLeft w:val="480"/>
          <w:marRight w:val="0"/>
          <w:marTop w:val="0"/>
          <w:marBottom w:val="0"/>
          <w:divBdr>
            <w:top w:val="none" w:sz="0" w:space="0" w:color="auto"/>
            <w:left w:val="none" w:sz="0" w:space="0" w:color="auto"/>
            <w:bottom w:val="none" w:sz="0" w:space="0" w:color="auto"/>
            <w:right w:val="none" w:sz="0" w:space="0" w:color="auto"/>
          </w:divBdr>
        </w:div>
        <w:div w:id="1758136341">
          <w:marLeft w:val="480"/>
          <w:marRight w:val="0"/>
          <w:marTop w:val="0"/>
          <w:marBottom w:val="0"/>
          <w:divBdr>
            <w:top w:val="none" w:sz="0" w:space="0" w:color="auto"/>
            <w:left w:val="none" w:sz="0" w:space="0" w:color="auto"/>
            <w:bottom w:val="none" w:sz="0" w:space="0" w:color="auto"/>
            <w:right w:val="none" w:sz="0" w:space="0" w:color="auto"/>
          </w:divBdr>
        </w:div>
        <w:div w:id="581186880">
          <w:marLeft w:val="480"/>
          <w:marRight w:val="0"/>
          <w:marTop w:val="0"/>
          <w:marBottom w:val="0"/>
          <w:divBdr>
            <w:top w:val="none" w:sz="0" w:space="0" w:color="auto"/>
            <w:left w:val="none" w:sz="0" w:space="0" w:color="auto"/>
            <w:bottom w:val="none" w:sz="0" w:space="0" w:color="auto"/>
            <w:right w:val="none" w:sz="0" w:space="0" w:color="auto"/>
          </w:divBdr>
        </w:div>
        <w:div w:id="1689285739">
          <w:marLeft w:val="480"/>
          <w:marRight w:val="0"/>
          <w:marTop w:val="0"/>
          <w:marBottom w:val="0"/>
          <w:divBdr>
            <w:top w:val="none" w:sz="0" w:space="0" w:color="auto"/>
            <w:left w:val="none" w:sz="0" w:space="0" w:color="auto"/>
            <w:bottom w:val="none" w:sz="0" w:space="0" w:color="auto"/>
            <w:right w:val="none" w:sz="0" w:space="0" w:color="auto"/>
          </w:divBdr>
        </w:div>
        <w:div w:id="1368990540">
          <w:marLeft w:val="480"/>
          <w:marRight w:val="0"/>
          <w:marTop w:val="0"/>
          <w:marBottom w:val="0"/>
          <w:divBdr>
            <w:top w:val="none" w:sz="0" w:space="0" w:color="auto"/>
            <w:left w:val="none" w:sz="0" w:space="0" w:color="auto"/>
            <w:bottom w:val="none" w:sz="0" w:space="0" w:color="auto"/>
            <w:right w:val="none" w:sz="0" w:space="0" w:color="auto"/>
          </w:divBdr>
        </w:div>
      </w:divsChild>
    </w:div>
    <w:div w:id="521433094">
      <w:bodyDiv w:val="1"/>
      <w:marLeft w:val="0"/>
      <w:marRight w:val="0"/>
      <w:marTop w:val="0"/>
      <w:marBottom w:val="0"/>
      <w:divBdr>
        <w:top w:val="none" w:sz="0" w:space="0" w:color="auto"/>
        <w:left w:val="none" w:sz="0" w:space="0" w:color="auto"/>
        <w:bottom w:val="none" w:sz="0" w:space="0" w:color="auto"/>
        <w:right w:val="none" w:sz="0" w:space="0" w:color="auto"/>
      </w:divBdr>
      <w:divsChild>
        <w:div w:id="2033648242">
          <w:marLeft w:val="480"/>
          <w:marRight w:val="0"/>
          <w:marTop w:val="0"/>
          <w:marBottom w:val="0"/>
          <w:divBdr>
            <w:top w:val="none" w:sz="0" w:space="0" w:color="auto"/>
            <w:left w:val="none" w:sz="0" w:space="0" w:color="auto"/>
            <w:bottom w:val="none" w:sz="0" w:space="0" w:color="auto"/>
            <w:right w:val="none" w:sz="0" w:space="0" w:color="auto"/>
          </w:divBdr>
        </w:div>
        <w:div w:id="1723823002">
          <w:marLeft w:val="480"/>
          <w:marRight w:val="0"/>
          <w:marTop w:val="0"/>
          <w:marBottom w:val="0"/>
          <w:divBdr>
            <w:top w:val="none" w:sz="0" w:space="0" w:color="auto"/>
            <w:left w:val="none" w:sz="0" w:space="0" w:color="auto"/>
            <w:bottom w:val="none" w:sz="0" w:space="0" w:color="auto"/>
            <w:right w:val="none" w:sz="0" w:space="0" w:color="auto"/>
          </w:divBdr>
        </w:div>
        <w:div w:id="2023624428">
          <w:marLeft w:val="480"/>
          <w:marRight w:val="0"/>
          <w:marTop w:val="0"/>
          <w:marBottom w:val="0"/>
          <w:divBdr>
            <w:top w:val="none" w:sz="0" w:space="0" w:color="auto"/>
            <w:left w:val="none" w:sz="0" w:space="0" w:color="auto"/>
            <w:bottom w:val="none" w:sz="0" w:space="0" w:color="auto"/>
            <w:right w:val="none" w:sz="0" w:space="0" w:color="auto"/>
          </w:divBdr>
        </w:div>
        <w:div w:id="251091146">
          <w:marLeft w:val="480"/>
          <w:marRight w:val="0"/>
          <w:marTop w:val="0"/>
          <w:marBottom w:val="0"/>
          <w:divBdr>
            <w:top w:val="none" w:sz="0" w:space="0" w:color="auto"/>
            <w:left w:val="none" w:sz="0" w:space="0" w:color="auto"/>
            <w:bottom w:val="none" w:sz="0" w:space="0" w:color="auto"/>
            <w:right w:val="none" w:sz="0" w:space="0" w:color="auto"/>
          </w:divBdr>
        </w:div>
        <w:div w:id="1867862177">
          <w:marLeft w:val="480"/>
          <w:marRight w:val="0"/>
          <w:marTop w:val="0"/>
          <w:marBottom w:val="0"/>
          <w:divBdr>
            <w:top w:val="none" w:sz="0" w:space="0" w:color="auto"/>
            <w:left w:val="none" w:sz="0" w:space="0" w:color="auto"/>
            <w:bottom w:val="none" w:sz="0" w:space="0" w:color="auto"/>
            <w:right w:val="none" w:sz="0" w:space="0" w:color="auto"/>
          </w:divBdr>
        </w:div>
        <w:div w:id="1191525704">
          <w:marLeft w:val="480"/>
          <w:marRight w:val="0"/>
          <w:marTop w:val="0"/>
          <w:marBottom w:val="0"/>
          <w:divBdr>
            <w:top w:val="none" w:sz="0" w:space="0" w:color="auto"/>
            <w:left w:val="none" w:sz="0" w:space="0" w:color="auto"/>
            <w:bottom w:val="none" w:sz="0" w:space="0" w:color="auto"/>
            <w:right w:val="none" w:sz="0" w:space="0" w:color="auto"/>
          </w:divBdr>
        </w:div>
        <w:div w:id="261501235">
          <w:marLeft w:val="480"/>
          <w:marRight w:val="0"/>
          <w:marTop w:val="0"/>
          <w:marBottom w:val="0"/>
          <w:divBdr>
            <w:top w:val="none" w:sz="0" w:space="0" w:color="auto"/>
            <w:left w:val="none" w:sz="0" w:space="0" w:color="auto"/>
            <w:bottom w:val="none" w:sz="0" w:space="0" w:color="auto"/>
            <w:right w:val="none" w:sz="0" w:space="0" w:color="auto"/>
          </w:divBdr>
        </w:div>
        <w:div w:id="54863306">
          <w:marLeft w:val="480"/>
          <w:marRight w:val="0"/>
          <w:marTop w:val="0"/>
          <w:marBottom w:val="0"/>
          <w:divBdr>
            <w:top w:val="none" w:sz="0" w:space="0" w:color="auto"/>
            <w:left w:val="none" w:sz="0" w:space="0" w:color="auto"/>
            <w:bottom w:val="none" w:sz="0" w:space="0" w:color="auto"/>
            <w:right w:val="none" w:sz="0" w:space="0" w:color="auto"/>
          </w:divBdr>
        </w:div>
        <w:div w:id="960645113">
          <w:marLeft w:val="480"/>
          <w:marRight w:val="0"/>
          <w:marTop w:val="0"/>
          <w:marBottom w:val="0"/>
          <w:divBdr>
            <w:top w:val="none" w:sz="0" w:space="0" w:color="auto"/>
            <w:left w:val="none" w:sz="0" w:space="0" w:color="auto"/>
            <w:bottom w:val="none" w:sz="0" w:space="0" w:color="auto"/>
            <w:right w:val="none" w:sz="0" w:space="0" w:color="auto"/>
          </w:divBdr>
        </w:div>
        <w:div w:id="747388215">
          <w:marLeft w:val="480"/>
          <w:marRight w:val="0"/>
          <w:marTop w:val="0"/>
          <w:marBottom w:val="0"/>
          <w:divBdr>
            <w:top w:val="none" w:sz="0" w:space="0" w:color="auto"/>
            <w:left w:val="none" w:sz="0" w:space="0" w:color="auto"/>
            <w:bottom w:val="none" w:sz="0" w:space="0" w:color="auto"/>
            <w:right w:val="none" w:sz="0" w:space="0" w:color="auto"/>
          </w:divBdr>
        </w:div>
        <w:div w:id="1909655608">
          <w:marLeft w:val="480"/>
          <w:marRight w:val="0"/>
          <w:marTop w:val="0"/>
          <w:marBottom w:val="0"/>
          <w:divBdr>
            <w:top w:val="none" w:sz="0" w:space="0" w:color="auto"/>
            <w:left w:val="none" w:sz="0" w:space="0" w:color="auto"/>
            <w:bottom w:val="none" w:sz="0" w:space="0" w:color="auto"/>
            <w:right w:val="none" w:sz="0" w:space="0" w:color="auto"/>
          </w:divBdr>
        </w:div>
        <w:div w:id="1216506068">
          <w:marLeft w:val="480"/>
          <w:marRight w:val="0"/>
          <w:marTop w:val="0"/>
          <w:marBottom w:val="0"/>
          <w:divBdr>
            <w:top w:val="none" w:sz="0" w:space="0" w:color="auto"/>
            <w:left w:val="none" w:sz="0" w:space="0" w:color="auto"/>
            <w:bottom w:val="none" w:sz="0" w:space="0" w:color="auto"/>
            <w:right w:val="none" w:sz="0" w:space="0" w:color="auto"/>
          </w:divBdr>
        </w:div>
        <w:div w:id="764496506">
          <w:marLeft w:val="480"/>
          <w:marRight w:val="0"/>
          <w:marTop w:val="0"/>
          <w:marBottom w:val="0"/>
          <w:divBdr>
            <w:top w:val="none" w:sz="0" w:space="0" w:color="auto"/>
            <w:left w:val="none" w:sz="0" w:space="0" w:color="auto"/>
            <w:bottom w:val="none" w:sz="0" w:space="0" w:color="auto"/>
            <w:right w:val="none" w:sz="0" w:space="0" w:color="auto"/>
          </w:divBdr>
        </w:div>
        <w:div w:id="1107845518">
          <w:marLeft w:val="480"/>
          <w:marRight w:val="0"/>
          <w:marTop w:val="0"/>
          <w:marBottom w:val="0"/>
          <w:divBdr>
            <w:top w:val="none" w:sz="0" w:space="0" w:color="auto"/>
            <w:left w:val="none" w:sz="0" w:space="0" w:color="auto"/>
            <w:bottom w:val="none" w:sz="0" w:space="0" w:color="auto"/>
            <w:right w:val="none" w:sz="0" w:space="0" w:color="auto"/>
          </w:divBdr>
        </w:div>
        <w:div w:id="972950196">
          <w:marLeft w:val="480"/>
          <w:marRight w:val="0"/>
          <w:marTop w:val="0"/>
          <w:marBottom w:val="0"/>
          <w:divBdr>
            <w:top w:val="none" w:sz="0" w:space="0" w:color="auto"/>
            <w:left w:val="none" w:sz="0" w:space="0" w:color="auto"/>
            <w:bottom w:val="none" w:sz="0" w:space="0" w:color="auto"/>
            <w:right w:val="none" w:sz="0" w:space="0" w:color="auto"/>
          </w:divBdr>
        </w:div>
        <w:div w:id="698314817">
          <w:marLeft w:val="480"/>
          <w:marRight w:val="0"/>
          <w:marTop w:val="0"/>
          <w:marBottom w:val="0"/>
          <w:divBdr>
            <w:top w:val="none" w:sz="0" w:space="0" w:color="auto"/>
            <w:left w:val="none" w:sz="0" w:space="0" w:color="auto"/>
            <w:bottom w:val="none" w:sz="0" w:space="0" w:color="auto"/>
            <w:right w:val="none" w:sz="0" w:space="0" w:color="auto"/>
          </w:divBdr>
        </w:div>
        <w:div w:id="177500599">
          <w:marLeft w:val="480"/>
          <w:marRight w:val="0"/>
          <w:marTop w:val="0"/>
          <w:marBottom w:val="0"/>
          <w:divBdr>
            <w:top w:val="none" w:sz="0" w:space="0" w:color="auto"/>
            <w:left w:val="none" w:sz="0" w:space="0" w:color="auto"/>
            <w:bottom w:val="none" w:sz="0" w:space="0" w:color="auto"/>
            <w:right w:val="none" w:sz="0" w:space="0" w:color="auto"/>
          </w:divBdr>
        </w:div>
        <w:div w:id="547188879">
          <w:marLeft w:val="480"/>
          <w:marRight w:val="0"/>
          <w:marTop w:val="0"/>
          <w:marBottom w:val="0"/>
          <w:divBdr>
            <w:top w:val="none" w:sz="0" w:space="0" w:color="auto"/>
            <w:left w:val="none" w:sz="0" w:space="0" w:color="auto"/>
            <w:bottom w:val="none" w:sz="0" w:space="0" w:color="auto"/>
            <w:right w:val="none" w:sz="0" w:space="0" w:color="auto"/>
          </w:divBdr>
        </w:div>
        <w:div w:id="887760958">
          <w:marLeft w:val="480"/>
          <w:marRight w:val="0"/>
          <w:marTop w:val="0"/>
          <w:marBottom w:val="0"/>
          <w:divBdr>
            <w:top w:val="none" w:sz="0" w:space="0" w:color="auto"/>
            <w:left w:val="none" w:sz="0" w:space="0" w:color="auto"/>
            <w:bottom w:val="none" w:sz="0" w:space="0" w:color="auto"/>
            <w:right w:val="none" w:sz="0" w:space="0" w:color="auto"/>
          </w:divBdr>
        </w:div>
        <w:div w:id="1543249461">
          <w:marLeft w:val="480"/>
          <w:marRight w:val="0"/>
          <w:marTop w:val="0"/>
          <w:marBottom w:val="0"/>
          <w:divBdr>
            <w:top w:val="none" w:sz="0" w:space="0" w:color="auto"/>
            <w:left w:val="none" w:sz="0" w:space="0" w:color="auto"/>
            <w:bottom w:val="none" w:sz="0" w:space="0" w:color="auto"/>
            <w:right w:val="none" w:sz="0" w:space="0" w:color="auto"/>
          </w:divBdr>
        </w:div>
        <w:div w:id="1729644609">
          <w:marLeft w:val="480"/>
          <w:marRight w:val="0"/>
          <w:marTop w:val="0"/>
          <w:marBottom w:val="0"/>
          <w:divBdr>
            <w:top w:val="none" w:sz="0" w:space="0" w:color="auto"/>
            <w:left w:val="none" w:sz="0" w:space="0" w:color="auto"/>
            <w:bottom w:val="none" w:sz="0" w:space="0" w:color="auto"/>
            <w:right w:val="none" w:sz="0" w:space="0" w:color="auto"/>
          </w:divBdr>
        </w:div>
        <w:div w:id="157884907">
          <w:marLeft w:val="480"/>
          <w:marRight w:val="0"/>
          <w:marTop w:val="0"/>
          <w:marBottom w:val="0"/>
          <w:divBdr>
            <w:top w:val="none" w:sz="0" w:space="0" w:color="auto"/>
            <w:left w:val="none" w:sz="0" w:space="0" w:color="auto"/>
            <w:bottom w:val="none" w:sz="0" w:space="0" w:color="auto"/>
            <w:right w:val="none" w:sz="0" w:space="0" w:color="auto"/>
          </w:divBdr>
        </w:div>
        <w:div w:id="995837770">
          <w:marLeft w:val="480"/>
          <w:marRight w:val="0"/>
          <w:marTop w:val="0"/>
          <w:marBottom w:val="0"/>
          <w:divBdr>
            <w:top w:val="none" w:sz="0" w:space="0" w:color="auto"/>
            <w:left w:val="none" w:sz="0" w:space="0" w:color="auto"/>
            <w:bottom w:val="none" w:sz="0" w:space="0" w:color="auto"/>
            <w:right w:val="none" w:sz="0" w:space="0" w:color="auto"/>
          </w:divBdr>
        </w:div>
        <w:div w:id="108159215">
          <w:marLeft w:val="480"/>
          <w:marRight w:val="0"/>
          <w:marTop w:val="0"/>
          <w:marBottom w:val="0"/>
          <w:divBdr>
            <w:top w:val="none" w:sz="0" w:space="0" w:color="auto"/>
            <w:left w:val="none" w:sz="0" w:space="0" w:color="auto"/>
            <w:bottom w:val="none" w:sz="0" w:space="0" w:color="auto"/>
            <w:right w:val="none" w:sz="0" w:space="0" w:color="auto"/>
          </w:divBdr>
        </w:div>
        <w:div w:id="1162357054">
          <w:marLeft w:val="480"/>
          <w:marRight w:val="0"/>
          <w:marTop w:val="0"/>
          <w:marBottom w:val="0"/>
          <w:divBdr>
            <w:top w:val="none" w:sz="0" w:space="0" w:color="auto"/>
            <w:left w:val="none" w:sz="0" w:space="0" w:color="auto"/>
            <w:bottom w:val="none" w:sz="0" w:space="0" w:color="auto"/>
            <w:right w:val="none" w:sz="0" w:space="0" w:color="auto"/>
          </w:divBdr>
        </w:div>
        <w:div w:id="1039937508">
          <w:marLeft w:val="480"/>
          <w:marRight w:val="0"/>
          <w:marTop w:val="0"/>
          <w:marBottom w:val="0"/>
          <w:divBdr>
            <w:top w:val="none" w:sz="0" w:space="0" w:color="auto"/>
            <w:left w:val="none" w:sz="0" w:space="0" w:color="auto"/>
            <w:bottom w:val="none" w:sz="0" w:space="0" w:color="auto"/>
            <w:right w:val="none" w:sz="0" w:space="0" w:color="auto"/>
          </w:divBdr>
        </w:div>
        <w:div w:id="1689287841">
          <w:marLeft w:val="480"/>
          <w:marRight w:val="0"/>
          <w:marTop w:val="0"/>
          <w:marBottom w:val="0"/>
          <w:divBdr>
            <w:top w:val="none" w:sz="0" w:space="0" w:color="auto"/>
            <w:left w:val="none" w:sz="0" w:space="0" w:color="auto"/>
            <w:bottom w:val="none" w:sz="0" w:space="0" w:color="auto"/>
            <w:right w:val="none" w:sz="0" w:space="0" w:color="auto"/>
          </w:divBdr>
        </w:div>
        <w:div w:id="1361470980">
          <w:marLeft w:val="480"/>
          <w:marRight w:val="0"/>
          <w:marTop w:val="0"/>
          <w:marBottom w:val="0"/>
          <w:divBdr>
            <w:top w:val="none" w:sz="0" w:space="0" w:color="auto"/>
            <w:left w:val="none" w:sz="0" w:space="0" w:color="auto"/>
            <w:bottom w:val="none" w:sz="0" w:space="0" w:color="auto"/>
            <w:right w:val="none" w:sz="0" w:space="0" w:color="auto"/>
          </w:divBdr>
        </w:div>
        <w:div w:id="989090756">
          <w:marLeft w:val="480"/>
          <w:marRight w:val="0"/>
          <w:marTop w:val="0"/>
          <w:marBottom w:val="0"/>
          <w:divBdr>
            <w:top w:val="none" w:sz="0" w:space="0" w:color="auto"/>
            <w:left w:val="none" w:sz="0" w:space="0" w:color="auto"/>
            <w:bottom w:val="none" w:sz="0" w:space="0" w:color="auto"/>
            <w:right w:val="none" w:sz="0" w:space="0" w:color="auto"/>
          </w:divBdr>
        </w:div>
        <w:div w:id="939947410">
          <w:marLeft w:val="480"/>
          <w:marRight w:val="0"/>
          <w:marTop w:val="0"/>
          <w:marBottom w:val="0"/>
          <w:divBdr>
            <w:top w:val="none" w:sz="0" w:space="0" w:color="auto"/>
            <w:left w:val="none" w:sz="0" w:space="0" w:color="auto"/>
            <w:bottom w:val="none" w:sz="0" w:space="0" w:color="auto"/>
            <w:right w:val="none" w:sz="0" w:space="0" w:color="auto"/>
          </w:divBdr>
        </w:div>
      </w:divsChild>
    </w:div>
    <w:div w:id="527334011">
      <w:bodyDiv w:val="1"/>
      <w:marLeft w:val="0"/>
      <w:marRight w:val="0"/>
      <w:marTop w:val="0"/>
      <w:marBottom w:val="0"/>
      <w:divBdr>
        <w:top w:val="none" w:sz="0" w:space="0" w:color="auto"/>
        <w:left w:val="none" w:sz="0" w:space="0" w:color="auto"/>
        <w:bottom w:val="none" w:sz="0" w:space="0" w:color="auto"/>
        <w:right w:val="none" w:sz="0" w:space="0" w:color="auto"/>
      </w:divBdr>
      <w:divsChild>
        <w:div w:id="548959377">
          <w:marLeft w:val="480"/>
          <w:marRight w:val="0"/>
          <w:marTop w:val="0"/>
          <w:marBottom w:val="0"/>
          <w:divBdr>
            <w:top w:val="none" w:sz="0" w:space="0" w:color="auto"/>
            <w:left w:val="none" w:sz="0" w:space="0" w:color="auto"/>
            <w:bottom w:val="none" w:sz="0" w:space="0" w:color="auto"/>
            <w:right w:val="none" w:sz="0" w:space="0" w:color="auto"/>
          </w:divBdr>
        </w:div>
        <w:div w:id="131338603">
          <w:marLeft w:val="480"/>
          <w:marRight w:val="0"/>
          <w:marTop w:val="0"/>
          <w:marBottom w:val="0"/>
          <w:divBdr>
            <w:top w:val="none" w:sz="0" w:space="0" w:color="auto"/>
            <w:left w:val="none" w:sz="0" w:space="0" w:color="auto"/>
            <w:bottom w:val="none" w:sz="0" w:space="0" w:color="auto"/>
            <w:right w:val="none" w:sz="0" w:space="0" w:color="auto"/>
          </w:divBdr>
        </w:div>
        <w:div w:id="1064597072">
          <w:marLeft w:val="480"/>
          <w:marRight w:val="0"/>
          <w:marTop w:val="0"/>
          <w:marBottom w:val="0"/>
          <w:divBdr>
            <w:top w:val="none" w:sz="0" w:space="0" w:color="auto"/>
            <w:left w:val="none" w:sz="0" w:space="0" w:color="auto"/>
            <w:bottom w:val="none" w:sz="0" w:space="0" w:color="auto"/>
            <w:right w:val="none" w:sz="0" w:space="0" w:color="auto"/>
          </w:divBdr>
        </w:div>
        <w:div w:id="409232105">
          <w:marLeft w:val="480"/>
          <w:marRight w:val="0"/>
          <w:marTop w:val="0"/>
          <w:marBottom w:val="0"/>
          <w:divBdr>
            <w:top w:val="none" w:sz="0" w:space="0" w:color="auto"/>
            <w:left w:val="none" w:sz="0" w:space="0" w:color="auto"/>
            <w:bottom w:val="none" w:sz="0" w:space="0" w:color="auto"/>
            <w:right w:val="none" w:sz="0" w:space="0" w:color="auto"/>
          </w:divBdr>
        </w:div>
        <w:div w:id="853618080">
          <w:marLeft w:val="480"/>
          <w:marRight w:val="0"/>
          <w:marTop w:val="0"/>
          <w:marBottom w:val="0"/>
          <w:divBdr>
            <w:top w:val="none" w:sz="0" w:space="0" w:color="auto"/>
            <w:left w:val="none" w:sz="0" w:space="0" w:color="auto"/>
            <w:bottom w:val="none" w:sz="0" w:space="0" w:color="auto"/>
            <w:right w:val="none" w:sz="0" w:space="0" w:color="auto"/>
          </w:divBdr>
        </w:div>
        <w:div w:id="1962759569">
          <w:marLeft w:val="480"/>
          <w:marRight w:val="0"/>
          <w:marTop w:val="0"/>
          <w:marBottom w:val="0"/>
          <w:divBdr>
            <w:top w:val="none" w:sz="0" w:space="0" w:color="auto"/>
            <w:left w:val="none" w:sz="0" w:space="0" w:color="auto"/>
            <w:bottom w:val="none" w:sz="0" w:space="0" w:color="auto"/>
            <w:right w:val="none" w:sz="0" w:space="0" w:color="auto"/>
          </w:divBdr>
        </w:div>
        <w:div w:id="1140266861">
          <w:marLeft w:val="480"/>
          <w:marRight w:val="0"/>
          <w:marTop w:val="0"/>
          <w:marBottom w:val="0"/>
          <w:divBdr>
            <w:top w:val="none" w:sz="0" w:space="0" w:color="auto"/>
            <w:left w:val="none" w:sz="0" w:space="0" w:color="auto"/>
            <w:bottom w:val="none" w:sz="0" w:space="0" w:color="auto"/>
            <w:right w:val="none" w:sz="0" w:space="0" w:color="auto"/>
          </w:divBdr>
        </w:div>
        <w:div w:id="754982650">
          <w:marLeft w:val="480"/>
          <w:marRight w:val="0"/>
          <w:marTop w:val="0"/>
          <w:marBottom w:val="0"/>
          <w:divBdr>
            <w:top w:val="none" w:sz="0" w:space="0" w:color="auto"/>
            <w:left w:val="none" w:sz="0" w:space="0" w:color="auto"/>
            <w:bottom w:val="none" w:sz="0" w:space="0" w:color="auto"/>
            <w:right w:val="none" w:sz="0" w:space="0" w:color="auto"/>
          </w:divBdr>
        </w:div>
        <w:div w:id="2069527359">
          <w:marLeft w:val="480"/>
          <w:marRight w:val="0"/>
          <w:marTop w:val="0"/>
          <w:marBottom w:val="0"/>
          <w:divBdr>
            <w:top w:val="none" w:sz="0" w:space="0" w:color="auto"/>
            <w:left w:val="none" w:sz="0" w:space="0" w:color="auto"/>
            <w:bottom w:val="none" w:sz="0" w:space="0" w:color="auto"/>
            <w:right w:val="none" w:sz="0" w:space="0" w:color="auto"/>
          </w:divBdr>
        </w:div>
        <w:div w:id="1239097156">
          <w:marLeft w:val="480"/>
          <w:marRight w:val="0"/>
          <w:marTop w:val="0"/>
          <w:marBottom w:val="0"/>
          <w:divBdr>
            <w:top w:val="none" w:sz="0" w:space="0" w:color="auto"/>
            <w:left w:val="none" w:sz="0" w:space="0" w:color="auto"/>
            <w:bottom w:val="none" w:sz="0" w:space="0" w:color="auto"/>
            <w:right w:val="none" w:sz="0" w:space="0" w:color="auto"/>
          </w:divBdr>
        </w:div>
        <w:div w:id="2062241163">
          <w:marLeft w:val="480"/>
          <w:marRight w:val="0"/>
          <w:marTop w:val="0"/>
          <w:marBottom w:val="0"/>
          <w:divBdr>
            <w:top w:val="none" w:sz="0" w:space="0" w:color="auto"/>
            <w:left w:val="none" w:sz="0" w:space="0" w:color="auto"/>
            <w:bottom w:val="none" w:sz="0" w:space="0" w:color="auto"/>
            <w:right w:val="none" w:sz="0" w:space="0" w:color="auto"/>
          </w:divBdr>
        </w:div>
        <w:div w:id="1748838101">
          <w:marLeft w:val="480"/>
          <w:marRight w:val="0"/>
          <w:marTop w:val="0"/>
          <w:marBottom w:val="0"/>
          <w:divBdr>
            <w:top w:val="none" w:sz="0" w:space="0" w:color="auto"/>
            <w:left w:val="none" w:sz="0" w:space="0" w:color="auto"/>
            <w:bottom w:val="none" w:sz="0" w:space="0" w:color="auto"/>
            <w:right w:val="none" w:sz="0" w:space="0" w:color="auto"/>
          </w:divBdr>
        </w:div>
        <w:div w:id="1283803222">
          <w:marLeft w:val="480"/>
          <w:marRight w:val="0"/>
          <w:marTop w:val="0"/>
          <w:marBottom w:val="0"/>
          <w:divBdr>
            <w:top w:val="none" w:sz="0" w:space="0" w:color="auto"/>
            <w:left w:val="none" w:sz="0" w:space="0" w:color="auto"/>
            <w:bottom w:val="none" w:sz="0" w:space="0" w:color="auto"/>
            <w:right w:val="none" w:sz="0" w:space="0" w:color="auto"/>
          </w:divBdr>
        </w:div>
        <w:div w:id="758331371">
          <w:marLeft w:val="480"/>
          <w:marRight w:val="0"/>
          <w:marTop w:val="0"/>
          <w:marBottom w:val="0"/>
          <w:divBdr>
            <w:top w:val="none" w:sz="0" w:space="0" w:color="auto"/>
            <w:left w:val="none" w:sz="0" w:space="0" w:color="auto"/>
            <w:bottom w:val="none" w:sz="0" w:space="0" w:color="auto"/>
            <w:right w:val="none" w:sz="0" w:space="0" w:color="auto"/>
          </w:divBdr>
        </w:div>
        <w:div w:id="1551847027">
          <w:marLeft w:val="480"/>
          <w:marRight w:val="0"/>
          <w:marTop w:val="0"/>
          <w:marBottom w:val="0"/>
          <w:divBdr>
            <w:top w:val="none" w:sz="0" w:space="0" w:color="auto"/>
            <w:left w:val="none" w:sz="0" w:space="0" w:color="auto"/>
            <w:bottom w:val="none" w:sz="0" w:space="0" w:color="auto"/>
            <w:right w:val="none" w:sz="0" w:space="0" w:color="auto"/>
          </w:divBdr>
        </w:div>
      </w:divsChild>
    </w:div>
    <w:div w:id="585385281">
      <w:bodyDiv w:val="1"/>
      <w:marLeft w:val="0"/>
      <w:marRight w:val="0"/>
      <w:marTop w:val="0"/>
      <w:marBottom w:val="0"/>
      <w:divBdr>
        <w:top w:val="none" w:sz="0" w:space="0" w:color="auto"/>
        <w:left w:val="none" w:sz="0" w:space="0" w:color="auto"/>
        <w:bottom w:val="none" w:sz="0" w:space="0" w:color="auto"/>
        <w:right w:val="none" w:sz="0" w:space="0" w:color="auto"/>
      </w:divBdr>
    </w:div>
    <w:div w:id="589241294">
      <w:bodyDiv w:val="1"/>
      <w:marLeft w:val="0"/>
      <w:marRight w:val="0"/>
      <w:marTop w:val="0"/>
      <w:marBottom w:val="0"/>
      <w:divBdr>
        <w:top w:val="none" w:sz="0" w:space="0" w:color="auto"/>
        <w:left w:val="none" w:sz="0" w:space="0" w:color="auto"/>
        <w:bottom w:val="none" w:sz="0" w:space="0" w:color="auto"/>
        <w:right w:val="none" w:sz="0" w:space="0" w:color="auto"/>
      </w:divBdr>
    </w:div>
    <w:div w:id="604265877">
      <w:bodyDiv w:val="1"/>
      <w:marLeft w:val="0"/>
      <w:marRight w:val="0"/>
      <w:marTop w:val="0"/>
      <w:marBottom w:val="0"/>
      <w:divBdr>
        <w:top w:val="none" w:sz="0" w:space="0" w:color="auto"/>
        <w:left w:val="none" w:sz="0" w:space="0" w:color="auto"/>
        <w:bottom w:val="none" w:sz="0" w:space="0" w:color="auto"/>
        <w:right w:val="none" w:sz="0" w:space="0" w:color="auto"/>
      </w:divBdr>
    </w:div>
    <w:div w:id="612902307">
      <w:bodyDiv w:val="1"/>
      <w:marLeft w:val="0"/>
      <w:marRight w:val="0"/>
      <w:marTop w:val="0"/>
      <w:marBottom w:val="0"/>
      <w:divBdr>
        <w:top w:val="none" w:sz="0" w:space="0" w:color="auto"/>
        <w:left w:val="none" w:sz="0" w:space="0" w:color="auto"/>
        <w:bottom w:val="none" w:sz="0" w:space="0" w:color="auto"/>
        <w:right w:val="none" w:sz="0" w:space="0" w:color="auto"/>
      </w:divBdr>
    </w:div>
    <w:div w:id="615257273">
      <w:bodyDiv w:val="1"/>
      <w:marLeft w:val="0"/>
      <w:marRight w:val="0"/>
      <w:marTop w:val="0"/>
      <w:marBottom w:val="0"/>
      <w:divBdr>
        <w:top w:val="none" w:sz="0" w:space="0" w:color="auto"/>
        <w:left w:val="none" w:sz="0" w:space="0" w:color="auto"/>
        <w:bottom w:val="none" w:sz="0" w:space="0" w:color="auto"/>
        <w:right w:val="none" w:sz="0" w:space="0" w:color="auto"/>
      </w:divBdr>
      <w:divsChild>
        <w:div w:id="1488664747">
          <w:marLeft w:val="480"/>
          <w:marRight w:val="0"/>
          <w:marTop w:val="0"/>
          <w:marBottom w:val="0"/>
          <w:divBdr>
            <w:top w:val="none" w:sz="0" w:space="0" w:color="auto"/>
            <w:left w:val="none" w:sz="0" w:space="0" w:color="auto"/>
            <w:bottom w:val="none" w:sz="0" w:space="0" w:color="auto"/>
            <w:right w:val="none" w:sz="0" w:space="0" w:color="auto"/>
          </w:divBdr>
        </w:div>
        <w:div w:id="456949244">
          <w:marLeft w:val="480"/>
          <w:marRight w:val="0"/>
          <w:marTop w:val="0"/>
          <w:marBottom w:val="0"/>
          <w:divBdr>
            <w:top w:val="none" w:sz="0" w:space="0" w:color="auto"/>
            <w:left w:val="none" w:sz="0" w:space="0" w:color="auto"/>
            <w:bottom w:val="none" w:sz="0" w:space="0" w:color="auto"/>
            <w:right w:val="none" w:sz="0" w:space="0" w:color="auto"/>
          </w:divBdr>
        </w:div>
        <w:div w:id="1305811940">
          <w:marLeft w:val="480"/>
          <w:marRight w:val="0"/>
          <w:marTop w:val="0"/>
          <w:marBottom w:val="0"/>
          <w:divBdr>
            <w:top w:val="none" w:sz="0" w:space="0" w:color="auto"/>
            <w:left w:val="none" w:sz="0" w:space="0" w:color="auto"/>
            <w:bottom w:val="none" w:sz="0" w:space="0" w:color="auto"/>
            <w:right w:val="none" w:sz="0" w:space="0" w:color="auto"/>
          </w:divBdr>
        </w:div>
        <w:div w:id="2107843427">
          <w:marLeft w:val="480"/>
          <w:marRight w:val="0"/>
          <w:marTop w:val="0"/>
          <w:marBottom w:val="0"/>
          <w:divBdr>
            <w:top w:val="none" w:sz="0" w:space="0" w:color="auto"/>
            <w:left w:val="none" w:sz="0" w:space="0" w:color="auto"/>
            <w:bottom w:val="none" w:sz="0" w:space="0" w:color="auto"/>
            <w:right w:val="none" w:sz="0" w:space="0" w:color="auto"/>
          </w:divBdr>
        </w:div>
        <w:div w:id="610238448">
          <w:marLeft w:val="480"/>
          <w:marRight w:val="0"/>
          <w:marTop w:val="0"/>
          <w:marBottom w:val="0"/>
          <w:divBdr>
            <w:top w:val="none" w:sz="0" w:space="0" w:color="auto"/>
            <w:left w:val="none" w:sz="0" w:space="0" w:color="auto"/>
            <w:bottom w:val="none" w:sz="0" w:space="0" w:color="auto"/>
            <w:right w:val="none" w:sz="0" w:space="0" w:color="auto"/>
          </w:divBdr>
        </w:div>
        <w:div w:id="1246958457">
          <w:marLeft w:val="480"/>
          <w:marRight w:val="0"/>
          <w:marTop w:val="0"/>
          <w:marBottom w:val="0"/>
          <w:divBdr>
            <w:top w:val="none" w:sz="0" w:space="0" w:color="auto"/>
            <w:left w:val="none" w:sz="0" w:space="0" w:color="auto"/>
            <w:bottom w:val="none" w:sz="0" w:space="0" w:color="auto"/>
            <w:right w:val="none" w:sz="0" w:space="0" w:color="auto"/>
          </w:divBdr>
        </w:div>
        <w:div w:id="101338589">
          <w:marLeft w:val="480"/>
          <w:marRight w:val="0"/>
          <w:marTop w:val="0"/>
          <w:marBottom w:val="0"/>
          <w:divBdr>
            <w:top w:val="none" w:sz="0" w:space="0" w:color="auto"/>
            <w:left w:val="none" w:sz="0" w:space="0" w:color="auto"/>
            <w:bottom w:val="none" w:sz="0" w:space="0" w:color="auto"/>
            <w:right w:val="none" w:sz="0" w:space="0" w:color="auto"/>
          </w:divBdr>
        </w:div>
        <w:div w:id="1224683595">
          <w:marLeft w:val="480"/>
          <w:marRight w:val="0"/>
          <w:marTop w:val="0"/>
          <w:marBottom w:val="0"/>
          <w:divBdr>
            <w:top w:val="none" w:sz="0" w:space="0" w:color="auto"/>
            <w:left w:val="none" w:sz="0" w:space="0" w:color="auto"/>
            <w:bottom w:val="none" w:sz="0" w:space="0" w:color="auto"/>
            <w:right w:val="none" w:sz="0" w:space="0" w:color="auto"/>
          </w:divBdr>
        </w:div>
        <w:div w:id="1072846609">
          <w:marLeft w:val="480"/>
          <w:marRight w:val="0"/>
          <w:marTop w:val="0"/>
          <w:marBottom w:val="0"/>
          <w:divBdr>
            <w:top w:val="none" w:sz="0" w:space="0" w:color="auto"/>
            <w:left w:val="none" w:sz="0" w:space="0" w:color="auto"/>
            <w:bottom w:val="none" w:sz="0" w:space="0" w:color="auto"/>
            <w:right w:val="none" w:sz="0" w:space="0" w:color="auto"/>
          </w:divBdr>
        </w:div>
        <w:div w:id="928587088">
          <w:marLeft w:val="480"/>
          <w:marRight w:val="0"/>
          <w:marTop w:val="0"/>
          <w:marBottom w:val="0"/>
          <w:divBdr>
            <w:top w:val="none" w:sz="0" w:space="0" w:color="auto"/>
            <w:left w:val="none" w:sz="0" w:space="0" w:color="auto"/>
            <w:bottom w:val="none" w:sz="0" w:space="0" w:color="auto"/>
            <w:right w:val="none" w:sz="0" w:space="0" w:color="auto"/>
          </w:divBdr>
        </w:div>
        <w:div w:id="512690262">
          <w:marLeft w:val="480"/>
          <w:marRight w:val="0"/>
          <w:marTop w:val="0"/>
          <w:marBottom w:val="0"/>
          <w:divBdr>
            <w:top w:val="none" w:sz="0" w:space="0" w:color="auto"/>
            <w:left w:val="none" w:sz="0" w:space="0" w:color="auto"/>
            <w:bottom w:val="none" w:sz="0" w:space="0" w:color="auto"/>
            <w:right w:val="none" w:sz="0" w:space="0" w:color="auto"/>
          </w:divBdr>
        </w:div>
        <w:div w:id="1490244795">
          <w:marLeft w:val="480"/>
          <w:marRight w:val="0"/>
          <w:marTop w:val="0"/>
          <w:marBottom w:val="0"/>
          <w:divBdr>
            <w:top w:val="none" w:sz="0" w:space="0" w:color="auto"/>
            <w:left w:val="none" w:sz="0" w:space="0" w:color="auto"/>
            <w:bottom w:val="none" w:sz="0" w:space="0" w:color="auto"/>
            <w:right w:val="none" w:sz="0" w:space="0" w:color="auto"/>
          </w:divBdr>
        </w:div>
        <w:div w:id="873887855">
          <w:marLeft w:val="480"/>
          <w:marRight w:val="0"/>
          <w:marTop w:val="0"/>
          <w:marBottom w:val="0"/>
          <w:divBdr>
            <w:top w:val="none" w:sz="0" w:space="0" w:color="auto"/>
            <w:left w:val="none" w:sz="0" w:space="0" w:color="auto"/>
            <w:bottom w:val="none" w:sz="0" w:space="0" w:color="auto"/>
            <w:right w:val="none" w:sz="0" w:space="0" w:color="auto"/>
          </w:divBdr>
        </w:div>
        <w:div w:id="1913540186">
          <w:marLeft w:val="480"/>
          <w:marRight w:val="0"/>
          <w:marTop w:val="0"/>
          <w:marBottom w:val="0"/>
          <w:divBdr>
            <w:top w:val="none" w:sz="0" w:space="0" w:color="auto"/>
            <w:left w:val="none" w:sz="0" w:space="0" w:color="auto"/>
            <w:bottom w:val="none" w:sz="0" w:space="0" w:color="auto"/>
            <w:right w:val="none" w:sz="0" w:space="0" w:color="auto"/>
          </w:divBdr>
        </w:div>
        <w:div w:id="1719937461">
          <w:marLeft w:val="480"/>
          <w:marRight w:val="0"/>
          <w:marTop w:val="0"/>
          <w:marBottom w:val="0"/>
          <w:divBdr>
            <w:top w:val="none" w:sz="0" w:space="0" w:color="auto"/>
            <w:left w:val="none" w:sz="0" w:space="0" w:color="auto"/>
            <w:bottom w:val="none" w:sz="0" w:space="0" w:color="auto"/>
            <w:right w:val="none" w:sz="0" w:space="0" w:color="auto"/>
          </w:divBdr>
        </w:div>
        <w:div w:id="455759815">
          <w:marLeft w:val="480"/>
          <w:marRight w:val="0"/>
          <w:marTop w:val="0"/>
          <w:marBottom w:val="0"/>
          <w:divBdr>
            <w:top w:val="none" w:sz="0" w:space="0" w:color="auto"/>
            <w:left w:val="none" w:sz="0" w:space="0" w:color="auto"/>
            <w:bottom w:val="none" w:sz="0" w:space="0" w:color="auto"/>
            <w:right w:val="none" w:sz="0" w:space="0" w:color="auto"/>
          </w:divBdr>
        </w:div>
        <w:div w:id="329523461">
          <w:marLeft w:val="480"/>
          <w:marRight w:val="0"/>
          <w:marTop w:val="0"/>
          <w:marBottom w:val="0"/>
          <w:divBdr>
            <w:top w:val="none" w:sz="0" w:space="0" w:color="auto"/>
            <w:left w:val="none" w:sz="0" w:space="0" w:color="auto"/>
            <w:bottom w:val="none" w:sz="0" w:space="0" w:color="auto"/>
            <w:right w:val="none" w:sz="0" w:space="0" w:color="auto"/>
          </w:divBdr>
        </w:div>
        <w:div w:id="1488276881">
          <w:marLeft w:val="480"/>
          <w:marRight w:val="0"/>
          <w:marTop w:val="0"/>
          <w:marBottom w:val="0"/>
          <w:divBdr>
            <w:top w:val="none" w:sz="0" w:space="0" w:color="auto"/>
            <w:left w:val="none" w:sz="0" w:space="0" w:color="auto"/>
            <w:bottom w:val="none" w:sz="0" w:space="0" w:color="auto"/>
            <w:right w:val="none" w:sz="0" w:space="0" w:color="auto"/>
          </w:divBdr>
        </w:div>
        <w:div w:id="1687445104">
          <w:marLeft w:val="480"/>
          <w:marRight w:val="0"/>
          <w:marTop w:val="0"/>
          <w:marBottom w:val="0"/>
          <w:divBdr>
            <w:top w:val="none" w:sz="0" w:space="0" w:color="auto"/>
            <w:left w:val="none" w:sz="0" w:space="0" w:color="auto"/>
            <w:bottom w:val="none" w:sz="0" w:space="0" w:color="auto"/>
            <w:right w:val="none" w:sz="0" w:space="0" w:color="auto"/>
          </w:divBdr>
        </w:div>
        <w:div w:id="448279105">
          <w:marLeft w:val="480"/>
          <w:marRight w:val="0"/>
          <w:marTop w:val="0"/>
          <w:marBottom w:val="0"/>
          <w:divBdr>
            <w:top w:val="none" w:sz="0" w:space="0" w:color="auto"/>
            <w:left w:val="none" w:sz="0" w:space="0" w:color="auto"/>
            <w:bottom w:val="none" w:sz="0" w:space="0" w:color="auto"/>
            <w:right w:val="none" w:sz="0" w:space="0" w:color="auto"/>
          </w:divBdr>
        </w:div>
        <w:div w:id="1957369444">
          <w:marLeft w:val="480"/>
          <w:marRight w:val="0"/>
          <w:marTop w:val="0"/>
          <w:marBottom w:val="0"/>
          <w:divBdr>
            <w:top w:val="none" w:sz="0" w:space="0" w:color="auto"/>
            <w:left w:val="none" w:sz="0" w:space="0" w:color="auto"/>
            <w:bottom w:val="none" w:sz="0" w:space="0" w:color="auto"/>
            <w:right w:val="none" w:sz="0" w:space="0" w:color="auto"/>
          </w:divBdr>
        </w:div>
        <w:div w:id="274867689">
          <w:marLeft w:val="480"/>
          <w:marRight w:val="0"/>
          <w:marTop w:val="0"/>
          <w:marBottom w:val="0"/>
          <w:divBdr>
            <w:top w:val="none" w:sz="0" w:space="0" w:color="auto"/>
            <w:left w:val="none" w:sz="0" w:space="0" w:color="auto"/>
            <w:bottom w:val="none" w:sz="0" w:space="0" w:color="auto"/>
            <w:right w:val="none" w:sz="0" w:space="0" w:color="auto"/>
          </w:divBdr>
        </w:div>
        <w:div w:id="1768889479">
          <w:marLeft w:val="480"/>
          <w:marRight w:val="0"/>
          <w:marTop w:val="0"/>
          <w:marBottom w:val="0"/>
          <w:divBdr>
            <w:top w:val="none" w:sz="0" w:space="0" w:color="auto"/>
            <w:left w:val="none" w:sz="0" w:space="0" w:color="auto"/>
            <w:bottom w:val="none" w:sz="0" w:space="0" w:color="auto"/>
            <w:right w:val="none" w:sz="0" w:space="0" w:color="auto"/>
          </w:divBdr>
        </w:div>
        <w:div w:id="1861233911">
          <w:marLeft w:val="480"/>
          <w:marRight w:val="0"/>
          <w:marTop w:val="0"/>
          <w:marBottom w:val="0"/>
          <w:divBdr>
            <w:top w:val="none" w:sz="0" w:space="0" w:color="auto"/>
            <w:left w:val="none" w:sz="0" w:space="0" w:color="auto"/>
            <w:bottom w:val="none" w:sz="0" w:space="0" w:color="auto"/>
            <w:right w:val="none" w:sz="0" w:space="0" w:color="auto"/>
          </w:divBdr>
        </w:div>
        <w:div w:id="283000357">
          <w:marLeft w:val="480"/>
          <w:marRight w:val="0"/>
          <w:marTop w:val="0"/>
          <w:marBottom w:val="0"/>
          <w:divBdr>
            <w:top w:val="none" w:sz="0" w:space="0" w:color="auto"/>
            <w:left w:val="none" w:sz="0" w:space="0" w:color="auto"/>
            <w:bottom w:val="none" w:sz="0" w:space="0" w:color="auto"/>
            <w:right w:val="none" w:sz="0" w:space="0" w:color="auto"/>
          </w:divBdr>
        </w:div>
        <w:div w:id="449856569">
          <w:marLeft w:val="480"/>
          <w:marRight w:val="0"/>
          <w:marTop w:val="0"/>
          <w:marBottom w:val="0"/>
          <w:divBdr>
            <w:top w:val="none" w:sz="0" w:space="0" w:color="auto"/>
            <w:left w:val="none" w:sz="0" w:space="0" w:color="auto"/>
            <w:bottom w:val="none" w:sz="0" w:space="0" w:color="auto"/>
            <w:right w:val="none" w:sz="0" w:space="0" w:color="auto"/>
          </w:divBdr>
        </w:div>
        <w:div w:id="1309820009">
          <w:marLeft w:val="480"/>
          <w:marRight w:val="0"/>
          <w:marTop w:val="0"/>
          <w:marBottom w:val="0"/>
          <w:divBdr>
            <w:top w:val="none" w:sz="0" w:space="0" w:color="auto"/>
            <w:left w:val="none" w:sz="0" w:space="0" w:color="auto"/>
            <w:bottom w:val="none" w:sz="0" w:space="0" w:color="auto"/>
            <w:right w:val="none" w:sz="0" w:space="0" w:color="auto"/>
          </w:divBdr>
        </w:div>
        <w:div w:id="68307717">
          <w:marLeft w:val="480"/>
          <w:marRight w:val="0"/>
          <w:marTop w:val="0"/>
          <w:marBottom w:val="0"/>
          <w:divBdr>
            <w:top w:val="none" w:sz="0" w:space="0" w:color="auto"/>
            <w:left w:val="none" w:sz="0" w:space="0" w:color="auto"/>
            <w:bottom w:val="none" w:sz="0" w:space="0" w:color="auto"/>
            <w:right w:val="none" w:sz="0" w:space="0" w:color="auto"/>
          </w:divBdr>
        </w:div>
        <w:div w:id="211384587">
          <w:marLeft w:val="480"/>
          <w:marRight w:val="0"/>
          <w:marTop w:val="0"/>
          <w:marBottom w:val="0"/>
          <w:divBdr>
            <w:top w:val="none" w:sz="0" w:space="0" w:color="auto"/>
            <w:left w:val="none" w:sz="0" w:space="0" w:color="auto"/>
            <w:bottom w:val="none" w:sz="0" w:space="0" w:color="auto"/>
            <w:right w:val="none" w:sz="0" w:space="0" w:color="auto"/>
          </w:divBdr>
        </w:div>
        <w:div w:id="1486317569">
          <w:marLeft w:val="480"/>
          <w:marRight w:val="0"/>
          <w:marTop w:val="0"/>
          <w:marBottom w:val="0"/>
          <w:divBdr>
            <w:top w:val="none" w:sz="0" w:space="0" w:color="auto"/>
            <w:left w:val="none" w:sz="0" w:space="0" w:color="auto"/>
            <w:bottom w:val="none" w:sz="0" w:space="0" w:color="auto"/>
            <w:right w:val="none" w:sz="0" w:space="0" w:color="auto"/>
          </w:divBdr>
        </w:div>
        <w:div w:id="185406477">
          <w:marLeft w:val="480"/>
          <w:marRight w:val="0"/>
          <w:marTop w:val="0"/>
          <w:marBottom w:val="0"/>
          <w:divBdr>
            <w:top w:val="none" w:sz="0" w:space="0" w:color="auto"/>
            <w:left w:val="none" w:sz="0" w:space="0" w:color="auto"/>
            <w:bottom w:val="none" w:sz="0" w:space="0" w:color="auto"/>
            <w:right w:val="none" w:sz="0" w:space="0" w:color="auto"/>
          </w:divBdr>
        </w:div>
        <w:div w:id="1351566505">
          <w:marLeft w:val="480"/>
          <w:marRight w:val="0"/>
          <w:marTop w:val="0"/>
          <w:marBottom w:val="0"/>
          <w:divBdr>
            <w:top w:val="none" w:sz="0" w:space="0" w:color="auto"/>
            <w:left w:val="none" w:sz="0" w:space="0" w:color="auto"/>
            <w:bottom w:val="none" w:sz="0" w:space="0" w:color="auto"/>
            <w:right w:val="none" w:sz="0" w:space="0" w:color="auto"/>
          </w:divBdr>
        </w:div>
      </w:divsChild>
    </w:div>
    <w:div w:id="621116128">
      <w:bodyDiv w:val="1"/>
      <w:marLeft w:val="0"/>
      <w:marRight w:val="0"/>
      <w:marTop w:val="0"/>
      <w:marBottom w:val="0"/>
      <w:divBdr>
        <w:top w:val="none" w:sz="0" w:space="0" w:color="auto"/>
        <w:left w:val="none" w:sz="0" w:space="0" w:color="auto"/>
        <w:bottom w:val="none" w:sz="0" w:space="0" w:color="auto"/>
        <w:right w:val="none" w:sz="0" w:space="0" w:color="auto"/>
      </w:divBdr>
      <w:divsChild>
        <w:div w:id="1638870785">
          <w:marLeft w:val="480"/>
          <w:marRight w:val="0"/>
          <w:marTop w:val="0"/>
          <w:marBottom w:val="0"/>
          <w:divBdr>
            <w:top w:val="none" w:sz="0" w:space="0" w:color="auto"/>
            <w:left w:val="none" w:sz="0" w:space="0" w:color="auto"/>
            <w:bottom w:val="none" w:sz="0" w:space="0" w:color="auto"/>
            <w:right w:val="none" w:sz="0" w:space="0" w:color="auto"/>
          </w:divBdr>
        </w:div>
        <w:div w:id="1546410651">
          <w:marLeft w:val="480"/>
          <w:marRight w:val="0"/>
          <w:marTop w:val="0"/>
          <w:marBottom w:val="0"/>
          <w:divBdr>
            <w:top w:val="none" w:sz="0" w:space="0" w:color="auto"/>
            <w:left w:val="none" w:sz="0" w:space="0" w:color="auto"/>
            <w:bottom w:val="none" w:sz="0" w:space="0" w:color="auto"/>
            <w:right w:val="none" w:sz="0" w:space="0" w:color="auto"/>
          </w:divBdr>
        </w:div>
        <w:div w:id="272135967">
          <w:marLeft w:val="480"/>
          <w:marRight w:val="0"/>
          <w:marTop w:val="0"/>
          <w:marBottom w:val="0"/>
          <w:divBdr>
            <w:top w:val="none" w:sz="0" w:space="0" w:color="auto"/>
            <w:left w:val="none" w:sz="0" w:space="0" w:color="auto"/>
            <w:bottom w:val="none" w:sz="0" w:space="0" w:color="auto"/>
            <w:right w:val="none" w:sz="0" w:space="0" w:color="auto"/>
          </w:divBdr>
        </w:div>
        <w:div w:id="13466018">
          <w:marLeft w:val="480"/>
          <w:marRight w:val="0"/>
          <w:marTop w:val="0"/>
          <w:marBottom w:val="0"/>
          <w:divBdr>
            <w:top w:val="none" w:sz="0" w:space="0" w:color="auto"/>
            <w:left w:val="none" w:sz="0" w:space="0" w:color="auto"/>
            <w:bottom w:val="none" w:sz="0" w:space="0" w:color="auto"/>
            <w:right w:val="none" w:sz="0" w:space="0" w:color="auto"/>
          </w:divBdr>
        </w:div>
        <w:div w:id="1779985656">
          <w:marLeft w:val="480"/>
          <w:marRight w:val="0"/>
          <w:marTop w:val="0"/>
          <w:marBottom w:val="0"/>
          <w:divBdr>
            <w:top w:val="none" w:sz="0" w:space="0" w:color="auto"/>
            <w:left w:val="none" w:sz="0" w:space="0" w:color="auto"/>
            <w:bottom w:val="none" w:sz="0" w:space="0" w:color="auto"/>
            <w:right w:val="none" w:sz="0" w:space="0" w:color="auto"/>
          </w:divBdr>
        </w:div>
        <w:div w:id="330989028">
          <w:marLeft w:val="480"/>
          <w:marRight w:val="0"/>
          <w:marTop w:val="0"/>
          <w:marBottom w:val="0"/>
          <w:divBdr>
            <w:top w:val="none" w:sz="0" w:space="0" w:color="auto"/>
            <w:left w:val="none" w:sz="0" w:space="0" w:color="auto"/>
            <w:bottom w:val="none" w:sz="0" w:space="0" w:color="auto"/>
            <w:right w:val="none" w:sz="0" w:space="0" w:color="auto"/>
          </w:divBdr>
        </w:div>
        <w:div w:id="1048265927">
          <w:marLeft w:val="480"/>
          <w:marRight w:val="0"/>
          <w:marTop w:val="0"/>
          <w:marBottom w:val="0"/>
          <w:divBdr>
            <w:top w:val="none" w:sz="0" w:space="0" w:color="auto"/>
            <w:left w:val="none" w:sz="0" w:space="0" w:color="auto"/>
            <w:bottom w:val="none" w:sz="0" w:space="0" w:color="auto"/>
            <w:right w:val="none" w:sz="0" w:space="0" w:color="auto"/>
          </w:divBdr>
        </w:div>
        <w:div w:id="383528816">
          <w:marLeft w:val="480"/>
          <w:marRight w:val="0"/>
          <w:marTop w:val="0"/>
          <w:marBottom w:val="0"/>
          <w:divBdr>
            <w:top w:val="none" w:sz="0" w:space="0" w:color="auto"/>
            <w:left w:val="none" w:sz="0" w:space="0" w:color="auto"/>
            <w:bottom w:val="none" w:sz="0" w:space="0" w:color="auto"/>
            <w:right w:val="none" w:sz="0" w:space="0" w:color="auto"/>
          </w:divBdr>
        </w:div>
        <w:div w:id="1630819478">
          <w:marLeft w:val="480"/>
          <w:marRight w:val="0"/>
          <w:marTop w:val="0"/>
          <w:marBottom w:val="0"/>
          <w:divBdr>
            <w:top w:val="none" w:sz="0" w:space="0" w:color="auto"/>
            <w:left w:val="none" w:sz="0" w:space="0" w:color="auto"/>
            <w:bottom w:val="none" w:sz="0" w:space="0" w:color="auto"/>
            <w:right w:val="none" w:sz="0" w:space="0" w:color="auto"/>
          </w:divBdr>
        </w:div>
        <w:div w:id="535629391">
          <w:marLeft w:val="480"/>
          <w:marRight w:val="0"/>
          <w:marTop w:val="0"/>
          <w:marBottom w:val="0"/>
          <w:divBdr>
            <w:top w:val="none" w:sz="0" w:space="0" w:color="auto"/>
            <w:left w:val="none" w:sz="0" w:space="0" w:color="auto"/>
            <w:bottom w:val="none" w:sz="0" w:space="0" w:color="auto"/>
            <w:right w:val="none" w:sz="0" w:space="0" w:color="auto"/>
          </w:divBdr>
        </w:div>
        <w:div w:id="1939408140">
          <w:marLeft w:val="480"/>
          <w:marRight w:val="0"/>
          <w:marTop w:val="0"/>
          <w:marBottom w:val="0"/>
          <w:divBdr>
            <w:top w:val="none" w:sz="0" w:space="0" w:color="auto"/>
            <w:left w:val="none" w:sz="0" w:space="0" w:color="auto"/>
            <w:bottom w:val="none" w:sz="0" w:space="0" w:color="auto"/>
            <w:right w:val="none" w:sz="0" w:space="0" w:color="auto"/>
          </w:divBdr>
        </w:div>
      </w:divsChild>
    </w:div>
    <w:div w:id="644047092">
      <w:bodyDiv w:val="1"/>
      <w:marLeft w:val="0"/>
      <w:marRight w:val="0"/>
      <w:marTop w:val="0"/>
      <w:marBottom w:val="0"/>
      <w:divBdr>
        <w:top w:val="none" w:sz="0" w:space="0" w:color="auto"/>
        <w:left w:val="none" w:sz="0" w:space="0" w:color="auto"/>
        <w:bottom w:val="none" w:sz="0" w:space="0" w:color="auto"/>
        <w:right w:val="none" w:sz="0" w:space="0" w:color="auto"/>
      </w:divBdr>
    </w:div>
    <w:div w:id="648169220">
      <w:bodyDiv w:val="1"/>
      <w:marLeft w:val="0"/>
      <w:marRight w:val="0"/>
      <w:marTop w:val="0"/>
      <w:marBottom w:val="0"/>
      <w:divBdr>
        <w:top w:val="none" w:sz="0" w:space="0" w:color="auto"/>
        <w:left w:val="none" w:sz="0" w:space="0" w:color="auto"/>
        <w:bottom w:val="none" w:sz="0" w:space="0" w:color="auto"/>
        <w:right w:val="none" w:sz="0" w:space="0" w:color="auto"/>
      </w:divBdr>
    </w:div>
    <w:div w:id="661545874">
      <w:bodyDiv w:val="1"/>
      <w:marLeft w:val="0"/>
      <w:marRight w:val="0"/>
      <w:marTop w:val="0"/>
      <w:marBottom w:val="0"/>
      <w:divBdr>
        <w:top w:val="none" w:sz="0" w:space="0" w:color="auto"/>
        <w:left w:val="none" w:sz="0" w:space="0" w:color="auto"/>
        <w:bottom w:val="none" w:sz="0" w:space="0" w:color="auto"/>
        <w:right w:val="none" w:sz="0" w:space="0" w:color="auto"/>
      </w:divBdr>
      <w:divsChild>
        <w:div w:id="257492213">
          <w:marLeft w:val="480"/>
          <w:marRight w:val="0"/>
          <w:marTop w:val="0"/>
          <w:marBottom w:val="0"/>
          <w:divBdr>
            <w:top w:val="none" w:sz="0" w:space="0" w:color="auto"/>
            <w:left w:val="none" w:sz="0" w:space="0" w:color="auto"/>
            <w:bottom w:val="none" w:sz="0" w:space="0" w:color="auto"/>
            <w:right w:val="none" w:sz="0" w:space="0" w:color="auto"/>
          </w:divBdr>
        </w:div>
        <w:div w:id="693111248">
          <w:marLeft w:val="480"/>
          <w:marRight w:val="0"/>
          <w:marTop w:val="0"/>
          <w:marBottom w:val="0"/>
          <w:divBdr>
            <w:top w:val="none" w:sz="0" w:space="0" w:color="auto"/>
            <w:left w:val="none" w:sz="0" w:space="0" w:color="auto"/>
            <w:bottom w:val="none" w:sz="0" w:space="0" w:color="auto"/>
            <w:right w:val="none" w:sz="0" w:space="0" w:color="auto"/>
          </w:divBdr>
        </w:div>
        <w:div w:id="220601400">
          <w:marLeft w:val="480"/>
          <w:marRight w:val="0"/>
          <w:marTop w:val="0"/>
          <w:marBottom w:val="0"/>
          <w:divBdr>
            <w:top w:val="none" w:sz="0" w:space="0" w:color="auto"/>
            <w:left w:val="none" w:sz="0" w:space="0" w:color="auto"/>
            <w:bottom w:val="none" w:sz="0" w:space="0" w:color="auto"/>
            <w:right w:val="none" w:sz="0" w:space="0" w:color="auto"/>
          </w:divBdr>
        </w:div>
        <w:div w:id="834537367">
          <w:marLeft w:val="480"/>
          <w:marRight w:val="0"/>
          <w:marTop w:val="0"/>
          <w:marBottom w:val="0"/>
          <w:divBdr>
            <w:top w:val="none" w:sz="0" w:space="0" w:color="auto"/>
            <w:left w:val="none" w:sz="0" w:space="0" w:color="auto"/>
            <w:bottom w:val="none" w:sz="0" w:space="0" w:color="auto"/>
            <w:right w:val="none" w:sz="0" w:space="0" w:color="auto"/>
          </w:divBdr>
        </w:div>
        <w:div w:id="1036783135">
          <w:marLeft w:val="480"/>
          <w:marRight w:val="0"/>
          <w:marTop w:val="0"/>
          <w:marBottom w:val="0"/>
          <w:divBdr>
            <w:top w:val="none" w:sz="0" w:space="0" w:color="auto"/>
            <w:left w:val="none" w:sz="0" w:space="0" w:color="auto"/>
            <w:bottom w:val="none" w:sz="0" w:space="0" w:color="auto"/>
            <w:right w:val="none" w:sz="0" w:space="0" w:color="auto"/>
          </w:divBdr>
        </w:div>
        <w:div w:id="1120613840">
          <w:marLeft w:val="480"/>
          <w:marRight w:val="0"/>
          <w:marTop w:val="0"/>
          <w:marBottom w:val="0"/>
          <w:divBdr>
            <w:top w:val="none" w:sz="0" w:space="0" w:color="auto"/>
            <w:left w:val="none" w:sz="0" w:space="0" w:color="auto"/>
            <w:bottom w:val="none" w:sz="0" w:space="0" w:color="auto"/>
            <w:right w:val="none" w:sz="0" w:space="0" w:color="auto"/>
          </w:divBdr>
        </w:div>
        <w:div w:id="225068455">
          <w:marLeft w:val="480"/>
          <w:marRight w:val="0"/>
          <w:marTop w:val="0"/>
          <w:marBottom w:val="0"/>
          <w:divBdr>
            <w:top w:val="none" w:sz="0" w:space="0" w:color="auto"/>
            <w:left w:val="none" w:sz="0" w:space="0" w:color="auto"/>
            <w:bottom w:val="none" w:sz="0" w:space="0" w:color="auto"/>
            <w:right w:val="none" w:sz="0" w:space="0" w:color="auto"/>
          </w:divBdr>
        </w:div>
      </w:divsChild>
    </w:div>
    <w:div w:id="664162277">
      <w:bodyDiv w:val="1"/>
      <w:marLeft w:val="0"/>
      <w:marRight w:val="0"/>
      <w:marTop w:val="0"/>
      <w:marBottom w:val="0"/>
      <w:divBdr>
        <w:top w:val="none" w:sz="0" w:space="0" w:color="auto"/>
        <w:left w:val="none" w:sz="0" w:space="0" w:color="auto"/>
        <w:bottom w:val="none" w:sz="0" w:space="0" w:color="auto"/>
        <w:right w:val="none" w:sz="0" w:space="0" w:color="auto"/>
      </w:divBdr>
      <w:divsChild>
        <w:div w:id="582834632">
          <w:marLeft w:val="480"/>
          <w:marRight w:val="0"/>
          <w:marTop w:val="0"/>
          <w:marBottom w:val="0"/>
          <w:divBdr>
            <w:top w:val="none" w:sz="0" w:space="0" w:color="auto"/>
            <w:left w:val="none" w:sz="0" w:space="0" w:color="auto"/>
            <w:bottom w:val="none" w:sz="0" w:space="0" w:color="auto"/>
            <w:right w:val="none" w:sz="0" w:space="0" w:color="auto"/>
          </w:divBdr>
        </w:div>
        <w:div w:id="2058888505">
          <w:marLeft w:val="480"/>
          <w:marRight w:val="0"/>
          <w:marTop w:val="0"/>
          <w:marBottom w:val="0"/>
          <w:divBdr>
            <w:top w:val="none" w:sz="0" w:space="0" w:color="auto"/>
            <w:left w:val="none" w:sz="0" w:space="0" w:color="auto"/>
            <w:bottom w:val="none" w:sz="0" w:space="0" w:color="auto"/>
            <w:right w:val="none" w:sz="0" w:space="0" w:color="auto"/>
          </w:divBdr>
        </w:div>
        <w:div w:id="458383557">
          <w:marLeft w:val="480"/>
          <w:marRight w:val="0"/>
          <w:marTop w:val="0"/>
          <w:marBottom w:val="0"/>
          <w:divBdr>
            <w:top w:val="none" w:sz="0" w:space="0" w:color="auto"/>
            <w:left w:val="none" w:sz="0" w:space="0" w:color="auto"/>
            <w:bottom w:val="none" w:sz="0" w:space="0" w:color="auto"/>
            <w:right w:val="none" w:sz="0" w:space="0" w:color="auto"/>
          </w:divBdr>
        </w:div>
        <w:div w:id="93324509">
          <w:marLeft w:val="480"/>
          <w:marRight w:val="0"/>
          <w:marTop w:val="0"/>
          <w:marBottom w:val="0"/>
          <w:divBdr>
            <w:top w:val="none" w:sz="0" w:space="0" w:color="auto"/>
            <w:left w:val="none" w:sz="0" w:space="0" w:color="auto"/>
            <w:bottom w:val="none" w:sz="0" w:space="0" w:color="auto"/>
            <w:right w:val="none" w:sz="0" w:space="0" w:color="auto"/>
          </w:divBdr>
        </w:div>
        <w:div w:id="471217723">
          <w:marLeft w:val="480"/>
          <w:marRight w:val="0"/>
          <w:marTop w:val="0"/>
          <w:marBottom w:val="0"/>
          <w:divBdr>
            <w:top w:val="none" w:sz="0" w:space="0" w:color="auto"/>
            <w:left w:val="none" w:sz="0" w:space="0" w:color="auto"/>
            <w:bottom w:val="none" w:sz="0" w:space="0" w:color="auto"/>
            <w:right w:val="none" w:sz="0" w:space="0" w:color="auto"/>
          </w:divBdr>
        </w:div>
        <w:div w:id="292711914">
          <w:marLeft w:val="480"/>
          <w:marRight w:val="0"/>
          <w:marTop w:val="0"/>
          <w:marBottom w:val="0"/>
          <w:divBdr>
            <w:top w:val="none" w:sz="0" w:space="0" w:color="auto"/>
            <w:left w:val="none" w:sz="0" w:space="0" w:color="auto"/>
            <w:bottom w:val="none" w:sz="0" w:space="0" w:color="auto"/>
            <w:right w:val="none" w:sz="0" w:space="0" w:color="auto"/>
          </w:divBdr>
        </w:div>
        <w:div w:id="1176574133">
          <w:marLeft w:val="480"/>
          <w:marRight w:val="0"/>
          <w:marTop w:val="0"/>
          <w:marBottom w:val="0"/>
          <w:divBdr>
            <w:top w:val="none" w:sz="0" w:space="0" w:color="auto"/>
            <w:left w:val="none" w:sz="0" w:space="0" w:color="auto"/>
            <w:bottom w:val="none" w:sz="0" w:space="0" w:color="auto"/>
            <w:right w:val="none" w:sz="0" w:space="0" w:color="auto"/>
          </w:divBdr>
        </w:div>
        <w:div w:id="1833175127">
          <w:marLeft w:val="480"/>
          <w:marRight w:val="0"/>
          <w:marTop w:val="0"/>
          <w:marBottom w:val="0"/>
          <w:divBdr>
            <w:top w:val="none" w:sz="0" w:space="0" w:color="auto"/>
            <w:left w:val="none" w:sz="0" w:space="0" w:color="auto"/>
            <w:bottom w:val="none" w:sz="0" w:space="0" w:color="auto"/>
            <w:right w:val="none" w:sz="0" w:space="0" w:color="auto"/>
          </w:divBdr>
        </w:div>
        <w:div w:id="1779445029">
          <w:marLeft w:val="480"/>
          <w:marRight w:val="0"/>
          <w:marTop w:val="0"/>
          <w:marBottom w:val="0"/>
          <w:divBdr>
            <w:top w:val="none" w:sz="0" w:space="0" w:color="auto"/>
            <w:left w:val="none" w:sz="0" w:space="0" w:color="auto"/>
            <w:bottom w:val="none" w:sz="0" w:space="0" w:color="auto"/>
            <w:right w:val="none" w:sz="0" w:space="0" w:color="auto"/>
          </w:divBdr>
        </w:div>
        <w:div w:id="1736780238">
          <w:marLeft w:val="480"/>
          <w:marRight w:val="0"/>
          <w:marTop w:val="0"/>
          <w:marBottom w:val="0"/>
          <w:divBdr>
            <w:top w:val="none" w:sz="0" w:space="0" w:color="auto"/>
            <w:left w:val="none" w:sz="0" w:space="0" w:color="auto"/>
            <w:bottom w:val="none" w:sz="0" w:space="0" w:color="auto"/>
            <w:right w:val="none" w:sz="0" w:space="0" w:color="auto"/>
          </w:divBdr>
        </w:div>
        <w:div w:id="1361471851">
          <w:marLeft w:val="480"/>
          <w:marRight w:val="0"/>
          <w:marTop w:val="0"/>
          <w:marBottom w:val="0"/>
          <w:divBdr>
            <w:top w:val="none" w:sz="0" w:space="0" w:color="auto"/>
            <w:left w:val="none" w:sz="0" w:space="0" w:color="auto"/>
            <w:bottom w:val="none" w:sz="0" w:space="0" w:color="auto"/>
            <w:right w:val="none" w:sz="0" w:space="0" w:color="auto"/>
          </w:divBdr>
        </w:div>
        <w:div w:id="1576357320">
          <w:marLeft w:val="480"/>
          <w:marRight w:val="0"/>
          <w:marTop w:val="0"/>
          <w:marBottom w:val="0"/>
          <w:divBdr>
            <w:top w:val="none" w:sz="0" w:space="0" w:color="auto"/>
            <w:left w:val="none" w:sz="0" w:space="0" w:color="auto"/>
            <w:bottom w:val="none" w:sz="0" w:space="0" w:color="auto"/>
            <w:right w:val="none" w:sz="0" w:space="0" w:color="auto"/>
          </w:divBdr>
        </w:div>
        <w:div w:id="435752587">
          <w:marLeft w:val="480"/>
          <w:marRight w:val="0"/>
          <w:marTop w:val="0"/>
          <w:marBottom w:val="0"/>
          <w:divBdr>
            <w:top w:val="none" w:sz="0" w:space="0" w:color="auto"/>
            <w:left w:val="none" w:sz="0" w:space="0" w:color="auto"/>
            <w:bottom w:val="none" w:sz="0" w:space="0" w:color="auto"/>
            <w:right w:val="none" w:sz="0" w:space="0" w:color="auto"/>
          </w:divBdr>
        </w:div>
        <w:div w:id="2080441275">
          <w:marLeft w:val="480"/>
          <w:marRight w:val="0"/>
          <w:marTop w:val="0"/>
          <w:marBottom w:val="0"/>
          <w:divBdr>
            <w:top w:val="none" w:sz="0" w:space="0" w:color="auto"/>
            <w:left w:val="none" w:sz="0" w:space="0" w:color="auto"/>
            <w:bottom w:val="none" w:sz="0" w:space="0" w:color="auto"/>
            <w:right w:val="none" w:sz="0" w:space="0" w:color="auto"/>
          </w:divBdr>
        </w:div>
        <w:div w:id="794906786">
          <w:marLeft w:val="480"/>
          <w:marRight w:val="0"/>
          <w:marTop w:val="0"/>
          <w:marBottom w:val="0"/>
          <w:divBdr>
            <w:top w:val="none" w:sz="0" w:space="0" w:color="auto"/>
            <w:left w:val="none" w:sz="0" w:space="0" w:color="auto"/>
            <w:bottom w:val="none" w:sz="0" w:space="0" w:color="auto"/>
            <w:right w:val="none" w:sz="0" w:space="0" w:color="auto"/>
          </w:divBdr>
        </w:div>
        <w:div w:id="2129859571">
          <w:marLeft w:val="480"/>
          <w:marRight w:val="0"/>
          <w:marTop w:val="0"/>
          <w:marBottom w:val="0"/>
          <w:divBdr>
            <w:top w:val="none" w:sz="0" w:space="0" w:color="auto"/>
            <w:left w:val="none" w:sz="0" w:space="0" w:color="auto"/>
            <w:bottom w:val="none" w:sz="0" w:space="0" w:color="auto"/>
            <w:right w:val="none" w:sz="0" w:space="0" w:color="auto"/>
          </w:divBdr>
        </w:div>
        <w:div w:id="1670206961">
          <w:marLeft w:val="480"/>
          <w:marRight w:val="0"/>
          <w:marTop w:val="0"/>
          <w:marBottom w:val="0"/>
          <w:divBdr>
            <w:top w:val="none" w:sz="0" w:space="0" w:color="auto"/>
            <w:left w:val="none" w:sz="0" w:space="0" w:color="auto"/>
            <w:bottom w:val="none" w:sz="0" w:space="0" w:color="auto"/>
            <w:right w:val="none" w:sz="0" w:space="0" w:color="auto"/>
          </w:divBdr>
        </w:div>
      </w:divsChild>
    </w:div>
    <w:div w:id="664934674">
      <w:bodyDiv w:val="1"/>
      <w:marLeft w:val="0"/>
      <w:marRight w:val="0"/>
      <w:marTop w:val="0"/>
      <w:marBottom w:val="0"/>
      <w:divBdr>
        <w:top w:val="none" w:sz="0" w:space="0" w:color="auto"/>
        <w:left w:val="none" w:sz="0" w:space="0" w:color="auto"/>
        <w:bottom w:val="none" w:sz="0" w:space="0" w:color="auto"/>
        <w:right w:val="none" w:sz="0" w:space="0" w:color="auto"/>
      </w:divBdr>
    </w:div>
    <w:div w:id="665593537">
      <w:bodyDiv w:val="1"/>
      <w:marLeft w:val="0"/>
      <w:marRight w:val="0"/>
      <w:marTop w:val="0"/>
      <w:marBottom w:val="0"/>
      <w:divBdr>
        <w:top w:val="none" w:sz="0" w:space="0" w:color="auto"/>
        <w:left w:val="none" w:sz="0" w:space="0" w:color="auto"/>
        <w:bottom w:val="none" w:sz="0" w:space="0" w:color="auto"/>
        <w:right w:val="none" w:sz="0" w:space="0" w:color="auto"/>
      </w:divBdr>
      <w:divsChild>
        <w:div w:id="520358949">
          <w:marLeft w:val="480"/>
          <w:marRight w:val="0"/>
          <w:marTop w:val="0"/>
          <w:marBottom w:val="0"/>
          <w:divBdr>
            <w:top w:val="none" w:sz="0" w:space="0" w:color="auto"/>
            <w:left w:val="none" w:sz="0" w:space="0" w:color="auto"/>
            <w:bottom w:val="none" w:sz="0" w:space="0" w:color="auto"/>
            <w:right w:val="none" w:sz="0" w:space="0" w:color="auto"/>
          </w:divBdr>
        </w:div>
        <w:div w:id="1679573171">
          <w:marLeft w:val="480"/>
          <w:marRight w:val="0"/>
          <w:marTop w:val="0"/>
          <w:marBottom w:val="0"/>
          <w:divBdr>
            <w:top w:val="none" w:sz="0" w:space="0" w:color="auto"/>
            <w:left w:val="none" w:sz="0" w:space="0" w:color="auto"/>
            <w:bottom w:val="none" w:sz="0" w:space="0" w:color="auto"/>
            <w:right w:val="none" w:sz="0" w:space="0" w:color="auto"/>
          </w:divBdr>
        </w:div>
        <w:div w:id="524176743">
          <w:marLeft w:val="480"/>
          <w:marRight w:val="0"/>
          <w:marTop w:val="0"/>
          <w:marBottom w:val="0"/>
          <w:divBdr>
            <w:top w:val="none" w:sz="0" w:space="0" w:color="auto"/>
            <w:left w:val="none" w:sz="0" w:space="0" w:color="auto"/>
            <w:bottom w:val="none" w:sz="0" w:space="0" w:color="auto"/>
            <w:right w:val="none" w:sz="0" w:space="0" w:color="auto"/>
          </w:divBdr>
        </w:div>
        <w:div w:id="1987582857">
          <w:marLeft w:val="480"/>
          <w:marRight w:val="0"/>
          <w:marTop w:val="0"/>
          <w:marBottom w:val="0"/>
          <w:divBdr>
            <w:top w:val="none" w:sz="0" w:space="0" w:color="auto"/>
            <w:left w:val="none" w:sz="0" w:space="0" w:color="auto"/>
            <w:bottom w:val="none" w:sz="0" w:space="0" w:color="auto"/>
            <w:right w:val="none" w:sz="0" w:space="0" w:color="auto"/>
          </w:divBdr>
        </w:div>
        <w:div w:id="1974215423">
          <w:marLeft w:val="480"/>
          <w:marRight w:val="0"/>
          <w:marTop w:val="0"/>
          <w:marBottom w:val="0"/>
          <w:divBdr>
            <w:top w:val="none" w:sz="0" w:space="0" w:color="auto"/>
            <w:left w:val="none" w:sz="0" w:space="0" w:color="auto"/>
            <w:bottom w:val="none" w:sz="0" w:space="0" w:color="auto"/>
            <w:right w:val="none" w:sz="0" w:space="0" w:color="auto"/>
          </w:divBdr>
        </w:div>
        <w:div w:id="495724666">
          <w:marLeft w:val="480"/>
          <w:marRight w:val="0"/>
          <w:marTop w:val="0"/>
          <w:marBottom w:val="0"/>
          <w:divBdr>
            <w:top w:val="none" w:sz="0" w:space="0" w:color="auto"/>
            <w:left w:val="none" w:sz="0" w:space="0" w:color="auto"/>
            <w:bottom w:val="none" w:sz="0" w:space="0" w:color="auto"/>
            <w:right w:val="none" w:sz="0" w:space="0" w:color="auto"/>
          </w:divBdr>
        </w:div>
        <w:div w:id="1663312659">
          <w:marLeft w:val="480"/>
          <w:marRight w:val="0"/>
          <w:marTop w:val="0"/>
          <w:marBottom w:val="0"/>
          <w:divBdr>
            <w:top w:val="none" w:sz="0" w:space="0" w:color="auto"/>
            <w:left w:val="none" w:sz="0" w:space="0" w:color="auto"/>
            <w:bottom w:val="none" w:sz="0" w:space="0" w:color="auto"/>
            <w:right w:val="none" w:sz="0" w:space="0" w:color="auto"/>
          </w:divBdr>
        </w:div>
        <w:div w:id="436100902">
          <w:marLeft w:val="480"/>
          <w:marRight w:val="0"/>
          <w:marTop w:val="0"/>
          <w:marBottom w:val="0"/>
          <w:divBdr>
            <w:top w:val="none" w:sz="0" w:space="0" w:color="auto"/>
            <w:left w:val="none" w:sz="0" w:space="0" w:color="auto"/>
            <w:bottom w:val="none" w:sz="0" w:space="0" w:color="auto"/>
            <w:right w:val="none" w:sz="0" w:space="0" w:color="auto"/>
          </w:divBdr>
        </w:div>
        <w:div w:id="1659964944">
          <w:marLeft w:val="480"/>
          <w:marRight w:val="0"/>
          <w:marTop w:val="0"/>
          <w:marBottom w:val="0"/>
          <w:divBdr>
            <w:top w:val="none" w:sz="0" w:space="0" w:color="auto"/>
            <w:left w:val="none" w:sz="0" w:space="0" w:color="auto"/>
            <w:bottom w:val="none" w:sz="0" w:space="0" w:color="auto"/>
            <w:right w:val="none" w:sz="0" w:space="0" w:color="auto"/>
          </w:divBdr>
        </w:div>
        <w:div w:id="45421379">
          <w:marLeft w:val="480"/>
          <w:marRight w:val="0"/>
          <w:marTop w:val="0"/>
          <w:marBottom w:val="0"/>
          <w:divBdr>
            <w:top w:val="none" w:sz="0" w:space="0" w:color="auto"/>
            <w:left w:val="none" w:sz="0" w:space="0" w:color="auto"/>
            <w:bottom w:val="none" w:sz="0" w:space="0" w:color="auto"/>
            <w:right w:val="none" w:sz="0" w:space="0" w:color="auto"/>
          </w:divBdr>
        </w:div>
        <w:div w:id="129635205">
          <w:marLeft w:val="480"/>
          <w:marRight w:val="0"/>
          <w:marTop w:val="0"/>
          <w:marBottom w:val="0"/>
          <w:divBdr>
            <w:top w:val="none" w:sz="0" w:space="0" w:color="auto"/>
            <w:left w:val="none" w:sz="0" w:space="0" w:color="auto"/>
            <w:bottom w:val="none" w:sz="0" w:space="0" w:color="auto"/>
            <w:right w:val="none" w:sz="0" w:space="0" w:color="auto"/>
          </w:divBdr>
        </w:div>
        <w:div w:id="1348368703">
          <w:marLeft w:val="480"/>
          <w:marRight w:val="0"/>
          <w:marTop w:val="0"/>
          <w:marBottom w:val="0"/>
          <w:divBdr>
            <w:top w:val="none" w:sz="0" w:space="0" w:color="auto"/>
            <w:left w:val="none" w:sz="0" w:space="0" w:color="auto"/>
            <w:bottom w:val="none" w:sz="0" w:space="0" w:color="auto"/>
            <w:right w:val="none" w:sz="0" w:space="0" w:color="auto"/>
          </w:divBdr>
        </w:div>
        <w:div w:id="382482077">
          <w:marLeft w:val="480"/>
          <w:marRight w:val="0"/>
          <w:marTop w:val="0"/>
          <w:marBottom w:val="0"/>
          <w:divBdr>
            <w:top w:val="none" w:sz="0" w:space="0" w:color="auto"/>
            <w:left w:val="none" w:sz="0" w:space="0" w:color="auto"/>
            <w:bottom w:val="none" w:sz="0" w:space="0" w:color="auto"/>
            <w:right w:val="none" w:sz="0" w:space="0" w:color="auto"/>
          </w:divBdr>
        </w:div>
        <w:div w:id="1269972784">
          <w:marLeft w:val="480"/>
          <w:marRight w:val="0"/>
          <w:marTop w:val="0"/>
          <w:marBottom w:val="0"/>
          <w:divBdr>
            <w:top w:val="none" w:sz="0" w:space="0" w:color="auto"/>
            <w:left w:val="none" w:sz="0" w:space="0" w:color="auto"/>
            <w:bottom w:val="none" w:sz="0" w:space="0" w:color="auto"/>
            <w:right w:val="none" w:sz="0" w:space="0" w:color="auto"/>
          </w:divBdr>
        </w:div>
        <w:div w:id="821847269">
          <w:marLeft w:val="480"/>
          <w:marRight w:val="0"/>
          <w:marTop w:val="0"/>
          <w:marBottom w:val="0"/>
          <w:divBdr>
            <w:top w:val="none" w:sz="0" w:space="0" w:color="auto"/>
            <w:left w:val="none" w:sz="0" w:space="0" w:color="auto"/>
            <w:bottom w:val="none" w:sz="0" w:space="0" w:color="auto"/>
            <w:right w:val="none" w:sz="0" w:space="0" w:color="auto"/>
          </w:divBdr>
        </w:div>
        <w:div w:id="1031765076">
          <w:marLeft w:val="480"/>
          <w:marRight w:val="0"/>
          <w:marTop w:val="0"/>
          <w:marBottom w:val="0"/>
          <w:divBdr>
            <w:top w:val="none" w:sz="0" w:space="0" w:color="auto"/>
            <w:left w:val="none" w:sz="0" w:space="0" w:color="auto"/>
            <w:bottom w:val="none" w:sz="0" w:space="0" w:color="auto"/>
            <w:right w:val="none" w:sz="0" w:space="0" w:color="auto"/>
          </w:divBdr>
        </w:div>
        <w:div w:id="1642074676">
          <w:marLeft w:val="480"/>
          <w:marRight w:val="0"/>
          <w:marTop w:val="0"/>
          <w:marBottom w:val="0"/>
          <w:divBdr>
            <w:top w:val="none" w:sz="0" w:space="0" w:color="auto"/>
            <w:left w:val="none" w:sz="0" w:space="0" w:color="auto"/>
            <w:bottom w:val="none" w:sz="0" w:space="0" w:color="auto"/>
            <w:right w:val="none" w:sz="0" w:space="0" w:color="auto"/>
          </w:divBdr>
        </w:div>
        <w:div w:id="1573537474">
          <w:marLeft w:val="480"/>
          <w:marRight w:val="0"/>
          <w:marTop w:val="0"/>
          <w:marBottom w:val="0"/>
          <w:divBdr>
            <w:top w:val="none" w:sz="0" w:space="0" w:color="auto"/>
            <w:left w:val="none" w:sz="0" w:space="0" w:color="auto"/>
            <w:bottom w:val="none" w:sz="0" w:space="0" w:color="auto"/>
            <w:right w:val="none" w:sz="0" w:space="0" w:color="auto"/>
          </w:divBdr>
        </w:div>
        <w:div w:id="216480340">
          <w:marLeft w:val="480"/>
          <w:marRight w:val="0"/>
          <w:marTop w:val="0"/>
          <w:marBottom w:val="0"/>
          <w:divBdr>
            <w:top w:val="none" w:sz="0" w:space="0" w:color="auto"/>
            <w:left w:val="none" w:sz="0" w:space="0" w:color="auto"/>
            <w:bottom w:val="none" w:sz="0" w:space="0" w:color="auto"/>
            <w:right w:val="none" w:sz="0" w:space="0" w:color="auto"/>
          </w:divBdr>
        </w:div>
        <w:div w:id="1412504353">
          <w:marLeft w:val="480"/>
          <w:marRight w:val="0"/>
          <w:marTop w:val="0"/>
          <w:marBottom w:val="0"/>
          <w:divBdr>
            <w:top w:val="none" w:sz="0" w:space="0" w:color="auto"/>
            <w:left w:val="none" w:sz="0" w:space="0" w:color="auto"/>
            <w:bottom w:val="none" w:sz="0" w:space="0" w:color="auto"/>
            <w:right w:val="none" w:sz="0" w:space="0" w:color="auto"/>
          </w:divBdr>
        </w:div>
        <w:div w:id="1074159642">
          <w:marLeft w:val="480"/>
          <w:marRight w:val="0"/>
          <w:marTop w:val="0"/>
          <w:marBottom w:val="0"/>
          <w:divBdr>
            <w:top w:val="none" w:sz="0" w:space="0" w:color="auto"/>
            <w:left w:val="none" w:sz="0" w:space="0" w:color="auto"/>
            <w:bottom w:val="none" w:sz="0" w:space="0" w:color="auto"/>
            <w:right w:val="none" w:sz="0" w:space="0" w:color="auto"/>
          </w:divBdr>
        </w:div>
        <w:div w:id="1578590380">
          <w:marLeft w:val="480"/>
          <w:marRight w:val="0"/>
          <w:marTop w:val="0"/>
          <w:marBottom w:val="0"/>
          <w:divBdr>
            <w:top w:val="none" w:sz="0" w:space="0" w:color="auto"/>
            <w:left w:val="none" w:sz="0" w:space="0" w:color="auto"/>
            <w:bottom w:val="none" w:sz="0" w:space="0" w:color="auto"/>
            <w:right w:val="none" w:sz="0" w:space="0" w:color="auto"/>
          </w:divBdr>
        </w:div>
        <w:div w:id="1366172477">
          <w:marLeft w:val="480"/>
          <w:marRight w:val="0"/>
          <w:marTop w:val="0"/>
          <w:marBottom w:val="0"/>
          <w:divBdr>
            <w:top w:val="none" w:sz="0" w:space="0" w:color="auto"/>
            <w:left w:val="none" w:sz="0" w:space="0" w:color="auto"/>
            <w:bottom w:val="none" w:sz="0" w:space="0" w:color="auto"/>
            <w:right w:val="none" w:sz="0" w:space="0" w:color="auto"/>
          </w:divBdr>
        </w:div>
        <w:div w:id="1666591050">
          <w:marLeft w:val="480"/>
          <w:marRight w:val="0"/>
          <w:marTop w:val="0"/>
          <w:marBottom w:val="0"/>
          <w:divBdr>
            <w:top w:val="none" w:sz="0" w:space="0" w:color="auto"/>
            <w:left w:val="none" w:sz="0" w:space="0" w:color="auto"/>
            <w:bottom w:val="none" w:sz="0" w:space="0" w:color="auto"/>
            <w:right w:val="none" w:sz="0" w:space="0" w:color="auto"/>
          </w:divBdr>
        </w:div>
        <w:div w:id="3746799">
          <w:marLeft w:val="480"/>
          <w:marRight w:val="0"/>
          <w:marTop w:val="0"/>
          <w:marBottom w:val="0"/>
          <w:divBdr>
            <w:top w:val="none" w:sz="0" w:space="0" w:color="auto"/>
            <w:left w:val="none" w:sz="0" w:space="0" w:color="auto"/>
            <w:bottom w:val="none" w:sz="0" w:space="0" w:color="auto"/>
            <w:right w:val="none" w:sz="0" w:space="0" w:color="auto"/>
          </w:divBdr>
        </w:div>
        <w:div w:id="276911471">
          <w:marLeft w:val="480"/>
          <w:marRight w:val="0"/>
          <w:marTop w:val="0"/>
          <w:marBottom w:val="0"/>
          <w:divBdr>
            <w:top w:val="none" w:sz="0" w:space="0" w:color="auto"/>
            <w:left w:val="none" w:sz="0" w:space="0" w:color="auto"/>
            <w:bottom w:val="none" w:sz="0" w:space="0" w:color="auto"/>
            <w:right w:val="none" w:sz="0" w:space="0" w:color="auto"/>
          </w:divBdr>
        </w:div>
        <w:div w:id="616834050">
          <w:marLeft w:val="480"/>
          <w:marRight w:val="0"/>
          <w:marTop w:val="0"/>
          <w:marBottom w:val="0"/>
          <w:divBdr>
            <w:top w:val="none" w:sz="0" w:space="0" w:color="auto"/>
            <w:left w:val="none" w:sz="0" w:space="0" w:color="auto"/>
            <w:bottom w:val="none" w:sz="0" w:space="0" w:color="auto"/>
            <w:right w:val="none" w:sz="0" w:space="0" w:color="auto"/>
          </w:divBdr>
        </w:div>
        <w:div w:id="109861224">
          <w:marLeft w:val="480"/>
          <w:marRight w:val="0"/>
          <w:marTop w:val="0"/>
          <w:marBottom w:val="0"/>
          <w:divBdr>
            <w:top w:val="none" w:sz="0" w:space="0" w:color="auto"/>
            <w:left w:val="none" w:sz="0" w:space="0" w:color="auto"/>
            <w:bottom w:val="none" w:sz="0" w:space="0" w:color="auto"/>
            <w:right w:val="none" w:sz="0" w:space="0" w:color="auto"/>
          </w:divBdr>
        </w:div>
        <w:div w:id="227613860">
          <w:marLeft w:val="480"/>
          <w:marRight w:val="0"/>
          <w:marTop w:val="0"/>
          <w:marBottom w:val="0"/>
          <w:divBdr>
            <w:top w:val="none" w:sz="0" w:space="0" w:color="auto"/>
            <w:left w:val="none" w:sz="0" w:space="0" w:color="auto"/>
            <w:bottom w:val="none" w:sz="0" w:space="0" w:color="auto"/>
            <w:right w:val="none" w:sz="0" w:space="0" w:color="auto"/>
          </w:divBdr>
        </w:div>
        <w:div w:id="1128663326">
          <w:marLeft w:val="480"/>
          <w:marRight w:val="0"/>
          <w:marTop w:val="0"/>
          <w:marBottom w:val="0"/>
          <w:divBdr>
            <w:top w:val="none" w:sz="0" w:space="0" w:color="auto"/>
            <w:left w:val="none" w:sz="0" w:space="0" w:color="auto"/>
            <w:bottom w:val="none" w:sz="0" w:space="0" w:color="auto"/>
            <w:right w:val="none" w:sz="0" w:space="0" w:color="auto"/>
          </w:divBdr>
        </w:div>
        <w:div w:id="1470974105">
          <w:marLeft w:val="480"/>
          <w:marRight w:val="0"/>
          <w:marTop w:val="0"/>
          <w:marBottom w:val="0"/>
          <w:divBdr>
            <w:top w:val="none" w:sz="0" w:space="0" w:color="auto"/>
            <w:left w:val="none" w:sz="0" w:space="0" w:color="auto"/>
            <w:bottom w:val="none" w:sz="0" w:space="0" w:color="auto"/>
            <w:right w:val="none" w:sz="0" w:space="0" w:color="auto"/>
          </w:divBdr>
        </w:div>
        <w:div w:id="877015287">
          <w:marLeft w:val="480"/>
          <w:marRight w:val="0"/>
          <w:marTop w:val="0"/>
          <w:marBottom w:val="0"/>
          <w:divBdr>
            <w:top w:val="none" w:sz="0" w:space="0" w:color="auto"/>
            <w:left w:val="none" w:sz="0" w:space="0" w:color="auto"/>
            <w:bottom w:val="none" w:sz="0" w:space="0" w:color="auto"/>
            <w:right w:val="none" w:sz="0" w:space="0" w:color="auto"/>
          </w:divBdr>
        </w:div>
        <w:div w:id="86392174">
          <w:marLeft w:val="480"/>
          <w:marRight w:val="0"/>
          <w:marTop w:val="0"/>
          <w:marBottom w:val="0"/>
          <w:divBdr>
            <w:top w:val="none" w:sz="0" w:space="0" w:color="auto"/>
            <w:left w:val="none" w:sz="0" w:space="0" w:color="auto"/>
            <w:bottom w:val="none" w:sz="0" w:space="0" w:color="auto"/>
            <w:right w:val="none" w:sz="0" w:space="0" w:color="auto"/>
          </w:divBdr>
        </w:div>
        <w:div w:id="1313170671">
          <w:marLeft w:val="480"/>
          <w:marRight w:val="0"/>
          <w:marTop w:val="0"/>
          <w:marBottom w:val="0"/>
          <w:divBdr>
            <w:top w:val="none" w:sz="0" w:space="0" w:color="auto"/>
            <w:left w:val="none" w:sz="0" w:space="0" w:color="auto"/>
            <w:bottom w:val="none" w:sz="0" w:space="0" w:color="auto"/>
            <w:right w:val="none" w:sz="0" w:space="0" w:color="auto"/>
          </w:divBdr>
        </w:div>
        <w:div w:id="1109273281">
          <w:marLeft w:val="480"/>
          <w:marRight w:val="0"/>
          <w:marTop w:val="0"/>
          <w:marBottom w:val="0"/>
          <w:divBdr>
            <w:top w:val="none" w:sz="0" w:space="0" w:color="auto"/>
            <w:left w:val="none" w:sz="0" w:space="0" w:color="auto"/>
            <w:bottom w:val="none" w:sz="0" w:space="0" w:color="auto"/>
            <w:right w:val="none" w:sz="0" w:space="0" w:color="auto"/>
          </w:divBdr>
        </w:div>
        <w:div w:id="1382248015">
          <w:marLeft w:val="480"/>
          <w:marRight w:val="0"/>
          <w:marTop w:val="0"/>
          <w:marBottom w:val="0"/>
          <w:divBdr>
            <w:top w:val="none" w:sz="0" w:space="0" w:color="auto"/>
            <w:left w:val="none" w:sz="0" w:space="0" w:color="auto"/>
            <w:bottom w:val="none" w:sz="0" w:space="0" w:color="auto"/>
            <w:right w:val="none" w:sz="0" w:space="0" w:color="auto"/>
          </w:divBdr>
        </w:div>
        <w:div w:id="1969161934">
          <w:marLeft w:val="480"/>
          <w:marRight w:val="0"/>
          <w:marTop w:val="0"/>
          <w:marBottom w:val="0"/>
          <w:divBdr>
            <w:top w:val="none" w:sz="0" w:space="0" w:color="auto"/>
            <w:left w:val="none" w:sz="0" w:space="0" w:color="auto"/>
            <w:bottom w:val="none" w:sz="0" w:space="0" w:color="auto"/>
            <w:right w:val="none" w:sz="0" w:space="0" w:color="auto"/>
          </w:divBdr>
        </w:div>
        <w:div w:id="580214041">
          <w:marLeft w:val="480"/>
          <w:marRight w:val="0"/>
          <w:marTop w:val="0"/>
          <w:marBottom w:val="0"/>
          <w:divBdr>
            <w:top w:val="none" w:sz="0" w:space="0" w:color="auto"/>
            <w:left w:val="none" w:sz="0" w:space="0" w:color="auto"/>
            <w:bottom w:val="none" w:sz="0" w:space="0" w:color="auto"/>
            <w:right w:val="none" w:sz="0" w:space="0" w:color="auto"/>
          </w:divBdr>
        </w:div>
      </w:divsChild>
    </w:div>
    <w:div w:id="670908025">
      <w:bodyDiv w:val="1"/>
      <w:marLeft w:val="0"/>
      <w:marRight w:val="0"/>
      <w:marTop w:val="0"/>
      <w:marBottom w:val="0"/>
      <w:divBdr>
        <w:top w:val="none" w:sz="0" w:space="0" w:color="auto"/>
        <w:left w:val="none" w:sz="0" w:space="0" w:color="auto"/>
        <w:bottom w:val="none" w:sz="0" w:space="0" w:color="auto"/>
        <w:right w:val="none" w:sz="0" w:space="0" w:color="auto"/>
      </w:divBdr>
      <w:divsChild>
        <w:div w:id="956910838">
          <w:marLeft w:val="480"/>
          <w:marRight w:val="0"/>
          <w:marTop w:val="0"/>
          <w:marBottom w:val="0"/>
          <w:divBdr>
            <w:top w:val="none" w:sz="0" w:space="0" w:color="auto"/>
            <w:left w:val="none" w:sz="0" w:space="0" w:color="auto"/>
            <w:bottom w:val="none" w:sz="0" w:space="0" w:color="auto"/>
            <w:right w:val="none" w:sz="0" w:space="0" w:color="auto"/>
          </w:divBdr>
        </w:div>
        <w:div w:id="427121475">
          <w:marLeft w:val="480"/>
          <w:marRight w:val="0"/>
          <w:marTop w:val="0"/>
          <w:marBottom w:val="0"/>
          <w:divBdr>
            <w:top w:val="none" w:sz="0" w:space="0" w:color="auto"/>
            <w:left w:val="none" w:sz="0" w:space="0" w:color="auto"/>
            <w:bottom w:val="none" w:sz="0" w:space="0" w:color="auto"/>
            <w:right w:val="none" w:sz="0" w:space="0" w:color="auto"/>
          </w:divBdr>
        </w:div>
        <w:div w:id="1292325356">
          <w:marLeft w:val="480"/>
          <w:marRight w:val="0"/>
          <w:marTop w:val="0"/>
          <w:marBottom w:val="0"/>
          <w:divBdr>
            <w:top w:val="none" w:sz="0" w:space="0" w:color="auto"/>
            <w:left w:val="none" w:sz="0" w:space="0" w:color="auto"/>
            <w:bottom w:val="none" w:sz="0" w:space="0" w:color="auto"/>
            <w:right w:val="none" w:sz="0" w:space="0" w:color="auto"/>
          </w:divBdr>
        </w:div>
        <w:div w:id="1975401583">
          <w:marLeft w:val="480"/>
          <w:marRight w:val="0"/>
          <w:marTop w:val="0"/>
          <w:marBottom w:val="0"/>
          <w:divBdr>
            <w:top w:val="none" w:sz="0" w:space="0" w:color="auto"/>
            <w:left w:val="none" w:sz="0" w:space="0" w:color="auto"/>
            <w:bottom w:val="none" w:sz="0" w:space="0" w:color="auto"/>
            <w:right w:val="none" w:sz="0" w:space="0" w:color="auto"/>
          </w:divBdr>
        </w:div>
        <w:div w:id="13269053">
          <w:marLeft w:val="480"/>
          <w:marRight w:val="0"/>
          <w:marTop w:val="0"/>
          <w:marBottom w:val="0"/>
          <w:divBdr>
            <w:top w:val="none" w:sz="0" w:space="0" w:color="auto"/>
            <w:left w:val="none" w:sz="0" w:space="0" w:color="auto"/>
            <w:bottom w:val="none" w:sz="0" w:space="0" w:color="auto"/>
            <w:right w:val="none" w:sz="0" w:space="0" w:color="auto"/>
          </w:divBdr>
        </w:div>
        <w:div w:id="1803885692">
          <w:marLeft w:val="480"/>
          <w:marRight w:val="0"/>
          <w:marTop w:val="0"/>
          <w:marBottom w:val="0"/>
          <w:divBdr>
            <w:top w:val="none" w:sz="0" w:space="0" w:color="auto"/>
            <w:left w:val="none" w:sz="0" w:space="0" w:color="auto"/>
            <w:bottom w:val="none" w:sz="0" w:space="0" w:color="auto"/>
            <w:right w:val="none" w:sz="0" w:space="0" w:color="auto"/>
          </w:divBdr>
        </w:div>
        <w:div w:id="1457481059">
          <w:marLeft w:val="480"/>
          <w:marRight w:val="0"/>
          <w:marTop w:val="0"/>
          <w:marBottom w:val="0"/>
          <w:divBdr>
            <w:top w:val="none" w:sz="0" w:space="0" w:color="auto"/>
            <w:left w:val="none" w:sz="0" w:space="0" w:color="auto"/>
            <w:bottom w:val="none" w:sz="0" w:space="0" w:color="auto"/>
            <w:right w:val="none" w:sz="0" w:space="0" w:color="auto"/>
          </w:divBdr>
        </w:div>
        <w:div w:id="728503149">
          <w:marLeft w:val="480"/>
          <w:marRight w:val="0"/>
          <w:marTop w:val="0"/>
          <w:marBottom w:val="0"/>
          <w:divBdr>
            <w:top w:val="none" w:sz="0" w:space="0" w:color="auto"/>
            <w:left w:val="none" w:sz="0" w:space="0" w:color="auto"/>
            <w:bottom w:val="none" w:sz="0" w:space="0" w:color="auto"/>
            <w:right w:val="none" w:sz="0" w:space="0" w:color="auto"/>
          </w:divBdr>
        </w:div>
        <w:div w:id="1483430865">
          <w:marLeft w:val="480"/>
          <w:marRight w:val="0"/>
          <w:marTop w:val="0"/>
          <w:marBottom w:val="0"/>
          <w:divBdr>
            <w:top w:val="none" w:sz="0" w:space="0" w:color="auto"/>
            <w:left w:val="none" w:sz="0" w:space="0" w:color="auto"/>
            <w:bottom w:val="none" w:sz="0" w:space="0" w:color="auto"/>
            <w:right w:val="none" w:sz="0" w:space="0" w:color="auto"/>
          </w:divBdr>
        </w:div>
        <w:div w:id="2058775137">
          <w:marLeft w:val="480"/>
          <w:marRight w:val="0"/>
          <w:marTop w:val="0"/>
          <w:marBottom w:val="0"/>
          <w:divBdr>
            <w:top w:val="none" w:sz="0" w:space="0" w:color="auto"/>
            <w:left w:val="none" w:sz="0" w:space="0" w:color="auto"/>
            <w:bottom w:val="none" w:sz="0" w:space="0" w:color="auto"/>
            <w:right w:val="none" w:sz="0" w:space="0" w:color="auto"/>
          </w:divBdr>
        </w:div>
        <w:div w:id="868487462">
          <w:marLeft w:val="480"/>
          <w:marRight w:val="0"/>
          <w:marTop w:val="0"/>
          <w:marBottom w:val="0"/>
          <w:divBdr>
            <w:top w:val="none" w:sz="0" w:space="0" w:color="auto"/>
            <w:left w:val="none" w:sz="0" w:space="0" w:color="auto"/>
            <w:bottom w:val="none" w:sz="0" w:space="0" w:color="auto"/>
            <w:right w:val="none" w:sz="0" w:space="0" w:color="auto"/>
          </w:divBdr>
        </w:div>
        <w:div w:id="1860269352">
          <w:marLeft w:val="480"/>
          <w:marRight w:val="0"/>
          <w:marTop w:val="0"/>
          <w:marBottom w:val="0"/>
          <w:divBdr>
            <w:top w:val="none" w:sz="0" w:space="0" w:color="auto"/>
            <w:left w:val="none" w:sz="0" w:space="0" w:color="auto"/>
            <w:bottom w:val="none" w:sz="0" w:space="0" w:color="auto"/>
            <w:right w:val="none" w:sz="0" w:space="0" w:color="auto"/>
          </w:divBdr>
        </w:div>
        <w:div w:id="1033846872">
          <w:marLeft w:val="480"/>
          <w:marRight w:val="0"/>
          <w:marTop w:val="0"/>
          <w:marBottom w:val="0"/>
          <w:divBdr>
            <w:top w:val="none" w:sz="0" w:space="0" w:color="auto"/>
            <w:left w:val="none" w:sz="0" w:space="0" w:color="auto"/>
            <w:bottom w:val="none" w:sz="0" w:space="0" w:color="auto"/>
            <w:right w:val="none" w:sz="0" w:space="0" w:color="auto"/>
          </w:divBdr>
        </w:div>
        <w:div w:id="2082368803">
          <w:marLeft w:val="480"/>
          <w:marRight w:val="0"/>
          <w:marTop w:val="0"/>
          <w:marBottom w:val="0"/>
          <w:divBdr>
            <w:top w:val="none" w:sz="0" w:space="0" w:color="auto"/>
            <w:left w:val="none" w:sz="0" w:space="0" w:color="auto"/>
            <w:bottom w:val="none" w:sz="0" w:space="0" w:color="auto"/>
            <w:right w:val="none" w:sz="0" w:space="0" w:color="auto"/>
          </w:divBdr>
        </w:div>
        <w:div w:id="2058770499">
          <w:marLeft w:val="480"/>
          <w:marRight w:val="0"/>
          <w:marTop w:val="0"/>
          <w:marBottom w:val="0"/>
          <w:divBdr>
            <w:top w:val="none" w:sz="0" w:space="0" w:color="auto"/>
            <w:left w:val="none" w:sz="0" w:space="0" w:color="auto"/>
            <w:bottom w:val="none" w:sz="0" w:space="0" w:color="auto"/>
            <w:right w:val="none" w:sz="0" w:space="0" w:color="auto"/>
          </w:divBdr>
        </w:div>
        <w:div w:id="505827502">
          <w:marLeft w:val="480"/>
          <w:marRight w:val="0"/>
          <w:marTop w:val="0"/>
          <w:marBottom w:val="0"/>
          <w:divBdr>
            <w:top w:val="none" w:sz="0" w:space="0" w:color="auto"/>
            <w:left w:val="none" w:sz="0" w:space="0" w:color="auto"/>
            <w:bottom w:val="none" w:sz="0" w:space="0" w:color="auto"/>
            <w:right w:val="none" w:sz="0" w:space="0" w:color="auto"/>
          </w:divBdr>
        </w:div>
        <w:div w:id="1159074598">
          <w:marLeft w:val="480"/>
          <w:marRight w:val="0"/>
          <w:marTop w:val="0"/>
          <w:marBottom w:val="0"/>
          <w:divBdr>
            <w:top w:val="none" w:sz="0" w:space="0" w:color="auto"/>
            <w:left w:val="none" w:sz="0" w:space="0" w:color="auto"/>
            <w:bottom w:val="none" w:sz="0" w:space="0" w:color="auto"/>
            <w:right w:val="none" w:sz="0" w:space="0" w:color="auto"/>
          </w:divBdr>
        </w:div>
        <w:div w:id="599412638">
          <w:marLeft w:val="480"/>
          <w:marRight w:val="0"/>
          <w:marTop w:val="0"/>
          <w:marBottom w:val="0"/>
          <w:divBdr>
            <w:top w:val="none" w:sz="0" w:space="0" w:color="auto"/>
            <w:left w:val="none" w:sz="0" w:space="0" w:color="auto"/>
            <w:bottom w:val="none" w:sz="0" w:space="0" w:color="auto"/>
            <w:right w:val="none" w:sz="0" w:space="0" w:color="auto"/>
          </w:divBdr>
        </w:div>
        <w:div w:id="18894781">
          <w:marLeft w:val="480"/>
          <w:marRight w:val="0"/>
          <w:marTop w:val="0"/>
          <w:marBottom w:val="0"/>
          <w:divBdr>
            <w:top w:val="none" w:sz="0" w:space="0" w:color="auto"/>
            <w:left w:val="none" w:sz="0" w:space="0" w:color="auto"/>
            <w:bottom w:val="none" w:sz="0" w:space="0" w:color="auto"/>
            <w:right w:val="none" w:sz="0" w:space="0" w:color="auto"/>
          </w:divBdr>
        </w:div>
        <w:div w:id="676811731">
          <w:marLeft w:val="480"/>
          <w:marRight w:val="0"/>
          <w:marTop w:val="0"/>
          <w:marBottom w:val="0"/>
          <w:divBdr>
            <w:top w:val="none" w:sz="0" w:space="0" w:color="auto"/>
            <w:left w:val="none" w:sz="0" w:space="0" w:color="auto"/>
            <w:bottom w:val="none" w:sz="0" w:space="0" w:color="auto"/>
            <w:right w:val="none" w:sz="0" w:space="0" w:color="auto"/>
          </w:divBdr>
        </w:div>
        <w:div w:id="1478641152">
          <w:marLeft w:val="480"/>
          <w:marRight w:val="0"/>
          <w:marTop w:val="0"/>
          <w:marBottom w:val="0"/>
          <w:divBdr>
            <w:top w:val="none" w:sz="0" w:space="0" w:color="auto"/>
            <w:left w:val="none" w:sz="0" w:space="0" w:color="auto"/>
            <w:bottom w:val="none" w:sz="0" w:space="0" w:color="auto"/>
            <w:right w:val="none" w:sz="0" w:space="0" w:color="auto"/>
          </w:divBdr>
        </w:div>
        <w:div w:id="232207915">
          <w:marLeft w:val="480"/>
          <w:marRight w:val="0"/>
          <w:marTop w:val="0"/>
          <w:marBottom w:val="0"/>
          <w:divBdr>
            <w:top w:val="none" w:sz="0" w:space="0" w:color="auto"/>
            <w:left w:val="none" w:sz="0" w:space="0" w:color="auto"/>
            <w:bottom w:val="none" w:sz="0" w:space="0" w:color="auto"/>
            <w:right w:val="none" w:sz="0" w:space="0" w:color="auto"/>
          </w:divBdr>
        </w:div>
        <w:div w:id="894466041">
          <w:marLeft w:val="480"/>
          <w:marRight w:val="0"/>
          <w:marTop w:val="0"/>
          <w:marBottom w:val="0"/>
          <w:divBdr>
            <w:top w:val="none" w:sz="0" w:space="0" w:color="auto"/>
            <w:left w:val="none" w:sz="0" w:space="0" w:color="auto"/>
            <w:bottom w:val="none" w:sz="0" w:space="0" w:color="auto"/>
            <w:right w:val="none" w:sz="0" w:space="0" w:color="auto"/>
          </w:divBdr>
        </w:div>
        <w:div w:id="638459823">
          <w:marLeft w:val="480"/>
          <w:marRight w:val="0"/>
          <w:marTop w:val="0"/>
          <w:marBottom w:val="0"/>
          <w:divBdr>
            <w:top w:val="none" w:sz="0" w:space="0" w:color="auto"/>
            <w:left w:val="none" w:sz="0" w:space="0" w:color="auto"/>
            <w:bottom w:val="none" w:sz="0" w:space="0" w:color="auto"/>
            <w:right w:val="none" w:sz="0" w:space="0" w:color="auto"/>
          </w:divBdr>
        </w:div>
        <w:div w:id="154733231">
          <w:marLeft w:val="480"/>
          <w:marRight w:val="0"/>
          <w:marTop w:val="0"/>
          <w:marBottom w:val="0"/>
          <w:divBdr>
            <w:top w:val="none" w:sz="0" w:space="0" w:color="auto"/>
            <w:left w:val="none" w:sz="0" w:space="0" w:color="auto"/>
            <w:bottom w:val="none" w:sz="0" w:space="0" w:color="auto"/>
            <w:right w:val="none" w:sz="0" w:space="0" w:color="auto"/>
          </w:divBdr>
        </w:div>
        <w:div w:id="1698121442">
          <w:marLeft w:val="480"/>
          <w:marRight w:val="0"/>
          <w:marTop w:val="0"/>
          <w:marBottom w:val="0"/>
          <w:divBdr>
            <w:top w:val="none" w:sz="0" w:space="0" w:color="auto"/>
            <w:left w:val="none" w:sz="0" w:space="0" w:color="auto"/>
            <w:bottom w:val="none" w:sz="0" w:space="0" w:color="auto"/>
            <w:right w:val="none" w:sz="0" w:space="0" w:color="auto"/>
          </w:divBdr>
        </w:div>
        <w:div w:id="1737780950">
          <w:marLeft w:val="480"/>
          <w:marRight w:val="0"/>
          <w:marTop w:val="0"/>
          <w:marBottom w:val="0"/>
          <w:divBdr>
            <w:top w:val="none" w:sz="0" w:space="0" w:color="auto"/>
            <w:left w:val="none" w:sz="0" w:space="0" w:color="auto"/>
            <w:bottom w:val="none" w:sz="0" w:space="0" w:color="auto"/>
            <w:right w:val="none" w:sz="0" w:space="0" w:color="auto"/>
          </w:divBdr>
        </w:div>
        <w:div w:id="550923991">
          <w:marLeft w:val="480"/>
          <w:marRight w:val="0"/>
          <w:marTop w:val="0"/>
          <w:marBottom w:val="0"/>
          <w:divBdr>
            <w:top w:val="none" w:sz="0" w:space="0" w:color="auto"/>
            <w:left w:val="none" w:sz="0" w:space="0" w:color="auto"/>
            <w:bottom w:val="none" w:sz="0" w:space="0" w:color="auto"/>
            <w:right w:val="none" w:sz="0" w:space="0" w:color="auto"/>
          </w:divBdr>
        </w:div>
        <w:div w:id="1664703647">
          <w:marLeft w:val="480"/>
          <w:marRight w:val="0"/>
          <w:marTop w:val="0"/>
          <w:marBottom w:val="0"/>
          <w:divBdr>
            <w:top w:val="none" w:sz="0" w:space="0" w:color="auto"/>
            <w:left w:val="none" w:sz="0" w:space="0" w:color="auto"/>
            <w:bottom w:val="none" w:sz="0" w:space="0" w:color="auto"/>
            <w:right w:val="none" w:sz="0" w:space="0" w:color="auto"/>
          </w:divBdr>
        </w:div>
        <w:div w:id="1393847793">
          <w:marLeft w:val="480"/>
          <w:marRight w:val="0"/>
          <w:marTop w:val="0"/>
          <w:marBottom w:val="0"/>
          <w:divBdr>
            <w:top w:val="none" w:sz="0" w:space="0" w:color="auto"/>
            <w:left w:val="none" w:sz="0" w:space="0" w:color="auto"/>
            <w:bottom w:val="none" w:sz="0" w:space="0" w:color="auto"/>
            <w:right w:val="none" w:sz="0" w:space="0" w:color="auto"/>
          </w:divBdr>
        </w:div>
        <w:div w:id="1498299647">
          <w:marLeft w:val="480"/>
          <w:marRight w:val="0"/>
          <w:marTop w:val="0"/>
          <w:marBottom w:val="0"/>
          <w:divBdr>
            <w:top w:val="none" w:sz="0" w:space="0" w:color="auto"/>
            <w:left w:val="none" w:sz="0" w:space="0" w:color="auto"/>
            <w:bottom w:val="none" w:sz="0" w:space="0" w:color="auto"/>
            <w:right w:val="none" w:sz="0" w:space="0" w:color="auto"/>
          </w:divBdr>
        </w:div>
        <w:div w:id="200746558">
          <w:marLeft w:val="480"/>
          <w:marRight w:val="0"/>
          <w:marTop w:val="0"/>
          <w:marBottom w:val="0"/>
          <w:divBdr>
            <w:top w:val="none" w:sz="0" w:space="0" w:color="auto"/>
            <w:left w:val="none" w:sz="0" w:space="0" w:color="auto"/>
            <w:bottom w:val="none" w:sz="0" w:space="0" w:color="auto"/>
            <w:right w:val="none" w:sz="0" w:space="0" w:color="auto"/>
          </w:divBdr>
        </w:div>
      </w:divsChild>
    </w:div>
    <w:div w:id="673873509">
      <w:bodyDiv w:val="1"/>
      <w:marLeft w:val="0"/>
      <w:marRight w:val="0"/>
      <w:marTop w:val="0"/>
      <w:marBottom w:val="0"/>
      <w:divBdr>
        <w:top w:val="none" w:sz="0" w:space="0" w:color="auto"/>
        <w:left w:val="none" w:sz="0" w:space="0" w:color="auto"/>
        <w:bottom w:val="none" w:sz="0" w:space="0" w:color="auto"/>
        <w:right w:val="none" w:sz="0" w:space="0" w:color="auto"/>
      </w:divBdr>
    </w:div>
    <w:div w:id="687028109">
      <w:bodyDiv w:val="1"/>
      <w:marLeft w:val="0"/>
      <w:marRight w:val="0"/>
      <w:marTop w:val="0"/>
      <w:marBottom w:val="0"/>
      <w:divBdr>
        <w:top w:val="none" w:sz="0" w:space="0" w:color="auto"/>
        <w:left w:val="none" w:sz="0" w:space="0" w:color="auto"/>
        <w:bottom w:val="none" w:sz="0" w:space="0" w:color="auto"/>
        <w:right w:val="none" w:sz="0" w:space="0" w:color="auto"/>
      </w:divBdr>
    </w:div>
    <w:div w:id="690030188">
      <w:bodyDiv w:val="1"/>
      <w:marLeft w:val="0"/>
      <w:marRight w:val="0"/>
      <w:marTop w:val="0"/>
      <w:marBottom w:val="0"/>
      <w:divBdr>
        <w:top w:val="none" w:sz="0" w:space="0" w:color="auto"/>
        <w:left w:val="none" w:sz="0" w:space="0" w:color="auto"/>
        <w:bottom w:val="none" w:sz="0" w:space="0" w:color="auto"/>
        <w:right w:val="none" w:sz="0" w:space="0" w:color="auto"/>
      </w:divBdr>
      <w:divsChild>
        <w:div w:id="456917712">
          <w:marLeft w:val="480"/>
          <w:marRight w:val="0"/>
          <w:marTop w:val="0"/>
          <w:marBottom w:val="0"/>
          <w:divBdr>
            <w:top w:val="none" w:sz="0" w:space="0" w:color="auto"/>
            <w:left w:val="none" w:sz="0" w:space="0" w:color="auto"/>
            <w:bottom w:val="none" w:sz="0" w:space="0" w:color="auto"/>
            <w:right w:val="none" w:sz="0" w:space="0" w:color="auto"/>
          </w:divBdr>
        </w:div>
        <w:div w:id="2101830891">
          <w:marLeft w:val="480"/>
          <w:marRight w:val="0"/>
          <w:marTop w:val="0"/>
          <w:marBottom w:val="0"/>
          <w:divBdr>
            <w:top w:val="none" w:sz="0" w:space="0" w:color="auto"/>
            <w:left w:val="none" w:sz="0" w:space="0" w:color="auto"/>
            <w:bottom w:val="none" w:sz="0" w:space="0" w:color="auto"/>
            <w:right w:val="none" w:sz="0" w:space="0" w:color="auto"/>
          </w:divBdr>
        </w:div>
        <w:div w:id="879517355">
          <w:marLeft w:val="480"/>
          <w:marRight w:val="0"/>
          <w:marTop w:val="0"/>
          <w:marBottom w:val="0"/>
          <w:divBdr>
            <w:top w:val="none" w:sz="0" w:space="0" w:color="auto"/>
            <w:left w:val="none" w:sz="0" w:space="0" w:color="auto"/>
            <w:bottom w:val="none" w:sz="0" w:space="0" w:color="auto"/>
            <w:right w:val="none" w:sz="0" w:space="0" w:color="auto"/>
          </w:divBdr>
        </w:div>
        <w:div w:id="1771047759">
          <w:marLeft w:val="480"/>
          <w:marRight w:val="0"/>
          <w:marTop w:val="0"/>
          <w:marBottom w:val="0"/>
          <w:divBdr>
            <w:top w:val="none" w:sz="0" w:space="0" w:color="auto"/>
            <w:left w:val="none" w:sz="0" w:space="0" w:color="auto"/>
            <w:bottom w:val="none" w:sz="0" w:space="0" w:color="auto"/>
            <w:right w:val="none" w:sz="0" w:space="0" w:color="auto"/>
          </w:divBdr>
        </w:div>
        <w:div w:id="1378626944">
          <w:marLeft w:val="480"/>
          <w:marRight w:val="0"/>
          <w:marTop w:val="0"/>
          <w:marBottom w:val="0"/>
          <w:divBdr>
            <w:top w:val="none" w:sz="0" w:space="0" w:color="auto"/>
            <w:left w:val="none" w:sz="0" w:space="0" w:color="auto"/>
            <w:bottom w:val="none" w:sz="0" w:space="0" w:color="auto"/>
            <w:right w:val="none" w:sz="0" w:space="0" w:color="auto"/>
          </w:divBdr>
        </w:div>
        <w:div w:id="434056319">
          <w:marLeft w:val="480"/>
          <w:marRight w:val="0"/>
          <w:marTop w:val="0"/>
          <w:marBottom w:val="0"/>
          <w:divBdr>
            <w:top w:val="none" w:sz="0" w:space="0" w:color="auto"/>
            <w:left w:val="none" w:sz="0" w:space="0" w:color="auto"/>
            <w:bottom w:val="none" w:sz="0" w:space="0" w:color="auto"/>
            <w:right w:val="none" w:sz="0" w:space="0" w:color="auto"/>
          </w:divBdr>
        </w:div>
        <w:div w:id="516819850">
          <w:marLeft w:val="480"/>
          <w:marRight w:val="0"/>
          <w:marTop w:val="0"/>
          <w:marBottom w:val="0"/>
          <w:divBdr>
            <w:top w:val="none" w:sz="0" w:space="0" w:color="auto"/>
            <w:left w:val="none" w:sz="0" w:space="0" w:color="auto"/>
            <w:bottom w:val="none" w:sz="0" w:space="0" w:color="auto"/>
            <w:right w:val="none" w:sz="0" w:space="0" w:color="auto"/>
          </w:divBdr>
        </w:div>
        <w:div w:id="919172536">
          <w:marLeft w:val="480"/>
          <w:marRight w:val="0"/>
          <w:marTop w:val="0"/>
          <w:marBottom w:val="0"/>
          <w:divBdr>
            <w:top w:val="none" w:sz="0" w:space="0" w:color="auto"/>
            <w:left w:val="none" w:sz="0" w:space="0" w:color="auto"/>
            <w:bottom w:val="none" w:sz="0" w:space="0" w:color="auto"/>
            <w:right w:val="none" w:sz="0" w:space="0" w:color="auto"/>
          </w:divBdr>
        </w:div>
        <w:div w:id="1019772601">
          <w:marLeft w:val="480"/>
          <w:marRight w:val="0"/>
          <w:marTop w:val="0"/>
          <w:marBottom w:val="0"/>
          <w:divBdr>
            <w:top w:val="none" w:sz="0" w:space="0" w:color="auto"/>
            <w:left w:val="none" w:sz="0" w:space="0" w:color="auto"/>
            <w:bottom w:val="none" w:sz="0" w:space="0" w:color="auto"/>
            <w:right w:val="none" w:sz="0" w:space="0" w:color="auto"/>
          </w:divBdr>
        </w:div>
        <w:div w:id="797262556">
          <w:marLeft w:val="480"/>
          <w:marRight w:val="0"/>
          <w:marTop w:val="0"/>
          <w:marBottom w:val="0"/>
          <w:divBdr>
            <w:top w:val="none" w:sz="0" w:space="0" w:color="auto"/>
            <w:left w:val="none" w:sz="0" w:space="0" w:color="auto"/>
            <w:bottom w:val="none" w:sz="0" w:space="0" w:color="auto"/>
            <w:right w:val="none" w:sz="0" w:space="0" w:color="auto"/>
          </w:divBdr>
        </w:div>
        <w:div w:id="1131378">
          <w:marLeft w:val="480"/>
          <w:marRight w:val="0"/>
          <w:marTop w:val="0"/>
          <w:marBottom w:val="0"/>
          <w:divBdr>
            <w:top w:val="none" w:sz="0" w:space="0" w:color="auto"/>
            <w:left w:val="none" w:sz="0" w:space="0" w:color="auto"/>
            <w:bottom w:val="none" w:sz="0" w:space="0" w:color="auto"/>
            <w:right w:val="none" w:sz="0" w:space="0" w:color="auto"/>
          </w:divBdr>
        </w:div>
        <w:div w:id="226116304">
          <w:marLeft w:val="480"/>
          <w:marRight w:val="0"/>
          <w:marTop w:val="0"/>
          <w:marBottom w:val="0"/>
          <w:divBdr>
            <w:top w:val="none" w:sz="0" w:space="0" w:color="auto"/>
            <w:left w:val="none" w:sz="0" w:space="0" w:color="auto"/>
            <w:bottom w:val="none" w:sz="0" w:space="0" w:color="auto"/>
            <w:right w:val="none" w:sz="0" w:space="0" w:color="auto"/>
          </w:divBdr>
        </w:div>
        <w:div w:id="1408846584">
          <w:marLeft w:val="480"/>
          <w:marRight w:val="0"/>
          <w:marTop w:val="0"/>
          <w:marBottom w:val="0"/>
          <w:divBdr>
            <w:top w:val="none" w:sz="0" w:space="0" w:color="auto"/>
            <w:left w:val="none" w:sz="0" w:space="0" w:color="auto"/>
            <w:bottom w:val="none" w:sz="0" w:space="0" w:color="auto"/>
            <w:right w:val="none" w:sz="0" w:space="0" w:color="auto"/>
          </w:divBdr>
        </w:div>
        <w:div w:id="601887325">
          <w:marLeft w:val="480"/>
          <w:marRight w:val="0"/>
          <w:marTop w:val="0"/>
          <w:marBottom w:val="0"/>
          <w:divBdr>
            <w:top w:val="none" w:sz="0" w:space="0" w:color="auto"/>
            <w:left w:val="none" w:sz="0" w:space="0" w:color="auto"/>
            <w:bottom w:val="none" w:sz="0" w:space="0" w:color="auto"/>
            <w:right w:val="none" w:sz="0" w:space="0" w:color="auto"/>
          </w:divBdr>
        </w:div>
        <w:div w:id="210725820">
          <w:marLeft w:val="480"/>
          <w:marRight w:val="0"/>
          <w:marTop w:val="0"/>
          <w:marBottom w:val="0"/>
          <w:divBdr>
            <w:top w:val="none" w:sz="0" w:space="0" w:color="auto"/>
            <w:left w:val="none" w:sz="0" w:space="0" w:color="auto"/>
            <w:bottom w:val="none" w:sz="0" w:space="0" w:color="auto"/>
            <w:right w:val="none" w:sz="0" w:space="0" w:color="auto"/>
          </w:divBdr>
        </w:div>
        <w:div w:id="687751635">
          <w:marLeft w:val="480"/>
          <w:marRight w:val="0"/>
          <w:marTop w:val="0"/>
          <w:marBottom w:val="0"/>
          <w:divBdr>
            <w:top w:val="none" w:sz="0" w:space="0" w:color="auto"/>
            <w:left w:val="none" w:sz="0" w:space="0" w:color="auto"/>
            <w:bottom w:val="none" w:sz="0" w:space="0" w:color="auto"/>
            <w:right w:val="none" w:sz="0" w:space="0" w:color="auto"/>
          </w:divBdr>
        </w:div>
        <w:div w:id="1188955284">
          <w:marLeft w:val="480"/>
          <w:marRight w:val="0"/>
          <w:marTop w:val="0"/>
          <w:marBottom w:val="0"/>
          <w:divBdr>
            <w:top w:val="none" w:sz="0" w:space="0" w:color="auto"/>
            <w:left w:val="none" w:sz="0" w:space="0" w:color="auto"/>
            <w:bottom w:val="none" w:sz="0" w:space="0" w:color="auto"/>
            <w:right w:val="none" w:sz="0" w:space="0" w:color="auto"/>
          </w:divBdr>
        </w:div>
        <w:div w:id="990598116">
          <w:marLeft w:val="480"/>
          <w:marRight w:val="0"/>
          <w:marTop w:val="0"/>
          <w:marBottom w:val="0"/>
          <w:divBdr>
            <w:top w:val="none" w:sz="0" w:space="0" w:color="auto"/>
            <w:left w:val="none" w:sz="0" w:space="0" w:color="auto"/>
            <w:bottom w:val="none" w:sz="0" w:space="0" w:color="auto"/>
            <w:right w:val="none" w:sz="0" w:space="0" w:color="auto"/>
          </w:divBdr>
        </w:div>
        <w:div w:id="1811900195">
          <w:marLeft w:val="480"/>
          <w:marRight w:val="0"/>
          <w:marTop w:val="0"/>
          <w:marBottom w:val="0"/>
          <w:divBdr>
            <w:top w:val="none" w:sz="0" w:space="0" w:color="auto"/>
            <w:left w:val="none" w:sz="0" w:space="0" w:color="auto"/>
            <w:bottom w:val="none" w:sz="0" w:space="0" w:color="auto"/>
            <w:right w:val="none" w:sz="0" w:space="0" w:color="auto"/>
          </w:divBdr>
        </w:div>
        <w:div w:id="1387266536">
          <w:marLeft w:val="480"/>
          <w:marRight w:val="0"/>
          <w:marTop w:val="0"/>
          <w:marBottom w:val="0"/>
          <w:divBdr>
            <w:top w:val="none" w:sz="0" w:space="0" w:color="auto"/>
            <w:left w:val="none" w:sz="0" w:space="0" w:color="auto"/>
            <w:bottom w:val="none" w:sz="0" w:space="0" w:color="auto"/>
            <w:right w:val="none" w:sz="0" w:space="0" w:color="auto"/>
          </w:divBdr>
        </w:div>
        <w:div w:id="481193476">
          <w:marLeft w:val="480"/>
          <w:marRight w:val="0"/>
          <w:marTop w:val="0"/>
          <w:marBottom w:val="0"/>
          <w:divBdr>
            <w:top w:val="none" w:sz="0" w:space="0" w:color="auto"/>
            <w:left w:val="none" w:sz="0" w:space="0" w:color="auto"/>
            <w:bottom w:val="none" w:sz="0" w:space="0" w:color="auto"/>
            <w:right w:val="none" w:sz="0" w:space="0" w:color="auto"/>
          </w:divBdr>
        </w:div>
      </w:divsChild>
    </w:div>
    <w:div w:id="702284966">
      <w:bodyDiv w:val="1"/>
      <w:marLeft w:val="0"/>
      <w:marRight w:val="0"/>
      <w:marTop w:val="0"/>
      <w:marBottom w:val="0"/>
      <w:divBdr>
        <w:top w:val="none" w:sz="0" w:space="0" w:color="auto"/>
        <w:left w:val="none" w:sz="0" w:space="0" w:color="auto"/>
        <w:bottom w:val="none" w:sz="0" w:space="0" w:color="auto"/>
        <w:right w:val="none" w:sz="0" w:space="0" w:color="auto"/>
      </w:divBdr>
      <w:divsChild>
        <w:div w:id="1519393525">
          <w:marLeft w:val="480"/>
          <w:marRight w:val="0"/>
          <w:marTop w:val="0"/>
          <w:marBottom w:val="0"/>
          <w:divBdr>
            <w:top w:val="none" w:sz="0" w:space="0" w:color="auto"/>
            <w:left w:val="none" w:sz="0" w:space="0" w:color="auto"/>
            <w:bottom w:val="none" w:sz="0" w:space="0" w:color="auto"/>
            <w:right w:val="none" w:sz="0" w:space="0" w:color="auto"/>
          </w:divBdr>
        </w:div>
        <w:div w:id="1050573529">
          <w:marLeft w:val="480"/>
          <w:marRight w:val="0"/>
          <w:marTop w:val="0"/>
          <w:marBottom w:val="0"/>
          <w:divBdr>
            <w:top w:val="none" w:sz="0" w:space="0" w:color="auto"/>
            <w:left w:val="none" w:sz="0" w:space="0" w:color="auto"/>
            <w:bottom w:val="none" w:sz="0" w:space="0" w:color="auto"/>
            <w:right w:val="none" w:sz="0" w:space="0" w:color="auto"/>
          </w:divBdr>
        </w:div>
        <w:div w:id="214126874">
          <w:marLeft w:val="480"/>
          <w:marRight w:val="0"/>
          <w:marTop w:val="0"/>
          <w:marBottom w:val="0"/>
          <w:divBdr>
            <w:top w:val="none" w:sz="0" w:space="0" w:color="auto"/>
            <w:left w:val="none" w:sz="0" w:space="0" w:color="auto"/>
            <w:bottom w:val="none" w:sz="0" w:space="0" w:color="auto"/>
            <w:right w:val="none" w:sz="0" w:space="0" w:color="auto"/>
          </w:divBdr>
        </w:div>
        <w:div w:id="1705208651">
          <w:marLeft w:val="480"/>
          <w:marRight w:val="0"/>
          <w:marTop w:val="0"/>
          <w:marBottom w:val="0"/>
          <w:divBdr>
            <w:top w:val="none" w:sz="0" w:space="0" w:color="auto"/>
            <w:left w:val="none" w:sz="0" w:space="0" w:color="auto"/>
            <w:bottom w:val="none" w:sz="0" w:space="0" w:color="auto"/>
            <w:right w:val="none" w:sz="0" w:space="0" w:color="auto"/>
          </w:divBdr>
        </w:div>
        <w:div w:id="1210612827">
          <w:marLeft w:val="480"/>
          <w:marRight w:val="0"/>
          <w:marTop w:val="0"/>
          <w:marBottom w:val="0"/>
          <w:divBdr>
            <w:top w:val="none" w:sz="0" w:space="0" w:color="auto"/>
            <w:left w:val="none" w:sz="0" w:space="0" w:color="auto"/>
            <w:bottom w:val="none" w:sz="0" w:space="0" w:color="auto"/>
            <w:right w:val="none" w:sz="0" w:space="0" w:color="auto"/>
          </w:divBdr>
        </w:div>
        <w:div w:id="1692756417">
          <w:marLeft w:val="480"/>
          <w:marRight w:val="0"/>
          <w:marTop w:val="0"/>
          <w:marBottom w:val="0"/>
          <w:divBdr>
            <w:top w:val="none" w:sz="0" w:space="0" w:color="auto"/>
            <w:left w:val="none" w:sz="0" w:space="0" w:color="auto"/>
            <w:bottom w:val="none" w:sz="0" w:space="0" w:color="auto"/>
            <w:right w:val="none" w:sz="0" w:space="0" w:color="auto"/>
          </w:divBdr>
        </w:div>
        <w:div w:id="883098239">
          <w:marLeft w:val="480"/>
          <w:marRight w:val="0"/>
          <w:marTop w:val="0"/>
          <w:marBottom w:val="0"/>
          <w:divBdr>
            <w:top w:val="none" w:sz="0" w:space="0" w:color="auto"/>
            <w:left w:val="none" w:sz="0" w:space="0" w:color="auto"/>
            <w:bottom w:val="none" w:sz="0" w:space="0" w:color="auto"/>
            <w:right w:val="none" w:sz="0" w:space="0" w:color="auto"/>
          </w:divBdr>
        </w:div>
        <w:div w:id="954557719">
          <w:marLeft w:val="480"/>
          <w:marRight w:val="0"/>
          <w:marTop w:val="0"/>
          <w:marBottom w:val="0"/>
          <w:divBdr>
            <w:top w:val="none" w:sz="0" w:space="0" w:color="auto"/>
            <w:left w:val="none" w:sz="0" w:space="0" w:color="auto"/>
            <w:bottom w:val="none" w:sz="0" w:space="0" w:color="auto"/>
            <w:right w:val="none" w:sz="0" w:space="0" w:color="auto"/>
          </w:divBdr>
        </w:div>
        <w:div w:id="1196582351">
          <w:marLeft w:val="480"/>
          <w:marRight w:val="0"/>
          <w:marTop w:val="0"/>
          <w:marBottom w:val="0"/>
          <w:divBdr>
            <w:top w:val="none" w:sz="0" w:space="0" w:color="auto"/>
            <w:left w:val="none" w:sz="0" w:space="0" w:color="auto"/>
            <w:bottom w:val="none" w:sz="0" w:space="0" w:color="auto"/>
            <w:right w:val="none" w:sz="0" w:space="0" w:color="auto"/>
          </w:divBdr>
        </w:div>
        <w:div w:id="1822228690">
          <w:marLeft w:val="480"/>
          <w:marRight w:val="0"/>
          <w:marTop w:val="0"/>
          <w:marBottom w:val="0"/>
          <w:divBdr>
            <w:top w:val="none" w:sz="0" w:space="0" w:color="auto"/>
            <w:left w:val="none" w:sz="0" w:space="0" w:color="auto"/>
            <w:bottom w:val="none" w:sz="0" w:space="0" w:color="auto"/>
            <w:right w:val="none" w:sz="0" w:space="0" w:color="auto"/>
          </w:divBdr>
        </w:div>
        <w:div w:id="2119834716">
          <w:marLeft w:val="480"/>
          <w:marRight w:val="0"/>
          <w:marTop w:val="0"/>
          <w:marBottom w:val="0"/>
          <w:divBdr>
            <w:top w:val="none" w:sz="0" w:space="0" w:color="auto"/>
            <w:left w:val="none" w:sz="0" w:space="0" w:color="auto"/>
            <w:bottom w:val="none" w:sz="0" w:space="0" w:color="auto"/>
            <w:right w:val="none" w:sz="0" w:space="0" w:color="auto"/>
          </w:divBdr>
        </w:div>
        <w:div w:id="320546856">
          <w:marLeft w:val="480"/>
          <w:marRight w:val="0"/>
          <w:marTop w:val="0"/>
          <w:marBottom w:val="0"/>
          <w:divBdr>
            <w:top w:val="none" w:sz="0" w:space="0" w:color="auto"/>
            <w:left w:val="none" w:sz="0" w:space="0" w:color="auto"/>
            <w:bottom w:val="none" w:sz="0" w:space="0" w:color="auto"/>
            <w:right w:val="none" w:sz="0" w:space="0" w:color="auto"/>
          </w:divBdr>
        </w:div>
        <w:div w:id="633485169">
          <w:marLeft w:val="480"/>
          <w:marRight w:val="0"/>
          <w:marTop w:val="0"/>
          <w:marBottom w:val="0"/>
          <w:divBdr>
            <w:top w:val="none" w:sz="0" w:space="0" w:color="auto"/>
            <w:left w:val="none" w:sz="0" w:space="0" w:color="auto"/>
            <w:bottom w:val="none" w:sz="0" w:space="0" w:color="auto"/>
            <w:right w:val="none" w:sz="0" w:space="0" w:color="auto"/>
          </w:divBdr>
        </w:div>
        <w:div w:id="184054692">
          <w:marLeft w:val="480"/>
          <w:marRight w:val="0"/>
          <w:marTop w:val="0"/>
          <w:marBottom w:val="0"/>
          <w:divBdr>
            <w:top w:val="none" w:sz="0" w:space="0" w:color="auto"/>
            <w:left w:val="none" w:sz="0" w:space="0" w:color="auto"/>
            <w:bottom w:val="none" w:sz="0" w:space="0" w:color="auto"/>
            <w:right w:val="none" w:sz="0" w:space="0" w:color="auto"/>
          </w:divBdr>
        </w:div>
        <w:div w:id="2041466195">
          <w:marLeft w:val="480"/>
          <w:marRight w:val="0"/>
          <w:marTop w:val="0"/>
          <w:marBottom w:val="0"/>
          <w:divBdr>
            <w:top w:val="none" w:sz="0" w:space="0" w:color="auto"/>
            <w:left w:val="none" w:sz="0" w:space="0" w:color="auto"/>
            <w:bottom w:val="none" w:sz="0" w:space="0" w:color="auto"/>
            <w:right w:val="none" w:sz="0" w:space="0" w:color="auto"/>
          </w:divBdr>
        </w:div>
        <w:div w:id="143591916">
          <w:marLeft w:val="480"/>
          <w:marRight w:val="0"/>
          <w:marTop w:val="0"/>
          <w:marBottom w:val="0"/>
          <w:divBdr>
            <w:top w:val="none" w:sz="0" w:space="0" w:color="auto"/>
            <w:left w:val="none" w:sz="0" w:space="0" w:color="auto"/>
            <w:bottom w:val="none" w:sz="0" w:space="0" w:color="auto"/>
            <w:right w:val="none" w:sz="0" w:space="0" w:color="auto"/>
          </w:divBdr>
        </w:div>
        <w:div w:id="558325541">
          <w:marLeft w:val="480"/>
          <w:marRight w:val="0"/>
          <w:marTop w:val="0"/>
          <w:marBottom w:val="0"/>
          <w:divBdr>
            <w:top w:val="none" w:sz="0" w:space="0" w:color="auto"/>
            <w:left w:val="none" w:sz="0" w:space="0" w:color="auto"/>
            <w:bottom w:val="none" w:sz="0" w:space="0" w:color="auto"/>
            <w:right w:val="none" w:sz="0" w:space="0" w:color="auto"/>
          </w:divBdr>
        </w:div>
        <w:div w:id="913931009">
          <w:marLeft w:val="480"/>
          <w:marRight w:val="0"/>
          <w:marTop w:val="0"/>
          <w:marBottom w:val="0"/>
          <w:divBdr>
            <w:top w:val="none" w:sz="0" w:space="0" w:color="auto"/>
            <w:left w:val="none" w:sz="0" w:space="0" w:color="auto"/>
            <w:bottom w:val="none" w:sz="0" w:space="0" w:color="auto"/>
            <w:right w:val="none" w:sz="0" w:space="0" w:color="auto"/>
          </w:divBdr>
        </w:div>
        <w:div w:id="22249266">
          <w:marLeft w:val="480"/>
          <w:marRight w:val="0"/>
          <w:marTop w:val="0"/>
          <w:marBottom w:val="0"/>
          <w:divBdr>
            <w:top w:val="none" w:sz="0" w:space="0" w:color="auto"/>
            <w:left w:val="none" w:sz="0" w:space="0" w:color="auto"/>
            <w:bottom w:val="none" w:sz="0" w:space="0" w:color="auto"/>
            <w:right w:val="none" w:sz="0" w:space="0" w:color="auto"/>
          </w:divBdr>
        </w:div>
        <w:div w:id="1167864418">
          <w:marLeft w:val="480"/>
          <w:marRight w:val="0"/>
          <w:marTop w:val="0"/>
          <w:marBottom w:val="0"/>
          <w:divBdr>
            <w:top w:val="none" w:sz="0" w:space="0" w:color="auto"/>
            <w:left w:val="none" w:sz="0" w:space="0" w:color="auto"/>
            <w:bottom w:val="none" w:sz="0" w:space="0" w:color="auto"/>
            <w:right w:val="none" w:sz="0" w:space="0" w:color="auto"/>
          </w:divBdr>
        </w:div>
        <w:div w:id="1680235447">
          <w:marLeft w:val="480"/>
          <w:marRight w:val="0"/>
          <w:marTop w:val="0"/>
          <w:marBottom w:val="0"/>
          <w:divBdr>
            <w:top w:val="none" w:sz="0" w:space="0" w:color="auto"/>
            <w:left w:val="none" w:sz="0" w:space="0" w:color="auto"/>
            <w:bottom w:val="none" w:sz="0" w:space="0" w:color="auto"/>
            <w:right w:val="none" w:sz="0" w:space="0" w:color="auto"/>
          </w:divBdr>
        </w:div>
        <w:div w:id="648246916">
          <w:marLeft w:val="480"/>
          <w:marRight w:val="0"/>
          <w:marTop w:val="0"/>
          <w:marBottom w:val="0"/>
          <w:divBdr>
            <w:top w:val="none" w:sz="0" w:space="0" w:color="auto"/>
            <w:left w:val="none" w:sz="0" w:space="0" w:color="auto"/>
            <w:bottom w:val="none" w:sz="0" w:space="0" w:color="auto"/>
            <w:right w:val="none" w:sz="0" w:space="0" w:color="auto"/>
          </w:divBdr>
        </w:div>
        <w:div w:id="1578442683">
          <w:marLeft w:val="480"/>
          <w:marRight w:val="0"/>
          <w:marTop w:val="0"/>
          <w:marBottom w:val="0"/>
          <w:divBdr>
            <w:top w:val="none" w:sz="0" w:space="0" w:color="auto"/>
            <w:left w:val="none" w:sz="0" w:space="0" w:color="auto"/>
            <w:bottom w:val="none" w:sz="0" w:space="0" w:color="auto"/>
            <w:right w:val="none" w:sz="0" w:space="0" w:color="auto"/>
          </w:divBdr>
        </w:div>
        <w:div w:id="1267229641">
          <w:marLeft w:val="480"/>
          <w:marRight w:val="0"/>
          <w:marTop w:val="0"/>
          <w:marBottom w:val="0"/>
          <w:divBdr>
            <w:top w:val="none" w:sz="0" w:space="0" w:color="auto"/>
            <w:left w:val="none" w:sz="0" w:space="0" w:color="auto"/>
            <w:bottom w:val="none" w:sz="0" w:space="0" w:color="auto"/>
            <w:right w:val="none" w:sz="0" w:space="0" w:color="auto"/>
          </w:divBdr>
        </w:div>
        <w:div w:id="1244149598">
          <w:marLeft w:val="480"/>
          <w:marRight w:val="0"/>
          <w:marTop w:val="0"/>
          <w:marBottom w:val="0"/>
          <w:divBdr>
            <w:top w:val="none" w:sz="0" w:space="0" w:color="auto"/>
            <w:left w:val="none" w:sz="0" w:space="0" w:color="auto"/>
            <w:bottom w:val="none" w:sz="0" w:space="0" w:color="auto"/>
            <w:right w:val="none" w:sz="0" w:space="0" w:color="auto"/>
          </w:divBdr>
        </w:div>
        <w:div w:id="391579408">
          <w:marLeft w:val="480"/>
          <w:marRight w:val="0"/>
          <w:marTop w:val="0"/>
          <w:marBottom w:val="0"/>
          <w:divBdr>
            <w:top w:val="none" w:sz="0" w:space="0" w:color="auto"/>
            <w:left w:val="none" w:sz="0" w:space="0" w:color="auto"/>
            <w:bottom w:val="none" w:sz="0" w:space="0" w:color="auto"/>
            <w:right w:val="none" w:sz="0" w:space="0" w:color="auto"/>
          </w:divBdr>
        </w:div>
        <w:div w:id="18626564">
          <w:marLeft w:val="480"/>
          <w:marRight w:val="0"/>
          <w:marTop w:val="0"/>
          <w:marBottom w:val="0"/>
          <w:divBdr>
            <w:top w:val="none" w:sz="0" w:space="0" w:color="auto"/>
            <w:left w:val="none" w:sz="0" w:space="0" w:color="auto"/>
            <w:bottom w:val="none" w:sz="0" w:space="0" w:color="auto"/>
            <w:right w:val="none" w:sz="0" w:space="0" w:color="auto"/>
          </w:divBdr>
        </w:div>
        <w:div w:id="230623541">
          <w:marLeft w:val="480"/>
          <w:marRight w:val="0"/>
          <w:marTop w:val="0"/>
          <w:marBottom w:val="0"/>
          <w:divBdr>
            <w:top w:val="none" w:sz="0" w:space="0" w:color="auto"/>
            <w:left w:val="none" w:sz="0" w:space="0" w:color="auto"/>
            <w:bottom w:val="none" w:sz="0" w:space="0" w:color="auto"/>
            <w:right w:val="none" w:sz="0" w:space="0" w:color="auto"/>
          </w:divBdr>
        </w:div>
        <w:div w:id="1323312128">
          <w:marLeft w:val="480"/>
          <w:marRight w:val="0"/>
          <w:marTop w:val="0"/>
          <w:marBottom w:val="0"/>
          <w:divBdr>
            <w:top w:val="none" w:sz="0" w:space="0" w:color="auto"/>
            <w:left w:val="none" w:sz="0" w:space="0" w:color="auto"/>
            <w:bottom w:val="none" w:sz="0" w:space="0" w:color="auto"/>
            <w:right w:val="none" w:sz="0" w:space="0" w:color="auto"/>
          </w:divBdr>
        </w:div>
        <w:div w:id="738790127">
          <w:marLeft w:val="480"/>
          <w:marRight w:val="0"/>
          <w:marTop w:val="0"/>
          <w:marBottom w:val="0"/>
          <w:divBdr>
            <w:top w:val="none" w:sz="0" w:space="0" w:color="auto"/>
            <w:left w:val="none" w:sz="0" w:space="0" w:color="auto"/>
            <w:bottom w:val="none" w:sz="0" w:space="0" w:color="auto"/>
            <w:right w:val="none" w:sz="0" w:space="0" w:color="auto"/>
          </w:divBdr>
        </w:div>
        <w:div w:id="158079025">
          <w:marLeft w:val="480"/>
          <w:marRight w:val="0"/>
          <w:marTop w:val="0"/>
          <w:marBottom w:val="0"/>
          <w:divBdr>
            <w:top w:val="none" w:sz="0" w:space="0" w:color="auto"/>
            <w:left w:val="none" w:sz="0" w:space="0" w:color="auto"/>
            <w:bottom w:val="none" w:sz="0" w:space="0" w:color="auto"/>
            <w:right w:val="none" w:sz="0" w:space="0" w:color="auto"/>
          </w:divBdr>
        </w:div>
        <w:div w:id="459493352">
          <w:marLeft w:val="480"/>
          <w:marRight w:val="0"/>
          <w:marTop w:val="0"/>
          <w:marBottom w:val="0"/>
          <w:divBdr>
            <w:top w:val="none" w:sz="0" w:space="0" w:color="auto"/>
            <w:left w:val="none" w:sz="0" w:space="0" w:color="auto"/>
            <w:bottom w:val="none" w:sz="0" w:space="0" w:color="auto"/>
            <w:right w:val="none" w:sz="0" w:space="0" w:color="auto"/>
          </w:divBdr>
        </w:div>
      </w:divsChild>
    </w:div>
    <w:div w:id="714348880">
      <w:bodyDiv w:val="1"/>
      <w:marLeft w:val="0"/>
      <w:marRight w:val="0"/>
      <w:marTop w:val="0"/>
      <w:marBottom w:val="0"/>
      <w:divBdr>
        <w:top w:val="none" w:sz="0" w:space="0" w:color="auto"/>
        <w:left w:val="none" w:sz="0" w:space="0" w:color="auto"/>
        <w:bottom w:val="none" w:sz="0" w:space="0" w:color="auto"/>
        <w:right w:val="none" w:sz="0" w:space="0" w:color="auto"/>
      </w:divBdr>
      <w:divsChild>
        <w:div w:id="372577597">
          <w:marLeft w:val="480"/>
          <w:marRight w:val="0"/>
          <w:marTop w:val="0"/>
          <w:marBottom w:val="0"/>
          <w:divBdr>
            <w:top w:val="none" w:sz="0" w:space="0" w:color="auto"/>
            <w:left w:val="none" w:sz="0" w:space="0" w:color="auto"/>
            <w:bottom w:val="none" w:sz="0" w:space="0" w:color="auto"/>
            <w:right w:val="none" w:sz="0" w:space="0" w:color="auto"/>
          </w:divBdr>
        </w:div>
        <w:div w:id="1572695275">
          <w:marLeft w:val="480"/>
          <w:marRight w:val="0"/>
          <w:marTop w:val="0"/>
          <w:marBottom w:val="0"/>
          <w:divBdr>
            <w:top w:val="none" w:sz="0" w:space="0" w:color="auto"/>
            <w:left w:val="none" w:sz="0" w:space="0" w:color="auto"/>
            <w:bottom w:val="none" w:sz="0" w:space="0" w:color="auto"/>
            <w:right w:val="none" w:sz="0" w:space="0" w:color="auto"/>
          </w:divBdr>
        </w:div>
        <w:div w:id="308941549">
          <w:marLeft w:val="480"/>
          <w:marRight w:val="0"/>
          <w:marTop w:val="0"/>
          <w:marBottom w:val="0"/>
          <w:divBdr>
            <w:top w:val="none" w:sz="0" w:space="0" w:color="auto"/>
            <w:left w:val="none" w:sz="0" w:space="0" w:color="auto"/>
            <w:bottom w:val="none" w:sz="0" w:space="0" w:color="auto"/>
            <w:right w:val="none" w:sz="0" w:space="0" w:color="auto"/>
          </w:divBdr>
        </w:div>
        <w:div w:id="214045410">
          <w:marLeft w:val="480"/>
          <w:marRight w:val="0"/>
          <w:marTop w:val="0"/>
          <w:marBottom w:val="0"/>
          <w:divBdr>
            <w:top w:val="none" w:sz="0" w:space="0" w:color="auto"/>
            <w:left w:val="none" w:sz="0" w:space="0" w:color="auto"/>
            <w:bottom w:val="none" w:sz="0" w:space="0" w:color="auto"/>
            <w:right w:val="none" w:sz="0" w:space="0" w:color="auto"/>
          </w:divBdr>
        </w:div>
        <w:div w:id="1782609522">
          <w:marLeft w:val="480"/>
          <w:marRight w:val="0"/>
          <w:marTop w:val="0"/>
          <w:marBottom w:val="0"/>
          <w:divBdr>
            <w:top w:val="none" w:sz="0" w:space="0" w:color="auto"/>
            <w:left w:val="none" w:sz="0" w:space="0" w:color="auto"/>
            <w:bottom w:val="none" w:sz="0" w:space="0" w:color="auto"/>
            <w:right w:val="none" w:sz="0" w:space="0" w:color="auto"/>
          </w:divBdr>
        </w:div>
        <w:div w:id="392043734">
          <w:marLeft w:val="480"/>
          <w:marRight w:val="0"/>
          <w:marTop w:val="0"/>
          <w:marBottom w:val="0"/>
          <w:divBdr>
            <w:top w:val="none" w:sz="0" w:space="0" w:color="auto"/>
            <w:left w:val="none" w:sz="0" w:space="0" w:color="auto"/>
            <w:bottom w:val="none" w:sz="0" w:space="0" w:color="auto"/>
            <w:right w:val="none" w:sz="0" w:space="0" w:color="auto"/>
          </w:divBdr>
        </w:div>
        <w:div w:id="1133593080">
          <w:marLeft w:val="480"/>
          <w:marRight w:val="0"/>
          <w:marTop w:val="0"/>
          <w:marBottom w:val="0"/>
          <w:divBdr>
            <w:top w:val="none" w:sz="0" w:space="0" w:color="auto"/>
            <w:left w:val="none" w:sz="0" w:space="0" w:color="auto"/>
            <w:bottom w:val="none" w:sz="0" w:space="0" w:color="auto"/>
            <w:right w:val="none" w:sz="0" w:space="0" w:color="auto"/>
          </w:divBdr>
        </w:div>
        <w:div w:id="1865753813">
          <w:marLeft w:val="480"/>
          <w:marRight w:val="0"/>
          <w:marTop w:val="0"/>
          <w:marBottom w:val="0"/>
          <w:divBdr>
            <w:top w:val="none" w:sz="0" w:space="0" w:color="auto"/>
            <w:left w:val="none" w:sz="0" w:space="0" w:color="auto"/>
            <w:bottom w:val="none" w:sz="0" w:space="0" w:color="auto"/>
            <w:right w:val="none" w:sz="0" w:space="0" w:color="auto"/>
          </w:divBdr>
        </w:div>
        <w:div w:id="527989761">
          <w:marLeft w:val="480"/>
          <w:marRight w:val="0"/>
          <w:marTop w:val="0"/>
          <w:marBottom w:val="0"/>
          <w:divBdr>
            <w:top w:val="none" w:sz="0" w:space="0" w:color="auto"/>
            <w:left w:val="none" w:sz="0" w:space="0" w:color="auto"/>
            <w:bottom w:val="none" w:sz="0" w:space="0" w:color="auto"/>
            <w:right w:val="none" w:sz="0" w:space="0" w:color="auto"/>
          </w:divBdr>
        </w:div>
        <w:div w:id="1641767357">
          <w:marLeft w:val="480"/>
          <w:marRight w:val="0"/>
          <w:marTop w:val="0"/>
          <w:marBottom w:val="0"/>
          <w:divBdr>
            <w:top w:val="none" w:sz="0" w:space="0" w:color="auto"/>
            <w:left w:val="none" w:sz="0" w:space="0" w:color="auto"/>
            <w:bottom w:val="none" w:sz="0" w:space="0" w:color="auto"/>
            <w:right w:val="none" w:sz="0" w:space="0" w:color="auto"/>
          </w:divBdr>
        </w:div>
        <w:div w:id="1169828634">
          <w:marLeft w:val="480"/>
          <w:marRight w:val="0"/>
          <w:marTop w:val="0"/>
          <w:marBottom w:val="0"/>
          <w:divBdr>
            <w:top w:val="none" w:sz="0" w:space="0" w:color="auto"/>
            <w:left w:val="none" w:sz="0" w:space="0" w:color="auto"/>
            <w:bottom w:val="none" w:sz="0" w:space="0" w:color="auto"/>
            <w:right w:val="none" w:sz="0" w:space="0" w:color="auto"/>
          </w:divBdr>
        </w:div>
        <w:div w:id="584995636">
          <w:marLeft w:val="480"/>
          <w:marRight w:val="0"/>
          <w:marTop w:val="0"/>
          <w:marBottom w:val="0"/>
          <w:divBdr>
            <w:top w:val="none" w:sz="0" w:space="0" w:color="auto"/>
            <w:left w:val="none" w:sz="0" w:space="0" w:color="auto"/>
            <w:bottom w:val="none" w:sz="0" w:space="0" w:color="auto"/>
            <w:right w:val="none" w:sz="0" w:space="0" w:color="auto"/>
          </w:divBdr>
        </w:div>
        <w:div w:id="575239197">
          <w:marLeft w:val="480"/>
          <w:marRight w:val="0"/>
          <w:marTop w:val="0"/>
          <w:marBottom w:val="0"/>
          <w:divBdr>
            <w:top w:val="none" w:sz="0" w:space="0" w:color="auto"/>
            <w:left w:val="none" w:sz="0" w:space="0" w:color="auto"/>
            <w:bottom w:val="none" w:sz="0" w:space="0" w:color="auto"/>
            <w:right w:val="none" w:sz="0" w:space="0" w:color="auto"/>
          </w:divBdr>
        </w:div>
      </w:divsChild>
    </w:div>
    <w:div w:id="715660555">
      <w:bodyDiv w:val="1"/>
      <w:marLeft w:val="0"/>
      <w:marRight w:val="0"/>
      <w:marTop w:val="0"/>
      <w:marBottom w:val="0"/>
      <w:divBdr>
        <w:top w:val="none" w:sz="0" w:space="0" w:color="auto"/>
        <w:left w:val="none" w:sz="0" w:space="0" w:color="auto"/>
        <w:bottom w:val="none" w:sz="0" w:space="0" w:color="auto"/>
        <w:right w:val="none" w:sz="0" w:space="0" w:color="auto"/>
      </w:divBdr>
    </w:div>
    <w:div w:id="717169206">
      <w:bodyDiv w:val="1"/>
      <w:marLeft w:val="0"/>
      <w:marRight w:val="0"/>
      <w:marTop w:val="0"/>
      <w:marBottom w:val="0"/>
      <w:divBdr>
        <w:top w:val="none" w:sz="0" w:space="0" w:color="auto"/>
        <w:left w:val="none" w:sz="0" w:space="0" w:color="auto"/>
        <w:bottom w:val="none" w:sz="0" w:space="0" w:color="auto"/>
        <w:right w:val="none" w:sz="0" w:space="0" w:color="auto"/>
      </w:divBdr>
      <w:divsChild>
        <w:div w:id="1534003872">
          <w:marLeft w:val="480"/>
          <w:marRight w:val="0"/>
          <w:marTop w:val="0"/>
          <w:marBottom w:val="0"/>
          <w:divBdr>
            <w:top w:val="none" w:sz="0" w:space="0" w:color="auto"/>
            <w:left w:val="none" w:sz="0" w:space="0" w:color="auto"/>
            <w:bottom w:val="none" w:sz="0" w:space="0" w:color="auto"/>
            <w:right w:val="none" w:sz="0" w:space="0" w:color="auto"/>
          </w:divBdr>
        </w:div>
        <w:div w:id="965281833">
          <w:marLeft w:val="480"/>
          <w:marRight w:val="0"/>
          <w:marTop w:val="0"/>
          <w:marBottom w:val="0"/>
          <w:divBdr>
            <w:top w:val="none" w:sz="0" w:space="0" w:color="auto"/>
            <w:left w:val="none" w:sz="0" w:space="0" w:color="auto"/>
            <w:bottom w:val="none" w:sz="0" w:space="0" w:color="auto"/>
            <w:right w:val="none" w:sz="0" w:space="0" w:color="auto"/>
          </w:divBdr>
        </w:div>
        <w:div w:id="549074745">
          <w:marLeft w:val="480"/>
          <w:marRight w:val="0"/>
          <w:marTop w:val="0"/>
          <w:marBottom w:val="0"/>
          <w:divBdr>
            <w:top w:val="none" w:sz="0" w:space="0" w:color="auto"/>
            <w:left w:val="none" w:sz="0" w:space="0" w:color="auto"/>
            <w:bottom w:val="none" w:sz="0" w:space="0" w:color="auto"/>
            <w:right w:val="none" w:sz="0" w:space="0" w:color="auto"/>
          </w:divBdr>
        </w:div>
        <w:div w:id="286007590">
          <w:marLeft w:val="480"/>
          <w:marRight w:val="0"/>
          <w:marTop w:val="0"/>
          <w:marBottom w:val="0"/>
          <w:divBdr>
            <w:top w:val="none" w:sz="0" w:space="0" w:color="auto"/>
            <w:left w:val="none" w:sz="0" w:space="0" w:color="auto"/>
            <w:bottom w:val="none" w:sz="0" w:space="0" w:color="auto"/>
            <w:right w:val="none" w:sz="0" w:space="0" w:color="auto"/>
          </w:divBdr>
        </w:div>
        <w:div w:id="832333014">
          <w:marLeft w:val="480"/>
          <w:marRight w:val="0"/>
          <w:marTop w:val="0"/>
          <w:marBottom w:val="0"/>
          <w:divBdr>
            <w:top w:val="none" w:sz="0" w:space="0" w:color="auto"/>
            <w:left w:val="none" w:sz="0" w:space="0" w:color="auto"/>
            <w:bottom w:val="none" w:sz="0" w:space="0" w:color="auto"/>
            <w:right w:val="none" w:sz="0" w:space="0" w:color="auto"/>
          </w:divBdr>
        </w:div>
        <w:div w:id="480463902">
          <w:marLeft w:val="480"/>
          <w:marRight w:val="0"/>
          <w:marTop w:val="0"/>
          <w:marBottom w:val="0"/>
          <w:divBdr>
            <w:top w:val="none" w:sz="0" w:space="0" w:color="auto"/>
            <w:left w:val="none" w:sz="0" w:space="0" w:color="auto"/>
            <w:bottom w:val="none" w:sz="0" w:space="0" w:color="auto"/>
            <w:right w:val="none" w:sz="0" w:space="0" w:color="auto"/>
          </w:divBdr>
        </w:div>
        <w:div w:id="1239823828">
          <w:marLeft w:val="480"/>
          <w:marRight w:val="0"/>
          <w:marTop w:val="0"/>
          <w:marBottom w:val="0"/>
          <w:divBdr>
            <w:top w:val="none" w:sz="0" w:space="0" w:color="auto"/>
            <w:left w:val="none" w:sz="0" w:space="0" w:color="auto"/>
            <w:bottom w:val="none" w:sz="0" w:space="0" w:color="auto"/>
            <w:right w:val="none" w:sz="0" w:space="0" w:color="auto"/>
          </w:divBdr>
        </w:div>
        <w:div w:id="696351140">
          <w:marLeft w:val="480"/>
          <w:marRight w:val="0"/>
          <w:marTop w:val="0"/>
          <w:marBottom w:val="0"/>
          <w:divBdr>
            <w:top w:val="none" w:sz="0" w:space="0" w:color="auto"/>
            <w:left w:val="none" w:sz="0" w:space="0" w:color="auto"/>
            <w:bottom w:val="none" w:sz="0" w:space="0" w:color="auto"/>
            <w:right w:val="none" w:sz="0" w:space="0" w:color="auto"/>
          </w:divBdr>
        </w:div>
      </w:divsChild>
    </w:div>
    <w:div w:id="717364118">
      <w:bodyDiv w:val="1"/>
      <w:marLeft w:val="0"/>
      <w:marRight w:val="0"/>
      <w:marTop w:val="0"/>
      <w:marBottom w:val="0"/>
      <w:divBdr>
        <w:top w:val="none" w:sz="0" w:space="0" w:color="auto"/>
        <w:left w:val="none" w:sz="0" w:space="0" w:color="auto"/>
        <w:bottom w:val="none" w:sz="0" w:space="0" w:color="auto"/>
        <w:right w:val="none" w:sz="0" w:space="0" w:color="auto"/>
      </w:divBdr>
      <w:divsChild>
        <w:div w:id="2062753635">
          <w:marLeft w:val="480"/>
          <w:marRight w:val="0"/>
          <w:marTop w:val="0"/>
          <w:marBottom w:val="0"/>
          <w:divBdr>
            <w:top w:val="none" w:sz="0" w:space="0" w:color="auto"/>
            <w:left w:val="none" w:sz="0" w:space="0" w:color="auto"/>
            <w:bottom w:val="none" w:sz="0" w:space="0" w:color="auto"/>
            <w:right w:val="none" w:sz="0" w:space="0" w:color="auto"/>
          </w:divBdr>
        </w:div>
        <w:div w:id="623585202">
          <w:marLeft w:val="480"/>
          <w:marRight w:val="0"/>
          <w:marTop w:val="0"/>
          <w:marBottom w:val="0"/>
          <w:divBdr>
            <w:top w:val="none" w:sz="0" w:space="0" w:color="auto"/>
            <w:left w:val="none" w:sz="0" w:space="0" w:color="auto"/>
            <w:bottom w:val="none" w:sz="0" w:space="0" w:color="auto"/>
            <w:right w:val="none" w:sz="0" w:space="0" w:color="auto"/>
          </w:divBdr>
        </w:div>
        <w:div w:id="1911890619">
          <w:marLeft w:val="480"/>
          <w:marRight w:val="0"/>
          <w:marTop w:val="0"/>
          <w:marBottom w:val="0"/>
          <w:divBdr>
            <w:top w:val="none" w:sz="0" w:space="0" w:color="auto"/>
            <w:left w:val="none" w:sz="0" w:space="0" w:color="auto"/>
            <w:bottom w:val="none" w:sz="0" w:space="0" w:color="auto"/>
            <w:right w:val="none" w:sz="0" w:space="0" w:color="auto"/>
          </w:divBdr>
        </w:div>
        <w:div w:id="2006123698">
          <w:marLeft w:val="480"/>
          <w:marRight w:val="0"/>
          <w:marTop w:val="0"/>
          <w:marBottom w:val="0"/>
          <w:divBdr>
            <w:top w:val="none" w:sz="0" w:space="0" w:color="auto"/>
            <w:left w:val="none" w:sz="0" w:space="0" w:color="auto"/>
            <w:bottom w:val="none" w:sz="0" w:space="0" w:color="auto"/>
            <w:right w:val="none" w:sz="0" w:space="0" w:color="auto"/>
          </w:divBdr>
        </w:div>
        <w:div w:id="770971700">
          <w:marLeft w:val="480"/>
          <w:marRight w:val="0"/>
          <w:marTop w:val="0"/>
          <w:marBottom w:val="0"/>
          <w:divBdr>
            <w:top w:val="none" w:sz="0" w:space="0" w:color="auto"/>
            <w:left w:val="none" w:sz="0" w:space="0" w:color="auto"/>
            <w:bottom w:val="none" w:sz="0" w:space="0" w:color="auto"/>
            <w:right w:val="none" w:sz="0" w:space="0" w:color="auto"/>
          </w:divBdr>
        </w:div>
        <w:div w:id="448623679">
          <w:marLeft w:val="480"/>
          <w:marRight w:val="0"/>
          <w:marTop w:val="0"/>
          <w:marBottom w:val="0"/>
          <w:divBdr>
            <w:top w:val="none" w:sz="0" w:space="0" w:color="auto"/>
            <w:left w:val="none" w:sz="0" w:space="0" w:color="auto"/>
            <w:bottom w:val="none" w:sz="0" w:space="0" w:color="auto"/>
            <w:right w:val="none" w:sz="0" w:space="0" w:color="auto"/>
          </w:divBdr>
        </w:div>
        <w:div w:id="968432656">
          <w:marLeft w:val="480"/>
          <w:marRight w:val="0"/>
          <w:marTop w:val="0"/>
          <w:marBottom w:val="0"/>
          <w:divBdr>
            <w:top w:val="none" w:sz="0" w:space="0" w:color="auto"/>
            <w:left w:val="none" w:sz="0" w:space="0" w:color="auto"/>
            <w:bottom w:val="none" w:sz="0" w:space="0" w:color="auto"/>
            <w:right w:val="none" w:sz="0" w:space="0" w:color="auto"/>
          </w:divBdr>
        </w:div>
        <w:div w:id="848447788">
          <w:marLeft w:val="480"/>
          <w:marRight w:val="0"/>
          <w:marTop w:val="0"/>
          <w:marBottom w:val="0"/>
          <w:divBdr>
            <w:top w:val="none" w:sz="0" w:space="0" w:color="auto"/>
            <w:left w:val="none" w:sz="0" w:space="0" w:color="auto"/>
            <w:bottom w:val="none" w:sz="0" w:space="0" w:color="auto"/>
            <w:right w:val="none" w:sz="0" w:space="0" w:color="auto"/>
          </w:divBdr>
        </w:div>
        <w:div w:id="1249191662">
          <w:marLeft w:val="480"/>
          <w:marRight w:val="0"/>
          <w:marTop w:val="0"/>
          <w:marBottom w:val="0"/>
          <w:divBdr>
            <w:top w:val="none" w:sz="0" w:space="0" w:color="auto"/>
            <w:left w:val="none" w:sz="0" w:space="0" w:color="auto"/>
            <w:bottom w:val="none" w:sz="0" w:space="0" w:color="auto"/>
            <w:right w:val="none" w:sz="0" w:space="0" w:color="auto"/>
          </w:divBdr>
        </w:div>
        <w:div w:id="451167830">
          <w:marLeft w:val="480"/>
          <w:marRight w:val="0"/>
          <w:marTop w:val="0"/>
          <w:marBottom w:val="0"/>
          <w:divBdr>
            <w:top w:val="none" w:sz="0" w:space="0" w:color="auto"/>
            <w:left w:val="none" w:sz="0" w:space="0" w:color="auto"/>
            <w:bottom w:val="none" w:sz="0" w:space="0" w:color="auto"/>
            <w:right w:val="none" w:sz="0" w:space="0" w:color="auto"/>
          </w:divBdr>
        </w:div>
        <w:div w:id="1934120941">
          <w:marLeft w:val="480"/>
          <w:marRight w:val="0"/>
          <w:marTop w:val="0"/>
          <w:marBottom w:val="0"/>
          <w:divBdr>
            <w:top w:val="none" w:sz="0" w:space="0" w:color="auto"/>
            <w:left w:val="none" w:sz="0" w:space="0" w:color="auto"/>
            <w:bottom w:val="none" w:sz="0" w:space="0" w:color="auto"/>
            <w:right w:val="none" w:sz="0" w:space="0" w:color="auto"/>
          </w:divBdr>
        </w:div>
        <w:div w:id="1114061377">
          <w:marLeft w:val="480"/>
          <w:marRight w:val="0"/>
          <w:marTop w:val="0"/>
          <w:marBottom w:val="0"/>
          <w:divBdr>
            <w:top w:val="none" w:sz="0" w:space="0" w:color="auto"/>
            <w:left w:val="none" w:sz="0" w:space="0" w:color="auto"/>
            <w:bottom w:val="none" w:sz="0" w:space="0" w:color="auto"/>
            <w:right w:val="none" w:sz="0" w:space="0" w:color="auto"/>
          </w:divBdr>
        </w:div>
        <w:div w:id="1895583930">
          <w:marLeft w:val="480"/>
          <w:marRight w:val="0"/>
          <w:marTop w:val="0"/>
          <w:marBottom w:val="0"/>
          <w:divBdr>
            <w:top w:val="none" w:sz="0" w:space="0" w:color="auto"/>
            <w:left w:val="none" w:sz="0" w:space="0" w:color="auto"/>
            <w:bottom w:val="none" w:sz="0" w:space="0" w:color="auto"/>
            <w:right w:val="none" w:sz="0" w:space="0" w:color="auto"/>
          </w:divBdr>
        </w:div>
        <w:div w:id="2704169">
          <w:marLeft w:val="480"/>
          <w:marRight w:val="0"/>
          <w:marTop w:val="0"/>
          <w:marBottom w:val="0"/>
          <w:divBdr>
            <w:top w:val="none" w:sz="0" w:space="0" w:color="auto"/>
            <w:left w:val="none" w:sz="0" w:space="0" w:color="auto"/>
            <w:bottom w:val="none" w:sz="0" w:space="0" w:color="auto"/>
            <w:right w:val="none" w:sz="0" w:space="0" w:color="auto"/>
          </w:divBdr>
        </w:div>
        <w:div w:id="503132547">
          <w:marLeft w:val="480"/>
          <w:marRight w:val="0"/>
          <w:marTop w:val="0"/>
          <w:marBottom w:val="0"/>
          <w:divBdr>
            <w:top w:val="none" w:sz="0" w:space="0" w:color="auto"/>
            <w:left w:val="none" w:sz="0" w:space="0" w:color="auto"/>
            <w:bottom w:val="none" w:sz="0" w:space="0" w:color="auto"/>
            <w:right w:val="none" w:sz="0" w:space="0" w:color="auto"/>
          </w:divBdr>
        </w:div>
        <w:div w:id="386996547">
          <w:marLeft w:val="480"/>
          <w:marRight w:val="0"/>
          <w:marTop w:val="0"/>
          <w:marBottom w:val="0"/>
          <w:divBdr>
            <w:top w:val="none" w:sz="0" w:space="0" w:color="auto"/>
            <w:left w:val="none" w:sz="0" w:space="0" w:color="auto"/>
            <w:bottom w:val="none" w:sz="0" w:space="0" w:color="auto"/>
            <w:right w:val="none" w:sz="0" w:space="0" w:color="auto"/>
          </w:divBdr>
        </w:div>
        <w:div w:id="548810535">
          <w:marLeft w:val="480"/>
          <w:marRight w:val="0"/>
          <w:marTop w:val="0"/>
          <w:marBottom w:val="0"/>
          <w:divBdr>
            <w:top w:val="none" w:sz="0" w:space="0" w:color="auto"/>
            <w:left w:val="none" w:sz="0" w:space="0" w:color="auto"/>
            <w:bottom w:val="none" w:sz="0" w:space="0" w:color="auto"/>
            <w:right w:val="none" w:sz="0" w:space="0" w:color="auto"/>
          </w:divBdr>
        </w:div>
        <w:div w:id="96100959">
          <w:marLeft w:val="480"/>
          <w:marRight w:val="0"/>
          <w:marTop w:val="0"/>
          <w:marBottom w:val="0"/>
          <w:divBdr>
            <w:top w:val="none" w:sz="0" w:space="0" w:color="auto"/>
            <w:left w:val="none" w:sz="0" w:space="0" w:color="auto"/>
            <w:bottom w:val="none" w:sz="0" w:space="0" w:color="auto"/>
            <w:right w:val="none" w:sz="0" w:space="0" w:color="auto"/>
          </w:divBdr>
        </w:div>
        <w:div w:id="121194110">
          <w:marLeft w:val="480"/>
          <w:marRight w:val="0"/>
          <w:marTop w:val="0"/>
          <w:marBottom w:val="0"/>
          <w:divBdr>
            <w:top w:val="none" w:sz="0" w:space="0" w:color="auto"/>
            <w:left w:val="none" w:sz="0" w:space="0" w:color="auto"/>
            <w:bottom w:val="none" w:sz="0" w:space="0" w:color="auto"/>
            <w:right w:val="none" w:sz="0" w:space="0" w:color="auto"/>
          </w:divBdr>
        </w:div>
        <w:div w:id="1947231117">
          <w:marLeft w:val="480"/>
          <w:marRight w:val="0"/>
          <w:marTop w:val="0"/>
          <w:marBottom w:val="0"/>
          <w:divBdr>
            <w:top w:val="none" w:sz="0" w:space="0" w:color="auto"/>
            <w:left w:val="none" w:sz="0" w:space="0" w:color="auto"/>
            <w:bottom w:val="none" w:sz="0" w:space="0" w:color="auto"/>
            <w:right w:val="none" w:sz="0" w:space="0" w:color="auto"/>
          </w:divBdr>
        </w:div>
        <w:div w:id="740252292">
          <w:marLeft w:val="480"/>
          <w:marRight w:val="0"/>
          <w:marTop w:val="0"/>
          <w:marBottom w:val="0"/>
          <w:divBdr>
            <w:top w:val="none" w:sz="0" w:space="0" w:color="auto"/>
            <w:left w:val="none" w:sz="0" w:space="0" w:color="auto"/>
            <w:bottom w:val="none" w:sz="0" w:space="0" w:color="auto"/>
            <w:right w:val="none" w:sz="0" w:space="0" w:color="auto"/>
          </w:divBdr>
        </w:div>
        <w:div w:id="385489303">
          <w:marLeft w:val="480"/>
          <w:marRight w:val="0"/>
          <w:marTop w:val="0"/>
          <w:marBottom w:val="0"/>
          <w:divBdr>
            <w:top w:val="none" w:sz="0" w:space="0" w:color="auto"/>
            <w:left w:val="none" w:sz="0" w:space="0" w:color="auto"/>
            <w:bottom w:val="none" w:sz="0" w:space="0" w:color="auto"/>
            <w:right w:val="none" w:sz="0" w:space="0" w:color="auto"/>
          </w:divBdr>
        </w:div>
        <w:div w:id="1227306002">
          <w:marLeft w:val="480"/>
          <w:marRight w:val="0"/>
          <w:marTop w:val="0"/>
          <w:marBottom w:val="0"/>
          <w:divBdr>
            <w:top w:val="none" w:sz="0" w:space="0" w:color="auto"/>
            <w:left w:val="none" w:sz="0" w:space="0" w:color="auto"/>
            <w:bottom w:val="none" w:sz="0" w:space="0" w:color="auto"/>
            <w:right w:val="none" w:sz="0" w:space="0" w:color="auto"/>
          </w:divBdr>
        </w:div>
        <w:div w:id="845360708">
          <w:marLeft w:val="480"/>
          <w:marRight w:val="0"/>
          <w:marTop w:val="0"/>
          <w:marBottom w:val="0"/>
          <w:divBdr>
            <w:top w:val="none" w:sz="0" w:space="0" w:color="auto"/>
            <w:left w:val="none" w:sz="0" w:space="0" w:color="auto"/>
            <w:bottom w:val="none" w:sz="0" w:space="0" w:color="auto"/>
            <w:right w:val="none" w:sz="0" w:space="0" w:color="auto"/>
          </w:divBdr>
        </w:div>
        <w:div w:id="1786730541">
          <w:marLeft w:val="480"/>
          <w:marRight w:val="0"/>
          <w:marTop w:val="0"/>
          <w:marBottom w:val="0"/>
          <w:divBdr>
            <w:top w:val="none" w:sz="0" w:space="0" w:color="auto"/>
            <w:left w:val="none" w:sz="0" w:space="0" w:color="auto"/>
            <w:bottom w:val="none" w:sz="0" w:space="0" w:color="auto"/>
            <w:right w:val="none" w:sz="0" w:space="0" w:color="auto"/>
          </w:divBdr>
        </w:div>
        <w:div w:id="1619725937">
          <w:marLeft w:val="480"/>
          <w:marRight w:val="0"/>
          <w:marTop w:val="0"/>
          <w:marBottom w:val="0"/>
          <w:divBdr>
            <w:top w:val="none" w:sz="0" w:space="0" w:color="auto"/>
            <w:left w:val="none" w:sz="0" w:space="0" w:color="auto"/>
            <w:bottom w:val="none" w:sz="0" w:space="0" w:color="auto"/>
            <w:right w:val="none" w:sz="0" w:space="0" w:color="auto"/>
          </w:divBdr>
        </w:div>
        <w:div w:id="119881550">
          <w:marLeft w:val="480"/>
          <w:marRight w:val="0"/>
          <w:marTop w:val="0"/>
          <w:marBottom w:val="0"/>
          <w:divBdr>
            <w:top w:val="none" w:sz="0" w:space="0" w:color="auto"/>
            <w:left w:val="none" w:sz="0" w:space="0" w:color="auto"/>
            <w:bottom w:val="none" w:sz="0" w:space="0" w:color="auto"/>
            <w:right w:val="none" w:sz="0" w:space="0" w:color="auto"/>
          </w:divBdr>
        </w:div>
        <w:div w:id="1019821691">
          <w:marLeft w:val="480"/>
          <w:marRight w:val="0"/>
          <w:marTop w:val="0"/>
          <w:marBottom w:val="0"/>
          <w:divBdr>
            <w:top w:val="none" w:sz="0" w:space="0" w:color="auto"/>
            <w:left w:val="none" w:sz="0" w:space="0" w:color="auto"/>
            <w:bottom w:val="none" w:sz="0" w:space="0" w:color="auto"/>
            <w:right w:val="none" w:sz="0" w:space="0" w:color="auto"/>
          </w:divBdr>
        </w:div>
        <w:div w:id="139269534">
          <w:marLeft w:val="480"/>
          <w:marRight w:val="0"/>
          <w:marTop w:val="0"/>
          <w:marBottom w:val="0"/>
          <w:divBdr>
            <w:top w:val="none" w:sz="0" w:space="0" w:color="auto"/>
            <w:left w:val="none" w:sz="0" w:space="0" w:color="auto"/>
            <w:bottom w:val="none" w:sz="0" w:space="0" w:color="auto"/>
            <w:right w:val="none" w:sz="0" w:space="0" w:color="auto"/>
          </w:divBdr>
        </w:div>
        <w:div w:id="1315641150">
          <w:marLeft w:val="480"/>
          <w:marRight w:val="0"/>
          <w:marTop w:val="0"/>
          <w:marBottom w:val="0"/>
          <w:divBdr>
            <w:top w:val="none" w:sz="0" w:space="0" w:color="auto"/>
            <w:left w:val="none" w:sz="0" w:space="0" w:color="auto"/>
            <w:bottom w:val="none" w:sz="0" w:space="0" w:color="auto"/>
            <w:right w:val="none" w:sz="0" w:space="0" w:color="auto"/>
          </w:divBdr>
        </w:div>
      </w:divsChild>
    </w:div>
    <w:div w:id="720129224">
      <w:bodyDiv w:val="1"/>
      <w:marLeft w:val="0"/>
      <w:marRight w:val="0"/>
      <w:marTop w:val="0"/>
      <w:marBottom w:val="0"/>
      <w:divBdr>
        <w:top w:val="none" w:sz="0" w:space="0" w:color="auto"/>
        <w:left w:val="none" w:sz="0" w:space="0" w:color="auto"/>
        <w:bottom w:val="none" w:sz="0" w:space="0" w:color="auto"/>
        <w:right w:val="none" w:sz="0" w:space="0" w:color="auto"/>
      </w:divBdr>
      <w:divsChild>
        <w:div w:id="1020014591">
          <w:marLeft w:val="480"/>
          <w:marRight w:val="0"/>
          <w:marTop w:val="0"/>
          <w:marBottom w:val="0"/>
          <w:divBdr>
            <w:top w:val="none" w:sz="0" w:space="0" w:color="auto"/>
            <w:left w:val="none" w:sz="0" w:space="0" w:color="auto"/>
            <w:bottom w:val="none" w:sz="0" w:space="0" w:color="auto"/>
            <w:right w:val="none" w:sz="0" w:space="0" w:color="auto"/>
          </w:divBdr>
        </w:div>
        <w:div w:id="1847403703">
          <w:marLeft w:val="480"/>
          <w:marRight w:val="0"/>
          <w:marTop w:val="0"/>
          <w:marBottom w:val="0"/>
          <w:divBdr>
            <w:top w:val="none" w:sz="0" w:space="0" w:color="auto"/>
            <w:left w:val="none" w:sz="0" w:space="0" w:color="auto"/>
            <w:bottom w:val="none" w:sz="0" w:space="0" w:color="auto"/>
            <w:right w:val="none" w:sz="0" w:space="0" w:color="auto"/>
          </w:divBdr>
        </w:div>
        <w:div w:id="542907557">
          <w:marLeft w:val="480"/>
          <w:marRight w:val="0"/>
          <w:marTop w:val="0"/>
          <w:marBottom w:val="0"/>
          <w:divBdr>
            <w:top w:val="none" w:sz="0" w:space="0" w:color="auto"/>
            <w:left w:val="none" w:sz="0" w:space="0" w:color="auto"/>
            <w:bottom w:val="none" w:sz="0" w:space="0" w:color="auto"/>
            <w:right w:val="none" w:sz="0" w:space="0" w:color="auto"/>
          </w:divBdr>
        </w:div>
        <w:div w:id="1967857290">
          <w:marLeft w:val="480"/>
          <w:marRight w:val="0"/>
          <w:marTop w:val="0"/>
          <w:marBottom w:val="0"/>
          <w:divBdr>
            <w:top w:val="none" w:sz="0" w:space="0" w:color="auto"/>
            <w:left w:val="none" w:sz="0" w:space="0" w:color="auto"/>
            <w:bottom w:val="none" w:sz="0" w:space="0" w:color="auto"/>
            <w:right w:val="none" w:sz="0" w:space="0" w:color="auto"/>
          </w:divBdr>
        </w:div>
        <w:div w:id="858205366">
          <w:marLeft w:val="480"/>
          <w:marRight w:val="0"/>
          <w:marTop w:val="0"/>
          <w:marBottom w:val="0"/>
          <w:divBdr>
            <w:top w:val="none" w:sz="0" w:space="0" w:color="auto"/>
            <w:left w:val="none" w:sz="0" w:space="0" w:color="auto"/>
            <w:bottom w:val="none" w:sz="0" w:space="0" w:color="auto"/>
            <w:right w:val="none" w:sz="0" w:space="0" w:color="auto"/>
          </w:divBdr>
        </w:div>
        <w:div w:id="1389264124">
          <w:marLeft w:val="480"/>
          <w:marRight w:val="0"/>
          <w:marTop w:val="0"/>
          <w:marBottom w:val="0"/>
          <w:divBdr>
            <w:top w:val="none" w:sz="0" w:space="0" w:color="auto"/>
            <w:left w:val="none" w:sz="0" w:space="0" w:color="auto"/>
            <w:bottom w:val="none" w:sz="0" w:space="0" w:color="auto"/>
            <w:right w:val="none" w:sz="0" w:space="0" w:color="auto"/>
          </w:divBdr>
        </w:div>
        <w:div w:id="194079982">
          <w:marLeft w:val="480"/>
          <w:marRight w:val="0"/>
          <w:marTop w:val="0"/>
          <w:marBottom w:val="0"/>
          <w:divBdr>
            <w:top w:val="none" w:sz="0" w:space="0" w:color="auto"/>
            <w:left w:val="none" w:sz="0" w:space="0" w:color="auto"/>
            <w:bottom w:val="none" w:sz="0" w:space="0" w:color="auto"/>
            <w:right w:val="none" w:sz="0" w:space="0" w:color="auto"/>
          </w:divBdr>
        </w:div>
        <w:div w:id="426771220">
          <w:marLeft w:val="480"/>
          <w:marRight w:val="0"/>
          <w:marTop w:val="0"/>
          <w:marBottom w:val="0"/>
          <w:divBdr>
            <w:top w:val="none" w:sz="0" w:space="0" w:color="auto"/>
            <w:left w:val="none" w:sz="0" w:space="0" w:color="auto"/>
            <w:bottom w:val="none" w:sz="0" w:space="0" w:color="auto"/>
            <w:right w:val="none" w:sz="0" w:space="0" w:color="auto"/>
          </w:divBdr>
        </w:div>
        <w:div w:id="217254195">
          <w:marLeft w:val="480"/>
          <w:marRight w:val="0"/>
          <w:marTop w:val="0"/>
          <w:marBottom w:val="0"/>
          <w:divBdr>
            <w:top w:val="none" w:sz="0" w:space="0" w:color="auto"/>
            <w:left w:val="none" w:sz="0" w:space="0" w:color="auto"/>
            <w:bottom w:val="none" w:sz="0" w:space="0" w:color="auto"/>
            <w:right w:val="none" w:sz="0" w:space="0" w:color="auto"/>
          </w:divBdr>
        </w:div>
        <w:div w:id="51318703">
          <w:marLeft w:val="480"/>
          <w:marRight w:val="0"/>
          <w:marTop w:val="0"/>
          <w:marBottom w:val="0"/>
          <w:divBdr>
            <w:top w:val="none" w:sz="0" w:space="0" w:color="auto"/>
            <w:left w:val="none" w:sz="0" w:space="0" w:color="auto"/>
            <w:bottom w:val="none" w:sz="0" w:space="0" w:color="auto"/>
            <w:right w:val="none" w:sz="0" w:space="0" w:color="auto"/>
          </w:divBdr>
        </w:div>
        <w:div w:id="1077898694">
          <w:marLeft w:val="480"/>
          <w:marRight w:val="0"/>
          <w:marTop w:val="0"/>
          <w:marBottom w:val="0"/>
          <w:divBdr>
            <w:top w:val="none" w:sz="0" w:space="0" w:color="auto"/>
            <w:left w:val="none" w:sz="0" w:space="0" w:color="auto"/>
            <w:bottom w:val="none" w:sz="0" w:space="0" w:color="auto"/>
            <w:right w:val="none" w:sz="0" w:space="0" w:color="auto"/>
          </w:divBdr>
        </w:div>
        <w:div w:id="1997103877">
          <w:marLeft w:val="480"/>
          <w:marRight w:val="0"/>
          <w:marTop w:val="0"/>
          <w:marBottom w:val="0"/>
          <w:divBdr>
            <w:top w:val="none" w:sz="0" w:space="0" w:color="auto"/>
            <w:left w:val="none" w:sz="0" w:space="0" w:color="auto"/>
            <w:bottom w:val="none" w:sz="0" w:space="0" w:color="auto"/>
            <w:right w:val="none" w:sz="0" w:space="0" w:color="auto"/>
          </w:divBdr>
        </w:div>
        <w:div w:id="1590656801">
          <w:marLeft w:val="480"/>
          <w:marRight w:val="0"/>
          <w:marTop w:val="0"/>
          <w:marBottom w:val="0"/>
          <w:divBdr>
            <w:top w:val="none" w:sz="0" w:space="0" w:color="auto"/>
            <w:left w:val="none" w:sz="0" w:space="0" w:color="auto"/>
            <w:bottom w:val="none" w:sz="0" w:space="0" w:color="auto"/>
            <w:right w:val="none" w:sz="0" w:space="0" w:color="auto"/>
          </w:divBdr>
        </w:div>
        <w:div w:id="1019161297">
          <w:marLeft w:val="480"/>
          <w:marRight w:val="0"/>
          <w:marTop w:val="0"/>
          <w:marBottom w:val="0"/>
          <w:divBdr>
            <w:top w:val="none" w:sz="0" w:space="0" w:color="auto"/>
            <w:left w:val="none" w:sz="0" w:space="0" w:color="auto"/>
            <w:bottom w:val="none" w:sz="0" w:space="0" w:color="auto"/>
            <w:right w:val="none" w:sz="0" w:space="0" w:color="auto"/>
          </w:divBdr>
        </w:div>
        <w:div w:id="507332751">
          <w:marLeft w:val="480"/>
          <w:marRight w:val="0"/>
          <w:marTop w:val="0"/>
          <w:marBottom w:val="0"/>
          <w:divBdr>
            <w:top w:val="none" w:sz="0" w:space="0" w:color="auto"/>
            <w:left w:val="none" w:sz="0" w:space="0" w:color="auto"/>
            <w:bottom w:val="none" w:sz="0" w:space="0" w:color="auto"/>
            <w:right w:val="none" w:sz="0" w:space="0" w:color="auto"/>
          </w:divBdr>
        </w:div>
        <w:div w:id="1007056604">
          <w:marLeft w:val="480"/>
          <w:marRight w:val="0"/>
          <w:marTop w:val="0"/>
          <w:marBottom w:val="0"/>
          <w:divBdr>
            <w:top w:val="none" w:sz="0" w:space="0" w:color="auto"/>
            <w:left w:val="none" w:sz="0" w:space="0" w:color="auto"/>
            <w:bottom w:val="none" w:sz="0" w:space="0" w:color="auto"/>
            <w:right w:val="none" w:sz="0" w:space="0" w:color="auto"/>
          </w:divBdr>
        </w:div>
        <w:div w:id="1963613881">
          <w:marLeft w:val="480"/>
          <w:marRight w:val="0"/>
          <w:marTop w:val="0"/>
          <w:marBottom w:val="0"/>
          <w:divBdr>
            <w:top w:val="none" w:sz="0" w:space="0" w:color="auto"/>
            <w:left w:val="none" w:sz="0" w:space="0" w:color="auto"/>
            <w:bottom w:val="none" w:sz="0" w:space="0" w:color="auto"/>
            <w:right w:val="none" w:sz="0" w:space="0" w:color="auto"/>
          </w:divBdr>
        </w:div>
        <w:div w:id="360939123">
          <w:marLeft w:val="480"/>
          <w:marRight w:val="0"/>
          <w:marTop w:val="0"/>
          <w:marBottom w:val="0"/>
          <w:divBdr>
            <w:top w:val="none" w:sz="0" w:space="0" w:color="auto"/>
            <w:left w:val="none" w:sz="0" w:space="0" w:color="auto"/>
            <w:bottom w:val="none" w:sz="0" w:space="0" w:color="auto"/>
            <w:right w:val="none" w:sz="0" w:space="0" w:color="auto"/>
          </w:divBdr>
        </w:div>
      </w:divsChild>
    </w:div>
    <w:div w:id="724913229">
      <w:bodyDiv w:val="1"/>
      <w:marLeft w:val="0"/>
      <w:marRight w:val="0"/>
      <w:marTop w:val="0"/>
      <w:marBottom w:val="0"/>
      <w:divBdr>
        <w:top w:val="none" w:sz="0" w:space="0" w:color="auto"/>
        <w:left w:val="none" w:sz="0" w:space="0" w:color="auto"/>
        <w:bottom w:val="none" w:sz="0" w:space="0" w:color="auto"/>
        <w:right w:val="none" w:sz="0" w:space="0" w:color="auto"/>
      </w:divBdr>
      <w:divsChild>
        <w:div w:id="1321275103">
          <w:marLeft w:val="480"/>
          <w:marRight w:val="0"/>
          <w:marTop w:val="0"/>
          <w:marBottom w:val="0"/>
          <w:divBdr>
            <w:top w:val="none" w:sz="0" w:space="0" w:color="auto"/>
            <w:left w:val="none" w:sz="0" w:space="0" w:color="auto"/>
            <w:bottom w:val="none" w:sz="0" w:space="0" w:color="auto"/>
            <w:right w:val="none" w:sz="0" w:space="0" w:color="auto"/>
          </w:divBdr>
        </w:div>
        <w:div w:id="483084159">
          <w:marLeft w:val="480"/>
          <w:marRight w:val="0"/>
          <w:marTop w:val="0"/>
          <w:marBottom w:val="0"/>
          <w:divBdr>
            <w:top w:val="none" w:sz="0" w:space="0" w:color="auto"/>
            <w:left w:val="none" w:sz="0" w:space="0" w:color="auto"/>
            <w:bottom w:val="none" w:sz="0" w:space="0" w:color="auto"/>
            <w:right w:val="none" w:sz="0" w:space="0" w:color="auto"/>
          </w:divBdr>
        </w:div>
        <w:div w:id="1716999634">
          <w:marLeft w:val="480"/>
          <w:marRight w:val="0"/>
          <w:marTop w:val="0"/>
          <w:marBottom w:val="0"/>
          <w:divBdr>
            <w:top w:val="none" w:sz="0" w:space="0" w:color="auto"/>
            <w:left w:val="none" w:sz="0" w:space="0" w:color="auto"/>
            <w:bottom w:val="none" w:sz="0" w:space="0" w:color="auto"/>
            <w:right w:val="none" w:sz="0" w:space="0" w:color="auto"/>
          </w:divBdr>
        </w:div>
        <w:div w:id="2067875493">
          <w:marLeft w:val="480"/>
          <w:marRight w:val="0"/>
          <w:marTop w:val="0"/>
          <w:marBottom w:val="0"/>
          <w:divBdr>
            <w:top w:val="none" w:sz="0" w:space="0" w:color="auto"/>
            <w:left w:val="none" w:sz="0" w:space="0" w:color="auto"/>
            <w:bottom w:val="none" w:sz="0" w:space="0" w:color="auto"/>
            <w:right w:val="none" w:sz="0" w:space="0" w:color="auto"/>
          </w:divBdr>
        </w:div>
        <w:div w:id="1215695526">
          <w:marLeft w:val="480"/>
          <w:marRight w:val="0"/>
          <w:marTop w:val="0"/>
          <w:marBottom w:val="0"/>
          <w:divBdr>
            <w:top w:val="none" w:sz="0" w:space="0" w:color="auto"/>
            <w:left w:val="none" w:sz="0" w:space="0" w:color="auto"/>
            <w:bottom w:val="none" w:sz="0" w:space="0" w:color="auto"/>
            <w:right w:val="none" w:sz="0" w:space="0" w:color="auto"/>
          </w:divBdr>
        </w:div>
        <w:div w:id="2065135120">
          <w:marLeft w:val="480"/>
          <w:marRight w:val="0"/>
          <w:marTop w:val="0"/>
          <w:marBottom w:val="0"/>
          <w:divBdr>
            <w:top w:val="none" w:sz="0" w:space="0" w:color="auto"/>
            <w:left w:val="none" w:sz="0" w:space="0" w:color="auto"/>
            <w:bottom w:val="none" w:sz="0" w:space="0" w:color="auto"/>
            <w:right w:val="none" w:sz="0" w:space="0" w:color="auto"/>
          </w:divBdr>
        </w:div>
        <w:div w:id="1720083011">
          <w:marLeft w:val="480"/>
          <w:marRight w:val="0"/>
          <w:marTop w:val="0"/>
          <w:marBottom w:val="0"/>
          <w:divBdr>
            <w:top w:val="none" w:sz="0" w:space="0" w:color="auto"/>
            <w:left w:val="none" w:sz="0" w:space="0" w:color="auto"/>
            <w:bottom w:val="none" w:sz="0" w:space="0" w:color="auto"/>
            <w:right w:val="none" w:sz="0" w:space="0" w:color="auto"/>
          </w:divBdr>
        </w:div>
        <w:div w:id="930158294">
          <w:marLeft w:val="480"/>
          <w:marRight w:val="0"/>
          <w:marTop w:val="0"/>
          <w:marBottom w:val="0"/>
          <w:divBdr>
            <w:top w:val="none" w:sz="0" w:space="0" w:color="auto"/>
            <w:left w:val="none" w:sz="0" w:space="0" w:color="auto"/>
            <w:bottom w:val="none" w:sz="0" w:space="0" w:color="auto"/>
            <w:right w:val="none" w:sz="0" w:space="0" w:color="auto"/>
          </w:divBdr>
        </w:div>
        <w:div w:id="615255373">
          <w:marLeft w:val="480"/>
          <w:marRight w:val="0"/>
          <w:marTop w:val="0"/>
          <w:marBottom w:val="0"/>
          <w:divBdr>
            <w:top w:val="none" w:sz="0" w:space="0" w:color="auto"/>
            <w:left w:val="none" w:sz="0" w:space="0" w:color="auto"/>
            <w:bottom w:val="none" w:sz="0" w:space="0" w:color="auto"/>
            <w:right w:val="none" w:sz="0" w:space="0" w:color="auto"/>
          </w:divBdr>
        </w:div>
        <w:div w:id="1289969440">
          <w:marLeft w:val="480"/>
          <w:marRight w:val="0"/>
          <w:marTop w:val="0"/>
          <w:marBottom w:val="0"/>
          <w:divBdr>
            <w:top w:val="none" w:sz="0" w:space="0" w:color="auto"/>
            <w:left w:val="none" w:sz="0" w:space="0" w:color="auto"/>
            <w:bottom w:val="none" w:sz="0" w:space="0" w:color="auto"/>
            <w:right w:val="none" w:sz="0" w:space="0" w:color="auto"/>
          </w:divBdr>
        </w:div>
        <w:div w:id="1822579099">
          <w:marLeft w:val="480"/>
          <w:marRight w:val="0"/>
          <w:marTop w:val="0"/>
          <w:marBottom w:val="0"/>
          <w:divBdr>
            <w:top w:val="none" w:sz="0" w:space="0" w:color="auto"/>
            <w:left w:val="none" w:sz="0" w:space="0" w:color="auto"/>
            <w:bottom w:val="none" w:sz="0" w:space="0" w:color="auto"/>
            <w:right w:val="none" w:sz="0" w:space="0" w:color="auto"/>
          </w:divBdr>
        </w:div>
        <w:div w:id="854347155">
          <w:marLeft w:val="480"/>
          <w:marRight w:val="0"/>
          <w:marTop w:val="0"/>
          <w:marBottom w:val="0"/>
          <w:divBdr>
            <w:top w:val="none" w:sz="0" w:space="0" w:color="auto"/>
            <w:left w:val="none" w:sz="0" w:space="0" w:color="auto"/>
            <w:bottom w:val="none" w:sz="0" w:space="0" w:color="auto"/>
            <w:right w:val="none" w:sz="0" w:space="0" w:color="auto"/>
          </w:divBdr>
        </w:div>
        <w:div w:id="335767062">
          <w:marLeft w:val="480"/>
          <w:marRight w:val="0"/>
          <w:marTop w:val="0"/>
          <w:marBottom w:val="0"/>
          <w:divBdr>
            <w:top w:val="none" w:sz="0" w:space="0" w:color="auto"/>
            <w:left w:val="none" w:sz="0" w:space="0" w:color="auto"/>
            <w:bottom w:val="none" w:sz="0" w:space="0" w:color="auto"/>
            <w:right w:val="none" w:sz="0" w:space="0" w:color="auto"/>
          </w:divBdr>
        </w:div>
        <w:div w:id="1954943054">
          <w:marLeft w:val="480"/>
          <w:marRight w:val="0"/>
          <w:marTop w:val="0"/>
          <w:marBottom w:val="0"/>
          <w:divBdr>
            <w:top w:val="none" w:sz="0" w:space="0" w:color="auto"/>
            <w:left w:val="none" w:sz="0" w:space="0" w:color="auto"/>
            <w:bottom w:val="none" w:sz="0" w:space="0" w:color="auto"/>
            <w:right w:val="none" w:sz="0" w:space="0" w:color="auto"/>
          </w:divBdr>
        </w:div>
        <w:div w:id="102305614">
          <w:marLeft w:val="480"/>
          <w:marRight w:val="0"/>
          <w:marTop w:val="0"/>
          <w:marBottom w:val="0"/>
          <w:divBdr>
            <w:top w:val="none" w:sz="0" w:space="0" w:color="auto"/>
            <w:left w:val="none" w:sz="0" w:space="0" w:color="auto"/>
            <w:bottom w:val="none" w:sz="0" w:space="0" w:color="auto"/>
            <w:right w:val="none" w:sz="0" w:space="0" w:color="auto"/>
          </w:divBdr>
        </w:div>
        <w:div w:id="702170986">
          <w:marLeft w:val="480"/>
          <w:marRight w:val="0"/>
          <w:marTop w:val="0"/>
          <w:marBottom w:val="0"/>
          <w:divBdr>
            <w:top w:val="none" w:sz="0" w:space="0" w:color="auto"/>
            <w:left w:val="none" w:sz="0" w:space="0" w:color="auto"/>
            <w:bottom w:val="none" w:sz="0" w:space="0" w:color="auto"/>
            <w:right w:val="none" w:sz="0" w:space="0" w:color="auto"/>
          </w:divBdr>
        </w:div>
        <w:div w:id="1315719526">
          <w:marLeft w:val="480"/>
          <w:marRight w:val="0"/>
          <w:marTop w:val="0"/>
          <w:marBottom w:val="0"/>
          <w:divBdr>
            <w:top w:val="none" w:sz="0" w:space="0" w:color="auto"/>
            <w:left w:val="none" w:sz="0" w:space="0" w:color="auto"/>
            <w:bottom w:val="none" w:sz="0" w:space="0" w:color="auto"/>
            <w:right w:val="none" w:sz="0" w:space="0" w:color="auto"/>
          </w:divBdr>
        </w:div>
        <w:div w:id="1791776732">
          <w:marLeft w:val="480"/>
          <w:marRight w:val="0"/>
          <w:marTop w:val="0"/>
          <w:marBottom w:val="0"/>
          <w:divBdr>
            <w:top w:val="none" w:sz="0" w:space="0" w:color="auto"/>
            <w:left w:val="none" w:sz="0" w:space="0" w:color="auto"/>
            <w:bottom w:val="none" w:sz="0" w:space="0" w:color="auto"/>
            <w:right w:val="none" w:sz="0" w:space="0" w:color="auto"/>
          </w:divBdr>
        </w:div>
        <w:div w:id="884408377">
          <w:marLeft w:val="480"/>
          <w:marRight w:val="0"/>
          <w:marTop w:val="0"/>
          <w:marBottom w:val="0"/>
          <w:divBdr>
            <w:top w:val="none" w:sz="0" w:space="0" w:color="auto"/>
            <w:left w:val="none" w:sz="0" w:space="0" w:color="auto"/>
            <w:bottom w:val="none" w:sz="0" w:space="0" w:color="auto"/>
            <w:right w:val="none" w:sz="0" w:space="0" w:color="auto"/>
          </w:divBdr>
        </w:div>
        <w:div w:id="63338410">
          <w:marLeft w:val="480"/>
          <w:marRight w:val="0"/>
          <w:marTop w:val="0"/>
          <w:marBottom w:val="0"/>
          <w:divBdr>
            <w:top w:val="none" w:sz="0" w:space="0" w:color="auto"/>
            <w:left w:val="none" w:sz="0" w:space="0" w:color="auto"/>
            <w:bottom w:val="none" w:sz="0" w:space="0" w:color="auto"/>
            <w:right w:val="none" w:sz="0" w:space="0" w:color="auto"/>
          </w:divBdr>
        </w:div>
        <w:div w:id="1896549518">
          <w:marLeft w:val="480"/>
          <w:marRight w:val="0"/>
          <w:marTop w:val="0"/>
          <w:marBottom w:val="0"/>
          <w:divBdr>
            <w:top w:val="none" w:sz="0" w:space="0" w:color="auto"/>
            <w:left w:val="none" w:sz="0" w:space="0" w:color="auto"/>
            <w:bottom w:val="none" w:sz="0" w:space="0" w:color="auto"/>
            <w:right w:val="none" w:sz="0" w:space="0" w:color="auto"/>
          </w:divBdr>
        </w:div>
      </w:divsChild>
    </w:div>
    <w:div w:id="735738961">
      <w:bodyDiv w:val="1"/>
      <w:marLeft w:val="0"/>
      <w:marRight w:val="0"/>
      <w:marTop w:val="0"/>
      <w:marBottom w:val="0"/>
      <w:divBdr>
        <w:top w:val="none" w:sz="0" w:space="0" w:color="auto"/>
        <w:left w:val="none" w:sz="0" w:space="0" w:color="auto"/>
        <w:bottom w:val="none" w:sz="0" w:space="0" w:color="auto"/>
        <w:right w:val="none" w:sz="0" w:space="0" w:color="auto"/>
      </w:divBdr>
      <w:divsChild>
        <w:div w:id="445807469">
          <w:marLeft w:val="480"/>
          <w:marRight w:val="0"/>
          <w:marTop w:val="0"/>
          <w:marBottom w:val="0"/>
          <w:divBdr>
            <w:top w:val="none" w:sz="0" w:space="0" w:color="auto"/>
            <w:left w:val="none" w:sz="0" w:space="0" w:color="auto"/>
            <w:bottom w:val="none" w:sz="0" w:space="0" w:color="auto"/>
            <w:right w:val="none" w:sz="0" w:space="0" w:color="auto"/>
          </w:divBdr>
        </w:div>
        <w:div w:id="837042842">
          <w:marLeft w:val="480"/>
          <w:marRight w:val="0"/>
          <w:marTop w:val="0"/>
          <w:marBottom w:val="0"/>
          <w:divBdr>
            <w:top w:val="none" w:sz="0" w:space="0" w:color="auto"/>
            <w:left w:val="none" w:sz="0" w:space="0" w:color="auto"/>
            <w:bottom w:val="none" w:sz="0" w:space="0" w:color="auto"/>
            <w:right w:val="none" w:sz="0" w:space="0" w:color="auto"/>
          </w:divBdr>
        </w:div>
        <w:div w:id="490340743">
          <w:marLeft w:val="480"/>
          <w:marRight w:val="0"/>
          <w:marTop w:val="0"/>
          <w:marBottom w:val="0"/>
          <w:divBdr>
            <w:top w:val="none" w:sz="0" w:space="0" w:color="auto"/>
            <w:left w:val="none" w:sz="0" w:space="0" w:color="auto"/>
            <w:bottom w:val="none" w:sz="0" w:space="0" w:color="auto"/>
            <w:right w:val="none" w:sz="0" w:space="0" w:color="auto"/>
          </w:divBdr>
        </w:div>
        <w:div w:id="319188878">
          <w:marLeft w:val="480"/>
          <w:marRight w:val="0"/>
          <w:marTop w:val="0"/>
          <w:marBottom w:val="0"/>
          <w:divBdr>
            <w:top w:val="none" w:sz="0" w:space="0" w:color="auto"/>
            <w:left w:val="none" w:sz="0" w:space="0" w:color="auto"/>
            <w:bottom w:val="none" w:sz="0" w:space="0" w:color="auto"/>
            <w:right w:val="none" w:sz="0" w:space="0" w:color="auto"/>
          </w:divBdr>
        </w:div>
        <w:div w:id="1272979902">
          <w:marLeft w:val="480"/>
          <w:marRight w:val="0"/>
          <w:marTop w:val="0"/>
          <w:marBottom w:val="0"/>
          <w:divBdr>
            <w:top w:val="none" w:sz="0" w:space="0" w:color="auto"/>
            <w:left w:val="none" w:sz="0" w:space="0" w:color="auto"/>
            <w:bottom w:val="none" w:sz="0" w:space="0" w:color="auto"/>
            <w:right w:val="none" w:sz="0" w:space="0" w:color="auto"/>
          </w:divBdr>
        </w:div>
        <w:div w:id="296379196">
          <w:marLeft w:val="480"/>
          <w:marRight w:val="0"/>
          <w:marTop w:val="0"/>
          <w:marBottom w:val="0"/>
          <w:divBdr>
            <w:top w:val="none" w:sz="0" w:space="0" w:color="auto"/>
            <w:left w:val="none" w:sz="0" w:space="0" w:color="auto"/>
            <w:bottom w:val="none" w:sz="0" w:space="0" w:color="auto"/>
            <w:right w:val="none" w:sz="0" w:space="0" w:color="auto"/>
          </w:divBdr>
        </w:div>
        <w:div w:id="496727902">
          <w:marLeft w:val="480"/>
          <w:marRight w:val="0"/>
          <w:marTop w:val="0"/>
          <w:marBottom w:val="0"/>
          <w:divBdr>
            <w:top w:val="none" w:sz="0" w:space="0" w:color="auto"/>
            <w:left w:val="none" w:sz="0" w:space="0" w:color="auto"/>
            <w:bottom w:val="none" w:sz="0" w:space="0" w:color="auto"/>
            <w:right w:val="none" w:sz="0" w:space="0" w:color="auto"/>
          </w:divBdr>
        </w:div>
        <w:div w:id="1916430034">
          <w:marLeft w:val="480"/>
          <w:marRight w:val="0"/>
          <w:marTop w:val="0"/>
          <w:marBottom w:val="0"/>
          <w:divBdr>
            <w:top w:val="none" w:sz="0" w:space="0" w:color="auto"/>
            <w:left w:val="none" w:sz="0" w:space="0" w:color="auto"/>
            <w:bottom w:val="none" w:sz="0" w:space="0" w:color="auto"/>
            <w:right w:val="none" w:sz="0" w:space="0" w:color="auto"/>
          </w:divBdr>
        </w:div>
        <w:div w:id="936448736">
          <w:marLeft w:val="480"/>
          <w:marRight w:val="0"/>
          <w:marTop w:val="0"/>
          <w:marBottom w:val="0"/>
          <w:divBdr>
            <w:top w:val="none" w:sz="0" w:space="0" w:color="auto"/>
            <w:left w:val="none" w:sz="0" w:space="0" w:color="auto"/>
            <w:bottom w:val="none" w:sz="0" w:space="0" w:color="auto"/>
            <w:right w:val="none" w:sz="0" w:space="0" w:color="auto"/>
          </w:divBdr>
        </w:div>
        <w:div w:id="466358647">
          <w:marLeft w:val="480"/>
          <w:marRight w:val="0"/>
          <w:marTop w:val="0"/>
          <w:marBottom w:val="0"/>
          <w:divBdr>
            <w:top w:val="none" w:sz="0" w:space="0" w:color="auto"/>
            <w:left w:val="none" w:sz="0" w:space="0" w:color="auto"/>
            <w:bottom w:val="none" w:sz="0" w:space="0" w:color="auto"/>
            <w:right w:val="none" w:sz="0" w:space="0" w:color="auto"/>
          </w:divBdr>
        </w:div>
        <w:div w:id="178811794">
          <w:marLeft w:val="480"/>
          <w:marRight w:val="0"/>
          <w:marTop w:val="0"/>
          <w:marBottom w:val="0"/>
          <w:divBdr>
            <w:top w:val="none" w:sz="0" w:space="0" w:color="auto"/>
            <w:left w:val="none" w:sz="0" w:space="0" w:color="auto"/>
            <w:bottom w:val="none" w:sz="0" w:space="0" w:color="auto"/>
            <w:right w:val="none" w:sz="0" w:space="0" w:color="auto"/>
          </w:divBdr>
        </w:div>
        <w:div w:id="1274629340">
          <w:marLeft w:val="480"/>
          <w:marRight w:val="0"/>
          <w:marTop w:val="0"/>
          <w:marBottom w:val="0"/>
          <w:divBdr>
            <w:top w:val="none" w:sz="0" w:space="0" w:color="auto"/>
            <w:left w:val="none" w:sz="0" w:space="0" w:color="auto"/>
            <w:bottom w:val="none" w:sz="0" w:space="0" w:color="auto"/>
            <w:right w:val="none" w:sz="0" w:space="0" w:color="auto"/>
          </w:divBdr>
        </w:div>
        <w:div w:id="1048189389">
          <w:marLeft w:val="480"/>
          <w:marRight w:val="0"/>
          <w:marTop w:val="0"/>
          <w:marBottom w:val="0"/>
          <w:divBdr>
            <w:top w:val="none" w:sz="0" w:space="0" w:color="auto"/>
            <w:left w:val="none" w:sz="0" w:space="0" w:color="auto"/>
            <w:bottom w:val="none" w:sz="0" w:space="0" w:color="auto"/>
            <w:right w:val="none" w:sz="0" w:space="0" w:color="auto"/>
          </w:divBdr>
        </w:div>
        <w:div w:id="1324702906">
          <w:marLeft w:val="480"/>
          <w:marRight w:val="0"/>
          <w:marTop w:val="0"/>
          <w:marBottom w:val="0"/>
          <w:divBdr>
            <w:top w:val="none" w:sz="0" w:space="0" w:color="auto"/>
            <w:left w:val="none" w:sz="0" w:space="0" w:color="auto"/>
            <w:bottom w:val="none" w:sz="0" w:space="0" w:color="auto"/>
            <w:right w:val="none" w:sz="0" w:space="0" w:color="auto"/>
          </w:divBdr>
        </w:div>
        <w:div w:id="1726415266">
          <w:marLeft w:val="480"/>
          <w:marRight w:val="0"/>
          <w:marTop w:val="0"/>
          <w:marBottom w:val="0"/>
          <w:divBdr>
            <w:top w:val="none" w:sz="0" w:space="0" w:color="auto"/>
            <w:left w:val="none" w:sz="0" w:space="0" w:color="auto"/>
            <w:bottom w:val="none" w:sz="0" w:space="0" w:color="auto"/>
            <w:right w:val="none" w:sz="0" w:space="0" w:color="auto"/>
          </w:divBdr>
        </w:div>
        <w:div w:id="782968009">
          <w:marLeft w:val="480"/>
          <w:marRight w:val="0"/>
          <w:marTop w:val="0"/>
          <w:marBottom w:val="0"/>
          <w:divBdr>
            <w:top w:val="none" w:sz="0" w:space="0" w:color="auto"/>
            <w:left w:val="none" w:sz="0" w:space="0" w:color="auto"/>
            <w:bottom w:val="none" w:sz="0" w:space="0" w:color="auto"/>
            <w:right w:val="none" w:sz="0" w:space="0" w:color="auto"/>
          </w:divBdr>
        </w:div>
        <w:div w:id="1407730309">
          <w:marLeft w:val="480"/>
          <w:marRight w:val="0"/>
          <w:marTop w:val="0"/>
          <w:marBottom w:val="0"/>
          <w:divBdr>
            <w:top w:val="none" w:sz="0" w:space="0" w:color="auto"/>
            <w:left w:val="none" w:sz="0" w:space="0" w:color="auto"/>
            <w:bottom w:val="none" w:sz="0" w:space="0" w:color="auto"/>
            <w:right w:val="none" w:sz="0" w:space="0" w:color="auto"/>
          </w:divBdr>
        </w:div>
        <w:div w:id="27873258">
          <w:marLeft w:val="480"/>
          <w:marRight w:val="0"/>
          <w:marTop w:val="0"/>
          <w:marBottom w:val="0"/>
          <w:divBdr>
            <w:top w:val="none" w:sz="0" w:space="0" w:color="auto"/>
            <w:left w:val="none" w:sz="0" w:space="0" w:color="auto"/>
            <w:bottom w:val="none" w:sz="0" w:space="0" w:color="auto"/>
            <w:right w:val="none" w:sz="0" w:space="0" w:color="auto"/>
          </w:divBdr>
        </w:div>
        <w:div w:id="1624848686">
          <w:marLeft w:val="480"/>
          <w:marRight w:val="0"/>
          <w:marTop w:val="0"/>
          <w:marBottom w:val="0"/>
          <w:divBdr>
            <w:top w:val="none" w:sz="0" w:space="0" w:color="auto"/>
            <w:left w:val="none" w:sz="0" w:space="0" w:color="auto"/>
            <w:bottom w:val="none" w:sz="0" w:space="0" w:color="auto"/>
            <w:right w:val="none" w:sz="0" w:space="0" w:color="auto"/>
          </w:divBdr>
        </w:div>
        <w:div w:id="691489732">
          <w:marLeft w:val="480"/>
          <w:marRight w:val="0"/>
          <w:marTop w:val="0"/>
          <w:marBottom w:val="0"/>
          <w:divBdr>
            <w:top w:val="none" w:sz="0" w:space="0" w:color="auto"/>
            <w:left w:val="none" w:sz="0" w:space="0" w:color="auto"/>
            <w:bottom w:val="none" w:sz="0" w:space="0" w:color="auto"/>
            <w:right w:val="none" w:sz="0" w:space="0" w:color="auto"/>
          </w:divBdr>
        </w:div>
        <w:div w:id="1145245396">
          <w:marLeft w:val="480"/>
          <w:marRight w:val="0"/>
          <w:marTop w:val="0"/>
          <w:marBottom w:val="0"/>
          <w:divBdr>
            <w:top w:val="none" w:sz="0" w:space="0" w:color="auto"/>
            <w:left w:val="none" w:sz="0" w:space="0" w:color="auto"/>
            <w:bottom w:val="none" w:sz="0" w:space="0" w:color="auto"/>
            <w:right w:val="none" w:sz="0" w:space="0" w:color="auto"/>
          </w:divBdr>
        </w:div>
        <w:div w:id="1565018746">
          <w:marLeft w:val="480"/>
          <w:marRight w:val="0"/>
          <w:marTop w:val="0"/>
          <w:marBottom w:val="0"/>
          <w:divBdr>
            <w:top w:val="none" w:sz="0" w:space="0" w:color="auto"/>
            <w:left w:val="none" w:sz="0" w:space="0" w:color="auto"/>
            <w:bottom w:val="none" w:sz="0" w:space="0" w:color="auto"/>
            <w:right w:val="none" w:sz="0" w:space="0" w:color="auto"/>
          </w:divBdr>
        </w:div>
        <w:div w:id="1505703795">
          <w:marLeft w:val="480"/>
          <w:marRight w:val="0"/>
          <w:marTop w:val="0"/>
          <w:marBottom w:val="0"/>
          <w:divBdr>
            <w:top w:val="none" w:sz="0" w:space="0" w:color="auto"/>
            <w:left w:val="none" w:sz="0" w:space="0" w:color="auto"/>
            <w:bottom w:val="none" w:sz="0" w:space="0" w:color="auto"/>
            <w:right w:val="none" w:sz="0" w:space="0" w:color="auto"/>
          </w:divBdr>
        </w:div>
        <w:div w:id="1064645726">
          <w:marLeft w:val="480"/>
          <w:marRight w:val="0"/>
          <w:marTop w:val="0"/>
          <w:marBottom w:val="0"/>
          <w:divBdr>
            <w:top w:val="none" w:sz="0" w:space="0" w:color="auto"/>
            <w:left w:val="none" w:sz="0" w:space="0" w:color="auto"/>
            <w:bottom w:val="none" w:sz="0" w:space="0" w:color="auto"/>
            <w:right w:val="none" w:sz="0" w:space="0" w:color="auto"/>
          </w:divBdr>
        </w:div>
        <w:div w:id="457144173">
          <w:marLeft w:val="480"/>
          <w:marRight w:val="0"/>
          <w:marTop w:val="0"/>
          <w:marBottom w:val="0"/>
          <w:divBdr>
            <w:top w:val="none" w:sz="0" w:space="0" w:color="auto"/>
            <w:left w:val="none" w:sz="0" w:space="0" w:color="auto"/>
            <w:bottom w:val="none" w:sz="0" w:space="0" w:color="auto"/>
            <w:right w:val="none" w:sz="0" w:space="0" w:color="auto"/>
          </w:divBdr>
        </w:div>
        <w:div w:id="1047872692">
          <w:marLeft w:val="480"/>
          <w:marRight w:val="0"/>
          <w:marTop w:val="0"/>
          <w:marBottom w:val="0"/>
          <w:divBdr>
            <w:top w:val="none" w:sz="0" w:space="0" w:color="auto"/>
            <w:left w:val="none" w:sz="0" w:space="0" w:color="auto"/>
            <w:bottom w:val="none" w:sz="0" w:space="0" w:color="auto"/>
            <w:right w:val="none" w:sz="0" w:space="0" w:color="auto"/>
          </w:divBdr>
        </w:div>
        <w:div w:id="1520509533">
          <w:marLeft w:val="480"/>
          <w:marRight w:val="0"/>
          <w:marTop w:val="0"/>
          <w:marBottom w:val="0"/>
          <w:divBdr>
            <w:top w:val="none" w:sz="0" w:space="0" w:color="auto"/>
            <w:left w:val="none" w:sz="0" w:space="0" w:color="auto"/>
            <w:bottom w:val="none" w:sz="0" w:space="0" w:color="auto"/>
            <w:right w:val="none" w:sz="0" w:space="0" w:color="auto"/>
          </w:divBdr>
        </w:div>
        <w:div w:id="1612588957">
          <w:marLeft w:val="480"/>
          <w:marRight w:val="0"/>
          <w:marTop w:val="0"/>
          <w:marBottom w:val="0"/>
          <w:divBdr>
            <w:top w:val="none" w:sz="0" w:space="0" w:color="auto"/>
            <w:left w:val="none" w:sz="0" w:space="0" w:color="auto"/>
            <w:bottom w:val="none" w:sz="0" w:space="0" w:color="auto"/>
            <w:right w:val="none" w:sz="0" w:space="0" w:color="auto"/>
          </w:divBdr>
        </w:div>
        <w:div w:id="1412775090">
          <w:marLeft w:val="480"/>
          <w:marRight w:val="0"/>
          <w:marTop w:val="0"/>
          <w:marBottom w:val="0"/>
          <w:divBdr>
            <w:top w:val="none" w:sz="0" w:space="0" w:color="auto"/>
            <w:left w:val="none" w:sz="0" w:space="0" w:color="auto"/>
            <w:bottom w:val="none" w:sz="0" w:space="0" w:color="auto"/>
            <w:right w:val="none" w:sz="0" w:space="0" w:color="auto"/>
          </w:divBdr>
        </w:div>
        <w:div w:id="9768050">
          <w:marLeft w:val="480"/>
          <w:marRight w:val="0"/>
          <w:marTop w:val="0"/>
          <w:marBottom w:val="0"/>
          <w:divBdr>
            <w:top w:val="none" w:sz="0" w:space="0" w:color="auto"/>
            <w:left w:val="none" w:sz="0" w:space="0" w:color="auto"/>
            <w:bottom w:val="none" w:sz="0" w:space="0" w:color="auto"/>
            <w:right w:val="none" w:sz="0" w:space="0" w:color="auto"/>
          </w:divBdr>
        </w:div>
        <w:div w:id="1935824900">
          <w:marLeft w:val="480"/>
          <w:marRight w:val="0"/>
          <w:marTop w:val="0"/>
          <w:marBottom w:val="0"/>
          <w:divBdr>
            <w:top w:val="none" w:sz="0" w:space="0" w:color="auto"/>
            <w:left w:val="none" w:sz="0" w:space="0" w:color="auto"/>
            <w:bottom w:val="none" w:sz="0" w:space="0" w:color="auto"/>
            <w:right w:val="none" w:sz="0" w:space="0" w:color="auto"/>
          </w:divBdr>
        </w:div>
      </w:divsChild>
    </w:div>
    <w:div w:id="749084078">
      <w:bodyDiv w:val="1"/>
      <w:marLeft w:val="0"/>
      <w:marRight w:val="0"/>
      <w:marTop w:val="0"/>
      <w:marBottom w:val="0"/>
      <w:divBdr>
        <w:top w:val="none" w:sz="0" w:space="0" w:color="auto"/>
        <w:left w:val="none" w:sz="0" w:space="0" w:color="auto"/>
        <w:bottom w:val="none" w:sz="0" w:space="0" w:color="auto"/>
        <w:right w:val="none" w:sz="0" w:space="0" w:color="auto"/>
      </w:divBdr>
    </w:div>
    <w:div w:id="753281240">
      <w:bodyDiv w:val="1"/>
      <w:marLeft w:val="0"/>
      <w:marRight w:val="0"/>
      <w:marTop w:val="0"/>
      <w:marBottom w:val="0"/>
      <w:divBdr>
        <w:top w:val="none" w:sz="0" w:space="0" w:color="auto"/>
        <w:left w:val="none" w:sz="0" w:space="0" w:color="auto"/>
        <w:bottom w:val="none" w:sz="0" w:space="0" w:color="auto"/>
        <w:right w:val="none" w:sz="0" w:space="0" w:color="auto"/>
      </w:divBdr>
    </w:div>
    <w:div w:id="757403851">
      <w:bodyDiv w:val="1"/>
      <w:marLeft w:val="0"/>
      <w:marRight w:val="0"/>
      <w:marTop w:val="0"/>
      <w:marBottom w:val="0"/>
      <w:divBdr>
        <w:top w:val="none" w:sz="0" w:space="0" w:color="auto"/>
        <w:left w:val="none" w:sz="0" w:space="0" w:color="auto"/>
        <w:bottom w:val="none" w:sz="0" w:space="0" w:color="auto"/>
        <w:right w:val="none" w:sz="0" w:space="0" w:color="auto"/>
      </w:divBdr>
      <w:divsChild>
        <w:div w:id="839733553">
          <w:marLeft w:val="480"/>
          <w:marRight w:val="0"/>
          <w:marTop w:val="0"/>
          <w:marBottom w:val="0"/>
          <w:divBdr>
            <w:top w:val="none" w:sz="0" w:space="0" w:color="auto"/>
            <w:left w:val="none" w:sz="0" w:space="0" w:color="auto"/>
            <w:bottom w:val="none" w:sz="0" w:space="0" w:color="auto"/>
            <w:right w:val="none" w:sz="0" w:space="0" w:color="auto"/>
          </w:divBdr>
        </w:div>
        <w:div w:id="2004047089">
          <w:marLeft w:val="480"/>
          <w:marRight w:val="0"/>
          <w:marTop w:val="0"/>
          <w:marBottom w:val="0"/>
          <w:divBdr>
            <w:top w:val="none" w:sz="0" w:space="0" w:color="auto"/>
            <w:left w:val="none" w:sz="0" w:space="0" w:color="auto"/>
            <w:bottom w:val="none" w:sz="0" w:space="0" w:color="auto"/>
            <w:right w:val="none" w:sz="0" w:space="0" w:color="auto"/>
          </w:divBdr>
        </w:div>
        <w:div w:id="843397371">
          <w:marLeft w:val="480"/>
          <w:marRight w:val="0"/>
          <w:marTop w:val="0"/>
          <w:marBottom w:val="0"/>
          <w:divBdr>
            <w:top w:val="none" w:sz="0" w:space="0" w:color="auto"/>
            <w:left w:val="none" w:sz="0" w:space="0" w:color="auto"/>
            <w:bottom w:val="none" w:sz="0" w:space="0" w:color="auto"/>
            <w:right w:val="none" w:sz="0" w:space="0" w:color="auto"/>
          </w:divBdr>
        </w:div>
        <w:div w:id="318651985">
          <w:marLeft w:val="480"/>
          <w:marRight w:val="0"/>
          <w:marTop w:val="0"/>
          <w:marBottom w:val="0"/>
          <w:divBdr>
            <w:top w:val="none" w:sz="0" w:space="0" w:color="auto"/>
            <w:left w:val="none" w:sz="0" w:space="0" w:color="auto"/>
            <w:bottom w:val="none" w:sz="0" w:space="0" w:color="auto"/>
            <w:right w:val="none" w:sz="0" w:space="0" w:color="auto"/>
          </w:divBdr>
        </w:div>
        <w:div w:id="1088044114">
          <w:marLeft w:val="480"/>
          <w:marRight w:val="0"/>
          <w:marTop w:val="0"/>
          <w:marBottom w:val="0"/>
          <w:divBdr>
            <w:top w:val="none" w:sz="0" w:space="0" w:color="auto"/>
            <w:left w:val="none" w:sz="0" w:space="0" w:color="auto"/>
            <w:bottom w:val="none" w:sz="0" w:space="0" w:color="auto"/>
            <w:right w:val="none" w:sz="0" w:space="0" w:color="auto"/>
          </w:divBdr>
        </w:div>
      </w:divsChild>
    </w:div>
    <w:div w:id="777943082">
      <w:bodyDiv w:val="1"/>
      <w:marLeft w:val="0"/>
      <w:marRight w:val="0"/>
      <w:marTop w:val="0"/>
      <w:marBottom w:val="0"/>
      <w:divBdr>
        <w:top w:val="none" w:sz="0" w:space="0" w:color="auto"/>
        <w:left w:val="none" w:sz="0" w:space="0" w:color="auto"/>
        <w:bottom w:val="none" w:sz="0" w:space="0" w:color="auto"/>
        <w:right w:val="none" w:sz="0" w:space="0" w:color="auto"/>
      </w:divBdr>
      <w:divsChild>
        <w:div w:id="1966277242">
          <w:marLeft w:val="480"/>
          <w:marRight w:val="0"/>
          <w:marTop w:val="0"/>
          <w:marBottom w:val="0"/>
          <w:divBdr>
            <w:top w:val="none" w:sz="0" w:space="0" w:color="auto"/>
            <w:left w:val="none" w:sz="0" w:space="0" w:color="auto"/>
            <w:bottom w:val="none" w:sz="0" w:space="0" w:color="auto"/>
            <w:right w:val="none" w:sz="0" w:space="0" w:color="auto"/>
          </w:divBdr>
        </w:div>
        <w:div w:id="24406934">
          <w:marLeft w:val="480"/>
          <w:marRight w:val="0"/>
          <w:marTop w:val="0"/>
          <w:marBottom w:val="0"/>
          <w:divBdr>
            <w:top w:val="none" w:sz="0" w:space="0" w:color="auto"/>
            <w:left w:val="none" w:sz="0" w:space="0" w:color="auto"/>
            <w:bottom w:val="none" w:sz="0" w:space="0" w:color="auto"/>
            <w:right w:val="none" w:sz="0" w:space="0" w:color="auto"/>
          </w:divBdr>
        </w:div>
        <w:div w:id="141625388">
          <w:marLeft w:val="480"/>
          <w:marRight w:val="0"/>
          <w:marTop w:val="0"/>
          <w:marBottom w:val="0"/>
          <w:divBdr>
            <w:top w:val="none" w:sz="0" w:space="0" w:color="auto"/>
            <w:left w:val="none" w:sz="0" w:space="0" w:color="auto"/>
            <w:bottom w:val="none" w:sz="0" w:space="0" w:color="auto"/>
            <w:right w:val="none" w:sz="0" w:space="0" w:color="auto"/>
          </w:divBdr>
        </w:div>
        <w:div w:id="164325668">
          <w:marLeft w:val="480"/>
          <w:marRight w:val="0"/>
          <w:marTop w:val="0"/>
          <w:marBottom w:val="0"/>
          <w:divBdr>
            <w:top w:val="none" w:sz="0" w:space="0" w:color="auto"/>
            <w:left w:val="none" w:sz="0" w:space="0" w:color="auto"/>
            <w:bottom w:val="none" w:sz="0" w:space="0" w:color="auto"/>
            <w:right w:val="none" w:sz="0" w:space="0" w:color="auto"/>
          </w:divBdr>
        </w:div>
        <w:div w:id="1080442703">
          <w:marLeft w:val="480"/>
          <w:marRight w:val="0"/>
          <w:marTop w:val="0"/>
          <w:marBottom w:val="0"/>
          <w:divBdr>
            <w:top w:val="none" w:sz="0" w:space="0" w:color="auto"/>
            <w:left w:val="none" w:sz="0" w:space="0" w:color="auto"/>
            <w:bottom w:val="none" w:sz="0" w:space="0" w:color="auto"/>
            <w:right w:val="none" w:sz="0" w:space="0" w:color="auto"/>
          </w:divBdr>
        </w:div>
        <w:div w:id="1319337267">
          <w:marLeft w:val="480"/>
          <w:marRight w:val="0"/>
          <w:marTop w:val="0"/>
          <w:marBottom w:val="0"/>
          <w:divBdr>
            <w:top w:val="none" w:sz="0" w:space="0" w:color="auto"/>
            <w:left w:val="none" w:sz="0" w:space="0" w:color="auto"/>
            <w:bottom w:val="none" w:sz="0" w:space="0" w:color="auto"/>
            <w:right w:val="none" w:sz="0" w:space="0" w:color="auto"/>
          </w:divBdr>
        </w:div>
        <w:div w:id="1181965390">
          <w:marLeft w:val="480"/>
          <w:marRight w:val="0"/>
          <w:marTop w:val="0"/>
          <w:marBottom w:val="0"/>
          <w:divBdr>
            <w:top w:val="none" w:sz="0" w:space="0" w:color="auto"/>
            <w:left w:val="none" w:sz="0" w:space="0" w:color="auto"/>
            <w:bottom w:val="none" w:sz="0" w:space="0" w:color="auto"/>
            <w:right w:val="none" w:sz="0" w:space="0" w:color="auto"/>
          </w:divBdr>
        </w:div>
        <w:div w:id="926622394">
          <w:marLeft w:val="480"/>
          <w:marRight w:val="0"/>
          <w:marTop w:val="0"/>
          <w:marBottom w:val="0"/>
          <w:divBdr>
            <w:top w:val="none" w:sz="0" w:space="0" w:color="auto"/>
            <w:left w:val="none" w:sz="0" w:space="0" w:color="auto"/>
            <w:bottom w:val="none" w:sz="0" w:space="0" w:color="auto"/>
            <w:right w:val="none" w:sz="0" w:space="0" w:color="auto"/>
          </w:divBdr>
        </w:div>
        <w:div w:id="1343897714">
          <w:marLeft w:val="480"/>
          <w:marRight w:val="0"/>
          <w:marTop w:val="0"/>
          <w:marBottom w:val="0"/>
          <w:divBdr>
            <w:top w:val="none" w:sz="0" w:space="0" w:color="auto"/>
            <w:left w:val="none" w:sz="0" w:space="0" w:color="auto"/>
            <w:bottom w:val="none" w:sz="0" w:space="0" w:color="auto"/>
            <w:right w:val="none" w:sz="0" w:space="0" w:color="auto"/>
          </w:divBdr>
        </w:div>
        <w:div w:id="1762749684">
          <w:marLeft w:val="480"/>
          <w:marRight w:val="0"/>
          <w:marTop w:val="0"/>
          <w:marBottom w:val="0"/>
          <w:divBdr>
            <w:top w:val="none" w:sz="0" w:space="0" w:color="auto"/>
            <w:left w:val="none" w:sz="0" w:space="0" w:color="auto"/>
            <w:bottom w:val="none" w:sz="0" w:space="0" w:color="auto"/>
            <w:right w:val="none" w:sz="0" w:space="0" w:color="auto"/>
          </w:divBdr>
        </w:div>
        <w:div w:id="1933077259">
          <w:marLeft w:val="480"/>
          <w:marRight w:val="0"/>
          <w:marTop w:val="0"/>
          <w:marBottom w:val="0"/>
          <w:divBdr>
            <w:top w:val="none" w:sz="0" w:space="0" w:color="auto"/>
            <w:left w:val="none" w:sz="0" w:space="0" w:color="auto"/>
            <w:bottom w:val="none" w:sz="0" w:space="0" w:color="auto"/>
            <w:right w:val="none" w:sz="0" w:space="0" w:color="auto"/>
          </w:divBdr>
        </w:div>
        <w:div w:id="812329600">
          <w:marLeft w:val="480"/>
          <w:marRight w:val="0"/>
          <w:marTop w:val="0"/>
          <w:marBottom w:val="0"/>
          <w:divBdr>
            <w:top w:val="none" w:sz="0" w:space="0" w:color="auto"/>
            <w:left w:val="none" w:sz="0" w:space="0" w:color="auto"/>
            <w:bottom w:val="none" w:sz="0" w:space="0" w:color="auto"/>
            <w:right w:val="none" w:sz="0" w:space="0" w:color="auto"/>
          </w:divBdr>
        </w:div>
        <w:div w:id="1987929757">
          <w:marLeft w:val="480"/>
          <w:marRight w:val="0"/>
          <w:marTop w:val="0"/>
          <w:marBottom w:val="0"/>
          <w:divBdr>
            <w:top w:val="none" w:sz="0" w:space="0" w:color="auto"/>
            <w:left w:val="none" w:sz="0" w:space="0" w:color="auto"/>
            <w:bottom w:val="none" w:sz="0" w:space="0" w:color="auto"/>
            <w:right w:val="none" w:sz="0" w:space="0" w:color="auto"/>
          </w:divBdr>
        </w:div>
        <w:div w:id="1159467654">
          <w:marLeft w:val="480"/>
          <w:marRight w:val="0"/>
          <w:marTop w:val="0"/>
          <w:marBottom w:val="0"/>
          <w:divBdr>
            <w:top w:val="none" w:sz="0" w:space="0" w:color="auto"/>
            <w:left w:val="none" w:sz="0" w:space="0" w:color="auto"/>
            <w:bottom w:val="none" w:sz="0" w:space="0" w:color="auto"/>
            <w:right w:val="none" w:sz="0" w:space="0" w:color="auto"/>
          </w:divBdr>
        </w:div>
        <w:div w:id="455680662">
          <w:marLeft w:val="480"/>
          <w:marRight w:val="0"/>
          <w:marTop w:val="0"/>
          <w:marBottom w:val="0"/>
          <w:divBdr>
            <w:top w:val="none" w:sz="0" w:space="0" w:color="auto"/>
            <w:left w:val="none" w:sz="0" w:space="0" w:color="auto"/>
            <w:bottom w:val="none" w:sz="0" w:space="0" w:color="auto"/>
            <w:right w:val="none" w:sz="0" w:space="0" w:color="auto"/>
          </w:divBdr>
        </w:div>
        <w:div w:id="1465001751">
          <w:marLeft w:val="480"/>
          <w:marRight w:val="0"/>
          <w:marTop w:val="0"/>
          <w:marBottom w:val="0"/>
          <w:divBdr>
            <w:top w:val="none" w:sz="0" w:space="0" w:color="auto"/>
            <w:left w:val="none" w:sz="0" w:space="0" w:color="auto"/>
            <w:bottom w:val="none" w:sz="0" w:space="0" w:color="auto"/>
            <w:right w:val="none" w:sz="0" w:space="0" w:color="auto"/>
          </w:divBdr>
        </w:div>
        <w:div w:id="620652543">
          <w:marLeft w:val="480"/>
          <w:marRight w:val="0"/>
          <w:marTop w:val="0"/>
          <w:marBottom w:val="0"/>
          <w:divBdr>
            <w:top w:val="none" w:sz="0" w:space="0" w:color="auto"/>
            <w:left w:val="none" w:sz="0" w:space="0" w:color="auto"/>
            <w:bottom w:val="none" w:sz="0" w:space="0" w:color="auto"/>
            <w:right w:val="none" w:sz="0" w:space="0" w:color="auto"/>
          </w:divBdr>
        </w:div>
        <w:div w:id="1326856839">
          <w:marLeft w:val="480"/>
          <w:marRight w:val="0"/>
          <w:marTop w:val="0"/>
          <w:marBottom w:val="0"/>
          <w:divBdr>
            <w:top w:val="none" w:sz="0" w:space="0" w:color="auto"/>
            <w:left w:val="none" w:sz="0" w:space="0" w:color="auto"/>
            <w:bottom w:val="none" w:sz="0" w:space="0" w:color="auto"/>
            <w:right w:val="none" w:sz="0" w:space="0" w:color="auto"/>
          </w:divBdr>
        </w:div>
        <w:div w:id="1722824198">
          <w:marLeft w:val="480"/>
          <w:marRight w:val="0"/>
          <w:marTop w:val="0"/>
          <w:marBottom w:val="0"/>
          <w:divBdr>
            <w:top w:val="none" w:sz="0" w:space="0" w:color="auto"/>
            <w:left w:val="none" w:sz="0" w:space="0" w:color="auto"/>
            <w:bottom w:val="none" w:sz="0" w:space="0" w:color="auto"/>
            <w:right w:val="none" w:sz="0" w:space="0" w:color="auto"/>
          </w:divBdr>
        </w:div>
        <w:div w:id="488592916">
          <w:marLeft w:val="480"/>
          <w:marRight w:val="0"/>
          <w:marTop w:val="0"/>
          <w:marBottom w:val="0"/>
          <w:divBdr>
            <w:top w:val="none" w:sz="0" w:space="0" w:color="auto"/>
            <w:left w:val="none" w:sz="0" w:space="0" w:color="auto"/>
            <w:bottom w:val="none" w:sz="0" w:space="0" w:color="auto"/>
            <w:right w:val="none" w:sz="0" w:space="0" w:color="auto"/>
          </w:divBdr>
        </w:div>
        <w:div w:id="1369716696">
          <w:marLeft w:val="480"/>
          <w:marRight w:val="0"/>
          <w:marTop w:val="0"/>
          <w:marBottom w:val="0"/>
          <w:divBdr>
            <w:top w:val="none" w:sz="0" w:space="0" w:color="auto"/>
            <w:left w:val="none" w:sz="0" w:space="0" w:color="auto"/>
            <w:bottom w:val="none" w:sz="0" w:space="0" w:color="auto"/>
            <w:right w:val="none" w:sz="0" w:space="0" w:color="auto"/>
          </w:divBdr>
        </w:div>
        <w:div w:id="1677733138">
          <w:marLeft w:val="480"/>
          <w:marRight w:val="0"/>
          <w:marTop w:val="0"/>
          <w:marBottom w:val="0"/>
          <w:divBdr>
            <w:top w:val="none" w:sz="0" w:space="0" w:color="auto"/>
            <w:left w:val="none" w:sz="0" w:space="0" w:color="auto"/>
            <w:bottom w:val="none" w:sz="0" w:space="0" w:color="auto"/>
            <w:right w:val="none" w:sz="0" w:space="0" w:color="auto"/>
          </w:divBdr>
        </w:div>
        <w:div w:id="844788941">
          <w:marLeft w:val="480"/>
          <w:marRight w:val="0"/>
          <w:marTop w:val="0"/>
          <w:marBottom w:val="0"/>
          <w:divBdr>
            <w:top w:val="none" w:sz="0" w:space="0" w:color="auto"/>
            <w:left w:val="none" w:sz="0" w:space="0" w:color="auto"/>
            <w:bottom w:val="none" w:sz="0" w:space="0" w:color="auto"/>
            <w:right w:val="none" w:sz="0" w:space="0" w:color="auto"/>
          </w:divBdr>
        </w:div>
        <w:div w:id="79109504">
          <w:marLeft w:val="480"/>
          <w:marRight w:val="0"/>
          <w:marTop w:val="0"/>
          <w:marBottom w:val="0"/>
          <w:divBdr>
            <w:top w:val="none" w:sz="0" w:space="0" w:color="auto"/>
            <w:left w:val="none" w:sz="0" w:space="0" w:color="auto"/>
            <w:bottom w:val="none" w:sz="0" w:space="0" w:color="auto"/>
            <w:right w:val="none" w:sz="0" w:space="0" w:color="auto"/>
          </w:divBdr>
        </w:div>
        <w:div w:id="1480613409">
          <w:marLeft w:val="480"/>
          <w:marRight w:val="0"/>
          <w:marTop w:val="0"/>
          <w:marBottom w:val="0"/>
          <w:divBdr>
            <w:top w:val="none" w:sz="0" w:space="0" w:color="auto"/>
            <w:left w:val="none" w:sz="0" w:space="0" w:color="auto"/>
            <w:bottom w:val="none" w:sz="0" w:space="0" w:color="auto"/>
            <w:right w:val="none" w:sz="0" w:space="0" w:color="auto"/>
          </w:divBdr>
        </w:div>
        <w:div w:id="810488045">
          <w:marLeft w:val="480"/>
          <w:marRight w:val="0"/>
          <w:marTop w:val="0"/>
          <w:marBottom w:val="0"/>
          <w:divBdr>
            <w:top w:val="none" w:sz="0" w:space="0" w:color="auto"/>
            <w:left w:val="none" w:sz="0" w:space="0" w:color="auto"/>
            <w:bottom w:val="none" w:sz="0" w:space="0" w:color="auto"/>
            <w:right w:val="none" w:sz="0" w:space="0" w:color="auto"/>
          </w:divBdr>
        </w:div>
        <w:div w:id="1598366814">
          <w:marLeft w:val="480"/>
          <w:marRight w:val="0"/>
          <w:marTop w:val="0"/>
          <w:marBottom w:val="0"/>
          <w:divBdr>
            <w:top w:val="none" w:sz="0" w:space="0" w:color="auto"/>
            <w:left w:val="none" w:sz="0" w:space="0" w:color="auto"/>
            <w:bottom w:val="none" w:sz="0" w:space="0" w:color="auto"/>
            <w:right w:val="none" w:sz="0" w:space="0" w:color="auto"/>
          </w:divBdr>
        </w:div>
        <w:div w:id="1182166594">
          <w:marLeft w:val="480"/>
          <w:marRight w:val="0"/>
          <w:marTop w:val="0"/>
          <w:marBottom w:val="0"/>
          <w:divBdr>
            <w:top w:val="none" w:sz="0" w:space="0" w:color="auto"/>
            <w:left w:val="none" w:sz="0" w:space="0" w:color="auto"/>
            <w:bottom w:val="none" w:sz="0" w:space="0" w:color="auto"/>
            <w:right w:val="none" w:sz="0" w:space="0" w:color="auto"/>
          </w:divBdr>
        </w:div>
        <w:div w:id="328555673">
          <w:marLeft w:val="480"/>
          <w:marRight w:val="0"/>
          <w:marTop w:val="0"/>
          <w:marBottom w:val="0"/>
          <w:divBdr>
            <w:top w:val="none" w:sz="0" w:space="0" w:color="auto"/>
            <w:left w:val="none" w:sz="0" w:space="0" w:color="auto"/>
            <w:bottom w:val="none" w:sz="0" w:space="0" w:color="auto"/>
            <w:right w:val="none" w:sz="0" w:space="0" w:color="auto"/>
          </w:divBdr>
        </w:div>
        <w:div w:id="107706463">
          <w:marLeft w:val="480"/>
          <w:marRight w:val="0"/>
          <w:marTop w:val="0"/>
          <w:marBottom w:val="0"/>
          <w:divBdr>
            <w:top w:val="none" w:sz="0" w:space="0" w:color="auto"/>
            <w:left w:val="none" w:sz="0" w:space="0" w:color="auto"/>
            <w:bottom w:val="none" w:sz="0" w:space="0" w:color="auto"/>
            <w:right w:val="none" w:sz="0" w:space="0" w:color="auto"/>
          </w:divBdr>
        </w:div>
        <w:div w:id="1904678159">
          <w:marLeft w:val="480"/>
          <w:marRight w:val="0"/>
          <w:marTop w:val="0"/>
          <w:marBottom w:val="0"/>
          <w:divBdr>
            <w:top w:val="none" w:sz="0" w:space="0" w:color="auto"/>
            <w:left w:val="none" w:sz="0" w:space="0" w:color="auto"/>
            <w:bottom w:val="none" w:sz="0" w:space="0" w:color="auto"/>
            <w:right w:val="none" w:sz="0" w:space="0" w:color="auto"/>
          </w:divBdr>
        </w:div>
        <w:div w:id="1791513946">
          <w:marLeft w:val="480"/>
          <w:marRight w:val="0"/>
          <w:marTop w:val="0"/>
          <w:marBottom w:val="0"/>
          <w:divBdr>
            <w:top w:val="none" w:sz="0" w:space="0" w:color="auto"/>
            <w:left w:val="none" w:sz="0" w:space="0" w:color="auto"/>
            <w:bottom w:val="none" w:sz="0" w:space="0" w:color="auto"/>
            <w:right w:val="none" w:sz="0" w:space="0" w:color="auto"/>
          </w:divBdr>
        </w:div>
        <w:div w:id="2031759905">
          <w:marLeft w:val="480"/>
          <w:marRight w:val="0"/>
          <w:marTop w:val="0"/>
          <w:marBottom w:val="0"/>
          <w:divBdr>
            <w:top w:val="none" w:sz="0" w:space="0" w:color="auto"/>
            <w:left w:val="none" w:sz="0" w:space="0" w:color="auto"/>
            <w:bottom w:val="none" w:sz="0" w:space="0" w:color="auto"/>
            <w:right w:val="none" w:sz="0" w:space="0" w:color="auto"/>
          </w:divBdr>
        </w:div>
        <w:div w:id="1128862716">
          <w:marLeft w:val="480"/>
          <w:marRight w:val="0"/>
          <w:marTop w:val="0"/>
          <w:marBottom w:val="0"/>
          <w:divBdr>
            <w:top w:val="none" w:sz="0" w:space="0" w:color="auto"/>
            <w:left w:val="none" w:sz="0" w:space="0" w:color="auto"/>
            <w:bottom w:val="none" w:sz="0" w:space="0" w:color="auto"/>
            <w:right w:val="none" w:sz="0" w:space="0" w:color="auto"/>
          </w:divBdr>
        </w:div>
      </w:divsChild>
    </w:div>
    <w:div w:id="782653619">
      <w:bodyDiv w:val="1"/>
      <w:marLeft w:val="0"/>
      <w:marRight w:val="0"/>
      <w:marTop w:val="0"/>
      <w:marBottom w:val="0"/>
      <w:divBdr>
        <w:top w:val="none" w:sz="0" w:space="0" w:color="auto"/>
        <w:left w:val="none" w:sz="0" w:space="0" w:color="auto"/>
        <w:bottom w:val="none" w:sz="0" w:space="0" w:color="auto"/>
        <w:right w:val="none" w:sz="0" w:space="0" w:color="auto"/>
      </w:divBdr>
      <w:divsChild>
        <w:div w:id="698972610">
          <w:marLeft w:val="480"/>
          <w:marRight w:val="0"/>
          <w:marTop w:val="0"/>
          <w:marBottom w:val="0"/>
          <w:divBdr>
            <w:top w:val="none" w:sz="0" w:space="0" w:color="auto"/>
            <w:left w:val="none" w:sz="0" w:space="0" w:color="auto"/>
            <w:bottom w:val="none" w:sz="0" w:space="0" w:color="auto"/>
            <w:right w:val="none" w:sz="0" w:space="0" w:color="auto"/>
          </w:divBdr>
        </w:div>
        <w:div w:id="897670868">
          <w:marLeft w:val="480"/>
          <w:marRight w:val="0"/>
          <w:marTop w:val="0"/>
          <w:marBottom w:val="0"/>
          <w:divBdr>
            <w:top w:val="none" w:sz="0" w:space="0" w:color="auto"/>
            <w:left w:val="none" w:sz="0" w:space="0" w:color="auto"/>
            <w:bottom w:val="none" w:sz="0" w:space="0" w:color="auto"/>
            <w:right w:val="none" w:sz="0" w:space="0" w:color="auto"/>
          </w:divBdr>
        </w:div>
        <w:div w:id="286812938">
          <w:marLeft w:val="480"/>
          <w:marRight w:val="0"/>
          <w:marTop w:val="0"/>
          <w:marBottom w:val="0"/>
          <w:divBdr>
            <w:top w:val="none" w:sz="0" w:space="0" w:color="auto"/>
            <w:left w:val="none" w:sz="0" w:space="0" w:color="auto"/>
            <w:bottom w:val="none" w:sz="0" w:space="0" w:color="auto"/>
            <w:right w:val="none" w:sz="0" w:space="0" w:color="auto"/>
          </w:divBdr>
        </w:div>
        <w:div w:id="403069458">
          <w:marLeft w:val="480"/>
          <w:marRight w:val="0"/>
          <w:marTop w:val="0"/>
          <w:marBottom w:val="0"/>
          <w:divBdr>
            <w:top w:val="none" w:sz="0" w:space="0" w:color="auto"/>
            <w:left w:val="none" w:sz="0" w:space="0" w:color="auto"/>
            <w:bottom w:val="none" w:sz="0" w:space="0" w:color="auto"/>
            <w:right w:val="none" w:sz="0" w:space="0" w:color="auto"/>
          </w:divBdr>
        </w:div>
        <w:div w:id="124859505">
          <w:marLeft w:val="480"/>
          <w:marRight w:val="0"/>
          <w:marTop w:val="0"/>
          <w:marBottom w:val="0"/>
          <w:divBdr>
            <w:top w:val="none" w:sz="0" w:space="0" w:color="auto"/>
            <w:left w:val="none" w:sz="0" w:space="0" w:color="auto"/>
            <w:bottom w:val="none" w:sz="0" w:space="0" w:color="auto"/>
            <w:right w:val="none" w:sz="0" w:space="0" w:color="auto"/>
          </w:divBdr>
        </w:div>
        <w:div w:id="1575123221">
          <w:marLeft w:val="480"/>
          <w:marRight w:val="0"/>
          <w:marTop w:val="0"/>
          <w:marBottom w:val="0"/>
          <w:divBdr>
            <w:top w:val="none" w:sz="0" w:space="0" w:color="auto"/>
            <w:left w:val="none" w:sz="0" w:space="0" w:color="auto"/>
            <w:bottom w:val="none" w:sz="0" w:space="0" w:color="auto"/>
            <w:right w:val="none" w:sz="0" w:space="0" w:color="auto"/>
          </w:divBdr>
        </w:div>
        <w:div w:id="1446995161">
          <w:marLeft w:val="480"/>
          <w:marRight w:val="0"/>
          <w:marTop w:val="0"/>
          <w:marBottom w:val="0"/>
          <w:divBdr>
            <w:top w:val="none" w:sz="0" w:space="0" w:color="auto"/>
            <w:left w:val="none" w:sz="0" w:space="0" w:color="auto"/>
            <w:bottom w:val="none" w:sz="0" w:space="0" w:color="auto"/>
            <w:right w:val="none" w:sz="0" w:space="0" w:color="auto"/>
          </w:divBdr>
        </w:div>
        <w:div w:id="1882861991">
          <w:marLeft w:val="480"/>
          <w:marRight w:val="0"/>
          <w:marTop w:val="0"/>
          <w:marBottom w:val="0"/>
          <w:divBdr>
            <w:top w:val="none" w:sz="0" w:space="0" w:color="auto"/>
            <w:left w:val="none" w:sz="0" w:space="0" w:color="auto"/>
            <w:bottom w:val="none" w:sz="0" w:space="0" w:color="auto"/>
            <w:right w:val="none" w:sz="0" w:space="0" w:color="auto"/>
          </w:divBdr>
        </w:div>
        <w:div w:id="2089843863">
          <w:marLeft w:val="480"/>
          <w:marRight w:val="0"/>
          <w:marTop w:val="0"/>
          <w:marBottom w:val="0"/>
          <w:divBdr>
            <w:top w:val="none" w:sz="0" w:space="0" w:color="auto"/>
            <w:left w:val="none" w:sz="0" w:space="0" w:color="auto"/>
            <w:bottom w:val="none" w:sz="0" w:space="0" w:color="auto"/>
            <w:right w:val="none" w:sz="0" w:space="0" w:color="auto"/>
          </w:divBdr>
        </w:div>
        <w:div w:id="1206942864">
          <w:marLeft w:val="480"/>
          <w:marRight w:val="0"/>
          <w:marTop w:val="0"/>
          <w:marBottom w:val="0"/>
          <w:divBdr>
            <w:top w:val="none" w:sz="0" w:space="0" w:color="auto"/>
            <w:left w:val="none" w:sz="0" w:space="0" w:color="auto"/>
            <w:bottom w:val="none" w:sz="0" w:space="0" w:color="auto"/>
            <w:right w:val="none" w:sz="0" w:space="0" w:color="auto"/>
          </w:divBdr>
        </w:div>
        <w:div w:id="1250693565">
          <w:marLeft w:val="480"/>
          <w:marRight w:val="0"/>
          <w:marTop w:val="0"/>
          <w:marBottom w:val="0"/>
          <w:divBdr>
            <w:top w:val="none" w:sz="0" w:space="0" w:color="auto"/>
            <w:left w:val="none" w:sz="0" w:space="0" w:color="auto"/>
            <w:bottom w:val="none" w:sz="0" w:space="0" w:color="auto"/>
            <w:right w:val="none" w:sz="0" w:space="0" w:color="auto"/>
          </w:divBdr>
        </w:div>
        <w:div w:id="211700096">
          <w:marLeft w:val="480"/>
          <w:marRight w:val="0"/>
          <w:marTop w:val="0"/>
          <w:marBottom w:val="0"/>
          <w:divBdr>
            <w:top w:val="none" w:sz="0" w:space="0" w:color="auto"/>
            <w:left w:val="none" w:sz="0" w:space="0" w:color="auto"/>
            <w:bottom w:val="none" w:sz="0" w:space="0" w:color="auto"/>
            <w:right w:val="none" w:sz="0" w:space="0" w:color="auto"/>
          </w:divBdr>
        </w:div>
        <w:div w:id="1293367984">
          <w:marLeft w:val="480"/>
          <w:marRight w:val="0"/>
          <w:marTop w:val="0"/>
          <w:marBottom w:val="0"/>
          <w:divBdr>
            <w:top w:val="none" w:sz="0" w:space="0" w:color="auto"/>
            <w:left w:val="none" w:sz="0" w:space="0" w:color="auto"/>
            <w:bottom w:val="none" w:sz="0" w:space="0" w:color="auto"/>
            <w:right w:val="none" w:sz="0" w:space="0" w:color="auto"/>
          </w:divBdr>
        </w:div>
        <w:div w:id="319509241">
          <w:marLeft w:val="480"/>
          <w:marRight w:val="0"/>
          <w:marTop w:val="0"/>
          <w:marBottom w:val="0"/>
          <w:divBdr>
            <w:top w:val="none" w:sz="0" w:space="0" w:color="auto"/>
            <w:left w:val="none" w:sz="0" w:space="0" w:color="auto"/>
            <w:bottom w:val="none" w:sz="0" w:space="0" w:color="auto"/>
            <w:right w:val="none" w:sz="0" w:space="0" w:color="auto"/>
          </w:divBdr>
        </w:div>
        <w:div w:id="1228342507">
          <w:marLeft w:val="480"/>
          <w:marRight w:val="0"/>
          <w:marTop w:val="0"/>
          <w:marBottom w:val="0"/>
          <w:divBdr>
            <w:top w:val="none" w:sz="0" w:space="0" w:color="auto"/>
            <w:left w:val="none" w:sz="0" w:space="0" w:color="auto"/>
            <w:bottom w:val="none" w:sz="0" w:space="0" w:color="auto"/>
            <w:right w:val="none" w:sz="0" w:space="0" w:color="auto"/>
          </w:divBdr>
        </w:div>
        <w:div w:id="597103949">
          <w:marLeft w:val="480"/>
          <w:marRight w:val="0"/>
          <w:marTop w:val="0"/>
          <w:marBottom w:val="0"/>
          <w:divBdr>
            <w:top w:val="none" w:sz="0" w:space="0" w:color="auto"/>
            <w:left w:val="none" w:sz="0" w:space="0" w:color="auto"/>
            <w:bottom w:val="none" w:sz="0" w:space="0" w:color="auto"/>
            <w:right w:val="none" w:sz="0" w:space="0" w:color="auto"/>
          </w:divBdr>
        </w:div>
      </w:divsChild>
    </w:div>
    <w:div w:id="783312032">
      <w:bodyDiv w:val="1"/>
      <w:marLeft w:val="0"/>
      <w:marRight w:val="0"/>
      <w:marTop w:val="0"/>
      <w:marBottom w:val="0"/>
      <w:divBdr>
        <w:top w:val="none" w:sz="0" w:space="0" w:color="auto"/>
        <w:left w:val="none" w:sz="0" w:space="0" w:color="auto"/>
        <w:bottom w:val="none" w:sz="0" w:space="0" w:color="auto"/>
        <w:right w:val="none" w:sz="0" w:space="0" w:color="auto"/>
      </w:divBdr>
    </w:div>
    <w:div w:id="785585002">
      <w:bodyDiv w:val="1"/>
      <w:marLeft w:val="0"/>
      <w:marRight w:val="0"/>
      <w:marTop w:val="0"/>
      <w:marBottom w:val="0"/>
      <w:divBdr>
        <w:top w:val="none" w:sz="0" w:space="0" w:color="auto"/>
        <w:left w:val="none" w:sz="0" w:space="0" w:color="auto"/>
        <w:bottom w:val="none" w:sz="0" w:space="0" w:color="auto"/>
        <w:right w:val="none" w:sz="0" w:space="0" w:color="auto"/>
      </w:divBdr>
      <w:divsChild>
        <w:div w:id="1511598063">
          <w:marLeft w:val="480"/>
          <w:marRight w:val="0"/>
          <w:marTop w:val="0"/>
          <w:marBottom w:val="0"/>
          <w:divBdr>
            <w:top w:val="none" w:sz="0" w:space="0" w:color="auto"/>
            <w:left w:val="none" w:sz="0" w:space="0" w:color="auto"/>
            <w:bottom w:val="none" w:sz="0" w:space="0" w:color="auto"/>
            <w:right w:val="none" w:sz="0" w:space="0" w:color="auto"/>
          </w:divBdr>
        </w:div>
        <w:div w:id="8459460">
          <w:marLeft w:val="480"/>
          <w:marRight w:val="0"/>
          <w:marTop w:val="0"/>
          <w:marBottom w:val="0"/>
          <w:divBdr>
            <w:top w:val="none" w:sz="0" w:space="0" w:color="auto"/>
            <w:left w:val="none" w:sz="0" w:space="0" w:color="auto"/>
            <w:bottom w:val="none" w:sz="0" w:space="0" w:color="auto"/>
            <w:right w:val="none" w:sz="0" w:space="0" w:color="auto"/>
          </w:divBdr>
        </w:div>
        <w:div w:id="790250400">
          <w:marLeft w:val="480"/>
          <w:marRight w:val="0"/>
          <w:marTop w:val="0"/>
          <w:marBottom w:val="0"/>
          <w:divBdr>
            <w:top w:val="none" w:sz="0" w:space="0" w:color="auto"/>
            <w:left w:val="none" w:sz="0" w:space="0" w:color="auto"/>
            <w:bottom w:val="none" w:sz="0" w:space="0" w:color="auto"/>
            <w:right w:val="none" w:sz="0" w:space="0" w:color="auto"/>
          </w:divBdr>
        </w:div>
        <w:div w:id="1977831544">
          <w:marLeft w:val="480"/>
          <w:marRight w:val="0"/>
          <w:marTop w:val="0"/>
          <w:marBottom w:val="0"/>
          <w:divBdr>
            <w:top w:val="none" w:sz="0" w:space="0" w:color="auto"/>
            <w:left w:val="none" w:sz="0" w:space="0" w:color="auto"/>
            <w:bottom w:val="none" w:sz="0" w:space="0" w:color="auto"/>
            <w:right w:val="none" w:sz="0" w:space="0" w:color="auto"/>
          </w:divBdr>
        </w:div>
        <w:div w:id="692345109">
          <w:marLeft w:val="480"/>
          <w:marRight w:val="0"/>
          <w:marTop w:val="0"/>
          <w:marBottom w:val="0"/>
          <w:divBdr>
            <w:top w:val="none" w:sz="0" w:space="0" w:color="auto"/>
            <w:left w:val="none" w:sz="0" w:space="0" w:color="auto"/>
            <w:bottom w:val="none" w:sz="0" w:space="0" w:color="auto"/>
            <w:right w:val="none" w:sz="0" w:space="0" w:color="auto"/>
          </w:divBdr>
        </w:div>
      </w:divsChild>
    </w:div>
    <w:div w:id="789937734">
      <w:bodyDiv w:val="1"/>
      <w:marLeft w:val="0"/>
      <w:marRight w:val="0"/>
      <w:marTop w:val="0"/>
      <w:marBottom w:val="0"/>
      <w:divBdr>
        <w:top w:val="none" w:sz="0" w:space="0" w:color="auto"/>
        <w:left w:val="none" w:sz="0" w:space="0" w:color="auto"/>
        <w:bottom w:val="none" w:sz="0" w:space="0" w:color="auto"/>
        <w:right w:val="none" w:sz="0" w:space="0" w:color="auto"/>
      </w:divBdr>
      <w:divsChild>
        <w:div w:id="979501617">
          <w:marLeft w:val="480"/>
          <w:marRight w:val="0"/>
          <w:marTop w:val="0"/>
          <w:marBottom w:val="0"/>
          <w:divBdr>
            <w:top w:val="none" w:sz="0" w:space="0" w:color="auto"/>
            <w:left w:val="none" w:sz="0" w:space="0" w:color="auto"/>
            <w:bottom w:val="none" w:sz="0" w:space="0" w:color="auto"/>
            <w:right w:val="none" w:sz="0" w:space="0" w:color="auto"/>
          </w:divBdr>
        </w:div>
        <w:div w:id="500435360">
          <w:marLeft w:val="480"/>
          <w:marRight w:val="0"/>
          <w:marTop w:val="0"/>
          <w:marBottom w:val="0"/>
          <w:divBdr>
            <w:top w:val="none" w:sz="0" w:space="0" w:color="auto"/>
            <w:left w:val="none" w:sz="0" w:space="0" w:color="auto"/>
            <w:bottom w:val="none" w:sz="0" w:space="0" w:color="auto"/>
            <w:right w:val="none" w:sz="0" w:space="0" w:color="auto"/>
          </w:divBdr>
        </w:div>
        <w:div w:id="1400902980">
          <w:marLeft w:val="480"/>
          <w:marRight w:val="0"/>
          <w:marTop w:val="0"/>
          <w:marBottom w:val="0"/>
          <w:divBdr>
            <w:top w:val="none" w:sz="0" w:space="0" w:color="auto"/>
            <w:left w:val="none" w:sz="0" w:space="0" w:color="auto"/>
            <w:bottom w:val="none" w:sz="0" w:space="0" w:color="auto"/>
            <w:right w:val="none" w:sz="0" w:space="0" w:color="auto"/>
          </w:divBdr>
        </w:div>
        <w:div w:id="1542739719">
          <w:marLeft w:val="480"/>
          <w:marRight w:val="0"/>
          <w:marTop w:val="0"/>
          <w:marBottom w:val="0"/>
          <w:divBdr>
            <w:top w:val="none" w:sz="0" w:space="0" w:color="auto"/>
            <w:left w:val="none" w:sz="0" w:space="0" w:color="auto"/>
            <w:bottom w:val="none" w:sz="0" w:space="0" w:color="auto"/>
            <w:right w:val="none" w:sz="0" w:space="0" w:color="auto"/>
          </w:divBdr>
        </w:div>
        <w:div w:id="1418941405">
          <w:marLeft w:val="480"/>
          <w:marRight w:val="0"/>
          <w:marTop w:val="0"/>
          <w:marBottom w:val="0"/>
          <w:divBdr>
            <w:top w:val="none" w:sz="0" w:space="0" w:color="auto"/>
            <w:left w:val="none" w:sz="0" w:space="0" w:color="auto"/>
            <w:bottom w:val="none" w:sz="0" w:space="0" w:color="auto"/>
            <w:right w:val="none" w:sz="0" w:space="0" w:color="auto"/>
          </w:divBdr>
        </w:div>
        <w:div w:id="1737432551">
          <w:marLeft w:val="480"/>
          <w:marRight w:val="0"/>
          <w:marTop w:val="0"/>
          <w:marBottom w:val="0"/>
          <w:divBdr>
            <w:top w:val="none" w:sz="0" w:space="0" w:color="auto"/>
            <w:left w:val="none" w:sz="0" w:space="0" w:color="auto"/>
            <w:bottom w:val="none" w:sz="0" w:space="0" w:color="auto"/>
            <w:right w:val="none" w:sz="0" w:space="0" w:color="auto"/>
          </w:divBdr>
        </w:div>
        <w:div w:id="776798523">
          <w:marLeft w:val="480"/>
          <w:marRight w:val="0"/>
          <w:marTop w:val="0"/>
          <w:marBottom w:val="0"/>
          <w:divBdr>
            <w:top w:val="none" w:sz="0" w:space="0" w:color="auto"/>
            <w:left w:val="none" w:sz="0" w:space="0" w:color="auto"/>
            <w:bottom w:val="none" w:sz="0" w:space="0" w:color="auto"/>
            <w:right w:val="none" w:sz="0" w:space="0" w:color="auto"/>
          </w:divBdr>
        </w:div>
      </w:divsChild>
    </w:div>
    <w:div w:id="797456999">
      <w:bodyDiv w:val="1"/>
      <w:marLeft w:val="0"/>
      <w:marRight w:val="0"/>
      <w:marTop w:val="0"/>
      <w:marBottom w:val="0"/>
      <w:divBdr>
        <w:top w:val="none" w:sz="0" w:space="0" w:color="auto"/>
        <w:left w:val="none" w:sz="0" w:space="0" w:color="auto"/>
        <w:bottom w:val="none" w:sz="0" w:space="0" w:color="auto"/>
        <w:right w:val="none" w:sz="0" w:space="0" w:color="auto"/>
      </w:divBdr>
      <w:divsChild>
        <w:div w:id="920337456">
          <w:marLeft w:val="480"/>
          <w:marRight w:val="0"/>
          <w:marTop w:val="0"/>
          <w:marBottom w:val="0"/>
          <w:divBdr>
            <w:top w:val="none" w:sz="0" w:space="0" w:color="auto"/>
            <w:left w:val="none" w:sz="0" w:space="0" w:color="auto"/>
            <w:bottom w:val="none" w:sz="0" w:space="0" w:color="auto"/>
            <w:right w:val="none" w:sz="0" w:space="0" w:color="auto"/>
          </w:divBdr>
        </w:div>
        <w:div w:id="235281426">
          <w:marLeft w:val="480"/>
          <w:marRight w:val="0"/>
          <w:marTop w:val="0"/>
          <w:marBottom w:val="0"/>
          <w:divBdr>
            <w:top w:val="none" w:sz="0" w:space="0" w:color="auto"/>
            <w:left w:val="none" w:sz="0" w:space="0" w:color="auto"/>
            <w:bottom w:val="none" w:sz="0" w:space="0" w:color="auto"/>
            <w:right w:val="none" w:sz="0" w:space="0" w:color="auto"/>
          </w:divBdr>
        </w:div>
        <w:div w:id="1934704504">
          <w:marLeft w:val="480"/>
          <w:marRight w:val="0"/>
          <w:marTop w:val="0"/>
          <w:marBottom w:val="0"/>
          <w:divBdr>
            <w:top w:val="none" w:sz="0" w:space="0" w:color="auto"/>
            <w:left w:val="none" w:sz="0" w:space="0" w:color="auto"/>
            <w:bottom w:val="none" w:sz="0" w:space="0" w:color="auto"/>
            <w:right w:val="none" w:sz="0" w:space="0" w:color="auto"/>
          </w:divBdr>
        </w:div>
        <w:div w:id="23554033">
          <w:marLeft w:val="480"/>
          <w:marRight w:val="0"/>
          <w:marTop w:val="0"/>
          <w:marBottom w:val="0"/>
          <w:divBdr>
            <w:top w:val="none" w:sz="0" w:space="0" w:color="auto"/>
            <w:left w:val="none" w:sz="0" w:space="0" w:color="auto"/>
            <w:bottom w:val="none" w:sz="0" w:space="0" w:color="auto"/>
            <w:right w:val="none" w:sz="0" w:space="0" w:color="auto"/>
          </w:divBdr>
        </w:div>
        <w:div w:id="1089502049">
          <w:marLeft w:val="480"/>
          <w:marRight w:val="0"/>
          <w:marTop w:val="0"/>
          <w:marBottom w:val="0"/>
          <w:divBdr>
            <w:top w:val="none" w:sz="0" w:space="0" w:color="auto"/>
            <w:left w:val="none" w:sz="0" w:space="0" w:color="auto"/>
            <w:bottom w:val="none" w:sz="0" w:space="0" w:color="auto"/>
            <w:right w:val="none" w:sz="0" w:space="0" w:color="auto"/>
          </w:divBdr>
        </w:div>
        <w:div w:id="1610891005">
          <w:marLeft w:val="480"/>
          <w:marRight w:val="0"/>
          <w:marTop w:val="0"/>
          <w:marBottom w:val="0"/>
          <w:divBdr>
            <w:top w:val="none" w:sz="0" w:space="0" w:color="auto"/>
            <w:left w:val="none" w:sz="0" w:space="0" w:color="auto"/>
            <w:bottom w:val="none" w:sz="0" w:space="0" w:color="auto"/>
            <w:right w:val="none" w:sz="0" w:space="0" w:color="auto"/>
          </w:divBdr>
        </w:div>
        <w:div w:id="366486048">
          <w:marLeft w:val="480"/>
          <w:marRight w:val="0"/>
          <w:marTop w:val="0"/>
          <w:marBottom w:val="0"/>
          <w:divBdr>
            <w:top w:val="none" w:sz="0" w:space="0" w:color="auto"/>
            <w:left w:val="none" w:sz="0" w:space="0" w:color="auto"/>
            <w:bottom w:val="none" w:sz="0" w:space="0" w:color="auto"/>
            <w:right w:val="none" w:sz="0" w:space="0" w:color="auto"/>
          </w:divBdr>
        </w:div>
        <w:div w:id="617032636">
          <w:marLeft w:val="480"/>
          <w:marRight w:val="0"/>
          <w:marTop w:val="0"/>
          <w:marBottom w:val="0"/>
          <w:divBdr>
            <w:top w:val="none" w:sz="0" w:space="0" w:color="auto"/>
            <w:left w:val="none" w:sz="0" w:space="0" w:color="auto"/>
            <w:bottom w:val="none" w:sz="0" w:space="0" w:color="auto"/>
            <w:right w:val="none" w:sz="0" w:space="0" w:color="auto"/>
          </w:divBdr>
        </w:div>
        <w:div w:id="1806657596">
          <w:marLeft w:val="480"/>
          <w:marRight w:val="0"/>
          <w:marTop w:val="0"/>
          <w:marBottom w:val="0"/>
          <w:divBdr>
            <w:top w:val="none" w:sz="0" w:space="0" w:color="auto"/>
            <w:left w:val="none" w:sz="0" w:space="0" w:color="auto"/>
            <w:bottom w:val="none" w:sz="0" w:space="0" w:color="auto"/>
            <w:right w:val="none" w:sz="0" w:space="0" w:color="auto"/>
          </w:divBdr>
        </w:div>
        <w:div w:id="2050370479">
          <w:marLeft w:val="480"/>
          <w:marRight w:val="0"/>
          <w:marTop w:val="0"/>
          <w:marBottom w:val="0"/>
          <w:divBdr>
            <w:top w:val="none" w:sz="0" w:space="0" w:color="auto"/>
            <w:left w:val="none" w:sz="0" w:space="0" w:color="auto"/>
            <w:bottom w:val="none" w:sz="0" w:space="0" w:color="auto"/>
            <w:right w:val="none" w:sz="0" w:space="0" w:color="auto"/>
          </w:divBdr>
        </w:div>
        <w:div w:id="1759595001">
          <w:marLeft w:val="480"/>
          <w:marRight w:val="0"/>
          <w:marTop w:val="0"/>
          <w:marBottom w:val="0"/>
          <w:divBdr>
            <w:top w:val="none" w:sz="0" w:space="0" w:color="auto"/>
            <w:left w:val="none" w:sz="0" w:space="0" w:color="auto"/>
            <w:bottom w:val="none" w:sz="0" w:space="0" w:color="auto"/>
            <w:right w:val="none" w:sz="0" w:space="0" w:color="auto"/>
          </w:divBdr>
        </w:div>
        <w:div w:id="2018263160">
          <w:marLeft w:val="480"/>
          <w:marRight w:val="0"/>
          <w:marTop w:val="0"/>
          <w:marBottom w:val="0"/>
          <w:divBdr>
            <w:top w:val="none" w:sz="0" w:space="0" w:color="auto"/>
            <w:left w:val="none" w:sz="0" w:space="0" w:color="auto"/>
            <w:bottom w:val="none" w:sz="0" w:space="0" w:color="auto"/>
            <w:right w:val="none" w:sz="0" w:space="0" w:color="auto"/>
          </w:divBdr>
        </w:div>
        <w:div w:id="1677001967">
          <w:marLeft w:val="480"/>
          <w:marRight w:val="0"/>
          <w:marTop w:val="0"/>
          <w:marBottom w:val="0"/>
          <w:divBdr>
            <w:top w:val="none" w:sz="0" w:space="0" w:color="auto"/>
            <w:left w:val="none" w:sz="0" w:space="0" w:color="auto"/>
            <w:bottom w:val="none" w:sz="0" w:space="0" w:color="auto"/>
            <w:right w:val="none" w:sz="0" w:space="0" w:color="auto"/>
          </w:divBdr>
        </w:div>
        <w:div w:id="1432699471">
          <w:marLeft w:val="480"/>
          <w:marRight w:val="0"/>
          <w:marTop w:val="0"/>
          <w:marBottom w:val="0"/>
          <w:divBdr>
            <w:top w:val="none" w:sz="0" w:space="0" w:color="auto"/>
            <w:left w:val="none" w:sz="0" w:space="0" w:color="auto"/>
            <w:bottom w:val="none" w:sz="0" w:space="0" w:color="auto"/>
            <w:right w:val="none" w:sz="0" w:space="0" w:color="auto"/>
          </w:divBdr>
        </w:div>
        <w:div w:id="1555508271">
          <w:marLeft w:val="480"/>
          <w:marRight w:val="0"/>
          <w:marTop w:val="0"/>
          <w:marBottom w:val="0"/>
          <w:divBdr>
            <w:top w:val="none" w:sz="0" w:space="0" w:color="auto"/>
            <w:left w:val="none" w:sz="0" w:space="0" w:color="auto"/>
            <w:bottom w:val="none" w:sz="0" w:space="0" w:color="auto"/>
            <w:right w:val="none" w:sz="0" w:space="0" w:color="auto"/>
          </w:divBdr>
        </w:div>
        <w:div w:id="521016453">
          <w:marLeft w:val="480"/>
          <w:marRight w:val="0"/>
          <w:marTop w:val="0"/>
          <w:marBottom w:val="0"/>
          <w:divBdr>
            <w:top w:val="none" w:sz="0" w:space="0" w:color="auto"/>
            <w:left w:val="none" w:sz="0" w:space="0" w:color="auto"/>
            <w:bottom w:val="none" w:sz="0" w:space="0" w:color="auto"/>
            <w:right w:val="none" w:sz="0" w:space="0" w:color="auto"/>
          </w:divBdr>
        </w:div>
        <w:div w:id="765927484">
          <w:marLeft w:val="480"/>
          <w:marRight w:val="0"/>
          <w:marTop w:val="0"/>
          <w:marBottom w:val="0"/>
          <w:divBdr>
            <w:top w:val="none" w:sz="0" w:space="0" w:color="auto"/>
            <w:left w:val="none" w:sz="0" w:space="0" w:color="auto"/>
            <w:bottom w:val="none" w:sz="0" w:space="0" w:color="auto"/>
            <w:right w:val="none" w:sz="0" w:space="0" w:color="auto"/>
          </w:divBdr>
        </w:div>
        <w:div w:id="491027422">
          <w:marLeft w:val="480"/>
          <w:marRight w:val="0"/>
          <w:marTop w:val="0"/>
          <w:marBottom w:val="0"/>
          <w:divBdr>
            <w:top w:val="none" w:sz="0" w:space="0" w:color="auto"/>
            <w:left w:val="none" w:sz="0" w:space="0" w:color="auto"/>
            <w:bottom w:val="none" w:sz="0" w:space="0" w:color="auto"/>
            <w:right w:val="none" w:sz="0" w:space="0" w:color="auto"/>
          </w:divBdr>
        </w:div>
      </w:divsChild>
    </w:div>
    <w:div w:id="811942913">
      <w:bodyDiv w:val="1"/>
      <w:marLeft w:val="0"/>
      <w:marRight w:val="0"/>
      <w:marTop w:val="0"/>
      <w:marBottom w:val="0"/>
      <w:divBdr>
        <w:top w:val="none" w:sz="0" w:space="0" w:color="auto"/>
        <w:left w:val="none" w:sz="0" w:space="0" w:color="auto"/>
        <w:bottom w:val="none" w:sz="0" w:space="0" w:color="auto"/>
        <w:right w:val="none" w:sz="0" w:space="0" w:color="auto"/>
      </w:divBdr>
    </w:div>
    <w:div w:id="812328293">
      <w:bodyDiv w:val="1"/>
      <w:marLeft w:val="0"/>
      <w:marRight w:val="0"/>
      <w:marTop w:val="0"/>
      <w:marBottom w:val="0"/>
      <w:divBdr>
        <w:top w:val="none" w:sz="0" w:space="0" w:color="auto"/>
        <w:left w:val="none" w:sz="0" w:space="0" w:color="auto"/>
        <w:bottom w:val="none" w:sz="0" w:space="0" w:color="auto"/>
        <w:right w:val="none" w:sz="0" w:space="0" w:color="auto"/>
      </w:divBdr>
    </w:div>
    <w:div w:id="831481097">
      <w:bodyDiv w:val="1"/>
      <w:marLeft w:val="0"/>
      <w:marRight w:val="0"/>
      <w:marTop w:val="0"/>
      <w:marBottom w:val="0"/>
      <w:divBdr>
        <w:top w:val="none" w:sz="0" w:space="0" w:color="auto"/>
        <w:left w:val="none" w:sz="0" w:space="0" w:color="auto"/>
        <w:bottom w:val="none" w:sz="0" w:space="0" w:color="auto"/>
        <w:right w:val="none" w:sz="0" w:space="0" w:color="auto"/>
      </w:divBdr>
      <w:divsChild>
        <w:div w:id="613710004">
          <w:marLeft w:val="480"/>
          <w:marRight w:val="0"/>
          <w:marTop w:val="0"/>
          <w:marBottom w:val="0"/>
          <w:divBdr>
            <w:top w:val="none" w:sz="0" w:space="0" w:color="auto"/>
            <w:left w:val="none" w:sz="0" w:space="0" w:color="auto"/>
            <w:bottom w:val="none" w:sz="0" w:space="0" w:color="auto"/>
            <w:right w:val="none" w:sz="0" w:space="0" w:color="auto"/>
          </w:divBdr>
        </w:div>
        <w:div w:id="1032419931">
          <w:marLeft w:val="480"/>
          <w:marRight w:val="0"/>
          <w:marTop w:val="0"/>
          <w:marBottom w:val="0"/>
          <w:divBdr>
            <w:top w:val="none" w:sz="0" w:space="0" w:color="auto"/>
            <w:left w:val="none" w:sz="0" w:space="0" w:color="auto"/>
            <w:bottom w:val="none" w:sz="0" w:space="0" w:color="auto"/>
            <w:right w:val="none" w:sz="0" w:space="0" w:color="auto"/>
          </w:divBdr>
        </w:div>
        <w:div w:id="552547600">
          <w:marLeft w:val="480"/>
          <w:marRight w:val="0"/>
          <w:marTop w:val="0"/>
          <w:marBottom w:val="0"/>
          <w:divBdr>
            <w:top w:val="none" w:sz="0" w:space="0" w:color="auto"/>
            <w:left w:val="none" w:sz="0" w:space="0" w:color="auto"/>
            <w:bottom w:val="none" w:sz="0" w:space="0" w:color="auto"/>
            <w:right w:val="none" w:sz="0" w:space="0" w:color="auto"/>
          </w:divBdr>
        </w:div>
        <w:div w:id="798380149">
          <w:marLeft w:val="480"/>
          <w:marRight w:val="0"/>
          <w:marTop w:val="0"/>
          <w:marBottom w:val="0"/>
          <w:divBdr>
            <w:top w:val="none" w:sz="0" w:space="0" w:color="auto"/>
            <w:left w:val="none" w:sz="0" w:space="0" w:color="auto"/>
            <w:bottom w:val="none" w:sz="0" w:space="0" w:color="auto"/>
            <w:right w:val="none" w:sz="0" w:space="0" w:color="auto"/>
          </w:divBdr>
        </w:div>
        <w:div w:id="783962523">
          <w:marLeft w:val="480"/>
          <w:marRight w:val="0"/>
          <w:marTop w:val="0"/>
          <w:marBottom w:val="0"/>
          <w:divBdr>
            <w:top w:val="none" w:sz="0" w:space="0" w:color="auto"/>
            <w:left w:val="none" w:sz="0" w:space="0" w:color="auto"/>
            <w:bottom w:val="none" w:sz="0" w:space="0" w:color="auto"/>
            <w:right w:val="none" w:sz="0" w:space="0" w:color="auto"/>
          </w:divBdr>
        </w:div>
        <w:div w:id="1328284189">
          <w:marLeft w:val="480"/>
          <w:marRight w:val="0"/>
          <w:marTop w:val="0"/>
          <w:marBottom w:val="0"/>
          <w:divBdr>
            <w:top w:val="none" w:sz="0" w:space="0" w:color="auto"/>
            <w:left w:val="none" w:sz="0" w:space="0" w:color="auto"/>
            <w:bottom w:val="none" w:sz="0" w:space="0" w:color="auto"/>
            <w:right w:val="none" w:sz="0" w:space="0" w:color="auto"/>
          </w:divBdr>
        </w:div>
        <w:div w:id="578171804">
          <w:marLeft w:val="480"/>
          <w:marRight w:val="0"/>
          <w:marTop w:val="0"/>
          <w:marBottom w:val="0"/>
          <w:divBdr>
            <w:top w:val="none" w:sz="0" w:space="0" w:color="auto"/>
            <w:left w:val="none" w:sz="0" w:space="0" w:color="auto"/>
            <w:bottom w:val="none" w:sz="0" w:space="0" w:color="auto"/>
            <w:right w:val="none" w:sz="0" w:space="0" w:color="auto"/>
          </w:divBdr>
        </w:div>
        <w:div w:id="2139444130">
          <w:marLeft w:val="480"/>
          <w:marRight w:val="0"/>
          <w:marTop w:val="0"/>
          <w:marBottom w:val="0"/>
          <w:divBdr>
            <w:top w:val="none" w:sz="0" w:space="0" w:color="auto"/>
            <w:left w:val="none" w:sz="0" w:space="0" w:color="auto"/>
            <w:bottom w:val="none" w:sz="0" w:space="0" w:color="auto"/>
            <w:right w:val="none" w:sz="0" w:space="0" w:color="auto"/>
          </w:divBdr>
        </w:div>
        <w:div w:id="93016371">
          <w:marLeft w:val="480"/>
          <w:marRight w:val="0"/>
          <w:marTop w:val="0"/>
          <w:marBottom w:val="0"/>
          <w:divBdr>
            <w:top w:val="none" w:sz="0" w:space="0" w:color="auto"/>
            <w:left w:val="none" w:sz="0" w:space="0" w:color="auto"/>
            <w:bottom w:val="none" w:sz="0" w:space="0" w:color="auto"/>
            <w:right w:val="none" w:sz="0" w:space="0" w:color="auto"/>
          </w:divBdr>
        </w:div>
        <w:div w:id="567493210">
          <w:marLeft w:val="480"/>
          <w:marRight w:val="0"/>
          <w:marTop w:val="0"/>
          <w:marBottom w:val="0"/>
          <w:divBdr>
            <w:top w:val="none" w:sz="0" w:space="0" w:color="auto"/>
            <w:left w:val="none" w:sz="0" w:space="0" w:color="auto"/>
            <w:bottom w:val="none" w:sz="0" w:space="0" w:color="auto"/>
            <w:right w:val="none" w:sz="0" w:space="0" w:color="auto"/>
          </w:divBdr>
        </w:div>
        <w:div w:id="300232408">
          <w:marLeft w:val="480"/>
          <w:marRight w:val="0"/>
          <w:marTop w:val="0"/>
          <w:marBottom w:val="0"/>
          <w:divBdr>
            <w:top w:val="none" w:sz="0" w:space="0" w:color="auto"/>
            <w:left w:val="none" w:sz="0" w:space="0" w:color="auto"/>
            <w:bottom w:val="none" w:sz="0" w:space="0" w:color="auto"/>
            <w:right w:val="none" w:sz="0" w:space="0" w:color="auto"/>
          </w:divBdr>
        </w:div>
      </w:divsChild>
    </w:div>
    <w:div w:id="831523775">
      <w:bodyDiv w:val="1"/>
      <w:marLeft w:val="0"/>
      <w:marRight w:val="0"/>
      <w:marTop w:val="0"/>
      <w:marBottom w:val="0"/>
      <w:divBdr>
        <w:top w:val="none" w:sz="0" w:space="0" w:color="auto"/>
        <w:left w:val="none" w:sz="0" w:space="0" w:color="auto"/>
        <w:bottom w:val="none" w:sz="0" w:space="0" w:color="auto"/>
        <w:right w:val="none" w:sz="0" w:space="0" w:color="auto"/>
      </w:divBdr>
    </w:div>
    <w:div w:id="832794414">
      <w:bodyDiv w:val="1"/>
      <w:marLeft w:val="0"/>
      <w:marRight w:val="0"/>
      <w:marTop w:val="0"/>
      <w:marBottom w:val="0"/>
      <w:divBdr>
        <w:top w:val="none" w:sz="0" w:space="0" w:color="auto"/>
        <w:left w:val="none" w:sz="0" w:space="0" w:color="auto"/>
        <w:bottom w:val="none" w:sz="0" w:space="0" w:color="auto"/>
        <w:right w:val="none" w:sz="0" w:space="0" w:color="auto"/>
      </w:divBdr>
      <w:divsChild>
        <w:div w:id="800995924">
          <w:marLeft w:val="480"/>
          <w:marRight w:val="0"/>
          <w:marTop w:val="0"/>
          <w:marBottom w:val="0"/>
          <w:divBdr>
            <w:top w:val="none" w:sz="0" w:space="0" w:color="auto"/>
            <w:left w:val="none" w:sz="0" w:space="0" w:color="auto"/>
            <w:bottom w:val="none" w:sz="0" w:space="0" w:color="auto"/>
            <w:right w:val="none" w:sz="0" w:space="0" w:color="auto"/>
          </w:divBdr>
        </w:div>
        <w:div w:id="823741948">
          <w:marLeft w:val="480"/>
          <w:marRight w:val="0"/>
          <w:marTop w:val="0"/>
          <w:marBottom w:val="0"/>
          <w:divBdr>
            <w:top w:val="none" w:sz="0" w:space="0" w:color="auto"/>
            <w:left w:val="none" w:sz="0" w:space="0" w:color="auto"/>
            <w:bottom w:val="none" w:sz="0" w:space="0" w:color="auto"/>
            <w:right w:val="none" w:sz="0" w:space="0" w:color="auto"/>
          </w:divBdr>
        </w:div>
        <w:div w:id="1466855472">
          <w:marLeft w:val="480"/>
          <w:marRight w:val="0"/>
          <w:marTop w:val="0"/>
          <w:marBottom w:val="0"/>
          <w:divBdr>
            <w:top w:val="none" w:sz="0" w:space="0" w:color="auto"/>
            <w:left w:val="none" w:sz="0" w:space="0" w:color="auto"/>
            <w:bottom w:val="none" w:sz="0" w:space="0" w:color="auto"/>
            <w:right w:val="none" w:sz="0" w:space="0" w:color="auto"/>
          </w:divBdr>
        </w:div>
        <w:div w:id="203834694">
          <w:marLeft w:val="480"/>
          <w:marRight w:val="0"/>
          <w:marTop w:val="0"/>
          <w:marBottom w:val="0"/>
          <w:divBdr>
            <w:top w:val="none" w:sz="0" w:space="0" w:color="auto"/>
            <w:left w:val="none" w:sz="0" w:space="0" w:color="auto"/>
            <w:bottom w:val="none" w:sz="0" w:space="0" w:color="auto"/>
            <w:right w:val="none" w:sz="0" w:space="0" w:color="auto"/>
          </w:divBdr>
        </w:div>
        <w:div w:id="660280069">
          <w:marLeft w:val="480"/>
          <w:marRight w:val="0"/>
          <w:marTop w:val="0"/>
          <w:marBottom w:val="0"/>
          <w:divBdr>
            <w:top w:val="none" w:sz="0" w:space="0" w:color="auto"/>
            <w:left w:val="none" w:sz="0" w:space="0" w:color="auto"/>
            <w:bottom w:val="none" w:sz="0" w:space="0" w:color="auto"/>
            <w:right w:val="none" w:sz="0" w:space="0" w:color="auto"/>
          </w:divBdr>
        </w:div>
        <w:div w:id="650594775">
          <w:marLeft w:val="480"/>
          <w:marRight w:val="0"/>
          <w:marTop w:val="0"/>
          <w:marBottom w:val="0"/>
          <w:divBdr>
            <w:top w:val="none" w:sz="0" w:space="0" w:color="auto"/>
            <w:left w:val="none" w:sz="0" w:space="0" w:color="auto"/>
            <w:bottom w:val="none" w:sz="0" w:space="0" w:color="auto"/>
            <w:right w:val="none" w:sz="0" w:space="0" w:color="auto"/>
          </w:divBdr>
        </w:div>
        <w:div w:id="1551838187">
          <w:marLeft w:val="480"/>
          <w:marRight w:val="0"/>
          <w:marTop w:val="0"/>
          <w:marBottom w:val="0"/>
          <w:divBdr>
            <w:top w:val="none" w:sz="0" w:space="0" w:color="auto"/>
            <w:left w:val="none" w:sz="0" w:space="0" w:color="auto"/>
            <w:bottom w:val="none" w:sz="0" w:space="0" w:color="auto"/>
            <w:right w:val="none" w:sz="0" w:space="0" w:color="auto"/>
          </w:divBdr>
        </w:div>
        <w:div w:id="1815638310">
          <w:marLeft w:val="480"/>
          <w:marRight w:val="0"/>
          <w:marTop w:val="0"/>
          <w:marBottom w:val="0"/>
          <w:divBdr>
            <w:top w:val="none" w:sz="0" w:space="0" w:color="auto"/>
            <w:left w:val="none" w:sz="0" w:space="0" w:color="auto"/>
            <w:bottom w:val="none" w:sz="0" w:space="0" w:color="auto"/>
            <w:right w:val="none" w:sz="0" w:space="0" w:color="auto"/>
          </w:divBdr>
        </w:div>
        <w:div w:id="1568759891">
          <w:marLeft w:val="480"/>
          <w:marRight w:val="0"/>
          <w:marTop w:val="0"/>
          <w:marBottom w:val="0"/>
          <w:divBdr>
            <w:top w:val="none" w:sz="0" w:space="0" w:color="auto"/>
            <w:left w:val="none" w:sz="0" w:space="0" w:color="auto"/>
            <w:bottom w:val="none" w:sz="0" w:space="0" w:color="auto"/>
            <w:right w:val="none" w:sz="0" w:space="0" w:color="auto"/>
          </w:divBdr>
        </w:div>
        <w:div w:id="1966082750">
          <w:marLeft w:val="480"/>
          <w:marRight w:val="0"/>
          <w:marTop w:val="0"/>
          <w:marBottom w:val="0"/>
          <w:divBdr>
            <w:top w:val="none" w:sz="0" w:space="0" w:color="auto"/>
            <w:left w:val="none" w:sz="0" w:space="0" w:color="auto"/>
            <w:bottom w:val="none" w:sz="0" w:space="0" w:color="auto"/>
            <w:right w:val="none" w:sz="0" w:space="0" w:color="auto"/>
          </w:divBdr>
        </w:div>
        <w:div w:id="802894303">
          <w:marLeft w:val="480"/>
          <w:marRight w:val="0"/>
          <w:marTop w:val="0"/>
          <w:marBottom w:val="0"/>
          <w:divBdr>
            <w:top w:val="none" w:sz="0" w:space="0" w:color="auto"/>
            <w:left w:val="none" w:sz="0" w:space="0" w:color="auto"/>
            <w:bottom w:val="none" w:sz="0" w:space="0" w:color="auto"/>
            <w:right w:val="none" w:sz="0" w:space="0" w:color="auto"/>
          </w:divBdr>
        </w:div>
        <w:div w:id="1641960431">
          <w:marLeft w:val="480"/>
          <w:marRight w:val="0"/>
          <w:marTop w:val="0"/>
          <w:marBottom w:val="0"/>
          <w:divBdr>
            <w:top w:val="none" w:sz="0" w:space="0" w:color="auto"/>
            <w:left w:val="none" w:sz="0" w:space="0" w:color="auto"/>
            <w:bottom w:val="none" w:sz="0" w:space="0" w:color="auto"/>
            <w:right w:val="none" w:sz="0" w:space="0" w:color="auto"/>
          </w:divBdr>
        </w:div>
        <w:div w:id="706370110">
          <w:marLeft w:val="480"/>
          <w:marRight w:val="0"/>
          <w:marTop w:val="0"/>
          <w:marBottom w:val="0"/>
          <w:divBdr>
            <w:top w:val="none" w:sz="0" w:space="0" w:color="auto"/>
            <w:left w:val="none" w:sz="0" w:space="0" w:color="auto"/>
            <w:bottom w:val="none" w:sz="0" w:space="0" w:color="auto"/>
            <w:right w:val="none" w:sz="0" w:space="0" w:color="auto"/>
          </w:divBdr>
        </w:div>
        <w:div w:id="734203857">
          <w:marLeft w:val="480"/>
          <w:marRight w:val="0"/>
          <w:marTop w:val="0"/>
          <w:marBottom w:val="0"/>
          <w:divBdr>
            <w:top w:val="none" w:sz="0" w:space="0" w:color="auto"/>
            <w:left w:val="none" w:sz="0" w:space="0" w:color="auto"/>
            <w:bottom w:val="none" w:sz="0" w:space="0" w:color="auto"/>
            <w:right w:val="none" w:sz="0" w:space="0" w:color="auto"/>
          </w:divBdr>
        </w:div>
        <w:div w:id="1525049818">
          <w:marLeft w:val="480"/>
          <w:marRight w:val="0"/>
          <w:marTop w:val="0"/>
          <w:marBottom w:val="0"/>
          <w:divBdr>
            <w:top w:val="none" w:sz="0" w:space="0" w:color="auto"/>
            <w:left w:val="none" w:sz="0" w:space="0" w:color="auto"/>
            <w:bottom w:val="none" w:sz="0" w:space="0" w:color="auto"/>
            <w:right w:val="none" w:sz="0" w:space="0" w:color="auto"/>
          </w:divBdr>
        </w:div>
        <w:div w:id="1787040083">
          <w:marLeft w:val="480"/>
          <w:marRight w:val="0"/>
          <w:marTop w:val="0"/>
          <w:marBottom w:val="0"/>
          <w:divBdr>
            <w:top w:val="none" w:sz="0" w:space="0" w:color="auto"/>
            <w:left w:val="none" w:sz="0" w:space="0" w:color="auto"/>
            <w:bottom w:val="none" w:sz="0" w:space="0" w:color="auto"/>
            <w:right w:val="none" w:sz="0" w:space="0" w:color="auto"/>
          </w:divBdr>
        </w:div>
        <w:div w:id="543912093">
          <w:marLeft w:val="480"/>
          <w:marRight w:val="0"/>
          <w:marTop w:val="0"/>
          <w:marBottom w:val="0"/>
          <w:divBdr>
            <w:top w:val="none" w:sz="0" w:space="0" w:color="auto"/>
            <w:left w:val="none" w:sz="0" w:space="0" w:color="auto"/>
            <w:bottom w:val="none" w:sz="0" w:space="0" w:color="auto"/>
            <w:right w:val="none" w:sz="0" w:space="0" w:color="auto"/>
          </w:divBdr>
        </w:div>
        <w:div w:id="1337031184">
          <w:marLeft w:val="480"/>
          <w:marRight w:val="0"/>
          <w:marTop w:val="0"/>
          <w:marBottom w:val="0"/>
          <w:divBdr>
            <w:top w:val="none" w:sz="0" w:space="0" w:color="auto"/>
            <w:left w:val="none" w:sz="0" w:space="0" w:color="auto"/>
            <w:bottom w:val="none" w:sz="0" w:space="0" w:color="auto"/>
            <w:right w:val="none" w:sz="0" w:space="0" w:color="auto"/>
          </w:divBdr>
        </w:div>
        <w:div w:id="1680810843">
          <w:marLeft w:val="480"/>
          <w:marRight w:val="0"/>
          <w:marTop w:val="0"/>
          <w:marBottom w:val="0"/>
          <w:divBdr>
            <w:top w:val="none" w:sz="0" w:space="0" w:color="auto"/>
            <w:left w:val="none" w:sz="0" w:space="0" w:color="auto"/>
            <w:bottom w:val="none" w:sz="0" w:space="0" w:color="auto"/>
            <w:right w:val="none" w:sz="0" w:space="0" w:color="auto"/>
          </w:divBdr>
        </w:div>
        <w:div w:id="1527255775">
          <w:marLeft w:val="480"/>
          <w:marRight w:val="0"/>
          <w:marTop w:val="0"/>
          <w:marBottom w:val="0"/>
          <w:divBdr>
            <w:top w:val="none" w:sz="0" w:space="0" w:color="auto"/>
            <w:left w:val="none" w:sz="0" w:space="0" w:color="auto"/>
            <w:bottom w:val="none" w:sz="0" w:space="0" w:color="auto"/>
            <w:right w:val="none" w:sz="0" w:space="0" w:color="auto"/>
          </w:divBdr>
        </w:div>
        <w:div w:id="306129941">
          <w:marLeft w:val="480"/>
          <w:marRight w:val="0"/>
          <w:marTop w:val="0"/>
          <w:marBottom w:val="0"/>
          <w:divBdr>
            <w:top w:val="none" w:sz="0" w:space="0" w:color="auto"/>
            <w:left w:val="none" w:sz="0" w:space="0" w:color="auto"/>
            <w:bottom w:val="none" w:sz="0" w:space="0" w:color="auto"/>
            <w:right w:val="none" w:sz="0" w:space="0" w:color="auto"/>
          </w:divBdr>
        </w:div>
        <w:div w:id="799374436">
          <w:marLeft w:val="480"/>
          <w:marRight w:val="0"/>
          <w:marTop w:val="0"/>
          <w:marBottom w:val="0"/>
          <w:divBdr>
            <w:top w:val="none" w:sz="0" w:space="0" w:color="auto"/>
            <w:left w:val="none" w:sz="0" w:space="0" w:color="auto"/>
            <w:bottom w:val="none" w:sz="0" w:space="0" w:color="auto"/>
            <w:right w:val="none" w:sz="0" w:space="0" w:color="auto"/>
          </w:divBdr>
        </w:div>
        <w:div w:id="1215435733">
          <w:marLeft w:val="480"/>
          <w:marRight w:val="0"/>
          <w:marTop w:val="0"/>
          <w:marBottom w:val="0"/>
          <w:divBdr>
            <w:top w:val="none" w:sz="0" w:space="0" w:color="auto"/>
            <w:left w:val="none" w:sz="0" w:space="0" w:color="auto"/>
            <w:bottom w:val="none" w:sz="0" w:space="0" w:color="auto"/>
            <w:right w:val="none" w:sz="0" w:space="0" w:color="auto"/>
          </w:divBdr>
        </w:div>
        <w:div w:id="1415862096">
          <w:marLeft w:val="480"/>
          <w:marRight w:val="0"/>
          <w:marTop w:val="0"/>
          <w:marBottom w:val="0"/>
          <w:divBdr>
            <w:top w:val="none" w:sz="0" w:space="0" w:color="auto"/>
            <w:left w:val="none" w:sz="0" w:space="0" w:color="auto"/>
            <w:bottom w:val="none" w:sz="0" w:space="0" w:color="auto"/>
            <w:right w:val="none" w:sz="0" w:space="0" w:color="auto"/>
          </w:divBdr>
        </w:div>
        <w:div w:id="1289581163">
          <w:marLeft w:val="480"/>
          <w:marRight w:val="0"/>
          <w:marTop w:val="0"/>
          <w:marBottom w:val="0"/>
          <w:divBdr>
            <w:top w:val="none" w:sz="0" w:space="0" w:color="auto"/>
            <w:left w:val="none" w:sz="0" w:space="0" w:color="auto"/>
            <w:bottom w:val="none" w:sz="0" w:space="0" w:color="auto"/>
            <w:right w:val="none" w:sz="0" w:space="0" w:color="auto"/>
          </w:divBdr>
        </w:div>
        <w:div w:id="502745245">
          <w:marLeft w:val="480"/>
          <w:marRight w:val="0"/>
          <w:marTop w:val="0"/>
          <w:marBottom w:val="0"/>
          <w:divBdr>
            <w:top w:val="none" w:sz="0" w:space="0" w:color="auto"/>
            <w:left w:val="none" w:sz="0" w:space="0" w:color="auto"/>
            <w:bottom w:val="none" w:sz="0" w:space="0" w:color="auto"/>
            <w:right w:val="none" w:sz="0" w:space="0" w:color="auto"/>
          </w:divBdr>
        </w:div>
        <w:div w:id="1306351325">
          <w:marLeft w:val="480"/>
          <w:marRight w:val="0"/>
          <w:marTop w:val="0"/>
          <w:marBottom w:val="0"/>
          <w:divBdr>
            <w:top w:val="none" w:sz="0" w:space="0" w:color="auto"/>
            <w:left w:val="none" w:sz="0" w:space="0" w:color="auto"/>
            <w:bottom w:val="none" w:sz="0" w:space="0" w:color="auto"/>
            <w:right w:val="none" w:sz="0" w:space="0" w:color="auto"/>
          </w:divBdr>
        </w:div>
        <w:div w:id="2038768653">
          <w:marLeft w:val="480"/>
          <w:marRight w:val="0"/>
          <w:marTop w:val="0"/>
          <w:marBottom w:val="0"/>
          <w:divBdr>
            <w:top w:val="none" w:sz="0" w:space="0" w:color="auto"/>
            <w:left w:val="none" w:sz="0" w:space="0" w:color="auto"/>
            <w:bottom w:val="none" w:sz="0" w:space="0" w:color="auto"/>
            <w:right w:val="none" w:sz="0" w:space="0" w:color="auto"/>
          </w:divBdr>
        </w:div>
        <w:div w:id="541525336">
          <w:marLeft w:val="480"/>
          <w:marRight w:val="0"/>
          <w:marTop w:val="0"/>
          <w:marBottom w:val="0"/>
          <w:divBdr>
            <w:top w:val="none" w:sz="0" w:space="0" w:color="auto"/>
            <w:left w:val="none" w:sz="0" w:space="0" w:color="auto"/>
            <w:bottom w:val="none" w:sz="0" w:space="0" w:color="auto"/>
            <w:right w:val="none" w:sz="0" w:space="0" w:color="auto"/>
          </w:divBdr>
        </w:div>
        <w:div w:id="107742153">
          <w:marLeft w:val="480"/>
          <w:marRight w:val="0"/>
          <w:marTop w:val="0"/>
          <w:marBottom w:val="0"/>
          <w:divBdr>
            <w:top w:val="none" w:sz="0" w:space="0" w:color="auto"/>
            <w:left w:val="none" w:sz="0" w:space="0" w:color="auto"/>
            <w:bottom w:val="none" w:sz="0" w:space="0" w:color="auto"/>
            <w:right w:val="none" w:sz="0" w:space="0" w:color="auto"/>
          </w:divBdr>
        </w:div>
        <w:div w:id="956989235">
          <w:marLeft w:val="480"/>
          <w:marRight w:val="0"/>
          <w:marTop w:val="0"/>
          <w:marBottom w:val="0"/>
          <w:divBdr>
            <w:top w:val="none" w:sz="0" w:space="0" w:color="auto"/>
            <w:left w:val="none" w:sz="0" w:space="0" w:color="auto"/>
            <w:bottom w:val="none" w:sz="0" w:space="0" w:color="auto"/>
            <w:right w:val="none" w:sz="0" w:space="0" w:color="auto"/>
          </w:divBdr>
        </w:div>
        <w:div w:id="20059891">
          <w:marLeft w:val="480"/>
          <w:marRight w:val="0"/>
          <w:marTop w:val="0"/>
          <w:marBottom w:val="0"/>
          <w:divBdr>
            <w:top w:val="none" w:sz="0" w:space="0" w:color="auto"/>
            <w:left w:val="none" w:sz="0" w:space="0" w:color="auto"/>
            <w:bottom w:val="none" w:sz="0" w:space="0" w:color="auto"/>
            <w:right w:val="none" w:sz="0" w:space="0" w:color="auto"/>
          </w:divBdr>
        </w:div>
        <w:div w:id="1906649015">
          <w:marLeft w:val="480"/>
          <w:marRight w:val="0"/>
          <w:marTop w:val="0"/>
          <w:marBottom w:val="0"/>
          <w:divBdr>
            <w:top w:val="none" w:sz="0" w:space="0" w:color="auto"/>
            <w:left w:val="none" w:sz="0" w:space="0" w:color="auto"/>
            <w:bottom w:val="none" w:sz="0" w:space="0" w:color="auto"/>
            <w:right w:val="none" w:sz="0" w:space="0" w:color="auto"/>
          </w:divBdr>
        </w:div>
      </w:divsChild>
    </w:div>
    <w:div w:id="834418583">
      <w:bodyDiv w:val="1"/>
      <w:marLeft w:val="0"/>
      <w:marRight w:val="0"/>
      <w:marTop w:val="0"/>
      <w:marBottom w:val="0"/>
      <w:divBdr>
        <w:top w:val="none" w:sz="0" w:space="0" w:color="auto"/>
        <w:left w:val="none" w:sz="0" w:space="0" w:color="auto"/>
        <w:bottom w:val="none" w:sz="0" w:space="0" w:color="auto"/>
        <w:right w:val="none" w:sz="0" w:space="0" w:color="auto"/>
      </w:divBdr>
      <w:divsChild>
        <w:div w:id="558319696">
          <w:marLeft w:val="480"/>
          <w:marRight w:val="0"/>
          <w:marTop w:val="0"/>
          <w:marBottom w:val="0"/>
          <w:divBdr>
            <w:top w:val="none" w:sz="0" w:space="0" w:color="auto"/>
            <w:left w:val="none" w:sz="0" w:space="0" w:color="auto"/>
            <w:bottom w:val="none" w:sz="0" w:space="0" w:color="auto"/>
            <w:right w:val="none" w:sz="0" w:space="0" w:color="auto"/>
          </w:divBdr>
        </w:div>
        <w:div w:id="1219172094">
          <w:marLeft w:val="480"/>
          <w:marRight w:val="0"/>
          <w:marTop w:val="0"/>
          <w:marBottom w:val="0"/>
          <w:divBdr>
            <w:top w:val="none" w:sz="0" w:space="0" w:color="auto"/>
            <w:left w:val="none" w:sz="0" w:space="0" w:color="auto"/>
            <w:bottom w:val="none" w:sz="0" w:space="0" w:color="auto"/>
            <w:right w:val="none" w:sz="0" w:space="0" w:color="auto"/>
          </w:divBdr>
        </w:div>
        <w:div w:id="356544158">
          <w:marLeft w:val="480"/>
          <w:marRight w:val="0"/>
          <w:marTop w:val="0"/>
          <w:marBottom w:val="0"/>
          <w:divBdr>
            <w:top w:val="none" w:sz="0" w:space="0" w:color="auto"/>
            <w:left w:val="none" w:sz="0" w:space="0" w:color="auto"/>
            <w:bottom w:val="none" w:sz="0" w:space="0" w:color="auto"/>
            <w:right w:val="none" w:sz="0" w:space="0" w:color="auto"/>
          </w:divBdr>
        </w:div>
        <w:div w:id="1143431076">
          <w:marLeft w:val="480"/>
          <w:marRight w:val="0"/>
          <w:marTop w:val="0"/>
          <w:marBottom w:val="0"/>
          <w:divBdr>
            <w:top w:val="none" w:sz="0" w:space="0" w:color="auto"/>
            <w:left w:val="none" w:sz="0" w:space="0" w:color="auto"/>
            <w:bottom w:val="none" w:sz="0" w:space="0" w:color="auto"/>
            <w:right w:val="none" w:sz="0" w:space="0" w:color="auto"/>
          </w:divBdr>
        </w:div>
        <w:div w:id="1313145727">
          <w:marLeft w:val="480"/>
          <w:marRight w:val="0"/>
          <w:marTop w:val="0"/>
          <w:marBottom w:val="0"/>
          <w:divBdr>
            <w:top w:val="none" w:sz="0" w:space="0" w:color="auto"/>
            <w:left w:val="none" w:sz="0" w:space="0" w:color="auto"/>
            <w:bottom w:val="none" w:sz="0" w:space="0" w:color="auto"/>
            <w:right w:val="none" w:sz="0" w:space="0" w:color="auto"/>
          </w:divBdr>
        </w:div>
        <w:div w:id="376899042">
          <w:marLeft w:val="480"/>
          <w:marRight w:val="0"/>
          <w:marTop w:val="0"/>
          <w:marBottom w:val="0"/>
          <w:divBdr>
            <w:top w:val="none" w:sz="0" w:space="0" w:color="auto"/>
            <w:left w:val="none" w:sz="0" w:space="0" w:color="auto"/>
            <w:bottom w:val="none" w:sz="0" w:space="0" w:color="auto"/>
            <w:right w:val="none" w:sz="0" w:space="0" w:color="auto"/>
          </w:divBdr>
        </w:div>
        <w:div w:id="1020856465">
          <w:marLeft w:val="480"/>
          <w:marRight w:val="0"/>
          <w:marTop w:val="0"/>
          <w:marBottom w:val="0"/>
          <w:divBdr>
            <w:top w:val="none" w:sz="0" w:space="0" w:color="auto"/>
            <w:left w:val="none" w:sz="0" w:space="0" w:color="auto"/>
            <w:bottom w:val="none" w:sz="0" w:space="0" w:color="auto"/>
            <w:right w:val="none" w:sz="0" w:space="0" w:color="auto"/>
          </w:divBdr>
        </w:div>
      </w:divsChild>
    </w:div>
    <w:div w:id="848521467">
      <w:bodyDiv w:val="1"/>
      <w:marLeft w:val="0"/>
      <w:marRight w:val="0"/>
      <w:marTop w:val="0"/>
      <w:marBottom w:val="0"/>
      <w:divBdr>
        <w:top w:val="none" w:sz="0" w:space="0" w:color="auto"/>
        <w:left w:val="none" w:sz="0" w:space="0" w:color="auto"/>
        <w:bottom w:val="none" w:sz="0" w:space="0" w:color="auto"/>
        <w:right w:val="none" w:sz="0" w:space="0" w:color="auto"/>
      </w:divBdr>
      <w:divsChild>
        <w:div w:id="1130897729">
          <w:marLeft w:val="480"/>
          <w:marRight w:val="0"/>
          <w:marTop w:val="0"/>
          <w:marBottom w:val="0"/>
          <w:divBdr>
            <w:top w:val="none" w:sz="0" w:space="0" w:color="auto"/>
            <w:left w:val="none" w:sz="0" w:space="0" w:color="auto"/>
            <w:bottom w:val="none" w:sz="0" w:space="0" w:color="auto"/>
            <w:right w:val="none" w:sz="0" w:space="0" w:color="auto"/>
          </w:divBdr>
        </w:div>
        <w:div w:id="1488127406">
          <w:marLeft w:val="480"/>
          <w:marRight w:val="0"/>
          <w:marTop w:val="0"/>
          <w:marBottom w:val="0"/>
          <w:divBdr>
            <w:top w:val="none" w:sz="0" w:space="0" w:color="auto"/>
            <w:left w:val="none" w:sz="0" w:space="0" w:color="auto"/>
            <w:bottom w:val="none" w:sz="0" w:space="0" w:color="auto"/>
            <w:right w:val="none" w:sz="0" w:space="0" w:color="auto"/>
          </w:divBdr>
        </w:div>
        <w:div w:id="1712072717">
          <w:marLeft w:val="480"/>
          <w:marRight w:val="0"/>
          <w:marTop w:val="0"/>
          <w:marBottom w:val="0"/>
          <w:divBdr>
            <w:top w:val="none" w:sz="0" w:space="0" w:color="auto"/>
            <w:left w:val="none" w:sz="0" w:space="0" w:color="auto"/>
            <w:bottom w:val="none" w:sz="0" w:space="0" w:color="auto"/>
            <w:right w:val="none" w:sz="0" w:space="0" w:color="auto"/>
          </w:divBdr>
        </w:div>
        <w:div w:id="129976309">
          <w:marLeft w:val="480"/>
          <w:marRight w:val="0"/>
          <w:marTop w:val="0"/>
          <w:marBottom w:val="0"/>
          <w:divBdr>
            <w:top w:val="none" w:sz="0" w:space="0" w:color="auto"/>
            <w:left w:val="none" w:sz="0" w:space="0" w:color="auto"/>
            <w:bottom w:val="none" w:sz="0" w:space="0" w:color="auto"/>
            <w:right w:val="none" w:sz="0" w:space="0" w:color="auto"/>
          </w:divBdr>
        </w:div>
        <w:div w:id="679627909">
          <w:marLeft w:val="480"/>
          <w:marRight w:val="0"/>
          <w:marTop w:val="0"/>
          <w:marBottom w:val="0"/>
          <w:divBdr>
            <w:top w:val="none" w:sz="0" w:space="0" w:color="auto"/>
            <w:left w:val="none" w:sz="0" w:space="0" w:color="auto"/>
            <w:bottom w:val="none" w:sz="0" w:space="0" w:color="auto"/>
            <w:right w:val="none" w:sz="0" w:space="0" w:color="auto"/>
          </w:divBdr>
        </w:div>
        <w:div w:id="893390284">
          <w:marLeft w:val="480"/>
          <w:marRight w:val="0"/>
          <w:marTop w:val="0"/>
          <w:marBottom w:val="0"/>
          <w:divBdr>
            <w:top w:val="none" w:sz="0" w:space="0" w:color="auto"/>
            <w:left w:val="none" w:sz="0" w:space="0" w:color="auto"/>
            <w:bottom w:val="none" w:sz="0" w:space="0" w:color="auto"/>
            <w:right w:val="none" w:sz="0" w:space="0" w:color="auto"/>
          </w:divBdr>
        </w:div>
        <w:div w:id="1568344688">
          <w:marLeft w:val="480"/>
          <w:marRight w:val="0"/>
          <w:marTop w:val="0"/>
          <w:marBottom w:val="0"/>
          <w:divBdr>
            <w:top w:val="none" w:sz="0" w:space="0" w:color="auto"/>
            <w:left w:val="none" w:sz="0" w:space="0" w:color="auto"/>
            <w:bottom w:val="none" w:sz="0" w:space="0" w:color="auto"/>
            <w:right w:val="none" w:sz="0" w:space="0" w:color="auto"/>
          </w:divBdr>
        </w:div>
        <w:div w:id="1772823937">
          <w:marLeft w:val="480"/>
          <w:marRight w:val="0"/>
          <w:marTop w:val="0"/>
          <w:marBottom w:val="0"/>
          <w:divBdr>
            <w:top w:val="none" w:sz="0" w:space="0" w:color="auto"/>
            <w:left w:val="none" w:sz="0" w:space="0" w:color="auto"/>
            <w:bottom w:val="none" w:sz="0" w:space="0" w:color="auto"/>
            <w:right w:val="none" w:sz="0" w:space="0" w:color="auto"/>
          </w:divBdr>
        </w:div>
        <w:div w:id="1784180351">
          <w:marLeft w:val="480"/>
          <w:marRight w:val="0"/>
          <w:marTop w:val="0"/>
          <w:marBottom w:val="0"/>
          <w:divBdr>
            <w:top w:val="none" w:sz="0" w:space="0" w:color="auto"/>
            <w:left w:val="none" w:sz="0" w:space="0" w:color="auto"/>
            <w:bottom w:val="none" w:sz="0" w:space="0" w:color="auto"/>
            <w:right w:val="none" w:sz="0" w:space="0" w:color="auto"/>
          </w:divBdr>
        </w:div>
        <w:div w:id="457338675">
          <w:marLeft w:val="480"/>
          <w:marRight w:val="0"/>
          <w:marTop w:val="0"/>
          <w:marBottom w:val="0"/>
          <w:divBdr>
            <w:top w:val="none" w:sz="0" w:space="0" w:color="auto"/>
            <w:left w:val="none" w:sz="0" w:space="0" w:color="auto"/>
            <w:bottom w:val="none" w:sz="0" w:space="0" w:color="auto"/>
            <w:right w:val="none" w:sz="0" w:space="0" w:color="auto"/>
          </w:divBdr>
        </w:div>
        <w:div w:id="693388314">
          <w:marLeft w:val="480"/>
          <w:marRight w:val="0"/>
          <w:marTop w:val="0"/>
          <w:marBottom w:val="0"/>
          <w:divBdr>
            <w:top w:val="none" w:sz="0" w:space="0" w:color="auto"/>
            <w:left w:val="none" w:sz="0" w:space="0" w:color="auto"/>
            <w:bottom w:val="none" w:sz="0" w:space="0" w:color="auto"/>
            <w:right w:val="none" w:sz="0" w:space="0" w:color="auto"/>
          </w:divBdr>
        </w:div>
        <w:div w:id="715006621">
          <w:marLeft w:val="480"/>
          <w:marRight w:val="0"/>
          <w:marTop w:val="0"/>
          <w:marBottom w:val="0"/>
          <w:divBdr>
            <w:top w:val="none" w:sz="0" w:space="0" w:color="auto"/>
            <w:left w:val="none" w:sz="0" w:space="0" w:color="auto"/>
            <w:bottom w:val="none" w:sz="0" w:space="0" w:color="auto"/>
            <w:right w:val="none" w:sz="0" w:space="0" w:color="auto"/>
          </w:divBdr>
        </w:div>
        <w:div w:id="1884097073">
          <w:marLeft w:val="480"/>
          <w:marRight w:val="0"/>
          <w:marTop w:val="0"/>
          <w:marBottom w:val="0"/>
          <w:divBdr>
            <w:top w:val="none" w:sz="0" w:space="0" w:color="auto"/>
            <w:left w:val="none" w:sz="0" w:space="0" w:color="auto"/>
            <w:bottom w:val="none" w:sz="0" w:space="0" w:color="auto"/>
            <w:right w:val="none" w:sz="0" w:space="0" w:color="auto"/>
          </w:divBdr>
        </w:div>
        <w:div w:id="2126382008">
          <w:marLeft w:val="480"/>
          <w:marRight w:val="0"/>
          <w:marTop w:val="0"/>
          <w:marBottom w:val="0"/>
          <w:divBdr>
            <w:top w:val="none" w:sz="0" w:space="0" w:color="auto"/>
            <w:left w:val="none" w:sz="0" w:space="0" w:color="auto"/>
            <w:bottom w:val="none" w:sz="0" w:space="0" w:color="auto"/>
            <w:right w:val="none" w:sz="0" w:space="0" w:color="auto"/>
          </w:divBdr>
        </w:div>
        <w:div w:id="752166966">
          <w:marLeft w:val="480"/>
          <w:marRight w:val="0"/>
          <w:marTop w:val="0"/>
          <w:marBottom w:val="0"/>
          <w:divBdr>
            <w:top w:val="none" w:sz="0" w:space="0" w:color="auto"/>
            <w:left w:val="none" w:sz="0" w:space="0" w:color="auto"/>
            <w:bottom w:val="none" w:sz="0" w:space="0" w:color="auto"/>
            <w:right w:val="none" w:sz="0" w:space="0" w:color="auto"/>
          </w:divBdr>
        </w:div>
        <w:div w:id="1012687790">
          <w:marLeft w:val="480"/>
          <w:marRight w:val="0"/>
          <w:marTop w:val="0"/>
          <w:marBottom w:val="0"/>
          <w:divBdr>
            <w:top w:val="none" w:sz="0" w:space="0" w:color="auto"/>
            <w:left w:val="none" w:sz="0" w:space="0" w:color="auto"/>
            <w:bottom w:val="none" w:sz="0" w:space="0" w:color="auto"/>
            <w:right w:val="none" w:sz="0" w:space="0" w:color="auto"/>
          </w:divBdr>
        </w:div>
        <w:div w:id="1077552910">
          <w:marLeft w:val="480"/>
          <w:marRight w:val="0"/>
          <w:marTop w:val="0"/>
          <w:marBottom w:val="0"/>
          <w:divBdr>
            <w:top w:val="none" w:sz="0" w:space="0" w:color="auto"/>
            <w:left w:val="none" w:sz="0" w:space="0" w:color="auto"/>
            <w:bottom w:val="none" w:sz="0" w:space="0" w:color="auto"/>
            <w:right w:val="none" w:sz="0" w:space="0" w:color="auto"/>
          </w:divBdr>
        </w:div>
        <w:div w:id="1181315039">
          <w:marLeft w:val="480"/>
          <w:marRight w:val="0"/>
          <w:marTop w:val="0"/>
          <w:marBottom w:val="0"/>
          <w:divBdr>
            <w:top w:val="none" w:sz="0" w:space="0" w:color="auto"/>
            <w:left w:val="none" w:sz="0" w:space="0" w:color="auto"/>
            <w:bottom w:val="none" w:sz="0" w:space="0" w:color="auto"/>
            <w:right w:val="none" w:sz="0" w:space="0" w:color="auto"/>
          </w:divBdr>
        </w:div>
        <w:div w:id="1811553415">
          <w:marLeft w:val="480"/>
          <w:marRight w:val="0"/>
          <w:marTop w:val="0"/>
          <w:marBottom w:val="0"/>
          <w:divBdr>
            <w:top w:val="none" w:sz="0" w:space="0" w:color="auto"/>
            <w:left w:val="none" w:sz="0" w:space="0" w:color="auto"/>
            <w:bottom w:val="none" w:sz="0" w:space="0" w:color="auto"/>
            <w:right w:val="none" w:sz="0" w:space="0" w:color="auto"/>
          </w:divBdr>
        </w:div>
        <w:div w:id="1783380139">
          <w:marLeft w:val="480"/>
          <w:marRight w:val="0"/>
          <w:marTop w:val="0"/>
          <w:marBottom w:val="0"/>
          <w:divBdr>
            <w:top w:val="none" w:sz="0" w:space="0" w:color="auto"/>
            <w:left w:val="none" w:sz="0" w:space="0" w:color="auto"/>
            <w:bottom w:val="none" w:sz="0" w:space="0" w:color="auto"/>
            <w:right w:val="none" w:sz="0" w:space="0" w:color="auto"/>
          </w:divBdr>
        </w:div>
        <w:div w:id="229341821">
          <w:marLeft w:val="480"/>
          <w:marRight w:val="0"/>
          <w:marTop w:val="0"/>
          <w:marBottom w:val="0"/>
          <w:divBdr>
            <w:top w:val="none" w:sz="0" w:space="0" w:color="auto"/>
            <w:left w:val="none" w:sz="0" w:space="0" w:color="auto"/>
            <w:bottom w:val="none" w:sz="0" w:space="0" w:color="auto"/>
            <w:right w:val="none" w:sz="0" w:space="0" w:color="auto"/>
          </w:divBdr>
        </w:div>
        <w:div w:id="682709340">
          <w:marLeft w:val="480"/>
          <w:marRight w:val="0"/>
          <w:marTop w:val="0"/>
          <w:marBottom w:val="0"/>
          <w:divBdr>
            <w:top w:val="none" w:sz="0" w:space="0" w:color="auto"/>
            <w:left w:val="none" w:sz="0" w:space="0" w:color="auto"/>
            <w:bottom w:val="none" w:sz="0" w:space="0" w:color="auto"/>
            <w:right w:val="none" w:sz="0" w:space="0" w:color="auto"/>
          </w:divBdr>
        </w:div>
        <w:div w:id="1675376067">
          <w:marLeft w:val="480"/>
          <w:marRight w:val="0"/>
          <w:marTop w:val="0"/>
          <w:marBottom w:val="0"/>
          <w:divBdr>
            <w:top w:val="none" w:sz="0" w:space="0" w:color="auto"/>
            <w:left w:val="none" w:sz="0" w:space="0" w:color="auto"/>
            <w:bottom w:val="none" w:sz="0" w:space="0" w:color="auto"/>
            <w:right w:val="none" w:sz="0" w:space="0" w:color="auto"/>
          </w:divBdr>
        </w:div>
        <w:div w:id="355471776">
          <w:marLeft w:val="480"/>
          <w:marRight w:val="0"/>
          <w:marTop w:val="0"/>
          <w:marBottom w:val="0"/>
          <w:divBdr>
            <w:top w:val="none" w:sz="0" w:space="0" w:color="auto"/>
            <w:left w:val="none" w:sz="0" w:space="0" w:color="auto"/>
            <w:bottom w:val="none" w:sz="0" w:space="0" w:color="auto"/>
            <w:right w:val="none" w:sz="0" w:space="0" w:color="auto"/>
          </w:divBdr>
        </w:div>
        <w:div w:id="586689527">
          <w:marLeft w:val="480"/>
          <w:marRight w:val="0"/>
          <w:marTop w:val="0"/>
          <w:marBottom w:val="0"/>
          <w:divBdr>
            <w:top w:val="none" w:sz="0" w:space="0" w:color="auto"/>
            <w:left w:val="none" w:sz="0" w:space="0" w:color="auto"/>
            <w:bottom w:val="none" w:sz="0" w:space="0" w:color="auto"/>
            <w:right w:val="none" w:sz="0" w:space="0" w:color="auto"/>
          </w:divBdr>
        </w:div>
        <w:div w:id="1125078108">
          <w:marLeft w:val="480"/>
          <w:marRight w:val="0"/>
          <w:marTop w:val="0"/>
          <w:marBottom w:val="0"/>
          <w:divBdr>
            <w:top w:val="none" w:sz="0" w:space="0" w:color="auto"/>
            <w:left w:val="none" w:sz="0" w:space="0" w:color="auto"/>
            <w:bottom w:val="none" w:sz="0" w:space="0" w:color="auto"/>
            <w:right w:val="none" w:sz="0" w:space="0" w:color="auto"/>
          </w:divBdr>
        </w:div>
        <w:div w:id="1816951367">
          <w:marLeft w:val="480"/>
          <w:marRight w:val="0"/>
          <w:marTop w:val="0"/>
          <w:marBottom w:val="0"/>
          <w:divBdr>
            <w:top w:val="none" w:sz="0" w:space="0" w:color="auto"/>
            <w:left w:val="none" w:sz="0" w:space="0" w:color="auto"/>
            <w:bottom w:val="none" w:sz="0" w:space="0" w:color="auto"/>
            <w:right w:val="none" w:sz="0" w:space="0" w:color="auto"/>
          </w:divBdr>
        </w:div>
        <w:div w:id="685595919">
          <w:marLeft w:val="480"/>
          <w:marRight w:val="0"/>
          <w:marTop w:val="0"/>
          <w:marBottom w:val="0"/>
          <w:divBdr>
            <w:top w:val="none" w:sz="0" w:space="0" w:color="auto"/>
            <w:left w:val="none" w:sz="0" w:space="0" w:color="auto"/>
            <w:bottom w:val="none" w:sz="0" w:space="0" w:color="auto"/>
            <w:right w:val="none" w:sz="0" w:space="0" w:color="auto"/>
          </w:divBdr>
        </w:div>
        <w:div w:id="898443736">
          <w:marLeft w:val="480"/>
          <w:marRight w:val="0"/>
          <w:marTop w:val="0"/>
          <w:marBottom w:val="0"/>
          <w:divBdr>
            <w:top w:val="none" w:sz="0" w:space="0" w:color="auto"/>
            <w:left w:val="none" w:sz="0" w:space="0" w:color="auto"/>
            <w:bottom w:val="none" w:sz="0" w:space="0" w:color="auto"/>
            <w:right w:val="none" w:sz="0" w:space="0" w:color="auto"/>
          </w:divBdr>
        </w:div>
        <w:div w:id="1687558362">
          <w:marLeft w:val="480"/>
          <w:marRight w:val="0"/>
          <w:marTop w:val="0"/>
          <w:marBottom w:val="0"/>
          <w:divBdr>
            <w:top w:val="none" w:sz="0" w:space="0" w:color="auto"/>
            <w:left w:val="none" w:sz="0" w:space="0" w:color="auto"/>
            <w:bottom w:val="none" w:sz="0" w:space="0" w:color="auto"/>
            <w:right w:val="none" w:sz="0" w:space="0" w:color="auto"/>
          </w:divBdr>
        </w:div>
        <w:div w:id="59863127">
          <w:marLeft w:val="480"/>
          <w:marRight w:val="0"/>
          <w:marTop w:val="0"/>
          <w:marBottom w:val="0"/>
          <w:divBdr>
            <w:top w:val="none" w:sz="0" w:space="0" w:color="auto"/>
            <w:left w:val="none" w:sz="0" w:space="0" w:color="auto"/>
            <w:bottom w:val="none" w:sz="0" w:space="0" w:color="auto"/>
            <w:right w:val="none" w:sz="0" w:space="0" w:color="auto"/>
          </w:divBdr>
        </w:div>
        <w:div w:id="1754663538">
          <w:marLeft w:val="480"/>
          <w:marRight w:val="0"/>
          <w:marTop w:val="0"/>
          <w:marBottom w:val="0"/>
          <w:divBdr>
            <w:top w:val="none" w:sz="0" w:space="0" w:color="auto"/>
            <w:left w:val="none" w:sz="0" w:space="0" w:color="auto"/>
            <w:bottom w:val="none" w:sz="0" w:space="0" w:color="auto"/>
            <w:right w:val="none" w:sz="0" w:space="0" w:color="auto"/>
          </w:divBdr>
        </w:div>
        <w:div w:id="862329068">
          <w:marLeft w:val="480"/>
          <w:marRight w:val="0"/>
          <w:marTop w:val="0"/>
          <w:marBottom w:val="0"/>
          <w:divBdr>
            <w:top w:val="none" w:sz="0" w:space="0" w:color="auto"/>
            <w:left w:val="none" w:sz="0" w:space="0" w:color="auto"/>
            <w:bottom w:val="none" w:sz="0" w:space="0" w:color="auto"/>
            <w:right w:val="none" w:sz="0" w:space="0" w:color="auto"/>
          </w:divBdr>
        </w:div>
        <w:div w:id="507865901">
          <w:marLeft w:val="480"/>
          <w:marRight w:val="0"/>
          <w:marTop w:val="0"/>
          <w:marBottom w:val="0"/>
          <w:divBdr>
            <w:top w:val="none" w:sz="0" w:space="0" w:color="auto"/>
            <w:left w:val="none" w:sz="0" w:space="0" w:color="auto"/>
            <w:bottom w:val="none" w:sz="0" w:space="0" w:color="auto"/>
            <w:right w:val="none" w:sz="0" w:space="0" w:color="auto"/>
          </w:divBdr>
        </w:div>
      </w:divsChild>
    </w:div>
    <w:div w:id="853762087">
      <w:bodyDiv w:val="1"/>
      <w:marLeft w:val="0"/>
      <w:marRight w:val="0"/>
      <w:marTop w:val="0"/>
      <w:marBottom w:val="0"/>
      <w:divBdr>
        <w:top w:val="none" w:sz="0" w:space="0" w:color="auto"/>
        <w:left w:val="none" w:sz="0" w:space="0" w:color="auto"/>
        <w:bottom w:val="none" w:sz="0" w:space="0" w:color="auto"/>
        <w:right w:val="none" w:sz="0" w:space="0" w:color="auto"/>
      </w:divBdr>
    </w:div>
    <w:div w:id="871653941">
      <w:bodyDiv w:val="1"/>
      <w:marLeft w:val="0"/>
      <w:marRight w:val="0"/>
      <w:marTop w:val="0"/>
      <w:marBottom w:val="0"/>
      <w:divBdr>
        <w:top w:val="none" w:sz="0" w:space="0" w:color="auto"/>
        <w:left w:val="none" w:sz="0" w:space="0" w:color="auto"/>
        <w:bottom w:val="none" w:sz="0" w:space="0" w:color="auto"/>
        <w:right w:val="none" w:sz="0" w:space="0" w:color="auto"/>
      </w:divBdr>
      <w:divsChild>
        <w:div w:id="1357972642">
          <w:marLeft w:val="480"/>
          <w:marRight w:val="0"/>
          <w:marTop w:val="0"/>
          <w:marBottom w:val="0"/>
          <w:divBdr>
            <w:top w:val="none" w:sz="0" w:space="0" w:color="auto"/>
            <w:left w:val="none" w:sz="0" w:space="0" w:color="auto"/>
            <w:bottom w:val="none" w:sz="0" w:space="0" w:color="auto"/>
            <w:right w:val="none" w:sz="0" w:space="0" w:color="auto"/>
          </w:divBdr>
        </w:div>
        <w:div w:id="1038507030">
          <w:marLeft w:val="480"/>
          <w:marRight w:val="0"/>
          <w:marTop w:val="0"/>
          <w:marBottom w:val="0"/>
          <w:divBdr>
            <w:top w:val="none" w:sz="0" w:space="0" w:color="auto"/>
            <w:left w:val="none" w:sz="0" w:space="0" w:color="auto"/>
            <w:bottom w:val="none" w:sz="0" w:space="0" w:color="auto"/>
            <w:right w:val="none" w:sz="0" w:space="0" w:color="auto"/>
          </w:divBdr>
        </w:div>
        <w:div w:id="1565488200">
          <w:marLeft w:val="480"/>
          <w:marRight w:val="0"/>
          <w:marTop w:val="0"/>
          <w:marBottom w:val="0"/>
          <w:divBdr>
            <w:top w:val="none" w:sz="0" w:space="0" w:color="auto"/>
            <w:left w:val="none" w:sz="0" w:space="0" w:color="auto"/>
            <w:bottom w:val="none" w:sz="0" w:space="0" w:color="auto"/>
            <w:right w:val="none" w:sz="0" w:space="0" w:color="auto"/>
          </w:divBdr>
        </w:div>
        <w:div w:id="626663732">
          <w:marLeft w:val="480"/>
          <w:marRight w:val="0"/>
          <w:marTop w:val="0"/>
          <w:marBottom w:val="0"/>
          <w:divBdr>
            <w:top w:val="none" w:sz="0" w:space="0" w:color="auto"/>
            <w:left w:val="none" w:sz="0" w:space="0" w:color="auto"/>
            <w:bottom w:val="none" w:sz="0" w:space="0" w:color="auto"/>
            <w:right w:val="none" w:sz="0" w:space="0" w:color="auto"/>
          </w:divBdr>
        </w:div>
        <w:div w:id="1718627132">
          <w:marLeft w:val="480"/>
          <w:marRight w:val="0"/>
          <w:marTop w:val="0"/>
          <w:marBottom w:val="0"/>
          <w:divBdr>
            <w:top w:val="none" w:sz="0" w:space="0" w:color="auto"/>
            <w:left w:val="none" w:sz="0" w:space="0" w:color="auto"/>
            <w:bottom w:val="none" w:sz="0" w:space="0" w:color="auto"/>
            <w:right w:val="none" w:sz="0" w:space="0" w:color="auto"/>
          </w:divBdr>
        </w:div>
        <w:div w:id="541331985">
          <w:marLeft w:val="480"/>
          <w:marRight w:val="0"/>
          <w:marTop w:val="0"/>
          <w:marBottom w:val="0"/>
          <w:divBdr>
            <w:top w:val="none" w:sz="0" w:space="0" w:color="auto"/>
            <w:left w:val="none" w:sz="0" w:space="0" w:color="auto"/>
            <w:bottom w:val="none" w:sz="0" w:space="0" w:color="auto"/>
            <w:right w:val="none" w:sz="0" w:space="0" w:color="auto"/>
          </w:divBdr>
        </w:div>
        <w:div w:id="567110936">
          <w:marLeft w:val="480"/>
          <w:marRight w:val="0"/>
          <w:marTop w:val="0"/>
          <w:marBottom w:val="0"/>
          <w:divBdr>
            <w:top w:val="none" w:sz="0" w:space="0" w:color="auto"/>
            <w:left w:val="none" w:sz="0" w:space="0" w:color="auto"/>
            <w:bottom w:val="none" w:sz="0" w:space="0" w:color="auto"/>
            <w:right w:val="none" w:sz="0" w:space="0" w:color="auto"/>
          </w:divBdr>
        </w:div>
        <w:div w:id="1228757739">
          <w:marLeft w:val="480"/>
          <w:marRight w:val="0"/>
          <w:marTop w:val="0"/>
          <w:marBottom w:val="0"/>
          <w:divBdr>
            <w:top w:val="none" w:sz="0" w:space="0" w:color="auto"/>
            <w:left w:val="none" w:sz="0" w:space="0" w:color="auto"/>
            <w:bottom w:val="none" w:sz="0" w:space="0" w:color="auto"/>
            <w:right w:val="none" w:sz="0" w:space="0" w:color="auto"/>
          </w:divBdr>
        </w:div>
        <w:div w:id="245382188">
          <w:marLeft w:val="480"/>
          <w:marRight w:val="0"/>
          <w:marTop w:val="0"/>
          <w:marBottom w:val="0"/>
          <w:divBdr>
            <w:top w:val="none" w:sz="0" w:space="0" w:color="auto"/>
            <w:left w:val="none" w:sz="0" w:space="0" w:color="auto"/>
            <w:bottom w:val="none" w:sz="0" w:space="0" w:color="auto"/>
            <w:right w:val="none" w:sz="0" w:space="0" w:color="auto"/>
          </w:divBdr>
        </w:div>
        <w:div w:id="1921062936">
          <w:marLeft w:val="480"/>
          <w:marRight w:val="0"/>
          <w:marTop w:val="0"/>
          <w:marBottom w:val="0"/>
          <w:divBdr>
            <w:top w:val="none" w:sz="0" w:space="0" w:color="auto"/>
            <w:left w:val="none" w:sz="0" w:space="0" w:color="auto"/>
            <w:bottom w:val="none" w:sz="0" w:space="0" w:color="auto"/>
            <w:right w:val="none" w:sz="0" w:space="0" w:color="auto"/>
          </w:divBdr>
        </w:div>
        <w:div w:id="1604259637">
          <w:marLeft w:val="480"/>
          <w:marRight w:val="0"/>
          <w:marTop w:val="0"/>
          <w:marBottom w:val="0"/>
          <w:divBdr>
            <w:top w:val="none" w:sz="0" w:space="0" w:color="auto"/>
            <w:left w:val="none" w:sz="0" w:space="0" w:color="auto"/>
            <w:bottom w:val="none" w:sz="0" w:space="0" w:color="auto"/>
            <w:right w:val="none" w:sz="0" w:space="0" w:color="auto"/>
          </w:divBdr>
        </w:div>
        <w:div w:id="1901401330">
          <w:marLeft w:val="480"/>
          <w:marRight w:val="0"/>
          <w:marTop w:val="0"/>
          <w:marBottom w:val="0"/>
          <w:divBdr>
            <w:top w:val="none" w:sz="0" w:space="0" w:color="auto"/>
            <w:left w:val="none" w:sz="0" w:space="0" w:color="auto"/>
            <w:bottom w:val="none" w:sz="0" w:space="0" w:color="auto"/>
            <w:right w:val="none" w:sz="0" w:space="0" w:color="auto"/>
          </w:divBdr>
        </w:div>
        <w:div w:id="321391293">
          <w:marLeft w:val="480"/>
          <w:marRight w:val="0"/>
          <w:marTop w:val="0"/>
          <w:marBottom w:val="0"/>
          <w:divBdr>
            <w:top w:val="none" w:sz="0" w:space="0" w:color="auto"/>
            <w:left w:val="none" w:sz="0" w:space="0" w:color="auto"/>
            <w:bottom w:val="none" w:sz="0" w:space="0" w:color="auto"/>
            <w:right w:val="none" w:sz="0" w:space="0" w:color="auto"/>
          </w:divBdr>
        </w:div>
        <w:div w:id="1934194227">
          <w:marLeft w:val="480"/>
          <w:marRight w:val="0"/>
          <w:marTop w:val="0"/>
          <w:marBottom w:val="0"/>
          <w:divBdr>
            <w:top w:val="none" w:sz="0" w:space="0" w:color="auto"/>
            <w:left w:val="none" w:sz="0" w:space="0" w:color="auto"/>
            <w:bottom w:val="none" w:sz="0" w:space="0" w:color="auto"/>
            <w:right w:val="none" w:sz="0" w:space="0" w:color="auto"/>
          </w:divBdr>
        </w:div>
        <w:div w:id="1028945809">
          <w:marLeft w:val="480"/>
          <w:marRight w:val="0"/>
          <w:marTop w:val="0"/>
          <w:marBottom w:val="0"/>
          <w:divBdr>
            <w:top w:val="none" w:sz="0" w:space="0" w:color="auto"/>
            <w:left w:val="none" w:sz="0" w:space="0" w:color="auto"/>
            <w:bottom w:val="none" w:sz="0" w:space="0" w:color="auto"/>
            <w:right w:val="none" w:sz="0" w:space="0" w:color="auto"/>
          </w:divBdr>
        </w:div>
      </w:divsChild>
    </w:div>
    <w:div w:id="895973585">
      <w:bodyDiv w:val="1"/>
      <w:marLeft w:val="0"/>
      <w:marRight w:val="0"/>
      <w:marTop w:val="0"/>
      <w:marBottom w:val="0"/>
      <w:divBdr>
        <w:top w:val="none" w:sz="0" w:space="0" w:color="auto"/>
        <w:left w:val="none" w:sz="0" w:space="0" w:color="auto"/>
        <w:bottom w:val="none" w:sz="0" w:space="0" w:color="auto"/>
        <w:right w:val="none" w:sz="0" w:space="0" w:color="auto"/>
      </w:divBdr>
    </w:div>
    <w:div w:id="898784968">
      <w:bodyDiv w:val="1"/>
      <w:marLeft w:val="0"/>
      <w:marRight w:val="0"/>
      <w:marTop w:val="0"/>
      <w:marBottom w:val="0"/>
      <w:divBdr>
        <w:top w:val="none" w:sz="0" w:space="0" w:color="auto"/>
        <w:left w:val="none" w:sz="0" w:space="0" w:color="auto"/>
        <w:bottom w:val="none" w:sz="0" w:space="0" w:color="auto"/>
        <w:right w:val="none" w:sz="0" w:space="0" w:color="auto"/>
      </w:divBdr>
    </w:div>
    <w:div w:id="900094608">
      <w:bodyDiv w:val="1"/>
      <w:marLeft w:val="0"/>
      <w:marRight w:val="0"/>
      <w:marTop w:val="0"/>
      <w:marBottom w:val="0"/>
      <w:divBdr>
        <w:top w:val="none" w:sz="0" w:space="0" w:color="auto"/>
        <w:left w:val="none" w:sz="0" w:space="0" w:color="auto"/>
        <w:bottom w:val="none" w:sz="0" w:space="0" w:color="auto"/>
        <w:right w:val="none" w:sz="0" w:space="0" w:color="auto"/>
      </w:divBdr>
      <w:divsChild>
        <w:div w:id="1829862400">
          <w:marLeft w:val="480"/>
          <w:marRight w:val="0"/>
          <w:marTop w:val="0"/>
          <w:marBottom w:val="0"/>
          <w:divBdr>
            <w:top w:val="none" w:sz="0" w:space="0" w:color="auto"/>
            <w:left w:val="none" w:sz="0" w:space="0" w:color="auto"/>
            <w:bottom w:val="none" w:sz="0" w:space="0" w:color="auto"/>
            <w:right w:val="none" w:sz="0" w:space="0" w:color="auto"/>
          </w:divBdr>
        </w:div>
        <w:div w:id="1177504278">
          <w:marLeft w:val="480"/>
          <w:marRight w:val="0"/>
          <w:marTop w:val="0"/>
          <w:marBottom w:val="0"/>
          <w:divBdr>
            <w:top w:val="none" w:sz="0" w:space="0" w:color="auto"/>
            <w:left w:val="none" w:sz="0" w:space="0" w:color="auto"/>
            <w:bottom w:val="none" w:sz="0" w:space="0" w:color="auto"/>
            <w:right w:val="none" w:sz="0" w:space="0" w:color="auto"/>
          </w:divBdr>
        </w:div>
        <w:div w:id="1548949417">
          <w:marLeft w:val="480"/>
          <w:marRight w:val="0"/>
          <w:marTop w:val="0"/>
          <w:marBottom w:val="0"/>
          <w:divBdr>
            <w:top w:val="none" w:sz="0" w:space="0" w:color="auto"/>
            <w:left w:val="none" w:sz="0" w:space="0" w:color="auto"/>
            <w:bottom w:val="none" w:sz="0" w:space="0" w:color="auto"/>
            <w:right w:val="none" w:sz="0" w:space="0" w:color="auto"/>
          </w:divBdr>
        </w:div>
        <w:div w:id="758991741">
          <w:marLeft w:val="480"/>
          <w:marRight w:val="0"/>
          <w:marTop w:val="0"/>
          <w:marBottom w:val="0"/>
          <w:divBdr>
            <w:top w:val="none" w:sz="0" w:space="0" w:color="auto"/>
            <w:left w:val="none" w:sz="0" w:space="0" w:color="auto"/>
            <w:bottom w:val="none" w:sz="0" w:space="0" w:color="auto"/>
            <w:right w:val="none" w:sz="0" w:space="0" w:color="auto"/>
          </w:divBdr>
        </w:div>
        <w:div w:id="419912636">
          <w:marLeft w:val="480"/>
          <w:marRight w:val="0"/>
          <w:marTop w:val="0"/>
          <w:marBottom w:val="0"/>
          <w:divBdr>
            <w:top w:val="none" w:sz="0" w:space="0" w:color="auto"/>
            <w:left w:val="none" w:sz="0" w:space="0" w:color="auto"/>
            <w:bottom w:val="none" w:sz="0" w:space="0" w:color="auto"/>
            <w:right w:val="none" w:sz="0" w:space="0" w:color="auto"/>
          </w:divBdr>
        </w:div>
        <w:div w:id="1772357582">
          <w:marLeft w:val="480"/>
          <w:marRight w:val="0"/>
          <w:marTop w:val="0"/>
          <w:marBottom w:val="0"/>
          <w:divBdr>
            <w:top w:val="none" w:sz="0" w:space="0" w:color="auto"/>
            <w:left w:val="none" w:sz="0" w:space="0" w:color="auto"/>
            <w:bottom w:val="none" w:sz="0" w:space="0" w:color="auto"/>
            <w:right w:val="none" w:sz="0" w:space="0" w:color="auto"/>
          </w:divBdr>
        </w:div>
        <w:div w:id="1875192573">
          <w:marLeft w:val="480"/>
          <w:marRight w:val="0"/>
          <w:marTop w:val="0"/>
          <w:marBottom w:val="0"/>
          <w:divBdr>
            <w:top w:val="none" w:sz="0" w:space="0" w:color="auto"/>
            <w:left w:val="none" w:sz="0" w:space="0" w:color="auto"/>
            <w:bottom w:val="none" w:sz="0" w:space="0" w:color="auto"/>
            <w:right w:val="none" w:sz="0" w:space="0" w:color="auto"/>
          </w:divBdr>
        </w:div>
        <w:div w:id="854155483">
          <w:marLeft w:val="480"/>
          <w:marRight w:val="0"/>
          <w:marTop w:val="0"/>
          <w:marBottom w:val="0"/>
          <w:divBdr>
            <w:top w:val="none" w:sz="0" w:space="0" w:color="auto"/>
            <w:left w:val="none" w:sz="0" w:space="0" w:color="auto"/>
            <w:bottom w:val="none" w:sz="0" w:space="0" w:color="auto"/>
            <w:right w:val="none" w:sz="0" w:space="0" w:color="auto"/>
          </w:divBdr>
        </w:div>
        <w:div w:id="1404335527">
          <w:marLeft w:val="480"/>
          <w:marRight w:val="0"/>
          <w:marTop w:val="0"/>
          <w:marBottom w:val="0"/>
          <w:divBdr>
            <w:top w:val="none" w:sz="0" w:space="0" w:color="auto"/>
            <w:left w:val="none" w:sz="0" w:space="0" w:color="auto"/>
            <w:bottom w:val="none" w:sz="0" w:space="0" w:color="auto"/>
            <w:right w:val="none" w:sz="0" w:space="0" w:color="auto"/>
          </w:divBdr>
        </w:div>
        <w:div w:id="959805616">
          <w:marLeft w:val="480"/>
          <w:marRight w:val="0"/>
          <w:marTop w:val="0"/>
          <w:marBottom w:val="0"/>
          <w:divBdr>
            <w:top w:val="none" w:sz="0" w:space="0" w:color="auto"/>
            <w:left w:val="none" w:sz="0" w:space="0" w:color="auto"/>
            <w:bottom w:val="none" w:sz="0" w:space="0" w:color="auto"/>
            <w:right w:val="none" w:sz="0" w:space="0" w:color="auto"/>
          </w:divBdr>
        </w:div>
        <w:div w:id="522137506">
          <w:marLeft w:val="480"/>
          <w:marRight w:val="0"/>
          <w:marTop w:val="0"/>
          <w:marBottom w:val="0"/>
          <w:divBdr>
            <w:top w:val="none" w:sz="0" w:space="0" w:color="auto"/>
            <w:left w:val="none" w:sz="0" w:space="0" w:color="auto"/>
            <w:bottom w:val="none" w:sz="0" w:space="0" w:color="auto"/>
            <w:right w:val="none" w:sz="0" w:space="0" w:color="auto"/>
          </w:divBdr>
        </w:div>
        <w:div w:id="1673217958">
          <w:marLeft w:val="480"/>
          <w:marRight w:val="0"/>
          <w:marTop w:val="0"/>
          <w:marBottom w:val="0"/>
          <w:divBdr>
            <w:top w:val="none" w:sz="0" w:space="0" w:color="auto"/>
            <w:left w:val="none" w:sz="0" w:space="0" w:color="auto"/>
            <w:bottom w:val="none" w:sz="0" w:space="0" w:color="auto"/>
            <w:right w:val="none" w:sz="0" w:space="0" w:color="auto"/>
          </w:divBdr>
        </w:div>
        <w:div w:id="902906271">
          <w:marLeft w:val="480"/>
          <w:marRight w:val="0"/>
          <w:marTop w:val="0"/>
          <w:marBottom w:val="0"/>
          <w:divBdr>
            <w:top w:val="none" w:sz="0" w:space="0" w:color="auto"/>
            <w:left w:val="none" w:sz="0" w:space="0" w:color="auto"/>
            <w:bottom w:val="none" w:sz="0" w:space="0" w:color="auto"/>
            <w:right w:val="none" w:sz="0" w:space="0" w:color="auto"/>
          </w:divBdr>
        </w:div>
        <w:div w:id="177736073">
          <w:marLeft w:val="480"/>
          <w:marRight w:val="0"/>
          <w:marTop w:val="0"/>
          <w:marBottom w:val="0"/>
          <w:divBdr>
            <w:top w:val="none" w:sz="0" w:space="0" w:color="auto"/>
            <w:left w:val="none" w:sz="0" w:space="0" w:color="auto"/>
            <w:bottom w:val="none" w:sz="0" w:space="0" w:color="auto"/>
            <w:right w:val="none" w:sz="0" w:space="0" w:color="auto"/>
          </w:divBdr>
        </w:div>
        <w:div w:id="1749185821">
          <w:marLeft w:val="480"/>
          <w:marRight w:val="0"/>
          <w:marTop w:val="0"/>
          <w:marBottom w:val="0"/>
          <w:divBdr>
            <w:top w:val="none" w:sz="0" w:space="0" w:color="auto"/>
            <w:left w:val="none" w:sz="0" w:space="0" w:color="auto"/>
            <w:bottom w:val="none" w:sz="0" w:space="0" w:color="auto"/>
            <w:right w:val="none" w:sz="0" w:space="0" w:color="auto"/>
          </w:divBdr>
        </w:div>
        <w:div w:id="2022195273">
          <w:marLeft w:val="480"/>
          <w:marRight w:val="0"/>
          <w:marTop w:val="0"/>
          <w:marBottom w:val="0"/>
          <w:divBdr>
            <w:top w:val="none" w:sz="0" w:space="0" w:color="auto"/>
            <w:left w:val="none" w:sz="0" w:space="0" w:color="auto"/>
            <w:bottom w:val="none" w:sz="0" w:space="0" w:color="auto"/>
            <w:right w:val="none" w:sz="0" w:space="0" w:color="auto"/>
          </w:divBdr>
        </w:div>
        <w:div w:id="1275096515">
          <w:marLeft w:val="480"/>
          <w:marRight w:val="0"/>
          <w:marTop w:val="0"/>
          <w:marBottom w:val="0"/>
          <w:divBdr>
            <w:top w:val="none" w:sz="0" w:space="0" w:color="auto"/>
            <w:left w:val="none" w:sz="0" w:space="0" w:color="auto"/>
            <w:bottom w:val="none" w:sz="0" w:space="0" w:color="auto"/>
            <w:right w:val="none" w:sz="0" w:space="0" w:color="auto"/>
          </w:divBdr>
        </w:div>
        <w:div w:id="2014646289">
          <w:marLeft w:val="480"/>
          <w:marRight w:val="0"/>
          <w:marTop w:val="0"/>
          <w:marBottom w:val="0"/>
          <w:divBdr>
            <w:top w:val="none" w:sz="0" w:space="0" w:color="auto"/>
            <w:left w:val="none" w:sz="0" w:space="0" w:color="auto"/>
            <w:bottom w:val="none" w:sz="0" w:space="0" w:color="auto"/>
            <w:right w:val="none" w:sz="0" w:space="0" w:color="auto"/>
          </w:divBdr>
        </w:div>
        <w:div w:id="1932466566">
          <w:marLeft w:val="480"/>
          <w:marRight w:val="0"/>
          <w:marTop w:val="0"/>
          <w:marBottom w:val="0"/>
          <w:divBdr>
            <w:top w:val="none" w:sz="0" w:space="0" w:color="auto"/>
            <w:left w:val="none" w:sz="0" w:space="0" w:color="auto"/>
            <w:bottom w:val="none" w:sz="0" w:space="0" w:color="auto"/>
            <w:right w:val="none" w:sz="0" w:space="0" w:color="auto"/>
          </w:divBdr>
        </w:div>
        <w:div w:id="1005398480">
          <w:marLeft w:val="480"/>
          <w:marRight w:val="0"/>
          <w:marTop w:val="0"/>
          <w:marBottom w:val="0"/>
          <w:divBdr>
            <w:top w:val="none" w:sz="0" w:space="0" w:color="auto"/>
            <w:left w:val="none" w:sz="0" w:space="0" w:color="auto"/>
            <w:bottom w:val="none" w:sz="0" w:space="0" w:color="auto"/>
            <w:right w:val="none" w:sz="0" w:space="0" w:color="auto"/>
          </w:divBdr>
        </w:div>
      </w:divsChild>
    </w:div>
    <w:div w:id="910307101">
      <w:bodyDiv w:val="1"/>
      <w:marLeft w:val="0"/>
      <w:marRight w:val="0"/>
      <w:marTop w:val="0"/>
      <w:marBottom w:val="0"/>
      <w:divBdr>
        <w:top w:val="none" w:sz="0" w:space="0" w:color="auto"/>
        <w:left w:val="none" w:sz="0" w:space="0" w:color="auto"/>
        <w:bottom w:val="none" w:sz="0" w:space="0" w:color="auto"/>
        <w:right w:val="none" w:sz="0" w:space="0" w:color="auto"/>
      </w:divBdr>
    </w:div>
    <w:div w:id="931353179">
      <w:bodyDiv w:val="1"/>
      <w:marLeft w:val="0"/>
      <w:marRight w:val="0"/>
      <w:marTop w:val="0"/>
      <w:marBottom w:val="0"/>
      <w:divBdr>
        <w:top w:val="none" w:sz="0" w:space="0" w:color="auto"/>
        <w:left w:val="none" w:sz="0" w:space="0" w:color="auto"/>
        <w:bottom w:val="none" w:sz="0" w:space="0" w:color="auto"/>
        <w:right w:val="none" w:sz="0" w:space="0" w:color="auto"/>
      </w:divBdr>
    </w:div>
    <w:div w:id="937953444">
      <w:bodyDiv w:val="1"/>
      <w:marLeft w:val="0"/>
      <w:marRight w:val="0"/>
      <w:marTop w:val="0"/>
      <w:marBottom w:val="0"/>
      <w:divBdr>
        <w:top w:val="none" w:sz="0" w:space="0" w:color="auto"/>
        <w:left w:val="none" w:sz="0" w:space="0" w:color="auto"/>
        <w:bottom w:val="none" w:sz="0" w:space="0" w:color="auto"/>
        <w:right w:val="none" w:sz="0" w:space="0" w:color="auto"/>
      </w:divBdr>
      <w:divsChild>
        <w:div w:id="742682885">
          <w:marLeft w:val="480"/>
          <w:marRight w:val="0"/>
          <w:marTop w:val="0"/>
          <w:marBottom w:val="0"/>
          <w:divBdr>
            <w:top w:val="none" w:sz="0" w:space="0" w:color="auto"/>
            <w:left w:val="none" w:sz="0" w:space="0" w:color="auto"/>
            <w:bottom w:val="none" w:sz="0" w:space="0" w:color="auto"/>
            <w:right w:val="none" w:sz="0" w:space="0" w:color="auto"/>
          </w:divBdr>
        </w:div>
        <w:div w:id="1892417667">
          <w:marLeft w:val="480"/>
          <w:marRight w:val="0"/>
          <w:marTop w:val="0"/>
          <w:marBottom w:val="0"/>
          <w:divBdr>
            <w:top w:val="none" w:sz="0" w:space="0" w:color="auto"/>
            <w:left w:val="none" w:sz="0" w:space="0" w:color="auto"/>
            <w:bottom w:val="none" w:sz="0" w:space="0" w:color="auto"/>
            <w:right w:val="none" w:sz="0" w:space="0" w:color="auto"/>
          </w:divBdr>
        </w:div>
        <w:div w:id="790438395">
          <w:marLeft w:val="480"/>
          <w:marRight w:val="0"/>
          <w:marTop w:val="0"/>
          <w:marBottom w:val="0"/>
          <w:divBdr>
            <w:top w:val="none" w:sz="0" w:space="0" w:color="auto"/>
            <w:left w:val="none" w:sz="0" w:space="0" w:color="auto"/>
            <w:bottom w:val="none" w:sz="0" w:space="0" w:color="auto"/>
            <w:right w:val="none" w:sz="0" w:space="0" w:color="auto"/>
          </w:divBdr>
        </w:div>
        <w:div w:id="733621997">
          <w:marLeft w:val="480"/>
          <w:marRight w:val="0"/>
          <w:marTop w:val="0"/>
          <w:marBottom w:val="0"/>
          <w:divBdr>
            <w:top w:val="none" w:sz="0" w:space="0" w:color="auto"/>
            <w:left w:val="none" w:sz="0" w:space="0" w:color="auto"/>
            <w:bottom w:val="none" w:sz="0" w:space="0" w:color="auto"/>
            <w:right w:val="none" w:sz="0" w:space="0" w:color="auto"/>
          </w:divBdr>
        </w:div>
        <w:div w:id="1453868423">
          <w:marLeft w:val="480"/>
          <w:marRight w:val="0"/>
          <w:marTop w:val="0"/>
          <w:marBottom w:val="0"/>
          <w:divBdr>
            <w:top w:val="none" w:sz="0" w:space="0" w:color="auto"/>
            <w:left w:val="none" w:sz="0" w:space="0" w:color="auto"/>
            <w:bottom w:val="none" w:sz="0" w:space="0" w:color="auto"/>
            <w:right w:val="none" w:sz="0" w:space="0" w:color="auto"/>
          </w:divBdr>
        </w:div>
        <w:div w:id="1785349126">
          <w:marLeft w:val="480"/>
          <w:marRight w:val="0"/>
          <w:marTop w:val="0"/>
          <w:marBottom w:val="0"/>
          <w:divBdr>
            <w:top w:val="none" w:sz="0" w:space="0" w:color="auto"/>
            <w:left w:val="none" w:sz="0" w:space="0" w:color="auto"/>
            <w:bottom w:val="none" w:sz="0" w:space="0" w:color="auto"/>
            <w:right w:val="none" w:sz="0" w:space="0" w:color="auto"/>
          </w:divBdr>
        </w:div>
        <w:div w:id="771781702">
          <w:marLeft w:val="480"/>
          <w:marRight w:val="0"/>
          <w:marTop w:val="0"/>
          <w:marBottom w:val="0"/>
          <w:divBdr>
            <w:top w:val="none" w:sz="0" w:space="0" w:color="auto"/>
            <w:left w:val="none" w:sz="0" w:space="0" w:color="auto"/>
            <w:bottom w:val="none" w:sz="0" w:space="0" w:color="auto"/>
            <w:right w:val="none" w:sz="0" w:space="0" w:color="auto"/>
          </w:divBdr>
        </w:div>
        <w:div w:id="995719152">
          <w:marLeft w:val="480"/>
          <w:marRight w:val="0"/>
          <w:marTop w:val="0"/>
          <w:marBottom w:val="0"/>
          <w:divBdr>
            <w:top w:val="none" w:sz="0" w:space="0" w:color="auto"/>
            <w:left w:val="none" w:sz="0" w:space="0" w:color="auto"/>
            <w:bottom w:val="none" w:sz="0" w:space="0" w:color="auto"/>
            <w:right w:val="none" w:sz="0" w:space="0" w:color="auto"/>
          </w:divBdr>
        </w:div>
        <w:div w:id="1274436263">
          <w:marLeft w:val="480"/>
          <w:marRight w:val="0"/>
          <w:marTop w:val="0"/>
          <w:marBottom w:val="0"/>
          <w:divBdr>
            <w:top w:val="none" w:sz="0" w:space="0" w:color="auto"/>
            <w:left w:val="none" w:sz="0" w:space="0" w:color="auto"/>
            <w:bottom w:val="none" w:sz="0" w:space="0" w:color="auto"/>
            <w:right w:val="none" w:sz="0" w:space="0" w:color="auto"/>
          </w:divBdr>
        </w:div>
        <w:div w:id="1439064871">
          <w:marLeft w:val="480"/>
          <w:marRight w:val="0"/>
          <w:marTop w:val="0"/>
          <w:marBottom w:val="0"/>
          <w:divBdr>
            <w:top w:val="none" w:sz="0" w:space="0" w:color="auto"/>
            <w:left w:val="none" w:sz="0" w:space="0" w:color="auto"/>
            <w:bottom w:val="none" w:sz="0" w:space="0" w:color="auto"/>
            <w:right w:val="none" w:sz="0" w:space="0" w:color="auto"/>
          </w:divBdr>
        </w:div>
        <w:div w:id="1912110531">
          <w:marLeft w:val="480"/>
          <w:marRight w:val="0"/>
          <w:marTop w:val="0"/>
          <w:marBottom w:val="0"/>
          <w:divBdr>
            <w:top w:val="none" w:sz="0" w:space="0" w:color="auto"/>
            <w:left w:val="none" w:sz="0" w:space="0" w:color="auto"/>
            <w:bottom w:val="none" w:sz="0" w:space="0" w:color="auto"/>
            <w:right w:val="none" w:sz="0" w:space="0" w:color="auto"/>
          </w:divBdr>
        </w:div>
        <w:div w:id="1118600614">
          <w:marLeft w:val="480"/>
          <w:marRight w:val="0"/>
          <w:marTop w:val="0"/>
          <w:marBottom w:val="0"/>
          <w:divBdr>
            <w:top w:val="none" w:sz="0" w:space="0" w:color="auto"/>
            <w:left w:val="none" w:sz="0" w:space="0" w:color="auto"/>
            <w:bottom w:val="none" w:sz="0" w:space="0" w:color="auto"/>
            <w:right w:val="none" w:sz="0" w:space="0" w:color="auto"/>
          </w:divBdr>
        </w:div>
        <w:div w:id="1751388618">
          <w:marLeft w:val="480"/>
          <w:marRight w:val="0"/>
          <w:marTop w:val="0"/>
          <w:marBottom w:val="0"/>
          <w:divBdr>
            <w:top w:val="none" w:sz="0" w:space="0" w:color="auto"/>
            <w:left w:val="none" w:sz="0" w:space="0" w:color="auto"/>
            <w:bottom w:val="none" w:sz="0" w:space="0" w:color="auto"/>
            <w:right w:val="none" w:sz="0" w:space="0" w:color="auto"/>
          </w:divBdr>
        </w:div>
        <w:div w:id="236549244">
          <w:marLeft w:val="480"/>
          <w:marRight w:val="0"/>
          <w:marTop w:val="0"/>
          <w:marBottom w:val="0"/>
          <w:divBdr>
            <w:top w:val="none" w:sz="0" w:space="0" w:color="auto"/>
            <w:left w:val="none" w:sz="0" w:space="0" w:color="auto"/>
            <w:bottom w:val="none" w:sz="0" w:space="0" w:color="auto"/>
            <w:right w:val="none" w:sz="0" w:space="0" w:color="auto"/>
          </w:divBdr>
        </w:div>
        <w:div w:id="1489975928">
          <w:marLeft w:val="480"/>
          <w:marRight w:val="0"/>
          <w:marTop w:val="0"/>
          <w:marBottom w:val="0"/>
          <w:divBdr>
            <w:top w:val="none" w:sz="0" w:space="0" w:color="auto"/>
            <w:left w:val="none" w:sz="0" w:space="0" w:color="auto"/>
            <w:bottom w:val="none" w:sz="0" w:space="0" w:color="auto"/>
            <w:right w:val="none" w:sz="0" w:space="0" w:color="auto"/>
          </w:divBdr>
        </w:div>
      </w:divsChild>
    </w:div>
    <w:div w:id="938483439">
      <w:bodyDiv w:val="1"/>
      <w:marLeft w:val="0"/>
      <w:marRight w:val="0"/>
      <w:marTop w:val="0"/>
      <w:marBottom w:val="0"/>
      <w:divBdr>
        <w:top w:val="none" w:sz="0" w:space="0" w:color="auto"/>
        <w:left w:val="none" w:sz="0" w:space="0" w:color="auto"/>
        <w:bottom w:val="none" w:sz="0" w:space="0" w:color="auto"/>
        <w:right w:val="none" w:sz="0" w:space="0" w:color="auto"/>
      </w:divBdr>
      <w:divsChild>
        <w:div w:id="1741947732">
          <w:marLeft w:val="480"/>
          <w:marRight w:val="0"/>
          <w:marTop w:val="0"/>
          <w:marBottom w:val="0"/>
          <w:divBdr>
            <w:top w:val="none" w:sz="0" w:space="0" w:color="auto"/>
            <w:left w:val="none" w:sz="0" w:space="0" w:color="auto"/>
            <w:bottom w:val="none" w:sz="0" w:space="0" w:color="auto"/>
            <w:right w:val="none" w:sz="0" w:space="0" w:color="auto"/>
          </w:divBdr>
        </w:div>
        <w:div w:id="684478041">
          <w:marLeft w:val="480"/>
          <w:marRight w:val="0"/>
          <w:marTop w:val="0"/>
          <w:marBottom w:val="0"/>
          <w:divBdr>
            <w:top w:val="none" w:sz="0" w:space="0" w:color="auto"/>
            <w:left w:val="none" w:sz="0" w:space="0" w:color="auto"/>
            <w:bottom w:val="none" w:sz="0" w:space="0" w:color="auto"/>
            <w:right w:val="none" w:sz="0" w:space="0" w:color="auto"/>
          </w:divBdr>
        </w:div>
        <w:div w:id="1358192471">
          <w:marLeft w:val="480"/>
          <w:marRight w:val="0"/>
          <w:marTop w:val="0"/>
          <w:marBottom w:val="0"/>
          <w:divBdr>
            <w:top w:val="none" w:sz="0" w:space="0" w:color="auto"/>
            <w:left w:val="none" w:sz="0" w:space="0" w:color="auto"/>
            <w:bottom w:val="none" w:sz="0" w:space="0" w:color="auto"/>
            <w:right w:val="none" w:sz="0" w:space="0" w:color="auto"/>
          </w:divBdr>
        </w:div>
        <w:div w:id="630212514">
          <w:marLeft w:val="480"/>
          <w:marRight w:val="0"/>
          <w:marTop w:val="0"/>
          <w:marBottom w:val="0"/>
          <w:divBdr>
            <w:top w:val="none" w:sz="0" w:space="0" w:color="auto"/>
            <w:left w:val="none" w:sz="0" w:space="0" w:color="auto"/>
            <w:bottom w:val="none" w:sz="0" w:space="0" w:color="auto"/>
            <w:right w:val="none" w:sz="0" w:space="0" w:color="auto"/>
          </w:divBdr>
        </w:div>
        <w:div w:id="981468314">
          <w:marLeft w:val="480"/>
          <w:marRight w:val="0"/>
          <w:marTop w:val="0"/>
          <w:marBottom w:val="0"/>
          <w:divBdr>
            <w:top w:val="none" w:sz="0" w:space="0" w:color="auto"/>
            <w:left w:val="none" w:sz="0" w:space="0" w:color="auto"/>
            <w:bottom w:val="none" w:sz="0" w:space="0" w:color="auto"/>
            <w:right w:val="none" w:sz="0" w:space="0" w:color="auto"/>
          </w:divBdr>
        </w:div>
        <w:div w:id="394862618">
          <w:marLeft w:val="480"/>
          <w:marRight w:val="0"/>
          <w:marTop w:val="0"/>
          <w:marBottom w:val="0"/>
          <w:divBdr>
            <w:top w:val="none" w:sz="0" w:space="0" w:color="auto"/>
            <w:left w:val="none" w:sz="0" w:space="0" w:color="auto"/>
            <w:bottom w:val="none" w:sz="0" w:space="0" w:color="auto"/>
            <w:right w:val="none" w:sz="0" w:space="0" w:color="auto"/>
          </w:divBdr>
        </w:div>
        <w:div w:id="555288350">
          <w:marLeft w:val="480"/>
          <w:marRight w:val="0"/>
          <w:marTop w:val="0"/>
          <w:marBottom w:val="0"/>
          <w:divBdr>
            <w:top w:val="none" w:sz="0" w:space="0" w:color="auto"/>
            <w:left w:val="none" w:sz="0" w:space="0" w:color="auto"/>
            <w:bottom w:val="none" w:sz="0" w:space="0" w:color="auto"/>
            <w:right w:val="none" w:sz="0" w:space="0" w:color="auto"/>
          </w:divBdr>
        </w:div>
        <w:div w:id="153838675">
          <w:marLeft w:val="480"/>
          <w:marRight w:val="0"/>
          <w:marTop w:val="0"/>
          <w:marBottom w:val="0"/>
          <w:divBdr>
            <w:top w:val="none" w:sz="0" w:space="0" w:color="auto"/>
            <w:left w:val="none" w:sz="0" w:space="0" w:color="auto"/>
            <w:bottom w:val="none" w:sz="0" w:space="0" w:color="auto"/>
            <w:right w:val="none" w:sz="0" w:space="0" w:color="auto"/>
          </w:divBdr>
        </w:div>
        <w:div w:id="1872187892">
          <w:marLeft w:val="480"/>
          <w:marRight w:val="0"/>
          <w:marTop w:val="0"/>
          <w:marBottom w:val="0"/>
          <w:divBdr>
            <w:top w:val="none" w:sz="0" w:space="0" w:color="auto"/>
            <w:left w:val="none" w:sz="0" w:space="0" w:color="auto"/>
            <w:bottom w:val="none" w:sz="0" w:space="0" w:color="auto"/>
            <w:right w:val="none" w:sz="0" w:space="0" w:color="auto"/>
          </w:divBdr>
        </w:div>
        <w:div w:id="524291001">
          <w:marLeft w:val="480"/>
          <w:marRight w:val="0"/>
          <w:marTop w:val="0"/>
          <w:marBottom w:val="0"/>
          <w:divBdr>
            <w:top w:val="none" w:sz="0" w:space="0" w:color="auto"/>
            <w:left w:val="none" w:sz="0" w:space="0" w:color="auto"/>
            <w:bottom w:val="none" w:sz="0" w:space="0" w:color="auto"/>
            <w:right w:val="none" w:sz="0" w:space="0" w:color="auto"/>
          </w:divBdr>
        </w:div>
        <w:div w:id="1015808119">
          <w:marLeft w:val="480"/>
          <w:marRight w:val="0"/>
          <w:marTop w:val="0"/>
          <w:marBottom w:val="0"/>
          <w:divBdr>
            <w:top w:val="none" w:sz="0" w:space="0" w:color="auto"/>
            <w:left w:val="none" w:sz="0" w:space="0" w:color="auto"/>
            <w:bottom w:val="none" w:sz="0" w:space="0" w:color="auto"/>
            <w:right w:val="none" w:sz="0" w:space="0" w:color="auto"/>
          </w:divBdr>
        </w:div>
        <w:div w:id="1674531642">
          <w:marLeft w:val="480"/>
          <w:marRight w:val="0"/>
          <w:marTop w:val="0"/>
          <w:marBottom w:val="0"/>
          <w:divBdr>
            <w:top w:val="none" w:sz="0" w:space="0" w:color="auto"/>
            <w:left w:val="none" w:sz="0" w:space="0" w:color="auto"/>
            <w:bottom w:val="none" w:sz="0" w:space="0" w:color="auto"/>
            <w:right w:val="none" w:sz="0" w:space="0" w:color="auto"/>
          </w:divBdr>
        </w:div>
        <w:div w:id="2103523579">
          <w:marLeft w:val="480"/>
          <w:marRight w:val="0"/>
          <w:marTop w:val="0"/>
          <w:marBottom w:val="0"/>
          <w:divBdr>
            <w:top w:val="none" w:sz="0" w:space="0" w:color="auto"/>
            <w:left w:val="none" w:sz="0" w:space="0" w:color="auto"/>
            <w:bottom w:val="none" w:sz="0" w:space="0" w:color="auto"/>
            <w:right w:val="none" w:sz="0" w:space="0" w:color="auto"/>
          </w:divBdr>
        </w:div>
        <w:div w:id="310015780">
          <w:marLeft w:val="480"/>
          <w:marRight w:val="0"/>
          <w:marTop w:val="0"/>
          <w:marBottom w:val="0"/>
          <w:divBdr>
            <w:top w:val="none" w:sz="0" w:space="0" w:color="auto"/>
            <w:left w:val="none" w:sz="0" w:space="0" w:color="auto"/>
            <w:bottom w:val="none" w:sz="0" w:space="0" w:color="auto"/>
            <w:right w:val="none" w:sz="0" w:space="0" w:color="auto"/>
          </w:divBdr>
        </w:div>
        <w:div w:id="961112835">
          <w:marLeft w:val="480"/>
          <w:marRight w:val="0"/>
          <w:marTop w:val="0"/>
          <w:marBottom w:val="0"/>
          <w:divBdr>
            <w:top w:val="none" w:sz="0" w:space="0" w:color="auto"/>
            <w:left w:val="none" w:sz="0" w:space="0" w:color="auto"/>
            <w:bottom w:val="none" w:sz="0" w:space="0" w:color="auto"/>
            <w:right w:val="none" w:sz="0" w:space="0" w:color="auto"/>
          </w:divBdr>
        </w:div>
        <w:div w:id="84808315">
          <w:marLeft w:val="480"/>
          <w:marRight w:val="0"/>
          <w:marTop w:val="0"/>
          <w:marBottom w:val="0"/>
          <w:divBdr>
            <w:top w:val="none" w:sz="0" w:space="0" w:color="auto"/>
            <w:left w:val="none" w:sz="0" w:space="0" w:color="auto"/>
            <w:bottom w:val="none" w:sz="0" w:space="0" w:color="auto"/>
            <w:right w:val="none" w:sz="0" w:space="0" w:color="auto"/>
          </w:divBdr>
        </w:div>
        <w:div w:id="230847787">
          <w:marLeft w:val="480"/>
          <w:marRight w:val="0"/>
          <w:marTop w:val="0"/>
          <w:marBottom w:val="0"/>
          <w:divBdr>
            <w:top w:val="none" w:sz="0" w:space="0" w:color="auto"/>
            <w:left w:val="none" w:sz="0" w:space="0" w:color="auto"/>
            <w:bottom w:val="none" w:sz="0" w:space="0" w:color="auto"/>
            <w:right w:val="none" w:sz="0" w:space="0" w:color="auto"/>
          </w:divBdr>
        </w:div>
        <w:div w:id="777608099">
          <w:marLeft w:val="480"/>
          <w:marRight w:val="0"/>
          <w:marTop w:val="0"/>
          <w:marBottom w:val="0"/>
          <w:divBdr>
            <w:top w:val="none" w:sz="0" w:space="0" w:color="auto"/>
            <w:left w:val="none" w:sz="0" w:space="0" w:color="auto"/>
            <w:bottom w:val="none" w:sz="0" w:space="0" w:color="auto"/>
            <w:right w:val="none" w:sz="0" w:space="0" w:color="auto"/>
          </w:divBdr>
        </w:div>
        <w:div w:id="510069119">
          <w:marLeft w:val="480"/>
          <w:marRight w:val="0"/>
          <w:marTop w:val="0"/>
          <w:marBottom w:val="0"/>
          <w:divBdr>
            <w:top w:val="none" w:sz="0" w:space="0" w:color="auto"/>
            <w:left w:val="none" w:sz="0" w:space="0" w:color="auto"/>
            <w:bottom w:val="none" w:sz="0" w:space="0" w:color="auto"/>
            <w:right w:val="none" w:sz="0" w:space="0" w:color="auto"/>
          </w:divBdr>
        </w:div>
        <w:div w:id="1566722365">
          <w:marLeft w:val="480"/>
          <w:marRight w:val="0"/>
          <w:marTop w:val="0"/>
          <w:marBottom w:val="0"/>
          <w:divBdr>
            <w:top w:val="none" w:sz="0" w:space="0" w:color="auto"/>
            <w:left w:val="none" w:sz="0" w:space="0" w:color="auto"/>
            <w:bottom w:val="none" w:sz="0" w:space="0" w:color="auto"/>
            <w:right w:val="none" w:sz="0" w:space="0" w:color="auto"/>
          </w:divBdr>
        </w:div>
      </w:divsChild>
    </w:div>
    <w:div w:id="946501274">
      <w:bodyDiv w:val="1"/>
      <w:marLeft w:val="0"/>
      <w:marRight w:val="0"/>
      <w:marTop w:val="0"/>
      <w:marBottom w:val="0"/>
      <w:divBdr>
        <w:top w:val="none" w:sz="0" w:space="0" w:color="auto"/>
        <w:left w:val="none" w:sz="0" w:space="0" w:color="auto"/>
        <w:bottom w:val="none" w:sz="0" w:space="0" w:color="auto"/>
        <w:right w:val="none" w:sz="0" w:space="0" w:color="auto"/>
      </w:divBdr>
      <w:divsChild>
        <w:div w:id="1171871381">
          <w:marLeft w:val="480"/>
          <w:marRight w:val="0"/>
          <w:marTop w:val="0"/>
          <w:marBottom w:val="0"/>
          <w:divBdr>
            <w:top w:val="none" w:sz="0" w:space="0" w:color="auto"/>
            <w:left w:val="none" w:sz="0" w:space="0" w:color="auto"/>
            <w:bottom w:val="none" w:sz="0" w:space="0" w:color="auto"/>
            <w:right w:val="none" w:sz="0" w:space="0" w:color="auto"/>
          </w:divBdr>
        </w:div>
        <w:div w:id="1163470495">
          <w:marLeft w:val="480"/>
          <w:marRight w:val="0"/>
          <w:marTop w:val="0"/>
          <w:marBottom w:val="0"/>
          <w:divBdr>
            <w:top w:val="none" w:sz="0" w:space="0" w:color="auto"/>
            <w:left w:val="none" w:sz="0" w:space="0" w:color="auto"/>
            <w:bottom w:val="none" w:sz="0" w:space="0" w:color="auto"/>
            <w:right w:val="none" w:sz="0" w:space="0" w:color="auto"/>
          </w:divBdr>
        </w:div>
        <w:div w:id="939483308">
          <w:marLeft w:val="480"/>
          <w:marRight w:val="0"/>
          <w:marTop w:val="0"/>
          <w:marBottom w:val="0"/>
          <w:divBdr>
            <w:top w:val="none" w:sz="0" w:space="0" w:color="auto"/>
            <w:left w:val="none" w:sz="0" w:space="0" w:color="auto"/>
            <w:bottom w:val="none" w:sz="0" w:space="0" w:color="auto"/>
            <w:right w:val="none" w:sz="0" w:space="0" w:color="auto"/>
          </w:divBdr>
        </w:div>
        <w:div w:id="1254515383">
          <w:marLeft w:val="480"/>
          <w:marRight w:val="0"/>
          <w:marTop w:val="0"/>
          <w:marBottom w:val="0"/>
          <w:divBdr>
            <w:top w:val="none" w:sz="0" w:space="0" w:color="auto"/>
            <w:left w:val="none" w:sz="0" w:space="0" w:color="auto"/>
            <w:bottom w:val="none" w:sz="0" w:space="0" w:color="auto"/>
            <w:right w:val="none" w:sz="0" w:space="0" w:color="auto"/>
          </w:divBdr>
        </w:div>
        <w:div w:id="666439063">
          <w:marLeft w:val="480"/>
          <w:marRight w:val="0"/>
          <w:marTop w:val="0"/>
          <w:marBottom w:val="0"/>
          <w:divBdr>
            <w:top w:val="none" w:sz="0" w:space="0" w:color="auto"/>
            <w:left w:val="none" w:sz="0" w:space="0" w:color="auto"/>
            <w:bottom w:val="none" w:sz="0" w:space="0" w:color="auto"/>
            <w:right w:val="none" w:sz="0" w:space="0" w:color="auto"/>
          </w:divBdr>
        </w:div>
        <w:div w:id="1408190803">
          <w:marLeft w:val="480"/>
          <w:marRight w:val="0"/>
          <w:marTop w:val="0"/>
          <w:marBottom w:val="0"/>
          <w:divBdr>
            <w:top w:val="none" w:sz="0" w:space="0" w:color="auto"/>
            <w:left w:val="none" w:sz="0" w:space="0" w:color="auto"/>
            <w:bottom w:val="none" w:sz="0" w:space="0" w:color="auto"/>
            <w:right w:val="none" w:sz="0" w:space="0" w:color="auto"/>
          </w:divBdr>
        </w:div>
        <w:div w:id="216865843">
          <w:marLeft w:val="480"/>
          <w:marRight w:val="0"/>
          <w:marTop w:val="0"/>
          <w:marBottom w:val="0"/>
          <w:divBdr>
            <w:top w:val="none" w:sz="0" w:space="0" w:color="auto"/>
            <w:left w:val="none" w:sz="0" w:space="0" w:color="auto"/>
            <w:bottom w:val="none" w:sz="0" w:space="0" w:color="auto"/>
            <w:right w:val="none" w:sz="0" w:space="0" w:color="auto"/>
          </w:divBdr>
        </w:div>
        <w:div w:id="1554463071">
          <w:marLeft w:val="480"/>
          <w:marRight w:val="0"/>
          <w:marTop w:val="0"/>
          <w:marBottom w:val="0"/>
          <w:divBdr>
            <w:top w:val="none" w:sz="0" w:space="0" w:color="auto"/>
            <w:left w:val="none" w:sz="0" w:space="0" w:color="auto"/>
            <w:bottom w:val="none" w:sz="0" w:space="0" w:color="auto"/>
            <w:right w:val="none" w:sz="0" w:space="0" w:color="auto"/>
          </w:divBdr>
        </w:div>
        <w:div w:id="83378452">
          <w:marLeft w:val="480"/>
          <w:marRight w:val="0"/>
          <w:marTop w:val="0"/>
          <w:marBottom w:val="0"/>
          <w:divBdr>
            <w:top w:val="none" w:sz="0" w:space="0" w:color="auto"/>
            <w:left w:val="none" w:sz="0" w:space="0" w:color="auto"/>
            <w:bottom w:val="none" w:sz="0" w:space="0" w:color="auto"/>
            <w:right w:val="none" w:sz="0" w:space="0" w:color="auto"/>
          </w:divBdr>
        </w:div>
        <w:div w:id="1227765533">
          <w:marLeft w:val="480"/>
          <w:marRight w:val="0"/>
          <w:marTop w:val="0"/>
          <w:marBottom w:val="0"/>
          <w:divBdr>
            <w:top w:val="none" w:sz="0" w:space="0" w:color="auto"/>
            <w:left w:val="none" w:sz="0" w:space="0" w:color="auto"/>
            <w:bottom w:val="none" w:sz="0" w:space="0" w:color="auto"/>
            <w:right w:val="none" w:sz="0" w:space="0" w:color="auto"/>
          </w:divBdr>
        </w:div>
        <w:div w:id="1852643366">
          <w:marLeft w:val="480"/>
          <w:marRight w:val="0"/>
          <w:marTop w:val="0"/>
          <w:marBottom w:val="0"/>
          <w:divBdr>
            <w:top w:val="none" w:sz="0" w:space="0" w:color="auto"/>
            <w:left w:val="none" w:sz="0" w:space="0" w:color="auto"/>
            <w:bottom w:val="none" w:sz="0" w:space="0" w:color="auto"/>
            <w:right w:val="none" w:sz="0" w:space="0" w:color="auto"/>
          </w:divBdr>
        </w:div>
        <w:div w:id="1924291733">
          <w:marLeft w:val="480"/>
          <w:marRight w:val="0"/>
          <w:marTop w:val="0"/>
          <w:marBottom w:val="0"/>
          <w:divBdr>
            <w:top w:val="none" w:sz="0" w:space="0" w:color="auto"/>
            <w:left w:val="none" w:sz="0" w:space="0" w:color="auto"/>
            <w:bottom w:val="none" w:sz="0" w:space="0" w:color="auto"/>
            <w:right w:val="none" w:sz="0" w:space="0" w:color="auto"/>
          </w:divBdr>
        </w:div>
        <w:div w:id="1424454789">
          <w:marLeft w:val="480"/>
          <w:marRight w:val="0"/>
          <w:marTop w:val="0"/>
          <w:marBottom w:val="0"/>
          <w:divBdr>
            <w:top w:val="none" w:sz="0" w:space="0" w:color="auto"/>
            <w:left w:val="none" w:sz="0" w:space="0" w:color="auto"/>
            <w:bottom w:val="none" w:sz="0" w:space="0" w:color="auto"/>
            <w:right w:val="none" w:sz="0" w:space="0" w:color="auto"/>
          </w:divBdr>
        </w:div>
      </w:divsChild>
    </w:div>
    <w:div w:id="950623787">
      <w:bodyDiv w:val="1"/>
      <w:marLeft w:val="0"/>
      <w:marRight w:val="0"/>
      <w:marTop w:val="0"/>
      <w:marBottom w:val="0"/>
      <w:divBdr>
        <w:top w:val="none" w:sz="0" w:space="0" w:color="auto"/>
        <w:left w:val="none" w:sz="0" w:space="0" w:color="auto"/>
        <w:bottom w:val="none" w:sz="0" w:space="0" w:color="auto"/>
        <w:right w:val="none" w:sz="0" w:space="0" w:color="auto"/>
      </w:divBdr>
      <w:divsChild>
        <w:div w:id="1425103032">
          <w:marLeft w:val="480"/>
          <w:marRight w:val="0"/>
          <w:marTop w:val="0"/>
          <w:marBottom w:val="0"/>
          <w:divBdr>
            <w:top w:val="none" w:sz="0" w:space="0" w:color="auto"/>
            <w:left w:val="none" w:sz="0" w:space="0" w:color="auto"/>
            <w:bottom w:val="none" w:sz="0" w:space="0" w:color="auto"/>
            <w:right w:val="none" w:sz="0" w:space="0" w:color="auto"/>
          </w:divBdr>
        </w:div>
        <w:div w:id="1015349437">
          <w:marLeft w:val="480"/>
          <w:marRight w:val="0"/>
          <w:marTop w:val="0"/>
          <w:marBottom w:val="0"/>
          <w:divBdr>
            <w:top w:val="none" w:sz="0" w:space="0" w:color="auto"/>
            <w:left w:val="none" w:sz="0" w:space="0" w:color="auto"/>
            <w:bottom w:val="none" w:sz="0" w:space="0" w:color="auto"/>
            <w:right w:val="none" w:sz="0" w:space="0" w:color="auto"/>
          </w:divBdr>
        </w:div>
        <w:div w:id="1564952121">
          <w:marLeft w:val="480"/>
          <w:marRight w:val="0"/>
          <w:marTop w:val="0"/>
          <w:marBottom w:val="0"/>
          <w:divBdr>
            <w:top w:val="none" w:sz="0" w:space="0" w:color="auto"/>
            <w:left w:val="none" w:sz="0" w:space="0" w:color="auto"/>
            <w:bottom w:val="none" w:sz="0" w:space="0" w:color="auto"/>
            <w:right w:val="none" w:sz="0" w:space="0" w:color="auto"/>
          </w:divBdr>
        </w:div>
        <w:div w:id="134374300">
          <w:marLeft w:val="480"/>
          <w:marRight w:val="0"/>
          <w:marTop w:val="0"/>
          <w:marBottom w:val="0"/>
          <w:divBdr>
            <w:top w:val="none" w:sz="0" w:space="0" w:color="auto"/>
            <w:left w:val="none" w:sz="0" w:space="0" w:color="auto"/>
            <w:bottom w:val="none" w:sz="0" w:space="0" w:color="auto"/>
            <w:right w:val="none" w:sz="0" w:space="0" w:color="auto"/>
          </w:divBdr>
        </w:div>
        <w:div w:id="269238924">
          <w:marLeft w:val="480"/>
          <w:marRight w:val="0"/>
          <w:marTop w:val="0"/>
          <w:marBottom w:val="0"/>
          <w:divBdr>
            <w:top w:val="none" w:sz="0" w:space="0" w:color="auto"/>
            <w:left w:val="none" w:sz="0" w:space="0" w:color="auto"/>
            <w:bottom w:val="none" w:sz="0" w:space="0" w:color="auto"/>
            <w:right w:val="none" w:sz="0" w:space="0" w:color="auto"/>
          </w:divBdr>
        </w:div>
        <w:div w:id="308748411">
          <w:marLeft w:val="480"/>
          <w:marRight w:val="0"/>
          <w:marTop w:val="0"/>
          <w:marBottom w:val="0"/>
          <w:divBdr>
            <w:top w:val="none" w:sz="0" w:space="0" w:color="auto"/>
            <w:left w:val="none" w:sz="0" w:space="0" w:color="auto"/>
            <w:bottom w:val="none" w:sz="0" w:space="0" w:color="auto"/>
            <w:right w:val="none" w:sz="0" w:space="0" w:color="auto"/>
          </w:divBdr>
        </w:div>
        <w:div w:id="466826724">
          <w:marLeft w:val="480"/>
          <w:marRight w:val="0"/>
          <w:marTop w:val="0"/>
          <w:marBottom w:val="0"/>
          <w:divBdr>
            <w:top w:val="none" w:sz="0" w:space="0" w:color="auto"/>
            <w:left w:val="none" w:sz="0" w:space="0" w:color="auto"/>
            <w:bottom w:val="none" w:sz="0" w:space="0" w:color="auto"/>
            <w:right w:val="none" w:sz="0" w:space="0" w:color="auto"/>
          </w:divBdr>
        </w:div>
        <w:div w:id="340088226">
          <w:marLeft w:val="480"/>
          <w:marRight w:val="0"/>
          <w:marTop w:val="0"/>
          <w:marBottom w:val="0"/>
          <w:divBdr>
            <w:top w:val="none" w:sz="0" w:space="0" w:color="auto"/>
            <w:left w:val="none" w:sz="0" w:space="0" w:color="auto"/>
            <w:bottom w:val="none" w:sz="0" w:space="0" w:color="auto"/>
            <w:right w:val="none" w:sz="0" w:space="0" w:color="auto"/>
          </w:divBdr>
        </w:div>
      </w:divsChild>
    </w:div>
    <w:div w:id="957182078">
      <w:bodyDiv w:val="1"/>
      <w:marLeft w:val="0"/>
      <w:marRight w:val="0"/>
      <w:marTop w:val="0"/>
      <w:marBottom w:val="0"/>
      <w:divBdr>
        <w:top w:val="none" w:sz="0" w:space="0" w:color="auto"/>
        <w:left w:val="none" w:sz="0" w:space="0" w:color="auto"/>
        <w:bottom w:val="none" w:sz="0" w:space="0" w:color="auto"/>
        <w:right w:val="none" w:sz="0" w:space="0" w:color="auto"/>
      </w:divBdr>
      <w:divsChild>
        <w:div w:id="408578591">
          <w:marLeft w:val="480"/>
          <w:marRight w:val="0"/>
          <w:marTop w:val="0"/>
          <w:marBottom w:val="0"/>
          <w:divBdr>
            <w:top w:val="none" w:sz="0" w:space="0" w:color="auto"/>
            <w:left w:val="none" w:sz="0" w:space="0" w:color="auto"/>
            <w:bottom w:val="none" w:sz="0" w:space="0" w:color="auto"/>
            <w:right w:val="none" w:sz="0" w:space="0" w:color="auto"/>
          </w:divBdr>
        </w:div>
        <w:div w:id="1317999712">
          <w:marLeft w:val="480"/>
          <w:marRight w:val="0"/>
          <w:marTop w:val="0"/>
          <w:marBottom w:val="0"/>
          <w:divBdr>
            <w:top w:val="none" w:sz="0" w:space="0" w:color="auto"/>
            <w:left w:val="none" w:sz="0" w:space="0" w:color="auto"/>
            <w:bottom w:val="none" w:sz="0" w:space="0" w:color="auto"/>
            <w:right w:val="none" w:sz="0" w:space="0" w:color="auto"/>
          </w:divBdr>
        </w:div>
        <w:div w:id="1164668098">
          <w:marLeft w:val="480"/>
          <w:marRight w:val="0"/>
          <w:marTop w:val="0"/>
          <w:marBottom w:val="0"/>
          <w:divBdr>
            <w:top w:val="none" w:sz="0" w:space="0" w:color="auto"/>
            <w:left w:val="none" w:sz="0" w:space="0" w:color="auto"/>
            <w:bottom w:val="none" w:sz="0" w:space="0" w:color="auto"/>
            <w:right w:val="none" w:sz="0" w:space="0" w:color="auto"/>
          </w:divBdr>
        </w:div>
        <w:div w:id="64381584">
          <w:marLeft w:val="480"/>
          <w:marRight w:val="0"/>
          <w:marTop w:val="0"/>
          <w:marBottom w:val="0"/>
          <w:divBdr>
            <w:top w:val="none" w:sz="0" w:space="0" w:color="auto"/>
            <w:left w:val="none" w:sz="0" w:space="0" w:color="auto"/>
            <w:bottom w:val="none" w:sz="0" w:space="0" w:color="auto"/>
            <w:right w:val="none" w:sz="0" w:space="0" w:color="auto"/>
          </w:divBdr>
        </w:div>
        <w:div w:id="1246919864">
          <w:marLeft w:val="480"/>
          <w:marRight w:val="0"/>
          <w:marTop w:val="0"/>
          <w:marBottom w:val="0"/>
          <w:divBdr>
            <w:top w:val="none" w:sz="0" w:space="0" w:color="auto"/>
            <w:left w:val="none" w:sz="0" w:space="0" w:color="auto"/>
            <w:bottom w:val="none" w:sz="0" w:space="0" w:color="auto"/>
            <w:right w:val="none" w:sz="0" w:space="0" w:color="auto"/>
          </w:divBdr>
        </w:div>
        <w:div w:id="1257597788">
          <w:marLeft w:val="480"/>
          <w:marRight w:val="0"/>
          <w:marTop w:val="0"/>
          <w:marBottom w:val="0"/>
          <w:divBdr>
            <w:top w:val="none" w:sz="0" w:space="0" w:color="auto"/>
            <w:left w:val="none" w:sz="0" w:space="0" w:color="auto"/>
            <w:bottom w:val="none" w:sz="0" w:space="0" w:color="auto"/>
            <w:right w:val="none" w:sz="0" w:space="0" w:color="auto"/>
          </w:divBdr>
        </w:div>
        <w:div w:id="1036780853">
          <w:marLeft w:val="480"/>
          <w:marRight w:val="0"/>
          <w:marTop w:val="0"/>
          <w:marBottom w:val="0"/>
          <w:divBdr>
            <w:top w:val="none" w:sz="0" w:space="0" w:color="auto"/>
            <w:left w:val="none" w:sz="0" w:space="0" w:color="auto"/>
            <w:bottom w:val="none" w:sz="0" w:space="0" w:color="auto"/>
            <w:right w:val="none" w:sz="0" w:space="0" w:color="auto"/>
          </w:divBdr>
        </w:div>
        <w:div w:id="1560823405">
          <w:marLeft w:val="480"/>
          <w:marRight w:val="0"/>
          <w:marTop w:val="0"/>
          <w:marBottom w:val="0"/>
          <w:divBdr>
            <w:top w:val="none" w:sz="0" w:space="0" w:color="auto"/>
            <w:left w:val="none" w:sz="0" w:space="0" w:color="auto"/>
            <w:bottom w:val="none" w:sz="0" w:space="0" w:color="auto"/>
            <w:right w:val="none" w:sz="0" w:space="0" w:color="auto"/>
          </w:divBdr>
        </w:div>
        <w:div w:id="1859352136">
          <w:marLeft w:val="480"/>
          <w:marRight w:val="0"/>
          <w:marTop w:val="0"/>
          <w:marBottom w:val="0"/>
          <w:divBdr>
            <w:top w:val="none" w:sz="0" w:space="0" w:color="auto"/>
            <w:left w:val="none" w:sz="0" w:space="0" w:color="auto"/>
            <w:bottom w:val="none" w:sz="0" w:space="0" w:color="auto"/>
            <w:right w:val="none" w:sz="0" w:space="0" w:color="auto"/>
          </w:divBdr>
        </w:div>
        <w:div w:id="1105542788">
          <w:marLeft w:val="480"/>
          <w:marRight w:val="0"/>
          <w:marTop w:val="0"/>
          <w:marBottom w:val="0"/>
          <w:divBdr>
            <w:top w:val="none" w:sz="0" w:space="0" w:color="auto"/>
            <w:left w:val="none" w:sz="0" w:space="0" w:color="auto"/>
            <w:bottom w:val="none" w:sz="0" w:space="0" w:color="auto"/>
            <w:right w:val="none" w:sz="0" w:space="0" w:color="auto"/>
          </w:divBdr>
        </w:div>
        <w:div w:id="1536888379">
          <w:marLeft w:val="480"/>
          <w:marRight w:val="0"/>
          <w:marTop w:val="0"/>
          <w:marBottom w:val="0"/>
          <w:divBdr>
            <w:top w:val="none" w:sz="0" w:space="0" w:color="auto"/>
            <w:left w:val="none" w:sz="0" w:space="0" w:color="auto"/>
            <w:bottom w:val="none" w:sz="0" w:space="0" w:color="auto"/>
            <w:right w:val="none" w:sz="0" w:space="0" w:color="auto"/>
          </w:divBdr>
        </w:div>
        <w:div w:id="1979604047">
          <w:marLeft w:val="480"/>
          <w:marRight w:val="0"/>
          <w:marTop w:val="0"/>
          <w:marBottom w:val="0"/>
          <w:divBdr>
            <w:top w:val="none" w:sz="0" w:space="0" w:color="auto"/>
            <w:left w:val="none" w:sz="0" w:space="0" w:color="auto"/>
            <w:bottom w:val="none" w:sz="0" w:space="0" w:color="auto"/>
            <w:right w:val="none" w:sz="0" w:space="0" w:color="auto"/>
          </w:divBdr>
        </w:div>
        <w:div w:id="2017346155">
          <w:marLeft w:val="480"/>
          <w:marRight w:val="0"/>
          <w:marTop w:val="0"/>
          <w:marBottom w:val="0"/>
          <w:divBdr>
            <w:top w:val="none" w:sz="0" w:space="0" w:color="auto"/>
            <w:left w:val="none" w:sz="0" w:space="0" w:color="auto"/>
            <w:bottom w:val="none" w:sz="0" w:space="0" w:color="auto"/>
            <w:right w:val="none" w:sz="0" w:space="0" w:color="auto"/>
          </w:divBdr>
        </w:div>
        <w:div w:id="383140458">
          <w:marLeft w:val="480"/>
          <w:marRight w:val="0"/>
          <w:marTop w:val="0"/>
          <w:marBottom w:val="0"/>
          <w:divBdr>
            <w:top w:val="none" w:sz="0" w:space="0" w:color="auto"/>
            <w:left w:val="none" w:sz="0" w:space="0" w:color="auto"/>
            <w:bottom w:val="none" w:sz="0" w:space="0" w:color="auto"/>
            <w:right w:val="none" w:sz="0" w:space="0" w:color="auto"/>
          </w:divBdr>
        </w:div>
        <w:div w:id="2009406034">
          <w:marLeft w:val="480"/>
          <w:marRight w:val="0"/>
          <w:marTop w:val="0"/>
          <w:marBottom w:val="0"/>
          <w:divBdr>
            <w:top w:val="none" w:sz="0" w:space="0" w:color="auto"/>
            <w:left w:val="none" w:sz="0" w:space="0" w:color="auto"/>
            <w:bottom w:val="none" w:sz="0" w:space="0" w:color="auto"/>
            <w:right w:val="none" w:sz="0" w:space="0" w:color="auto"/>
          </w:divBdr>
        </w:div>
        <w:div w:id="1352683267">
          <w:marLeft w:val="480"/>
          <w:marRight w:val="0"/>
          <w:marTop w:val="0"/>
          <w:marBottom w:val="0"/>
          <w:divBdr>
            <w:top w:val="none" w:sz="0" w:space="0" w:color="auto"/>
            <w:left w:val="none" w:sz="0" w:space="0" w:color="auto"/>
            <w:bottom w:val="none" w:sz="0" w:space="0" w:color="auto"/>
            <w:right w:val="none" w:sz="0" w:space="0" w:color="auto"/>
          </w:divBdr>
        </w:div>
      </w:divsChild>
    </w:div>
    <w:div w:id="965820624">
      <w:bodyDiv w:val="1"/>
      <w:marLeft w:val="0"/>
      <w:marRight w:val="0"/>
      <w:marTop w:val="0"/>
      <w:marBottom w:val="0"/>
      <w:divBdr>
        <w:top w:val="none" w:sz="0" w:space="0" w:color="auto"/>
        <w:left w:val="none" w:sz="0" w:space="0" w:color="auto"/>
        <w:bottom w:val="none" w:sz="0" w:space="0" w:color="auto"/>
        <w:right w:val="none" w:sz="0" w:space="0" w:color="auto"/>
      </w:divBdr>
      <w:divsChild>
        <w:div w:id="236018083">
          <w:marLeft w:val="480"/>
          <w:marRight w:val="0"/>
          <w:marTop w:val="0"/>
          <w:marBottom w:val="0"/>
          <w:divBdr>
            <w:top w:val="none" w:sz="0" w:space="0" w:color="auto"/>
            <w:left w:val="none" w:sz="0" w:space="0" w:color="auto"/>
            <w:bottom w:val="none" w:sz="0" w:space="0" w:color="auto"/>
            <w:right w:val="none" w:sz="0" w:space="0" w:color="auto"/>
          </w:divBdr>
        </w:div>
        <w:div w:id="1771582249">
          <w:marLeft w:val="480"/>
          <w:marRight w:val="0"/>
          <w:marTop w:val="0"/>
          <w:marBottom w:val="0"/>
          <w:divBdr>
            <w:top w:val="none" w:sz="0" w:space="0" w:color="auto"/>
            <w:left w:val="none" w:sz="0" w:space="0" w:color="auto"/>
            <w:bottom w:val="none" w:sz="0" w:space="0" w:color="auto"/>
            <w:right w:val="none" w:sz="0" w:space="0" w:color="auto"/>
          </w:divBdr>
        </w:div>
        <w:div w:id="1365249005">
          <w:marLeft w:val="480"/>
          <w:marRight w:val="0"/>
          <w:marTop w:val="0"/>
          <w:marBottom w:val="0"/>
          <w:divBdr>
            <w:top w:val="none" w:sz="0" w:space="0" w:color="auto"/>
            <w:left w:val="none" w:sz="0" w:space="0" w:color="auto"/>
            <w:bottom w:val="none" w:sz="0" w:space="0" w:color="auto"/>
            <w:right w:val="none" w:sz="0" w:space="0" w:color="auto"/>
          </w:divBdr>
        </w:div>
        <w:div w:id="84765095">
          <w:marLeft w:val="480"/>
          <w:marRight w:val="0"/>
          <w:marTop w:val="0"/>
          <w:marBottom w:val="0"/>
          <w:divBdr>
            <w:top w:val="none" w:sz="0" w:space="0" w:color="auto"/>
            <w:left w:val="none" w:sz="0" w:space="0" w:color="auto"/>
            <w:bottom w:val="none" w:sz="0" w:space="0" w:color="auto"/>
            <w:right w:val="none" w:sz="0" w:space="0" w:color="auto"/>
          </w:divBdr>
        </w:div>
        <w:div w:id="1198201947">
          <w:marLeft w:val="480"/>
          <w:marRight w:val="0"/>
          <w:marTop w:val="0"/>
          <w:marBottom w:val="0"/>
          <w:divBdr>
            <w:top w:val="none" w:sz="0" w:space="0" w:color="auto"/>
            <w:left w:val="none" w:sz="0" w:space="0" w:color="auto"/>
            <w:bottom w:val="none" w:sz="0" w:space="0" w:color="auto"/>
            <w:right w:val="none" w:sz="0" w:space="0" w:color="auto"/>
          </w:divBdr>
        </w:div>
        <w:div w:id="1613244897">
          <w:marLeft w:val="480"/>
          <w:marRight w:val="0"/>
          <w:marTop w:val="0"/>
          <w:marBottom w:val="0"/>
          <w:divBdr>
            <w:top w:val="none" w:sz="0" w:space="0" w:color="auto"/>
            <w:left w:val="none" w:sz="0" w:space="0" w:color="auto"/>
            <w:bottom w:val="none" w:sz="0" w:space="0" w:color="auto"/>
            <w:right w:val="none" w:sz="0" w:space="0" w:color="auto"/>
          </w:divBdr>
        </w:div>
        <w:div w:id="1033117130">
          <w:marLeft w:val="480"/>
          <w:marRight w:val="0"/>
          <w:marTop w:val="0"/>
          <w:marBottom w:val="0"/>
          <w:divBdr>
            <w:top w:val="none" w:sz="0" w:space="0" w:color="auto"/>
            <w:left w:val="none" w:sz="0" w:space="0" w:color="auto"/>
            <w:bottom w:val="none" w:sz="0" w:space="0" w:color="auto"/>
            <w:right w:val="none" w:sz="0" w:space="0" w:color="auto"/>
          </w:divBdr>
        </w:div>
        <w:div w:id="1340543398">
          <w:marLeft w:val="480"/>
          <w:marRight w:val="0"/>
          <w:marTop w:val="0"/>
          <w:marBottom w:val="0"/>
          <w:divBdr>
            <w:top w:val="none" w:sz="0" w:space="0" w:color="auto"/>
            <w:left w:val="none" w:sz="0" w:space="0" w:color="auto"/>
            <w:bottom w:val="none" w:sz="0" w:space="0" w:color="auto"/>
            <w:right w:val="none" w:sz="0" w:space="0" w:color="auto"/>
          </w:divBdr>
        </w:div>
        <w:div w:id="289669238">
          <w:marLeft w:val="480"/>
          <w:marRight w:val="0"/>
          <w:marTop w:val="0"/>
          <w:marBottom w:val="0"/>
          <w:divBdr>
            <w:top w:val="none" w:sz="0" w:space="0" w:color="auto"/>
            <w:left w:val="none" w:sz="0" w:space="0" w:color="auto"/>
            <w:bottom w:val="none" w:sz="0" w:space="0" w:color="auto"/>
            <w:right w:val="none" w:sz="0" w:space="0" w:color="auto"/>
          </w:divBdr>
        </w:div>
        <w:div w:id="1078865450">
          <w:marLeft w:val="480"/>
          <w:marRight w:val="0"/>
          <w:marTop w:val="0"/>
          <w:marBottom w:val="0"/>
          <w:divBdr>
            <w:top w:val="none" w:sz="0" w:space="0" w:color="auto"/>
            <w:left w:val="none" w:sz="0" w:space="0" w:color="auto"/>
            <w:bottom w:val="none" w:sz="0" w:space="0" w:color="auto"/>
            <w:right w:val="none" w:sz="0" w:space="0" w:color="auto"/>
          </w:divBdr>
        </w:div>
        <w:div w:id="216016823">
          <w:marLeft w:val="480"/>
          <w:marRight w:val="0"/>
          <w:marTop w:val="0"/>
          <w:marBottom w:val="0"/>
          <w:divBdr>
            <w:top w:val="none" w:sz="0" w:space="0" w:color="auto"/>
            <w:left w:val="none" w:sz="0" w:space="0" w:color="auto"/>
            <w:bottom w:val="none" w:sz="0" w:space="0" w:color="auto"/>
            <w:right w:val="none" w:sz="0" w:space="0" w:color="auto"/>
          </w:divBdr>
        </w:div>
        <w:div w:id="920219791">
          <w:marLeft w:val="480"/>
          <w:marRight w:val="0"/>
          <w:marTop w:val="0"/>
          <w:marBottom w:val="0"/>
          <w:divBdr>
            <w:top w:val="none" w:sz="0" w:space="0" w:color="auto"/>
            <w:left w:val="none" w:sz="0" w:space="0" w:color="auto"/>
            <w:bottom w:val="none" w:sz="0" w:space="0" w:color="auto"/>
            <w:right w:val="none" w:sz="0" w:space="0" w:color="auto"/>
          </w:divBdr>
        </w:div>
        <w:div w:id="1186679240">
          <w:marLeft w:val="480"/>
          <w:marRight w:val="0"/>
          <w:marTop w:val="0"/>
          <w:marBottom w:val="0"/>
          <w:divBdr>
            <w:top w:val="none" w:sz="0" w:space="0" w:color="auto"/>
            <w:left w:val="none" w:sz="0" w:space="0" w:color="auto"/>
            <w:bottom w:val="none" w:sz="0" w:space="0" w:color="auto"/>
            <w:right w:val="none" w:sz="0" w:space="0" w:color="auto"/>
          </w:divBdr>
        </w:div>
        <w:div w:id="475218306">
          <w:marLeft w:val="480"/>
          <w:marRight w:val="0"/>
          <w:marTop w:val="0"/>
          <w:marBottom w:val="0"/>
          <w:divBdr>
            <w:top w:val="none" w:sz="0" w:space="0" w:color="auto"/>
            <w:left w:val="none" w:sz="0" w:space="0" w:color="auto"/>
            <w:bottom w:val="none" w:sz="0" w:space="0" w:color="auto"/>
            <w:right w:val="none" w:sz="0" w:space="0" w:color="auto"/>
          </w:divBdr>
        </w:div>
        <w:div w:id="861937438">
          <w:marLeft w:val="480"/>
          <w:marRight w:val="0"/>
          <w:marTop w:val="0"/>
          <w:marBottom w:val="0"/>
          <w:divBdr>
            <w:top w:val="none" w:sz="0" w:space="0" w:color="auto"/>
            <w:left w:val="none" w:sz="0" w:space="0" w:color="auto"/>
            <w:bottom w:val="none" w:sz="0" w:space="0" w:color="auto"/>
            <w:right w:val="none" w:sz="0" w:space="0" w:color="auto"/>
          </w:divBdr>
        </w:div>
        <w:div w:id="1662081346">
          <w:marLeft w:val="480"/>
          <w:marRight w:val="0"/>
          <w:marTop w:val="0"/>
          <w:marBottom w:val="0"/>
          <w:divBdr>
            <w:top w:val="none" w:sz="0" w:space="0" w:color="auto"/>
            <w:left w:val="none" w:sz="0" w:space="0" w:color="auto"/>
            <w:bottom w:val="none" w:sz="0" w:space="0" w:color="auto"/>
            <w:right w:val="none" w:sz="0" w:space="0" w:color="auto"/>
          </w:divBdr>
        </w:div>
        <w:div w:id="1843004432">
          <w:marLeft w:val="480"/>
          <w:marRight w:val="0"/>
          <w:marTop w:val="0"/>
          <w:marBottom w:val="0"/>
          <w:divBdr>
            <w:top w:val="none" w:sz="0" w:space="0" w:color="auto"/>
            <w:left w:val="none" w:sz="0" w:space="0" w:color="auto"/>
            <w:bottom w:val="none" w:sz="0" w:space="0" w:color="auto"/>
            <w:right w:val="none" w:sz="0" w:space="0" w:color="auto"/>
          </w:divBdr>
        </w:div>
        <w:div w:id="1816751531">
          <w:marLeft w:val="480"/>
          <w:marRight w:val="0"/>
          <w:marTop w:val="0"/>
          <w:marBottom w:val="0"/>
          <w:divBdr>
            <w:top w:val="none" w:sz="0" w:space="0" w:color="auto"/>
            <w:left w:val="none" w:sz="0" w:space="0" w:color="auto"/>
            <w:bottom w:val="none" w:sz="0" w:space="0" w:color="auto"/>
            <w:right w:val="none" w:sz="0" w:space="0" w:color="auto"/>
          </w:divBdr>
        </w:div>
        <w:div w:id="1530874966">
          <w:marLeft w:val="480"/>
          <w:marRight w:val="0"/>
          <w:marTop w:val="0"/>
          <w:marBottom w:val="0"/>
          <w:divBdr>
            <w:top w:val="none" w:sz="0" w:space="0" w:color="auto"/>
            <w:left w:val="none" w:sz="0" w:space="0" w:color="auto"/>
            <w:bottom w:val="none" w:sz="0" w:space="0" w:color="auto"/>
            <w:right w:val="none" w:sz="0" w:space="0" w:color="auto"/>
          </w:divBdr>
        </w:div>
        <w:div w:id="513956441">
          <w:marLeft w:val="480"/>
          <w:marRight w:val="0"/>
          <w:marTop w:val="0"/>
          <w:marBottom w:val="0"/>
          <w:divBdr>
            <w:top w:val="none" w:sz="0" w:space="0" w:color="auto"/>
            <w:left w:val="none" w:sz="0" w:space="0" w:color="auto"/>
            <w:bottom w:val="none" w:sz="0" w:space="0" w:color="auto"/>
            <w:right w:val="none" w:sz="0" w:space="0" w:color="auto"/>
          </w:divBdr>
        </w:div>
        <w:div w:id="482428614">
          <w:marLeft w:val="480"/>
          <w:marRight w:val="0"/>
          <w:marTop w:val="0"/>
          <w:marBottom w:val="0"/>
          <w:divBdr>
            <w:top w:val="none" w:sz="0" w:space="0" w:color="auto"/>
            <w:left w:val="none" w:sz="0" w:space="0" w:color="auto"/>
            <w:bottom w:val="none" w:sz="0" w:space="0" w:color="auto"/>
            <w:right w:val="none" w:sz="0" w:space="0" w:color="auto"/>
          </w:divBdr>
        </w:div>
      </w:divsChild>
    </w:div>
    <w:div w:id="974409307">
      <w:bodyDiv w:val="1"/>
      <w:marLeft w:val="0"/>
      <w:marRight w:val="0"/>
      <w:marTop w:val="0"/>
      <w:marBottom w:val="0"/>
      <w:divBdr>
        <w:top w:val="none" w:sz="0" w:space="0" w:color="auto"/>
        <w:left w:val="none" w:sz="0" w:space="0" w:color="auto"/>
        <w:bottom w:val="none" w:sz="0" w:space="0" w:color="auto"/>
        <w:right w:val="none" w:sz="0" w:space="0" w:color="auto"/>
      </w:divBdr>
    </w:div>
    <w:div w:id="977806338">
      <w:bodyDiv w:val="1"/>
      <w:marLeft w:val="0"/>
      <w:marRight w:val="0"/>
      <w:marTop w:val="0"/>
      <w:marBottom w:val="0"/>
      <w:divBdr>
        <w:top w:val="none" w:sz="0" w:space="0" w:color="auto"/>
        <w:left w:val="none" w:sz="0" w:space="0" w:color="auto"/>
        <w:bottom w:val="none" w:sz="0" w:space="0" w:color="auto"/>
        <w:right w:val="none" w:sz="0" w:space="0" w:color="auto"/>
      </w:divBdr>
    </w:div>
    <w:div w:id="981814450">
      <w:bodyDiv w:val="1"/>
      <w:marLeft w:val="0"/>
      <w:marRight w:val="0"/>
      <w:marTop w:val="0"/>
      <w:marBottom w:val="0"/>
      <w:divBdr>
        <w:top w:val="none" w:sz="0" w:space="0" w:color="auto"/>
        <w:left w:val="none" w:sz="0" w:space="0" w:color="auto"/>
        <w:bottom w:val="none" w:sz="0" w:space="0" w:color="auto"/>
        <w:right w:val="none" w:sz="0" w:space="0" w:color="auto"/>
      </w:divBdr>
      <w:divsChild>
        <w:div w:id="1990476937">
          <w:marLeft w:val="480"/>
          <w:marRight w:val="0"/>
          <w:marTop w:val="0"/>
          <w:marBottom w:val="0"/>
          <w:divBdr>
            <w:top w:val="none" w:sz="0" w:space="0" w:color="auto"/>
            <w:left w:val="none" w:sz="0" w:space="0" w:color="auto"/>
            <w:bottom w:val="none" w:sz="0" w:space="0" w:color="auto"/>
            <w:right w:val="none" w:sz="0" w:space="0" w:color="auto"/>
          </w:divBdr>
        </w:div>
        <w:div w:id="1175414546">
          <w:marLeft w:val="480"/>
          <w:marRight w:val="0"/>
          <w:marTop w:val="0"/>
          <w:marBottom w:val="0"/>
          <w:divBdr>
            <w:top w:val="none" w:sz="0" w:space="0" w:color="auto"/>
            <w:left w:val="none" w:sz="0" w:space="0" w:color="auto"/>
            <w:bottom w:val="none" w:sz="0" w:space="0" w:color="auto"/>
            <w:right w:val="none" w:sz="0" w:space="0" w:color="auto"/>
          </w:divBdr>
        </w:div>
        <w:div w:id="1260480860">
          <w:marLeft w:val="480"/>
          <w:marRight w:val="0"/>
          <w:marTop w:val="0"/>
          <w:marBottom w:val="0"/>
          <w:divBdr>
            <w:top w:val="none" w:sz="0" w:space="0" w:color="auto"/>
            <w:left w:val="none" w:sz="0" w:space="0" w:color="auto"/>
            <w:bottom w:val="none" w:sz="0" w:space="0" w:color="auto"/>
            <w:right w:val="none" w:sz="0" w:space="0" w:color="auto"/>
          </w:divBdr>
        </w:div>
        <w:div w:id="461312775">
          <w:marLeft w:val="480"/>
          <w:marRight w:val="0"/>
          <w:marTop w:val="0"/>
          <w:marBottom w:val="0"/>
          <w:divBdr>
            <w:top w:val="none" w:sz="0" w:space="0" w:color="auto"/>
            <w:left w:val="none" w:sz="0" w:space="0" w:color="auto"/>
            <w:bottom w:val="none" w:sz="0" w:space="0" w:color="auto"/>
            <w:right w:val="none" w:sz="0" w:space="0" w:color="auto"/>
          </w:divBdr>
        </w:div>
        <w:div w:id="175966943">
          <w:marLeft w:val="480"/>
          <w:marRight w:val="0"/>
          <w:marTop w:val="0"/>
          <w:marBottom w:val="0"/>
          <w:divBdr>
            <w:top w:val="none" w:sz="0" w:space="0" w:color="auto"/>
            <w:left w:val="none" w:sz="0" w:space="0" w:color="auto"/>
            <w:bottom w:val="none" w:sz="0" w:space="0" w:color="auto"/>
            <w:right w:val="none" w:sz="0" w:space="0" w:color="auto"/>
          </w:divBdr>
        </w:div>
        <w:div w:id="707950842">
          <w:marLeft w:val="480"/>
          <w:marRight w:val="0"/>
          <w:marTop w:val="0"/>
          <w:marBottom w:val="0"/>
          <w:divBdr>
            <w:top w:val="none" w:sz="0" w:space="0" w:color="auto"/>
            <w:left w:val="none" w:sz="0" w:space="0" w:color="auto"/>
            <w:bottom w:val="none" w:sz="0" w:space="0" w:color="auto"/>
            <w:right w:val="none" w:sz="0" w:space="0" w:color="auto"/>
          </w:divBdr>
        </w:div>
        <w:div w:id="1269005170">
          <w:marLeft w:val="480"/>
          <w:marRight w:val="0"/>
          <w:marTop w:val="0"/>
          <w:marBottom w:val="0"/>
          <w:divBdr>
            <w:top w:val="none" w:sz="0" w:space="0" w:color="auto"/>
            <w:left w:val="none" w:sz="0" w:space="0" w:color="auto"/>
            <w:bottom w:val="none" w:sz="0" w:space="0" w:color="auto"/>
            <w:right w:val="none" w:sz="0" w:space="0" w:color="auto"/>
          </w:divBdr>
        </w:div>
        <w:div w:id="1931113214">
          <w:marLeft w:val="480"/>
          <w:marRight w:val="0"/>
          <w:marTop w:val="0"/>
          <w:marBottom w:val="0"/>
          <w:divBdr>
            <w:top w:val="none" w:sz="0" w:space="0" w:color="auto"/>
            <w:left w:val="none" w:sz="0" w:space="0" w:color="auto"/>
            <w:bottom w:val="none" w:sz="0" w:space="0" w:color="auto"/>
            <w:right w:val="none" w:sz="0" w:space="0" w:color="auto"/>
          </w:divBdr>
        </w:div>
        <w:div w:id="327175382">
          <w:marLeft w:val="480"/>
          <w:marRight w:val="0"/>
          <w:marTop w:val="0"/>
          <w:marBottom w:val="0"/>
          <w:divBdr>
            <w:top w:val="none" w:sz="0" w:space="0" w:color="auto"/>
            <w:left w:val="none" w:sz="0" w:space="0" w:color="auto"/>
            <w:bottom w:val="none" w:sz="0" w:space="0" w:color="auto"/>
            <w:right w:val="none" w:sz="0" w:space="0" w:color="auto"/>
          </w:divBdr>
        </w:div>
        <w:div w:id="1144273914">
          <w:marLeft w:val="480"/>
          <w:marRight w:val="0"/>
          <w:marTop w:val="0"/>
          <w:marBottom w:val="0"/>
          <w:divBdr>
            <w:top w:val="none" w:sz="0" w:space="0" w:color="auto"/>
            <w:left w:val="none" w:sz="0" w:space="0" w:color="auto"/>
            <w:bottom w:val="none" w:sz="0" w:space="0" w:color="auto"/>
            <w:right w:val="none" w:sz="0" w:space="0" w:color="auto"/>
          </w:divBdr>
        </w:div>
        <w:div w:id="2001882545">
          <w:marLeft w:val="480"/>
          <w:marRight w:val="0"/>
          <w:marTop w:val="0"/>
          <w:marBottom w:val="0"/>
          <w:divBdr>
            <w:top w:val="none" w:sz="0" w:space="0" w:color="auto"/>
            <w:left w:val="none" w:sz="0" w:space="0" w:color="auto"/>
            <w:bottom w:val="none" w:sz="0" w:space="0" w:color="auto"/>
            <w:right w:val="none" w:sz="0" w:space="0" w:color="auto"/>
          </w:divBdr>
        </w:div>
        <w:div w:id="431510161">
          <w:marLeft w:val="480"/>
          <w:marRight w:val="0"/>
          <w:marTop w:val="0"/>
          <w:marBottom w:val="0"/>
          <w:divBdr>
            <w:top w:val="none" w:sz="0" w:space="0" w:color="auto"/>
            <w:left w:val="none" w:sz="0" w:space="0" w:color="auto"/>
            <w:bottom w:val="none" w:sz="0" w:space="0" w:color="auto"/>
            <w:right w:val="none" w:sz="0" w:space="0" w:color="auto"/>
          </w:divBdr>
        </w:div>
        <w:div w:id="866255309">
          <w:marLeft w:val="480"/>
          <w:marRight w:val="0"/>
          <w:marTop w:val="0"/>
          <w:marBottom w:val="0"/>
          <w:divBdr>
            <w:top w:val="none" w:sz="0" w:space="0" w:color="auto"/>
            <w:left w:val="none" w:sz="0" w:space="0" w:color="auto"/>
            <w:bottom w:val="none" w:sz="0" w:space="0" w:color="auto"/>
            <w:right w:val="none" w:sz="0" w:space="0" w:color="auto"/>
          </w:divBdr>
        </w:div>
        <w:div w:id="537671368">
          <w:marLeft w:val="480"/>
          <w:marRight w:val="0"/>
          <w:marTop w:val="0"/>
          <w:marBottom w:val="0"/>
          <w:divBdr>
            <w:top w:val="none" w:sz="0" w:space="0" w:color="auto"/>
            <w:left w:val="none" w:sz="0" w:space="0" w:color="auto"/>
            <w:bottom w:val="none" w:sz="0" w:space="0" w:color="auto"/>
            <w:right w:val="none" w:sz="0" w:space="0" w:color="auto"/>
          </w:divBdr>
        </w:div>
      </w:divsChild>
    </w:div>
    <w:div w:id="994382777">
      <w:bodyDiv w:val="1"/>
      <w:marLeft w:val="0"/>
      <w:marRight w:val="0"/>
      <w:marTop w:val="0"/>
      <w:marBottom w:val="0"/>
      <w:divBdr>
        <w:top w:val="none" w:sz="0" w:space="0" w:color="auto"/>
        <w:left w:val="none" w:sz="0" w:space="0" w:color="auto"/>
        <w:bottom w:val="none" w:sz="0" w:space="0" w:color="auto"/>
        <w:right w:val="none" w:sz="0" w:space="0" w:color="auto"/>
      </w:divBdr>
    </w:div>
    <w:div w:id="1005012943">
      <w:bodyDiv w:val="1"/>
      <w:marLeft w:val="0"/>
      <w:marRight w:val="0"/>
      <w:marTop w:val="0"/>
      <w:marBottom w:val="0"/>
      <w:divBdr>
        <w:top w:val="none" w:sz="0" w:space="0" w:color="auto"/>
        <w:left w:val="none" w:sz="0" w:space="0" w:color="auto"/>
        <w:bottom w:val="none" w:sz="0" w:space="0" w:color="auto"/>
        <w:right w:val="none" w:sz="0" w:space="0" w:color="auto"/>
      </w:divBdr>
    </w:div>
    <w:div w:id="1014645334">
      <w:bodyDiv w:val="1"/>
      <w:marLeft w:val="0"/>
      <w:marRight w:val="0"/>
      <w:marTop w:val="0"/>
      <w:marBottom w:val="0"/>
      <w:divBdr>
        <w:top w:val="none" w:sz="0" w:space="0" w:color="auto"/>
        <w:left w:val="none" w:sz="0" w:space="0" w:color="auto"/>
        <w:bottom w:val="none" w:sz="0" w:space="0" w:color="auto"/>
        <w:right w:val="none" w:sz="0" w:space="0" w:color="auto"/>
      </w:divBdr>
      <w:divsChild>
        <w:div w:id="1716662309">
          <w:marLeft w:val="480"/>
          <w:marRight w:val="0"/>
          <w:marTop w:val="0"/>
          <w:marBottom w:val="0"/>
          <w:divBdr>
            <w:top w:val="none" w:sz="0" w:space="0" w:color="auto"/>
            <w:left w:val="none" w:sz="0" w:space="0" w:color="auto"/>
            <w:bottom w:val="none" w:sz="0" w:space="0" w:color="auto"/>
            <w:right w:val="none" w:sz="0" w:space="0" w:color="auto"/>
          </w:divBdr>
        </w:div>
        <w:div w:id="390883891">
          <w:marLeft w:val="480"/>
          <w:marRight w:val="0"/>
          <w:marTop w:val="0"/>
          <w:marBottom w:val="0"/>
          <w:divBdr>
            <w:top w:val="none" w:sz="0" w:space="0" w:color="auto"/>
            <w:left w:val="none" w:sz="0" w:space="0" w:color="auto"/>
            <w:bottom w:val="none" w:sz="0" w:space="0" w:color="auto"/>
            <w:right w:val="none" w:sz="0" w:space="0" w:color="auto"/>
          </w:divBdr>
        </w:div>
        <w:div w:id="1141192130">
          <w:marLeft w:val="480"/>
          <w:marRight w:val="0"/>
          <w:marTop w:val="0"/>
          <w:marBottom w:val="0"/>
          <w:divBdr>
            <w:top w:val="none" w:sz="0" w:space="0" w:color="auto"/>
            <w:left w:val="none" w:sz="0" w:space="0" w:color="auto"/>
            <w:bottom w:val="none" w:sz="0" w:space="0" w:color="auto"/>
            <w:right w:val="none" w:sz="0" w:space="0" w:color="auto"/>
          </w:divBdr>
        </w:div>
        <w:div w:id="1607230854">
          <w:marLeft w:val="480"/>
          <w:marRight w:val="0"/>
          <w:marTop w:val="0"/>
          <w:marBottom w:val="0"/>
          <w:divBdr>
            <w:top w:val="none" w:sz="0" w:space="0" w:color="auto"/>
            <w:left w:val="none" w:sz="0" w:space="0" w:color="auto"/>
            <w:bottom w:val="none" w:sz="0" w:space="0" w:color="auto"/>
            <w:right w:val="none" w:sz="0" w:space="0" w:color="auto"/>
          </w:divBdr>
        </w:div>
        <w:div w:id="1745298150">
          <w:marLeft w:val="480"/>
          <w:marRight w:val="0"/>
          <w:marTop w:val="0"/>
          <w:marBottom w:val="0"/>
          <w:divBdr>
            <w:top w:val="none" w:sz="0" w:space="0" w:color="auto"/>
            <w:left w:val="none" w:sz="0" w:space="0" w:color="auto"/>
            <w:bottom w:val="none" w:sz="0" w:space="0" w:color="auto"/>
            <w:right w:val="none" w:sz="0" w:space="0" w:color="auto"/>
          </w:divBdr>
        </w:div>
        <w:div w:id="1915553559">
          <w:marLeft w:val="480"/>
          <w:marRight w:val="0"/>
          <w:marTop w:val="0"/>
          <w:marBottom w:val="0"/>
          <w:divBdr>
            <w:top w:val="none" w:sz="0" w:space="0" w:color="auto"/>
            <w:left w:val="none" w:sz="0" w:space="0" w:color="auto"/>
            <w:bottom w:val="none" w:sz="0" w:space="0" w:color="auto"/>
            <w:right w:val="none" w:sz="0" w:space="0" w:color="auto"/>
          </w:divBdr>
        </w:div>
        <w:div w:id="440346974">
          <w:marLeft w:val="480"/>
          <w:marRight w:val="0"/>
          <w:marTop w:val="0"/>
          <w:marBottom w:val="0"/>
          <w:divBdr>
            <w:top w:val="none" w:sz="0" w:space="0" w:color="auto"/>
            <w:left w:val="none" w:sz="0" w:space="0" w:color="auto"/>
            <w:bottom w:val="none" w:sz="0" w:space="0" w:color="auto"/>
            <w:right w:val="none" w:sz="0" w:space="0" w:color="auto"/>
          </w:divBdr>
        </w:div>
        <w:div w:id="510876064">
          <w:marLeft w:val="480"/>
          <w:marRight w:val="0"/>
          <w:marTop w:val="0"/>
          <w:marBottom w:val="0"/>
          <w:divBdr>
            <w:top w:val="none" w:sz="0" w:space="0" w:color="auto"/>
            <w:left w:val="none" w:sz="0" w:space="0" w:color="auto"/>
            <w:bottom w:val="none" w:sz="0" w:space="0" w:color="auto"/>
            <w:right w:val="none" w:sz="0" w:space="0" w:color="auto"/>
          </w:divBdr>
        </w:div>
        <w:div w:id="1951929627">
          <w:marLeft w:val="480"/>
          <w:marRight w:val="0"/>
          <w:marTop w:val="0"/>
          <w:marBottom w:val="0"/>
          <w:divBdr>
            <w:top w:val="none" w:sz="0" w:space="0" w:color="auto"/>
            <w:left w:val="none" w:sz="0" w:space="0" w:color="auto"/>
            <w:bottom w:val="none" w:sz="0" w:space="0" w:color="auto"/>
            <w:right w:val="none" w:sz="0" w:space="0" w:color="auto"/>
          </w:divBdr>
        </w:div>
        <w:div w:id="1291479417">
          <w:marLeft w:val="480"/>
          <w:marRight w:val="0"/>
          <w:marTop w:val="0"/>
          <w:marBottom w:val="0"/>
          <w:divBdr>
            <w:top w:val="none" w:sz="0" w:space="0" w:color="auto"/>
            <w:left w:val="none" w:sz="0" w:space="0" w:color="auto"/>
            <w:bottom w:val="none" w:sz="0" w:space="0" w:color="auto"/>
            <w:right w:val="none" w:sz="0" w:space="0" w:color="auto"/>
          </w:divBdr>
        </w:div>
        <w:div w:id="1887109300">
          <w:marLeft w:val="480"/>
          <w:marRight w:val="0"/>
          <w:marTop w:val="0"/>
          <w:marBottom w:val="0"/>
          <w:divBdr>
            <w:top w:val="none" w:sz="0" w:space="0" w:color="auto"/>
            <w:left w:val="none" w:sz="0" w:space="0" w:color="auto"/>
            <w:bottom w:val="none" w:sz="0" w:space="0" w:color="auto"/>
            <w:right w:val="none" w:sz="0" w:space="0" w:color="auto"/>
          </w:divBdr>
        </w:div>
        <w:div w:id="251090288">
          <w:marLeft w:val="480"/>
          <w:marRight w:val="0"/>
          <w:marTop w:val="0"/>
          <w:marBottom w:val="0"/>
          <w:divBdr>
            <w:top w:val="none" w:sz="0" w:space="0" w:color="auto"/>
            <w:left w:val="none" w:sz="0" w:space="0" w:color="auto"/>
            <w:bottom w:val="none" w:sz="0" w:space="0" w:color="auto"/>
            <w:right w:val="none" w:sz="0" w:space="0" w:color="auto"/>
          </w:divBdr>
        </w:div>
        <w:div w:id="1146165275">
          <w:marLeft w:val="480"/>
          <w:marRight w:val="0"/>
          <w:marTop w:val="0"/>
          <w:marBottom w:val="0"/>
          <w:divBdr>
            <w:top w:val="none" w:sz="0" w:space="0" w:color="auto"/>
            <w:left w:val="none" w:sz="0" w:space="0" w:color="auto"/>
            <w:bottom w:val="none" w:sz="0" w:space="0" w:color="auto"/>
            <w:right w:val="none" w:sz="0" w:space="0" w:color="auto"/>
          </w:divBdr>
        </w:div>
        <w:div w:id="1198931031">
          <w:marLeft w:val="480"/>
          <w:marRight w:val="0"/>
          <w:marTop w:val="0"/>
          <w:marBottom w:val="0"/>
          <w:divBdr>
            <w:top w:val="none" w:sz="0" w:space="0" w:color="auto"/>
            <w:left w:val="none" w:sz="0" w:space="0" w:color="auto"/>
            <w:bottom w:val="none" w:sz="0" w:space="0" w:color="auto"/>
            <w:right w:val="none" w:sz="0" w:space="0" w:color="auto"/>
          </w:divBdr>
        </w:div>
        <w:div w:id="1601181535">
          <w:marLeft w:val="480"/>
          <w:marRight w:val="0"/>
          <w:marTop w:val="0"/>
          <w:marBottom w:val="0"/>
          <w:divBdr>
            <w:top w:val="none" w:sz="0" w:space="0" w:color="auto"/>
            <w:left w:val="none" w:sz="0" w:space="0" w:color="auto"/>
            <w:bottom w:val="none" w:sz="0" w:space="0" w:color="auto"/>
            <w:right w:val="none" w:sz="0" w:space="0" w:color="auto"/>
          </w:divBdr>
        </w:div>
        <w:div w:id="437869894">
          <w:marLeft w:val="480"/>
          <w:marRight w:val="0"/>
          <w:marTop w:val="0"/>
          <w:marBottom w:val="0"/>
          <w:divBdr>
            <w:top w:val="none" w:sz="0" w:space="0" w:color="auto"/>
            <w:left w:val="none" w:sz="0" w:space="0" w:color="auto"/>
            <w:bottom w:val="none" w:sz="0" w:space="0" w:color="auto"/>
            <w:right w:val="none" w:sz="0" w:space="0" w:color="auto"/>
          </w:divBdr>
        </w:div>
        <w:div w:id="1796487211">
          <w:marLeft w:val="480"/>
          <w:marRight w:val="0"/>
          <w:marTop w:val="0"/>
          <w:marBottom w:val="0"/>
          <w:divBdr>
            <w:top w:val="none" w:sz="0" w:space="0" w:color="auto"/>
            <w:left w:val="none" w:sz="0" w:space="0" w:color="auto"/>
            <w:bottom w:val="none" w:sz="0" w:space="0" w:color="auto"/>
            <w:right w:val="none" w:sz="0" w:space="0" w:color="auto"/>
          </w:divBdr>
        </w:div>
        <w:div w:id="1859200703">
          <w:marLeft w:val="480"/>
          <w:marRight w:val="0"/>
          <w:marTop w:val="0"/>
          <w:marBottom w:val="0"/>
          <w:divBdr>
            <w:top w:val="none" w:sz="0" w:space="0" w:color="auto"/>
            <w:left w:val="none" w:sz="0" w:space="0" w:color="auto"/>
            <w:bottom w:val="none" w:sz="0" w:space="0" w:color="auto"/>
            <w:right w:val="none" w:sz="0" w:space="0" w:color="auto"/>
          </w:divBdr>
        </w:div>
        <w:div w:id="240679706">
          <w:marLeft w:val="480"/>
          <w:marRight w:val="0"/>
          <w:marTop w:val="0"/>
          <w:marBottom w:val="0"/>
          <w:divBdr>
            <w:top w:val="none" w:sz="0" w:space="0" w:color="auto"/>
            <w:left w:val="none" w:sz="0" w:space="0" w:color="auto"/>
            <w:bottom w:val="none" w:sz="0" w:space="0" w:color="auto"/>
            <w:right w:val="none" w:sz="0" w:space="0" w:color="auto"/>
          </w:divBdr>
        </w:div>
        <w:div w:id="947736460">
          <w:marLeft w:val="480"/>
          <w:marRight w:val="0"/>
          <w:marTop w:val="0"/>
          <w:marBottom w:val="0"/>
          <w:divBdr>
            <w:top w:val="none" w:sz="0" w:space="0" w:color="auto"/>
            <w:left w:val="none" w:sz="0" w:space="0" w:color="auto"/>
            <w:bottom w:val="none" w:sz="0" w:space="0" w:color="auto"/>
            <w:right w:val="none" w:sz="0" w:space="0" w:color="auto"/>
          </w:divBdr>
        </w:div>
        <w:div w:id="1309047748">
          <w:marLeft w:val="480"/>
          <w:marRight w:val="0"/>
          <w:marTop w:val="0"/>
          <w:marBottom w:val="0"/>
          <w:divBdr>
            <w:top w:val="none" w:sz="0" w:space="0" w:color="auto"/>
            <w:left w:val="none" w:sz="0" w:space="0" w:color="auto"/>
            <w:bottom w:val="none" w:sz="0" w:space="0" w:color="auto"/>
            <w:right w:val="none" w:sz="0" w:space="0" w:color="auto"/>
          </w:divBdr>
        </w:div>
        <w:div w:id="702558735">
          <w:marLeft w:val="480"/>
          <w:marRight w:val="0"/>
          <w:marTop w:val="0"/>
          <w:marBottom w:val="0"/>
          <w:divBdr>
            <w:top w:val="none" w:sz="0" w:space="0" w:color="auto"/>
            <w:left w:val="none" w:sz="0" w:space="0" w:color="auto"/>
            <w:bottom w:val="none" w:sz="0" w:space="0" w:color="auto"/>
            <w:right w:val="none" w:sz="0" w:space="0" w:color="auto"/>
          </w:divBdr>
        </w:div>
        <w:div w:id="2118022550">
          <w:marLeft w:val="480"/>
          <w:marRight w:val="0"/>
          <w:marTop w:val="0"/>
          <w:marBottom w:val="0"/>
          <w:divBdr>
            <w:top w:val="none" w:sz="0" w:space="0" w:color="auto"/>
            <w:left w:val="none" w:sz="0" w:space="0" w:color="auto"/>
            <w:bottom w:val="none" w:sz="0" w:space="0" w:color="auto"/>
            <w:right w:val="none" w:sz="0" w:space="0" w:color="auto"/>
          </w:divBdr>
        </w:div>
        <w:div w:id="347609270">
          <w:marLeft w:val="480"/>
          <w:marRight w:val="0"/>
          <w:marTop w:val="0"/>
          <w:marBottom w:val="0"/>
          <w:divBdr>
            <w:top w:val="none" w:sz="0" w:space="0" w:color="auto"/>
            <w:left w:val="none" w:sz="0" w:space="0" w:color="auto"/>
            <w:bottom w:val="none" w:sz="0" w:space="0" w:color="auto"/>
            <w:right w:val="none" w:sz="0" w:space="0" w:color="auto"/>
          </w:divBdr>
        </w:div>
        <w:div w:id="522983344">
          <w:marLeft w:val="480"/>
          <w:marRight w:val="0"/>
          <w:marTop w:val="0"/>
          <w:marBottom w:val="0"/>
          <w:divBdr>
            <w:top w:val="none" w:sz="0" w:space="0" w:color="auto"/>
            <w:left w:val="none" w:sz="0" w:space="0" w:color="auto"/>
            <w:bottom w:val="none" w:sz="0" w:space="0" w:color="auto"/>
            <w:right w:val="none" w:sz="0" w:space="0" w:color="auto"/>
          </w:divBdr>
        </w:div>
        <w:div w:id="1197430074">
          <w:marLeft w:val="480"/>
          <w:marRight w:val="0"/>
          <w:marTop w:val="0"/>
          <w:marBottom w:val="0"/>
          <w:divBdr>
            <w:top w:val="none" w:sz="0" w:space="0" w:color="auto"/>
            <w:left w:val="none" w:sz="0" w:space="0" w:color="auto"/>
            <w:bottom w:val="none" w:sz="0" w:space="0" w:color="auto"/>
            <w:right w:val="none" w:sz="0" w:space="0" w:color="auto"/>
          </w:divBdr>
        </w:div>
        <w:div w:id="842546070">
          <w:marLeft w:val="480"/>
          <w:marRight w:val="0"/>
          <w:marTop w:val="0"/>
          <w:marBottom w:val="0"/>
          <w:divBdr>
            <w:top w:val="none" w:sz="0" w:space="0" w:color="auto"/>
            <w:left w:val="none" w:sz="0" w:space="0" w:color="auto"/>
            <w:bottom w:val="none" w:sz="0" w:space="0" w:color="auto"/>
            <w:right w:val="none" w:sz="0" w:space="0" w:color="auto"/>
          </w:divBdr>
        </w:div>
        <w:div w:id="234240564">
          <w:marLeft w:val="480"/>
          <w:marRight w:val="0"/>
          <w:marTop w:val="0"/>
          <w:marBottom w:val="0"/>
          <w:divBdr>
            <w:top w:val="none" w:sz="0" w:space="0" w:color="auto"/>
            <w:left w:val="none" w:sz="0" w:space="0" w:color="auto"/>
            <w:bottom w:val="none" w:sz="0" w:space="0" w:color="auto"/>
            <w:right w:val="none" w:sz="0" w:space="0" w:color="auto"/>
          </w:divBdr>
        </w:div>
        <w:div w:id="1669793617">
          <w:marLeft w:val="480"/>
          <w:marRight w:val="0"/>
          <w:marTop w:val="0"/>
          <w:marBottom w:val="0"/>
          <w:divBdr>
            <w:top w:val="none" w:sz="0" w:space="0" w:color="auto"/>
            <w:left w:val="none" w:sz="0" w:space="0" w:color="auto"/>
            <w:bottom w:val="none" w:sz="0" w:space="0" w:color="auto"/>
            <w:right w:val="none" w:sz="0" w:space="0" w:color="auto"/>
          </w:divBdr>
        </w:div>
        <w:div w:id="859396357">
          <w:marLeft w:val="480"/>
          <w:marRight w:val="0"/>
          <w:marTop w:val="0"/>
          <w:marBottom w:val="0"/>
          <w:divBdr>
            <w:top w:val="none" w:sz="0" w:space="0" w:color="auto"/>
            <w:left w:val="none" w:sz="0" w:space="0" w:color="auto"/>
            <w:bottom w:val="none" w:sz="0" w:space="0" w:color="auto"/>
            <w:right w:val="none" w:sz="0" w:space="0" w:color="auto"/>
          </w:divBdr>
        </w:div>
        <w:div w:id="636883433">
          <w:marLeft w:val="480"/>
          <w:marRight w:val="0"/>
          <w:marTop w:val="0"/>
          <w:marBottom w:val="0"/>
          <w:divBdr>
            <w:top w:val="none" w:sz="0" w:space="0" w:color="auto"/>
            <w:left w:val="none" w:sz="0" w:space="0" w:color="auto"/>
            <w:bottom w:val="none" w:sz="0" w:space="0" w:color="auto"/>
            <w:right w:val="none" w:sz="0" w:space="0" w:color="auto"/>
          </w:divBdr>
        </w:div>
        <w:div w:id="715475238">
          <w:marLeft w:val="480"/>
          <w:marRight w:val="0"/>
          <w:marTop w:val="0"/>
          <w:marBottom w:val="0"/>
          <w:divBdr>
            <w:top w:val="none" w:sz="0" w:space="0" w:color="auto"/>
            <w:left w:val="none" w:sz="0" w:space="0" w:color="auto"/>
            <w:bottom w:val="none" w:sz="0" w:space="0" w:color="auto"/>
            <w:right w:val="none" w:sz="0" w:space="0" w:color="auto"/>
          </w:divBdr>
        </w:div>
        <w:div w:id="1539047941">
          <w:marLeft w:val="480"/>
          <w:marRight w:val="0"/>
          <w:marTop w:val="0"/>
          <w:marBottom w:val="0"/>
          <w:divBdr>
            <w:top w:val="none" w:sz="0" w:space="0" w:color="auto"/>
            <w:left w:val="none" w:sz="0" w:space="0" w:color="auto"/>
            <w:bottom w:val="none" w:sz="0" w:space="0" w:color="auto"/>
            <w:right w:val="none" w:sz="0" w:space="0" w:color="auto"/>
          </w:divBdr>
        </w:div>
        <w:div w:id="337775433">
          <w:marLeft w:val="480"/>
          <w:marRight w:val="0"/>
          <w:marTop w:val="0"/>
          <w:marBottom w:val="0"/>
          <w:divBdr>
            <w:top w:val="none" w:sz="0" w:space="0" w:color="auto"/>
            <w:left w:val="none" w:sz="0" w:space="0" w:color="auto"/>
            <w:bottom w:val="none" w:sz="0" w:space="0" w:color="auto"/>
            <w:right w:val="none" w:sz="0" w:space="0" w:color="auto"/>
          </w:divBdr>
        </w:div>
        <w:div w:id="1893887462">
          <w:marLeft w:val="480"/>
          <w:marRight w:val="0"/>
          <w:marTop w:val="0"/>
          <w:marBottom w:val="0"/>
          <w:divBdr>
            <w:top w:val="none" w:sz="0" w:space="0" w:color="auto"/>
            <w:left w:val="none" w:sz="0" w:space="0" w:color="auto"/>
            <w:bottom w:val="none" w:sz="0" w:space="0" w:color="auto"/>
            <w:right w:val="none" w:sz="0" w:space="0" w:color="auto"/>
          </w:divBdr>
        </w:div>
        <w:div w:id="837843105">
          <w:marLeft w:val="480"/>
          <w:marRight w:val="0"/>
          <w:marTop w:val="0"/>
          <w:marBottom w:val="0"/>
          <w:divBdr>
            <w:top w:val="none" w:sz="0" w:space="0" w:color="auto"/>
            <w:left w:val="none" w:sz="0" w:space="0" w:color="auto"/>
            <w:bottom w:val="none" w:sz="0" w:space="0" w:color="auto"/>
            <w:right w:val="none" w:sz="0" w:space="0" w:color="auto"/>
          </w:divBdr>
        </w:div>
        <w:div w:id="1808469544">
          <w:marLeft w:val="480"/>
          <w:marRight w:val="0"/>
          <w:marTop w:val="0"/>
          <w:marBottom w:val="0"/>
          <w:divBdr>
            <w:top w:val="none" w:sz="0" w:space="0" w:color="auto"/>
            <w:left w:val="none" w:sz="0" w:space="0" w:color="auto"/>
            <w:bottom w:val="none" w:sz="0" w:space="0" w:color="auto"/>
            <w:right w:val="none" w:sz="0" w:space="0" w:color="auto"/>
          </w:divBdr>
        </w:div>
        <w:div w:id="294876423">
          <w:marLeft w:val="480"/>
          <w:marRight w:val="0"/>
          <w:marTop w:val="0"/>
          <w:marBottom w:val="0"/>
          <w:divBdr>
            <w:top w:val="none" w:sz="0" w:space="0" w:color="auto"/>
            <w:left w:val="none" w:sz="0" w:space="0" w:color="auto"/>
            <w:bottom w:val="none" w:sz="0" w:space="0" w:color="auto"/>
            <w:right w:val="none" w:sz="0" w:space="0" w:color="auto"/>
          </w:divBdr>
        </w:div>
      </w:divsChild>
    </w:div>
    <w:div w:id="1015495081">
      <w:bodyDiv w:val="1"/>
      <w:marLeft w:val="0"/>
      <w:marRight w:val="0"/>
      <w:marTop w:val="0"/>
      <w:marBottom w:val="0"/>
      <w:divBdr>
        <w:top w:val="none" w:sz="0" w:space="0" w:color="auto"/>
        <w:left w:val="none" w:sz="0" w:space="0" w:color="auto"/>
        <w:bottom w:val="none" w:sz="0" w:space="0" w:color="auto"/>
        <w:right w:val="none" w:sz="0" w:space="0" w:color="auto"/>
      </w:divBdr>
      <w:divsChild>
        <w:div w:id="2037804417">
          <w:marLeft w:val="480"/>
          <w:marRight w:val="0"/>
          <w:marTop w:val="0"/>
          <w:marBottom w:val="0"/>
          <w:divBdr>
            <w:top w:val="none" w:sz="0" w:space="0" w:color="auto"/>
            <w:left w:val="none" w:sz="0" w:space="0" w:color="auto"/>
            <w:bottom w:val="none" w:sz="0" w:space="0" w:color="auto"/>
            <w:right w:val="none" w:sz="0" w:space="0" w:color="auto"/>
          </w:divBdr>
        </w:div>
        <w:div w:id="456535939">
          <w:marLeft w:val="480"/>
          <w:marRight w:val="0"/>
          <w:marTop w:val="0"/>
          <w:marBottom w:val="0"/>
          <w:divBdr>
            <w:top w:val="none" w:sz="0" w:space="0" w:color="auto"/>
            <w:left w:val="none" w:sz="0" w:space="0" w:color="auto"/>
            <w:bottom w:val="none" w:sz="0" w:space="0" w:color="auto"/>
            <w:right w:val="none" w:sz="0" w:space="0" w:color="auto"/>
          </w:divBdr>
        </w:div>
        <w:div w:id="1006982517">
          <w:marLeft w:val="480"/>
          <w:marRight w:val="0"/>
          <w:marTop w:val="0"/>
          <w:marBottom w:val="0"/>
          <w:divBdr>
            <w:top w:val="none" w:sz="0" w:space="0" w:color="auto"/>
            <w:left w:val="none" w:sz="0" w:space="0" w:color="auto"/>
            <w:bottom w:val="none" w:sz="0" w:space="0" w:color="auto"/>
            <w:right w:val="none" w:sz="0" w:space="0" w:color="auto"/>
          </w:divBdr>
        </w:div>
        <w:div w:id="2105570577">
          <w:marLeft w:val="480"/>
          <w:marRight w:val="0"/>
          <w:marTop w:val="0"/>
          <w:marBottom w:val="0"/>
          <w:divBdr>
            <w:top w:val="none" w:sz="0" w:space="0" w:color="auto"/>
            <w:left w:val="none" w:sz="0" w:space="0" w:color="auto"/>
            <w:bottom w:val="none" w:sz="0" w:space="0" w:color="auto"/>
            <w:right w:val="none" w:sz="0" w:space="0" w:color="auto"/>
          </w:divBdr>
        </w:div>
        <w:div w:id="766772523">
          <w:marLeft w:val="480"/>
          <w:marRight w:val="0"/>
          <w:marTop w:val="0"/>
          <w:marBottom w:val="0"/>
          <w:divBdr>
            <w:top w:val="none" w:sz="0" w:space="0" w:color="auto"/>
            <w:left w:val="none" w:sz="0" w:space="0" w:color="auto"/>
            <w:bottom w:val="none" w:sz="0" w:space="0" w:color="auto"/>
            <w:right w:val="none" w:sz="0" w:space="0" w:color="auto"/>
          </w:divBdr>
        </w:div>
        <w:div w:id="1378623716">
          <w:marLeft w:val="480"/>
          <w:marRight w:val="0"/>
          <w:marTop w:val="0"/>
          <w:marBottom w:val="0"/>
          <w:divBdr>
            <w:top w:val="none" w:sz="0" w:space="0" w:color="auto"/>
            <w:left w:val="none" w:sz="0" w:space="0" w:color="auto"/>
            <w:bottom w:val="none" w:sz="0" w:space="0" w:color="auto"/>
            <w:right w:val="none" w:sz="0" w:space="0" w:color="auto"/>
          </w:divBdr>
        </w:div>
        <w:div w:id="1358460770">
          <w:marLeft w:val="480"/>
          <w:marRight w:val="0"/>
          <w:marTop w:val="0"/>
          <w:marBottom w:val="0"/>
          <w:divBdr>
            <w:top w:val="none" w:sz="0" w:space="0" w:color="auto"/>
            <w:left w:val="none" w:sz="0" w:space="0" w:color="auto"/>
            <w:bottom w:val="none" w:sz="0" w:space="0" w:color="auto"/>
            <w:right w:val="none" w:sz="0" w:space="0" w:color="auto"/>
          </w:divBdr>
        </w:div>
        <w:div w:id="223763075">
          <w:marLeft w:val="480"/>
          <w:marRight w:val="0"/>
          <w:marTop w:val="0"/>
          <w:marBottom w:val="0"/>
          <w:divBdr>
            <w:top w:val="none" w:sz="0" w:space="0" w:color="auto"/>
            <w:left w:val="none" w:sz="0" w:space="0" w:color="auto"/>
            <w:bottom w:val="none" w:sz="0" w:space="0" w:color="auto"/>
            <w:right w:val="none" w:sz="0" w:space="0" w:color="auto"/>
          </w:divBdr>
        </w:div>
        <w:div w:id="108474420">
          <w:marLeft w:val="480"/>
          <w:marRight w:val="0"/>
          <w:marTop w:val="0"/>
          <w:marBottom w:val="0"/>
          <w:divBdr>
            <w:top w:val="none" w:sz="0" w:space="0" w:color="auto"/>
            <w:left w:val="none" w:sz="0" w:space="0" w:color="auto"/>
            <w:bottom w:val="none" w:sz="0" w:space="0" w:color="auto"/>
            <w:right w:val="none" w:sz="0" w:space="0" w:color="auto"/>
          </w:divBdr>
        </w:div>
        <w:div w:id="1497258776">
          <w:marLeft w:val="480"/>
          <w:marRight w:val="0"/>
          <w:marTop w:val="0"/>
          <w:marBottom w:val="0"/>
          <w:divBdr>
            <w:top w:val="none" w:sz="0" w:space="0" w:color="auto"/>
            <w:left w:val="none" w:sz="0" w:space="0" w:color="auto"/>
            <w:bottom w:val="none" w:sz="0" w:space="0" w:color="auto"/>
            <w:right w:val="none" w:sz="0" w:space="0" w:color="auto"/>
          </w:divBdr>
        </w:div>
        <w:div w:id="1479758816">
          <w:marLeft w:val="480"/>
          <w:marRight w:val="0"/>
          <w:marTop w:val="0"/>
          <w:marBottom w:val="0"/>
          <w:divBdr>
            <w:top w:val="none" w:sz="0" w:space="0" w:color="auto"/>
            <w:left w:val="none" w:sz="0" w:space="0" w:color="auto"/>
            <w:bottom w:val="none" w:sz="0" w:space="0" w:color="auto"/>
            <w:right w:val="none" w:sz="0" w:space="0" w:color="auto"/>
          </w:divBdr>
        </w:div>
        <w:div w:id="1499032631">
          <w:marLeft w:val="480"/>
          <w:marRight w:val="0"/>
          <w:marTop w:val="0"/>
          <w:marBottom w:val="0"/>
          <w:divBdr>
            <w:top w:val="none" w:sz="0" w:space="0" w:color="auto"/>
            <w:left w:val="none" w:sz="0" w:space="0" w:color="auto"/>
            <w:bottom w:val="none" w:sz="0" w:space="0" w:color="auto"/>
            <w:right w:val="none" w:sz="0" w:space="0" w:color="auto"/>
          </w:divBdr>
        </w:div>
        <w:div w:id="788429674">
          <w:marLeft w:val="480"/>
          <w:marRight w:val="0"/>
          <w:marTop w:val="0"/>
          <w:marBottom w:val="0"/>
          <w:divBdr>
            <w:top w:val="none" w:sz="0" w:space="0" w:color="auto"/>
            <w:left w:val="none" w:sz="0" w:space="0" w:color="auto"/>
            <w:bottom w:val="none" w:sz="0" w:space="0" w:color="auto"/>
            <w:right w:val="none" w:sz="0" w:space="0" w:color="auto"/>
          </w:divBdr>
        </w:div>
        <w:div w:id="1133518719">
          <w:marLeft w:val="480"/>
          <w:marRight w:val="0"/>
          <w:marTop w:val="0"/>
          <w:marBottom w:val="0"/>
          <w:divBdr>
            <w:top w:val="none" w:sz="0" w:space="0" w:color="auto"/>
            <w:left w:val="none" w:sz="0" w:space="0" w:color="auto"/>
            <w:bottom w:val="none" w:sz="0" w:space="0" w:color="auto"/>
            <w:right w:val="none" w:sz="0" w:space="0" w:color="auto"/>
          </w:divBdr>
        </w:div>
        <w:div w:id="1535002343">
          <w:marLeft w:val="480"/>
          <w:marRight w:val="0"/>
          <w:marTop w:val="0"/>
          <w:marBottom w:val="0"/>
          <w:divBdr>
            <w:top w:val="none" w:sz="0" w:space="0" w:color="auto"/>
            <w:left w:val="none" w:sz="0" w:space="0" w:color="auto"/>
            <w:bottom w:val="none" w:sz="0" w:space="0" w:color="auto"/>
            <w:right w:val="none" w:sz="0" w:space="0" w:color="auto"/>
          </w:divBdr>
        </w:div>
        <w:div w:id="560486995">
          <w:marLeft w:val="480"/>
          <w:marRight w:val="0"/>
          <w:marTop w:val="0"/>
          <w:marBottom w:val="0"/>
          <w:divBdr>
            <w:top w:val="none" w:sz="0" w:space="0" w:color="auto"/>
            <w:left w:val="none" w:sz="0" w:space="0" w:color="auto"/>
            <w:bottom w:val="none" w:sz="0" w:space="0" w:color="auto"/>
            <w:right w:val="none" w:sz="0" w:space="0" w:color="auto"/>
          </w:divBdr>
        </w:div>
        <w:div w:id="1222058398">
          <w:marLeft w:val="480"/>
          <w:marRight w:val="0"/>
          <w:marTop w:val="0"/>
          <w:marBottom w:val="0"/>
          <w:divBdr>
            <w:top w:val="none" w:sz="0" w:space="0" w:color="auto"/>
            <w:left w:val="none" w:sz="0" w:space="0" w:color="auto"/>
            <w:bottom w:val="none" w:sz="0" w:space="0" w:color="auto"/>
            <w:right w:val="none" w:sz="0" w:space="0" w:color="auto"/>
          </w:divBdr>
        </w:div>
      </w:divsChild>
    </w:div>
    <w:div w:id="1043679609">
      <w:bodyDiv w:val="1"/>
      <w:marLeft w:val="0"/>
      <w:marRight w:val="0"/>
      <w:marTop w:val="0"/>
      <w:marBottom w:val="0"/>
      <w:divBdr>
        <w:top w:val="none" w:sz="0" w:space="0" w:color="auto"/>
        <w:left w:val="none" w:sz="0" w:space="0" w:color="auto"/>
        <w:bottom w:val="none" w:sz="0" w:space="0" w:color="auto"/>
        <w:right w:val="none" w:sz="0" w:space="0" w:color="auto"/>
      </w:divBdr>
    </w:div>
    <w:div w:id="1066496093">
      <w:bodyDiv w:val="1"/>
      <w:marLeft w:val="0"/>
      <w:marRight w:val="0"/>
      <w:marTop w:val="0"/>
      <w:marBottom w:val="0"/>
      <w:divBdr>
        <w:top w:val="none" w:sz="0" w:space="0" w:color="auto"/>
        <w:left w:val="none" w:sz="0" w:space="0" w:color="auto"/>
        <w:bottom w:val="none" w:sz="0" w:space="0" w:color="auto"/>
        <w:right w:val="none" w:sz="0" w:space="0" w:color="auto"/>
      </w:divBdr>
    </w:div>
    <w:div w:id="1069032839">
      <w:bodyDiv w:val="1"/>
      <w:marLeft w:val="0"/>
      <w:marRight w:val="0"/>
      <w:marTop w:val="0"/>
      <w:marBottom w:val="0"/>
      <w:divBdr>
        <w:top w:val="none" w:sz="0" w:space="0" w:color="auto"/>
        <w:left w:val="none" w:sz="0" w:space="0" w:color="auto"/>
        <w:bottom w:val="none" w:sz="0" w:space="0" w:color="auto"/>
        <w:right w:val="none" w:sz="0" w:space="0" w:color="auto"/>
      </w:divBdr>
    </w:div>
    <w:div w:id="1077745764">
      <w:bodyDiv w:val="1"/>
      <w:marLeft w:val="0"/>
      <w:marRight w:val="0"/>
      <w:marTop w:val="0"/>
      <w:marBottom w:val="0"/>
      <w:divBdr>
        <w:top w:val="none" w:sz="0" w:space="0" w:color="auto"/>
        <w:left w:val="none" w:sz="0" w:space="0" w:color="auto"/>
        <w:bottom w:val="none" w:sz="0" w:space="0" w:color="auto"/>
        <w:right w:val="none" w:sz="0" w:space="0" w:color="auto"/>
      </w:divBdr>
      <w:divsChild>
        <w:div w:id="533617483">
          <w:marLeft w:val="480"/>
          <w:marRight w:val="0"/>
          <w:marTop w:val="0"/>
          <w:marBottom w:val="0"/>
          <w:divBdr>
            <w:top w:val="none" w:sz="0" w:space="0" w:color="auto"/>
            <w:left w:val="none" w:sz="0" w:space="0" w:color="auto"/>
            <w:bottom w:val="none" w:sz="0" w:space="0" w:color="auto"/>
            <w:right w:val="none" w:sz="0" w:space="0" w:color="auto"/>
          </w:divBdr>
        </w:div>
        <w:div w:id="1994942716">
          <w:marLeft w:val="480"/>
          <w:marRight w:val="0"/>
          <w:marTop w:val="0"/>
          <w:marBottom w:val="0"/>
          <w:divBdr>
            <w:top w:val="none" w:sz="0" w:space="0" w:color="auto"/>
            <w:left w:val="none" w:sz="0" w:space="0" w:color="auto"/>
            <w:bottom w:val="none" w:sz="0" w:space="0" w:color="auto"/>
            <w:right w:val="none" w:sz="0" w:space="0" w:color="auto"/>
          </w:divBdr>
        </w:div>
        <w:div w:id="693651378">
          <w:marLeft w:val="480"/>
          <w:marRight w:val="0"/>
          <w:marTop w:val="0"/>
          <w:marBottom w:val="0"/>
          <w:divBdr>
            <w:top w:val="none" w:sz="0" w:space="0" w:color="auto"/>
            <w:left w:val="none" w:sz="0" w:space="0" w:color="auto"/>
            <w:bottom w:val="none" w:sz="0" w:space="0" w:color="auto"/>
            <w:right w:val="none" w:sz="0" w:space="0" w:color="auto"/>
          </w:divBdr>
        </w:div>
        <w:div w:id="425271434">
          <w:marLeft w:val="480"/>
          <w:marRight w:val="0"/>
          <w:marTop w:val="0"/>
          <w:marBottom w:val="0"/>
          <w:divBdr>
            <w:top w:val="none" w:sz="0" w:space="0" w:color="auto"/>
            <w:left w:val="none" w:sz="0" w:space="0" w:color="auto"/>
            <w:bottom w:val="none" w:sz="0" w:space="0" w:color="auto"/>
            <w:right w:val="none" w:sz="0" w:space="0" w:color="auto"/>
          </w:divBdr>
        </w:div>
        <w:div w:id="1408183535">
          <w:marLeft w:val="480"/>
          <w:marRight w:val="0"/>
          <w:marTop w:val="0"/>
          <w:marBottom w:val="0"/>
          <w:divBdr>
            <w:top w:val="none" w:sz="0" w:space="0" w:color="auto"/>
            <w:left w:val="none" w:sz="0" w:space="0" w:color="auto"/>
            <w:bottom w:val="none" w:sz="0" w:space="0" w:color="auto"/>
            <w:right w:val="none" w:sz="0" w:space="0" w:color="auto"/>
          </w:divBdr>
        </w:div>
        <w:div w:id="1327628966">
          <w:marLeft w:val="480"/>
          <w:marRight w:val="0"/>
          <w:marTop w:val="0"/>
          <w:marBottom w:val="0"/>
          <w:divBdr>
            <w:top w:val="none" w:sz="0" w:space="0" w:color="auto"/>
            <w:left w:val="none" w:sz="0" w:space="0" w:color="auto"/>
            <w:bottom w:val="none" w:sz="0" w:space="0" w:color="auto"/>
            <w:right w:val="none" w:sz="0" w:space="0" w:color="auto"/>
          </w:divBdr>
        </w:div>
        <w:div w:id="281497355">
          <w:marLeft w:val="480"/>
          <w:marRight w:val="0"/>
          <w:marTop w:val="0"/>
          <w:marBottom w:val="0"/>
          <w:divBdr>
            <w:top w:val="none" w:sz="0" w:space="0" w:color="auto"/>
            <w:left w:val="none" w:sz="0" w:space="0" w:color="auto"/>
            <w:bottom w:val="none" w:sz="0" w:space="0" w:color="auto"/>
            <w:right w:val="none" w:sz="0" w:space="0" w:color="auto"/>
          </w:divBdr>
        </w:div>
        <w:div w:id="1970478106">
          <w:marLeft w:val="480"/>
          <w:marRight w:val="0"/>
          <w:marTop w:val="0"/>
          <w:marBottom w:val="0"/>
          <w:divBdr>
            <w:top w:val="none" w:sz="0" w:space="0" w:color="auto"/>
            <w:left w:val="none" w:sz="0" w:space="0" w:color="auto"/>
            <w:bottom w:val="none" w:sz="0" w:space="0" w:color="auto"/>
            <w:right w:val="none" w:sz="0" w:space="0" w:color="auto"/>
          </w:divBdr>
        </w:div>
        <w:div w:id="285697036">
          <w:marLeft w:val="480"/>
          <w:marRight w:val="0"/>
          <w:marTop w:val="0"/>
          <w:marBottom w:val="0"/>
          <w:divBdr>
            <w:top w:val="none" w:sz="0" w:space="0" w:color="auto"/>
            <w:left w:val="none" w:sz="0" w:space="0" w:color="auto"/>
            <w:bottom w:val="none" w:sz="0" w:space="0" w:color="auto"/>
            <w:right w:val="none" w:sz="0" w:space="0" w:color="auto"/>
          </w:divBdr>
        </w:div>
        <w:div w:id="1071776379">
          <w:marLeft w:val="480"/>
          <w:marRight w:val="0"/>
          <w:marTop w:val="0"/>
          <w:marBottom w:val="0"/>
          <w:divBdr>
            <w:top w:val="none" w:sz="0" w:space="0" w:color="auto"/>
            <w:left w:val="none" w:sz="0" w:space="0" w:color="auto"/>
            <w:bottom w:val="none" w:sz="0" w:space="0" w:color="auto"/>
            <w:right w:val="none" w:sz="0" w:space="0" w:color="auto"/>
          </w:divBdr>
        </w:div>
        <w:div w:id="733429156">
          <w:marLeft w:val="480"/>
          <w:marRight w:val="0"/>
          <w:marTop w:val="0"/>
          <w:marBottom w:val="0"/>
          <w:divBdr>
            <w:top w:val="none" w:sz="0" w:space="0" w:color="auto"/>
            <w:left w:val="none" w:sz="0" w:space="0" w:color="auto"/>
            <w:bottom w:val="none" w:sz="0" w:space="0" w:color="auto"/>
            <w:right w:val="none" w:sz="0" w:space="0" w:color="auto"/>
          </w:divBdr>
        </w:div>
        <w:div w:id="1610625833">
          <w:marLeft w:val="480"/>
          <w:marRight w:val="0"/>
          <w:marTop w:val="0"/>
          <w:marBottom w:val="0"/>
          <w:divBdr>
            <w:top w:val="none" w:sz="0" w:space="0" w:color="auto"/>
            <w:left w:val="none" w:sz="0" w:space="0" w:color="auto"/>
            <w:bottom w:val="none" w:sz="0" w:space="0" w:color="auto"/>
            <w:right w:val="none" w:sz="0" w:space="0" w:color="auto"/>
          </w:divBdr>
        </w:div>
        <w:div w:id="1290282846">
          <w:marLeft w:val="480"/>
          <w:marRight w:val="0"/>
          <w:marTop w:val="0"/>
          <w:marBottom w:val="0"/>
          <w:divBdr>
            <w:top w:val="none" w:sz="0" w:space="0" w:color="auto"/>
            <w:left w:val="none" w:sz="0" w:space="0" w:color="auto"/>
            <w:bottom w:val="none" w:sz="0" w:space="0" w:color="auto"/>
            <w:right w:val="none" w:sz="0" w:space="0" w:color="auto"/>
          </w:divBdr>
        </w:div>
        <w:div w:id="1152871528">
          <w:marLeft w:val="480"/>
          <w:marRight w:val="0"/>
          <w:marTop w:val="0"/>
          <w:marBottom w:val="0"/>
          <w:divBdr>
            <w:top w:val="none" w:sz="0" w:space="0" w:color="auto"/>
            <w:left w:val="none" w:sz="0" w:space="0" w:color="auto"/>
            <w:bottom w:val="none" w:sz="0" w:space="0" w:color="auto"/>
            <w:right w:val="none" w:sz="0" w:space="0" w:color="auto"/>
          </w:divBdr>
        </w:div>
        <w:div w:id="2130083192">
          <w:marLeft w:val="480"/>
          <w:marRight w:val="0"/>
          <w:marTop w:val="0"/>
          <w:marBottom w:val="0"/>
          <w:divBdr>
            <w:top w:val="none" w:sz="0" w:space="0" w:color="auto"/>
            <w:left w:val="none" w:sz="0" w:space="0" w:color="auto"/>
            <w:bottom w:val="none" w:sz="0" w:space="0" w:color="auto"/>
            <w:right w:val="none" w:sz="0" w:space="0" w:color="auto"/>
          </w:divBdr>
        </w:div>
        <w:div w:id="352802414">
          <w:marLeft w:val="480"/>
          <w:marRight w:val="0"/>
          <w:marTop w:val="0"/>
          <w:marBottom w:val="0"/>
          <w:divBdr>
            <w:top w:val="none" w:sz="0" w:space="0" w:color="auto"/>
            <w:left w:val="none" w:sz="0" w:space="0" w:color="auto"/>
            <w:bottom w:val="none" w:sz="0" w:space="0" w:color="auto"/>
            <w:right w:val="none" w:sz="0" w:space="0" w:color="auto"/>
          </w:divBdr>
        </w:div>
        <w:div w:id="1678655530">
          <w:marLeft w:val="480"/>
          <w:marRight w:val="0"/>
          <w:marTop w:val="0"/>
          <w:marBottom w:val="0"/>
          <w:divBdr>
            <w:top w:val="none" w:sz="0" w:space="0" w:color="auto"/>
            <w:left w:val="none" w:sz="0" w:space="0" w:color="auto"/>
            <w:bottom w:val="none" w:sz="0" w:space="0" w:color="auto"/>
            <w:right w:val="none" w:sz="0" w:space="0" w:color="auto"/>
          </w:divBdr>
        </w:div>
        <w:div w:id="584264070">
          <w:marLeft w:val="480"/>
          <w:marRight w:val="0"/>
          <w:marTop w:val="0"/>
          <w:marBottom w:val="0"/>
          <w:divBdr>
            <w:top w:val="none" w:sz="0" w:space="0" w:color="auto"/>
            <w:left w:val="none" w:sz="0" w:space="0" w:color="auto"/>
            <w:bottom w:val="none" w:sz="0" w:space="0" w:color="auto"/>
            <w:right w:val="none" w:sz="0" w:space="0" w:color="auto"/>
          </w:divBdr>
        </w:div>
        <w:div w:id="86538769">
          <w:marLeft w:val="480"/>
          <w:marRight w:val="0"/>
          <w:marTop w:val="0"/>
          <w:marBottom w:val="0"/>
          <w:divBdr>
            <w:top w:val="none" w:sz="0" w:space="0" w:color="auto"/>
            <w:left w:val="none" w:sz="0" w:space="0" w:color="auto"/>
            <w:bottom w:val="none" w:sz="0" w:space="0" w:color="auto"/>
            <w:right w:val="none" w:sz="0" w:space="0" w:color="auto"/>
          </w:divBdr>
        </w:div>
        <w:div w:id="262500016">
          <w:marLeft w:val="480"/>
          <w:marRight w:val="0"/>
          <w:marTop w:val="0"/>
          <w:marBottom w:val="0"/>
          <w:divBdr>
            <w:top w:val="none" w:sz="0" w:space="0" w:color="auto"/>
            <w:left w:val="none" w:sz="0" w:space="0" w:color="auto"/>
            <w:bottom w:val="none" w:sz="0" w:space="0" w:color="auto"/>
            <w:right w:val="none" w:sz="0" w:space="0" w:color="auto"/>
          </w:divBdr>
        </w:div>
        <w:div w:id="2062749477">
          <w:marLeft w:val="480"/>
          <w:marRight w:val="0"/>
          <w:marTop w:val="0"/>
          <w:marBottom w:val="0"/>
          <w:divBdr>
            <w:top w:val="none" w:sz="0" w:space="0" w:color="auto"/>
            <w:left w:val="none" w:sz="0" w:space="0" w:color="auto"/>
            <w:bottom w:val="none" w:sz="0" w:space="0" w:color="auto"/>
            <w:right w:val="none" w:sz="0" w:space="0" w:color="auto"/>
          </w:divBdr>
        </w:div>
        <w:div w:id="66804747">
          <w:marLeft w:val="480"/>
          <w:marRight w:val="0"/>
          <w:marTop w:val="0"/>
          <w:marBottom w:val="0"/>
          <w:divBdr>
            <w:top w:val="none" w:sz="0" w:space="0" w:color="auto"/>
            <w:left w:val="none" w:sz="0" w:space="0" w:color="auto"/>
            <w:bottom w:val="none" w:sz="0" w:space="0" w:color="auto"/>
            <w:right w:val="none" w:sz="0" w:space="0" w:color="auto"/>
          </w:divBdr>
        </w:div>
        <w:div w:id="815487498">
          <w:marLeft w:val="480"/>
          <w:marRight w:val="0"/>
          <w:marTop w:val="0"/>
          <w:marBottom w:val="0"/>
          <w:divBdr>
            <w:top w:val="none" w:sz="0" w:space="0" w:color="auto"/>
            <w:left w:val="none" w:sz="0" w:space="0" w:color="auto"/>
            <w:bottom w:val="none" w:sz="0" w:space="0" w:color="auto"/>
            <w:right w:val="none" w:sz="0" w:space="0" w:color="auto"/>
          </w:divBdr>
        </w:div>
        <w:div w:id="1319117823">
          <w:marLeft w:val="480"/>
          <w:marRight w:val="0"/>
          <w:marTop w:val="0"/>
          <w:marBottom w:val="0"/>
          <w:divBdr>
            <w:top w:val="none" w:sz="0" w:space="0" w:color="auto"/>
            <w:left w:val="none" w:sz="0" w:space="0" w:color="auto"/>
            <w:bottom w:val="none" w:sz="0" w:space="0" w:color="auto"/>
            <w:right w:val="none" w:sz="0" w:space="0" w:color="auto"/>
          </w:divBdr>
        </w:div>
        <w:div w:id="2123768591">
          <w:marLeft w:val="480"/>
          <w:marRight w:val="0"/>
          <w:marTop w:val="0"/>
          <w:marBottom w:val="0"/>
          <w:divBdr>
            <w:top w:val="none" w:sz="0" w:space="0" w:color="auto"/>
            <w:left w:val="none" w:sz="0" w:space="0" w:color="auto"/>
            <w:bottom w:val="none" w:sz="0" w:space="0" w:color="auto"/>
            <w:right w:val="none" w:sz="0" w:space="0" w:color="auto"/>
          </w:divBdr>
        </w:div>
        <w:div w:id="338122670">
          <w:marLeft w:val="480"/>
          <w:marRight w:val="0"/>
          <w:marTop w:val="0"/>
          <w:marBottom w:val="0"/>
          <w:divBdr>
            <w:top w:val="none" w:sz="0" w:space="0" w:color="auto"/>
            <w:left w:val="none" w:sz="0" w:space="0" w:color="auto"/>
            <w:bottom w:val="none" w:sz="0" w:space="0" w:color="auto"/>
            <w:right w:val="none" w:sz="0" w:space="0" w:color="auto"/>
          </w:divBdr>
        </w:div>
        <w:div w:id="1358847144">
          <w:marLeft w:val="480"/>
          <w:marRight w:val="0"/>
          <w:marTop w:val="0"/>
          <w:marBottom w:val="0"/>
          <w:divBdr>
            <w:top w:val="none" w:sz="0" w:space="0" w:color="auto"/>
            <w:left w:val="none" w:sz="0" w:space="0" w:color="auto"/>
            <w:bottom w:val="none" w:sz="0" w:space="0" w:color="auto"/>
            <w:right w:val="none" w:sz="0" w:space="0" w:color="auto"/>
          </w:divBdr>
        </w:div>
        <w:div w:id="950013536">
          <w:marLeft w:val="480"/>
          <w:marRight w:val="0"/>
          <w:marTop w:val="0"/>
          <w:marBottom w:val="0"/>
          <w:divBdr>
            <w:top w:val="none" w:sz="0" w:space="0" w:color="auto"/>
            <w:left w:val="none" w:sz="0" w:space="0" w:color="auto"/>
            <w:bottom w:val="none" w:sz="0" w:space="0" w:color="auto"/>
            <w:right w:val="none" w:sz="0" w:space="0" w:color="auto"/>
          </w:divBdr>
        </w:div>
        <w:div w:id="2022663052">
          <w:marLeft w:val="480"/>
          <w:marRight w:val="0"/>
          <w:marTop w:val="0"/>
          <w:marBottom w:val="0"/>
          <w:divBdr>
            <w:top w:val="none" w:sz="0" w:space="0" w:color="auto"/>
            <w:left w:val="none" w:sz="0" w:space="0" w:color="auto"/>
            <w:bottom w:val="none" w:sz="0" w:space="0" w:color="auto"/>
            <w:right w:val="none" w:sz="0" w:space="0" w:color="auto"/>
          </w:divBdr>
        </w:div>
        <w:div w:id="340133553">
          <w:marLeft w:val="480"/>
          <w:marRight w:val="0"/>
          <w:marTop w:val="0"/>
          <w:marBottom w:val="0"/>
          <w:divBdr>
            <w:top w:val="none" w:sz="0" w:space="0" w:color="auto"/>
            <w:left w:val="none" w:sz="0" w:space="0" w:color="auto"/>
            <w:bottom w:val="none" w:sz="0" w:space="0" w:color="auto"/>
            <w:right w:val="none" w:sz="0" w:space="0" w:color="auto"/>
          </w:divBdr>
        </w:div>
        <w:div w:id="824585396">
          <w:marLeft w:val="480"/>
          <w:marRight w:val="0"/>
          <w:marTop w:val="0"/>
          <w:marBottom w:val="0"/>
          <w:divBdr>
            <w:top w:val="none" w:sz="0" w:space="0" w:color="auto"/>
            <w:left w:val="none" w:sz="0" w:space="0" w:color="auto"/>
            <w:bottom w:val="none" w:sz="0" w:space="0" w:color="auto"/>
            <w:right w:val="none" w:sz="0" w:space="0" w:color="auto"/>
          </w:divBdr>
        </w:div>
        <w:div w:id="218396092">
          <w:marLeft w:val="480"/>
          <w:marRight w:val="0"/>
          <w:marTop w:val="0"/>
          <w:marBottom w:val="0"/>
          <w:divBdr>
            <w:top w:val="none" w:sz="0" w:space="0" w:color="auto"/>
            <w:left w:val="none" w:sz="0" w:space="0" w:color="auto"/>
            <w:bottom w:val="none" w:sz="0" w:space="0" w:color="auto"/>
            <w:right w:val="none" w:sz="0" w:space="0" w:color="auto"/>
          </w:divBdr>
        </w:div>
        <w:div w:id="1497187916">
          <w:marLeft w:val="480"/>
          <w:marRight w:val="0"/>
          <w:marTop w:val="0"/>
          <w:marBottom w:val="0"/>
          <w:divBdr>
            <w:top w:val="none" w:sz="0" w:space="0" w:color="auto"/>
            <w:left w:val="none" w:sz="0" w:space="0" w:color="auto"/>
            <w:bottom w:val="none" w:sz="0" w:space="0" w:color="auto"/>
            <w:right w:val="none" w:sz="0" w:space="0" w:color="auto"/>
          </w:divBdr>
        </w:div>
        <w:div w:id="2084184817">
          <w:marLeft w:val="480"/>
          <w:marRight w:val="0"/>
          <w:marTop w:val="0"/>
          <w:marBottom w:val="0"/>
          <w:divBdr>
            <w:top w:val="none" w:sz="0" w:space="0" w:color="auto"/>
            <w:left w:val="none" w:sz="0" w:space="0" w:color="auto"/>
            <w:bottom w:val="none" w:sz="0" w:space="0" w:color="auto"/>
            <w:right w:val="none" w:sz="0" w:space="0" w:color="auto"/>
          </w:divBdr>
        </w:div>
        <w:div w:id="9837972">
          <w:marLeft w:val="480"/>
          <w:marRight w:val="0"/>
          <w:marTop w:val="0"/>
          <w:marBottom w:val="0"/>
          <w:divBdr>
            <w:top w:val="none" w:sz="0" w:space="0" w:color="auto"/>
            <w:left w:val="none" w:sz="0" w:space="0" w:color="auto"/>
            <w:bottom w:val="none" w:sz="0" w:space="0" w:color="auto"/>
            <w:right w:val="none" w:sz="0" w:space="0" w:color="auto"/>
          </w:divBdr>
        </w:div>
      </w:divsChild>
    </w:div>
    <w:div w:id="1088847557">
      <w:bodyDiv w:val="1"/>
      <w:marLeft w:val="0"/>
      <w:marRight w:val="0"/>
      <w:marTop w:val="0"/>
      <w:marBottom w:val="0"/>
      <w:divBdr>
        <w:top w:val="none" w:sz="0" w:space="0" w:color="auto"/>
        <w:left w:val="none" w:sz="0" w:space="0" w:color="auto"/>
        <w:bottom w:val="none" w:sz="0" w:space="0" w:color="auto"/>
        <w:right w:val="none" w:sz="0" w:space="0" w:color="auto"/>
      </w:divBdr>
    </w:div>
    <w:div w:id="1096756830">
      <w:bodyDiv w:val="1"/>
      <w:marLeft w:val="0"/>
      <w:marRight w:val="0"/>
      <w:marTop w:val="0"/>
      <w:marBottom w:val="0"/>
      <w:divBdr>
        <w:top w:val="none" w:sz="0" w:space="0" w:color="auto"/>
        <w:left w:val="none" w:sz="0" w:space="0" w:color="auto"/>
        <w:bottom w:val="none" w:sz="0" w:space="0" w:color="auto"/>
        <w:right w:val="none" w:sz="0" w:space="0" w:color="auto"/>
      </w:divBdr>
      <w:divsChild>
        <w:div w:id="1098602966">
          <w:marLeft w:val="480"/>
          <w:marRight w:val="0"/>
          <w:marTop w:val="0"/>
          <w:marBottom w:val="0"/>
          <w:divBdr>
            <w:top w:val="none" w:sz="0" w:space="0" w:color="auto"/>
            <w:left w:val="none" w:sz="0" w:space="0" w:color="auto"/>
            <w:bottom w:val="none" w:sz="0" w:space="0" w:color="auto"/>
            <w:right w:val="none" w:sz="0" w:space="0" w:color="auto"/>
          </w:divBdr>
        </w:div>
        <w:div w:id="2904898">
          <w:marLeft w:val="480"/>
          <w:marRight w:val="0"/>
          <w:marTop w:val="0"/>
          <w:marBottom w:val="0"/>
          <w:divBdr>
            <w:top w:val="none" w:sz="0" w:space="0" w:color="auto"/>
            <w:left w:val="none" w:sz="0" w:space="0" w:color="auto"/>
            <w:bottom w:val="none" w:sz="0" w:space="0" w:color="auto"/>
            <w:right w:val="none" w:sz="0" w:space="0" w:color="auto"/>
          </w:divBdr>
        </w:div>
        <w:div w:id="767430606">
          <w:marLeft w:val="480"/>
          <w:marRight w:val="0"/>
          <w:marTop w:val="0"/>
          <w:marBottom w:val="0"/>
          <w:divBdr>
            <w:top w:val="none" w:sz="0" w:space="0" w:color="auto"/>
            <w:left w:val="none" w:sz="0" w:space="0" w:color="auto"/>
            <w:bottom w:val="none" w:sz="0" w:space="0" w:color="auto"/>
            <w:right w:val="none" w:sz="0" w:space="0" w:color="auto"/>
          </w:divBdr>
        </w:div>
        <w:div w:id="1676033064">
          <w:marLeft w:val="480"/>
          <w:marRight w:val="0"/>
          <w:marTop w:val="0"/>
          <w:marBottom w:val="0"/>
          <w:divBdr>
            <w:top w:val="none" w:sz="0" w:space="0" w:color="auto"/>
            <w:left w:val="none" w:sz="0" w:space="0" w:color="auto"/>
            <w:bottom w:val="none" w:sz="0" w:space="0" w:color="auto"/>
            <w:right w:val="none" w:sz="0" w:space="0" w:color="auto"/>
          </w:divBdr>
        </w:div>
        <w:div w:id="1771002922">
          <w:marLeft w:val="480"/>
          <w:marRight w:val="0"/>
          <w:marTop w:val="0"/>
          <w:marBottom w:val="0"/>
          <w:divBdr>
            <w:top w:val="none" w:sz="0" w:space="0" w:color="auto"/>
            <w:left w:val="none" w:sz="0" w:space="0" w:color="auto"/>
            <w:bottom w:val="none" w:sz="0" w:space="0" w:color="auto"/>
            <w:right w:val="none" w:sz="0" w:space="0" w:color="auto"/>
          </w:divBdr>
        </w:div>
        <w:div w:id="1685016351">
          <w:marLeft w:val="480"/>
          <w:marRight w:val="0"/>
          <w:marTop w:val="0"/>
          <w:marBottom w:val="0"/>
          <w:divBdr>
            <w:top w:val="none" w:sz="0" w:space="0" w:color="auto"/>
            <w:left w:val="none" w:sz="0" w:space="0" w:color="auto"/>
            <w:bottom w:val="none" w:sz="0" w:space="0" w:color="auto"/>
            <w:right w:val="none" w:sz="0" w:space="0" w:color="auto"/>
          </w:divBdr>
        </w:div>
        <w:div w:id="1913078034">
          <w:marLeft w:val="480"/>
          <w:marRight w:val="0"/>
          <w:marTop w:val="0"/>
          <w:marBottom w:val="0"/>
          <w:divBdr>
            <w:top w:val="none" w:sz="0" w:space="0" w:color="auto"/>
            <w:left w:val="none" w:sz="0" w:space="0" w:color="auto"/>
            <w:bottom w:val="none" w:sz="0" w:space="0" w:color="auto"/>
            <w:right w:val="none" w:sz="0" w:space="0" w:color="auto"/>
          </w:divBdr>
        </w:div>
        <w:div w:id="1678385156">
          <w:marLeft w:val="480"/>
          <w:marRight w:val="0"/>
          <w:marTop w:val="0"/>
          <w:marBottom w:val="0"/>
          <w:divBdr>
            <w:top w:val="none" w:sz="0" w:space="0" w:color="auto"/>
            <w:left w:val="none" w:sz="0" w:space="0" w:color="auto"/>
            <w:bottom w:val="none" w:sz="0" w:space="0" w:color="auto"/>
            <w:right w:val="none" w:sz="0" w:space="0" w:color="auto"/>
          </w:divBdr>
        </w:div>
        <w:div w:id="1345354906">
          <w:marLeft w:val="480"/>
          <w:marRight w:val="0"/>
          <w:marTop w:val="0"/>
          <w:marBottom w:val="0"/>
          <w:divBdr>
            <w:top w:val="none" w:sz="0" w:space="0" w:color="auto"/>
            <w:left w:val="none" w:sz="0" w:space="0" w:color="auto"/>
            <w:bottom w:val="none" w:sz="0" w:space="0" w:color="auto"/>
            <w:right w:val="none" w:sz="0" w:space="0" w:color="auto"/>
          </w:divBdr>
        </w:div>
        <w:div w:id="1081684013">
          <w:marLeft w:val="480"/>
          <w:marRight w:val="0"/>
          <w:marTop w:val="0"/>
          <w:marBottom w:val="0"/>
          <w:divBdr>
            <w:top w:val="none" w:sz="0" w:space="0" w:color="auto"/>
            <w:left w:val="none" w:sz="0" w:space="0" w:color="auto"/>
            <w:bottom w:val="none" w:sz="0" w:space="0" w:color="auto"/>
            <w:right w:val="none" w:sz="0" w:space="0" w:color="auto"/>
          </w:divBdr>
        </w:div>
        <w:div w:id="1209295690">
          <w:marLeft w:val="480"/>
          <w:marRight w:val="0"/>
          <w:marTop w:val="0"/>
          <w:marBottom w:val="0"/>
          <w:divBdr>
            <w:top w:val="none" w:sz="0" w:space="0" w:color="auto"/>
            <w:left w:val="none" w:sz="0" w:space="0" w:color="auto"/>
            <w:bottom w:val="none" w:sz="0" w:space="0" w:color="auto"/>
            <w:right w:val="none" w:sz="0" w:space="0" w:color="auto"/>
          </w:divBdr>
        </w:div>
        <w:div w:id="777335818">
          <w:marLeft w:val="480"/>
          <w:marRight w:val="0"/>
          <w:marTop w:val="0"/>
          <w:marBottom w:val="0"/>
          <w:divBdr>
            <w:top w:val="none" w:sz="0" w:space="0" w:color="auto"/>
            <w:left w:val="none" w:sz="0" w:space="0" w:color="auto"/>
            <w:bottom w:val="none" w:sz="0" w:space="0" w:color="auto"/>
            <w:right w:val="none" w:sz="0" w:space="0" w:color="auto"/>
          </w:divBdr>
        </w:div>
        <w:div w:id="2091731283">
          <w:marLeft w:val="480"/>
          <w:marRight w:val="0"/>
          <w:marTop w:val="0"/>
          <w:marBottom w:val="0"/>
          <w:divBdr>
            <w:top w:val="none" w:sz="0" w:space="0" w:color="auto"/>
            <w:left w:val="none" w:sz="0" w:space="0" w:color="auto"/>
            <w:bottom w:val="none" w:sz="0" w:space="0" w:color="auto"/>
            <w:right w:val="none" w:sz="0" w:space="0" w:color="auto"/>
          </w:divBdr>
        </w:div>
        <w:div w:id="590892095">
          <w:marLeft w:val="480"/>
          <w:marRight w:val="0"/>
          <w:marTop w:val="0"/>
          <w:marBottom w:val="0"/>
          <w:divBdr>
            <w:top w:val="none" w:sz="0" w:space="0" w:color="auto"/>
            <w:left w:val="none" w:sz="0" w:space="0" w:color="auto"/>
            <w:bottom w:val="none" w:sz="0" w:space="0" w:color="auto"/>
            <w:right w:val="none" w:sz="0" w:space="0" w:color="auto"/>
          </w:divBdr>
        </w:div>
        <w:div w:id="820931043">
          <w:marLeft w:val="480"/>
          <w:marRight w:val="0"/>
          <w:marTop w:val="0"/>
          <w:marBottom w:val="0"/>
          <w:divBdr>
            <w:top w:val="none" w:sz="0" w:space="0" w:color="auto"/>
            <w:left w:val="none" w:sz="0" w:space="0" w:color="auto"/>
            <w:bottom w:val="none" w:sz="0" w:space="0" w:color="auto"/>
            <w:right w:val="none" w:sz="0" w:space="0" w:color="auto"/>
          </w:divBdr>
        </w:div>
        <w:div w:id="1481069013">
          <w:marLeft w:val="480"/>
          <w:marRight w:val="0"/>
          <w:marTop w:val="0"/>
          <w:marBottom w:val="0"/>
          <w:divBdr>
            <w:top w:val="none" w:sz="0" w:space="0" w:color="auto"/>
            <w:left w:val="none" w:sz="0" w:space="0" w:color="auto"/>
            <w:bottom w:val="none" w:sz="0" w:space="0" w:color="auto"/>
            <w:right w:val="none" w:sz="0" w:space="0" w:color="auto"/>
          </w:divBdr>
        </w:div>
        <w:div w:id="1832519248">
          <w:marLeft w:val="480"/>
          <w:marRight w:val="0"/>
          <w:marTop w:val="0"/>
          <w:marBottom w:val="0"/>
          <w:divBdr>
            <w:top w:val="none" w:sz="0" w:space="0" w:color="auto"/>
            <w:left w:val="none" w:sz="0" w:space="0" w:color="auto"/>
            <w:bottom w:val="none" w:sz="0" w:space="0" w:color="auto"/>
            <w:right w:val="none" w:sz="0" w:space="0" w:color="auto"/>
          </w:divBdr>
        </w:div>
        <w:div w:id="1176312178">
          <w:marLeft w:val="480"/>
          <w:marRight w:val="0"/>
          <w:marTop w:val="0"/>
          <w:marBottom w:val="0"/>
          <w:divBdr>
            <w:top w:val="none" w:sz="0" w:space="0" w:color="auto"/>
            <w:left w:val="none" w:sz="0" w:space="0" w:color="auto"/>
            <w:bottom w:val="none" w:sz="0" w:space="0" w:color="auto"/>
            <w:right w:val="none" w:sz="0" w:space="0" w:color="auto"/>
          </w:divBdr>
        </w:div>
        <w:div w:id="907806185">
          <w:marLeft w:val="480"/>
          <w:marRight w:val="0"/>
          <w:marTop w:val="0"/>
          <w:marBottom w:val="0"/>
          <w:divBdr>
            <w:top w:val="none" w:sz="0" w:space="0" w:color="auto"/>
            <w:left w:val="none" w:sz="0" w:space="0" w:color="auto"/>
            <w:bottom w:val="none" w:sz="0" w:space="0" w:color="auto"/>
            <w:right w:val="none" w:sz="0" w:space="0" w:color="auto"/>
          </w:divBdr>
        </w:div>
        <w:div w:id="1164708815">
          <w:marLeft w:val="480"/>
          <w:marRight w:val="0"/>
          <w:marTop w:val="0"/>
          <w:marBottom w:val="0"/>
          <w:divBdr>
            <w:top w:val="none" w:sz="0" w:space="0" w:color="auto"/>
            <w:left w:val="none" w:sz="0" w:space="0" w:color="auto"/>
            <w:bottom w:val="none" w:sz="0" w:space="0" w:color="auto"/>
            <w:right w:val="none" w:sz="0" w:space="0" w:color="auto"/>
          </w:divBdr>
        </w:div>
        <w:div w:id="383406036">
          <w:marLeft w:val="480"/>
          <w:marRight w:val="0"/>
          <w:marTop w:val="0"/>
          <w:marBottom w:val="0"/>
          <w:divBdr>
            <w:top w:val="none" w:sz="0" w:space="0" w:color="auto"/>
            <w:left w:val="none" w:sz="0" w:space="0" w:color="auto"/>
            <w:bottom w:val="none" w:sz="0" w:space="0" w:color="auto"/>
            <w:right w:val="none" w:sz="0" w:space="0" w:color="auto"/>
          </w:divBdr>
        </w:div>
        <w:div w:id="147214473">
          <w:marLeft w:val="480"/>
          <w:marRight w:val="0"/>
          <w:marTop w:val="0"/>
          <w:marBottom w:val="0"/>
          <w:divBdr>
            <w:top w:val="none" w:sz="0" w:space="0" w:color="auto"/>
            <w:left w:val="none" w:sz="0" w:space="0" w:color="auto"/>
            <w:bottom w:val="none" w:sz="0" w:space="0" w:color="auto"/>
            <w:right w:val="none" w:sz="0" w:space="0" w:color="auto"/>
          </w:divBdr>
        </w:div>
        <w:div w:id="1239249942">
          <w:marLeft w:val="480"/>
          <w:marRight w:val="0"/>
          <w:marTop w:val="0"/>
          <w:marBottom w:val="0"/>
          <w:divBdr>
            <w:top w:val="none" w:sz="0" w:space="0" w:color="auto"/>
            <w:left w:val="none" w:sz="0" w:space="0" w:color="auto"/>
            <w:bottom w:val="none" w:sz="0" w:space="0" w:color="auto"/>
            <w:right w:val="none" w:sz="0" w:space="0" w:color="auto"/>
          </w:divBdr>
        </w:div>
        <w:div w:id="698966875">
          <w:marLeft w:val="480"/>
          <w:marRight w:val="0"/>
          <w:marTop w:val="0"/>
          <w:marBottom w:val="0"/>
          <w:divBdr>
            <w:top w:val="none" w:sz="0" w:space="0" w:color="auto"/>
            <w:left w:val="none" w:sz="0" w:space="0" w:color="auto"/>
            <w:bottom w:val="none" w:sz="0" w:space="0" w:color="auto"/>
            <w:right w:val="none" w:sz="0" w:space="0" w:color="auto"/>
          </w:divBdr>
        </w:div>
        <w:div w:id="1242373501">
          <w:marLeft w:val="480"/>
          <w:marRight w:val="0"/>
          <w:marTop w:val="0"/>
          <w:marBottom w:val="0"/>
          <w:divBdr>
            <w:top w:val="none" w:sz="0" w:space="0" w:color="auto"/>
            <w:left w:val="none" w:sz="0" w:space="0" w:color="auto"/>
            <w:bottom w:val="none" w:sz="0" w:space="0" w:color="auto"/>
            <w:right w:val="none" w:sz="0" w:space="0" w:color="auto"/>
          </w:divBdr>
        </w:div>
        <w:div w:id="1357120442">
          <w:marLeft w:val="480"/>
          <w:marRight w:val="0"/>
          <w:marTop w:val="0"/>
          <w:marBottom w:val="0"/>
          <w:divBdr>
            <w:top w:val="none" w:sz="0" w:space="0" w:color="auto"/>
            <w:left w:val="none" w:sz="0" w:space="0" w:color="auto"/>
            <w:bottom w:val="none" w:sz="0" w:space="0" w:color="auto"/>
            <w:right w:val="none" w:sz="0" w:space="0" w:color="auto"/>
          </w:divBdr>
        </w:div>
        <w:div w:id="2048990930">
          <w:marLeft w:val="480"/>
          <w:marRight w:val="0"/>
          <w:marTop w:val="0"/>
          <w:marBottom w:val="0"/>
          <w:divBdr>
            <w:top w:val="none" w:sz="0" w:space="0" w:color="auto"/>
            <w:left w:val="none" w:sz="0" w:space="0" w:color="auto"/>
            <w:bottom w:val="none" w:sz="0" w:space="0" w:color="auto"/>
            <w:right w:val="none" w:sz="0" w:space="0" w:color="auto"/>
          </w:divBdr>
        </w:div>
        <w:div w:id="1716615490">
          <w:marLeft w:val="480"/>
          <w:marRight w:val="0"/>
          <w:marTop w:val="0"/>
          <w:marBottom w:val="0"/>
          <w:divBdr>
            <w:top w:val="none" w:sz="0" w:space="0" w:color="auto"/>
            <w:left w:val="none" w:sz="0" w:space="0" w:color="auto"/>
            <w:bottom w:val="none" w:sz="0" w:space="0" w:color="auto"/>
            <w:right w:val="none" w:sz="0" w:space="0" w:color="auto"/>
          </w:divBdr>
        </w:div>
        <w:div w:id="85662396">
          <w:marLeft w:val="480"/>
          <w:marRight w:val="0"/>
          <w:marTop w:val="0"/>
          <w:marBottom w:val="0"/>
          <w:divBdr>
            <w:top w:val="none" w:sz="0" w:space="0" w:color="auto"/>
            <w:left w:val="none" w:sz="0" w:space="0" w:color="auto"/>
            <w:bottom w:val="none" w:sz="0" w:space="0" w:color="auto"/>
            <w:right w:val="none" w:sz="0" w:space="0" w:color="auto"/>
          </w:divBdr>
        </w:div>
        <w:div w:id="957302457">
          <w:marLeft w:val="480"/>
          <w:marRight w:val="0"/>
          <w:marTop w:val="0"/>
          <w:marBottom w:val="0"/>
          <w:divBdr>
            <w:top w:val="none" w:sz="0" w:space="0" w:color="auto"/>
            <w:left w:val="none" w:sz="0" w:space="0" w:color="auto"/>
            <w:bottom w:val="none" w:sz="0" w:space="0" w:color="auto"/>
            <w:right w:val="none" w:sz="0" w:space="0" w:color="auto"/>
          </w:divBdr>
        </w:div>
      </w:divsChild>
    </w:div>
    <w:div w:id="1102802106">
      <w:bodyDiv w:val="1"/>
      <w:marLeft w:val="0"/>
      <w:marRight w:val="0"/>
      <w:marTop w:val="0"/>
      <w:marBottom w:val="0"/>
      <w:divBdr>
        <w:top w:val="none" w:sz="0" w:space="0" w:color="auto"/>
        <w:left w:val="none" w:sz="0" w:space="0" w:color="auto"/>
        <w:bottom w:val="none" w:sz="0" w:space="0" w:color="auto"/>
        <w:right w:val="none" w:sz="0" w:space="0" w:color="auto"/>
      </w:divBdr>
      <w:divsChild>
        <w:div w:id="1101142759">
          <w:marLeft w:val="480"/>
          <w:marRight w:val="0"/>
          <w:marTop w:val="0"/>
          <w:marBottom w:val="0"/>
          <w:divBdr>
            <w:top w:val="none" w:sz="0" w:space="0" w:color="auto"/>
            <w:left w:val="none" w:sz="0" w:space="0" w:color="auto"/>
            <w:bottom w:val="none" w:sz="0" w:space="0" w:color="auto"/>
            <w:right w:val="none" w:sz="0" w:space="0" w:color="auto"/>
          </w:divBdr>
        </w:div>
        <w:div w:id="256596875">
          <w:marLeft w:val="480"/>
          <w:marRight w:val="0"/>
          <w:marTop w:val="0"/>
          <w:marBottom w:val="0"/>
          <w:divBdr>
            <w:top w:val="none" w:sz="0" w:space="0" w:color="auto"/>
            <w:left w:val="none" w:sz="0" w:space="0" w:color="auto"/>
            <w:bottom w:val="none" w:sz="0" w:space="0" w:color="auto"/>
            <w:right w:val="none" w:sz="0" w:space="0" w:color="auto"/>
          </w:divBdr>
        </w:div>
        <w:div w:id="415631687">
          <w:marLeft w:val="480"/>
          <w:marRight w:val="0"/>
          <w:marTop w:val="0"/>
          <w:marBottom w:val="0"/>
          <w:divBdr>
            <w:top w:val="none" w:sz="0" w:space="0" w:color="auto"/>
            <w:left w:val="none" w:sz="0" w:space="0" w:color="auto"/>
            <w:bottom w:val="none" w:sz="0" w:space="0" w:color="auto"/>
            <w:right w:val="none" w:sz="0" w:space="0" w:color="auto"/>
          </w:divBdr>
        </w:div>
        <w:div w:id="2013754903">
          <w:marLeft w:val="480"/>
          <w:marRight w:val="0"/>
          <w:marTop w:val="0"/>
          <w:marBottom w:val="0"/>
          <w:divBdr>
            <w:top w:val="none" w:sz="0" w:space="0" w:color="auto"/>
            <w:left w:val="none" w:sz="0" w:space="0" w:color="auto"/>
            <w:bottom w:val="none" w:sz="0" w:space="0" w:color="auto"/>
            <w:right w:val="none" w:sz="0" w:space="0" w:color="auto"/>
          </w:divBdr>
        </w:div>
        <w:div w:id="247734284">
          <w:marLeft w:val="480"/>
          <w:marRight w:val="0"/>
          <w:marTop w:val="0"/>
          <w:marBottom w:val="0"/>
          <w:divBdr>
            <w:top w:val="none" w:sz="0" w:space="0" w:color="auto"/>
            <w:left w:val="none" w:sz="0" w:space="0" w:color="auto"/>
            <w:bottom w:val="none" w:sz="0" w:space="0" w:color="auto"/>
            <w:right w:val="none" w:sz="0" w:space="0" w:color="auto"/>
          </w:divBdr>
        </w:div>
        <w:div w:id="1913345588">
          <w:marLeft w:val="480"/>
          <w:marRight w:val="0"/>
          <w:marTop w:val="0"/>
          <w:marBottom w:val="0"/>
          <w:divBdr>
            <w:top w:val="none" w:sz="0" w:space="0" w:color="auto"/>
            <w:left w:val="none" w:sz="0" w:space="0" w:color="auto"/>
            <w:bottom w:val="none" w:sz="0" w:space="0" w:color="auto"/>
            <w:right w:val="none" w:sz="0" w:space="0" w:color="auto"/>
          </w:divBdr>
        </w:div>
        <w:div w:id="757794884">
          <w:marLeft w:val="480"/>
          <w:marRight w:val="0"/>
          <w:marTop w:val="0"/>
          <w:marBottom w:val="0"/>
          <w:divBdr>
            <w:top w:val="none" w:sz="0" w:space="0" w:color="auto"/>
            <w:left w:val="none" w:sz="0" w:space="0" w:color="auto"/>
            <w:bottom w:val="none" w:sz="0" w:space="0" w:color="auto"/>
            <w:right w:val="none" w:sz="0" w:space="0" w:color="auto"/>
          </w:divBdr>
        </w:div>
        <w:div w:id="389160633">
          <w:marLeft w:val="480"/>
          <w:marRight w:val="0"/>
          <w:marTop w:val="0"/>
          <w:marBottom w:val="0"/>
          <w:divBdr>
            <w:top w:val="none" w:sz="0" w:space="0" w:color="auto"/>
            <w:left w:val="none" w:sz="0" w:space="0" w:color="auto"/>
            <w:bottom w:val="none" w:sz="0" w:space="0" w:color="auto"/>
            <w:right w:val="none" w:sz="0" w:space="0" w:color="auto"/>
          </w:divBdr>
        </w:div>
        <w:div w:id="1107432928">
          <w:marLeft w:val="480"/>
          <w:marRight w:val="0"/>
          <w:marTop w:val="0"/>
          <w:marBottom w:val="0"/>
          <w:divBdr>
            <w:top w:val="none" w:sz="0" w:space="0" w:color="auto"/>
            <w:left w:val="none" w:sz="0" w:space="0" w:color="auto"/>
            <w:bottom w:val="none" w:sz="0" w:space="0" w:color="auto"/>
            <w:right w:val="none" w:sz="0" w:space="0" w:color="auto"/>
          </w:divBdr>
        </w:div>
        <w:div w:id="909121510">
          <w:marLeft w:val="480"/>
          <w:marRight w:val="0"/>
          <w:marTop w:val="0"/>
          <w:marBottom w:val="0"/>
          <w:divBdr>
            <w:top w:val="none" w:sz="0" w:space="0" w:color="auto"/>
            <w:left w:val="none" w:sz="0" w:space="0" w:color="auto"/>
            <w:bottom w:val="none" w:sz="0" w:space="0" w:color="auto"/>
            <w:right w:val="none" w:sz="0" w:space="0" w:color="auto"/>
          </w:divBdr>
        </w:div>
        <w:div w:id="1688213265">
          <w:marLeft w:val="480"/>
          <w:marRight w:val="0"/>
          <w:marTop w:val="0"/>
          <w:marBottom w:val="0"/>
          <w:divBdr>
            <w:top w:val="none" w:sz="0" w:space="0" w:color="auto"/>
            <w:left w:val="none" w:sz="0" w:space="0" w:color="auto"/>
            <w:bottom w:val="none" w:sz="0" w:space="0" w:color="auto"/>
            <w:right w:val="none" w:sz="0" w:space="0" w:color="auto"/>
          </w:divBdr>
        </w:div>
        <w:div w:id="1934774005">
          <w:marLeft w:val="480"/>
          <w:marRight w:val="0"/>
          <w:marTop w:val="0"/>
          <w:marBottom w:val="0"/>
          <w:divBdr>
            <w:top w:val="none" w:sz="0" w:space="0" w:color="auto"/>
            <w:left w:val="none" w:sz="0" w:space="0" w:color="auto"/>
            <w:bottom w:val="none" w:sz="0" w:space="0" w:color="auto"/>
            <w:right w:val="none" w:sz="0" w:space="0" w:color="auto"/>
          </w:divBdr>
        </w:div>
        <w:div w:id="788475184">
          <w:marLeft w:val="480"/>
          <w:marRight w:val="0"/>
          <w:marTop w:val="0"/>
          <w:marBottom w:val="0"/>
          <w:divBdr>
            <w:top w:val="none" w:sz="0" w:space="0" w:color="auto"/>
            <w:left w:val="none" w:sz="0" w:space="0" w:color="auto"/>
            <w:bottom w:val="none" w:sz="0" w:space="0" w:color="auto"/>
            <w:right w:val="none" w:sz="0" w:space="0" w:color="auto"/>
          </w:divBdr>
        </w:div>
        <w:div w:id="842622759">
          <w:marLeft w:val="480"/>
          <w:marRight w:val="0"/>
          <w:marTop w:val="0"/>
          <w:marBottom w:val="0"/>
          <w:divBdr>
            <w:top w:val="none" w:sz="0" w:space="0" w:color="auto"/>
            <w:left w:val="none" w:sz="0" w:space="0" w:color="auto"/>
            <w:bottom w:val="none" w:sz="0" w:space="0" w:color="auto"/>
            <w:right w:val="none" w:sz="0" w:space="0" w:color="auto"/>
          </w:divBdr>
        </w:div>
        <w:div w:id="1622881858">
          <w:marLeft w:val="480"/>
          <w:marRight w:val="0"/>
          <w:marTop w:val="0"/>
          <w:marBottom w:val="0"/>
          <w:divBdr>
            <w:top w:val="none" w:sz="0" w:space="0" w:color="auto"/>
            <w:left w:val="none" w:sz="0" w:space="0" w:color="auto"/>
            <w:bottom w:val="none" w:sz="0" w:space="0" w:color="auto"/>
            <w:right w:val="none" w:sz="0" w:space="0" w:color="auto"/>
          </w:divBdr>
        </w:div>
        <w:div w:id="745104222">
          <w:marLeft w:val="480"/>
          <w:marRight w:val="0"/>
          <w:marTop w:val="0"/>
          <w:marBottom w:val="0"/>
          <w:divBdr>
            <w:top w:val="none" w:sz="0" w:space="0" w:color="auto"/>
            <w:left w:val="none" w:sz="0" w:space="0" w:color="auto"/>
            <w:bottom w:val="none" w:sz="0" w:space="0" w:color="auto"/>
            <w:right w:val="none" w:sz="0" w:space="0" w:color="auto"/>
          </w:divBdr>
        </w:div>
      </w:divsChild>
    </w:div>
    <w:div w:id="1111705902">
      <w:bodyDiv w:val="1"/>
      <w:marLeft w:val="0"/>
      <w:marRight w:val="0"/>
      <w:marTop w:val="0"/>
      <w:marBottom w:val="0"/>
      <w:divBdr>
        <w:top w:val="none" w:sz="0" w:space="0" w:color="auto"/>
        <w:left w:val="none" w:sz="0" w:space="0" w:color="auto"/>
        <w:bottom w:val="none" w:sz="0" w:space="0" w:color="auto"/>
        <w:right w:val="none" w:sz="0" w:space="0" w:color="auto"/>
      </w:divBdr>
      <w:divsChild>
        <w:div w:id="1885824956">
          <w:marLeft w:val="480"/>
          <w:marRight w:val="0"/>
          <w:marTop w:val="0"/>
          <w:marBottom w:val="0"/>
          <w:divBdr>
            <w:top w:val="none" w:sz="0" w:space="0" w:color="auto"/>
            <w:left w:val="none" w:sz="0" w:space="0" w:color="auto"/>
            <w:bottom w:val="none" w:sz="0" w:space="0" w:color="auto"/>
            <w:right w:val="none" w:sz="0" w:space="0" w:color="auto"/>
          </w:divBdr>
        </w:div>
        <w:div w:id="967468203">
          <w:marLeft w:val="480"/>
          <w:marRight w:val="0"/>
          <w:marTop w:val="0"/>
          <w:marBottom w:val="0"/>
          <w:divBdr>
            <w:top w:val="none" w:sz="0" w:space="0" w:color="auto"/>
            <w:left w:val="none" w:sz="0" w:space="0" w:color="auto"/>
            <w:bottom w:val="none" w:sz="0" w:space="0" w:color="auto"/>
            <w:right w:val="none" w:sz="0" w:space="0" w:color="auto"/>
          </w:divBdr>
        </w:div>
        <w:div w:id="489560227">
          <w:marLeft w:val="480"/>
          <w:marRight w:val="0"/>
          <w:marTop w:val="0"/>
          <w:marBottom w:val="0"/>
          <w:divBdr>
            <w:top w:val="none" w:sz="0" w:space="0" w:color="auto"/>
            <w:left w:val="none" w:sz="0" w:space="0" w:color="auto"/>
            <w:bottom w:val="none" w:sz="0" w:space="0" w:color="auto"/>
            <w:right w:val="none" w:sz="0" w:space="0" w:color="auto"/>
          </w:divBdr>
        </w:div>
        <w:div w:id="1064915704">
          <w:marLeft w:val="480"/>
          <w:marRight w:val="0"/>
          <w:marTop w:val="0"/>
          <w:marBottom w:val="0"/>
          <w:divBdr>
            <w:top w:val="none" w:sz="0" w:space="0" w:color="auto"/>
            <w:left w:val="none" w:sz="0" w:space="0" w:color="auto"/>
            <w:bottom w:val="none" w:sz="0" w:space="0" w:color="auto"/>
            <w:right w:val="none" w:sz="0" w:space="0" w:color="auto"/>
          </w:divBdr>
        </w:div>
        <w:div w:id="220093521">
          <w:marLeft w:val="480"/>
          <w:marRight w:val="0"/>
          <w:marTop w:val="0"/>
          <w:marBottom w:val="0"/>
          <w:divBdr>
            <w:top w:val="none" w:sz="0" w:space="0" w:color="auto"/>
            <w:left w:val="none" w:sz="0" w:space="0" w:color="auto"/>
            <w:bottom w:val="none" w:sz="0" w:space="0" w:color="auto"/>
            <w:right w:val="none" w:sz="0" w:space="0" w:color="auto"/>
          </w:divBdr>
        </w:div>
        <w:div w:id="701705057">
          <w:marLeft w:val="480"/>
          <w:marRight w:val="0"/>
          <w:marTop w:val="0"/>
          <w:marBottom w:val="0"/>
          <w:divBdr>
            <w:top w:val="none" w:sz="0" w:space="0" w:color="auto"/>
            <w:left w:val="none" w:sz="0" w:space="0" w:color="auto"/>
            <w:bottom w:val="none" w:sz="0" w:space="0" w:color="auto"/>
            <w:right w:val="none" w:sz="0" w:space="0" w:color="auto"/>
          </w:divBdr>
        </w:div>
        <w:div w:id="1150635113">
          <w:marLeft w:val="480"/>
          <w:marRight w:val="0"/>
          <w:marTop w:val="0"/>
          <w:marBottom w:val="0"/>
          <w:divBdr>
            <w:top w:val="none" w:sz="0" w:space="0" w:color="auto"/>
            <w:left w:val="none" w:sz="0" w:space="0" w:color="auto"/>
            <w:bottom w:val="none" w:sz="0" w:space="0" w:color="auto"/>
            <w:right w:val="none" w:sz="0" w:space="0" w:color="auto"/>
          </w:divBdr>
        </w:div>
        <w:div w:id="1902666189">
          <w:marLeft w:val="480"/>
          <w:marRight w:val="0"/>
          <w:marTop w:val="0"/>
          <w:marBottom w:val="0"/>
          <w:divBdr>
            <w:top w:val="none" w:sz="0" w:space="0" w:color="auto"/>
            <w:left w:val="none" w:sz="0" w:space="0" w:color="auto"/>
            <w:bottom w:val="none" w:sz="0" w:space="0" w:color="auto"/>
            <w:right w:val="none" w:sz="0" w:space="0" w:color="auto"/>
          </w:divBdr>
        </w:div>
        <w:div w:id="760107902">
          <w:marLeft w:val="480"/>
          <w:marRight w:val="0"/>
          <w:marTop w:val="0"/>
          <w:marBottom w:val="0"/>
          <w:divBdr>
            <w:top w:val="none" w:sz="0" w:space="0" w:color="auto"/>
            <w:left w:val="none" w:sz="0" w:space="0" w:color="auto"/>
            <w:bottom w:val="none" w:sz="0" w:space="0" w:color="auto"/>
            <w:right w:val="none" w:sz="0" w:space="0" w:color="auto"/>
          </w:divBdr>
        </w:div>
        <w:div w:id="832720662">
          <w:marLeft w:val="480"/>
          <w:marRight w:val="0"/>
          <w:marTop w:val="0"/>
          <w:marBottom w:val="0"/>
          <w:divBdr>
            <w:top w:val="none" w:sz="0" w:space="0" w:color="auto"/>
            <w:left w:val="none" w:sz="0" w:space="0" w:color="auto"/>
            <w:bottom w:val="none" w:sz="0" w:space="0" w:color="auto"/>
            <w:right w:val="none" w:sz="0" w:space="0" w:color="auto"/>
          </w:divBdr>
        </w:div>
        <w:div w:id="772476556">
          <w:marLeft w:val="480"/>
          <w:marRight w:val="0"/>
          <w:marTop w:val="0"/>
          <w:marBottom w:val="0"/>
          <w:divBdr>
            <w:top w:val="none" w:sz="0" w:space="0" w:color="auto"/>
            <w:left w:val="none" w:sz="0" w:space="0" w:color="auto"/>
            <w:bottom w:val="none" w:sz="0" w:space="0" w:color="auto"/>
            <w:right w:val="none" w:sz="0" w:space="0" w:color="auto"/>
          </w:divBdr>
        </w:div>
        <w:div w:id="710618856">
          <w:marLeft w:val="480"/>
          <w:marRight w:val="0"/>
          <w:marTop w:val="0"/>
          <w:marBottom w:val="0"/>
          <w:divBdr>
            <w:top w:val="none" w:sz="0" w:space="0" w:color="auto"/>
            <w:left w:val="none" w:sz="0" w:space="0" w:color="auto"/>
            <w:bottom w:val="none" w:sz="0" w:space="0" w:color="auto"/>
            <w:right w:val="none" w:sz="0" w:space="0" w:color="auto"/>
          </w:divBdr>
        </w:div>
        <w:div w:id="167138175">
          <w:marLeft w:val="480"/>
          <w:marRight w:val="0"/>
          <w:marTop w:val="0"/>
          <w:marBottom w:val="0"/>
          <w:divBdr>
            <w:top w:val="none" w:sz="0" w:space="0" w:color="auto"/>
            <w:left w:val="none" w:sz="0" w:space="0" w:color="auto"/>
            <w:bottom w:val="none" w:sz="0" w:space="0" w:color="auto"/>
            <w:right w:val="none" w:sz="0" w:space="0" w:color="auto"/>
          </w:divBdr>
        </w:div>
        <w:div w:id="1239438582">
          <w:marLeft w:val="480"/>
          <w:marRight w:val="0"/>
          <w:marTop w:val="0"/>
          <w:marBottom w:val="0"/>
          <w:divBdr>
            <w:top w:val="none" w:sz="0" w:space="0" w:color="auto"/>
            <w:left w:val="none" w:sz="0" w:space="0" w:color="auto"/>
            <w:bottom w:val="none" w:sz="0" w:space="0" w:color="auto"/>
            <w:right w:val="none" w:sz="0" w:space="0" w:color="auto"/>
          </w:divBdr>
        </w:div>
        <w:div w:id="1986742777">
          <w:marLeft w:val="480"/>
          <w:marRight w:val="0"/>
          <w:marTop w:val="0"/>
          <w:marBottom w:val="0"/>
          <w:divBdr>
            <w:top w:val="none" w:sz="0" w:space="0" w:color="auto"/>
            <w:left w:val="none" w:sz="0" w:space="0" w:color="auto"/>
            <w:bottom w:val="none" w:sz="0" w:space="0" w:color="auto"/>
            <w:right w:val="none" w:sz="0" w:space="0" w:color="auto"/>
          </w:divBdr>
        </w:div>
        <w:div w:id="1887527739">
          <w:marLeft w:val="480"/>
          <w:marRight w:val="0"/>
          <w:marTop w:val="0"/>
          <w:marBottom w:val="0"/>
          <w:divBdr>
            <w:top w:val="none" w:sz="0" w:space="0" w:color="auto"/>
            <w:left w:val="none" w:sz="0" w:space="0" w:color="auto"/>
            <w:bottom w:val="none" w:sz="0" w:space="0" w:color="auto"/>
            <w:right w:val="none" w:sz="0" w:space="0" w:color="auto"/>
          </w:divBdr>
        </w:div>
        <w:div w:id="1969316776">
          <w:marLeft w:val="480"/>
          <w:marRight w:val="0"/>
          <w:marTop w:val="0"/>
          <w:marBottom w:val="0"/>
          <w:divBdr>
            <w:top w:val="none" w:sz="0" w:space="0" w:color="auto"/>
            <w:left w:val="none" w:sz="0" w:space="0" w:color="auto"/>
            <w:bottom w:val="none" w:sz="0" w:space="0" w:color="auto"/>
            <w:right w:val="none" w:sz="0" w:space="0" w:color="auto"/>
          </w:divBdr>
        </w:div>
        <w:div w:id="1477337300">
          <w:marLeft w:val="480"/>
          <w:marRight w:val="0"/>
          <w:marTop w:val="0"/>
          <w:marBottom w:val="0"/>
          <w:divBdr>
            <w:top w:val="none" w:sz="0" w:space="0" w:color="auto"/>
            <w:left w:val="none" w:sz="0" w:space="0" w:color="auto"/>
            <w:bottom w:val="none" w:sz="0" w:space="0" w:color="auto"/>
            <w:right w:val="none" w:sz="0" w:space="0" w:color="auto"/>
          </w:divBdr>
        </w:div>
        <w:div w:id="1045300684">
          <w:marLeft w:val="480"/>
          <w:marRight w:val="0"/>
          <w:marTop w:val="0"/>
          <w:marBottom w:val="0"/>
          <w:divBdr>
            <w:top w:val="none" w:sz="0" w:space="0" w:color="auto"/>
            <w:left w:val="none" w:sz="0" w:space="0" w:color="auto"/>
            <w:bottom w:val="none" w:sz="0" w:space="0" w:color="auto"/>
            <w:right w:val="none" w:sz="0" w:space="0" w:color="auto"/>
          </w:divBdr>
        </w:div>
        <w:div w:id="1748960665">
          <w:marLeft w:val="480"/>
          <w:marRight w:val="0"/>
          <w:marTop w:val="0"/>
          <w:marBottom w:val="0"/>
          <w:divBdr>
            <w:top w:val="none" w:sz="0" w:space="0" w:color="auto"/>
            <w:left w:val="none" w:sz="0" w:space="0" w:color="auto"/>
            <w:bottom w:val="none" w:sz="0" w:space="0" w:color="auto"/>
            <w:right w:val="none" w:sz="0" w:space="0" w:color="auto"/>
          </w:divBdr>
        </w:div>
        <w:div w:id="1318680522">
          <w:marLeft w:val="480"/>
          <w:marRight w:val="0"/>
          <w:marTop w:val="0"/>
          <w:marBottom w:val="0"/>
          <w:divBdr>
            <w:top w:val="none" w:sz="0" w:space="0" w:color="auto"/>
            <w:left w:val="none" w:sz="0" w:space="0" w:color="auto"/>
            <w:bottom w:val="none" w:sz="0" w:space="0" w:color="auto"/>
            <w:right w:val="none" w:sz="0" w:space="0" w:color="auto"/>
          </w:divBdr>
        </w:div>
        <w:div w:id="889998315">
          <w:marLeft w:val="480"/>
          <w:marRight w:val="0"/>
          <w:marTop w:val="0"/>
          <w:marBottom w:val="0"/>
          <w:divBdr>
            <w:top w:val="none" w:sz="0" w:space="0" w:color="auto"/>
            <w:left w:val="none" w:sz="0" w:space="0" w:color="auto"/>
            <w:bottom w:val="none" w:sz="0" w:space="0" w:color="auto"/>
            <w:right w:val="none" w:sz="0" w:space="0" w:color="auto"/>
          </w:divBdr>
        </w:div>
        <w:div w:id="76290317">
          <w:marLeft w:val="480"/>
          <w:marRight w:val="0"/>
          <w:marTop w:val="0"/>
          <w:marBottom w:val="0"/>
          <w:divBdr>
            <w:top w:val="none" w:sz="0" w:space="0" w:color="auto"/>
            <w:left w:val="none" w:sz="0" w:space="0" w:color="auto"/>
            <w:bottom w:val="none" w:sz="0" w:space="0" w:color="auto"/>
            <w:right w:val="none" w:sz="0" w:space="0" w:color="auto"/>
          </w:divBdr>
        </w:div>
        <w:div w:id="542986678">
          <w:marLeft w:val="480"/>
          <w:marRight w:val="0"/>
          <w:marTop w:val="0"/>
          <w:marBottom w:val="0"/>
          <w:divBdr>
            <w:top w:val="none" w:sz="0" w:space="0" w:color="auto"/>
            <w:left w:val="none" w:sz="0" w:space="0" w:color="auto"/>
            <w:bottom w:val="none" w:sz="0" w:space="0" w:color="auto"/>
            <w:right w:val="none" w:sz="0" w:space="0" w:color="auto"/>
          </w:divBdr>
        </w:div>
        <w:div w:id="1104153703">
          <w:marLeft w:val="480"/>
          <w:marRight w:val="0"/>
          <w:marTop w:val="0"/>
          <w:marBottom w:val="0"/>
          <w:divBdr>
            <w:top w:val="none" w:sz="0" w:space="0" w:color="auto"/>
            <w:left w:val="none" w:sz="0" w:space="0" w:color="auto"/>
            <w:bottom w:val="none" w:sz="0" w:space="0" w:color="auto"/>
            <w:right w:val="none" w:sz="0" w:space="0" w:color="auto"/>
          </w:divBdr>
        </w:div>
        <w:div w:id="1542742214">
          <w:marLeft w:val="480"/>
          <w:marRight w:val="0"/>
          <w:marTop w:val="0"/>
          <w:marBottom w:val="0"/>
          <w:divBdr>
            <w:top w:val="none" w:sz="0" w:space="0" w:color="auto"/>
            <w:left w:val="none" w:sz="0" w:space="0" w:color="auto"/>
            <w:bottom w:val="none" w:sz="0" w:space="0" w:color="auto"/>
            <w:right w:val="none" w:sz="0" w:space="0" w:color="auto"/>
          </w:divBdr>
        </w:div>
        <w:div w:id="1074743984">
          <w:marLeft w:val="480"/>
          <w:marRight w:val="0"/>
          <w:marTop w:val="0"/>
          <w:marBottom w:val="0"/>
          <w:divBdr>
            <w:top w:val="none" w:sz="0" w:space="0" w:color="auto"/>
            <w:left w:val="none" w:sz="0" w:space="0" w:color="auto"/>
            <w:bottom w:val="none" w:sz="0" w:space="0" w:color="auto"/>
            <w:right w:val="none" w:sz="0" w:space="0" w:color="auto"/>
          </w:divBdr>
        </w:div>
        <w:div w:id="1354040773">
          <w:marLeft w:val="480"/>
          <w:marRight w:val="0"/>
          <w:marTop w:val="0"/>
          <w:marBottom w:val="0"/>
          <w:divBdr>
            <w:top w:val="none" w:sz="0" w:space="0" w:color="auto"/>
            <w:left w:val="none" w:sz="0" w:space="0" w:color="auto"/>
            <w:bottom w:val="none" w:sz="0" w:space="0" w:color="auto"/>
            <w:right w:val="none" w:sz="0" w:space="0" w:color="auto"/>
          </w:divBdr>
        </w:div>
        <w:div w:id="1497065109">
          <w:marLeft w:val="480"/>
          <w:marRight w:val="0"/>
          <w:marTop w:val="0"/>
          <w:marBottom w:val="0"/>
          <w:divBdr>
            <w:top w:val="none" w:sz="0" w:space="0" w:color="auto"/>
            <w:left w:val="none" w:sz="0" w:space="0" w:color="auto"/>
            <w:bottom w:val="none" w:sz="0" w:space="0" w:color="auto"/>
            <w:right w:val="none" w:sz="0" w:space="0" w:color="auto"/>
          </w:divBdr>
        </w:div>
        <w:div w:id="99105963">
          <w:marLeft w:val="480"/>
          <w:marRight w:val="0"/>
          <w:marTop w:val="0"/>
          <w:marBottom w:val="0"/>
          <w:divBdr>
            <w:top w:val="none" w:sz="0" w:space="0" w:color="auto"/>
            <w:left w:val="none" w:sz="0" w:space="0" w:color="auto"/>
            <w:bottom w:val="none" w:sz="0" w:space="0" w:color="auto"/>
            <w:right w:val="none" w:sz="0" w:space="0" w:color="auto"/>
          </w:divBdr>
        </w:div>
        <w:div w:id="1984190215">
          <w:marLeft w:val="480"/>
          <w:marRight w:val="0"/>
          <w:marTop w:val="0"/>
          <w:marBottom w:val="0"/>
          <w:divBdr>
            <w:top w:val="none" w:sz="0" w:space="0" w:color="auto"/>
            <w:left w:val="none" w:sz="0" w:space="0" w:color="auto"/>
            <w:bottom w:val="none" w:sz="0" w:space="0" w:color="auto"/>
            <w:right w:val="none" w:sz="0" w:space="0" w:color="auto"/>
          </w:divBdr>
        </w:div>
        <w:div w:id="994142843">
          <w:marLeft w:val="480"/>
          <w:marRight w:val="0"/>
          <w:marTop w:val="0"/>
          <w:marBottom w:val="0"/>
          <w:divBdr>
            <w:top w:val="none" w:sz="0" w:space="0" w:color="auto"/>
            <w:left w:val="none" w:sz="0" w:space="0" w:color="auto"/>
            <w:bottom w:val="none" w:sz="0" w:space="0" w:color="auto"/>
            <w:right w:val="none" w:sz="0" w:space="0" w:color="auto"/>
          </w:divBdr>
        </w:div>
        <w:div w:id="159347558">
          <w:marLeft w:val="480"/>
          <w:marRight w:val="0"/>
          <w:marTop w:val="0"/>
          <w:marBottom w:val="0"/>
          <w:divBdr>
            <w:top w:val="none" w:sz="0" w:space="0" w:color="auto"/>
            <w:left w:val="none" w:sz="0" w:space="0" w:color="auto"/>
            <w:bottom w:val="none" w:sz="0" w:space="0" w:color="auto"/>
            <w:right w:val="none" w:sz="0" w:space="0" w:color="auto"/>
          </w:divBdr>
        </w:div>
      </w:divsChild>
    </w:div>
    <w:div w:id="1114206994">
      <w:bodyDiv w:val="1"/>
      <w:marLeft w:val="0"/>
      <w:marRight w:val="0"/>
      <w:marTop w:val="0"/>
      <w:marBottom w:val="0"/>
      <w:divBdr>
        <w:top w:val="none" w:sz="0" w:space="0" w:color="auto"/>
        <w:left w:val="none" w:sz="0" w:space="0" w:color="auto"/>
        <w:bottom w:val="none" w:sz="0" w:space="0" w:color="auto"/>
        <w:right w:val="none" w:sz="0" w:space="0" w:color="auto"/>
      </w:divBdr>
      <w:divsChild>
        <w:div w:id="225410714">
          <w:marLeft w:val="480"/>
          <w:marRight w:val="0"/>
          <w:marTop w:val="0"/>
          <w:marBottom w:val="0"/>
          <w:divBdr>
            <w:top w:val="none" w:sz="0" w:space="0" w:color="auto"/>
            <w:left w:val="none" w:sz="0" w:space="0" w:color="auto"/>
            <w:bottom w:val="none" w:sz="0" w:space="0" w:color="auto"/>
            <w:right w:val="none" w:sz="0" w:space="0" w:color="auto"/>
          </w:divBdr>
        </w:div>
        <w:div w:id="221406985">
          <w:marLeft w:val="480"/>
          <w:marRight w:val="0"/>
          <w:marTop w:val="0"/>
          <w:marBottom w:val="0"/>
          <w:divBdr>
            <w:top w:val="none" w:sz="0" w:space="0" w:color="auto"/>
            <w:left w:val="none" w:sz="0" w:space="0" w:color="auto"/>
            <w:bottom w:val="none" w:sz="0" w:space="0" w:color="auto"/>
            <w:right w:val="none" w:sz="0" w:space="0" w:color="auto"/>
          </w:divBdr>
        </w:div>
        <w:div w:id="2088722163">
          <w:marLeft w:val="480"/>
          <w:marRight w:val="0"/>
          <w:marTop w:val="0"/>
          <w:marBottom w:val="0"/>
          <w:divBdr>
            <w:top w:val="none" w:sz="0" w:space="0" w:color="auto"/>
            <w:left w:val="none" w:sz="0" w:space="0" w:color="auto"/>
            <w:bottom w:val="none" w:sz="0" w:space="0" w:color="auto"/>
            <w:right w:val="none" w:sz="0" w:space="0" w:color="auto"/>
          </w:divBdr>
        </w:div>
        <w:div w:id="810560106">
          <w:marLeft w:val="480"/>
          <w:marRight w:val="0"/>
          <w:marTop w:val="0"/>
          <w:marBottom w:val="0"/>
          <w:divBdr>
            <w:top w:val="none" w:sz="0" w:space="0" w:color="auto"/>
            <w:left w:val="none" w:sz="0" w:space="0" w:color="auto"/>
            <w:bottom w:val="none" w:sz="0" w:space="0" w:color="auto"/>
            <w:right w:val="none" w:sz="0" w:space="0" w:color="auto"/>
          </w:divBdr>
        </w:div>
        <w:div w:id="712120265">
          <w:marLeft w:val="480"/>
          <w:marRight w:val="0"/>
          <w:marTop w:val="0"/>
          <w:marBottom w:val="0"/>
          <w:divBdr>
            <w:top w:val="none" w:sz="0" w:space="0" w:color="auto"/>
            <w:left w:val="none" w:sz="0" w:space="0" w:color="auto"/>
            <w:bottom w:val="none" w:sz="0" w:space="0" w:color="auto"/>
            <w:right w:val="none" w:sz="0" w:space="0" w:color="auto"/>
          </w:divBdr>
        </w:div>
        <w:div w:id="2139567223">
          <w:marLeft w:val="480"/>
          <w:marRight w:val="0"/>
          <w:marTop w:val="0"/>
          <w:marBottom w:val="0"/>
          <w:divBdr>
            <w:top w:val="none" w:sz="0" w:space="0" w:color="auto"/>
            <w:left w:val="none" w:sz="0" w:space="0" w:color="auto"/>
            <w:bottom w:val="none" w:sz="0" w:space="0" w:color="auto"/>
            <w:right w:val="none" w:sz="0" w:space="0" w:color="auto"/>
          </w:divBdr>
        </w:div>
        <w:div w:id="1449930294">
          <w:marLeft w:val="480"/>
          <w:marRight w:val="0"/>
          <w:marTop w:val="0"/>
          <w:marBottom w:val="0"/>
          <w:divBdr>
            <w:top w:val="none" w:sz="0" w:space="0" w:color="auto"/>
            <w:left w:val="none" w:sz="0" w:space="0" w:color="auto"/>
            <w:bottom w:val="none" w:sz="0" w:space="0" w:color="auto"/>
            <w:right w:val="none" w:sz="0" w:space="0" w:color="auto"/>
          </w:divBdr>
        </w:div>
        <w:div w:id="1795325483">
          <w:marLeft w:val="480"/>
          <w:marRight w:val="0"/>
          <w:marTop w:val="0"/>
          <w:marBottom w:val="0"/>
          <w:divBdr>
            <w:top w:val="none" w:sz="0" w:space="0" w:color="auto"/>
            <w:left w:val="none" w:sz="0" w:space="0" w:color="auto"/>
            <w:bottom w:val="none" w:sz="0" w:space="0" w:color="auto"/>
            <w:right w:val="none" w:sz="0" w:space="0" w:color="auto"/>
          </w:divBdr>
        </w:div>
        <w:div w:id="1386684536">
          <w:marLeft w:val="480"/>
          <w:marRight w:val="0"/>
          <w:marTop w:val="0"/>
          <w:marBottom w:val="0"/>
          <w:divBdr>
            <w:top w:val="none" w:sz="0" w:space="0" w:color="auto"/>
            <w:left w:val="none" w:sz="0" w:space="0" w:color="auto"/>
            <w:bottom w:val="none" w:sz="0" w:space="0" w:color="auto"/>
            <w:right w:val="none" w:sz="0" w:space="0" w:color="auto"/>
          </w:divBdr>
        </w:div>
        <w:div w:id="511263739">
          <w:marLeft w:val="480"/>
          <w:marRight w:val="0"/>
          <w:marTop w:val="0"/>
          <w:marBottom w:val="0"/>
          <w:divBdr>
            <w:top w:val="none" w:sz="0" w:space="0" w:color="auto"/>
            <w:left w:val="none" w:sz="0" w:space="0" w:color="auto"/>
            <w:bottom w:val="none" w:sz="0" w:space="0" w:color="auto"/>
            <w:right w:val="none" w:sz="0" w:space="0" w:color="auto"/>
          </w:divBdr>
        </w:div>
        <w:div w:id="392896570">
          <w:marLeft w:val="480"/>
          <w:marRight w:val="0"/>
          <w:marTop w:val="0"/>
          <w:marBottom w:val="0"/>
          <w:divBdr>
            <w:top w:val="none" w:sz="0" w:space="0" w:color="auto"/>
            <w:left w:val="none" w:sz="0" w:space="0" w:color="auto"/>
            <w:bottom w:val="none" w:sz="0" w:space="0" w:color="auto"/>
            <w:right w:val="none" w:sz="0" w:space="0" w:color="auto"/>
          </w:divBdr>
        </w:div>
        <w:div w:id="1511021733">
          <w:marLeft w:val="480"/>
          <w:marRight w:val="0"/>
          <w:marTop w:val="0"/>
          <w:marBottom w:val="0"/>
          <w:divBdr>
            <w:top w:val="none" w:sz="0" w:space="0" w:color="auto"/>
            <w:left w:val="none" w:sz="0" w:space="0" w:color="auto"/>
            <w:bottom w:val="none" w:sz="0" w:space="0" w:color="auto"/>
            <w:right w:val="none" w:sz="0" w:space="0" w:color="auto"/>
          </w:divBdr>
        </w:div>
        <w:div w:id="1176848799">
          <w:marLeft w:val="480"/>
          <w:marRight w:val="0"/>
          <w:marTop w:val="0"/>
          <w:marBottom w:val="0"/>
          <w:divBdr>
            <w:top w:val="none" w:sz="0" w:space="0" w:color="auto"/>
            <w:left w:val="none" w:sz="0" w:space="0" w:color="auto"/>
            <w:bottom w:val="none" w:sz="0" w:space="0" w:color="auto"/>
            <w:right w:val="none" w:sz="0" w:space="0" w:color="auto"/>
          </w:divBdr>
        </w:div>
        <w:div w:id="123545575">
          <w:marLeft w:val="480"/>
          <w:marRight w:val="0"/>
          <w:marTop w:val="0"/>
          <w:marBottom w:val="0"/>
          <w:divBdr>
            <w:top w:val="none" w:sz="0" w:space="0" w:color="auto"/>
            <w:left w:val="none" w:sz="0" w:space="0" w:color="auto"/>
            <w:bottom w:val="none" w:sz="0" w:space="0" w:color="auto"/>
            <w:right w:val="none" w:sz="0" w:space="0" w:color="auto"/>
          </w:divBdr>
        </w:div>
        <w:div w:id="1560358598">
          <w:marLeft w:val="480"/>
          <w:marRight w:val="0"/>
          <w:marTop w:val="0"/>
          <w:marBottom w:val="0"/>
          <w:divBdr>
            <w:top w:val="none" w:sz="0" w:space="0" w:color="auto"/>
            <w:left w:val="none" w:sz="0" w:space="0" w:color="auto"/>
            <w:bottom w:val="none" w:sz="0" w:space="0" w:color="auto"/>
            <w:right w:val="none" w:sz="0" w:space="0" w:color="auto"/>
          </w:divBdr>
        </w:div>
        <w:div w:id="1969126075">
          <w:marLeft w:val="480"/>
          <w:marRight w:val="0"/>
          <w:marTop w:val="0"/>
          <w:marBottom w:val="0"/>
          <w:divBdr>
            <w:top w:val="none" w:sz="0" w:space="0" w:color="auto"/>
            <w:left w:val="none" w:sz="0" w:space="0" w:color="auto"/>
            <w:bottom w:val="none" w:sz="0" w:space="0" w:color="auto"/>
            <w:right w:val="none" w:sz="0" w:space="0" w:color="auto"/>
          </w:divBdr>
        </w:div>
        <w:div w:id="64424386">
          <w:marLeft w:val="480"/>
          <w:marRight w:val="0"/>
          <w:marTop w:val="0"/>
          <w:marBottom w:val="0"/>
          <w:divBdr>
            <w:top w:val="none" w:sz="0" w:space="0" w:color="auto"/>
            <w:left w:val="none" w:sz="0" w:space="0" w:color="auto"/>
            <w:bottom w:val="none" w:sz="0" w:space="0" w:color="auto"/>
            <w:right w:val="none" w:sz="0" w:space="0" w:color="auto"/>
          </w:divBdr>
        </w:div>
        <w:div w:id="1452700394">
          <w:marLeft w:val="480"/>
          <w:marRight w:val="0"/>
          <w:marTop w:val="0"/>
          <w:marBottom w:val="0"/>
          <w:divBdr>
            <w:top w:val="none" w:sz="0" w:space="0" w:color="auto"/>
            <w:left w:val="none" w:sz="0" w:space="0" w:color="auto"/>
            <w:bottom w:val="none" w:sz="0" w:space="0" w:color="auto"/>
            <w:right w:val="none" w:sz="0" w:space="0" w:color="auto"/>
          </w:divBdr>
        </w:div>
        <w:div w:id="447896989">
          <w:marLeft w:val="480"/>
          <w:marRight w:val="0"/>
          <w:marTop w:val="0"/>
          <w:marBottom w:val="0"/>
          <w:divBdr>
            <w:top w:val="none" w:sz="0" w:space="0" w:color="auto"/>
            <w:left w:val="none" w:sz="0" w:space="0" w:color="auto"/>
            <w:bottom w:val="none" w:sz="0" w:space="0" w:color="auto"/>
            <w:right w:val="none" w:sz="0" w:space="0" w:color="auto"/>
          </w:divBdr>
        </w:div>
        <w:div w:id="1710914131">
          <w:marLeft w:val="480"/>
          <w:marRight w:val="0"/>
          <w:marTop w:val="0"/>
          <w:marBottom w:val="0"/>
          <w:divBdr>
            <w:top w:val="none" w:sz="0" w:space="0" w:color="auto"/>
            <w:left w:val="none" w:sz="0" w:space="0" w:color="auto"/>
            <w:bottom w:val="none" w:sz="0" w:space="0" w:color="auto"/>
            <w:right w:val="none" w:sz="0" w:space="0" w:color="auto"/>
          </w:divBdr>
        </w:div>
        <w:div w:id="2107337587">
          <w:marLeft w:val="480"/>
          <w:marRight w:val="0"/>
          <w:marTop w:val="0"/>
          <w:marBottom w:val="0"/>
          <w:divBdr>
            <w:top w:val="none" w:sz="0" w:space="0" w:color="auto"/>
            <w:left w:val="none" w:sz="0" w:space="0" w:color="auto"/>
            <w:bottom w:val="none" w:sz="0" w:space="0" w:color="auto"/>
            <w:right w:val="none" w:sz="0" w:space="0" w:color="auto"/>
          </w:divBdr>
        </w:div>
      </w:divsChild>
    </w:div>
    <w:div w:id="1119686757">
      <w:bodyDiv w:val="1"/>
      <w:marLeft w:val="0"/>
      <w:marRight w:val="0"/>
      <w:marTop w:val="0"/>
      <w:marBottom w:val="0"/>
      <w:divBdr>
        <w:top w:val="none" w:sz="0" w:space="0" w:color="auto"/>
        <w:left w:val="none" w:sz="0" w:space="0" w:color="auto"/>
        <w:bottom w:val="none" w:sz="0" w:space="0" w:color="auto"/>
        <w:right w:val="none" w:sz="0" w:space="0" w:color="auto"/>
      </w:divBdr>
      <w:divsChild>
        <w:div w:id="2047869586">
          <w:marLeft w:val="480"/>
          <w:marRight w:val="0"/>
          <w:marTop w:val="0"/>
          <w:marBottom w:val="0"/>
          <w:divBdr>
            <w:top w:val="none" w:sz="0" w:space="0" w:color="auto"/>
            <w:left w:val="none" w:sz="0" w:space="0" w:color="auto"/>
            <w:bottom w:val="none" w:sz="0" w:space="0" w:color="auto"/>
            <w:right w:val="none" w:sz="0" w:space="0" w:color="auto"/>
          </w:divBdr>
        </w:div>
        <w:div w:id="492838205">
          <w:marLeft w:val="480"/>
          <w:marRight w:val="0"/>
          <w:marTop w:val="0"/>
          <w:marBottom w:val="0"/>
          <w:divBdr>
            <w:top w:val="none" w:sz="0" w:space="0" w:color="auto"/>
            <w:left w:val="none" w:sz="0" w:space="0" w:color="auto"/>
            <w:bottom w:val="none" w:sz="0" w:space="0" w:color="auto"/>
            <w:right w:val="none" w:sz="0" w:space="0" w:color="auto"/>
          </w:divBdr>
        </w:div>
        <w:div w:id="1038623104">
          <w:marLeft w:val="480"/>
          <w:marRight w:val="0"/>
          <w:marTop w:val="0"/>
          <w:marBottom w:val="0"/>
          <w:divBdr>
            <w:top w:val="none" w:sz="0" w:space="0" w:color="auto"/>
            <w:left w:val="none" w:sz="0" w:space="0" w:color="auto"/>
            <w:bottom w:val="none" w:sz="0" w:space="0" w:color="auto"/>
            <w:right w:val="none" w:sz="0" w:space="0" w:color="auto"/>
          </w:divBdr>
        </w:div>
        <w:div w:id="1042823327">
          <w:marLeft w:val="480"/>
          <w:marRight w:val="0"/>
          <w:marTop w:val="0"/>
          <w:marBottom w:val="0"/>
          <w:divBdr>
            <w:top w:val="none" w:sz="0" w:space="0" w:color="auto"/>
            <w:left w:val="none" w:sz="0" w:space="0" w:color="auto"/>
            <w:bottom w:val="none" w:sz="0" w:space="0" w:color="auto"/>
            <w:right w:val="none" w:sz="0" w:space="0" w:color="auto"/>
          </w:divBdr>
        </w:div>
        <w:div w:id="882520517">
          <w:marLeft w:val="480"/>
          <w:marRight w:val="0"/>
          <w:marTop w:val="0"/>
          <w:marBottom w:val="0"/>
          <w:divBdr>
            <w:top w:val="none" w:sz="0" w:space="0" w:color="auto"/>
            <w:left w:val="none" w:sz="0" w:space="0" w:color="auto"/>
            <w:bottom w:val="none" w:sz="0" w:space="0" w:color="auto"/>
            <w:right w:val="none" w:sz="0" w:space="0" w:color="auto"/>
          </w:divBdr>
        </w:div>
        <w:div w:id="1480920544">
          <w:marLeft w:val="480"/>
          <w:marRight w:val="0"/>
          <w:marTop w:val="0"/>
          <w:marBottom w:val="0"/>
          <w:divBdr>
            <w:top w:val="none" w:sz="0" w:space="0" w:color="auto"/>
            <w:left w:val="none" w:sz="0" w:space="0" w:color="auto"/>
            <w:bottom w:val="none" w:sz="0" w:space="0" w:color="auto"/>
            <w:right w:val="none" w:sz="0" w:space="0" w:color="auto"/>
          </w:divBdr>
        </w:div>
        <w:div w:id="1665206083">
          <w:marLeft w:val="480"/>
          <w:marRight w:val="0"/>
          <w:marTop w:val="0"/>
          <w:marBottom w:val="0"/>
          <w:divBdr>
            <w:top w:val="none" w:sz="0" w:space="0" w:color="auto"/>
            <w:left w:val="none" w:sz="0" w:space="0" w:color="auto"/>
            <w:bottom w:val="none" w:sz="0" w:space="0" w:color="auto"/>
            <w:right w:val="none" w:sz="0" w:space="0" w:color="auto"/>
          </w:divBdr>
        </w:div>
        <w:div w:id="740951859">
          <w:marLeft w:val="480"/>
          <w:marRight w:val="0"/>
          <w:marTop w:val="0"/>
          <w:marBottom w:val="0"/>
          <w:divBdr>
            <w:top w:val="none" w:sz="0" w:space="0" w:color="auto"/>
            <w:left w:val="none" w:sz="0" w:space="0" w:color="auto"/>
            <w:bottom w:val="none" w:sz="0" w:space="0" w:color="auto"/>
            <w:right w:val="none" w:sz="0" w:space="0" w:color="auto"/>
          </w:divBdr>
        </w:div>
        <w:div w:id="836186240">
          <w:marLeft w:val="480"/>
          <w:marRight w:val="0"/>
          <w:marTop w:val="0"/>
          <w:marBottom w:val="0"/>
          <w:divBdr>
            <w:top w:val="none" w:sz="0" w:space="0" w:color="auto"/>
            <w:left w:val="none" w:sz="0" w:space="0" w:color="auto"/>
            <w:bottom w:val="none" w:sz="0" w:space="0" w:color="auto"/>
            <w:right w:val="none" w:sz="0" w:space="0" w:color="auto"/>
          </w:divBdr>
        </w:div>
        <w:div w:id="1114061358">
          <w:marLeft w:val="480"/>
          <w:marRight w:val="0"/>
          <w:marTop w:val="0"/>
          <w:marBottom w:val="0"/>
          <w:divBdr>
            <w:top w:val="none" w:sz="0" w:space="0" w:color="auto"/>
            <w:left w:val="none" w:sz="0" w:space="0" w:color="auto"/>
            <w:bottom w:val="none" w:sz="0" w:space="0" w:color="auto"/>
            <w:right w:val="none" w:sz="0" w:space="0" w:color="auto"/>
          </w:divBdr>
        </w:div>
        <w:div w:id="2101755601">
          <w:marLeft w:val="480"/>
          <w:marRight w:val="0"/>
          <w:marTop w:val="0"/>
          <w:marBottom w:val="0"/>
          <w:divBdr>
            <w:top w:val="none" w:sz="0" w:space="0" w:color="auto"/>
            <w:left w:val="none" w:sz="0" w:space="0" w:color="auto"/>
            <w:bottom w:val="none" w:sz="0" w:space="0" w:color="auto"/>
            <w:right w:val="none" w:sz="0" w:space="0" w:color="auto"/>
          </w:divBdr>
        </w:div>
        <w:div w:id="1815489439">
          <w:marLeft w:val="480"/>
          <w:marRight w:val="0"/>
          <w:marTop w:val="0"/>
          <w:marBottom w:val="0"/>
          <w:divBdr>
            <w:top w:val="none" w:sz="0" w:space="0" w:color="auto"/>
            <w:left w:val="none" w:sz="0" w:space="0" w:color="auto"/>
            <w:bottom w:val="none" w:sz="0" w:space="0" w:color="auto"/>
            <w:right w:val="none" w:sz="0" w:space="0" w:color="auto"/>
          </w:divBdr>
        </w:div>
        <w:div w:id="260335725">
          <w:marLeft w:val="480"/>
          <w:marRight w:val="0"/>
          <w:marTop w:val="0"/>
          <w:marBottom w:val="0"/>
          <w:divBdr>
            <w:top w:val="none" w:sz="0" w:space="0" w:color="auto"/>
            <w:left w:val="none" w:sz="0" w:space="0" w:color="auto"/>
            <w:bottom w:val="none" w:sz="0" w:space="0" w:color="auto"/>
            <w:right w:val="none" w:sz="0" w:space="0" w:color="auto"/>
          </w:divBdr>
        </w:div>
        <w:div w:id="1433017815">
          <w:marLeft w:val="480"/>
          <w:marRight w:val="0"/>
          <w:marTop w:val="0"/>
          <w:marBottom w:val="0"/>
          <w:divBdr>
            <w:top w:val="none" w:sz="0" w:space="0" w:color="auto"/>
            <w:left w:val="none" w:sz="0" w:space="0" w:color="auto"/>
            <w:bottom w:val="none" w:sz="0" w:space="0" w:color="auto"/>
            <w:right w:val="none" w:sz="0" w:space="0" w:color="auto"/>
          </w:divBdr>
        </w:div>
        <w:div w:id="1408570665">
          <w:marLeft w:val="480"/>
          <w:marRight w:val="0"/>
          <w:marTop w:val="0"/>
          <w:marBottom w:val="0"/>
          <w:divBdr>
            <w:top w:val="none" w:sz="0" w:space="0" w:color="auto"/>
            <w:left w:val="none" w:sz="0" w:space="0" w:color="auto"/>
            <w:bottom w:val="none" w:sz="0" w:space="0" w:color="auto"/>
            <w:right w:val="none" w:sz="0" w:space="0" w:color="auto"/>
          </w:divBdr>
        </w:div>
      </w:divsChild>
    </w:div>
    <w:div w:id="1138108419">
      <w:bodyDiv w:val="1"/>
      <w:marLeft w:val="0"/>
      <w:marRight w:val="0"/>
      <w:marTop w:val="0"/>
      <w:marBottom w:val="0"/>
      <w:divBdr>
        <w:top w:val="none" w:sz="0" w:space="0" w:color="auto"/>
        <w:left w:val="none" w:sz="0" w:space="0" w:color="auto"/>
        <w:bottom w:val="none" w:sz="0" w:space="0" w:color="auto"/>
        <w:right w:val="none" w:sz="0" w:space="0" w:color="auto"/>
      </w:divBdr>
      <w:divsChild>
        <w:div w:id="846866466">
          <w:marLeft w:val="480"/>
          <w:marRight w:val="0"/>
          <w:marTop w:val="0"/>
          <w:marBottom w:val="0"/>
          <w:divBdr>
            <w:top w:val="none" w:sz="0" w:space="0" w:color="auto"/>
            <w:left w:val="none" w:sz="0" w:space="0" w:color="auto"/>
            <w:bottom w:val="none" w:sz="0" w:space="0" w:color="auto"/>
            <w:right w:val="none" w:sz="0" w:space="0" w:color="auto"/>
          </w:divBdr>
        </w:div>
        <w:div w:id="582419761">
          <w:marLeft w:val="480"/>
          <w:marRight w:val="0"/>
          <w:marTop w:val="0"/>
          <w:marBottom w:val="0"/>
          <w:divBdr>
            <w:top w:val="none" w:sz="0" w:space="0" w:color="auto"/>
            <w:left w:val="none" w:sz="0" w:space="0" w:color="auto"/>
            <w:bottom w:val="none" w:sz="0" w:space="0" w:color="auto"/>
            <w:right w:val="none" w:sz="0" w:space="0" w:color="auto"/>
          </w:divBdr>
        </w:div>
        <w:div w:id="1089349475">
          <w:marLeft w:val="480"/>
          <w:marRight w:val="0"/>
          <w:marTop w:val="0"/>
          <w:marBottom w:val="0"/>
          <w:divBdr>
            <w:top w:val="none" w:sz="0" w:space="0" w:color="auto"/>
            <w:left w:val="none" w:sz="0" w:space="0" w:color="auto"/>
            <w:bottom w:val="none" w:sz="0" w:space="0" w:color="auto"/>
            <w:right w:val="none" w:sz="0" w:space="0" w:color="auto"/>
          </w:divBdr>
        </w:div>
        <w:div w:id="153641873">
          <w:marLeft w:val="480"/>
          <w:marRight w:val="0"/>
          <w:marTop w:val="0"/>
          <w:marBottom w:val="0"/>
          <w:divBdr>
            <w:top w:val="none" w:sz="0" w:space="0" w:color="auto"/>
            <w:left w:val="none" w:sz="0" w:space="0" w:color="auto"/>
            <w:bottom w:val="none" w:sz="0" w:space="0" w:color="auto"/>
            <w:right w:val="none" w:sz="0" w:space="0" w:color="auto"/>
          </w:divBdr>
        </w:div>
        <w:div w:id="1685551855">
          <w:marLeft w:val="480"/>
          <w:marRight w:val="0"/>
          <w:marTop w:val="0"/>
          <w:marBottom w:val="0"/>
          <w:divBdr>
            <w:top w:val="none" w:sz="0" w:space="0" w:color="auto"/>
            <w:left w:val="none" w:sz="0" w:space="0" w:color="auto"/>
            <w:bottom w:val="none" w:sz="0" w:space="0" w:color="auto"/>
            <w:right w:val="none" w:sz="0" w:space="0" w:color="auto"/>
          </w:divBdr>
        </w:div>
      </w:divsChild>
    </w:div>
    <w:div w:id="1142117896">
      <w:bodyDiv w:val="1"/>
      <w:marLeft w:val="0"/>
      <w:marRight w:val="0"/>
      <w:marTop w:val="0"/>
      <w:marBottom w:val="0"/>
      <w:divBdr>
        <w:top w:val="none" w:sz="0" w:space="0" w:color="auto"/>
        <w:left w:val="none" w:sz="0" w:space="0" w:color="auto"/>
        <w:bottom w:val="none" w:sz="0" w:space="0" w:color="auto"/>
        <w:right w:val="none" w:sz="0" w:space="0" w:color="auto"/>
      </w:divBdr>
    </w:div>
    <w:div w:id="1153062688">
      <w:bodyDiv w:val="1"/>
      <w:marLeft w:val="0"/>
      <w:marRight w:val="0"/>
      <w:marTop w:val="0"/>
      <w:marBottom w:val="0"/>
      <w:divBdr>
        <w:top w:val="none" w:sz="0" w:space="0" w:color="auto"/>
        <w:left w:val="none" w:sz="0" w:space="0" w:color="auto"/>
        <w:bottom w:val="none" w:sz="0" w:space="0" w:color="auto"/>
        <w:right w:val="none" w:sz="0" w:space="0" w:color="auto"/>
      </w:divBdr>
      <w:divsChild>
        <w:div w:id="663170699">
          <w:marLeft w:val="480"/>
          <w:marRight w:val="0"/>
          <w:marTop w:val="0"/>
          <w:marBottom w:val="0"/>
          <w:divBdr>
            <w:top w:val="none" w:sz="0" w:space="0" w:color="auto"/>
            <w:left w:val="none" w:sz="0" w:space="0" w:color="auto"/>
            <w:bottom w:val="none" w:sz="0" w:space="0" w:color="auto"/>
            <w:right w:val="none" w:sz="0" w:space="0" w:color="auto"/>
          </w:divBdr>
        </w:div>
        <w:div w:id="245504997">
          <w:marLeft w:val="480"/>
          <w:marRight w:val="0"/>
          <w:marTop w:val="0"/>
          <w:marBottom w:val="0"/>
          <w:divBdr>
            <w:top w:val="none" w:sz="0" w:space="0" w:color="auto"/>
            <w:left w:val="none" w:sz="0" w:space="0" w:color="auto"/>
            <w:bottom w:val="none" w:sz="0" w:space="0" w:color="auto"/>
            <w:right w:val="none" w:sz="0" w:space="0" w:color="auto"/>
          </w:divBdr>
        </w:div>
        <w:div w:id="708844756">
          <w:marLeft w:val="480"/>
          <w:marRight w:val="0"/>
          <w:marTop w:val="0"/>
          <w:marBottom w:val="0"/>
          <w:divBdr>
            <w:top w:val="none" w:sz="0" w:space="0" w:color="auto"/>
            <w:left w:val="none" w:sz="0" w:space="0" w:color="auto"/>
            <w:bottom w:val="none" w:sz="0" w:space="0" w:color="auto"/>
            <w:right w:val="none" w:sz="0" w:space="0" w:color="auto"/>
          </w:divBdr>
        </w:div>
        <w:div w:id="2024353313">
          <w:marLeft w:val="480"/>
          <w:marRight w:val="0"/>
          <w:marTop w:val="0"/>
          <w:marBottom w:val="0"/>
          <w:divBdr>
            <w:top w:val="none" w:sz="0" w:space="0" w:color="auto"/>
            <w:left w:val="none" w:sz="0" w:space="0" w:color="auto"/>
            <w:bottom w:val="none" w:sz="0" w:space="0" w:color="auto"/>
            <w:right w:val="none" w:sz="0" w:space="0" w:color="auto"/>
          </w:divBdr>
        </w:div>
        <w:div w:id="1090734724">
          <w:marLeft w:val="480"/>
          <w:marRight w:val="0"/>
          <w:marTop w:val="0"/>
          <w:marBottom w:val="0"/>
          <w:divBdr>
            <w:top w:val="none" w:sz="0" w:space="0" w:color="auto"/>
            <w:left w:val="none" w:sz="0" w:space="0" w:color="auto"/>
            <w:bottom w:val="none" w:sz="0" w:space="0" w:color="auto"/>
            <w:right w:val="none" w:sz="0" w:space="0" w:color="auto"/>
          </w:divBdr>
        </w:div>
      </w:divsChild>
    </w:div>
    <w:div w:id="1153792332">
      <w:bodyDiv w:val="1"/>
      <w:marLeft w:val="0"/>
      <w:marRight w:val="0"/>
      <w:marTop w:val="0"/>
      <w:marBottom w:val="0"/>
      <w:divBdr>
        <w:top w:val="none" w:sz="0" w:space="0" w:color="auto"/>
        <w:left w:val="none" w:sz="0" w:space="0" w:color="auto"/>
        <w:bottom w:val="none" w:sz="0" w:space="0" w:color="auto"/>
        <w:right w:val="none" w:sz="0" w:space="0" w:color="auto"/>
      </w:divBdr>
    </w:div>
    <w:div w:id="1162043889">
      <w:bodyDiv w:val="1"/>
      <w:marLeft w:val="0"/>
      <w:marRight w:val="0"/>
      <w:marTop w:val="0"/>
      <w:marBottom w:val="0"/>
      <w:divBdr>
        <w:top w:val="none" w:sz="0" w:space="0" w:color="auto"/>
        <w:left w:val="none" w:sz="0" w:space="0" w:color="auto"/>
        <w:bottom w:val="none" w:sz="0" w:space="0" w:color="auto"/>
        <w:right w:val="none" w:sz="0" w:space="0" w:color="auto"/>
      </w:divBdr>
    </w:div>
    <w:div w:id="1185906080">
      <w:bodyDiv w:val="1"/>
      <w:marLeft w:val="0"/>
      <w:marRight w:val="0"/>
      <w:marTop w:val="0"/>
      <w:marBottom w:val="0"/>
      <w:divBdr>
        <w:top w:val="none" w:sz="0" w:space="0" w:color="auto"/>
        <w:left w:val="none" w:sz="0" w:space="0" w:color="auto"/>
        <w:bottom w:val="none" w:sz="0" w:space="0" w:color="auto"/>
        <w:right w:val="none" w:sz="0" w:space="0" w:color="auto"/>
      </w:divBdr>
      <w:divsChild>
        <w:div w:id="2060938589">
          <w:marLeft w:val="480"/>
          <w:marRight w:val="0"/>
          <w:marTop w:val="0"/>
          <w:marBottom w:val="0"/>
          <w:divBdr>
            <w:top w:val="none" w:sz="0" w:space="0" w:color="auto"/>
            <w:left w:val="none" w:sz="0" w:space="0" w:color="auto"/>
            <w:bottom w:val="none" w:sz="0" w:space="0" w:color="auto"/>
            <w:right w:val="none" w:sz="0" w:space="0" w:color="auto"/>
          </w:divBdr>
        </w:div>
        <w:div w:id="1112287086">
          <w:marLeft w:val="480"/>
          <w:marRight w:val="0"/>
          <w:marTop w:val="0"/>
          <w:marBottom w:val="0"/>
          <w:divBdr>
            <w:top w:val="none" w:sz="0" w:space="0" w:color="auto"/>
            <w:left w:val="none" w:sz="0" w:space="0" w:color="auto"/>
            <w:bottom w:val="none" w:sz="0" w:space="0" w:color="auto"/>
            <w:right w:val="none" w:sz="0" w:space="0" w:color="auto"/>
          </w:divBdr>
        </w:div>
        <w:div w:id="912813376">
          <w:marLeft w:val="480"/>
          <w:marRight w:val="0"/>
          <w:marTop w:val="0"/>
          <w:marBottom w:val="0"/>
          <w:divBdr>
            <w:top w:val="none" w:sz="0" w:space="0" w:color="auto"/>
            <w:left w:val="none" w:sz="0" w:space="0" w:color="auto"/>
            <w:bottom w:val="none" w:sz="0" w:space="0" w:color="auto"/>
            <w:right w:val="none" w:sz="0" w:space="0" w:color="auto"/>
          </w:divBdr>
        </w:div>
        <w:div w:id="1778988489">
          <w:marLeft w:val="480"/>
          <w:marRight w:val="0"/>
          <w:marTop w:val="0"/>
          <w:marBottom w:val="0"/>
          <w:divBdr>
            <w:top w:val="none" w:sz="0" w:space="0" w:color="auto"/>
            <w:left w:val="none" w:sz="0" w:space="0" w:color="auto"/>
            <w:bottom w:val="none" w:sz="0" w:space="0" w:color="auto"/>
            <w:right w:val="none" w:sz="0" w:space="0" w:color="auto"/>
          </w:divBdr>
        </w:div>
        <w:div w:id="2065567867">
          <w:marLeft w:val="480"/>
          <w:marRight w:val="0"/>
          <w:marTop w:val="0"/>
          <w:marBottom w:val="0"/>
          <w:divBdr>
            <w:top w:val="none" w:sz="0" w:space="0" w:color="auto"/>
            <w:left w:val="none" w:sz="0" w:space="0" w:color="auto"/>
            <w:bottom w:val="none" w:sz="0" w:space="0" w:color="auto"/>
            <w:right w:val="none" w:sz="0" w:space="0" w:color="auto"/>
          </w:divBdr>
        </w:div>
        <w:div w:id="1381705115">
          <w:marLeft w:val="480"/>
          <w:marRight w:val="0"/>
          <w:marTop w:val="0"/>
          <w:marBottom w:val="0"/>
          <w:divBdr>
            <w:top w:val="none" w:sz="0" w:space="0" w:color="auto"/>
            <w:left w:val="none" w:sz="0" w:space="0" w:color="auto"/>
            <w:bottom w:val="none" w:sz="0" w:space="0" w:color="auto"/>
            <w:right w:val="none" w:sz="0" w:space="0" w:color="auto"/>
          </w:divBdr>
        </w:div>
        <w:div w:id="820658422">
          <w:marLeft w:val="480"/>
          <w:marRight w:val="0"/>
          <w:marTop w:val="0"/>
          <w:marBottom w:val="0"/>
          <w:divBdr>
            <w:top w:val="none" w:sz="0" w:space="0" w:color="auto"/>
            <w:left w:val="none" w:sz="0" w:space="0" w:color="auto"/>
            <w:bottom w:val="none" w:sz="0" w:space="0" w:color="auto"/>
            <w:right w:val="none" w:sz="0" w:space="0" w:color="auto"/>
          </w:divBdr>
        </w:div>
        <w:div w:id="1053890629">
          <w:marLeft w:val="480"/>
          <w:marRight w:val="0"/>
          <w:marTop w:val="0"/>
          <w:marBottom w:val="0"/>
          <w:divBdr>
            <w:top w:val="none" w:sz="0" w:space="0" w:color="auto"/>
            <w:left w:val="none" w:sz="0" w:space="0" w:color="auto"/>
            <w:bottom w:val="none" w:sz="0" w:space="0" w:color="auto"/>
            <w:right w:val="none" w:sz="0" w:space="0" w:color="auto"/>
          </w:divBdr>
        </w:div>
        <w:div w:id="709644313">
          <w:marLeft w:val="480"/>
          <w:marRight w:val="0"/>
          <w:marTop w:val="0"/>
          <w:marBottom w:val="0"/>
          <w:divBdr>
            <w:top w:val="none" w:sz="0" w:space="0" w:color="auto"/>
            <w:left w:val="none" w:sz="0" w:space="0" w:color="auto"/>
            <w:bottom w:val="none" w:sz="0" w:space="0" w:color="auto"/>
            <w:right w:val="none" w:sz="0" w:space="0" w:color="auto"/>
          </w:divBdr>
        </w:div>
        <w:div w:id="2116822828">
          <w:marLeft w:val="480"/>
          <w:marRight w:val="0"/>
          <w:marTop w:val="0"/>
          <w:marBottom w:val="0"/>
          <w:divBdr>
            <w:top w:val="none" w:sz="0" w:space="0" w:color="auto"/>
            <w:left w:val="none" w:sz="0" w:space="0" w:color="auto"/>
            <w:bottom w:val="none" w:sz="0" w:space="0" w:color="auto"/>
            <w:right w:val="none" w:sz="0" w:space="0" w:color="auto"/>
          </w:divBdr>
        </w:div>
        <w:div w:id="1533303594">
          <w:marLeft w:val="480"/>
          <w:marRight w:val="0"/>
          <w:marTop w:val="0"/>
          <w:marBottom w:val="0"/>
          <w:divBdr>
            <w:top w:val="none" w:sz="0" w:space="0" w:color="auto"/>
            <w:left w:val="none" w:sz="0" w:space="0" w:color="auto"/>
            <w:bottom w:val="none" w:sz="0" w:space="0" w:color="auto"/>
            <w:right w:val="none" w:sz="0" w:space="0" w:color="auto"/>
          </w:divBdr>
        </w:div>
        <w:div w:id="2120417791">
          <w:marLeft w:val="480"/>
          <w:marRight w:val="0"/>
          <w:marTop w:val="0"/>
          <w:marBottom w:val="0"/>
          <w:divBdr>
            <w:top w:val="none" w:sz="0" w:space="0" w:color="auto"/>
            <w:left w:val="none" w:sz="0" w:space="0" w:color="auto"/>
            <w:bottom w:val="none" w:sz="0" w:space="0" w:color="auto"/>
            <w:right w:val="none" w:sz="0" w:space="0" w:color="auto"/>
          </w:divBdr>
        </w:div>
        <w:div w:id="317610331">
          <w:marLeft w:val="480"/>
          <w:marRight w:val="0"/>
          <w:marTop w:val="0"/>
          <w:marBottom w:val="0"/>
          <w:divBdr>
            <w:top w:val="none" w:sz="0" w:space="0" w:color="auto"/>
            <w:left w:val="none" w:sz="0" w:space="0" w:color="auto"/>
            <w:bottom w:val="none" w:sz="0" w:space="0" w:color="auto"/>
            <w:right w:val="none" w:sz="0" w:space="0" w:color="auto"/>
          </w:divBdr>
        </w:div>
        <w:div w:id="380251164">
          <w:marLeft w:val="480"/>
          <w:marRight w:val="0"/>
          <w:marTop w:val="0"/>
          <w:marBottom w:val="0"/>
          <w:divBdr>
            <w:top w:val="none" w:sz="0" w:space="0" w:color="auto"/>
            <w:left w:val="none" w:sz="0" w:space="0" w:color="auto"/>
            <w:bottom w:val="none" w:sz="0" w:space="0" w:color="auto"/>
            <w:right w:val="none" w:sz="0" w:space="0" w:color="auto"/>
          </w:divBdr>
        </w:div>
        <w:div w:id="1353149317">
          <w:marLeft w:val="480"/>
          <w:marRight w:val="0"/>
          <w:marTop w:val="0"/>
          <w:marBottom w:val="0"/>
          <w:divBdr>
            <w:top w:val="none" w:sz="0" w:space="0" w:color="auto"/>
            <w:left w:val="none" w:sz="0" w:space="0" w:color="auto"/>
            <w:bottom w:val="none" w:sz="0" w:space="0" w:color="auto"/>
            <w:right w:val="none" w:sz="0" w:space="0" w:color="auto"/>
          </w:divBdr>
        </w:div>
        <w:div w:id="1940260736">
          <w:marLeft w:val="480"/>
          <w:marRight w:val="0"/>
          <w:marTop w:val="0"/>
          <w:marBottom w:val="0"/>
          <w:divBdr>
            <w:top w:val="none" w:sz="0" w:space="0" w:color="auto"/>
            <w:left w:val="none" w:sz="0" w:space="0" w:color="auto"/>
            <w:bottom w:val="none" w:sz="0" w:space="0" w:color="auto"/>
            <w:right w:val="none" w:sz="0" w:space="0" w:color="auto"/>
          </w:divBdr>
        </w:div>
        <w:div w:id="1227034625">
          <w:marLeft w:val="480"/>
          <w:marRight w:val="0"/>
          <w:marTop w:val="0"/>
          <w:marBottom w:val="0"/>
          <w:divBdr>
            <w:top w:val="none" w:sz="0" w:space="0" w:color="auto"/>
            <w:left w:val="none" w:sz="0" w:space="0" w:color="auto"/>
            <w:bottom w:val="none" w:sz="0" w:space="0" w:color="auto"/>
            <w:right w:val="none" w:sz="0" w:space="0" w:color="auto"/>
          </w:divBdr>
        </w:div>
        <w:div w:id="1960725173">
          <w:marLeft w:val="480"/>
          <w:marRight w:val="0"/>
          <w:marTop w:val="0"/>
          <w:marBottom w:val="0"/>
          <w:divBdr>
            <w:top w:val="none" w:sz="0" w:space="0" w:color="auto"/>
            <w:left w:val="none" w:sz="0" w:space="0" w:color="auto"/>
            <w:bottom w:val="none" w:sz="0" w:space="0" w:color="auto"/>
            <w:right w:val="none" w:sz="0" w:space="0" w:color="auto"/>
          </w:divBdr>
        </w:div>
        <w:div w:id="638923331">
          <w:marLeft w:val="480"/>
          <w:marRight w:val="0"/>
          <w:marTop w:val="0"/>
          <w:marBottom w:val="0"/>
          <w:divBdr>
            <w:top w:val="none" w:sz="0" w:space="0" w:color="auto"/>
            <w:left w:val="none" w:sz="0" w:space="0" w:color="auto"/>
            <w:bottom w:val="none" w:sz="0" w:space="0" w:color="auto"/>
            <w:right w:val="none" w:sz="0" w:space="0" w:color="auto"/>
          </w:divBdr>
        </w:div>
      </w:divsChild>
    </w:div>
    <w:div w:id="1188178294">
      <w:bodyDiv w:val="1"/>
      <w:marLeft w:val="0"/>
      <w:marRight w:val="0"/>
      <w:marTop w:val="0"/>
      <w:marBottom w:val="0"/>
      <w:divBdr>
        <w:top w:val="none" w:sz="0" w:space="0" w:color="auto"/>
        <w:left w:val="none" w:sz="0" w:space="0" w:color="auto"/>
        <w:bottom w:val="none" w:sz="0" w:space="0" w:color="auto"/>
        <w:right w:val="none" w:sz="0" w:space="0" w:color="auto"/>
      </w:divBdr>
      <w:divsChild>
        <w:div w:id="409474668">
          <w:marLeft w:val="480"/>
          <w:marRight w:val="0"/>
          <w:marTop w:val="0"/>
          <w:marBottom w:val="0"/>
          <w:divBdr>
            <w:top w:val="none" w:sz="0" w:space="0" w:color="auto"/>
            <w:left w:val="none" w:sz="0" w:space="0" w:color="auto"/>
            <w:bottom w:val="none" w:sz="0" w:space="0" w:color="auto"/>
            <w:right w:val="none" w:sz="0" w:space="0" w:color="auto"/>
          </w:divBdr>
        </w:div>
        <w:div w:id="1312363495">
          <w:marLeft w:val="480"/>
          <w:marRight w:val="0"/>
          <w:marTop w:val="0"/>
          <w:marBottom w:val="0"/>
          <w:divBdr>
            <w:top w:val="none" w:sz="0" w:space="0" w:color="auto"/>
            <w:left w:val="none" w:sz="0" w:space="0" w:color="auto"/>
            <w:bottom w:val="none" w:sz="0" w:space="0" w:color="auto"/>
            <w:right w:val="none" w:sz="0" w:space="0" w:color="auto"/>
          </w:divBdr>
        </w:div>
        <w:div w:id="223444774">
          <w:marLeft w:val="480"/>
          <w:marRight w:val="0"/>
          <w:marTop w:val="0"/>
          <w:marBottom w:val="0"/>
          <w:divBdr>
            <w:top w:val="none" w:sz="0" w:space="0" w:color="auto"/>
            <w:left w:val="none" w:sz="0" w:space="0" w:color="auto"/>
            <w:bottom w:val="none" w:sz="0" w:space="0" w:color="auto"/>
            <w:right w:val="none" w:sz="0" w:space="0" w:color="auto"/>
          </w:divBdr>
        </w:div>
        <w:div w:id="1970087597">
          <w:marLeft w:val="480"/>
          <w:marRight w:val="0"/>
          <w:marTop w:val="0"/>
          <w:marBottom w:val="0"/>
          <w:divBdr>
            <w:top w:val="none" w:sz="0" w:space="0" w:color="auto"/>
            <w:left w:val="none" w:sz="0" w:space="0" w:color="auto"/>
            <w:bottom w:val="none" w:sz="0" w:space="0" w:color="auto"/>
            <w:right w:val="none" w:sz="0" w:space="0" w:color="auto"/>
          </w:divBdr>
        </w:div>
        <w:div w:id="1414157462">
          <w:marLeft w:val="480"/>
          <w:marRight w:val="0"/>
          <w:marTop w:val="0"/>
          <w:marBottom w:val="0"/>
          <w:divBdr>
            <w:top w:val="none" w:sz="0" w:space="0" w:color="auto"/>
            <w:left w:val="none" w:sz="0" w:space="0" w:color="auto"/>
            <w:bottom w:val="none" w:sz="0" w:space="0" w:color="auto"/>
            <w:right w:val="none" w:sz="0" w:space="0" w:color="auto"/>
          </w:divBdr>
        </w:div>
        <w:div w:id="649792540">
          <w:marLeft w:val="480"/>
          <w:marRight w:val="0"/>
          <w:marTop w:val="0"/>
          <w:marBottom w:val="0"/>
          <w:divBdr>
            <w:top w:val="none" w:sz="0" w:space="0" w:color="auto"/>
            <w:left w:val="none" w:sz="0" w:space="0" w:color="auto"/>
            <w:bottom w:val="none" w:sz="0" w:space="0" w:color="auto"/>
            <w:right w:val="none" w:sz="0" w:space="0" w:color="auto"/>
          </w:divBdr>
        </w:div>
        <w:div w:id="751005406">
          <w:marLeft w:val="480"/>
          <w:marRight w:val="0"/>
          <w:marTop w:val="0"/>
          <w:marBottom w:val="0"/>
          <w:divBdr>
            <w:top w:val="none" w:sz="0" w:space="0" w:color="auto"/>
            <w:left w:val="none" w:sz="0" w:space="0" w:color="auto"/>
            <w:bottom w:val="none" w:sz="0" w:space="0" w:color="auto"/>
            <w:right w:val="none" w:sz="0" w:space="0" w:color="auto"/>
          </w:divBdr>
        </w:div>
        <w:div w:id="1416786895">
          <w:marLeft w:val="480"/>
          <w:marRight w:val="0"/>
          <w:marTop w:val="0"/>
          <w:marBottom w:val="0"/>
          <w:divBdr>
            <w:top w:val="none" w:sz="0" w:space="0" w:color="auto"/>
            <w:left w:val="none" w:sz="0" w:space="0" w:color="auto"/>
            <w:bottom w:val="none" w:sz="0" w:space="0" w:color="auto"/>
            <w:right w:val="none" w:sz="0" w:space="0" w:color="auto"/>
          </w:divBdr>
        </w:div>
        <w:div w:id="1769351514">
          <w:marLeft w:val="480"/>
          <w:marRight w:val="0"/>
          <w:marTop w:val="0"/>
          <w:marBottom w:val="0"/>
          <w:divBdr>
            <w:top w:val="none" w:sz="0" w:space="0" w:color="auto"/>
            <w:left w:val="none" w:sz="0" w:space="0" w:color="auto"/>
            <w:bottom w:val="none" w:sz="0" w:space="0" w:color="auto"/>
            <w:right w:val="none" w:sz="0" w:space="0" w:color="auto"/>
          </w:divBdr>
        </w:div>
        <w:div w:id="1736077598">
          <w:marLeft w:val="480"/>
          <w:marRight w:val="0"/>
          <w:marTop w:val="0"/>
          <w:marBottom w:val="0"/>
          <w:divBdr>
            <w:top w:val="none" w:sz="0" w:space="0" w:color="auto"/>
            <w:left w:val="none" w:sz="0" w:space="0" w:color="auto"/>
            <w:bottom w:val="none" w:sz="0" w:space="0" w:color="auto"/>
            <w:right w:val="none" w:sz="0" w:space="0" w:color="auto"/>
          </w:divBdr>
        </w:div>
        <w:div w:id="794445764">
          <w:marLeft w:val="480"/>
          <w:marRight w:val="0"/>
          <w:marTop w:val="0"/>
          <w:marBottom w:val="0"/>
          <w:divBdr>
            <w:top w:val="none" w:sz="0" w:space="0" w:color="auto"/>
            <w:left w:val="none" w:sz="0" w:space="0" w:color="auto"/>
            <w:bottom w:val="none" w:sz="0" w:space="0" w:color="auto"/>
            <w:right w:val="none" w:sz="0" w:space="0" w:color="auto"/>
          </w:divBdr>
        </w:div>
        <w:div w:id="882790550">
          <w:marLeft w:val="480"/>
          <w:marRight w:val="0"/>
          <w:marTop w:val="0"/>
          <w:marBottom w:val="0"/>
          <w:divBdr>
            <w:top w:val="none" w:sz="0" w:space="0" w:color="auto"/>
            <w:left w:val="none" w:sz="0" w:space="0" w:color="auto"/>
            <w:bottom w:val="none" w:sz="0" w:space="0" w:color="auto"/>
            <w:right w:val="none" w:sz="0" w:space="0" w:color="auto"/>
          </w:divBdr>
        </w:div>
        <w:div w:id="1032730067">
          <w:marLeft w:val="480"/>
          <w:marRight w:val="0"/>
          <w:marTop w:val="0"/>
          <w:marBottom w:val="0"/>
          <w:divBdr>
            <w:top w:val="none" w:sz="0" w:space="0" w:color="auto"/>
            <w:left w:val="none" w:sz="0" w:space="0" w:color="auto"/>
            <w:bottom w:val="none" w:sz="0" w:space="0" w:color="auto"/>
            <w:right w:val="none" w:sz="0" w:space="0" w:color="auto"/>
          </w:divBdr>
        </w:div>
        <w:div w:id="166333212">
          <w:marLeft w:val="480"/>
          <w:marRight w:val="0"/>
          <w:marTop w:val="0"/>
          <w:marBottom w:val="0"/>
          <w:divBdr>
            <w:top w:val="none" w:sz="0" w:space="0" w:color="auto"/>
            <w:left w:val="none" w:sz="0" w:space="0" w:color="auto"/>
            <w:bottom w:val="none" w:sz="0" w:space="0" w:color="auto"/>
            <w:right w:val="none" w:sz="0" w:space="0" w:color="auto"/>
          </w:divBdr>
        </w:div>
        <w:div w:id="982778098">
          <w:marLeft w:val="480"/>
          <w:marRight w:val="0"/>
          <w:marTop w:val="0"/>
          <w:marBottom w:val="0"/>
          <w:divBdr>
            <w:top w:val="none" w:sz="0" w:space="0" w:color="auto"/>
            <w:left w:val="none" w:sz="0" w:space="0" w:color="auto"/>
            <w:bottom w:val="none" w:sz="0" w:space="0" w:color="auto"/>
            <w:right w:val="none" w:sz="0" w:space="0" w:color="auto"/>
          </w:divBdr>
        </w:div>
        <w:div w:id="1009716842">
          <w:marLeft w:val="480"/>
          <w:marRight w:val="0"/>
          <w:marTop w:val="0"/>
          <w:marBottom w:val="0"/>
          <w:divBdr>
            <w:top w:val="none" w:sz="0" w:space="0" w:color="auto"/>
            <w:left w:val="none" w:sz="0" w:space="0" w:color="auto"/>
            <w:bottom w:val="none" w:sz="0" w:space="0" w:color="auto"/>
            <w:right w:val="none" w:sz="0" w:space="0" w:color="auto"/>
          </w:divBdr>
        </w:div>
        <w:div w:id="1978409811">
          <w:marLeft w:val="480"/>
          <w:marRight w:val="0"/>
          <w:marTop w:val="0"/>
          <w:marBottom w:val="0"/>
          <w:divBdr>
            <w:top w:val="none" w:sz="0" w:space="0" w:color="auto"/>
            <w:left w:val="none" w:sz="0" w:space="0" w:color="auto"/>
            <w:bottom w:val="none" w:sz="0" w:space="0" w:color="auto"/>
            <w:right w:val="none" w:sz="0" w:space="0" w:color="auto"/>
          </w:divBdr>
        </w:div>
      </w:divsChild>
    </w:div>
    <w:div w:id="1201476847">
      <w:bodyDiv w:val="1"/>
      <w:marLeft w:val="0"/>
      <w:marRight w:val="0"/>
      <w:marTop w:val="0"/>
      <w:marBottom w:val="0"/>
      <w:divBdr>
        <w:top w:val="none" w:sz="0" w:space="0" w:color="auto"/>
        <w:left w:val="none" w:sz="0" w:space="0" w:color="auto"/>
        <w:bottom w:val="none" w:sz="0" w:space="0" w:color="auto"/>
        <w:right w:val="none" w:sz="0" w:space="0" w:color="auto"/>
      </w:divBdr>
      <w:divsChild>
        <w:div w:id="1964843850">
          <w:marLeft w:val="480"/>
          <w:marRight w:val="0"/>
          <w:marTop w:val="0"/>
          <w:marBottom w:val="0"/>
          <w:divBdr>
            <w:top w:val="none" w:sz="0" w:space="0" w:color="auto"/>
            <w:left w:val="none" w:sz="0" w:space="0" w:color="auto"/>
            <w:bottom w:val="none" w:sz="0" w:space="0" w:color="auto"/>
            <w:right w:val="none" w:sz="0" w:space="0" w:color="auto"/>
          </w:divBdr>
        </w:div>
        <w:div w:id="1635745724">
          <w:marLeft w:val="480"/>
          <w:marRight w:val="0"/>
          <w:marTop w:val="0"/>
          <w:marBottom w:val="0"/>
          <w:divBdr>
            <w:top w:val="none" w:sz="0" w:space="0" w:color="auto"/>
            <w:left w:val="none" w:sz="0" w:space="0" w:color="auto"/>
            <w:bottom w:val="none" w:sz="0" w:space="0" w:color="auto"/>
            <w:right w:val="none" w:sz="0" w:space="0" w:color="auto"/>
          </w:divBdr>
        </w:div>
        <w:div w:id="2098593855">
          <w:marLeft w:val="480"/>
          <w:marRight w:val="0"/>
          <w:marTop w:val="0"/>
          <w:marBottom w:val="0"/>
          <w:divBdr>
            <w:top w:val="none" w:sz="0" w:space="0" w:color="auto"/>
            <w:left w:val="none" w:sz="0" w:space="0" w:color="auto"/>
            <w:bottom w:val="none" w:sz="0" w:space="0" w:color="auto"/>
            <w:right w:val="none" w:sz="0" w:space="0" w:color="auto"/>
          </w:divBdr>
        </w:div>
        <w:div w:id="2086997511">
          <w:marLeft w:val="480"/>
          <w:marRight w:val="0"/>
          <w:marTop w:val="0"/>
          <w:marBottom w:val="0"/>
          <w:divBdr>
            <w:top w:val="none" w:sz="0" w:space="0" w:color="auto"/>
            <w:left w:val="none" w:sz="0" w:space="0" w:color="auto"/>
            <w:bottom w:val="none" w:sz="0" w:space="0" w:color="auto"/>
            <w:right w:val="none" w:sz="0" w:space="0" w:color="auto"/>
          </w:divBdr>
        </w:div>
        <w:div w:id="1050108793">
          <w:marLeft w:val="480"/>
          <w:marRight w:val="0"/>
          <w:marTop w:val="0"/>
          <w:marBottom w:val="0"/>
          <w:divBdr>
            <w:top w:val="none" w:sz="0" w:space="0" w:color="auto"/>
            <w:left w:val="none" w:sz="0" w:space="0" w:color="auto"/>
            <w:bottom w:val="none" w:sz="0" w:space="0" w:color="auto"/>
            <w:right w:val="none" w:sz="0" w:space="0" w:color="auto"/>
          </w:divBdr>
        </w:div>
        <w:div w:id="1177429272">
          <w:marLeft w:val="480"/>
          <w:marRight w:val="0"/>
          <w:marTop w:val="0"/>
          <w:marBottom w:val="0"/>
          <w:divBdr>
            <w:top w:val="none" w:sz="0" w:space="0" w:color="auto"/>
            <w:left w:val="none" w:sz="0" w:space="0" w:color="auto"/>
            <w:bottom w:val="none" w:sz="0" w:space="0" w:color="auto"/>
            <w:right w:val="none" w:sz="0" w:space="0" w:color="auto"/>
          </w:divBdr>
        </w:div>
        <w:div w:id="644700442">
          <w:marLeft w:val="480"/>
          <w:marRight w:val="0"/>
          <w:marTop w:val="0"/>
          <w:marBottom w:val="0"/>
          <w:divBdr>
            <w:top w:val="none" w:sz="0" w:space="0" w:color="auto"/>
            <w:left w:val="none" w:sz="0" w:space="0" w:color="auto"/>
            <w:bottom w:val="none" w:sz="0" w:space="0" w:color="auto"/>
            <w:right w:val="none" w:sz="0" w:space="0" w:color="auto"/>
          </w:divBdr>
        </w:div>
        <w:div w:id="1820883971">
          <w:marLeft w:val="480"/>
          <w:marRight w:val="0"/>
          <w:marTop w:val="0"/>
          <w:marBottom w:val="0"/>
          <w:divBdr>
            <w:top w:val="none" w:sz="0" w:space="0" w:color="auto"/>
            <w:left w:val="none" w:sz="0" w:space="0" w:color="auto"/>
            <w:bottom w:val="none" w:sz="0" w:space="0" w:color="auto"/>
            <w:right w:val="none" w:sz="0" w:space="0" w:color="auto"/>
          </w:divBdr>
        </w:div>
        <w:div w:id="521668145">
          <w:marLeft w:val="480"/>
          <w:marRight w:val="0"/>
          <w:marTop w:val="0"/>
          <w:marBottom w:val="0"/>
          <w:divBdr>
            <w:top w:val="none" w:sz="0" w:space="0" w:color="auto"/>
            <w:left w:val="none" w:sz="0" w:space="0" w:color="auto"/>
            <w:bottom w:val="none" w:sz="0" w:space="0" w:color="auto"/>
            <w:right w:val="none" w:sz="0" w:space="0" w:color="auto"/>
          </w:divBdr>
        </w:div>
        <w:div w:id="459302165">
          <w:marLeft w:val="480"/>
          <w:marRight w:val="0"/>
          <w:marTop w:val="0"/>
          <w:marBottom w:val="0"/>
          <w:divBdr>
            <w:top w:val="none" w:sz="0" w:space="0" w:color="auto"/>
            <w:left w:val="none" w:sz="0" w:space="0" w:color="auto"/>
            <w:bottom w:val="none" w:sz="0" w:space="0" w:color="auto"/>
            <w:right w:val="none" w:sz="0" w:space="0" w:color="auto"/>
          </w:divBdr>
        </w:div>
        <w:div w:id="1904876485">
          <w:marLeft w:val="480"/>
          <w:marRight w:val="0"/>
          <w:marTop w:val="0"/>
          <w:marBottom w:val="0"/>
          <w:divBdr>
            <w:top w:val="none" w:sz="0" w:space="0" w:color="auto"/>
            <w:left w:val="none" w:sz="0" w:space="0" w:color="auto"/>
            <w:bottom w:val="none" w:sz="0" w:space="0" w:color="auto"/>
            <w:right w:val="none" w:sz="0" w:space="0" w:color="auto"/>
          </w:divBdr>
        </w:div>
        <w:div w:id="1868058053">
          <w:marLeft w:val="480"/>
          <w:marRight w:val="0"/>
          <w:marTop w:val="0"/>
          <w:marBottom w:val="0"/>
          <w:divBdr>
            <w:top w:val="none" w:sz="0" w:space="0" w:color="auto"/>
            <w:left w:val="none" w:sz="0" w:space="0" w:color="auto"/>
            <w:bottom w:val="none" w:sz="0" w:space="0" w:color="auto"/>
            <w:right w:val="none" w:sz="0" w:space="0" w:color="auto"/>
          </w:divBdr>
        </w:div>
        <w:div w:id="612639826">
          <w:marLeft w:val="480"/>
          <w:marRight w:val="0"/>
          <w:marTop w:val="0"/>
          <w:marBottom w:val="0"/>
          <w:divBdr>
            <w:top w:val="none" w:sz="0" w:space="0" w:color="auto"/>
            <w:left w:val="none" w:sz="0" w:space="0" w:color="auto"/>
            <w:bottom w:val="none" w:sz="0" w:space="0" w:color="auto"/>
            <w:right w:val="none" w:sz="0" w:space="0" w:color="auto"/>
          </w:divBdr>
        </w:div>
        <w:div w:id="1735854886">
          <w:marLeft w:val="480"/>
          <w:marRight w:val="0"/>
          <w:marTop w:val="0"/>
          <w:marBottom w:val="0"/>
          <w:divBdr>
            <w:top w:val="none" w:sz="0" w:space="0" w:color="auto"/>
            <w:left w:val="none" w:sz="0" w:space="0" w:color="auto"/>
            <w:bottom w:val="none" w:sz="0" w:space="0" w:color="auto"/>
            <w:right w:val="none" w:sz="0" w:space="0" w:color="auto"/>
          </w:divBdr>
        </w:div>
        <w:div w:id="1231696524">
          <w:marLeft w:val="480"/>
          <w:marRight w:val="0"/>
          <w:marTop w:val="0"/>
          <w:marBottom w:val="0"/>
          <w:divBdr>
            <w:top w:val="none" w:sz="0" w:space="0" w:color="auto"/>
            <w:left w:val="none" w:sz="0" w:space="0" w:color="auto"/>
            <w:bottom w:val="none" w:sz="0" w:space="0" w:color="auto"/>
            <w:right w:val="none" w:sz="0" w:space="0" w:color="auto"/>
          </w:divBdr>
        </w:div>
      </w:divsChild>
    </w:div>
    <w:div w:id="1207719713">
      <w:bodyDiv w:val="1"/>
      <w:marLeft w:val="0"/>
      <w:marRight w:val="0"/>
      <w:marTop w:val="0"/>
      <w:marBottom w:val="0"/>
      <w:divBdr>
        <w:top w:val="none" w:sz="0" w:space="0" w:color="auto"/>
        <w:left w:val="none" w:sz="0" w:space="0" w:color="auto"/>
        <w:bottom w:val="none" w:sz="0" w:space="0" w:color="auto"/>
        <w:right w:val="none" w:sz="0" w:space="0" w:color="auto"/>
      </w:divBdr>
    </w:div>
    <w:div w:id="1208952532">
      <w:bodyDiv w:val="1"/>
      <w:marLeft w:val="0"/>
      <w:marRight w:val="0"/>
      <w:marTop w:val="0"/>
      <w:marBottom w:val="0"/>
      <w:divBdr>
        <w:top w:val="none" w:sz="0" w:space="0" w:color="auto"/>
        <w:left w:val="none" w:sz="0" w:space="0" w:color="auto"/>
        <w:bottom w:val="none" w:sz="0" w:space="0" w:color="auto"/>
        <w:right w:val="none" w:sz="0" w:space="0" w:color="auto"/>
      </w:divBdr>
    </w:div>
    <w:div w:id="1217929972">
      <w:bodyDiv w:val="1"/>
      <w:marLeft w:val="0"/>
      <w:marRight w:val="0"/>
      <w:marTop w:val="0"/>
      <w:marBottom w:val="0"/>
      <w:divBdr>
        <w:top w:val="none" w:sz="0" w:space="0" w:color="auto"/>
        <w:left w:val="none" w:sz="0" w:space="0" w:color="auto"/>
        <w:bottom w:val="none" w:sz="0" w:space="0" w:color="auto"/>
        <w:right w:val="none" w:sz="0" w:space="0" w:color="auto"/>
      </w:divBdr>
    </w:div>
    <w:div w:id="1218588489">
      <w:bodyDiv w:val="1"/>
      <w:marLeft w:val="0"/>
      <w:marRight w:val="0"/>
      <w:marTop w:val="0"/>
      <w:marBottom w:val="0"/>
      <w:divBdr>
        <w:top w:val="none" w:sz="0" w:space="0" w:color="auto"/>
        <w:left w:val="none" w:sz="0" w:space="0" w:color="auto"/>
        <w:bottom w:val="none" w:sz="0" w:space="0" w:color="auto"/>
        <w:right w:val="none" w:sz="0" w:space="0" w:color="auto"/>
      </w:divBdr>
    </w:div>
    <w:div w:id="1227570420">
      <w:bodyDiv w:val="1"/>
      <w:marLeft w:val="0"/>
      <w:marRight w:val="0"/>
      <w:marTop w:val="0"/>
      <w:marBottom w:val="0"/>
      <w:divBdr>
        <w:top w:val="none" w:sz="0" w:space="0" w:color="auto"/>
        <w:left w:val="none" w:sz="0" w:space="0" w:color="auto"/>
        <w:bottom w:val="none" w:sz="0" w:space="0" w:color="auto"/>
        <w:right w:val="none" w:sz="0" w:space="0" w:color="auto"/>
      </w:divBdr>
    </w:div>
    <w:div w:id="1229145788">
      <w:bodyDiv w:val="1"/>
      <w:marLeft w:val="0"/>
      <w:marRight w:val="0"/>
      <w:marTop w:val="0"/>
      <w:marBottom w:val="0"/>
      <w:divBdr>
        <w:top w:val="none" w:sz="0" w:space="0" w:color="auto"/>
        <w:left w:val="none" w:sz="0" w:space="0" w:color="auto"/>
        <w:bottom w:val="none" w:sz="0" w:space="0" w:color="auto"/>
        <w:right w:val="none" w:sz="0" w:space="0" w:color="auto"/>
      </w:divBdr>
    </w:div>
    <w:div w:id="1229997999">
      <w:bodyDiv w:val="1"/>
      <w:marLeft w:val="0"/>
      <w:marRight w:val="0"/>
      <w:marTop w:val="0"/>
      <w:marBottom w:val="0"/>
      <w:divBdr>
        <w:top w:val="none" w:sz="0" w:space="0" w:color="auto"/>
        <w:left w:val="none" w:sz="0" w:space="0" w:color="auto"/>
        <w:bottom w:val="none" w:sz="0" w:space="0" w:color="auto"/>
        <w:right w:val="none" w:sz="0" w:space="0" w:color="auto"/>
      </w:divBdr>
      <w:divsChild>
        <w:div w:id="1687905117">
          <w:marLeft w:val="480"/>
          <w:marRight w:val="0"/>
          <w:marTop w:val="0"/>
          <w:marBottom w:val="0"/>
          <w:divBdr>
            <w:top w:val="none" w:sz="0" w:space="0" w:color="auto"/>
            <w:left w:val="none" w:sz="0" w:space="0" w:color="auto"/>
            <w:bottom w:val="none" w:sz="0" w:space="0" w:color="auto"/>
            <w:right w:val="none" w:sz="0" w:space="0" w:color="auto"/>
          </w:divBdr>
        </w:div>
        <w:div w:id="525869175">
          <w:marLeft w:val="480"/>
          <w:marRight w:val="0"/>
          <w:marTop w:val="0"/>
          <w:marBottom w:val="0"/>
          <w:divBdr>
            <w:top w:val="none" w:sz="0" w:space="0" w:color="auto"/>
            <w:left w:val="none" w:sz="0" w:space="0" w:color="auto"/>
            <w:bottom w:val="none" w:sz="0" w:space="0" w:color="auto"/>
            <w:right w:val="none" w:sz="0" w:space="0" w:color="auto"/>
          </w:divBdr>
        </w:div>
        <w:div w:id="105463760">
          <w:marLeft w:val="480"/>
          <w:marRight w:val="0"/>
          <w:marTop w:val="0"/>
          <w:marBottom w:val="0"/>
          <w:divBdr>
            <w:top w:val="none" w:sz="0" w:space="0" w:color="auto"/>
            <w:left w:val="none" w:sz="0" w:space="0" w:color="auto"/>
            <w:bottom w:val="none" w:sz="0" w:space="0" w:color="auto"/>
            <w:right w:val="none" w:sz="0" w:space="0" w:color="auto"/>
          </w:divBdr>
        </w:div>
        <w:div w:id="716852434">
          <w:marLeft w:val="480"/>
          <w:marRight w:val="0"/>
          <w:marTop w:val="0"/>
          <w:marBottom w:val="0"/>
          <w:divBdr>
            <w:top w:val="none" w:sz="0" w:space="0" w:color="auto"/>
            <w:left w:val="none" w:sz="0" w:space="0" w:color="auto"/>
            <w:bottom w:val="none" w:sz="0" w:space="0" w:color="auto"/>
            <w:right w:val="none" w:sz="0" w:space="0" w:color="auto"/>
          </w:divBdr>
        </w:div>
        <w:div w:id="537082768">
          <w:marLeft w:val="480"/>
          <w:marRight w:val="0"/>
          <w:marTop w:val="0"/>
          <w:marBottom w:val="0"/>
          <w:divBdr>
            <w:top w:val="none" w:sz="0" w:space="0" w:color="auto"/>
            <w:left w:val="none" w:sz="0" w:space="0" w:color="auto"/>
            <w:bottom w:val="none" w:sz="0" w:space="0" w:color="auto"/>
            <w:right w:val="none" w:sz="0" w:space="0" w:color="auto"/>
          </w:divBdr>
        </w:div>
        <w:div w:id="631374710">
          <w:marLeft w:val="480"/>
          <w:marRight w:val="0"/>
          <w:marTop w:val="0"/>
          <w:marBottom w:val="0"/>
          <w:divBdr>
            <w:top w:val="none" w:sz="0" w:space="0" w:color="auto"/>
            <w:left w:val="none" w:sz="0" w:space="0" w:color="auto"/>
            <w:bottom w:val="none" w:sz="0" w:space="0" w:color="auto"/>
            <w:right w:val="none" w:sz="0" w:space="0" w:color="auto"/>
          </w:divBdr>
        </w:div>
        <w:div w:id="1288701412">
          <w:marLeft w:val="480"/>
          <w:marRight w:val="0"/>
          <w:marTop w:val="0"/>
          <w:marBottom w:val="0"/>
          <w:divBdr>
            <w:top w:val="none" w:sz="0" w:space="0" w:color="auto"/>
            <w:left w:val="none" w:sz="0" w:space="0" w:color="auto"/>
            <w:bottom w:val="none" w:sz="0" w:space="0" w:color="auto"/>
            <w:right w:val="none" w:sz="0" w:space="0" w:color="auto"/>
          </w:divBdr>
        </w:div>
        <w:div w:id="125515016">
          <w:marLeft w:val="480"/>
          <w:marRight w:val="0"/>
          <w:marTop w:val="0"/>
          <w:marBottom w:val="0"/>
          <w:divBdr>
            <w:top w:val="none" w:sz="0" w:space="0" w:color="auto"/>
            <w:left w:val="none" w:sz="0" w:space="0" w:color="auto"/>
            <w:bottom w:val="none" w:sz="0" w:space="0" w:color="auto"/>
            <w:right w:val="none" w:sz="0" w:space="0" w:color="auto"/>
          </w:divBdr>
        </w:div>
        <w:div w:id="31077243">
          <w:marLeft w:val="480"/>
          <w:marRight w:val="0"/>
          <w:marTop w:val="0"/>
          <w:marBottom w:val="0"/>
          <w:divBdr>
            <w:top w:val="none" w:sz="0" w:space="0" w:color="auto"/>
            <w:left w:val="none" w:sz="0" w:space="0" w:color="auto"/>
            <w:bottom w:val="none" w:sz="0" w:space="0" w:color="auto"/>
            <w:right w:val="none" w:sz="0" w:space="0" w:color="auto"/>
          </w:divBdr>
        </w:div>
        <w:div w:id="262541784">
          <w:marLeft w:val="480"/>
          <w:marRight w:val="0"/>
          <w:marTop w:val="0"/>
          <w:marBottom w:val="0"/>
          <w:divBdr>
            <w:top w:val="none" w:sz="0" w:space="0" w:color="auto"/>
            <w:left w:val="none" w:sz="0" w:space="0" w:color="auto"/>
            <w:bottom w:val="none" w:sz="0" w:space="0" w:color="auto"/>
            <w:right w:val="none" w:sz="0" w:space="0" w:color="auto"/>
          </w:divBdr>
        </w:div>
        <w:div w:id="683436798">
          <w:marLeft w:val="480"/>
          <w:marRight w:val="0"/>
          <w:marTop w:val="0"/>
          <w:marBottom w:val="0"/>
          <w:divBdr>
            <w:top w:val="none" w:sz="0" w:space="0" w:color="auto"/>
            <w:left w:val="none" w:sz="0" w:space="0" w:color="auto"/>
            <w:bottom w:val="none" w:sz="0" w:space="0" w:color="auto"/>
            <w:right w:val="none" w:sz="0" w:space="0" w:color="auto"/>
          </w:divBdr>
        </w:div>
      </w:divsChild>
    </w:div>
    <w:div w:id="1280336629">
      <w:bodyDiv w:val="1"/>
      <w:marLeft w:val="0"/>
      <w:marRight w:val="0"/>
      <w:marTop w:val="0"/>
      <w:marBottom w:val="0"/>
      <w:divBdr>
        <w:top w:val="none" w:sz="0" w:space="0" w:color="auto"/>
        <w:left w:val="none" w:sz="0" w:space="0" w:color="auto"/>
        <w:bottom w:val="none" w:sz="0" w:space="0" w:color="auto"/>
        <w:right w:val="none" w:sz="0" w:space="0" w:color="auto"/>
      </w:divBdr>
      <w:divsChild>
        <w:div w:id="1364473606">
          <w:marLeft w:val="480"/>
          <w:marRight w:val="0"/>
          <w:marTop w:val="0"/>
          <w:marBottom w:val="0"/>
          <w:divBdr>
            <w:top w:val="none" w:sz="0" w:space="0" w:color="auto"/>
            <w:left w:val="none" w:sz="0" w:space="0" w:color="auto"/>
            <w:bottom w:val="none" w:sz="0" w:space="0" w:color="auto"/>
            <w:right w:val="none" w:sz="0" w:space="0" w:color="auto"/>
          </w:divBdr>
        </w:div>
        <w:div w:id="185212440">
          <w:marLeft w:val="480"/>
          <w:marRight w:val="0"/>
          <w:marTop w:val="0"/>
          <w:marBottom w:val="0"/>
          <w:divBdr>
            <w:top w:val="none" w:sz="0" w:space="0" w:color="auto"/>
            <w:left w:val="none" w:sz="0" w:space="0" w:color="auto"/>
            <w:bottom w:val="none" w:sz="0" w:space="0" w:color="auto"/>
            <w:right w:val="none" w:sz="0" w:space="0" w:color="auto"/>
          </w:divBdr>
        </w:div>
        <w:div w:id="378434353">
          <w:marLeft w:val="480"/>
          <w:marRight w:val="0"/>
          <w:marTop w:val="0"/>
          <w:marBottom w:val="0"/>
          <w:divBdr>
            <w:top w:val="none" w:sz="0" w:space="0" w:color="auto"/>
            <w:left w:val="none" w:sz="0" w:space="0" w:color="auto"/>
            <w:bottom w:val="none" w:sz="0" w:space="0" w:color="auto"/>
            <w:right w:val="none" w:sz="0" w:space="0" w:color="auto"/>
          </w:divBdr>
        </w:div>
        <w:div w:id="1467503930">
          <w:marLeft w:val="480"/>
          <w:marRight w:val="0"/>
          <w:marTop w:val="0"/>
          <w:marBottom w:val="0"/>
          <w:divBdr>
            <w:top w:val="none" w:sz="0" w:space="0" w:color="auto"/>
            <w:left w:val="none" w:sz="0" w:space="0" w:color="auto"/>
            <w:bottom w:val="none" w:sz="0" w:space="0" w:color="auto"/>
            <w:right w:val="none" w:sz="0" w:space="0" w:color="auto"/>
          </w:divBdr>
        </w:div>
        <w:div w:id="606275504">
          <w:marLeft w:val="480"/>
          <w:marRight w:val="0"/>
          <w:marTop w:val="0"/>
          <w:marBottom w:val="0"/>
          <w:divBdr>
            <w:top w:val="none" w:sz="0" w:space="0" w:color="auto"/>
            <w:left w:val="none" w:sz="0" w:space="0" w:color="auto"/>
            <w:bottom w:val="none" w:sz="0" w:space="0" w:color="auto"/>
            <w:right w:val="none" w:sz="0" w:space="0" w:color="auto"/>
          </w:divBdr>
        </w:div>
        <w:div w:id="1997487850">
          <w:marLeft w:val="480"/>
          <w:marRight w:val="0"/>
          <w:marTop w:val="0"/>
          <w:marBottom w:val="0"/>
          <w:divBdr>
            <w:top w:val="none" w:sz="0" w:space="0" w:color="auto"/>
            <w:left w:val="none" w:sz="0" w:space="0" w:color="auto"/>
            <w:bottom w:val="none" w:sz="0" w:space="0" w:color="auto"/>
            <w:right w:val="none" w:sz="0" w:space="0" w:color="auto"/>
          </w:divBdr>
        </w:div>
        <w:div w:id="600913720">
          <w:marLeft w:val="480"/>
          <w:marRight w:val="0"/>
          <w:marTop w:val="0"/>
          <w:marBottom w:val="0"/>
          <w:divBdr>
            <w:top w:val="none" w:sz="0" w:space="0" w:color="auto"/>
            <w:left w:val="none" w:sz="0" w:space="0" w:color="auto"/>
            <w:bottom w:val="none" w:sz="0" w:space="0" w:color="auto"/>
            <w:right w:val="none" w:sz="0" w:space="0" w:color="auto"/>
          </w:divBdr>
        </w:div>
        <w:div w:id="1716200749">
          <w:marLeft w:val="480"/>
          <w:marRight w:val="0"/>
          <w:marTop w:val="0"/>
          <w:marBottom w:val="0"/>
          <w:divBdr>
            <w:top w:val="none" w:sz="0" w:space="0" w:color="auto"/>
            <w:left w:val="none" w:sz="0" w:space="0" w:color="auto"/>
            <w:bottom w:val="none" w:sz="0" w:space="0" w:color="auto"/>
            <w:right w:val="none" w:sz="0" w:space="0" w:color="auto"/>
          </w:divBdr>
        </w:div>
        <w:div w:id="1412773054">
          <w:marLeft w:val="480"/>
          <w:marRight w:val="0"/>
          <w:marTop w:val="0"/>
          <w:marBottom w:val="0"/>
          <w:divBdr>
            <w:top w:val="none" w:sz="0" w:space="0" w:color="auto"/>
            <w:left w:val="none" w:sz="0" w:space="0" w:color="auto"/>
            <w:bottom w:val="none" w:sz="0" w:space="0" w:color="auto"/>
            <w:right w:val="none" w:sz="0" w:space="0" w:color="auto"/>
          </w:divBdr>
        </w:div>
        <w:div w:id="27419710">
          <w:marLeft w:val="480"/>
          <w:marRight w:val="0"/>
          <w:marTop w:val="0"/>
          <w:marBottom w:val="0"/>
          <w:divBdr>
            <w:top w:val="none" w:sz="0" w:space="0" w:color="auto"/>
            <w:left w:val="none" w:sz="0" w:space="0" w:color="auto"/>
            <w:bottom w:val="none" w:sz="0" w:space="0" w:color="auto"/>
            <w:right w:val="none" w:sz="0" w:space="0" w:color="auto"/>
          </w:divBdr>
        </w:div>
        <w:div w:id="1237739415">
          <w:marLeft w:val="480"/>
          <w:marRight w:val="0"/>
          <w:marTop w:val="0"/>
          <w:marBottom w:val="0"/>
          <w:divBdr>
            <w:top w:val="none" w:sz="0" w:space="0" w:color="auto"/>
            <w:left w:val="none" w:sz="0" w:space="0" w:color="auto"/>
            <w:bottom w:val="none" w:sz="0" w:space="0" w:color="auto"/>
            <w:right w:val="none" w:sz="0" w:space="0" w:color="auto"/>
          </w:divBdr>
        </w:div>
        <w:div w:id="950624874">
          <w:marLeft w:val="480"/>
          <w:marRight w:val="0"/>
          <w:marTop w:val="0"/>
          <w:marBottom w:val="0"/>
          <w:divBdr>
            <w:top w:val="none" w:sz="0" w:space="0" w:color="auto"/>
            <w:left w:val="none" w:sz="0" w:space="0" w:color="auto"/>
            <w:bottom w:val="none" w:sz="0" w:space="0" w:color="auto"/>
            <w:right w:val="none" w:sz="0" w:space="0" w:color="auto"/>
          </w:divBdr>
        </w:div>
        <w:div w:id="769005661">
          <w:marLeft w:val="480"/>
          <w:marRight w:val="0"/>
          <w:marTop w:val="0"/>
          <w:marBottom w:val="0"/>
          <w:divBdr>
            <w:top w:val="none" w:sz="0" w:space="0" w:color="auto"/>
            <w:left w:val="none" w:sz="0" w:space="0" w:color="auto"/>
            <w:bottom w:val="none" w:sz="0" w:space="0" w:color="auto"/>
            <w:right w:val="none" w:sz="0" w:space="0" w:color="auto"/>
          </w:divBdr>
        </w:div>
        <w:div w:id="1154178317">
          <w:marLeft w:val="480"/>
          <w:marRight w:val="0"/>
          <w:marTop w:val="0"/>
          <w:marBottom w:val="0"/>
          <w:divBdr>
            <w:top w:val="none" w:sz="0" w:space="0" w:color="auto"/>
            <w:left w:val="none" w:sz="0" w:space="0" w:color="auto"/>
            <w:bottom w:val="none" w:sz="0" w:space="0" w:color="auto"/>
            <w:right w:val="none" w:sz="0" w:space="0" w:color="auto"/>
          </w:divBdr>
        </w:div>
        <w:div w:id="1921062850">
          <w:marLeft w:val="480"/>
          <w:marRight w:val="0"/>
          <w:marTop w:val="0"/>
          <w:marBottom w:val="0"/>
          <w:divBdr>
            <w:top w:val="none" w:sz="0" w:space="0" w:color="auto"/>
            <w:left w:val="none" w:sz="0" w:space="0" w:color="auto"/>
            <w:bottom w:val="none" w:sz="0" w:space="0" w:color="auto"/>
            <w:right w:val="none" w:sz="0" w:space="0" w:color="auto"/>
          </w:divBdr>
        </w:div>
        <w:div w:id="216864329">
          <w:marLeft w:val="480"/>
          <w:marRight w:val="0"/>
          <w:marTop w:val="0"/>
          <w:marBottom w:val="0"/>
          <w:divBdr>
            <w:top w:val="none" w:sz="0" w:space="0" w:color="auto"/>
            <w:left w:val="none" w:sz="0" w:space="0" w:color="auto"/>
            <w:bottom w:val="none" w:sz="0" w:space="0" w:color="auto"/>
            <w:right w:val="none" w:sz="0" w:space="0" w:color="auto"/>
          </w:divBdr>
        </w:div>
        <w:div w:id="2096432881">
          <w:marLeft w:val="480"/>
          <w:marRight w:val="0"/>
          <w:marTop w:val="0"/>
          <w:marBottom w:val="0"/>
          <w:divBdr>
            <w:top w:val="none" w:sz="0" w:space="0" w:color="auto"/>
            <w:left w:val="none" w:sz="0" w:space="0" w:color="auto"/>
            <w:bottom w:val="none" w:sz="0" w:space="0" w:color="auto"/>
            <w:right w:val="none" w:sz="0" w:space="0" w:color="auto"/>
          </w:divBdr>
        </w:div>
        <w:div w:id="1407386473">
          <w:marLeft w:val="480"/>
          <w:marRight w:val="0"/>
          <w:marTop w:val="0"/>
          <w:marBottom w:val="0"/>
          <w:divBdr>
            <w:top w:val="none" w:sz="0" w:space="0" w:color="auto"/>
            <w:left w:val="none" w:sz="0" w:space="0" w:color="auto"/>
            <w:bottom w:val="none" w:sz="0" w:space="0" w:color="auto"/>
            <w:right w:val="none" w:sz="0" w:space="0" w:color="auto"/>
          </w:divBdr>
        </w:div>
      </w:divsChild>
    </w:div>
    <w:div w:id="1293050951">
      <w:bodyDiv w:val="1"/>
      <w:marLeft w:val="0"/>
      <w:marRight w:val="0"/>
      <w:marTop w:val="0"/>
      <w:marBottom w:val="0"/>
      <w:divBdr>
        <w:top w:val="none" w:sz="0" w:space="0" w:color="auto"/>
        <w:left w:val="none" w:sz="0" w:space="0" w:color="auto"/>
        <w:bottom w:val="none" w:sz="0" w:space="0" w:color="auto"/>
        <w:right w:val="none" w:sz="0" w:space="0" w:color="auto"/>
      </w:divBdr>
      <w:divsChild>
        <w:div w:id="499925508">
          <w:marLeft w:val="480"/>
          <w:marRight w:val="0"/>
          <w:marTop w:val="0"/>
          <w:marBottom w:val="0"/>
          <w:divBdr>
            <w:top w:val="none" w:sz="0" w:space="0" w:color="auto"/>
            <w:left w:val="none" w:sz="0" w:space="0" w:color="auto"/>
            <w:bottom w:val="none" w:sz="0" w:space="0" w:color="auto"/>
            <w:right w:val="none" w:sz="0" w:space="0" w:color="auto"/>
          </w:divBdr>
        </w:div>
        <w:div w:id="674067621">
          <w:marLeft w:val="480"/>
          <w:marRight w:val="0"/>
          <w:marTop w:val="0"/>
          <w:marBottom w:val="0"/>
          <w:divBdr>
            <w:top w:val="none" w:sz="0" w:space="0" w:color="auto"/>
            <w:left w:val="none" w:sz="0" w:space="0" w:color="auto"/>
            <w:bottom w:val="none" w:sz="0" w:space="0" w:color="auto"/>
            <w:right w:val="none" w:sz="0" w:space="0" w:color="auto"/>
          </w:divBdr>
        </w:div>
        <w:div w:id="194121758">
          <w:marLeft w:val="480"/>
          <w:marRight w:val="0"/>
          <w:marTop w:val="0"/>
          <w:marBottom w:val="0"/>
          <w:divBdr>
            <w:top w:val="none" w:sz="0" w:space="0" w:color="auto"/>
            <w:left w:val="none" w:sz="0" w:space="0" w:color="auto"/>
            <w:bottom w:val="none" w:sz="0" w:space="0" w:color="auto"/>
            <w:right w:val="none" w:sz="0" w:space="0" w:color="auto"/>
          </w:divBdr>
        </w:div>
        <w:div w:id="1267888790">
          <w:marLeft w:val="480"/>
          <w:marRight w:val="0"/>
          <w:marTop w:val="0"/>
          <w:marBottom w:val="0"/>
          <w:divBdr>
            <w:top w:val="none" w:sz="0" w:space="0" w:color="auto"/>
            <w:left w:val="none" w:sz="0" w:space="0" w:color="auto"/>
            <w:bottom w:val="none" w:sz="0" w:space="0" w:color="auto"/>
            <w:right w:val="none" w:sz="0" w:space="0" w:color="auto"/>
          </w:divBdr>
        </w:div>
        <w:div w:id="189681388">
          <w:marLeft w:val="480"/>
          <w:marRight w:val="0"/>
          <w:marTop w:val="0"/>
          <w:marBottom w:val="0"/>
          <w:divBdr>
            <w:top w:val="none" w:sz="0" w:space="0" w:color="auto"/>
            <w:left w:val="none" w:sz="0" w:space="0" w:color="auto"/>
            <w:bottom w:val="none" w:sz="0" w:space="0" w:color="auto"/>
            <w:right w:val="none" w:sz="0" w:space="0" w:color="auto"/>
          </w:divBdr>
        </w:div>
        <w:div w:id="1522473534">
          <w:marLeft w:val="480"/>
          <w:marRight w:val="0"/>
          <w:marTop w:val="0"/>
          <w:marBottom w:val="0"/>
          <w:divBdr>
            <w:top w:val="none" w:sz="0" w:space="0" w:color="auto"/>
            <w:left w:val="none" w:sz="0" w:space="0" w:color="auto"/>
            <w:bottom w:val="none" w:sz="0" w:space="0" w:color="auto"/>
            <w:right w:val="none" w:sz="0" w:space="0" w:color="auto"/>
          </w:divBdr>
        </w:div>
        <w:div w:id="1584679626">
          <w:marLeft w:val="480"/>
          <w:marRight w:val="0"/>
          <w:marTop w:val="0"/>
          <w:marBottom w:val="0"/>
          <w:divBdr>
            <w:top w:val="none" w:sz="0" w:space="0" w:color="auto"/>
            <w:left w:val="none" w:sz="0" w:space="0" w:color="auto"/>
            <w:bottom w:val="none" w:sz="0" w:space="0" w:color="auto"/>
            <w:right w:val="none" w:sz="0" w:space="0" w:color="auto"/>
          </w:divBdr>
        </w:div>
        <w:div w:id="939876256">
          <w:marLeft w:val="480"/>
          <w:marRight w:val="0"/>
          <w:marTop w:val="0"/>
          <w:marBottom w:val="0"/>
          <w:divBdr>
            <w:top w:val="none" w:sz="0" w:space="0" w:color="auto"/>
            <w:left w:val="none" w:sz="0" w:space="0" w:color="auto"/>
            <w:bottom w:val="none" w:sz="0" w:space="0" w:color="auto"/>
            <w:right w:val="none" w:sz="0" w:space="0" w:color="auto"/>
          </w:divBdr>
        </w:div>
        <w:div w:id="552085067">
          <w:marLeft w:val="480"/>
          <w:marRight w:val="0"/>
          <w:marTop w:val="0"/>
          <w:marBottom w:val="0"/>
          <w:divBdr>
            <w:top w:val="none" w:sz="0" w:space="0" w:color="auto"/>
            <w:left w:val="none" w:sz="0" w:space="0" w:color="auto"/>
            <w:bottom w:val="none" w:sz="0" w:space="0" w:color="auto"/>
            <w:right w:val="none" w:sz="0" w:space="0" w:color="auto"/>
          </w:divBdr>
        </w:div>
        <w:div w:id="729622375">
          <w:marLeft w:val="480"/>
          <w:marRight w:val="0"/>
          <w:marTop w:val="0"/>
          <w:marBottom w:val="0"/>
          <w:divBdr>
            <w:top w:val="none" w:sz="0" w:space="0" w:color="auto"/>
            <w:left w:val="none" w:sz="0" w:space="0" w:color="auto"/>
            <w:bottom w:val="none" w:sz="0" w:space="0" w:color="auto"/>
            <w:right w:val="none" w:sz="0" w:space="0" w:color="auto"/>
          </w:divBdr>
        </w:div>
        <w:div w:id="989140124">
          <w:marLeft w:val="480"/>
          <w:marRight w:val="0"/>
          <w:marTop w:val="0"/>
          <w:marBottom w:val="0"/>
          <w:divBdr>
            <w:top w:val="none" w:sz="0" w:space="0" w:color="auto"/>
            <w:left w:val="none" w:sz="0" w:space="0" w:color="auto"/>
            <w:bottom w:val="none" w:sz="0" w:space="0" w:color="auto"/>
            <w:right w:val="none" w:sz="0" w:space="0" w:color="auto"/>
          </w:divBdr>
        </w:div>
        <w:div w:id="927428207">
          <w:marLeft w:val="480"/>
          <w:marRight w:val="0"/>
          <w:marTop w:val="0"/>
          <w:marBottom w:val="0"/>
          <w:divBdr>
            <w:top w:val="none" w:sz="0" w:space="0" w:color="auto"/>
            <w:left w:val="none" w:sz="0" w:space="0" w:color="auto"/>
            <w:bottom w:val="none" w:sz="0" w:space="0" w:color="auto"/>
            <w:right w:val="none" w:sz="0" w:space="0" w:color="auto"/>
          </w:divBdr>
        </w:div>
        <w:div w:id="844977358">
          <w:marLeft w:val="480"/>
          <w:marRight w:val="0"/>
          <w:marTop w:val="0"/>
          <w:marBottom w:val="0"/>
          <w:divBdr>
            <w:top w:val="none" w:sz="0" w:space="0" w:color="auto"/>
            <w:left w:val="none" w:sz="0" w:space="0" w:color="auto"/>
            <w:bottom w:val="none" w:sz="0" w:space="0" w:color="auto"/>
            <w:right w:val="none" w:sz="0" w:space="0" w:color="auto"/>
          </w:divBdr>
        </w:div>
        <w:div w:id="17514889">
          <w:marLeft w:val="480"/>
          <w:marRight w:val="0"/>
          <w:marTop w:val="0"/>
          <w:marBottom w:val="0"/>
          <w:divBdr>
            <w:top w:val="none" w:sz="0" w:space="0" w:color="auto"/>
            <w:left w:val="none" w:sz="0" w:space="0" w:color="auto"/>
            <w:bottom w:val="none" w:sz="0" w:space="0" w:color="auto"/>
            <w:right w:val="none" w:sz="0" w:space="0" w:color="auto"/>
          </w:divBdr>
        </w:div>
        <w:div w:id="1094546544">
          <w:marLeft w:val="480"/>
          <w:marRight w:val="0"/>
          <w:marTop w:val="0"/>
          <w:marBottom w:val="0"/>
          <w:divBdr>
            <w:top w:val="none" w:sz="0" w:space="0" w:color="auto"/>
            <w:left w:val="none" w:sz="0" w:space="0" w:color="auto"/>
            <w:bottom w:val="none" w:sz="0" w:space="0" w:color="auto"/>
            <w:right w:val="none" w:sz="0" w:space="0" w:color="auto"/>
          </w:divBdr>
        </w:div>
        <w:div w:id="391348137">
          <w:marLeft w:val="480"/>
          <w:marRight w:val="0"/>
          <w:marTop w:val="0"/>
          <w:marBottom w:val="0"/>
          <w:divBdr>
            <w:top w:val="none" w:sz="0" w:space="0" w:color="auto"/>
            <w:left w:val="none" w:sz="0" w:space="0" w:color="auto"/>
            <w:bottom w:val="none" w:sz="0" w:space="0" w:color="auto"/>
            <w:right w:val="none" w:sz="0" w:space="0" w:color="auto"/>
          </w:divBdr>
        </w:div>
        <w:div w:id="451290678">
          <w:marLeft w:val="480"/>
          <w:marRight w:val="0"/>
          <w:marTop w:val="0"/>
          <w:marBottom w:val="0"/>
          <w:divBdr>
            <w:top w:val="none" w:sz="0" w:space="0" w:color="auto"/>
            <w:left w:val="none" w:sz="0" w:space="0" w:color="auto"/>
            <w:bottom w:val="none" w:sz="0" w:space="0" w:color="auto"/>
            <w:right w:val="none" w:sz="0" w:space="0" w:color="auto"/>
          </w:divBdr>
        </w:div>
        <w:div w:id="2041396662">
          <w:marLeft w:val="480"/>
          <w:marRight w:val="0"/>
          <w:marTop w:val="0"/>
          <w:marBottom w:val="0"/>
          <w:divBdr>
            <w:top w:val="none" w:sz="0" w:space="0" w:color="auto"/>
            <w:left w:val="none" w:sz="0" w:space="0" w:color="auto"/>
            <w:bottom w:val="none" w:sz="0" w:space="0" w:color="auto"/>
            <w:right w:val="none" w:sz="0" w:space="0" w:color="auto"/>
          </w:divBdr>
        </w:div>
        <w:div w:id="398092874">
          <w:marLeft w:val="480"/>
          <w:marRight w:val="0"/>
          <w:marTop w:val="0"/>
          <w:marBottom w:val="0"/>
          <w:divBdr>
            <w:top w:val="none" w:sz="0" w:space="0" w:color="auto"/>
            <w:left w:val="none" w:sz="0" w:space="0" w:color="auto"/>
            <w:bottom w:val="none" w:sz="0" w:space="0" w:color="auto"/>
            <w:right w:val="none" w:sz="0" w:space="0" w:color="auto"/>
          </w:divBdr>
        </w:div>
        <w:div w:id="1195115914">
          <w:marLeft w:val="480"/>
          <w:marRight w:val="0"/>
          <w:marTop w:val="0"/>
          <w:marBottom w:val="0"/>
          <w:divBdr>
            <w:top w:val="none" w:sz="0" w:space="0" w:color="auto"/>
            <w:left w:val="none" w:sz="0" w:space="0" w:color="auto"/>
            <w:bottom w:val="none" w:sz="0" w:space="0" w:color="auto"/>
            <w:right w:val="none" w:sz="0" w:space="0" w:color="auto"/>
          </w:divBdr>
        </w:div>
        <w:div w:id="88015400">
          <w:marLeft w:val="480"/>
          <w:marRight w:val="0"/>
          <w:marTop w:val="0"/>
          <w:marBottom w:val="0"/>
          <w:divBdr>
            <w:top w:val="none" w:sz="0" w:space="0" w:color="auto"/>
            <w:left w:val="none" w:sz="0" w:space="0" w:color="auto"/>
            <w:bottom w:val="none" w:sz="0" w:space="0" w:color="auto"/>
            <w:right w:val="none" w:sz="0" w:space="0" w:color="auto"/>
          </w:divBdr>
        </w:div>
        <w:div w:id="1095441588">
          <w:marLeft w:val="480"/>
          <w:marRight w:val="0"/>
          <w:marTop w:val="0"/>
          <w:marBottom w:val="0"/>
          <w:divBdr>
            <w:top w:val="none" w:sz="0" w:space="0" w:color="auto"/>
            <w:left w:val="none" w:sz="0" w:space="0" w:color="auto"/>
            <w:bottom w:val="none" w:sz="0" w:space="0" w:color="auto"/>
            <w:right w:val="none" w:sz="0" w:space="0" w:color="auto"/>
          </w:divBdr>
        </w:div>
        <w:div w:id="1048988600">
          <w:marLeft w:val="480"/>
          <w:marRight w:val="0"/>
          <w:marTop w:val="0"/>
          <w:marBottom w:val="0"/>
          <w:divBdr>
            <w:top w:val="none" w:sz="0" w:space="0" w:color="auto"/>
            <w:left w:val="none" w:sz="0" w:space="0" w:color="auto"/>
            <w:bottom w:val="none" w:sz="0" w:space="0" w:color="auto"/>
            <w:right w:val="none" w:sz="0" w:space="0" w:color="auto"/>
          </w:divBdr>
        </w:div>
        <w:div w:id="2124379532">
          <w:marLeft w:val="480"/>
          <w:marRight w:val="0"/>
          <w:marTop w:val="0"/>
          <w:marBottom w:val="0"/>
          <w:divBdr>
            <w:top w:val="none" w:sz="0" w:space="0" w:color="auto"/>
            <w:left w:val="none" w:sz="0" w:space="0" w:color="auto"/>
            <w:bottom w:val="none" w:sz="0" w:space="0" w:color="auto"/>
            <w:right w:val="none" w:sz="0" w:space="0" w:color="auto"/>
          </w:divBdr>
        </w:div>
        <w:div w:id="550776566">
          <w:marLeft w:val="480"/>
          <w:marRight w:val="0"/>
          <w:marTop w:val="0"/>
          <w:marBottom w:val="0"/>
          <w:divBdr>
            <w:top w:val="none" w:sz="0" w:space="0" w:color="auto"/>
            <w:left w:val="none" w:sz="0" w:space="0" w:color="auto"/>
            <w:bottom w:val="none" w:sz="0" w:space="0" w:color="auto"/>
            <w:right w:val="none" w:sz="0" w:space="0" w:color="auto"/>
          </w:divBdr>
        </w:div>
        <w:div w:id="747380795">
          <w:marLeft w:val="480"/>
          <w:marRight w:val="0"/>
          <w:marTop w:val="0"/>
          <w:marBottom w:val="0"/>
          <w:divBdr>
            <w:top w:val="none" w:sz="0" w:space="0" w:color="auto"/>
            <w:left w:val="none" w:sz="0" w:space="0" w:color="auto"/>
            <w:bottom w:val="none" w:sz="0" w:space="0" w:color="auto"/>
            <w:right w:val="none" w:sz="0" w:space="0" w:color="auto"/>
          </w:divBdr>
        </w:div>
        <w:div w:id="49697173">
          <w:marLeft w:val="480"/>
          <w:marRight w:val="0"/>
          <w:marTop w:val="0"/>
          <w:marBottom w:val="0"/>
          <w:divBdr>
            <w:top w:val="none" w:sz="0" w:space="0" w:color="auto"/>
            <w:left w:val="none" w:sz="0" w:space="0" w:color="auto"/>
            <w:bottom w:val="none" w:sz="0" w:space="0" w:color="auto"/>
            <w:right w:val="none" w:sz="0" w:space="0" w:color="auto"/>
          </w:divBdr>
        </w:div>
        <w:div w:id="1508597750">
          <w:marLeft w:val="480"/>
          <w:marRight w:val="0"/>
          <w:marTop w:val="0"/>
          <w:marBottom w:val="0"/>
          <w:divBdr>
            <w:top w:val="none" w:sz="0" w:space="0" w:color="auto"/>
            <w:left w:val="none" w:sz="0" w:space="0" w:color="auto"/>
            <w:bottom w:val="none" w:sz="0" w:space="0" w:color="auto"/>
            <w:right w:val="none" w:sz="0" w:space="0" w:color="auto"/>
          </w:divBdr>
        </w:div>
        <w:div w:id="1996689728">
          <w:marLeft w:val="480"/>
          <w:marRight w:val="0"/>
          <w:marTop w:val="0"/>
          <w:marBottom w:val="0"/>
          <w:divBdr>
            <w:top w:val="none" w:sz="0" w:space="0" w:color="auto"/>
            <w:left w:val="none" w:sz="0" w:space="0" w:color="auto"/>
            <w:bottom w:val="none" w:sz="0" w:space="0" w:color="auto"/>
            <w:right w:val="none" w:sz="0" w:space="0" w:color="auto"/>
          </w:divBdr>
        </w:div>
        <w:div w:id="1303659360">
          <w:marLeft w:val="480"/>
          <w:marRight w:val="0"/>
          <w:marTop w:val="0"/>
          <w:marBottom w:val="0"/>
          <w:divBdr>
            <w:top w:val="none" w:sz="0" w:space="0" w:color="auto"/>
            <w:left w:val="none" w:sz="0" w:space="0" w:color="auto"/>
            <w:bottom w:val="none" w:sz="0" w:space="0" w:color="auto"/>
            <w:right w:val="none" w:sz="0" w:space="0" w:color="auto"/>
          </w:divBdr>
        </w:div>
      </w:divsChild>
    </w:div>
    <w:div w:id="1312903824">
      <w:bodyDiv w:val="1"/>
      <w:marLeft w:val="0"/>
      <w:marRight w:val="0"/>
      <w:marTop w:val="0"/>
      <w:marBottom w:val="0"/>
      <w:divBdr>
        <w:top w:val="none" w:sz="0" w:space="0" w:color="auto"/>
        <w:left w:val="none" w:sz="0" w:space="0" w:color="auto"/>
        <w:bottom w:val="none" w:sz="0" w:space="0" w:color="auto"/>
        <w:right w:val="none" w:sz="0" w:space="0" w:color="auto"/>
      </w:divBdr>
      <w:divsChild>
        <w:div w:id="239871719">
          <w:marLeft w:val="480"/>
          <w:marRight w:val="0"/>
          <w:marTop w:val="0"/>
          <w:marBottom w:val="0"/>
          <w:divBdr>
            <w:top w:val="none" w:sz="0" w:space="0" w:color="auto"/>
            <w:left w:val="none" w:sz="0" w:space="0" w:color="auto"/>
            <w:bottom w:val="none" w:sz="0" w:space="0" w:color="auto"/>
            <w:right w:val="none" w:sz="0" w:space="0" w:color="auto"/>
          </w:divBdr>
        </w:div>
        <w:div w:id="2052798388">
          <w:marLeft w:val="480"/>
          <w:marRight w:val="0"/>
          <w:marTop w:val="0"/>
          <w:marBottom w:val="0"/>
          <w:divBdr>
            <w:top w:val="none" w:sz="0" w:space="0" w:color="auto"/>
            <w:left w:val="none" w:sz="0" w:space="0" w:color="auto"/>
            <w:bottom w:val="none" w:sz="0" w:space="0" w:color="auto"/>
            <w:right w:val="none" w:sz="0" w:space="0" w:color="auto"/>
          </w:divBdr>
        </w:div>
        <w:div w:id="223882011">
          <w:marLeft w:val="480"/>
          <w:marRight w:val="0"/>
          <w:marTop w:val="0"/>
          <w:marBottom w:val="0"/>
          <w:divBdr>
            <w:top w:val="none" w:sz="0" w:space="0" w:color="auto"/>
            <w:left w:val="none" w:sz="0" w:space="0" w:color="auto"/>
            <w:bottom w:val="none" w:sz="0" w:space="0" w:color="auto"/>
            <w:right w:val="none" w:sz="0" w:space="0" w:color="auto"/>
          </w:divBdr>
        </w:div>
        <w:div w:id="1309628711">
          <w:marLeft w:val="480"/>
          <w:marRight w:val="0"/>
          <w:marTop w:val="0"/>
          <w:marBottom w:val="0"/>
          <w:divBdr>
            <w:top w:val="none" w:sz="0" w:space="0" w:color="auto"/>
            <w:left w:val="none" w:sz="0" w:space="0" w:color="auto"/>
            <w:bottom w:val="none" w:sz="0" w:space="0" w:color="auto"/>
            <w:right w:val="none" w:sz="0" w:space="0" w:color="auto"/>
          </w:divBdr>
        </w:div>
        <w:div w:id="1320840663">
          <w:marLeft w:val="480"/>
          <w:marRight w:val="0"/>
          <w:marTop w:val="0"/>
          <w:marBottom w:val="0"/>
          <w:divBdr>
            <w:top w:val="none" w:sz="0" w:space="0" w:color="auto"/>
            <w:left w:val="none" w:sz="0" w:space="0" w:color="auto"/>
            <w:bottom w:val="none" w:sz="0" w:space="0" w:color="auto"/>
            <w:right w:val="none" w:sz="0" w:space="0" w:color="auto"/>
          </w:divBdr>
        </w:div>
        <w:div w:id="175537252">
          <w:marLeft w:val="480"/>
          <w:marRight w:val="0"/>
          <w:marTop w:val="0"/>
          <w:marBottom w:val="0"/>
          <w:divBdr>
            <w:top w:val="none" w:sz="0" w:space="0" w:color="auto"/>
            <w:left w:val="none" w:sz="0" w:space="0" w:color="auto"/>
            <w:bottom w:val="none" w:sz="0" w:space="0" w:color="auto"/>
            <w:right w:val="none" w:sz="0" w:space="0" w:color="auto"/>
          </w:divBdr>
        </w:div>
        <w:div w:id="819034421">
          <w:marLeft w:val="480"/>
          <w:marRight w:val="0"/>
          <w:marTop w:val="0"/>
          <w:marBottom w:val="0"/>
          <w:divBdr>
            <w:top w:val="none" w:sz="0" w:space="0" w:color="auto"/>
            <w:left w:val="none" w:sz="0" w:space="0" w:color="auto"/>
            <w:bottom w:val="none" w:sz="0" w:space="0" w:color="auto"/>
            <w:right w:val="none" w:sz="0" w:space="0" w:color="auto"/>
          </w:divBdr>
        </w:div>
        <w:div w:id="532765792">
          <w:marLeft w:val="480"/>
          <w:marRight w:val="0"/>
          <w:marTop w:val="0"/>
          <w:marBottom w:val="0"/>
          <w:divBdr>
            <w:top w:val="none" w:sz="0" w:space="0" w:color="auto"/>
            <w:left w:val="none" w:sz="0" w:space="0" w:color="auto"/>
            <w:bottom w:val="none" w:sz="0" w:space="0" w:color="auto"/>
            <w:right w:val="none" w:sz="0" w:space="0" w:color="auto"/>
          </w:divBdr>
        </w:div>
        <w:div w:id="1960910412">
          <w:marLeft w:val="480"/>
          <w:marRight w:val="0"/>
          <w:marTop w:val="0"/>
          <w:marBottom w:val="0"/>
          <w:divBdr>
            <w:top w:val="none" w:sz="0" w:space="0" w:color="auto"/>
            <w:left w:val="none" w:sz="0" w:space="0" w:color="auto"/>
            <w:bottom w:val="none" w:sz="0" w:space="0" w:color="auto"/>
            <w:right w:val="none" w:sz="0" w:space="0" w:color="auto"/>
          </w:divBdr>
        </w:div>
        <w:div w:id="1218668095">
          <w:marLeft w:val="480"/>
          <w:marRight w:val="0"/>
          <w:marTop w:val="0"/>
          <w:marBottom w:val="0"/>
          <w:divBdr>
            <w:top w:val="none" w:sz="0" w:space="0" w:color="auto"/>
            <w:left w:val="none" w:sz="0" w:space="0" w:color="auto"/>
            <w:bottom w:val="none" w:sz="0" w:space="0" w:color="auto"/>
            <w:right w:val="none" w:sz="0" w:space="0" w:color="auto"/>
          </w:divBdr>
        </w:div>
        <w:div w:id="579682139">
          <w:marLeft w:val="480"/>
          <w:marRight w:val="0"/>
          <w:marTop w:val="0"/>
          <w:marBottom w:val="0"/>
          <w:divBdr>
            <w:top w:val="none" w:sz="0" w:space="0" w:color="auto"/>
            <w:left w:val="none" w:sz="0" w:space="0" w:color="auto"/>
            <w:bottom w:val="none" w:sz="0" w:space="0" w:color="auto"/>
            <w:right w:val="none" w:sz="0" w:space="0" w:color="auto"/>
          </w:divBdr>
        </w:div>
        <w:div w:id="841774853">
          <w:marLeft w:val="480"/>
          <w:marRight w:val="0"/>
          <w:marTop w:val="0"/>
          <w:marBottom w:val="0"/>
          <w:divBdr>
            <w:top w:val="none" w:sz="0" w:space="0" w:color="auto"/>
            <w:left w:val="none" w:sz="0" w:space="0" w:color="auto"/>
            <w:bottom w:val="none" w:sz="0" w:space="0" w:color="auto"/>
            <w:right w:val="none" w:sz="0" w:space="0" w:color="auto"/>
          </w:divBdr>
        </w:div>
        <w:div w:id="718364146">
          <w:marLeft w:val="480"/>
          <w:marRight w:val="0"/>
          <w:marTop w:val="0"/>
          <w:marBottom w:val="0"/>
          <w:divBdr>
            <w:top w:val="none" w:sz="0" w:space="0" w:color="auto"/>
            <w:left w:val="none" w:sz="0" w:space="0" w:color="auto"/>
            <w:bottom w:val="none" w:sz="0" w:space="0" w:color="auto"/>
            <w:right w:val="none" w:sz="0" w:space="0" w:color="auto"/>
          </w:divBdr>
        </w:div>
        <w:div w:id="662200085">
          <w:marLeft w:val="480"/>
          <w:marRight w:val="0"/>
          <w:marTop w:val="0"/>
          <w:marBottom w:val="0"/>
          <w:divBdr>
            <w:top w:val="none" w:sz="0" w:space="0" w:color="auto"/>
            <w:left w:val="none" w:sz="0" w:space="0" w:color="auto"/>
            <w:bottom w:val="none" w:sz="0" w:space="0" w:color="auto"/>
            <w:right w:val="none" w:sz="0" w:space="0" w:color="auto"/>
          </w:divBdr>
        </w:div>
        <w:div w:id="1531072329">
          <w:marLeft w:val="480"/>
          <w:marRight w:val="0"/>
          <w:marTop w:val="0"/>
          <w:marBottom w:val="0"/>
          <w:divBdr>
            <w:top w:val="none" w:sz="0" w:space="0" w:color="auto"/>
            <w:left w:val="none" w:sz="0" w:space="0" w:color="auto"/>
            <w:bottom w:val="none" w:sz="0" w:space="0" w:color="auto"/>
            <w:right w:val="none" w:sz="0" w:space="0" w:color="auto"/>
          </w:divBdr>
        </w:div>
        <w:div w:id="1335498369">
          <w:marLeft w:val="480"/>
          <w:marRight w:val="0"/>
          <w:marTop w:val="0"/>
          <w:marBottom w:val="0"/>
          <w:divBdr>
            <w:top w:val="none" w:sz="0" w:space="0" w:color="auto"/>
            <w:left w:val="none" w:sz="0" w:space="0" w:color="auto"/>
            <w:bottom w:val="none" w:sz="0" w:space="0" w:color="auto"/>
            <w:right w:val="none" w:sz="0" w:space="0" w:color="auto"/>
          </w:divBdr>
        </w:div>
        <w:div w:id="1545366636">
          <w:marLeft w:val="480"/>
          <w:marRight w:val="0"/>
          <w:marTop w:val="0"/>
          <w:marBottom w:val="0"/>
          <w:divBdr>
            <w:top w:val="none" w:sz="0" w:space="0" w:color="auto"/>
            <w:left w:val="none" w:sz="0" w:space="0" w:color="auto"/>
            <w:bottom w:val="none" w:sz="0" w:space="0" w:color="auto"/>
            <w:right w:val="none" w:sz="0" w:space="0" w:color="auto"/>
          </w:divBdr>
        </w:div>
        <w:div w:id="601575469">
          <w:marLeft w:val="480"/>
          <w:marRight w:val="0"/>
          <w:marTop w:val="0"/>
          <w:marBottom w:val="0"/>
          <w:divBdr>
            <w:top w:val="none" w:sz="0" w:space="0" w:color="auto"/>
            <w:left w:val="none" w:sz="0" w:space="0" w:color="auto"/>
            <w:bottom w:val="none" w:sz="0" w:space="0" w:color="auto"/>
            <w:right w:val="none" w:sz="0" w:space="0" w:color="auto"/>
          </w:divBdr>
        </w:div>
        <w:div w:id="1735346139">
          <w:marLeft w:val="480"/>
          <w:marRight w:val="0"/>
          <w:marTop w:val="0"/>
          <w:marBottom w:val="0"/>
          <w:divBdr>
            <w:top w:val="none" w:sz="0" w:space="0" w:color="auto"/>
            <w:left w:val="none" w:sz="0" w:space="0" w:color="auto"/>
            <w:bottom w:val="none" w:sz="0" w:space="0" w:color="auto"/>
            <w:right w:val="none" w:sz="0" w:space="0" w:color="auto"/>
          </w:divBdr>
        </w:div>
        <w:div w:id="931158649">
          <w:marLeft w:val="480"/>
          <w:marRight w:val="0"/>
          <w:marTop w:val="0"/>
          <w:marBottom w:val="0"/>
          <w:divBdr>
            <w:top w:val="none" w:sz="0" w:space="0" w:color="auto"/>
            <w:left w:val="none" w:sz="0" w:space="0" w:color="auto"/>
            <w:bottom w:val="none" w:sz="0" w:space="0" w:color="auto"/>
            <w:right w:val="none" w:sz="0" w:space="0" w:color="auto"/>
          </w:divBdr>
        </w:div>
        <w:div w:id="2074349034">
          <w:marLeft w:val="480"/>
          <w:marRight w:val="0"/>
          <w:marTop w:val="0"/>
          <w:marBottom w:val="0"/>
          <w:divBdr>
            <w:top w:val="none" w:sz="0" w:space="0" w:color="auto"/>
            <w:left w:val="none" w:sz="0" w:space="0" w:color="auto"/>
            <w:bottom w:val="none" w:sz="0" w:space="0" w:color="auto"/>
            <w:right w:val="none" w:sz="0" w:space="0" w:color="auto"/>
          </w:divBdr>
        </w:div>
        <w:div w:id="1500196107">
          <w:marLeft w:val="480"/>
          <w:marRight w:val="0"/>
          <w:marTop w:val="0"/>
          <w:marBottom w:val="0"/>
          <w:divBdr>
            <w:top w:val="none" w:sz="0" w:space="0" w:color="auto"/>
            <w:left w:val="none" w:sz="0" w:space="0" w:color="auto"/>
            <w:bottom w:val="none" w:sz="0" w:space="0" w:color="auto"/>
            <w:right w:val="none" w:sz="0" w:space="0" w:color="auto"/>
          </w:divBdr>
        </w:div>
        <w:div w:id="104858549">
          <w:marLeft w:val="480"/>
          <w:marRight w:val="0"/>
          <w:marTop w:val="0"/>
          <w:marBottom w:val="0"/>
          <w:divBdr>
            <w:top w:val="none" w:sz="0" w:space="0" w:color="auto"/>
            <w:left w:val="none" w:sz="0" w:space="0" w:color="auto"/>
            <w:bottom w:val="none" w:sz="0" w:space="0" w:color="auto"/>
            <w:right w:val="none" w:sz="0" w:space="0" w:color="auto"/>
          </w:divBdr>
        </w:div>
        <w:div w:id="1284969318">
          <w:marLeft w:val="480"/>
          <w:marRight w:val="0"/>
          <w:marTop w:val="0"/>
          <w:marBottom w:val="0"/>
          <w:divBdr>
            <w:top w:val="none" w:sz="0" w:space="0" w:color="auto"/>
            <w:left w:val="none" w:sz="0" w:space="0" w:color="auto"/>
            <w:bottom w:val="none" w:sz="0" w:space="0" w:color="auto"/>
            <w:right w:val="none" w:sz="0" w:space="0" w:color="auto"/>
          </w:divBdr>
        </w:div>
        <w:div w:id="867523083">
          <w:marLeft w:val="480"/>
          <w:marRight w:val="0"/>
          <w:marTop w:val="0"/>
          <w:marBottom w:val="0"/>
          <w:divBdr>
            <w:top w:val="none" w:sz="0" w:space="0" w:color="auto"/>
            <w:left w:val="none" w:sz="0" w:space="0" w:color="auto"/>
            <w:bottom w:val="none" w:sz="0" w:space="0" w:color="auto"/>
            <w:right w:val="none" w:sz="0" w:space="0" w:color="auto"/>
          </w:divBdr>
        </w:div>
        <w:div w:id="2080899474">
          <w:marLeft w:val="480"/>
          <w:marRight w:val="0"/>
          <w:marTop w:val="0"/>
          <w:marBottom w:val="0"/>
          <w:divBdr>
            <w:top w:val="none" w:sz="0" w:space="0" w:color="auto"/>
            <w:left w:val="none" w:sz="0" w:space="0" w:color="auto"/>
            <w:bottom w:val="none" w:sz="0" w:space="0" w:color="auto"/>
            <w:right w:val="none" w:sz="0" w:space="0" w:color="auto"/>
          </w:divBdr>
        </w:div>
        <w:div w:id="1360427911">
          <w:marLeft w:val="480"/>
          <w:marRight w:val="0"/>
          <w:marTop w:val="0"/>
          <w:marBottom w:val="0"/>
          <w:divBdr>
            <w:top w:val="none" w:sz="0" w:space="0" w:color="auto"/>
            <w:left w:val="none" w:sz="0" w:space="0" w:color="auto"/>
            <w:bottom w:val="none" w:sz="0" w:space="0" w:color="auto"/>
            <w:right w:val="none" w:sz="0" w:space="0" w:color="auto"/>
          </w:divBdr>
        </w:div>
        <w:div w:id="665133381">
          <w:marLeft w:val="480"/>
          <w:marRight w:val="0"/>
          <w:marTop w:val="0"/>
          <w:marBottom w:val="0"/>
          <w:divBdr>
            <w:top w:val="none" w:sz="0" w:space="0" w:color="auto"/>
            <w:left w:val="none" w:sz="0" w:space="0" w:color="auto"/>
            <w:bottom w:val="none" w:sz="0" w:space="0" w:color="auto"/>
            <w:right w:val="none" w:sz="0" w:space="0" w:color="auto"/>
          </w:divBdr>
        </w:div>
        <w:div w:id="1743674843">
          <w:marLeft w:val="480"/>
          <w:marRight w:val="0"/>
          <w:marTop w:val="0"/>
          <w:marBottom w:val="0"/>
          <w:divBdr>
            <w:top w:val="none" w:sz="0" w:space="0" w:color="auto"/>
            <w:left w:val="none" w:sz="0" w:space="0" w:color="auto"/>
            <w:bottom w:val="none" w:sz="0" w:space="0" w:color="auto"/>
            <w:right w:val="none" w:sz="0" w:space="0" w:color="auto"/>
          </w:divBdr>
        </w:div>
        <w:div w:id="918175080">
          <w:marLeft w:val="480"/>
          <w:marRight w:val="0"/>
          <w:marTop w:val="0"/>
          <w:marBottom w:val="0"/>
          <w:divBdr>
            <w:top w:val="none" w:sz="0" w:space="0" w:color="auto"/>
            <w:left w:val="none" w:sz="0" w:space="0" w:color="auto"/>
            <w:bottom w:val="none" w:sz="0" w:space="0" w:color="auto"/>
            <w:right w:val="none" w:sz="0" w:space="0" w:color="auto"/>
          </w:divBdr>
        </w:div>
      </w:divsChild>
    </w:div>
    <w:div w:id="1314068995">
      <w:bodyDiv w:val="1"/>
      <w:marLeft w:val="0"/>
      <w:marRight w:val="0"/>
      <w:marTop w:val="0"/>
      <w:marBottom w:val="0"/>
      <w:divBdr>
        <w:top w:val="none" w:sz="0" w:space="0" w:color="auto"/>
        <w:left w:val="none" w:sz="0" w:space="0" w:color="auto"/>
        <w:bottom w:val="none" w:sz="0" w:space="0" w:color="auto"/>
        <w:right w:val="none" w:sz="0" w:space="0" w:color="auto"/>
      </w:divBdr>
      <w:divsChild>
        <w:div w:id="547112730">
          <w:marLeft w:val="480"/>
          <w:marRight w:val="0"/>
          <w:marTop w:val="0"/>
          <w:marBottom w:val="0"/>
          <w:divBdr>
            <w:top w:val="none" w:sz="0" w:space="0" w:color="auto"/>
            <w:left w:val="none" w:sz="0" w:space="0" w:color="auto"/>
            <w:bottom w:val="none" w:sz="0" w:space="0" w:color="auto"/>
            <w:right w:val="none" w:sz="0" w:space="0" w:color="auto"/>
          </w:divBdr>
        </w:div>
        <w:div w:id="1154833256">
          <w:marLeft w:val="480"/>
          <w:marRight w:val="0"/>
          <w:marTop w:val="0"/>
          <w:marBottom w:val="0"/>
          <w:divBdr>
            <w:top w:val="none" w:sz="0" w:space="0" w:color="auto"/>
            <w:left w:val="none" w:sz="0" w:space="0" w:color="auto"/>
            <w:bottom w:val="none" w:sz="0" w:space="0" w:color="auto"/>
            <w:right w:val="none" w:sz="0" w:space="0" w:color="auto"/>
          </w:divBdr>
        </w:div>
        <w:div w:id="1024090336">
          <w:marLeft w:val="480"/>
          <w:marRight w:val="0"/>
          <w:marTop w:val="0"/>
          <w:marBottom w:val="0"/>
          <w:divBdr>
            <w:top w:val="none" w:sz="0" w:space="0" w:color="auto"/>
            <w:left w:val="none" w:sz="0" w:space="0" w:color="auto"/>
            <w:bottom w:val="none" w:sz="0" w:space="0" w:color="auto"/>
            <w:right w:val="none" w:sz="0" w:space="0" w:color="auto"/>
          </w:divBdr>
        </w:div>
        <w:div w:id="456922677">
          <w:marLeft w:val="480"/>
          <w:marRight w:val="0"/>
          <w:marTop w:val="0"/>
          <w:marBottom w:val="0"/>
          <w:divBdr>
            <w:top w:val="none" w:sz="0" w:space="0" w:color="auto"/>
            <w:left w:val="none" w:sz="0" w:space="0" w:color="auto"/>
            <w:bottom w:val="none" w:sz="0" w:space="0" w:color="auto"/>
            <w:right w:val="none" w:sz="0" w:space="0" w:color="auto"/>
          </w:divBdr>
        </w:div>
        <w:div w:id="191460830">
          <w:marLeft w:val="480"/>
          <w:marRight w:val="0"/>
          <w:marTop w:val="0"/>
          <w:marBottom w:val="0"/>
          <w:divBdr>
            <w:top w:val="none" w:sz="0" w:space="0" w:color="auto"/>
            <w:left w:val="none" w:sz="0" w:space="0" w:color="auto"/>
            <w:bottom w:val="none" w:sz="0" w:space="0" w:color="auto"/>
            <w:right w:val="none" w:sz="0" w:space="0" w:color="auto"/>
          </w:divBdr>
        </w:div>
        <w:div w:id="1771118564">
          <w:marLeft w:val="480"/>
          <w:marRight w:val="0"/>
          <w:marTop w:val="0"/>
          <w:marBottom w:val="0"/>
          <w:divBdr>
            <w:top w:val="none" w:sz="0" w:space="0" w:color="auto"/>
            <w:left w:val="none" w:sz="0" w:space="0" w:color="auto"/>
            <w:bottom w:val="none" w:sz="0" w:space="0" w:color="auto"/>
            <w:right w:val="none" w:sz="0" w:space="0" w:color="auto"/>
          </w:divBdr>
        </w:div>
        <w:div w:id="265893517">
          <w:marLeft w:val="480"/>
          <w:marRight w:val="0"/>
          <w:marTop w:val="0"/>
          <w:marBottom w:val="0"/>
          <w:divBdr>
            <w:top w:val="none" w:sz="0" w:space="0" w:color="auto"/>
            <w:left w:val="none" w:sz="0" w:space="0" w:color="auto"/>
            <w:bottom w:val="none" w:sz="0" w:space="0" w:color="auto"/>
            <w:right w:val="none" w:sz="0" w:space="0" w:color="auto"/>
          </w:divBdr>
        </w:div>
        <w:div w:id="1647978244">
          <w:marLeft w:val="480"/>
          <w:marRight w:val="0"/>
          <w:marTop w:val="0"/>
          <w:marBottom w:val="0"/>
          <w:divBdr>
            <w:top w:val="none" w:sz="0" w:space="0" w:color="auto"/>
            <w:left w:val="none" w:sz="0" w:space="0" w:color="auto"/>
            <w:bottom w:val="none" w:sz="0" w:space="0" w:color="auto"/>
            <w:right w:val="none" w:sz="0" w:space="0" w:color="auto"/>
          </w:divBdr>
        </w:div>
        <w:div w:id="1403872751">
          <w:marLeft w:val="480"/>
          <w:marRight w:val="0"/>
          <w:marTop w:val="0"/>
          <w:marBottom w:val="0"/>
          <w:divBdr>
            <w:top w:val="none" w:sz="0" w:space="0" w:color="auto"/>
            <w:left w:val="none" w:sz="0" w:space="0" w:color="auto"/>
            <w:bottom w:val="none" w:sz="0" w:space="0" w:color="auto"/>
            <w:right w:val="none" w:sz="0" w:space="0" w:color="auto"/>
          </w:divBdr>
        </w:div>
        <w:div w:id="693961506">
          <w:marLeft w:val="480"/>
          <w:marRight w:val="0"/>
          <w:marTop w:val="0"/>
          <w:marBottom w:val="0"/>
          <w:divBdr>
            <w:top w:val="none" w:sz="0" w:space="0" w:color="auto"/>
            <w:left w:val="none" w:sz="0" w:space="0" w:color="auto"/>
            <w:bottom w:val="none" w:sz="0" w:space="0" w:color="auto"/>
            <w:right w:val="none" w:sz="0" w:space="0" w:color="auto"/>
          </w:divBdr>
        </w:div>
        <w:div w:id="838082768">
          <w:marLeft w:val="480"/>
          <w:marRight w:val="0"/>
          <w:marTop w:val="0"/>
          <w:marBottom w:val="0"/>
          <w:divBdr>
            <w:top w:val="none" w:sz="0" w:space="0" w:color="auto"/>
            <w:left w:val="none" w:sz="0" w:space="0" w:color="auto"/>
            <w:bottom w:val="none" w:sz="0" w:space="0" w:color="auto"/>
            <w:right w:val="none" w:sz="0" w:space="0" w:color="auto"/>
          </w:divBdr>
        </w:div>
        <w:div w:id="1842158040">
          <w:marLeft w:val="480"/>
          <w:marRight w:val="0"/>
          <w:marTop w:val="0"/>
          <w:marBottom w:val="0"/>
          <w:divBdr>
            <w:top w:val="none" w:sz="0" w:space="0" w:color="auto"/>
            <w:left w:val="none" w:sz="0" w:space="0" w:color="auto"/>
            <w:bottom w:val="none" w:sz="0" w:space="0" w:color="auto"/>
            <w:right w:val="none" w:sz="0" w:space="0" w:color="auto"/>
          </w:divBdr>
        </w:div>
        <w:div w:id="2064408063">
          <w:marLeft w:val="480"/>
          <w:marRight w:val="0"/>
          <w:marTop w:val="0"/>
          <w:marBottom w:val="0"/>
          <w:divBdr>
            <w:top w:val="none" w:sz="0" w:space="0" w:color="auto"/>
            <w:left w:val="none" w:sz="0" w:space="0" w:color="auto"/>
            <w:bottom w:val="none" w:sz="0" w:space="0" w:color="auto"/>
            <w:right w:val="none" w:sz="0" w:space="0" w:color="auto"/>
          </w:divBdr>
        </w:div>
        <w:div w:id="434063492">
          <w:marLeft w:val="480"/>
          <w:marRight w:val="0"/>
          <w:marTop w:val="0"/>
          <w:marBottom w:val="0"/>
          <w:divBdr>
            <w:top w:val="none" w:sz="0" w:space="0" w:color="auto"/>
            <w:left w:val="none" w:sz="0" w:space="0" w:color="auto"/>
            <w:bottom w:val="none" w:sz="0" w:space="0" w:color="auto"/>
            <w:right w:val="none" w:sz="0" w:space="0" w:color="auto"/>
          </w:divBdr>
        </w:div>
        <w:div w:id="378213717">
          <w:marLeft w:val="480"/>
          <w:marRight w:val="0"/>
          <w:marTop w:val="0"/>
          <w:marBottom w:val="0"/>
          <w:divBdr>
            <w:top w:val="none" w:sz="0" w:space="0" w:color="auto"/>
            <w:left w:val="none" w:sz="0" w:space="0" w:color="auto"/>
            <w:bottom w:val="none" w:sz="0" w:space="0" w:color="auto"/>
            <w:right w:val="none" w:sz="0" w:space="0" w:color="auto"/>
          </w:divBdr>
        </w:div>
        <w:div w:id="2017657020">
          <w:marLeft w:val="480"/>
          <w:marRight w:val="0"/>
          <w:marTop w:val="0"/>
          <w:marBottom w:val="0"/>
          <w:divBdr>
            <w:top w:val="none" w:sz="0" w:space="0" w:color="auto"/>
            <w:left w:val="none" w:sz="0" w:space="0" w:color="auto"/>
            <w:bottom w:val="none" w:sz="0" w:space="0" w:color="auto"/>
            <w:right w:val="none" w:sz="0" w:space="0" w:color="auto"/>
          </w:divBdr>
        </w:div>
        <w:div w:id="700324871">
          <w:marLeft w:val="480"/>
          <w:marRight w:val="0"/>
          <w:marTop w:val="0"/>
          <w:marBottom w:val="0"/>
          <w:divBdr>
            <w:top w:val="none" w:sz="0" w:space="0" w:color="auto"/>
            <w:left w:val="none" w:sz="0" w:space="0" w:color="auto"/>
            <w:bottom w:val="none" w:sz="0" w:space="0" w:color="auto"/>
            <w:right w:val="none" w:sz="0" w:space="0" w:color="auto"/>
          </w:divBdr>
        </w:div>
        <w:div w:id="989794581">
          <w:marLeft w:val="480"/>
          <w:marRight w:val="0"/>
          <w:marTop w:val="0"/>
          <w:marBottom w:val="0"/>
          <w:divBdr>
            <w:top w:val="none" w:sz="0" w:space="0" w:color="auto"/>
            <w:left w:val="none" w:sz="0" w:space="0" w:color="auto"/>
            <w:bottom w:val="none" w:sz="0" w:space="0" w:color="auto"/>
            <w:right w:val="none" w:sz="0" w:space="0" w:color="auto"/>
          </w:divBdr>
        </w:div>
        <w:div w:id="1341666647">
          <w:marLeft w:val="480"/>
          <w:marRight w:val="0"/>
          <w:marTop w:val="0"/>
          <w:marBottom w:val="0"/>
          <w:divBdr>
            <w:top w:val="none" w:sz="0" w:space="0" w:color="auto"/>
            <w:left w:val="none" w:sz="0" w:space="0" w:color="auto"/>
            <w:bottom w:val="none" w:sz="0" w:space="0" w:color="auto"/>
            <w:right w:val="none" w:sz="0" w:space="0" w:color="auto"/>
          </w:divBdr>
        </w:div>
        <w:div w:id="1483497383">
          <w:marLeft w:val="480"/>
          <w:marRight w:val="0"/>
          <w:marTop w:val="0"/>
          <w:marBottom w:val="0"/>
          <w:divBdr>
            <w:top w:val="none" w:sz="0" w:space="0" w:color="auto"/>
            <w:left w:val="none" w:sz="0" w:space="0" w:color="auto"/>
            <w:bottom w:val="none" w:sz="0" w:space="0" w:color="auto"/>
            <w:right w:val="none" w:sz="0" w:space="0" w:color="auto"/>
          </w:divBdr>
        </w:div>
        <w:div w:id="994844691">
          <w:marLeft w:val="480"/>
          <w:marRight w:val="0"/>
          <w:marTop w:val="0"/>
          <w:marBottom w:val="0"/>
          <w:divBdr>
            <w:top w:val="none" w:sz="0" w:space="0" w:color="auto"/>
            <w:left w:val="none" w:sz="0" w:space="0" w:color="auto"/>
            <w:bottom w:val="none" w:sz="0" w:space="0" w:color="auto"/>
            <w:right w:val="none" w:sz="0" w:space="0" w:color="auto"/>
          </w:divBdr>
        </w:div>
        <w:div w:id="2139060607">
          <w:marLeft w:val="480"/>
          <w:marRight w:val="0"/>
          <w:marTop w:val="0"/>
          <w:marBottom w:val="0"/>
          <w:divBdr>
            <w:top w:val="none" w:sz="0" w:space="0" w:color="auto"/>
            <w:left w:val="none" w:sz="0" w:space="0" w:color="auto"/>
            <w:bottom w:val="none" w:sz="0" w:space="0" w:color="auto"/>
            <w:right w:val="none" w:sz="0" w:space="0" w:color="auto"/>
          </w:divBdr>
        </w:div>
        <w:div w:id="706224208">
          <w:marLeft w:val="480"/>
          <w:marRight w:val="0"/>
          <w:marTop w:val="0"/>
          <w:marBottom w:val="0"/>
          <w:divBdr>
            <w:top w:val="none" w:sz="0" w:space="0" w:color="auto"/>
            <w:left w:val="none" w:sz="0" w:space="0" w:color="auto"/>
            <w:bottom w:val="none" w:sz="0" w:space="0" w:color="auto"/>
            <w:right w:val="none" w:sz="0" w:space="0" w:color="auto"/>
          </w:divBdr>
        </w:div>
        <w:div w:id="611015615">
          <w:marLeft w:val="480"/>
          <w:marRight w:val="0"/>
          <w:marTop w:val="0"/>
          <w:marBottom w:val="0"/>
          <w:divBdr>
            <w:top w:val="none" w:sz="0" w:space="0" w:color="auto"/>
            <w:left w:val="none" w:sz="0" w:space="0" w:color="auto"/>
            <w:bottom w:val="none" w:sz="0" w:space="0" w:color="auto"/>
            <w:right w:val="none" w:sz="0" w:space="0" w:color="auto"/>
          </w:divBdr>
        </w:div>
        <w:div w:id="1453743224">
          <w:marLeft w:val="480"/>
          <w:marRight w:val="0"/>
          <w:marTop w:val="0"/>
          <w:marBottom w:val="0"/>
          <w:divBdr>
            <w:top w:val="none" w:sz="0" w:space="0" w:color="auto"/>
            <w:left w:val="none" w:sz="0" w:space="0" w:color="auto"/>
            <w:bottom w:val="none" w:sz="0" w:space="0" w:color="auto"/>
            <w:right w:val="none" w:sz="0" w:space="0" w:color="auto"/>
          </w:divBdr>
        </w:div>
        <w:div w:id="264388416">
          <w:marLeft w:val="480"/>
          <w:marRight w:val="0"/>
          <w:marTop w:val="0"/>
          <w:marBottom w:val="0"/>
          <w:divBdr>
            <w:top w:val="none" w:sz="0" w:space="0" w:color="auto"/>
            <w:left w:val="none" w:sz="0" w:space="0" w:color="auto"/>
            <w:bottom w:val="none" w:sz="0" w:space="0" w:color="auto"/>
            <w:right w:val="none" w:sz="0" w:space="0" w:color="auto"/>
          </w:divBdr>
        </w:div>
        <w:div w:id="640110751">
          <w:marLeft w:val="480"/>
          <w:marRight w:val="0"/>
          <w:marTop w:val="0"/>
          <w:marBottom w:val="0"/>
          <w:divBdr>
            <w:top w:val="none" w:sz="0" w:space="0" w:color="auto"/>
            <w:left w:val="none" w:sz="0" w:space="0" w:color="auto"/>
            <w:bottom w:val="none" w:sz="0" w:space="0" w:color="auto"/>
            <w:right w:val="none" w:sz="0" w:space="0" w:color="auto"/>
          </w:divBdr>
        </w:div>
        <w:div w:id="45178562">
          <w:marLeft w:val="480"/>
          <w:marRight w:val="0"/>
          <w:marTop w:val="0"/>
          <w:marBottom w:val="0"/>
          <w:divBdr>
            <w:top w:val="none" w:sz="0" w:space="0" w:color="auto"/>
            <w:left w:val="none" w:sz="0" w:space="0" w:color="auto"/>
            <w:bottom w:val="none" w:sz="0" w:space="0" w:color="auto"/>
            <w:right w:val="none" w:sz="0" w:space="0" w:color="auto"/>
          </w:divBdr>
        </w:div>
        <w:div w:id="1672440577">
          <w:marLeft w:val="480"/>
          <w:marRight w:val="0"/>
          <w:marTop w:val="0"/>
          <w:marBottom w:val="0"/>
          <w:divBdr>
            <w:top w:val="none" w:sz="0" w:space="0" w:color="auto"/>
            <w:left w:val="none" w:sz="0" w:space="0" w:color="auto"/>
            <w:bottom w:val="none" w:sz="0" w:space="0" w:color="auto"/>
            <w:right w:val="none" w:sz="0" w:space="0" w:color="auto"/>
          </w:divBdr>
        </w:div>
        <w:div w:id="672104001">
          <w:marLeft w:val="480"/>
          <w:marRight w:val="0"/>
          <w:marTop w:val="0"/>
          <w:marBottom w:val="0"/>
          <w:divBdr>
            <w:top w:val="none" w:sz="0" w:space="0" w:color="auto"/>
            <w:left w:val="none" w:sz="0" w:space="0" w:color="auto"/>
            <w:bottom w:val="none" w:sz="0" w:space="0" w:color="auto"/>
            <w:right w:val="none" w:sz="0" w:space="0" w:color="auto"/>
          </w:divBdr>
        </w:div>
        <w:div w:id="573399976">
          <w:marLeft w:val="480"/>
          <w:marRight w:val="0"/>
          <w:marTop w:val="0"/>
          <w:marBottom w:val="0"/>
          <w:divBdr>
            <w:top w:val="none" w:sz="0" w:space="0" w:color="auto"/>
            <w:left w:val="none" w:sz="0" w:space="0" w:color="auto"/>
            <w:bottom w:val="none" w:sz="0" w:space="0" w:color="auto"/>
            <w:right w:val="none" w:sz="0" w:space="0" w:color="auto"/>
          </w:divBdr>
        </w:div>
      </w:divsChild>
    </w:div>
    <w:div w:id="1314916179">
      <w:bodyDiv w:val="1"/>
      <w:marLeft w:val="0"/>
      <w:marRight w:val="0"/>
      <w:marTop w:val="0"/>
      <w:marBottom w:val="0"/>
      <w:divBdr>
        <w:top w:val="none" w:sz="0" w:space="0" w:color="auto"/>
        <w:left w:val="none" w:sz="0" w:space="0" w:color="auto"/>
        <w:bottom w:val="none" w:sz="0" w:space="0" w:color="auto"/>
        <w:right w:val="none" w:sz="0" w:space="0" w:color="auto"/>
      </w:divBdr>
      <w:divsChild>
        <w:div w:id="312687865">
          <w:marLeft w:val="480"/>
          <w:marRight w:val="0"/>
          <w:marTop w:val="0"/>
          <w:marBottom w:val="0"/>
          <w:divBdr>
            <w:top w:val="none" w:sz="0" w:space="0" w:color="auto"/>
            <w:left w:val="none" w:sz="0" w:space="0" w:color="auto"/>
            <w:bottom w:val="none" w:sz="0" w:space="0" w:color="auto"/>
            <w:right w:val="none" w:sz="0" w:space="0" w:color="auto"/>
          </w:divBdr>
        </w:div>
        <w:div w:id="707610556">
          <w:marLeft w:val="480"/>
          <w:marRight w:val="0"/>
          <w:marTop w:val="0"/>
          <w:marBottom w:val="0"/>
          <w:divBdr>
            <w:top w:val="none" w:sz="0" w:space="0" w:color="auto"/>
            <w:left w:val="none" w:sz="0" w:space="0" w:color="auto"/>
            <w:bottom w:val="none" w:sz="0" w:space="0" w:color="auto"/>
            <w:right w:val="none" w:sz="0" w:space="0" w:color="auto"/>
          </w:divBdr>
        </w:div>
        <w:div w:id="510610070">
          <w:marLeft w:val="480"/>
          <w:marRight w:val="0"/>
          <w:marTop w:val="0"/>
          <w:marBottom w:val="0"/>
          <w:divBdr>
            <w:top w:val="none" w:sz="0" w:space="0" w:color="auto"/>
            <w:left w:val="none" w:sz="0" w:space="0" w:color="auto"/>
            <w:bottom w:val="none" w:sz="0" w:space="0" w:color="auto"/>
            <w:right w:val="none" w:sz="0" w:space="0" w:color="auto"/>
          </w:divBdr>
        </w:div>
        <w:div w:id="15275279">
          <w:marLeft w:val="480"/>
          <w:marRight w:val="0"/>
          <w:marTop w:val="0"/>
          <w:marBottom w:val="0"/>
          <w:divBdr>
            <w:top w:val="none" w:sz="0" w:space="0" w:color="auto"/>
            <w:left w:val="none" w:sz="0" w:space="0" w:color="auto"/>
            <w:bottom w:val="none" w:sz="0" w:space="0" w:color="auto"/>
            <w:right w:val="none" w:sz="0" w:space="0" w:color="auto"/>
          </w:divBdr>
        </w:div>
        <w:div w:id="1660033701">
          <w:marLeft w:val="480"/>
          <w:marRight w:val="0"/>
          <w:marTop w:val="0"/>
          <w:marBottom w:val="0"/>
          <w:divBdr>
            <w:top w:val="none" w:sz="0" w:space="0" w:color="auto"/>
            <w:left w:val="none" w:sz="0" w:space="0" w:color="auto"/>
            <w:bottom w:val="none" w:sz="0" w:space="0" w:color="auto"/>
            <w:right w:val="none" w:sz="0" w:space="0" w:color="auto"/>
          </w:divBdr>
        </w:div>
        <w:div w:id="1110006523">
          <w:marLeft w:val="480"/>
          <w:marRight w:val="0"/>
          <w:marTop w:val="0"/>
          <w:marBottom w:val="0"/>
          <w:divBdr>
            <w:top w:val="none" w:sz="0" w:space="0" w:color="auto"/>
            <w:left w:val="none" w:sz="0" w:space="0" w:color="auto"/>
            <w:bottom w:val="none" w:sz="0" w:space="0" w:color="auto"/>
            <w:right w:val="none" w:sz="0" w:space="0" w:color="auto"/>
          </w:divBdr>
        </w:div>
        <w:div w:id="2141220399">
          <w:marLeft w:val="480"/>
          <w:marRight w:val="0"/>
          <w:marTop w:val="0"/>
          <w:marBottom w:val="0"/>
          <w:divBdr>
            <w:top w:val="none" w:sz="0" w:space="0" w:color="auto"/>
            <w:left w:val="none" w:sz="0" w:space="0" w:color="auto"/>
            <w:bottom w:val="none" w:sz="0" w:space="0" w:color="auto"/>
            <w:right w:val="none" w:sz="0" w:space="0" w:color="auto"/>
          </w:divBdr>
        </w:div>
        <w:div w:id="959414107">
          <w:marLeft w:val="480"/>
          <w:marRight w:val="0"/>
          <w:marTop w:val="0"/>
          <w:marBottom w:val="0"/>
          <w:divBdr>
            <w:top w:val="none" w:sz="0" w:space="0" w:color="auto"/>
            <w:left w:val="none" w:sz="0" w:space="0" w:color="auto"/>
            <w:bottom w:val="none" w:sz="0" w:space="0" w:color="auto"/>
            <w:right w:val="none" w:sz="0" w:space="0" w:color="auto"/>
          </w:divBdr>
        </w:div>
        <w:div w:id="1663925509">
          <w:marLeft w:val="480"/>
          <w:marRight w:val="0"/>
          <w:marTop w:val="0"/>
          <w:marBottom w:val="0"/>
          <w:divBdr>
            <w:top w:val="none" w:sz="0" w:space="0" w:color="auto"/>
            <w:left w:val="none" w:sz="0" w:space="0" w:color="auto"/>
            <w:bottom w:val="none" w:sz="0" w:space="0" w:color="auto"/>
            <w:right w:val="none" w:sz="0" w:space="0" w:color="auto"/>
          </w:divBdr>
        </w:div>
        <w:div w:id="1414544356">
          <w:marLeft w:val="480"/>
          <w:marRight w:val="0"/>
          <w:marTop w:val="0"/>
          <w:marBottom w:val="0"/>
          <w:divBdr>
            <w:top w:val="none" w:sz="0" w:space="0" w:color="auto"/>
            <w:left w:val="none" w:sz="0" w:space="0" w:color="auto"/>
            <w:bottom w:val="none" w:sz="0" w:space="0" w:color="auto"/>
            <w:right w:val="none" w:sz="0" w:space="0" w:color="auto"/>
          </w:divBdr>
        </w:div>
        <w:div w:id="1124235396">
          <w:marLeft w:val="480"/>
          <w:marRight w:val="0"/>
          <w:marTop w:val="0"/>
          <w:marBottom w:val="0"/>
          <w:divBdr>
            <w:top w:val="none" w:sz="0" w:space="0" w:color="auto"/>
            <w:left w:val="none" w:sz="0" w:space="0" w:color="auto"/>
            <w:bottom w:val="none" w:sz="0" w:space="0" w:color="auto"/>
            <w:right w:val="none" w:sz="0" w:space="0" w:color="auto"/>
          </w:divBdr>
        </w:div>
        <w:div w:id="54592756">
          <w:marLeft w:val="480"/>
          <w:marRight w:val="0"/>
          <w:marTop w:val="0"/>
          <w:marBottom w:val="0"/>
          <w:divBdr>
            <w:top w:val="none" w:sz="0" w:space="0" w:color="auto"/>
            <w:left w:val="none" w:sz="0" w:space="0" w:color="auto"/>
            <w:bottom w:val="none" w:sz="0" w:space="0" w:color="auto"/>
            <w:right w:val="none" w:sz="0" w:space="0" w:color="auto"/>
          </w:divBdr>
        </w:div>
        <w:div w:id="34889395">
          <w:marLeft w:val="480"/>
          <w:marRight w:val="0"/>
          <w:marTop w:val="0"/>
          <w:marBottom w:val="0"/>
          <w:divBdr>
            <w:top w:val="none" w:sz="0" w:space="0" w:color="auto"/>
            <w:left w:val="none" w:sz="0" w:space="0" w:color="auto"/>
            <w:bottom w:val="none" w:sz="0" w:space="0" w:color="auto"/>
            <w:right w:val="none" w:sz="0" w:space="0" w:color="auto"/>
          </w:divBdr>
        </w:div>
        <w:div w:id="742916502">
          <w:marLeft w:val="480"/>
          <w:marRight w:val="0"/>
          <w:marTop w:val="0"/>
          <w:marBottom w:val="0"/>
          <w:divBdr>
            <w:top w:val="none" w:sz="0" w:space="0" w:color="auto"/>
            <w:left w:val="none" w:sz="0" w:space="0" w:color="auto"/>
            <w:bottom w:val="none" w:sz="0" w:space="0" w:color="auto"/>
            <w:right w:val="none" w:sz="0" w:space="0" w:color="auto"/>
          </w:divBdr>
        </w:div>
      </w:divsChild>
    </w:div>
    <w:div w:id="1322002205">
      <w:bodyDiv w:val="1"/>
      <w:marLeft w:val="0"/>
      <w:marRight w:val="0"/>
      <w:marTop w:val="0"/>
      <w:marBottom w:val="0"/>
      <w:divBdr>
        <w:top w:val="none" w:sz="0" w:space="0" w:color="auto"/>
        <w:left w:val="none" w:sz="0" w:space="0" w:color="auto"/>
        <w:bottom w:val="none" w:sz="0" w:space="0" w:color="auto"/>
        <w:right w:val="none" w:sz="0" w:space="0" w:color="auto"/>
      </w:divBdr>
    </w:div>
    <w:div w:id="1331759038">
      <w:bodyDiv w:val="1"/>
      <w:marLeft w:val="0"/>
      <w:marRight w:val="0"/>
      <w:marTop w:val="0"/>
      <w:marBottom w:val="0"/>
      <w:divBdr>
        <w:top w:val="none" w:sz="0" w:space="0" w:color="auto"/>
        <w:left w:val="none" w:sz="0" w:space="0" w:color="auto"/>
        <w:bottom w:val="none" w:sz="0" w:space="0" w:color="auto"/>
        <w:right w:val="none" w:sz="0" w:space="0" w:color="auto"/>
      </w:divBdr>
      <w:divsChild>
        <w:div w:id="236673443">
          <w:marLeft w:val="480"/>
          <w:marRight w:val="0"/>
          <w:marTop w:val="0"/>
          <w:marBottom w:val="0"/>
          <w:divBdr>
            <w:top w:val="none" w:sz="0" w:space="0" w:color="auto"/>
            <w:left w:val="none" w:sz="0" w:space="0" w:color="auto"/>
            <w:bottom w:val="none" w:sz="0" w:space="0" w:color="auto"/>
            <w:right w:val="none" w:sz="0" w:space="0" w:color="auto"/>
          </w:divBdr>
        </w:div>
        <w:div w:id="1952976250">
          <w:marLeft w:val="480"/>
          <w:marRight w:val="0"/>
          <w:marTop w:val="0"/>
          <w:marBottom w:val="0"/>
          <w:divBdr>
            <w:top w:val="none" w:sz="0" w:space="0" w:color="auto"/>
            <w:left w:val="none" w:sz="0" w:space="0" w:color="auto"/>
            <w:bottom w:val="none" w:sz="0" w:space="0" w:color="auto"/>
            <w:right w:val="none" w:sz="0" w:space="0" w:color="auto"/>
          </w:divBdr>
        </w:div>
        <w:div w:id="447286487">
          <w:marLeft w:val="480"/>
          <w:marRight w:val="0"/>
          <w:marTop w:val="0"/>
          <w:marBottom w:val="0"/>
          <w:divBdr>
            <w:top w:val="none" w:sz="0" w:space="0" w:color="auto"/>
            <w:left w:val="none" w:sz="0" w:space="0" w:color="auto"/>
            <w:bottom w:val="none" w:sz="0" w:space="0" w:color="auto"/>
            <w:right w:val="none" w:sz="0" w:space="0" w:color="auto"/>
          </w:divBdr>
        </w:div>
        <w:div w:id="534661282">
          <w:marLeft w:val="480"/>
          <w:marRight w:val="0"/>
          <w:marTop w:val="0"/>
          <w:marBottom w:val="0"/>
          <w:divBdr>
            <w:top w:val="none" w:sz="0" w:space="0" w:color="auto"/>
            <w:left w:val="none" w:sz="0" w:space="0" w:color="auto"/>
            <w:bottom w:val="none" w:sz="0" w:space="0" w:color="auto"/>
            <w:right w:val="none" w:sz="0" w:space="0" w:color="auto"/>
          </w:divBdr>
        </w:div>
        <w:div w:id="296031523">
          <w:marLeft w:val="480"/>
          <w:marRight w:val="0"/>
          <w:marTop w:val="0"/>
          <w:marBottom w:val="0"/>
          <w:divBdr>
            <w:top w:val="none" w:sz="0" w:space="0" w:color="auto"/>
            <w:left w:val="none" w:sz="0" w:space="0" w:color="auto"/>
            <w:bottom w:val="none" w:sz="0" w:space="0" w:color="auto"/>
            <w:right w:val="none" w:sz="0" w:space="0" w:color="auto"/>
          </w:divBdr>
        </w:div>
        <w:div w:id="1627731531">
          <w:marLeft w:val="480"/>
          <w:marRight w:val="0"/>
          <w:marTop w:val="0"/>
          <w:marBottom w:val="0"/>
          <w:divBdr>
            <w:top w:val="none" w:sz="0" w:space="0" w:color="auto"/>
            <w:left w:val="none" w:sz="0" w:space="0" w:color="auto"/>
            <w:bottom w:val="none" w:sz="0" w:space="0" w:color="auto"/>
            <w:right w:val="none" w:sz="0" w:space="0" w:color="auto"/>
          </w:divBdr>
        </w:div>
        <w:div w:id="1681588457">
          <w:marLeft w:val="480"/>
          <w:marRight w:val="0"/>
          <w:marTop w:val="0"/>
          <w:marBottom w:val="0"/>
          <w:divBdr>
            <w:top w:val="none" w:sz="0" w:space="0" w:color="auto"/>
            <w:left w:val="none" w:sz="0" w:space="0" w:color="auto"/>
            <w:bottom w:val="none" w:sz="0" w:space="0" w:color="auto"/>
            <w:right w:val="none" w:sz="0" w:space="0" w:color="auto"/>
          </w:divBdr>
        </w:div>
        <w:div w:id="2058040416">
          <w:marLeft w:val="480"/>
          <w:marRight w:val="0"/>
          <w:marTop w:val="0"/>
          <w:marBottom w:val="0"/>
          <w:divBdr>
            <w:top w:val="none" w:sz="0" w:space="0" w:color="auto"/>
            <w:left w:val="none" w:sz="0" w:space="0" w:color="auto"/>
            <w:bottom w:val="none" w:sz="0" w:space="0" w:color="auto"/>
            <w:right w:val="none" w:sz="0" w:space="0" w:color="auto"/>
          </w:divBdr>
        </w:div>
        <w:div w:id="1696878538">
          <w:marLeft w:val="480"/>
          <w:marRight w:val="0"/>
          <w:marTop w:val="0"/>
          <w:marBottom w:val="0"/>
          <w:divBdr>
            <w:top w:val="none" w:sz="0" w:space="0" w:color="auto"/>
            <w:left w:val="none" w:sz="0" w:space="0" w:color="auto"/>
            <w:bottom w:val="none" w:sz="0" w:space="0" w:color="auto"/>
            <w:right w:val="none" w:sz="0" w:space="0" w:color="auto"/>
          </w:divBdr>
        </w:div>
        <w:div w:id="319188663">
          <w:marLeft w:val="480"/>
          <w:marRight w:val="0"/>
          <w:marTop w:val="0"/>
          <w:marBottom w:val="0"/>
          <w:divBdr>
            <w:top w:val="none" w:sz="0" w:space="0" w:color="auto"/>
            <w:left w:val="none" w:sz="0" w:space="0" w:color="auto"/>
            <w:bottom w:val="none" w:sz="0" w:space="0" w:color="auto"/>
            <w:right w:val="none" w:sz="0" w:space="0" w:color="auto"/>
          </w:divBdr>
        </w:div>
        <w:div w:id="312881386">
          <w:marLeft w:val="480"/>
          <w:marRight w:val="0"/>
          <w:marTop w:val="0"/>
          <w:marBottom w:val="0"/>
          <w:divBdr>
            <w:top w:val="none" w:sz="0" w:space="0" w:color="auto"/>
            <w:left w:val="none" w:sz="0" w:space="0" w:color="auto"/>
            <w:bottom w:val="none" w:sz="0" w:space="0" w:color="auto"/>
            <w:right w:val="none" w:sz="0" w:space="0" w:color="auto"/>
          </w:divBdr>
        </w:div>
        <w:div w:id="260113324">
          <w:marLeft w:val="480"/>
          <w:marRight w:val="0"/>
          <w:marTop w:val="0"/>
          <w:marBottom w:val="0"/>
          <w:divBdr>
            <w:top w:val="none" w:sz="0" w:space="0" w:color="auto"/>
            <w:left w:val="none" w:sz="0" w:space="0" w:color="auto"/>
            <w:bottom w:val="none" w:sz="0" w:space="0" w:color="auto"/>
            <w:right w:val="none" w:sz="0" w:space="0" w:color="auto"/>
          </w:divBdr>
        </w:div>
        <w:div w:id="1612280900">
          <w:marLeft w:val="480"/>
          <w:marRight w:val="0"/>
          <w:marTop w:val="0"/>
          <w:marBottom w:val="0"/>
          <w:divBdr>
            <w:top w:val="none" w:sz="0" w:space="0" w:color="auto"/>
            <w:left w:val="none" w:sz="0" w:space="0" w:color="auto"/>
            <w:bottom w:val="none" w:sz="0" w:space="0" w:color="auto"/>
            <w:right w:val="none" w:sz="0" w:space="0" w:color="auto"/>
          </w:divBdr>
        </w:div>
        <w:div w:id="16467129">
          <w:marLeft w:val="480"/>
          <w:marRight w:val="0"/>
          <w:marTop w:val="0"/>
          <w:marBottom w:val="0"/>
          <w:divBdr>
            <w:top w:val="none" w:sz="0" w:space="0" w:color="auto"/>
            <w:left w:val="none" w:sz="0" w:space="0" w:color="auto"/>
            <w:bottom w:val="none" w:sz="0" w:space="0" w:color="auto"/>
            <w:right w:val="none" w:sz="0" w:space="0" w:color="auto"/>
          </w:divBdr>
        </w:div>
        <w:div w:id="1246755">
          <w:marLeft w:val="480"/>
          <w:marRight w:val="0"/>
          <w:marTop w:val="0"/>
          <w:marBottom w:val="0"/>
          <w:divBdr>
            <w:top w:val="none" w:sz="0" w:space="0" w:color="auto"/>
            <w:left w:val="none" w:sz="0" w:space="0" w:color="auto"/>
            <w:bottom w:val="none" w:sz="0" w:space="0" w:color="auto"/>
            <w:right w:val="none" w:sz="0" w:space="0" w:color="auto"/>
          </w:divBdr>
        </w:div>
        <w:div w:id="81876117">
          <w:marLeft w:val="480"/>
          <w:marRight w:val="0"/>
          <w:marTop w:val="0"/>
          <w:marBottom w:val="0"/>
          <w:divBdr>
            <w:top w:val="none" w:sz="0" w:space="0" w:color="auto"/>
            <w:left w:val="none" w:sz="0" w:space="0" w:color="auto"/>
            <w:bottom w:val="none" w:sz="0" w:space="0" w:color="auto"/>
            <w:right w:val="none" w:sz="0" w:space="0" w:color="auto"/>
          </w:divBdr>
        </w:div>
        <w:div w:id="1807623426">
          <w:marLeft w:val="480"/>
          <w:marRight w:val="0"/>
          <w:marTop w:val="0"/>
          <w:marBottom w:val="0"/>
          <w:divBdr>
            <w:top w:val="none" w:sz="0" w:space="0" w:color="auto"/>
            <w:left w:val="none" w:sz="0" w:space="0" w:color="auto"/>
            <w:bottom w:val="none" w:sz="0" w:space="0" w:color="auto"/>
            <w:right w:val="none" w:sz="0" w:space="0" w:color="auto"/>
          </w:divBdr>
        </w:div>
      </w:divsChild>
    </w:div>
    <w:div w:id="1350177819">
      <w:bodyDiv w:val="1"/>
      <w:marLeft w:val="0"/>
      <w:marRight w:val="0"/>
      <w:marTop w:val="0"/>
      <w:marBottom w:val="0"/>
      <w:divBdr>
        <w:top w:val="none" w:sz="0" w:space="0" w:color="auto"/>
        <w:left w:val="none" w:sz="0" w:space="0" w:color="auto"/>
        <w:bottom w:val="none" w:sz="0" w:space="0" w:color="auto"/>
        <w:right w:val="none" w:sz="0" w:space="0" w:color="auto"/>
      </w:divBdr>
    </w:div>
    <w:div w:id="1355351008">
      <w:bodyDiv w:val="1"/>
      <w:marLeft w:val="0"/>
      <w:marRight w:val="0"/>
      <w:marTop w:val="0"/>
      <w:marBottom w:val="0"/>
      <w:divBdr>
        <w:top w:val="none" w:sz="0" w:space="0" w:color="auto"/>
        <w:left w:val="none" w:sz="0" w:space="0" w:color="auto"/>
        <w:bottom w:val="none" w:sz="0" w:space="0" w:color="auto"/>
        <w:right w:val="none" w:sz="0" w:space="0" w:color="auto"/>
      </w:divBdr>
      <w:divsChild>
        <w:div w:id="2059890113">
          <w:marLeft w:val="480"/>
          <w:marRight w:val="0"/>
          <w:marTop w:val="0"/>
          <w:marBottom w:val="0"/>
          <w:divBdr>
            <w:top w:val="none" w:sz="0" w:space="0" w:color="auto"/>
            <w:left w:val="none" w:sz="0" w:space="0" w:color="auto"/>
            <w:bottom w:val="none" w:sz="0" w:space="0" w:color="auto"/>
            <w:right w:val="none" w:sz="0" w:space="0" w:color="auto"/>
          </w:divBdr>
        </w:div>
        <w:div w:id="708727328">
          <w:marLeft w:val="480"/>
          <w:marRight w:val="0"/>
          <w:marTop w:val="0"/>
          <w:marBottom w:val="0"/>
          <w:divBdr>
            <w:top w:val="none" w:sz="0" w:space="0" w:color="auto"/>
            <w:left w:val="none" w:sz="0" w:space="0" w:color="auto"/>
            <w:bottom w:val="none" w:sz="0" w:space="0" w:color="auto"/>
            <w:right w:val="none" w:sz="0" w:space="0" w:color="auto"/>
          </w:divBdr>
        </w:div>
        <w:div w:id="1222593309">
          <w:marLeft w:val="480"/>
          <w:marRight w:val="0"/>
          <w:marTop w:val="0"/>
          <w:marBottom w:val="0"/>
          <w:divBdr>
            <w:top w:val="none" w:sz="0" w:space="0" w:color="auto"/>
            <w:left w:val="none" w:sz="0" w:space="0" w:color="auto"/>
            <w:bottom w:val="none" w:sz="0" w:space="0" w:color="auto"/>
            <w:right w:val="none" w:sz="0" w:space="0" w:color="auto"/>
          </w:divBdr>
        </w:div>
        <w:div w:id="601491636">
          <w:marLeft w:val="480"/>
          <w:marRight w:val="0"/>
          <w:marTop w:val="0"/>
          <w:marBottom w:val="0"/>
          <w:divBdr>
            <w:top w:val="none" w:sz="0" w:space="0" w:color="auto"/>
            <w:left w:val="none" w:sz="0" w:space="0" w:color="auto"/>
            <w:bottom w:val="none" w:sz="0" w:space="0" w:color="auto"/>
            <w:right w:val="none" w:sz="0" w:space="0" w:color="auto"/>
          </w:divBdr>
        </w:div>
        <w:div w:id="1718818070">
          <w:marLeft w:val="480"/>
          <w:marRight w:val="0"/>
          <w:marTop w:val="0"/>
          <w:marBottom w:val="0"/>
          <w:divBdr>
            <w:top w:val="none" w:sz="0" w:space="0" w:color="auto"/>
            <w:left w:val="none" w:sz="0" w:space="0" w:color="auto"/>
            <w:bottom w:val="none" w:sz="0" w:space="0" w:color="auto"/>
            <w:right w:val="none" w:sz="0" w:space="0" w:color="auto"/>
          </w:divBdr>
        </w:div>
        <w:div w:id="1909341504">
          <w:marLeft w:val="480"/>
          <w:marRight w:val="0"/>
          <w:marTop w:val="0"/>
          <w:marBottom w:val="0"/>
          <w:divBdr>
            <w:top w:val="none" w:sz="0" w:space="0" w:color="auto"/>
            <w:left w:val="none" w:sz="0" w:space="0" w:color="auto"/>
            <w:bottom w:val="none" w:sz="0" w:space="0" w:color="auto"/>
            <w:right w:val="none" w:sz="0" w:space="0" w:color="auto"/>
          </w:divBdr>
        </w:div>
        <w:div w:id="1295792860">
          <w:marLeft w:val="480"/>
          <w:marRight w:val="0"/>
          <w:marTop w:val="0"/>
          <w:marBottom w:val="0"/>
          <w:divBdr>
            <w:top w:val="none" w:sz="0" w:space="0" w:color="auto"/>
            <w:left w:val="none" w:sz="0" w:space="0" w:color="auto"/>
            <w:bottom w:val="none" w:sz="0" w:space="0" w:color="auto"/>
            <w:right w:val="none" w:sz="0" w:space="0" w:color="auto"/>
          </w:divBdr>
        </w:div>
        <w:div w:id="669720371">
          <w:marLeft w:val="480"/>
          <w:marRight w:val="0"/>
          <w:marTop w:val="0"/>
          <w:marBottom w:val="0"/>
          <w:divBdr>
            <w:top w:val="none" w:sz="0" w:space="0" w:color="auto"/>
            <w:left w:val="none" w:sz="0" w:space="0" w:color="auto"/>
            <w:bottom w:val="none" w:sz="0" w:space="0" w:color="auto"/>
            <w:right w:val="none" w:sz="0" w:space="0" w:color="auto"/>
          </w:divBdr>
        </w:div>
        <w:div w:id="1832061242">
          <w:marLeft w:val="480"/>
          <w:marRight w:val="0"/>
          <w:marTop w:val="0"/>
          <w:marBottom w:val="0"/>
          <w:divBdr>
            <w:top w:val="none" w:sz="0" w:space="0" w:color="auto"/>
            <w:left w:val="none" w:sz="0" w:space="0" w:color="auto"/>
            <w:bottom w:val="none" w:sz="0" w:space="0" w:color="auto"/>
            <w:right w:val="none" w:sz="0" w:space="0" w:color="auto"/>
          </w:divBdr>
        </w:div>
        <w:div w:id="1981957983">
          <w:marLeft w:val="480"/>
          <w:marRight w:val="0"/>
          <w:marTop w:val="0"/>
          <w:marBottom w:val="0"/>
          <w:divBdr>
            <w:top w:val="none" w:sz="0" w:space="0" w:color="auto"/>
            <w:left w:val="none" w:sz="0" w:space="0" w:color="auto"/>
            <w:bottom w:val="none" w:sz="0" w:space="0" w:color="auto"/>
            <w:right w:val="none" w:sz="0" w:space="0" w:color="auto"/>
          </w:divBdr>
        </w:div>
        <w:div w:id="635451837">
          <w:marLeft w:val="480"/>
          <w:marRight w:val="0"/>
          <w:marTop w:val="0"/>
          <w:marBottom w:val="0"/>
          <w:divBdr>
            <w:top w:val="none" w:sz="0" w:space="0" w:color="auto"/>
            <w:left w:val="none" w:sz="0" w:space="0" w:color="auto"/>
            <w:bottom w:val="none" w:sz="0" w:space="0" w:color="auto"/>
            <w:right w:val="none" w:sz="0" w:space="0" w:color="auto"/>
          </w:divBdr>
        </w:div>
        <w:div w:id="707871669">
          <w:marLeft w:val="480"/>
          <w:marRight w:val="0"/>
          <w:marTop w:val="0"/>
          <w:marBottom w:val="0"/>
          <w:divBdr>
            <w:top w:val="none" w:sz="0" w:space="0" w:color="auto"/>
            <w:left w:val="none" w:sz="0" w:space="0" w:color="auto"/>
            <w:bottom w:val="none" w:sz="0" w:space="0" w:color="auto"/>
            <w:right w:val="none" w:sz="0" w:space="0" w:color="auto"/>
          </w:divBdr>
        </w:div>
        <w:div w:id="243032081">
          <w:marLeft w:val="480"/>
          <w:marRight w:val="0"/>
          <w:marTop w:val="0"/>
          <w:marBottom w:val="0"/>
          <w:divBdr>
            <w:top w:val="none" w:sz="0" w:space="0" w:color="auto"/>
            <w:left w:val="none" w:sz="0" w:space="0" w:color="auto"/>
            <w:bottom w:val="none" w:sz="0" w:space="0" w:color="auto"/>
            <w:right w:val="none" w:sz="0" w:space="0" w:color="auto"/>
          </w:divBdr>
        </w:div>
        <w:div w:id="469058337">
          <w:marLeft w:val="480"/>
          <w:marRight w:val="0"/>
          <w:marTop w:val="0"/>
          <w:marBottom w:val="0"/>
          <w:divBdr>
            <w:top w:val="none" w:sz="0" w:space="0" w:color="auto"/>
            <w:left w:val="none" w:sz="0" w:space="0" w:color="auto"/>
            <w:bottom w:val="none" w:sz="0" w:space="0" w:color="auto"/>
            <w:right w:val="none" w:sz="0" w:space="0" w:color="auto"/>
          </w:divBdr>
        </w:div>
        <w:div w:id="1660767269">
          <w:marLeft w:val="480"/>
          <w:marRight w:val="0"/>
          <w:marTop w:val="0"/>
          <w:marBottom w:val="0"/>
          <w:divBdr>
            <w:top w:val="none" w:sz="0" w:space="0" w:color="auto"/>
            <w:left w:val="none" w:sz="0" w:space="0" w:color="auto"/>
            <w:bottom w:val="none" w:sz="0" w:space="0" w:color="auto"/>
            <w:right w:val="none" w:sz="0" w:space="0" w:color="auto"/>
          </w:divBdr>
        </w:div>
      </w:divsChild>
    </w:div>
    <w:div w:id="1359503275">
      <w:bodyDiv w:val="1"/>
      <w:marLeft w:val="0"/>
      <w:marRight w:val="0"/>
      <w:marTop w:val="0"/>
      <w:marBottom w:val="0"/>
      <w:divBdr>
        <w:top w:val="none" w:sz="0" w:space="0" w:color="auto"/>
        <w:left w:val="none" w:sz="0" w:space="0" w:color="auto"/>
        <w:bottom w:val="none" w:sz="0" w:space="0" w:color="auto"/>
        <w:right w:val="none" w:sz="0" w:space="0" w:color="auto"/>
      </w:divBdr>
      <w:divsChild>
        <w:div w:id="1082877482">
          <w:marLeft w:val="480"/>
          <w:marRight w:val="0"/>
          <w:marTop w:val="0"/>
          <w:marBottom w:val="0"/>
          <w:divBdr>
            <w:top w:val="none" w:sz="0" w:space="0" w:color="auto"/>
            <w:left w:val="none" w:sz="0" w:space="0" w:color="auto"/>
            <w:bottom w:val="none" w:sz="0" w:space="0" w:color="auto"/>
            <w:right w:val="none" w:sz="0" w:space="0" w:color="auto"/>
          </w:divBdr>
        </w:div>
        <w:div w:id="125511744">
          <w:marLeft w:val="480"/>
          <w:marRight w:val="0"/>
          <w:marTop w:val="0"/>
          <w:marBottom w:val="0"/>
          <w:divBdr>
            <w:top w:val="none" w:sz="0" w:space="0" w:color="auto"/>
            <w:left w:val="none" w:sz="0" w:space="0" w:color="auto"/>
            <w:bottom w:val="none" w:sz="0" w:space="0" w:color="auto"/>
            <w:right w:val="none" w:sz="0" w:space="0" w:color="auto"/>
          </w:divBdr>
        </w:div>
        <w:div w:id="1171026889">
          <w:marLeft w:val="480"/>
          <w:marRight w:val="0"/>
          <w:marTop w:val="0"/>
          <w:marBottom w:val="0"/>
          <w:divBdr>
            <w:top w:val="none" w:sz="0" w:space="0" w:color="auto"/>
            <w:left w:val="none" w:sz="0" w:space="0" w:color="auto"/>
            <w:bottom w:val="none" w:sz="0" w:space="0" w:color="auto"/>
            <w:right w:val="none" w:sz="0" w:space="0" w:color="auto"/>
          </w:divBdr>
        </w:div>
        <w:div w:id="79789907">
          <w:marLeft w:val="480"/>
          <w:marRight w:val="0"/>
          <w:marTop w:val="0"/>
          <w:marBottom w:val="0"/>
          <w:divBdr>
            <w:top w:val="none" w:sz="0" w:space="0" w:color="auto"/>
            <w:left w:val="none" w:sz="0" w:space="0" w:color="auto"/>
            <w:bottom w:val="none" w:sz="0" w:space="0" w:color="auto"/>
            <w:right w:val="none" w:sz="0" w:space="0" w:color="auto"/>
          </w:divBdr>
        </w:div>
        <w:div w:id="815299410">
          <w:marLeft w:val="480"/>
          <w:marRight w:val="0"/>
          <w:marTop w:val="0"/>
          <w:marBottom w:val="0"/>
          <w:divBdr>
            <w:top w:val="none" w:sz="0" w:space="0" w:color="auto"/>
            <w:left w:val="none" w:sz="0" w:space="0" w:color="auto"/>
            <w:bottom w:val="none" w:sz="0" w:space="0" w:color="auto"/>
            <w:right w:val="none" w:sz="0" w:space="0" w:color="auto"/>
          </w:divBdr>
        </w:div>
        <w:div w:id="868108499">
          <w:marLeft w:val="480"/>
          <w:marRight w:val="0"/>
          <w:marTop w:val="0"/>
          <w:marBottom w:val="0"/>
          <w:divBdr>
            <w:top w:val="none" w:sz="0" w:space="0" w:color="auto"/>
            <w:left w:val="none" w:sz="0" w:space="0" w:color="auto"/>
            <w:bottom w:val="none" w:sz="0" w:space="0" w:color="auto"/>
            <w:right w:val="none" w:sz="0" w:space="0" w:color="auto"/>
          </w:divBdr>
        </w:div>
        <w:div w:id="1945720403">
          <w:marLeft w:val="480"/>
          <w:marRight w:val="0"/>
          <w:marTop w:val="0"/>
          <w:marBottom w:val="0"/>
          <w:divBdr>
            <w:top w:val="none" w:sz="0" w:space="0" w:color="auto"/>
            <w:left w:val="none" w:sz="0" w:space="0" w:color="auto"/>
            <w:bottom w:val="none" w:sz="0" w:space="0" w:color="auto"/>
            <w:right w:val="none" w:sz="0" w:space="0" w:color="auto"/>
          </w:divBdr>
        </w:div>
        <w:div w:id="1322275995">
          <w:marLeft w:val="480"/>
          <w:marRight w:val="0"/>
          <w:marTop w:val="0"/>
          <w:marBottom w:val="0"/>
          <w:divBdr>
            <w:top w:val="none" w:sz="0" w:space="0" w:color="auto"/>
            <w:left w:val="none" w:sz="0" w:space="0" w:color="auto"/>
            <w:bottom w:val="none" w:sz="0" w:space="0" w:color="auto"/>
            <w:right w:val="none" w:sz="0" w:space="0" w:color="auto"/>
          </w:divBdr>
        </w:div>
        <w:div w:id="1379745429">
          <w:marLeft w:val="480"/>
          <w:marRight w:val="0"/>
          <w:marTop w:val="0"/>
          <w:marBottom w:val="0"/>
          <w:divBdr>
            <w:top w:val="none" w:sz="0" w:space="0" w:color="auto"/>
            <w:left w:val="none" w:sz="0" w:space="0" w:color="auto"/>
            <w:bottom w:val="none" w:sz="0" w:space="0" w:color="auto"/>
            <w:right w:val="none" w:sz="0" w:space="0" w:color="auto"/>
          </w:divBdr>
        </w:div>
        <w:div w:id="1773551342">
          <w:marLeft w:val="480"/>
          <w:marRight w:val="0"/>
          <w:marTop w:val="0"/>
          <w:marBottom w:val="0"/>
          <w:divBdr>
            <w:top w:val="none" w:sz="0" w:space="0" w:color="auto"/>
            <w:left w:val="none" w:sz="0" w:space="0" w:color="auto"/>
            <w:bottom w:val="none" w:sz="0" w:space="0" w:color="auto"/>
            <w:right w:val="none" w:sz="0" w:space="0" w:color="auto"/>
          </w:divBdr>
        </w:div>
        <w:div w:id="1480072427">
          <w:marLeft w:val="480"/>
          <w:marRight w:val="0"/>
          <w:marTop w:val="0"/>
          <w:marBottom w:val="0"/>
          <w:divBdr>
            <w:top w:val="none" w:sz="0" w:space="0" w:color="auto"/>
            <w:left w:val="none" w:sz="0" w:space="0" w:color="auto"/>
            <w:bottom w:val="none" w:sz="0" w:space="0" w:color="auto"/>
            <w:right w:val="none" w:sz="0" w:space="0" w:color="auto"/>
          </w:divBdr>
        </w:div>
        <w:div w:id="1967733774">
          <w:marLeft w:val="480"/>
          <w:marRight w:val="0"/>
          <w:marTop w:val="0"/>
          <w:marBottom w:val="0"/>
          <w:divBdr>
            <w:top w:val="none" w:sz="0" w:space="0" w:color="auto"/>
            <w:left w:val="none" w:sz="0" w:space="0" w:color="auto"/>
            <w:bottom w:val="none" w:sz="0" w:space="0" w:color="auto"/>
            <w:right w:val="none" w:sz="0" w:space="0" w:color="auto"/>
          </w:divBdr>
        </w:div>
        <w:div w:id="2040009727">
          <w:marLeft w:val="480"/>
          <w:marRight w:val="0"/>
          <w:marTop w:val="0"/>
          <w:marBottom w:val="0"/>
          <w:divBdr>
            <w:top w:val="none" w:sz="0" w:space="0" w:color="auto"/>
            <w:left w:val="none" w:sz="0" w:space="0" w:color="auto"/>
            <w:bottom w:val="none" w:sz="0" w:space="0" w:color="auto"/>
            <w:right w:val="none" w:sz="0" w:space="0" w:color="auto"/>
          </w:divBdr>
        </w:div>
        <w:div w:id="901407702">
          <w:marLeft w:val="480"/>
          <w:marRight w:val="0"/>
          <w:marTop w:val="0"/>
          <w:marBottom w:val="0"/>
          <w:divBdr>
            <w:top w:val="none" w:sz="0" w:space="0" w:color="auto"/>
            <w:left w:val="none" w:sz="0" w:space="0" w:color="auto"/>
            <w:bottom w:val="none" w:sz="0" w:space="0" w:color="auto"/>
            <w:right w:val="none" w:sz="0" w:space="0" w:color="auto"/>
          </w:divBdr>
        </w:div>
        <w:div w:id="991787092">
          <w:marLeft w:val="480"/>
          <w:marRight w:val="0"/>
          <w:marTop w:val="0"/>
          <w:marBottom w:val="0"/>
          <w:divBdr>
            <w:top w:val="none" w:sz="0" w:space="0" w:color="auto"/>
            <w:left w:val="none" w:sz="0" w:space="0" w:color="auto"/>
            <w:bottom w:val="none" w:sz="0" w:space="0" w:color="auto"/>
            <w:right w:val="none" w:sz="0" w:space="0" w:color="auto"/>
          </w:divBdr>
        </w:div>
        <w:div w:id="1679890138">
          <w:marLeft w:val="480"/>
          <w:marRight w:val="0"/>
          <w:marTop w:val="0"/>
          <w:marBottom w:val="0"/>
          <w:divBdr>
            <w:top w:val="none" w:sz="0" w:space="0" w:color="auto"/>
            <w:left w:val="none" w:sz="0" w:space="0" w:color="auto"/>
            <w:bottom w:val="none" w:sz="0" w:space="0" w:color="auto"/>
            <w:right w:val="none" w:sz="0" w:space="0" w:color="auto"/>
          </w:divBdr>
        </w:div>
        <w:div w:id="774250848">
          <w:marLeft w:val="480"/>
          <w:marRight w:val="0"/>
          <w:marTop w:val="0"/>
          <w:marBottom w:val="0"/>
          <w:divBdr>
            <w:top w:val="none" w:sz="0" w:space="0" w:color="auto"/>
            <w:left w:val="none" w:sz="0" w:space="0" w:color="auto"/>
            <w:bottom w:val="none" w:sz="0" w:space="0" w:color="auto"/>
            <w:right w:val="none" w:sz="0" w:space="0" w:color="auto"/>
          </w:divBdr>
        </w:div>
        <w:div w:id="1624917570">
          <w:marLeft w:val="480"/>
          <w:marRight w:val="0"/>
          <w:marTop w:val="0"/>
          <w:marBottom w:val="0"/>
          <w:divBdr>
            <w:top w:val="none" w:sz="0" w:space="0" w:color="auto"/>
            <w:left w:val="none" w:sz="0" w:space="0" w:color="auto"/>
            <w:bottom w:val="none" w:sz="0" w:space="0" w:color="auto"/>
            <w:right w:val="none" w:sz="0" w:space="0" w:color="auto"/>
          </w:divBdr>
        </w:div>
        <w:div w:id="1871868973">
          <w:marLeft w:val="480"/>
          <w:marRight w:val="0"/>
          <w:marTop w:val="0"/>
          <w:marBottom w:val="0"/>
          <w:divBdr>
            <w:top w:val="none" w:sz="0" w:space="0" w:color="auto"/>
            <w:left w:val="none" w:sz="0" w:space="0" w:color="auto"/>
            <w:bottom w:val="none" w:sz="0" w:space="0" w:color="auto"/>
            <w:right w:val="none" w:sz="0" w:space="0" w:color="auto"/>
          </w:divBdr>
        </w:div>
        <w:div w:id="2069263488">
          <w:marLeft w:val="480"/>
          <w:marRight w:val="0"/>
          <w:marTop w:val="0"/>
          <w:marBottom w:val="0"/>
          <w:divBdr>
            <w:top w:val="none" w:sz="0" w:space="0" w:color="auto"/>
            <w:left w:val="none" w:sz="0" w:space="0" w:color="auto"/>
            <w:bottom w:val="none" w:sz="0" w:space="0" w:color="auto"/>
            <w:right w:val="none" w:sz="0" w:space="0" w:color="auto"/>
          </w:divBdr>
        </w:div>
        <w:div w:id="1828279891">
          <w:marLeft w:val="480"/>
          <w:marRight w:val="0"/>
          <w:marTop w:val="0"/>
          <w:marBottom w:val="0"/>
          <w:divBdr>
            <w:top w:val="none" w:sz="0" w:space="0" w:color="auto"/>
            <w:left w:val="none" w:sz="0" w:space="0" w:color="auto"/>
            <w:bottom w:val="none" w:sz="0" w:space="0" w:color="auto"/>
            <w:right w:val="none" w:sz="0" w:space="0" w:color="auto"/>
          </w:divBdr>
        </w:div>
      </w:divsChild>
    </w:div>
    <w:div w:id="1378045695">
      <w:bodyDiv w:val="1"/>
      <w:marLeft w:val="0"/>
      <w:marRight w:val="0"/>
      <w:marTop w:val="0"/>
      <w:marBottom w:val="0"/>
      <w:divBdr>
        <w:top w:val="none" w:sz="0" w:space="0" w:color="auto"/>
        <w:left w:val="none" w:sz="0" w:space="0" w:color="auto"/>
        <w:bottom w:val="none" w:sz="0" w:space="0" w:color="auto"/>
        <w:right w:val="none" w:sz="0" w:space="0" w:color="auto"/>
      </w:divBdr>
      <w:divsChild>
        <w:div w:id="703409018">
          <w:marLeft w:val="480"/>
          <w:marRight w:val="0"/>
          <w:marTop w:val="0"/>
          <w:marBottom w:val="0"/>
          <w:divBdr>
            <w:top w:val="none" w:sz="0" w:space="0" w:color="auto"/>
            <w:left w:val="none" w:sz="0" w:space="0" w:color="auto"/>
            <w:bottom w:val="none" w:sz="0" w:space="0" w:color="auto"/>
            <w:right w:val="none" w:sz="0" w:space="0" w:color="auto"/>
          </w:divBdr>
        </w:div>
        <w:div w:id="29109211">
          <w:marLeft w:val="480"/>
          <w:marRight w:val="0"/>
          <w:marTop w:val="0"/>
          <w:marBottom w:val="0"/>
          <w:divBdr>
            <w:top w:val="none" w:sz="0" w:space="0" w:color="auto"/>
            <w:left w:val="none" w:sz="0" w:space="0" w:color="auto"/>
            <w:bottom w:val="none" w:sz="0" w:space="0" w:color="auto"/>
            <w:right w:val="none" w:sz="0" w:space="0" w:color="auto"/>
          </w:divBdr>
        </w:div>
        <w:div w:id="2092699284">
          <w:marLeft w:val="480"/>
          <w:marRight w:val="0"/>
          <w:marTop w:val="0"/>
          <w:marBottom w:val="0"/>
          <w:divBdr>
            <w:top w:val="none" w:sz="0" w:space="0" w:color="auto"/>
            <w:left w:val="none" w:sz="0" w:space="0" w:color="auto"/>
            <w:bottom w:val="none" w:sz="0" w:space="0" w:color="auto"/>
            <w:right w:val="none" w:sz="0" w:space="0" w:color="auto"/>
          </w:divBdr>
        </w:div>
        <w:div w:id="1190491778">
          <w:marLeft w:val="480"/>
          <w:marRight w:val="0"/>
          <w:marTop w:val="0"/>
          <w:marBottom w:val="0"/>
          <w:divBdr>
            <w:top w:val="none" w:sz="0" w:space="0" w:color="auto"/>
            <w:left w:val="none" w:sz="0" w:space="0" w:color="auto"/>
            <w:bottom w:val="none" w:sz="0" w:space="0" w:color="auto"/>
            <w:right w:val="none" w:sz="0" w:space="0" w:color="auto"/>
          </w:divBdr>
        </w:div>
        <w:div w:id="1978025240">
          <w:marLeft w:val="480"/>
          <w:marRight w:val="0"/>
          <w:marTop w:val="0"/>
          <w:marBottom w:val="0"/>
          <w:divBdr>
            <w:top w:val="none" w:sz="0" w:space="0" w:color="auto"/>
            <w:left w:val="none" w:sz="0" w:space="0" w:color="auto"/>
            <w:bottom w:val="none" w:sz="0" w:space="0" w:color="auto"/>
            <w:right w:val="none" w:sz="0" w:space="0" w:color="auto"/>
          </w:divBdr>
        </w:div>
      </w:divsChild>
    </w:div>
    <w:div w:id="1397699368">
      <w:bodyDiv w:val="1"/>
      <w:marLeft w:val="0"/>
      <w:marRight w:val="0"/>
      <w:marTop w:val="0"/>
      <w:marBottom w:val="0"/>
      <w:divBdr>
        <w:top w:val="none" w:sz="0" w:space="0" w:color="auto"/>
        <w:left w:val="none" w:sz="0" w:space="0" w:color="auto"/>
        <w:bottom w:val="none" w:sz="0" w:space="0" w:color="auto"/>
        <w:right w:val="none" w:sz="0" w:space="0" w:color="auto"/>
      </w:divBdr>
      <w:divsChild>
        <w:div w:id="427238994">
          <w:marLeft w:val="480"/>
          <w:marRight w:val="0"/>
          <w:marTop w:val="0"/>
          <w:marBottom w:val="0"/>
          <w:divBdr>
            <w:top w:val="none" w:sz="0" w:space="0" w:color="auto"/>
            <w:left w:val="none" w:sz="0" w:space="0" w:color="auto"/>
            <w:bottom w:val="none" w:sz="0" w:space="0" w:color="auto"/>
            <w:right w:val="none" w:sz="0" w:space="0" w:color="auto"/>
          </w:divBdr>
        </w:div>
        <w:div w:id="1007365596">
          <w:marLeft w:val="480"/>
          <w:marRight w:val="0"/>
          <w:marTop w:val="0"/>
          <w:marBottom w:val="0"/>
          <w:divBdr>
            <w:top w:val="none" w:sz="0" w:space="0" w:color="auto"/>
            <w:left w:val="none" w:sz="0" w:space="0" w:color="auto"/>
            <w:bottom w:val="none" w:sz="0" w:space="0" w:color="auto"/>
            <w:right w:val="none" w:sz="0" w:space="0" w:color="auto"/>
          </w:divBdr>
        </w:div>
        <w:div w:id="1773892887">
          <w:marLeft w:val="480"/>
          <w:marRight w:val="0"/>
          <w:marTop w:val="0"/>
          <w:marBottom w:val="0"/>
          <w:divBdr>
            <w:top w:val="none" w:sz="0" w:space="0" w:color="auto"/>
            <w:left w:val="none" w:sz="0" w:space="0" w:color="auto"/>
            <w:bottom w:val="none" w:sz="0" w:space="0" w:color="auto"/>
            <w:right w:val="none" w:sz="0" w:space="0" w:color="auto"/>
          </w:divBdr>
        </w:div>
        <w:div w:id="379944138">
          <w:marLeft w:val="480"/>
          <w:marRight w:val="0"/>
          <w:marTop w:val="0"/>
          <w:marBottom w:val="0"/>
          <w:divBdr>
            <w:top w:val="none" w:sz="0" w:space="0" w:color="auto"/>
            <w:left w:val="none" w:sz="0" w:space="0" w:color="auto"/>
            <w:bottom w:val="none" w:sz="0" w:space="0" w:color="auto"/>
            <w:right w:val="none" w:sz="0" w:space="0" w:color="auto"/>
          </w:divBdr>
        </w:div>
        <w:div w:id="2049909274">
          <w:marLeft w:val="480"/>
          <w:marRight w:val="0"/>
          <w:marTop w:val="0"/>
          <w:marBottom w:val="0"/>
          <w:divBdr>
            <w:top w:val="none" w:sz="0" w:space="0" w:color="auto"/>
            <w:left w:val="none" w:sz="0" w:space="0" w:color="auto"/>
            <w:bottom w:val="none" w:sz="0" w:space="0" w:color="auto"/>
            <w:right w:val="none" w:sz="0" w:space="0" w:color="auto"/>
          </w:divBdr>
        </w:div>
        <w:div w:id="1579898184">
          <w:marLeft w:val="480"/>
          <w:marRight w:val="0"/>
          <w:marTop w:val="0"/>
          <w:marBottom w:val="0"/>
          <w:divBdr>
            <w:top w:val="none" w:sz="0" w:space="0" w:color="auto"/>
            <w:left w:val="none" w:sz="0" w:space="0" w:color="auto"/>
            <w:bottom w:val="none" w:sz="0" w:space="0" w:color="auto"/>
            <w:right w:val="none" w:sz="0" w:space="0" w:color="auto"/>
          </w:divBdr>
        </w:div>
        <w:div w:id="1255167772">
          <w:marLeft w:val="480"/>
          <w:marRight w:val="0"/>
          <w:marTop w:val="0"/>
          <w:marBottom w:val="0"/>
          <w:divBdr>
            <w:top w:val="none" w:sz="0" w:space="0" w:color="auto"/>
            <w:left w:val="none" w:sz="0" w:space="0" w:color="auto"/>
            <w:bottom w:val="none" w:sz="0" w:space="0" w:color="auto"/>
            <w:right w:val="none" w:sz="0" w:space="0" w:color="auto"/>
          </w:divBdr>
        </w:div>
        <w:div w:id="1634288894">
          <w:marLeft w:val="480"/>
          <w:marRight w:val="0"/>
          <w:marTop w:val="0"/>
          <w:marBottom w:val="0"/>
          <w:divBdr>
            <w:top w:val="none" w:sz="0" w:space="0" w:color="auto"/>
            <w:left w:val="none" w:sz="0" w:space="0" w:color="auto"/>
            <w:bottom w:val="none" w:sz="0" w:space="0" w:color="auto"/>
            <w:right w:val="none" w:sz="0" w:space="0" w:color="auto"/>
          </w:divBdr>
        </w:div>
        <w:div w:id="1311786001">
          <w:marLeft w:val="480"/>
          <w:marRight w:val="0"/>
          <w:marTop w:val="0"/>
          <w:marBottom w:val="0"/>
          <w:divBdr>
            <w:top w:val="none" w:sz="0" w:space="0" w:color="auto"/>
            <w:left w:val="none" w:sz="0" w:space="0" w:color="auto"/>
            <w:bottom w:val="none" w:sz="0" w:space="0" w:color="auto"/>
            <w:right w:val="none" w:sz="0" w:space="0" w:color="auto"/>
          </w:divBdr>
        </w:div>
      </w:divsChild>
    </w:div>
    <w:div w:id="1404372920">
      <w:bodyDiv w:val="1"/>
      <w:marLeft w:val="0"/>
      <w:marRight w:val="0"/>
      <w:marTop w:val="0"/>
      <w:marBottom w:val="0"/>
      <w:divBdr>
        <w:top w:val="none" w:sz="0" w:space="0" w:color="auto"/>
        <w:left w:val="none" w:sz="0" w:space="0" w:color="auto"/>
        <w:bottom w:val="none" w:sz="0" w:space="0" w:color="auto"/>
        <w:right w:val="none" w:sz="0" w:space="0" w:color="auto"/>
      </w:divBdr>
      <w:divsChild>
        <w:div w:id="1609971629">
          <w:marLeft w:val="480"/>
          <w:marRight w:val="0"/>
          <w:marTop w:val="0"/>
          <w:marBottom w:val="0"/>
          <w:divBdr>
            <w:top w:val="none" w:sz="0" w:space="0" w:color="auto"/>
            <w:left w:val="none" w:sz="0" w:space="0" w:color="auto"/>
            <w:bottom w:val="none" w:sz="0" w:space="0" w:color="auto"/>
            <w:right w:val="none" w:sz="0" w:space="0" w:color="auto"/>
          </w:divBdr>
        </w:div>
        <w:div w:id="314726145">
          <w:marLeft w:val="480"/>
          <w:marRight w:val="0"/>
          <w:marTop w:val="0"/>
          <w:marBottom w:val="0"/>
          <w:divBdr>
            <w:top w:val="none" w:sz="0" w:space="0" w:color="auto"/>
            <w:left w:val="none" w:sz="0" w:space="0" w:color="auto"/>
            <w:bottom w:val="none" w:sz="0" w:space="0" w:color="auto"/>
            <w:right w:val="none" w:sz="0" w:space="0" w:color="auto"/>
          </w:divBdr>
        </w:div>
        <w:div w:id="1489714028">
          <w:marLeft w:val="480"/>
          <w:marRight w:val="0"/>
          <w:marTop w:val="0"/>
          <w:marBottom w:val="0"/>
          <w:divBdr>
            <w:top w:val="none" w:sz="0" w:space="0" w:color="auto"/>
            <w:left w:val="none" w:sz="0" w:space="0" w:color="auto"/>
            <w:bottom w:val="none" w:sz="0" w:space="0" w:color="auto"/>
            <w:right w:val="none" w:sz="0" w:space="0" w:color="auto"/>
          </w:divBdr>
        </w:div>
        <w:div w:id="885723360">
          <w:marLeft w:val="480"/>
          <w:marRight w:val="0"/>
          <w:marTop w:val="0"/>
          <w:marBottom w:val="0"/>
          <w:divBdr>
            <w:top w:val="none" w:sz="0" w:space="0" w:color="auto"/>
            <w:left w:val="none" w:sz="0" w:space="0" w:color="auto"/>
            <w:bottom w:val="none" w:sz="0" w:space="0" w:color="auto"/>
            <w:right w:val="none" w:sz="0" w:space="0" w:color="auto"/>
          </w:divBdr>
        </w:div>
        <w:div w:id="1794211475">
          <w:marLeft w:val="480"/>
          <w:marRight w:val="0"/>
          <w:marTop w:val="0"/>
          <w:marBottom w:val="0"/>
          <w:divBdr>
            <w:top w:val="none" w:sz="0" w:space="0" w:color="auto"/>
            <w:left w:val="none" w:sz="0" w:space="0" w:color="auto"/>
            <w:bottom w:val="none" w:sz="0" w:space="0" w:color="auto"/>
            <w:right w:val="none" w:sz="0" w:space="0" w:color="auto"/>
          </w:divBdr>
        </w:div>
        <w:div w:id="2144734918">
          <w:marLeft w:val="480"/>
          <w:marRight w:val="0"/>
          <w:marTop w:val="0"/>
          <w:marBottom w:val="0"/>
          <w:divBdr>
            <w:top w:val="none" w:sz="0" w:space="0" w:color="auto"/>
            <w:left w:val="none" w:sz="0" w:space="0" w:color="auto"/>
            <w:bottom w:val="none" w:sz="0" w:space="0" w:color="auto"/>
            <w:right w:val="none" w:sz="0" w:space="0" w:color="auto"/>
          </w:divBdr>
        </w:div>
        <w:div w:id="1541699820">
          <w:marLeft w:val="480"/>
          <w:marRight w:val="0"/>
          <w:marTop w:val="0"/>
          <w:marBottom w:val="0"/>
          <w:divBdr>
            <w:top w:val="none" w:sz="0" w:space="0" w:color="auto"/>
            <w:left w:val="none" w:sz="0" w:space="0" w:color="auto"/>
            <w:bottom w:val="none" w:sz="0" w:space="0" w:color="auto"/>
            <w:right w:val="none" w:sz="0" w:space="0" w:color="auto"/>
          </w:divBdr>
        </w:div>
        <w:div w:id="631636246">
          <w:marLeft w:val="480"/>
          <w:marRight w:val="0"/>
          <w:marTop w:val="0"/>
          <w:marBottom w:val="0"/>
          <w:divBdr>
            <w:top w:val="none" w:sz="0" w:space="0" w:color="auto"/>
            <w:left w:val="none" w:sz="0" w:space="0" w:color="auto"/>
            <w:bottom w:val="none" w:sz="0" w:space="0" w:color="auto"/>
            <w:right w:val="none" w:sz="0" w:space="0" w:color="auto"/>
          </w:divBdr>
        </w:div>
        <w:div w:id="1070425196">
          <w:marLeft w:val="480"/>
          <w:marRight w:val="0"/>
          <w:marTop w:val="0"/>
          <w:marBottom w:val="0"/>
          <w:divBdr>
            <w:top w:val="none" w:sz="0" w:space="0" w:color="auto"/>
            <w:left w:val="none" w:sz="0" w:space="0" w:color="auto"/>
            <w:bottom w:val="none" w:sz="0" w:space="0" w:color="auto"/>
            <w:right w:val="none" w:sz="0" w:space="0" w:color="auto"/>
          </w:divBdr>
        </w:div>
        <w:div w:id="414011837">
          <w:marLeft w:val="480"/>
          <w:marRight w:val="0"/>
          <w:marTop w:val="0"/>
          <w:marBottom w:val="0"/>
          <w:divBdr>
            <w:top w:val="none" w:sz="0" w:space="0" w:color="auto"/>
            <w:left w:val="none" w:sz="0" w:space="0" w:color="auto"/>
            <w:bottom w:val="none" w:sz="0" w:space="0" w:color="auto"/>
            <w:right w:val="none" w:sz="0" w:space="0" w:color="auto"/>
          </w:divBdr>
        </w:div>
        <w:div w:id="1418556866">
          <w:marLeft w:val="480"/>
          <w:marRight w:val="0"/>
          <w:marTop w:val="0"/>
          <w:marBottom w:val="0"/>
          <w:divBdr>
            <w:top w:val="none" w:sz="0" w:space="0" w:color="auto"/>
            <w:left w:val="none" w:sz="0" w:space="0" w:color="auto"/>
            <w:bottom w:val="none" w:sz="0" w:space="0" w:color="auto"/>
            <w:right w:val="none" w:sz="0" w:space="0" w:color="auto"/>
          </w:divBdr>
        </w:div>
        <w:div w:id="1006589424">
          <w:marLeft w:val="480"/>
          <w:marRight w:val="0"/>
          <w:marTop w:val="0"/>
          <w:marBottom w:val="0"/>
          <w:divBdr>
            <w:top w:val="none" w:sz="0" w:space="0" w:color="auto"/>
            <w:left w:val="none" w:sz="0" w:space="0" w:color="auto"/>
            <w:bottom w:val="none" w:sz="0" w:space="0" w:color="auto"/>
            <w:right w:val="none" w:sz="0" w:space="0" w:color="auto"/>
          </w:divBdr>
        </w:div>
        <w:div w:id="59527657">
          <w:marLeft w:val="480"/>
          <w:marRight w:val="0"/>
          <w:marTop w:val="0"/>
          <w:marBottom w:val="0"/>
          <w:divBdr>
            <w:top w:val="none" w:sz="0" w:space="0" w:color="auto"/>
            <w:left w:val="none" w:sz="0" w:space="0" w:color="auto"/>
            <w:bottom w:val="none" w:sz="0" w:space="0" w:color="auto"/>
            <w:right w:val="none" w:sz="0" w:space="0" w:color="auto"/>
          </w:divBdr>
        </w:div>
        <w:div w:id="1951737980">
          <w:marLeft w:val="480"/>
          <w:marRight w:val="0"/>
          <w:marTop w:val="0"/>
          <w:marBottom w:val="0"/>
          <w:divBdr>
            <w:top w:val="none" w:sz="0" w:space="0" w:color="auto"/>
            <w:left w:val="none" w:sz="0" w:space="0" w:color="auto"/>
            <w:bottom w:val="none" w:sz="0" w:space="0" w:color="auto"/>
            <w:right w:val="none" w:sz="0" w:space="0" w:color="auto"/>
          </w:divBdr>
        </w:div>
        <w:div w:id="1128552644">
          <w:marLeft w:val="480"/>
          <w:marRight w:val="0"/>
          <w:marTop w:val="0"/>
          <w:marBottom w:val="0"/>
          <w:divBdr>
            <w:top w:val="none" w:sz="0" w:space="0" w:color="auto"/>
            <w:left w:val="none" w:sz="0" w:space="0" w:color="auto"/>
            <w:bottom w:val="none" w:sz="0" w:space="0" w:color="auto"/>
            <w:right w:val="none" w:sz="0" w:space="0" w:color="auto"/>
          </w:divBdr>
        </w:div>
        <w:div w:id="1956863457">
          <w:marLeft w:val="480"/>
          <w:marRight w:val="0"/>
          <w:marTop w:val="0"/>
          <w:marBottom w:val="0"/>
          <w:divBdr>
            <w:top w:val="none" w:sz="0" w:space="0" w:color="auto"/>
            <w:left w:val="none" w:sz="0" w:space="0" w:color="auto"/>
            <w:bottom w:val="none" w:sz="0" w:space="0" w:color="auto"/>
            <w:right w:val="none" w:sz="0" w:space="0" w:color="auto"/>
          </w:divBdr>
        </w:div>
        <w:div w:id="320474707">
          <w:marLeft w:val="480"/>
          <w:marRight w:val="0"/>
          <w:marTop w:val="0"/>
          <w:marBottom w:val="0"/>
          <w:divBdr>
            <w:top w:val="none" w:sz="0" w:space="0" w:color="auto"/>
            <w:left w:val="none" w:sz="0" w:space="0" w:color="auto"/>
            <w:bottom w:val="none" w:sz="0" w:space="0" w:color="auto"/>
            <w:right w:val="none" w:sz="0" w:space="0" w:color="auto"/>
          </w:divBdr>
        </w:div>
        <w:div w:id="222106803">
          <w:marLeft w:val="480"/>
          <w:marRight w:val="0"/>
          <w:marTop w:val="0"/>
          <w:marBottom w:val="0"/>
          <w:divBdr>
            <w:top w:val="none" w:sz="0" w:space="0" w:color="auto"/>
            <w:left w:val="none" w:sz="0" w:space="0" w:color="auto"/>
            <w:bottom w:val="none" w:sz="0" w:space="0" w:color="auto"/>
            <w:right w:val="none" w:sz="0" w:space="0" w:color="auto"/>
          </w:divBdr>
        </w:div>
        <w:div w:id="610553513">
          <w:marLeft w:val="480"/>
          <w:marRight w:val="0"/>
          <w:marTop w:val="0"/>
          <w:marBottom w:val="0"/>
          <w:divBdr>
            <w:top w:val="none" w:sz="0" w:space="0" w:color="auto"/>
            <w:left w:val="none" w:sz="0" w:space="0" w:color="auto"/>
            <w:bottom w:val="none" w:sz="0" w:space="0" w:color="auto"/>
            <w:right w:val="none" w:sz="0" w:space="0" w:color="auto"/>
          </w:divBdr>
        </w:div>
        <w:div w:id="1414157818">
          <w:marLeft w:val="480"/>
          <w:marRight w:val="0"/>
          <w:marTop w:val="0"/>
          <w:marBottom w:val="0"/>
          <w:divBdr>
            <w:top w:val="none" w:sz="0" w:space="0" w:color="auto"/>
            <w:left w:val="none" w:sz="0" w:space="0" w:color="auto"/>
            <w:bottom w:val="none" w:sz="0" w:space="0" w:color="auto"/>
            <w:right w:val="none" w:sz="0" w:space="0" w:color="auto"/>
          </w:divBdr>
        </w:div>
        <w:div w:id="1788311614">
          <w:marLeft w:val="480"/>
          <w:marRight w:val="0"/>
          <w:marTop w:val="0"/>
          <w:marBottom w:val="0"/>
          <w:divBdr>
            <w:top w:val="none" w:sz="0" w:space="0" w:color="auto"/>
            <w:left w:val="none" w:sz="0" w:space="0" w:color="auto"/>
            <w:bottom w:val="none" w:sz="0" w:space="0" w:color="auto"/>
            <w:right w:val="none" w:sz="0" w:space="0" w:color="auto"/>
          </w:divBdr>
        </w:div>
        <w:div w:id="22630517">
          <w:marLeft w:val="480"/>
          <w:marRight w:val="0"/>
          <w:marTop w:val="0"/>
          <w:marBottom w:val="0"/>
          <w:divBdr>
            <w:top w:val="none" w:sz="0" w:space="0" w:color="auto"/>
            <w:left w:val="none" w:sz="0" w:space="0" w:color="auto"/>
            <w:bottom w:val="none" w:sz="0" w:space="0" w:color="auto"/>
            <w:right w:val="none" w:sz="0" w:space="0" w:color="auto"/>
          </w:divBdr>
        </w:div>
        <w:div w:id="838152089">
          <w:marLeft w:val="480"/>
          <w:marRight w:val="0"/>
          <w:marTop w:val="0"/>
          <w:marBottom w:val="0"/>
          <w:divBdr>
            <w:top w:val="none" w:sz="0" w:space="0" w:color="auto"/>
            <w:left w:val="none" w:sz="0" w:space="0" w:color="auto"/>
            <w:bottom w:val="none" w:sz="0" w:space="0" w:color="auto"/>
            <w:right w:val="none" w:sz="0" w:space="0" w:color="auto"/>
          </w:divBdr>
        </w:div>
        <w:div w:id="283731015">
          <w:marLeft w:val="480"/>
          <w:marRight w:val="0"/>
          <w:marTop w:val="0"/>
          <w:marBottom w:val="0"/>
          <w:divBdr>
            <w:top w:val="none" w:sz="0" w:space="0" w:color="auto"/>
            <w:left w:val="none" w:sz="0" w:space="0" w:color="auto"/>
            <w:bottom w:val="none" w:sz="0" w:space="0" w:color="auto"/>
            <w:right w:val="none" w:sz="0" w:space="0" w:color="auto"/>
          </w:divBdr>
        </w:div>
        <w:div w:id="196430299">
          <w:marLeft w:val="480"/>
          <w:marRight w:val="0"/>
          <w:marTop w:val="0"/>
          <w:marBottom w:val="0"/>
          <w:divBdr>
            <w:top w:val="none" w:sz="0" w:space="0" w:color="auto"/>
            <w:left w:val="none" w:sz="0" w:space="0" w:color="auto"/>
            <w:bottom w:val="none" w:sz="0" w:space="0" w:color="auto"/>
            <w:right w:val="none" w:sz="0" w:space="0" w:color="auto"/>
          </w:divBdr>
        </w:div>
        <w:div w:id="1927961511">
          <w:marLeft w:val="480"/>
          <w:marRight w:val="0"/>
          <w:marTop w:val="0"/>
          <w:marBottom w:val="0"/>
          <w:divBdr>
            <w:top w:val="none" w:sz="0" w:space="0" w:color="auto"/>
            <w:left w:val="none" w:sz="0" w:space="0" w:color="auto"/>
            <w:bottom w:val="none" w:sz="0" w:space="0" w:color="auto"/>
            <w:right w:val="none" w:sz="0" w:space="0" w:color="auto"/>
          </w:divBdr>
        </w:div>
        <w:div w:id="1138717168">
          <w:marLeft w:val="480"/>
          <w:marRight w:val="0"/>
          <w:marTop w:val="0"/>
          <w:marBottom w:val="0"/>
          <w:divBdr>
            <w:top w:val="none" w:sz="0" w:space="0" w:color="auto"/>
            <w:left w:val="none" w:sz="0" w:space="0" w:color="auto"/>
            <w:bottom w:val="none" w:sz="0" w:space="0" w:color="auto"/>
            <w:right w:val="none" w:sz="0" w:space="0" w:color="auto"/>
          </w:divBdr>
        </w:div>
        <w:div w:id="600449916">
          <w:marLeft w:val="480"/>
          <w:marRight w:val="0"/>
          <w:marTop w:val="0"/>
          <w:marBottom w:val="0"/>
          <w:divBdr>
            <w:top w:val="none" w:sz="0" w:space="0" w:color="auto"/>
            <w:left w:val="none" w:sz="0" w:space="0" w:color="auto"/>
            <w:bottom w:val="none" w:sz="0" w:space="0" w:color="auto"/>
            <w:right w:val="none" w:sz="0" w:space="0" w:color="auto"/>
          </w:divBdr>
        </w:div>
        <w:div w:id="1753116465">
          <w:marLeft w:val="480"/>
          <w:marRight w:val="0"/>
          <w:marTop w:val="0"/>
          <w:marBottom w:val="0"/>
          <w:divBdr>
            <w:top w:val="none" w:sz="0" w:space="0" w:color="auto"/>
            <w:left w:val="none" w:sz="0" w:space="0" w:color="auto"/>
            <w:bottom w:val="none" w:sz="0" w:space="0" w:color="auto"/>
            <w:right w:val="none" w:sz="0" w:space="0" w:color="auto"/>
          </w:divBdr>
        </w:div>
        <w:div w:id="1430194859">
          <w:marLeft w:val="480"/>
          <w:marRight w:val="0"/>
          <w:marTop w:val="0"/>
          <w:marBottom w:val="0"/>
          <w:divBdr>
            <w:top w:val="none" w:sz="0" w:space="0" w:color="auto"/>
            <w:left w:val="none" w:sz="0" w:space="0" w:color="auto"/>
            <w:bottom w:val="none" w:sz="0" w:space="0" w:color="auto"/>
            <w:right w:val="none" w:sz="0" w:space="0" w:color="auto"/>
          </w:divBdr>
        </w:div>
      </w:divsChild>
    </w:div>
    <w:div w:id="1439132723">
      <w:bodyDiv w:val="1"/>
      <w:marLeft w:val="0"/>
      <w:marRight w:val="0"/>
      <w:marTop w:val="0"/>
      <w:marBottom w:val="0"/>
      <w:divBdr>
        <w:top w:val="none" w:sz="0" w:space="0" w:color="auto"/>
        <w:left w:val="none" w:sz="0" w:space="0" w:color="auto"/>
        <w:bottom w:val="none" w:sz="0" w:space="0" w:color="auto"/>
        <w:right w:val="none" w:sz="0" w:space="0" w:color="auto"/>
      </w:divBdr>
      <w:divsChild>
        <w:div w:id="846678062">
          <w:marLeft w:val="480"/>
          <w:marRight w:val="0"/>
          <w:marTop w:val="0"/>
          <w:marBottom w:val="0"/>
          <w:divBdr>
            <w:top w:val="none" w:sz="0" w:space="0" w:color="auto"/>
            <w:left w:val="none" w:sz="0" w:space="0" w:color="auto"/>
            <w:bottom w:val="none" w:sz="0" w:space="0" w:color="auto"/>
            <w:right w:val="none" w:sz="0" w:space="0" w:color="auto"/>
          </w:divBdr>
        </w:div>
        <w:div w:id="682435366">
          <w:marLeft w:val="480"/>
          <w:marRight w:val="0"/>
          <w:marTop w:val="0"/>
          <w:marBottom w:val="0"/>
          <w:divBdr>
            <w:top w:val="none" w:sz="0" w:space="0" w:color="auto"/>
            <w:left w:val="none" w:sz="0" w:space="0" w:color="auto"/>
            <w:bottom w:val="none" w:sz="0" w:space="0" w:color="auto"/>
            <w:right w:val="none" w:sz="0" w:space="0" w:color="auto"/>
          </w:divBdr>
        </w:div>
        <w:div w:id="1802766226">
          <w:marLeft w:val="480"/>
          <w:marRight w:val="0"/>
          <w:marTop w:val="0"/>
          <w:marBottom w:val="0"/>
          <w:divBdr>
            <w:top w:val="none" w:sz="0" w:space="0" w:color="auto"/>
            <w:left w:val="none" w:sz="0" w:space="0" w:color="auto"/>
            <w:bottom w:val="none" w:sz="0" w:space="0" w:color="auto"/>
            <w:right w:val="none" w:sz="0" w:space="0" w:color="auto"/>
          </w:divBdr>
        </w:div>
        <w:div w:id="1754088669">
          <w:marLeft w:val="480"/>
          <w:marRight w:val="0"/>
          <w:marTop w:val="0"/>
          <w:marBottom w:val="0"/>
          <w:divBdr>
            <w:top w:val="none" w:sz="0" w:space="0" w:color="auto"/>
            <w:left w:val="none" w:sz="0" w:space="0" w:color="auto"/>
            <w:bottom w:val="none" w:sz="0" w:space="0" w:color="auto"/>
            <w:right w:val="none" w:sz="0" w:space="0" w:color="auto"/>
          </w:divBdr>
        </w:div>
        <w:div w:id="1537163036">
          <w:marLeft w:val="480"/>
          <w:marRight w:val="0"/>
          <w:marTop w:val="0"/>
          <w:marBottom w:val="0"/>
          <w:divBdr>
            <w:top w:val="none" w:sz="0" w:space="0" w:color="auto"/>
            <w:left w:val="none" w:sz="0" w:space="0" w:color="auto"/>
            <w:bottom w:val="none" w:sz="0" w:space="0" w:color="auto"/>
            <w:right w:val="none" w:sz="0" w:space="0" w:color="auto"/>
          </w:divBdr>
        </w:div>
        <w:div w:id="689257369">
          <w:marLeft w:val="480"/>
          <w:marRight w:val="0"/>
          <w:marTop w:val="0"/>
          <w:marBottom w:val="0"/>
          <w:divBdr>
            <w:top w:val="none" w:sz="0" w:space="0" w:color="auto"/>
            <w:left w:val="none" w:sz="0" w:space="0" w:color="auto"/>
            <w:bottom w:val="none" w:sz="0" w:space="0" w:color="auto"/>
            <w:right w:val="none" w:sz="0" w:space="0" w:color="auto"/>
          </w:divBdr>
        </w:div>
        <w:div w:id="18050521">
          <w:marLeft w:val="480"/>
          <w:marRight w:val="0"/>
          <w:marTop w:val="0"/>
          <w:marBottom w:val="0"/>
          <w:divBdr>
            <w:top w:val="none" w:sz="0" w:space="0" w:color="auto"/>
            <w:left w:val="none" w:sz="0" w:space="0" w:color="auto"/>
            <w:bottom w:val="none" w:sz="0" w:space="0" w:color="auto"/>
            <w:right w:val="none" w:sz="0" w:space="0" w:color="auto"/>
          </w:divBdr>
        </w:div>
        <w:div w:id="1489857711">
          <w:marLeft w:val="480"/>
          <w:marRight w:val="0"/>
          <w:marTop w:val="0"/>
          <w:marBottom w:val="0"/>
          <w:divBdr>
            <w:top w:val="none" w:sz="0" w:space="0" w:color="auto"/>
            <w:left w:val="none" w:sz="0" w:space="0" w:color="auto"/>
            <w:bottom w:val="none" w:sz="0" w:space="0" w:color="auto"/>
            <w:right w:val="none" w:sz="0" w:space="0" w:color="auto"/>
          </w:divBdr>
        </w:div>
        <w:div w:id="316616262">
          <w:marLeft w:val="480"/>
          <w:marRight w:val="0"/>
          <w:marTop w:val="0"/>
          <w:marBottom w:val="0"/>
          <w:divBdr>
            <w:top w:val="none" w:sz="0" w:space="0" w:color="auto"/>
            <w:left w:val="none" w:sz="0" w:space="0" w:color="auto"/>
            <w:bottom w:val="none" w:sz="0" w:space="0" w:color="auto"/>
            <w:right w:val="none" w:sz="0" w:space="0" w:color="auto"/>
          </w:divBdr>
        </w:div>
        <w:div w:id="1111557405">
          <w:marLeft w:val="480"/>
          <w:marRight w:val="0"/>
          <w:marTop w:val="0"/>
          <w:marBottom w:val="0"/>
          <w:divBdr>
            <w:top w:val="none" w:sz="0" w:space="0" w:color="auto"/>
            <w:left w:val="none" w:sz="0" w:space="0" w:color="auto"/>
            <w:bottom w:val="none" w:sz="0" w:space="0" w:color="auto"/>
            <w:right w:val="none" w:sz="0" w:space="0" w:color="auto"/>
          </w:divBdr>
        </w:div>
        <w:div w:id="721683648">
          <w:marLeft w:val="480"/>
          <w:marRight w:val="0"/>
          <w:marTop w:val="0"/>
          <w:marBottom w:val="0"/>
          <w:divBdr>
            <w:top w:val="none" w:sz="0" w:space="0" w:color="auto"/>
            <w:left w:val="none" w:sz="0" w:space="0" w:color="auto"/>
            <w:bottom w:val="none" w:sz="0" w:space="0" w:color="auto"/>
            <w:right w:val="none" w:sz="0" w:space="0" w:color="auto"/>
          </w:divBdr>
        </w:div>
        <w:div w:id="867719787">
          <w:marLeft w:val="480"/>
          <w:marRight w:val="0"/>
          <w:marTop w:val="0"/>
          <w:marBottom w:val="0"/>
          <w:divBdr>
            <w:top w:val="none" w:sz="0" w:space="0" w:color="auto"/>
            <w:left w:val="none" w:sz="0" w:space="0" w:color="auto"/>
            <w:bottom w:val="none" w:sz="0" w:space="0" w:color="auto"/>
            <w:right w:val="none" w:sz="0" w:space="0" w:color="auto"/>
          </w:divBdr>
        </w:div>
        <w:div w:id="1765802193">
          <w:marLeft w:val="480"/>
          <w:marRight w:val="0"/>
          <w:marTop w:val="0"/>
          <w:marBottom w:val="0"/>
          <w:divBdr>
            <w:top w:val="none" w:sz="0" w:space="0" w:color="auto"/>
            <w:left w:val="none" w:sz="0" w:space="0" w:color="auto"/>
            <w:bottom w:val="none" w:sz="0" w:space="0" w:color="auto"/>
            <w:right w:val="none" w:sz="0" w:space="0" w:color="auto"/>
          </w:divBdr>
        </w:div>
      </w:divsChild>
    </w:div>
    <w:div w:id="1460301470">
      <w:bodyDiv w:val="1"/>
      <w:marLeft w:val="0"/>
      <w:marRight w:val="0"/>
      <w:marTop w:val="0"/>
      <w:marBottom w:val="0"/>
      <w:divBdr>
        <w:top w:val="none" w:sz="0" w:space="0" w:color="auto"/>
        <w:left w:val="none" w:sz="0" w:space="0" w:color="auto"/>
        <w:bottom w:val="none" w:sz="0" w:space="0" w:color="auto"/>
        <w:right w:val="none" w:sz="0" w:space="0" w:color="auto"/>
      </w:divBdr>
    </w:div>
    <w:div w:id="1467316660">
      <w:bodyDiv w:val="1"/>
      <w:marLeft w:val="0"/>
      <w:marRight w:val="0"/>
      <w:marTop w:val="0"/>
      <w:marBottom w:val="0"/>
      <w:divBdr>
        <w:top w:val="none" w:sz="0" w:space="0" w:color="auto"/>
        <w:left w:val="none" w:sz="0" w:space="0" w:color="auto"/>
        <w:bottom w:val="none" w:sz="0" w:space="0" w:color="auto"/>
        <w:right w:val="none" w:sz="0" w:space="0" w:color="auto"/>
      </w:divBdr>
    </w:div>
    <w:div w:id="1474181971">
      <w:bodyDiv w:val="1"/>
      <w:marLeft w:val="0"/>
      <w:marRight w:val="0"/>
      <w:marTop w:val="0"/>
      <w:marBottom w:val="0"/>
      <w:divBdr>
        <w:top w:val="none" w:sz="0" w:space="0" w:color="auto"/>
        <w:left w:val="none" w:sz="0" w:space="0" w:color="auto"/>
        <w:bottom w:val="none" w:sz="0" w:space="0" w:color="auto"/>
        <w:right w:val="none" w:sz="0" w:space="0" w:color="auto"/>
      </w:divBdr>
    </w:div>
    <w:div w:id="1487820933">
      <w:bodyDiv w:val="1"/>
      <w:marLeft w:val="0"/>
      <w:marRight w:val="0"/>
      <w:marTop w:val="0"/>
      <w:marBottom w:val="0"/>
      <w:divBdr>
        <w:top w:val="none" w:sz="0" w:space="0" w:color="auto"/>
        <w:left w:val="none" w:sz="0" w:space="0" w:color="auto"/>
        <w:bottom w:val="none" w:sz="0" w:space="0" w:color="auto"/>
        <w:right w:val="none" w:sz="0" w:space="0" w:color="auto"/>
      </w:divBdr>
      <w:divsChild>
        <w:div w:id="266080233">
          <w:marLeft w:val="480"/>
          <w:marRight w:val="0"/>
          <w:marTop w:val="0"/>
          <w:marBottom w:val="0"/>
          <w:divBdr>
            <w:top w:val="none" w:sz="0" w:space="0" w:color="auto"/>
            <w:left w:val="none" w:sz="0" w:space="0" w:color="auto"/>
            <w:bottom w:val="none" w:sz="0" w:space="0" w:color="auto"/>
            <w:right w:val="none" w:sz="0" w:space="0" w:color="auto"/>
          </w:divBdr>
        </w:div>
        <w:div w:id="1492721968">
          <w:marLeft w:val="480"/>
          <w:marRight w:val="0"/>
          <w:marTop w:val="0"/>
          <w:marBottom w:val="0"/>
          <w:divBdr>
            <w:top w:val="none" w:sz="0" w:space="0" w:color="auto"/>
            <w:left w:val="none" w:sz="0" w:space="0" w:color="auto"/>
            <w:bottom w:val="none" w:sz="0" w:space="0" w:color="auto"/>
            <w:right w:val="none" w:sz="0" w:space="0" w:color="auto"/>
          </w:divBdr>
        </w:div>
        <w:div w:id="1085416989">
          <w:marLeft w:val="480"/>
          <w:marRight w:val="0"/>
          <w:marTop w:val="0"/>
          <w:marBottom w:val="0"/>
          <w:divBdr>
            <w:top w:val="none" w:sz="0" w:space="0" w:color="auto"/>
            <w:left w:val="none" w:sz="0" w:space="0" w:color="auto"/>
            <w:bottom w:val="none" w:sz="0" w:space="0" w:color="auto"/>
            <w:right w:val="none" w:sz="0" w:space="0" w:color="auto"/>
          </w:divBdr>
        </w:div>
        <w:div w:id="672805198">
          <w:marLeft w:val="480"/>
          <w:marRight w:val="0"/>
          <w:marTop w:val="0"/>
          <w:marBottom w:val="0"/>
          <w:divBdr>
            <w:top w:val="none" w:sz="0" w:space="0" w:color="auto"/>
            <w:left w:val="none" w:sz="0" w:space="0" w:color="auto"/>
            <w:bottom w:val="none" w:sz="0" w:space="0" w:color="auto"/>
            <w:right w:val="none" w:sz="0" w:space="0" w:color="auto"/>
          </w:divBdr>
        </w:div>
        <w:div w:id="277445668">
          <w:marLeft w:val="480"/>
          <w:marRight w:val="0"/>
          <w:marTop w:val="0"/>
          <w:marBottom w:val="0"/>
          <w:divBdr>
            <w:top w:val="none" w:sz="0" w:space="0" w:color="auto"/>
            <w:left w:val="none" w:sz="0" w:space="0" w:color="auto"/>
            <w:bottom w:val="none" w:sz="0" w:space="0" w:color="auto"/>
            <w:right w:val="none" w:sz="0" w:space="0" w:color="auto"/>
          </w:divBdr>
        </w:div>
        <w:div w:id="730613533">
          <w:marLeft w:val="480"/>
          <w:marRight w:val="0"/>
          <w:marTop w:val="0"/>
          <w:marBottom w:val="0"/>
          <w:divBdr>
            <w:top w:val="none" w:sz="0" w:space="0" w:color="auto"/>
            <w:left w:val="none" w:sz="0" w:space="0" w:color="auto"/>
            <w:bottom w:val="none" w:sz="0" w:space="0" w:color="auto"/>
            <w:right w:val="none" w:sz="0" w:space="0" w:color="auto"/>
          </w:divBdr>
        </w:div>
        <w:div w:id="882135116">
          <w:marLeft w:val="480"/>
          <w:marRight w:val="0"/>
          <w:marTop w:val="0"/>
          <w:marBottom w:val="0"/>
          <w:divBdr>
            <w:top w:val="none" w:sz="0" w:space="0" w:color="auto"/>
            <w:left w:val="none" w:sz="0" w:space="0" w:color="auto"/>
            <w:bottom w:val="none" w:sz="0" w:space="0" w:color="auto"/>
            <w:right w:val="none" w:sz="0" w:space="0" w:color="auto"/>
          </w:divBdr>
        </w:div>
        <w:div w:id="15278868">
          <w:marLeft w:val="480"/>
          <w:marRight w:val="0"/>
          <w:marTop w:val="0"/>
          <w:marBottom w:val="0"/>
          <w:divBdr>
            <w:top w:val="none" w:sz="0" w:space="0" w:color="auto"/>
            <w:left w:val="none" w:sz="0" w:space="0" w:color="auto"/>
            <w:bottom w:val="none" w:sz="0" w:space="0" w:color="auto"/>
            <w:right w:val="none" w:sz="0" w:space="0" w:color="auto"/>
          </w:divBdr>
        </w:div>
        <w:div w:id="1473250180">
          <w:marLeft w:val="480"/>
          <w:marRight w:val="0"/>
          <w:marTop w:val="0"/>
          <w:marBottom w:val="0"/>
          <w:divBdr>
            <w:top w:val="none" w:sz="0" w:space="0" w:color="auto"/>
            <w:left w:val="none" w:sz="0" w:space="0" w:color="auto"/>
            <w:bottom w:val="none" w:sz="0" w:space="0" w:color="auto"/>
            <w:right w:val="none" w:sz="0" w:space="0" w:color="auto"/>
          </w:divBdr>
        </w:div>
        <w:div w:id="2000036583">
          <w:marLeft w:val="480"/>
          <w:marRight w:val="0"/>
          <w:marTop w:val="0"/>
          <w:marBottom w:val="0"/>
          <w:divBdr>
            <w:top w:val="none" w:sz="0" w:space="0" w:color="auto"/>
            <w:left w:val="none" w:sz="0" w:space="0" w:color="auto"/>
            <w:bottom w:val="none" w:sz="0" w:space="0" w:color="auto"/>
            <w:right w:val="none" w:sz="0" w:space="0" w:color="auto"/>
          </w:divBdr>
        </w:div>
        <w:div w:id="111947343">
          <w:marLeft w:val="480"/>
          <w:marRight w:val="0"/>
          <w:marTop w:val="0"/>
          <w:marBottom w:val="0"/>
          <w:divBdr>
            <w:top w:val="none" w:sz="0" w:space="0" w:color="auto"/>
            <w:left w:val="none" w:sz="0" w:space="0" w:color="auto"/>
            <w:bottom w:val="none" w:sz="0" w:space="0" w:color="auto"/>
            <w:right w:val="none" w:sz="0" w:space="0" w:color="auto"/>
          </w:divBdr>
        </w:div>
        <w:div w:id="449127204">
          <w:marLeft w:val="480"/>
          <w:marRight w:val="0"/>
          <w:marTop w:val="0"/>
          <w:marBottom w:val="0"/>
          <w:divBdr>
            <w:top w:val="none" w:sz="0" w:space="0" w:color="auto"/>
            <w:left w:val="none" w:sz="0" w:space="0" w:color="auto"/>
            <w:bottom w:val="none" w:sz="0" w:space="0" w:color="auto"/>
            <w:right w:val="none" w:sz="0" w:space="0" w:color="auto"/>
          </w:divBdr>
        </w:div>
        <w:div w:id="990446592">
          <w:marLeft w:val="480"/>
          <w:marRight w:val="0"/>
          <w:marTop w:val="0"/>
          <w:marBottom w:val="0"/>
          <w:divBdr>
            <w:top w:val="none" w:sz="0" w:space="0" w:color="auto"/>
            <w:left w:val="none" w:sz="0" w:space="0" w:color="auto"/>
            <w:bottom w:val="none" w:sz="0" w:space="0" w:color="auto"/>
            <w:right w:val="none" w:sz="0" w:space="0" w:color="auto"/>
          </w:divBdr>
        </w:div>
        <w:div w:id="25493520">
          <w:marLeft w:val="480"/>
          <w:marRight w:val="0"/>
          <w:marTop w:val="0"/>
          <w:marBottom w:val="0"/>
          <w:divBdr>
            <w:top w:val="none" w:sz="0" w:space="0" w:color="auto"/>
            <w:left w:val="none" w:sz="0" w:space="0" w:color="auto"/>
            <w:bottom w:val="none" w:sz="0" w:space="0" w:color="auto"/>
            <w:right w:val="none" w:sz="0" w:space="0" w:color="auto"/>
          </w:divBdr>
        </w:div>
        <w:div w:id="1875270051">
          <w:marLeft w:val="480"/>
          <w:marRight w:val="0"/>
          <w:marTop w:val="0"/>
          <w:marBottom w:val="0"/>
          <w:divBdr>
            <w:top w:val="none" w:sz="0" w:space="0" w:color="auto"/>
            <w:left w:val="none" w:sz="0" w:space="0" w:color="auto"/>
            <w:bottom w:val="none" w:sz="0" w:space="0" w:color="auto"/>
            <w:right w:val="none" w:sz="0" w:space="0" w:color="auto"/>
          </w:divBdr>
        </w:div>
        <w:div w:id="1579711824">
          <w:marLeft w:val="480"/>
          <w:marRight w:val="0"/>
          <w:marTop w:val="0"/>
          <w:marBottom w:val="0"/>
          <w:divBdr>
            <w:top w:val="none" w:sz="0" w:space="0" w:color="auto"/>
            <w:left w:val="none" w:sz="0" w:space="0" w:color="auto"/>
            <w:bottom w:val="none" w:sz="0" w:space="0" w:color="auto"/>
            <w:right w:val="none" w:sz="0" w:space="0" w:color="auto"/>
          </w:divBdr>
        </w:div>
        <w:div w:id="217251858">
          <w:marLeft w:val="480"/>
          <w:marRight w:val="0"/>
          <w:marTop w:val="0"/>
          <w:marBottom w:val="0"/>
          <w:divBdr>
            <w:top w:val="none" w:sz="0" w:space="0" w:color="auto"/>
            <w:left w:val="none" w:sz="0" w:space="0" w:color="auto"/>
            <w:bottom w:val="none" w:sz="0" w:space="0" w:color="auto"/>
            <w:right w:val="none" w:sz="0" w:space="0" w:color="auto"/>
          </w:divBdr>
        </w:div>
        <w:div w:id="796066360">
          <w:marLeft w:val="480"/>
          <w:marRight w:val="0"/>
          <w:marTop w:val="0"/>
          <w:marBottom w:val="0"/>
          <w:divBdr>
            <w:top w:val="none" w:sz="0" w:space="0" w:color="auto"/>
            <w:left w:val="none" w:sz="0" w:space="0" w:color="auto"/>
            <w:bottom w:val="none" w:sz="0" w:space="0" w:color="auto"/>
            <w:right w:val="none" w:sz="0" w:space="0" w:color="auto"/>
          </w:divBdr>
        </w:div>
        <w:div w:id="429012686">
          <w:marLeft w:val="480"/>
          <w:marRight w:val="0"/>
          <w:marTop w:val="0"/>
          <w:marBottom w:val="0"/>
          <w:divBdr>
            <w:top w:val="none" w:sz="0" w:space="0" w:color="auto"/>
            <w:left w:val="none" w:sz="0" w:space="0" w:color="auto"/>
            <w:bottom w:val="none" w:sz="0" w:space="0" w:color="auto"/>
            <w:right w:val="none" w:sz="0" w:space="0" w:color="auto"/>
          </w:divBdr>
        </w:div>
        <w:div w:id="62871091">
          <w:marLeft w:val="480"/>
          <w:marRight w:val="0"/>
          <w:marTop w:val="0"/>
          <w:marBottom w:val="0"/>
          <w:divBdr>
            <w:top w:val="none" w:sz="0" w:space="0" w:color="auto"/>
            <w:left w:val="none" w:sz="0" w:space="0" w:color="auto"/>
            <w:bottom w:val="none" w:sz="0" w:space="0" w:color="auto"/>
            <w:right w:val="none" w:sz="0" w:space="0" w:color="auto"/>
          </w:divBdr>
        </w:div>
        <w:div w:id="2029870694">
          <w:marLeft w:val="480"/>
          <w:marRight w:val="0"/>
          <w:marTop w:val="0"/>
          <w:marBottom w:val="0"/>
          <w:divBdr>
            <w:top w:val="none" w:sz="0" w:space="0" w:color="auto"/>
            <w:left w:val="none" w:sz="0" w:space="0" w:color="auto"/>
            <w:bottom w:val="none" w:sz="0" w:space="0" w:color="auto"/>
            <w:right w:val="none" w:sz="0" w:space="0" w:color="auto"/>
          </w:divBdr>
        </w:div>
        <w:div w:id="628516460">
          <w:marLeft w:val="480"/>
          <w:marRight w:val="0"/>
          <w:marTop w:val="0"/>
          <w:marBottom w:val="0"/>
          <w:divBdr>
            <w:top w:val="none" w:sz="0" w:space="0" w:color="auto"/>
            <w:left w:val="none" w:sz="0" w:space="0" w:color="auto"/>
            <w:bottom w:val="none" w:sz="0" w:space="0" w:color="auto"/>
            <w:right w:val="none" w:sz="0" w:space="0" w:color="auto"/>
          </w:divBdr>
        </w:div>
      </w:divsChild>
    </w:div>
    <w:div w:id="1497575429">
      <w:bodyDiv w:val="1"/>
      <w:marLeft w:val="0"/>
      <w:marRight w:val="0"/>
      <w:marTop w:val="0"/>
      <w:marBottom w:val="0"/>
      <w:divBdr>
        <w:top w:val="none" w:sz="0" w:space="0" w:color="auto"/>
        <w:left w:val="none" w:sz="0" w:space="0" w:color="auto"/>
        <w:bottom w:val="none" w:sz="0" w:space="0" w:color="auto"/>
        <w:right w:val="none" w:sz="0" w:space="0" w:color="auto"/>
      </w:divBdr>
    </w:div>
    <w:div w:id="1512260114">
      <w:bodyDiv w:val="1"/>
      <w:marLeft w:val="0"/>
      <w:marRight w:val="0"/>
      <w:marTop w:val="0"/>
      <w:marBottom w:val="0"/>
      <w:divBdr>
        <w:top w:val="none" w:sz="0" w:space="0" w:color="auto"/>
        <w:left w:val="none" w:sz="0" w:space="0" w:color="auto"/>
        <w:bottom w:val="none" w:sz="0" w:space="0" w:color="auto"/>
        <w:right w:val="none" w:sz="0" w:space="0" w:color="auto"/>
      </w:divBdr>
      <w:divsChild>
        <w:div w:id="927621917">
          <w:marLeft w:val="480"/>
          <w:marRight w:val="0"/>
          <w:marTop w:val="0"/>
          <w:marBottom w:val="0"/>
          <w:divBdr>
            <w:top w:val="none" w:sz="0" w:space="0" w:color="auto"/>
            <w:left w:val="none" w:sz="0" w:space="0" w:color="auto"/>
            <w:bottom w:val="none" w:sz="0" w:space="0" w:color="auto"/>
            <w:right w:val="none" w:sz="0" w:space="0" w:color="auto"/>
          </w:divBdr>
        </w:div>
        <w:div w:id="2061663734">
          <w:marLeft w:val="480"/>
          <w:marRight w:val="0"/>
          <w:marTop w:val="0"/>
          <w:marBottom w:val="0"/>
          <w:divBdr>
            <w:top w:val="none" w:sz="0" w:space="0" w:color="auto"/>
            <w:left w:val="none" w:sz="0" w:space="0" w:color="auto"/>
            <w:bottom w:val="none" w:sz="0" w:space="0" w:color="auto"/>
            <w:right w:val="none" w:sz="0" w:space="0" w:color="auto"/>
          </w:divBdr>
        </w:div>
        <w:div w:id="1698386018">
          <w:marLeft w:val="480"/>
          <w:marRight w:val="0"/>
          <w:marTop w:val="0"/>
          <w:marBottom w:val="0"/>
          <w:divBdr>
            <w:top w:val="none" w:sz="0" w:space="0" w:color="auto"/>
            <w:left w:val="none" w:sz="0" w:space="0" w:color="auto"/>
            <w:bottom w:val="none" w:sz="0" w:space="0" w:color="auto"/>
            <w:right w:val="none" w:sz="0" w:space="0" w:color="auto"/>
          </w:divBdr>
        </w:div>
        <w:div w:id="1695690908">
          <w:marLeft w:val="480"/>
          <w:marRight w:val="0"/>
          <w:marTop w:val="0"/>
          <w:marBottom w:val="0"/>
          <w:divBdr>
            <w:top w:val="none" w:sz="0" w:space="0" w:color="auto"/>
            <w:left w:val="none" w:sz="0" w:space="0" w:color="auto"/>
            <w:bottom w:val="none" w:sz="0" w:space="0" w:color="auto"/>
            <w:right w:val="none" w:sz="0" w:space="0" w:color="auto"/>
          </w:divBdr>
        </w:div>
        <w:div w:id="1490562712">
          <w:marLeft w:val="480"/>
          <w:marRight w:val="0"/>
          <w:marTop w:val="0"/>
          <w:marBottom w:val="0"/>
          <w:divBdr>
            <w:top w:val="none" w:sz="0" w:space="0" w:color="auto"/>
            <w:left w:val="none" w:sz="0" w:space="0" w:color="auto"/>
            <w:bottom w:val="none" w:sz="0" w:space="0" w:color="auto"/>
            <w:right w:val="none" w:sz="0" w:space="0" w:color="auto"/>
          </w:divBdr>
        </w:div>
        <w:div w:id="230503949">
          <w:marLeft w:val="480"/>
          <w:marRight w:val="0"/>
          <w:marTop w:val="0"/>
          <w:marBottom w:val="0"/>
          <w:divBdr>
            <w:top w:val="none" w:sz="0" w:space="0" w:color="auto"/>
            <w:left w:val="none" w:sz="0" w:space="0" w:color="auto"/>
            <w:bottom w:val="none" w:sz="0" w:space="0" w:color="auto"/>
            <w:right w:val="none" w:sz="0" w:space="0" w:color="auto"/>
          </w:divBdr>
        </w:div>
        <w:div w:id="786579948">
          <w:marLeft w:val="480"/>
          <w:marRight w:val="0"/>
          <w:marTop w:val="0"/>
          <w:marBottom w:val="0"/>
          <w:divBdr>
            <w:top w:val="none" w:sz="0" w:space="0" w:color="auto"/>
            <w:left w:val="none" w:sz="0" w:space="0" w:color="auto"/>
            <w:bottom w:val="none" w:sz="0" w:space="0" w:color="auto"/>
            <w:right w:val="none" w:sz="0" w:space="0" w:color="auto"/>
          </w:divBdr>
        </w:div>
        <w:div w:id="687951936">
          <w:marLeft w:val="480"/>
          <w:marRight w:val="0"/>
          <w:marTop w:val="0"/>
          <w:marBottom w:val="0"/>
          <w:divBdr>
            <w:top w:val="none" w:sz="0" w:space="0" w:color="auto"/>
            <w:left w:val="none" w:sz="0" w:space="0" w:color="auto"/>
            <w:bottom w:val="none" w:sz="0" w:space="0" w:color="auto"/>
            <w:right w:val="none" w:sz="0" w:space="0" w:color="auto"/>
          </w:divBdr>
        </w:div>
        <w:div w:id="1246575243">
          <w:marLeft w:val="480"/>
          <w:marRight w:val="0"/>
          <w:marTop w:val="0"/>
          <w:marBottom w:val="0"/>
          <w:divBdr>
            <w:top w:val="none" w:sz="0" w:space="0" w:color="auto"/>
            <w:left w:val="none" w:sz="0" w:space="0" w:color="auto"/>
            <w:bottom w:val="none" w:sz="0" w:space="0" w:color="auto"/>
            <w:right w:val="none" w:sz="0" w:space="0" w:color="auto"/>
          </w:divBdr>
        </w:div>
        <w:div w:id="1904099530">
          <w:marLeft w:val="480"/>
          <w:marRight w:val="0"/>
          <w:marTop w:val="0"/>
          <w:marBottom w:val="0"/>
          <w:divBdr>
            <w:top w:val="none" w:sz="0" w:space="0" w:color="auto"/>
            <w:left w:val="none" w:sz="0" w:space="0" w:color="auto"/>
            <w:bottom w:val="none" w:sz="0" w:space="0" w:color="auto"/>
            <w:right w:val="none" w:sz="0" w:space="0" w:color="auto"/>
          </w:divBdr>
        </w:div>
        <w:div w:id="451285828">
          <w:marLeft w:val="480"/>
          <w:marRight w:val="0"/>
          <w:marTop w:val="0"/>
          <w:marBottom w:val="0"/>
          <w:divBdr>
            <w:top w:val="none" w:sz="0" w:space="0" w:color="auto"/>
            <w:left w:val="none" w:sz="0" w:space="0" w:color="auto"/>
            <w:bottom w:val="none" w:sz="0" w:space="0" w:color="auto"/>
            <w:right w:val="none" w:sz="0" w:space="0" w:color="auto"/>
          </w:divBdr>
        </w:div>
        <w:div w:id="329407289">
          <w:marLeft w:val="480"/>
          <w:marRight w:val="0"/>
          <w:marTop w:val="0"/>
          <w:marBottom w:val="0"/>
          <w:divBdr>
            <w:top w:val="none" w:sz="0" w:space="0" w:color="auto"/>
            <w:left w:val="none" w:sz="0" w:space="0" w:color="auto"/>
            <w:bottom w:val="none" w:sz="0" w:space="0" w:color="auto"/>
            <w:right w:val="none" w:sz="0" w:space="0" w:color="auto"/>
          </w:divBdr>
        </w:div>
        <w:div w:id="913003754">
          <w:marLeft w:val="480"/>
          <w:marRight w:val="0"/>
          <w:marTop w:val="0"/>
          <w:marBottom w:val="0"/>
          <w:divBdr>
            <w:top w:val="none" w:sz="0" w:space="0" w:color="auto"/>
            <w:left w:val="none" w:sz="0" w:space="0" w:color="auto"/>
            <w:bottom w:val="none" w:sz="0" w:space="0" w:color="auto"/>
            <w:right w:val="none" w:sz="0" w:space="0" w:color="auto"/>
          </w:divBdr>
        </w:div>
        <w:div w:id="941647954">
          <w:marLeft w:val="480"/>
          <w:marRight w:val="0"/>
          <w:marTop w:val="0"/>
          <w:marBottom w:val="0"/>
          <w:divBdr>
            <w:top w:val="none" w:sz="0" w:space="0" w:color="auto"/>
            <w:left w:val="none" w:sz="0" w:space="0" w:color="auto"/>
            <w:bottom w:val="none" w:sz="0" w:space="0" w:color="auto"/>
            <w:right w:val="none" w:sz="0" w:space="0" w:color="auto"/>
          </w:divBdr>
        </w:div>
        <w:div w:id="951085753">
          <w:marLeft w:val="480"/>
          <w:marRight w:val="0"/>
          <w:marTop w:val="0"/>
          <w:marBottom w:val="0"/>
          <w:divBdr>
            <w:top w:val="none" w:sz="0" w:space="0" w:color="auto"/>
            <w:left w:val="none" w:sz="0" w:space="0" w:color="auto"/>
            <w:bottom w:val="none" w:sz="0" w:space="0" w:color="auto"/>
            <w:right w:val="none" w:sz="0" w:space="0" w:color="auto"/>
          </w:divBdr>
        </w:div>
      </w:divsChild>
    </w:div>
    <w:div w:id="1514761475">
      <w:bodyDiv w:val="1"/>
      <w:marLeft w:val="0"/>
      <w:marRight w:val="0"/>
      <w:marTop w:val="0"/>
      <w:marBottom w:val="0"/>
      <w:divBdr>
        <w:top w:val="none" w:sz="0" w:space="0" w:color="auto"/>
        <w:left w:val="none" w:sz="0" w:space="0" w:color="auto"/>
        <w:bottom w:val="none" w:sz="0" w:space="0" w:color="auto"/>
        <w:right w:val="none" w:sz="0" w:space="0" w:color="auto"/>
      </w:divBdr>
    </w:div>
    <w:div w:id="1515344093">
      <w:bodyDiv w:val="1"/>
      <w:marLeft w:val="0"/>
      <w:marRight w:val="0"/>
      <w:marTop w:val="0"/>
      <w:marBottom w:val="0"/>
      <w:divBdr>
        <w:top w:val="none" w:sz="0" w:space="0" w:color="auto"/>
        <w:left w:val="none" w:sz="0" w:space="0" w:color="auto"/>
        <w:bottom w:val="none" w:sz="0" w:space="0" w:color="auto"/>
        <w:right w:val="none" w:sz="0" w:space="0" w:color="auto"/>
      </w:divBdr>
      <w:divsChild>
        <w:div w:id="1656567397">
          <w:marLeft w:val="480"/>
          <w:marRight w:val="0"/>
          <w:marTop w:val="0"/>
          <w:marBottom w:val="0"/>
          <w:divBdr>
            <w:top w:val="none" w:sz="0" w:space="0" w:color="auto"/>
            <w:left w:val="none" w:sz="0" w:space="0" w:color="auto"/>
            <w:bottom w:val="none" w:sz="0" w:space="0" w:color="auto"/>
            <w:right w:val="none" w:sz="0" w:space="0" w:color="auto"/>
          </w:divBdr>
        </w:div>
        <w:div w:id="1475027890">
          <w:marLeft w:val="480"/>
          <w:marRight w:val="0"/>
          <w:marTop w:val="0"/>
          <w:marBottom w:val="0"/>
          <w:divBdr>
            <w:top w:val="none" w:sz="0" w:space="0" w:color="auto"/>
            <w:left w:val="none" w:sz="0" w:space="0" w:color="auto"/>
            <w:bottom w:val="none" w:sz="0" w:space="0" w:color="auto"/>
            <w:right w:val="none" w:sz="0" w:space="0" w:color="auto"/>
          </w:divBdr>
        </w:div>
        <w:div w:id="1833370794">
          <w:marLeft w:val="480"/>
          <w:marRight w:val="0"/>
          <w:marTop w:val="0"/>
          <w:marBottom w:val="0"/>
          <w:divBdr>
            <w:top w:val="none" w:sz="0" w:space="0" w:color="auto"/>
            <w:left w:val="none" w:sz="0" w:space="0" w:color="auto"/>
            <w:bottom w:val="none" w:sz="0" w:space="0" w:color="auto"/>
            <w:right w:val="none" w:sz="0" w:space="0" w:color="auto"/>
          </w:divBdr>
        </w:div>
        <w:div w:id="28380232">
          <w:marLeft w:val="480"/>
          <w:marRight w:val="0"/>
          <w:marTop w:val="0"/>
          <w:marBottom w:val="0"/>
          <w:divBdr>
            <w:top w:val="none" w:sz="0" w:space="0" w:color="auto"/>
            <w:left w:val="none" w:sz="0" w:space="0" w:color="auto"/>
            <w:bottom w:val="none" w:sz="0" w:space="0" w:color="auto"/>
            <w:right w:val="none" w:sz="0" w:space="0" w:color="auto"/>
          </w:divBdr>
        </w:div>
        <w:div w:id="932857743">
          <w:marLeft w:val="480"/>
          <w:marRight w:val="0"/>
          <w:marTop w:val="0"/>
          <w:marBottom w:val="0"/>
          <w:divBdr>
            <w:top w:val="none" w:sz="0" w:space="0" w:color="auto"/>
            <w:left w:val="none" w:sz="0" w:space="0" w:color="auto"/>
            <w:bottom w:val="none" w:sz="0" w:space="0" w:color="auto"/>
            <w:right w:val="none" w:sz="0" w:space="0" w:color="auto"/>
          </w:divBdr>
        </w:div>
        <w:div w:id="1631324336">
          <w:marLeft w:val="480"/>
          <w:marRight w:val="0"/>
          <w:marTop w:val="0"/>
          <w:marBottom w:val="0"/>
          <w:divBdr>
            <w:top w:val="none" w:sz="0" w:space="0" w:color="auto"/>
            <w:left w:val="none" w:sz="0" w:space="0" w:color="auto"/>
            <w:bottom w:val="none" w:sz="0" w:space="0" w:color="auto"/>
            <w:right w:val="none" w:sz="0" w:space="0" w:color="auto"/>
          </w:divBdr>
        </w:div>
        <w:div w:id="1518082158">
          <w:marLeft w:val="480"/>
          <w:marRight w:val="0"/>
          <w:marTop w:val="0"/>
          <w:marBottom w:val="0"/>
          <w:divBdr>
            <w:top w:val="none" w:sz="0" w:space="0" w:color="auto"/>
            <w:left w:val="none" w:sz="0" w:space="0" w:color="auto"/>
            <w:bottom w:val="none" w:sz="0" w:space="0" w:color="auto"/>
            <w:right w:val="none" w:sz="0" w:space="0" w:color="auto"/>
          </w:divBdr>
        </w:div>
        <w:div w:id="1026515986">
          <w:marLeft w:val="480"/>
          <w:marRight w:val="0"/>
          <w:marTop w:val="0"/>
          <w:marBottom w:val="0"/>
          <w:divBdr>
            <w:top w:val="none" w:sz="0" w:space="0" w:color="auto"/>
            <w:left w:val="none" w:sz="0" w:space="0" w:color="auto"/>
            <w:bottom w:val="none" w:sz="0" w:space="0" w:color="auto"/>
            <w:right w:val="none" w:sz="0" w:space="0" w:color="auto"/>
          </w:divBdr>
        </w:div>
        <w:div w:id="1038511503">
          <w:marLeft w:val="480"/>
          <w:marRight w:val="0"/>
          <w:marTop w:val="0"/>
          <w:marBottom w:val="0"/>
          <w:divBdr>
            <w:top w:val="none" w:sz="0" w:space="0" w:color="auto"/>
            <w:left w:val="none" w:sz="0" w:space="0" w:color="auto"/>
            <w:bottom w:val="none" w:sz="0" w:space="0" w:color="auto"/>
            <w:right w:val="none" w:sz="0" w:space="0" w:color="auto"/>
          </w:divBdr>
        </w:div>
        <w:div w:id="861481578">
          <w:marLeft w:val="480"/>
          <w:marRight w:val="0"/>
          <w:marTop w:val="0"/>
          <w:marBottom w:val="0"/>
          <w:divBdr>
            <w:top w:val="none" w:sz="0" w:space="0" w:color="auto"/>
            <w:left w:val="none" w:sz="0" w:space="0" w:color="auto"/>
            <w:bottom w:val="none" w:sz="0" w:space="0" w:color="auto"/>
            <w:right w:val="none" w:sz="0" w:space="0" w:color="auto"/>
          </w:divBdr>
        </w:div>
        <w:div w:id="643050905">
          <w:marLeft w:val="480"/>
          <w:marRight w:val="0"/>
          <w:marTop w:val="0"/>
          <w:marBottom w:val="0"/>
          <w:divBdr>
            <w:top w:val="none" w:sz="0" w:space="0" w:color="auto"/>
            <w:left w:val="none" w:sz="0" w:space="0" w:color="auto"/>
            <w:bottom w:val="none" w:sz="0" w:space="0" w:color="auto"/>
            <w:right w:val="none" w:sz="0" w:space="0" w:color="auto"/>
          </w:divBdr>
        </w:div>
        <w:div w:id="1232932379">
          <w:marLeft w:val="480"/>
          <w:marRight w:val="0"/>
          <w:marTop w:val="0"/>
          <w:marBottom w:val="0"/>
          <w:divBdr>
            <w:top w:val="none" w:sz="0" w:space="0" w:color="auto"/>
            <w:left w:val="none" w:sz="0" w:space="0" w:color="auto"/>
            <w:bottom w:val="none" w:sz="0" w:space="0" w:color="auto"/>
            <w:right w:val="none" w:sz="0" w:space="0" w:color="auto"/>
          </w:divBdr>
        </w:div>
        <w:div w:id="1076560821">
          <w:marLeft w:val="480"/>
          <w:marRight w:val="0"/>
          <w:marTop w:val="0"/>
          <w:marBottom w:val="0"/>
          <w:divBdr>
            <w:top w:val="none" w:sz="0" w:space="0" w:color="auto"/>
            <w:left w:val="none" w:sz="0" w:space="0" w:color="auto"/>
            <w:bottom w:val="none" w:sz="0" w:space="0" w:color="auto"/>
            <w:right w:val="none" w:sz="0" w:space="0" w:color="auto"/>
          </w:divBdr>
        </w:div>
        <w:div w:id="950160144">
          <w:marLeft w:val="480"/>
          <w:marRight w:val="0"/>
          <w:marTop w:val="0"/>
          <w:marBottom w:val="0"/>
          <w:divBdr>
            <w:top w:val="none" w:sz="0" w:space="0" w:color="auto"/>
            <w:left w:val="none" w:sz="0" w:space="0" w:color="auto"/>
            <w:bottom w:val="none" w:sz="0" w:space="0" w:color="auto"/>
            <w:right w:val="none" w:sz="0" w:space="0" w:color="auto"/>
          </w:divBdr>
        </w:div>
        <w:div w:id="1090470449">
          <w:marLeft w:val="480"/>
          <w:marRight w:val="0"/>
          <w:marTop w:val="0"/>
          <w:marBottom w:val="0"/>
          <w:divBdr>
            <w:top w:val="none" w:sz="0" w:space="0" w:color="auto"/>
            <w:left w:val="none" w:sz="0" w:space="0" w:color="auto"/>
            <w:bottom w:val="none" w:sz="0" w:space="0" w:color="auto"/>
            <w:right w:val="none" w:sz="0" w:space="0" w:color="auto"/>
          </w:divBdr>
        </w:div>
      </w:divsChild>
    </w:div>
    <w:div w:id="1519002827">
      <w:bodyDiv w:val="1"/>
      <w:marLeft w:val="0"/>
      <w:marRight w:val="0"/>
      <w:marTop w:val="0"/>
      <w:marBottom w:val="0"/>
      <w:divBdr>
        <w:top w:val="none" w:sz="0" w:space="0" w:color="auto"/>
        <w:left w:val="none" w:sz="0" w:space="0" w:color="auto"/>
        <w:bottom w:val="none" w:sz="0" w:space="0" w:color="auto"/>
        <w:right w:val="none" w:sz="0" w:space="0" w:color="auto"/>
      </w:divBdr>
    </w:div>
    <w:div w:id="1537809166">
      <w:bodyDiv w:val="1"/>
      <w:marLeft w:val="0"/>
      <w:marRight w:val="0"/>
      <w:marTop w:val="0"/>
      <w:marBottom w:val="0"/>
      <w:divBdr>
        <w:top w:val="none" w:sz="0" w:space="0" w:color="auto"/>
        <w:left w:val="none" w:sz="0" w:space="0" w:color="auto"/>
        <w:bottom w:val="none" w:sz="0" w:space="0" w:color="auto"/>
        <w:right w:val="none" w:sz="0" w:space="0" w:color="auto"/>
      </w:divBdr>
      <w:divsChild>
        <w:div w:id="1492672299">
          <w:marLeft w:val="480"/>
          <w:marRight w:val="0"/>
          <w:marTop w:val="0"/>
          <w:marBottom w:val="0"/>
          <w:divBdr>
            <w:top w:val="none" w:sz="0" w:space="0" w:color="auto"/>
            <w:left w:val="none" w:sz="0" w:space="0" w:color="auto"/>
            <w:bottom w:val="none" w:sz="0" w:space="0" w:color="auto"/>
            <w:right w:val="none" w:sz="0" w:space="0" w:color="auto"/>
          </w:divBdr>
        </w:div>
        <w:div w:id="615452396">
          <w:marLeft w:val="480"/>
          <w:marRight w:val="0"/>
          <w:marTop w:val="0"/>
          <w:marBottom w:val="0"/>
          <w:divBdr>
            <w:top w:val="none" w:sz="0" w:space="0" w:color="auto"/>
            <w:left w:val="none" w:sz="0" w:space="0" w:color="auto"/>
            <w:bottom w:val="none" w:sz="0" w:space="0" w:color="auto"/>
            <w:right w:val="none" w:sz="0" w:space="0" w:color="auto"/>
          </w:divBdr>
        </w:div>
        <w:div w:id="1839534662">
          <w:marLeft w:val="480"/>
          <w:marRight w:val="0"/>
          <w:marTop w:val="0"/>
          <w:marBottom w:val="0"/>
          <w:divBdr>
            <w:top w:val="none" w:sz="0" w:space="0" w:color="auto"/>
            <w:left w:val="none" w:sz="0" w:space="0" w:color="auto"/>
            <w:bottom w:val="none" w:sz="0" w:space="0" w:color="auto"/>
            <w:right w:val="none" w:sz="0" w:space="0" w:color="auto"/>
          </w:divBdr>
        </w:div>
        <w:div w:id="224416868">
          <w:marLeft w:val="480"/>
          <w:marRight w:val="0"/>
          <w:marTop w:val="0"/>
          <w:marBottom w:val="0"/>
          <w:divBdr>
            <w:top w:val="none" w:sz="0" w:space="0" w:color="auto"/>
            <w:left w:val="none" w:sz="0" w:space="0" w:color="auto"/>
            <w:bottom w:val="none" w:sz="0" w:space="0" w:color="auto"/>
            <w:right w:val="none" w:sz="0" w:space="0" w:color="auto"/>
          </w:divBdr>
        </w:div>
        <w:div w:id="838928797">
          <w:marLeft w:val="480"/>
          <w:marRight w:val="0"/>
          <w:marTop w:val="0"/>
          <w:marBottom w:val="0"/>
          <w:divBdr>
            <w:top w:val="none" w:sz="0" w:space="0" w:color="auto"/>
            <w:left w:val="none" w:sz="0" w:space="0" w:color="auto"/>
            <w:bottom w:val="none" w:sz="0" w:space="0" w:color="auto"/>
            <w:right w:val="none" w:sz="0" w:space="0" w:color="auto"/>
          </w:divBdr>
        </w:div>
        <w:div w:id="1593857273">
          <w:marLeft w:val="480"/>
          <w:marRight w:val="0"/>
          <w:marTop w:val="0"/>
          <w:marBottom w:val="0"/>
          <w:divBdr>
            <w:top w:val="none" w:sz="0" w:space="0" w:color="auto"/>
            <w:left w:val="none" w:sz="0" w:space="0" w:color="auto"/>
            <w:bottom w:val="none" w:sz="0" w:space="0" w:color="auto"/>
            <w:right w:val="none" w:sz="0" w:space="0" w:color="auto"/>
          </w:divBdr>
        </w:div>
        <w:div w:id="2000845088">
          <w:marLeft w:val="480"/>
          <w:marRight w:val="0"/>
          <w:marTop w:val="0"/>
          <w:marBottom w:val="0"/>
          <w:divBdr>
            <w:top w:val="none" w:sz="0" w:space="0" w:color="auto"/>
            <w:left w:val="none" w:sz="0" w:space="0" w:color="auto"/>
            <w:bottom w:val="none" w:sz="0" w:space="0" w:color="auto"/>
            <w:right w:val="none" w:sz="0" w:space="0" w:color="auto"/>
          </w:divBdr>
        </w:div>
        <w:div w:id="1794982479">
          <w:marLeft w:val="480"/>
          <w:marRight w:val="0"/>
          <w:marTop w:val="0"/>
          <w:marBottom w:val="0"/>
          <w:divBdr>
            <w:top w:val="none" w:sz="0" w:space="0" w:color="auto"/>
            <w:left w:val="none" w:sz="0" w:space="0" w:color="auto"/>
            <w:bottom w:val="none" w:sz="0" w:space="0" w:color="auto"/>
            <w:right w:val="none" w:sz="0" w:space="0" w:color="auto"/>
          </w:divBdr>
        </w:div>
        <w:div w:id="1512603562">
          <w:marLeft w:val="480"/>
          <w:marRight w:val="0"/>
          <w:marTop w:val="0"/>
          <w:marBottom w:val="0"/>
          <w:divBdr>
            <w:top w:val="none" w:sz="0" w:space="0" w:color="auto"/>
            <w:left w:val="none" w:sz="0" w:space="0" w:color="auto"/>
            <w:bottom w:val="none" w:sz="0" w:space="0" w:color="auto"/>
            <w:right w:val="none" w:sz="0" w:space="0" w:color="auto"/>
          </w:divBdr>
        </w:div>
        <w:div w:id="1356226545">
          <w:marLeft w:val="480"/>
          <w:marRight w:val="0"/>
          <w:marTop w:val="0"/>
          <w:marBottom w:val="0"/>
          <w:divBdr>
            <w:top w:val="none" w:sz="0" w:space="0" w:color="auto"/>
            <w:left w:val="none" w:sz="0" w:space="0" w:color="auto"/>
            <w:bottom w:val="none" w:sz="0" w:space="0" w:color="auto"/>
            <w:right w:val="none" w:sz="0" w:space="0" w:color="auto"/>
          </w:divBdr>
        </w:div>
        <w:div w:id="890387132">
          <w:marLeft w:val="480"/>
          <w:marRight w:val="0"/>
          <w:marTop w:val="0"/>
          <w:marBottom w:val="0"/>
          <w:divBdr>
            <w:top w:val="none" w:sz="0" w:space="0" w:color="auto"/>
            <w:left w:val="none" w:sz="0" w:space="0" w:color="auto"/>
            <w:bottom w:val="none" w:sz="0" w:space="0" w:color="auto"/>
            <w:right w:val="none" w:sz="0" w:space="0" w:color="auto"/>
          </w:divBdr>
        </w:div>
        <w:div w:id="1412696925">
          <w:marLeft w:val="480"/>
          <w:marRight w:val="0"/>
          <w:marTop w:val="0"/>
          <w:marBottom w:val="0"/>
          <w:divBdr>
            <w:top w:val="none" w:sz="0" w:space="0" w:color="auto"/>
            <w:left w:val="none" w:sz="0" w:space="0" w:color="auto"/>
            <w:bottom w:val="none" w:sz="0" w:space="0" w:color="auto"/>
            <w:right w:val="none" w:sz="0" w:space="0" w:color="auto"/>
          </w:divBdr>
        </w:div>
        <w:div w:id="1907063641">
          <w:marLeft w:val="480"/>
          <w:marRight w:val="0"/>
          <w:marTop w:val="0"/>
          <w:marBottom w:val="0"/>
          <w:divBdr>
            <w:top w:val="none" w:sz="0" w:space="0" w:color="auto"/>
            <w:left w:val="none" w:sz="0" w:space="0" w:color="auto"/>
            <w:bottom w:val="none" w:sz="0" w:space="0" w:color="auto"/>
            <w:right w:val="none" w:sz="0" w:space="0" w:color="auto"/>
          </w:divBdr>
        </w:div>
        <w:div w:id="1134325763">
          <w:marLeft w:val="480"/>
          <w:marRight w:val="0"/>
          <w:marTop w:val="0"/>
          <w:marBottom w:val="0"/>
          <w:divBdr>
            <w:top w:val="none" w:sz="0" w:space="0" w:color="auto"/>
            <w:left w:val="none" w:sz="0" w:space="0" w:color="auto"/>
            <w:bottom w:val="none" w:sz="0" w:space="0" w:color="auto"/>
            <w:right w:val="none" w:sz="0" w:space="0" w:color="auto"/>
          </w:divBdr>
        </w:div>
      </w:divsChild>
    </w:div>
    <w:div w:id="1538621118">
      <w:bodyDiv w:val="1"/>
      <w:marLeft w:val="0"/>
      <w:marRight w:val="0"/>
      <w:marTop w:val="0"/>
      <w:marBottom w:val="0"/>
      <w:divBdr>
        <w:top w:val="none" w:sz="0" w:space="0" w:color="auto"/>
        <w:left w:val="none" w:sz="0" w:space="0" w:color="auto"/>
        <w:bottom w:val="none" w:sz="0" w:space="0" w:color="auto"/>
        <w:right w:val="none" w:sz="0" w:space="0" w:color="auto"/>
      </w:divBdr>
      <w:divsChild>
        <w:div w:id="1903632231">
          <w:marLeft w:val="480"/>
          <w:marRight w:val="0"/>
          <w:marTop w:val="0"/>
          <w:marBottom w:val="0"/>
          <w:divBdr>
            <w:top w:val="none" w:sz="0" w:space="0" w:color="auto"/>
            <w:left w:val="none" w:sz="0" w:space="0" w:color="auto"/>
            <w:bottom w:val="none" w:sz="0" w:space="0" w:color="auto"/>
            <w:right w:val="none" w:sz="0" w:space="0" w:color="auto"/>
          </w:divBdr>
        </w:div>
        <w:div w:id="967857105">
          <w:marLeft w:val="480"/>
          <w:marRight w:val="0"/>
          <w:marTop w:val="0"/>
          <w:marBottom w:val="0"/>
          <w:divBdr>
            <w:top w:val="none" w:sz="0" w:space="0" w:color="auto"/>
            <w:left w:val="none" w:sz="0" w:space="0" w:color="auto"/>
            <w:bottom w:val="none" w:sz="0" w:space="0" w:color="auto"/>
            <w:right w:val="none" w:sz="0" w:space="0" w:color="auto"/>
          </w:divBdr>
        </w:div>
        <w:div w:id="297271719">
          <w:marLeft w:val="480"/>
          <w:marRight w:val="0"/>
          <w:marTop w:val="0"/>
          <w:marBottom w:val="0"/>
          <w:divBdr>
            <w:top w:val="none" w:sz="0" w:space="0" w:color="auto"/>
            <w:left w:val="none" w:sz="0" w:space="0" w:color="auto"/>
            <w:bottom w:val="none" w:sz="0" w:space="0" w:color="auto"/>
            <w:right w:val="none" w:sz="0" w:space="0" w:color="auto"/>
          </w:divBdr>
        </w:div>
        <w:div w:id="1961453365">
          <w:marLeft w:val="480"/>
          <w:marRight w:val="0"/>
          <w:marTop w:val="0"/>
          <w:marBottom w:val="0"/>
          <w:divBdr>
            <w:top w:val="none" w:sz="0" w:space="0" w:color="auto"/>
            <w:left w:val="none" w:sz="0" w:space="0" w:color="auto"/>
            <w:bottom w:val="none" w:sz="0" w:space="0" w:color="auto"/>
            <w:right w:val="none" w:sz="0" w:space="0" w:color="auto"/>
          </w:divBdr>
        </w:div>
        <w:div w:id="1885482569">
          <w:marLeft w:val="480"/>
          <w:marRight w:val="0"/>
          <w:marTop w:val="0"/>
          <w:marBottom w:val="0"/>
          <w:divBdr>
            <w:top w:val="none" w:sz="0" w:space="0" w:color="auto"/>
            <w:left w:val="none" w:sz="0" w:space="0" w:color="auto"/>
            <w:bottom w:val="none" w:sz="0" w:space="0" w:color="auto"/>
            <w:right w:val="none" w:sz="0" w:space="0" w:color="auto"/>
          </w:divBdr>
        </w:div>
        <w:div w:id="1263223116">
          <w:marLeft w:val="480"/>
          <w:marRight w:val="0"/>
          <w:marTop w:val="0"/>
          <w:marBottom w:val="0"/>
          <w:divBdr>
            <w:top w:val="none" w:sz="0" w:space="0" w:color="auto"/>
            <w:left w:val="none" w:sz="0" w:space="0" w:color="auto"/>
            <w:bottom w:val="none" w:sz="0" w:space="0" w:color="auto"/>
            <w:right w:val="none" w:sz="0" w:space="0" w:color="auto"/>
          </w:divBdr>
        </w:div>
        <w:div w:id="284433169">
          <w:marLeft w:val="480"/>
          <w:marRight w:val="0"/>
          <w:marTop w:val="0"/>
          <w:marBottom w:val="0"/>
          <w:divBdr>
            <w:top w:val="none" w:sz="0" w:space="0" w:color="auto"/>
            <w:left w:val="none" w:sz="0" w:space="0" w:color="auto"/>
            <w:bottom w:val="none" w:sz="0" w:space="0" w:color="auto"/>
            <w:right w:val="none" w:sz="0" w:space="0" w:color="auto"/>
          </w:divBdr>
        </w:div>
        <w:div w:id="1921980356">
          <w:marLeft w:val="480"/>
          <w:marRight w:val="0"/>
          <w:marTop w:val="0"/>
          <w:marBottom w:val="0"/>
          <w:divBdr>
            <w:top w:val="none" w:sz="0" w:space="0" w:color="auto"/>
            <w:left w:val="none" w:sz="0" w:space="0" w:color="auto"/>
            <w:bottom w:val="none" w:sz="0" w:space="0" w:color="auto"/>
            <w:right w:val="none" w:sz="0" w:space="0" w:color="auto"/>
          </w:divBdr>
        </w:div>
      </w:divsChild>
    </w:div>
    <w:div w:id="1557467371">
      <w:bodyDiv w:val="1"/>
      <w:marLeft w:val="0"/>
      <w:marRight w:val="0"/>
      <w:marTop w:val="0"/>
      <w:marBottom w:val="0"/>
      <w:divBdr>
        <w:top w:val="none" w:sz="0" w:space="0" w:color="auto"/>
        <w:left w:val="none" w:sz="0" w:space="0" w:color="auto"/>
        <w:bottom w:val="none" w:sz="0" w:space="0" w:color="auto"/>
        <w:right w:val="none" w:sz="0" w:space="0" w:color="auto"/>
      </w:divBdr>
      <w:divsChild>
        <w:div w:id="819931825">
          <w:marLeft w:val="480"/>
          <w:marRight w:val="0"/>
          <w:marTop w:val="0"/>
          <w:marBottom w:val="0"/>
          <w:divBdr>
            <w:top w:val="none" w:sz="0" w:space="0" w:color="auto"/>
            <w:left w:val="none" w:sz="0" w:space="0" w:color="auto"/>
            <w:bottom w:val="none" w:sz="0" w:space="0" w:color="auto"/>
            <w:right w:val="none" w:sz="0" w:space="0" w:color="auto"/>
          </w:divBdr>
        </w:div>
        <w:div w:id="1546988561">
          <w:marLeft w:val="480"/>
          <w:marRight w:val="0"/>
          <w:marTop w:val="0"/>
          <w:marBottom w:val="0"/>
          <w:divBdr>
            <w:top w:val="none" w:sz="0" w:space="0" w:color="auto"/>
            <w:left w:val="none" w:sz="0" w:space="0" w:color="auto"/>
            <w:bottom w:val="none" w:sz="0" w:space="0" w:color="auto"/>
            <w:right w:val="none" w:sz="0" w:space="0" w:color="auto"/>
          </w:divBdr>
        </w:div>
        <w:div w:id="272133693">
          <w:marLeft w:val="480"/>
          <w:marRight w:val="0"/>
          <w:marTop w:val="0"/>
          <w:marBottom w:val="0"/>
          <w:divBdr>
            <w:top w:val="none" w:sz="0" w:space="0" w:color="auto"/>
            <w:left w:val="none" w:sz="0" w:space="0" w:color="auto"/>
            <w:bottom w:val="none" w:sz="0" w:space="0" w:color="auto"/>
            <w:right w:val="none" w:sz="0" w:space="0" w:color="auto"/>
          </w:divBdr>
        </w:div>
        <w:div w:id="920606475">
          <w:marLeft w:val="480"/>
          <w:marRight w:val="0"/>
          <w:marTop w:val="0"/>
          <w:marBottom w:val="0"/>
          <w:divBdr>
            <w:top w:val="none" w:sz="0" w:space="0" w:color="auto"/>
            <w:left w:val="none" w:sz="0" w:space="0" w:color="auto"/>
            <w:bottom w:val="none" w:sz="0" w:space="0" w:color="auto"/>
            <w:right w:val="none" w:sz="0" w:space="0" w:color="auto"/>
          </w:divBdr>
        </w:div>
        <w:div w:id="1960066783">
          <w:marLeft w:val="480"/>
          <w:marRight w:val="0"/>
          <w:marTop w:val="0"/>
          <w:marBottom w:val="0"/>
          <w:divBdr>
            <w:top w:val="none" w:sz="0" w:space="0" w:color="auto"/>
            <w:left w:val="none" w:sz="0" w:space="0" w:color="auto"/>
            <w:bottom w:val="none" w:sz="0" w:space="0" w:color="auto"/>
            <w:right w:val="none" w:sz="0" w:space="0" w:color="auto"/>
          </w:divBdr>
        </w:div>
        <w:div w:id="123813935">
          <w:marLeft w:val="480"/>
          <w:marRight w:val="0"/>
          <w:marTop w:val="0"/>
          <w:marBottom w:val="0"/>
          <w:divBdr>
            <w:top w:val="none" w:sz="0" w:space="0" w:color="auto"/>
            <w:left w:val="none" w:sz="0" w:space="0" w:color="auto"/>
            <w:bottom w:val="none" w:sz="0" w:space="0" w:color="auto"/>
            <w:right w:val="none" w:sz="0" w:space="0" w:color="auto"/>
          </w:divBdr>
        </w:div>
        <w:div w:id="1437365334">
          <w:marLeft w:val="480"/>
          <w:marRight w:val="0"/>
          <w:marTop w:val="0"/>
          <w:marBottom w:val="0"/>
          <w:divBdr>
            <w:top w:val="none" w:sz="0" w:space="0" w:color="auto"/>
            <w:left w:val="none" w:sz="0" w:space="0" w:color="auto"/>
            <w:bottom w:val="none" w:sz="0" w:space="0" w:color="auto"/>
            <w:right w:val="none" w:sz="0" w:space="0" w:color="auto"/>
          </w:divBdr>
        </w:div>
        <w:div w:id="745539757">
          <w:marLeft w:val="480"/>
          <w:marRight w:val="0"/>
          <w:marTop w:val="0"/>
          <w:marBottom w:val="0"/>
          <w:divBdr>
            <w:top w:val="none" w:sz="0" w:space="0" w:color="auto"/>
            <w:left w:val="none" w:sz="0" w:space="0" w:color="auto"/>
            <w:bottom w:val="none" w:sz="0" w:space="0" w:color="auto"/>
            <w:right w:val="none" w:sz="0" w:space="0" w:color="auto"/>
          </w:divBdr>
        </w:div>
        <w:div w:id="1305545474">
          <w:marLeft w:val="480"/>
          <w:marRight w:val="0"/>
          <w:marTop w:val="0"/>
          <w:marBottom w:val="0"/>
          <w:divBdr>
            <w:top w:val="none" w:sz="0" w:space="0" w:color="auto"/>
            <w:left w:val="none" w:sz="0" w:space="0" w:color="auto"/>
            <w:bottom w:val="none" w:sz="0" w:space="0" w:color="auto"/>
            <w:right w:val="none" w:sz="0" w:space="0" w:color="auto"/>
          </w:divBdr>
        </w:div>
        <w:div w:id="1165047059">
          <w:marLeft w:val="480"/>
          <w:marRight w:val="0"/>
          <w:marTop w:val="0"/>
          <w:marBottom w:val="0"/>
          <w:divBdr>
            <w:top w:val="none" w:sz="0" w:space="0" w:color="auto"/>
            <w:left w:val="none" w:sz="0" w:space="0" w:color="auto"/>
            <w:bottom w:val="none" w:sz="0" w:space="0" w:color="auto"/>
            <w:right w:val="none" w:sz="0" w:space="0" w:color="auto"/>
          </w:divBdr>
        </w:div>
        <w:div w:id="703943288">
          <w:marLeft w:val="480"/>
          <w:marRight w:val="0"/>
          <w:marTop w:val="0"/>
          <w:marBottom w:val="0"/>
          <w:divBdr>
            <w:top w:val="none" w:sz="0" w:space="0" w:color="auto"/>
            <w:left w:val="none" w:sz="0" w:space="0" w:color="auto"/>
            <w:bottom w:val="none" w:sz="0" w:space="0" w:color="auto"/>
            <w:right w:val="none" w:sz="0" w:space="0" w:color="auto"/>
          </w:divBdr>
        </w:div>
        <w:div w:id="1898931783">
          <w:marLeft w:val="480"/>
          <w:marRight w:val="0"/>
          <w:marTop w:val="0"/>
          <w:marBottom w:val="0"/>
          <w:divBdr>
            <w:top w:val="none" w:sz="0" w:space="0" w:color="auto"/>
            <w:left w:val="none" w:sz="0" w:space="0" w:color="auto"/>
            <w:bottom w:val="none" w:sz="0" w:space="0" w:color="auto"/>
            <w:right w:val="none" w:sz="0" w:space="0" w:color="auto"/>
          </w:divBdr>
        </w:div>
        <w:div w:id="1657488867">
          <w:marLeft w:val="480"/>
          <w:marRight w:val="0"/>
          <w:marTop w:val="0"/>
          <w:marBottom w:val="0"/>
          <w:divBdr>
            <w:top w:val="none" w:sz="0" w:space="0" w:color="auto"/>
            <w:left w:val="none" w:sz="0" w:space="0" w:color="auto"/>
            <w:bottom w:val="none" w:sz="0" w:space="0" w:color="auto"/>
            <w:right w:val="none" w:sz="0" w:space="0" w:color="auto"/>
          </w:divBdr>
        </w:div>
        <w:div w:id="1024018298">
          <w:marLeft w:val="480"/>
          <w:marRight w:val="0"/>
          <w:marTop w:val="0"/>
          <w:marBottom w:val="0"/>
          <w:divBdr>
            <w:top w:val="none" w:sz="0" w:space="0" w:color="auto"/>
            <w:left w:val="none" w:sz="0" w:space="0" w:color="auto"/>
            <w:bottom w:val="none" w:sz="0" w:space="0" w:color="auto"/>
            <w:right w:val="none" w:sz="0" w:space="0" w:color="auto"/>
          </w:divBdr>
        </w:div>
        <w:div w:id="1036124386">
          <w:marLeft w:val="480"/>
          <w:marRight w:val="0"/>
          <w:marTop w:val="0"/>
          <w:marBottom w:val="0"/>
          <w:divBdr>
            <w:top w:val="none" w:sz="0" w:space="0" w:color="auto"/>
            <w:left w:val="none" w:sz="0" w:space="0" w:color="auto"/>
            <w:bottom w:val="none" w:sz="0" w:space="0" w:color="auto"/>
            <w:right w:val="none" w:sz="0" w:space="0" w:color="auto"/>
          </w:divBdr>
        </w:div>
      </w:divsChild>
    </w:div>
    <w:div w:id="1576934687">
      <w:bodyDiv w:val="1"/>
      <w:marLeft w:val="0"/>
      <w:marRight w:val="0"/>
      <w:marTop w:val="0"/>
      <w:marBottom w:val="0"/>
      <w:divBdr>
        <w:top w:val="none" w:sz="0" w:space="0" w:color="auto"/>
        <w:left w:val="none" w:sz="0" w:space="0" w:color="auto"/>
        <w:bottom w:val="none" w:sz="0" w:space="0" w:color="auto"/>
        <w:right w:val="none" w:sz="0" w:space="0" w:color="auto"/>
      </w:divBdr>
    </w:div>
    <w:div w:id="1579053936">
      <w:bodyDiv w:val="1"/>
      <w:marLeft w:val="0"/>
      <w:marRight w:val="0"/>
      <w:marTop w:val="0"/>
      <w:marBottom w:val="0"/>
      <w:divBdr>
        <w:top w:val="none" w:sz="0" w:space="0" w:color="auto"/>
        <w:left w:val="none" w:sz="0" w:space="0" w:color="auto"/>
        <w:bottom w:val="none" w:sz="0" w:space="0" w:color="auto"/>
        <w:right w:val="none" w:sz="0" w:space="0" w:color="auto"/>
      </w:divBdr>
      <w:divsChild>
        <w:div w:id="650985306">
          <w:marLeft w:val="480"/>
          <w:marRight w:val="0"/>
          <w:marTop w:val="0"/>
          <w:marBottom w:val="0"/>
          <w:divBdr>
            <w:top w:val="none" w:sz="0" w:space="0" w:color="auto"/>
            <w:left w:val="none" w:sz="0" w:space="0" w:color="auto"/>
            <w:bottom w:val="none" w:sz="0" w:space="0" w:color="auto"/>
            <w:right w:val="none" w:sz="0" w:space="0" w:color="auto"/>
          </w:divBdr>
        </w:div>
        <w:div w:id="1980766294">
          <w:marLeft w:val="480"/>
          <w:marRight w:val="0"/>
          <w:marTop w:val="0"/>
          <w:marBottom w:val="0"/>
          <w:divBdr>
            <w:top w:val="none" w:sz="0" w:space="0" w:color="auto"/>
            <w:left w:val="none" w:sz="0" w:space="0" w:color="auto"/>
            <w:bottom w:val="none" w:sz="0" w:space="0" w:color="auto"/>
            <w:right w:val="none" w:sz="0" w:space="0" w:color="auto"/>
          </w:divBdr>
        </w:div>
        <w:div w:id="907961627">
          <w:marLeft w:val="480"/>
          <w:marRight w:val="0"/>
          <w:marTop w:val="0"/>
          <w:marBottom w:val="0"/>
          <w:divBdr>
            <w:top w:val="none" w:sz="0" w:space="0" w:color="auto"/>
            <w:left w:val="none" w:sz="0" w:space="0" w:color="auto"/>
            <w:bottom w:val="none" w:sz="0" w:space="0" w:color="auto"/>
            <w:right w:val="none" w:sz="0" w:space="0" w:color="auto"/>
          </w:divBdr>
        </w:div>
        <w:div w:id="1635524333">
          <w:marLeft w:val="480"/>
          <w:marRight w:val="0"/>
          <w:marTop w:val="0"/>
          <w:marBottom w:val="0"/>
          <w:divBdr>
            <w:top w:val="none" w:sz="0" w:space="0" w:color="auto"/>
            <w:left w:val="none" w:sz="0" w:space="0" w:color="auto"/>
            <w:bottom w:val="none" w:sz="0" w:space="0" w:color="auto"/>
            <w:right w:val="none" w:sz="0" w:space="0" w:color="auto"/>
          </w:divBdr>
        </w:div>
        <w:div w:id="1763142189">
          <w:marLeft w:val="480"/>
          <w:marRight w:val="0"/>
          <w:marTop w:val="0"/>
          <w:marBottom w:val="0"/>
          <w:divBdr>
            <w:top w:val="none" w:sz="0" w:space="0" w:color="auto"/>
            <w:left w:val="none" w:sz="0" w:space="0" w:color="auto"/>
            <w:bottom w:val="none" w:sz="0" w:space="0" w:color="auto"/>
            <w:right w:val="none" w:sz="0" w:space="0" w:color="auto"/>
          </w:divBdr>
        </w:div>
        <w:div w:id="1808888052">
          <w:marLeft w:val="480"/>
          <w:marRight w:val="0"/>
          <w:marTop w:val="0"/>
          <w:marBottom w:val="0"/>
          <w:divBdr>
            <w:top w:val="none" w:sz="0" w:space="0" w:color="auto"/>
            <w:left w:val="none" w:sz="0" w:space="0" w:color="auto"/>
            <w:bottom w:val="none" w:sz="0" w:space="0" w:color="auto"/>
            <w:right w:val="none" w:sz="0" w:space="0" w:color="auto"/>
          </w:divBdr>
        </w:div>
        <w:div w:id="2079402832">
          <w:marLeft w:val="480"/>
          <w:marRight w:val="0"/>
          <w:marTop w:val="0"/>
          <w:marBottom w:val="0"/>
          <w:divBdr>
            <w:top w:val="none" w:sz="0" w:space="0" w:color="auto"/>
            <w:left w:val="none" w:sz="0" w:space="0" w:color="auto"/>
            <w:bottom w:val="none" w:sz="0" w:space="0" w:color="auto"/>
            <w:right w:val="none" w:sz="0" w:space="0" w:color="auto"/>
          </w:divBdr>
        </w:div>
        <w:div w:id="763383395">
          <w:marLeft w:val="480"/>
          <w:marRight w:val="0"/>
          <w:marTop w:val="0"/>
          <w:marBottom w:val="0"/>
          <w:divBdr>
            <w:top w:val="none" w:sz="0" w:space="0" w:color="auto"/>
            <w:left w:val="none" w:sz="0" w:space="0" w:color="auto"/>
            <w:bottom w:val="none" w:sz="0" w:space="0" w:color="auto"/>
            <w:right w:val="none" w:sz="0" w:space="0" w:color="auto"/>
          </w:divBdr>
        </w:div>
        <w:div w:id="1394163082">
          <w:marLeft w:val="480"/>
          <w:marRight w:val="0"/>
          <w:marTop w:val="0"/>
          <w:marBottom w:val="0"/>
          <w:divBdr>
            <w:top w:val="none" w:sz="0" w:space="0" w:color="auto"/>
            <w:left w:val="none" w:sz="0" w:space="0" w:color="auto"/>
            <w:bottom w:val="none" w:sz="0" w:space="0" w:color="auto"/>
            <w:right w:val="none" w:sz="0" w:space="0" w:color="auto"/>
          </w:divBdr>
        </w:div>
        <w:div w:id="2006778267">
          <w:marLeft w:val="480"/>
          <w:marRight w:val="0"/>
          <w:marTop w:val="0"/>
          <w:marBottom w:val="0"/>
          <w:divBdr>
            <w:top w:val="none" w:sz="0" w:space="0" w:color="auto"/>
            <w:left w:val="none" w:sz="0" w:space="0" w:color="auto"/>
            <w:bottom w:val="none" w:sz="0" w:space="0" w:color="auto"/>
            <w:right w:val="none" w:sz="0" w:space="0" w:color="auto"/>
          </w:divBdr>
        </w:div>
        <w:div w:id="417793588">
          <w:marLeft w:val="480"/>
          <w:marRight w:val="0"/>
          <w:marTop w:val="0"/>
          <w:marBottom w:val="0"/>
          <w:divBdr>
            <w:top w:val="none" w:sz="0" w:space="0" w:color="auto"/>
            <w:left w:val="none" w:sz="0" w:space="0" w:color="auto"/>
            <w:bottom w:val="none" w:sz="0" w:space="0" w:color="auto"/>
            <w:right w:val="none" w:sz="0" w:space="0" w:color="auto"/>
          </w:divBdr>
        </w:div>
        <w:div w:id="314575483">
          <w:marLeft w:val="480"/>
          <w:marRight w:val="0"/>
          <w:marTop w:val="0"/>
          <w:marBottom w:val="0"/>
          <w:divBdr>
            <w:top w:val="none" w:sz="0" w:space="0" w:color="auto"/>
            <w:left w:val="none" w:sz="0" w:space="0" w:color="auto"/>
            <w:bottom w:val="none" w:sz="0" w:space="0" w:color="auto"/>
            <w:right w:val="none" w:sz="0" w:space="0" w:color="auto"/>
          </w:divBdr>
        </w:div>
        <w:div w:id="526914014">
          <w:marLeft w:val="480"/>
          <w:marRight w:val="0"/>
          <w:marTop w:val="0"/>
          <w:marBottom w:val="0"/>
          <w:divBdr>
            <w:top w:val="none" w:sz="0" w:space="0" w:color="auto"/>
            <w:left w:val="none" w:sz="0" w:space="0" w:color="auto"/>
            <w:bottom w:val="none" w:sz="0" w:space="0" w:color="auto"/>
            <w:right w:val="none" w:sz="0" w:space="0" w:color="auto"/>
          </w:divBdr>
        </w:div>
        <w:div w:id="94176259">
          <w:marLeft w:val="480"/>
          <w:marRight w:val="0"/>
          <w:marTop w:val="0"/>
          <w:marBottom w:val="0"/>
          <w:divBdr>
            <w:top w:val="none" w:sz="0" w:space="0" w:color="auto"/>
            <w:left w:val="none" w:sz="0" w:space="0" w:color="auto"/>
            <w:bottom w:val="none" w:sz="0" w:space="0" w:color="auto"/>
            <w:right w:val="none" w:sz="0" w:space="0" w:color="auto"/>
          </w:divBdr>
        </w:div>
        <w:div w:id="1777552612">
          <w:marLeft w:val="480"/>
          <w:marRight w:val="0"/>
          <w:marTop w:val="0"/>
          <w:marBottom w:val="0"/>
          <w:divBdr>
            <w:top w:val="none" w:sz="0" w:space="0" w:color="auto"/>
            <w:left w:val="none" w:sz="0" w:space="0" w:color="auto"/>
            <w:bottom w:val="none" w:sz="0" w:space="0" w:color="auto"/>
            <w:right w:val="none" w:sz="0" w:space="0" w:color="auto"/>
          </w:divBdr>
        </w:div>
        <w:div w:id="1615941365">
          <w:marLeft w:val="480"/>
          <w:marRight w:val="0"/>
          <w:marTop w:val="0"/>
          <w:marBottom w:val="0"/>
          <w:divBdr>
            <w:top w:val="none" w:sz="0" w:space="0" w:color="auto"/>
            <w:left w:val="none" w:sz="0" w:space="0" w:color="auto"/>
            <w:bottom w:val="none" w:sz="0" w:space="0" w:color="auto"/>
            <w:right w:val="none" w:sz="0" w:space="0" w:color="auto"/>
          </w:divBdr>
        </w:div>
        <w:div w:id="964626470">
          <w:marLeft w:val="480"/>
          <w:marRight w:val="0"/>
          <w:marTop w:val="0"/>
          <w:marBottom w:val="0"/>
          <w:divBdr>
            <w:top w:val="none" w:sz="0" w:space="0" w:color="auto"/>
            <w:left w:val="none" w:sz="0" w:space="0" w:color="auto"/>
            <w:bottom w:val="none" w:sz="0" w:space="0" w:color="auto"/>
            <w:right w:val="none" w:sz="0" w:space="0" w:color="auto"/>
          </w:divBdr>
        </w:div>
        <w:div w:id="411198969">
          <w:marLeft w:val="480"/>
          <w:marRight w:val="0"/>
          <w:marTop w:val="0"/>
          <w:marBottom w:val="0"/>
          <w:divBdr>
            <w:top w:val="none" w:sz="0" w:space="0" w:color="auto"/>
            <w:left w:val="none" w:sz="0" w:space="0" w:color="auto"/>
            <w:bottom w:val="none" w:sz="0" w:space="0" w:color="auto"/>
            <w:right w:val="none" w:sz="0" w:space="0" w:color="auto"/>
          </w:divBdr>
        </w:div>
        <w:div w:id="619724058">
          <w:marLeft w:val="480"/>
          <w:marRight w:val="0"/>
          <w:marTop w:val="0"/>
          <w:marBottom w:val="0"/>
          <w:divBdr>
            <w:top w:val="none" w:sz="0" w:space="0" w:color="auto"/>
            <w:left w:val="none" w:sz="0" w:space="0" w:color="auto"/>
            <w:bottom w:val="none" w:sz="0" w:space="0" w:color="auto"/>
            <w:right w:val="none" w:sz="0" w:space="0" w:color="auto"/>
          </w:divBdr>
        </w:div>
        <w:div w:id="542597722">
          <w:marLeft w:val="480"/>
          <w:marRight w:val="0"/>
          <w:marTop w:val="0"/>
          <w:marBottom w:val="0"/>
          <w:divBdr>
            <w:top w:val="none" w:sz="0" w:space="0" w:color="auto"/>
            <w:left w:val="none" w:sz="0" w:space="0" w:color="auto"/>
            <w:bottom w:val="none" w:sz="0" w:space="0" w:color="auto"/>
            <w:right w:val="none" w:sz="0" w:space="0" w:color="auto"/>
          </w:divBdr>
        </w:div>
        <w:div w:id="1243104706">
          <w:marLeft w:val="480"/>
          <w:marRight w:val="0"/>
          <w:marTop w:val="0"/>
          <w:marBottom w:val="0"/>
          <w:divBdr>
            <w:top w:val="none" w:sz="0" w:space="0" w:color="auto"/>
            <w:left w:val="none" w:sz="0" w:space="0" w:color="auto"/>
            <w:bottom w:val="none" w:sz="0" w:space="0" w:color="auto"/>
            <w:right w:val="none" w:sz="0" w:space="0" w:color="auto"/>
          </w:divBdr>
        </w:div>
        <w:div w:id="855998391">
          <w:marLeft w:val="480"/>
          <w:marRight w:val="0"/>
          <w:marTop w:val="0"/>
          <w:marBottom w:val="0"/>
          <w:divBdr>
            <w:top w:val="none" w:sz="0" w:space="0" w:color="auto"/>
            <w:left w:val="none" w:sz="0" w:space="0" w:color="auto"/>
            <w:bottom w:val="none" w:sz="0" w:space="0" w:color="auto"/>
            <w:right w:val="none" w:sz="0" w:space="0" w:color="auto"/>
          </w:divBdr>
        </w:div>
        <w:div w:id="827524933">
          <w:marLeft w:val="480"/>
          <w:marRight w:val="0"/>
          <w:marTop w:val="0"/>
          <w:marBottom w:val="0"/>
          <w:divBdr>
            <w:top w:val="none" w:sz="0" w:space="0" w:color="auto"/>
            <w:left w:val="none" w:sz="0" w:space="0" w:color="auto"/>
            <w:bottom w:val="none" w:sz="0" w:space="0" w:color="auto"/>
            <w:right w:val="none" w:sz="0" w:space="0" w:color="auto"/>
          </w:divBdr>
        </w:div>
        <w:div w:id="2011830797">
          <w:marLeft w:val="480"/>
          <w:marRight w:val="0"/>
          <w:marTop w:val="0"/>
          <w:marBottom w:val="0"/>
          <w:divBdr>
            <w:top w:val="none" w:sz="0" w:space="0" w:color="auto"/>
            <w:left w:val="none" w:sz="0" w:space="0" w:color="auto"/>
            <w:bottom w:val="none" w:sz="0" w:space="0" w:color="auto"/>
            <w:right w:val="none" w:sz="0" w:space="0" w:color="auto"/>
          </w:divBdr>
        </w:div>
        <w:div w:id="2123988856">
          <w:marLeft w:val="480"/>
          <w:marRight w:val="0"/>
          <w:marTop w:val="0"/>
          <w:marBottom w:val="0"/>
          <w:divBdr>
            <w:top w:val="none" w:sz="0" w:space="0" w:color="auto"/>
            <w:left w:val="none" w:sz="0" w:space="0" w:color="auto"/>
            <w:bottom w:val="none" w:sz="0" w:space="0" w:color="auto"/>
            <w:right w:val="none" w:sz="0" w:space="0" w:color="auto"/>
          </w:divBdr>
        </w:div>
        <w:div w:id="1089541629">
          <w:marLeft w:val="480"/>
          <w:marRight w:val="0"/>
          <w:marTop w:val="0"/>
          <w:marBottom w:val="0"/>
          <w:divBdr>
            <w:top w:val="none" w:sz="0" w:space="0" w:color="auto"/>
            <w:left w:val="none" w:sz="0" w:space="0" w:color="auto"/>
            <w:bottom w:val="none" w:sz="0" w:space="0" w:color="auto"/>
            <w:right w:val="none" w:sz="0" w:space="0" w:color="auto"/>
          </w:divBdr>
        </w:div>
        <w:div w:id="721640460">
          <w:marLeft w:val="480"/>
          <w:marRight w:val="0"/>
          <w:marTop w:val="0"/>
          <w:marBottom w:val="0"/>
          <w:divBdr>
            <w:top w:val="none" w:sz="0" w:space="0" w:color="auto"/>
            <w:left w:val="none" w:sz="0" w:space="0" w:color="auto"/>
            <w:bottom w:val="none" w:sz="0" w:space="0" w:color="auto"/>
            <w:right w:val="none" w:sz="0" w:space="0" w:color="auto"/>
          </w:divBdr>
        </w:div>
        <w:div w:id="1345015011">
          <w:marLeft w:val="480"/>
          <w:marRight w:val="0"/>
          <w:marTop w:val="0"/>
          <w:marBottom w:val="0"/>
          <w:divBdr>
            <w:top w:val="none" w:sz="0" w:space="0" w:color="auto"/>
            <w:left w:val="none" w:sz="0" w:space="0" w:color="auto"/>
            <w:bottom w:val="none" w:sz="0" w:space="0" w:color="auto"/>
            <w:right w:val="none" w:sz="0" w:space="0" w:color="auto"/>
          </w:divBdr>
        </w:div>
        <w:div w:id="930774624">
          <w:marLeft w:val="480"/>
          <w:marRight w:val="0"/>
          <w:marTop w:val="0"/>
          <w:marBottom w:val="0"/>
          <w:divBdr>
            <w:top w:val="none" w:sz="0" w:space="0" w:color="auto"/>
            <w:left w:val="none" w:sz="0" w:space="0" w:color="auto"/>
            <w:bottom w:val="none" w:sz="0" w:space="0" w:color="auto"/>
            <w:right w:val="none" w:sz="0" w:space="0" w:color="auto"/>
          </w:divBdr>
        </w:div>
        <w:div w:id="1446583235">
          <w:marLeft w:val="480"/>
          <w:marRight w:val="0"/>
          <w:marTop w:val="0"/>
          <w:marBottom w:val="0"/>
          <w:divBdr>
            <w:top w:val="none" w:sz="0" w:space="0" w:color="auto"/>
            <w:left w:val="none" w:sz="0" w:space="0" w:color="auto"/>
            <w:bottom w:val="none" w:sz="0" w:space="0" w:color="auto"/>
            <w:right w:val="none" w:sz="0" w:space="0" w:color="auto"/>
          </w:divBdr>
        </w:div>
        <w:div w:id="524947205">
          <w:marLeft w:val="480"/>
          <w:marRight w:val="0"/>
          <w:marTop w:val="0"/>
          <w:marBottom w:val="0"/>
          <w:divBdr>
            <w:top w:val="none" w:sz="0" w:space="0" w:color="auto"/>
            <w:left w:val="none" w:sz="0" w:space="0" w:color="auto"/>
            <w:bottom w:val="none" w:sz="0" w:space="0" w:color="auto"/>
            <w:right w:val="none" w:sz="0" w:space="0" w:color="auto"/>
          </w:divBdr>
        </w:div>
        <w:div w:id="1262564794">
          <w:marLeft w:val="480"/>
          <w:marRight w:val="0"/>
          <w:marTop w:val="0"/>
          <w:marBottom w:val="0"/>
          <w:divBdr>
            <w:top w:val="none" w:sz="0" w:space="0" w:color="auto"/>
            <w:left w:val="none" w:sz="0" w:space="0" w:color="auto"/>
            <w:bottom w:val="none" w:sz="0" w:space="0" w:color="auto"/>
            <w:right w:val="none" w:sz="0" w:space="0" w:color="auto"/>
          </w:divBdr>
        </w:div>
        <w:div w:id="888416445">
          <w:marLeft w:val="480"/>
          <w:marRight w:val="0"/>
          <w:marTop w:val="0"/>
          <w:marBottom w:val="0"/>
          <w:divBdr>
            <w:top w:val="none" w:sz="0" w:space="0" w:color="auto"/>
            <w:left w:val="none" w:sz="0" w:space="0" w:color="auto"/>
            <w:bottom w:val="none" w:sz="0" w:space="0" w:color="auto"/>
            <w:right w:val="none" w:sz="0" w:space="0" w:color="auto"/>
          </w:divBdr>
        </w:div>
      </w:divsChild>
    </w:div>
    <w:div w:id="1580287855">
      <w:bodyDiv w:val="1"/>
      <w:marLeft w:val="0"/>
      <w:marRight w:val="0"/>
      <w:marTop w:val="0"/>
      <w:marBottom w:val="0"/>
      <w:divBdr>
        <w:top w:val="none" w:sz="0" w:space="0" w:color="auto"/>
        <w:left w:val="none" w:sz="0" w:space="0" w:color="auto"/>
        <w:bottom w:val="none" w:sz="0" w:space="0" w:color="auto"/>
        <w:right w:val="none" w:sz="0" w:space="0" w:color="auto"/>
      </w:divBdr>
      <w:divsChild>
        <w:div w:id="1690376411">
          <w:marLeft w:val="480"/>
          <w:marRight w:val="0"/>
          <w:marTop w:val="0"/>
          <w:marBottom w:val="0"/>
          <w:divBdr>
            <w:top w:val="none" w:sz="0" w:space="0" w:color="auto"/>
            <w:left w:val="none" w:sz="0" w:space="0" w:color="auto"/>
            <w:bottom w:val="none" w:sz="0" w:space="0" w:color="auto"/>
            <w:right w:val="none" w:sz="0" w:space="0" w:color="auto"/>
          </w:divBdr>
        </w:div>
        <w:div w:id="195503165">
          <w:marLeft w:val="480"/>
          <w:marRight w:val="0"/>
          <w:marTop w:val="0"/>
          <w:marBottom w:val="0"/>
          <w:divBdr>
            <w:top w:val="none" w:sz="0" w:space="0" w:color="auto"/>
            <w:left w:val="none" w:sz="0" w:space="0" w:color="auto"/>
            <w:bottom w:val="none" w:sz="0" w:space="0" w:color="auto"/>
            <w:right w:val="none" w:sz="0" w:space="0" w:color="auto"/>
          </w:divBdr>
        </w:div>
        <w:div w:id="1050809514">
          <w:marLeft w:val="480"/>
          <w:marRight w:val="0"/>
          <w:marTop w:val="0"/>
          <w:marBottom w:val="0"/>
          <w:divBdr>
            <w:top w:val="none" w:sz="0" w:space="0" w:color="auto"/>
            <w:left w:val="none" w:sz="0" w:space="0" w:color="auto"/>
            <w:bottom w:val="none" w:sz="0" w:space="0" w:color="auto"/>
            <w:right w:val="none" w:sz="0" w:space="0" w:color="auto"/>
          </w:divBdr>
        </w:div>
        <w:div w:id="1179345833">
          <w:marLeft w:val="480"/>
          <w:marRight w:val="0"/>
          <w:marTop w:val="0"/>
          <w:marBottom w:val="0"/>
          <w:divBdr>
            <w:top w:val="none" w:sz="0" w:space="0" w:color="auto"/>
            <w:left w:val="none" w:sz="0" w:space="0" w:color="auto"/>
            <w:bottom w:val="none" w:sz="0" w:space="0" w:color="auto"/>
            <w:right w:val="none" w:sz="0" w:space="0" w:color="auto"/>
          </w:divBdr>
        </w:div>
        <w:div w:id="2110272705">
          <w:marLeft w:val="480"/>
          <w:marRight w:val="0"/>
          <w:marTop w:val="0"/>
          <w:marBottom w:val="0"/>
          <w:divBdr>
            <w:top w:val="none" w:sz="0" w:space="0" w:color="auto"/>
            <w:left w:val="none" w:sz="0" w:space="0" w:color="auto"/>
            <w:bottom w:val="none" w:sz="0" w:space="0" w:color="auto"/>
            <w:right w:val="none" w:sz="0" w:space="0" w:color="auto"/>
          </w:divBdr>
        </w:div>
        <w:div w:id="1807813823">
          <w:marLeft w:val="480"/>
          <w:marRight w:val="0"/>
          <w:marTop w:val="0"/>
          <w:marBottom w:val="0"/>
          <w:divBdr>
            <w:top w:val="none" w:sz="0" w:space="0" w:color="auto"/>
            <w:left w:val="none" w:sz="0" w:space="0" w:color="auto"/>
            <w:bottom w:val="none" w:sz="0" w:space="0" w:color="auto"/>
            <w:right w:val="none" w:sz="0" w:space="0" w:color="auto"/>
          </w:divBdr>
        </w:div>
        <w:div w:id="216669099">
          <w:marLeft w:val="480"/>
          <w:marRight w:val="0"/>
          <w:marTop w:val="0"/>
          <w:marBottom w:val="0"/>
          <w:divBdr>
            <w:top w:val="none" w:sz="0" w:space="0" w:color="auto"/>
            <w:left w:val="none" w:sz="0" w:space="0" w:color="auto"/>
            <w:bottom w:val="none" w:sz="0" w:space="0" w:color="auto"/>
            <w:right w:val="none" w:sz="0" w:space="0" w:color="auto"/>
          </w:divBdr>
        </w:div>
        <w:div w:id="2129659921">
          <w:marLeft w:val="480"/>
          <w:marRight w:val="0"/>
          <w:marTop w:val="0"/>
          <w:marBottom w:val="0"/>
          <w:divBdr>
            <w:top w:val="none" w:sz="0" w:space="0" w:color="auto"/>
            <w:left w:val="none" w:sz="0" w:space="0" w:color="auto"/>
            <w:bottom w:val="none" w:sz="0" w:space="0" w:color="auto"/>
            <w:right w:val="none" w:sz="0" w:space="0" w:color="auto"/>
          </w:divBdr>
        </w:div>
        <w:div w:id="1871066535">
          <w:marLeft w:val="480"/>
          <w:marRight w:val="0"/>
          <w:marTop w:val="0"/>
          <w:marBottom w:val="0"/>
          <w:divBdr>
            <w:top w:val="none" w:sz="0" w:space="0" w:color="auto"/>
            <w:left w:val="none" w:sz="0" w:space="0" w:color="auto"/>
            <w:bottom w:val="none" w:sz="0" w:space="0" w:color="auto"/>
            <w:right w:val="none" w:sz="0" w:space="0" w:color="auto"/>
          </w:divBdr>
        </w:div>
        <w:div w:id="1656034466">
          <w:marLeft w:val="480"/>
          <w:marRight w:val="0"/>
          <w:marTop w:val="0"/>
          <w:marBottom w:val="0"/>
          <w:divBdr>
            <w:top w:val="none" w:sz="0" w:space="0" w:color="auto"/>
            <w:left w:val="none" w:sz="0" w:space="0" w:color="auto"/>
            <w:bottom w:val="none" w:sz="0" w:space="0" w:color="auto"/>
            <w:right w:val="none" w:sz="0" w:space="0" w:color="auto"/>
          </w:divBdr>
        </w:div>
        <w:div w:id="583877907">
          <w:marLeft w:val="480"/>
          <w:marRight w:val="0"/>
          <w:marTop w:val="0"/>
          <w:marBottom w:val="0"/>
          <w:divBdr>
            <w:top w:val="none" w:sz="0" w:space="0" w:color="auto"/>
            <w:left w:val="none" w:sz="0" w:space="0" w:color="auto"/>
            <w:bottom w:val="none" w:sz="0" w:space="0" w:color="auto"/>
            <w:right w:val="none" w:sz="0" w:space="0" w:color="auto"/>
          </w:divBdr>
        </w:div>
        <w:div w:id="2065520760">
          <w:marLeft w:val="480"/>
          <w:marRight w:val="0"/>
          <w:marTop w:val="0"/>
          <w:marBottom w:val="0"/>
          <w:divBdr>
            <w:top w:val="none" w:sz="0" w:space="0" w:color="auto"/>
            <w:left w:val="none" w:sz="0" w:space="0" w:color="auto"/>
            <w:bottom w:val="none" w:sz="0" w:space="0" w:color="auto"/>
            <w:right w:val="none" w:sz="0" w:space="0" w:color="auto"/>
          </w:divBdr>
        </w:div>
        <w:div w:id="548686184">
          <w:marLeft w:val="480"/>
          <w:marRight w:val="0"/>
          <w:marTop w:val="0"/>
          <w:marBottom w:val="0"/>
          <w:divBdr>
            <w:top w:val="none" w:sz="0" w:space="0" w:color="auto"/>
            <w:left w:val="none" w:sz="0" w:space="0" w:color="auto"/>
            <w:bottom w:val="none" w:sz="0" w:space="0" w:color="auto"/>
            <w:right w:val="none" w:sz="0" w:space="0" w:color="auto"/>
          </w:divBdr>
        </w:div>
        <w:div w:id="1156189154">
          <w:marLeft w:val="480"/>
          <w:marRight w:val="0"/>
          <w:marTop w:val="0"/>
          <w:marBottom w:val="0"/>
          <w:divBdr>
            <w:top w:val="none" w:sz="0" w:space="0" w:color="auto"/>
            <w:left w:val="none" w:sz="0" w:space="0" w:color="auto"/>
            <w:bottom w:val="none" w:sz="0" w:space="0" w:color="auto"/>
            <w:right w:val="none" w:sz="0" w:space="0" w:color="auto"/>
          </w:divBdr>
        </w:div>
      </w:divsChild>
    </w:div>
    <w:div w:id="1598244355">
      <w:bodyDiv w:val="1"/>
      <w:marLeft w:val="0"/>
      <w:marRight w:val="0"/>
      <w:marTop w:val="0"/>
      <w:marBottom w:val="0"/>
      <w:divBdr>
        <w:top w:val="none" w:sz="0" w:space="0" w:color="auto"/>
        <w:left w:val="none" w:sz="0" w:space="0" w:color="auto"/>
        <w:bottom w:val="none" w:sz="0" w:space="0" w:color="auto"/>
        <w:right w:val="none" w:sz="0" w:space="0" w:color="auto"/>
      </w:divBdr>
      <w:divsChild>
        <w:div w:id="660500201">
          <w:marLeft w:val="480"/>
          <w:marRight w:val="0"/>
          <w:marTop w:val="0"/>
          <w:marBottom w:val="0"/>
          <w:divBdr>
            <w:top w:val="none" w:sz="0" w:space="0" w:color="auto"/>
            <w:left w:val="none" w:sz="0" w:space="0" w:color="auto"/>
            <w:bottom w:val="none" w:sz="0" w:space="0" w:color="auto"/>
            <w:right w:val="none" w:sz="0" w:space="0" w:color="auto"/>
          </w:divBdr>
        </w:div>
        <w:div w:id="208423784">
          <w:marLeft w:val="480"/>
          <w:marRight w:val="0"/>
          <w:marTop w:val="0"/>
          <w:marBottom w:val="0"/>
          <w:divBdr>
            <w:top w:val="none" w:sz="0" w:space="0" w:color="auto"/>
            <w:left w:val="none" w:sz="0" w:space="0" w:color="auto"/>
            <w:bottom w:val="none" w:sz="0" w:space="0" w:color="auto"/>
            <w:right w:val="none" w:sz="0" w:space="0" w:color="auto"/>
          </w:divBdr>
        </w:div>
        <w:div w:id="1863980824">
          <w:marLeft w:val="480"/>
          <w:marRight w:val="0"/>
          <w:marTop w:val="0"/>
          <w:marBottom w:val="0"/>
          <w:divBdr>
            <w:top w:val="none" w:sz="0" w:space="0" w:color="auto"/>
            <w:left w:val="none" w:sz="0" w:space="0" w:color="auto"/>
            <w:bottom w:val="none" w:sz="0" w:space="0" w:color="auto"/>
            <w:right w:val="none" w:sz="0" w:space="0" w:color="auto"/>
          </w:divBdr>
        </w:div>
        <w:div w:id="1885367427">
          <w:marLeft w:val="480"/>
          <w:marRight w:val="0"/>
          <w:marTop w:val="0"/>
          <w:marBottom w:val="0"/>
          <w:divBdr>
            <w:top w:val="none" w:sz="0" w:space="0" w:color="auto"/>
            <w:left w:val="none" w:sz="0" w:space="0" w:color="auto"/>
            <w:bottom w:val="none" w:sz="0" w:space="0" w:color="auto"/>
            <w:right w:val="none" w:sz="0" w:space="0" w:color="auto"/>
          </w:divBdr>
        </w:div>
        <w:div w:id="48113748">
          <w:marLeft w:val="480"/>
          <w:marRight w:val="0"/>
          <w:marTop w:val="0"/>
          <w:marBottom w:val="0"/>
          <w:divBdr>
            <w:top w:val="none" w:sz="0" w:space="0" w:color="auto"/>
            <w:left w:val="none" w:sz="0" w:space="0" w:color="auto"/>
            <w:bottom w:val="none" w:sz="0" w:space="0" w:color="auto"/>
            <w:right w:val="none" w:sz="0" w:space="0" w:color="auto"/>
          </w:divBdr>
        </w:div>
        <w:div w:id="1158377110">
          <w:marLeft w:val="480"/>
          <w:marRight w:val="0"/>
          <w:marTop w:val="0"/>
          <w:marBottom w:val="0"/>
          <w:divBdr>
            <w:top w:val="none" w:sz="0" w:space="0" w:color="auto"/>
            <w:left w:val="none" w:sz="0" w:space="0" w:color="auto"/>
            <w:bottom w:val="none" w:sz="0" w:space="0" w:color="auto"/>
            <w:right w:val="none" w:sz="0" w:space="0" w:color="auto"/>
          </w:divBdr>
        </w:div>
        <w:div w:id="560168120">
          <w:marLeft w:val="480"/>
          <w:marRight w:val="0"/>
          <w:marTop w:val="0"/>
          <w:marBottom w:val="0"/>
          <w:divBdr>
            <w:top w:val="none" w:sz="0" w:space="0" w:color="auto"/>
            <w:left w:val="none" w:sz="0" w:space="0" w:color="auto"/>
            <w:bottom w:val="none" w:sz="0" w:space="0" w:color="auto"/>
            <w:right w:val="none" w:sz="0" w:space="0" w:color="auto"/>
          </w:divBdr>
        </w:div>
        <w:div w:id="1090855891">
          <w:marLeft w:val="480"/>
          <w:marRight w:val="0"/>
          <w:marTop w:val="0"/>
          <w:marBottom w:val="0"/>
          <w:divBdr>
            <w:top w:val="none" w:sz="0" w:space="0" w:color="auto"/>
            <w:left w:val="none" w:sz="0" w:space="0" w:color="auto"/>
            <w:bottom w:val="none" w:sz="0" w:space="0" w:color="auto"/>
            <w:right w:val="none" w:sz="0" w:space="0" w:color="auto"/>
          </w:divBdr>
        </w:div>
      </w:divsChild>
    </w:div>
    <w:div w:id="1598295419">
      <w:bodyDiv w:val="1"/>
      <w:marLeft w:val="0"/>
      <w:marRight w:val="0"/>
      <w:marTop w:val="0"/>
      <w:marBottom w:val="0"/>
      <w:divBdr>
        <w:top w:val="none" w:sz="0" w:space="0" w:color="auto"/>
        <w:left w:val="none" w:sz="0" w:space="0" w:color="auto"/>
        <w:bottom w:val="none" w:sz="0" w:space="0" w:color="auto"/>
        <w:right w:val="none" w:sz="0" w:space="0" w:color="auto"/>
      </w:divBdr>
    </w:div>
    <w:div w:id="1602758516">
      <w:bodyDiv w:val="1"/>
      <w:marLeft w:val="0"/>
      <w:marRight w:val="0"/>
      <w:marTop w:val="0"/>
      <w:marBottom w:val="0"/>
      <w:divBdr>
        <w:top w:val="none" w:sz="0" w:space="0" w:color="auto"/>
        <w:left w:val="none" w:sz="0" w:space="0" w:color="auto"/>
        <w:bottom w:val="none" w:sz="0" w:space="0" w:color="auto"/>
        <w:right w:val="none" w:sz="0" w:space="0" w:color="auto"/>
      </w:divBdr>
      <w:divsChild>
        <w:div w:id="1168449177">
          <w:marLeft w:val="480"/>
          <w:marRight w:val="0"/>
          <w:marTop w:val="0"/>
          <w:marBottom w:val="0"/>
          <w:divBdr>
            <w:top w:val="none" w:sz="0" w:space="0" w:color="auto"/>
            <w:left w:val="none" w:sz="0" w:space="0" w:color="auto"/>
            <w:bottom w:val="none" w:sz="0" w:space="0" w:color="auto"/>
            <w:right w:val="none" w:sz="0" w:space="0" w:color="auto"/>
          </w:divBdr>
        </w:div>
        <w:div w:id="1527937075">
          <w:marLeft w:val="480"/>
          <w:marRight w:val="0"/>
          <w:marTop w:val="0"/>
          <w:marBottom w:val="0"/>
          <w:divBdr>
            <w:top w:val="none" w:sz="0" w:space="0" w:color="auto"/>
            <w:left w:val="none" w:sz="0" w:space="0" w:color="auto"/>
            <w:bottom w:val="none" w:sz="0" w:space="0" w:color="auto"/>
            <w:right w:val="none" w:sz="0" w:space="0" w:color="auto"/>
          </w:divBdr>
        </w:div>
        <w:div w:id="2051832449">
          <w:marLeft w:val="480"/>
          <w:marRight w:val="0"/>
          <w:marTop w:val="0"/>
          <w:marBottom w:val="0"/>
          <w:divBdr>
            <w:top w:val="none" w:sz="0" w:space="0" w:color="auto"/>
            <w:left w:val="none" w:sz="0" w:space="0" w:color="auto"/>
            <w:bottom w:val="none" w:sz="0" w:space="0" w:color="auto"/>
            <w:right w:val="none" w:sz="0" w:space="0" w:color="auto"/>
          </w:divBdr>
        </w:div>
        <w:div w:id="1481800025">
          <w:marLeft w:val="480"/>
          <w:marRight w:val="0"/>
          <w:marTop w:val="0"/>
          <w:marBottom w:val="0"/>
          <w:divBdr>
            <w:top w:val="none" w:sz="0" w:space="0" w:color="auto"/>
            <w:left w:val="none" w:sz="0" w:space="0" w:color="auto"/>
            <w:bottom w:val="none" w:sz="0" w:space="0" w:color="auto"/>
            <w:right w:val="none" w:sz="0" w:space="0" w:color="auto"/>
          </w:divBdr>
        </w:div>
        <w:div w:id="2053188600">
          <w:marLeft w:val="480"/>
          <w:marRight w:val="0"/>
          <w:marTop w:val="0"/>
          <w:marBottom w:val="0"/>
          <w:divBdr>
            <w:top w:val="none" w:sz="0" w:space="0" w:color="auto"/>
            <w:left w:val="none" w:sz="0" w:space="0" w:color="auto"/>
            <w:bottom w:val="none" w:sz="0" w:space="0" w:color="auto"/>
            <w:right w:val="none" w:sz="0" w:space="0" w:color="auto"/>
          </w:divBdr>
        </w:div>
        <w:div w:id="1328291034">
          <w:marLeft w:val="480"/>
          <w:marRight w:val="0"/>
          <w:marTop w:val="0"/>
          <w:marBottom w:val="0"/>
          <w:divBdr>
            <w:top w:val="none" w:sz="0" w:space="0" w:color="auto"/>
            <w:left w:val="none" w:sz="0" w:space="0" w:color="auto"/>
            <w:bottom w:val="none" w:sz="0" w:space="0" w:color="auto"/>
            <w:right w:val="none" w:sz="0" w:space="0" w:color="auto"/>
          </w:divBdr>
        </w:div>
        <w:div w:id="1926646115">
          <w:marLeft w:val="480"/>
          <w:marRight w:val="0"/>
          <w:marTop w:val="0"/>
          <w:marBottom w:val="0"/>
          <w:divBdr>
            <w:top w:val="none" w:sz="0" w:space="0" w:color="auto"/>
            <w:left w:val="none" w:sz="0" w:space="0" w:color="auto"/>
            <w:bottom w:val="none" w:sz="0" w:space="0" w:color="auto"/>
            <w:right w:val="none" w:sz="0" w:space="0" w:color="auto"/>
          </w:divBdr>
        </w:div>
        <w:div w:id="129396741">
          <w:marLeft w:val="480"/>
          <w:marRight w:val="0"/>
          <w:marTop w:val="0"/>
          <w:marBottom w:val="0"/>
          <w:divBdr>
            <w:top w:val="none" w:sz="0" w:space="0" w:color="auto"/>
            <w:left w:val="none" w:sz="0" w:space="0" w:color="auto"/>
            <w:bottom w:val="none" w:sz="0" w:space="0" w:color="auto"/>
            <w:right w:val="none" w:sz="0" w:space="0" w:color="auto"/>
          </w:divBdr>
        </w:div>
        <w:div w:id="298653525">
          <w:marLeft w:val="480"/>
          <w:marRight w:val="0"/>
          <w:marTop w:val="0"/>
          <w:marBottom w:val="0"/>
          <w:divBdr>
            <w:top w:val="none" w:sz="0" w:space="0" w:color="auto"/>
            <w:left w:val="none" w:sz="0" w:space="0" w:color="auto"/>
            <w:bottom w:val="none" w:sz="0" w:space="0" w:color="auto"/>
            <w:right w:val="none" w:sz="0" w:space="0" w:color="auto"/>
          </w:divBdr>
        </w:div>
        <w:div w:id="336617054">
          <w:marLeft w:val="480"/>
          <w:marRight w:val="0"/>
          <w:marTop w:val="0"/>
          <w:marBottom w:val="0"/>
          <w:divBdr>
            <w:top w:val="none" w:sz="0" w:space="0" w:color="auto"/>
            <w:left w:val="none" w:sz="0" w:space="0" w:color="auto"/>
            <w:bottom w:val="none" w:sz="0" w:space="0" w:color="auto"/>
            <w:right w:val="none" w:sz="0" w:space="0" w:color="auto"/>
          </w:divBdr>
        </w:div>
        <w:div w:id="1884705551">
          <w:marLeft w:val="480"/>
          <w:marRight w:val="0"/>
          <w:marTop w:val="0"/>
          <w:marBottom w:val="0"/>
          <w:divBdr>
            <w:top w:val="none" w:sz="0" w:space="0" w:color="auto"/>
            <w:left w:val="none" w:sz="0" w:space="0" w:color="auto"/>
            <w:bottom w:val="none" w:sz="0" w:space="0" w:color="auto"/>
            <w:right w:val="none" w:sz="0" w:space="0" w:color="auto"/>
          </w:divBdr>
        </w:div>
        <w:div w:id="220749048">
          <w:marLeft w:val="480"/>
          <w:marRight w:val="0"/>
          <w:marTop w:val="0"/>
          <w:marBottom w:val="0"/>
          <w:divBdr>
            <w:top w:val="none" w:sz="0" w:space="0" w:color="auto"/>
            <w:left w:val="none" w:sz="0" w:space="0" w:color="auto"/>
            <w:bottom w:val="none" w:sz="0" w:space="0" w:color="auto"/>
            <w:right w:val="none" w:sz="0" w:space="0" w:color="auto"/>
          </w:divBdr>
        </w:div>
        <w:div w:id="1162694482">
          <w:marLeft w:val="480"/>
          <w:marRight w:val="0"/>
          <w:marTop w:val="0"/>
          <w:marBottom w:val="0"/>
          <w:divBdr>
            <w:top w:val="none" w:sz="0" w:space="0" w:color="auto"/>
            <w:left w:val="none" w:sz="0" w:space="0" w:color="auto"/>
            <w:bottom w:val="none" w:sz="0" w:space="0" w:color="auto"/>
            <w:right w:val="none" w:sz="0" w:space="0" w:color="auto"/>
          </w:divBdr>
        </w:div>
        <w:div w:id="296299900">
          <w:marLeft w:val="480"/>
          <w:marRight w:val="0"/>
          <w:marTop w:val="0"/>
          <w:marBottom w:val="0"/>
          <w:divBdr>
            <w:top w:val="none" w:sz="0" w:space="0" w:color="auto"/>
            <w:left w:val="none" w:sz="0" w:space="0" w:color="auto"/>
            <w:bottom w:val="none" w:sz="0" w:space="0" w:color="auto"/>
            <w:right w:val="none" w:sz="0" w:space="0" w:color="auto"/>
          </w:divBdr>
        </w:div>
        <w:div w:id="2027097617">
          <w:marLeft w:val="480"/>
          <w:marRight w:val="0"/>
          <w:marTop w:val="0"/>
          <w:marBottom w:val="0"/>
          <w:divBdr>
            <w:top w:val="none" w:sz="0" w:space="0" w:color="auto"/>
            <w:left w:val="none" w:sz="0" w:space="0" w:color="auto"/>
            <w:bottom w:val="none" w:sz="0" w:space="0" w:color="auto"/>
            <w:right w:val="none" w:sz="0" w:space="0" w:color="auto"/>
          </w:divBdr>
        </w:div>
        <w:div w:id="636953132">
          <w:marLeft w:val="480"/>
          <w:marRight w:val="0"/>
          <w:marTop w:val="0"/>
          <w:marBottom w:val="0"/>
          <w:divBdr>
            <w:top w:val="none" w:sz="0" w:space="0" w:color="auto"/>
            <w:left w:val="none" w:sz="0" w:space="0" w:color="auto"/>
            <w:bottom w:val="none" w:sz="0" w:space="0" w:color="auto"/>
            <w:right w:val="none" w:sz="0" w:space="0" w:color="auto"/>
          </w:divBdr>
        </w:div>
        <w:div w:id="2100712401">
          <w:marLeft w:val="480"/>
          <w:marRight w:val="0"/>
          <w:marTop w:val="0"/>
          <w:marBottom w:val="0"/>
          <w:divBdr>
            <w:top w:val="none" w:sz="0" w:space="0" w:color="auto"/>
            <w:left w:val="none" w:sz="0" w:space="0" w:color="auto"/>
            <w:bottom w:val="none" w:sz="0" w:space="0" w:color="auto"/>
            <w:right w:val="none" w:sz="0" w:space="0" w:color="auto"/>
          </w:divBdr>
        </w:div>
        <w:div w:id="556355008">
          <w:marLeft w:val="480"/>
          <w:marRight w:val="0"/>
          <w:marTop w:val="0"/>
          <w:marBottom w:val="0"/>
          <w:divBdr>
            <w:top w:val="none" w:sz="0" w:space="0" w:color="auto"/>
            <w:left w:val="none" w:sz="0" w:space="0" w:color="auto"/>
            <w:bottom w:val="none" w:sz="0" w:space="0" w:color="auto"/>
            <w:right w:val="none" w:sz="0" w:space="0" w:color="auto"/>
          </w:divBdr>
        </w:div>
        <w:div w:id="1263756138">
          <w:marLeft w:val="480"/>
          <w:marRight w:val="0"/>
          <w:marTop w:val="0"/>
          <w:marBottom w:val="0"/>
          <w:divBdr>
            <w:top w:val="none" w:sz="0" w:space="0" w:color="auto"/>
            <w:left w:val="none" w:sz="0" w:space="0" w:color="auto"/>
            <w:bottom w:val="none" w:sz="0" w:space="0" w:color="auto"/>
            <w:right w:val="none" w:sz="0" w:space="0" w:color="auto"/>
          </w:divBdr>
        </w:div>
        <w:div w:id="301741418">
          <w:marLeft w:val="480"/>
          <w:marRight w:val="0"/>
          <w:marTop w:val="0"/>
          <w:marBottom w:val="0"/>
          <w:divBdr>
            <w:top w:val="none" w:sz="0" w:space="0" w:color="auto"/>
            <w:left w:val="none" w:sz="0" w:space="0" w:color="auto"/>
            <w:bottom w:val="none" w:sz="0" w:space="0" w:color="auto"/>
            <w:right w:val="none" w:sz="0" w:space="0" w:color="auto"/>
          </w:divBdr>
        </w:div>
        <w:div w:id="1248230598">
          <w:marLeft w:val="480"/>
          <w:marRight w:val="0"/>
          <w:marTop w:val="0"/>
          <w:marBottom w:val="0"/>
          <w:divBdr>
            <w:top w:val="none" w:sz="0" w:space="0" w:color="auto"/>
            <w:left w:val="none" w:sz="0" w:space="0" w:color="auto"/>
            <w:bottom w:val="none" w:sz="0" w:space="0" w:color="auto"/>
            <w:right w:val="none" w:sz="0" w:space="0" w:color="auto"/>
          </w:divBdr>
        </w:div>
        <w:div w:id="1978683653">
          <w:marLeft w:val="480"/>
          <w:marRight w:val="0"/>
          <w:marTop w:val="0"/>
          <w:marBottom w:val="0"/>
          <w:divBdr>
            <w:top w:val="none" w:sz="0" w:space="0" w:color="auto"/>
            <w:left w:val="none" w:sz="0" w:space="0" w:color="auto"/>
            <w:bottom w:val="none" w:sz="0" w:space="0" w:color="auto"/>
            <w:right w:val="none" w:sz="0" w:space="0" w:color="auto"/>
          </w:divBdr>
        </w:div>
        <w:div w:id="1142308647">
          <w:marLeft w:val="480"/>
          <w:marRight w:val="0"/>
          <w:marTop w:val="0"/>
          <w:marBottom w:val="0"/>
          <w:divBdr>
            <w:top w:val="none" w:sz="0" w:space="0" w:color="auto"/>
            <w:left w:val="none" w:sz="0" w:space="0" w:color="auto"/>
            <w:bottom w:val="none" w:sz="0" w:space="0" w:color="auto"/>
            <w:right w:val="none" w:sz="0" w:space="0" w:color="auto"/>
          </w:divBdr>
        </w:div>
        <w:div w:id="1286699369">
          <w:marLeft w:val="480"/>
          <w:marRight w:val="0"/>
          <w:marTop w:val="0"/>
          <w:marBottom w:val="0"/>
          <w:divBdr>
            <w:top w:val="none" w:sz="0" w:space="0" w:color="auto"/>
            <w:left w:val="none" w:sz="0" w:space="0" w:color="auto"/>
            <w:bottom w:val="none" w:sz="0" w:space="0" w:color="auto"/>
            <w:right w:val="none" w:sz="0" w:space="0" w:color="auto"/>
          </w:divBdr>
        </w:div>
        <w:div w:id="1512139882">
          <w:marLeft w:val="480"/>
          <w:marRight w:val="0"/>
          <w:marTop w:val="0"/>
          <w:marBottom w:val="0"/>
          <w:divBdr>
            <w:top w:val="none" w:sz="0" w:space="0" w:color="auto"/>
            <w:left w:val="none" w:sz="0" w:space="0" w:color="auto"/>
            <w:bottom w:val="none" w:sz="0" w:space="0" w:color="auto"/>
            <w:right w:val="none" w:sz="0" w:space="0" w:color="auto"/>
          </w:divBdr>
        </w:div>
        <w:div w:id="1252928098">
          <w:marLeft w:val="480"/>
          <w:marRight w:val="0"/>
          <w:marTop w:val="0"/>
          <w:marBottom w:val="0"/>
          <w:divBdr>
            <w:top w:val="none" w:sz="0" w:space="0" w:color="auto"/>
            <w:left w:val="none" w:sz="0" w:space="0" w:color="auto"/>
            <w:bottom w:val="none" w:sz="0" w:space="0" w:color="auto"/>
            <w:right w:val="none" w:sz="0" w:space="0" w:color="auto"/>
          </w:divBdr>
        </w:div>
        <w:div w:id="228881557">
          <w:marLeft w:val="480"/>
          <w:marRight w:val="0"/>
          <w:marTop w:val="0"/>
          <w:marBottom w:val="0"/>
          <w:divBdr>
            <w:top w:val="none" w:sz="0" w:space="0" w:color="auto"/>
            <w:left w:val="none" w:sz="0" w:space="0" w:color="auto"/>
            <w:bottom w:val="none" w:sz="0" w:space="0" w:color="auto"/>
            <w:right w:val="none" w:sz="0" w:space="0" w:color="auto"/>
          </w:divBdr>
        </w:div>
        <w:div w:id="629553451">
          <w:marLeft w:val="480"/>
          <w:marRight w:val="0"/>
          <w:marTop w:val="0"/>
          <w:marBottom w:val="0"/>
          <w:divBdr>
            <w:top w:val="none" w:sz="0" w:space="0" w:color="auto"/>
            <w:left w:val="none" w:sz="0" w:space="0" w:color="auto"/>
            <w:bottom w:val="none" w:sz="0" w:space="0" w:color="auto"/>
            <w:right w:val="none" w:sz="0" w:space="0" w:color="auto"/>
          </w:divBdr>
        </w:div>
        <w:div w:id="1175412502">
          <w:marLeft w:val="480"/>
          <w:marRight w:val="0"/>
          <w:marTop w:val="0"/>
          <w:marBottom w:val="0"/>
          <w:divBdr>
            <w:top w:val="none" w:sz="0" w:space="0" w:color="auto"/>
            <w:left w:val="none" w:sz="0" w:space="0" w:color="auto"/>
            <w:bottom w:val="none" w:sz="0" w:space="0" w:color="auto"/>
            <w:right w:val="none" w:sz="0" w:space="0" w:color="auto"/>
          </w:divBdr>
        </w:div>
        <w:div w:id="1733314411">
          <w:marLeft w:val="480"/>
          <w:marRight w:val="0"/>
          <w:marTop w:val="0"/>
          <w:marBottom w:val="0"/>
          <w:divBdr>
            <w:top w:val="none" w:sz="0" w:space="0" w:color="auto"/>
            <w:left w:val="none" w:sz="0" w:space="0" w:color="auto"/>
            <w:bottom w:val="none" w:sz="0" w:space="0" w:color="auto"/>
            <w:right w:val="none" w:sz="0" w:space="0" w:color="auto"/>
          </w:divBdr>
        </w:div>
        <w:div w:id="2108964457">
          <w:marLeft w:val="480"/>
          <w:marRight w:val="0"/>
          <w:marTop w:val="0"/>
          <w:marBottom w:val="0"/>
          <w:divBdr>
            <w:top w:val="none" w:sz="0" w:space="0" w:color="auto"/>
            <w:left w:val="none" w:sz="0" w:space="0" w:color="auto"/>
            <w:bottom w:val="none" w:sz="0" w:space="0" w:color="auto"/>
            <w:right w:val="none" w:sz="0" w:space="0" w:color="auto"/>
          </w:divBdr>
        </w:div>
        <w:div w:id="1337415162">
          <w:marLeft w:val="480"/>
          <w:marRight w:val="0"/>
          <w:marTop w:val="0"/>
          <w:marBottom w:val="0"/>
          <w:divBdr>
            <w:top w:val="none" w:sz="0" w:space="0" w:color="auto"/>
            <w:left w:val="none" w:sz="0" w:space="0" w:color="auto"/>
            <w:bottom w:val="none" w:sz="0" w:space="0" w:color="auto"/>
            <w:right w:val="none" w:sz="0" w:space="0" w:color="auto"/>
          </w:divBdr>
        </w:div>
        <w:div w:id="125895481">
          <w:marLeft w:val="480"/>
          <w:marRight w:val="0"/>
          <w:marTop w:val="0"/>
          <w:marBottom w:val="0"/>
          <w:divBdr>
            <w:top w:val="none" w:sz="0" w:space="0" w:color="auto"/>
            <w:left w:val="none" w:sz="0" w:space="0" w:color="auto"/>
            <w:bottom w:val="none" w:sz="0" w:space="0" w:color="auto"/>
            <w:right w:val="none" w:sz="0" w:space="0" w:color="auto"/>
          </w:divBdr>
        </w:div>
        <w:div w:id="396317215">
          <w:marLeft w:val="480"/>
          <w:marRight w:val="0"/>
          <w:marTop w:val="0"/>
          <w:marBottom w:val="0"/>
          <w:divBdr>
            <w:top w:val="none" w:sz="0" w:space="0" w:color="auto"/>
            <w:left w:val="none" w:sz="0" w:space="0" w:color="auto"/>
            <w:bottom w:val="none" w:sz="0" w:space="0" w:color="auto"/>
            <w:right w:val="none" w:sz="0" w:space="0" w:color="auto"/>
          </w:divBdr>
        </w:div>
        <w:div w:id="511839892">
          <w:marLeft w:val="480"/>
          <w:marRight w:val="0"/>
          <w:marTop w:val="0"/>
          <w:marBottom w:val="0"/>
          <w:divBdr>
            <w:top w:val="none" w:sz="0" w:space="0" w:color="auto"/>
            <w:left w:val="none" w:sz="0" w:space="0" w:color="auto"/>
            <w:bottom w:val="none" w:sz="0" w:space="0" w:color="auto"/>
            <w:right w:val="none" w:sz="0" w:space="0" w:color="auto"/>
          </w:divBdr>
        </w:div>
      </w:divsChild>
    </w:div>
    <w:div w:id="1611081475">
      <w:bodyDiv w:val="1"/>
      <w:marLeft w:val="0"/>
      <w:marRight w:val="0"/>
      <w:marTop w:val="0"/>
      <w:marBottom w:val="0"/>
      <w:divBdr>
        <w:top w:val="none" w:sz="0" w:space="0" w:color="auto"/>
        <w:left w:val="none" w:sz="0" w:space="0" w:color="auto"/>
        <w:bottom w:val="none" w:sz="0" w:space="0" w:color="auto"/>
        <w:right w:val="none" w:sz="0" w:space="0" w:color="auto"/>
      </w:divBdr>
      <w:divsChild>
        <w:div w:id="1844398433">
          <w:marLeft w:val="480"/>
          <w:marRight w:val="0"/>
          <w:marTop w:val="0"/>
          <w:marBottom w:val="0"/>
          <w:divBdr>
            <w:top w:val="none" w:sz="0" w:space="0" w:color="auto"/>
            <w:left w:val="none" w:sz="0" w:space="0" w:color="auto"/>
            <w:bottom w:val="none" w:sz="0" w:space="0" w:color="auto"/>
            <w:right w:val="none" w:sz="0" w:space="0" w:color="auto"/>
          </w:divBdr>
        </w:div>
        <w:div w:id="674302344">
          <w:marLeft w:val="480"/>
          <w:marRight w:val="0"/>
          <w:marTop w:val="0"/>
          <w:marBottom w:val="0"/>
          <w:divBdr>
            <w:top w:val="none" w:sz="0" w:space="0" w:color="auto"/>
            <w:left w:val="none" w:sz="0" w:space="0" w:color="auto"/>
            <w:bottom w:val="none" w:sz="0" w:space="0" w:color="auto"/>
            <w:right w:val="none" w:sz="0" w:space="0" w:color="auto"/>
          </w:divBdr>
        </w:div>
        <w:div w:id="1070541424">
          <w:marLeft w:val="480"/>
          <w:marRight w:val="0"/>
          <w:marTop w:val="0"/>
          <w:marBottom w:val="0"/>
          <w:divBdr>
            <w:top w:val="none" w:sz="0" w:space="0" w:color="auto"/>
            <w:left w:val="none" w:sz="0" w:space="0" w:color="auto"/>
            <w:bottom w:val="none" w:sz="0" w:space="0" w:color="auto"/>
            <w:right w:val="none" w:sz="0" w:space="0" w:color="auto"/>
          </w:divBdr>
        </w:div>
        <w:div w:id="613711261">
          <w:marLeft w:val="480"/>
          <w:marRight w:val="0"/>
          <w:marTop w:val="0"/>
          <w:marBottom w:val="0"/>
          <w:divBdr>
            <w:top w:val="none" w:sz="0" w:space="0" w:color="auto"/>
            <w:left w:val="none" w:sz="0" w:space="0" w:color="auto"/>
            <w:bottom w:val="none" w:sz="0" w:space="0" w:color="auto"/>
            <w:right w:val="none" w:sz="0" w:space="0" w:color="auto"/>
          </w:divBdr>
        </w:div>
        <w:div w:id="351958514">
          <w:marLeft w:val="480"/>
          <w:marRight w:val="0"/>
          <w:marTop w:val="0"/>
          <w:marBottom w:val="0"/>
          <w:divBdr>
            <w:top w:val="none" w:sz="0" w:space="0" w:color="auto"/>
            <w:left w:val="none" w:sz="0" w:space="0" w:color="auto"/>
            <w:bottom w:val="none" w:sz="0" w:space="0" w:color="auto"/>
            <w:right w:val="none" w:sz="0" w:space="0" w:color="auto"/>
          </w:divBdr>
        </w:div>
        <w:div w:id="1738698313">
          <w:marLeft w:val="480"/>
          <w:marRight w:val="0"/>
          <w:marTop w:val="0"/>
          <w:marBottom w:val="0"/>
          <w:divBdr>
            <w:top w:val="none" w:sz="0" w:space="0" w:color="auto"/>
            <w:left w:val="none" w:sz="0" w:space="0" w:color="auto"/>
            <w:bottom w:val="none" w:sz="0" w:space="0" w:color="auto"/>
            <w:right w:val="none" w:sz="0" w:space="0" w:color="auto"/>
          </w:divBdr>
        </w:div>
        <w:div w:id="256207490">
          <w:marLeft w:val="480"/>
          <w:marRight w:val="0"/>
          <w:marTop w:val="0"/>
          <w:marBottom w:val="0"/>
          <w:divBdr>
            <w:top w:val="none" w:sz="0" w:space="0" w:color="auto"/>
            <w:left w:val="none" w:sz="0" w:space="0" w:color="auto"/>
            <w:bottom w:val="none" w:sz="0" w:space="0" w:color="auto"/>
            <w:right w:val="none" w:sz="0" w:space="0" w:color="auto"/>
          </w:divBdr>
        </w:div>
        <w:div w:id="684212721">
          <w:marLeft w:val="480"/>
          <w:marRight w:val="0"/>
          <w:marTop w:val="0"/>
          <w:marBottom w:val="0"/>
          <w:divBdr>
            <w:top w:val="none" w:sz="0" w:space="0" w:color="auto"/>
            <w:left w:val="none" w:sz="0" w:space="0" w:color="auto"/>
            <w:bottom w:val="none" w:sz="0" w:space="0" w:color="auto"/>
            <w:right w:val="none" w:sz="0" w:space="0" w:color="auto"/>
          </w:divBdr>
        </w:div>
        <w:div w:id="1556771504">
          <w:marLeft w:val="480"/>
          <w:marRight w:val="0"/>
          <w:marTop w:val="0"/>
          <w:marBottom w:val="0"/>
          <w:divBdr>
            <w:top w:val="none" w:sz="0" w:space="0" w:color="auto"/>
            <w:left w:val="none" w:sz="0" w:space="0" w:color="auto"/>
            <w:bottom w:val="none" w:sz="0" w:space="0" w:color="auto"/>
            <w:right w:val="none" w:sz="0" w:space="0" w:color="auto"/>
          </w:divBdr>
        </w:div>
        <w:div w:id="1974408815">
          <w:marLeft w:val="480"/>
          <w:marRight w:val="0"/>
          <w:marTop w:val="0"/>
          <w:marBottom w:val="0"/>
          <w:divBdr>
            <w:top w:val="none" w:sz="0" w:space="0" w:color="auto"/>
            <w:left w:val="none" w:sz="0" w:space="0" w:color="auto"/>
            <w:bottom w:val="none" w:sz="0" w:space="0" w:color="auto"/>
            <w:right w:val="none" w:sz="0" w:space="0" w:color="auto"/>
          </w:divBdr>
        </w:div>
        <w:div w:id="943803909">
          <w:marLeft w:val="480"/>
          <w:marRight w:val="0"/>
          <w:marTop w:val="0"/>
          <w:marBottom w:val="0"/>
          <w:divBdr>
            <w:top w:val="none" w:sz="0" w:space="0" w:color="auto"/>
            <w:left w:val="none" w:sz="0" w:space="0" w:color="auto"/>
            <w:bottom w:val="none" w:sz="0" w:space="0" w:color="auto"/>
            <w:right w:val="none" w:sz="0" w:space="0" w:color="auto"/>
          </w:divBdr>
        </w:div>
        <w:div w:id="731275143">
          <w:marLeft w:val="480"/>
          <w:marRight w:val="0"/>
          <w:marTop w:val="0"/>
          <w:marBottom w:val="0"/>
          <w:divBdr>
            <w:top w:val="none" w:sz="0" w:space="0" w:color="auto"/>
            <w:left w:val="none" w:sz="0" w:space="0" w:color="auto"/>
            <w:bottom w:val="none" w:sz="0" w:space="0" w:color="auto"/>
            <w:right w:val="none" w:sz="0" w:space="0" w:color="auto"/>
          </w:divBdr>
        </w:div>
        <w:div w:id="1800109306">
          <w:marLeft w:val="480"/>
          <w:marRight w:val="0"/>
          <w:marTop w:val="0"/>
          <w:marBottom w:val="0"/>
          <w:divBdr>
            <w:top w:val="none" w:sz="0" w:space="0" w:color="auto"/>
            <w:left w:val="none" w:sz="0" w:space="0" w:color="auto"/>
            <w:bottom w:val="none" w:sz="0" w:space="0" w:color="auto"/>
            <w:right w:val="none" w:sz="0" w:space="0" w:color="auto"/>
          </w:divBdr>
        </w:div>
        <w:div w:id="543446747">
          <w:marLeft w:val="480"/>
          <w:marRight w:val="0"/>
          <w:marTop w:val="0"/>
          <w:marBottom w:val="0"/>
          <w:divBdr>
            <w:top w:val="none" w:sz="0" w:space="0" w:color="auto"/>
            <w:left w:val="none" w:sz="0" w:space="0" w:color="auto"/>
            <w:bottom w:val="none" w:sz="0" w:space="0" w:color="auto"/>
            <w:right w:val="none" w:sz="0" w:space="0" w:color="auto"/>
          </w:divBdr>
        </w:div>
        <w:div w:id="991563317">
          <w:marLeft w:val="480"/>
          <w:marRight w:val="0"/>
          <w:marTop w:val="0"/>
          <w:marBottom w:val="0"/>
          <w:divBdr>
            <w:top w:val="none" w:sz="0" w:space="0" w:color="auto"/>
            <w:left w:val="none" w:sz="0" w:space="0" w:color="auto"/>
            <w:bottom w:val="none" w:sz="0" w:space="0" w:color="auto"/>
            <w:right w:val="none" w:sz="0" w:space="0" w:color="auto"/>
          </w:divBdr>
        </w:div>
        <w:div w:id="384960285">
          <w:marLeft w:val="480"/>
          <w:marRight w:val="0"/>
          <w:marTop w:val="0"/>
          <w:marBottom w:val="0"/>
          <w:divBdr>
            <w:top w:val="none" w:sz="0" w:space="0" w:color="auto"/>
            <w:left w:val="none" w:sz="0" w:space="0" w:color="auto"/>
            <w:bottom w:val="none" w:sz="0" w:space="0" w:color="auto"/>
            <w:right w:val="none" w:sz="0" w:space="0" w:color="auto"/>
          </w:divBdr>
        </w:div>
        <w:div w:id="1664233738">
          <w:marLeft w:val="480"/>
          <w:marRight w:val="0"/>
          <w:marTop w:val="0"/>
          <w:marBottom w:val="0"/>
          <w:divBdr>
            <w:top w:val="none" w:sz="0" w:space="0" w:color="auto"/>
            <w:left w:val="none" w:sz="0" w:space="0" w:color="auto"/>
            <w:bottom w:val="none" w:sz="0" w:space="0" w:color="auto"/>
            <w:right w:val="none" w:sz="0" w:space="0" w:color="auto"/>
          </w:divBdr>
        </w:div>
        <w:div w:id="1701009606">
          <w:marLeft w:val="480"/>
          <w:marRight w:val="0"/>
          <w:marTop w:val="0"/>
          <w:marBottom w:val="0"/>
          <w:divBdr>
            <w:top w:val="none" w:sz="0" w:space="0" w:color="auto"/>
            <w:left w:val="none" w:sz="0" w:space="0" w:color="auto"/>
            <w:bottom w:val="none" w:sz="0" w:space="0" w:color="auto"/>
            <w:right w:val="none" w:sz="0" w:space="0" w:color="auto"/>
          </w:divBdr>
        </w:div>
        <w:div w:id="998384305">
          <w:marLeft w:val="480"/>
          <w:marRight w:val="0"/>
          <w:marTop w:val="0"/>
          <w:marBottom w:val="0"/>
          <w:divBdr>
            <w:top w:val="none" w:sz="0" w:space="0" w:color="auto"/>
            <w:left w:val="none" w:sz="0" w:space="0" w:color="auto"/>
            <w:bottom w:val="none" w:sz="0" w:space="0" w:color="auto"/>
            <w:right w:val="none" w:sz="0" w:space="0" w:color="auto"/>
          </w:divBdr>
        </w:div>
        <w:div w:id="1634670709">
          <w:marLeft w:val="480"/>
          <w:marRight w:val="0"/>
          <w:marTop w:val="0"/>
          <w:marBottom w:val="0"/>
          <w:divBdr>
            <w:top w:val="none" w:sz="0" w:space="0" w:color="auto"/>
            <w:left w:val="none" w:sz="0" w:space="0" w:color="auto"/>
            <w:bottom w:val="none" w:sz="0" w:space="0" w:color="auto"/>
            <w:right w:val="none" w:sz="0" w:space="0" w:color="auto"/>
          </w:divBdr>
        </w:div>
        <w:div w:id="1287197288">
          <w:marLeft w:val="480"/>
          <w:marRight w:val="0"/>
          <w:marTop w:val="0"/>
          <w:marBottom w:val="0"/>
          <w:divBdr>
            <w:top w:val="none" w:sz="0" w:space="0" w:color="auto"/>
            <w:left w:val="none" w:sz="0" w:space="0" w:color="auto"/>
            <w:bottom w:val="none" w:sz="0" w:space="0" w:color="auto"/>
            <w:right w:val="none" w:sz="0" w:space="0" w:color="auto"/>
          </w:divBdr>
        </w:div>
        <w:div w:id="862011463">
          <w:marLeft w:val="480"/>
          <w:marRight w:val="0"/>
          <w:marTop w:val="0"/>
          <w:marBottom w:val="0"/>
          <w:divBdr>
            <w:top w:val="none" w:sz="0" w:space="0" w:color="auto"/>
            <w:left w:val="none" w:sz="0" w:space="0" w:color="auto"/>
            <w:bottom w:val="none" w:sz="0" w:space="0" w:color="auto"/>
            <w:right w:val="none" w:sz="0" w:space="0" w:color="auto"/>
          </w:divBdr>
        </w:div>
        <w:div w:id="1962416745">
          <w:marLeft w:val="480"/>
          <w:marRight w:val="0"/>
          <w:marTop w:val="0"/>
          <w:marBottom w:val="0"/>
          <w:divBdr>
            <w:top w:val="none" w:sz="0" w:space="0" w:color="auto"/>
            <w:left w:val="none" w:sz="0" w:space="0" w:color="auto"/>
            <w:bottom w:val="none" w:sz="0" w:space="0" w:color="auto"/>
            <w:right w:val="none" w:sz="0" w:space="0" w:color="auto"/>
          </w:divBdr>
        </w:div>
        <w:div w:id="801658571">
          <w:marLeft w:val="480"/>
          <w:marRight w:val="0"/>
          <w:marTop w:val="0"/>
          <w:marBottom w:val="0"/>
          <w:divBdr>
            <w:top w:val="none" w:sz="0" w:space="0" w:color="auto"/>
            <w:left w:val="none" w:sz="0" w:space="0" w:color="auto"/>
            <w:bottom w:val="none" w:sz="0" w:space="0" w:color="auto"/>
            <w:right w:val="none" w:sz="0" w:space="0" w:color="auto"/>
          </w:divBdr>
        </w:div>
        <w:div w:id="1170221347">
          <w:marLeft w:val="480"/>
          <w:marRight w:val="0"/>
          <w:marTop w:val="0"/>
          <w:marBottom w:val="0"/>
          <w:divBdr>
            <w:top w:val="none" w:sz="0" w:space="0" w:color="auto"/>
            <w:left w:val="none" w:sz="0" w:space="0" w:color="auto"/>
            <w:bottom w:val="none" w:sz="0" w:space="0" w:color="auto"/>
            <w:right w:val="none" w:sz="0" w:space="0" w:color="auto"/>
          </w:divBdr>
        </w:div>
        <w:div w:id="1040397229">
          <w:marLeft w:val="480"/>
          <w:marRight w:val="0"/>
          <w:marTop w:val="0"/>
          <w:marBottom w:val="0"/>
          <w:divBdr>
            <w:top w:val="none" w:sz="0" w:space="0" w:color="auto"/>
            <w:left w:val="none" w:sz="0" w:space="0" w:color="auto"/>
            <w:bottom w:val="none" w:sz="0" w:space="0" w:color="auto"/>
            <w:right w:val="none" w:sz="0" w:space="0" w:color="auto"/>
          </w:divBdr>
        </w:div>
        <w:div w:id="289289715">
          <w:marLeft w:val="480"/>
          <w:marRight w:val="0"/>
          <w:marTop w:val="0"/>
          <w:marBottom w:val="0"/>
          <w:divBdr>
            <w:top w:val="none" w:sz="0" w:space="0" w:color="auto"/>
            <w:left w:val="none" w:sz="0" w:space="0" w:color="auto"/>
            <w:bottom w:val="none" w:sz="0" w:space="0" w:color="auto"/>
            <w:right w:val="none" w:sz="0" w:space="0" w:color="auto"/>
          </w:divBdr>
        </w:div>
        <w:div w:id="1131021495">
          <w:marLeft w:val="480"/>
          <w:marRight w:val="0"/>
          <w:marTop w:val="0"/>
          <w:marBottom w:val="0"/>
          <w:divBdr>
            <w:top w:val="none" w:sz="0" w:space="0" w:color="auto"/>
            <w:left w:val="none" w:sz="0" w:space="0" w:color="auto"/>
            <w:bottom w:val="none" w:sz="0" w:space="0" w:color="auto"/>
            <w:right w:val="none" w:sz="0" w:space="0" w:color="auto"/>
          </w:divBdr>
        </w:div>
        <w:div w:id="1614752523">
          <w:marLeft w:val="480"/>
          <w:marRight w:val="0"/>
          <w:marTop w:val="0"/>
          <w:marBottom w:val="0"/>
          <w:divBdr>
            <w:top w:val="none" w:sz="0" w:space="0" w:color="auto"/>
            <w:left w:val="none" w:sz="0" w:space="0" w:color="auto"/>
            <w:bottom w:val="none" w:sz="0" w:space="0" w:color="auto"/>
            <w:right w:val="none" w:sz="0" w:space="0" w:color="auto"/>
          </w:divBdr>
        </w:div>
        <w:div w:id="1515457406">
          <w:marLeft w:val="480"/>
          <w:marRight w:val="0"/>
          <w:marTop w:val="0"/>
          <w:marBottom w:val="0"/>
          <w:divBdr>
            <w:top w:val="none" w:sz="0" w:space="0" w:color="auto"/>
            <w:left w:val="none" w:sz="0" w:space="0" w:color="auto"/>
            <w:bottom w:val="none" w:sz="0" w:space="0" w:color="auto"/>
            <w:right w:val="none" w:sz="0" w:space="0" w:color="auto"/>
          </w:divBdr>
        </w:div>
        <w:div w:id="1706521934">
          <w:marLeft w:val="480"/>
          <w:marRight w:val="0"/>
          <w:marTop w:val="0"/>
          <w:marBottom w:val="0"/>
          <w:divBdr>
            <w:top w:val="none" w:sz="0" w:space="0" w:color="auto"/>
            <w:left w:val="none" w:sz="0" w:space="0" w:color="auto"/>
            <w:bottom w:val="none" w:sz="0" w:space="0" w:color="auto"/>
            <w:right w:val="none" w:sz="0" w:space="0" w:color="auto"/>
          </w:divBdr>
        </w:div>
      </w:divsChild>
    </w:div>
    <w:div w:id="1611551517">
      <w:bodyDiv w:val="1"/>
      <w:marLeft w:val="0"/>
      <w:marRight w:val="0"/>
      <w:marTop w:val="0"/>
      <w:marBottom w:val="0"/>
      <w:divBdr>
        <w:top w:val="none" w:sz="0" w:space="0" w:color="auto"/>
        <w:left w:val="none" w:sz="0" w:space="0" w:color="auto"/>
        <w:bottom w:val="none" w:sz="0" w:space="0" w:color="auto"/>
        <w:right w:val="none" w:sz="0" w:space="0" w:color="auto"/>
      </w:divBdr>
    </w:div>
    <w:div w:id="1616789058">
      <w:bodyDiv w:val="1"/>
      <w:marLeft w:val="0"/>
      <w:marRight w:val="0"/>
      <w:marTop w:val="0"/>
      <w:marBottom w:val="0"/>
      <w:divBdr>
        <w:top w:val="none" w:sz="0" w:space="0" w:color="auto"/>
        <w:left w:val="none" w:sz="0" w:space="0" w:color="auto"/>
        <w:bottom w:val="none" w:sz="0" w:space="0" w:color="auto"/>
        <w:right w:val="none" w:sz="0" w:space="0" w:color="auto"/>
      </w:divBdr>
      <w:divsChild>
        <w:div w:id="1981616437">
          <w:marLeft w:val="480"/>
          <w:marRight w:val="0"/>
          <w:marTop w:val="0"/>
          <w:marBottom w:val="0"/>
          <w:divBdr>
            <w:top w:val="none" w:sz="0" w:space="0" w:color="auto"/>
            <w:left w:val="none" w:sz="0" w:space="0" w:color="auto"/>
            <w:bottom w:val="none" w:sz="0" w:space="0" w:color="auto"/>
            <w:right w:val="none" w:sz="0" w:space="0" w:color="auto"/>
          </w:divBdr>
        </w:div>
        <w:div w:id="517348630">
          <w:marLeft w:val="480"/>
          <w:marRight w:val="0"/>
          <w:marTop w:val="0"/>
          <w:marBottom w:val="0"/>
          <w:divBdr>
            <w:top w:val="none" w:sz="0" w:space="0" w:color="auto"/>
            <w:left w:val="none" w:sz="0" w:space="0" w:color="auto"/>
            <w:bottom w:val="none" w:sz="0" w:space="0" w:color="auto"/>
            <w:right w:val="none" w:sz="0" w:space="0" w:color="auto"/>
          </w:divBdr>
        </w:div>
        <w:div w:id="1715033986">
          <w:marLeft w:val="480"/>
          <w:marRight w:val="0"/>
          <w:marTop w:val="0"/>
          <w:marBottom w:val="0"/>
          <w:divBdr>
            <w:top w:val="none" w:sz="0" w:space="0" w:color="auto"/>
            <w:left w:val="none" w:sz="0" w:space="0" w:color="auto"/>
            <w:bottom w:val="none" w:sz="0" w:space="0" w:color="auto"/>
            <w:right w:val="none" w:sz="0" w:space="0" w:color="auto"/>
          </w:divBdr>
        </w:div>
        <w:div w:id="927539156">
          <w:marLeft w:val="480"/>
          <w:marRight w:val="0"/>
          <w:marTop w:val="0"/>
          <w:marBottom w:val="0"/>
          <w:divBdr>
            <w:top w:val="none" w:sz="0" w:space="0" w:color="auto"/>
            <w:left w:val="none" w:sz="0" w:space="0" w:color="auto"/>
            <w:bottom w:val="none" w:sz="0" w:space="0" w:color="auto"/>
            <w:right w:val="none" w:sz="0" w:space="0" w:color="auto"/>
          </w:divBdr>
        </w:div>
        <w:div w:id="360321127">
          <w:marLeft w:val="480"/>
          <w:marRight w:val="0"/>
          <w:marTop w:val="0"/>
          <w:marBottom w:val="0"/>
          <w:divBdr>
            <w:top w:val="none" w:sz="0" w:space="0" w:color="auto"/>
            <w:left w:val="none" w:sz="0" w:space="0" w:color="auto"/>
            <w:bottom w:val="none" w:sz="0" w:space="0" w:color="auto"/>
            <w:right w:val="none" w:sz="0" w:space="0" w:color="auto"/>
          </w:divBdr>
        </w:div>
        <w:div w:id="1073311657">
          <w:marLeft w:val="480"/>
          <w:marRight w:val="0"/>
          <w:marTop w:val="0"/>
          <w:marBottom w:val="0"/>
          <w:divBdr>
            <w:top w:val="none" w:sz="0" w:space="0" w:color="auto"/>
            <w:left w:val="none" w:sz="0" w:space="0" w:color="auto"/>
            <w:bottom w:val="none" w:sz="0" w:space="0" w:color="auto"/>
            <w:right w:val="none" w:sz="0" w:space="0" w:color="auto"/>
          </w:divBdr>
        </w:div>
        <w:div w:id="1611164397">
          <w:marLeft w:val="480"/>
          <w:marRight w:val="0"/>
          <w:marTop w:val="0"/>
          <w:marBottom w:val="0"/>
          <w:divBdr>
            <w:top w:val="none" w:sz="0" w:space="0" w:color="auto"/>
            <w:left w:val="none" w:sz="0" w:space="0" w:color="auto"/>
            <w:bottom w:val="none" w:sz="0" w:space="0" w:color="auto"/>
            <w:right w:val="none" w:sz="0" w:space="0" w:color="auto"/>
          </w:divBdr>
        </w:div>
        <w:div w:id="766391766">
          <w:marLeft w:val="480"/>
          <w:marRight w:val="0"/>
          <w:marTop w:val="0"/>
          <w:marBottom w:val="0"/>
          <w:divBdr>
            <w:top w:val="none" w:sz="0" w:space="0" w:color="auto"/>
            <w:left w:val="none" w:sz="0" w:space="0" w:color="auto"/>
            <w:bottom w:val="none" w:sz="0" w:space="0" w:color="auto"/>
            <w:right w:val="none" w:sz="0" w:space="0" w:color="auto"/>
          </w:divBdr>
        </w:div>
      </w:divsChild>
    </w:div>
    <w:div w:id="1634872032">
      <w:bodyDiv w:val="1"/>
      <w:marLeft w:val="0"/>
      <w:marRight w:val="0"/>
      <w:marTop w:val="0"/>
      <w:marBottom w:val="0"/>
      <w:divBdr>
        <w:top w:val="none" w:sz="0" w:space="0" w:color="auto"/>
        <w:left w:val="none" w:sz="0" w:space="0" w:color="auto"/>
        <w:bottom w:val="none" w:sz="0" w:space="0" w:color="auto"/>
        <w:right w:val="none" w:sz="0" w:space="0" w:color="auto"/>
      </w:divBdr>
      <w:divsChild>
        <w:div w:id="1302886817">
          <w:marLeft w:val="480"/>
          <w:marRight w:val="0"/>
          <w:marTop w:val="0"/>
          <w:marBottom w:val="0"/>
          <w:divBdr>
            <w:top w:val="none" w:sz="0" w:space="0" w:color="auto"/>
            <w:left w:val="none" w:sz="0" w:space="0" w:color="auto"/>
            <w:bottom w:val="none" w:sz="0" w:space="0" w:color="auto"/>
            <w:right w:val="none" w:sz="0" w:space="0" w:color="auto"/>
          </w:divBdr>
        </w:div>
        <w:div w:id="865752650">
          <w:marLeft w:val="480"/>
          <w:marRight w:val="0"/>
          <w:marTop w:val="0"/>
          <w:marBottom w:val="0"/>
          <w:divBdr>
            <w:top w:val="none" w:sz="0" w:space="0" w:color="auto"/>
            <w:left w:val="none" w:sz="0" w:space="0" w:color="auto"/>
            <w:bottom w:val="none" w:sz="0" w:space="0" w:color="auto"/>
            <w:right w:val="none" w:sz="0" w:space="0" w:color="auto"/>
          </w:divBdr>
        </w:div>
        <w:div w:id="1864976003">
          <w:marLeft w:val="480"/>
          <w:marRight w:val="0"/>
          <w:marTop w:val="0"/>
          <w:marBottom w:val="0"/>
          <w:divBdr>
            <w:top w:val="none" w:sz="0" w:space="0" w:color="auto"/>
            <w:left w:val="none" w:sz="0" w:space="0" w:color="auto"/>
            <w:bottom w:val="none" w:sz="0" w:space="0" w:color="auto"/>
            <w:right w:val="none" w:sz="0" w:space="0" w:color="auto"/>
          </w:divBdr>
        </w:div>
        <w:div w:id="821504560">
          <w:marLeft w:val="480"/>
          <w:marRight w:val="0"/>
          <w:marTop w:val="0"/>
          <w:marBottom w:val="0"/>
          <w:divBdr>
            <w:top w:val="none" w:sz="0" w:space="0" w:color="auto"/>
            <w:left w:val="none" w:sz="0" w:space="0" w:color="auto"/>
            <w:bottom w:val="none" w:sz="0" w:space="0" w:color="auto"/>
            <w:right w:val="none" w:sz="0" w:space="0" w:color="auto"/>
          </w:divBdr>
        </w:div>
        <w:div w:id="77949313">
          <w:marLeft w:val="480"/>
          <w:marRight w:val="0"/>
          <w:marTop w:val="0"/>
          <w:marBottom w:val="0"/>
          <w:divBdr>
            <w:top w:val="none" w:sz="0" w:space="0" w:color="auto"/>
            <w:left w:val="none" w:sz="0" w:space="0" w:color="auto"/>
            <w:bottom w:val="none" w:sz="0" w:space="0" w:color="auto"/>
            <w:right w:val="none" w:sz="0" w:space="0" w:color="auto"/>
          </w:divBdr>
        </w:div>
        <w:div w:id="452753196">
          <w:marLeft w:val="480"/>
          <w:marRight w:val="0"/>
          <w:marTop w:val="0"/>
          <w:marBottom w:val="0"/>
          <w:divBdr>
            <w:top w:val="none" w:sz="0" w:space="0" w:color="auto"/>
            <w:left w:val="none" w:sz="0" w:space="0" w:color="auto"/>
            <w:bottom w:val="none" w:sz="0" w:space="0" w:color="auto"/>
            <w:right w:val="none" w:sz="0" w:space="0" w:color="auto"/>
          </w:divBdr>
        </w:div>
        <w:div w:id="297494527">
          <w:marLeft w:val="480"/>
          <w:marRight w:val="0"/>
          <w:marTop w:val="0"/>
          <w:marBottom w:val="0"/>
          <w:divBdr>
            <w:top w:val="none" w:sz="0" w:space="0" w:color="auto"/>
            <w:left w:val="none" w:sz="0" w:space="0" w:color="auto"/>
            <w:bottom w:val="none" w:sz="0" w:space="0" w:color="auto"/>
            <w:right w:val="none" w:sz="0" w:space="0" w:color="auto"/>
          </w:divBdr>
        </w:div>
        <w:div w:id="1209685604">
          <w:marLeft w:val="480"/>
          <w:marRight w:val="0"/>
          <w:marTop w:val="0"/>
          <w:marBottom w:val="0"/>
          <w:divBdr>
            <w:top w:val="none" w:sz="0" w:space="0" w:color="auto"/>
            <w:left w:val="none" w:sz="0" w:space="0" w:color="auto"/>
            <w:bottom w:val="none" w:sz="0" w:space="0" w:color="auto"/>
            <w:right w:val="none" w:sz="0" w:space="0" w:color="auto"/>
          </w:divBdr>
        </w:div>
      </w:divsChild>
    </w:div>
    <w:div w:id="1642495745">
      <w:bodyDiv w:val="1"/>
      <w:marLeft w:val="0"/>
      <w:marRight w:val="0"/>
      <w:marTop w:val="0"/>
      <w:marBottom w:val="0"/>
      <w:divBdr>
        <w:top w:val="none" w:sz="0" w:space="0" w:color="auto"/>
        <w:left w:val="none" w:sz="0" w:space="0" w:color="auto"/>
        <w:bottom w:val="none" w:sz="0" w:space="0" w:color="auto"/>
        <w:right w:val="none" w:sz="0" w:space="0" w:color="auto"/>
      </w:divBdr>
    </w:div>
    <w:div w:id="1661731797">
      <w:bodyDiv w:val="1"/>
      <w:marLeft w:val="0"/>
      <w:marRight w:val="0"/>
      <w:marTop w:val="0"/>
      <w:marBottom w:val="0"/>
      <w:divBdr>
        <w:top w:val="none" w:sz="0" w:space="0" w:color="auto"/>
        <w:left w:val="none" w:sz="0" w:space="0" w:color="auto"/>
        <w:bottom w:val="none" w:sz="0" w:space="0" w:color="auto"/>
        <w:right w:val="none" w:sz="0" w:space="0" w:color="auto"/>
      </w:divBdr>
      <w:divsChild>
        <w:div w:id="14431938">
          <w:marLeft w:val="480"/>
          <w:marRight w:val="0"/>
          <w:marTop w:val="0"/>
          <w:marBottom w:val="0"/>
          <w:divBdr>
            <w:top w:val="none" w:sz="0" w:space="0" w:color="auto"/>
            <w:left w:val="none" w:sz="0" w:space="0" w:color="auto"/>
            <w:bottom w:val="none" w:sz="0" w:space="0" w:color="auto"/>
            <w:right w:val="none" w:sz="0" w:space="0" w:color="auto"/>
          </w:divBdr>
        </w:div>
        <w:div w:id="1282497030">
          <w:marLeft w:val="480"/>
          <w:marRight w:val="0"/>
          <w:marTop w:val="0"/>
          <w:marBottom w:val="0"/>
          <w:divBdr>
            <w:top w:val="none" w:sz="0" w:space="0" w:color="auto"/>
            <w:left w:val="none" w:sz="0" w:space="0" w:color="auto"/>
            <w:bottom w:val="none" w:sz="0" w:space="0" w:color="auto"/>
            <w:right w:val="none" w:sz="0" w:space="0" w:color="auto"/>
          </w:divBdr>
        </w:div>
        <w:div w:id="980959218">
          <w:marLeft w:val="480"/>
          <w:marRight w:val="0"/>
          <w:marTop w:val="0"/>
          <w:marBottom w:val="0"/>
          <w:divBdr>
            <w:top w:val="none" w:sz="0" w:space="0" w:color="auto"/>
            <w:left w:val="none" w:sz="0" w:space="0" w:color="auto"/>
            <w:bottom w:val="none" w:sz="0" w:space="0" w:color="auto"/>
            <w:right w:val="none" w:sz="0" w:space="0" w:color="auto"/>
          </w:divBdr>
        </w:div>
        <w:div w:id="1216233950">
          <w:marLeft w:val="480"/>
          <w:marRight w:val="0"/>
          <w:marTop w:val="0"/>
          <w:marBottom w:val="0"/>
          <w:divBdr>
            <w:top w:val="none" w:sz="0" w:space="0" w:color="auto"/>
            <w:left w:val="none" w:sz="0" w:space="0" w:color="auto"/>
            <w:bottom w:val="none" w:sz="0" w:space="0" w:color="auto"/>
            <w:right w:val="none" w:sz="0" w:space="0" w:color="auto"/>
          </w:divBdr>
        </w:div>
        <w:div w:id="1958901190">
          <w:marLeft w:val="480"/>
          <w:marRight w:val="0"/>
          <w:marTop w:val="0"/>
          <w:marBottom w:val="0"/>
          <w:divBdr>
            <w:top w:val="none" w:sz="0" w:space="0" w:color="auto"/>
            <w:left w:val="none" w:sz="0" w:space="0" w:color="auto"/>
            <w:bottom w:val="none" w:sz="0" w:space="0" w:color="auto"/>
            <w:right w:val="none" w:sz="0" w:space="0" w:color="auto"/>
          </w:divBdr>
        </w:div>
        <w:div w:id="1404255828">
          <w:marLeft w:val="480"/>
          <w:marRight w:val="0"/>
          <w:marTop w:val="0"/>
          <w:marBottom w:val="0"/>
          <w:divBdr>
            <w:top w:val="none" w:sz="0" w:space="0" w:color="auto"/>
            <w:left w:val="none" w:sz="0" w:space="0" w:color="auto"/>
            <w:bottom w:val="none" w:sz="0" w:space="0" w:color="auto"/>
            <w:right w:val="none" w:sz="0" w:space="0" w:color="auto"/>
          </w:divBdr>
        </w:div>
        <w:div w:id="785081098">
          <w:marLeft w:val="480"/>
          <w:marRight w:val="0"/>
          <w:marTop w:val="0"/>
          <w:marBottom w:val="0"/>
          <w:divBdr>
            <w:top w:val="none" w:sz="0" w:space="0" w:color="auto"/>
            <w:left w:val="none" w:sz="0" w:space="0" w:color="auto"/>
            <w:bottom w:val="none" w:sz="0" w:space="0" w:color="auto"/>
            <w:right w:val="none" w:sz="0" w:space="0" w:color="auto"/>
          </w:divBdr>
        </w:div>
        <w:div w:id="684592765">
          <w:marLeft w:val="480"/>
          <w:marRight w:val="0"/>
          <w:marTop w:val="0"/>
          <w:marBottom w:val="0"/>
          <w:divBdr>
            <w:top w:val="none" w:sz="0" w:space="0" w:color="auto"/>
            <w:left w:val="none" w:sz="0" w:space="0" w:color="auto"/>
            <w:bottom w:val="none" w:sz="0" w:space="0" w:color="auto"/>
            <w:right w:val="none" w:sz="0" w:space="0" w:color="auto"/>
          </w:divBdr>
        </w:div>
      </w:divsChild>
    </w:div>
    <w:div w:id="1668939823">
      <w:bodyDiv w:val="1"/>
      <w:marLeft w:val="0"/>
      <w:marRight w:val="0"/>
      <w:marTop w:val="0"/>
      <w:marBottom w:val="0"/>
      <w:divBdr>
        <w:top w:val="none" w:sz="0" w:space="0" w:color="auto"/>
        <w:left w:val="none" w:sz="0" w:space="0" w:color="auto"/>
        <w:bottom w:val="none" w:sz="0" w:space="0" w:color="auto"/>
        <w:right w:val="none" w:sz="0" w:space="0" w:color="auto"/>
      </w:divBdr>
      <w:divsChild>
        <w:div w:id="183248046">
          <w:marLeft w:val="480"/>
          <w:marRight w:val="0"/>
          <w:marTop w:val="0"/>
          <w:marBottom w:val="0"/>
          <w:divBdr>
            <w:top w:val="none" w:sz="0" w:space="0" w:color="auto"/>
            <w:left w:val="none" w:sz="0" w:space="0" w:color="auto"/>
            <w:bottom w:val="none" w:sz="0" w:space="0" w:color="auto"/>
            <w:right w:val="none" w:sz="0" w:space="0" w:color="auto"/>
          </w:divBdr>
        </w:div>
        <w:div w:id="757099148">
          <w:marLeft w:val="480"/>
          <w:marRight w:val="0"/>
          <w:marTop w:val="0"/>
          <w:marBottom w:val="0"/>
          <w:divBdr>
            <w:top w:val="none" w:sz="0" w:space="0" w:color="auto"/>
            <w:left w:val="none" w:sz="0" w:space="0" w:color="auto"/>
            <w:bottom w:val="none" w:sz="0" w:space="0" w:color="auto"/>
            <w:right w:val="none" w:sz="0" w:space="0" w:color="auto"/>
          </w:divBdr>
        </w:div>
        <w:div w:id="510338948">
          <w:marLeft w:val="480"/>
          <w:marRight w:val="0"/>
          <w:marTop w:val="0"/>
          <w:marBottom w:val="0"/>
          <w:divBdr>
            <w:top w:val="none" w:sz="0" w:space="0" w:color="auto"/>
            <w:left w:val="none" w:sz="0" w:space="0" w:color="auto"/>
            <w:bottom w:val="none" w:sz="0" w:space="0" w:color="auto"/>
            <w:right w:val="none" w:sz="0" w:space="0" w:color="auto"/>
          </w:divBdr>
        </w:div>
        <w:div w:id="8601520">
          <w:marLeft w:val="480"/>
          <w:marRight w:val="0"/>
          <w:marTop w:val="0"/>
          <w:marBottom w:val="0"/>
          <w:divBdr>
            <w:top w:val="none" w:sz="0" w:space="0" w:color="auto"/>
            <w:left w:val="none" w:sz="0" w:space="0" w:color="auto"/>
            <w:bottom w:val="none" w:sz="0" w:space="0" w:color="auto"/>
            <w:right w:val="none" w:sz="0" w:space="0" w:color="auto"/>
          </w:divBdr>
        </w:div>
        <w:div w:id="1376396027">
          <w:marLeft w:val="480"/>
          <w:marRight w:val="0"/>
          <w:marTop w:val="0"/>
          <w:marBottom w:val="0"/>
          <w:divBdr>
            <w:top w:val="none" w:sz="0" w:space="0" w:color="auto"/>
            <w:left w:val="none" w:sz="0" w:space="0" w:color="auto"/>
            <w:bottom w:val="none" w:sz="0" w:space="0" w:color="auto"/>
            <w:right w:val="none" w:sz="0" w:space="0" w:color="auto"/>
          </w:divBdr>
        </w:div>
        <w:div w:id="337777503">
          <w:marLeft w:val="480"/>
          <w:marRight w:val="0"/>
          <w:marTop w:val="0"/>
          <w:marBottom w:val="0"/>
          <w:divBdr>
            <w:top w:val="none" w:sz="0" w:space="0" w:color="auto"/>
            <w:left w:val="none" w:sz="0" w:space="0" w:color="auto"/>
            <w:bottom w:val="none" w:sz="0" w:space="0" w:color="auto"/>
            <w:right w:val="none" w:sz="0" w:space="0" w:color="auto"/>
          </w:divBdr>
        </w:div>
        <w:div w:id="1063017869">
          <w:marLeft w:val="480"/>
          <w:marRight w:val="0"/>
          <w:marTop w:val="0"/>
          <w:marBottom w:val="0"/>
          <w:divBdr>
            <w:top w:val="none" w:sz="0" w:space="0" w:color="auto"/>
            <w:left w:val="none" w:sz="0" w:space="0" w:color="auto"/>
            <w:bottom w:val="none" w:sz="0" w:space="0" w:color="auto"/>
            <w:right w:val="none" w:sz="0" w:space="0" w:color="auto"/>
          </w:divBdr>
        </w:div>
        <w:div w:id="2085642281">
          <w:marLeft w:val="480"/>
          <w:marRight w:val="0"/>
          <w:marTop w:val="0"/>
          <w:marBottom w:val="0"/>
          <w:divBdr>
            <w:top w:val="none" w:sz="0" w:space="0" w:color="auto"/>
            <w:left w:val="none" w:sz="0" w:space="0" w:color="auto"/>
            <w:bottom w:val="none" w:sz="0" w:space="0" w:color="auto"/>
            <w:right w:val="none" w:sz="0" w:space="0" w:color="auto"/>
          </w:divBdr>
        </w:div>
        <w:div w:id="757674405">
          <w:marLeft w:val="480"/>
          <w:marRight w:val="0"/>
          <w:marTop w:val="0"/>
          <w:marBottom w:val="0"/>
          <w:divBdr>
            <w:top w:val="none" w:sz="0" w:space="0" w:color="auto"/>
            <w:left w:val="none" w:sz="0" w:space="0" w:color="auto"/>
            <w:bottom w:val="none" w:sz="0" w:space="0" w:color="auto"/>
            <w:right w:val="none" w:sz="0" w:space="0" w:color="auto"/>
          </w:divBdr>
        </w:div>
        <w:div w:id="544215235">
          <w:marLeft w:val="480"/>
          <w:marRight w:val="0"/>
          <w:marTop w:val="0"/>
          <w:marBottom w:val="0"/>
          <w:divBdr>
            <w:top w:val="none" w:sz="0" w:space="0" w:color="auto"/>
            <w:left w:val="none" w:sz="0" w:space="0" w:color="auto"/>
            <w:bottom w:val="none" w:sz="0" w:space="0" w:color="auto"/>
            <w:right w:val="none" w:sz="0" w:space="0" w:color="auto"/>
          </w:divBdr>
        </w:div>
        <w:div w:id="102189370">
          <w:marLeft w:val="480"/>
          <w:marRight w:val="0"/>
          <w:marTop w:val="0"/>
          <w:marBottom w:val="0"/>
          <w:divBdr>
            <w:top w:val="none" w:sz="0" w:space="0" w:color="auto"/>
            <w:left w:val="none" w:sz="0" w:space="0" w:color="auto"/>
            <w:bottom w:val="none" w:sz="0" w:space="0" w:color="auto"/>
            <w:right w:val="none" w:sz="0" w:space="0" w:color="auto"/>
          </w:divBdr>
        </w:div>
        <w:div w:id="1109549268">
          <w:marLeft w:val="480"/>
          <w:marRight w:val="0"/>
          <w:marTop w:val="0"/>
          <w:marBottom w:val="0"/>
          <w:divBdr>
            <w:top w:val="none" w:sz="0" w:space="0" w:color="auto"/>
            <w:left w:val="none" w:sz="0" w:space="0" w:color="auto"/>
            <w:bottom w:val="none" w:sz="0" w:space="0" w:color="auto"/>
            <w:right w:val="none" w:sz="0" w:space="0" w:color="auto"/>
          </w:divBdr>
        </w:div>
        <w:div w:id="1520925826">
          <w:marLeft w:val="480"/>
          <w:marRight w:val="0"/>
          <w:marTop w:val="0"/>
          <w:marBottom w:val="0"/>
          <w:divBdr>
            <w:top w:val="none" w:sz="0" w:space="0" w:color="auto"/>
            <w:left w:val="none" w:sz="0" w:space="0" w:color="auto"/>
            <w:bottom w:val="none" w:sz="0" w:space="0" w:color="auto"/>
            <w:right w:val="none" w:sz="0" w:space="0" w:color="auto"/>
          </w:divBdr>
        </w:div>
        <w:div w:id="673918164">
          <w:marLeft w:val="480"/>
          <w:marRight w:val="0"/>
          <w:marTop w:val="0"/>
          <w:marBottom w:val="0"/>
          <w:divBdr>
            <w:top w:val="none" w:sz="0" w:space="0" w:color="auto"/>
            <w:left w:val="none" w:sz="0" w:space="0" w:color="auto"/>
            <w:bottom w:val="none" w:sz="0" w:space="0" w:color="auto"/>
            <w:right w:val="none" w:sz="0" w:space="0" w:color="auto"/>
          </w:divBdr>
        </w:div>
        <w:div w:id="1528786926">
          <w:marLeft w:val="480"/>
          <w:marRight w:val="0"/>
          <w:marTop w:val="0"/>
          <w:marBottom w:val="0"/>
          <w:divBdr>
            <w:top w:val="none" w:sz="0" w:space="0" w:color="auto"/>
            <w:left w:val="none" w:sz="0" w:space="0" w:color="auto"/>
            <w:bottom w:val="none" w:sz="0" w:space="0" w:color="auto"/>
            <w:right w:val="none" w:sz="0" w:space="0" w:color="auto"/>
          </w:divBdr>
        </w:div>
        <w:div w:id="547183733">
          <w:marLeft w:val="480"/>
          <w:marRight w:val="0"/>
          <w:marTop w:val="0"/>
          <w:marBottom w:val="0"/>
          <w:divBdr>
            <w:top w:val="none" w:sz="0" w:space="0" w:color="auto"/>
            <w:left w:val="none" w:sz="0" w:space="0" w:color="auto"/>
            <w:bottom w:val="none" w:sz="0" w:space="0" w:color="auto"/>
            <w:right w:val="none" w:sz="0" w:space="0" w:color="auto"/>
          </w:divBdr>
        </w:div>
        <w:div w:id="156504414">
          <w:marLeft w:val="480"/>
          <w:marRight w:val="0"/>
          <w:marTop w:val="0"/>
          <w:marBottom w:val="0"/>
          <w:divBdr>
            <w:top w:val="none" w:sz="0" w:space="0" w:color="auto"/>
            <w:left w:val="none" w:sz="0" w:space="0" w:color="auto"/>
            <w:bottom w:val="none" w:sz="0" w:space="0" w:color="auto"/>
            <w:right w:val="none" w:sz="0" w:space="0" w:color="auto"/>
          </w:divBdr>
        </w:div>
        <w:div w:id="1109735015">
          <w:marLeft w:val="480"/>
          <w:marRight w:val="0"/>
          <w:marTop w:val="0"/>
          <w:marBottom w:val="0"/>
          <w:divBdr>
            <w:top w:val="none" w:sz="0" w:space="0" w:color="auto"/>
            <w:left w:val="none" w:sz="0" w:space="0" w:color="auto"/>
            <w:bottom w:val="none" w:sz="0" w:space="0" w:color="auto"/>
            <w:right w:val="none" w:sz="0" w:space="0" w:color="auto"/>
          </w:divBdr>
        </w:div>
        <w:div w:id="743571648">
          <w:marLeft w:val="480"/>
          <w:marRight w:val="0"/>
          <w:marTop w:val="0"/>
          <w:marBottom w:val="0"/>
          <w:divBdr>
            <w:top w:val="none" w:sz="0" w:space="0" w:color="auto"/>
            <w:left w:val="none" w:sz="0" w:space="0" w:color="auto"/>
            <w:bottom w:val="none" w:sz="0" w:space="0" w:color="auto"/>
            <w:right w:val="none" w:sz="0" w:space="0" w:color="auto"/>
          </w:divBdr>
        </w:div>
        <w:div w:id="1283461256">
          <w:marLeft w:val="480"/>
          <w:marRight w:val="0"/>
          <w:marTop w:val="0"/>
          <w:marBottom w:val="0"/>
          <w:divBdr>
            <w:top w:val="none" w:sz="0" w:space="0" w:color="auto"/>
            <w:left w:val="none" w:sz="0" w:space="0" w:color="auto"/>
            <w:bottom w:val="none" w:sz="0" w:space="0" w:color="auto"/>
            <w:right w:val="none" w:sz="0" w:space="0" w:color="auto"/>
          </w:divBdr>
        </w:div>
        <w:div w:id="994264689">
          <w:marLeft w:val="480"/>
          <w:marRight w:val="0"/>
          <w:marTop w:val="0"/>
          <w:marBottom w:val="0"/>
          <w:divBdr>
            <w:top w:val="none" w:sz="0" w:space="0" w:color="auto"/>
            <w:left w:val="none" w:sz="0" w:space="0" w:color="auto"/>
            <w:bottom w:val="none" w:sz="0" w:space="0" w:color="auto"/>
            <w:right w:val="none" w:sz="0" w:space="0" w:color="auto"/>
          </w:divBdr>
        </w:div>
        <w:div w:id="1816988382">
          <w:marLeft w:val="480"/>
          <w:marRight w:val="0"/>
          <w:marTop w:val="0"/>
          <w:marBottom w:val="0"/>
          <w:divBdr>
            <w:top w:val="none" w:sz="0" w:space="0" w:color="auto"/>
            <w:left w:val="none" w:sz="0" w:space="0" w:color="auto"/>
            <w:bottom w:val="none" w:sz="0" w:space="0" w:color="auto"/>
            <w:right w:val="none" w:sz="0" w:space="0" w:color="auto"/>
          </w:divBdr>
        </w:div>
      </w:divsChild>
    </w:div>
    <w:div w:id="1678539030">
      <w:bodyDiv w:val="1"/>
      <w:marLeft w:val="0"/>
      <w:marRight w:val="0"/>
      <w:marTop w:val="0"/>
      <w:marBottom w:val="0"/>
      <w:divBdr>
        <w:top w:val="none" w:sz="0" w:space="0" w:color="auto"/>
        <w:left w:val="none" w:sz="0" w:space="0" w:color="auto"/>
        <w:bottom w:val="none" w:sz="0" w:space="0" w:color="auto"/>
        <w:right w:val="none" w:sz="0" w:space="0" w:color="auto"/>
      </w:divBdr>
    </w:div>
    <w:div w:id="1688633280">
      <w:bodyDiv w:val="1"/>
      <w:marLeft w:val="0"/>
      <w:marRight w:val="0"/>
      <w:marTop w:val="0"/>
      <w:marBottom w:val="0"/>
      <w:divBdr>
        <w:top w:val="none" w:sz="0" w:space="0" w:color="auto"/>
        <w:left w:val="none" w:sz="0" w:space="0" w:color="auto"/>
        <w:bottom w:val="none" w:sz="0" w:space="0" w:color="auto"/>
        <w:right w:val="none" w:sz="0" w:space="0" w:color="auto"/>
      </w:divBdr>
      <w:divsChild>
        <w:div w:id="546113667">
          <w:marLeft w:val="480"/>
          <w:marRight w:val="0"/>
          <w:marTop w:val="0"/>
          <w:marBottom w:val="0"/>
          <w:divBdr>
            <w:top w:val="none" w:sz="0" w:space="0" w:color="auto"/>
            <w:left w:val="none" w:sz="0" w:space="0" w:color="auto"/>
            <w:bottom w:val="none" w:sz="0" w:space="0" w:color="auto"/>
            <w:right w:val="none" w:sz="0" w:space="0" w:color="auto"/>
          </w:divBdr>
        </w:div>
        <w:div w:id="488249855">
          <w:marLeft w:val="480"/>
          <w:marRight w:val="0"/>
          <w:marTop w:val="0"/>
          <w:marBottom w:val="0"/>
          <w:divBdr>
            <w:top w:val="none" w:sz="0" w:space="0" w:color="auto"/>
            <w:left w:val="none" w:sz="0" w:space="0" w:color="auto"/>
            <w:bottom w:val="none" w:sz="0" w:space="0" w:color="auto"/>
            <w:right w:val="none" w:sz="0" w:space="0" w:color="auto"/>
          </w:divBdr>
        </w:div>
        <w:div w:id="1427725981">
          <w:marLeft w:val="480"/>
          <w:marRight w:val="0"/>
          <w:marTop w:val="0"/>
          <w:marBottom w:val="0"/>
          <w:divBdr>
            <w:top w:val="none" w:sz="0" w:space="0" w:color="auto"/>
            <w:left w:val="none" w:sz="0" w:space="0" w:color="auto"/>
            <w:bottom w:val="none" w:sz="0" w:space="0" w:color="auto"/>
            <w:right w:val="none" w:sz="0" w:space="0" w:color="auto"/>
          </w:divBdr>
        </w:div>
        <w:div w:id="1481850456">
          <w:marLeft w:val="480"/>
          <w:marRight w:val="0"/>
          <w:marTop w:val="0"/>
          <w:marBottom w:val="0"/>
          <w:divBdr>
            <w:top w:val="none" w:sz="0" w:space="0" w:color="auto"/>
            <w:left w:val="none" w:sz="0" w:space="0" w:color="auto"/>
            <w:bottom w:val="none" w:sz="0" w:space="0" w:color="auto"/>
            <w:right w:val="none" w:sz="0" w:space="0" w:color="auto"/>
          </w:divBdr>
        </w:div>
        <w:div w:id="1352561356">
          <w:marLeft w:val="480"/>
          <w:marRight w:val="0"/>
          <w:marTop w:val="0"/>
          <w:marBottom w:val="0"/>
          <w:divBdr>
            <w:top w:val="none" w:sz="0" w:space="0" w:color="auto"/>
            <w:left w:val="none" w:sz="0" w:space="0" w:color="auto"/>
            <w:bottom w:val="none" w:sz="0" w:space="0" w:color="auto"/>
            <w:right w:val="none" w:sz="0" w:space="0" w:color="auto"/>
          </w:divBdr>
        </w:div>
        <w:div w:id="359622422">
          <w:marLeft w:val="480"/>
          <w:marRight w:val="0"/>
          <w:marTop w:val="0"/>
          <w:marBottom w:val="0"/>
          <w:divBdr>
            <w:top w:val="none" w:sz="0" w:space="0" w:color="auto"/>
            <w:left w:val="none" w:sz="0" w:space="0" w:color="auto"/>
            <w:bottom w:val="none" w:sz="0" w:space="0" w:color="auto"/>
            <w:right w:val="none" w:sz="0" w:space="0" w:color="auto"/>
          </w:divBdr>
        </w:div>
        <w:div w:id="1769696173">
          <w:marLeft w:val="480"/>
          <w:marRight w:val="0"/>
          <w:marTop w:val="0"/>
          <w:marBottom w:val="0"/>
          <w:divBdr>
            <w:top w:val="none" w:sz="0" w:space="0" w:color="auto"/>
            <w:left w:val="none" w:sz="0" w:space="0" w:color="auto"/>
            <w:bottom w:val="none" w:sz="0" w:space="0" w:color="auto"/>
            <w:right w:val="none" w:sz="0" w:space="0" w:color="auto"/>
          </w:divBdr>
        </w:div>
        <w:div w:id="2063628362">
          <w:marLeft w:val="480"/>
          <w:marRight w:val="0"/>
          <w:marTop w:val="0"/>
          <w:marBottom w:val="0"/>
          <w:divBdr>
            <w:top w:val="none" w:sz="0" w:space="0" w:color="auto"/>
            <w:left w:val="none" w:sz="0" w:space="0" w:color="auto"/>
            <w:bottom w:val="none" w:sz="0" w:space="0" w:color="auto"/>
            <w:right w:val="none" w:sz="0" w:space="0" w:color="auto"/>
          </w:divBdr>
        </w:div>
        <w:div w:id="1842499214">
          <w:marLeft w:val="480"/>
          <w:marRight w:val="0"/>
          <w:marTop w:val="0"/>
          <w:marBottom w:val="0"/>
          <w:divBdr>
            <w:top w:val="none" w:sz="0" w:space="0" w:color="auto"/>
            <w:left w:val="none" w:sz="0" w:space="0" w:color="auto"/>
            <w:bottom w:val="none" w:sz="0" w:space="0" w:color="auto"/>
            <w:right w:val="none" w:sz="0" w:space="0" w:color="auto"/>
          </w:divBdr>
        </w:div>
        <w:div w:id="1178471788">
          <w:marLeft w:val="480"/>
          <w:marRight w:val="0"/>
          <w:marTop w:val="0"/>
          <w:marBottom w:val="0"/>
          <w:divBdr>
            <w:top w:val="none" w:sz="0" w:space="0" w:color="auto"/>
            <w:left w:val="none" w:sz="0" w:space="0" w:color="auto"/>
            <w:bottom w:val="none" w:sz="0" w:space="0" w:color="auto"/>
            <w:right w:val="none" w:sz="0" w:space="0" w:color="auto"/>
          </w:divBdr>
        </w:div>
        <w:div w:id="1796212900">
          <w:marLeft w:val="480"/>
          <w:marRight w:val="0"/>
          <w:marTop w:val="0"/>
          <w:marBottom w:val="0"/>
          <w:divBdr>
            <w:top w:val="none" w:sz="0" w:space="0" w:color="auto"/>
            <w:left w:val="none" w:sz="0" w:space="0" w:color="auto"/>
            <w:bottom w:val="none" w:sz="0" w:space="0" w:color="auto"/>
            <w:right w:val="none" w:sz="0" w:space="0" w:color="auto"/>
          </w:divBdr>
        </w:div>
        <w:div w:id="9796416">
          <w:marLeft w:val="480"/>
          <w:marRight w:val="0"/>
          <w:marTop w:val="0"/>
          <w:marBottom w:val="0"/>
          <w:divBdr>
            <w:top w:val="none" w:sz="0" w:space="0" w:color="auto"/>
            <w:left w:val="none" w:sz="0" w:space="0" w:color="auto"/>
            <w:bottom w:val="none" w:sz="0" w:space="0" w:color="auto"/>
            <w:right w:val="none" w:sz="0" w:space="0" w:color="auto"/>
          </w:divBdr>
        </w:div>
      </w:divsChild>
    </w:div>
    <w:div w:id="1689526398">
      <w:bodyDiv w:val="1"/>
      <w:marLeft w:val="0"/>
      <w:marRight w:val="0"/>
      <w:marTop w:val="0"/>
      <w:marBottom w:val="0"/>
      <w:divBdr>
        <w:top w:val="none" w:sz="0" w:space="0" w:color="auto"/>
        <w:left w:val="none" w:sz="0" w:space="0" w:color="auto"/>
        <w:bottom w:val="none" w:sz="0" w:space="0" w:color="auto"/>
        <w:right w:val="none" w:sz="0" w:space="0" w:color="auto"/>
      </w:divBdr>
    </w:div>
    <w:div w:id="1722048441">
      <w:bodyDiv w:val="1"/>
      <w:marLeft w:val="0"/>
      <w:marRight w:val="0"/>
      <w:marTop w:val="0"/>
      <w:marBottom w:val="0"/>
      <w:divBdr>
        <w:top w:val="none" w:sz="0" w:space="0" w:color="auto"/>
        <w:left w:val="none" w:sz="0" w:space="0" w:color="auto"/>
        <w:bottom w:val="none" w:sz="0" w:space="0" w:color="auto"/>
        <w:right w:val="none" w:sz="0" w:space="0" w:color="auto"/>
      </w:divBdr>
    </w:div>
    <w:div w:id="1740443017">
      <w:bodyDiv w:val="1"/>
      <w:marLeft w:val="0"/>
      <w:marRight w:val="0"/>
      <w:marTop w:val="0"/>
      <w:marBottom w:val="0"/>
      <w:divBdr>
        <w:top w:val="none" w:sz="0" w:space="0" w:color="auto"/>
        <w:left w:val="none" w:sz="0" w:space="0" w:color="auto"/>
        <w:bottom w:val="none" w:sz="0" w:space="0" w:color="auto"/>
        <w:right w:val="none" w:sz="0" w:space="0" w:color="auto"/>
      </w:divBdr>
      <w:divsChild>
        <w:div w:id="1407876374">
          <w:marLeft w:val="480"/>
          <w:marRight w:val="0"/>
          <w:marTop w:val="0"/>
          <w:marBottom w:val="0"/>
          <w:divBdr>
            <w:top w:val="none" w:sz="0" w:space="0" w:color="auto"/>
            <w:left w:val="none" w:sz="0" w:space="0" w:color="auto"/>
            <w:bottom w:val="none" w:sz="0" w:space="0" w:color="auto"/>
            <w:right w:val="none" w:sz="0" w:space="0" w:color="auto"/>
          </w:divBdr>
        </w:div>
        <w:div w:id="1878855494">
          <w:marLeft w:val="480"/>
          <w:marRight w:val="0"/>
          <w:marTop w:val="0"/>
          <w:marBottom w:val="0"/>
          <w:divBdr>
            <w:top w:val="none" w:sz="0" w:space="0" w:color="auto"/>
            <w:left w:val="none" w:sz="0" w:space="0" w:color="auto"/>
            <w:bottom w:val="none" w:sz="0" w:space="0" w:color="auto"/>
            <w:right w:val="none" w:sz="0" w:space="0" w:color="auto"/>
          </w:divBdr>
        </w:div>
        <w:div w:id="70086126">
          <w:marLeft w:val="480"/>
          <w:marRight w:val="0"/>
          <w:marTop w:val="0"/>
          <w:marBottom w:val="0"/>
          <w:divBdr>
            <w:top w:val="none" w:sz="0" w:space="0" w:color="auto"/>
            <w:left w:val="none" w:sz="0" w:space="0" w:color="auto"/>
            <w:bottom w:val="none" w:sz="0" w:space="0" w:color="auto"/>
            <w:right w:val="none" w:sz="0" w:space="0" w:color="auto"/>
          </w:divBdr>
        </w:div>
        <w:div w:id="1753235343">
          <w:marLeft w:val="480"/>
          <w:marRight w:val="0"/>
          <w:marTop w:val="0"/>
          <w:marBottom w:val="0"/>
          <w:divBdr>
            <w:top w:val="none" w:sz="0" w:space="0" w:color="auto"/>
            <w:left w:val="none" w:sz="0" w:space="0" w:color="auto"/>
            <w:bottom w:val="none" w:sz="0" w:space="0" w:color="auto"/>
            <w:right w:val="none" w:sz="0" w:space="0" w:color="auto"/>
          </w:divBdr>
        </w:div>
        <w:div w:id="2084183927">
          <w:marLeft w:val="480"/>
          <w:marRight w:val="0"/>
          <w:marTop w:val="0"/>
          <w:marBottom w:val="0"/>
          <w:divBdr>
            <w:top w:val="none" w:sz="0" w:space="0" w:color="auto"/>
            <w:left w:val="none" w:sz="0" w:space="0" w:color="auto"/>
            <w:bottom w:val="none" w:sz="0" w:space="0" w:color="auto"/>
            <w:right w:val="none" w:sz="0" w:space="0" w:color="auto"/>
          </w:divBdr>
        </w:div>
        <w:div w:id="856189414">
          <w:marLeft w:val="480"/>
          <w:marRight w:val="0"/>
          <w:marTop w:val="0"/>
          <w:marBottom w:val="0"/>
          <w:divBdr>
            <w:top w:val="none" w:sz="0" w:space="0" w:color="auto"/>
            <w:left w:val="none" w:sz="0" w:space="0" w:color="auto"/>
            <w:bottom w:val="none" w:sz="0" w:space="0" w:color="auto"/>
            <w:right w:val="none" w:sz="0" w:space="0" w:color="auto"/>
          </w:divBdr>
        </w:div>
        <w:div w:id="1019354568">
          <w:marLeft w:val="480"/>
          <w:marRight w:val="0"/>
          <w:marTop w:val="0"/>
          <w:marBottom w:val="0"/>
          <w:divBdr>
            <w:top w:val="none" w:sz="0" w:space="0" w:color="auto"/>
            <w:left w:val="none" w:sz="0" w:space="0" w:color="auto"/>
            <w:bottom w:val="none" w:sz="0" w:space="0" w:color="auto"/>
            <w:right w:val="none" w:sz="0" w:space="0" w:color="auto"/>
          </w:divBdr>
        </w:div>
        <w:div w:id="574243821">
          <w:marLeft w:val="480"/>
          <w:marRight w:val="0"/>
          <w:marTop w:val="0"/>
          <w:marBottom w:val="0"/>
          <w:divBdr>
            <w:top w:val="none" w:sz="0" w:space="0" w:color="auto"/>
            <w:left w:val="none" w:sz="0" w:space="0" w:color="auto"/>
            <w:bottom w:val="none" w:sz="0" w:space="0" w:color="auto"/>
            <w:right w:val="none" w:sz="0" w:space="0" w:color="auto"/>
          </w:divBdr>
        </w:div>
        <w:div w:id="1943878076">
          <w:marLeft w:val="480"/>
          <w:marRight w:val="0"/>
          <w:marTop w:val="0"/>
          <w:marBottom w:val="0"/>
          <w:divBdr>
            <w:top w:val="none" w:sz="0" w:space="0" w:color="auto"/>
            <w:left w:val="none" w:sz="0" w:space="0" w:color="auto"/>
            <w:bottom w:val="none" w:sz="0" w:space="0" w:color="auto"/>
            <w:right w:val="none" w:sz="0" w:space="0" w:color="auto"/>
          </w:divBdr>
        </w:div>
        <w:div w:id="2078242708">
          <w:marLeft w:val="480"/>
          <w:marRight w:val="0"/>
          <w:marTop w:val="0"/>
          <w:marBottom w:val="0"/>
          <w:divBdr>
            <w:top w:val="none" w:sz="0" w:space="0" w:color="auto"/>
            <w:left w:val="none" w:sz="0" w:space="0" w:color="auto"/>
            <w:bottom w:val="none" w:sz="0" w:space="0" w:color="auto"/>
            <w:right w:val="none" w:sz="0" w:space="0" w:color="auto"/>
          </w:divBdr>
        </w:div>
        <w:div w:id="187376888">
          <w:marLeft w:val="480"/>
          <w:marRight w:val="0"/>
          <w:marTop w:val="0"/>
          <w:marBottom w:val="0"/>
          <w:divBdr>
            <w:top w:val="none" w:sz="0" w:space="0" w:color="auto"/>
            <w:left w:val="none" w:sz="0" w:space="0" w:color="auto"/>
            <w:bottom w:val="none" w:sz="0" w:space="0" w:color="auto"/>
            <w:right w:val="none" w:sz="0" w:space="0" w:color="auto"/>
          </w:divBdr>
        </w:div>
        <w:div w:id="1271544079">
          <w:marLeft w:val="480"/>
          <w:marRight w:val="0"/>
          <w:marTop w:val="0"/>
          <w:marBottom w:val="0"/>
          <w:divBdr>
            <w:top w:val="none" w:sz="0" w:space="0" w:color="auto"/>
            <w:left w:val="none" w:sz="0" w:space="0" w:color="auto"/>
            <w:bottom w:val="none" w:sz="0" w:space="0" w:color="auto"/>
            <w:right w:val="none" w:sz="0" w:space="0" w:color="auto"/>
          </w:divBdr>
        </w:div>
        <w:div w:id="429275421">
          <w:marLeft w:val="480"/>
          <w:marRight w:val="0"/>
          <w:marTop w:val="0"/>
          <w:marBottom w:val="0"/>
          <w:divBdr>
            <w:top w:val="none" w:sz="0" w:space="0" w:color="auto"/>
            <w:left w:val="none" w:sz="0" w:space="0" w:color="auto"/>
            <w:bottom w:val="none" w:sz="0" w:space="0" w:color="auto"/>
            <w:right w:val="none" w:sz="0" w:space="0" w:color="auto"/>
          </w:divBdr>
        </w:div>
        <w:div w:id="560211600">
          <w:marLeft w:val="480"/>
          <w:marRight w:val="0"/>
          <w:marTop w:val="0"/>
          <w:marBottom w:val="0"/>
          <w:divBdr>
            <w:top w:val="none" w:sz="0" w:space="0" w:color="auto"/>
            <w:left w:val="none" w:sz="0" w:space="0" w:color="auto"/>
            <w:bottom w:val="none" w:sz="0" w:space="0" w:color="auto"/>
            <w:right w:val="none" w:sz="0" w:space="0" w:color="auto"/>
          </w:divBdr>
        </w:div>
        <w:div w:id="86469309">
          <w:marLeft w:val="480"/>
          <w:marRight w:val="0"/>
          <w:marTop w:val="0"/>
          <w:marBottom w:val="0"/>
          <w:divBdr>
            <w:top w:val="none" w:sz="0" w:space="0" w:color="auto"/>
            <w:left w:val="none" w:sz="0" w:space="0" w:color="auto"/>
            <w:bottom w:val="none" w:sz="0" w:space="0" w:color="auto"/>
            <w:right w:val="none" w:sz="0" w:space="0" w:color="auto"/>
          </w:divBdr>
        </w:div>
        <w:div w:id="1951471326">
          <w:marLeft w:val="480"/>
          <w:marRight w:val="0"/>
          <w:marTop w:val="0"/>
          <w:marBottom w:val="0"/>
          <w:divBdr>
            <w:top w:val="none" w:sz="0" w:space="0" w:color="auto"/>
            <w:left w:val="none" w:sz="0" w:space="0" w:color="auto"/>
            <w:bottom w:val="none" w:sz="0" w:space="0" w:color="auto"/>
            <w:right w:val="none" w:sz="0" w:space="0" w:color="auto"/>
          </w:divBdr>
        </w:div>
        <w:div w:id="1528373254">
          <w:marLeft w:val="480"/>
          <w:marRight w:val="0"/>
          <w:marTop w:val="0"/>
          <w:marBottom w:val="0"/>
          <w:divBdr>
            <w:top w:val="none" w:sz="0" w:space="0" w:color="auto"/>
            <w:left w:val="none" w:sz="0" w:space="0" w:color="auto"/>
            <w:bottom w:val="none" w:sz="0" w:space="0" w:color="auto"/>
            <w:right w:val="none" w:sz="0" w:space="0" w:color="auto"/>
          </w:divBdr>
        </w:div>
        <w:div w:id="497117569">
          <w:marLeft w:val="480"/>
          <w:marRight w:val="0"/>
          <w:marTop w:val="0"/>
          <w:marBottom w:val="0"/>
          <w:divBdr>
            <w:top w:val="none" w:sz="0" w:space="0" w:color="auto"/>
            <w:left w:val="none" w:sz="0" w:space="0" w:color="auto"/>
            <w:bottom w:val="none" w:sz="0" w:space="0" w:color="auto"/>
            <w:right w:val="none" w:sz="0" w:space="0" w:color="auto"/>
          </w:divBdr>
        </w:div>
        <w:div w:id="555163977">
          <w:marLeft w:val="480"/>
          <w:marRight w:val="0"/>
          <w:marTop w:val="0"/>
          <w:marBottom w:val="0"/>
          <w:divBdr>
            <w:top w:val="none" w:sz="0" w:space="0" w:color="auto"/>
            <w:left w:val="none" w:sz="0" w:space="0" w:color="auto"/>
            <w:bottom w:val="none" w:sz="0" w:space="0" w:color="auto"/>
            <w:right w:val="none" w:sz="0" w:space="0" w:color="auto"/>
          </w:divBdr>
        </w:div>
        <w:div w:id="1909001819">
          <w:marLeft w:val="480"/>
          <w:marRight w:val="0"/>
          <w:marTop w:val="0"/>
          <w:marBottom w:val="0"/>
          <w:divBdr>
            <w:top w:val="none" w:sz="0" w:space="0" w:color="auto"/>
            <w:left w:val="none" w:sz="0" w:space="0" w:color="auto"/>
            <w:bottom w:val="none" w:sz="0" w:space="0" w:color="auto"/>
            <w:right w:val="none" w:sz="0" w:space="0" w:color="auto"/>
          </w:divBdr>
        </w:div>
        <w:div w:id="1177110511">
          <w:marLeft w:val="480"/>
          <w:marRight w:val="0"/>
          <w:marTop w:val="0"/>
          <w:marBottom w:val="0"/>
          <w:divBdr>
            <w:top w:val="none" w:sz="0" w:space="0" w:color="auto"/>
            <w:left w:val="none" w:sz="0" w:space="0" w:color="auto"/>
            <w:bottom w:val="none" w:sz="0" w:space="0" w:color="auto"/>
            <w:right w:val="none" w:sz="0" w:space="0" w:color="auto"/>
          </w:divBdr>
        </w:div>
        <w:div w:id="903182058">
          <w:marLeft w:val="480"/>
          <w:marRight w:val="0"/>
          <w:marTop w:val="0"/>
          <w:marBottom w:val="0"/>
          <w:divBdr>
            <w:top w:val="none" w:sz="0" w:space="0" w:color="auto"/>
            <w:left w:val="none" w:sz="0" w:space="0" w:color="auto"/>
            <w:bottom w:val="none" w:sz="0" w:space="0" w:color="auto"/>
            <w:right w:val="none" w:sz="0" w:space="0" w:color="auto"/>
          </w:divBdr>
        </w:div>
        <w:div w:id="212041234">
          <w:marLeft w:val="480"/>
          <w:marRight w:val="0"/>
          <w:marTop w:val="0"/>
          <w:marBottom w:val="0"/>
          <w:divBdr>
            <w:top w:val="none" w:sz="0" w:space="0" w:color="auto"/>
            <w:left w:val="none" w:sz="0" w:space="0" w:color="auto"/>
            <w:bottom w:val="none" w:sz="0" w:space="0" w:color="auto"/>
            <w:right w:val="none" w:sz="0" w:space="0" w:color="auto"/>
          </w:divBdr>
        </w:div>
        <w:div w:id="840395230">
          <w:marLeft w:val="480"/>
          <w:marRight w:val="0"/>
          <w:marTop w:val="0"/>
          <w:marBottom w:val="0"/>
          <w:divBdr>
            <w:top w:val="none" w:sz="0" w:space="0" w:color="auto"/>
            <w:left w:val="none" w:sz="0" w:space="0" w:color="auto"/>
            <w:bottom w:val="none" w:sz="0" w:space="0" w:color="auto"/>
            <w:right w:val="none" w:sz="0" w:space="0" w:color="auto"/>
          </w:divBdr>
        </w:div>
        <w:div w:id="334117431">
          <w:marLeft w:val="480"/>
          <w:marRight w:val="0"/>
          <w:marTop w:val="0"/>
          <w:marBottom w:val="0"/>
          <w:divBdr>
            <w:top w:val="none" w:sz="0" w:space="0" w:color="auto"/>
            <w:left w:val="none" w:sz="0" w:space="0" w:color="auto"/>
            <w:bottom w:val="none" w:sz="0" w:space="0" w:color="auto"/>
            <w:right w:val="none" w:sz="0" w:space="0" w:color="auto"/>
          </w:divBdr>
        </w:div>
        <w:div w:id="1940093288">
          <w:marLeft w:val="480"/>
          <w:marRight w:val="0"/>
          <w:marTop w:val="0"/>
          <w:marBottom w:val="0"/>
          <w:divBdr>
            <w:top w:val="none" w:sz="0" w:space="0" w:color="auto"/>
            <w:left w:val="none" w:sz="0" w:space="0" w:color="auto"/>
            <w:bottom w:val="none" w:sz="0" w:space="0" w:color="auto"/>
            <w:right w:val="none" w:sz="0" w:space="0" w:color="auto"/>
          </w:divBdr>
        </w:div>
        <w:div w:id="778992285">
          <w:marLeft w:val="480"/>
          <w:marRight w:val="0"/>
          <w:marTop w:val="0"/>
          <w:marBottom w:val="0"/>
          <w:divBdr>
            <w:top w:val="none" w:sz="0" w:space="0" w:color="auto"/>
            <w:left w:val="none" w:sz="0" w:space="0" w:color="auto"/>
            <w:bottom w:val="none" w:sz="0" w:space="0" w:color="auto"/>
            <w:right w:val="none" w:sz="0" w:space="0" w:color="auto"/>
          </w:divBdr>
        </w:div>
        <w:div w:id="2041390794">
          <w:marLeft w:val="480"/>
          <w:marRight w:val="0"/>
          <w:marTop w:val="0"/>
          <w:marBottom w:val="0"/>
          <w:divBdr>
            <w:top w:val="none" w:sz="0" w:space="0" w:color="auto"/>
            <w:left w:val="none" w:sz="0" w:space="0" w:color="auto"/>
            <w:bottom w:val="none" w:sz="0" w:space="0" w:color="auto"/>
            <w:right w:val="none" w:sz="0" w:space="0" w:color="auto"/>
          </w:divBdr>
        </w:div>
        <w:div w:id="427965881">
          <w:marLeft w:val="480"/>
          <w:marRight w:val="0"/>
          <w:marTop w:val="0"/>
          <w:marBottom w:val="0"/>
          <w:divBdr>
            <w:top w:val="none" w:sz="0" w:space="0" w:color="auto"/>
            <w:left w:val="none" w:sz="0" w:space="0" w:color="auto"/>
            <w:bottom w:val="none" w:sz="0" w:space="0" w:color="auto"/>
            <w:right w:val="none" w:sz="0" w:space="0" w:color="auto"/>
          </w:divBdr>
        </w:div>
        <w:div w:id="2062746892">
          <w:marLeft w:val="480"/>
          <w:marRight w:val="0"/>
          <w:marTop w:val="0"/>
          <w:marBottom w:val="0"/>
          <w:divBdr>
            <w:top w:val="none" w:sz="0" w:space="0" w:color="auto"/>
            <w:left w:val="none" w:sz="0" w:space="0" w:color="auto"/>
            <w:bottom w:val="none" w:sz="0" w:space="0" w:color="auto"/>
            <w:right w:val="none" w:sz="0" w:space="0" w:color="auto"/>
          </w:divBdr>
        </w:div>
        <w:div w:id="540441107">
          <w:marLeft w:val="480"/>
          <w:marRight w:val="0"/>
          <w:marTop w:val="0"/>
          <w:marBottom w:val="0"/>
          <w:divBdr>
            <w:top w:val="none" w:sz="0" w:space="0" w:color="auto"/>
            <w:left w:val="none" w:sz="0" w:space="0" w:color="auto"/>
            <w:bottom w:val="none" w:sz="0" w:space="0" w:color="auto"/>
            <w:right w:val="none" w:sz="0" w:space="0" w:color="auto"/>
          </w:divBdr>
        </w:div>
      </w:divsChild>
    </w:div>
    <w:div w:id="1769354027">
      <w:bodyDiv w:val="1"/>
      <w:marLeft w:val="0"/>
      <w:marRight w:val="0"/>
      <w:marTop w:val="0"/>
      <w:marBottom w:val="0"/>
      <w:divBdr>
        <w:top w:val="none" w:sz="0" w:space="0" w:color="auto"/>
        <w:left w:val="none" w:sz="0" w:space="0" w:color="auto"/>
        <w:bottom w:val="none" w:sz="0" w:space="0" w:color="auto"/>
        <w:right w:val="none" w:sz="0" w:space="0" w:color="auto"/>
      </w:divBdr>
      <w:divsChild>
        <w:div w:id="316806769">
          <w:marLeft w:val="480"/>
          <w:marRight w:val="0"/>
          <w:marTop w:val="0"/>
          <w:marBottom w:val="0"/>
          <w:divBdr>
            <w:top w:val="none" w:sz="0" w:space="0" w:color="auto"/>
            <w:left w:val="none" w:sz="0" w:space="0" w:color="auto"/>
            <w:bottom w:val="none" w:sz="0" w:space="0" w:color="auto"/>
            <w:right w:val="none" w:sz="0" w:space="0" w:color="auto"/>
          </w:divBdr>
        </w:div>
        <w:div w:id="2095321411">
          <w:marLeft w:val="480"/>
          <w:marRight w:val="0"/>
          <w:marTop w:val="0"/>
          <w:marBottom w:val="0"/>
          <w:divBdr>
            <w:top w:val="none" w:sz="0" w:space="0" w:color="auto"/>
            <w:left w:val="none" w:sz="0" w:space="0" w:color="auto"/>
            <w:bottom w:val="none" w:sz="0" w:space="0" w:color="auto"/>
            <w:right w:val="none" w:sz="0" w:space="0" w:color="auto"/>
          </w:divBdr>
        </w:div>
        <w:div w:id="1055854133">
          <w:marLeft w:val="480"/>
          <w:marRight w:val="0"/>
          <w:marTop w:val="0"/>
          <w:marBottom w:val="0"/>
          <w:divBdr>
            <w:top w:val="none" w:sz="0" w:space="0" w:color="auto"/>
            <w:left w:val="none" w:sz="0" w:space="0" w:color="auto"/>
            <w:bottom w:val="none" w:sz="0" w:space="0" w:color="auto"/>
            <w:right w:val="none" w:sz="0" w:space="0" w:color="auto"/>
          </w:divBdr>
        </w:div>
        <w:div w:id="106316644">
          <w:marLeft w:val="480"/>
          <w:marRight w:val="0"/>
          <w:marTop w:val="0"/>
          <w:marBottom w:val="0"/>
          <w:divBdr>
            <w:top w:val="none" w:sz="0" w:space="0" w:color="auto"/>
            <w:left w:val="none" w:sz="0" w:space="0" w:color="auto"/>
            <w:bottom w:val="none" w:sz="0" w:space="0" w:color="auto"/>
            <w:right w:val="none" w:sz="0" w:space="0" w:color="auto"/>
          </w:divBdr>
        </w:div>
        <w:div w:id="1980573816">
          <w:marLeft w:val="480"/>
          <w:marRight w:val="0"/>
          <w:marTop w:val="0"/>
          <w:marBottom w:val="0"/>
          <w:divBdr>
            <w:top w:val="none" w:sz="0" w:space="0" w:color="auto"/>
            <w:left w:val="none" w:sz="0" w:space="0" w:color="auto"/>
            <w:bottom w:val="none" w:sz="0" w:space="0" w:color="auto"/>
            <w:right w:val="none" w:sz="0" w:space="0" w:color="auto"/>
          </w:divBdr>
        </w:div>
        <w:div w:id="692608297">
          <w:marLeft w:val="480"/>
          <w:marRight w:val="0"/>
          <w:marTop w:val="0"/>
          <w:marBottom w:val="0"/>
          <w:divBdr>
            <w:top w:val="none" w:sz="0" w:space="0" w:color="auto"/>
            <w:left w:val="none" w:sz="0" w:space="0" w:color="auto"/>
            <w:bottom w:val="none" w:sz="0" w:space="0" w:color="auto"/>
            <w:right w:val="none" w:sz="0" w:space="0" w:color="auto"/>
          </w:divBdr>
        </w:div>
        <w:div w:id="69549557">
          <w:marLeft w:val="480"/>
          <w:marRight w:val="0"/>
          <w:marTop w:val="0"/>
          <w:marBottom w:val="0"/>
          <w:divBdr>
            <w:top w:val="none" w:sz="0" w:space="0" w:color="auto"/>
            <w:left w:val="none" w:sz="0" w:space="0" w:color="auto"/>
            <w:bottom w:val="none" w:sz="0" w:space="0" w:color="auto"/>
            <w:right w:val="none" w:sz="0" w:space="0" w:color="auto"/>
          </w:divBdr>
        </w:div>
        <w:div w:id="2074428231">
          <w:marLeft w:val="480"/>
          <w:marRight w:val="0"/>
          <w:marTop w:val="0"/>
          <w:marBottom w:val="0"/>
          <w:divBdr>
            <w:top w:val="none" w:sz="0" w:space="0" w:color="auto"/>
            <w:left w:val="none" w:sz="0" w:space="0" w:color="auto"/>
            <w:bottom w:val="none" w:sz="0" w:space="0" w:color="auto"/>
            <w:right w:val="none" w:sz="0" w:space="0" w:color="auto"/>
          </w:divBdr>
        </w:div>
        <w:div w:id="135029488">
          <w:marLeft w:val="480"/>
          <w:marRight w:val="0"/>
          <w:marTop w:val="0"/>
          <w:marBottom w:val="0"/>
          <w:divBdr>
            <w:top w:val="none" w:sz="0" w:space="0" w:color="auto"/>
            <w:left w:val="none" w:sz="0" w:space="0" w:color="auto"/>
            <w:bottom w:val="none" w:sz="0" w:space="0" w:color="auto"/>
            <w:right w:val="none" w:sz="0" w:space="0" w:color="auto"/>
          </w:divBdr>
        </w:div>
        <w:div w:id="709844211">
          <w:marLeft w:val="480"/>
          <w:marRight w:val="0"/>
          <w:marTop w:val="0"/>
          <w:marBottom w:val="0"/>
          <w:divBdr>
            <w:top w:val="none" w:sz="0" w:space="0" w:color="auto"/>
            <w:left w:val="none" w:sz="0" w:space="0" w:color="auto"/>
            <w:bottom w:val="none" w:sz="0" w:space="0" w:color="auto"/>
            <w:right w:val="none" w:sz="0" w:space="0" w:color="auto"/>
          </w:divBdr>
        </w:div>
        <w:div w:id="1998417425">
          <w:marLeft w:val="480"/>
          <w:marRight w:val="0"/>
          <w:marTop w:val="0"/>
          <w:marBottom w:val="0"/>
          <w:divBdr>
            <w:top w:val="none" w:sz="0" w:space="0" w:color="auto"/>
            <w:left w:val="none" w:sz="0" w:space="0" w:color="auto"/>
            <w:bottom w:val="none" w:sz="0" w:space="0" w:color="auto"/>
            <w:right w:val="none" w:sz="0" w:space="0" w:color="auto"/>
          </w:divBdr>
        </w:div>
        <w:div w:id="527523803">
          <w:marLeft w:val="480"/>
          <w:marRight w:val="0"/>
          <w:marTop w:val="0"/>
          <w:marBottom w:val="0"/>
          <w:divBdr>
            <w:top w:val="none" w:sz="0" w:space="0" w:color="auto"/>
            <w:left w:val="none" w:sz="0" w:space="0" w:color="auto"/>
            <w:bottom w:val="none" w:sz="0" w:space="0" w:color="auto"/>
            <w:right w:val="none" w:sz="0" w:space="0" w:color="auto"/>
          </w:divBdr>
        </w:div>
        <w:div w:id="1956133734">
          <w:marLeft w:val="480"/>
          <w:marRight w:val="0"/>
          <w:marTop w:val="0"/>
          <w:marBottom w:val="0"/>
          <w:divBdr>
            <w:top w:val="none" w:sz="0" w:space="0" w:color="auto"/>
            <w:left w:val="none" w:sz="0" w:space="0" w:color="auto"/>
            <w:bottom w:val="none" w:sz="0" w:space="0" w:color="auto"/>
            <w:right w:val="none" w:sz="0" w:space="0" w:color="auto"/>
          </w:divBdr>
        </w:div>
        <w:div w:id="1379747869">
          <w:marLeft w:val="480"/>
          <w:marRight w:val="0"/>
          <w:marTop w:val="0"/>
          <w:marBottom w:val="0"/>
          <w:divBdr>
            <w:top w:val="none" w:sz="0" w:space="0" w:color="auto"/>
            <w:left w:val="none" w:sz="0" w:space="0" w:color="auto"/>
            <w:bottom w:val="none" w:sz="0" w:space="0" w:color="auto"/>
            <w:right w:val="none" w:sz="0" w:space="0" w:color="auto"/>
          </w:divBdr>
        </w:div>
        <w:div w:id="272176208">
          <w:marLeft w:val="480"/>
          <w:marRight w:val="0"/>
          <w:marTop w:val="0"/>
          <w:marBottom w:val="0"/>
          <w:divBdr>
            <w:top w:val="none" w:sz="0" w:space="0" w:color="auto"/>
            <w:left w:val="none" w:sz="0" w:space="0" w:color="auto"/>
            <w:bottom w:val="none" w:sz="0" w:space="0" w:color="auto"/>
            <w:right w:val="none" w:sz="0" w:space="0" w:color="auto"/>
          </w:divBdr>
        </w:div>
        <w:div w:id="1325628980">
          <w:marLeft w:val="480"/>
          <w:marRight w:val="0"/>
          <w:marTop w:val="0"/>
          <w:marBottom w:val="0"/>
          <w:divBdr>
            <w:top w:val="none" w:sz="0" w:space="0" w:color="auto"/>
            <w:left w:val="none" w:sz="0" w:space="0" w:color="auto"/>
            <w:bottom w:val="none" w:sz="0" w:space="0" w:color="auto"/>
            <w:right w:val="none" w:sz="0" w:space="0" w:color="auto"/>
          </w:divBdr>
        </w:div>
        <w:div w:id="804079421">
          <w:marLeft w:val="480"/>
          <w:marRight w:val="0"/>
          <w:marTop w:val="0"/>
          <w:marBottom w:val="0"/>
          <w:divBdr>
            <w:top w:val="none" w:sz="0" w:space="0" w:color="auto"/>
            <w:left w:val="none" w:sz="0" w:space="0" w:color="auto"/>
            <w:bottom w:val="none" w:sz="0" w:space="0" w:color="auto"/>
            <w:right w:val="none" w:sz="0" w:space="0" w:color="auto"/>
          </w:divBdr>
        </w:div>
        <w:div w:id="267272307">
          <w:marLeft w:val="480"/>
          <w:marRight w:val="0"/>
          <w:marTop w:val="0"/>
          <w:marBottom w:val="0"/>
          <w:divBdr>
            <w:top w:val="none" w:sz="0" w:space="0" w:color="auto"/>
            <w:left w:val="none" w:sz="0" w:space="0" w:color="auto"/>
            <w:bottom w:val="none" w:sz="0" w:space="0" w:color="auto"/>
            <w:right w:val="none" w:sz="0" w:space="0" w:color="auto"/>
          </w:divBdr>
        </w:div>
        <w:div w:id="76441697">
          <w:marLeft w:val="480"/>
          <w:marRight w:val="0"/>
          <w:marTop w:val="0"/>
          <w:marBottom w:val="0"/>
          <w:divBdr>
            <w:top w:val="none" w:sz="0" w:space="0" w:color="auto"/>
            <w:left w:val="none" w:sz="0" w:space="0" w:color="auto"/>
            <w:bottom w:val="none" w:sz="0" w:space="0" w:color="auto"/>
            <w:right w:val="none" w:sz="0" w:space="0" w:color="auto"/>
          </w:divBdr>
        </w:div>
        <w:div w:id="1749616203">
          <w:marLeft w:val="480"/>
          <w:marRight w:val="0"/>
          <w:marTop w:val="0"/>
          <w:marBottom w:val="0"/>
          <w:divBdr>
            <w:top w:val="none" w:sz="0" w:space="0" w:color="auto"/>
            <w:left w:val="none" w:sz="0" w:space="0" w:color="auto"/>
            <w:bottom w:val="none" w:sz="0" w:space="0" w:color="auto"/>
            <w:right w:val="none" w:sz="0" w:space="0" w:color="auto"/>
          </w:divBdr>
        </w:div>
        <w:div w:id="1674600140">
          <w:marLeft w:val="480"/>
          <w:marRight w:val="0"/>
          <w:marTop w:val="0"/>
          <w:marBottom w:val="0"/>
          <w:divBdr>
            <w:top w:val="none" w:sz="0" w:space="0" w:color="auto"/>
            <w:left w:val="none" w:sz="0" w:space="0" w:color="auto"/>
            <w:bottom w:val="none" w:sz="0" w:space="0" w:color="auto"/>
            <w:right w:val="none" w:sz="0" w:space="0" w:color="auto"/>
          </w:divBdr>
        </w:div>
      </w:divsChild>
    </w:div>
    <w:div w:id="1775247572">
      <w:bodyDiv w:val="1"/>
      <w:marLeft w:val="0"/>
      <w:marRight w:val="0"/>
      <w:marTop w:val="0"/>
      <w:marBottom w:val="0"/>
      <w:divBdr>
        <w:top w:val="none" w:sz="0" w:space="0" w:color="auto"/>
        <w:left w:val="none" w:sz="0" w:space="0" w:color="auto"/>
        <w:bottom w:val="none" w:sz="0" w:space="0" w:color="auto"/>
        <w:right w:val="none" w:sz="0" w:space="0" w:color="auto"/>
      </w:divBdr>
    </w:div>
    <w:div w:id="1785079331">
      <w:bodyDiv w:val="1"/>
      <w:marLeft w:val="0"/>
      <w:marRight w:val="0"/>
      <w:marTop w:val="0"/>
      <w:marBottom w:val="0"/>
      <w:divBdr>
        <w:top w:val="none" w:sz="0" w:space="0" w:color="auto"/>
        <w:left w:val="none" w:sz="0" w:space="0" w:color="auto"/>
        <w:bottom w:val="none" w:sz="0" w:space="0" w:color="auto"/>
        <w:right w:val="none" w:sz="0" w:space="0" w:color="auto"/>
      </w:divBdr>
      <w:divsChild>
        <w:div w:id="620183076">
          <w:marLeft w:val="480"/>
          <w:marRight w:val="0"/>
          <w:marTop w:val="0"/>
          <w:marBottom w:val="0"/>
          <w:divBdr>
            <w:top w:val="none" w:sz="0" w:space="0" w:color="auto"/>
            <w:left w:val="none" w:sz="0" w:space="0" w:color="auto"/>
            <w:bottom w:val="none" w:sz="0" w:space="0" w:color="auto"/>
            <w:right w:val="none" w:sz="0" w:space="0" w:color="auto"/>
          </w:divBdr>
        </w:div>
        <w:div w:id="380443382">
          <w:marLeft w:val="480"/>
          <w:marRight w:val="0"/>
          <w:marTop w:val="0"/>
          <w:marBottom w:val="0"/>
          <w:divBdr>
            <w:top w:val="none" w:sz="0" w:space="0" w:color="auto"/>
            <w:left w:val="none" w:sz="0" w:space="0" w:color="auto"/>
            <w:bottom w:val="none" w:sz="0" w:space="0" w:color="auto"/>
            <w:right w:val="none" w:sz="0" w:space="0" w:color="auto"/>
          </w:divBdr>
        </w:div>
        <w:div w:id="1366516301">
          <w:marLeft w:val="480"/>
          <w:marRight w:val="0"/>
          <w:marTop w:val="0"/>
          <w:marBottom w:val="0"/>
          <w:divBdr>
            <w:top w:val="none" w:sz="0" w:space="0" w:color="auto"/>
            <w:left w:val="none" w:sz="0" w:space="0" w:color="auto"/>
            <w:bottom w:val="none" w:sz="0" w:space="0" w:color="auto"/>
            <w:right w:val="none" w:sz="0" w:space="0" w:color="auto"/>
          </w:divBdr>
        </w:div>
        <w:div w:id="1413745390">
          <w:marLeft w:val="480"/>
          <w:marRight w:val="0"/>
          <w:marTop w:val="0"/>
          <w:marBottom w:val="0"/>
          <w:divBdr>
            <w:top w:val="none" w:sz="0" w:space="0" w:color="auto"/>
            <w:left w:val="none" w:sz="0" w:space="0" w:color="auto"/>
            <w:bottom w:val="none" w:sz="0" w:space="0" w:color="auto"/>
            <w:right w:val="none" w:sz="0" w:space="0" w:color="auto"/>
          </w:divBdr>
        </w:div>
        <w:div w:id="1407074547">
          <w:marLeft w:val="480"/>
          <w:marRight w:val="0"/>
          <w:marTop w:val="0"/>
          <w:marBottom w:val="0"/>
          <w:divBdr>
            <w:top w:val="none" w:sz="0" w:space="0" w:color="auto"/>
            <w:left w:val="none" w:sz="0" w:space="0" w:color="auto"/>
            <w:bottom w:val="none" w:sz="0" w:space="0" w:color="auto"/>
            <w:right w:val="none" w:sz="0" w:space="0" w:color="auto"/>
          </w:divBdr>
        </w:div>
        <w:div w:id="1338534943">
          <w:marLeft w:val="480"/>
          <w:marRight w:val="0"/>
          <w:marTop w:val="0"/>
          <w:marBottom w:val="0"/>
          <w:divBdr>
            <w:top w:val="none" w:sz="0" w:space="0" w:color="auto"/>
            <w:left w:val="none" w:sz="0" w:space="0" w:color="auto"/>
            <w:bottom w:val="none" w:sz="0" w:space="0" w:color="auto"/>
            <w:right w:val="none" w:sz="0" w:space="0" w:color="auto"/>
          </w:divBdr>
        </w:div>
        <w:div w:id="45030591">
          <w:marLeft w:val="480"/>
          <w:marRight w:val="0"/>
          <w:marTop w:val="0"/>
          <w:marBottom w:val="0"/>
          <w:divBdr>
            <w:top w:val="none" w:sz="0" w:space="0" w:color="auto"/>
            <w:left w:val="none" w:sz="0" w:space="0" w:color="auto"/>
            <w:bottom w:val="none" w:sz="0" w:space="0" w:color="auto"/>
            <w:right w:val="none" w:sz="0" w:space="0" w:color="auto"/>
          </w:divBdr>
        </w:div>
        <w:div w:id="1480148286">
          <w:marLeft w:val="480"/>
          <w:marRight w:val="0"/>
          <w:marTop w:val="0"/>
          <w:marBottom w:val="0"/>
          <w:divBdr>
            <w:top w:val="none" w:sz="0" w:space="0" w:color="auto"/>
            <w:left w:val="none" w:sz="0" w:space="0" w:color="auto"/>
            <w:bottom w:val="none" w:sz="0" w:space="0" w:color="auto"/>
            <w:right w:val="none" w:sz="0" w:space="0" w:color="auto"/>
          </w:divBdr>
        </w:div>
        <w:div w:id="1795098961">
          <w:marLeft w:val="480"/>
          <w:marRight w:val="0"/>
          <w:marTop w:val="0"/>
          <w:marBottom w:val="0"/>
          <w:divBdr>
            <w:top w:val="none" w:sz="0" w:space="0" w:color="auto"/>
            <w:left w:val="none" w:sz="0" w:space="0" w:color="auto"/>
            <w:bottom w:val="none" w:sz="0" w:space="0" w:color="auto"/>
            <w:right w:val="none" w:sz="0" w:space="0" w:color="auto"/>
          </w:divBdr>
        </w:div>
        <w:div w:id="2077195033">
          <w:marLeft w:val="480"/>
          <w:marRight w:val="0"/>
          <w:marTop w:val="0"/>
          <w:marBottom w:val="0"/>
          <w:divBdr>
            <w:top w:val="none" w:sz="0" w:space="0" w:color="auto"/>
            <w:left w:val="none" w:sz="0" w:space="0" w:color="auto"/>
            <w:bottom w:val="none" w:sz="0" w:space="0" w:color="auto"/>
            <w:right w:val="none" w:sz="0" w:space="0" w:color="auto"/>
          </w:divBdr>
        </w:div>
        <w:div w:id="326253809">
          <w:marLeft w:val="480"/>
          <w:marRight w:val="0"/>
          <w:marTop w:val="0"/>
          <w:marBottom w:val="0"/>
          <w:divBdr>
            <w:top w:val="none" w:sz="0" w:space="0" w:color="auto"/>
            <w:left w:val="none" w:sz="0" w:space="0" w:color="auto"/>
            <w:bottom w:val="none" w:sz="0" w:space="0" w:color="auto"/>
            <w:right w:val="none" w:sz="0" w:space="0" w:color="auto"/>
          </w:divBdr>
        </w:div>
        <w:div w:id="269895239">
          <w:marLeft w:val="480"/>
          <w:marRight w:val="0"/>
          <w:marTop w:val="0"/>
          <w:marBottom w:val="0"/>
          <w:divBdr>
            <w:top w:val="none" w:sz="0" w:space="0" w:color="auto"/>
            <w:left w:val="none" w:sz="0" w:space="0" w:color="auto"/>
            <w:bottom w:val="none" w:sz="0" w:space="0" w:color="auto"/>
            <w:right w:val="none" w:sz="0" w:space="0" w:color="auto"/>
          </w:divBdr>
        </w:div>
        <w:div w:id="511770910">
          <w:marLeft w:val="480"/>
          <w:marRight w:val="0"/>
          <w:marTop w:val="0"/>
          <w:marBottom w:val="0"/>
          <w:divBdr>
            <w:top w:val="none" w:sz="0" w:space="0" w:color="auto"/>
            <w:left w:val="none" w:sz="0" w:space="0" w:color="auto"/>
            <w:bottom w:val="none" w:sz="0" w:space="0" w:color="auto"/>
            <w:right w:val="none" w:sz="0" w:space="0" w:color="auto"/>
          </w:divBdr>
        </w:div>
      </w:divsChild>
    </w:div>
    <w:div w:id="1797143550">
      <w:bodyDiv w:val="1"/>
      <w:marLeft w:val="0"/>
      <w:marRight w:val="0"/>
      <w:marTop w:val="0"/>
      <w:marBottom w:val="0"/>
      <w:divBdr>
        <w:top w:val="none" w:sz="0" w:space="0" w:color="auto"/>
        <w:left w:val="none" w:sz="0" w:space="0" w:color="auto"/>
        <w:bottom w:val="none" w:sz="0" w:space="0" w:color="auto"/>
        <w:right w:val="none" w:sz="0" w:space="0" w:color="auto"/>
      </w:divBdr>
      <w:divsChild>
        <w:div w:id="2141797865">
          <w:marLeft w:val="480"/>
          <w:marRight w:val="0"/>
          <w:marTop w:val="0"/>
          <w:marBottom w:val="0"/>
          <w:divBdr>
            <w:top w:val="none" w:sz="0" w:space="0" w:color="auto"/>
            <w:left w:val="none" w:sz="0" w:space="0" w:color="auto"/>
            <w:bottom w:val="none" w:sz="0" w:space="0" w:color="auto"/>
            <w:right w:val="none" w:sz="0" w:space="0" w:color="auto"/>
          </w:divBdr>
        </w:div>
        <w:div w:id="998850090">
          <w:marLeft w:val="480"/>
          <w:marRight w:val="0"/>
          <w:marTop w:val="0"/>
          <w:marBottom w:val="0"/>
          <w:divBdr>
            <w:top w:val="none" w:sz="0" w:space="0" w:color="auto"/>
            <w:left w:val="none" w:sz="0" w:space="0" w:color="auto"/>
            <w:bottom w:val="none" w:sz="0" w:space="0" w:color="auto"/>
            <w:right w:val="none" w:sz="0" w:space="0" w:color="auto"/>
          </w:divBdr>
        </w:div>
        <w:div w:id="1991592336">
          <w:marLeft w:val="480"/>
          <w:marRight w:val="0"/>
          <w:marTop w:val="0"/>
          <w:marBottom w:val="0"/>
          <w:divBdr>
            <w:top w:val="none" w:sz="0" w:space="0" w:color="auto"/>
            <w:left w:val="none" w:sz="0" w:space="0" w:color="auto"/>
            <w:bottom w:val="none" w:sz="0" w:space="0" w:color="auto"/>
            <w:right w:val="none" w:sz="0" w:space="0" w:color="auto"/>
          </w:divBdr>
        </w:div>
        <w:div w:id="1245069329">
          <w:marLeft w:val="480"/>
          <w:marRight w:val="0"/>
          <w:marTop w:val="0"/>
          <w:marBottom w:val="0"/>
          <w:divBdr>
            <w:top w:val="none" w:sz="0" w:space="0" w:color="auto"/>
            <w:left w:val="none" w:sz="0" w:space="0" w:color="auto"/>
            <w:bottom w:val="none" w:sz="0" w:space="0" w:color="auto"/>
            <w:right w:val="none" w:sz="0" w:space="0" w:color="auto"/>
          </w:divBdr>
        </w:div>
        <w:div w:id="1518469606">
          <w:marLeft w:val="480"/>
          <w:marRight w:val="0"/>
          <w:marTop w:val="0"/>
          <w:marBottom w:val="0"/>
          <w:divBdr>
            <w:top w:val="none" w:sz="0" w:space="0" w:color="auto"/>
            <w:left w:val="none" w:sz="0" w:space="0" w:color="auto"/>
            <w:bottom w:val="none" w:sz="0" w:space="0" w:color="auto"/>
            <w:right w:val="none" w:sz="0" w:space="0" w:color="auto"/>
          </w:divBdr>
        </w:div>
        <w:div w:id="1300453072">
          <w:marLeft w:val="480"/>
          <w:marRight w:val="0"/>
          <w:marTop w:val="0"/>
          <w:marBottom w:val="0"/>
          <w:divBdr>
            <w:top w:val="none" w:sz="0" w:space="0" w:color="auto"/>
            <w:left w:val="none" w:sz="0" w:space="0" w:color="auto"/>
            <w:bottom w:val="none" w:sz="0" w:space="0" w:color="auto"/>
            <w:right w:val="none" w:sz="0" w:space="0" w:color="auto"/>
          </w:divBdr>
        </w:div>
        <w:div w:id="468330060">
          <w:marLeft w:val="480"/>
          <w:marRight w:val="0"/>
          <w:marTop w:val="0"/>
          <w:marBottom w:val="0"/>
          <w:divBdr>
            <w:top w:val="none" w:sz="0" w:space="0" w:color="auto"/>
            <w:left w:val="none" w:sz="0" w:space="0" w:color="auto"/>
            <w:bottom w:val="none" w:sz="0" w:space="0" w:color="auto"/>
            <w:right w:val="none" w:sz="0" w:space="0" w:color="auto"/>
          </w:divBdr>
        </w:div>
        <w:div w:id="951787031">
          <w:marLeft w:val="480"/>
          <w:marRight w:val="0"/>
          <w:marTop w:val="0"/>
          <w:marBottom w:val="0"/>
          <w:divBdr>
            <w:top w:val="none" w:sz="0" w:space="0" w:color="auto"/>
            <w:left w:val="none" w:sz="0" w:space="0" w:color="auto"/>
            <w:bottom w:val="none" w:sz="0" w:space="0" w:color="auto"/>
            <w:right w:val="none" w:sz="0" w:space="0" w:color="auto"/>
          </w:divBdr>
        </w:div>
        <w:div w:id="1998264865">
          <w:marLeft w:val="480"/>
          <w:marRight w:val="0"/>
          <w:marTop w:val="0"/>
          <w:marBottom w:val="0"/>
          <w:divBdr>
            <w:top w:val="none" w:sz="0" w:space="0" w:color="auto"/>
            <w:left w:val="none" w:sz="0" w:space="0" w:color="auto"/>
            <w:bottom w:val="none" w:sz="0" w:space="0" w:color="auto"/>
            <w:right w:val="none" w:sz="0" w:space="0" w:color="auto"/>
          </w:divBdr>
        </w:div>
        <w:div w:id="1770083081">
          <w:marLeft w:val="480"/>
          <w:marRight w:val="0"/>
          <w:marTop w:val="0"/>
          <w:marBottom w:val="0"/>
          <w:divBdr>
            <w:top w:val="none" w:sz="0" w:space="0" w:color="auto"/>
            <w:left w:val="none" w:sz="0" w:space="0" w:color="auto"/>
            <w:bottom w:val="none" w:sz="0" w:space="0" w:color="auto"/>
            <w:right w:val="none" w:sz="0" w:space="0" w:color="auto"/>
          </w:divBdr>
        </w:div>
        <w:div w:id="284700672">
          <w:marLeft w:val="480"/>
          <w:marRight w:val="0"/>
          <w:marTop w:val="0"/>
          <w:marBottom w:val="0"/>
          <w:divBdr>
            <w:top w:val="none" w:sz="0" w:space="0" w:color="auto"/>
            <w:left w:val="none" w:sz="0" w:space="0" w:color="auto"/>
            <w:bottom w:val="none" w:sz="0" w:space="0" w:color="auto"/>
            <w:right w:val="none" w:sz="0" w:space="0" w:color="auto"/>
          </w:divBdr>
        </w:div>
        <w:div w:id="2038264864">
          <w:marLeft w:val="480"/>
          <w:marRight w:val="0"/>
          <w:marTop w:val="0"/>
          <w:marBottom w:val="0"/>
          <w:divBdr>
            <w:top w:val="none" w:sz="0" w:space="0" w:color="auto"/>
            <w:left w:val="none" w:sz="0" w:space="0" w:color="auto"/>
            <w:bottom w:val="none" w:sz="0" w:space="0" w:color="auto"/>
            <w:right w:val="none" w:sz="0" w:space="0" w:color="auto"/>
          </w:divBdr>
        </w:div>
        <w:div w:id="731393340">
          <w:marLeft w:val="480"/>
          <w:marRight w:val="0"/>
          <w:marTop w:val="0"/>
          <w:marBottom w:val="0"/>
          <w:divBdr>
            <w:top w:val="none" w:sz="0" w:space="0" w:color="auto"/>
            <w:left w:val="none" w:sz="0" w:space="0" w:color="auto"/>
            <w:bottom w:val="none" w:sz="0" w:space="0" w:color="auto"/>
            <w:right w:val="none" w:sz="0" w:space="0" w:color="auto"/>
          </w:divBdr>
        </w:div>
        <w:div w:id="2021078979">
          <w:marLeft w:val="480"/>
          <w:marRight w:val="0"/>
          <w:marTop w:val="0"/>
          <w:marBottom w:val="0"/>
          <w:divBdr>
            <w:top w:val="none" w:sz="0" w:space="0" w:color="auto"/>
            <w:left w:val="none" w:sz="0" w:space="0" w:color="auto"/>
            <w:bottom w:val="none" w:sz="0" w:space="0" w:color="auto"/>
            <w:right w:val="none" w:sz="0" w:space="0" w:color="auto"/>
          </w:divBdr>
        </w:div>
        <w:div w:id="1494450144">
          <w:marLeft w:val="480"/>
          <w:marRight w:val="0"/>
          <w:marTop w:val="0"/>
          <w:marBottom w:val="0"/>
          <w:divBdr>
            <w:top w:val="none" w:sz="0" w:space="0" w:color="auto"/>
            <w:left w:val="none" w:sz="0" w:space="0" w:color="auto"/>
            <w:bottom w:val="none" w:sz="0" w:space="0" w:color="auto"/>
            <w:right w:val="none" w:sz="0" w:space="0" w:color="auto"/>
          </w:divBdr>
        </w:div>
      </w:divsChild>
    </w:div>
    <w:div w:id="1825781033">
      <w:bodyDiv w:val="1"/>
      <w:marLeft w:val="0"/>
      <w:marRight w:val="0"/>
      <w:marTop w:val="0"/>
      <w:marBottom w:val="0"/>
      <w:divBdr>
        <w:top w:val="none" w:sz="0" w:space="0" w:color="auto"/>
        <w:left w:val="none" w:sz="0" w:space="0" w:color="auto"/>
        <w:bottom w:val="none" w:sz="0" w:space="0" w:color="auto"/>
        <w:right w:val="none" w:sz="0" w:space="0" w:color="auto"/>
      </w:divBdr>
      <w:divsChild>
        <w:div w:id="1897543790">
          <w:marLeft w:val="480"/>
          <w:marRight w:val="0"/>
          <w:marTop w:val="0"/>
          <w:marBottom w:val="0"/>
          <w:divBdr>
            <w:top w:val="none" w:sz="0" w:space="0" w:color="auto"/>
            <w:left w:val="none" w:sz="0" w:space="0" w:color="auto"/>
            <w:bottom w:val="none" w:sz="0" w:space="0" w:color="auto"/>
            <w:right w:val="none" w:sz="0" w:space="0" w:color="auto"/>
          </w:divBdr>
        </w:div>
        <w:div w:id="1853570304">
          <w:marLeft w:val="480"/>
          <w:marRight w:val="0"/>
          <w:marTop w:val="0"/>
          <w:marBottom w:val="0"/>
          <w:divBdr>
            <w:top w:val="none" w:sz="0" w:space="0" w:color="auto"/>
            <w:left w:val="none" w:sz="0" w:space="0" w:color="auto"/>
            <w:bottom w:val="none" w:sz="0" w:space="0" w:color="auto"/>
            <w:right w:val="none" w:sz="0" w:space="0" w:color="auto"/>
          </w:divBdr>
        </w:div>
        <w:div w:id="1200779293">
          <w:marLeft w:val="480"/>
          <w:marRight w:val="0"/>
          <w:marTop w:val="0"/>
          <w:marBottom w:val="0"/>
          <w:divBdr>
            <w:top w:val="none" w:sz="0" w:space="0" w:color="auto"/>
            <w:left w:val="none" w:sz="0" w:space="0" w:color="auto"/>
            <w:bottom w:val="none" w:sz="0" w:space="0" w:color="auto"/>
            <w:right w:val="none" w:sz="0" w:space="0" w:color="auto"/>
          </w:divBdr>
        </w:div>
        <w:div w:id="1012337748">
          <w:marLeft w:val="480"/>
          <w:marRight w:val="0"/>
          <w:marTop w:val="0"/>
          <w:marBottom w:val="0"/>
          <w:divBdr>
            <w:top w:val="none" w:sz="0" w:space="0" w:color="auto"/>
            <w:left w:val="none" w:sz="0" w:space="0" w:color="auto"/>
            <w:bottom w:val="none" w:sz="0" w:space="0" w:color="auto"/>
            <w:right w:val="none" w:sz="0" w:space="0" w:color="auto"/>
          </w:divBdr>
        </w:div>
        <w:div w:id="2044136751">
          <w:marLeft w:val="480"/>
          <w:marRight w:val="0"/>
          <w:marTop w:val="0"/>
          <w:marBottom w:val="0"/>
          <w:divBdr>
            <w:top w:val="none" w:sz="0" w:space="0" w:color="auto"/>
            <w:left w:val="none" w:sz="0" w:space="0" w:color="auto"/>
            <w:bottom w:val="none" w:sz="0" w:space="0" w:color="auto"/>
            <w:right w:val="none" w:sz="0" w:space="0" w:color="auto"/>
          </w:divBdr>
        </w:div>
        <w:div w:id="1376197963">
          <w:marLeft w:val="480"/>
          <w:marRight w:val="0"/>
          <w:marTop w:val="0"/>
          <w:marBottom w:val="0"/>
          <w:divBdr>
            <w:top w:val="none" w:sz="0" w:space="0" w:color="auto"/>
            <w:left w:val="none" w:sz="0" w:space="0" w:color="auto"/>
            <w:bottom w:val="none" w:sz="0" w:space="0" w:color="auto"/>
            <w:right w:val="none" w:sz="0" w:space="0" w:color="auto"/>
          </w:divBdr>
        </w:div>
        <w:div w:id="1252083134">
          <w:marLeft w:val="480"/>
          <w:marRight w:val="0"/>
          <w:marTop w:val="0"/>
          <w:marBottom w:val="0"/>
          <w:divBdr>
            <w:top w:val="none" w:sz="0" w:space="0" w:color="auto"/>
            <w:left w:val="none" w:sz="0" w:space="0" w:color="auto"/>
            <w:bottom w:val="none" w:sz="0" w:space="0" w:color="auto"/>
            <w:right w:val="none" w:sz="0" w:space="0" w:color="auto"/>
          </w:divBdr>
        </w:div>
        <w:div w:id="625158896">
          <w:marLeft w:val="480"/>
          <w:marRight w:val="0"/>
          <w:marTop w:val="0"/>
          <w:marBottom w:val="0"/>
          <w:divBdr>
            <w:top w:val="none" w:sz="0" w:space="0" w:color="auto"/>
            <w:left w:val="none" w:sz="0" w:space="0" w:color="auto"/>
            <w:bottom w:val="none" w:sz="0" w:space="0" w:color="auto"/>
            <w:right w:val="none" w:sz="0" w:space="0" w:color="auto"/>
          </w:divBdr>
        </w:div>
        <w:div w:id="1310743168">
          <w:marLeft w:val="480"/>
          <w:marRight w:val="0"/>
          <w:marTop w:val="0"/>
          <w:marBottom w:val="0"/>
          <w:divBdr>
            <w:top w:val="none" w:sz="0" w:space="0" w:color="auto"/>
            <w:left w:val="none" w:sz="0" w:space="0" w:color="auto"/>
            <w:bottom w:val="none" w:sz="0" w:space="0" w:color="auto"/>
            <w:right w:val="none" w:sz="0" w:space="0" w:color="auto"/>
          </w:divBdr>
        </w:div>
        <w:div w:id="56441660">
          <w:marLeft w:val="480"/>
          <w:marRight w:val="0"/>
          <w:marTop w:val="0"/>
          <w:marBottom w:val="0"/>
          <w:divBdr>
            <w:top w:val="none" w:sz="0" w:space="0" w:color="auto"/>
            <w:left w:val="none" w:sz="0" w:space="0" w:color="auto"/>
            <w:bottom w:val="none" w:sz="0" w:space="0" w:color="auto"/>
            <w:right w:val="none" w:sz="0" w:space="0" w:color="auto"/>
          </w:divBdr>
        </w:div>
        <w:div w:id="118495578">
          <w:marLeft w:val="480"/>
          <w:marRight w:val="0"/>
          <w:marTop w:val="0"/>
          <w:marBottom w:val="0"/>
          <w:divBdr>
            <w:top w:val="none" w:sz="0" w:space="0" w:color="auto"/>
            <w:left w:val="none" w:sz="0" w:space="0" w:color="auto"/>
            <w:bottom w:val="none" w:sz="0" w:space="0" w:color="auto"/>
            <w:right w:val="none" w:sz="0" w:space="0" w:color="auto"/>
          </w:divBdr>
        </w:div>
        <w:div w:id="867185761">
          <w:marLeft w:val="480"/>
          <w:marRight w:val="0"/>
          <w:marTop w:val="0"/>
          <w:marBottom w:val="0"/>
          <w:divBdr>
            <w:top w:val="none" w:sz="0" w:space="0" w:color="auto"/>
            <w:left w:val="none" w:sz="0" w:space="0" w:color="auto"/>
            <w:bottom w:val="none" w:sz="0" w:space="0" w:color="auto"/>
            <w:right w:val="none" w:sz="0" w:space="0" w:color="auto"/>
          </w:divBdr>
        </w:div>
        <w:div w:id="301273300">
          <w:marLeft w:val="480"/>
          <w:marRight w:val="0"/>
          <w:marTop w:val="0"/>
          <w:marBottom w:val="0"/>
          <w:divBdr>
            <w:top w:val="none" w:sz="0" w:space="0" w:color="auto"/>
            <w:left w:val="none" w:sz="0" w:space="0" w:color="auto"/>
            <w:bottom w:val="none" w:sz="0" w:space="0" w:color="auto"/>
            <w:right w:val="none" w:sz="0" w:space="0" w:color="auto"/>
          </w:divBdr>
        </w:div>
        <w:div w:id="629290164">
          <w:marLeft w:val="480"/>
          <w:marRight w:val="0"/>
          <w:marTop w:val="0"/>
          <w:marBottom w:val="0"/>
          <w:divBdr>
            <w:top w:val="none" w:sz="0" w:space="0" w:color="auto"/>
            <w:left w:val="none" w:sz="0" w:space="0" w:color="auto"/>
            <w:bottom w:val="none" w:sz="0" w:space="0" w:color="auto"/>
            <w:right w:val="none" w:sz="0" w:space="0" w:color="auto"/>
          </w:divBdr>
        </w:div>
        <w:div w:id="1656717103">
          <w:marLeft w:val="480"/>
          <w:marRight w:val="0"/>
          <w:marTop w:val="0"/>
          <w:marBottom w:val="0"/>
          <w:divBdr>
            <w:top w:val="none" w:sz="0" w:space="0" w:color="auto"/>
            <w:left w:val="none" w:sz="0" w:space="0" w:color="auto"/>
            <w:bottom w:val="none" w:sz="0" w:space="0" w:color="auto"/>
            <w:right w:val="none" w:sz="0" w:space="0" w:color="auto"/>
          </w:divBdr>
        </w:div>
        <w:div w:id="1302535376">
          <w:marLeft w:val="480"/>
          <w:marRight w:val="0"/>
          <w:marTop w:val="0"/>
          <w:marBottom w:val="0"/>
          <w:divBdr>
            <w:top w:val="none" w:sz="0" w:space="0" w:color="auto"/>
            <w:left w:val="none" w:sz="0" w:space="0" w:color="auto"/>
            <w:bottom w:val="none" w:sz="0" w:space="0" w:color="auto"/>
            <w:right w:val="none" w:sz="0" w:space="0" w:color="auto"/>
          </w:divBdr>
        </w:div>
      </w:divsChild>
    </w:div>
    <w:div w:id="1841195341">
      <w:bodyDiv w:val="1"/>
      <w:marLeft w:val="0"/>
      <w:marRight w:val="0"/>
      <w:marTop w:val="0"/>
      <w:marBottom w:val="0"/>
      <w:divBdr>
        <w:top w:val="none" w:sz="0" w:space="0" w:color="auto"/>
        <w:left w:val="none" w:sz="0" w:space="0" w:color="auto"/>
        <w:bottom w:val="none" w:sz="0" w:space="0" w:color="auto"/>
        <w:right w:val="none" w:sz="0" w:space="0" w:color="auto"/>
      </w:divBdr>
      <w:divsChild>
        <w:div w:id="2095667157">
          <w:marLeft w:val="480"/>
          <w:marRight w:val="0"/>
          <w:marTop w:val="0"/>
          <w:marBottom w:val="0"/>
          <w:divBdr>
            <w:top w:val="none" w:sz="0" w:space="0" w:color="auto"/>
            <w:left w:val="none" w:sz="0" w:space="0" w:color="auto"/>
            <w:bottom w:val="none" w:sz="0" w:space="0" w:color="auto"/>
            <w:right w:val="none" w:sz="0" w:space="0" w:color="auto"/>
          </w:divBdr>
        </w:div>
        <w:div w:id="827476701">
          <w:marLeft w:val="480"/>
          <w:marRight w:val="0"/>
          <w:marTop w:val="0"/>
          <w:marBottom w:val="0"/>
          <w:divBdr>
            <w:top w:val="none" w:sz="0" w:space="0" w:color="auto"/>
            <w:left w:val="none" w:sz="0" w:space="0" w:color="auto"/>
            <w:bottom w:val="none" w:sz="0" w:space="0" w:color="auto"/>
            <w:right w:val="none" w:sz="0" w:space="0" w:color="auto"/>
          </w:divBdr>
        </w:div>
        <w:div w:id="225726107">
          <w:marLeft w:val="480"/>
          <w:marRight w:val="0"/>
          <w:marTop w:val="0"/>
          <w:marBottom w:val="0"/>
          <w:divBdr>
            <w:top w:val="none" w:sz="0" w:space="0" w:color="auto"/>
            <w:left w:val="none" w:sz="0" w:space="0" w:color="auto"/>
            <w:bottom w:val="none" w:sz="0" w:space="0" w:color="auto"/>
            <w:right w:val="none" w:sz="0" w:space="0" w:color="auto"/>
          </w:divBdr>
        </w:div>
        <w:div w:id="696395133">
          <w:marLeft w:val="480"/>
          <w:marRight w:val="0"/>
          <w:marTop w:val="0"/>
          <w:marBottom w:val="0"/>
          <w:divBdr>
            <w:top w:val="none" w:sz="0" w:space="0" w:color="auto"/>
            <w:left w:val="none" w:sz="0" w:space="0" w:color="auto"/>
            <w:bottom w:val="none" w:sz="0" w:space="0" w:color="auto"/>
            <w:right w:val="none" w:sz="0" w:space="0" w:color="auto"/>
          </w:divBdr>
        </w:div>
        <w:div w:id="1093017648">
          <w:marLeft w:val="480"/>
          <w:marRight w:val="0"/>
          <w:marTop w:val="0"/>
          <w:marBottom w:val="0"/>
          <w:divBdr>
            <w:top w:val="none" w:sz="0" w:space="0" w:color="auto"/>
            <w:left w:val="none" w:sz="0" w:space="0" w:color="auto"/>
            <w:bottom w:val="none" w:sz="0" w:space="0" w:color="auto"/>
            <w:right w:val="none" w:sz="0" w:space="0" w:color="auto"/>
          </w:divBdr>
        </w:div>
        <w:div w:id="1901741895">
          <w:marLeft w:val="480"/>
          <w:marRight w:val="0"/>
          <w:marTop w:val="0"/>
          <w:marBottom w:val="0"/>
          <w:divBdr>
            <w:top w:val="none" w:sz="0" w:space="0" w:color="auto"/>
            <w:left w:val="none" w:sz="0" w:space="0" w:color="auto"/>
            <w:bottom w:val="none" w:sz="0" w:space="0" w:color="auto"/>
            <w:right w:val="none" w:sz="0" w:space="0" w:color="auto"/>
          </w:divBdr>
        </w:div>
        <w:div w:id="2116363452">
          <w:marLeft w:val="480"/>
          <w:marRight w:val="0"/>
          <w:marTop w:val="0"/>
          <w:marBottom w:val="0"/>
          <w:divBdr>
            <w:top w:val="none" w:sz="0" w:space="0" w:color="auto"/>
            <w:left w:val="none" w:sz="0" w:space="0" w:color="auto"/>
            <w:bottom w:val="none" w:sz="0" w:space="0" w:color="auto"/>
            <w:right w:val="none" w:sz="0" w:space="0" w:color="auto"/>
          </w:divBdr>
        </w:div>
        <w:div w:id="1171144139">
          <w:marLeft w:val="480"/>
          <w:marRight w:val="0"/>
          <w:marTop w:val="0"/>
          <w:marBottom w:val="0"/>
          <w:divBdr>
            <w:top w:val="none" w:sz="0" w:space="0" w:color="auto"/>
            <w:left w:val="none" w:sz="0" w:space="0" w:color="auto"/>
            <w:bottom w:val="none" w:sz="0" w:space="0" w:color="auto"/>
            <w:right w:val="none" w:sz="0" w:space="0" w:color="auto"/>
          </w:divBdr>
        </w:div>
        <w:div w:id="600264405">
          <w:marLeft w:val="480"/>
          <w:marRight w:val="0"/>
          <w:marTop w:val="0"/>
          <w:marBottom w:val="0"/>
          <w:divBdr>
            <w:top w:val="none" w:sz="0" w:space="0" w:color="auto"/>
            <w:left w:val="none" w:sz="0" w:space="0" w:color="auto"/>
            <w:bottom w:val="none" w:sz="0" w:space="0" w:color="auto"/>
            <w:right w:val="none" w:sz="0" w:space="0" w:color="auto"/>
          </w:divBdr>
        </w:div>
        <w:div w:id="1446999221">
          <w:marLeft w:val="480"/>
          <w:marRight w:val="0"/>
          <w:marTop w:val="0"/>
          <w:marBottom w:val="0"/>
          <w:divBdr>
            <w:top w:val="none" w:sz="0" w:space="0" w:color="auto"/>
            <w:left w:val="none" w:sz="0" w:space="0" w:color="auto"/>
            <w:bottom w:val="none" w:sz="0" w:space="0" w:color="auto"/>
            <w:right w:val="none" w:sz="0" w:space="0" w:color="auto"/>
          </w:divBdr>
        </w:div>
        <w:div w:id="1551382815">
          <w:marLeft w:val="480"/>
          <w:marRight w:val="0"/>
          <w:marTop w:val="0"/>
          <w:marBottom w:val="0"/>
          <w:divBdr>
            <w:top w:val="none" w:sz="0" w:space="0" w:color="auto"/>
            <w:left w:val="none" w:sz="0" w:space="0" w:color="auto"/>
            <w:bottom w:val="none" w:sz="0" w:space="0" w:color="auto"/>
            <w:right w:val="none" w:sz="0" w:space="0" w:color="auto"/>
          </w:divBdr>
        </w:div>
        <w:div w:id="2005081926">
          <w:marLeft w:val="480"/>
          <w:marRight w:val="0"/>
          <w:marTop w:val="0"/>
          <w:marBottom w:val="0"/>
          <w:divBdr>
            <w:top w:val="none" w:sz="0" w:space="0" w:color="auto"/>
            <w:left w:val="none" w:sz="0" w:space="0" w:color="auto"/>
            <w:bottom w:val="none" w:sz="0" w:space="0" w:color="auto"/>
            <w:right w:val="none" w:sz="0" w:space="0" w:color="auto"/>
          </w:divBdr>
        </w:div>
        <w:div w:id="1515067626">
          <w:marLeft w:val="480"/>
          <w:marRight w:val="0"/>
          <w:marTop w:val="0"/>
          <w:marBottom w:val="0"/>
          <w:divBdr>
            <w:top w:val="none" w:sz="0" w:space="0" w:color="auto"/>
            <w:left w:val="none" w:sz="0" w:space="0" w:color="auto"/>
            <w:bottom w:val="none" w:sz="0" w:space="0" w:color="auto"/>
            <w:right w:val="none" w:sz="0" w:space="0" w:color="auto"/>
          </w:divBdr>
        </w:div>
        <w:div w:id="1291932859">
          <w:marLeft w:val="480"/>
          <w:marRight w:val="0"/>
          <w:marTop w:val="0"/>
          <w:marBottom w:val="0"/>
          <w:divBdr>
            <w:top w:val="none" w:sz="0" w:space="0" w:color="auto"/>
            <w:left w:val="none" w:sz="0" w:space="0" w:color="auto"/>
            <w:bottom w:val="none" w:sz="0" w:space="0" w:color="auto"/>
            <w:right w:val="none" w:sz="0" w:space="0" w:color="auto"/>
          </w:divBdr>
        </w:div>
        <w:div w:id="944339498">
          <w:marLeft w:val="480"/>
          <w:marRight w:val="0"/>
          <w:marTop w:val="0"/>
          <w:marBottom w:val="0"/>
          <w:divBdr>
            <w:top w:val="none" w:sz="0" w:space="0" w:color="auto"/>
            <w:left w:val="none" w:sz="0" w:space="0" w:color="auto"/>
            <w:bottom w:val="none" w:sz="0" w:space="0" w:color="auto"/>
            <w:right w:val="none" w:sz="0" w:space="0" w:color="auto"/>
          </w:divBdr>
        </w:div>
        <w:div w:id="1236477155">
          <w:marLeft w:val="480"/>
          <w:marRight w:val="0"/>
          <w:marTop w:val="0"/>
          <w:marBottom w:val="0"/>
          <w:divBdr>
            <w:top w:val="none" w:sz="0" w:space="0" w:color="auto"/>
            <w:left w:val="none" w:sz="0" w:space="0" w:color="auto"/>
            <w:bottom w:val="none" w:sz="0" w:space="0" w:color="auto"/>
            <w:right w:val="none" w:sz="0" w:space="0" w:color="auto"/>
          </w:divBdr>
        </w:div>
        <w:div w:id="858543449">
          <w:marLeft w:val="480"/>
          <w:marRight w:val="0"/>
          <w:marTop w:val="0"/>
          <w:marBottom w:val="0"/>
          <w:divBdr>
            <w:top w:val="none" w:sz="0" w:space="0" w:color="auto"/>
            <w:left w:val="none" w:sz="0" w:space="0" w:color="auto"/>
            <w:bottom w:val="none" w:sz="0" w:space="0" w:color="auto"/>
            <w:right w:val="none" w:sz="0" w:space="0" w:color="auto"/>
          </w:divBdr>
        </w:div>
        <w:div w:id="1476487032">
          <w:marLeft w:val="480"/>
          <w:marRight w:val="0"/>
          <w:marTop w:val="0"/>
          <w:marBottom w:val="0"/>
          <w:divBdr>
            <w:top w:val="none" w:sz="0" w:space="0" w:color="auto"/>
            <w:left w:val="none" w:sz="0" w:space="0" w:color="auto"/>
            <w:bottom w:val="none" w:sz="0" w:space="0" w:color="auto"/>
            <w:right w:val="none" w:sz="0" w:space="0" w:color="auto"/>
          </w:divBdr>
        </w:div>
        <w:div w:id="322634541">
          <w:marLeft w:val="480"/>
          <w:marRight w:val="0"/>
          <w:marTop w:val="0"/>
          <w:marBottom w:val="0"/>
          <w:divBdr>
            <w:top w:val="none" w:sz="0" w:space="0" w:color="auto"/>
            <w:left w:val="none" w:sz="0" w:space="0" w:color="auto"/>
            <w:bottom w:val="none" w:sz="0" w:space="0" w:color="auto"/>
            <w:right w:val="none" w:sz="0" w:space="0" w:color="auto"/>
          </w:divBdr>
        </w:div>
        <w:div w:id="1680542578">
          <w:marLeft w:val="480"/>
          <w:marRight w:val="0"/>
          <w:marTop w:val="0"/>
          <w:marBottom w:val="0"/>
          <w:divBdr>
            <w:top w:val="none" w:sz="0" w:space="0" w:color="auto"/>
            <w:left w:val="none" w:sz="0" w:space="0" w:color="auto"/>
            <w:bottom w:val="none" w:sz="0" w:space="0" w:color="auto"/>
            <w:right w:val="none" w:sz="0" w:space="0" w:color="auto"/>
          </w:divBdr>
        </w:div>
        <w:div w:id="735082388">
          <w:marLeft w:val="480"/>
          <w:marRight w:val="0"/>
          <w:marTop w:val="0"/>
          <w:marBottom w:val="0"/>
          <w:divBdr>
            <w:top w:val="none" w:sz="0" w:space="0" w:color="auto"/>
            <w:left w:val="none" w:sz="0" w:space="0" w:color="auto"/>
            <w:bottom w:val="none" w:sz="0" w:space="0" w:color="auto"/>
            <w:right w:val="none" w:sz="0" w:space="0" w:color="auto"/>
          </w:divBdr>
        </w:div>
        <w:div w:id="134955959">
          <w:marLeft w:val="480"/>
          <w:marRight w:val="0"/>
          <w:marTop w:val="0"/>
          <w:marBottom w:val="0"/>
          <w:divBdr>
            <w:top w:val="none" w:sz="0" w:space="0" w:color="auto"/>
            <w:left w:val="none" w:sz="0" w:space="0" w:color="auto"/>
            <w:bottom w:val="none" w:sz="0" w:space="0" w:color="auto"/>
            <w:right w:val="none" w:sz="0" w:space="0" w:color="auto"/>
          </w:divBdr>
        </w:div>
        <w:div w:id="1673684978">
          <w:marLeft w:val="480"/>
          <w:marRight w:val="0"/>
          <w:marTop w:val="0"/>
          <w:marBottom w:val="0"/>
          <w:divBdr>
            <w:top w:val="none" w:sz="0" w:space="0" w:color="auto"/>
            <w:left w:val="none" w:sz="0" w:space="0" w:color="auto"/>
            <w:bottom w:val="none" w:sz="0" w:space="0" w:color="auto"/>
            <w:right w:val="none" w:sz="0" w:space="0" w:color="auto"/>
          </w:divBdr>
        </w:div>
        <w:div w:id="1609581097">
          <w:marLeft w:val="480"/>
          <w:marRight w:val="0"/>
          <w:marTop w:val="0"/>
          <w:marBottom w:val="0"/>
          <w:divBdr>
            <w:top w:val="none" w:sz="0" w:space="0" w:color="auto"/>
            <w:left w:val="none" w:sz="0" w:space="0" w:color="auto"/>
            <w:bottom w:val="none" w:sz="0" w:space="0" w:color="auto"/>
            <w:right w:val="none" w:sz="0" w:space="0" w:color="auto"/>
          </w:divBdr>
        </w:div>
        <w:div w:id="967706339">
          <w:marLeft w:val="480"/>
          <w:marRight w:val="0"/>
          <w:marTop w:val="0"/>
          <w:marBottom w:val="0"/>
          <w:divBdr>
            <w:top w:val="none" w:sz="0" w:space="0" w:color="auto"/>
            <w:left w:val="none" w:sz="0" w:space="0" w:color="auto"/>
            <w:bottom w:val="none" w:sz="0" w:space="0" w:color="auto"/>
            <w:right w:val="none" w:sz="0" w:space="0" w:color="auto"/>
          </w:divBdr>
        </w:div>
        <w:div w:id="819615206">
          <w:marLeft w:val="480"/>
          <w:marRight w:val="0"/>
          <w:marTop w:val="0"/>
          <w:marBottom w:val="0"/>
          <w:divBdr>
            <w:top w:val="none" w:sz="0" w:space="0" w:color="auto"/>
            <w:left w:val="none" w:sz="0" w:space="0" w:color="auto"/>
            <w:bottom w:val="none" w:sz="0" w:space="0" w:color="auto"/>
            <w:right w:val="none" w:sz="0" w:space="0" w:color="auto"/>
          </w:divBdr>
        </w:div>
        <w:div w:id="2047215207">
          <w:marLeft w:val="480"/>
          <w:marRight w:val="0"/>
          <w:marTop w:val="0"/>
          <w:marBottom w:val="0"/>
          <w:divBdr>
            <w:top w:val="none" w:sz="0" w:space="0" w:color="auto"/>
            <w:left w:val="none" w:sz="0" w:space="0" w:color="auto"/>
            <w:bottom w:val="none" w:sz="0" w:space="0" w:color="auto"/>
            <w:right w:val="none" w:sz="0" w:space="0" w:color="auto"/>
          </w:divBdr>
        </w:div>
        <w:div w:id="867138027">
          <w:marLeft w:val="480"/>
          <w:marRight w:val="0"/>
          <w:marTop w:val="0"/>
          <w:marBottom w:val="0"/>
          <w:divBdr>
            <w:top w:val="none" w:sz="0" w:space="0" w:color="auto"/>
            <w:left w:val="none" w:sz="0" w:space="0" w:color="auto"/>
            <w:bottom w:val="none" w:sz="0" w:space="0" w:color="auto"/>
            <w:right w:val="none" w:sz="0" w:space="0" w:color="auto"/>
          </w:divBdr>
        </w:div>
        <w:div w:id="1580598166">
          <w:marLeft w:val="480"/>
          <w:marRight w:val="0"/>
          <w:marTop w:val="0"/>
          <w:marBottom w:val="0"/>
          <w:divBdr>
            <w:top w:val="none" w:sz="0" w:space="0" w:color="auto"/>
            <w:left w:val="none" w:sz="0" w:space="0" w:color="auto"/>
            <w:bottom w:val="none" w:sz="0" w:space="0" w:color="auto"/>
            <w:right w:val="none" w:sz="0" w:space="0" w:color="auto"/>
          </w:divBdr>
        </w:div>
        <w:div w:id="731579263">
          <w:marLeft w:val="480"/>
          <w:marRight w:val="0"/>
          <w:marTop w:val="0"/>
          <w:marBottom w:val="0"/>
          <w:divBdr>
            <w:top w:val="none" w:sz="0" w:space="0" w:color="auto"/>
            <w:left w:val="none" w:sz="0" w:space="0" w:color="auto"/>
            <w:bottom w:val="none" w:sz="0" w:space="0" w:color="auto"/>
            <w:right w:val="none" w:sz="0" w:space="0" w:color="auto"/>
          </w:divBdr>
        </w:div>
        <w:div w:id="362100636">
          <w:marLeft w:val="480"/>
          <w:marRight w:val="0"/>
          <w:marTop w:val="0"/>
          <w:marBottom w:val="0"/>
          <w:divBdr>
            <w:top w:val="none" w:sz="0" w:space="0" w:color="auto"/>
            <w:left w:val="none" w:sz="0" w:space="0" w:color="auto"/>
            <w:bottom w:val="none" w:sz="0" w:space="0" w:color="auto"/>
            <w:right w:val="none" w:sz="0" w:space="0" w:color="auto"/>
          </w:divBdr>
        </w:div>
      </w:divsChild>
    </w:div>
    <w:div w:id="1845583972">
      <w:bodyDiv w:val="1"/>
      <w:marLeft w:val="0"/>
      <w:marRight w:val="0"/>
      <w:marTop w:val="0"/>
      <w:marBottom w:val="0"/>
      <w:divBdr>
        <w:top w:val="none" w:sz="0" w:space="0" w:color="auto"/>
        <w:left w:val="none" w:sz="0" w:space="0" w:color="auto"/>
        <w:bottom w:val="none" w:sz="0" w:space="0" w:color="auto"/>
        <w:right w:val="none" w:sz="0" w:space="0" w:color="auto"/>
      </w:divBdr>
      <w:divsChild>
        <w:div w:id="917590688">
          <w:marLeft w:val="480"/>
          <w:marRight w:val="0"/>
          <w:marTop w:val="0"/>
          <w:marBottom w:val="0"/>
          <w:divBdr>
            <w:top w:val="none" w:sz="0" w:space="0" w:color="auto"/>
            <w:left w:val="none" w:sz="0" w:space="0" w:color="auto"/>
            <w:bottom w:val="none" w:sz="0" w:space="0" w:color="auto"/>
            <w:right w:val="none" w:sz="0" w:space="0" w:color="auto"/>
          </w:divBdr>
        </w:div>
        <w:div w:id="1654290897">
          <w:marLeft w:val="480"/>
          <w:marRight w:val="0"/>
          <w:marTop w:val="0"/>
          <w:marBottom w:val="0"/>
          <w:divBdr>
            <w:top w:val="none" w:sz="0" w:space="0" w:color="auto"/>
            <w:left w:val="none" w:sz="0" w:space="0" w:color="auto"/>
            <w:bottom w:val="none" w:sz="0" w:space="0" w:color="auto"/>
            <w:right w:val="none" w:sz="0" w:space="0" w:color="auto"/>
          </w:divBdr>
        </w:div>
        <w:div w:id="2106072916">
          <w:marLeft w:val="480"/>
          <w:marRight w:val="0"/>
          <w:marTop w:val="0"/>
          <w:marBottom w:val="0"/>
          <w:divBdr>
            <w:top w:val="none" w:sz="0" w:space="0" w:color="auto"/>
            <w:left w:val="none" w:sz="0" w:space="0" w:color="auto"/>
            <w:bottom w:val="none" w:sz="0" w:space="0" w:color="auto"/>
            <w:right w:val="none" w:sz="0" w:space="0" w:color="auto"/>
          </w:divBdr>
        </w:div>
        <w:div w:id="1690831937">
          <w:marLeft w:val="480"/>
          <w:marRight w:val="0"/>
          <w:marTop w:val="0"/>
          <w:marBottom w:val="0"/>
          <w:divBdr>
            <w:top w:val="none" w:sz="0" w:space="0" w:color="auto"/>
            <w:left w:val="none" w:sz="0" w:space="0" w:color="auto"/>
            <w:bottom w:val="none" w:sz="0" w:space="0" w:color="auto"/>
            <w:right w:val="none" w:sz="0" w:space="0" w:color="auto"/>
          </w:divBdr>
        </w:div>
        <w:div w:id="539705285">
          <w:marLeft w:val="480"/>
          <w:marRight w:val="0"/>
          <w:marTop w:val="0"/>
          <w:marBottom w:val="0"/>
          <w:divBdr>
            <w:top w:val="none" w:sz="0" w:space="0" w:color="auto"/>
            <w:left w:val="none" w:sz="0" w:space="0" w:color="auto"/>
            <w:bottom w:val="none" w:sz="0" w:space="0" w:color="auto"/>
            <w:right w:val="none" w:sz="0" w:space="0" w:color="auto"/>
          </w:divBdr>
        </w:div>
        <w:div w:id="1919242948">
          <w:marLeft w:val="480"/>
          <w:marRight w:val="0"/>
          <w:marTop w:val="0"/>
          <w:marBottom w:val="0"/>
          <w:divBdr>
            <w:top w:val="none" w:sz="0" w:space="0" w:color="auto"/>
            <w:left w:val="none" w:sz="0" w:space="0" w:color="auto"/>
            <w:bottom w:val="none" w:sz="0" w:space="0" w:color="auto"/>
            <w:right w:val="none" w:sz="0" w:space="0" w:color="auto"/>
          </w:divBdr>
        </w:div>
        <w:div w:id="1042512057">
          <w:marLeft w:val="480"/>
          <w:marRight w:val="0"/>
          <w:marTop w:val="0"/>
          <w:marBottom w:val="0"/>
          <w:divBdr>
            <w:top w:val="none" w:sz="0" w:space="0" w:color="auto"/>
            <w:left w:val="none" w:sz="0" w:space="0" w:color="auto"/>
            <w:bottom w:val="none" w:sz="0" w:space="0" w:color="auto"/>
            <w:right w:val="none" w:sz="0" w:space="0" w:color="auto"/>
          </w:divBdr>
        </w:div>
        <w:div w:id="2072801697">
          <w:marLeft w:val="480"/>
          <w:marRight w:val="0"/>
          <w:marTop w:val="0"/>
          <w:marBottom w:val="0"/>
          <w:divBdr>
            <w:top w:val="none" w:sz="0" w:space="0" w:color="auto"/>
            <w:left w:val="none" w:sz="0" w:space="0" w:color="auto"/>
            <w:bottom w:val="none" w:sz="0" w:space="0" w:color="auto"/>
            <w:right w:val="none" w:sz="0" w:space="0" w:color="auto"/>
          </w:divBdr>
        </w:div>
        <w:div w:id="1735350637">
          <w:marLeft w:val="480"/>
          <w:marRight w:val="0"/>
          <w:marTop w:val="0"/>
          <w:marBottom w:val="0"/>
          <w:divBdr>
            <w:top w:val="none" w:sz="0" w:space="0" w:color="auto"/>
            <w:left w:val="none" w:sz="0" w:space="0" w:color="auto"/>
            <w:bottom w:val="none" w:sz="0" w:space="0" w:color="auto"/>
            <w:right w:val="none" w:sz="0" w:space="0" w:color="auto"/>
          </w:divBdr>
        </w:div>
        <w:div w:id="1335377706">
          <w:marLeft w:val="480"/>
          <w:marRight w:val="0"/>
          <w:marTop w:val="0"/>
          <w:marBottom w:val="0"/>
          <w:divBdr>
            <w:top w:val="none" w:sz="0" w:space="0" w:color="auto"/>
            <w:left w:val="none" w:sz="0" w:space="0" w:color="auto"/>
            <w:bottom w:val="none" w:sz="0" w:space="0" w:color="auto"/>
            <w:right w:val="none" w:sz="0" w:space="0" w:color="auto"/>
          </w:divBdr>
        </w:div>
        <w:div w:id="1370760531">
          <w:marLeft w:val="480"/>
          <w:marRight w:val="0"/>
          <w:marTop w:val="0"/>
          <w:marBottom w:val="0"/>
          <w:divBdr>
            <w:top w:val="none" w:sz="0" w:space="0" w:color="auto"/>
            <w:left w:val="none" w:sz="0" w:space="0" w:color="auto"/>
            <w:bottom w:val="none" w:sz="0" w:space="0" w:color="auto"/>
            <w:right w:val="none" w:sz="0" w:space="0" w:color="auto"/>
          </w:divBdr>
        </w:div>
        <w:div w:id="1735930781">
          <w:marLeft w:val="480"/>
          <w:marRight w:val="0"/>
          <w:marTop w:val="0"/>
          <w:marBottom w:val="0"/>
          <w:divBdr>
            <w:top w:val="none" w:sz="0" w:space="0" w:color="auto"/>
            <w:left w:val="none" w:sz="0" w:space="0" w:color="auto"/>
            <w:bottom w:val="none" w:sz="0" w:space="0" w:color="auto"/>
            <w:right w:val="none" w:sz="0" w:space="0" w:color="auto"/>
          </w:divBdr>
        </w:div>
        <w:div w:id="897085329">
          <w:marLeft w:val="480"/>
          <w:marRight w:val="0"/>
          <w:marTop w:val="0"/>
          <w:marBottom w:val="0"/>
          <w:divBdr>
            <w:top w:val="none" w:sz="0" w:space="0" w:color="auto"/>
            <w:left w:val="none" w:sz="0" w:space="0" w:color="auto"/>
            <w:bottom w:val="none" w:sz="0" w:space="0" w:color="auto"/>
            <w:right w:val="none" w:sz="0" w:space="0" w:color="auto"/>
          </w:divBdr>
        </w:div>
        <w:div w:id="848325034">
          <w:marLeft w:val="480"/>
          <w:marRight w:val="0"/>
          <w:marTop w:val="0"/>
          <w:marBottom w:val="0"/>
          <w:divBdr>
            <w:top w:val="none" w:sz="0" w:space="0" w:color="auto"/>
            <w:left w:val="none" w:sz="0" w:space="0" w:color="auto"/>
            <w:bottom w:val="none" w:sz="0" w:space="0" w:color="auto"/>
            <w:right w:val="none" w:sz="0" w:space="0" w:color="auto"/>
          </w:divBdr>
        </w:div>
        <w:div w:id="1419206585">
          <w:marLeft w:val="480"/>
          <w:marRight w:val="0"/>
          <w:marTop w:val="0"/>
          <w:marBottom w:val="0"/>
          <w:divBdr>
            <w:top w:val="none" w:sz="0" w:space="0" w:color="auto"/>
            <w:left w:val="none" w:sz="0" w:space="0" w:color="auto"/>
            <w:bottom w:val="none" w:sz="0" w:space="0" w:color="auto"/>
            <w:right w:val="none" w:sz="0" w:space="0" w:color="auto"/>
          </w:divBdr>
        </w:div>
        <w:div w:id="1710033044">
          <w:marLeft w:val="480"/>
          <w:marRight w:val="0"/>
          <w:marTop w:val="0"/>
          <w:marBottom w:val="0"/>
          <w:divBdr>
            <w:top w:val="none" w:sz="0" w:space="0" w:color="auto"/>
            <w:left w:val="none" w:sz="0" w:space="0" w:color="auto"/>
            <w:bottom w:val="none" w:sz="0" w:space="0" w:color="auto"/>
            <w:right w:val="none" w:sz="0" w:space="0" w:color="auto"/>
          </w:divBdr>
        </w:div>
        <w:div w:id="392120030">
          <w:marLeft w:val="480"/>
          <w:marRight w:val="0"/>
          <w:marTop w:val="0"/>
          <w:marBottom w:val="0"/>
          <w:divBdr>
            <w:top w:val="none" w:sz="0" w:space="0" w:color="auto"/>
            <w:left w:val="none" w:sz="0" w:space="0" w:color="auto"/>
            <w:bottom w:val="none" w:sz="0" w:space="0" w:color="auto"/>
            <w:right w:val="none" w:sz="0" w:space="0" w:color="auto"/>
          </w:divBdr>
        </w:div>
        <w:div w:id="1276404943">
          <w:marLeft w:val="480"/>
          <w:marRight w:val="0"/>
          <w:marTop w:val="0"/>
          <w:marBottom w:val="0"/>
          <w:divBdr>
            <w:top w:val="none" w:sz="0" w:space="0" w:color="auto"/>
            <w:left w:val="none" w:sz="0" w:space="0" w:color="auto"/>
            <w:bottom w:val="none" w:sz="0" w:space="0" w:color="auto"/>
            <w:right w:val="none" w:sz="0" w:space="0" w:color="auto"/>
          </w:divBdr>
        </w:div>
        <w:div w:id="243149624">
          <w:marLeft w:val="480"/>
          <w:marRight w:val="0"/>
          <w:marTop w:val="0"/>
          <w:marBottom w:val="0"/>
          <w:divBdr>
            <w:top w:val="none" w:sz="0" w:space="0" w:color="auto"/>
            <w:left w:val="none" w:sz="0" w:space="0" w:color="auto"/>
            <w:bottom w:val="none" w:sz="0" w:space="0" w:color="auto"/>
            <w:right w:val="none" w:sz="0" w:space="0" w:color="auto"/>
          </w:divBdr>
        </w:div>
        <w:div w:id="448012503">
          <w:marLeft w:val="480"/>
          <w:marRight w:val="0"/>
          <w:marTop w:val="0"/>
          <w:marBottom w:val="0"/>
          <w:divBdr>
            <w:top w:val="none" w:sz="0" w:space="0" w:color="auto"/>
            <w:left w:val="none" w:sz="0" w:space="0" w:color="auto"/>
            <w:bottom w:val="none" w:sz="0" w:space="0" w:color="auto"/>
            <w:right w:val="none" w:sz="0" w:space="0" w:color="auto"/>
          </w:divBdr>
        </w:div>
      </w:divsChild>
    </w:div>
    <w:div w:id="1848209265">
      <w:bodyDiv w:val="1"/>
      <w:marLeft w:val="0"/>
      <w:marRight w:val="0"/>
      <w:marTop w:val="0"/>
      <w:marBottom w:val="0"/>
      <w:divBdr>
        <w:top w:val="none" w:sz="0" w:space="0" w:color="auto"/>
        <w:left w:val="none" w:sz="0" w:space="0" w:color="auto"/>
        <w:bottom w:val="none" w:sz="0" w:space="0" w:color="auto"/>
        <w:right w:val="none" w:sz="0" w:space="0" w:color="auto"/>
      </w:divBdr>
    </w:div>
    <w:div w:id="1854421389">
      <w:bodyDiv w:val="1"/>
      <w:marLeft w:val="0"/>
      <w:marRight w:val="0"/>
      <w:marTop w:val="0"/>
      <w:marBottom w:val="0"/>
      <w:divBdr>
        <w:top w:val="none" w:sz="0" w:space="0" w:color="auto"/>
        <w:left w:val="none" w:sz="0" w:space="0" w:color="auto"/>
        <w:bottom w:val="none" w:sz="0" w:space="0" w:color="auto"/>
        <w:right w:val="none" w:sz="0" w:space="0" w:color="auto"/>
      </w:divBdr>
    </w:div>
    <w:div w:id="1856384168">
      <w:bodyDiv w:val="1"/>
      <w:marLeft w:val="0"/>
      <w:marRight w:val="0"/>
      <w:marTop w:val="0"/>
      <w:marBottom w:val="0"/>
      <w:divBdr>
        <w:top w:val="none" w:sz="0" w:space="0" w:color="auto"/>
        <w:left w:val="none" w:sz="0" w:space="0" w:color="auto"/>
        <w:bottom w:val="none" w:sz="0" w:space="0" w:color="auto"/>
        <w:right w:val="none" w:sz="0" w:space="0" w:color="auto"/>
      </w:divBdr>
    </w:div>
    <w:div w:id="1872567740">
      <w:bodyDiv w:val="1"/>
      <w:marLeft w:val="0"/>
      <w:marRight w:val="0"/>
      <w:marTop w:val="0"/>
      <w:marBottom w:val="0"/>
      <w:divBdr>
        <w:top w:val="none" w:sz="0" w:space="0" w:color="auto"/>
        <w:left w:val="none" w:sz="0" w:space="0" w:color="auto"/>
        <w:bottom w:val="none" w:sz="0" w:space="0" w:color="auto"/>
        <w:right w:val="none" w:sz="0" w:space="0" w:color="auto"/>
      </w:divBdr>
    </w:div>
    <w:div w:id="1873422923">
      <w:bodyDiv w:val="1"/>
      <w:marLeft w:val="0"/>
      <w:marRight w:val="0"/>
      <w:marTop w:val="0"/>
      <w:marBottom w:val="0"/>
      <w:divBdr>
        <w:top w:val="none" w:sz="0" w:space="0" w:color="auto"/>
        <w:left w:val="none" w:sz="0" w:space="0" w:color="auto"/>
        <w:bottom w:val="none" w:sz="0" w:space="0" w:color="auto"/>
        <w:right w:val="none" w:sz="0" w:space="0" w:color="auto"/>
      </w:divBdr>
    </w:div>
    <w:div w:id="1893539683">
      <w:bodyDiv w:val="1"/>
      <w:marLeft w:val="0"/>
      <w:marRight w:val="0"/>
      <w:marTop w:val="0"/>
      <w:marBottom w:val="0"/>
      <w:divBdr>
        <w:top w:val="none" w:sz="0" w:space="0" w:color="auto"/>
        <w:left w:val="none" w:sz="0" w:space="0" w:color="auto"/>
        <w:bottom w:val="none" w:sz="0" w:space="0" w:color="auto"/>
        <w:right w:val="none" w:sz="0" w:space="0" w:color="auto"/>
      </w:divBdr>
      <w:divsChild>
        <w:div w:id="1239098792">
          <w:marLeft w:val="480"/>
          <w:marRight w:val="0"/>
          <w:marTop w:val="0"/>
          <w:marBottom w:val="0"/>
          <w:divBdr>
            <w:top w:val="none" w:sz="0" w:space="0" w:color="auto"/>
            <w:left w:val="none" w:sz="0" w:space="0" w:color="auto"/>
            <w:bottom w:val="none" w:sz="0" w:space="0" w:color="auto"/>
            <w:right w:val="none" w:sz="0" w:space="0" w:color="auto"/>
          </w:divBdr>
        </w:div>
        <w:div w:id="765422822">
          <w:marLeft w:val="480"/>
          <w:marRight w:val="0"/>
          <w:marTop w:val="0"/>
          <w:marBottom w:val="0"/>
          <w:divBdr>
            <w:top w:val="none" w:sz="0" w:space="0" w:color="auto"/>
            <w:left w:val="none" w:sz="0" w:space="0" w:color="auto"/>
            <w:bottom w:val="none" w:sz="0" w:space="0" w:color="auto"/>
            <w:right w:val="none" w:sz="0" w:space="0" w:color="auto"/>
          </w:divBdr>
        </w:div>
        <w:div w:id="1730305553">
          <w:marLeft w:val="480"/>
          <w:marRight w:val="0"/>
          <w:marTop w:val="0"/>
          <w:marBottom w:val="0"/>
          <w:divBdr>
            <w:top w:val="none" w:sz="0" w:space="0" w:color="auto"/>
            <w:left w:val="none" w:sz="0" w:space="0" w:color="auto"/>
            <w:bottom w:val="none" w:sz="0" w:space="0" w:color="auto"/>
            <w:right w:val="none" w:sz="0" w:space="0" w:color="auto"/>
          </w:divBdr>
        </w:div>
        <w:div w:id="1681076879">
          <w:marLeft w:val="480"/>
          <w:marRight w:val="0"/>
          <w:marTop w:val="0"/>
          <w:marBottom w:val="0"/>
          <w:divBdr>
            <w:top w:val="none" w:sz="0" w:space="0" w:color="auto"/>
            <w:left w:val="none" w:sz="0" w:space="0" w:color="auto"/>
            <w:bottom w:val="none" w:sz="0" w:space="0" w:color="auto"/>
            <w:right w:val="none" w:sz="0" w:space="0" w:color="auto"/>
          </w:divBdr>
        </w:div>
        <w:div w:id="704788753">
          <w:marLeft w:val="480"/>
          <w:marRight w:val="0"/>
          <w:marTop w:val="0"/>
          <w:marBottom w:val="0"/>
          <w:divBdr>
            <w:top w:val="none" w:sz="0" w:space="0" w:color="auto"/>
            <w:left w:val="none" w:sz="0" w:space="0" w:color="auto"/>
            <w:bottom w:val="none" w:sz="0" w:space="0" w:color="auto"/>
            <w:right w:val="none" w:sz="0" w:space="0" w:color="auto"/>
          </w:divBdr>
        </w:div>
        <w:div w:id="1573808409">
          <w:marLeft w:val="480"/>
          <w:marRight w:val="0"/>
          <w:marTop w:val="0"/>
          <w:marBottom w:val="0"/>
          <w:divBdr>
            <w:top w:val="none" w:sz="0" w:space="0" w:color="auto"/>
            <w:left w:val="none" w:sz="0" w:space="0" w:color="auto"/>
            <w:bottom w:val="none" w:sz="0" w:space="0" w:color="auto"/>
            <w:right w:val="none" w:sz="0" w:space="0" w:color="auto"/>
          </w:divBdr>
        </w:div>
        <w:div w:id="124854457">
          <w:marLeft w:val="480"/>
          <w:marRight w:val="0"/>
          <w:marTop w:val="0"/>
          <w:marBottom w:val="0"/>
          <w:divBdr>
            <w:top w:val="none" w:sz="0" w:space="0" w:color="auto"/>
            <w:left w:val="none" w:sz="0" w:space="0" w:color="auto"/>
            <w:bottom w:val="none" w:sz="0" w:space="0" w:color="auto"/>
            <w:right w:val="none" w:sz="0" w:space="0" w:color="auto"/>
          </w:divBdr>
        </w:div>
        <w:div w:id="1482580978">
          <w:marLeft w:val="480"/>
          <w:marRight w:val="0"/>
          <w:marTop w:val="0"/>
          <w:marBottom w:val="0"/>
          <w:divBdr>
            <w:top w:val="none" w:sz="0" w:space="0" w:color="auto"/>
            <w:left w:val="none" w:sz="0" w:space="0" w:color="auto"/>
            <w:bottom w:val="none" w:sz="0" w:space="0" w:color="auto"/>
            <w:right w:val="none" w:sz="0" w:space="0" w:color="auto"/>
          </w:divBdr>
        </w:div>
      </w:divsChild>
    </w:div>
    <w:div w:id="1899049586">
      <w:bodyDiv w:val="1"/>
      <w:marLeft w:val="0"/>
      <w:marRight w:val="0"/>
      <w:marTop w:val="0"/>
      <w:marBottom w:val="0"/>
      <w:divBdr>
        <w:top w:val="none" w:sz="0" w:space="0" w:color="auto"/>
        <w:left w:val="none" w:sz="0" w:space="0" w:color="auto"/>
        <w:bottom w:val="none" w:sz="0" w:space="0" w:color="auto"/>
        <w:right w:val="none" w:sz="0" w:space="0" w:color="auto"/>
      </w:divBdr>
      <w:divsChild>
        <w:div w:id="1361079861">
          <w:marLeft w:val="480"/>
          <w:marRight w:val="0"/>
          <w:marTop w:val="0"/>
          <w:marBottom w:val="0"/>
          <w:divBdr>
            <w:top w:val="none" w:sz="0" w:space="0" w:color="auto"/>
            <w:left w:val="none" w:sz="0" w:space="0" w:color="auto"/>
            <w:bottom w:val="none" w:sz="0" w:space="0" w:color="auto"/>
            <w:right w:val="none" w:sz="0" w:space="0" w:color="auto"/>
          </w:divBdr>
        </w:div>
        <w:div w:id="577791805">
          <w:marLeft w:val="480"/>
          <w:marRight w:val="0"/>
          <w:marTop w:val="0"/>
          <w:marBottom w:val="0"/>
          <w:divBdr>
            <w:top w:val="none" w:sz="0" w:space="0" w:color="auto"/>
            <w:left w:val="none" w:sz="0" w:space="0" w:color="auto"/>
            <w:bottom w:val="none" w:sz="0" w:space="0" w:color="auto"/>
            <w:right w:val="none" w:sz="0" w:space="0" w:color="auto"/>
          </w:divBdr>
        </w:div>
        <w:div w:id="1164125479">
          <w:marLeft w:val="480"/>
          <w:marRight w:val="0"/>
          <w:marTop w:val="0"/>
          <w:marBottom w:val="0"/>
          <w:divBdr>
            <w:top w:val="none" w:sz="0" w:space="0" w:color="auto"/>
            <w:left w:val="none" w:sz="0" w:space="0" w:color="auto"/>
            <w:bottom w:val="none" w:sz="0" w:space="0" w:color="auto"/>
            <w:right w:val="none" w:sz="0" w:space="0" w:color="auto"/>
          </w:divBdr>
        </w:div>
        <w:div w:id="1300115857">
          <w:marLeft w:val="480"/>
          <w:marRight w:val="0"/>
          <w:marTop w:val="0"/>
          <w:marBottom w:val="0"/>
          <w:divBdr>
            <w:top w:val="none" w:sz="0" w:space="0" w:color="auto"/>
            <w:left w:val="none" w:sz="0" w:space="0" w:color="auto"/>
            <w:bottom w:val="none" w:sz="0" w:space="0" w:color="auto"/>
            <w:right w:val="none" w:sz="0" w:space="0" w:color="auto"/>
          </w:divBdr>
        </w:div>
        <w:div w:id="351421433">
          <w:marLeft w:val="480"/>
          <w:marRight w:val="0"/>
          <w:marTop w:val="0"/>
          <w:marBottom w:val="0"/>
          <w:divBdr>
            <w:top w:val="none" w:sz="0" w:space="0" w:color="auto"/>
            <w:left w:val="none" w:sz="0" w:space="0" w:color="auto"/>
            <w:bottom w:val="none" w:sz="0" w:space="0" w:color="auto"/>
            <w:right w:val="none" w:sz="0" w:space="0" w:color="auto"/>
          </w:divBdr>
        </w:div>
        <w:div w:id="1157183027">
          <w:marLeft w:val="480"/>
          <w:marRight w:val="0"/>
          <w:marTop w:val="0"/>
          <w:marBottom w:val="0"/>
          <w:divBdr>
            <w:top w:val="none" w:sz="0" w:space="0" w:color="auto"/>
            <w:left w:val="none" w:sz="0" w:space="0" w:color="auto"/>
            <w:bottom w:val="none" w:sz="0" w:space="0" w:color="auto"/>
            <w:right w:val="none" w:sz="0" w:space="0" w:color="auto"/>
          </w:divBdr>
        </w:div>
        <w:div w:id="1482382858">
          <w:marLeft w:val="480"/>
          <w:marRight w:val="0"/>
          <w:marTop w:val="0"/>
          <w:marBottom w:val="0"/>
          <w:divBdr>
            <w:top w:val="none" w:sz="0" w:space="0" w:color="auto"/>
            <w:left w:val="none" w:sz="0" w:space="0" w:color="auto"/>
            <w:bottom w:val="none" w:sz="0" w:space="0" w:color="auto"/>
            <w:right w:val="none" w:sz="0" w:space="0" w:color="auto"/>
          </w:divBdr>
        </w:div>
        <w:div w:id="1469467575">
          <w:marLeft w:val="480"/>
          <w:marRight w:val="0"/>
          <w:marTop w:val="0"/>
          <w:marBottom w:val="0"/>
          <w:divBdr>
            <w:top w:val="none" w:sz="0" w:space="0" w:color="auto"/>
            <w:left w:val="none" w:sz="0" w:space="0" w:color="auto"/>
            <w:bottom w:val="none" w:sz="0" w:space="0" w:color="auto"/>
            <w:right w:val="none" w:sz="0" w:space="0" w:color="auto"/>
          </w:divBdr>
        </w:div>
        <w:div w:id="1025521285">
          <w:marLeft w:val="480"/>
          <w:marRight w:val="0"/>
          <w:marTop w:val="0"/>
          <w:marBottom w:val="0"/>
          <w:divBdr>
            <w:top w:val="none" w:sz="0" w:space="0" w:color="auto"/>
            <w:left w:val="none" w:sz="0" w:space="0" w:color="auto"/>
            <w:bottom w:val="none" w:sz="0" w:space="0" w:color="auto"/>
            <w:right w:val="none" w:sz="0" w:space="0" w:color="auto"/>
          </w:divBdr>
        </w:div>
        <w:div w:id="459033269">
          <w:marLeft w:val="480"/>
          <w:marRight w:val="0"/>
          <w:marTop w:val="0"/>
          <w:marBottom w:val="0"/>
          <w:divBdr>
            <w:top w:val="none" w:sz="0" w:space="0" w:color="auto"/>
            <w:left w:val="none" w:sz="0" w:space="0" w:color="auto"/>
            <w:bottom w:val="none" w:sz="0" w:space="0" w:color="auto"/>
            <w:right w:val="none" w:sz="0" w:space="0" w:color="auto"/>
          </w:divBdr>
        </w:div>
        <w:div w:id="259411925">
          <w:marLeft w:val="480"/>
          <w:marRight w:val="0"/>
          <w:marTop w:val="0"/>
          <w:marBottom w:val="0"/>
          <w:divBdr>
            <w:top w:val="none" w:sz="0" w:space="0" w:color="auto"/>
            <w:left w:val="none" w:sz="0" w:space="0" w:color="auto"/>
            <w:bottom w:val="none" w:sz="0" w:space="0" w:color="auto"/>
            <w:right w:val="none" w:sz="0" w:space="0" w:color="auto"/>
          </w:divBdr>
        </w:div>
        <w:div w:id="890727593">
          <w:marLeft w:val="480"/>
          <w:marRight w:val="0"/>
          <w:marTop w:val="0"/>
          <w:marBottom w:val="0"/>
          <w:divBdr>
            <w:top w:val="none" w:sz="0" w:space="0" w:color="auto"/>
            <w:left w:val="none" w:sz="0" w:space="0" w:color="auto"/>
            <w:bottom w:val="none" w:sz="0" w:space="0" w:color="auto"/>
            <w:right w:val="none" w:sz="0" w:space="0" w:color="auto"/>
          </w:divBdr>
        </w:div>
        <w:div w:id="1167398296">
          <w:marLeft w:val="480"/>
          <w:marRight w:val="0"/>
          <w:marTop w:val="0"/>
          <w:marBottom w:val="0"/>
          <w:divBdr>
            <w:top w:val="none" w:sz="0" w:space="0" w:color="auto"/>
            <w:left w:val="none" w:sz="0" w:space="0" w:color="auto"/>
            <w:bottom w:val="none" w:sz="0" w:space="0" w:color="auto"/>
            <w:right w:val="none" w:sz="0" w:space="0" w:color="auto"/>
          </w:divBdr>
        </w:div>
        <w:div w:id="2064254507">
          <w:marLeft w:val="480"/>
          <w:marRight w:val="0"/>
          <w:marTop w:val="0"/>
          <w:marBottom w:val="0"/>
          <w:divBdr>
            <w:top w:val="none" w:sz="0" w:space="0" w:color="auto"/>
            <w:left w:val="none" w:sz="0" w:space="0" w:color="auto"/>
            <w:bottom w:val="none" w:sz="0" w:space="0" w:color="auto"/>
            <w:right w:val="none" w:sz="0" w:space="0" w:color="auto"/>
          </w:divBdr>
        </w:div>
        <w:div w:id="784007361">
          <w:marLeft w:val="480"/>
          <w:marRight w:val="0"/>
          <w:marTop w:val="0"/>
          <w:marBottom w:val="0"/>
          <w:divBdr>
            <w:top w:val="none" w:sz="0" w:space="0" w:color="auto"/>
            <w:left w:val="none" w:sz="0" w:space="0" w:color="auto"/>
            <w:bottom w:val="none" w:sz="0" w:space="0" w:color="auto"/>
            <w:right w:val="none" w:sz="0" w:space="0" w:color="auto"/>
          </w:divBdr>
        </w:div>
        <w:div w:id="24522161">
          <w:marLeft w:val="480"/>
          <w:marRight w:val="0"/>
          <w:marTop w:val="0"/>
          <w:marBottom w:val="0"/>
          <w:divBdr>
            <w:top w:val="none" w:sz="0" w:space="0" w:color="auto"/>
            <w:left w:val="none" w:sz="0" w:space="0" w:color="auto"/>
            <w:bottom w:val="none" w:sz="0" w:space="0" w:color="auto"/>
            <w:right w:val="none" w:sz="0" w:space="0" w:color="auto"/>
          </w:divBdr>
        </w:div>
      </w:divsChild>
    </w:div>
    <w:div w:id="1900357742">
      <w:bodyDiv w:val="1"/>
      <w:marLeft w:val="0"/>
      <w:marRight w:val="0"/>
      <w:marTop w:val="0"/>
      <w:marBottom w:val="0"/>
      <w:divBdr>
        <w:top w:val="none" w:sz="0" w:space="0" w:color="auto"/>
        <w:left w:val="none" w:sz="0" w:space="0" w:color="auto"/>
        <w:bottom w:val="none" w:sz="0" w:space="0" w:color="auto"/>
        <w:right w:val="none" w:sz="0" w:space="0" w:color="auto"/>
      </w:divBdr>
      <w:divsChild>
        <w:div w:id="1110473804">
          <w:marLeft w:val="480"/>
          <w:marRight w:val="0"/>
          <w:marTop w:val="0"/>
          <w:marBottom w:val="0"/>
          <w:divBdr>
            <w:top w:val="none" w:sz="0" w:space="0" w:color="auto"/>
            <w:left w:val="none" w:sz="0" w:space="0" w:color="auto"/>
            <w:bottom w:val="none" w:sz="0" w:space="0" w:color="auto"/>
            <w:right w:val="none" w:sz="0" w:space="0" w:color="auto"/>
          </w:divBdr>
        </w:div>
        <w:div w:id="576285561">
          <w:marLeft w:val="480"/>
          <w:marRight w:val="0"/>
          <w:marTop w:val="0"/>
          <w:marBottom w:val="0"/>
          <w:divBdr>
            <w:top w:val="none" w:sz="0" w:space="0" w:color="auto"/>
            <w:left w:val="none" w:sz="0" w:space="0" w:color="auto"/>
            <w:bottom w:val="none" w:sz="0" w:space="0" w:color="auto"/>
            <w:right w:val="none" w:sz="0" w:space="0" w:color="auto"/>
          </w:divBdr>
        </w:div>
        <w:div w:id="942107063">
          <w:marLeft w:val="480"/>
          <w:marRight w:val="0"/>
          <w:marTop w:val="0"/>
          <w:marBottom w:val="0"/>
          <w:divBdr>
            <w:top w:val="none" w:sz="0" w:space="0" w:color="auto"/>
            <w:left w:val="none" w:sz="0" w:space="0" w:color="auto"/>
            <w:bottom w:val="none" w:sz="0" w:space="0" w:color="auto"/>
            <w:right w:val="none" w:sz="0" w:space="0" w:color="auto"/>
          </w:divBdr>
        </w:div>
        <w:div w:id="1114012713">
          <w:marLeft w:val="480"/>
          <w:marRight w:val="0"/>
          <w:marTop w:val="0"/>
          <w:marBottom w:val="0"/>
          <w:divBdr>
            <w:top w:val="none" w:sz="0" w:space="0" w:color="auto"/>
            <w:left w:val="none" w:sz="0" w:space="0" w:color="auto"/>
            <w:bottom w:val="none" w:sz="0" w:space="0" w:color="auto"/>
            <w:right w:val="none" w:sz="0" w:space="0" w:color="auto"/>
          </w:divBdr>
        </w:div>
        <w:div w:id="1765685764">
          <w:marLeft w:val="480"/>
          <w:marRight w:val="0"/>
          <w:marTop w:val="0"/>
          <w:marBottom w:val="0"/>
          <w:divBdr>
            <w:top w:val="none" w:sz="0" w:space="0" w:color="auto"/>
            <w:left w:val="none" w:sz="0" w:space="0" w:color="auto"/>
            <w:bottom w:val="none" w:sz="0" w:space="0" w:color="auto"/>
            <w:right w:val="none" w:sz="0" w:space="0" w:color="auto"/>
          </w:divBdr>
        </w:div>
        <w:div w:id="1111126019">
          <w:marLeft w:val="480"/>
          <w:marRight w:val="0"/>
          <w:marTop w:val="0"/>
          <w:marBottom w:val="0"/>
          <w:divBdr>
            <w:top w:val="none" w:sz="0" w:space="0" w:color="auto"/>
            <w:left w:val="none" w:sz="0" w:space="0" w:color="auto"/>
            <w:bottom w:val="none" w:sz="0" w:space="0" w:color="auto"/>
            <w:right w:val="none" w:sz="0" w:space="0" w:color="auto"/>
          </w:divBdr>
        </w:div>
        <w:div w:id="1568951722">
          <w:marLeft w:val="480"/>
          <w:marRight w:val="0"/>
          <w:marTop w:val="0"/>
          <w:marBottom w:val="0"/>
          <w:divBdr>
            <w:top w:val="none" w:sz="0" w:space="0" w:color="auto"/>
            <w:left w:val="none" w:sz="0" w:space="0" w:color="auto"/>
            <w:bottom w:val="none" w:sz="0" w:space="0" w:color="auto"/>
            <w:right w:val="none" w:sz="0" w:space="0" w:color="auto"/>
          </w:divBdr>
        </w:div>
        <w:div w:id="89543383">
          <w:marLeft w:val="480"/>
          <w:marRight w:val="0"/>
          <w:marTop w:val="0"/>
          <w:marBottom w:val="0"/>
          <w:divBdr>
            <w:top w:val="none" w:sz="0" w:space="0" w:color="auto"/>
            <w:left w:val="none" w:sz="0" w:space="0" w:color="auto"/>
            <w:bottom w:val="none" w:sz="0" w:space="0" w:color="auto"/>
            <w:right w:val="none" w:sz="0" w:space="0" w:color="auto"/>
          </w:divBdr>
        </w:div>
        <w:div w:id="336078799">
          <w:marLeft w:val="480"/>
          <w:marRight w:val="0"/>
          <w:marTop w:val="0"/>
          <w:marBottom w:val="0"/>
          <w:divBdr>
            <w:top w:val="none" w:sz="0" w:space="0" w:color="auto"/>
            <w:left w:val="none" w:sz="0" w:space="0" w:color="auto"/>
            <w:bottom w:val="none" w:sz="0" w:space="0" w:color="auto"/>
            <w:right w:val="none" w:sz="0" w:space="0" w:color="auto"/>
          </w:divBdr>
        </w:div>
        <w:div w:id="1217278367">
          <w:marLeft w:val="480"/>
          <w:marRight w:val="0"/>
          <w:marTop w:val="0"/>
          <w:marBottom w:val="0"/>
          <w:divBdr>
            <w:top w:val="none" w:sz="0" w:space="0" w:color="auto"/>
            <w:left w:val="none" w:sz="0" w:space="0" w:color="auto"/>
            <w:bottom w:val="none" w:sz="0" w:space="0" w:color="auto"/>
            <w:right w:val="none" w:sz="0" w:space="0" w:color="auto"/>
          </w:divBdr>
        </w:div>
        <w:div w:id="952438361">
          <w:marLeft w:val="480"/>
          <w:marRight w:val="0"/>
          <w:marTop w:val="0"/>
          <w:marBottom w:val="0"/>
          <w:divBdr>
            <w:top w:val="none" w:sz="0" w:space="0" w:color="auto"/>
            <w:left w:val="none" w:sz="0" w:space="0" w:color="auto"/>
            <w:bottom w:val="none" w:sz="0" w:space="0" w:color="auto"/>
            <w:right w:val="none" w:sz="0" w:space="0" w:color="auto"/>
          </w:divBdr>
        </w:div>
        <w:div w:id="162822142">
          <w:marLeft w:val="480"/>
          <w:marRight w:val="0"/>
          <w:marTop w:val="0"/>
          <w:marBottom w:val="0"/>
          <w:divBdr>
            <w:top w:val="none" w:sz="0" w:space="0" w:color="auto"/>
            <w:left w:val="none" w:sz="0" w:space="0" w:color="auto"/>
            <w:bottom w:val="none" w:sz="0" w:space="0" w:color="auto"/>
            <w:right w:val="none" w:sz="0" w:space="0" w:color="auto"/>
          </w:divBdr>
        </w:div>
        <w:div w:id="2117016890">
          <w:marLeft w:val="480"/>
          <w:marRight w:val="0"/>
          <w:marTop w:val="0"/>
          <w:marBottom w:val="0"/>
          <w:divBdr>
            <w:top w:val="none" w:sz="0" w:space="0" w:color="auto"/>
            <w:left w:val="none" w:sz="0" w:space="0" w:color="auto"/>
            <w:bottom w:val="none" w:sz="0" w:space="0" w:color="auto"/>
            <w:right w:val="none" w:sz="0" w:space="0" w:color="auto"/>
          </w:divBdr>
        </w:div>
        <w:div w:id="1041520022">
          <w:marLeft w:val="480"/>
          <w:marRight w:val="0"/>
          <w:marTop w:val="0"/>
          <w:marBottom w:val="0"/>
          <w:divBdr>
            <w:top w:val="none" w:sz="0" w:space="0" w:color="auto"/>
            <w:left w:val="none" w:sz="0" w:space="0" w:color="auto"/>
            <w:bottom w:val="none" w:sz="0" w:space="0" w:color="auto"/>
            <w:right w:val="none" w:sz="0" w:space="0" w:color="auto"/>
          </w:divBdr>
        </w:div>
      </w:divsChild>
    </w:div>
    <w:div w:id="1901208593">
      <w:bodyDiv w:val="1"/>
      <w:marLeft w:val="0"/>
      <w:marRight w:val="0"/>
      <w:marTop w:val="0"/>
      <w:marBottom w:val="0"/>
      <w:divBdr>
        <w:top w:val="none" w:sz="0" w:space="0" w:color="auto"/>
        <w:left w:val="none" w:sz="0" w:space="0" w:color="auto"/>
        <w:bottom w:val="none" w:sz="0" w:space="0" w:color="auto"/>
        <w:right w:val="none" w:sz="0" w:space="0" w:color="auto"/>
      </w:divBdr>
      <w:divsChild>
        <w:div w:id="1125466766">
          <w:marLeft w:val="480"/>
          <w:marRight w:val="0"/>
          <w:marTop w:val="0"/>
          <w:marBottom w:val="0"/>
          <w:divBdr>
            <w:top w:val="none" w:sz="0" w:space="0" w:color="auto"/>
            <w:left w:val="none" w:sz="0" w:space="0" w:color="auto"/>
            <w:bottom w:val="none" w:sz="0" w:space="0" w:color="auto"/>
            <w:right w:val="none" w:sz="0" w:space="0" w:color="auto"/>
          </w:divBdr>
        </w:div>
        <w:div w:id="1439639653">
          <w:marLeft w:val="480"/>
          <w:marRight w:val="0"/>
          <w:marTop w:val="0"/>
          <w:marBottom w:val="0"/>
          <w:divBdr>
            <w:top w:val="none" w:sz="0" w:space="0" w:color="auto"/>
            <w:left w:val="none" w:sz="0" w:space="0" w:color="auto"/>
            <w:bottom w:val="none" w:sz="0" w:space="0" w:color="auto"/>
            <w:right w:val="none" w:sz="0" w:space="0" w:color="auto"/>
          </w:divBdr>
        </w:div>
        <w:div w:id="939341300">
          <w:marLeft w:val="480"/>
          <w:marRight w:val="0"/>
          <w:marTop w:val="0"/>
          <w:marBottom w:val="0"/>
          <w:divBdr>
            <w:top w:val="none" w:sz="0" w:space="0" w:color="auto"/>
            <w:left w:val="none" w:sz="0" w:space="0" w:color="auto"/>
            <w:bottom w:val="none" w:sz="0" w:space="0" w:color="auto"/>
            <w:right w:val="none" w:sz="0" w:space="0" w:color="auto"/>
          </w:divBdr>
        </w:div>
        <w:div w:id="1767651009">
          <w:marLeft w:val="480"/>
          <w:marRight w:val="0"/>
          <w:marTop w:val="0"/>
          <w:marBottom w:val="0"/>
          <w:divBdr>
            <w:top w:val="none" w:sz="0" w:space="0" w:color="auto"/>
            <w:left w:val="none" w:sz="0" w:space="0" w:color="auto"/>
            <w:bottom w:val="none" w:sz="0" w:space="0" w:color="auto"/>
            <w:right w:val="none" w:sz="0" w:space="0" w:color="auto"/>
          </w:divBdr>
        </w:div>
        <w:div w:id="687635655">
          <w:marLeft w:val="480"/>
          <w:marRight w:val="0"/>
          <w:marTop w:val="0"/>
          <w:marBottom w:val="0"/>
          <w:divBdr>
            <w:top w:val="none" w:sz="0" w:space="0" w:color="auto"/>
            <w:left w:val="none" w:sz="0" w:space="0" w:color="auto"/>
            <w:bottom w:val="none" w:sz="0" w:space="0" w:color="auto"/>
            <w:right w:val="none" w:sz="0" w:space="0" w:color="auto"/>
          </w:divBdr>
        </w:div>
        <w:div w:id="268977387">
          <w:marLeft w:val="480"/>
          <w:marRight w:val="0"/>
          <w:marTop w:val="0"/>
          <w:marBottom w:val="0"/>
          <w:divBdr>
            <w:top w:val="none" w:sz="0" w:space="0" w:color="auto"/>
            <w:left w:val="none" w:sz="0" w:space="0" w:color="auto"/>
            <w:bottom w:val="none" w:sz="0" w:space="0" w:color="auto"/>
            <w:right w:val="none" w:sz="0" w:space="0" w:color="auto"/>
          </w:divBdr>
        </w:div>
        <w:div w:id="126706549">
          <w:marLeft w:val="480"/>
          <w:marRight w:val="0"/>
          <w:marTop w:val="0"/>
          <w:marBottom w:val="0"/>
          <w:divBdr>
            <w:top w:val="none" w:sz="0" w:space="0" w:color="auto"/>
            <w:left w:val="none" w:sz="0" w:space="0" w:color="auto"/>
            <w:bottom w:val="none" w:sz="0" w:space="0" w:color="auto"/>
            <w:right w:val="none" w:sz="0" w:space="0" w:color="auto"/>
          </w:divBdr>
        </w:div>
        <w:div w:id="707532236">
          <w:marLeft w:val="480"/>
          <w:marRight w:val="0"/>
          <w:marTop w:val="0"/>
          <w:marBottom w:val="0"/>
          <w:divBdr>
            <w:top w:val="none" w:sz="0" w:space="0" w:color="auto"/>
            <w:left w:val="none" w:sz="0" w:space="0" w:color="auto"/>
            <w:bottom w:val="none" w:sz="0" w:space="0" w:color="auto"/>
            <w:right w:val="none" w:sz="0" w:space="0" w:color="auto"/>
          </w:divBdr>
        </w:div>
        <w:div w:id="818766007">
          <w:marLeft w:val="480"/>
          <w:marRight w:val="0"/>
          <w:marTop w:val="0"/>
          <w:marBottom w:val="0"/>
          <w:divBdr>
            <w:top w:val="none" w:sz="0" w:space="0" w:color="auto"/>
            <w:left w:val="none" w:sz="0" w:space="0" w:color="auto"/>
            <w:bottom w:val="none" w:sz="0" w:space="0" w:color="auto"/>
            <w:right w:val="none" w:sz="0" w:space="0" w:color="auto"/>
          </w:divBdr>
        </w:div>
      </w:divsChild>
    </w:div>
    <w:div w:id="1913081518">
      <w:bodyDiv w:val="1"/>
      <w:marLeft w:val="0"/>
      <w:marRight w:val="0"/>
      <w:marTop w:val="0"/>
      <w:marBottom w:val="0"/>
      <w:divBdr>
        <w:top w:val="none" w:sz="0" w:space="0" w:color="auto"/>
        <w:left w:val="none" w:sz="0" w:space="0" w:color="auto"/>
        <w:bottom w:val="none" w:sz="0" w:space="0" w:color="auto"/>
        <w:right w:val="none" w:sz="0" w:space="0" w:color="auto"/>
      </w:divBdr>
      <w:divsChild>
        <w:div w:id="504052050">
          <w:marLeft w:val="480"/>
          <w:marRight w:val="0"/>
          <w:marTop w:val="0"/>
          <w:marBottom w:val="0"/>
          <w:divBdr>
            <w:top w:val="none" w:sz="0" w:space="0" w:color="auto"/>
            <w:left w:val="none" w:sz="0" w:space="0" w:color="auto"/>
            <w:bottom w:val="none" w:sz="0" w:space="0" w:color="auto"/>
            <w:right w:val="none" w:sz="0" w:space="0" w:color="auto"/>
          </w:divBdr>
        </w:div>
        <w:div w:id="562759036">
          <w:marLeft w:val="480"/>
          <w:marRight w:val="0"/>
          <w:marTop w:val="0"/>
          <w:marBottom w:val="0"/>
          <w:divBdr>
            <w:top w:val="none" w:sz="0" w:space="0" w:color="auto"/>
            <w:left w:val="none" w:sz="0" w:space="0" w:color="auto"/>
            <w:bottom w:val="none" w:sz="0" w:space="0" w:color="auto"/>
            <w:right w:val="none" w:sz="0" w:space="0" w:color="auto"/>
          </w:divBdr>
        </w:div>
        <w:div w:id="1894383861">
          <w:marLeft w:val="480"/>
          <w:marRight w:val="0"/>
          <w:marTop w:val="0"/>
          <w:marBottom w:val="0"/>
          <w:divBdr>
            <w:top w:val="none" w:sz="0" w:space="0" w:color="auto"/>
            <w:left w:val="none" w:sz="0" w:space="0" w:color="auto"/>
            <w:bottom w:val="none" w:sz="0" w:space="0" w:color="auto"/>
            <w:right w:val="none" w:sz="0" w:space="0" w:color="auto"/>
          </w:divBdr>
        </w:div>
        <w:div w:id="894857304">
          <w:marLeft w:val="480"/>
          <w:marRight w:val="0"/>
          <w:marTop w:val="0"/>
          <w:marBottom w:val="0"/>
          <w:divBdr>
            <w:top w:val="none" w:sz="0" w:space="0" w:color="auto"/>
            <w:left w:val="none" w:sz="0" w:space="0" w:color="auto"/>
            <w:bottom w:val="none" w:sz="0" w:space="0" w:color="auto"/>
            <w:right w:val="none" w:sz="0" w:space="0" w:color="auto"/>
          </w:divBdr>
        </w:div>
        <w:div w:id="2014718186">
          <w:marLeft w:val="480"/>
          <w:marRight w:val="0"/>
          <w:marTop w:val="0"/>
          <w:marBottom w:val="0"/>
          <w:divBdr>
            <w:top w:val="none" w:sz="0" w:space="0" w:color="auto"/>
            <w:left w:val="none" w:sz="0" w:space="0" w:color="auto"/>
            <w:bottom w:val="none" w:sz="0" w:space="0" w:color="auto"/>
            <w:right w:val="none" w:sz="0" w:space="0" w:color="auto"/>
          </w:divBdr>
        </w:div>
        <w:div w:id="882644279">
          <w:marLeft w:val="480"/>
          <w:marRight w:val="0"/>
          <w:marTop w:val="0"/>
          <w:marBottom w:val="0"/>
          <w:divBdr>
            <w:top w:val="none" w:sz="0" w:space="0" w:color="auto"/>
            <w:left w:val="none" w:sz="0" w:space="0" w:color="auto"/>
            <w:bottom w:val="none" w:sz="0" w:space="0" w:color="auto"/>
            <w:right w:val="none" w:sz="0" w:space="0" w:color="auto"/>
          </w:divBdr>
        </w:div>
        <w:div w:id="2105762086">
          <w:marLeft w:val="480"/>
          <w:marRight w:val="0"/>
          <w:marTop w:val="0"/>
          <w:marBottom w:val="0"/>
          <w:divBdr>
            <w:top w:val="none" w:sz="0" w:space="0" w:color="auto"/>
            <w:left w:val="none" w:sz="0" w:space="0" w:color="auto"/>
            <w:bottom w:val="none" w:sz="0" w:space="0" w:color="auto"/>
            <w:right w:val="none" w:sz="0" w:space="0" w:color="auto"/>
          </w:divBdr>
        </w:div>
        <w:div w:id="212810772">
          <w:marLeft w:val="480"/>
          <w:marRight w:val="0"/>
          <w:marTop w:val="0"/>
          <w:marBottom w:val="0"/>
          <w:divBdr>
            <w:top w:val="none" w:sz="0" w:space="0" w:color="auto"/>
            <w:left w:val="none" w:sz="0" w:space="0" w:color="auto"/>
            <w:bottom w:val="none" w:sz="0" w:space="0" w:color="auto"/>
            <w:right w:val="none" w:sz="0" w:space="0" w:color="auto"/>
          </w:divBdr>
        </w:div>
        <w:div w:id="1701737596">
          <w:marLeft w:val="480"/>
          <w:marRight w:val="0"/>
          <w:marTop w:val="0"/>
          <w:marBottom w:val="0"/>
          <w:divBdr>
            <w:top w:val="none" w:sz="0" w:space="0" w:color="auto"/>
            <w:left w:val="none" w:sz="0" w:space="0" w:color="auto"/>
            <w:bottom w:val="none" w:sz="0" w:space="0" w:color="auto"/>
            <w:right w:val="none" w:sz="0" w:space="0" w:color="auto"/>
          </w:divBdr>
        </w:div>
        <w:div w:id="1837525699">
          <w:marLeft w:val="480"/>
          <w:marRight w:val="0"/>
          <w:marTop w:val="0"/>
          <w:marBottom w:val="0"/>
          <w:divBdr>
            <w:top w:val="none" w:sz="0" w:space="0" w:color="auto"/>
            <w:left w:val="none" w:sz="0" w:space="0" w:color="auto"/>
            <w:bottom w:val="none" w:sz="0" w:space="0" w:color="auto"/>
            <w:right w:val="none" w:sz="0" w:space="0" w:color="auto"/>
          </w:divBdr>
        </w:div>
        <w:div w:id="1813251590">
          <w:marLeft w:val="480"/>
          <w:marRight w:val="0"/>
          <w:marTop w:val="0"/>
          <w:marBottom w:val="0"/>
          <w:divBdr>
            <w:top w:val="none" w:sz="0" w:space="0" w:color="auto"/>
            <w:left w:val="none" w:sz="0" w:space="0" w:color="auto"/>
            <w:bottom w:val="none" w:sz="0" w:space="0" w:color="auto"/>
            <w:right w:val="none" w:sz="0" w:space="0" w:color="auto"/>
          </w:divBdr>
        </w:div>
        <w:div w:id="672073755">
          <w:marLeft w:val="480"/>
          <w:marRight w:val="0"/>
          <w:marTop w:val="0"/>
          <w:marBottom w:val="0"/>
          <w:divBdr>
            <w:top w:val="none" w:sz="0" w:space="0" w:color="auto"/>
            <w:left w:val="none" w:sz="0" w:space="0" w:color="auto"/>
            <w:bottom w:val="none" w:sz="0" w:space="0" w:color="auto"/>
            <w:right w:val="none" w:sz="0" w:space="0" w:color="auto"/>
          </w:divBdr>
        </w:div>
        <w:div w:id="1977374054">
          <w:marLeft w:val="480"/>
          <w:marRight w:val="0"/>
          <w:marTop w:val="0"/>
          <w:marBottom w:val="0"/>
          <w:divBdr>
            <w:top w:val="none" w:sz="0" w:space="0" w:color="auto"/>
            <w:left w:val="none" w:sz="0" w:space="0" w:color="auto"/>
            <w:bottom w:val="none" w:sz="0" w:space="0" w:color="auto"/>
            <w:right w:val="none" w:sz="0" w:space="0" w:color="auto"/>
          </w:divBdr>
        </w:div>
        <w:div w:id="1345519919">
          <w:marLeft w:val="480"/>
          <w:marRight w:val="0"/>
          <w:marTop w:val="0"/>
          <w:marBottom w:val="0"/>
          <w:divBdr>
            <w:top w:val="none" w:sz="0" w:space="0" w:color="auto"/>
            <w:left w:val="none" w:sz="0" w:space="0" w:color="auto"/>
            <w:bottom w:val="none" w:sz="0" w:space="0" w:color="auto"/>
            <w:right w:val="none" w:sz="0" w:space="0" w:color="auto"/>
          </w:divBdr>
        </w:div>
      </w:divsChild>
    </w:div>
    <w:div w:id="1936747124">
      <w:bodyDiv w:val="1"/>
      <w:marLeft w:val="0"/>
      <w:marRight w:val="0"/>
      <w:marTop w:val="0"/>
      <w:marBottom w:val="0"/>
      <w:divBdr>
        <w:top w:val="none" w:sz="0" w:space="0" w:color="auto"/>
        <w:left w:val="none" w:sz="0" w:space="0" w:color="auto"/>
        <w:bottom w:val="none" w:sz="0" w:space="0" w:color="auto"/>
        <w:right w:val="none" w:sz="0" w:space="0" w:color="auto"/>
      </w:divBdr>
      <w:divsChild>
        <w:div w:id="757407880">
          <w:marLeft w:val="480"/>
          <w:marRight w:val="0"/>
          <w:marTop w:val="0"/>
          <w:marBottom w:val="0"/>
          <w:divBdr>
            <w:top w:val="none" w:sz="0" w:space="0" w:color="auto"/>
            <w:left w:val="none" w:sz="0" w:space="0" w:color="auto"/>
            <w:bottom w:val="none" w:sz="0" w:space="0" w:color="auto"/>
            <w:right w:val="none" w:sz="0" w:space="0" w:color="auto"/>
          </w:divBdr>
        </w:div>
        <w:div w:id="399405271">
          <w:marLeft w:val="480"/>
          <w:marRight w:val="0"/>
          <w:marTop w:val="0"/>
          <w:marBottom w:val="0"/>
          <w:divBdr>
            <w:top w:val="none" w:sz="0" w:space="0" w:color="auto"/>
            <w:left w:val="none" w:sz="0" w:space="0" w:color="auto"/>
            <w:bottom w:val="none" w:sz="0" w:space="0" w:color="auto"/>
            <w:right w:val="none" w:sz="0" w:space="0" w:color="auto"/>
          </w:divBdr>
        </w:div>
        <w:div w:id="384762336">
          <w:marLeft w:val="480"/>
          <w:marRight w:val="0"/>
          <w:marTop w:val="0"/>
          <w:marBottom w:val="0"/>
          <w:divBdr>
            <w:top w:val="none" w:sz="0" w:space="0" w:color="auto"/>
            <w:left w:val="none" w:sz="0" w:space="0" w:color="auto"/>
            <w:bottom w:val="none" w:sz="0" w:space="0" w:color="auto"/>
            <w:right w:val="none" w:sz="0" w:space="0" w:color="auto"/>
          </w:divBdr>
        </w:div>
        <w:div w:id="1706520656">
          <w:marLeft w:val="480"/>
          <w:marRight w:val="0"/>
          <w:marTop w:val="0"/>
          <w:marBottom w:val="0"/>
          <w:divBdr>
            <w:top w:val="none" w:sz="0" w:space="0" w:color="auto"/>
            <w:left w:val="none" w:sz="0" w:space="0" w:color="auto"/>
            <w:bottom w:val="none" w:sz="0" w:space="0" w:color="auto"/>
            <w:right w:val="none" w:sz="0" w:space="0" w:color="auto"/>
          </w:divBdr>
        </w:div>
        <w:div w:id="1549220369">
          <w:marLeft w:val="480"/>
          <w:marRight w:val="0"/>
          <w:marTop w:val="0"/>
          <w:marBottom w:val="0"/>
          <w:divBdr>
            <w:top w:val="none" w:sz="0" w:space="0" w:color="auto"/>
            <w:left w:val="none" w:sz="0" w:space="0" w:color="auto"/>
            <w:bottom w:val="none" w:sz="0" w:space="0" w:color="auto"/>
            <w:right w:val="none" w:sz="0" w:space="0" w:color="auto"/>
          </w:divBdr>
        </w:div>
        <w:div w:id="1150753063">
          <w:marLeft w:val="480"/>
          <w:marRight w:val="0"/>
          <w:marTop w:val="0"/>
          <w:marBottom w:val="0"/>
          <w:divBdr>
            <w:top w:val="none" w:sz="0" w:space="0" w:color="auto"/>
            <w:left w:val="none" w:sz="0" w:space="0" w:color="auto"/>
            <w:bottom w:val="none" w:sz="0" w:space="0" w:color="auto"/>
            <w:right w:val="none" w:sz="0" w:space="0" w:color="auto"/>
          </w:divBdr>
        </w:div>
        <w:div w:id="2099862477">
          <w:marLeft w:val="480"/>
          <w:marRight w:val="0"/>
          <w:marTop w:val="0"/>
          <w:marBottom w:val="0"/>
          <w:divBdr>
            <w:top w:val="none" w:sz="0" w:space="0" w:color="auto"/>
            <w:left w:val="none" w:sz="0" w:space="0" w:color="auto"/>
            <w:bottom w:val="none" w:sz="0" w:space="0" w:color="auto"/>
            <w:right w:val="none" w:sz="0" w:space="0" w:color="auto"/>
          </w:divBdr>
        </w:div>
        <w:div w:id="1809008430">
          <w:marLeft w:val="480"/>
          <w:marRight w:val="0"/>
          <w:marTop w:val="0"/>
          <w:marBottom w:val="0"/>
          <w:divBdr>
            <w:top w:val="none" w:sz="0" w:space="0" w:color="auto"/>
            <w:left w:val="none" w:sz="0" w:space="0" w:color="auto"/>
            <w:bottom w:val="none" w:sz="0" w:space="0" w:color="auto"/>
            <w:right w:val="none" w:sz="0" w:space="0" w:color="auto"/>
          </w:divBdr>
        </w:div>
        <w:div w:id="1368142951">
          <w:marLeft w:val="480"/>
          <w:marRight w:val="0"/>
          <w:marTop w:val="0"/>
          <w:marBottom w:val="0"/>
          <w:divBdr>
            <w:top w:val="none" w:sz="0" w:space="0" w:color="auto"/>
            <w:left w:val="none" w:sz="0" w:space="0" w:color="auto"/>
            <w:bottom w:val="none" w:sz="0" w:space="0" w:color="auto"/>
            <w:right w:val="none" w:sz="0" w:space="0" w:color="auto"/>
          </w:divBdr>
        </w:div>
        <w:div w:id="2067141551">
          <w:marLeft w:val="480"/>
          <w:marRight w:val="0"/>
          <w:marTop w:val="0"/>
          <w:marBottom w:val="0"/>
          <w:divBdr>
            <w:top w:val="none" w:sz="0" w:space="0" w:color="auto"/>
            <w:left w:val="none" w:sz="0" w:space="0" w:color="auto"/>
            <w:bottom w:val="none" w:sz="0" w:space="0" w:color="auto"/>
            <w:right w:val="none" w:sz="0" w:space="0" w:color="auto"/>
          </w:divBdr>
        </w:div>
        <w:div w:id="946228957">
          <w:marLeft w:val="480"/>
          <w:marRight w:val="0"/>
          <w:marTop w:val="0"/>
          <w:marBottom w:val="0"/>
          <w:divBdr>
            <w:top w:val="none" w:sz="0" w:space="0" w:color="auto"/>
            <w:left w:val="none" w:sz="0" w:space="0" w:color="auto"/>
            <w:bottom w:val="none" w:sz="0" w:space="0" w:color="auto"/>
            <w:right w:val="none" w:sz="0" w:space="0" w:color="auto"/>
          </w:divBdr>
        </w:div>
        <w:div w:id="219366491">
          <w:marLeft w:val="480"/>
          <w:marRight w:val="0"/>
          <w:marTop w:val="0"/>
          <w:marBottom w:val="0"/>
          <w:divBdr>
            <w:top w:val="none" w:sz="0" w:space="0" w:color="auto"/>
            <w:left w:val="none" w:sz="0" w:space="0" w:color="auto"/>
            <w:bottom w:val="none" w:sz="0" w:space="0" w:color="auto"/>
            <w:right w:val="none" w:sz="0" w:space="0" w:color="auto"/>
          </w:divBdr>
        </w:div>
        <w:div w:id="2018119142">
          <w:marLeft w:val="480"/>
          <w:marRight w:val="0"/>
          <w:marTop w:val="0"/>
          <w:marBottom w:val="0"/>
          <w:divBdr>
            <w:top w:val="none" w:sz="0" w:space="0" w:color="auto"/>
            <w:left w:val="none" w:sz="0" w:space="0" w:color="auto"/>
            <w:bottom w:val="none" w:sz="0" w:space="0" w:color="auto"/>
            <w:right w:val="none" w:sz="0" w:space="0" w:color="auto"/>
          </w:divBdr>
        </w:div>
        <w:div w:id="1288010174">
          <w:marLeft w:val="480"/>
          <w:marRight w:val="0"/>
          <w:marTop w:val="0"/>
          <w:marBottom w:val="0"/>
          <w:divBdr>
            <w:top w:val="none" w:sz="0" w:space="0" w:color="auto"/>
            <w:left w:val="none" w:sz="0" w:space="0" w:color="auto"/>
            <w:bottom w:val="none" w:sz="0" w:space="0" w:color="auto"/>
            <w:right w:val="none" w:sz="0" w:space="0" w:color="auto"/>
          </w:divBdr>
        </w:div>
        <w:div w:id="162666899">
          <w:marLeft w:val="480"/>
          <w:marRight w:val="0"/>
          <w:marTop w:val="0"/>
          <w:marBottom w:val="0"/>
          <w:divBdr>
            <w:top w:val="none" w:sz="0" w:space="0" w:color="auto"/>
            <w:left w:val="none" w:sz="0" w:space="0" w:color="auto"/>
            <w:bottom w:val="none" w:sz="0" w:space="0" w:color="auto"/>
            <w:right w:val="none" w:sz="0" w:space="0" w:color="auto"/>
          </w:divBdr>
        </w:div>
        <w:div w:id="834684534">
          <w:marLeft w:val="480"/>
          <w:marRight w:val="0"/>
          <w:marTop w:val="0"/>
          <w:marBottom w:val="0"/>
          <w:divBdr>
            <w:top w:val="none" w:sz="0" w:space="0" w:color="auto"/>
            <w:left w:val="none" w:sz="0" w:space="0" w:color="auto"/>
            <w:bottom w:val="none" w:sz="0" w:space="0" w:color="auto"/>
            <w:right w:val="none" w:sz="0" w:space="0" w:color="auto"/>
          </w:divBdr>
        </w:div>
        <w:div w:id="829716490">
          <w:marLeft w:val="480"/>
          <w:marRight w:val="0"/>
          <w:marTop w:val="0"/>
          <w:marBottom w:val="0"/>
          <w:divBdr>
            <w:top w:val="none" w:sz="0" w:space="0" w:color="auto"/>
            <w:left w:val="none" w:sz="0" w:space="0" w:color="auto"/>
            <w:bottom w:val="none" w:sz="0" w:space="0" w:color="auto"/>
            <w:right w:val="none" w:sz="0" w:space="0" w:color="auto"/>
          </w:divBdr>
        </w:div>
        <w:div w:id="977370733">
          <w:marLeft w:val="480"/>
          <w:marRight w:val="0"/>
          <w:marTop w:val="0"/>
          <w:marBottom w:val="0"/>
          <w:divBdr>
            <w:top w:val="none" w:sz="0" w:space="0" w:color="auto"/>
            <w:left w:val="none" w:sz="0" w:space="0" w:color="auto"/>
            <w:bottom w:val="none" w:sz="0" w:space="0" w:color="auto"/>
            <w:right w:val="none" w:sz="0" w:space="0" w:color="auto"/>
          </w:divBdr>
        </w:div>
        <w:div w:id="1315716199">
          <w:marLeft w:val="480"/>
          <w:marRight w:val="0"/>
          <w:marTop w:val="0"/>
          <w:marBottom w:val="0"/>
          <w:divBdr>
            <w:top w:val="none" w:sz="0" w:space="0" w:color="auto"/>
            <w:left w:val="none" w:sz="0" w:space="0" w:color="auto"/>
            <w:bottom w:val="none" w:sz="0" w:space="0" w:color="auto"/>
            <w:right w:val="none" w:sz="0" w:space="0" w:color="auto"/>
          </w:divBdr>
        </w:div>
        <w:div w:id="1171335681">
          <w:marLeft w:val="480"/>
          <w:marRight w:val="0"/>
          <w:marTop w:val="0"/>
          <w:marBottom w:val="0"/>
          <w:divBdr>
            <w:top w:val="none" w:sz="0" w:space="0" w:color="auto"/>
            <w:left w:val="none" w:sz="0" w:space="0" w:color="auto"/>
            <w:bottom w:val="none" w:sz="0" w:space="0" w:color="auto"/>
            <w:right w:val="none" w:sz="0" w:space="0" w:color="auto"/>
          </w:divBdr>
        </w:div>
        <w:div w:id="1995603800">
          <w:marLeft w:val="480"/>
          <w:marRight w:val="0"/>
          <w:marTop w:val="0"/>
          <w:marBottom w:val="0"/>
          <w:divBdr>
            <w:top w:val="none" w:sz="0" w:space="0" w:color="auto"/>
            <w:left w:val="none" w:sz="0" w:space="0" w:color="auto"/>
            <w:bottom w:val="none" w:sz="0" w:space="0" w:color="auto"/>
            <w:right w:val="none" w:sz="0" w:space="0" w:color="auto"/>
          </w:divBdr>
        </w:div>
        <w:div w:id="263652470">
          <w:marLeft w:val="480"/>
          <w:marRight w:val="0"/>
          <w:marTop w:val="0"/>
          <w:marBottom w:val="0"/>
          <w:divBdr>
            <w:top w:val="none" w:sz="0" w:space="0" w:color="auto"/>
            <w:left w:val="none" w:sz="0" w:space="0" w:color="auto"/>
            <w:bottom w:val="none" w:sz="0" w:space="0" w:color="auto"/>
            <w:right w:val="none" w:sz="0" w:space="0" w:color="auto"/>
          </w:divBdr>
        </w:div>
        <w:div w:id="543829814">
          <w:marLeft w:val="480"/>
          <w:marRight w:val="0"/>
          <w:marTop w:val="0"/>
          <w:marBottom w:val="0"/>
          <w:divBdr>
            <w:top w:val="none" w:sz="0" w:space="0" w:color="auto"/>
            <w:left w:val="none" w:sz="0" w:space="0" w:color="auto"/>
            <w:bottom w:val="none" w:sz="0" w:space="0" w:color="auto"/>
            <w:right w:val="none" w:sz="0" w:space="0" w:color="auto"/>
          </w:divBdr>
        </w:div>
        <w:div w:id="1095632525">
          <w:marLeft w:val="480"/>
          <w:marRight w:val="0"/>
          <w:marTop w:val="0"/>
          <w:marBottom w:val="0"/>
          <w:divBdr>
            <w:top w:val="none" w:sz="0" w:space="0" w:color="auto"/>
            <w:left w:val="none" w:sz="0" w:space="0" w:color="auto"/>
            <w:bottom w:val="none" w:sz="0" w:space="0" w:color="auto"/>
            <w:right w:val="none" w:sz="0" w:space="0" w:color="auto"/>
          </w:divBdr>
        </w:div>
        <w:div w:id="1504658784">
          <w:marLeft w:val="480"/>
          <w:marRight w:val="0"/>
          <w:marTop w:val="0"/>
          <w:marBottom w:val="0"/>
          <w:divBdr>
            <w:top w:val="none" w:sz="0" w:space="0" w:color="auto"/>
            <w:left w:val="none" w:sz="0" w:space="0" w:color="auto"/>
            <w:bottom w:val="none" w:sz="0" w:space="0" w:color="auto"/>
            <w:right w:val="none" w:sz="0" w:space="0" w:color="auto"/>
          </w:divBdr>
        </w:div>
        <w:div w:id="116222463">
          <w:marLeft w:val="480"/>
          <w:marRight w:val="0"/>
          <w:marTop w:val="0"/>
          <w:marBottom w:val="0"/>
          <w:divBdr>
            <w:top w:val="none" w:sz="0" w:space="0" w:color="auto"/>
            <w:left w:val="none" w:sz="0" w:space="0" w:color="auto"/>
            <w:bottom w:val="none" w:sz="0" w:space="0" w:color="auto"/>
            <w:right w:val="none" w:sz="0" w:space="0" w:color="auto"/>
          </w:divBdr>
        </w:div>
        <w:div w:id="2009476029">
          <w:marLeft w:val="480"/>
          <w:marRight w:val="0"/>
          <w:marTop w:val="0"/>
          <w:marBottom w:val="0"/>
          <w:divBdr>
            <w:top w:val="none" w:sz="0" w:space="0" w:color="auto"/>
            <w:left w:val="none" w:sz="0" w:space="0" w:color="auto"/>
            <w:bottom w:val="none" w:sz="0" w:space="0" w:color="auto"/>
            <w:right w:val="none" w:sz="0" w:space="0" w:color="auto"/>
          </w:divBdr>
        </w:div>
        <w:div w:id="2059815446">
          <w:marLeft w:val="480"/>
          <w:marRight w:val="0"/>
          <w:marTop w:val="0"/>
          <w:marBottom w:val="0"/>
          <w:divBdr>
            <w:top w:val="none" w:sz="0" w:space="0" w:color="auto"/>
            <w:left w:val="none" w:sz="0" w:space="0" w:color="auto"/>
            <w:bottom w:val="none" w:sz="0" w:space="0" w:color="auto"/>
            <w:right w:val="none" w:sz="0" w:space="0" w:color="auto"/>
          </w:divBdr>
        </w:div>
        <w:div w:id="1498304785">
          <w:marLeft w:val="480"/>
          <w:marRight w:val="0"/>
          <w:marTop w:val="0"/>
          <w:marBottom w:val="0"/>
          <w:divBdr>
            <w:top w:val="none" w:sz="0" w:space="0" w:color="auto"/>
            <w:left w:val="none" w:sz="0" w:space="0" w:color="auto"/>
            <w:bottom w:val="none" w:sz="0" w:space="0" w:color="auto"/>
            <w:right w:val="none" w:sz="0" w:space="0" w:color="auto"/>
          </w:divBdr>
        </w:div>
        <w:div w:id="406419655">
          <w:marLeft w:val="480"/>
          <w:marRight w:val="0"/>
          <w:marTop w:val="0"/>
          <w:marBottom w:val="0"/>
          <w:divBdr>
            <w:top w:val="none" w:sz="0" w:space="0" w:color="auto"/>
            <w:left w:val="none" w:sz="0" w:space="0" w:color="auto"/>
            <w:bottom w:val="none" w:sz="0" w:space="0" w:color="auto"/>
            <w:right w:val="none" w:sz="0" w:space="0" w:color="auto"/>
          </w:divBdr>
        </w:div>
        <w:div w:id="381828738">
          <w:marLeft w:val="480"/>
          <w:marRight w:val="0"/>
          <w:marTop w:val="0"/>
          <w:marBottom w:val="0"/>
          <w:divBdr>
            <w:top w:val="none" w:sz="0" w:space="0" w:color="auto"/>
            <w:left w:val="none" w:sz="0" w:space="0" w:color="auto"/>
            <w:bottom w:val="none" w:sz="0" w:space="0" w:color="auto"/>
            <w:right w:val="none" w:sz="0" w:space="0" w:color="auto"/>
          </w:divBdr>
        </w:div>
        <w:div w:id="327751929">
          <w:marLeft w:val="480"/>
          <w:marRight w:val="0"/>
          <w:marTop w:val="0"/>
          <w:marBottom w:val="0"/>
          <w:divBdr>
            <w:top w:val="none" w:sz="0" w:space="0" w:color="auto"/>
            <w:left w:val="none" w:sz="0" w:space="0" w:color="auto"/>
            <w:bottom w:val="none" w:sz="0" w:space="0" w:color="auto"/>
            <w:right w:val="none" w:sz="0" w:space="0" w:color="auto"/>
          </w:divBdr>
        </w:div>
        <w:div w:id="166942921">
          <w:marLeft w:val="480"/>
          <w:marRight w:val="0"/>
          <w:marTop w:val="0"/>
          <w:marBottom w:val="0"/>
          <w:divBdr>
            <w:top w:val="none" w:sz="0" w:space="0" w:color="auto"/>
            <w:left w:val="none" w:sz="0" w:space="0" w:color="auto"/>
            <w:bottom w:val="none" w:sz="0" w:space="0" w:color="auto"/>
            <w:right w:val="none" w:sz="0" w:space="0" w:color="auto"/>
          </w:divBdr>
        </w:div>
        <w:div w:id="1177696520">
          <w:marLeft w:val="480"/>
          <w:marRight w:val="0"/>
          <w:marTop w:val="0"/>
          <w:marBottom w:val="0"/>
          <w:divBdr>
            <w:top w:val="none" w:sz="0" w:space="0" w:color="auto"/>
            <w:left w:val="none" w:sz="0" w:space="0" w:color="auto"/>
            <w:bottom w:val="none" w:sz="0" w:space="0" w:color="auto"/>
            <w:right w:val="none" w:sz="0" w:space="0" w:color="auto"/>
          </w:divBdr>
        </w:div>
        <w:div w:id="158161465">
          <w:marLeft w:val="480"/>
          <w:marRight w:val="0"/>
          <w:marTop w:val="0"/>
          <w:marBottom w:val="0"/>
          <w:divBdr>
            <w:top w:val="none" w:sz="0" w:space="0" w:color="auto"/>
            <w:left w:val="none" w:sz="0" w:space="0" w:color="auto"/>
            <w:bottom w:val="none" w:sz="0" w:space="0" w:color="auto"/>
            <w:right w:val="none" w:sz="0" w:space="0" w:color="auto"/>
          </w:divBdr>
        </w:div>
        <w:div w:id="1854607231">
          <w:marLeft w:val="480"/>
          <w:marRight w:val="0"/>
          <w:marTop w:val="0"/>
          <w:marBottom w:val="0"/>
          <w:divBdr>
            <w:top w:val="none" w:sz="0" w:space="0" w:color="auto"/>
            <w:left w:val="none" w:sz="0" w:space="0" w:color="auto"/>
            <w:bottom w:val="none" w:sz="0" w:space="0" w:color="auto"/>
            <w:right w:val="none" w:sz="0" w:space="0" w:color="auto"/>
          </w:divBdr>
        </w:div>
        <w:div w:id="127628715">
          <w:marLeft w:val="480"/>
          <w:marRight w:val="0"/>
          <w:marTop w:val="0"/>
          <w:marBottom w:val="0"/>
          <w:divBdr>
            <w:top w:val="none" w:sz="0" w:space="0" w:color="auto"/>
            <w:left w:val="none" w:sz="0" w:space="0" w:color="auto"/>
            <w:bottom w:val="none" w:sz="0" w:space="0" w:color="auto"/>
            <w:right w:val="none" w:sz="0" w:space="0" w:color="auto"/>
          </w:divBdr>
        </w:div>
        <w:div w:id="1038240920">
          <w:marLeft w:val="480"/>
          <w:marRight w:val="0"/>
          <w:marTop w:val="0"/>
          <w:marBottom w:val="0"/>
          <w:divBdr>
            <w:top w:val="none" w:sz="0" w:space="0" w:color="auto"/>
            <w:left w:val="none" w:sz="0" w:space="0" w:color="auto"/>
            <w:bottom w:val="none" w:sz="0" w:space="0" w:color="auto"/>
            <w:right w:val="none" w:sz="0" w:space="0" w:color="auto"/>
          </w:divBdr>
        </w:div>
      </w:divsChild>
    </w:div>
    <w:div w:id="1963462853">
      <w:bodyDiv w:val="1"/>
      <w:marLeft w:val="0"/>
      <w:marRight w:val="0"/>
      <w:marTop w:val="0"/>
      <w:marBottom w:val="0"/>
      <w:divBdr>
        <w:top w:val="none" w:sz="0" w:space="0" w:color="auto"/>
        <w:left w:val="none" w:sz="0" w:space="0" w:color="auto"/>
        <w:bottom w:val="none" w:sz="0" w:space="0" w:color="auto"/>
        <w:right w:val="none" w:sz="0" w:space="0" w:color="auto"/>
      </w:divBdr>
      <w:divsChild>
        <w:div w:id="675838551">
          <w:marLeft w:val="480"/>
          <w:marRight w:val="0"/>
          <w:marTop w:val="0"/>
          <w:marBottom w:val="0"/>
          <w:divBdr>
            <w:top w:val="none" w:sz="0" w:space="0" w:color="auto"/>
            <w:left w:val="none" w:sz="0" w:space="0" w:color="auto"/>
            <w:bottom w:val="none" w:sz="0" w:space="0" w:color="auto"/>
            <w:right w:val="none" w:sz="0" w:space="0" w:color="auto"/>
          </w:divBdr>
        </w:div>
        <w:div w:id="23752936">
          <w:marLeft w:val="480"/>
          <w:marRight w:val="0"/>
          <w:marTop w:val="0"/>
          <w:marBottom w:val="0"/>
          <w:divBdr>
            <w:top w:val="none" w:sz="0" w:space="0" w:color="auto"/>
            <w:left w:val="none" w:sz="0" w:space="0" w:color="auto"/>
            <w:bottom w:val="none" w:sz="0" w:space="0" w:color="auto"/>
            <w:right w:val="none" w:sz="0" w:space="0" w:color="auto"/>
          </w:divBdr>
        </w:div>
        <w:div w:id="315963437">
          <w:marLeft w:val="480"/>
          <w:marRight w:val="0"/>
          <w:marTop w:val="0"/>
          <w:marBottom w:val="0"/>
          <w:divBdr>
            <w:top w:val="none" w:sz="0" w:space="0" w:color="auto"/>
            <w:left w:val="none" w:sz="0" w:space="0" w:color="auto"/>
            <w:bottom w:val="none" w:sz="0" w:space="0" w:color="auto"/>
            <w:right w:val="none" w:sz="0" w:space="0" w:color="auto"/>
          </w:divBdr>
        </w:div>
        <w:div w:id="830606768">
          <w:marLeft w:val="480"/>
          <w:marRight w:val="0"/>
          <w:marTop w:val="0"/>
          <w:marBottom w:val="0"/>
          <w:divBdr>
            <w:top w:val="none" w:sz="0" w:space="0" w:color="auto"/>
            <w:left w:val="none" w:sz="0" w:space="0" w:color="auto"/>
            <w:bottom w:val="none" w:sz="0" w:space="0" w:color="auto"/>
            <w:right w:val="none" w:sz="0" w:space="0" w:color="auto"/>
          </w:divBdr>
        </w:div>
        <w:div w:id="551694293">
          <w:marLeft w:val="480"/>
          <w:marRight w:val="0"/>
          <w:marTop w:val="0"/>
          <w:marBottom w:val="0"/>
          <w:divBdr>
            <w:top w:val="none" w:sz="0" w:space="0" w:color="auto"/>
            <w:left w:val="none" w:sz="0" w:space="0" w:color="auto"/>
            <w:bottom w:val="none" w:sz="0" w:space="0" w:color="auto"/>
            <w:right w:val="none" w:sz="0" w:space="0" w:color="auto"/>
          </w:divBdr>
        </w:div>
        <w:div w:id="626473479">
          <w:marLeft w:val="480"/>
          <w:marRight w:val="0"/>
          <w:marTop w:val="0"/>
          <w:marBottom w:val="0"/>
          <w:divBdr>
            <w:top w:val="none" w:sz="0" w:space="0" w:color="auto"/>
            <w:left w:val="none" w:sz="0" w:space="0" w:color="auto"/>
            <w:bottom w:val="none" w:sz="0" w:space="0" w:color="auto"/>
            <w:right w:val="none" w:sz="0" w:space="0" w:color="auto"/>
          </w:divBdr>
        </w:div>
        <w:div w:id="993140033">
          <w:marLeft w:val="480"/>
          <w:marRight w:val="0"/>
          <w:marTop w:val="0"/>
          <w:marBottom w:val="0"/>
          <w:divBdr>
            <w:top w:val="none" w:sz="0" w:space="0" w:color="auto"/>
            <w:left w:val="none" w:sz="0" w:space="0" w:color="auto"/>
            <w:bottom w:val="none" w:sz="0" w:space="0" w:color="auto"/>
            <w:right w:val="none" w:sz="0" w:space="0" w:color="auto"/>
          </w:divBdr>
        </w:div>
        <w:div w:id="1241598077">
          <w:marLeft w:val="480"/>
          <w:marRight w:val="0"/>
          <w:marTop w:val="0"/>
          <w:marBottom w:val="0"/>
          <w:divBdr>
            <w:top w:val="none" w:sz="0" w:space="0" w:color="auto"/>
            <w:left w:val="none" w:sz="0" w:space="0" w:color="auto"/>
            <w:bottom w:val="none" w:sz="0" w:space="0" w:color="auto"/>
            <w:right w:val="none" w:sz="0" w:space="0" w:color="auto"/>
          </w:divBdr>
        </w:div>
        <w:div w:id="246695347">
          <w:marLeft w:val="480"/>
          <w:marRight w:val="0"/>
          <w:marTop w:val="0"/>
          <w:marBottom w:val="0"/>
          <w:divBdr>
            <w:top w:val="none" w:sz="0" w:space="0" w:color="auto"/>
            <w:left w:val="none" w:sz="0" w:space="0" w:color="auto"/>
            <w:bottom w:val="none" w:sz="0" w:space="0" w:color="auto"/>
            <w:right w:val="none" w:sz="0" w:space="0" w:color="auto"/>
          </w:divBdr>
        </w:div>
        <w:div w:id="1857188268">
          <w:marLeft w:val="480"/>
          <w:marRight w:val="0"/>
          <w:marTop w:val="0"/>
          <w:marBottom w:val="0"/>
          <w:divBdr>
            <w:top w:val="none" w:sz="0" w:space="0" w:color="auto"/>
            <w:left w:val="none" w:sz="0" w:space="0" w:color="auto"/>
            <w:bottom w:val="none" w:sz="0" w:space="0" w:color="auto"/>
            <w:right w:val="none" w:sz="0" w:space="0" w:color="auto"/>
          </w:divBdr>
        </w:div>
        <w:div w:id="173304950">
          <w:marLeft w:val="480"/>
          <w:marRight w:val="0"/>
          <w:marTop w:val="0"/>
          <w:marBottom w:val="0"/>
          <w:divBdr>
            <w:top w:val="none" w:sz="0" w:space="0" w:color="auto"/>
            <w:left w:val="none" w:sz="0" w:space="0" w:color="auto"/>
            <w:bottom w:val="none" w:sz="0" w:space="0" w:color="auto"/>
            <w:right w:val="none" w:sz="0" w:space="0" w:color="auto"/>
          </w:divBdr>
        </w:div>
        <w:div w:id="283587375">
          <w:marLeft w:val="480"/>
          <w:marRight w:val="0"/>
          <w:marTop w:val="0"/>
          <w:marBottom w:val="0"/>
          <w:divBdr>
            <w:top w:val="none" w:sz="0" w:space="0" w:color="auto"/>
            <w:left w:val="none" w:sz="0" w:space="0" w:color="auto"/>
            <w:bottom w:val="none" w:sz="0" w:space="0" w:color="auto"/>
            <w:right w:val="none" w:sz="0" w:space="0" w:color="auto"/>
          </w:divBdr>
        </w:div>
        <w:div w:id="493035513">
          <w:marLeft w:val="480"/>
          <w:marRight w:val="0"/>
          <w:marTop w:val="0"/>
          <w:marBottom w:val="0"/>
          <w:divBdr>
            <w:top w:val="none" w:sz="0" w:space="0" w:color="auto"/>
            <w:left w:val="none" w:sz="0" w:space="0" w:color="auto"/>
            <w:bottom w:val="none" w:sz="0" w:space="0" w:color="auto"/>
            <w:right w:val="none" w:sz="0" w:space="0" w:color="auto"/>
          </w:divBdr>
        </w:div>
        <w:div w:id="822240479">
          <w:marLeft w:val="480"/>
          <w:marRight w:val="0"/>
          <w:marTop w:val="0"/>
          <w:marBottom w:val="0"/>
          <w:divBdr>
            <w:top w:val="none" w:sz="0" w:space="0" w:color="auto"/>
            <w:left w:val="none" w:sz="0" w:space="0" w:color="auto"/>
            <w:bottom w:val="none" w:sz="0" w:space="0" w:color="auto"/>
            <w:right w:val="none" w:sz="0" w:space="0" w:color="auto"/>
          </w:divBdr>
        </w:div>
        <w:div w:id="1953122017">
          <w:marLeft w:val="480"/>
          <w:marRight w:val="0"/>
          <w:marTop w:val="0"/>
          <w:marBottom w:val="0"/>
          <w:divBdr>
            <w:top w:val="none" w:sz="0" w:space="0" w:color="auto"/>
            <w:left w:val="none" w:sz="0" w:space="0" w:color="auto"/>
            <w:bottom w:val="none" w:sz="0" w:space="0" w:color="auto"/>
            <w:right w:val="none" w:sz="0" w:space="0" w:color="auto"/>
          </w:divBdr>
        </w:div>
        <w:div w:id="1083337381">
          <w:marLeft w:val="480"/>
          <w:marRight w:val="0"/>
          <w:marTop w:val="0"/>
          <w:marBottom w:val="0"/>
          <w:divBdr>
            <w:top w:val="none" w:sz="0" w:space="0" w:color="auto"/>
            <w:left w:val="none" w:sz="0" w:space="0" w:color="auto"/>
            <w:bottom w:val="none" w:sz="0" w:space="0" w:color="auto"/>
            <w:right w:val="none" w:sz="0" w:space="0" w:color="auto"/>
          </w:divBdr>
        </w:div>
        <w:div w:id="1732343608">
          <w:marLeft w:val="480"/>
          <w:marRight w:val="0"/>
          <w:marTop w:val="0"/>
          <w:marBottom w:val="0"/>
          <w:divBdr>
            <w:top w:val="none" w:sz="0" w:space="0" w:color="auto"/>
            <w:left w:val="none" w:sz="0" w:space="0" w:color="auto"/>
            <w:bottom w:val="none" w:sz="0" w:space="0" w:color="auto"/>
            <w:right w:val="none" w:sz="0" w:space="0" w:color="auto"/>
          </w:divBdr>
        </w:div>
        <w:div w:id="963535574">
          <w:marLeft w:val="480"/>
          <w:marRight w:val="0"/>
          <w:marTop w:val="0"/>
          <w:marBottom w:val="0"/>
          <w:divBdr>
            <w:top w:val="none" w:sz="0" w:space="0" w:color="auto"/>
            <w:left w:val="none" w:sz="0" w:space="0" w:color="auto"/>
            <w:bottom w:val="none" w:sz="0" w:space="0" w:color="auto"/>
            <w:right w:val="none" w:sz="0" w:space="0" w:color="auto"/>
          </w:divBdr>
        </w:div>
        <w:div w:id="1610510594">
          <w:marLeft w:val="480"/>
          <w:marRight w:val="0"/>
          <w:marTop w:val="0"/>
          <w:marBottom w:val="0"/>
          <w:divBdr>
            <w:top w:val="none" w:sz="0" w:space="0" w:color="auto"/>
            <w:left w:val="none" w:sz="0" w:space="0" w:color="auto"/>
            <w:bottom w:val="none" w:sz="0" w:space="0" w:color="auto"/>
            <w:right w:val="none" w:sz="0" w:space="0" w:color="auto"/>
          </w:divBdr>
        </w:div>
        <w:div w:id="2018337518">
          <w:marLeft w:val="480"/>
          <w:marRight w:val="0"/>
          <w:marTop w:val="0"/>
          <w:marBottom w:val="0"/>
          <w:divBdr>
            <w:top w:val="none" w:sz="0" w:space="0" w:color="auto"/>
            <w:left w:val="none" w:sz="0" w:space="0" w:color="auto"/>
            <w:bottom w:val="none" w:sz="0" w:space="0" w:color="auto"/>
            <w:right w:val="none" w:sz="0" w:space="0" w:color="auto"/>
          </w:divBdr>
        </w:div>
        <w:div w:id="2043288897">
          <w:marLeft w:val="480"/>
          <w:marRight w:val="0"/>
          <w:marTop w:val="0"/>
          <w:marBottom w:val="0"/>
          <w:divBdr>
            <w:top w:val="none" w:sz="0" w:space="0" w:color="auto"/>
            <w:left w:val="none" w:sz="0" w:space="0" w:color="auto"/>
            <w:bottom w:val="none" w:sz="0" w:space="0" w:color="auto"/>
            <w:right w:val="none" w:sz="0" w:space="0" w:color="auto"/>
          </w:divBdr>
        </w:div>
        <w:div w:id="1388257685">
          <w:marLeft w:val="480"/>
          <w:marRight w:val="0"/>
          <w:marTop w:val="0"/>
          <w:marBottom w:val="0"/>
          <w:divBdr>
            <w:top w:val="none" w:sz="0" w:space="0" w:color="auto"/>
            <w:left w:val="none" w:sz="0" w:space="0" w:color="auto"/>
            <w:bottom w:val="none" w:sz="0" w:space="0" w:color="auto"/>
            <w:right w:val="none" w:sz="0" w:space="0" w:color="auto"/>
          </w:divBdr>
        </w:div>
        <w:div w:id="1414472263">
          <w:marLeft w:val="480"/>
          <w:marRight w:val="0"/>
          <w:marTop w:val="0"/>
          <w:marBottom w:val="0"/>
          <w:divBdr>
            <w:top w:val="none" w:sz="0" w:space="0" w:color="auto"/>
            <w:left w:val="none" w:sz="0" w:space="0" w:color="auto"/>
            <w:bottom w:val="none" w:sz="0" w:space="0" w:color="auto"/>
            <w:right w:val="none" w:sz="0" w:space="0" w:color="auto"/>
          </w:divBdr>
        </w:div>
        <w:div w:id="41565921">
          <w:marLeft w:val="480"/>
          <w:marRight w:val="0"/>
          <w:marTop w:val="0"/>
          <w:marBottom w:val="0"/>
          <w:divBdr>
            <w:top w:val="none" w:sz="0" w:space="0" w:color="auto"/>
            <w:left w:val="none" w:sz="0" w:space="0" w:color="auto"/>
            <w:bottom w:val="none" w:sz="0" w:space="0" w:color="auto"/>
            <w:right w:val="none" w:sz="0" w:space="0" w:color="auto"/>
          </w:divBdr>
        </w:div>
        <w:div w:id="1589001277">
          <w:marLeft w:val="480"/>
          <w:marRight w:val="0"/>
          <w:marTop w:val="0"/>
          <w:marBottom w:val="0"/>
          <w:divBdr>
            <w:top w:val="none" w:sz="0" w:space="0" w:color="auto"/>
            <w:left w:val="none" w:sz="0" w:space="0" w:color="auto"/>
            <w:bottom w:val="none" w:sz="0" w:space="0" w:color="auto"/>
            <w:right w:val="none" w:sz="0" w:space="0" w:color="auto"/>
          </w:divBdr>
        </w:div>
        <w:div w:id="481654833">
          <w:marLeft w:val="480"/>
          <w:marRight w:val="0"/>
          <w:marTop w:val="0"/>
          <w:marBottom w:val="0"/>
          <w:divBdr>
            <w:top w:val="none" w:sz="0" w:space="0" w:color="auto"/>
            <w:left w:val="none" w:sz="0" w:space="0" w:color="auto"/>
            <w:bottom w:val="none" w:sz="0" w:space="0" w:color="auto"/>
            <w:right w:val="none" w:sz="0" w:space="0" w:color="auto"/>
          </w:divBdr>
        </w:div>
        <w:div w:id="647053054">
          <w:marLeft w:val="480"/>
          <w:marRight w:val="0"/>
          <w:marTop w:val="0"/>
          <w:marBottom w:val="0"/>
          <w:divBdr>
            <w:top w:val="none" w:sz="0" w:space="0" w:color="auto"/>
            <w:left w:val="none" w:sz="0" w:space="0" w:color="auto"/>
            <w:bottom w:val="none" w:sz="0" w:space="0" w:color="auto"/>
            <w:right w:val="none" w:sz="0" w:space="0" w:color="auto"/>
          </w:divBdr>
        </w:div>
        <w:div w:id="714505395">
          <w:marLeft w:val="480"/>
          <w:marRight w:val="0"/>
          <w:marTop w:val="0"/>
          <w:marBottom w:val="0"/>
          <w:divBdr>
            <w:top w:val="none" w:sz="0" w:space="0" w:color="auto"/>
            <w:left w:val="none" w:sz="0" w:space="0" w:color="auto"/>
            <w:bottom w:val="none" w:sz="0" w:space="0" w:color="auto"/>
            <w:right w:val="none" w:sz="0" w:space="0" w:color="auto"/>
          </w:divBdr>
        </w:div>
        <w:div w:id="163281107">
          <w:marLeft w:val="480"/>
          <w:marRight w:val="0"/>
          <w:marTop w:val="0"/>
          <w:marBottom w:val="0"/>
          <w:divBdr>
            <w:top w:val="none" w:sz="0" w:space="0" w:color="auto"/>
            <w:left w:val="none" w:sz="0" w:space="0" w:color="auto"/>
            <w:bottom w:val="none" w:sz="0" w:space="0" w:color="auto"/>
            <w:right w:val="none" w:sz="0" w:space="0" w:color="auto"/>
          </w:divBdr>
        </w:div>
        <w:div w:id="1742019899">
          <w:marLeft w:val="480"/>
          <w:marRight w:val="0"/>
          <w:marTop w:val="0"/>
          <w:marBottom w:val="0"/>
          <w:divBdr>
            <w:top w:val="none" w:sz="0" w:space="0" w:color="auto"/>
            <w:left w:val="none" w:sz="0" w:space="0" w:color="auto"/>
            <w:bottom w:val="none" w:sz="0" w:space="0" w:color="auto"/>
            <w:right w:val="none" w:sz="0" w:space="0" w:color="auto"/>
          </w:divBdr>
        </w:div>
        <w:div w:id="1752699825">
          <w:marLeft w:val="480"/>
          <w:marRight w:val="0"/>
          <w:marTop w:val="0"/>
          <w:marBottom w:val="0"/>
          <w:divBdr>
            <w:top w:val="none" w:sz="0" w:space="0" w:color="auto"/>
            <w:left w:val="none" w:sz="0" w:space="0" w:color="auto"/>
            <w:bottom w:val="none" w:sz="0" w:space="0" w:color="auto"/>
            <w:right w:val="none" w:sz="0" w:space="0" w:color="auto"/>
          </w:divBdr>
        </w:div>
      </w:divsChild>
    </w:div>
    <w:div w:id="1968318203">
      <w:bodyDiv w:val="1"/>
      <w:marLeft w:val="0"/>
      <w:marRight w:val="0"/>
      <w:marTop w:val="0"/>
      <w:marBottom w:val="0"/>
      <w:divBdr>
        <w:top w:val="none" w:sz="0" w:space="0" w:color="auto"/>
        <w:left w:val="none" w:sz="0" w:space="0" w:color="auto"/>
        <w:bottom w:val="none" w:sz="0" w:space="0" w:color="auto"/>
        <w:right w:val="none" w:sz="0" w:space="0" w:color="auto"/>
      </w:divBdr>
      <w:divsChild>
        <w:div w:id="1669215824">
          <w:marLeft w:val="480"/>
          <w:marRight w:val="0"/>
          <w:marTop w:val="0"/>
          <w:marBottom w:val="0"/>
          <w:divBdr>
            <w:top w:val="none" w:sz="0" w:space="0" w:color="auto"/>
            <w:left w:val="none" w:sz="0" w:space="0" w:color="auto"/>
            <w:bottom w:val="none" w:sz="0" w:space="0" w:color="auto"/>
            <w:right w:val="none" w:sz="0" w:space="0" w:color="auto"/>
          </w:divBdr>
        </w:div>
        <w:div w:id="660474771">
          <w:marLeft w:val="480"/>
          <w:marRight w:val="0"/>
          <w:marTop w:val="0"/>
          <w:marBottom w:val="0"/>
          <w:divBdr>
            <w:top w:val="none" w:sz="0" w:space="0" w:color="auto"/>
            <w:left w:val="none" w:sz="0" w:space="0" w:color="auto"/>
            <w:bottom w:val="none" w:sz="0" w:space="0" w:color="auto"/>
            <w:right w:val="none" w:sz="0" w:space="0" w:color="auto"/>
          </w:divBdr>
        </w:div>
        <w:div w:id="151799763">
          <w:marLeft w:val="480"/>
          <w:marRight w:val="0"/>
          <w:marTop w:val="0"/>
          <w:marBottom w:val="0"/>
          <w:divBdr>
            <w:top w:val="none" w:sz="0" w:space="0" w:color="auto"/>
            <w:left w:val="none" w:sz="0" w:space="0" w:color="auto"/>
            <w:bottom w:val="none" w:sz="0" w:space="0" w:color="auto"/>
            <w:right w:val="none" w:sz="0" w:space="0" w:color="auto"/>
          </w:divBdr>
        </w:div>
        <w:div w:id="335154342">
          <w:marLeft w:val="480"/>
          <w:marRight w:val="0"/>
          <w:marTop w:val="0"/>
          <w:marBottom w:val="0"/>
          <w:divBdr>
            <w:top w:val="none" w:sz="0" w:space="0" w:color="auto"/>
            <w:left w:val="none" w:sz="0" w:space="0" w:color="auto"/>
            <w:bottom w:val="none" w:sz="0" w:space="0" w:color="auto"/>
            <w:right w:val="none" w:sz="0" w:space="0" w:color="auto"/>
          </w:divBdr>
        </w:div>
        <w:div w:id="1357006124">
          <w:marLeft w:val="480"/>
          <w:marRight w:val="0"/>
          <w:marTop w:val="0"/>
          <w:marBottom w:val="0"/>
          <w:divBdr>
            <w:top w:val="none" w:sz="0" w:space="0" w:color="auto"/>
            <w:left w:val="none" w:sz="0" w:space="0" w:color="auto"/>
            <w:bottom w:val="none" w:sz="0" w:space="0" w:color="auto"/>
            <w:right w:val="none" w:sz="0" w:space="0" w:color="auto"/>
          </w:divBdr>
        </w:div>
        <w:div w:id="1390302696">
          <w:marLeft w:val="480"/>
          <w:marRight w:val="0"/>
          <w:marTop w:val="0"/>
          <w:marBottom w:val="0"/>
          <w:divBdr>
            <w:top w:val="none" w:sz="0" w:space="0" w:color="auto"/>
            <w:left w:val="none" w:sz="0" w:space="0" w:color="auto"/>
            <w:bottom w:val="none" w:sz="0" w:space="0" w:color="auto"/>
            <w:right w:val="none" w:sz="0" w:space="0" w:color="auto"/>
          </w:divBdr>
        </w:div>
        <w:div w:id="1252855221">
          <w:marLeft w:val="480"/>
          <w:marRight w:val="0"/>
          <w:marTop w:val="0"/>
          <w:marBottom w:val="0"/>
          <w:divBdr>
            <w:top w:val="none" w:sz="0" w:space="0" w:color="auto"/>
            <w:left w:val="none" w:sz="0" w:space="0" w:color="auto"/>
            <w:bottom w:val="none" w:sz="0" w:space="0" w:color="auto"/>
            <w:right w:val="none" w:sz="0" w:space="0" w:color="auto"/>
          </w:divBdr>
        </w:div>
        <w:div w:id="1663728515">
          <w:marLeft w:val="480"/>
          <w:marRight w:val="0"/>
          <w:marTop w:val="0"/>
          <w:marBottom w:val="0"/>
          <w:divBdr>
            <w:top w:val="none" w:sz="0" w:space="0" w:color="auto"/>
            <w:left w:val="none" w:sz="0" w:space="0" w:color="auto"/>
            <w:bottom w:val="none" w:sz="0" w:space="0" w:color="auto"/>
            <w:right w:val="none" w:sz="0" w:space="0" w:color="auto"/>
          </w:divBdr>
        </w:div>
        <w:div w:id="137261972">
          <w:marLeft w:val="480"/>
          <w:marRight w:val="0"/>
          <w:marTop w:val="0"/>
          <w:marBottom w:val="0"/>
          <w:divBdr>
            <w:top w:val="none" w:sz="0" w:space="0" w:color="auto"/>
            <w:left w:val="none" w:sz="0" w:space="0" w:color="auto"/>
            <w:bottom w:val="none" w:sz="0" w:space="0" w:color="auto"/>
            <w:right w:val="none" w:sz="0" w:space="0" w:color="auto"/>
          </w:divBdr>
        </w:div>
        <w:div w:id="561212942">
          <w:marLeft w:val="480"/>
          <w:marRight w:val="0"/>
          <w:marTop w:val="0"/>
          <w:marBottom w:val="0"/>
          <w:divBdr>
            <w:top w:val="none" w:sz="0" w:space="0" w:color="auto"/>
            <w:left w:val="none" w:sz="0" w:space="0" w:color="auto"/>
            <w:bottom w:val="none" w:sz="0" w:space="0" w:color="auto"/>
            <w:right w:val="none" w:sz="0" w:space="0" w:color="auto"/>
          </w:divBdr>
        </w:div>
        <w:div w:id="652608544">
          <w:marLeft w:val="480"/>
          <w:marRight w:val="0"/>
          <w:marTop w:val="0"/>
          <w:marBottom w:val="0"/>
          <w:divBdr>
            <w:top w:val="none" w:sz="0" w:space="0" w:color="auto"/>
            <w:left w:val="none" w:sz="0" w:space="0" w:color="auto"/>
            <w:bottom w:val="none" w:sz="0" w:space="0" w:color="auto"/>
            <w:right w:val="none" w:sz="0" w:space="0" w:color="auto"/>
          </w:divBdr>
        </w:div>
        <w:div w:id="1515147267">
          <w:marLeft w:val="480"/>
          <w:marRight w:val="0"/>
          <w:marTop w:val="0"/>
          <w:marBottom w:val="0"/>
          <w:divBdr>
            <w:top w:val="none" w:sz="0" w:space="0" w:color="auto"/>
            <w:left w:val="none" w:sz="0" w:space="0" w:color="auto"/>
            <w:bottom w:val="none" w:sz="0" w:space="0" w:color="auto"/>
            <w:right w:val="none" w:sz="0" w:space="0" w:color="auto"/>
          </w:divBdr>
        </w:div>
        <w:div w:id="820972640">
          <w:marLeft w:val="480"/>
          <w:marRight w:val="0"/>
          <w:marTop w:val="0"/>
          <w:marBottom w:val="0"/>
          <w:divBdr>
            <w:top w:val="none" w:sz="0" w:space="0" w:color="auto"/>
            <w:left w:val="none" w:sz="0" w:space="0" w:color="auto"/>
            <w:bottom w:val="none" w:sz="0" w:space="0" w:color="auto"/>
            <w:right w:val="none" w:sz="0" w:space="0" w:color="auto"/>
          </w:divBdr>
        </w:div>
        <w:div w:id="1535921770">
          <w:marLeft w:val="480"/>
          <w:marRight w:val="0"/>
          <w:marTop w:val="0"/>
          <w:marBottom w:val="0"/>
          <w:divBdr>
            <w:top w:val="none" w:sz="0" w:space="0" w:color="auto"/>
            <w:left w:val="none" w:sz="0" w:space="0" w:color="auto"/>
            <w:bottom w:val="none" w:sz="0" w:space="0" w:color="auto"/>
            <w:right w:val="none" w:sz="0" w:space="0" w:color="auto"/>
          </w:divBdr>
        </w:div>
        <w:div w:id="1776706561">
          <w:marLeft w:val="480"/>
          <w:marRight w:val="0"/>
          <w:marTop w:val="0"/>
          <w:marBottom w:val="0"/>
          <w:divBdr>
            <w:top w:val="none" w:sz="0" w:space="0" w:color="auto"/>
            <w:left w:val="none" w:sz="0" w:space="0" w:color="auto"/>
            <w:bottom w:val="none" w:sz="0" w:space="0" w:color="auto"/>
            <w:right w:val="none" w:sz="0" w:space="0" w:color="auto"/>
          </w:divBdr>
        </w:div>
        <w:div w:id="695890060">
          <w:marLeft w:val="480"/>
          <w:marRight w:val="0"/>
          <w:marTop w:val="0"/>
          <w:marBottom w:val="0"/>
          <w:divBdr>
            <w:top w:val="none" w:sz="0" w:space="0" w:color="auto"/>
            <w:left w:val="none" w:sz="0" w:space="0" w:color="auto"/>
            <w:bottom w:val="none" w:sz="0" w:space="0" w:color="auto"/>
            <w:right w:val="none" w:sz="0" w:space="0" w:color="auto"/>
          </w:divBdr>
        </w:div>
        <w:div w:id="1635137358">
          <w:marLeft w:val="480"/>
          <w:marRight w:val="0"/>
          <w:marTop w:val="0"/>
          <w:marBottom w:val="0"/>
          <w:divBdr>
            <w:top w:val="none" w:sz="0" w:space="0" w:color="auto"/>
            <w:left w:val="none" w:sz="0" w:space="0" w:color="auto"/>
            <w:bottom w:val="none" w:sz="0" w:space="0" w:color="auto"/>
            <w:right w:val="none" w:sz="0" w:space="0" w:color="auto"/>
          </w:divBdr>
        </w:div>
        <w:div w:id="1416324207">
          <w:marLeft w:val="480"/>
          <w:marRight w:val="0"/>
          <w:marTop w:val="0"/>
          <w:marBottom w:val="0"/>
          <w:divBdr>
            <w:top w:val="none" w:sz="0" w:space="0" w:color="auto"/>
            <w:left w:val="none" w:sz="0" w:space="0" w:color="auto"/>
            <w:bottom w:val="none" w:sz="0" w:space="0" w:color="auto"/>
            <w:right w:val="none" w:sz="0" w:space="0" w:color="auto"/>
          </w:divBdr>
        </w:div>
        <w:div w:id="446050307">
          <w:marLeft w:val="480"/>
          <w:marRight w:val="0"/>
          <w:marTop w:val="0"/>
          <w:marBottom w:val="0"/>
          <w:divBdr>
            <w:top w:val="none" w:sz="0" w:space="0" w:color="auto"/>
            <w:left w:val="none" w:sz="0" w:space="0" w:color="auto"/>
            <w:bottom w:val="none" w:sz="0" w:space="0" w:color="auto"/>
            <w:right w:val="none" w:sz="0" w:space="0" w:color="auto"/>
          </w:divBdr>
        </w:div>
      </w:divsChild>
    </w:div>
    <w:div w:id="1997175971">
      <w:bodyDiv w:val="1"/>
      <w:marLeft w:val="0"/>
      <w:marRight w:val="0"/>
      <w:marTop w:val="0"/>
      <w:marBottom w:val="0"/>
      <w:divBdr>
        <w:top w:val="none" w:sz="0" w:space="0" w:color="auto"/>
        <w:left w:val="none" w:sz="0" w:space="0" w:color="auto"/>
        <w:bottom w:val="none" w:sz="0" w:space="0" w:color="auto"/>
        <w:right w:val="none" w:sz="0" w:space="0" w:color="auto"/>
      </w:divBdr>
      <w:divsChild>
        <w:div w:id="923144546">
          <w:marLeft w:val="480"/>
          <w:marRight w:val="0"/>
          <w:marTop w:val="0"/>
          <w:marBottom w:val="0"/>
          <w:divBdr>
            <w:top w:val="none" w:sz="0" w:space="0" w:color="auto"/>
            <w:left w:val="none" w:sz="0" w:space="0" w:color="auto"/>
            <w:bottom w:val="none" w:sz="0" w:space="0" w:color="auto"/>
            <w:right w:val="none" w:sz="0" w:space="0" w:color="auto"/>
          </w:divBdr>
        </w:div>
        <w:div w:id="1866403323">
          <w:marLeft w:val="480"/>
          <w:marRight w:val="0"/>
          <w:marTop w:val="0"/>
          <w:marBottom w:val="0"/>
          <w:divBdr>
            <w:top w:val="none" w:sz="0" w:space="0" w:color="auto"/>
            <w:left w:val="none" w:sz="0" w:space="0" w:color="auto"/>
            <w:bottom w:val="none" w:sz="0" w:space="0" w:color="auto"/>
            <w:right w:val="none" w:sz="0" w:space="0" w:color="auto"/>
          </w:divBdr>
        </w:div>
        <w:div w:id="1876044300">
          <w:marLeft w:val="480"/>
          <w:marRight w:val="0"/>
          <w:marTop w:val="0"/>
          <w:marBottom w:val="0"/>
          <w:divBdr>
            <w:top w:val="none" w:sz="0" w:space="0" w:color="auto"/>
            <w:left w:val="none" w:sz="0" w:space="0" w:color="auto"/>
            <w:bottom w:val="none" w:sz="0" w:space="0" w:color="auto"/>
            <w:right w:val="none" w:sz="0" w:space="0" w:color="auto"/>
          </w:divBdr>
        </w:div>
        <w:div w:id="776412860">
          <w:marLeft w:val="480"/>
          <w:marRight w:val="0"/>
          <w:marTop w:val="0"/>
          <w:marBottom w:val="0"/>
          <w:divBdr>
            <w:top w:val="none" w:sz="0" w:space="0" w:color="auto"/>
            <w:left w:val="none" w:sz="0" w:space="0" w:color="auto"/>
            <w:bottom w:val="none" w:sz="0" w:space="0" w:color="auto"/>
            <w:right w:val="none" w:sz="0" w:space="0" w:color="auto"/>
          </w:divBdr>
        </w:div>
        <w:div w:id="527837998">
          <w:marLeft w:val="480"/>
          <w:marRight w:val="0"/>
          <w:marTop w:val="0"/>
          <w:marBottom w:val="0"/>
          <w:divBdr>
            <w:top w:val="none" w:sz="0" w:space="0" w:color="auto"/>
            <w:left w:val="none" w:sz="0" w:space="0" w:color="auto"/>
            <w:bottom w:val="none" w:sz="0" w:space="0" w:color="auto"/>
            <w:right w:val="none" w:sz="0" w:space="0" w:color="auto"/>
          </w:divBdr>
        </w:div>
        <w:div w:id="139462721">
          <w:marLeft w:val="480"/>
          <w:marRight w:val="0"/>
          <w:marTop w:val="0"/>
          <w:marBottom w:val="0"/>
          <w:divBdr>
            <w:top w:val="none" w:sz="0" w:space="0" w:color="auto"/>
            <w:left w:val="none" w:sz="0" w:space="0" w:color="auto"/>
            <w:bottom w:val="none" w:sz="0" w:space="0" w:color="auto"/>
            <w:right w:val="none" w:sz="0" w:space="0" w:color="auto"/>
          </w:divBdr>
        </w:div>
        <w:div w:id="789937186">
          <w:marLeft w:val="480"/>
          <w:marRight w:val="0"/>
          <w:marTop w:val="0"/>
          <w:marBottom w:val="0"/>
          <w:divBdr>
            <w:top w:val="none" w:sz="0" w:space="0" w:color="auto"/>
            <w:left w:val="none" w:sz="0" w:space="0" w:color="auto"/>
            <w:bottom w:val="none" w:sz="0" w:space="0" w:color="auto"/>
            <w:right w:val="none" w:sz="0" w:space="0" w:color="auto"/>
          </w:divBdr>
        </w:div>
        <w:div w:id="1223101746">
          <w:marLeft w:val="480"/>
          <w:marRight w:val="0"/>
          <w:marTop w:val="0"/>
          <w:marBottom w:val="0"/>
          <w:divBdr>
            <w:top w:val="none" w:sz="0" w:space="0" w:color="auto"/>
            <w:left w:val="none" w:sz="0" w:space="0" w:color="auto"/>
            <w:bottom w:val="none" w:sz="0" w:space="0" w:color="auto"/>
            <w:right w:val="none" w:sz="0" w:space="0" w:color="auto"/>
          </w:divBdr>
        </w:div>
        <w:div w:id="1059356665">
          <w:marLeft w:val="480"/>
          <w:marRight w:val="0"/>
          <w:marTop w:val="0"/>
          <w:marBottom w:val="0"/>
          <w:divBdr>
            <w:top w:val="none" w:sz="0" w:space="0" w:color="auto"/>
            <w:left w:val="none" w:sz="0" w:space="0" w:color="auto"/>
            <w:bottom w:val="none" w:sz="0" w:space="0" w:color="auto"/>
            <w:right w:val="none" w:sz="0" w:space="0" w:color="auto"/>
          </w:divBdr>
        </w:div>
        <w:div w:id="870995648">
          <w:marLeft w:val="480"/>
          <w:marRight w:val="0"/>
          <w:marTop w:val="0"/>
          <w:marBottom w:val="0"/>
          <w:divBdr>
            <w:top w:val="none" w:sz="0" w:space="0" w:color="auto"/>
            <w:left w:val="none" w:sz="0" w:space="0" w:color="auto"/>
            <w:bottom w:val="none" w:sz="0" w:space="0" w:color="auto"/>
            <w:right w:val="none" w:sz="0" w:space="0" w:color="auto"/>
          </w:divBdr>
        </w:div>
        <w:div w:id="678167206">
          <w:marLeft w:val="480"/>
          <w:marRight w:val="0"/>
          <w:marTop w:val="0"/>
          <w:marBottom w:val="0"/>
          <w:divBdr>
            <w:top w:val="none" w:sz="0" w:space="0" w:color="auto"/>
            <w:left w:val="none" w:sz="0" w:space="0" w:color="auto"/>
            <w:bottom w:val="none" w:sz="0" w:space="0" w:color="auto"/>
            <w:right w:val="none" w:sz="0" w:space="0" w:color="auto"/>
          </w:divBdr>
        </w:div>
        <w:div w:id="531915399">
          <w:marLeft w:val="480"/>
          <w:marRight w:val="0"/>
          <w:marTop w:val="0"/>
          <w:marBottom w:val="0"/>
          <w:divBdr>
            <w:top w:val="none" w:sz="0" w:space="0" w:color="auto"/>
            <w:left w:val="none" w:sz="0" w:space="0" w:color="auto"/>
            <w:bottom w:val="none" w:sz="0" w:space="0" w:color="auto"/>
            <w:right w:val="none" w:sz="0" w:space="0" w:color="auto"/>
          </w:divBdr>
        </w:div>
      </w:divsChild>
    </w:div>
    <w:div w:id="2015375027">
      <w:bodyDiv w:val="1"/>
      <w:marLeft w:val="0"/>
      <w:marRight w:val="0"/>
      <w:marTop w:val="0"/>
      <w:marBottom w:val="0"/>
      <w:divBdr>
        <w:top w:val="none" w:sz="0" w:space="0" w:color="auto"/>
        <w:left w:val="none" w:sz="0" w:space="0" w:color="auto"/>
        <w:bottom w:val="none" w:sz="0" w:space="0" w:color="auto"/>
        <w:right w:val="none" w:sz="0" w:space="0" w:color="auto"/>
      </w:divBdr>
      <w:divsChild>
        <w:div w:id="1041515555">
          <w:marLeft w:val="480"/>
          <w:marRight w:val="0"/>
          <w:marTop w:val="0"/>
          <w:marBottom w:val="0"/>
          <w:divBdr>
            <w:top w:val="none" w:sz="0" w:space="0" w:color="auto"/>
            <w:left w:val="none" w:sz="0" w:space="0" w:color="auto"/>
            <w:bottom w:val="none" w:sz="0" w:space="0" w:color="auto"/>
            <w:right w:val="none" w:sz="0" w:space="0" w:color="auto"/>
          </w:divBdr>
        </w:div>
        <w:div w:id="382675679">
          <w:marLeft w:val="480"/>
          <w:marRight w:val="0"/>
          <w:marTop w:val="0"/>
          <w:marBottom w:val="0"/>
          <w:divBdr>
            <w:top w:val="none" w:sz="0" w:space="0" w:color="auto"/>
            <w:left w:val="none" w:sz="0" w:space="0" w:color="auto"/>
            <w:bottom w:val="none" w:sz="0" w:space="0" w:color="auto"/>
            <w:right w:val="none" w:sz="0" w:space="0" w:color="auto"/>
          </w:divBdr>
        </w:div>
        <w:div w:id="881330371">
          <w:marLeft w:val="480"/>
          <w:marRight w:val="0"/>
          <w:marTop w:val="0"/>
          <w:marBottom w:val="0"/>
          <w:divBdr>
            <w:top w:val="none" w:sz="0" w:space="0" w:color="auto"/>
            <w:left w:val="none" w:sz="0" w:space="0" w:color="auto"/>
            <w:bottom w:val="none" w:sz="0" w:space="0" w:color="auto"/>
            <w:right w:val="none" w:sz="0" w:space="0" w:color="auto"/>
          </w:divBdr>
        </w:div>
        <w:div w:id="780295025">
          <w:marLeft w:val="480"/>
          <w:marRight w:val="0"/>
          <w:marTop w:val="0"/>
          <w:marBottom w:val="0"/>
          <w:divBdr>
            <w:top w:val="none" w:sz="0" w:space="0" w:color="auto"/>
            <w:left w:val="none" w:sz="0" w:space="0" w:color="auto"/>
            <w:bottom w:val="none" w:sz="0" w:space="0" w:color="auto"/>
            <w:right w:val="none" w:sz="0" w:space="0" w:color="auto"/>
          </w:divBdr>
        </w:div>
        <w:div w:id="302464943">
          <w:marLeft w:val="480"/>
          <w:marRight w:val="0"/>
          <w:marTop w:val="0"/>
          <w:marBottom w:val="0"/>
          <w:divBdr>
            <w:top w:val="none" w:sz="0" w:space="0" w:color="auto"/>
            <w:left w:val="none" w:sz="0" w:space="0" w:color="auto"/>
            <w:bottom w:val="none" w:sz="0" w:space="0" w:color="auto"/>
            <w:right w:val="none" w:sz="0" w:space="0" w:color="auto"/>
          </w:divBdr>
        </w:div>
        <w:div w:id="1017778085">
          <w:marLeft w:val="480"/>
          <w:marRight w:val="0"/>
          <w:marTop w:val="0"/>
          <w:marBottom w:val="0"/>
          <w:divBdr>
            <w:top w:val="none" w:sz="0" w:space="0" w:color="auto"/>
            <w:left w:val="none" w:sz="0" w:space="0" w:color="auto"/>
            <w:bottom w:val="none" w:sz="0" w:space="0" w:color="auto"/>
            <w:right w:val="none" w:sz="0" w:space="0" w:color="auto"/>
          </w:divBdr>
        </w:div>
        <w:div w:id="1270043624">
          <w:marLeft w:val="480"/>
          <w:marRight w:val="0"/>
          <w:marTop w:val="0"/>
          <w:marBottom w:val="0"/>
          <w:divBdr>
            <w:top w:val="none" w:sz="0" w:space="0" w:color="auto"/>
            <w:left w:val="none" w:sz="0" w:space="0" w:color="auto"/>
            <w:bottom w:val="none" w:sz="0" w:space="0" w:color="auto"/>
            <w:right w:val="none" w:sz="0" w:space="0" w:color="auto"/>
          </w:divBdr>
        </w:div>
        <w:div w:id="2106535914">
          <w:marLeft w:val="480"/>
          <w:marRight w:val="0"/>
          <w:marTop w:val="0"/>
          <w:marBottom w:val="0"/>
          <w:divBdr>
            <w:top w:val="none" w:sz="0" w:space="0" w:color="auto"/>
            <w:left w:val="none" w:sz="0" w:space="0" w:color="auto"/>
            <w:bottom w:val="none" w:sz="0" w:space="0" w:color="auto"/>
            <w:right w:val="none" w:sz="0" w:space="0" w:color="auto"/>
          </w:divBdr>
        </w:div>
        <w:div w:id="1082220728">
          <w:marLeft w:val="480"/>
          <w:marRight w:val="0"/>
          <w:marTop w:val="0"/>
          <w:marBottom w:val="0"/>
          <w:divBdr>
            <w:top w:val="none" w:sz="0" w:space="0" w:color="auto"/>
            <w:left w:val="none" w:sz="0" w:space="0" w:color="auto"/>
            <w:bottom w:val="none" w:sz="0" w:space="0" w:color="auto"/>
            <w:right w:val="none" w:sz="0" w:space="0" w:color="auto"/>
          </w:divBdr>
        </w:div>
        <w:div w:id="264506532">
          <w:marLeft w:val="480"/>
          <w:marRight w:val="0"/>
          <w:marTop w:val="0"/>
          <w:marBottom w:val="0"/>
          <w:divBdr>
            <w:top w:val="none" w:sz="0" w:space="0" w:color="auto"/>
            <w:left w:val="none" w:sz="0" w:space="0" w:color="auto"/>
            <w:bottom w:val="none" w:sz="0" w:space="0" w:color="auto"/>
            <w:right w:val="none" w:sz="0" w:space="0" w:color="auto"/>
          </w:divBdr>
        </w:div>
        <w:div w:id="1971133733">
          <w:marLeft w:val="480"/>
          <w:marRight w:val="0"/>
          <w:marTop w:val="0"/>
          <w:marBottom w:val="0"/>
          <w:divBdr>
            <w:top w:val="none" w:sz="0" w:space="0" w:color="auto"/>
            <w:left w:val="none" w:sz="0" w:space="0" w:color="auto"/>
            <w:bottom w:val="none" w:sz="0" w:space="0" w:color="auto"/>
            <w:right w:val="none" w:sz="0" w:space="0" w:color="auto"/>
          </w:divBdr>
        </w:div>
        <w:div w:id="355549083">
          <w:marLeft w:val="480"/>
          <w:marRight w:val="0"/>
          <w:marTop w:val="0"/>
          <w:marBottom w:val="0"/>
          <w:divBdr>
            <w:top w:val="none" w:sz="0" w:space="0" w:color="auto"/>
            <w:left w:val="none" w:sz="0" w:space="0" w:color="auto"/>
            <w:bottom w:val="none" w:sz="0" w:space="0" w:color="auto"/>
            <w:right w:val="none" w:sz="0" w:space="0" w:color="auto"/>
          </w:divBdr>
        </w:div>
        <w:div w:id="1119765419">
          <w:marLeft w:val="480"/>
          <w:marRight w:val="0"/>
          <w:marTop w:val="0"/>
          <w:marBottom w:val="0"/>
          <w:divBdr>
            <w:top w:val="none" w:sz="0" w:space="0" w:color="auto"/>
            <w:left w:val="none" w:sz="0" w:space="0" w:color="auto"/>
            <w:bottom w:val="none" w:sz="0" w:space="0" w:color="auto"/>
            <w:right w:val="none" w:sz="0" w:space="0" w:color="auto"/>
          </w:divBdr>
        </w:div>
        <w:div w:id="147938991">
          <w:marLeft w:val="480"/>
          <w:marRight w:val="0"/>
          <w:marTop w:val="0"/>
          <w:marBottom w:val="0"/>
          <w:divBdr>
            <w:top w:val="none" w:sz="0" w:space="0" w:color="auto"/>
            <w:left w:val="none" w:sz="0" w:space="0" w:color="auto"/>
            <w:bottom w:val="none" w:sz="0" w:space="0" w:color="auto"/>
            <w:right w:val="none" w:sz="0" w:space="0" w:color="auto"/>
          </w:divBdr>
        </w:div>
      </w:divsChild>
    </w:div>
    <w:div w:id="2027361340">
      <w:bodyDiv w:val="1"/>
      <w:marLeft w:val="0"/>
      <w:marRight w:val="0"/>
      <w:marTop w:val="0"/>
      <w:marBottom w:val="0"/>
      <w:divBdr>
        <w:top w:val="none" w:sz="0" w:space="0" w:color="auto"/>
        <w:left w:val="none" w:sz="0" w:space="0" w:color="auto"/>
        <w:bottom w:val="none" w:sz="0" w:space="0" w:color="auto"/>
        <w:right w:val="none" w:sz="0" w:space="0" w:color="auto"/>
      </w:divBdr>
    </w:div>
    <w:div w:id="2030642929">
      <w:bodyDiv w:val="1"/>
      <w:marLeft w:val="0"/>
      <w:marRight w:val="0"/>
      <w:marTop w:val="0"/>
      <w:marBottom w:val="0"/>
      <w:divBdr>
        <w:top w:val="none" w:sz="0" w:space="0" w:color="auto"/>
        <w:left w:val="none" w:sz="0" w:space="0" w:color="auto"/>
        <w:bottom w:val="none" w:sz="0" w:space="0" w:color="auto"/>
        <w:right w:val="none" w:sz="0" w:space="0" w:color="auto"/>
      </w:divBdr>
    </w:div>
    <w:div w:id="2052000482">
      <w:bodyDiv w:val="1"/>
      <w:marLeft w:val="0"/>
      <w:marRight w:val="0"/>
      <w:marTop w:val="0"/>
      <w:marBottom w:val="0"/>
      <w:divBdr>
        <w:top w:val="none" w:sz="0" w:space="0" w:color="auto"/>
        <w:left w:val="none" w:sz="0" w:space="0" w:color="auto"/>
        <w:bottom w:val="none" w:sz="0" w:space="0" w:color="auto"/>
        <w:right w:val="none" w:sz="0" w:space="0" w:color="auto"/>
      </w:divBdr>
      <w:divsChild>
        <w:div w:id="773281895">
          <w:marLeft w:val="480"/>
          <w:marRight w:val="0"/>
          <w:marTop w:val="0"/>
          <w:marBottom w:val="0"/>
          <w:divBdr>
            <w:top w:val="none" w:sz="0" w:space="0" w:color="auto"/>
            <w:left w:val="none" w:sz="0" w:space="0" w:color="auto"/>
            <w:bottom w:val="none" w:sz="0" w:space="0" w:color="auto"/>
            <w:right w:val="none" w:sz="0" w:space="0" w:color="auto"/>
          </w:divBdr>
        </w:div>
        <w:div w:id="468979084">
          <w:marLeft w:val="480"/>
          <w:marRight w:val="0"/>
          <w:marTop w:val="0"/>
          <w:marBottom w:val="0"/>
          <w:divBdr>
            <w:top w:val="none" w:sz="0" w:space="0" w:color="auto"/>
            <w:left w:val="none" w:sz="0" w:space="0" w:color="auto"/>
            <w:bottom w:val="none" w:sz="0" w:space="0" w:color="auto"/>
            <w:right w:val="none" w:sz="0" w:space="0" w:color="auto"/>
          </w:divBdr>
        </w:div>
        <w:div w:id="838733012">
          <w:marLeft w:val="480"/>
          <w:marRight w:val="0"/>
          <w:marTop w:val="0"/>
          <w:marBottom w:val="0"/>
          <w:divBdr>
            <w:top w:val="none" w:sz="0" w:space="0" w:color="auto"/>
            <w:left w:val="none" w:sz="0" w:space="0" w:color="auto"/>
            <w:bottom w:val="none" w:sz="0" w:space="0" w:color="auto"/>
            <w:right w:val="none" w:sz="0" w:space="0" w:color="auto"/>
          </w:divBdr>
        </w:div>
        <w:div w:id="916788194">
          <w:marLeft w:val="480"/>
          <w:marRight w:val="0"/>
          <w:marTop w:val="0"/>
          <w:marBottom w:val="0"/>
          <w:divBdr>
            <w:top w:val="none" w:sz="0" w:space="0" w:color="auto"/>
            <w:left w:val="none" w:sz="0" w:space="0" w:color="auto"/>
            <w:bottom w:val="none" w:sz="0" w:space="0" w:color="auto"/>
            <w:right w:val="none" w:sz="0" w:space="0" w:color="auto"/>
          </w:divBdr>
        </w:div>
        <w:div w:id="1091656813">
          <w:marLeft w:val="480"/>
          <w:marRight w:val="0"/>
          <w:marTop w:val="0"/>
          <w:marBottom w:val="0"/>
          <w:divBdr>
            <w:top w:val="none" w:sz="0" w:space="0" w:color="auto"/>
            <w:left w:val="none" w:sz="0" w:space="0" w:color="auto"/>
            <w:bottom w:val="none" w:sz="0" w:space="0" w:color="auto"/>
            <w:right w:val="none" w:sz="0" w:space="0" w:color="auto"/>
          </w:divBdr>
        </w:div>
        <w:div w:id="1631472986">
          <w:marLeft w:val="480"/>
          <w:marRight w:val="0"/>
          <w:marTop w:val="0"/>
          <w:marBottom w:val="0"/>
          <w:divBdr>
            <w:top w:val="none" w:sz="0" w:space="0" w:color="auto"/>
            <w:left w:val="none" w:sz="0" w:space="0" w:color="auto"/>
            <w:bottom w:val="none" w:sz="0" w:space="0" w:color="auto"/>
            <w:right w:val="none" w:sz="0" w:space="0" w:color="auto"/>
          </w:divBdr>
        </w:div>
        <w:div w:id="147598340">
          <w:marLeft w:val="480"/>
          <w:marRight w:val="0"/>
          <w:marTop w:val="0"/>
          <w:marBottom w:val="0"/>
          <w:divBdr>
            <w:top w:val="none" w:sz="0" w:space="0" w:color="auto"/>
            <w:left w:val="none" w:sz="0" w:space="0" w:color="auto"/>
            <w:bottom w:val="none" w:sz="0" w:space="0" w:color="auto"/>
            <w:right w:val="none" w:sz="0" w:space="0" w:color="auto"/>
          </w:divBdr>
        </w:div>
        <w:div w:id="562764803">
          <w:marLeft w:val="480"/>
          <w:marRight w:val="0"/>
          <w:marTop w:val="0"/>
          <w:marBottom w:val="0"/>
          <w:divBdr>
            <w:top w:val="none" w:sz="0" w:space="0" w:color="auto"/>
            <w:left w:val="none" w:sz="0" w:space="0" w:color="auto"/>
            <w:bottom w:val="none" w:sz="0" w:space="0" w:color="auto"/>
            <w:right w:val="none" w:sz="0" w:space="0" w:color="auto"/>
          </w:divBdr>
        </w:div>
        <w:div w:id="598637190">
          <w:marLeft w:val="480"/>
          <w:marRight w:val="0"/>
          <w:marTop w:val="0"/>
          <w:marBottom w:val="0"/>
          <w:divBdr>
            <w:top w:val="none" w:sz="0" w:space="0" w:color="auto"/>
            <w:left w:val="none" w:sz="0" w:space="0" w:color="auto"/>
            <w:bottom w:val="none" w:sz="0" w:space="0" w:color="auto"/>
            <w:right w:val="none" w:sz="0" w:space="0" w:color="auto"/>
          </w:divBdr>
        </w:div>
        <w:div w:id="192696062">
          <w:marLeft w:val="480"/>
          <w:marRight w:val="0"/>
          <w:marTop w:val="0"/>
          <w:marBottom w:val="0"/>
          <w:divBdr>
            <w:top w:val="none" w:sz="0" w:space="0" w:color="auto"/>
            <w:left w:val="none" w:sz="0" w:space="0" w:color="auto"/>
            <w:bottom w:val="none" w:sz="0" w:space="0" w:color="auto"/>
            <w:right w:val="none" w:sz="0" w:space="0" w:color="auto"/>
          </w:divBdr>
        </w:div>
        <w:div w:id="178351747">
          <w:marLeft w:val="480"/>
          <w:marRight w:val="0"/>
          <w:marTop w:val="0"/>
          <w:marBottom w:val="0"/>
          <w:divBdr>
            <w:top w:val="none" w:sz="0" w:space="0" w:color="auto"/>
            <w:left w:val="none" w:sz="0" w:space="0" w:color="auto"/>
            <w:bottom w:val="none" w:sz="0" w:space="0" w:color="auto"/>
            <w:right w:val="none" w:sz="0" w:space="0" w:color="auto"/>
          </w:divBdr>
        </w:div>
        <w:div w:id="948314268">
          <w:marLeft w:val="480"/>
          <w:marRight w:val="0"/>
          <w:marTop w:val="0"/>
          <w:marBottom w:val="0"/>
          <w:divBdr>
            <w:top w:val="none" w:sz="0" w:space="0" w:color="auto"/>
            <w:left w:val="none" w:sz="0" w:space="0" w:color="auto"/>
            <w:bottom w:val="none" w:sz="0" w:space="0" w:color="auto"/>
            <w:right w:val="none" w:sz="0" w:space="0" w:color="auto"/>
          </w:divBdr>
        </w:div>
        <w:div w:id="155993764">
          <w:marLeft w:val="480"/>
          <w:marRight w:val="0"/>
          <w:marTop w:val="0"/>
          <w:marBottom w:val="0"/>
          <w:divBdr>
            <w:top w:val="none" w:sz="0" w:space="0" w:color="auto"/>
            <w:left w:val="none" w:sz="0" w:space="0" w:color="auto"/>
            <w:bottom w:val="none" w:sz="0" w:space="0" w:color="auto"/>
            <w:right w:val="none" w:sz="0" w:space="0" w:color="auto"/>
          </w:divBdr>
        </w:div>
        <w:div w:id="559902718">
          <w:marLeft w:val="480"/>
          <w:marRight w:val="0"/>
          <w:marTop w:val="0"/>
          <w:marBottom w:val="0"/>
          <w:divBdr>
            <w:top w:val="none" w:sz="0" w:space="0" w:color="auto"/>
            <w:left w:val="none" w:sz="0" w:space="0" w:color="auto"/>
            <w:bottom w:val="none" w:sz="0" w:space="0" w:color="auto"/>
            <w:right w:val="none" w:sz="0" w:space="0" w:color="auto"/>
          </w:divBdr>
        </w:div>
      </w:divsChild>
    </w:div>
    <w:div w:id="2059081685">
      <w:bodyDiv w:val="1"/>
      <w:marLeft w:val="0"/>
      <w:marRight w:val="0"/>
      <w:marTop w:val="0"/>
      <w:marBottom w:val="0"/>
      <w:divBdr>
        <w:top w:val="none" w:sz="0" w:space="0" w:color="auto"/>
        <w:left w:val="none" w:sz="0" w:space="0" w:color="auto"/>
        <w:bottom w:val="none" w:sz="0" w:space="0" w:color="auto"/>
        <w:right w:val="none" w:sz="0" w:space="0" w:color="auto"/>
      </w:divBdr>
      <w:divsChild>
        <w:div w:id="62066487">
          <w:marLeft w:val="480"/>
          <w:marRight w:val="0"/>
          <w:marTop w:val="0"/>
          <w:marBottom w:val="0"/>
          <w:divBdr>
            <w:top w:val="none" w:sz="0" w:space="0" w:color="auto"/>
            <w:left w:val="none" w:sz="0" w:space="0" w:color="auto"/>
            <w:bottom w:val="none" w:sz="0" w:space="0" w:color="auto"/>
            <w:right w:val="none" w:sz="0" w:space="0" w:color="auto"/>
          </w:divBdr>
        </w:div>
        <w:div w:id="1005136292">
          <w:marLeft w:val="480"/>
          <w:marRight w:val="0"/>
          <w:marTop w:val="0"/>
          <w:marBottom w:val="0"/>
          <w:divBdr>
            <w:top w:val="none" w:sz="0" w:space="0" w:color="auto"/>
            <w:left w:val="none" w:sz="0" w:space="0" w:color="auto"/>
            <w:bottom w:val="none" w:sz="0" w:space="0" w:color="auto"/>
            <w:right w:val="none" w:sz="0" w:space="0" w:color="auto"/>
          </w:divBdr>
        </w:div>
        <w:div w:id="354045399">
          <w:marLeft w:val="480"/>
          <w:marRight w:val="0"/>
          <w:marTop w:val="0"/>
          <w:marBottom w:val="0"/>
          <w:divBdr>
            <w:top w:val="none" w:sz="0" w:space="0" w:color="auto"/>
            <w:left w:val="none" w:sz="0" w:space="0" w:color="auto"/>
            <w:bottom w:val="none" w:sz="0" w:space="0" w:color="auto"/>
            <w:right w:val="none" w:sz="0" w:space="0" w:color="auto"/>
          </w:divBdr>
        </w:div>
        <w:div w:id="1465926522">
          <w:marLeft w:val="480"/>
          <w:marRight w:val="0"/>
          <w:marTop w:val="0"/>
          <w:marBottom w:val="0"/>
          <w:divBdr>
            <w:top w:val="none" w:sz="0" w:space="0" w:color="auto"/>
            <w:left w:val="none" w:sz="0" w:space="0" w:color="auto"/>
            <w:bottom w:val="none" w:sz="0" w:space="0" w:color="auto"/>
            <w:right w:val="none" w:sz="0" w:space="0" w:color="auto"/>
          </w:divBdr>
        </w:div>
        <w:div w:id="827984683">
          <w:marLeft w:val="480"/>
          <w:marRight w:val="0"/>
          <w:marTop w:val="0"/>
          <w:marBottom w:val="0"/>
          <w:divBdr>
            <w:top w:val="none" w:sz="0" w:space="0" w:color="auto"/>
            <w:left w:val="none" w:sz="0" w:space="0" w:color="auto"/>
            <w:bottom w:val="none" w:sz="0" w:space="0" w:color="auto"/>
            <w:right w:val="none" w:sz="0" w:space="0" w:color="auto"/>
          </w:divBdr>
        </w:div>
        <w:div w:id="248853173">
          <w:marLeft w:val="480"/>
          <w:marRight w:val="0"/>
          <w:marTop w:val="0"/>
          <w:marBottom w:val="0"/>
          <w:divBdr>
            <w:top w:val="none" w:sz="0" w:space="0" w:color="auto"/>
            <w:left w:val="none" w:sz="0" w:space="0" w:color="auto"/>
            <w:bottom w:val="none" w:sz="0" w:space="0" w:color="auto"/>
            <w:right w:val="none" w:sz="0" w:space="0" w:color="auto"/>
          </w:divBdr>
        </w:div>
        <w:div w:id="1630280987">
          <w:marLeft w:val="480"/>
          <w:marRight w:val="0"/>
          <w:marTop w:val="0"/>
          <w:marBottom w:val="0"/>
          <w:divBdr>
            <w:top w:val="none" w:sz="0" w:space="0" w:color="auto"/>
            <w:left w:val="none" w:sz="0" w:space="0" w:color="auto"/>
            <w:bottom w:val="none" w:sz="0" w:space="0" w:color="auto"/>
            <w:right w:val="none" w:sz="0" w:space="0" w:color="auto"/>
          </w:divBdr>
        </w:div>
        <w:div w:id="890271090">
          <w:marLeft w:val="480"/>
          <w:marRight w:val="0"/>
          <w:marTop w:val="0"/>
          <w:marBottom w:val="0"/>
          <w:divBdr>
            <w:top w:val="none" w:sz="0" w:space="0" w:color="auto"/>
            <w:left w:val="none" w:sz="0" w:space="0" w:color="auto"/>
            <w:bottom w:val="none" w:sz="0" w:space="0" w:color="auto"/>
            <w:right w:val="none" w:sz="0" w:space="0" w:color="auto"/>
          </w:divBdr>
        </w:div>
        <w:div w:id="1081684853">
          <w:marLeft w:val="480"/>
          <w:marRight w:val="0"/>
          <w:marTop w:val="0"/>
          <w:marBottom w:val="0"/>
          <w:divBdr>
            <w:top w:val="none" w:sz="0" w:space="0" w:color="auto"/>
            <w:left w:val="none" w:sz="0" w:space="0" w:color="auto"/>
            <w:bottom w:val="none" w:sz="0" w:space="0" w:color="auto"/>
            <w:right w:val="none" w:sz="0" w:space="0" w:color="auto"/>
          </w:divBdr>
        </w:div>
        <w:div w:id="562176388">
          <w:marLeft w:val="480"/>
          <w:marRight w:val="0"/>
          <w:marTop w:val="0"/>
          <w:marBottom w:val="0"/>
          <w:divBdr>
            <w:top w:val="none" w:sz="0" w:space="0" w:color="auto"/>
            <w:left w:val="none" w:sz="0" w:space="0" w:color="auto"/>
            <w:bottom w:val="none" w:sz="0" w:space="0" w:color="auto"/>
            <w:right w:val="none" w:sz="0" w:space="0" w:color="auto"/>
          </w:divBdr>
        </w:div>
        <w:div w:id="1612201520">
          <w:marLeft w:val="480"/>
          <w:marRight w:val="0"/>
          <w:marTop w:val="0"/>
          <w:marBottom w:val="0"/>
          <w:divBdr>
            <w:top w:val="none" w:sz="0" w:space="0" w:color="auto"/>
            <w:left w:val="none" w:sz="0" w:space="0" w:color="auto"/>
            <w:bottom w:val="none" w:sz="0" w:space="0" w:color="auto"/>
            <w:right w:val="none" w:sz="0" w:space="0" w:color="auto"/>
          </w:divBdr>
        </w:div>
        <w:div w:id="1629429437">
          <w:marLeft w:val="480"/>
          <w:marRight w:val="0"/>
          <w:marTop w:val="0"/>
          <w:marBottom w:val="0"/>
          <w:divBdr>
            <w:top w:val="none" w:sz="0" w:space="0" w:color="auto"/>
            <w:left w:val="none" w:sz="0" w:space="0" w:color="auto"/>
            <w:bottom w:val="none" w:sz="0" w:space="0" w:color="auto"/>
            <w:right w:val="none" w:sz="0" w:space="0" w:color="auto"/>
          </w:divBdr>
        </w:div>
        <w:div w:id="1182743546">
          <w:marLeft w:val="480"/>
          <w:marRight w:val="0"/>
          <w:marTop w:val="0"/>
          <w:marBottom w:val="0"/>
          <w:divBdr>
            <w:top w:val="none" w:sz="0" w:space="0" w:color="auto"/>
            <w:left w:val="none" w:sz="0" w:space="0" w:color="auto"/>
            <w:bottom w:val="none" w:sz="0" w:space="0" w:color="auto"/>
            <w:right w:val="none" w:sz="0" w:space="0" w:color="auto"/>
          </w:divBdr>
        </w:div>
        <w:div w:id="1907765503">
          <w:marLeft w:val="480"/>
          <w:marRight w:val="0"/>
          <w:marTop w:val="0"/>
          <w:marBottom w:val="0"/>
          <w:divBdr>
            <w:top w:val="none" w:sz="0" w:space="0" w:color="auto"/>
            <w:left w:val="none" w:sz="0" w:space="0" w:color="auto"/>
            <w:bottom w:val="none" w:sz="0" w:space="0" w:color="auto"/>
            <w:right w:val="none" w:sz="0" w:space="0" w:color="auto"/>
          </w:divBdr>
        </w:div>
        <w:div w:id="985553349">
          <w:marLeft w:val="480"/>
          <w:marRight w:val="0"/>
          <w:marTop w:val="0"/>
          <w:marBottom w:val="0"/>
          <w:divBdr>
            <w:top w:val="none" w:sz="0" w:space="0" w:color="auto"/>
            <w:left w:val="none" w:sz="0" w:space="0" w:color="auto"/>
            <w:bottom w:val="none" w:sz="0" w:space="0" w:color="auto"/>
            <w:right w:val="none" w:sz="0" w:space="0" w:color="auto"/>
          </w:divBdr>
        </w:div>
        <w:div w:id="55393779">
          <w:marLeft w:val="480"/>
          <w:marRight w:val="0"/>
          <w:marTop w:val="0"/>
          <w:marBottom w:val="0"/>
          <w:divBdr>
            <w:top w:val="none" w:sz="0" w:space="0" w:color="auto"/>
            <w:left w:val="none" w:sz="0" w:space="0" w:color="auto"/>
            <w:bottom w:val="none" w:sz="0" w:space="0" w:color="auto"/>
            <w:right w:val="none" w:sz="0" w:space="0" w:color="auto"/>
          </w:divBdr>
        </w:div>
        <w:div w:id="1011908274">
          <w:marLeft w:val="480"/>
          <w:marRight w:val="0"/>
          <w:marTop w:val="0"/>
          <w:marBottom w:val="0"/>
          <w:divBdr>
            <w:top w:val="none" w:sz="0" w:space="0" w:color="auto"/>
            <w:left w:val="none" w:sz="0" w:space="0" w:color="auto"/>
            <w:bottom w:val="none" w:sz="0" w:space="0" w:color="auto"/>
            <w:right w:val="none" w:sz="0" w:space="0" w:color="auto"/>
          </w:divBdr>
        </w:div>
        <w:div w:id="354622606">
          <w:marLeft w:val="480"/>
          <w:marRight w:val="0"/>
          <w:marTop w:val="0"/>
          <w:marBottom w:val="0"/>
          <w:divBdr>
            <w:top w:val="none" w:sz="0" w:space="0" w:color="auto"/>
            <w:left w:val="none" w:sz="0" w:space="0" w:color="auto"/>
            <w:bottom w:val="none" w:sz="0" w:space="0" w:color="auto"/>
            <w:right w:val="none" w:sz="0" w:space="0" w:color="auto"/>
          </w:divBdr>
        </w:div>
        <w:div w:id="1959990264">
          <w:marLeft w:val="480"/>
          <w:marRight w:val="0"/>
          <w:marTop w:val="0"/>
          <w:marBottom w:val="0"/>
          <w:divBdr>
            <w:top w:val="none" w:sz="0" w:space="0" w:color="auto"/>
            <w:left w:val="none" w:sz="0" w:space="0" w:color="auto"/>
            <w:bottom w:val="none" w:sz="0" w:space="0" w:color="auto"/>
            <w:right w:val="none" w:sz="0" w:space="0" w:color="auto"/>
          </w:divBdr>
        </w:div>
        <w:div w:id="530460151">
          <w:marLeft w:val="480"/>
          <w:marRight w:val="0"/>
          <w:marTop w:val="0"/>
          <w:marBottom w:val="0"/>
          <w:divBdr>
            <w:top w:val="none" w:sz="0" w:space="0" w:color="auto"/>
            <w:left w:val="none" w:sz="0" w:space="0" w:color="auto"/>
            <w:bottom w:val="none" w:sz="0" w:space="0" w:color="auto"/>
            <w:right w:val="none" w:sz="0" w:space="0" w:color="auto"/>
          </w:divBdr>
        </w:div>
      </w:divsChild>
    </w:div>
    <w:div w:id="2069188049">
      <w:bodyDiv w:val="1"/>
      <w:marLeft w:val="0"/>
      <w:marRight w:val="0"/>
      <w:marTop w:val="0"/>
      <w:marBottom w:val="0"/>
      <w:divBdr>
        <w:top w:val="none" w:sz="0" w:space="0" w:color="auto"/>
        <w:left w:val="none" w:sz="0" w:space="0" w:color="auto"/>
        <w:bottom w:val="none" w:sz="0" w:space="0" w:color="auto"/>
        <w:right w:val="none" w:sz="0" w:space="0" w:color="auto"/>
      </w:divBdr>
      <w:divsChild>
        <w:div w:id="638653033">
          <w:marLeft w:val="480"/>
          <w:marRight w:val="0"/>
          <w:marTop w:val="0"/>
          <w:marBottom w:val="0"/>
          <w:divBdr>
            <w:top w:val="none" w:sz="0" w:space="0" w:color="auto"/>
            <w:left w:val="none" w:sz="0" w:space="0" w:color="auto"/>
            <w:bottom w:val="none" w:sz="0" w:space="0" w:color="auto"/>
            <w:right w:val="none" w:sz="0" w:space="0" w:color="auto"/>
          </w:divBdr>
        </w:div>
        <w:div w:id="1539317174">
          <w:marLeft w:val="480"/>
          <w:marRight w:val="0"/>
          <w:marTop w:val="0"/>
          <w:marBottom w:val="0"/>
          <w:divBdr>
            <w:top w:val="none" w:sz="0" w:space="0" w:color="auto"/>
            <w:left w:val="none" w:sz="0" w:space="0" w:color="auto"/>
            <w:bottom w:val="none" w:sz="0" w:space="0" w:color="auto"/>
            <w:right w:val="none" w:sz="0" w:space="0" w:color="auto"/>
          </w:divBdr>
        </w:div>
        <w:div w:id="1433547991">
          <w:marLeft w:val="480"/>
          <w:marRight w:val="0"/>
          <w:marTop w:val="0"/>
          <w:marBottom w:val="0"/>
          <w:divBdr>
            <w:top w:val="none" w:sz="0" w:space="0" w:color="auto"/>
            <w:left w:val="none" w:sz="0" w:space="0" w:color="auto"/>
            <w:bottom w:val="none" w:sz="0" w:space="0" w:color="auto"/>
            <w:right w:val="none" w:sz="0" w:space="0" w:color="auto"/>
          </w:divBdr>
        </w:div>
        <w:div w:id="958487392">
          <w:marLeft w:val="480"/>
          <w:marRight w:val="0"/>
          <w:marTop w:val="0"/>
          <w:marBottom w:val="0"/>
          <w:divBdr>
            <w:top w:val="none" w:sz="0" w:space="0" w:color="auto"/>
            <w:left w:val="none" w:sz="0" w:space="0" w:color="auto"/>
            <w:bottom w:val="none" w:sz="0" w:space="0" w:color="auto"/>
            <w:right w:val="none" w:sz="0" w:space="0" w:color="auto"/>
          </w:divBdr>
        </w:div>
        <w:div w:id="358630013">
          <w:marLeft w:val="480"/>
          <w:marRight w:val="0"/>
          <w:marTop w:val="0"/>
          <w:marBottom w:val="0"/>
          <w:divBdr>
            <w:top w:val="none" w:sz="0" w:space="0" w:color="auto"/>
            <w:left w:val="none" w:sz="0" w:space="0" w:color="auto"/>
            <w:bottom w:val="none" w:sz="0" w:space="0" w:color="auto"/>
            <w:right w:val="none" w:sz="0" w:space="0" w:color="auto"/>
          </w:divBdr>
        </w:div>
        <w:div w:id="1227641860">
          <w:marLeft w:val="480"/>
          <w:marRight w:val="0"/>
          <w:marTop w:val="0"/>
          <w:marBottom w:val="0"/>
          <w:divBdr>
            <w:top w:val="none" w:sz="0" w:space="0" w:color="auto"/>
            <w:left w:val="none" w:sz="0" w:space="0" w:color="auto"/>
            <w:bottom w:val="none" w:sz="0" w:space="0" w:color="auto"/>
            <w:right w:val="none" w:sz="0" w:space="0" w:color="auto"/>
          </w:divBdr>
        </w:div>
        <w:div w:id="906889357">
          <w:marLeft w:val="480"/>
          <w:marRight w:val="0"/>
          <w:marTop w:val="0"/>
          <w:marBottom w:val="0"/>
          <w:divBdr>
            <w:top w:val="none" w:sz="0" w:space="0" w:color="auto"/>
            <w:left w:val="none" w:sz="0" w:space="0" w:color="auto"/>
            <w:bottom w:val="none" w:sz="0" w:space="0" w:color="auto"/>
            <w:right w:val="none" w:sz="0" w:space="0" w:color="auto"/>
          </w:divBdr>
        </w:div>
        <w:div w:id="601307847">
          <w:marLeft w:val="480"/>
          <w:marRight w:val="0"/>
          <w:marTop w:val="0"/>
          <w:marBottom w:val="0"/>
          <w:divBdr>
            <w:top w:val="none" w:sz="0" w:space="0" w:color="auto"/>
            <w:left w:val="none" w:sz="0" w:space="0" w:color="auto"/>
            <w:bottom w:val="none" w:sz="0" w:space="0" w:color="auto"/>
            <w:right w:val="none" w:sz="0" w:space="0" w:color="auto"/>
          </w:divBdr>
        </w:div>
        <w:div w:id="237255642">
          <w:marLeft w:val="480"/>
          <w:marRight w:val="0"/>
          <w:marTop w:val="0"/>
          <w:marBottom w:val="0"/>
          <w:divBdr>
            <w:top w:val="none" w:sz="0" w:space="0" w:color="auto"/>
            <w:left w:val="none" w:sz="0" w:space="0" w:color="auto"/>
            <w:bottom w:val="none" w:sz="0" w:space="0" w:color="auto"/>
            <w:right w:val="none" w:sz="0" w:space="0" w:color="auto"/>
          </w:divBdr>
        </w:div>
        <w:div w:id="874272437">
          <w:marLeft w:val="480"/>
          <w:marRight w:val="0"/>
          <w:marTop w:val="0"/>
          <w:marBottom w:val="0"/>
          <w:divBdr>
            <w:top w:val="none" w:sz="0" w:space="0" w:color="auto"/>
            <w:left w:val="none" w:sz="0" w:space="0" w:color="auto"/>
            <w:bottom w:val="none" w:sz="0" w:space="0" w:color="auto"/>
            <w:right w:val="none" w:sz="0" w:space="0" w:color="auto"/>
          </w:divBdr>
        </w:div>
      </w:divsChild>
    </w:div>
    <w:div w:id="2072608371">
      <w:bodyDiv w:val="1"/>
      <w:marLeft w:val="0"/>
      <w:marRight w:val="0"/>
      <w:marTop w:val="0"/>
      <w:marBottom w:val="0"/>
      <w:divBdr>
        <w:top w:val="none" w:sz="0" w:space="0" w:color="auto"/>
        <w:left w:val="none" w:sz="0" w:space="0" w:color="auto"/>
        <w:bottom w:val="none" w:sz="0" w:space="0" w:color="auto"/>
        <w:right w:val="none" w:sz="0" w:space="0" w:color="auto"/>
      </w:divBdr>
      <w:divsChild>
        <w:div w:id="1350327753">
          <w:marLeft w:val="480"/>
          <w:marRight w:val="0"/>
          <w:marTop w:val="0"/>
          <w:marBottom w:val="0"/>
          <w:divBdr>
            <w:top w:val="none" w:sz="0" w:space="0" w:color="auto"/>
            <w:left w:val="none" w:sz="0" w:space="0" w:color="auto"/>
            <w:bottom w:val="none" w:sz="0" w:space="0" w:color="auto"/>
            <w:right w:val="none" w:sz="0" w:space="0" w:color="auto"/>
          </w:divBdr>
        </w:div>
        <w:div w:id="257055880">
          <w:marLeft w:val="480"/>
          <w:marRight w:val="0"/>
          <w:marTop w:val="0"/>
          <w:marBottom w:val="0"/>
          <w:divBdr>
            <w:top w:val="none" w:sz="0" w:space="0" w:color="auto"/>
            <w:left w:val="none" w:sz="0" w:space="0" w:color="auto"/>
            <w:bottom w:val="none" w:sz="0" w:space="0" w:color="auto"/>
            <w:right w:val="none" w:sz="0" w:space="0" w:color="auto"/>
          </w:divBdr>
        </w:div>
        <w:div w:id="2029480344">
          <w:marLeft w:val="480"/>
          <w:marRight w:val="0"/>
          <w:marTop w:val="0"/>
          <w:marBottom w:val="0"/>
          <w:divBdr>
            <w:top w:val="none" w:sz="0" w:space="0" w:color="auto"/>
            <w:left w:val="none" w:sz="0" w:space="0" w:color="auto"/>
            <w:bottom w:val="none" w:sz="0" w:space="0" w:color="auto"/>
            <w:right w:val="none" w:sz="0" w:space="0" w:color="auto"/>
          </w:divBdr>
        </w:div>
        <w:div w:id="617834261">
          <w:marLeft w:val="480"/>
          <w:marRight w:val="0"/>
          <w:marTop w:val="0"/>
          <w:marBottom w:val="0"/>
          <w:divBdr>
            <w:top w:val="none" w:sz="0" w:space="0" w:color="auto"/>
            <w:left w:val="none" w:sz="0" w:space="0" w:color="auto"/>
            <w:bottom w:val="none" w:sz="0" w:space="0" w:color="auto"/>
            <w:right w:val="none" w:sz="0" w:space="0" w:color="auto"/>
          </w:divBdr>
        </w:div>
        <w:div w:id="1112751093">
          <w:marLeft w:val="480"/>
          <w:marRight w:val="0"/>
          <w:marTop w:val="0"/>
          <w:marBottom w:val="0"/>
          <w:divBdr>
            <w:top w:val="none" w:sz="0" w:space="0" w:color="auto"/>
            <w:left w:val="none" w:sz="0" w:space="0" w:color="auto"/>
            <w:bottom w:val="none" w:sz="0" w:space="0" w:color="auto"/>
            <w:right w:val="none" w:sz="0" w:space="0" w:color="auto"/>
          </w:divBdr>
        </w:div>
        <w:div w:id="1287393496">
          <w:marLeft w:val="480"/>
          <w:marRight w:val="0"/>
          <w:marTop w:val="0"/>
          <w:marBottom w:val="0"/>
          <w:divBdr>
            <w:top w:val="none" w:sz="0" w:space="0" w:color="auto"/>
            <w:left w:val="none" w:sz="0" w:space="0" w:color="auto"/>
            <w:bottom w:val="none" w:sz="0" w:space="0" w:color="auto"/>
            <w:right w:val="none" w:sz="0" w:space="0" w:color="auto"/>
          </w:divBdr>
        </w:div>
        <w:div w:id="808672761">
          <w:marLeft w:val="480"/>
          <w:marRight w:val="0"/>
          <w:marTop w:val="0"/>
          <w:marBottom w:val="0"/>
          <w:divBdr>
            <w:top w:val="none" w:sz="0" w:space="0" w:color="auto"/>
            <w:left w:val="none" w:sz="0" w:space="0" w:color="auto"/>
            <w:bottom w:val="none" w:sz="0" w:space="0" w:color="auto"/>
            <w:right w:val="none" w:sz="0" w:space="0" w:color="auto"/>
          </w:divBdr>
        </w:div>
        <w:div w:id="1316714892">
          <w:marLeft w:val="480"/>
          <w:marRight w:val="0"/>
          <w:marTop w:val="0"/>
          <w:marBottom w:val="0"/>
          <w:divBdr>
            <w:top w:val="none" w:sz="0" w:space="0" w:color="auto"/>
            <w:left w:val="none" w:sz="0" w:space="0" w:color="auto"/>
            <w:bottom w:val="none" w:sz="0" w:space="0" w:color="auto"/>
            <w:right w:val="none" w:sz="0" w:space="0" w:color="auto"/>
          </w:divBdr>
        </w:div>
        <w:div w:id="381709155">
          <w:marLeft w:val="480"/>
          <w:marRight w:val="0"/>
          <w:marTop w:val="0"/>
          <w:marBottom w:val="0"/>
          <w:divBdr>
            <w:top w:val="none" w:sz="0" w:space="0" w:color="auto"/>
            <w:left w:val="none" w:sz="0" w:space="0" w:color="auto"/>
            <w:bottom w:val="none" w:sz="0" w:space="0" w:color="auto"/>
            <w:right w:val="none" w:sz="0" w:space="0" w:color="auto"/>
          </w:divBdr>
        </w:div>
        <w:div w:id="1538737095">
          <w:marLeft w:val="480"/>
          <w:marRight w:val="0"/>
          <w:marTop w:val="0"/>
          <w:marBottom w:val="0"/>
          <w:divBdr>
            <w:top w:val="none" w:sz="0" w:space="0" w:color="auto"/>
            <w:left w:val="none" w:sz="0" w:space="0" w:color="auto"/>
            <w:bottom w:val="none" w:sz="0" w:space="0" w:color="auto"/>
            <w:right w:val="none" w:sz="0" w:space="0" w:color="auto"/>
          </w:divBdr>
        </w:div>
        <w:div w:id="1208493477">
          <w:marLeft w:val="480"/>
          <w:marRight w:val="0"/>
          <w:marTop w:val="0"/>
          <w:marBottom w:val="0"/>
          <w:divBdr>
            <w:top w:val="none" w:sz="0" w:space="0" w:color="auto"/>
            <w:left w:val="none" w:sz="0" w:space="0" w:color="auto"/>
            <w:bottom w:val="none" w:sz="0" w:space="0" w:color="auto"/>
            <w:right w:val="none" w:sz="0" w:space="0" w:color="auto"/>
          </w:divBdr>
        </w:div>
        <w:div w:id="1015153268">
          <w:marLeft w:val="480"/>
          <w:marRight w:val="0"/>
          <w:marTop w:val="0"/>
          <w:marBottom w:val="0"/>
          <w:divBdr>
            <w:top w:val="none" w:sz="0" w:space="0" w:color="auto"/>
            <w:left w:val="none" w:sz="0" w:space="0" w:color="auto"/>
            <w:bottom w:val="none" w:sz="0" w:space="0" w:color="auto"/>
            <w:right w:val="none" w:sz="0" w:space="0" w:color="auto"/>
          </w:divBdr>
        </w:div>
        <w:div w:id="447773504">
          <w:marLeft w:val="480"/>
          <w:marRight w:val="0"/>
          <w:marTop w:val="0"/>
          <w:marBottom w:val="0"/>
          <w:divBdr>
            <w:top w:val="none" w:sz="0" w:space="0" w:color="auto"/>
            <w:left w:val="none" w:sz="0" w:space="0" w:color="auto"/>
            <w:bottom w:val="none" w:sz="0" w:space="0" w:color="auto"/>
            <w:right w:val="none" w:sz="0" w:space="0" w:color="auto"/>
          </w:divBdr>
        </w:div>
      </w:divsChild>
    </w:div>
    <w:div w:id="2112318473">
      <w:bodyDiv w:val="1"/>
      <w:marLeft w:val="0"/>
      <w:marRight w:val="0"/>
      <w:marTop w:val="0"/>
      <w:marBottom w:val="0"/>
      <w:divBdr>
        <w:top w:val="none" w:sz="0" w:space="0" w:color="auto"/>
        <w:left w:val="none" w:sz="0" w:space="0" w:color="auto"/>
        <w:bottom w:val="none" w:sz="0" w:space="0" w:color="auto"/>
        <w:right w:val="none" w:sz="0" w:space="0" w:color="auto"/>
      </w:divBdr>
      <w:divsChild>
        <w:div w:id="1100906129">
          <w:marLeft w:val="480"/>
          <w:marRight w:val="0"/>
          <w:marTop w:val="0"/>
          <w:marBottom w:val="0"/>
          <w:divBdr>
            <w:top w:val="none" w:sz="0" w:space="0" w:color="auto"/>
            <w:left w:val="none" w:sz="0" w:space="0" w:color="auto"/>
            <w:bottom w:val="none" w:sz="0" w:space="0" w:color="auto"/>
            <w:right w:val="none" w:sz="0" w:space="0" w:color="auto"/>
          </w:divBdr>
        </w:div>
        <w:div w:id="688994025">
          <w:marLeft w:val="480"/>
          <w:marRight w:val="0"/>
          <w:marTop w:val="0"/>
          <w:marBottom w:val="0"/>
          <w:divBdr>
            <w:top w:val="none" w:sz="0" w:space="0" w:color="auto"/>
            <w:left w:val="none" w:sz="0" w:space="0" w:color="auto"/>
            <w:bottom w:val="none" w:sz="0" w:space="0" w:color="auto"/>
            <w:right w:val="none" w:sz="0" w:space="0" w:color="auto"/>
          </w:divBdr>
        </w:div>
        <w:div w:id="787703720">
          <w:marLeft w:val="480"/>
          <w:marRight w:val="0"/>
          <w:marTop w:val="0"/>
          <w:marBottom w:val="0"/>
          <w:divBdr>
            <w:top w:val="none" w:sz="0" w:space="0" w:color="auto"/>
            <w:left w:val="none" w:sz="0" w:space="0" w:color="auto"/>
            <w:bottom w:val="none" w:sz="0" w:space="0" w:color="auto"/>
            <w:right w:val="none" w:sz="0" w:space="0" w:color="auto"/>
          </w:divBdr>
        </w:div>
        <w:div w:id="1275937408">
          <w:marLeft w:val="480"/>
          <w:marRight w:val="0"/>
          <w:marTop w:val="0"/>
          <w:marBottom w:val="0"/>
          <w:divBdr>
            <w:top w:val="none" w:sz="0" w:space="0" w:color="auto"/>
            <w:left w:val="none" w:sz="0" w:space="0" w:color="auto"/>
            <w:bottom w:val="none" w:sz="0" w:space="0" w:color="auto"/>
            <w:right w:val="none" w:sz="0" w:space="0" w:color="auto"/>
          </w:divBdr>
        </w:div>
        <w:div w:id="1334915053">
          <w:marLeft w:val="480"/>
          <w:marRight w:val="0"/>
          <w:marTop w:val="0"/>
          <w:marBottom w:val="0"/>
          <w:divBdr>
            <w:top w:val="none" w:sz="0" w:space="0" w:color="auto"/>
            <w:left w:val="none" w:sz="0" w:space="0" w:color="auto"/>
            <w:bottom w:val="none" w:sz="0" w:space="0" w:color="auto"/>
            <w:right w:val="none" w:sz="0" w:space="0" w:color="auto"/>
          </w:divBdr>
        </w:div>
        <w:div w:id="720787967">
          <w:marLeft w:val="480"/>
          <w:marRight w:val="0"/>
          <w:marTop w:val="0"/>
          <w:marBottom w:val="0"/>
          <w:divBdr>
            <w:top w:val="none" w:sz="0" w:space="0" w:color="auto"/>
            <w:left w:val="none" w:sz="0" w:space="0" w:color="auto"/>
            <w:bottom w:val="none" w:sz="0" w:space="0" w:color="auto"/>
            <w:right w:val="none" w:sz="0" w:space="0" w:color="auto"/>
          </w:divBdr>
        </w:div>
        <w:div w:id="583729432">
          <w:marLeft w:val="480"/>
          <w:marRight w:val="0"/>
          <w:marTop w:val="0"/>
          <w:marBottom w:val="0"/>
          <w:divBdr>
            <w:top w:val="none" w:sz="0" w:space="0" w:color="auto"/>
            <w:left w:val="none" w:sz="0" w:space="0" w:color="auto"/>
            <w:bottom w:val="none" w:sz="0" w:space="0" w:color="auto"/>
            <w:right w:val="none" w:sz="0" w:space="0" w:color="auto"/>
          </w:divBdr>
        </w:div>
        <w:div w:id="25298748">
          <w:marLeft w:val="480"/>
          <w:marRight w:val="0"/>
          <w:marTop w:val="0"/>
          <w:marBottom w:val="0"/>
          <w:divBdr>
            <w:top w:val="none" w:sz="0" w:space="0" w:color="auto"/>
            <w:left w:val="none" w:sz="0" w:space="0" w:color="auto"/>
            <w:bottom w:val="none" w:sz="0" w:space="0" w:color="auto"/>
            <w:right w:val="none" w:sz="0" w:space="0" w:color="auto"/>
          </w:divBdr>
        </w:div>
        <w:div w:id="314188800">
          <w:marLeft w:val="480"/>
          <w:marRight w:val="0"/>
          <w:marTop w:val="0"/>
          <w:marBottom w:val="0"/>
          <w:divBdr>
            <w:top w:val="none" w:sz="0" w:space="0" w:color="auto"/>
            <w:left w:val="none" w:sz="0" w:space="0" w:color="auto"/>
            <w:bottom w:val="none" w:sz="0" w:space="0" w:color="auto"/>
            <w:right w:val="none" w:sz="0" w:space="0" w:color="auto"/>
          </w:divBdr>
        </w:div>
        <w:div w:id="523129895">
          <w:marLeft w:val="480"/>
          <w:marRight w:val="0"/>
          <w:marTop w:val="0"/>
          <w:marBottom w:val="0"/>
          <w:divBdr>
            <w:top w:val="none" w:sz="0" w:space="0" w:color="auto"/>
            <w:left w:val="none" w:sz="0" w:space="0" w:color="auto"/>
            <w:bottom w:val="none" w:sz="0" w:space="0" w:color="auto"/>
            <w:right w:val="none" w:sz="0" w:space="0" w:color="auto"/>
          </w:divBdr>
        </w:div>
      </w:divsChild>
    </w:div>
    <w:div w:id="2116822310">
      <w:bodyDiv w:val="1"/>
      <w:marLeft w:val="0"/>
      <w:marRight w:val="0"/>
      <w:marTop w:val="0"/>
      <w:marBottom w:val="0"/>
      <w:divBdr>
        <w:top w:val="none" w:sz="0" w:space="0" w:color="auto"/>
        <w:left w:val="none" w:sz="0" w:space="0" w:color="auto"/>
        <w:bottom w:val="none" w:sz="0" w:space="0" w:color="auto"/>
        <w:right w:val="none" w:sz="0" w:space="0" w:color="auto"/>
      </w:divBdr>
      <w:divsChild>
        <w:div w:id="1924676262">
          <w:marLeft w:val="480"/>
          <w:marRight w:val="0"/>
          <w:marTop w:val="0"/>
          <w:marBottom w:val="0"/>
          <w:divBdr>
            <w:top w:val="none" w:sz="0" w:space="0" w:color="auto"/>
            <w:left w:val="none" w:sz="0" w:space="0" w:color="auto"/>
            <w:bottom w:val="none" w:sz="0" w:space="0" w:color="auto"/>
            <w:right w:val="none" w:sz="0" w:space="0" w:color="auto"/>
          </w:divBdr>
        </w:div>
        <w:div w:id="438649593">
          <w:marLeft w:val="480"/>
          <w:marRight w:val="0"/>
          <w:marTop w:val="0"/>
          <w:marBottom w:val="0"/>
          <w:divBdr>
            <w:top w:val="none" w:sz="0" w:space="0" w:color="auto"/>
            <w:left w:val="none" w:sz="0" w:space="0" w:color="auto"/>
            <w:bottom w:val="none" w:sz="0" w:space="0" w:color="auto"/>
            <w:right w:val="none" w:sz="0" w:space="0" w:color="auto"/>
          </w:divBdr>
        </w:div>
        <w:div w:id="1408847622">
          <w:marLeft w:val="480"/>
          <w:marRight w:val="0"/>
          <w:marTop w:val="0"/>
          <w:marBottom w:val="0"/>
          <w:divBdr>
            <w:top w:val="none" w:sz="0" w:space="0" w:color="auto"/>
            <w:left w:val="none" w:sz="0" w:space="0" w:color="auto"/>
            <w:bottom w:val="none" w:sz="0" w:space="0" w:color="auto"/>
            <w:right w:val="none" w:sz="0" w:space="0" w:color="auto"/>
          </w:divBdr>
        </w:div>
        <w:div w:id="1122844126">
          <w:marLeft w:val="480"/>
          <w:marRight w:val="0"/>
          <w:marTop w:val="0"/>
          <w:marBottom w:val="0"/>
          <w:divBdr>
            <w:top w:val="none" w:sz="0" w:space="0" w:color="auto"/>
            <w:left w:val="none" w:sz="0" w:space="0" w:color="auto"/>
            <w:bottom w:val="none" w:sz="0" w:space="0" w:color="auto"/>
            <w:right w:val="none" w:sz="0" w:space="0" w:color="auto"/>
          </w:divBdr>
        </w:div>
        <w:div w:id="156573926">
          <w:marLeft w:val="480"/>
          <w:marRight w:val="0"/>
          <w:marTop w:val="0"/>
          <w:marBottom w:val="0"/>
          <w:divBdr>
            <w:top w:val="none" w:sz="0" w:space="0" w:color="auto"/>
            <w:left w:val="none" w:sz="0" w:space="0" w:color="auto"/>
            <w:bottom w:val="none" w:sz="0" w:space="0" w:color="auto"/>
            <w:right w:val="none" w:sz="0" w:space="0" w:color="auto"/>
          </w:divBdr>
        </w:div>
        <w:div w:id="735129531">
          <w:marLeft w:val="480"/>
          <w:marRight w:val="0"/>
          <w:marTop w:val="0"/>
          <w:marBottom w:val="0"/>
          <w:divBdr>
            <w:top w:val="none" w:sz="0" w:space="0" w:color="auto"/>
            <w:left w:val="none" w:sz="0" w:space="0" w:color="auto"/>
            <w:bottom w:val="none" w:sz="0" w:space="0" w:color="auto"/>
            <w:right w:val="none" w:sz="0" w:space="0" w:color="auto"/>
          </w:divBdr>
        </w:div>
        <w:div w:id="572353181">
          <w:marLeft w:val="480"/>
          <w:marRight w:val="0"/>
          <w:marTop w:val="0"/>
          <w:marBottom w:val="0"/>
          <w:divBdr>
            <w:top w:val="none" w:sz="0" w:space="0" w:color="auto"/>
            <w:left w:val="none" w:sz="0" w:space="0" w:color="auto"/>
            <w:bottom w:val="none" w:sz="0" w:space="0" w:color="auto"/>
            <w:right w:val="none" w:sz="0" w:space="0" w:color="auto"/>
          </w:divBdr>
        </w:div>
        <w:div w:id="756941980">
          <w:marLeft w:val="480"/>
          <w:marRight w:val="0"/>
          <w:marTop w:val="0"/>
          <w:marBottom w:val="0"/>
          <w:divBdr>
            <w:top w:val="none" w:sz="0" w:space="0" w:color="auto"/>
            <w:left w:val="none" w:sz="0" w:space="0" w:color="auto"/>
            <w:bottom w:val="none" w:sz="0" w:space="0" w:color="auto"/>
            <w:right w:val="none" w:sz="0" w:space="0" w:color="auto"/>
          </w:divBdr>
        </w:div>
        <w:div w:id="1595818930">
          <w:marLeft w:val="480"/>
          <w:marRight w:val="0"/>
          <w:marTop w:val="0"/>
          <w:marBottom w:val="0"/>
          <w:divBdr>
            <w:top w:val="none" w:sz="0" w:space="0" w:color="auto"/>
            <w:left w:val="none" w:sz="0" w:space="0" w:color="auto"/>
            <w:bottom w:val="none" w:sz="0" w:space="0" w:color="auto"/>
            <w:right w:val="none" w:sz="0" w:space="0" w:color="auto"/>
          </w:divBdr>
        </w:div>
        <w:div w:id="564030019">
          <w:marLeft w:val="480"/>
          <w:marRight w:val="0"/>
          <w:marTop w:val="0"/>
          <w:marBottom w:val="0"/>
          <w:divBdr>
            <w:top w:val="none" w:sz="0" w:space="0" w:color="auto"/>
            <w:left w:val="none" w:sz="0" w:space="0" w:color="auto"/>
            <w:bottom w:val="none" w:sz="0" w:space="0" w:color="auto"/>
            <w:right w:val="none" w:sz="0" w:space="0" w:color="auto"/>
          </w:divBdr>
        </w:div>
        <w:div w:id="848832326">
          <w:marLeft w:val="480"/>
          <w:marRight w:val="0"/>
          <w:marTop w:val="0"/>
          <w:marBottom w:val="0"/>
          <w:divBdr>
            <w:top w:val="none" w:sz="0" w:space="0" w:color="auto"/>
            <w:left w:val="none" w:sz="0" w:space="0" w:color="auto"/>
            <w:bottom w:val="none" w:sz="0" w:space="0" w:color="auto"/>
            <w:right w:val="none" w:sz="0" w:space="0" w:color="auto"/>
          </w:divBdr>
        </w:div>
        <w:div w:id="966937512">
          <w:marLeft w:val="480"/>
          <w:marRight w:val="0"/>
          <w:marTop w:val="0"/>
          <w:marBottom w:val="0"/>
          <w:divBdr>
            <w:top w:val="none" w:sz="0" w:space="0" w:color="auto"/>
            <w:left w:val="none" w:sz="0" w:space="0" w:color="auto"/>
            <w:bottom w:val="none" w:sz="0" w:space="0" w:color="auto"/>
            <w:right w:val="none" w:sz="0" w:space="0" w:color="auto"/>
          </w:divBdr>
        </w:div>
        <w:div w:id="2088379649">
          <w:marLeft w:val="480"/>
          <w:marRight w:val="0"/>
          <w:marTop w:val="0"/>
          <w:marBottom w:val="0"/>
          <w:divBdr>
            <w:top w:val="none" w:sz="0" w:space="0" w:color="auto"/>
            <w:left w:val="none" w:sz="0" w:space="0" w:color="auto"/>
            <w:bottom w:val="none" w:sz="0" w:space="0" w:color="auto"/>
            <w:right w:val="none" w:sz="0" w:space="0" w:color="auto"/>
          </w:divBdr>
        </w:div>
        <w:div w:id="1024133746">
          <w:marLeft w:val="480"/>
          <w:marRight w:val="0"/>
          <w:marTop w:val="0"/>
          <w:marBottom w:val="0"/>
          <w:divBdr>
            <w:top w:val="none" w:sz="0" w:space="0" w:color="auto"/>
            <w:left w:val="none" w:sz="0" w:space="0" w:color="auto"/>
            <w:bottom w:val="none" w:sz="0" w:space="0" w:color="auto"/>
            <w:right w:val="none" w:sz="0" w:space="0" w:color="auto"/>
          </w:divBdr>
        </w:div>
        <w:div w:id="882863288">
          <w:marLeft w:val="480"/>
          <w:marRight w:val="0"/>
          <w:marTop w:val="0"/>
          <w:marBottom w:val="0"/>
          <w:divBdr>
            <w:top w:val="none" w:sz="0" w:space="0" w:color="auto"/>
            <w:left w:val="none" w:sz="0" w:space="0" w:color="auto"/>
            <w:bottom w:val="none" w:sz="0" w:space="0" w:color="auto"/>
            <w:right w:val="none" w:sz="0" w:space="0" w:color="auto"/>
          </w:divBdr>
        </w:div>
        <w:div w:id="1970622799">
          <w:marLeft w:val="480"/>
          <w:marRight w:val="0"/>
          <w:marTop w:val="0"/>
          <w:marBottom w:val="0"/>
          <w:divBdr>
            <w:top w:val="none" w:sz="0" w:space="0" w:color="auto"/>
            <w:left w:val="none" w:sz="0" w:space="0" w:color="auto"/>
            <w:bottom w:val="none" w:sz="0" w:space="0" w:color="auto"/>
            <w:right w:val="none" w:sz="0" w:space="0" w:color="auto"/>
          </w:divBdr>
        </w:div>
        <w:div w:id="1366636098">
          <w:marLeft w:val="480"/>
          <w:marRight w:val="0"/>
          <w:marTop w:val="0"/>
          <w:marBottom w:val="0"/>
          <w:divBdr>
            <w:top w:val="none" w:sz="0" w:space="0" w:color="auto"/>
            <w:left w:val="none" w:sz="0" w:space="0" w:color="auto"/>
            <w:bottom w:val="none" w:sz="0" w:space="0" w:color="auto"/>
            <w:right w:val="none" w:sz="0" w:space="0" w:color="auto"/>
          </w:divBdr>
        </w:div>
        <w:div w:id="151456887">
          <w:marLeft w:val="480"/>
          <w:marRight w:val="0"/>
          <w:marTop w:val="0"/>
          <w:marBottom w:val="0"/>
          <w:divBdr>
            <w:top w:val="none" w:sz="0" w:space="0" w:color="auto"/>
            <w:left w:val="none" w:sz="0" w:space="0" w:color="auto"/>
            <w:bottom w:val="none" w:sz="0" w:space="0" w:color="auto"/>
            <w:right w:val="none" w:sz="0" w:space="0" w:color="auto"/>
          </w:divBdr>
        </w:div>
        <w:div w:id="1295797573">
          <w:marLeft w:val="480"/>
          <w:marRight w:val="0"/>
          <w:marTop w:val="0"/>
          <w:marBottom w:val="0"/>
          <w:divBdr>
            <w:top w:val="none" w:sz="0" w:space="0" w:color="auto"/>
            <w:left w:val="none" w:sz="0" w:space="0" w:color="auto"/>
            <w:bottom w:val="none" w:sz="0" w:space="0" w:color="auto"/>
            <w:right w:val="none" w:sz="0" w:space="0" w:color="auto"/>
          </w:divBdr>
        </w:div>
        <w:div w:id="1987930523">
          <w:marLeft w:val="480"/>
          <w:marRight w:val="0"/>
          <w:marTop w:val="0"/>
          <w:marBottom w:val="0"/>
          <w:divBdr>
            <w:top w:val="none" w:sz="0" w:space="0" w:color="auto"/>
            <w:left w:val="none" w:sz="0" w:space="0" w:color="auto"/>
            <w:bottom w:val="none" w:sz="0" w:space="0" w:color="auto"/>
            <w:right w:val="none" w:sz="0" w:space="0" w:color="auto"/>
          </w:divBdr>
        </w:div>
      </w:divsChild>
    </w:div>
    <w:div w:id="2144225687">
      <w:bodyDiv w:val="1"/>
      <w:marLeft w:val="0"/>
      <w:marRight w:val="0"/>
      <w:marTop w:val="0"/>
      <w:marBottom w:val="0"/>
      <w:divBdr>
        <w:top w:val="none" w:sz="0" w:space="0" w:color="auto"/>
        <w:left w:val="none" w:sz="0" w:space="0" w:color="auto"/>
        <w:bottom w:val="none" w:sz="0" w:space="0" w:color="auto"/>
        <w:right w:val="none" w:sz="0" w:space="0" w:color="auto"/>
      </w:divBdr>
      <w:divsChild>
        <w:div w:id="551505312">
          <w:marLeft w:val="480"/>
          <w:marRight w:val="0"/>
          <w:marTop w:val="0"/>
          <w:marBottom w:val="0"/>
          <w:divBdr>
            <w:top w:val="none" w:sz="0" w:space="0" w:color="auto"/>
            <w:left w:val="none" w:sz="0" w:space="0" w:color="auto"/>
            <w:bottom w:val="none" w:sz="0" w:space="0" w:color="auto"/>
            <w:right w:val="none" w:sz="0" w:space="0" w:color="auto"/>
          </w:divBdr>
        </w:div>
        <w:div w:id="609581505">
          <w:marLeft w:val="480"/>
          <w:marRight w:val="0"/>
          <w:marTop w:val="0"/>
          <w:marBottom w:val="0"/>
          <w:divBdr>
            <w:top w:val="none" w:sz="0" w:space="0" w:color="auto"/>
            <w:left w:val="none" w:sz="0" w:space="0" w:color="auto"/>
            <w:bottom w:val="none" w:sz="0" w:space="0" w:color="auto"/>
            <w:right w:val="none" w:sz="0" w:space="0" w:color="auto"/>
          </w:divBdr>
        </w:div>
        <w:div w:id="511846453">
          <w:marLeft w:val="480"/>
          <w:marRight w:val="0"/>
          <w:marTop w:val="0"/>
          <w:marBottom w:val="0"/>
          <w:divBdr>
            <w:top w:val="none" w:sz="0" w:space="0" w:color="auto"/>
            <w:left w:val="none" w:sz="0" w:space="0" w:color="auto"/>
            <w:bottom w:val="none" w:sz="0" w:space="0" w:color="auto"/>
            <w:right w:val="none" w:sz="0" w:space="0" w:color="auto"/>
          </w:divBdr>
        </w:div>
        <w:div w:id="460269849">
          <w:marLeft w:val="480"/>
          <w:marRight w:val="0"/>
          <w:marTop w:val="0"/>
          <w:marBottom w:val="0"/>
          <w:divBdr>
            <w:top w:val="none" w:sz="0" w:space="0" w:color="auto"/>
            <w:left w:val="none" w:sz="0" w:space="0" w:color="auto"/>
            <w:bottom w:val="none" w:sz="0" w:space="0" w:color="auto"/>
            <w:right w:val="none" w:sz="0" w:space="0" w:color="auto"/>
          </w:divBdr>
        </w:div>
        <w:div w:id="1061830553">
          <w:marLeft w:val="480"/>
          <w:marRight w:val="0"/>
          <w:marTop w:val="0"/>
          <w:marBottom w:val="0"/>
          <w:divBdr>
            <w:top w:val="none" w:sz="0" w:space="0" w:color="auto"/>
            <w:left w:val="none" w:sz="0" w:space="0" w:color="auto"/>
            <w:bottom w:val="none" w:sz="0" w:space="0" w:color="auto"/>
            <w:right w:val="none" w:sz="0" w:space="0" w:color="auto"/>
          </w:divBdr>
        </w:div>
        <w:div w:id="1824084765">
          <w:marLeft w:val="480"/>
          <w:marRight w:val="0"/>
          <w:marTop w:val="0"/>
          <w:marBottom w:val="0"/>
          <w:divBdr>
            <w:top w:val="none" w:sz="0" w:space="0" w:color="auto"/>
            <w:left w:val="none" w:sz="0" w:space="0" w:color="auto"/>
            <w:bottom w:val="none" w:sz="0" w:space="0" w:color="auto"/>
            <w:right w:val="none" w:sz="0" w:space="0" w:color="auto"/>
          </w:divBdr>
        </w:div>
        <w:div w:id="560100267">
          <w:marLeft w:val="480"/>
          <w:marRight w:val="0"/>
          <w:marTop w:val="0"/>
          <w:marBottom w:val="0"/>
          <w:divBdr>
            <w:top w:val="none" w:sz="0" w:space="0" w:color="auto"/>
            <w:left w:val="none" w:sz="0" w:space="0" w:color="auto"/>
            <w:bottom w:val="none" w:sz="0" w:space="0" w:color="auto"/>
            <w:right w:val="none" w:sz="0" w:space="0" w:color="auto"/>
          </w:divBdr>
        </w:div>
        <w:div w:id="133447384">
          <w:marLeft w:val="480"/>
          <w:marRight w:val="0"/>
          <w:marTop w:val="0"/>
          <w:marBottom w:val="0"/>
          <w:divBdr>
            <w:top w:val="none" w:sz="0" w:space="0" w:color="auto"/>
            <w:left w:val="none" w:sz="0" w:space="0" w:color="auto"/>
            <w:bottom w:val="none" w:sz="0" w:space="0" w:color="auto"/>
            <w:right w:val="none" w:sz="0" w:space="0" w:color="auto"/>
          </w:divBdr>
        </w:div>
        <w:div w:id="167797501">
          <w:marLeft w:val="480"/>
          <w:marRight w:val="0"/>
          <w:marTop w:val="0"/>
          <w:marBottom w:val="0"/>
          <w:divBdr>
            <w:top w:val="none" w:sz="0" w:space="0" w:color="auto"/>
            <w:left w:val="none" w:sz="0" w:space="0" w:color="auto"/>
            <w:bottom w:val="none" w:sz="0" w:space="0" w:color="auto"/>
            <w:right w:val="none" w:sz="0" w:space="0" w:color="auto"/>
          </w:divBdr>
        </w:div>
        <w:div w:id="960577547">
          <w:marLeft w:val="480"/>
          <w:marRight w:val="0"/>
          <w:marTop w:val="0"/>
          <w:marBottom w:val="0"/>
          <w:divBdr>
            <w:top w:val="none" w:sz="0" w:space="0" w:color="auto"/>
            <w:left w:val="none" w:sz="0" w:space="0" w:color="auto"/>
            <w:bottom w:val="none" w:sz="0" w:space="0" w:color="auto"/>
            <w:right w:val="none" w:sz="0" w:space="0" w:color="auto"/>
          </w:divBdr>
        </w:div>
        <w:div w:id="47656589">
          <w:marLeft w:val="480"/>
          <w:marRight w:val="0"/>
          <w:marTop w:val="0"/>
          <w:marBottom w:val="0"/>
          <w:divBdr>
            <w:top w:val="none" w:sz="0" w:space="0" w:color="auto"/>
            <w:left w:val="none" w:sz="0" w:space="0" w:color="auto"/>
            <w:bottom w:val="none" w:sz="0" w:space="0" w:color="auto"/>
            <w:right w:val="none" w:sz="0" w:space="0" w:color="auto"/>
          </w:divBdr>
        </w:div>
        <w:div w:id="1919438228">
          <w:marLeft w:val="480"/>
          <w:marRight w:val="0"/>
          <w:marTop w:val="0"/>
          <w:marBottom w:val="0"/>
          <w:divBdr>
            <w:top w:val="none" w:sz="0" w:space="0" w:color="auto"/>
            <w:left w:val="none" w:sz="0" w:space="0" w:color="auto"/>
            <w:bottom w:val="none" w:sz="0" w:space="0" w:color="auto"/>
            <w:right w:val="none" w:sz="0" w:space="0" w:color="auto"/>
          </w:divBdr>
        </w:div>
        <w:div w:id="853761251">
          <w:marLeft w:val="480"/>
          <w:marRight w:val="0"/>
          <w:marTop w:val="0"/>
          <w:marBottom w:val="0"/>
          <w:divBdr>
            <w:top w:val="none" w:sz="0" w:space="0" w:color="auto"/>
            <w:left w:val="none" w:sz="0" w:space="0" w:color="auto"/>
            <w:bottom w:val="none" w:sz="0" w:space="0" w:color="auto"/>
            <w:right w:val="none" w:sz="0" w:space="0" w:color="auto"/>
          </w:divBdr>
        </w:div>
        <w:div w:id="190265390">
          <w:marLeft w:val="480"/>
          <w:marRight w:val="0"/>
          <w:marTop w:val="0"/>
          <w:marBottom w:val="0"/>
          <w:divBdr>
            <w:top w:val="none" w:sz="0" w:space="0" w:color="auto"/>
            <w:left w:val="none" w:sz="0" w:space="0" w:color="auto"/>
            <w:bottom w:val="none" w:sz="0" w:space="0" w:color="auto"/>
            <w:right w:val="none" w:sz="0" w:space="0" w:color="auto"/>
          </w:divBdr>
        </w:div>
        <w:div w:id="1220939010">
          <w:marLeft w:val="480"/>
          <w:marRight w:val="0"/>
          <w:marTop w:val="0"/>
          <w:marBottom w:val="0"/>
          <w:divBdr>
            <w:top w:val="none" w:sz="0" w:space="0" w:color="auto"/>
            <w:left w:val="none" w:sz="0" w:space="0" w:color="auto"/>
            <w:bottom w:val="none" w:sz="0" w:space="0" w:color="auto"/>
            <w:right w:val="none" w:sz="0" w:space="0" w:color="auto"/>
          </w:divBdr>
        </w:div>
        <w:div w:id="489369481">
          <w:marLeft w:val="480"/>
          <w:marRight w:val="0"/>
          <w:marTop w:val="0"/>
          <w:marBottom w:val="0"/>
          <w:divBdr>
            <w:top w:val="none" w:sz="0" w:space="0" w:color="auto"/>
            <w:left w:val="none" w:sz="0" w:space="0" w:color="auto"/>
            <w:bottom w:val="none" w:sz="0" w:space="0" w:color="auto"/>
            <w:right w:val="none" w:sz="0" w:space="0" w:color="auto"/>
          </w:divBdr>
        </w:div>
        <w:div w:id="915093834">
          <w:marLeft w:val="480"/>
          <w:marRight w:val="0"/>
          <w:marTop w:val="0"/>
          <w:marBottom w:val="0"/>
          <w:divBdr>
            <w:top w:val="none" w:sz="0" w:space="0" w:color="auto"/>
            <w:left w:val="none" w:sz="0" w:space="0" w:color="auto"/>
            <w:bottom w:val="none" w:sz="0" w:space="0" w:color="auto"/>
            <w:right w:val="none" w:sz="0" w:space="0" w:color="auto"/>
          </w:divBdr>
        </w:div>
        <w:div w:id="1621184102">
          <w:marLeft w:val="480"/>
          <w:marRight w:val="0"/>
          <w:marTop w:val="0"/>
          <w:marBottom w:val="0"/>
          <w:divBdr>
            <w:top w:val="none" w:sz="0" w:space="0" w:color="auto"/>
            <w:left w:val="none" w:sz="0" w:space="0" w:color="auto"/>
            <w:bottom w:val="none" w:sz="0" w:space="0" w:color="auto"/>
            <w:right w:val="none" w:sz="0" w:space="0" w:color="auto"/>
          </w:divBdr>
        </w:div>
        <w:div w:id="1187871087">
          <w:marLeft w:val="480"/>
          <w:marRight w:val="0"/>
          <w:marTop w:val="0"/>
          <w:marBottom w:val="0"/>
          <w:divBdr>
            <w:top w:val="none" w:sz="0" w:space="0" w:color="auto"/>
            <w:left w:val="none" w:sz="0" w:space="0" w:color="auto"/>
            <w:bottom w:val="none" w:sz="0" w:space="0" w:color="auto"/>
            <w:right w:val="none" w:sz="0" w:space="0" w:color="auto"/>
          </w:divBdr>
        </w:div>
        <w:div w:id="1239364044">
          <w:marLeft w:val="480"/>
          <w:marRight w:val="0"/>
          <w:marTop w:val="0"/>
          <w:marBottom w:val="0"/>
          <w:divBdr>
            <w:top w:val="none" w:sz="0" w:space="0" w:color="auto"/>
            <w:left w:val="none" w:sz="0" w:space="0" w:color="auto"/>
            <w:bottom w:val="none" w:sz="0" w:space="0" w:color="auto"/>
            <w:right w:val="none" w:sz="0" w:space="0" w:color="auto"/>
          </w:divBdr>
        </w:div>
        <w:div w:id="1894151386">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eader" Target="header5.xml"/><Relationship Id="rId42" Type="http://schemas.openxmlformats.org/officeDocument/2006/relationships/header" Target="header11.xml"/><Relationship Id="rId47" Type="http://schemas.openxmlformats.org/officeDocument/2006/relationships/image" Target="media/image15.png"/><Relationship Id="rId63" Type="http://schemas.openxmlformats.org/officeDocument/2006/relationships/footer" Target="footer21.xml"/><Relationship Id="rId68" Type="http://schemas.openxmlformats.org/officeDocument/2006/relationships/image" Target="media/image17.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header" Target="header8.xml"/><Relationship Id="rId37" Type="http://schemas.openxmlformats.org/officeDocument/2006/relationships/image" Target="media/image11.png"/><Relationship Id="rId40" Type="http://schemas.openxmlformats.org/officeDocument/2006/relationships/footer" Target="footer11.xml"/><Relationship Id="rId45" Type="http://schemas.openxmlformats.org/officeDocument/2006/relationships/image" Target="media/image13.png"/><Relationship Id="rId53" Type="http://schemas.openxmlformats.org/officeDocument/2006/relationships/header" Target="header14.xml"/><Relationship Id="rId58" Type="http://schemas.openxmlformats.org/officeDocument/2006/relationships/footer" Target="footer19.xml"/><Relationship Id="rId66" Type="http://schemas.openxmlformats.org/officeDocument/2006/relationships/footer" Target="footer23.xml"/><Relationship Id="rId5" Type="http://schemas.openxmlformats.org/officeDocument/2006/relationships/settings" Target="settings.xml"/><Relationship Id="rId61" Type="http://schemas.openxmlformats.org/officeDocument/2006/relationships/header" Target="header18.xml"/><Relationship Id="rId19" Type="http://schemas.openxmlformats.org/officeDocument/2006/relationships/header" Target="header4.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7.png"/><Relationship Id="rId30" Type="http://schemas.openxmlformats.org/officeDocument/2006/relationships/footer" Target="footer8.xml"/><Relationship Id="rId35" Type="http://schemas.openxmlformats.org/officeDocument/2006/relationships/image" Target="media/image9.png"/><Relationship Id="rId43" Type="http://schemas.openxmlformats.org/officeDocument/2006/relationships/footer" Target="footer13.xml"/><Relationship Id="rId48" Type="http://schemas.openxmlformats.org/officeDocument/2006/relationships/footer" Target="footer14.xml"/><Relationship Id="rId56" Type="http://schemas.openxmlformats.org/officeDocument/2006/relationships/header" Target="header16.xml"/><Relationship Id="rId64" Type="http://schemas.openxmlformats.org/officeDocument/2006/relationships/footer" Target="footer22.xm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footer" Target="footer15.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footer" Target="footer10.xml"/><Relationship Id="rId38" Type="http://schemas.openxmlformats.org/officeDocument/2006/relationships/header" Target="header9.xml"/><Relationship Id="rId46" Type="http://schemas.openxmlformats.org/officeDocument/2006/relationships/image" Target="media/image14.png"/><Relationship Id="rId59" Type="http://schemas.openxmlformats.org/officeDocument/2006/relationships/header" Target="header17.xml"/><Relationship Id="rId67" Type="http://schemas.openxmlformats.org/officeDocument/2006/relationships/image" Target="media/image16.png"/><Relationship Id="rId20" Type="http://schemas.openxmlformats.org/officeDocument/2006/relationships/footer" Target="footer6.xml"/><Relationship Id="rId41" Type="http://schemas.openxmlformats.org/officeDocument/2006/relationships/footer" Target="footer12.xml"/><Relationship Id="rId54" Type="http://schemas.openxmlformats.org/officeDocument/2006/relationships/footer" Target="footer17.xml"/><Relationship Id="rId62" Type="http://schemas.openxmlformats.org/officeDocument/2006/relationships/header" Target="header19.xm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header" Target="header6.xml"/><Relationship Id="rId36" Type="http://schemas.openxmlformats.org/officeDocument/2006/relationships/image" Target="media/image10.png"/><Relationship Id="rId49" Type="http://schemas.openxmlformats.org/officeDocument/2006/relationships/header" Target="header12.xml"/><Relationship Id="rId57" Type="http://schemas.openxmlformats.org/officeDocument/2006/relationships/footer" Target="footer18.xml"/><Relationship Id="rId10" Type="http://schemas.openxmlformats.org/officeDocument/2006/relationships/footer" Target="footer1.xml"/><Relationship Id="rId31" Type="http://schemas.openxmlformats.org/officeDocument/2006/relationships/footer" Target="footer9.xml"/><Relationship Id="rId44" Type="http://schemas.openxmlformats.org/officeDocument/2006/relationships/image" Target="media/image12.png"/><Relationship Id="rId52" Type="http://schemas.openxmlformats.org/officeDocument/2006/relationships/footer" Target="footer16.xml"/><Relationship Id="rId60" Type="http://schemas.openxmlformats.org/officeDocument/2006/relationships/footer" Target="footer20.xml"/><Relationship Id="rId65" Type="http://schemas.openxmlformats.org/officeDocument/2006/relationships/header" Target="header20.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header" Target="header10.xml"/><Relationship Id="rId34" Type="http://schemas.openxmlformats.org/officeDocument/2006/relationships/image" Target="media/image8.png"/><Relationship Id="rId50" Type="http://schemas.openxmlformats.org/officeDocument/2006/relationships/header" Target="header13.xml"/><Relationship Id="rId55" Type="http://schemas.openxmlformats.org/officeDocument/2006/relationships/header" Target="header1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463AE9C-C35D-4221-B871-A2EDDE4A7BB7}"/>
      </w:docPartPr>
      <w:docPartBody>
        <w:p w:rsidR="00384092" w:rsidRDefault="00680AB0">
          <w:r w:rsidRPr="00B33EBD">
            <w:rPr>
              <w:rStyle w:val="PlaceholderText"/>
            </w:rPr>
            <w:t>Click or tap here to enter text.</w:t>
          </w:r>
        </w:p>
      </w:docPartBody>
    </w:docPart>
    <w:docPart>
      <w:docPartPr>
        <w:name w:val="27DF3410FF8741F5BF9DC8F60D4B196D"/>
        <w:category>
          <w:name w:val="General"/>
          <w:gallery w:val="placeholder"/>
        </w:category>
        <w:types>
          <w:type w:val="bbPlcHdr"/>
        </w:types>
        <w:behaviors>
          <w:behavior w:val="content"/>
        </w:behaviors>
        <w:guid w:val="{5561648A-A863-4397-832D-5D36EED4776E}"/>
      </w:docPartPr>
      <w:docPartBody>
        <w:p w:rsidR="006D6645" w:rsidRDefault="00A33621" w:rsidP="00A33621">
          <w:pPr>
            <w:pStyle w:val="27DF3410FF8741F5BF9DC8F60D4B196D"/>
          </w:pPr>
          <w:r w:rsidRPr="00B33EBD">
            <w:rPr>
              <w:rStyle w:val="PlaceholderText"/>
            </w:rPr>
            <w:t>Click or tap here to enter text.</w:t>
          </w:r>
        </w:p>
      </w:docPartBody>
    </w:docPart>
    <w:docPart>
      <w:docPartPr>
        <w:name w:val="813A9631C5AB44879C752CCB3CCC82D4"/>
        <w:category>
          <w:name w:val="General"/>
          <w:gallery w:val="placeholder"/>
        </w:category>
        <w:types>
          <w:type w:val="bbPlcHdr"/>
        </w:types>
        <w:behaviors>
          <w:behavior w:val="content"/>
        </w:behaviors>
        <w:guid w:val="{BB93F3E1-E1DD-4F43-8944-36A5C4C2DDAA}"/>
      </w:docPartPr>
      <w:docPartBody>
        <w:p w:rsidR="00276121" w:rsidRDefault="00997DA6" w:rsidP="00997DA6">
          <w:pPr>
            <w:pStyle w:val="813A9631C5AB44879C752CCB3CCC82D4"/>
          </w:pPr>
          <w:r w:rsidRPr="00B33EBD">
            <w:rPr>
              <w:rStyle w:val="PlaceholderText"/>
            </w:rPr>
            <w:t>Click or tap here to enter text.</w:t>
          </w:r>
        </w:p>
      </w:docPartBody>
    </w:docPart>
    <w:docPart>
      <w:docPartPr>
        <w:name w:val="C3DD23033598433E97DCD6727A8EAF6B"/>
        <w:category>
          <w:name w:val="General"/>
          <w:gallery w:val="placeholder"/>
        </w:category>
        <w:types>
          <w:type w:val="bbPlcHdr"/>
        </w:types>
        <w:behaviors>
          <w:behavior w:val="content"/>
        </w:behaviors>
        <w:guid w:val="{9B13C623-89C9-4A57-A423-16DD464F48DF}"/>
      </w:docPartPr>
      <w:docPartBody>
        <w:p w:rsidR="00C777C8" w:rsidRDefault="00447B4A" w:rsidP="00447B4A">
          <w:pPr>
            <w:pStyle w:val="C3DD23033598433E97DCD6727A8EAF6B"/>
          </w:pPr>
          <w:r w:rsidRPr="00B33EB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eeSans">
    <w:altName w:val="Calibri"/>
    <w:charset w:val="01"/>
    <w:family w:val="auto"/>
    <w:pitch w:val="default"/>
  </w:font>
  <w:font w:name="Liberation Sans">
    <w:altName w:val="Arial"/>
    <w:charset w:val="01"/>
    <w:family w:val="swiss"/>
    <w:pitch w:val="default"/>
  </w:font>
  <w:font w:name="Noto Sans CJK SC Regular">
    <w:altName w:val="Calibri"/>
    <w:charset w:val="01"/>
    <w:family w:val="auto"/>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auto"/>
    <w:pitch w:val="default"/>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charset w:val="86"/>
    <w:family w:val="auto"/>
    <w:pitch w:val="variable"/>
    <w:sig w:usb0="A00002BF" w:usb1="38CF7CFA" w:usb2="00000016" w:usb3="00000000" w:csb0="0004000F" w:csb1="00000000"/>
  </w:font>
  <w:font w:name="Angsana New">
    <w:altName w:val="Leelawadee UI"/>
    <w:panose1 w:val="02020603050405020304"/>
    <w:charset w:val="DE"/>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AB0"/>
    <w:rsid w:val="000222FF"/>
    <w:rsid w:val="001C72CD"/>
    <w:rsid w:val="0021159D"/>
    <w:rsid w:val="00276121"/>
    <w:rsid w:val="00325F52"/>
    <w:rsid w:val="00365087"/>
    <w:rsid w:val="00372B94"/>
    <w:rsid w:val="00384092"/>
    <w:rsid w:val="003E4B53"/>
    <w:rsid w:val="00423581"/>
    <w:rsid w:val="00447B4A"/>
    <w:rsid w:val="00451C90"/>
    <w:rsid w:val="00495034"/>
    <w:rsid w:val="004C60EA"/>
    <w:rsid w:val="004E30FE"/>
    <w:rsid w:val="004E5525"/>
    <w:rsid w:val="004F1490"/>
    <w:rsid w:val="00513BB4"/>
    <w:rsid w:val="0059175D"/>
    <w:rsid w:val="00594149"/>
    <w:rsid w:val="0060454D"/>
    <w:rsid w:val="00611050"/>
    <w:rsid w:val="006778AF"/>
    <w:rsid w:val="00680AB0"/>
    <w:rsid w:val="006D0338"/>
    <w:rsid w:val="006D6645"/>
    <w:rsid w:val="0078234A"/>
    <w:rsid w:val="007B278D"/>
    <w:rsid w:val="007D1C33"/>
    <w:rsid w:val="00816AC3"/>
    <w:rsid w:val="00863504"/>
    <w:rsid w:val="008A44FB"/>
    <w:rsid w:val="008B6548"/>
    <w:rsid w:val="009171B1"/>
    <w:rsid w:val="00986B06"/>
    <w:rsid w:val="00997DA6"/>
    <w:rsid w:val="009E5240"/>
    <w:rsid w:val="00A33621"/>
    <w:rsid w:val="00A53AA5"/>
    <w:rsid w:val="00A828F0"/>
    <w:rsid w:val="00A871A1"/>
    <w:rsid w:val="00AE6C6A"/>
    <w:rsid w:val="00B3462A"/>
    <w:rsid w:val="00B66C62"/>
    <w:rsid w:val="00B8435D"/>
    <w:rsid w:val="00C33A08"/>
    <w:rsid w:val="00C73E9D"/>
    <w:rsid w:val="00C777C8"/>
    <w:rsid w:val="00C8014E"/>
    <w:rsid w:val="00CC3DE8"/>
    <w:rsid w:val="00CC4DFE"/>
    <w:rsid w:val="00CF261E"/>
    <w:rsid w:val="00D1116D"/>
    <w:rsid w:val="00D571CD"/>
    <w:rsid w:val="00DC05BC"/>
    <w:rsid w:val="00DC3200"/>
    <w:rsid w:val="00DE6E17"/>
    <w:rsid w:val="00E07E7F"/>
    <w:rsid w:val="00EA2DDB"/>
    <w:rsid w:val="00F35065"/>
    <w:rsid w:val="00FB0B67"/>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47B4A"/>
    <w:rPr>
      <w:color w:val="808080"/>
    </w:rPr>
  </w:style>
  <w:style w:type="paragraph" w:customStyle="1" w:styleId="27DF3410FF8741F5BF9DC8F60D4B196D">
    <w:name w:val="27DF3410FF8741F5BF9DC8F60D4B196D"/>
    <w:rsid w:val="00A33621"/>
  </w:style>
  <w:style w:type="paragraph" w:customStyle="1" w:styleId="813A9631C5AB44879C752CCB3CCC82D4">
    <w:name w:val="813A9631C5AB44879C752CCB3CCC82D4"/>
    <w:rsid w:val="00997DA6"/>
  </w:style>
  <w:style w:type="paragraph" w:customStyle="1" w:styleId="C3DD23033598433E97DCD6727A8EAF6B">
    <w:name w:val="C3DD23033598433E97DCD6727A8EAF6B"/>
    <w:rsid w:val="00447B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4E40D05-09F7-4936-B442-3E3A8A4610D0}">
  <we:reference id="wa104382081" version="1.55.1.0" store="en-US" storeType="OMEX"/>
  <we:alternateReferences>
    <we:reference id="WA104382081" version="1.55.1.0" store="" storeType="OMEX"/>
  </we:alternateReferences>
  <we:properties>
    <we:property name="MENDELEY_CITATIONS" value="[{&quot;citationID&quot;:&quot;MENDELEY_CITATION_e9485b4e-9a65-4864-9426-c9e86dc060ba&quot;,&quot;properties&quot;:{&quot;noteIndex&quot;:0},&quot;isEdited&quot;:false,&quot;manualOverride&quot;:{&quot;isManuallyOverridden&quot;:true,&quot;citeprocText&quot;:&quot;(Rim Jaesung\nand Lee, 2020)&quot;,&quot;manualOverrideText&quot;:&quot;(Rim Jaesungand Lee, 2020)&quot;},&quot;citationTag&quot;:&quot;MENDELEY_CITATION_v3_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&quot;,&quot;citationItems&quot;:[{&quot;id&quot;:&quot;47a2b8a6-9e5c-39be-8ce9-a3bbf61787fe&quot;,&quot;itemData&quot;:{&quot;type&quot;:&quot;paper-conference&quot;,&quot;id&quot;:&quot;47a2b8a6-9e5c-39be-8ce9-a3bbf61787fe&quot;,&quot;title&quot;:&quot;Real-World Blur Dataset for Learning and Benchmarking Deblurring Algorithms&quot;,&quot;author&quot;:[{&quot;family&quot;:&quot;Rim Jaesung\nand Lee&quot;,&quot;given&quot;:&quot;Haeyun\nand Won Jucheol\nand Cho Sunghyun&quot;,&quot;parse-names&quot;:false,&quot;dropping-particle&quot;:&quot;&quot;,&quot;non-dropping-particle&quot;:&quot;&quot;}],&quot;container-title&quot;:&quot;Computer Vision – ECCV 2020&quot;,&quot;editor&quot;:[{&quot;family&quot;:&quot;Vedaldi Andrea\nand Bischof&quot;,&quot;given&quot;:&quot;Horst\nand Brox Thomas\nand Frahm Jan-Michael&quot;,&quot;parse-names&quot;:false,&quot;dropping-particle&quot;:&quot;&quot;,&quot;non-dropping-particle&quot;:&quot;&quot;}],&quot;ISBN&quot;:&quot;978-3-030-58595-2&quot;,&quot;issued&quot;:{&quot;date-parts&quot;:[[2020]]},&quot;publisher-place&quot;:&quot;Cham&quot;,&quot;page&quot;:&quot;184-201&quot;,&quot;abstract&quot;:&quot;Numerous learning-based approaches to single image deblurring for camera and object motion blurs have recently been proposed. To generalize such approaches to real-world blurs, large datasets of real blurred images and their ground truth sharp images are essential. However, there are still no such datasets, thus all the existing approaches resort to synthetic ones, which leads to the failure of deblurring real-world images. In this work, we present a large-scale dataset of real-world blurred images and ground truth sharp images for learning and benchmarking single image deblurring methods. To collect our dataset, we build an image acquisition system to simultaneously capture geometrically aligned pairs of blurred and sharp images, and develop a postprocessing method to produce high-quality ground truth images. We analyze the effect of our postprocessing method and the performance of existing deblurring methods. Our analysis shows that our dataset significantly improves deblurring quality for real-world blurred images.&quot;,&quot;publisher&quot;:&quot;Springer International Publishing&quot;,&quot;container-title-short&quot;:&quot;&quot;},&quot;isTemporary&quot;:false,&quot;suppress-author&quot;:false,&quot;composite&quot;:false,&quot;author-only&quot;:false}]},{&quot;citationID&quot;:&quot;MENDELEY_CITATION_12f6b15c-f962-4fa8-9f73-ab249317eeda&quot;,&quot;properties&quot;:{&quot;noteIndex&quot;:0},&quot;isEdited&quot;:false,&quot;manualOverride&quot;:{&quot;isManuallyOverridden&quot;:false,&quot;citeprocText&quot;:&quot;(Liu dkk., 2021)&quot;,&quot;manualOverrideText&quot;:&quot;&quot;},&quot;citationTag&quot;:&quot;MENDELEY_CITATION_v3_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&quot;,&quot;citationItems&quot;:[{&quot;id&quot;:&quot;da7e3978-e452-3990-9796-e3556f43cbda&quot;,&quot;itemData&quot;:{&quot;type&quot;:&quot;paper-conference&quot;,&quot;id&quot;:&quot;da7e3978-e452-3990-9796-e3556f43cbda&quot;,&quot;title&quot;:&quot;A Scalable Deep Neural Network to Detect Low Quality Images Without a Reference&quot;,&quot;author&quot;:[{&quot;family&quot;:&quot;Liu&quot;,&quot;given&quot;:&quot;Zongyi Joe&quot;,&quot;parse-names&quot;:false,&quot;dropping-particle&quot;:&quot;&quot;,&quot;non-dropping-particle&quot;:&quot;&quot;},{&quot;family&quot;:&quot;Ferry&quot;,&quot;given&quot;:&quot;Bruce&quot;,&quot;parse-names&quot;:false,&quot;dropping-particle&quot;:&quot;&quot;,&quot;non-dropping-particle&quot;:&quot;&quot;},{&quot;family&quot;:&quot;Lacasse&quot;,&quot;given&quot;:&quot;Simon&quot;,&quot;parse-names&quot;:false,&quot;dropping-particle&quot;:&quot;&quot;,&quot;non-dropping-particle&quot;:&quot;&quot;}],&quot;container-title&quot;:&quot;2020 25th International Conference on Pattern Recognition (ICPR)&quot;,&quot;DOI&quot;:&quot;10.1109/ICPR48806.2021.9412549&quot;,&quot;issued&quot;:{&quot;date-parts&quot;:[[2021]]},&quot;page&quot;:&quot;324-330&quot;,&quot;container-title-short&quot;:&quot;&quot;},&quot;isTemporary&quot;:false,&quot;suppress-author&quot;:false,&quot;composite&quot;:false,&quot;author-only&quot;:false}]},{&quot;citationID&quot;:&quot;MENDELEY_CITATION_daafacbe-cbb4-4030-a8eb-cd500dbd74ae&quot;,&quot;properties&quot;:{&quot;noteIndex&quot;:0},&quot;isEdited&quot;:false,&quot;manualOverride&quot;:{&quot;isManuallyOverridden&quot;:false,&quot;citeprocText&quot;:&quot;(Rai dkk., 2017)&quot;,&quot;manualOverrideText&quot;:&quot;&quot;},&quot;citationTag&quot;:&quot;MENDELEY_CITATION_v3_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&quot;,&quot;citationItems&quot;:[{&quot;id&quot;:&quot;40650391-8190-3b10-8192-f4128f72e2d1&quot;,&quot;itemData&quot;:{&quot;type&quot;:&quot;paper-conference&quot;,&quot;id&quot;:&quot;40650391-8190-3b10-8192-f4128f72e2d1&quot;,&quot;title&quot;:&quot;Beyond OCRs for Document Blur Estimation&quot;,&quot;author&quot;:[{&quot;family&quot;:&quot;Rai&quot;,&quot;given&quot;:&quot;P K&quot;,&quot;parse-names&quot;:false,&quot;dropping-particle&quot;:&quot;&quot;,&quot;non-dropping-particle&quot;:&quot;&quot;},{&quot;family&quot;:&quot;Maheshwari&quot;,&quot;given&quot;:&quot;S&quot;,&quot;parse-names&quot;:false,&quot;dropping-particle&quot;:&quot;&quot;,&quot;non-dropping-particle&quot;:&quot;&quot;},{&quot;family&quot;:&quot;Mehta&quot;,&quot;given&quot;:&quot;I&quot;,&quot;parse-names&quot;:false,&quot;dropping-particle&quot;:&quot;&quot;,&quot;non-dropping-particle&quot;:&quot;&quot;},{&quot;family&quot;:&quot;Sakurikar&quot;,&quot;given&quot;:&quot;P&quot;,&quot;parse-names&quot;:false,&quot;dropping-particle&quot;:&quot;&quot;,&quot;non-dropping-particle&quot;:&quot;&quot;},{&quot;family&quot;:&quot;Gandhi&quot;,&quot;given&quot;:&quot;V&quot;,&quot;parse-names&quot;:false,&quot;dropping-particle&quot;:&quot;&quot;,&quot;non-dropping-particle&quot;:&quot;&quot;}],&quot;container-title&quot;:&quot;2017 14th IAPR International Conference on Document Analysis and Recognition (ICDAR)&quot;,&quot;DOI&quot;:&quot;10.1109/ICDAR.2017.182&quot;,&quot;ISBN&quot;:&quot;2379-2140&quot;,&quot;issued&quot;:{&quot;date-parts&quot;:[[2017]]},&quot;page&quot;:&quot;1101-1107&quot;,&quot;volume&quot;:&quot;01&quot;,&quot;container-title-short&quot;:&quot;&quot;},&quot;isTemporary&quot;:false,&quot;suppress-author&quot;:false,&quot;composite&quot;:false,&quot;author-only&quot;:false}]},{&quot;citationID&quot;:&quot;MENDELEY_CITATION_8494e135-5f24-4ae7-8db0-15baa791d19f&quot;,&quot;properties&quot;:{&quot;noteIndex&quot;:0},&quot;isEdited&quot;:false,&quot;manualOverride&quot;:{&quot;isManuallyOverridden&quot;:false,&quot;citeprocText&quot;:&quot;(Meta, 2024b)&quot;,&quot;manualOverrideText&quot;:&quot;&quot;},&quot;citationTag&quot;:&quot;MENDELEY_CITATION_v3_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&quot;,&quot;citationItems&quot;:[{&quot;id&quot;:&quot;f068bd2c-e64e-3af0-aae7-ab462070d488&quot;,&quot;itemData&quot;:{&quot;type&quot;:&quot;webpage&quot;,&quot;id&quot;:&quot;f068bd2c-e64e-3af0-aae7-ab462070d488&quot;,&quot;title&quot;:&quot;WhatsApp Business Platform Pricing&quot;,&quot;author&quot;:[{&quot;family&quot;:&quot;Meta&quot;,&quot;given&quot;:&quot;&quot;,&quot;parse-names&quot;:false,&quot;dropping-particle&quot;:&quot;&quot;,&quot;non-dropping-particle&quot;:&quot;&quot;}],&quot;accessed&quot;:{&quot;date-parts&quot;:[[2024,11,6]]},&quot;URL&quot;:&quot;https://business.whatsapp.com/products/platform-pricing&quot;,&quot;issued&quot;:{&quot;date-parts&quot;:[[2024,11,6]]},&quot;container-title-short&quot;:&quot;&quot;},&quot;isTemporary&quot;:false,&quot;suppress-author&quot;:false,&quot;composite&quot;:false,&quot;author-only&quot;:false}]},{&quot;citationID&quot;:&quot;MENDELEY_CITATION_2fdcc3ba-e879-49e5-8994-ac5eb5b5c7b0&quot;,&quot;properties&quot;:{&quot;noteIndex&quot;:0},&quot;isEdited&quot;:false,&quot;manualOverride&quot;:{&quot;isManuallyOverridden&quot;:false,&quot;citeprocText&quot;:&quot;(Meta, 2024a)&quot;,&quot;manualOverrideText&quot;:&quot;&quot;},&quot;citationTag&quot;:&quot;MENDELEY_CITATION_v3_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&quot;,&quot;citationItems&quot;:[{&quot;id&quot;:&quot;e1f3330e-13b7-3a82-909a-fa013b4a74bb&quot;,&quot;itemData&quot;:{&quot;type&quot;:&quot;webpage&quot;,&quot;id&quot;:&quot;e1f3330e-13b7-3a82-909a-fa013b4a74bb&quot;,&quot;title&quot;:&quot;Pricing Updates on the WhatsApp Business Platform&quot;,&quot;author&quot;:[{&quot;family&quot;:&quot;Meta&quot;,&quot;given&quot;:&quot;&quot;,&quot;parse-names&quot;:false,&quot;dropping-particle&quot;:&quot;&quot;,&quot;non-dropping-particle&quot;:&quot;&quot;}],&quot;accessed&quot;:{&quot;date-parts&quot;:[[2024,11,6]]},&quot;URL&quot;:&quot;https://developers.facebook.com/docs/whatsapp/pricing/updates-to-pricing&quot;,&quot;issued&quot;:{&quot;date-parts&quot;:[[2024,11,6]]},&quot;container-title-short&quot;:&quot;&quot;},&quot;isTemporary&quot;:false,&quot;suppress-author&quot;:false,&quot;composite&quot;:false,&quot;author-only&quot;:false}]},{&quot;citationID&quot;:&quot;MENDELEY_CITATION_b7b659d2-4fdf-4dc5-bbb1-9f6970894d74&quot;,&quot;properties&quot;:{&quot;noteIndex&quot;:0},&quot;isEdited&quot;:false,&quot;manualOverride&quot;:{&quot;isManuallyOverridden&quot;:false,&quot;citeprocText&quot;:&quot;(Vercel, 2024a, 2024b, 2024c)&quot;,&quot;manualOverrideText&quot;:&quot;&quot;},&quot;citationItems&quot;:[{&quot;id&quot;:&quot;8dbb21bb-17c8-3ac0-b5af-95d2cff6eb32&quot;,&quot;itemData&quot;:{&quot;type&quot;:&quot;webpage&quot;,&quot;id&quot;:&quot;8dbb21bb-17c8-3ac0-b5af-95d2cff6eb32&quot;,&quot;title&quot;:&quot;Limits&quot;,&quot;author&quot;:[{&quot;family&quot;:&quot;Vercel&quot;,&quot;given&quot;:&quot;&quot;,&quot;parse-names&quot;:false,&quot;dropping-particle&quot;:&quot;&quot;,&quot;non-dropping-particle&quot;:&quot;&quot;}],&quot;accessed&quot;:{&quot;date-parts&quot;:[[2024,11,6]]},&quot;URL&quot;:&quot;https://vercel.com/docs/limits/overview&quot;,&quot;issued&quot;:{&quot;date-parts&quot;:[[2024,11,6]]}},&quot;isTemporary&quot;:false},{&quot;id&quot;:&quot;6c740bfd-d0d5-393c-a120-0bcd605c785d&quot;,&quot;itemData&quot;:{&quot;type&quot;:&quot;webpage&quot;,&quot;id&quot;:&quot;6c740bfd-d0d5-393c-a120-0bcd605c785d&quot;,&quot;title&quot;:&quot;Pricing on Vercel&quot;,&quot;author&quot;:[{&quot;family&quot;:&quot;Vercel&quot;,&quot;given&quot;:&quot;&quot;,&quot;parse-names&quot;:false,&quot;dropping-particle&quot;:&quot;&quot;,&quot;non-dropping-particle&quot;:&quot;&quot;}],&quot;accessed&quot;:{&quot;date-parts&quot;:[[2024,11,6]]},&quot;URL&quot;:&quot;https://vercel.com/docs/pricing&quot;,&quot;issued&quot;:{&quot;date-parts&quot;:[[2024,11,6]]}},&quot;isTemporary&quot;:false},{&quot;id&quot;:&quot;d9e8ae56-08a2-3bd6-ab05-115cbd13ebe2&quot;,&quot;itemData&quot;:{&quot;type&quot;:&quot;webpage&quot;,&quot;id&quot;:&quot;d9e8ae56-08a2-3bd6-ab05-115cbd13ebe2&quot;,&quot;title&quot;:&quot;Vercel Hobby Plan&quot;,&quot;author&quot;:[{&quot;family&quot;:&quot;Vercel&quot;,&quot;given&quot;:&quot;&quot;,&quot;parse-names&quot;:false,&quot;dropping-particle&quot;:&quot;&quot;,&quot;non-dropping-particle&quot;:&quot;&quot;}],&quot;accessed&quot;:{&quot;date-parts&quot;:[[2024,11,6]]},&quot;URL&quot;:&quot;https://vercel.com/docs/accounts/plans/hobby&quot;,&quot;issued&quot;:{&quot;date-parts&quot;:[[2024,11,6]]}},&quot;isTemporary&quot;:false}],&quot;citationTag&quot;:&quot;MENDELEY_CITATION_v3_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&quot;},{&quot;citationID&quot;:&quot;MENDELEY_CITATION_b5b9d665-9353-434a-ab4c-e4216debb11d&quot;,&quot;properties&quot;:{&quot;noteIndex&quot;:0},&quot;isEdited&quot;:false,&quot;manualOverride&quot;:{&quot;isManuallyOverridden&quot;:false,&quot;citeprocText&quot;:&quot;(Rodin dkk., 2021a)&quot;,&quot;manualOverrideText&quot;:&quot;&quot;},&quot;citationTag&quot;:&quot;MENDELEY_CITATION_v3_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&quot;,&quot;citationItems&quot;:[{&quot;id&quot;:&quot;5dd6d28f-968d-39d8-9af4-6ae6b2735b63&quot;,&quot;itemData&quot;:{&quot;type&quot;:&quot;paper-conference&quot;,&quot;id&quot;:&quot;5dd6d28f-968d-39d8-9af4-6ae6b2735b63&quot;,&quot;title&quot;:&quot;Document Image Quality Assessment via Explicit Blur and Text Size Estimation&quot;,&quot;author&quot;:[{&quot;family&quot;:&quot;Rodin&quot;,&quot;given&quot;:&quot;Dmitry&quot;,&quot;parse-names&quot;:false,&quot;dropping-particle&quot;:&quot;&quot;,&quot;non-dropping-particle&quot;:&quot;&quot;},{&quot;family&quot;:&quot;Loginov&quot;,&quot;given&quot;:&quot;Vasily&quot;,&quot;parse-names&quot;:false,&quot;dropping-particle&quot;:&quot;&quot;,&quot;non-dropping-particle&quot;:&quot;&quot;},{&quot;family&quot;:&quot;Zagaynov&quot;,&quot;given&quot;:&quot;Ivan&quot;,&quot;parse-names&quot;:false,&quot;dropping-particle&quot;:&quot;&quot;,&quot;non-dropping-particle&quot;:&quot;&quot;},{&quot;family&quot;:&quot;Orlov&quot;,&quot;given&quot;:&quot;Nikita&quot;,&quot;parse-names&quot;:false,&quot;dropping-particle&quot;:&quot;&quot;,&quot;non-dropping-particle&quot;:&quot;&quot;}],&quot;container-title&quot;:&quot;Document Analysis and Recognition – ICDAR 2021&quot;,&quot;editor&quot;:[{&quot;family&quot;:&quot;Lladós&quot;,&quot;given&quot;:&quot;Josep&quot;,&quot;parse-names&quot;:false,&quot;dropping-particle&quot;:&quot;&quot;,&quot;non-dropping-particle&quot;:&quot;&quot;},{&quot;family&quot;:&quot;Lopresti&quot;,&quot;given&quot;:&quot;Daniel&quot;,&quot;parse-names&quot;:false,&quot;dropping-particle&quot;:&quot;&quot;,&quot;non-dropping-particle&quot;:&quot;&quot;},{&quot;family&quot;:&quot;Uchida&quot;,&quot;given&quot;:&quot;Seiichi&quot;,&quot;parse-names&quot;:false,&quot;dropping-particle&quot;:&quot;&quot;,&quot;non-dropping-particle&quot;:&quot;&quot;}],&quot;ISBN&quot;:&quot;978-3-030-86337-1&quot;,&quot;issued&quot;:{&quot;date-parts&quot;:[[2021]]},&quot;publisher-place&quot;:&quot;Cham&quot;,&quot;page&quot;:&quot;281-292&quot;,&quot;abstract&quot;:&quot;We introduce a novel two-stage system for document image quality assessment (DIQA). The first-stage model of our system was trained on synthetic data to explicitly extract blur and text size features. The second-stage model was trained to assess the quality of optical character recognition (OCR) based on the extracted features. The proposed system was tested on two publicly available datasets: SmartDoc-QA and SOC. The discrepancies in the results between our system and current state-of-the art methods are within statistical error. At the same time, our results are balanced for both datasets in terms of Pearson and Spearman Correlation Coefficients. In the proposed approach, features are extracted from image patches taken at different scales, thus making the system more stable and tolerant of variations in text size. Additionally, our approach results in a flexible and scalable solution that allows a trade-off between accuracy and speed. The source code is publicly available on github: https://github.com/RodinDmitry/QA-Two-Step.&quot;,&quot;publisher&quot;:&quot;Springer International Publishing&quot;,&quot;container-title-short&quot;:&quot;&quot;},&quot;isTemporary&quot;:false,&quot;suppress-author&quot;:false,&quot;composite&quot;:false,&quot;author-only&quot;:false}]},{&quot;citationID&quot;:&quot;MENDELEY_CITATION_8b3d10eb-19e6-4080-9f0c-1cf57ce50645&quot;,&quot;properties&quot;:{&quot;noteIndex&quot;:0},&quot;isEdited&quot;:false,&quot;manualOverride&quot;:{&quot;isManuallyOverridden&quot;:false,&quot;citeprocText&quot;:&quot;(Liu dkk., 2021; Pagaduan dkk., 2020)&quot;,&quot;manualOverrideText&quot;:&quot;&quot;},&quot;citationTag&quot;:&quot;MENDELEY_CITATION_v3_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fV19&quot;,&quot;citationItems&quot;:[{&quot;id&quot;:&quot;da7e3978-e452-3990-9796-e3556f43cbda&quot;,&quot;itemData&quot;:{&quot;type&quot;:&quot;paper-conference&quot;,&quot;id&quot;:&quot;da7e3978-e452-3990-9796-e3556f43cbda&quot;,&quot;title&quot;:&quot;A Scalable Deep Neural Network to Detect Low Quality Images Without a Reference&quot;,&quot;author&quot;:[{&quot;family&quot;:&quot;Liu&quot;,&quot;given&quot;:&quot;Zongyi Joe&quot;,&quot;parse-names&quot;:false,&quot;dropping-particle&quot;:&quot;&quot;,&quot;non-dropping-particle&quot;:&quot;&quot;},{&quot;family&quot;:&quot;Ferry&quot;,&quot;given&quot;:&quot;Bruce&quot;,&quot;parse-names&quot;:false,&quot;dropping-particle&quot;:&quot;&quot;,&quot;non-dropping-particle&quot;:&quot;&quot;},{&quot;family&quot;:&quot;Lacasse&quot;,&quot;given&quot;:&quot;Simon&quot;,&quot;parse-names&quot;:false,&quot;dropping-particle&quot;:&quot;&quot;,&quot;non-dropping-particle&quot;:&quot;&quot;}],&quot;container-title&quot;:&quot;2020 25th International Conference on Pattern Recognition (ICPR)&quot;,&quot;DOI&quot;:&quot;10.1109/ICPR48806.2021.9412549&quot;,&quot;issued&quot;:{&quot;date-parts&quot;:[[2021]]},&quot;page&quot;:&quot;324-330&quot;,&quot;container-title-short&quot;:&quot;&quot;},&quot;isTemporary&quot;:false,&quot;suppress-author&quot;:false,&quot;composite&quot;:false,&quot;author-only&quot;:false},{&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citationID&quot;:&quot;MENDELEY_CITATION_11769746-5318-42f3-91d7-d4c2c42761b9&quot;,&quot;properties&quot;:{&quot;noteIndex&quot;:0},&quot;isEdited&quot;:false,&quot;manualOverride&quot;:{&quot;isManuallyOverridden&quot;:false,&quot;citeprocText&quot;:&quot;(Wu dkk., 2021)&quot;,&quot;manualOverrideText&quot;:&quot;&quot;},&quot;citationTag&quot;:&quot;MENDELEY_CITATION_v3_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&quot;,&quot;citationItems&quot;:[{&quot;id&quot;:&quot;3188982c-726d-38a0-a826-119a6e1930ae&quot;,&quot;itemData&quot;:{&quot;type&quot;:&quot;article-journal&quot;,&quot;id&quot;:&quot;3188982c-726d-38a0-a826-119a6e1930ae&quot;,&quot;title&quot;:&quot;VP-NIQE: An opinion-unaware visual perception natural image quality evaluator&quot;,&quot;author&quot;:[{&quot;family&quot;:&quot;Wu&quot;,&quot;given&quot;:&quot;Leyuan&quot;,&quot;parse-names&quot;:false,&quot;dropping-particle&quot;:&quot;&quot;,&quot;non-dropping-particle&quot;:&quot;&quot;},{&quot;family&quot;:&quot;Zhang&quot;,&quot;given&quot;:&quot;Xiaogang&quot;,&quot;parse-names&quot;:false,&quot;dropping-particle&quot;:&quot;&quot;,&quot;non-dropping-particle&quot;:&quot;&quot;},{&quot;family&quot;:&quot;Chen&quot;,&quot;given&quot;:&quot;Hua&quot;,&quot;parse-names&quot;:false,&quot;dropping-particle&quot;:&quot;&quot;,&quot;non-dropping-particle&quot;:&quot;&quot;},{&quot;family&quot;:&quot;Wang&quot;,&quot;given&quot;:&quot;Dingxiang&quot;,&quot;parse-names&quot;:false,&quot;dropping-particle&quot;:&quot;&quot;,&quot;non-dropping-particle&quot;:&quot;&quot;},{&quot;family&quot;:&quot;Deng&quot;,&quot;given&quot;:&quot;Jingfang&quot;,&quot;parse-names&quot;:false,&quot;dropping-particle&quot;:&quot;&quot;,&quot;non-dropping-particle&quot;:&quot;&quot;}],&quot;container-title&quot;:&quot;Neurocomputing&quot;,&quot;container-title-short&quot;:&quot;Neurocomputing&quot;,&quot;DOI&quot;:&quot;https://doi.org/10.1016/j.neucom.2021.08.048&quot;,&quot;ISSN&quot;:&quot;0925-2312&quot;,&quot;URL&quot;:&quot;https://www.sciencedirect.com/science/article/pii/S0925231221012327&quot;,&quot;issued&quot;:{&quot;date-parts&quot;:[[2021]]},&quot;page&quot;:&quot;17-28&quot;,&quot;abstract&quot;:&quot;The opinion-unaware (OU) blind image quality assessment (IQA) method shows broad application prospects due to the explosive growth of unlabelled images. Under a local quality perception framework, many works have focused on extracting more complex natural scene statistical (NSS) features to boost the performance. The framework, however, is seldom studied. In addition, NSS features are designed using the prior knowledge of the human visual system (HVS), which is insufficiently powerful for broad types of distortions. Therefore, this paper proposes a visual perception nature image quality evaluation (VP-NIQE) model. Specifically, we propose an understanding-based global–local structure IQA model to simulate the top-down structure of the HVS in image perception. Furthermore, we enriched the feature types from a more comprehensive perspective in local distortion detection. In addition to the NSS features, histogram and deep-learned features are incorporated to detect the distortions. NSS and histogram features represent the low-level prior knowledge of the HVS, while deep-learned features represent the high-level information behind the data. The proposed method is evaluated on six benchmark databases. The evaluation results demonstrate that the proposed method achieves state-of-the-art performance compared with existing OU methods and even generates competitive performance compared with classical full-reference methods.&quot;,&quot;volume&quot;:&quot;463&quot;},&quot;isTemporary&quot;:false,&quot;suppress-author&quot;:false,&quot;composite&quot;:false,&quot;author-only&quot;:false}]},{&quot;citationID&quot;:&quot;MENDELEY_CITATION_dfab5361-3c9d-4836-ae23-0909da606a0a&quot;,&quot;properties&quot;:{&quot;noteIndex&quot;:0},&quot;isEdited&quot;:false,&quot;manualOverride&quot;:{&quot;isManuallyOverridden&quot;:false,&quot;citeprocText&quot;:&quot;(Tran dkk., 2020)&quot;,&quot;manualOverrideText&quot;:&quot;&quot;},&quot;citationTag&quot;:&quot;MENDELEY_CITATION_v3_eyJjaXRhdGlvbklEIjoiTUVOREVMRVlfQ0lUQVRJT05fZGZhYjUzNjEtM2M5ZC00ODM2LWFlMjMtMDkwOWRhNjA2YTBh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434ba44b-a0fc-4118-89bb-c8522f07e13c&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NDM0YmE0NGItYTBmYy00MTE4LTg5YmItYzg1MjJmMDdlMTNj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86b80258-0f17-440d-8749-03a6e9855fd9&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ODZiODAyNTgtMGYxNy00NDBkLTg3NDktMDNhNmU5ODU1ZmQ5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V9XX0=&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citationID&quot;:&quot;MENDELEY_CITATION_3c814ea4-13de-4a52-8973-0e8b1dc4aa94&quot;,&quot;properties&quot;:{&quot;noteIndex&quot;:0},&quot;isEdited&quot;:false,&quot;manualOverride&quot;:{&quot;isManuallyOverridden&quot;:false,&quot;citeprocText&quot;:&quot;(Zhuang dkk., 2021)&quot;,&quot;manualOverrideText&quot;:&quot;&quot;},&quot;citationTag&quot;:&quot;MENDELEY_CITATION_v3_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&quot;,&quot;citationItems&quot;:[{&quot;id&quot;:&quot;40214e8f-bdd6-3fc4-95f1-7d1090531465&quot;,&quot;itemData&quot;:{&quot;type&quot;:&quot;article-journal&quot;,&quot;id&quot;:&quot;40214e8f-bdd6-3fc4-95f1-7d1090531465&quot;,&quot;title&quot;:&quot;High Inclusiveness and Accuracy Motion Blur Real-Time Gesture Recognition Based on YOLOv4 Model Combined Attention Mechanism and DeblurGanv2&quot;,&quot;author&quot;:[{&quot;family&quot;:&quot;Zhuang&quot;,&quot;given&quot;:&quot;Hongchao&quot;,&quot;parse-names&quot;:false,&quot;dropping-particle&quot;:&quot;&quot;,&quot;non-dropping-particle&quot;:&quot;&quot;},{&quot;family&quot;:&quot;Xia&quot;,&quot;given&quot;:&quot;Yilu&quot;,&quot;parse-names&quot;:false,&quot;dropping-particle&quot;:&quot;&quot;,&quot;non-dropping-particle&quot;:&quot;&quot;},{&quot;family&quot;:&quot;Wang&quot;,&quot;given&quot;:&quot;Ning&quot;,&quot;parse-names&quot;:false,&quot;dropping-particle&quot;:&quot;&quot;,&quot;non-dropping-particle&quot;:&quot;&quot;},{&quot;family&quot;:&quot;Dong&quot;,&quot;given&quot;:&quot;Lei&quot;,&quot;parse-names&quot;:false,&quot;dropping-particle&quot;:&quot;&quot;,&quot;non-dropping-particle&quot;:&quot;&quot;}],&quot;container-title&quot;:&quot;Applied Sciences&quot;,&quot;DOI&quot;:&quot;10.3390/app11219982&quot;,&quot;ISSN&quot;:&quot;2076-3417&quot;,&quot;URL&quot;:&quot;https://www.mdpi.com/2076-3417/11/21/9982&quot;,&quot;issued&quot;:{&quot;date-parts&quot;:[[2021]]},&quot;abstract&quot;:&quot;The combination of gesture recognition and aerospace exploration robots can realize the efficient non-contact control of the robots. In the harsh aerospace environment, the captured gesture images are usually blurred and damaged inevitably. The motion blurred images not only cause part of the transmitted information to be lost, but also affect the effect of neural network training in the later stage. To improve the speed and accuracy of motion blurred gestures recognition, the algorithm of YOLOv4 (You Only Look Once, vision 4) is studied from the two aspects of motion blurred image processing and model optimization. The DeblurGanv2 is employed to remove the motion blur of the gestures in YOLOv4 network input pictures. In terms of model structure, the K-means++ algorithm is used to cluster the priori boxes for obtaining the more appropriate size parameters of the priori boxes. The CBAM attention mechanism and SPP (spatial pyramid pooling layer) structure are added to YOLOv4 model to improve the efficiency of network learning. The dataset for network training is designed for the human–computer interaction in the aerospace space. To reduce the redundant features of the captured images and enhance the effect of model training, the Wiener filter and bilateral filter are superimposed on the blurred images in the dataset to simply remove the motion blur. The augmentation of the model is executed by imitating different environments. A YOLOv4-gesture model is built, which collaborates with K-means++ algorithm, the CBAM and SPP mechanism. A DeblurGanv2 model is built to process the input images of the YOLOv4 target recognition. The YOLOv4-motion-blur-gesture model is composed of the YOLOv4-gesture and the DeblurGanv2. The augmented and enhanced gesture data set is used to simulate the model training. The experimental results demonstrate that the YOLOv4-motion-blur-gesture model has relatively better performance. The proposed model has the high inclusiveness and accuracy recognition effect in the real-time interaction of motion blur gestures, it improves the network training speed by 30%, the target detection accuracy by 10%, and the value of mAP by about 10%. The constructed YOLOv4-motion-blur-gesture model has a stable performance. It can not only meet the real-time human–computer interaction in aerospace space under real-time complex conditions, but also can be applied to other application environments under complex backgrounds requiring real-time detection.&quot;,&quot;issue&quot;:&quot;21&quot;,&quot;volume&quot;:&quot;11&quot;,&quot;container-title-short&quot;:&quot;&quot;},&quot;isTemporary&quot;:false,&quot;suppress-author&quot;:false,&quot;composite&quot;:false,&quot;author-only&quot;:false}]},{&quot;citationID&quot;:&quot;MENDELEY_CITATION_043df758-5f33-455c-abd9-a7ec6806ec55&quot;,&quot;properties&quot;:{&quot;noteIndex&quot;:0},&quot;isEdited&quot;:false,&quot;manualOverride&quot;:{&quot;isManuallyOverridden&quot;:false,&quot;citeprocText&quot;:&quot;(Harron dkk., 2022)&quot;,&quot;manualOverrideText&quot;:&quot;&quot;},&quot;citationTag&quot;:&quot;MENDELEY_CITATION_v3_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&quot;,&quot;citationItems&quot;:[{&quot;id&quot;:&quot;4ab6d33e-345e-3525-b97a-fa2cf3a0e07d&quot;,&quot;itemData&quot;:{&quot;type&quot;:&quot;article-journal&quot;,&quot;id&quot;:&quot;4ab6d33e-345e-3525-b97a-fa2cf3a0e07d&quot;,&quot;title&quot;:&quot;Deep Learning Approach for Blur Detection of Digital Breast Tomosynthesis Images&quot;,&quot;author&quot;:[{&quot;family&quot;:&quot;Harron&quot;,&quot;given&quot;:&quot;Nur Athiqah&quot;,&quot;parse-names&quot;:false,&quot;dropping-particle&quot;:&quot;&quot;,&quot;non-dropping-particle&quot;:&quot;&quot;},{&quot;family&quot;:&quot;Sulaiman&quot;,&quot;given&quot;:&quot;Siti Noraini&quot;,&quot;parse-names&quot;:false,&quot;dropping-particle&quot;:&quot;&quot;,&quot;non-dropping-particle&quot;:&quot;&quot;},{&quot;family&quot;:&quot;Osman&quot;,&quot;given&quot;:&quot;Muhammad Khusairi&quot;,&quot;parse-names&quot;:false,&quot;dropping-particle&quot;:&quot;&quot;,&quot;non-dropping-particle&quot;:&quot;&quot;},{&quot;family&quot;:&quot;Isa&quot;,&quot;given&quot;:&quot;Iza Sazanita&quot;,&quot;parse-names&quot;:false,&quot;dropping-particle&quot;:&quot;&quot;,&quot;non-dropping-particle&quot;:&quot;&quot;},{&quot;family&quot;:&quot;A. Karim&quot;,&quot;given&quot;:&quot;Noor Khairiah&quot;,&quot;parse-names&quot;:false,&quot;dropping-particle&quot;:&quot;&quot;,&quot;non-dropping-particle&quot;:&quot;&quot;},{&quot;family&quot;:&quot;Maruzuki&quot;,&quot;given&quot;:&quot;Mohd Ikmal Fitri&quot;,&quot;parse-names&quot;:false,&quot;dropping-particle&quot;:&quot;&quot;,&quot;non-dropping-particle&quot;:&quot;&quot;}],&quot;container-title&quot;:&quot;Journal of Electrical &amp; Electronic Systems Research&quot;,&quot;DOI&quot;:&quot;10.24191/jeesr.v21i1.006&quot;,&quot;ISSN&quot;:&quot;19855389&quot;,&quot;issued&quot;:{&quot;date-parts&quot;:[[2022,11,1]]},&quot;page&quot;:&quot;39-44&quot;,&quot;issue&quot;:&quot;OCT2022&quot;,&quot;volume&quot;:&quot;21&quot;,&quot;container-title-short&quot;:&quot;&quot;},&quot;isTemporary&quot;:false,&quot;suppress-author&quot;:false,&quot;composite&quot;:false,&quot;author-only&quot;:false}]},{&quot;citationID&quot;:&quot;MENDELEY_CITATION_b484d1a1-00f9-4f8c-aec1-ddbb0bf582ea&quot;,&quot;properties&quot;:{&quot;noteIndex&quot;:0},&quot;isEdited&quot;:false,&quot;manualOverride&quot;:{&quot;isManuallyOverridden&quot;:false,&quot;citeprocText&quot;:&quot;(Concas dkk., 2024)&quot;,&quot;manualOverrideText&quot;:&quot;&quot;},&quot;citationTag&quot;:&quot;MENDELEY_CITATION_v3_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&quot;,&quot;citationItems&quot;:[{&quot;id&quot;:&quot;3cfe207e-7fb1-3a8b-9a4f-852925a9b49b&quot;,&quot;itemData&quot;:{&quot;type&quot;:&quot;paper-conference&quot;,&quot;id&quot;:&quot;3cfe207e-7fb1-3a8b-9a4f-852925a9b49b&quot;,&quot;title&quot;:&quot;Quality-based Artifact Modeling for Facial Deepfake Detection in Videos&quot;,&quot;author&quot;:[{&quot;family&quot;:&quot;Concas&quot;,&quot;given&quot;:&quot;Sara&quot;,&quot;parse-names&quot;:false,&quot;dropping-particle&quot;:&quot;&quot;,&quot;non-dropping-particle&quot;:&quot;&quot;},{&quot;family&quot;:&quot;Cava&quot;,&quot;given&quot;:&quot;Simone Maurizio&quot;,&quot;parse-names&quot;:false,&quot;dropping-particle&quot;:&quot;&quot;,&quot;non-dropping-particle&quot;:&quot;La&quot;},{&quot;family&quot;:&quot;Casula&quot;,&quot;given&quot;:&quot;Roberto&quot;,&quot;parse-names&quot;:false,&quot;dropping-particle&quot;:&quot;&quot;,&quot;non-dropping-particle&quot;:&quot;&quot;},{&quot;family&quot;:&quot;Orrù&quot;,&quot;given&quot;:&quot;Giulia&quot;,&quot;parse-names&quot;:false,&quot;dropping-particle&quot;:&quot;&quot;,&quot;non-dropping-particle&quot;:&quot;&quot;},{&quot;family&quot;:&quot;Puglisi&quot;,&quot;given&quot;:&quot;Giovanni&quot;,&quot;parse-names&quot;:false,&quot;dropping-particle&quot;:&quot;&quot;,&quot;non-dropping-particle&quot;:&quot;&quot;},{&quot;family&quot;:&quot;Marcialis&quot;,&quot;given&quot;:&quot;Gian Luca&quot;,&quot;parse-names&quot;:false,&quot;dropping-particle&quot;:&quot;&quot;,&quot;non-dropping-particle&quot;:&quot;&quot;}],&quot;container-title&quot;:&quot;2024 IEEE/CVF Conference on Computer Vision and Pattern Recognition Workshops (CVPRW)&quot;,&quot;DOI&quot;:&quot;10.1109/CVPRW63382.2024.00389&quot;,&quot;ISBN&quot;:&quot;979-8-3503-6547-4&quot;,&quot;issued&quot;:{&quot;date-parts&quot;:[[2024,6,17]]},&quot;page&quot;:&quot;3845-3854&quot;,&quot;publisher&quot;:&quot;IEEE&quot;,&quot;container-title-short&quot;:&quot;&quot;},&quot;isTemporary&quot;:false,&quot;suppress-author&quot;:false,&quot;composite&quot;:false,&quot;author-only&quot;:false}]},{&quot;citationID&quot;:&quot;MENDELEY_CITATION_2d7d22b4-2b6b-43e8-bfee-ad5619ce90bb&quot;,&quot;properties&quot;:{&quot;noteIndex&quot;:0},&quot;isEdited&quot;:false,&quot;manualOverride&quot;:{&quot;isManuallyOverridden&quot;:false,&quot;citeprocText&quot;:&quot;(Bansal dkk., 2016)&quot;,&quot;manualOverrideText&quot;:&quot;&quot;},&quot;citationTag&quot;:&quot;MENDELEY_CITATION_v3_eyJjaXRhdGlvbklEIjoiTUVOREVMRVlfQ0lUQVRJT05fMmQ3ZDIyYjQtMmI2Yi00M2U4LWJmZWUtYWQ1NjE5Y2U5MGJi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E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quot;,&quot;citationItems&quot;:[{&quot;id&quot;:&quot;86fd82da-7a00-375d-ae0c-82911355fb81&quot;,&quot;itemData&quot;:{&quot;type&quot;:&quot;paper-conference&quot;,&quot;id&quot;:&quot;86fd82da-7a00-375d-ae0c-82911355fb81&quot;,&quot;title&quot;:&quot;Blur image detection using Laplacian operator and Open-CV&quot;,&quot;author&quot;:[{&quot;family&quot;:&quot;Bansal&quot;,&quot;given&quot;:&quot;Raghav&quot;,&quot;parse-names&quot;:false,&quot;dropping-particle&quot;:&quot;&quot;,&quot;non-dropping-particle&quot;:&quot;&quot;},{&quot;family&quot;:&quot;Raj&quot;,&quot;given&quot;:&quot;Gaurav&quot;,&quot;parse-names&quot;:false,&quot;dropping-particle&quot;:&quot;&quot;,&quot;non-dropping-particle&quot;:&quot;&quot;},{&quot;family&quot;:&quot;Choudhury&quot;,&quot;given&quot;:&quot;Tanupriya&quot;,&quot;parse-names&quot;:false,&quot;dropping-particle&quot;:&quot;&quot;,&quot;non-dropping-particle&quot;:&quot;&quot;}],&quot;container-title&quot;:&quot;2016 International Conference System Modeling &amp; Advancement in Research Trends (SMART)&quot;,&quot;DOI&quot;:&quot;10.1109/SYSMART.2016.7894491&quot;,&quot;ISBN&quot;:&quot;978-1-5090-3543-4&quot;,&quot;issued&quot;:{&quot;date-parts&quot;:[[2016]]},&quot;page&quot;:&quot;63-67&quot;,&quot;publisher&quot;:&quot;IEEE&quot;,&quot;container-title-short&quot;:&quot;&quot;},&quot;isTemporary&quot;:false,&quot;suppress-author&quot;:false,&quot;composite&quot;:false,&quot;author-only&quot;:false}]},{&quot;citationID&quot;:&quot;MENDELEY_CITATION_f92a281c-95fa-4ed3-8b60-006409750b40&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ZjkyYTI4MWMtOTVmYS00ZWQzLThiNjAtMDA2NDA5NzUwYjQw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ID&quot;:&quot;MENDELEY_CITATION_a8055437-ee0a-4348-9f5a-db67b5a82722&quot;,&quot;properties&quot;:{&quot;noteIndex&quot;:0},&quot;isEdited&quot;:false,&quot;manualOverride&quot;:{&quot;isManuallyOverridden&quot;:false,&quot;citeprocText&quot;:&quot;(Sree dkk., 2018)&quot;,&quot;manualOverrideText&quot;:&quot;&quot;},&quot;citationTag&quot;:&quot;MENDELEY_CITATION_v3_eyJjaXRhdGlvbklEIjoiTUVOREVMRVlfQ0lUQVRJT05fYTgwNTU0MzctZWUwYS00MzQ4LTlmNWEtZGI2N2I1YTgyNzIy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klTU04iOiIxODE5LTY2MDgiLCJVUkwiOiJ3d3cuYXJwbmpvdXJuYWxzLmNvbS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quot;,&quot;citationItems&quot;:[{&quot;id&quot;:&quot;7dd1e769-aef8-3867-9141-fee216945d99&quot;,&quot;itemData&quot;:{&quot;type&quot;:&quot;article-journal&quot;,&quot;id&quot;:&quot;7dd1e769-aef8-3867-9141-fee216945d99&quot;,&quot;title&quot;:&quot;Robust face recognition for blurred images with iterative graph based restoration using linear collaborative discriminant regression classification (LCDRC)&quot;,&quot;author&quot;:[{&quot;family&quot;:&quot;Sree&quot;,&quot;given&quot;:&quot;Hema&quot;,&quot;parse-names&quot;:false,&quot;dropping-particle&quot;:&quot;&quot;,&quot;non-dropping-particle&quot;:&quot;&quot;},{&quot;family&quot;:&quot;Narayana&quot;,&quot;given&quot;:&quot;Laxmi&quot;,&quot;parse-names&quot;:false,&quot;dropping-particle&quot;:&quot;&quot;,&quot;non-dropping-particle&quot;:&quot;&quot;},{&quot;family&quot;:&quot;Rao&quot;,&quot;given&quot;:&quot;Subba&quot;,&quot;parse-names&quot;:false,&quot;dropping-particle&quot;:&quot;&quot;,&quot;non-dropping-particle&quot;:&quot;&quot;}],&quot;container-title&quot;:&quot;ARPN Journal of Engineering and Applied Sciences&quot;,&quot;ISSN&quot;:&quot;1819-6608&quot;,&quot;URL&quot;:&quot;www.arpnjournals.com&quot;,&quot;issued&quot;:{&quot;date-parts&quot;:[[2018,11,20]]},&quot;page&quot;:&quot;8780-8787&quot;,&quot;language&quot;:&quot;English&quot;,&quot;abstract&quot;:&quot;Face Recognition using images obtained from the unconstrained environment is the challenge, yet to be resolved. This situation is due to cluttered background and poor lighting conditions or illumination. Capturing images from a long distance, atmospheric turbulence, out of focal length and camera in motion are also the reasons behind the drastic decline in the performance of face recognition. A novel three-step formula has been proposed in this paper to address the issues from existing methodologies and provide the consistent accuracy in final face recognition. First and foremost, the query image of a face is thoroughly analysed to know the blur presence and its type. Later, the model images are also blurred to the same extent as of query image and face recognition is done using deblurring both model and query images by iterative graph based image restoration technique. The accuracy of the face recognition using the proposed algorithm is consistent under different levels and types of blurring. The performance of the proposed method (for blurring and deblurring the models) is validated for different classification algorithms namely collaborative representation classification (CRC), relaxed collaborative representation (RCR) and linear collaborative discriminant regression classification (LCDRC). LCDRC outperformed the existing peers in accuracy and robustness. The best recognition rate of 96.25 % is obtained for blur face images using this proposed method.&quot;,&quot;issue&quot;:&quot;22&quot;,&quot;volume&quot;:&quot;13&quot;,&quot;container-title-short&quot;:&quot;&quot;},&quot;isTemporary&quot;:false,&quot;suppress-author&quot;:false,&quot;composite&quot;:false,&quot;author-only&quot;:false}]},{&quot;citationID&quot;:&quot;MENDELEY_CITATION_aecb9787-b9fc-4b77-8b93-1e714cc0aa49&quot;,&quot;properties&quot;:{&quot;noteIndex&quot;:0},&quot;isEdited&quot;:false,&quot;manualOverride&quot;:{&quot;isManuallyOverridden&quot;:false,&quot;citeprocText&quot;:&quot;(Tran dkk., 2020)&quot;,&quot;manualOverrideText&quot;:&quot;&quot;},&quot;citationTag&quot;:&quot;MENDELEY_CITATION_v3_eyJjaXRhdGlvbklEIjoiTUVOREVMRVlfQ0lUQVRJT05fYWVjYjk3ODctYjlmYy00Yjc3LThiOTMtMWU3MTRjYzBhYTQ5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e766c813-3261-4a70-9d88-c696040d16af&quot;,&quot;properties&quot;:{&quot;noteIndex&quot;:0},&quot;isEdited&quot;:false,&quot;manualOverride&quot;:{&quot;isManuallyOverridden&quot;:false,&quot;citeprocText&quot;:&quot;(Andhavarapu, 2015)&quot;,&quot;manualOverrideText&quot;:&quot;&quot;},&quot;citationTag&quot;:&quot;MENDELEY_CITATION_v3_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&quot;,&quot;citationItems&quot;:[{&quot;id&quot;:&quot;1ede38e6-6786-3fbe-8cf2-11ab9accbb82&quot;,&quot;itemData&quot;:{&quot;type&quot;:&quot;thesis&quot;,&quot;id&quot;:&quot;1ede38e6-6786-3fbe-8cf2-11ab9accbb82&quot;,&quot;title&quot;:&quot;Image Blur Detection with Two-Dimensional Haar Wavelet Transform&quot;,&quot;author&quot;:[{&quot;family&quot;:&quot;Andhavarapu&quot;,&quot;given&quot;:&quot;Sarat Kiran&quot;,&quot;parse-names&quot;:false,&quot;dropping-particle&quot;:&quot;&quot;,&quot;non-dropping-particle&quot;:&quot;&quot;}],&quot;accessed&quot;:{&quot;date-parts&quot;:[[2024,10,27]]},&quot;DOI&quot;:&quot;10.26076/6aad-79cf&quot;,&quot;URL&quot;:&quot;https://api.semanticscholar.org/CorpusID:54220216&quot;,&quot;issued&quot;:{&quot;date-parts&quot;:[[2015,8]]},&quot;language&quot;:&quot;English&quot;,&quot;publisher&quot;:&quot;Utah State University&quot;,&quot;container-title-short&quot;:&quot;&quot;},&quot;isTemporary&quot;:false,&quot;suppress-author&quot;:false,&quot;composite&quot;:false,&quot;author-only&quot;:false}]},{&quot;citationID&quot;:&quot;MENDELEY_CITATION_465c4ac6-f44c-4634-8801-26003b0bbf1a&quot;,&quot;properties&quot;:{&quot;noteIndex&quot;:0},&quot;isEdited&quot;:false,&quot;manualOverride&quot;:{&quot;isManuallyOverridden&quot;:false,&quot;citeprocText&quot;:&quot;(Andhavarapu, 2015)&quot;,&quot;manualOverrideText&quot;:&quot;&quot;},&quot;citationTag&quot;:&quot;MENDELEY_CITATION_v3_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&quot;,&quot;citationItems&quot;:[{&quot;id&quot;:&quot;1ede38e6-6786-3fbe-8cf2-11ab9accbb82&quot;,&quot;itemData&quot;:{&quot;type&quot;:&quot;thesis&quot;,&quot;id&quot;:&quot;1ede38e6-6786-3fbe-8cf2-11ab9accbb82&quot;,&quot;title&quot;:&quot;Image Blur Detection with Two-Dimensional Haar Wavelet Transform&quot;,&quot;author&quot;:[{&quot;family&quot;:&quot;Andhavarapu&quot;,&quot;given&quot;:&quot;Sarat Kiran&quot;,&quot;parse-names&quot;:false,&quot;dropping-particle&quot;:&quot;&quot;,&quot;non-dropping-particle&quot;:&quot;&quot;}],&quot;accessed&quot;:{&quot;date-parts&quot;:[[2024,10,27]]},&quot;DOI&quot;:&quot;10.26076/6aad-79cf&quot;,&quot;URL&quot;:&quot;https://api.semanticscholar.org/CorpusID:54220216&quot;,&quot;issued&quot;:{&quot;date-parts&quot;:[[2015,8]]},&quot;language&quot;:&quot;English&quot;,&quot;publisher&quot;:&quot;Utah State University&quot;,&quot;container-title-short&quot;:&quot;&quot;},&quot;isTemporary&quot;:false,&quot;suppress-author&quot;:false,&quot;composite&quot;:false,&quot;author-only&quot;:false}]},{&quot;citationID&quot;:&quot;MENDELEY_CITATION_ca0259c3-f72f-4830-8def-477ca38e3e68&quot;,&quot;properties&quot;:{&quot;noteIndex&quot;:0},&quot;isEdited&quot;:false,&quot;manualOverride&quot;:{&quot;isManuallyOverridden&quot;:false,&quot;citeprocText&quot;:&quot;(Tran dkk., 2020)&quot;,&quot;manualOverrideText&quot;:&quot;&quot;},&quot;citationTag&quot;:&quot;MENDELEY_CITATION_v3_eyJjaXRhdGlvbklEIjoiTUVOREVMRVlfQ0lUQVRJT05fY2EwMjU5YzMtZjcyZi00ODMwLThkZWYtNDc3Y2EzOGUzZTY4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10618032-534e-4849-ad35-bf676147a1dd&quot;,&quot;properties&quot;:{&quot;noteIndex&quot;:0},&quot;isEdited&quot;:false,&quot;manualOverride&quot;:{&quot;isManuallyOverridden&quot;:false,&quot;citeprocText&quot;:&quot;(Tran dkk., 2020)&quot;,&quot;manualOverrideText&quot;:&quot;&quot;},&quot;citationTag&quot;:&quot;MENDELEY_CITATION_v3_eyJjaXRhdGlvbklEIjoiTUVOREVMRVlfQ0lUQVRJT05fMTA2MTgwMzItNTM0ZS00ODQ5LWFkMzUtYmY2NzYxNDdhMWRk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da5c301e-e8a6-4b6d-afe4-037517b98dd1&quot;,&quot;properties&quot;:{&quot;noteIndex&quot;:0},&quot;isEdited&quot;:false,&quot;manualOverride&quot;:{&quot;isManuallyOverridden&quot;:false,&quot;citeprocText&quot;:&quot;(Sree dkk., 2018)&quot;,&quot;manualOverrideText&quot;:&quot;&quot;},&quot;citationTag&quot;:&quot;MENDELEY_CITATION_v3_eyJjaXRhdGlvbklEIjoiTUVOREVMRVlfQ0lUQVRJT05fZGE1YzMwMWUtZThhNi00YjZkLWFmZTQtMDM3NTE3Yjk4ZGQx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klTU04iOiIxODE5LTY2MDgiLCJVUkwiOiJ3d3cuYXJwbmpvdXJuYWxzLmNvbS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quot;,&quot;citationItems&quot;:[{&quot;id&quot;:&quot;7dd1e769-aef8-3867-9141-fee216945d99&quot;,&quot;itemData&quot;:{&quot;type&quot;:&quot;article-journal&quot;,&quot;id&quot;:&quot;7dd1e769-aef8-3867-9141-fee216945d99&quot;,&quot;title&quot;:&quot;Robust face recognition for blurred images with iterative graph based restoration using linear collaborative discriminant regression classification (LCDRC)&quot;,&quot;author&quot;:[{&quot;family&quot;:&quot;Sree&quot;,&quot;given&quot;:&quot;Hema&quot;,&quot;parse-names&quot;:false,&quot;dropping-particle&quot;:&quot;&quot;,&quot;non-dropping-particle&quot;:&quot;&quot;},{&quot;family&quot;:&quot;Narayana&quot;,&quot;given&quot;:&quot;Laxmi&quot;,&quot;parse-names&quot;:false,&quot;dropping-particle&quot;:&quot;&quot;,&quot;non-dropping-particle&quot;:&quot;&quot;},{&quot;family&quot;:&quot;Rao&quot;,&quot;given&quot;:&quot;Subba&quot;,&quot;parse-names&quot;:false,&quot;dropping-particle&quot;:&quot;&quot;,&quot;non-dropping-particle&quot;:&quot;&quot;}],&quot;container-title&quot;:&quot;ARPN Journal of Engineering and Applied Sciences&quot;,&quot;ISSN&quot;:&quot;1819-6608&quot;,&quot;URL&quot;:&quot;www.arpnjournals.com&quot;,&quot;issued&quot;:{&quot;date-parts&quot;:[[2018,11,20]]},&quot;page&quot;:&quot;8780-8787&quot;,&quot;language&quot;:&quot;English&quot;,&quot;abstract&quot;:&quot;Face Recognition using images obtained from the unconstrained environment is the challenge, yet to be resolved. This situation is due to cluttered background and poor lighting conditions or illumination. Capturing images from a long distance, atmospheric turbulence, out of focal length and camera in motion are also the reasons behind the drastic decline in the performance of face recognition. A novel three-step formula has been proposed in this paper to address the issues from existing methodologies and provide the consistent accuracy in final face recognition. First and foremost, the query image of a face is thoroughly analysed to know the blur presence and its type. Later, the model images are also blurred to the same extent as of query image and face recognition is done using deblurring both model and query images by iterative graph based image restoration technique. The accuracy of the face recognition using the proposed algorithm is consistent under different levels and types of blurring. The performance of the proposed method (for blurring and deblurring the models) is validated for different classification algorithms namely collaborative representation classification (CRC), relaxed collaborative representation (RCR) and linear collaborative discriminant regression classification (LCDRC). LCDRC outperformed the existing peers in accuracy and robustness. The best recognition rate of 96.25 % is obtained for blur face images using this proposed method.&quot;,&quot;issue&quot;:&quot;22&quot;,&quot;volume&quot;:&quot;13&quot;,&quot;container-title-short&quot;:&quot;&quot;},&quot;isTemporary&quot;:false,&quot;suppress-author&quot;:false,&quot;composite&quot;:false,&quot;author-only&quot;:false}]},{&quot;citationID&quot;:&quot;MENDELEY_CITATION_23719449-7a88-446d-973a-fdfc0ccef5cb&quot;,&quot;properties&quot;:{&quot;noteIndex&quot;:0},&quot;isEdited&quot;:false,&quot;manualOverride&quot;:{&quot;isManuallyOverridden&quot;:false,&quot;citeprocText&quot;:&quot;(Sree dkk., 2018)&quot;,&quot;manualOverrideText&quot;:&quot;&quot;},&quot;citationTag&quot;:&quot;MENDELEY_CITATION_v3_eyJjaXRhdGlvbklEIjoiTUVOREVMRVlfQ0lUQVRJT05fMjM3MTk0NDktN2E4OC00NDZkLTk3M2EtZmRmYzBjY2VmNWNi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klTU04iOiIxODE5LTY2MDgiLCJVUkwiOiJ3d3cuYXJwbmpvdXJuYWxzLmNvbS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quot;,&quot;citationItems&quot;:[{&quot;id&quot;:&quot;7dd1e769-aef8-3867-9141-fee216945d99&quot;,&quot;itemData&quot;:{&quot;type&quot;:&quot;article-journal&quot;,&quot;id&quot;:&quot;7dd1e769-aef8-3867-9141-fee216945d99&quot;,&quot;title&quot;:&quot;Robust face recognition for blurred images with iterative graph based restoration using linear collaborative discriminant regression classification (LCDRC)&quot;,&quot;author&quot;:[{&quot;family&quot;:&quot;Sree&quot;,&quot;given&quot;:&quot;Hema&quot;,&quot;parse-names&quot;:false,&quot;dropping-particle&quot;:&quot;&quot;,&quot;non-dropping-particle&quot;:&quot;&quot;},{&quot;family&quot;:&quot;Narayana&quot;,&quot;given&quot;:&quot;Laxmi&quot;,&quot;parse-names&quot;:false,&quot;dropping-particle&quot;:&quot;&quot;,&quot;non-dropping-particle&quot;:&quot;&quot;},{&quot;family&quot;:&quot;Rao&quot;,&quot;given&quot;:&quot;Subba&quot;,&quot;parse-names&quot;:false,&quot;dropping-particle&quot;:&quot;&quot;,&quot;non-dropping-particle&quot;:&quot;&quot;}],&quot;container-title&quot;:&quot;ARPN Journal of Engineering and Applied Sciences&quot;,&quot;ISSN&quot;:&quot;1819-6608&quot;,&quot;URL&quot;:&quot;www.arpnjournals.com&quot;,&quot;issued&quot;:{&quot;date-parts&quot;:[[2018,11,20]]},&quot;page&quot;:&quot;8780-8787&quot;,&quot;language&quot;:&quot;English&quot;,&quot;abstract&quot;:&quot;Face Recognition using images obtained from the unconstrained environment is the challenge, yet to be resolved. This situation is due to cluttered background and poor lighting conditions or illumination. Capturing images from a long distance, atmospheric turbulence, out of focal length and camera in motion are also the reasons behind the drastic decline in the performance of face recognition. A novel three-step formula has been proposed in this paper to address the issues from existing methodologies and provide the consistent accuracy in final face recognition. First and foremost, the query image of a face is thoroughly analysed to know the blur presence and its type. Later, the model images are also blurred to the same extent as of query image and face recognition is done using deblurring both model and query images by iterative graph based image restoration technique. The accuracy of the face recognition using the proposed algorithm is consistent under different levels and types of blurring. The performance of the proposed method (for blurring and deblurring the models) is validated for different classification algorithms namely collaborative representation classification (CRC), relaxed collaborative representation (RCR) and linear collaborative discriminant regression classification (LCDRC). LCDRC outperformed the existing peers in accuracy and robustness. The best recognition rate of 96.25 % is obtained for blur face images using this proposed method.&quot;,&quot;issue&quot;:&quot;22&quot;,&quot;volume&quot;:&quot;13&quot;,&quot;container-title-short&quot;:&quot;&quot;},&quot;isTemporary&quot;:false,&quot;suppress-author&quot;:false,&quot;composite&quot;:false,&quot;author-only&quot;:false}]},{&quot;citationID&quot;:&quot;MENDELEY_CITATION_3d8f5a8f-44eb-4aa1-9d78-3c074a4cb155&quot;,&quot;properties&quot;:{&quot;noteIndex&quot;:0},&quot;isEdited&quot;:false,&quot;manualOverride&quot;:{&quot;isManuallyOverridden&quot;:false,&quot;citeprocText&quot;:&quot;(Tran dkk., 2020)&quot;,&quot;manualOverrideText&quot;:&quot;&quot;},&quot;citationTag&quot;:&quot;MENDELEY_CITATION_v3_eyJjaXRhdGlvbklEIjoiTUVOREVMRVlfQ0lUQVRJT05fM2Q4ZjVhOGYtNDRlYi00YWExLTlkNzgtM2MwNzRhNGNiMTU1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96bee28b-3b75-4ad2-b49b-a8db216ca902&quot;,&quot;properties&quot;:{&quot;noteIndex&quot;:0},&quot;isEdited&quot;:false,&quot;manualOverride&quot;:{&quot;isManuallyOverridden&quot;:false,&quot;citeprocText&quot;:&quot;(Zhao dkk., 2019)&quot;,&quot;manualOverrideText&quot;:&quot;&quot;},&quot;citationTag&quot;:&quot;MENDELEY_CITATION_v3_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&quot;,&quot;citationItems&quot;:[{&quot;id&quot;:&quot;8d2c8dca-9703-3431-a02a-68c73b55dd07&quot;,&quot;itemData&quot;:{&quot;type&quot;:&quot;article-journal&quot;,&quot;id&quot;:&quot;8d2c8dca-9703-3431-a02a-68c73b55dd07&quot;,&quot;title&quot;:&quot;Blur Feature Extraction Plus Automatic KNN Matting: A Novel Two Stage Blur Region Detection Method for Local Motion Blurred Images&quot;,&quot;author&quot;:[{&quot;family&quot;:&quot;Zhao&quot;,&quot;given&quot;:&quot;Minghua&quot;,&quot;parse-names&quot;:false,&quot;dropping-particle&quot;:&quot;&quot;,&quot;non-dropping-particle&quot;:&quot;&quot;},{&quot;family&quot;:&quot;Li&quot;,&quot;given&quot;:&quot;Dan&quot;,&quot;parse-names&quot;:false,&quot;dropping-particle&quot;:&quot;&quot;,&quot;non-dropping-particle&quot;:&quot;&quot;},{&quot;family&quot;:&quot;Shi&quot;,&quot;given&quot;:&quot;Zhenghao&quot;,&quot;parse-names&quot;:false,&quot;dropping-particle&quot;:&quot;&quot;,&quot;non-dropping-particle&quot;:&quot;&quot;},{&quot;family&quot;:&quot;Du&quot;,&quot;given&quot;:&quot;Shuangli&quot;,&quot;parse-names&quot;:false,&quot;dropping-particle&quot;:&quot;&quot;,&quot;non-dropping-particle&quot;:&quot;&quot;},{&quot;family&quot;:&quot;Li&quot;,&quot;given&quot;:&quot;Peng&quot;,&quot;parse-names&quot;:false,&quot;dropping-particle&quot;:&quot;&quot;,&quot;non-dropping-particle&quot;:&quot;&quot;},{&quot;family&quot;:&quot;Hu&quot;,&quot;given&quot;:&quot;Jing&quot;,&quot;parse-names&quot;:false,&quot;dropping-particle&quot;:&quot;&quot;,&quot;non-dropping-particle&quot;:&quot;&quot;}],&quot;container-title&quot;:&quot;IEEE Access&quot;,&quot;DOI&quot;:&quot;10.1109/ACCESS.2019.2959004&quot;,&quot;ISSN&quot;:&quot;2169-3536&quot;,&quot;issued&quot;:{&quot;date-parts&quot;:[[2019]]},&quot;page&quot;:&quot;181142-181151&quot;,&quot;volume&quot;:&quot;7&quot;,&quot;container-title-short&quot;:&quot;&quot;},&quot;isTemporary&quot;:false,&quot;suppress-author&quot;:false,&quot;composite&quot;:false,&quot;author-only&quot;:false}]},{&quot;citationID&quot;:&quot;MENDELEY_CITATION_0e841bae-b501-4be0-9d25-f57cdd370dc6&quot;,&quot;properties&quot;:{&quot;noteIndex&quot;:0},&quot;isEdited&quot;:false,&quot;manualOverride&quot;:{&quot;isManuallyOverridden&quot;:false,&quot;citeprocText&quot;:&quot;(Hinami dkk., 2021)&quot;,&quot;manualOverrideText&quot;:&quot;&quot;},&quot;citationTag&quot;:&quot;MENDELEY_CITATION_v3_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&quot;,&quot;citationItems&quot;:[{&quot;id&quot;:&quot;22953cc2-fdfa-3437-bd8f-4e4dbc6c9904&quot;,&quot;itemData&quot;:{&quot;type&quot;:&quot;article-journal&quot;,&quot;id&quot;:&quot;22953cc2-fdfa-3437-bd8f-4e4dbc6c9904&quot;,&quot;title&quot;:&quot;Towards Fully Automated Manga Translation&quot;,&quot;author&quot;:[{&quot;family&quot;:&quot;Hinami&quot;,&quot;given&quot;:&quot;Ryota&quot;,&quot;parse-names&quot;:false,&quot;dropping-particle&quot;:&quot;&quot;,&quot;non-dropping-particle&quot;:&quot;&quot;},{&quot;family&quot;:&quot;Ishiwatari&quot;,&quot;given&quot;:&quot;Shonosuke&quot;,&quot;parse-names&quot;:false,&quot;dropping-particle&quot;:&quot;&quot;,&quot;non-dropping-particle&quot;:&quot;&quot;},{&quot;family&quot;:&quot;Yasuda&quot;,&quot;given&quot;:&quot;Kazuhiko&quot;,&quot;parse-names&quot;:false,&quot;dropping-particle&quot;:&quot;&quot;,&quot;non-dropping-particle&quot;:&quot;&quot;},{&quot;family&quot;:&quot;Matsui&quot;,&quot;given&quot;:&quot;Yusuke&quot;,&quot;parse-names&quot;:false,&quot;dropping-particle&quot;:&quot;&quot;,&quot;non-dropping-particle&quot;:&quot;&quot;}],&quot;container-title&quot;:&quot;Proceedings of the AAAI Conference on Artificial Intelligence&quot;,&quot;DOI&quot;:&quot;10.1609/aaai.v35i14.17537&quot;,&quot;URL&quot;:&quot;https://ojs.aaai.org/index.php/AAAI/article/view/17537&quot;,&quot;issued&quot;:{&quot;date-parts&quot;:[[2021,5]]},&quot;page&quot;:&quot;12998-13008&quot;,&quot;issue&quot;:&quot;14&quot;,&quot;volume&quot;:&quot;35&quot;,&quot;container-title-short&quot;:&quot;&quot;},&quot;isTemporary&quot;:false,&quot;suppress-author&quot;:false,&quot;composite&quot;:false,&quot;author-only&quot;:false}]},{&quot;citationID&quot;:&quot;MENDELEY_CITATION_e2ac8b2e-4ca0-4cbb-b607-d43c822242b7&quot;,&quot;properties&quot;:{&quot;noteIndex&quot;:0},&quot;isEdited&quot;:false,&quot;manualOverride&quot;:{&quot;isManuallyOverridden&quot;:false,&quot;citeprocText&quot;:&quot;(Hinami dkk., 2021)&quot;,&quot;manualOverrideText&quot;:&quot;&quot;},&quot;citationTag&quot;:&quot;MENDELEY_CITATION_v3_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&quot;,&quot;citationItems&quot;:[{&quot;id&quot;:&quot;22953cc2-fdfa-3437-bd8f-4e4dbc6c9904&quot;,&quot;itemData&quot;:{&quot;type&quot;:&quot;article-journal&quot;,&quot;id&quot;:&quot;22953cc2-fdfa-3437-bd8f-4e4dbc6c9904&quot;,&quot;title&quot;:&quot;Towards Fully Automated Manga Translation&quot;,&quot;author&quot;:[{&quot;family&quot;:&quot;Hinami&quot;,&quot;given&quot;:&quot;Ryota&quot;,&quot;parse-names&quot;:false,&quot;dropping-particle&quot;:&quot;&quot;,&quot;non-dropping-particle&quot;:&quot;&quot;},{&quot;family&quot;:&quot;Ishiwatari&quot;,&quot;given&quot;:&quot;Shonosuke&quot;,&quot;parse-names&quot;:false,&quot;dropping-particle&quot;:&quot;&quot;,&quot;non-dropping-particle&quot;:&quot;&quot;},{&quot;family&quot;:&quot;Yasuda&quot;,&quot;given&quot;:&quot;Kazuhiko&quot;,&quot;parse-names&quot;:false,&quot;dropping-particle&quot;:&quot;&quot;,&quot;non-dropping-particle&quot;:&quot;&quot;},{&quot;family&quot;:&quot;Matsui&quot;,&quot;given&quot;:&quot;Yusuke&quot;,&quot;parse-names&quot;:false,&quot;dropping-particle&quot;:&quot;&quot;,&quot;non-dropping-particle&quot;:&quot;&quot;}],&quot;container-title&quot;:&quot;Proceedings of the AAAI Conference on Artificial Intelligence&quot;,&quot;DOI&quot;:&quot;10.1609/aaai.v35i14.17537&quot;,&quot;URL&quot;:&quot;https://ojs.aaai.org/index.php/AAAI/article/view/17537&quot;,&quot;issued&quot;:{&quot;date-parts&quot;:[[2021,5]]},&quot;page&quot;:&quot;12998-13008&quot;,&quot;issue&quot;:&quot;14&quot;,&quot;volume&quot;:&quot;35&quot;,&quot;container-title-short&quot;:&quot;&quot;},&quot;isTemporary&quot;:false,&quot;suppress-author&quot;:false,&quot;composite&quot;:false,&quot;author-only&quot;:false}]},{&quot;citationID&quot;:&quot;MENDELEY_CITATION_82f920b6-4e4b-450d-89ba-ed0d50c1a0ab&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ODJmOTIwYjYtNGU0Yi00NTBkLTg5YmEtZWQwZDUwYzFhMGFi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bcd4bfc0-2372-4cc8-aa86-86dfc3edb1c9&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YmNkNGJmYzAtMjM3Mi00Y2M4LWFhODYtODZkZmMzZWRiMWM5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e51b45b8-adbf-4501-beda-f4609588028a&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ZTUxYjQ1YjgtYWRiZi00NTAxLWJlZGEtZjQ2MDk1ODgwMjhh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ID&quot;:&quot;MENDELEY_CITATION_506b14a5-b08e-4cc1-ac63-dbcf08287a41&quot;,&quot;properties&quot;:{&quot;noteIndex&quot;:0},&quot;isEdited&quot;:false,&quot;manualOverride&quot;:{&quot;isManuallyOverridden&quot;:false,&quot;citeprocText&quot;:&quot;(Harron dkk., 2023)&quot;,&quot;manualOverrideText&quot;:&quot;&quot;},&quot;citationTag&quot;:&quot;MENDELEY_CITATION_v3_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&quot;,&quot;citationItems&quot;:[{&quot;id&quot;:&quot;5cfc0cb8-5021-3080-bb37-79b9f6ebf52e&quot;,&quot;itemData&quot;:{&quot;type&quot;:&quot;article-journal&quot;,&quot;id&quot;:&quot;5cfc0cb8-5021-3080-bb37-79b9f6ebf52e&quot;,&quot;title&quot;:&quot;Laplacian-Based Blur Detection Algorithm for Digital Breast Tomosynthesis Images in Improving Breast Cancer Detection&quot;,&quot;author&quot;:[{&quot;family&quot;:&quot;Harron&quot;,&quot;given&quot;:&quot;Nur Athiqah&quot;,&quot;parse-names&quot;:false,&quot;dropping-particle&quot;:&quot;&quot;,&quot;non-dropping-particle&quot;:&quot;&quot;},{&quot;family&quot;:&quot;Sulaiman&quot;,&quot;given&quot;:&quot;Siti Noraini&quot;,&quot;parse-names&quot;:false,&quot;dropping-particle&quot;:&quot;&quot;,&quot;non-dropping-particle&quot;:&quot;&quot;},{&quot;family&quot;:&quot;Osman&quot;,&quot;given&quot;:&quot;Muhammad Khusairi&quot;,&quot;parse-names&quot;:false,&quot;dropping-particle&quot;:&quot;&quot;,&quot;non-dropping-particle&quot;:&quot;&quot;},{&quot;family&quot;:&quot;A. Karim&quot;,&quot;given&quot;:&quot;Noor Khairiah&quot;,&quot;parse-names&quot;:false,&quot;dropping-particle&quot;:&quot;&quot;,&quot;non-dropping-particle&quot;:&quot;&quot;},{&quot;family&quot;:&quot;Isa&quot;,&quot;given&quot;:&quot;Iza Sazanita&quot;,&quot;parse-names&quot;:false,&quot;dropping-particle&quot;:&quot;&quot;,&quot;non-dropping-particle&quot;:&quot;&quot;}],&quot;container-title&quot;:&quot;Journal of Health and Translational Medicine&quot;,&quot;DOI&quot;:&quot;10.22452/jummec.sp2023no1.15&quot;,&quot;ISSN&quot;:&quot;2289392X&quot;,&quot;issued&quot;:{&quot;date-parts&quot;:[[2023,6,6]]},&quot;page&quot;:&quot;158-164&quot;,&quot;abstract&quot;:&quot;&lt;p&gt;The most challenging aspect of working with digital images captured in an uncontrolled environment is to determine whether the image is of sufficient quality to be studied further. One of the most frequent reasons for a decrease in the quality of digital images is the presence of blur artefacts, especially when the images are taken from various angles of the x-ray source with limited angular range such as in digital breast tomosynthesis (DBT). The unwanted artefacts might substantially obscure the breast cancer location, especially in extremely dense fibroglandular breast tissue. It is almost impossible to differentiate breast cancer lesions in blurry and lowcontrast DBT images, thereby reducing the accuracy of lesion diagnosis. Due to this blurry artefact issue, this study aims to assess the performance of Laplacian-based Blur Detection (LbBD) algorithm for the blurry detection of DBT images. The LbBD algorithm is designed and developed using MATLAB R2021a software. The algorithm identifies the amount of blurriness by calculating the image variance; the farther the variance is from the threshold value, the less blurry is the image. On the contrary, the lower the variance level is from the threshold value, the greater the blur level. An online survey was conducted with an expert to assess the quality of 20 DBT images using two subjective measurements of blur or non-blur to ascertain the algorithm's performance. Three threshold values were used to compare the outcome with the output of the algorithm's status. With a low error rate (0.05), an accuracy of 95% at the ideal threshold value of 200, and an image size reduction of 10%, the system successfully predicts blurry images.&lt;/p&gt;&quot;,&quot;issue&quot;:&quot;1&quot;,&quot;volume&quot;:&quot;sp2023&quot;,&quot;container-title-short&quot;:&quot;&quot;},&quot;isTemporary&quot;:false}]},{&quot;citationID&quot;:&quot;MENDELEY_CITATION_59e9cd8a-c770-45e2-9b43-c53207fae5cd&quot;,&quot;properties&quot;:{&quot;noteIndex&quot;:0},&quot;isEdited&quot;:false,&quot;manualOverride&quot;:{&quot;isManuallyOverridden&quot;:false,&quot;citeprocText&quot;:&quot;(Ali &amp;#38; Mahmood, 2018)&quot;,&quot;manualOverrideText&quot;:&quot;&quot;},&quot;citationTag&quot;:&quot;MENDELEY_CITATION_v3_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&quot;,&quot;citationItems&quot;:[{&quot;id&quot;:&quot;2ceba6a5-56f4-3757-8c3c-a041fb58d8ca&quot;,&quot;itemData&quot;:{&quot;type&quot;:&quot;article-journal&quot;,&quot;id&quot;:&quot;2ceba6a5-56f4-3757-8c3c-a041fb58d8ca&quot;,&quot;title&quot;:&quot;Analysis of Blur Measure Operators for Single Image Blur Segmentation&quot;,&quot;author&quot;:[{&quot;family&quot;:&quot;Ali&quot;,&quot;given&quot;:&quot;Usman&quot;,&quot;parse-names&quot;:false,&quot;dropping-particle&quot;:&quot;&quot;,&quot;non-dropping-particle&quot;:&quot;&quot;},{&quot;family&quot;:&quot;Mahmood&quot;,&quot;given&quot;:&quot;Muhammad Tariq&quot;,&quot;parse-names&quot;:false,&quot;dropping-particle&quot;:&quot;&quot;,&quot;non-dropping-particle&quot;:&quot;&quot;}],&quot;container-title&quot;:&quot;Applied Sciences&quot;,&quot;DOI&quot;:&quot;10.3390/app8050807&quot;,&quot;ISSN&quot;:&quot;2076-3417&quot;,&quot;issued&quot;:{&quot;date-parts&quot;:[[2018,5,17]]},&quot;page&quot;:&quot;807&quot;,&quot;abstract&quot;:&quot;&lt;p&gt;Blur detection and segmentation for a single image without any prior information is a challenging task. Numerous techniques for blur detection and segmentation have been proposed in the literature to ultimately restore the sharp images. These techniques use different blur measures in different settings, and in all of them, blur measure plays a central role among all other steps. Blur measure operators have not been analyzed comparatively for both of the spatially-variant defocus and motion blur cases. In this paper, we provide the performance analysis of the state-of-the-art blur measure operators under a unified framework for blur segmentation. A large number of blur measure operators are considered for applying on a diverse set of real blurry images affected by different types and levels of blur and noise. The initial blur maps then are segmented into blurred and non-blurred regions. In order to test the performance of blur measure operators in segmentation process in equal terms, it is crucial to consider the same intermediate steps involved in the blur segmentation process for all of the blur measure operators. The performance of the operators is evaluated by using various qualitative measures. Results reveal that the blur measure operators perform well under certain condition and factors. However, it has been observed that some operators perform adequately overall well or worse against almost all imperfections that prevail over the real-world images.&lt;/p&gt;&quot;,&quot;issue&quot;:&quot;5&quot;,&quot;volume&quot;:&quot;8&quot;,&quot;container-title-short&quot;:&quot;&quot;},&quot;isTemporary&quot;:false,&quot;suppress-author&quot;:false,&quot;composite&quot;:false,&quot;author-only&quot;:false}]},{&quot;citationID&quot;:&quot;MENDELEY_CITATION_54f494f9-85be-4280-904a-985ac4f8f5fb&quot;,&quot;properties&quot;:{&quot;noteIndex&quot;:0},&quot;isEdited&quot;:false,&quot;manualOverride&quot;:{&quot;isManuallyOverridden&quot;:false,&quot;citeprocText&quot;:&quot;(Jun &amp;#38; Jung, 2023)&quot;,&quot;manualOverrideText&quot;:&quot;&quot;},&quot;citationTag&quot;:&quot;MENDELEY_CITATION_v3_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&quot;,&quot;citationItems&quot;:[{&quot;id&quot;:&quot;a84d8691-17f3-3b84-80f9-c7ed00f81428&quot;,&quot;itemData&quot;:{&quot;type&quot;:&quot;article-journal&quot;,&quot;id&quot;:&quot;a84d8691-17f3-3b84-80f9-c7ed00f81428&quot;,&quot;title&quot;:&quot;Enhancement of Product-Inspection Accuracy Using Convolutional Neural Network and Laplacian Filter to Automate Industrial Manufacturing Processes&quot;,&quot;author&quot;:[{&quot;family&quot;:&quot;Jun&quot;,&quot;given&quot;:&quot;Hyojae&quot;,&quot;parse-names&quot;:false,&quot;dropping-particle&quot;:&quot;&quot;,&quot;non-dropping-particle&quot;:&quot;&quot;},{&quot;family&quot;:&quot;Jung&quot;,&quot;given&quot;:&quot;Im Y.&quot;,&quot;parse-names&quot;:false,&quot;dropping-particle&quot;:&quot;&quot;,&quot;non-dropping-particle&quot;:&quot;&quot;}],&quot;container-title&quot;:&quot;Electronics&quot;,&quot;container-title-short&quot;:&quot;Electronics (Basel)&quot;,&quot;DOI&quot;:&quot;10.3390/electronics12183795&quot;,&quot;ISSN&quot;:&quot;2079-9292&quot;,&quot;issued&quot;:{&quot;date-parts&quot;:[[2023,9,7]]},&quot;page&quot;:&quot;3795&quot;,&quot;abstract&quot;:&quot;&lt;p&gt;The automation of the manufacturing process of printed circuit boards (PCBs) requires accurate PCB inspections, which in turn require clear images that accurately represent the product PCBs. However, if low-quality images are captured during the involved image-capturing process, accurate PCB inspections cannot be guaranteed. Therefore, this study proposes a method to effectively detect defective images for PCB inspection. This method involves using a convolutional neural network (CNN) and a Laplacian filter to achieve a higher accuracy of the classification of the obtained images as normal and defective images than that obtained using existing methods, with the results showing an improvement of 11.87%. Notably, the classification accuracy obtained using both a CNN and Laplacian filter is higher than that obtained using only CNNs. Furthermore, applying the proposed method to images of computer components other than PCBs results in a 5.2% increase in classification accuracy compared with only using CNNs.&lt;/p&gt;&quot;,&quot;issue&quot;:&quot;18&quot;,&quot;volume&quot;:&quot;12&quot;},&quot;isTemporary&quot;:false,&quot;suppress-author&quot;:false,&quot;composite&quot;:false,&quot;author-only&quot;:false}]},{&quot;citationID&quot;:&quot;MENDELEY_CITATION_5ea2a530-fedd-4341-86f2-e37f72f1bf8b&quot;,&quot;properties&quot;:{&quot;noteIndex&quot;:0},&quot;isEdited&quot;:false,&quot;manualOverride&quot;:{&quot;isManuallyOverridden&quot;:false,&quot;citeprocText&quot;:&quot;(Bansal dkk., 2016)&quot;,&quot;manualOverrideText&quot;:&quot;&quot;},&quot;citationTag&quot;:&quot;MENDELEY_CITATION_v3_eyJjaXRhdGlvbklEIjoiTUVOREVMRVlfQ0lUQVRJT05fNWVhMmE1MzAtZmVkZC00MzQxLTg2ZjItZTM3ZjcyZjFiZjhi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E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quot;,&quot;citationItems&quot;:[{&quot;id&quot;:&quot;86fd82da-7a00-375d-ae0c-82911355fb81&quot;,&quot;itemData&quot;:{&quot;type&quot;:&quot;paper-conference&quot;,&quot;id&quot;:&quot;86fd82da-7a00-375d-ae0c-82911355fb81&quot;,&quot;title&quot;:&quot;Blur image detection using Laplacian operator and Open-CV&quot;,&quot;author&quot;:[{&quot;family&quot;:&quot;Bansal&quot;,&quot;given&quot;:&quot;Raghav&quot;,&quot;parse-names&quot;:false,&quot;dropping-particle&quot;:&quot;&quot;,&quot;non-dropping-particle&quot;:&quot;&quot;},{&quot;family&quot;:&quot;Raj&quot;,&quot;given&quot;:&quot;Gaurav&quot;,&quot;parse-names&quot;:false,&quot;dropping-particle&quot;:&quot;&quot;,&quot;non-dropping-particle&quot;:&quot;&quot;},{&quot;family&quot;:&quot;Choudhury&quot;,&quot;given&quot;:&quot;Tanupriya&quot;,&quot;parse-names&quot;:false,&quot;dropping-particle&quot;:&quot;&quot;,&quot;non-dropping-particle&quot;:&quot;&quot;}],&quot;container-title&quot;:&quot;2016 International Conference System Modeling &amp; Advancement in Research Trends (SMART)&quot;,&quot;DOI&quot;:&quot;10.1109/SYSMART.2016.7894491&quot;,&quot;ISBN&quot;:&quot;978-1-5090-3543-4&quot;,&quot;issued&quot;:{&quot;date-parts&quot;:[[2016]]},&quot;page&quot;:&quot;63-67&quot;,&quot;publisher&quot;:&quot;IEEE&quot;,&quot;container-title-short&quot;:&quot;&quot;},&quot;isTemporary&quot;:false,&quot;suppress-author&quot;:false,&quot;composite&quot;:false,&quot;author-only&quot;:false}]},{&quot;citationID&quot;:&quot;MENDELEY_CITATION_2dd79de8-8124-4a61-8a29-23d165d0c96f&quot;,&quot;properties&quot;:{&quot;noteIndex&quot;:0},&quot;isEdited&quot;:false,&quot;manualOverride&quot;:{&quot;isManuallyOverridden&quot;:false,&quot;citeprocText&quot;:&quot;(Bansal dkk., 2016)&quot;,&quot;manualOverrideText&quot;:&quot;&quot;},&quot;citationTag&quot;:&quot;MENDELEY_CITATION_v3_eyJjaXRhdGlvbklEIjoiTUVOREVMRVlfQ0lUQVRJT05fMmRkNzlkZTgtODEyNC00YTYxLThhMjktMjNkMTY1ZDBjOTZm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E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quot;,&quot;citationItems&quot;:[{&quot;id&quot;:&quot;86fd82da-7a00-375d-ae0c-82911355fb81&quot;,&quot;itemData&quot;:{&quot;type&quot;:&quot;paper-conference&quot;,&quot;id&quot;:&quot;86fd82da-7a00-375d-ae0c-82911355fb81&quot;,&quot;title&quot;:&quot;Blur image detection using Laplacian operator and Open-CV&quot;,&quot;author&quot;:[{&quot;family&quot;:&quot;Bansal&quot;,&quot;given&quot;:&quot;Raghav&quot;,&quot;parse-names&quot;:false,&quot;dropping-particle&quot;:&quot;&quot;,&quot;non-dropping-particle&quot;:&quot;&quot;},{&quot;family&quot;:&quot;Raj&quot;,&quot;given&quot;:&quot;Gaurav&quot;,&quot;parse-names&quot;:false,&quot;dropping-particle&quot;:&quot;&quot;,&quot;non-dropping-particle&quot;:&quot;&quot;},{&quot;family&quot;:&quot;Choudhury&quot;,&quot;given&quot;:&quot;Tanupriya&quot;,&quot;parse-names&quot;:false,&quot;dropping-particle&quot;:&quot;&quot;,&quot;non-dropping-particle&quot;:&quot;&quot;}],&quot;container-title&quot;:&quot;2016 International Conference System Modeling &amp; Advancement in Research Trends (SMART)&quot;,&quot;DOI&quot;:&quot;10.1109/SYSMART.2016.7894491&quot;,&quot;ISBN&quot;:&quot;978-1-5090-3543-4&quot;,&quot;issued&quot;:{&quot;date-parts&quot;:[[2016]]},&quot;page&quot;:&quot;63-67&quot;,&quot;publisher&quot;:&quot;IEEE&quot;,&quot;container-title-short&quot;:&quot;&quot;},&quot;isTemporary&quot;:false,&quot;suppress-author&quot;:false,&quot;composite&quot;:false,&quot;author-only&quot;:false}]},{&quot;citationID&quot;:&quot;MENDELEY_CITATION_73ba017c-ddec-43ac-b5c5-e2d90789b8d6&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NzNiYTAxN2MtZGRlYy00M2FjLWI1YzUtZTJkOTA3ODliOGQ2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4a1a1ddc-16cb-45c2-8e51-f246cfd387a6&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NGExYTFkZGMtMTZjYi00NWMyLThlNTEtZjI0NmNmZDM4N2E2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ID&quot;:&quot;MENDELEY_CITATION_89562ee3-2ed7-4032-b98f-c5c79e22e6cc&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ODk1NjJlZTMtMmVkNy00MDMyLWI5OGYtYzVjNzllMjJlNmN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ID&quot;:&quot;MENDELEY_CITATION_b328926c-c1e7-48a4-9db4-d35ed8b1987c&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YjMyODkyNmMtYzFlNy00OGE0LTlkYjQtZDM1ZWQ4YjE5ODd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ID&quot;:&quot;MENDELEY_CITATION_e95685fc-d262-40ae-a776-50b91338a12c&quot;,&quot;properties&quot;:{&quot;noteIndex&quot;:0},&quot;isEdited&quot;:false,&quot;manualOverride&quot;:{&quot;isManuallyOverridden&quot;:false,&quot;citeprocText&quot;:&quot;(Kieu dkk., 2015)&quot;,&quot;manualOverrideText&quot;:&quot;&quot;},&quot;citationTag&quot;:&quot;MENDELEY_CITATION_v3_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&quot;,&quot;citationItems&quot;:[{&quot;id&quot;:&quot;8cf6f0a8-7840-330e-98ab-b6716f14b382&quot;,&quot;itemData&quot;:{&quot;type&quot;:&quot;paper-conference&quot;,&quot;id&quot;:&quot;8cf6f0a8-7840-330e-98ab-b6716f14b382&quot;,&quot;title&quot;:&quot;BNRFBE Method for Blur Estimation in Document Images&quot;,&quot;author&quot;:[{&quot;family&quot;:&quot;Kieu&quot;,&quot;given&quot;:&quot;Van Cuong&quot;,&quot;parse-names&quot;:false,&quot;dropping-particle&quot;:&quot;&quot;,&quot;non-dropping-particle&quot;:&quot;&quot;},{&quot;family&quot;:&quot;Cloppet&quot;,&quot;given&quot;:&quot;Florence&quot;,&quot;parse-names&quot;:false,&quot;dropping-particle&quot;:&quot;&quot;,&quot;non-dropping-particle&quot;:&quot;&quot;},{&quot;family&quot;:&quot;Vincent&quot;,&quot;given&quot;:&quot;Nicole&quot;,&quot;parse-names&quot;:false,&quot;dropping-particle&quot;:&quot;&quot;,&quot;non-dropping-particle&quot;:&quot;&quot;}],&quot;container-title&quot;:&quot;Advanced Concepts for Intelligent Vision Systems&quot;,&quot;editor&quot;:[{&quot;family&quot;:&quot;Battiato&quot;,&quot;given&quot;:&quot;Sebastiano&quot;,&quot;parse-names&quot;:false,&quot;dropping-particle&quot;:&quot;&quot;,&quot;non-dropping-particle&quot;:&quot;&quot;},{&quot;family&quot;:&quot;Blanc-Talon&quot;,&quot;given&quot;:&quot;Jacques&quot;,&quot;parse-names&quot;:false,&quot;dropping-particle&quot;:&quot;&quot;,&quot;non-dropping-particle&quot;:&quot;&quot;},{&quot;family&quot;:&quot;Gallo&quot;,&quot;given&quot;:&quot;Giovanni&quot;,&quot;parse-names&quot;:false,&quot;dropping-particle&quot;:&quot;&quot;,&quot;non-dropping-particle&quot;:&quot;&quot;},{&quot;family&quot;:&quot;Philips&quot;,&quot;given&quot;:&quot;Wilfried&quot;,&quot;parse-names&quot;:false,&quot;dropping-particle&quot;:&quot;&quot;,&quot;non-dropping-particle&quot;:&quot;&quot;},{&quot;family&quot;:&quot;Popescu&quot;,&quot;given&quot;:&quot;Dan&quot;,&quot;parse-names&quot;:false,&quot;dropping-particle&quot;:&quot;&quot;,&quot;non-dropping-particle&quot;:&quot;&quot;},{&quot;family&quot;:&quot;Scheunders&quot;,&quot;given&quot;:&quot;Paul&quot;,&quot;parse-names&quot;:false,&quot;dropping-particle&quot;:&quot;&quot;,&quot;non-dropping-particle&quot;:&quot;&quot;}],&quot;ISBN&quot;:&quot;978-3-319-25903-1&quot;,&quot;issued&quot;:{&quot;date-parts&quot;:[[2015]]},&quot;publisher-place&quot;:&quot;Cham&quot;,&quot;page&quot;:&quot;3-14&quot;,&quot;abstract&quot;:&quot;The efficiency of document image processing techniques depends on image quality that is impaired by many sources of degradation. These sources can be in document itself or arise from the acquisition process. In this paper, we are concerned with blur degradation without any prior knowledge on the blur origin. We propose to evaluate the blur parameter at local level on predefined zones without relying on any blur model. This parameter is linked to a fuzzy statistical analysis of the textual part of the document extracted in the initial image. The proposed measure is evaluated on DIQA database where the correlation between blur degree and OCR accuracy is computed. The results show that our blur estimation can help to predict OCR accuracy.&quot;,&quot;publisher&quot;:&quot;Springer International Publishing&quot;,&quot;container-title-short&quot;:&quot;&quot;},&quot;isTemporary&quot;:false,&quot;suppress-author&quot;:false,&quot;composite&quot;:false,&quot;author-only&quot;:false}]},{&quot;citationID&quot;:&quot;MENDELEY_CITATION_b3da30c7-57a2-406e-a6f1-7a58532105ba&quot;,&quot;properties&quot;:{&quot;noteIndex&quot;:0},&quot;isEdited&quot;:false,&quot;manualOverride&quot;:{&quot;isManuallyOverridden&quot;:false,&quot;citeprocText&quot;:&quot;(de Luna dkk., 2019)&quot;,&quot;manualOverrideText&quot;:&quot;&quot;},&quot;citationTag&quot;:&quot;MENDELEY_CITATION_v3_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&quot;,&quot;citationItems&quot;:[{&quot;id&quot;:&quot;83143a78-985c-3e21-afea-0d95fb277bab&quot;,&quot;itemData&quot;:{&quot;type&quot;:&quot;article-journal&quot;,&quot;id&quot;:&quot;83143a78-985c-3e21-afea-0d95fb277bab&quot;,&quot;title&quot;:&quot;Size Classification of Tomato Fruit Using Thresholding, Machine Learning, and Deep Learning Techniques&quot;,&quot;author&quot;:[{&quot;family&quot;:&quot;Luna&quot;,&quot;given&quot;:&quot;Robert G.&quot;,&quot;parse-names&quot;:false,&quot;dropping-particle&quot;:&quot;&quot;,&quot;non-dropping-particle&quot;:&quot;de&quot;},{&quot;family&quot;:&quot;Dadios&quot;,&quot;given&quot;:&quot;Elmer P.&quot;,&quot;parse-names&quot;:false,&quot;dropping-particle&quot;:&quot;&quot;,&quot;non-dropping-particle&quot;:&quot;&quot;},{&quot;family&quot;:&quot;Bandala&quot;,&quot;given&quot;:&quot;Argel A.&quot;,&quot;parse-names&quot;:false,&quot;dropping-particle&quot;:&quot;&quot;,&quot;non-dropping-particle&quot;:&quot;&quot;},{&quot;family&quot;:&quot;Vicerra&quot;,&quot;given&quot;:&quot;Ryan Rhay P.&quot;,&quot;parse-names&quot;:false,&quot;dropping-particle&quot;:&quot;&quot;,&quot;non-dropping-particle&quot;:&quot;&quot;}],&quot;container-title&quot;:&quot;AGRIVITA Journal of Agricultural Science&quot;,&quot;DOI&quot;:&quot;10.17503/agrivita.v41i3.2435&quot;,&quot;ISSN&quot;:&quot;01260537&quot;,&quot;issued&quot;:{&quot;date-parts&quot;:[[2019,10,1]]},&quot;issue&quot;:&quot;3&quot;,&quot;volume&quot;:&quot;41&quot;,&quot;container-title-short&quot;:&quot;&quot;},&quot;isTemporary&quot;:false,&quot;suppress-author&quot;:false,&quot;composite&quot;:false,&quot;author-only&quot;:false}]},{&quot;citationID&quot;:&quot;MENDELEY_CITATION_4b5a861d-def1-475b-8861-e8fda3000ef1&quot;,&quot;properties&quot;:{&quot;noteIndex&quot;:0},&quot;isEdited&quot;:false,&quot;manualOverride&quot;:{&quot;isManuallyOverridden&quot;:false,&quot;citeprocText&quot;:&quot;(Bansal dkk., 2016)&quot;,&quot;manualOverrideText&quot;:&quot;&quot;},&quot;citationTag&quot;:&quot;MENDELEY_CITATION_v3_eyJjaXRhdGlvbklEIjoiTUVOREVMRVlfQ0lUQVRJT05fNGI1YTg2MWQtZGVmMS00NzViLTg4NjEtZThmZGEzMDAwZWYx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E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quot;,&quot;citationItems&quot;:[{&quot;id&quot;:&quot;86fd82da-7a00-375d-ae0c-82911355fb81&quot;,&quot;itemData&quot;:{&quot;type&quot;:&quot;paper-conference&quot;,&quot;id&quot;:&quot;86fd82da-7a00-375d-ae0c-82911355fb81&quot;,&quot;title&quot;:&quot;Blur image detection using Laplacian operator and Open-CV&quot;,&quot;author&quot;:[{&quot;family&quot;:&quot;Bansal&quot;,&quot;given&quot;:&quot;Raghav&quot;,&quot;parse-names&quot;:false,&quot;dropping-particle&quot;:&quot;&quot;,&quot;non-dropping-particle&quot;:&quot;&quot;},{&quot;family&quot;:&quot;Raj&quot;,&quot;given&quot;:&quot;Gaurav&quot;,&quot;parse-names&quot;:false,&quot;dropping-particle&quot;:&quot;&quot;,&quot;non-dropping-particle&quot;:&quot;&quot;},{&quot;family&quot;:&quot;Choudhury&quot;,&quot;given&quot;:&quot;Tanupriya&quot;,&quot;parse-names&quot;:false,&quot;dropping-particle&quot;:&quot;&quot;,&quot;non-dropping-particle&quot;:&quot;&quot;}],&quot;container-title&quot;:&quot;2016 International Conference System Modeling &amp; Advancement in Research Trends (SMART)&quot;,&quot;DOI&quot;:&quot;10.1109/SYSMART.2016.7894491&quot;,&quot;ISBN&quot;:&quot;978-1-5090-3543-4&quot;,&quot;issued&quot;:{&quot;date-parts&quot;:[[2016]]},&quot;page&quot;:&quot;63-67&quot;,&quot;publisher&quot;:&quot;IEEE&quot;,&quot;container-title-short&quot;:&quot;&quot;},&quot;isTemporary&quot;:false,&quot;suppress-author&quot;:false,&quot;composite&quot;:false,&quot;author-only&quot;:false}]},{&quot;citationID&quot;:&quot;MENDELEY_CITATION_aac32292-0fed-43c3-90a6-aa7fb027ae11&quot;,&quot;properties&quot;:{&quot;noteIndex&quot;:0},&quot;isEdited&quot;:false,&quot;manualOverride&quot;:{&quot;isManuallyOverridden&quot;:false,&quot;citeprocText&quot;:&quot;(Nayef dkk., 2015a)&quot;,&quot;manualOverrideText&quot;:&quot;&quot;},&quot;citationTag&quot;:&quot;MENDELEY_CITATION_v3_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&quot;,&quot;citationItems&quot;:[{&quot;id&quot;:&quot;f7c05a9c-b5f4-38c1-bc73-260c64904d7b&quot;,&quot;itemData&quot;:{&quot;type&quot;:&quot;paper-conference&quot;,&quot;id&quot;:&quot;f7c05a9c-b5f4-38c1-bc73-260c64904d7b&quot;,&quot;title&quot;:&quot;SmartDoc-QA: A Dataset for Quality Assessment of Smartphone Captured Document Images - Single and Multiple Distortions&quot;,&quot;author&quot;:[{&quot;family&quot;:&quot;Nayef&quot;,&quot;given&quot;:&quot;Nibal&quot;,&quot;parse-names&quot;:false,&quot;dropping-particle&quot;:&quot;&quot;,&quot;non-dropping-particle&quot;:&quot;&quot;},{&quot;family&quot;:&quot;Luqman&quot;,&quot;given&quot;:&quot;Muhammad Muzzamil&quot;,&quot;parse-names&quot;:false,&quot;dropping-particle&quot;:&quot;&quot;,&quot;non-dropping-particle&quot;:&quot;&quot;},{&quot;family&quot;:&quot;Prum&quot;,&quot;given&quot;:&quot;Sophea&quot;,&quot;parse-names&quot;:false,&quot;dropping-particle&quot;:&quot;&quot;,&quot;non-dropping-particle&quot;:&quot;&quot;},{&quot;family&quot;:&quot;Eskenazi&quot;,&quot;given&quot;:&quot;Sebastien&quot;,&quot;parse-names&quot;:false,&quot;dropping-particle&quot;:&quot;&quot;,&quot;non-dropping-particle&quot;:&quot;&quot;},{&quot;family&quot;:&quot;Chazalon&quot;,&quot;given&quot;:&quot;Joseph&quot;,&quot;parse-names&quot;:false,&quot;dropping-particle&quot;:&quot;&quot;,&quot;non-dropping-particle&quot;:&quot;&quot;},{&quot;family&quot;:&quot;Ogier&quot;,&quot;given&quot;:&quot;Jean-Marc&quot;,&quot;parse-names&quot;:false,&quot;dropping-particle&quot;:&quot;&quot;,&quot;non-dropping-particle&quot;:&quot;&quot;}],&quot;container-title&quot;:&quot;Proceedings of the sixth international workshop on Camera Based Document Analysis and Recognition (CBDAR)&quot;,&quot;issued&quot;:{&quot;date-parts&quot;:[[2015]]},&quot;abstract&quot;:&quot;Modern smartphones have a revolutionary impact on the way people digitize the paper documents. The wide ownership of smartphones and their ease of use for digitizing paper documents has resulted into massive amount of imagery data of digitized paper documents. The goal of digitizing the paper documents is not only to archive them for sharing but also, most of the times, to process them by automated document image processing systems. The latter extracts the content of the document images for recognizing it, indexing it, verifying it, comparing it with a database etc. However, it is a known fact that the cameras of the smartphones are optimized for capturing natural scene images. Taking a simple photo of a paper document does not ensure that its content would be exploitable by automated document image processing systems. This could happen because of the light conditions, the resolution of the image, the camera noise, the perspective distortion, the physical distortions (folds etc.) of the paper, the out-of-focus blur and/or the motion blur during capture. To ensure that the content of a captured document image is exploitable by automated systems, it is important to automatically assess the quality of a captured document image in real-time. Otherwise most of the times it is not possible to re-capture the document image later on, because the original document is not available anymore. Assessing the quality of a captured document image is also required in situations where the captured document images are to-be transmitted for further processing.\n\nThe quality assessment step is an important part of both the acquisition and the digitization processes. Assessing document quality could aid users during the capture process or help improve image enhancement methods after a document has been captured. Current state-of-the-art works lack databases in the field of document image quality assessment.\n\nIn order to provide a baseline benchmark for quality assessment methods for mobile captured documents, we present a database for quality assessment that contains both single- and multiply-distorted document images.\n\nThe proposed dataset could be used for benchmarking quality assessment methods by the objective measure of OCR accuracy, and could be also used to benchmark quality enhancement methods. There are three types of documents in the dataset: modern documents, old administrative letters and receipts.\n\nThe document images of the dataset are captured under varying capture conditions (light, different types of blur and perspective angles). This causes geometric and photometric distortions that hinder the OCR process.\n\nThe ground truth of the dataset set images consists of the text transcriptions of the documents, the OCR results of the captured documents and the values of the different capture parameters used for each image&quot;,&quot;container-title-short&quot;:&quot;&quot;},&quot;isTemporary&quot;:false,&quot;suppress-author&quot;:false,&quot;composite&quot;:false,&quot;author-only&quot;:false}]},{&quot;citationID&quot;:&quot;MENDELEY_CITATION_4a3dc5b4-1cf3-4708-8c20-83526a66ce24&quot;,&quot;properties&quot;:{&quot;noteIndex&quot;:0},&quot;isEdited&quot;:false,&quot;manualOverride&quot;:{&quot;isManuallyOverridden&quot;:false,&quot;citeprocText&quot;:&quot;(Asad dkk., 2016; Chazalon dkk., 2017; Courtney, 2020, 2021; Kleber dkk., 2017; Li dkk., 2021; Nayef dkk., 2015b; Rodin dkk., 2021b)&quot;,&quot;manualOverrideText&quot;:&quot;&quot;},&quot;citationTag&quot;:&quot;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&quot;,&quot;citationItems&quot;:[{&quot;id&quot;:&quot;40a26a88-ec2f-3d4f-9867-0be753b2fc86&quot;,&quot;itemData&quot;:{&quot;type&quot;:&quot;article-journal&quot;,&quot;id&quot;:&quot;40a26a88-ec2f-3d4f-9867-0be753b2fc86&quot;,&quot;title&quot;:&quot;A Document Image Dataset for Quality Assessment&quot;,&quot;author&quot;:[{&quot;family&quot;:&quot;Li&quot;,&quot;given&quot;:&quot;Zhenghao&quot;,&quot;parse-names&quot;:false,&quot;dropping-particle&quot;:&quot;&quot;,&quot;non-dropping-particle&quot;:&quot;&quot;},{&quot;family&quot;:&quot;Yang&quot;,&quot;given&quot;:&quot;Cihui&quot;,&quot;parse-names&quot;:false,&quot;dropping-particle&quot;:&quot;&quot;,&quot;non-dropping-particle&quot;:&quot;&quot;},{&quot;family&quot;:&quot;Shen&quot;,&quot;given&quot;:&quot;Qingyun&quot;,&quot;parse-names&quot;:false,&quot;dropping-particle&quot;:&quot;&quot;,&quot;non-dropping-particle&quot;:&quot;&quot;},{&quot;family&quot;:&quot;Wen&quot;,&quot;given&quot;:&quot;Shiping&quot;,&quot;parse-names&quot;:false,&quot;dropping-particle&quot;:&quot;&quot;,&quot;non-dropping-particle&quot;:&quot;&quot;}],&quot;container-title&quot;:&quot;Journal of Physics: Conference Series&quot;,&quot;container-title-short&quot;:&quot;J Phys Conf Ser&quot;,&quot;DOI&quot;:&quot;10.1088/1742-6596/1828/1/012033&quot;,&quot;ISSN&quot;:&quot;1742-6588&quot;,&quot;issued&quot;:{&quot;date-parts&quot;:[[2021,2,1]]},&quot;page&quot;:&quot;012033&quot;,&quot;abstract&quot;:&quot;&lt;p&gt;Mobile device plays an very important role in capturing document image. However, the quality of the captured image is influenced by many factors, such as device quality and shooting conditions. In this context, it is necessary to automatically assess the quality of captured document image. Although there has a lot of work in the filed of image quality assessment (IQA), insufficient attention has been paid to the establishment of document images dataset. Thus, we propose a large dataset of document images containing 19,943 images which are collected by mobile devices. During the process of image acquisition, many factors such as light intensity, distortion type, document material are considered. After capturing images, multiple volunteers participated in the evaluation and collection of Mean Opinion Score (MOS) of the document images. We use two no-reference image quality assessment algorithms to test the proposed dataset. The experimental results show the validity of our dataset and the reliability of MOS. The proposed dataset can be used in the field of image quality assessment and Optical Character Recognition.&lt;/p&gt;&quot;,&quot;issue&quot;:&quot;1&quot;,&quot;volume&quot;:&quot;1828&quot;},&quot;isTemporary&quot;:false},{&quot;id&quot;:&quot;a6fceafb-94c0-3d13-bdae-8969ba5898cb&quot;,&quot;itemData&quot;:{&quot;type&quot;:&quot;article-journal&quot;,&quot;id&quot;:&quot;a6fceafb-94c0-3d13-bdae-8969ba5898cb&quot;,&quot;title&quot;:&quot;CleanPage: Fast and Clean Document and Whiteboard Capture&quot;,&quot;author&quot;:[{&quot;family&quot;:&quot;Courtney&quot;,&quot;given&quot;:&quot;Jane&quot;,&quot;parse-names&quot;:false,&quot;dropping-particle&quot;:&quot;&quot;,&quot;non-dropping-particle&quot;:&quot;&quot;}],&quot;container-title&quot;:&quot;Journal of Imaging&quot;,&quot;container-title-short&quot;:&quot;J Imaging&quot;,&quot;DOI&quot;:&quot;10.3390/jimaging6100102&quot;,&quot;ISSN&quot;:&quot;2313-433X&quot;,&quot;issued&quot;:{&quot;date-parts&quot;:[[2020,10,1]]},&quot;page&quot;:&quot;102&quot;,&quot;abstract&quot;:&quot;&lt;p&gt;The move from paper to online is not only necessary for remote working, it is also significantly more sustainable. This trend has seen a rising need for the high-quality digitization of content from pages and whiteboards to sharable online material. However, capturing this information is not always easy nor are the results always satisfactory. Available scanning apps vary in their usability and do not always produce clean results, retaining surface imperfections from the page or whiteboard in their output images. CleanPage, a novel smartphone-based document and whiteboard scanning system, is presented. CleanPage requires one button-tap to capture, identify, crop, and clean an image of a page or whiteboard. Unlike equivalent systems, no user intervention is required during processing, and the result is a high-contrast, low-noise image with a clean homogenous background. Results are presented for a selection of scenarios showing the versatility of the design. CleanPage is compared with two market leader scanning apps using two testing approaches: real paper scans and ground-truth comparisons. These comparisons are achieved by a new testing methodology that allows scans to be compared to unscanned counterparts by using synthesized images. Real paper scans are tested using image quality measures. An evaluation of standard image quality assessments is included in this work, and a novel quality measure for scanned images is proposed and validated. The user experience for each scanning app is assessed, showing CleanPage to be fast and easier to use.&lt;/p&gt;&quot;,&quot;issue&quot;:&quot;10&quot;,&quot;volume&quot;:&quot;6&quot;},&quot;isTemporary&quot;:false},{&quot;id&quot;:&quot;fd99f7da-bd84-365e-913c-46d9756b53f4&quot;,&quot;itemData&quot;:{&quot;type&quot;:&quot;paper-conference&quot;,&quot;id&quot;:&quot;fd99f7da-bd84-365e-913c-46d9756b53f4&quot;,&quot;title&quot;:&quot;Mass Digitization of Archival Documents using Mobile Phones&quot;,&quot;author&quot;:[{&quot;family&quot;:&quot;Kleber&quot;,&quot;given&quot;:&quot;Florian&quot;,&quot;parse-names&quot;:false,&quot;dropping-particle&quot;:&quot;&quot;,&quot;non-dropping-particle&quot;:&quot;&quot;},{&quot;family&quot;:&quot;Diem&quot;,&quot;given&quot;:&quot;Markus&quot;,&quot;parse-names&quot;:false,&quot;dropping-particle&quot;:&quot;&quot;,&quot;non-dropping-particle&quot;:&quot;&quot;},{&quot;family&quot;:&quot;Hollaus&quot;,&quot;given&quot;:&quot;Fabian&quot;,&quot;parse-names&quot;:false,&quot;dropping-particle&quot;:&quot;&quot;,&quot;non-dropping-particle&quot;:&quot;&quot;},{&quot;family&quot;:&quot;Fiel&quot;,&quot;given&quot;:&quot;Stefan&quot;,&quot;parse-names&quot;:false,&quot;dropping-particle&quot;:&quot;&quot;,&quot;non-dropping-particle&quot;:&quot;&quot;}],&quot;container-title&quot;:&quot;Proceedings of the 4th International Workshop on Historical Document Imaging and Processing&quot;,&quot;DOI&quot;:&quot;10.1145/3151509.3151526&quot;,&quot;ISBN&quot;:&quot;9781450353908&quot;,&quot;issued&quot;:{&quot;date-parts&quot;:[[2017,11,10]]},&quot;publisher-place&quot;:&quot;New York, NY, USA&quot;,&quot;page&quot;:&quot;65-70&quot;,&quot;publisher&quot;:&quot;ACM&quot;,&quot;container-title-short&quot;:&quot;&quot;},&quot;isTemporary&quot;:false},{&quot;id&quot;:&quot;69452b02-5810-38b5-80c2-7bfaaf501a5a&quot;,&quot;itemData&quot;:{&quot;type&quot;:&quot;paper-conference&quot;,&quot;id&quot;:&quot;69452b02-5810-38b5-80c2-7bfaaf501a5a&quot;,&quot;title&quot;:&quot;High Performance OCR for Camera-Captured Blurred Documents with LSTM Networks&quot;,&quot;author&quot;:[{&quot;family&quot;:&quot;Asad&quot;,&quot;given&quot;:&quot;Fallak&quot;,&quot;parse-names&quot;:false,&quot;dropping-particle&quot;:&quot;&quot;,&quot;non-dropping-particle&quot;:&quot;&quot;},{&quot;family&quot;:&quot;Ul-Hasan&quot;,&quot;given&quot;:&quot;Adnan&quot;,&quot;parse-names&quot;:false,&quot;dropping-particle&quot;:&quot;&quot;,&quot;non-dropping-particle&quot;:&quot;&quot;},{&quot;family&quot;:&quot;Shafait&quot;,&quot;given&quot;:&quot;Faisal&quot;,&quot;parse-names&quot;:false,&quot;dropping-particle&quot;:&quot;&quot;,&quot;non-dropping-particle&quot;:&quot;&quot;},{&quot;family&quot;:&quot;Dengel&quot;,&quot;given&quot;:&quot;Andreas&quot;,&quot;parse-names&quot;:false,&quot;dropping-particle&quot;:&quot;&quot;,&quot;non-dropping-particle&quot;:&quot;&quot;}],&quot;container-title&quot;:&quot;2016 12th IAPR Workshop on Document Analysis Systems (DAS)&quot;,&quot;DOI&quot;:&quot;10.1109/DAS.2016.69&quot;,&quot;ISBN&quot;:&quot;978-1-5090-1792-8&quot;,&quot;issued&quot;:{&quot;date-parts&quot;:[[2016,4]]},&quot;page&quot;:&quot;7-12&quot;,&quot;publisher&quot;:&quot;IEEE&quot;,&quot;container-title-short&quot;:&quot;&quot;},&quot;isTemporary&quot;:false},{&quot;id&quot;:&quot;00790703-5363-3646-8561-5f17f3f2b426&quot;,&quot;itemData&quot;:{&quot;type&quot;:&quot;paper-conference&quot;,&quot;id&quot;:&quot;00790703-5363-3646-8561-5f17f3f2b426&quot;,&quot;title&quot;:&quot;SmartDoc 2017 Video Capture: Mobile Document Acquisition in Video Mode&quot;,&quot;author&quot;:[{&quot;family&quot;:&quot;Chazalon&quot;,&quot;given&quot;:&quot;J.&quot;,&quot;parse-names&quot;:false,&quot;dropping-particle&quot;:&quot;&quot;,&quot;non-dropping-particle&quot;:&quot;&quot;},{&quot;family&quot;:&quot;Gomez-Kramer&quot;,&quot;given&quot;:&quot;P.&quot;,&quot;parse-names&quot;:false,&quot;dropping-particle&quot;:&quot;&quot;,&quot;non-dropping-particle&quot;:&quot;&quot;},{&quot;family&quot;:&quot;Burie&quot;,&quot;given&quot;:&quot;J.-C.&quot;,&quot;parse-names&quot;:false,&quot;dropping-particle&quot;:&quot;&quot;,&quot;non-dropping-particle&quot;:&quot;&quot;},{&quot;family&quot;:&quot;Coustaty&quot;,&quot;given&quot;:&quot;M.&quot;,&quot;parse-names&quot;:false,&quot;dropping-particle&quot;:&quot;&quot;,&quot;non-dropping-particle&quot;:&quot;&quot;},{&quot;family&quot;:&quot;Eskenazi&quot;,&quot;given&quot;:&quot;S.&quot;,&quot;parse-names&quot;:false,&quot;dropping-particle&quot;:&quot;&quot;,&quot;non-dropping-particle&quot;:&quot;&quot;},{&quot;family&quot;:&quot;Luqman&quot;,&quot;given&quot;:&quot;M.&quot;,&quot;parse-names&quot;:false,&quot;dropping-particle&quot;:&quot;&quot;,&quot;non-dropping-particle&quot;:&quot;&quot;},{&quot;family&quot;:&quot;Nayef&quot;,&quot;given&quot;:&quot;N.&quot;,&quot;parse-names&quot;:false,&quot;dropping-particle&quot;:&quot;&quot;,&quot;non-dropping-particle&quot;:&quot;&quot;},{&quot;family&quot;:&quot;Rusinol&quot;,&quot;given&quot;:&quot;M.&quot;,&quot;parse-names&quot;:false,&quot;dropping-particle&quot;:&quot;&quot;,&quot;non-dropping-particle&quot;:&quot;&quot;},{&quot;family&quot;:&quot;Sidere&quot;,&quot;given&quot;:&quot;N.&quot;,&quot;parse-names&quot;:false,&quot;dropping-particle&quot;:&quot;&quot;,&quot;non-dropping-particle&quot;:&quot;&quot;},{&quot;family&quot;:&quot;Ogier&quot;,&quot;given&quot;:&quot;J.-M.&quot;,&quot;parse-names&quot;:false,&quot;dropping-particle&quot;:&quot;&quot;,&quot;non-dropping-particle&quot;:&quot;&quot;}],&quot;container-title&quot;:&quot;2017 14th IAPR International Conference on Document Analysis and Recognition (ICDAR)&quot;,&quot;DOI&quot;:&quot;10.1109/ICDAR.2017.306&quot;,&quot;ISBN&quot;:&quot;978-1-5386-3586-5&quot;,&quot;issued&quot;:{&quot;date-parts&quot;:[[2017,11]]},&quot;page&quot;:&quot;11-16&quot;,&quot;publisher&quot;:&quot;IEEE&quot;,&quot;container-title-short&quot;:&quot;&quot;},&quot;isTemporary&quot;:false},{&quot;id&quot;:&quot;12dea7a9-4e04-3a5f-a701-5da09993eb01&quot;,&quot;itemData&quot;:{&quot;type&quot;:&quot;paper-conference&quot;,&quot;id&quot;:&quot;12dea7a9-4e04-3a5f-a701-5da09993eb01&quot;,&quot;title&quot;:&quot;SmartDoc-QA: A dataset for quality assessment of smartphone captured document images - single and multiple distortions&quot;,&quot;author&quot;:[{&quot;family&quot;:&quot;Nayef&quot;,&quot;given&quot;:&quot;Nibal&quot;,&quot;parse-names&quot;:false,&quot;dropping-particle&quot;:&quot;&quot;,&quot;non-dropping-particle&quot;:&quot;&quot;},{&quot;family&quot;:&quot;Luqman&quot;,&quot;given&quot;:&quot;Muhammad Muzzamil&quot;,&quot;parse-names&quot;:false,&quot;dropping-particle&quot;:&quot;&quot;,&quot;non-dropping-particle&quot;:&quot;&quot;},{&quot;family&quot;:&quot;Prum&quot;,&quot;given&quot;:&quot;Sophea&quot;,&quot;parse-names&quot;:false,&quot;dropping-particle&quot;:&quot;&quot;,&quot;non-dropping-particle&quot;:&quot;&quot;},{&quot;family&quot;:&quot;Eskenazi&quot;,&quot;given&quot;:&quot;Sebastien&quot;,&quot;parse-names&quot;:false,&quot;dropping-particle&quot;:&quot;&quot;,&quot;non-dropping-particle&quot;:&quot;&quot;},{&quot;family&quot;:&quot;Chazalon&quot;,&quot;given&quot;:&quot;Joseph&quot;,&quot;parse-names&quot;:false,&quot;dropping-particle&quot;:&quot;&quot;,&quot;non-dropping-particle&quot;:&quot;&quot;},{&quot;family&quot;:&quot;Ogier&quot;,&quot;given&quot;:&quot;Jean-Marc&quot;,&quot;parse-names&quot;:false,&quot;dropping-particle&quot;:&quot;&quot;,&quot;non-dropping-particle&quot;:&quot;&quot;}],&quot;container-title&quot;:&quot;2015 13th International Conference on Document Analysis and Recognition (ICDAR)&quot;,&quot;DOI&quot;:&quot;10.1109/ICDAR.2015.7333960&quot;,&quot;ISBN&quot;:&quot;978-1-4799-1805-8&quot;,&quot;issued&quot;:{&quot;date-parts&quot;:[[2015,8]]},&quot;page&quot;:&quot;1231-1235&quot;,&quot;publisher&quot;:&quot;IEEE&quot;,&quot;container-title-short&quot;:&quot;&quot;},&quot;isTemporary&quot;:false},{&quot;id&quot;:&quot;fcbacead-aad1-396f-ad24-85c6b4329eeb&quot;,&quot;itemData&quot;:{&quot;type&quot;:&quot;chapter&quot;,&quot;id&quot;:&quot;fcbacead-aad1-396f-ad24-85c6b4329eeb&quot;,&quot;title&quot;:&quot;Document Image Quality Assessment via Explicit Blur and Text Size Estimation&quot;,&quot;author&quot;:[{&quot;family&quot;:&quot;Rodin&quot;,&quot;given&quot;:&quot;Dmitry&quot;,&quot;parse-names&quot;:false,&quot;dropping-particle&quot;:&quot;&quot;,&quot;non-dropping-particle&quot;:&quot;&quot;},{&quot;family&quot;:&quot;Loginov&quot;,&quot;given&quot;:&quot;Vasily&quot;,&quot;parse-names&quot;:false,&quot;dropping-particle&quot;:&quot;&quot;,&quot;non-dropping-particle&quot;:&quot;&quot;},{&quot;family&quot;:&quot;Zagaynov&quot;,&quot;given&quot;:&quot;Ivan&quot;,&quot;parse-names&quot;:false,&quot;dropping-particle&quot;:&quot;&quot;,&quot;non-dropping-particle&quot;:&quot;&quot;},{&quot;family&quot;:&quot;Orlov&quot;,&quot;given&quot;:&quot;Nikita&quot;,&quot;parse-names&quot;:false,&quot;dropping-particle&quot;:&quot;&quot;,&quot;non-dropping-particle&quot;:&quot;&quot;}],&quot;DOI&quot;:&quot;10.1007/978-3-030-86337-1_19&quot;,&quot;issued&quot;:{&quot;date-parts&quot;:[[2021]]},&quot;page&quot;:&quot;281-292&quot;,&quot;container-title-short&quot;:&quot;&quot;},&quot;isTemporary&quot;:false},{&quot;id&quot;:&quot;6b711bbc-e826-3f28-b4b2-298d9d4b8c76&quot;,&quot;itemData&quot;:{&quot;type&quot;:&quot;article-journal&quot;,&quot;id&quot;:&quot;6b711bbc-e826-3f28-b4b2-298d9d4b8c76&quot;,&quot;title&quot;:&quot;SEDIQA: Sound Emitting Document Image Quality Assessment in a Reading Aid for the Visually Impaired&quot;,&quot;author&quot;:[{&quot;family&quot;:&quot;Courtney&quot;,&quot;given&quot;:&quot;Jane&quot;,&quot;parse-names&quot;:false,&quot;dropping-particle&quot;:&quot;&quot;,&quot;non-dropping-particle&quot;:&quot;&quot;}],&quot;container-title&quot;:&quot;Journal of Imaging&quot;,&quot;container-title-short&quot;:&quot;J Imaging&quot;,&quot;DOI&quot;:&quot;10.3390/jimaging7090168&quot;,&quot;ISSN&quot;:&quot;2313-433X&quot;,&quot;issued&quot;:{&quot;date-parts&quot;:[[2021,8,30]]},&quot;page&quot;:&quot;168&quot;,&quot;abstract&quot;:&quot;&lt;p&gt;For visually impaired people (VIPs), the ability to convert text to sound can mean a new level of independence or the simple joy of a good book. With significant advances in optical character recognition (OCR) in recent years, a number of reading aids are appearing on the market. These reading aids convert images captured by a camera to text which can then be read aloud. However, all of these reading aids suffer from a key issue—the user must be able to visually target the text and capture an image of sufficient quality for the OCR algorithm to function—no small task for VIPs. In this work, a sound-emitting document image quality assessment metric (SEDIQA) is proposed which allows the user to hear the quality of the text image and automatically captures the best image for OCR accuracy. This work also includes testing of OCR performance against image degradations, to identify the most significant contributors to accuracy reduction. The proposed no-reference image quality assessor (NR-IQA) is validated alongside established NR-IQAs and this work includes insights into the performance of these NR-IQAs on document images. SEDIQA is found to consistently select the best image for OCR accuracy. The full system includes a document image enhancement technique which introduces improvements in OCR accuracy with an average increase of 22% and a maximum increase of 68%.&lt;/p&gt;&quot;,&quot;issue&quot;:&quot;9&quot;,&quot;volume&quot;:&quot;7&quot;},&quot;isTemporary&quot;:false}]},{&quot;citationID&quot;:&quot;MENDELEY_CITATION_4bc66ead-6992-4483-8761-853fe67ce5d6&quot;,&quot;properties&quot;:{&quot;noteIndex&quot;:0},&quot;isEdited&quot;:false,&quot;manualOverride&quot;:{&quot;isManuallyOverridden&quot;:false,&quot;citeprocText&quot;:&quot;(Nayef dkk., 2015a)&quot;,&quot;manualOverrideText&quot;:&quot;&quot;},&quot;citationTag&quot;:&quot;MENDELEY_CITATION_v3_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&quot;,&quot;citationItems&quot;:[{&quot;id&quot;:&quot;f7c05a9c-b5f4-38c1-bc73-260c64904d7b&quot;,&quot;itemData&quot;:{&quot;type&quot;:&quot;paper-conference&quot;,&quot;id&quot;:&quot;f7c05a9c-b5f4-38c1-bc73-260c64904d7b&quot;,&quot;title&quot;:&quot;SmartDoc-QA: A Dataset for Quality Assessment of Smartphone Captured Document Images - Single and Multiple Distortions&quot;,&quot;author&quot;:[{&quot;family&quot;:&quot;Nayef&quot;,&quot;given&quot;:&quot;Nibal&quot;,&quot;parse-names&quot;:false,&quot;dropping-particle&quot;:&quot;&quot;,&quot;non-dropping-particle&quot;:&quot;&quot;},{&quot;family&quot;:&quot;Luqman&quot;,&quot;given&quot;:&quot;Muhammad Muzzamil&quot;,&quot;parse-names&quot;:false,&quot;dropping-particle&quot;:&quot;&quot;,&quot;non-dropping-particle&quot;:&quot;&quot;},{&quot;family&quot;:&quot;Prum&quot;,&quot;given&quot;:&quot;Sophea&quot;,&quot;parse-names&quot;:false,&quot;dropping-particle&quot;:&quot;&quot;,&quot;non-dropping-particle&quot;:&quot;&quot;},{&quot;family&quot;:&quot;Eskenazi&quot;,&quot;given&quot;:&quot;Sebastien&quot;,&quot;parse-names&quot;:false,&quot;dropping-particle&quot;:&quot;&quot;,&quot;non-dropping-particle&quot;:&quot;&quot;},{&quot;family&quot;:&quot;Chazalon&quot;,&quot;given&quot;:&quot;Joseph&quot;,&quot;parse-names&quot;:false,&quot;dropping-particle&quot;:&quot;&quot;,&quot;non-dropping-particle&quot;:&quot;&quot;},{&quot;family&quot;:&quot;Ogier&quot;,&quot;given&quot;:&quot;Jean-Marc&quot;,&quot;parse-names&quot;:false,&quot;dropping-particle&quot;:&quot;&quot;,&quot;non-dropping-particle&quot;:&quot;&quot;}],&quot;container-title&quot;:&quot;Proceedings of the sixth international workshop on Camera Based Document Analysis and Recognition (CBDAR)&quot;,&quot;issued&quot;:{&quot;date-parts&quot;:[[2015]]},&quot;abstract&quot;:&quot;Modern smartphones have a revolutionary impact on the way people digitize the paper documents. The wide ownership of smartphones and their ease of use for digitizing paper documents has resulted into massive amount of imagery data of digitized paper documents. The goal of digitizing the paper documents is not only to archive them for sharing but also, most of the times, to process them by automated document image processing systems. The latter extracts the content of the document images for recognizing it, indexing it, verifying it, comparing it with a database etc. However, it is a known fact that the cameras of the smartphones are optimized for capturing natural scene images. Taking a simple photo of a paper document does not ensure that its content would be exploitable by automated document image processing systems. This could happen because of the light conditions, the resolution of the image, the camera noise, the perspective distortion, the physical distortions (folds etc.) of the paper, the out-of-focus blur and/or the motion blur during capture. To ensure that the content of a captured document image is exploitable by automated systems, it is important to automatically assess the quality of a captured document image in real-time. Otherwise most of the times it is not possible to re-capture the document image later on, because the original document is not available anymore. Assessing the quality of a captured document image is also required in situations where the captured document images are to-be transmitted for further processing.\n\nThe quality assessment step is an important part of both the acquisition and the digitization processes. Assessing document quality could aid users during the capture process or help improve image enhancement methods after a document has been captured. Current state-of-the-art works lack databases in the field of document image quality assessment.\n\nIn order to provide a baseline benchmark for quality assessment methods for mobile captured documents, we present a database for quality assessment that contains both single- and multiply-distorted document images.\n\nThe proposed dataset could be used for benchmarking quality assessment methods by the objective measure of OCR accuracy, and could be also used to benchmark quality enhancement methods. There are three types of documents in the dataset: modern documents, old administrative letters and receipts.\n\nThe document images of the dataset are captured under varying capture conditions (light, different types of blur and perspective angles). This causes geometric and photometric distortions that hinder the OCR process.\n\nThe ground truth of the dataset set images consists of the text transcriptions of the documents, the OCR results of the captured documents and the values of the different capture parameters used for each image&quot;,&quot;container-title-short&quot;:&quot;&quot;},&quot;isTemporary&quot;:false,&quot;suppress-author&quot;:false,&quot;composite&quot;:false,&quot;author-only&quot;:false}]},{&quot;citationID&quot;:&quot;MENDELEY_CITATION_d882c4ed-8fea-4e32-90d5-28396871cc2d&quot;,&quot;properties&quot;:{&quot;noteIndex&quot;:0},&quot;isEdited&quot;:false,&quot;manualOverride&quot;:{&quot;isManuallyOverridden&quot;:false,&quot;citeprocText&quot;:&quot;(Arista &amp;#38; Novita, 2024)&quot;,&quot;manualOverrideText&quot;:&quot;&quot;},&quot;citationTag&quot;:&quot;MENDELEY_CITATION_v3_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&quot;,&quot;citationItems&quot;:[{&quot;id&quot;:&quot;4376389a-06fc-390b-8d8e-317a78ec406e&quot;,&quot;itemData&quot;:{&quot;type&quot;:&quot;article-journal&quot;,&quot;id&quot;:&quot;4376389a-06fc-390b-8d8e-317a78ec406e&quot;,&quot;title&quot;:&quot;Sistem Pendukung Keputusan Penentuan Teknisi Terbaik PT Sapta Karya Manunggal Menggunakan Metode Topsis Berbasis Website&quot;,&quot;author&quot;:[{&quot;family&quot;:&quot;Arista&quot;,&quot;given&quot;:&quot;Theo Shandy&quot;,&quot;parse-names&quot;:false,&quot;dropping-particle&quot;:&quot;&quot;,&quot;non-dropping-particle&quot;:&quot;&quot;},{&quot;family&quot;:&quot;Novita&quot;,&quot;given&quot;:&quot;Dien&quot;,&quot;parse-names&quot;:false,&quot;dropping-particle&quot;:&quot;&quot;,&quot;non-dropping-particle&quot;:&quot;&quot;}],&quot;container-title&quot;:&quot;3rd MDP Student Conference&quot;,&quot;accessed&quot;:{&quot;date-parts&quot;:[[2024,11,2]]},&quot;DOI&quot;:&quot;10.35957/mdp-sc.v3i1.7616&quot;,&quot;ISSN&quot;:&quot;2985-7406&quot;,&quot;URL&quot;:&quot;https://jurnal.mdp.ac.id/index.php/msc/article/view/7616&quot;,&quot;issued&quot;:{&quot;date-parts&quot;:[[2024,5,8]]},&quot;page&quot;:&quot;981-988&quot;,&quot;language&quot;:&quot;Indonesia&quot;,&quot;abstract&quot;:&quot;Information technology has now become a necessity that must exist in an organization because of the growing digital era and intense business competition, organizations must adapt to existing technological developments. The company has difficulties in processing the assessment and ranking of technicians because they have to record many technicians manually. The purpose of the system development is to create a dynamic decision system for determining the best technician according to company criteria using the TOPSIS method. The TOPSIS method is a multi-criteria decision-making method that can combine the weights of important criteria and has a unique principle where the chosen alternative must have the shortest distance from the positive ideal solution and the longest distance from the negative ideal solution. The decision support system is made transparent because the results of the calculations can be seen after the assessment process is carried out according to the standards and weights imposed by the company and the decision system made makes it easier for HRD to input data according to each technician. Based on the application that has been made regarding the decision support system for determining the best technician PT Sapta Karya Manunggal uses the topsis method based on a website, the suggestion from this paper is to try using other methods to make better decisions as a comparison.&quot;,&quot;issue&quot;:&quot;1&quot;,&quot;volume&quot;:&quot;3&quot;,&quot;container-title-short&quot;:&quot;&quot;},&quot;isTemporary&quot;:false,&quot;suppress-author&quot;:false,&quot;composite&quot;:false,&quot;author-only&quot;:false}]},{&quot;citationID&quot;:&quot;MENDELEY_CITATION_f7ca0065-3527-4264-bdc4-734c7644a9a4&quot;,&quot;properties&quot;:{&quot;noteIndex&quot;:0},&quot;isEdited&quot;:false,&quot;manualOverride&quot;:{&quot;isManuallyOverridden&quot;:false,&quot;citeprocText&quot;:&quot;(Aliim dkk., 2023)&quot;,&quot;manualOverrideText&quot;:&quot;&quot;},&quot;citationTag&quot;:&quot;MENDELEY_CITATION_v3_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&quot;,&quot;citationItems&quot;:[{&quot;id&quot;:&quot;2750b548-81ec-31e4-83f8-f31085777aa9&quot;,&quot;itemData&quot;:{&quot;type&quot;:&quot;article-journal&quot;,&quot;id&quot;:&quot;2750b548-81ec-31e4-83f8-f31085777aa9&quot;,&quot;title&quot;:&quot;The SDLC Analysis for Implementation Document Management System at IPR Center of Universitas Jenderal Soedirman&quot;,&quot;author&quot;:[{&quot;family&quot;:&quot;Aliim&quot;,&quot;given&quot;:&quot;Muhammad Syaiful&quot;,&quot;parse-names&quot;:false,&quot;dropping-particle&quot;:&quot;&quot;,&quot;non-dropping-particle&quot;:&quot;&quot;},{&quot;family&quot;:&quot;Supriyanti&quot;,&quot;given&quot;:&quot;Retno&quot;,&quot;parse-names&quot;:false,&quot;dropping-particle&quot;:&quot;&quot;,&quot;non-dropping-particle&quot;:&quot;&quot;},{&quot;family&quot;:&quot;Siswantoro&quot;,&quot;given&quot;:&quot;Hari&quot;,&quot;parse-names&quot;:false,&quot;dropping-particle&quot;:&quot;&quot;,&quot;non-dropping-particle&quot;:&quot;&quot;}],&quot;container-title&quot;:&quot;Engineering, MAthematics and Computer Science (EMACS) Journal&quot;,&quot;DOI&quot;:&quot;10.21512/emacsjournal.v5i2.9910&quot;,&quot;ISSN&quot;:&quot;2686-2573&quot;,&quot;issued&quot;:{&quot;date-parts&quot;:[[2023,5,31]]},&quot;page&quot;:&quot;47-51&quot;,&quot;abstract&quot;:&quot;&lt;p&gt;The Document Management System (DMS), the Center for the Development of Intellectual Property Rights, is a web-based document management information system developed by the Center for Intellectual Property Development at Universitas Jenderal Soedirman. This system is used to archive documents digitally. However, because it did not work as intended by the user, the DMS Intellectual Property Rights Center did redesign both appearance and database relations. After the redesign process is complete, the SIMD Intellectual Property Rights Centre’s development results from the redesign need to be implemented in a production environment. For the implementation process to run well, it is necessary to analyze the factors that affect the deployment process with the implementation process in the widely used System Development Life Cycle (SDLC) model. By mapping these factors with the characteristics, advantages, and disadvantages of each SDLC implementation process, the V-shaped model's deployment process is more effective and efficient in its execution in a production environment. The results show that the results of this redesign procedure can solve the problems that have occurred so far.&lt;/p&gt;&quot;,&quot;issue&quot;:&quot;2&quot;,&quot;volume&quot;:&quot;5&quot;,&quot;container-title-short&quot;:&quot;&quot;},&quot;isTemporary&quot;:false,&quot;suppress-author&quot;:false,&quot;composite&quot;:false,&quot;author-only&quot;:false}]},{&quot;citationID&quot;:&quot;MENDELEY_CITATION_b6e25a01-6586-4d8a-ac47-09c20385a847&quot;,&quot;properties&quot;:{&quot;noteIndex&quot;:0},&quot;isEdited&quot;:false,&quot;manualOverride&quot;:{&quot;isManuallyOverridden&quot;:false,&quot;citeprocText&quot;:&quot;(Fahrezi dkk., 2022)&quot;,&quot;manualOverrideText&quot;:&quot;&quot;},&quot;citationTag&quot;:&quot;MENDELEY_CITATION_v3_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&quot;,&quot;citationItems&quot;:[{&quot;id&quot;:&quot;b53d5262-e084-3732-91f5-f16c14e9e728&quot;,&quot;itemData&quot;:{&quot;type&quot;:&quot;article-journal&quot;,&quot;id&quot;:&quot;b53d5262-e084-3732-91f5-f16c14e9e728&quot;,&quot;title&quot;:&quot;Pengujian Black Box Testing pada Aplikasi Inventori Barang Berbasis Web di PT. AINO Indonesia&quot;,&quot;author&quot;:[{&quot;family&quot;:&quot;Fahrezi&quot;,&quot;given&quot;:&quot;Ahmad&quot;,&quot;parse-names&quot;:false,&quot;dropping-particle&quot;:&quot;&quot;,&quot;non-dropping-particle&quot;:&quot;&quot;},{&quot;family&quot;:&quot;Noer Salam&quot;,&quot;given&quot;:&quot;Fahry&quot;,&quot;parse-names&quot;:false,&quot;dropping-particle&quot;:&quot;&quot;,&quot;non-dropping-particle&quot;:&quot;&quot;},{&quot;family&quot;:&quot;Mahardhika Ibrahim&quot;,&quot;given&quot;:&quot;Gilang&quot;,&quot;parse-names&quot;:false,&quot;dropping-particle&quot;:&quot;&quot;,&quot;non-dropping-particle&quot;:&quot;&quot;},{&quot;family&quot;:&quot;Rahman Syaiful&quot;,&quot;given&quot;:&quot;Rifki&quot;,&quot;parse-names&quot;:false,&quot;dropping-particle&quot;:&quot;&quot;,&quot;non-dropping-particle&quot;:&quot;&quot;},{&quot;family&quot;:&quot;Saifudin&quot;,&quot;given&quot;:&quot;Aries&quot;,&quot;parse-names&quot;:false,&quot;dropping-particle&quot;:&quot;&quot;,&quot;non-dropping-particle&quot;:&quot;&quot;}],&quot;container-title&quot;:&quot;LOGIC : Jurnal Ilmu Komputer dan Pendidikan&quot;,&quot;chapter-number&quot;:&quot;Articles&quot;,&quot;URL&quot;:&quot;https://www.journal.mediapublikasi.id/index.php/logic/article/view/1262&quot;,&quot;issued&quot;:{&quot;date-parts&quot;:[[2022,12,5]]},&quot;page&quot;:&quot;1-5&quot;,&quot;abstract&quot;:&quot;&amp;lt;p&amp;gt;&amp;lt;em&amp;gt;Inventori application belonging to PT. Aino Indonesia is an application used by the warehouse department to record all incoming and outgoing goods. If an error occurs in this application, it will cause big problems for the warehouse because the recording must be done manually by means of stock taking. In solving this problem, the author conducted testing using the black box testing method of the Equivalence Partitions technique. This test is a test carried out by performing random input with certain benchmarks for success. By using a test case design, the author conducts a test to determine whether there is an error in the process of logging into this Inventori application. The expected result of this test is that the system can run well and no errors are found, so that the warehouse department can directly use this application for the process of recording incoming and outgoing goods.&amp;lt;/em&amp;gt;&amp;lt;/p&amp;gt;&quot;,&quot;issue&quot;:&quot;1&quot;,&quot;volume&quot;:&quot;1&quot;,&quot;container-title-short&quot;:&quot;&quot;},&quot;isTemporary&quot;:false,&quot;suppress-author&quot;:false,&quot;composite&quot;:false,&quot;author-only&quot;:false}]},{&quot;citationID&quot;:&quot;MENDELEY_CITATION_051d3468-433d-43d8-8582-76d669092abc&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MDUxZDM0NjgtNDMzZC00M2Q4LTg1ODItNzZkNjY5MDkyYWJ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fV19&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citationID&quot;:&quot;MENDELEY_CITATION_cc651f0d-ab08-4fa8-b8ec-1a4daf025408&quot;,&quot;properties&quot;:{&quot;noteIndex&quot;:0},&quot;isEdited&quot;:false,&quot;manualOverride&quot;:{&quot;isManuallyOverridden&quot;:false,&quot;citeprocText&quot;:&quot;(Nayef dkk., 2015a)&quot;,&quot;manualOverrideText&quot;:&quot;&quot;},&quot;citationTag&quot;:&quot;MENDELEY_CITATION_v3_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&quot;,&quot;citationItems&quot;:[{&quot;id&quot;:&quot;f7c05a9c-b5f4-38c1-bc73-260c64904d7b&quot;,&quot;itemData&quot;:{&quot;type&quot;:&quot;paper-conference&quot;,&quot;id&quot;:&quot;f7c05a9c-b5f4-38c1-bc73-260c64904d7b&quot;,&quot;title&quot;:&quot;SmartDoc-QA: A Dataset for Quality Assessment of Smartphone Captured Document Images - Single and Multiple Distortions&quot;,&quot;author&quot;:[{&quot;family&quot;:&quot;Nayef&quot;,&quot;given&quot;:&quot;Nibal&quot;,&quot;parse-names&quot;:false,&quot;dropping-particle&quot;:&quot;&quot;,&quot;non-dropping-particle&quot;:&quot;&quot;},{&quot;family&quot;:&quot;Luqman&quot;,&quot;given&quot;:&quot;Muhammad Muzzamil&quot;,&quot;parse-names&quot;:false,&quot;dropping-particle&quot;:&quot;&quot;,&quot;non-dropping-particle&quot;:&quot;&quot;},{&quot;family&quot;:&quot;Prum&quot;,&quot;given&quot;:&quot;Sophea&quot;,&quot;parse-names&quot;:false,&quot;dropping-particle&quot;:&quot;&quot;,&quot;non-dropping-particle&quot;:&quot;&quot;},{&quot;family&quot;:&quot;Eskenazi&quot;,&quot;given&quot;:&quot;Sebastien&quot;,&quot;parse-names&quot;:false,&quot;dropping-particle&quot;:&quot;&quot;,&quot;non-dropping-particle&quot;:&quot;&quot;},{&quot;family&quot;:&quot;Chazalon&quot;,&quot;given&quot;:&quot;Joseph&quot;,&quot;parse-names&quot;:false,&quot;dropping-particle&quot;:&quot;&quot;,&quot;non-dropping-particle&quot;:&quot;&quot;},{&quot;family&quot;:&quot;Ogier&quot;,&quot;given&quot;:&quot;Jean-Marc&quot;,&quot;parse-names&quot;:false,&quot;dropping-particle&quot;:&quot;&quot;,&quot;non-dropping-particle&quot;:&quot;&quot;}],&quot;container-title&quot;:&quot;Proceedings of the sixth international workshop on Camera Based Document Analysis and Recognition (CBDAR)&quot;,&quot;issued&quot;:{&quot;date-parts&quot;:[[2015]]},&quot;abstract&quot;:&quot;Modern smartphones have a revolutionary impact on the way people digitize the paper documents. The wide ownership of smartphones and their ease of use for digitizing paper documents has resulted into massive amount of imagery data of digitized paper documents. The goal of digitizing the paper documents is not only to archive them for sharing but also, most of the times, to process them by automated document image processing systems. The latter extracts the content of the document images for recognizing it, indexing it, verifying it, comparing it with a database etc. However, it is a known fact that the cameras of the smartphones are optimized for capturing natural scene images. Taking a simple photo of a paper document does not ensure that its content would be exploitable by automated document image processing systems. This could happen because of the light conditions, the resolution of the image, the camera noise, the perspective distortion, the physical distortions (folds etc.) of the paper, the out-of-focus blur and/or the motion blur during capture. To ensure that the content of a captured document image is exploitable by automated systems, it is important to automatically assess the quality of a captured document image in real-time. Otherwise most of the times it is not possible to re-capture the document image later on, because the original document is not available anymore. Assessing the quality of a captured document image is also required in situations where the captured document images are to-be transmitted for further processing.\n\nThe quality assessment step is an important part of both the acquisition and the digitization processes. Assessing document quality could aid users during the capture process or help improve image enhancement methods after a document has been captured. Current state-of-the-art works lack databases in the field of document image quality assessment.\n\nIn order to provide a baseline benchmark for quality assessment methods for mobile captured documents, we present a database for quality assessment that contains both single- and multiply-distorted document images.\n\nThe proposed dataset could be used for benchmarking quality assessment methods by the objective measure of OCR accuracy, and could be also used to benchmark quality enhancement methods. There are three types of documents in the dataset: modern documents, old administrative letters and receipts.\n\nThe document images of the dataset are captured under varying capture conditions (light, different types of blur and perspective angles). This causes geometric and photometric distortions that hinder the OCR process.\n\nThe ground truth of the dataset set images consists of the text transcriptions of the documents, the OCR results of the captured documents and the values of the different capture parameters used for each image&quot;,&quot;container-title-short&quot;:&quot;&quot;},&quot;isTemporary&quot;:false,&quot;suppress-author&quot;:false,&quot;composite&quot;:false,&quot;author-onl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0C2562-2C4E-4AF8-BF24-B4D71A8D2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64</Pages>
  <Words>11042</Words>
  <Characters>62944</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Marhadi Wijaya;Fredrik Lauwrensius</dc:creator>
  <cp:lastModifiedBy>Robert Antonius</cp:lastModifiedBy>
  <cp:revision>5</cp:revision>
  <cp:lastPrinted>2024-11-07T04:24:00Z</cp:lastPrinted>
  <dcterms:created xsi:type="dcterms:W3CDTF">2024-11-08T12:15:00Z</dcterms:created>
  <dcterms:modified xsi:type="dcterms:W3CDTF">2024-11-08T12:21:00Z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http://www.zotero.org/styles/harvard-cite-them-right</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16th edition (author-date)</vt:lpwstr>
  </property>
  <property fmtid="{D5CDD505-2E9C-101B-9397-08002B2CF9AE}" pid="19" name="Mendeley Recent Style Name 5_1">
    <vt:lpwstr>Harvard - Cite Them Right 9th edition</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93d85e6e-4eae-3f4f-bed5-681d4a830586</vt:lpwstr>
  </property>
  <property fmtid="{D5CDD505-2E9C-101B-9397-08002B2CF9AE}" pid="25" name="KSOProductBuildVer">
    <vt:lpwstr>1057-10.2.0.7587</vt:lpwstr>
  </property>
</Properties>
</file>