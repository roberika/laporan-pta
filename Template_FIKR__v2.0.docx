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4CBB775A" w:rsidR="008F03F2" w:rsidRPr="008F03F2" w:rsidRDefault="005B046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77777777" w:rsidR="005B0466" w:rsidRDefault="005B0466" w:rsidP="005B0466">
      <w:pPr>
        <w:spacing w:after="0" w:line="240" w:lineRule="auto"/>
        <w:jc w:val="center"/>
        <w:rPr>
          <w:b/>
          <w:sz w:val="28"/>
          <w:szCs w:val="28"/>
        </w:rPr>
      </w:pPr>
      <w:bookmarkStart w:id="0" w:name="_Toc142127335"/>
      <w:r>
        <w:rPr>
          <w:b/>
          <w:sz w:val="28"/>
          <w:szCs w:val="28"/>
        </w:rPr>
        <w:t xml:space="preserve">PERANGKAT LUNAK PENDETEKSI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099872F" w:rsidR="008F03F2" w:rsidRDefault="008F03F2">
      <w:pPr>
        <w:spacing w:after="0" w:line="240" w:lineRule="auto"/>
        <w:jc w:val="center"/>
        <w:rPr>
          <w:b/>
          <w:noProof/>
          <w:sz w:val="28"/>
          <w:szCs w:val="28"/>
          <w:lang w:eastAsia="en-US"/>
        </w:rPr>
      </w:pPr>
      <w:r w:rsidRPr="008F03F2">
        <w:rPr>
          <w:b/>
          <w:noProof/>
          <w:sz w:val="28"/>
          <w:szCs w:val="28"/>
          <w:lang w:eastAsia="en-US"/>
        </w:rPr>
        <w:t>202</w:t>
      </w:r>
      <w:r w:rsidR="005B0466">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7830742C" w14:textId="1F913F1A" w:rsidR="00F3043B" w:rsidRDefault="008C7E41" w:rsidP="00F3043B">
      <w:pPr>
        <w:spacing w:after="0" w:line="240" w:lineRule="auto"/>
        <w:jc w:val="center"/>
        <w:rPr>
          <w:b/>
          <w:sz w:val="28"/>
          <w:szCs w:val="28"/>
        </w:rPr>
      </w:pPr>
      <w:r>
        <w:rPr>
          <w:b/>
          <w:sz w:val="28"/>
          <w:szCs w:val="28"/>
        </w:rPr>
        <w:lastRenderedPageBreak/>
        <w:t xml:space="preserve">PROPOSAL </w:t>
      </w:r>
      <w:r w:rsidR="00F3043B">
        <w:rPr>
          <w:b/>
          <w:sz w:val="28"/>
          <w:szCs w:val="28"/>
        </w:rPr>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77777777" w:rsidR="005B0466" w:rsidRDefault="005B0466" w:rsidP="00A40B72">
      <w:pPr>
        <w:spacing w:after="0" w:line="240" w:lineRule="auto"/>
        <w:jc w:val="center"/>
        <w:rPr>
          <w:b/>
          <w:sz w:val="28"/>
          <w:szCs w:val="28"/>
        </w:rPr>
      </w:pPr>
      <w:bookmarkStart w:id="1" w:name="_Hlk177558210"/>
      <w:r>
        <w:rPr>
          <w:b/>
          <w:sz w:val="28"/>
          <w:szCs w:val="28"/>
        </w:rPr>
        <w:t xml:space="preserve">PERANGKAT LUNAK PENDETEKSI </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5426277" w:rsidR="00916E2D" w:rsidRDefault="008F03F2">
      <w:pPr>
        <w:spacing w:after="0" w:line="240" w:lineRule="auto"/>
        <w:jc w:val="center"/>
        <w:rPr>
          <w:b/>
          <w:szCs w:val="24"/>
          <w:lang w:val="id-ID"/>
        </w:rPr>
      </w:pPr>
      <w:r>
        <w:rPr>
          <w:b/>
          <w:sz w:val="28"/>
          <w:szCs w:val="28"/>
        </w:rPr>
        <w:t>202</w:t>
      </w:r>
      <w:r w:rsidR="005B0466">
        <w:rPr>
          <w:b/>
          <w:sz w:val="28"/>
          <w:szCs w:val="28"/>
        </w:rPr>
        <w:t>4</w:t>
      </w:r>
    </w:p>
    <w:p w14:paraId="542C6A0F" w14:textId="77777777" w:rsidR="00F3043B" w:rsidRDefault="00F3043B" w:rsidP="002A7316">
      <w:pPr>
        <w:spacing w:after="0" w:line="240" w:lineRule="auto"/>
        <w:rPr>
          <w:b/>
          <w:szCs w:val="24"/>
        </w:rPr>
        <w:sectPr w:rsidR="00F3043B" w:rsidSect="0090418A">
          <w:pgSz w:w="11906" w:h="16838" w:code="9"/>
          <w:pgMar w:top="2268" w:right="1701" w:bottom="1701" w:left="2268" w:header="1417" w:footer="850" w:gutter="0"/>
          <w:pgNumType w:fmt="lowerRoman" w:start="3"/>
          <w:cols w:space="720"/>
          <w:docGrid w:linePitch="360"/>
        </w:sectPr>
      </w:pPr>
    </w:p>
    <w:p w14:paraId="6004CF9E" w14:textId="6AE83D0D" w:rsidR="00916E2D" w:rsidRDefault="008C7E41">
      <w:pPr>
        <w:spacing w:after="0" w:line="240" w:lineRule="auto"/>
        <w:jc w:val="center"/>
        <w:rPr>
          <w:b/>
          <w:szCs w:val="24"/>
        </w:rPr>
      </w:pPr>
      <w:r>
        <w:rPr>
          <w:b/>
          <w:szCs w:val="24"/>
        </w:rPr>
        <w:lastRenderedPageBreak/>
        <w:t xml:space="preserve">PROPOSAL </w:t>
      </w:r>
      <w:r w:rsidR="00916E2D">
        <w:rPr>
          <w:b/>
          <w:szCs w:val="24"/>
        </w:rPr>
        <w:t>TUGAS AKHIR</w:t>
      </w:r>
    </w:p>
    <w:p w14:paraId="6B1BDE26" w14:textId="56694E2E" w:rsidR="00916E2D" w:rsidRDefault="00916E2D">
      <w:pPr>
        <w:spacing w:after="0" w:line="240" w:lineRule="auto"/>
        <w:jc w:val="center"/>
        <w:rPr>
          <w:b/>
          <w:szCs w:val="24"/>
        </w:rPr>
      </w:pPr>
    </w:p>
    <w:p w14:paraId="20E90DE2" w14:textId="0A6742CB" w:rsidR="00916E2D" w:rsidRDefault="00916E2D">
      <w:pPr>
        <w:spacing w:after="0" w:line="240" w:lineRule="auto"/>
        <w:jc w:val="center"/>
        <w:rPr>
          <w:b/>
          <w:szCs w:val="24"/>
        </w:rPr>
      </w:pPr>
    </w:p>
    <w:p w14:paraId="367A1D32" w14:textId="5548A74C" w:rsidR="00916E2D" w:rsidRDefault="00916E2D">
      <w:pPr>
        <w:spacing w:after="0" w:line="240" w:lineRule="auto"/>
        <w:jc w:val="center"/>
        <w:rPr>
          <w:b/>
          <w:szCs w:val="24"/>
        </w:rPr>
      </w:pPr>
    </w:p>
    <w:p w14:paraId="762CB448" w14:textId="77777777" w:rsidR="005B0466" w:rsidRDefault="005B0466" w:rsidP="00F3043B">
      <w:pPr>
        <w:spacing w:after="0" w:line="240" w:lineRule="auto"/>
        <w:jc w:val="center"/>
        <w:rPr>
          <w:b/>
          <w:szCs w:val="24"/>
        </w:rPr>
      </w:pPr>
      <w:r>
        <w:rPr>
          <w:b/>
          <w:szCs w:val="24"/>
        </w:rPr>
        <w:t xml:space="preserve">PERANGKAT LUNAK PENDETEKSI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7D1A80CD" w14:textId="2C0D2EE2" w:rsidR="00F3043B" w:rsidRDefault="005B0466" w:rsidP="00F3043B">
      <w:pPr>
        <w:spacing w:after="0" w:line="240" w:lineRule="auto"/>
        <w:jc w:val="center"/>
        <w:rPr>
          <w:b/>
          <w:color w:val="000000" w:themeColor="text1"/>
          <w:szCs w:val="24"/>
          <w:lang w:val="id-ID"/>
        </w:rPr>
      </w:pPr>
      <w:r>
        <w:rPr>
          <w:b/>
          <w:szCs w:val="24"/>
        </w:rPr>
        <w:t xml:space="preserve">MENGGUNAKAN </w:t>
      </w:r>
      <w:r w:rsidRPr="005B0466">
        <w:rPr>
          <w:b/>
          <w:i/>
          <w:iCs/>
          <w:szCs w:val="24"/>
        </w:rPr>
        <w:t>LAPLACIAN OPERATOR</w:t>
      </w:r>
    </w:p>
    <w:p w14:paraId="46EFEF3B" w14:textId="77777777" w:rsidR="00683885" w:rsidRPr="00F3043B" w:rsidRDefault="00683885" w:rsidP="00F3043B">
      <w:pPr>
        <w:spacing w:after="0" w:line="240" w:lineRule="auto"/>
        <w:jc w:val="center"/>
        <w:rPr>
          <w:b/>
          <w:color w:val="000000" w:themeColor="text1"/>
          <w:szCs w:val="24"/>
          <w:lang w:val="id-ID"/>
        </w:rPr>
      </w:pPr>
    </w:p>
    <w:p w14:paraId="7BB85A8B" w14:textId="77777777" w:rsidR="00F3043B" w:rsidRPr="00F3043B" w:rsidRDefault="00F3043B" w:rsidP="00F3043B">
      <w:pPr>
        <w:spacing w:after="0" w:line="240" w:lineRule="auto"/>
        <w:jc w:val="center"/>
        <w:rPr>
          <w:b/>
          <w:color w:val="000000" w:themeColor="text1"/>
          <w:szCs w:val="24"/>
          <w:lang w:val="id-ID"/>
        </w:rPr>
      </w:pPr>
    </w:p>
    <w:p w14:paraId="505A3447" w14:textId="45809671" w:rsidR="005D5BE6" w:rsidRPr="00F3043B" w:rsidRDefault="006E0A83" w:rsidP="00A737C8">
      <w:pPr>
        <w:pStyle w:val="BabBayangan"/>
        <w:rPr>
          <w:color w:val="000000" w:themeColor="text1"/>
        </w:rPr>
      </w:pPr>
      <w:bookmarkStart w:id="2" w:name="_Toc142127336"/>
      <w:r w:rsidRPr="00F3043B">
        <w:rPr>
          <w:color w:val="000000" w:themeColor="text1"/>
        </w:rPr>
        <w:t>HALAMAN PERSETUJUAN</w:t>
      </w:r>
      <w:bookmarkEnd w:id="2"/>
    </w:p>
    <w:p w14:paraId="2F945A84"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Disusun</w:t>
      </w:r>
      <w:proofErr w:type="spellEnd"/>
      <w:r w:rsidRPr="00F3043B">
        <w:rPr>
          <w:color w:val="000000" w:themeColor="text1"/>
          <w:szCs w:val="24"/>
        </w:rPr>
        <w:t xml:space="preserve"> oleh:</w:t>
      </w:r>
    </w:p>
    <w:p w14:paraId="696158CF" w14:textId="77777777" w:rsidR="005D5BE6" w:rsidRPr="00F3043B" w:rsidRDefault="005D5BE6">
      <w:pPr>
        <w:autoSpaceDE w:val="0"/>
        <w:spacing w:after="0" w:line="240" w:lineRule="auto"/>
        <w:jc w:val="center"/>
        <w:rPr>
          <w:color w:val="000000" w:themeColor="text1"/>
          <w:szCs w:val="24"/>
        </w:rPr>
      </w:pPr>
    </w:p>
    <w:p w14:paraId="5FD47426" w14:textId="77777777" w:rsidR="005D5BE6" w:rsidRPr="00F3043B" w:rsidRDefault="005D5BE6" w:rsidP="005B0466">
      <w:pPr>
        <w:autoSpaceDE w:val="0"/>
        <w:spacing w:after="0" w:line="240" w:lineRule="auto"/>
        <w:rPr>
          <w:color w:val="000000" w:themeColor="text1"/>
          <w:szCs w:val="24"/>
        </w:rPr>
      </w:pPr>
    </w:p>
    <w:p w14:paraId="57BD1EAB" w14:textId="77777777" w:rsidR="005D5BE6" w:rsidRPr="00F3043B" w:rsidRDefault="005D5BE6"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1564D3C8" w14:textId="5A5B958E"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u w:val="single"/>
        </w:rPr>
        <w:t xml:space="preserve">Nama </w:t>
      </w:r>
      <w:r w:rsidR="005B0466">
        <w:rPr>
          <w:color w:val="000000" w:themeColor="text1"/>
          <w:szCs w:val="24"/>
          <w:u w:val="single"/>
        </w:rPr>
        <w:t>Robert Antonius</w:t>
      </w:r>
    </w:p>
    <w:p w14:paraId="581D4D70" w14:textId="2F30985C"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r w:rsidR="005B0466">
        <w:rPr>
          <w:color w:val="000000" w:themeColor="text1"/>
          <w:szCs w:val="24"/>
        </w:rPr>
        <w:t>2125250057</w:t>
      </w:r>
    </w:p>
    <w:p w14:paraId="77309AD9" w14:textId="77777777" w:rsidR="005D5BE6" w:rsidRPr="00F3043B" w:rsidRDefault="005D5BE6">
      <w:pPr>
        <w:autoSpaceDE w:val="0"/>
        <w:spacing w:after="0" w:line="240" w:lineRule="auto"/>
        <w:jc w:val="center"/>
        <w:rPr>
          <w:color w:val="000000" w:themeColor="text1"/>
          <w:szCs w:val="24"/>
        </w:rPr>
      </w:pPr>
    </w:p>
    <w:p w14:paraId="1EB17CE2" w14:textId="77777777" w:rsidR="005D5BE6" w:rsidRPr="00F3043B" w:rsidRDefault="005D5BE6">
      <w:pPr>
        <w:autoSpaceDE w:val="0"/>
        <w:spacing w:after="0" w:line="240" w:lineRule="auto"/>
        <w:jc w:val="center"/>
        <w:rPr>
          <w:color w:val="000000" w:themeColor="text1"/>
          <w:szCs w:val="24"/>
        </w:rPr>
      </w:pPr>
    </w:p>
    <w:p w14:paraId="1A109BEE"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Disetujui</w:t>
      </w:r>
      <w:proofErr w:type="spellEnd"/>
      <w:r w:rsidRPr="00F3043B">
        <w:rPr>
          <w:color w:val="000000" w:themeColor="text1"/>
          <w:szCs w:val="24"/>
        </w:rPr>
        <w:t xml:space="preserve"> oleh:</w:t>
      </w:r>
    </w:p>
    <w:p w14:paraId="1B146567" w14:textId="77777777" w:rsidR="005B0466" w:rsidRPr="00F3043B" w:rsidRDefault="005B0466" w:rsidP="005B0466">
      <w:pPr>
        <w:autoSpaceDE w:val="0"/>
        <w:spacing w:after="0" w:line="240" w:lineRule="auto"/>
        <w:rPr>
          <w:color w:val="000000" w:themeColor="text1"/>
          <w:szCs w:val="24"/>
        </w:rPr>
      </w:pPr>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77777777" w:rsidR="005D5BE6" w:rsidRPr="00F3043B" w:rsidRDefault="005D5BE6">
      <w:pPr>
        <w:autoSpaceDE w:val="0"/>
        <w:spacing w:after="0" w:line="240" w:lineRule="auto"/>
        <w:jc w:val="center"/>
        <w:rPr>
          <w:color w:val="000000" w:themeColor="text1"/>
          <w:szCs w:val="24"/>
        </w:rPr>
      </w:pPr>
    </w:p>
    <w:p w14:paraId="2894EA3D" w14:textId="7A7D586D" w:rsidR="005D5BE6" w:rsidRPr="00F3043B" w:rsidRDefault="005B0466" w:rsidP="005B0466">
      <w:pPr>
        <w:tabs>
          <w:tab w:val="left" w:pos="5387"/>
        </w:tabs>
        <w:autoSpaceDE w:val="0"/>
        <w:spacing w:after="0" w:line="240" w:lineRule="auto"/>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r w:rsidR="00916E2D" w:rsidRPr="00F3043B">
        <w:rPr>
          <w:color w:val="000000" w:themeColor="text1"/>
          <w:szCs w:val="24"/>
        </w:rPr>
        <w:tab/>
      </w:r>
      <w:r w:rsidR="00916E2D" w:rsidRPr="00F3043B">
        <w:rPr>
          <w:color w:val="000000" w:themeColor="text1"/>
          <w:szCs w:val="24"/>
          <w:u w:val="single"/>
        </w:rPr>
        <w:t>XXXXXXXXXXXX</w:t>
      </w:r>
    </w:p>
    <w:p w14:paraId="73EAFF19" w14:textId="35B63885" w:rsidR="005D5BE6" w:rsidRDefault="006E0A83" w:rsidP="005B0466">
      <w:pPr>
        <w:tabs>
          <w:tab w:val="left" w:pos="5387"/>
        </w:tabs>
        <w:autoSpaceDE w:val="0"/>
        <w:spacing w:after="0" w:line="240" w:lineRule="auto"/>
        <w:rPr>
          <w:color w:val="000000" w:themeColor="text1"/>
          <w:szCs w:val="24"/>
        </w:rPr>
      </w:pPr>
      <w:r w:rsidRPr="00F3043B">
        <w:rPr>
          <w:color w:val="000000" w:themeColor="text1"/>
          <w:szCs w:val="24"/>
          <w:lang w:val="id-ID"/>
        </w:rPr>
        <w:t>Pembimbing Utama</w:t>
      </w:r>
      <w:r w:rsidR="00916E2D" w:rsidRPr="00F3043B">
        <w:rPr>
          <w:color w:val="000000" w:themeColor="text1"/>
          <w:szCs w:val="24"/>
          <w:lang w:val="id-ID"/>
        </w:rPr>
        <w:tab/>
      </w:r>
      <w:proofErr w:type="spellStart"/>
      <w:r w:rsidR="00916E2D" w:rsidRPr="00F3043B">
        <w:rPr>
          <w:color w:val="000000" w:themeColor="text1"/>
          <w:szCs w:val="24"/>
        </w:rPr>
        <w:t>Pembimbing</w:t>
      </w:r>
      <w:proofErr w:type="spellEnd"/>
      <w:r w:rsidR="00916E2D" w:rsidRPr="00F3043B">
        <w:rPr>
          <w:color w:val="000000" w:themeColor="text1"/>
          <w:szCs w:val="24"/>
        </w:rPr>
        <w:t xml:space="preserve"> </w:t>
      </w:r>
      <w:proofErr w:type="spellStart"/>
      <w:r w:rsidR="00916E2D" w:rsidRPr="00F3043B">
        <w:rPr>
          <w:color w:val="000000" w:themeColor="text1"/>
          <w:szCs w:val="24"/>
        </w:rPr>
        <w:t>Pendamping</w:t>
      </w:r>
      <w:proofErr w:type="spellEnd"/>
    </w:p>
    <w:p w14:paraId="2AA327F3" w14:textId="3A4FE1BB" w:rsidR="005B0466" w:rsidRPr="00F3043B" w:rsidRDefault="005B0466" w:rsidP="005B0466">
      <w:pPr>
        <w:tabs>
          <w:tab w:val="left" w:pos="5387"/>
        </w:tabs>
        <w:autoSpaceDE w:val="0"/>
        <w:spacing w:after="0" w:line="240" w:lineRule="auto"/>
        <w:rPr>
          <w:color w:val="000000" w:themeColor="text1"/>
          <w:szCs w:val="24"/>
        </w:rPr>
      </w:pPr>
      <w:r>
        <w:rPr>
          <w:color w:val="000000" w:themeColor="text1"/>
          <w:szCs w:val="24"/>
        </w:rPr>
        <w:t>NIK 151103</w:t>
      </w:r>
      <w:r>
        <w:rPr>
          <w:color w:val="000000" w:themeColor="text1"/>
          <w:szCs w:val="24"/>
        </w:rPr>
        <w:tab/>
        <w:t xml:space="preserve">NIK </w:t>
      </w:r>
    </w:p>
    <w:p w14:paraId="1949533A" w14:textId="77777777" w:rsidR="005D5BE6" w:rsidRPr="00F3043B" w:rsidRDefault="005D5BE6">
      <w:pPr>
        <w:autoSpaceDE w:val="0"/>
        <w:spacing w:after="0" w:line="240" w:lineRule="auto"/>
        <w:jc w:val="center"/>
        <w:rPr>
          <w:color w:val="000000" w:themeColor="text1"/>
          <w:szCs w:val="24"/>
        </w:rPr>
      </w:pPr>
    </w:p>
    <w:p w14:paraId="2D0A9656" w14:textId="2593A611" w:rsidR="005D5BE6" w:rsidRDefault="005D5BE6">
      <w:pPr>
        <w:autoSpaceDE w:val="0"/>
        <w:spacing w:after="0" w:line="240" w:lineRule="auto"/>
        <w:jc w:val="center"/>
        <w:rPr>
          <w:color w:val="000000" w:themeColor="text1"/>
          <w:szCs w:val="24"/>
        </w:rPr>
      </w:pPr>
    </w:p>
    <w:p w14:paraId="2C569991" w14:textId="114E1CC8" w:rsidR="005B0466" w:rsidRDefault="005B0466">
      <w:pPr>
        <w:autoSpaceDE w:val="0"/>
        <w:spacing w:after="0" w:line="240" w:lineRule="auto"/>
        <w:jc w:val="center"/>
        <w:rPr>
          <w:color w:val="000000" w:themeColor="text1"/>
          <w:szCs w:val="24"/>
        </w:rPr>
      </w:pPr>
    </w:p>
    <w:p w14:paraId="7CB2D49B" w14:textId="73934819" w:rsidR="005B0466" w:rsidRDefault="005B0466">
      <w:pPr>
        <w:autoSpaceDE w:val="0"/>
        <w:spacing w:after="0" w:line="240" w:lineRule="auto"/>
        <w:jc w:val="center"/>
        <w:rPr>
          <w:color w:val="000000" w:themeColor="text1"/>
          <w:szCs w:val="24"/>
        </w:rPr>
      </w:pPr>
    </w:p>
    <w:p w14:paraId="7441E8C8" w14:textId="1F8C2AAF" w:rsidR="005B0466" w:rsidRDefault="005B0466">
      <w:pPr>
        <w:autoSpaceDE w:val="0"/>
        <w:spacing w:after="0" w:line="240" w:lineRule="auto"/>
        <w:jc w:val="center"/>
        <w:rPr>
          <w:color w:val="000000" w:themeColor="text1"/>
          <w:szCs w:val="24"/>
        </w:rPr>
      </w:pPr>
    </w:p>
    <w:p w14:paraId="5F4E2FF3" w14:textId="42E33036" w:rsidR="005B0466" w:rsidRPr="005B0466" w:rsidRDefault="005B0466">
      <w:pPr>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 xml:space="preserve">., </w:t>
      </w:r>
      <w:proofErr w:type="spellStart"/>
      <w:proofErr w:type="gramStart"/>
      <w:r>
        <w:rPr>
          <w:color w:val="000000" w:themeColor="text1"/>
          <w:szCs w:val="24"/>
          <w:u w:val="single"/>
        </w:rPr>
        <w:t>M.Kom</w:t>
      </w:r>
      <w:proofErr w:type="spellEnd"/>
      <w:proofErr w:type="gramEnd"/>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170C16EF" w14:textId="73D39568" w:rsidR="00F3043B" w:rsidRDefault="005B0466">
      <w:pPr>
        <w:autoSpaceDE w:val="0"/>
        <w:spacing w:after="0" w:line="240" w:lineRule="auto"/>
        <w:jc w:val="center"/>
        <w:rPr>
          <w:szCs w:val="24"/>
        </w:rPr>
      </w:pPr>
      <w:proofErr w:type="spellStart"/>
      <w:r>
        <w:rPr>
          <w:szCs w:val="24"/>
        </w:rPr>
        <w:t>Kaprodi</w:t>
      </w:r>
      <w:proofErr w:type="spellEnd"/>
      <w:r>
        <w:rPr>
          <w:szCs w:val="24"/>
        </w:rPr>
        <w:t xml:space="preserve"> </w:t>
      </w:r>
      <w:proofErr w:type="spellStart"/>
      <w:r>
        <w:rPr>
          <w:szCs w:val="24"/>
        </w:rPr>
        <w:t>Informatika</w:t>
      </w:r>
      <w:proofErr w:type="spellEnd"/>
    </w:p>
    <w:p w14:paraId="69F40DC4" w14:textId="7329E838" w:rsidR="005B0466" w:rsidRDefault="005B0466">
      <w:pPr>
        <w:autoSpaceDE w:val="0"/>
        <w:spacing w:after="0" w:line="240" w:lineRule="auto"/>
        <w:jc w:val="center"/>
        <w:rPr>
          <w:szCs w:val="24"/>
        </w:rPr>
      </w:pPr>
      <w:r>
        <w:rPr>
          <w:szCs w:val="24"/>
        </w:rPr>
        <w:t>NIK 111069</w:t>
      </w:r>
    </w:p>
    <w:p w14:paraId="53C10BBD" w14:textId="77777777" w:rsidR="005B0466" w:rsidRDefault="005B0466">
      <w:pPr>
        <w:autoSpaceDE w:val="0"/>
        <w:spacing w:after="0" w:line="240" w:lineRule="auto"/>
        <w:jc w:val="center"/>
        <w:rPr>
          <w:szCs w:val="24"/>
        </w:rPr>
      </w:pPr>
    </w:p>
    <w:p w14:paraId="0A3638E9" w14:textId="50532063" w:rsidR="005D5BE6" w:rsidRPr="00F152AD" w:rsidRDefault="00F152AD">
      <w:pPr>
        <w:autoSpaceDE w:val="0"/>
        <w:spacing w:after="0" w:line="240" w:lineRule="auto"/>
        <w:jc w:val="center"/>
        <w:rPr>
          <w:b/>
          <w:szCs w:val="24"/>
        </w:rPr>
      </w:pPr>
      <w:r w:rsidRPr="00F152AD">
        <w:rPr>
          <w:b/>
          <w:szCs w:val="24"/>
        </w:rPr>
        <w:t xml:space="preserve">PROGRAM STUDI </w:t>
      </w:r>
      <w:r w:rsidR="005B0466">
        <w:rPr>
          <w:b/>
          <w:szCs w:val="24"/>
        </w:rPr>
        <w:t>INFORMATIKA</w:t>
      </w:r>
    </w:p>
    <w:p w14:paraId="43E53176" w14:textId="32F024F6" w:rsidR="00F152AD" w:rsidRPr="00F152AD" w:rsidRDefault="00F152AD">
      <w:pPr>
        <w:autoSpaceDE w:val="0"/>
        <w:spacing w:after="0" w:line="240" w:lineRule="auto"/>
        <w:jc w:val="center"/>
        <w:rPr>
          <w:b/>
          <w:szCs w:val="24"/>
        </w:rPr>
      </w:pPr>
      <w:r w:rsidRPr="00F152AD">
        <w:rPr>
          <w:b/>
          <w:szCs w:val="24"/>
        </w:rPr>
        <w:t>FAKULTAS ILMU KOMPUTER DAN REKAYASA</w:t>
      </w:r>
    </w:p>
    <w:p w14:paraId="41C6C7E9" w14:textId="21FA8E94" w:rsidR="00F152AD" w:rsidRPr="00F152AD" w:rsidRDefault="00F152AD">
      <w:pPr>
        <w:autoSpaceDE w:val="0"/>
        <w:spacing w:after="0" w:line="240" w:lineRule="auto"/>
        <w:jc w:val="center"/>
        <w:rPr>
          <w:b/>
          <w:szCs w:val="24"/>
        </w:rPr>
      </w:pPr>
      <w:r w:rsidRPr="00F152AD">
        <w:rPr>
          <w:b/>
          <w:szCs w:val="24"/>
        </w:rPr>
        <w:t>UNIVERSITAS MULTI DATA PALEMBANG</w:t>
      </w:r>
    </w:p>
    <w:p w14:paraId="243C8E8C" w14:textId="79C4A976" w:rsidR="00F152AD" w:rsidRPr="00F152AD" w:rsidRDefault="00F152AD">
      <w:pPr>
        <w:autoSpaceDE w:val="0"/>
        <w:spacing w:after="0" w:line="240" w:lineRule="auto"/>
        <w:jc w:val="center"/>
        <w:rPr>
          <w:b/>
          <w:szCs w:val="24"/>
        </w:rPr>
      </w:pPr>
      <w:r w:rsidRPr="00F152AD">
        <w:rPr>
          <w:b/>
          <w:szCs w:val="24"/>
        </w:rPr>
        <w:t>PALEMBANG</w:t>
      </w:r>
    </w:p>
    <w:p w14:paraId="37AF18E5" w14:textId="7BEB1EA0" w:rsidR="005D5BE6" w:rsidRPr="00F152AD" w:rsidRDefault="00F152AD" w:rsidP="00F152AD">
      <w:pPr>
        <w:autoSpaceDE w:val="0"/>
        <w:spacing w:after="0" w:line="240" w:lineRule="auto"/>
        <w:jc w:val="center"/>
        <w:rPr>
          <w:b/>
          <w:szCs w:val="24"/>
        </w:rPr>
      </w:pPr>
      <w:r w:rsidRPr="00F152AD">
        <w:rPr>
          <w:b/>
          <w:szCs w:val="24"/>
        </w:rPr>
        <w:t>202</w:t>
      </w:r>
      <w:r w:rsidR="005B0466">
        <w:rPr>
          <w:b/>
          <w:szCs w:val="24"/>
        </w:rPr>
        <w:t>4</w:t>
      </w:r>
    </w:p>
    <w:p w14:paraId="6329E0A5" w14:textId="77777777" w:rsidR="00F152AD" w:rsidRDefault="00F152AD" w:rsidP="005B0466">
      <w:pPr>
        <w:autoSpaceDE w:val="0"/>
        <w:autoSpaceDN w:val="0"/>
        <w:adjustRightInd w:val="0"/>
        <w:spacing w:after="0" w:line="240" w:lineRule="auto"/>
        <w:rPr>
          <w:b/>
          <w:bCs/>
          <w:sz w:val="28"/>
          <w:szCs w:val="28"/>
        </w:rPr>
      </w:pPr>
    </w:p>
    <w:p w14:paraId="57EF6D06" w14:textId="77777777" w:rsidR="00F152AD" w:rsidRDefault="00F152AD" w:rsidP="00F152AD">
      <w:pPr>
        <w:autoSpaceDE w:val="0"/>
        <w:autoSpaceDN w:val="0"/>
        <w:adjustRightInd w:val="0"/>
        <w:spacing w:after="0" w:line="240" w:lineRule="auto"/>
        <w:jc w:val="center"/>
        <w:rPr>
          <w:b/>
          <w:bCs/>
          <w:sz w:val="28"/>
          <w:szCs w:val="28"/>
        </w:rPr>
      </w:pP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3" w:name="_Toc142127337"/>
      <w:r>
        <w:lastRenderedPageBreak/>
        <w:t>PERNYATAAN PERSETUJUAN PUBLIKASI</w:t>
      </w:r>
      <w:r w:rsidR="000C1BFE">
        <w:t xml:space="preserve"> </w:t>
      </w:r>
      <w:r w:rsidR="000C1BFE">
        <w:br/>
        <w:t>TUGAS AKHIR</w:t>
      </w:r>
      <w:bookmarkEnd w:id="3"/>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3DF5B5B4"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0C1BFE" w:rsidRPr="00E035B5">
        <w:rPr>
          <w:szCs w:val="24"/>
          <w:lang w:val="fi-FI"/>
        </w:rPr>
        <w:t>XXXXXXX</w:t>
      </w:r>
    </w:p>
    <w:p w14:paraId="5292010E" w14:textId="25B4C9E4"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0C1BFE" w:rsidRPr="00E035B5">
        <w:rPr>
          <w:szCs w:val="24"/>
          <w:lang w:val="fi-FI"/>
        </w:rPr>
        <w:t>xxxxxxxxxx</w:t>
      </w:r>
    </w:p>
    <w:p w14:paraId="463F5C70" w14:textId="6E8E8303" w:rsidR="005D5BE6" w:rsidRPr="00E035B5" w:rsidRDefault="006E0A83">
      <w:pPr>
        <w:autoSpaceDE w:val="0"/>
        <w:spacing w:after="0" w:line="240" w:lineRule="auto"/>
        <w:rPr>
          <w:lang w:val="fi-FI"/>
        </w:rPr>
      </w:pPr>
      <w:r w:rsidRPr="00E035B5">
        <w:rPr>
          <w:szCs w:val="24"/>
          <w:lang w:val="fi-FI"/>
        </w:rPr>
        <w:t xml:space="preserve">Program Studi : </w:t>
      </w:r>
      <w:r w:rsidR="00A40B72" w:rsidRPr="00E035B5">
        <w:rPr>
          <w:szCs w:val="24"/>
          <w:lang w:val="fi-FI"/>
        </w:rPr>
        <w:t>Xxxxxxx Xxxxxxx</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1F7984AA" w14:textId="681C2429" w:rsidR="005D5BE6" w:rsidRPr="00E035B5" w:rsidRDefault="00A40B72">
      <w:pPr>
        <w:spacing w:after="0" w:line="240" w:lineRule="auto"/>
        <w:jc w:val="center"/>
        <w:rPr>
          <w:b/>
          <w:szCs w:val="24"/>
          <w:lang w:val="fi-FI"/>
        </w:rPr>
      </w:pPr>
      <w:r w:rsidRPr="00E035B5">
        <w:rPr>
          <w:b/>
          <w:szCs w:val="24"/>
          <w:lang w:val="fi-FI"/>
        </w:rPr>
        <w:t>XXXXXXXXXXXXXXXXXXXXXXX</w:t>
      </w:r>
    </w:p>
    <w:p w14:paraId="1AA415BC" w14:textId="5AE6C500" w:rsidR="00A40B72" w:rsidRPr="00E035B5" w:rsidRDefault="00A40B72">
      <w:pPr>
        <w:spacing w:after="0" w:line="240" w:lineRule="auto"/>
        <w:jc w:val="center"/>
        <w:rPr>
          <w:lang w:val="fi-FI"/>
        </w:rPr>
      </w:pPr>
      <w:r w:rsidRPr="00E035B5">
        <w:rPr>
          <w:b/>
          <w:szCs w:val="24"/>
          <w:lang w:val="fi-FI"/>
        </w:rPr>
        <w:t>XXXXXXXXXXXXXXXXXX</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490EF5A3"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A40B72">
        <w:rPr>
          <w:szCs w:val="24"/>
          <w:lang w:val="sv-SE" w:eastAsia="ja-JP"/>
        </w:rPr>
        <w:t>Februari 202X</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5DD9ABBE" w:rsidR="005D5BE6" w:rsidRPr="0090418A" w:rsidRDefault="00A40B72" w:rsidP="00A40B72">
      <w:pPr>
        <w:tabs>
          <w:tab w:val="left" w:pos="5670"/>
        </w:tabs>
        <w:autoSpaceDE w:val="0"/>
        <w:spacing w:after="0" w:line="240" w:lineRule="auto"/>
        <w:jc w:val="center"/>
        <w:rPr>
          <w:szCs w:val="24"/>
          <w:u w:val="single"/>
          <w:lang w:val="sv-SE"/>
        </w:rPr>
      </w:pPr>
      <w:r w:rsidRPr="0090418A">
        <w:rPr>
          <w:szCs w:val="24"/>
          <w:u w:val="single"/>
          <w:lang w:val="sv-SE"/>
        </w:rPr>
        <w:t>XXXXX</w:t>
      </w:r>
      <w:r w:rsidR="00F16368" w:rsidRPr="0090418A">
        <w:rPr>
          <w:szCs w:val="24"/>
          <w:u w:val="single"/>
          <w:lang w:val="sv-SE"/>
        </w:rPr>
        <w:t>Nama Lengkap</w:t>
      </w:r>
      <w:r w:rsidRPr="0090418A">
        <w:rPr>
          <w:szCs w:val="24"/>
          <w:u w:val="single"/>
          <w:lang w:val="sv-SE"/>
        </w:rPr>
        <w:t>XXXXX</w:t>
      </w:r>
    </w:p>
    <w:p w14:paraId="64123923" w14:textId="443EF01F" w:rsidR="005D5BE6" w:rsidRDefault="00A40B72" w:rsidP="00A40B72">
      <w:pPr>
        <w:tabs>
          <w:tab w:val="left" w:pos="5670"/>
        </w:tabs>
        <w:autoSpaceDE w:val="0"/>
        <w:spacing w:after="0" w:line="240" w:lineRule="auto"/>
        <w:jc w:val="center"/>
        <w:rPr>
          <w:szCs w:val="24"/>
          <w:lang w:val="id-ID"/>
        </w:rPr>
      </w:pPr>
      <w:r>
        <w:rPr>
          <w:szCs w:val="24"/>
          <w:lang w:val="id-ID"/>
        </w:rPr>
        <w:t>xxxx</w:t>
      </w:r>
      <w:r w:rsidR="00F16368" w:rsidRPr="0090418A">
        <w:rPr>
          <w:szCs w:val="24"/>
          <w:lang w:val="sv-SE"/>
        </w:rPr>
        <w:t>NPM</w:t>
      </w:r>
      <w:r>
        <w:rPr>
          <w:szCs w:val="24"/>
          <w:lang w:val="id-ID"/>
        </w:rPr>
        <w:t>xxxxx</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7D402B59"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A40B72">
        <w:rPr>
          <w:szCs w:val="24"/>
          <w:lang w:eastAsia="ja-JP"/>
        </w:rPr>
        <w:t>Xxxxxxx</w:t>
      </w:r>
      <w:proofErr w:type="spellEnd"/>
      <w:r w:rsidR="00A40B72">
        <w:rPr>
          <w:szCs w:val="24"/>
          <w:lang w:eastAsia="ja-JP"/>
        </w:rPr>
        <w:t xml:space="preserve"> </w:t>
      </w:r>
      <w:proofErr w:type="spellStart"/>
      <w:r w:rsidR="00A40B72">
        <w:rPr>
          <w:szCs w:val="24"/>
          <w:lang w:eastAsia="ja-JP"/>
        </w:rPr>
        <w:t>Xxxxxxx</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3FFDB41F"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w:t>
      </w:r>
      <w:proofErr w:type="spellStart"/>
      <w:r w:rsidRPr="000B0DB2">
        <w:rPr>
          <w:szCs w:val="24"/>
          <w:lang w:eastAsia="ja-JP"/>
        </w:rPr>
        <w:t>Genap</w:t>
      </w:r>
      <w:proofErr w:type="spellEnd"/>
      <w:r>
        <w:rPr>
          <w:szCs w:val="24"/>
          <w:lang w:eastAsia="ja-JP"/>
        </w:rPr>
        <w:t>*</w:t>
      </w:r>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20XX/20XX</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3315AEB7" w14:textId="3CC271E4"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Tugas Akhir</w:t>
      </w:r>
      <w:r w:rsidRPr="000B0DB2">
        <w:rPr>
          <w:b/>
          <w:szCs w:val="24"/>
          <w:lang w:eastAsia="ja-JP"/>
        </w:rPr>
        <w:t>)XXXXXXX</w:t>
      </w:r>
    </w:p>
    <w:p w14:paraId="61DC6923" w14:textId="2FE16DE0"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Hanya</w:t>
      </w:r>
      <w:proofErr w:type="spellEnd"/>
      <w:r w:rsidR="002A7316">
        <w:rPr>
          <w:b/>
          <w:szCs w:val="24"/>
          <w:lang w:eastAsia="ja-JP"/>
        </w:rPr>
        <w:t xml:space="preserve"> </w:t>
      </w:r>
      <w:proofErr w:type="spellStart"/>
      <w:r w:rsidR="002A7316">
        <w:rPr>
          <w:b/>
          <w:szCs w:val="24"/>
          <w:lang w:eastAsia="ja-JP"/>
        </w:rPr>
        <w:t>Huruf</w:t>
      </w:r>
      <w:proofErr w:type="spellEnd"/>
      <w:r w:rsidR="002A7316">
        <w:rPr>
          <w:b/>
          <w:szCs w:val="24"/>
          <w:lang w:eastAsia="ja-JP"/>
        </w:rPr>
        <w:t xml:space="preserve"> </w:t>
      </w:r>
      <w:proofErr w:type="spellStart"/>
      <w:r w:rsidR="002A7316">
        <w:rPr>
          <w:b/>
          <w:szCs w:val="24"/>
          <w:lang w:eastAsia="ja-JP"/>
        </w:rPr>
        <w:t>Depan</w:t>
      </w:r>
      <w:proofErr w:type="spellEnd"/>
      <w:r w:rsidR="002A7316">
        <w:rPr>
          <w:b/>
          <w:szCs w:val="24"/>
          <w:lang w:eastAsia="ja-JP"/>
        </w:rPr>
        <w:t xml:space="preserve"> Kapital)</w:t>
      </w:r>
      <w:r w:rsidRPr="000B0DB2">
        <w:rPr>
          <w:b/>
          <w:szCs w:val="24"/>
          <w:lang w:eastAsia="ja-JP"/>
        </w:rPr>
        <w:t>XXXX</w:t>
      </w:r>
    </w:p>
    <w:p w14:paraId="5FBA4891" w14:textId="5F6F8B0E"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kecuali</w:t>
      </w:r>
      <w:proofErr w:type="spellEnd"/>
      <w:r w:rsidR="002A7316">
        <w:rPr>
          <w:b/>
          <w:szCs w:val="24"/>
          <w:lang w:eastAsia="ja-JP"/>
        </w:rPr>
        <w:t xml:space="preserve"> kata </w:t>
      </w:r>
      <w:proofErr w:type="spellStart"/>
      <w:r w:rsidR="002A7316">
        <w:rPr>
          <w:b/>
          <w:szCs w:val="24"/>
          <w:lang w:eastAsia="ja-JP"/>
        </w:rPr>
        <w:t>sambung</w:t>
      </w:r>
      <w:proofErr w:type="spellEnd"/>
      <w:r w:rsidR="002A7316">
        <w:rPr>
          <w:b/>
          <w:szCs w:val="24"/>
          <w:lang w:eastAsia="ja-JP"/>
        </w:rPr>
        <w:t>)</w:t>
      </w:r>
      <w:r w:rsidRPr="000B0DB2">
        <w:rPr>
          <w:b/>
          <w:szCs w:val="24"/>
          <w:lang w:eastAsia="ja-JP"/>
        </w:rPr>
        <w:t>XXXX</w:t>
      </w:r>
    </w:p>
    <w:p w14:paraId="087ECF40"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11F40919" w:rsidR="005D5BE6" w:rsidRPr="00A40B72" w:rsidRDefault="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sidR="006E0A83">
        <w:rPr>
          <w:szCs w:val="24"/>
          <w:lang w:val="id-ID" w:eastAsia="ja-JP"/>
        </w:rPr>
        <w:tab/>
      </w:r>
      <w:r w:rsidR="00683885">
        <w:rPr>
          <w:szCs w:val="24"/>
          <w:lang w:eastAsia="ja-JP"/>
        </w:rPr>
        <w:t>2</w:t>
      </w:r>
      <w:r>
        <w:rPr>
          <w:szCs w:val="24"/>
          <w:lang w:eastAsia="ja-JP"/>
        </w:rPr>
        <w:t>xxxxxxxx (</w:t>
      </w:r>
      <w:proofErr w:type="spellStart"/>
      <w:r>
        <w:rPr>
          <w:szCs w:val="24"/>
          <w:lang w:eastAsia="ja-JP"/>
        </w:rPr>
        <w:t>npm</w:t>
      </w:r>
      <w:proofErr w:type="spellEnd"/>
      <w:r>
        <w:rPr>
          <w:szCs w:val="24"/>
          <w:lang w:eastAsia="ja-JP"/>
        </w:rPr>
        <w:t>)</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4" w:name="_Toc142127338"/>
      <w:proofErr w:type="spellStart"/>
      <w:r>
        <w:t>Abstrak</w:t>
      </w:r>
      <w:bookmarkEnd w:id="4"/>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6D8648F3"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proofErr w:type="spellStart"/>
      <w:r w:rsidR="00A40B72" w:rsidRPr="002A7316">
        <w:rPr>
          <w:color w:val="000000" w:themeColor="text1"/>
          <w:szCs w:val="24"/>
        </w:rPr>
        <w:t>Xxxxxxx</w:t>
      </w:r>
      <w:proofErr w:type="spellEnd"/>
      <w:r w:rsidR="00A40B72" w:rsidRPr="002A7316">
        <w:rPr>
          <w:color w:val="000000" w:themeColor="text1"/>
          <w:szCs w:val="24"/>
        </w:rPr>
        <w:t xml:space="preserve"> </w:t>
      </w:r>
      <w:proofErr w:type="spellStart"/>
      <w:r w:rsidR="00A40B72" w:rsidRPr="002A7316">
        <w:rPr>
          <w:color w:val="000000" w:themeColor="text1"/>
          <w:szCs w:val="24"/>
        </w:rPr>
        <w:t>Xxxxxxx</w:t>
      </w:r>
      <w:proofErr w:type="spellEnd"/>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07A06F9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 2</w:t>
      </w:r>
      <w:r w:rsidRPr="002A7316">
        <w:rPr>
          <w:color w:val="000000" w:themeColor="text1"/>
          <w:szCs w:val="24"/>
          <w:vertAlign w:val="superscript"/>
          <w:lang w:eastAsia="ja-JP"/>
        </w:rPr>
        <w:t>nd</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20XX/20XX</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1770F04A" w14:textId="52455E37"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 xml:space="preserve">Tugas Akhir </w:t>
      </w:r>
      <w:proofErr w:type="spellStart"/>
      <w:r w:rsidR="00E035B5">
        <w:rPr>
          <w:b/>
          <w:szCs w:val="24"/>
          <w:lang w:eastAsia="ja-JP"/>
        </w:rPr>
        <w:t>dalam</w:t>
      </w:r>
      <w:proofErr w:type="spellEnd"/>
      <w:r w:rsidR="00E035B5">
        <w:rPr>
          <w:b/>
          <w:szCs w:val="24"/>
          <w:lang w:eastAsia="ja-JP"/>
        </w:rPr>
        <w:t xml:space="preserve"> B</w:t>
      </w:r>
      <w:r>
        <w:rPr>
          <w:b/>
          <w:szCs w:val="24"/>
          <w:lang w:eastAsia="ja-JP"/>
        </w:rPr>
        <w:t xml:space="preserve">ahasa </w:t>
      </w:r>
      <w:proofErr w:type="spellStart"/>
      <w:r w:rsidR="00E035B5">
        <w:rPr>
          <w:b/>
          <w:szCs w:val="24"/>
          <w:lang w:eastAsia="ja-JP"/>
        </w:rPr>
        <w:t>I</w:t>
      </w:r>
      <w:r>
        <w:rPr>
          <w:b/>
          <w:szCs w:val="24"/>
          <w:lang w:eastAsia="ja-JP"/>
        </w:rPr>
        <w:t>nggris</w:t>
      </w:r>
      <w:proofErr w:type="spellEnd"/>
      <w:r w:rsidRPr="000B0DB2">
        <w:rPr>
          <w:b/>
          <w:szCs w:val="24"/>
          <w:lang w:eastAsia="ja-JP"/>
        </w:rPr>
        <w:t>)XXXXXXX</w:t>
      </w:r>
    </w:p>
    <w:p w14:paraId="62BF0A3E"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XXXXXXXXXXXXXXXXXXXXXXXX</w:t>
      </w:r>
    </w:p>
    <w:p w14:paraId="55F8D1AD"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w:t>
      </w:r>
    </w:p>
    <w:p w14:paraId="31C2519B" w14:textId="4590BBEE" w:rsidR="005D5BE6" w:rsidRDefault="00A40B72" w:rsidP="00A40B72">
      <w:pPr>
        <w:autoSpaceDE w:val="0"/>
        <w:spacing w:after="0" w:line="240" w:lineRule="auto"/>
        <w:jc w:val="center"/>
        <w:rPr>
          <w:b/>
          <w:szCs w:val="24"/>
          <w:lang w:eastAsia="ja-JP"/>
        </w:rPr>
      </w:pPr>
      <w:r w:rsidRPr="000B0DB2">
        <w:rPr>
          <w:b/>
          <w:szCs w:val="24"/>
          <w:lang w:eastAsia="ja-JP"/>
        </w:rPr>
        <w:t>XXXXXXXXXXXXXXX</w:t>
      </w:r>
    </w:p>
    <w:p w14:paraId="06C16DC8" w14:textId="77777777" w:rsidR="005D5BE6" w:rsidRDefault="005D5BE6">
      <w:pPr>
        <w:autoSpaceDE w:val="0"/>
        <w:spacing w:after="0" w:line="240" w:lineRule="auto"/>
        <w:jc w:val="center"/>
        <w:rPr>
          <w:szCs w:val="24"/>
          <w:lang w:eastAsia="ja-JP"/>
        </w:rPr>
      </w:pPr>
    </w:p>
    <w:p w14:paraId="6D474406" w14:textId="77777777" w:rsidR="00A40B72" w:rsidRPr="00A40B72" w:rsidRDefault="00A40B72" w:rsidP="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Pr>
          <w:szCs w:val="24"/>
          <w:lang w:val="id-ID" w:eastAsia="ja-JP"/>
        </w:rPr>
        <w:tab/>
      </w:r>
      <w:proofErr w:type="spellStart"/>
      <w:r>
        <w:rPr>
          <w:szCs w:val="24"/>
          <w:lang w:eastAsia="ja-JP"/>
        </w:rPr>
        <w:t>xxxxxxxxxx</w:t>
      </w:r>
      <w:proofErr w:type="spellEnd"/>
      <w:r>
        <w:rPr>
          <w:szCs w:val="24"/>
          <w:lang w:eastAsia="ja-JP"/>
        </w:rPr>
        <w:t xml:space="preserve"> (</w:t>
      </w:r>
      <w:proofErr w:type="spellStart"/>
      <w:r>
        <w:rPr>
          <w:szCs w:val="24"/>
          <w:lang w:eastAsia="ja-JP"/>
        </w:rPr>
        <w:t>npm</w:t>
      </w:r>
      <w:proofErr w:type="spellEnd"/>
      <w:r>
        <w:rPr>
          <w:szCs w:val="24"/>
          <w:lang w:eastAsia="ja-JP"/>
        </w:rPr>
        <w:t>)</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5" w:name="_Toc142127339"/>
      <w:r>
        <w:t>Abstract</w:t>
      </w:r>
      <w:bookmarkEnd w:id="5"/>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6" w:name="_Toc142127340"/>
      <w:r>
        <w:lastRenderedPageBreak/>
        <w:t>KATA PENGANTAR</w:t>
      </w:r>
      <w:bookmarkEnd w:id="6"/>
    </w:p>
    <w:p w14:paraId="36590962" w14:textId="77777777" w:rsidR="00E450D6" w:rsidRPr="000B4CF3" w:rsidRDefault="00E450D6" w:rsidP="00E450D6">
      <w:pPr>
        <w:spacing w:after="0" w:line="480" w:lineRule="auto"/>
        <w:ind w:firstLine="720"/>
        <w:rPr>
          <w:szCs w:val="24"/>
        </w:rPr>
      </w:pPr>
      <w:proofErr w:type="spellStart"/>
      <w:r w:rsidRPr="000B4CF3">
        <w:rPr>
          <w:szCs w:val="24"/>
        </w:rPr>
        <w:t>Ucapan</w:t>
      </w:r>
      <w:proofErr w:type="spellEnd"/>
      <w:r w:rsidRPr="000B4CF3">
        <w:rPr>
          <w:szCs w:val="24"/>
        </w:rPr>
        <w:t xml:space="preserve"> </w:t>
      </w:r>
      <w:proofErr w:type="spellStart"/>
      <w:r w:rsidRPr="000B4CF3">
        <w:rPr>
          <w:szCs w:val="24"/>
        </w:rPr>
        <w:t>syukur</w:t>
      </w:r>
      <w:proofErr w:type="spellEnd"/>
      <w:proofErr w:type="gramStart"/>
      <w:r w:rsidRPr="000B4CF3">
        <w:rPr>
          <w:szCs w:val="24"/>
        </w:rPr>
        <w:t>…..</w:t>
      </w:r>
      <w:proofErr w:type="gramEnd"/>
      <w:r w:rsidRPr="000B4CF3">
        <w:rPr>
          <w:szCs w:val="24"/>
        </w:rPr>
        <w:t xml:space="preserve"> </w:t>
      </w:r>
    </w:p>
    <w:p w14:paraId="10C9C168" w14:textId="4872317C" w:rsidR="00E450D6" w:rsidRPr="000B4CF3" w:rsidRDefault="00E450D6" w:rsidP="00E450D6">
      <w:pPr>
        <w:spacing w:after="0" w:line="480" w:lineRule="auto"/>
        <w:rPr>
          <w:szCs w:val="24"/>
        </w:rPr>
      </w:pPr>
      <w:proofErr w:type="spellStart"/>
      <w:r w:rsidRPr="000B4CF3">
        <w:rPr>
          <w:szCs w:val="24"/>
        </w:rPr>
        <w:t>Penulisan</w:t>
      </w:r>
      <w:proofErr w:type="spellEnd"/>
      <w:r w:rsidRPr="000B4CF3">
        <w:rPr>
          <w:szCs w:val="24"/>
        </w:rPr>
        <w:t xml:space="preserve"> </w:t>
      </w:r>
      <w:r w:rsidR="004B790F">
        <w:rPr>
          <w:szCs w:val="24"/>
        </w:rPr>
        <w:t xml:space="preserve">tugas </w:t>
      </w:r>
      <w:proofErr w:type="spellStart"/>
      <w:r w:rsidR="004B790F">
        <w:rPr>
          <w:szCs w:val="24"/>
        </w:rPr>
        <w:t>akhir</w:t>
      </w:r>
      <w:proofErr w:type="spellEnd"/>
      <w:proofErr w:type="gramStart"/>
      <w:r w:rsidRPr="000B4CF3">
        <w:rPr>
          <w:szCs w:val="24"/>
        </w:rPr>
        <w:t>…..</w:t>
      </w:r>
      <w:proofErr w:type="gramEnd"/>
      <w:r w:rsidRPr="000B4CF3">
        <w:rPr>
          <w:szCs w:val="24"/>
        </w:rPr>
        <w:t xml:space="preserve"> </w:t>
      </w:r>
    </w:p>
    <w:p w14:paraId="270D6D3A" w14:textId="77777777" w:rsidR="00E450D6" w:rsidRPr="000B4CF3" w:rsidRDefault="00E450D6" w:rsidP="00E450D6">
      <w:pPr>
        <w:spacing w:after="0" w:line="480" w:lineRule="auto"/>
        <w:rPr>
          <w:szCs w:val="24"/>
        </w:rPr>
      </w:pP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w:t>
      </w:r>
      <w:proofErr w:type="gramStart"/>
      <w:r w:rsidRPr="000B4CF3">
        <w:rPr>
          <w:szCs w:val="24"/>
        </w:rPr>
        <w:t>…..</w:t>
      </w:r>
      <w:proofErr w:type="gramEnd"/>
      <w:r w:rsidRPr="000B4CF3">
        <w:rPr>
          <w:szCs w:val="24"/>
        </w:rPr>
        <w:t xml:space="preserve"> </w:t>
      </w:r>
    </w:p>
    <w:p w14:paraId="4924179F" w14:textId="77777777" w:rsidR="00E450D6" w:rsidRPr="000B4CF3" w:rsidRDefault="00E450D6" w:rsidP="00E450D6">
      <w:pPr>
        <w:spacing w:after="0" w:line="480" w:lineRule="auto"/>
        <w:rPr>
          <w:szCs w:val="24"/>
        </w:rPr>
      </w:pPr>
      <w:proofErr w:type="spellStart"/>
      <w:r w:rsidRPr="000B4CF3">
        <w:rPr>
          <w:szCs w:val="24"/>
        </w:rPr>
        <w:t>Urutan</w:t>
      </w:r>
      <w:proofErr w:type="spellEnd"/>
      <w:r w:rsidRPr="000B4CF3">
        <w:rPr>
          <w:szCs w:val="24"/>
        </w:rPr>
        <w:t xml:space="preserve"> </w:t>
      </w: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 xml:space="preserve"> </w:t>
      </w:r>
      <w:proofErr w:type="gramStart"/>
      <w:r w:rsidRPr="000B4CF3">
        <w:rPr>
          <w:szCs w:val="24"/>
        </w:rPr>
        <w:t>…..</w:t>
      </w:r>
      <w:proofErr w:type="gramEnd"/>
      <w:r w:rsidRPr="000B4CF3">
        <w:rPr>
          <w:szCs w:val="24"/>
        </w:rPr>
        <w:t xml:space="preserve"> </w:t>
      </w:r>
    </w:p>
    <w:p w14:paraId="5FA2F358" w14:textId="77777777" w:rsidR="00E035B5" w:rsidRPr="00E035B5"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w:t>
      </w:r>
    </w:p>
    <w:p w14:paraId="08AB0888" w14:textId="3C9EE384" w:rsidR="00E450D6" w:rsidRPr="000B4CF3"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 xml:space="preserve">) </w:t>
      </w:r>
      <w:r w:rsidR="00E450D6" w:rsidRPr="000B4CF3">
        <w:t xml:space="preserve">Bapak </w:t>
      </w:r>
      <w:r w:rsidR="00E450D6">
        <w:rPr>
          <w:lang w:val="en-US"/>
        </w:rPr>
        <w:t>J</w:t>
      </w:r>
      <w:r w:rsidR="00E450D6">
        <w:t xml:space="preserve">ohannes Petrus, </w:t>
      </w:r>
      <w:proofErr w:type="gramStart"/>
      <w:r w:rsidR="00E450D6">
        <w:t>S.Kom</w:t>
      </w:r>
      <w:proofErr w:type="gramEnd"/>
      <w:r w:rsidR="00E450D6">
        <w:t xml:space="preserve">., M.T.I., </w:t>
      </w:r>
      <w:r w:rsidR="00E450D6" w:rsidRPr="000B4CF3">
        <w:t xml:space="preserve">selaku </w:t>
      </w:r>
      <w:proofErr w:type="spellStart"/>
      <w:r w:rsidR="00E450D6">
        <w:rPr>
          <w:lang w:val="en-US"/>
        </w:rPr>
        <w:t>Rektor</w:t>
      </w:r>
      <w:proofErr w:type="spellEnd"/>
      <w:r w:rsidR="00E450D6">
        <w:rPr>
          <w:lang w:val="en-US"/>
        </w:rPr>
        <w:t xml:space="preserve"> …….</w:t>
      </w:r>
      <w:r w:rsidR="00E450D6" w:rsidRPr="000B4CF3">
        <w:t xml:space="preserve">. </w:t>
      </w:r>
    </w:p>
    <w:p w14:paraId="2472EDC0"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81795E5" w14:textId="3CD8F09A"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BDE6667"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4E0B730E"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2849C0D2"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Dekan Fakultas xxxxxxxxxx</w:t>
      </w:r>
    </w:p>
    <w:p w14:paraId="3076FEDF" w14:textId="47E02D6F"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Dekan xxxxxxxxxx</w:t>
      </w:r>
    </w:p>
    <w:p w14:paraId="601C8EE5" w14:textId="77777777" w:rsidR="00E450D6" w:rsidRPr="005D0424" w:rsidRDefault="00E450D6" w:rsidP="00E450D6">
      <w:pPr>
        <w:pStyle w:val="ListParagraph"/>
        <w:numPr>
          <w:ilvl w:val="0"/>
          <w:numId w:val="41"/>
        </w:numPr>
        <w:suppressAutoHyphens w:val="0"/>
        <w:spacing w:after="0" w:line="480" w:lineRule="auto"/>
        <w:ind w:left="426" w:hanging="426"/>
        <w:jc w:val="both"/>
      </w:pPr>
      <w:r>
        <w:rPr>
          <w:lang w:val="en-US"/>
        </w:rPr>
        <w:t xml:space="preserve">Bapak/Ibu </w:t>
      </w:r>
      <w:proofErr w:type="spellStart"/>
      <w:r>
        <w:rPr>
          <w:lang w:val="en-US"/>
        </w:rPr>
        <w:t>xxxxxxxxx</w:t>
      </w:r>
      <w:proofErr w:type="spellEnd"/>
      <w:r w:rsidRPr="005D0424">
        <w:t xml:space="preserve">, selaku Ketua Program Studi </w:t>
      </w:r>
      <w:proofErr w:type="spellStart"/>
      <w:r>
        <w:rPr>
          <w:lang w:val="en-US"/>
        </w:rPr>
        <w:t>xxxxxxxx</w:t>
      </w:r>
      <w:proofErr w:type="spellEnd"/>
      <w:r w:rsidRPr="005D0424">
        <w:t xml:space="preserve">. </w:t>
      </w:r>
    </w:p>
    <w:p w14:paraId="42A2D7E2" w14:textId="53B241A0" w:rsidR="00E450D6" w:rsidRPr="005D0424" w:rsidRDefault="00E450D6" w:rsidP="00E450D6">
      <w:pPr>
        <w:pStyle w:val="ListParagraph"/>
        <w:numPr>
          <w:ilvl w:val="0"/>
          <w:numId w:val="41"/>
        </w:numPr>
        <w:suppressAutoHyphens w:val="0"/>
        <w:spacing w:after="0" w:line="480" w:lineRule="auto"/>
        <w:ind w:left="426" w:hanging="426"/>
        <w:jc w:val="both"/>
      </w:pPr>
      <w:r w:rsidRPr="00E035B5">
        <w:t xml:space="preserve">Bapak/Ibu xxxxxxxxx, selaku Pembimbing </w:t>
      </w:r>
      <w:r w:rsidR="00D10CE9" w:rsidRPr="007B7699">
        <w:t>Tugas Akhir</w:t>
      </w:r>
      <w:r w:rsidRPr="00E035B5">
        <w:t>.</w:t>
      </w:r>
    </w:p>
    <w:p w14:paraId="5EFD2CCE" w14:textId="149C1F04" w:rsidR="00E450D6" w:rsidRPr="00E035B5" w:rsidRDefault="00E450D6" w:rsidP="00E035B5">
      <w:pPr>
        <w:pStyle w:val="ListParagraph"/>
        <w:numPr>
          <w:ilvl w:val="0"/>
          <w:numId w:val="41"/>
        </w:numPr>
        <w:suppressAutoHyphens w:val="0"/>
        <w:spacing w:after="0" w:line="480" w:lineRule="auto"/>
        <w:ind w:left="426" w:hanging="426"/>
        <w:jc w:val="both"/>
      </w:pPr>
      <w:proofErr w:type="spellStart"/>
      <w:r>
        <w:rPr>
          <w:lang w:val="en-US"/>
        </w:rPr>
        <w:t>Xxxx</w:t>
      </w:r>
      <w:proofErr w:type="spellEnd"/>
    </w:p>
    <w:p w14:paraId="31ACCEC0" w14:textId="77777777" w:rsidR="00E450D6" w:rsidRDefault="00E450D6" w:rsidP="00E450D6">
      <w:pPr>
        <w:spacing w:after="0" w:line="480" w:lineRule="auto"/>
        <w:jc w:val="both"/>
      </w:pPr>
    </w:p>
    <w:p w14:paraId="4D847583" w14:textId="77777777" w:rsidR="00E450D6" w:rsidRDefault="00E450D6" w:rsidP="00E450D6">
      <w:pPr>
        <w:pStyle w:val="ListParagraph"/>
        <w:spacing w:after="0" w:line="480" w:lineRule="auto"/>
        <w:ind w:left="5760"/>
        <w:jc w:val="both"/>
        <w:rPr>
          <w:lang w:val="en-US"/>
        </w:rPr>
      </w:pPr>
      <w:r>
        <w:rPr>
          <w:lang w:val="en-US"/>
        </w:rPr>
        <w:t xml:space="preserve">Palembang, </w:t>
      </w:r>
      <w:proofErr w:type="spellStart"/>
      <w:r>
        <w:rPr>
          <w:lang w:val="en-US"/>
        </w:rPr>
        <w:t>Juli</w:t>
      </w:r>
      <w:proofErr w:type="spellEnd"/>
      <w:r>
        <w:rPr>
          <w:lang w:val="en-US"/>
        </w:rPr>
        <w:t xml:space="preserve"> 20xx</w:t>
      </w:r>
    </w:p>
    <w:p w14:paraId="6D9D13A7" w14:textId="77777777" w:rsidR="00E450D6" w:rsidRDefault="00E450D6" w:rsidP="00E450D6">
      <w:pPr>
        <w:pStyle w:val="ListParagraph"/>
        <w:spacing w:after="0" w:line="480" w:lineRule="auto"/>
        <w:ind w:left="5760"/>
        <w:jc w:val="both"/>
        <w:rPr>
          <w:lang w:val="en-US"/>
        </w:rPr>
      </w:pPr>
    </w:p>
    <w:p w14:paraId="5EEC81A4" w14:textId="025F228B" w:rsidR="005D5BE6" w:rsidRPr="00E450D6" w:rsidRDefault="00E450D6" w:rsidP="00E450D6">
      <w:pPr>
        <w:spacing w:after="0" w:line="480" w:lineRule="auto"/>
        <w:ind w:left="4962"/>
        <w:jc w:val="both"/>
      </w:pPr>
      <w:r>
        <w:t xml:space="preserve">             </w:t>
      </w:r>
      <w:proofErr w:type="spellStart"/>
      <w:r>
        <w:t>Penulis</w:t>
      </w:r>
      <w:proofErr w:type="spellEnd"/>
    </w:p>
    <w:p w14:paraId="2400D113" w14:textId="18FB7173" w:rsidR="005D5BE6" w:rsidRPr="00A737C8" w:rsidRDefault="006E0A83" w:rsidP="00A737C8">
      <w:pPr>
        <w:pStyle w:val="Quote"/>
        <w:pageBreakBefore/>
      </w:pPr>
      <w:bookmarkStart w:id="7" w:name="_Toc142127341"/>
      <w:r>
        <w:lastRenderedPageBreak/>
        <w:t>DAFTAR ISI</w:t>
      </w:r>
      <w:bookmarkEnd w:id="7"/>
    </w:p>
    <w:p w14:paraId="7CE51FA8" w14:textId="15523CDD" w:rsidR="000372A5" w:rsidRDefault="00CE4201"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r>
        <w:fldChar w:fldCharType="begin"/>
      </w:r>
      <w:r>
        <w:instrText xml:space="preserve"> TOC \o "1-3" \h \z \u </w:instrText>
      </w:r>
      <w:r>
        <w:fldChar w:fldCharType="separate"/>
      </w:r>
      <w:hyperlink w:anchor="_Toc142127335" w:history="1">
        <w:r w:rsidR="000372A5" w:rsidRPr="00802DBB">
          <w:rPr>
            <w:rStyle w:val="Hyperlink"/>
            <w:noProof/>
          </w:rPr>
          <w:t>HALAMAN JUDUL LUAR</w:t>
        </w:r>
        <w:r w:rsidR="000372A5">
          <w:rPr>
            <w:noProof/>
            <w:webHidden/>
          </w:rPr>
          <w:tab/>
        </w:r>
        <w:r w:rsidR="000372A5">
          <w:rPr>
            <w:noProof/>
            <w:webHidden/>
          </w:rPr>
          <w:fldChar w:fldCharType="begin"/>
        </w:r>
        <w:r w:rsidR="000372A5">
          <w:rPr>
            <w:noProof/>
            <w:webHidden/>
          </w:rPr>
          <w:instrText xml:space="preserve"> PAGEREF _Toc142127335 \h </w:instrText>
        </w:r>
        <w:r w:rsidR="000372A5">
          <w:rPr>
            <w:noProof/>
            <w:webHidden/>
          </w:rPr>
        </w:r>
        <w:r w:rsidR="000372A5">
          <w:rPr>
            <w:noProof/>
            <w:webHidden/>
          </w:rPr>
          <w:fldChar w:fldCharType="separate"/>
        </w:r>
        <w:r w:rsidR="00591E81">
          <w:rPr>
            <w:noProof/>
            <w:webHidden/>
          </w:rPr>
          <w:t>iii</w:t>
        </w:r>
        <w:r w:rsidR="000372A5">
          <w:rPr>
            <w:noProof/>
            <w:webHidden/>
          </w:rPr>
          <w:fldChar w:fldCharType="end"/>
        </w:r>
      </w:hyperlink>
    </w:p>
    <w:p w14:paraId="7CFC7C85" w14:textId="0D83FCDF"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6" w:history="1">
        <w:r w:rsidR="000372A5" w:rsidRPr="00802DBB">
          <w:rPr>
            <w:rStyle w:val="Hyperlink"/>
            <w:noProof/>
          </w:rPr>
          <w:t>HALAMAN PERSETUJUAN</w:t>
        </w:r>
        <w:r w:rsidR="000372A5">
          <w:rPr>
            <w:noProof/>
            <w:webHidden/>
          </w:rPr>
          <w:tab/>
        </w:r>
        <w:r w:rsidR="000372A5">
          <w:rPr>
            <w:noProof/>
            <w:webHidden/>
          </w:rPr>
          <w:fldChar w:fldCharType="begin"/>
        </w:r>
        <w:r w:rsidR="000372A5">
          <w:rPr>
            <w:noProof/>
            <w:webHidden/>
          </w:rPr>
          <w:instrText xml:space="preserve"> PAGEREF _Toc142127336 \h </w:instrText>
        </w:r>
        <w:r w:rsidR="000372A5">
          <w:rPr>
            <w:noProof/>
            <w:webHidden/>
          </w:rPr>
        </w:r>
        <w:r w:rsidR="000372A5">
          <w:rPr>
            <w:noProof/>
            <w:webHidden/>
          </w:rPr>
          <w:fldChar w:fldCharType="separate"/>
        </w:r>
        <w:r w:rsidR="00591E81">
          <w:rPr>
            <w:noProof/>
            <w:webHidden/>
          </w:rPr>
          <w:t>iii</w:t>
        </w:r>
        <w:r w:rsidR="000372A5">
          <w:rPr>
            <w:noProof/>
            <w:webHidden/>
          </w:rPr>
          <w:fldChar w:fldCharType="end"/>
        </w:r>
      </w:hyperlink>
    </w:p>
    <w:p w14:paraId="7D41EA55" w14:textId="64E7703E"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7" w:history="1">
        <w:r w:rsidR="000372A5" w:rsidRPr="00802DBB">
          <w:rPr>
            <w:rStyle w:val="Hyperlink"/>
            <w:noProof/>
          </w:rPr>
          <w:t>PERNYATAAN PERSETUJUAN PUBLIKASI  TUGAS AKHIR</w:t>
        </w:r>
        <w:r w:rsidR="000372A5">
          <w:rPr>
            <w:noProof/>
            <w:webHidden/>
          </w:rPr>
          <w:tab/>
        </w:r>
        <w:r w:rsidR="000372A5">
          <w:rPr>
            <w:noProof/>
            <w:webHidden/>
          </w:rPr>
          <w:fldChar w:fldCharType="begin"/>
        </w:r>
        <w:r w:rsidR="000372A5">
          <w:rPr>
            <w:noProof/>
            <w:webHidden/>
          </w:rPr>
          <w:instrText xml:space="preserve"> PAGEREF _Toc142127337 \h </w:instrText>
        </w:r>
        <w:r w:rsidR="000372A5">
          <w:rPr>
            <w:noProof/>
            <w:webHidden/>
          </w:rPr>
        </w:r>
        <w:r w:rsidR="000372A5">
          <w:rPr>
            <w:noProof/>
            <w:webHidden/>
          </w:rPr>
          <w:fldChar w:fldCharType="separate"/>
        </w:r>
        <w:r w:rsidR="00591E81">
          <w:rPr>
            <w:noProof/>
            <w:webHidden/>
          </w:rPr>
          <w:t>v</w:t>
        </w:r>
        <w:r w:rsidR="000372A5">
          <w:rPr>
            <w:noProof/>
            <w:webHidden/>
          </w:rPr>
          <w:fldChar w:fldCharType="end"/>
        </w:r>
      </w:hyperlink>
    </w:p>
    <w:p w14:paraId="64C7ADFF" w14:textId="68626637"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8" w:history="1">
        <w:r w:rsidR="000372A5" w:rsidRPr="00802DBB">
          <w:rPr>
            <w:rStyle w:val="Hyperlink"/>
            <w:noProof/>
          </w:rPr>
          <w:t>Abstrak</w:t>
        </w:r>
        <w:r w:rsidR="000372A5">
          <w:rPr>
            <w:noProof/>
            <w:webHidden/>
          </w:rPr>
          <w:tab/>
        </w:r>
        <w:r w:rsidR="000372A5">
          <w:rPr>
            <w:noProof/>
            <w:webHidden/>
          </w:rPr>
          <w:fldChar w:fldCharType="begin"/>
        </w:r>
        <w:r w:rsidR="000372A5">
          <w:rPr>
            <w:noProof/>
            <w:webHidden/>
          </w:rPr>
          <w:instrText xml:space="preserve"> PAGEREF _Toc142127338 \h </w:instrText>
        </w:r>
        <w:r w:rsidR="000372A5">
          <w:rPr>
            <w:noProof/>
            <w:webHidden/>
          </w:rPr>
        </w:r>
        <w:r w:rsidR="000372A5">
          <w:rPr>
            <w:noProof/>
            <w:webHidden/>
          </w:rPr>
          <w:fldChar w:fldCharType="separate"/>
        </w:r>
        <w:r w:rsidR="00591E81">
          <w:rPr>
            <w:noProof/>
            <w:webHidden/>
          </w:rPr>
          <w:t>vi</w:t>
        </w:r>
        <w:r w:rsidR="000372A5">
          <w:rPr>
            <w:noProof/>
            <w:webHidden/>
          </w:rPr>
          <w:fldChar w:fldCharType="end"/>
        </w:r>
      </w:hyperlink>
    </w:p>
    <w:p w14:paraId="5B6AF7DC" w14:textId="4A733C92"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9" w:history="1">
        <w:r w:rsidR="000372A5" w:rsidRPr="00802DBB">
          <w:rPr>
            <w:rStyle w:val="Hyperlink"/>
            <w:noProof/>
          </w:rPr>
          <w:t>Abstract</w:t>
        </w:r>
        <w:r w:rsidR="000372A5">
          <w:rPr>
            <w:noProof/>
            <w:webHidden/>
          </w:rPr>
          <w:tab/>
        </w:r>
        <w:r w:rsidR="000372A5">
          <w:rPr>
            <w:noProof/>
            <w:webHidden/>
          </w:rPr>
          <w:fldChar w:fldCharType="begin"/>
        </w:r>
        <w:r w:rsidR="000372A5">
          <w:rPr>
            <w:noProof/>
            <w:webHidden/>
          </w:rPr>
          <w:instrText xml:space="preserve"> PAGEREF _Toc142127339 \h </w:instrText>
        </w:r>
        <w:r w:rsidR="000372A5">
          <w:rPr>
            <w:noProof/>
            <w:webHidden/>
          </w:rPr>
        </w:r>
        <w:r w:rsidR="000372A5">
          <w:rPr>
            <w:noProof/>
            <w:webHidden/>
          </w:rPr>
          <w:fldChar w:fldCharType="separate"/>
        </w:r>
        <w:r w:rsidR="00591E81">
          <w:rPr>
            <w:noProof/>
            <w:webHidden/>
          </w:rPr>
          <w:t>vii</w:t>
        </w:r>
        <w:r w:rsidR="000372A5">
          <w:rPr>
            <w:noProof/>
            <w:webHidden/>
          </w:rPr>
          <w:fldChar w:fldCharType="end"/>
        </w:r>
      </w:hyperlink>
    </w:p>
    <w:p w14:paraId="31B3A62A" w14:textId="68B5A85A"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0" w:history="1">
        <w:r w:rsidR="000372A5" w:rsidRPr="00802DBB">
          <w:rPr>
            <w:rStyle w:val="Hyperlink"/>
            <w:noProof/>
          </w:rPr>
          <w:t>KATA PENGANTAR</w:t>
        </w:r>
        <w:r w:rsidR="000372A5">
          <w:rPr>
            <w:noProof/>
            <w:webHidden/>
          </w:rPr>
          <w:tab/>
        </w:r>
        <w:r w:rsidR="000372A5">
          <w:rPr>
            <w:noProof/>
            <w:webHidden/>
          </w:rPr>
          <w:fldChar w:fldCharType="begin"/>
        </w:r>
        <w:r w:rsidR="000372A5">
          <w:rPr>
            <w:noProof/>
            <w:webHidden/>
          </w:rPr>
          <w:instrText xml:space="preserve"> PAGEREF _Toc142127340 \h </w:instrText>
        </w:r>
        <w:r w:rsidR="000372A5">
          <w:rPr>
            <w:noProof/>
            <w:webHidden/>
          </w:rPr>
        </w:r>
        <w:r w:rsidR="000372A5">
          <w:rPr>
            <w:noProof/>
            <w:webHidden/>
          </w:rPr>
          <w:fldChar w:fldCharType="separate"/>
        </w:r>
        <w:r w:rsidR="00591E81">
          <w:rPr>
            <w:noProof/>
            <w:webHidden/>
          </w:rPr>
          <w:t>viii</w:t>
        </w:r>
        <w:r w:rsidR="000372A5">
          <w:rPr>
            <w:noProof/>
            <w:webHidden/>
          </w:rPr>
          <w:fldChar w:fldCharType="end"/>
        </w:r>
      </w:hyperlink>
    </w:p>
    <w:p w14:paraId="53FA5AAB" w14:textId="08789B70"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1" w:history="1">
        <w:r w:rsidR="000372A5" w:rsidRPr="00802DBB">
          <w:rPr>
            <w:rStyle w:val="Hyperlink"/>
            <w:noProof/>
          </w:rPr>
          <w:t>DAFTAR ISI</w:t>
        </w:r>
        <w:r w:rsidR="000372A5">
          <w:rPr>
            <w:noProof/>
            <w:webHidden/>
          </w:rPr>
          <w:tab/>
        </w:r>
        <w:r w:rsidR="000372A5">
          <w:rPr>
            <w:noProof/>
            <w:webHidden/>
          </w:rPr>
          <w:fldChar w:fldCharType="begin"/>
        </w:r>
        <w:r w:rsidR="000372A5">
          <w:rPr>
            <w:noProof/>
            <w:webHidden/>
          </w:rPr>
          <w:instrText xml:space="preserve"> PAGEREF _Toc142127341 \h </w:instrText>
        </w:r>
        <w:r w:rsidR="000372A5">
          <w:rPr>
            <w:noProof/>
            <w:webHidden/>
          </w:rPr>
        </w:r>
        <w:r w:rsidR="000372A5">
          <w:rPr>
            <w:noProof/>
            <w:webHidden/>
          </w:rPr>
          <w:fldChar w:fldCharType="separate"/>
        </w:r>
        <w:r w:rsidR="00591E81">
          <w:rPr>
            <w:noProof/>
            <w:webHidden/>
          </w:rPr>
          <w:t>ix</w:t>
        </w:r>
        <w:r w:rsidR="000372A5">
          <w:rPr>
            <w:noProof/>
            <w:webHidden/>
          </w:rPr>
          <w:fldChar w:fldCharType="end"/>
        </w:r>
      </w:hyperlink>
    </w:p>
    <w:p w14:paraId="467541EA" w14:textId="295AD290"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2" w:history="1">
        <w:r w:rsidR="000372A5" w:rsidRPr="00802DBB">
          <w:rPr>
            <w:rStyle w:val="Hyperlink"/>
            <w:noProof/>
          </w:rPr>
          <w:t>DAFTAR TABEL</w:t>
        </w:r>
        <w:r w:rsidR="000372A5">
          <w:rPr>
            <w:noProof/>
            <w:webHidden/>
          </w:rPr>
          <w:tab/>
        </w:r>
        <w:r w:rsidR="000372A5">
          <w:rPr>
            <w:noProof/>
            <w:webHidden/>
          </w:rPr>
          <w:fldChar w:fldCharType="begin"/>
        </w:r>
        <w:r w:rsidR="000372A5">
          <w:rPr>
            <w:noProof/>
            <w:webHidden/>
          </w:rPr>
          <w:instrText xml:space="preserve"> PAGEREF _Toc142127342 \h </w:instrText>
        </w:r>
        <w:r w:rsidR="000372A5">
          <w:rPr>
            <w:noProof/>
            <w:webHidden/>
          </w:rPr>
        </w:r>
        <w:r w:rsidR="000372A5">
          <w:rPr>
            <w:noProof/>
            <w:webHidden/>
          </w:rPr>
          <w:fldChar w:fldCharType="separate"/>
        </w:r>
        <w:r w:rsidR="00591E81">
          <w:rPr>
            <w:noProof/>
            <w:webHidden/>
          </w:rPr>
          <w:t>xi</w:t>
        </w:r>
        <w:r w:rsidR="000372A5">
          <w:rPr>
            <w:noProof/>
            <w:webHidden/>
          </w:rPr>
          <w:fldChar w:fldCharType="end"/>
        </w:r>
      </w:hyperlink>
    </w:p>
    <w:p w14:paraId="1B6E8826" w14:textId="45082FF0"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3" w:history="1">
        <w:r w:rsidR="000372A5" w:rsidRPr="00802DBB">
          <w:rPr>
            <w:rStyle w:val="Hyperlink"/>
            <w:noProof/>
          </w:rPr>
          <w:t>DAFTAR GAMBAR</w:t>
        </w:r>
        <w:r w:rsidR="000372A5">
          <w:rPr>
            <w:noProof/>
            <w:webHidden/>
          </w:rPr>
          <w:tab/>
        </w:r>
        <w:r w:rsidR="000372A5">
          <w:rPr>
            <w:noProof/>
            <w:webHidden/>
          </w:rPr>
          <w:fldChar w:fldCharType="begin"/>
        </w:r>
        <w:r w:rsidR="000372A5">
          <w:rPr>
            <w:noProof/>
            <w:webHidden/>
          </w:rPr>
          <w:instrText xml:space="preserve"> PAGEREF _Toc142127343 \h </w:instrText>
        </w:r>
        <w:r w:rsidR="000372A5">
          <w:rPr>
            <w:noProof/>
            <w:webHidden/>
          </w:rPr>
        </w:r>
        <w:r w:rsidR="000372A5">
          <w:rPr>
            <w:noProof/>
            <w:webHidden/>
          </w:rPr>
          <w:fldChar w:fldCharType="separate"/>
        </w:r>
        <w:r w:rsidR="00591E81">
          <w:rPr>
            <w:noProof/>
            <w:webHidden/>
          </w:rPr>
          <w:t>xii</w:t>
        </w:r>
        <w:r w:rsidR="000372A5">
          <w:rPr>
            <w:noProof/>
            <w:webHidden/>
          </w:rPr>
          <w:fldChar w:fldCharType="end"/>
        </w:r>
      </w:hyperlink>
    </w:p>
    <w:p w14:paraId="7A69E0FC" w14:textId="08322644"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4" w:history="1">
        <w:r w:rsidR="000372A5" w:rsidRPr="00802DBB">
          <w:rPr>
            <w:rStyle w:val="Hyperlink"/>
            <w:noProof/>
          </w:rPr>
          <w:t>PERNYATAAN KEASLIAN TUGAS AKHIR</w:t>
        </w:r>
        <w:r w:rsidR="000372A5">
          <w:rPr>
            <w:noProof/>
            <w:webHidden/>
          </w:rPr>
          <w:tab/>
        </w:r>
        <w:r w:rsidR="000372A5">
          <w:rPr>
            <w:noProof/>
            <w:webHidden/>
          </w:rPr>
          <w:fldChar w:fldCharType="begin"/>
        </w:r>
        <w:r w:rsidR="000372A5">
          <w:rPr>
            <w:noProof/>
            <w:webHidden/>
          </w:rPr>
          <w:instrText xml:space="preserve"> PAGEREF _Toc142127344 \h </w:instrText>
        </w:r>
        <w:r w:rsidR="000372A5">
          <w:rPr>
            <w:noProof/>
            <w:webHidden/>
          </w:rPr>
        </w:r>
        <w:r w:rsidR="000372A5">
          <w:rPr>
            <w:noProof/>
            <w:webHidden/>
          </w:rPr>
          <w:fldChar w:fldCharType="separate"/>
        </w:r>
        <w:r w:rsidR="00591E81">
          <w:rPr>
            <w:noProof/>
            <w:webHidden/>
          </w:rPr>
          <w:t>xiii</w:t>
        </w:r>
        <w:r w:rsidR="000372A5">
          <w:rPr>
            <w:noProof/>
            <w:webHidden/>
          </w:rPr>
          <w:fldChar w:fldCharType="end"/>
        </w:r>
      </w:hyperlink>
    </w:p>
    <w:p w14:paraId="4AE912D1" w14:textId="2596984F" w:rsidR="000372A5" w:rsidRDefault="00DF501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5" w:history="1">
        <w:r w:rsidR="000372A5" w:rsidRPr="00802DBB">
          <w:rPr>
            <w:rStyle w:val="Hyperlink"/>
            <w:noProof/>
          </w:rPr>
          <w:t>SURAT PERNYATAAN BEBAS PLAGIAT</w:t>
        </w:r>
        <w:r w:rsidR="000372A5">
          <w:rPr>
            <w:noProof/>
            <w:webHidden/>
          </w:rPr>
          <w:tab/>
        </w:r>
        <w:r w:rsidR="000372A5">
          <w:rPr>
            <w:noProof/>
            <w:webHidden/>
          </w:rPr>
          <w:fldChar w:fldCharType="begin"/>
        </w:r>
        <w:r w:rsidR="000372A5">
          <w:rPr>
            <w:noProof/>
            <w:webHidden/>
          </w:rPr>
          <w:instrText xml:space="preserve"> PAGEREF _Toc142127345 \h </w:instrText>
        </w:r>
        <w:r w:rsidR="000372A5">
          <w:rPr>
            <w:noProof/>
            <w:webHidden/>
          </w:rPr>
        </w:r>
        <w:r w:rsidR="000372A5">
          <w:rPr>
            <w:noProof/>
            <w:webHidden/>
          </w:rPr>
          <w:fldChar w:fldCharType="separate"/>
        </w:r>
        <w:r w:rsidR="00591E81">
          <w:rPr>
            <w:noProof/>
            <w:webHidden/>
          </w:rPr>
          <w:t>xiv</w:t>
        </w:r>
        <w:r w:rsidR="000372A5">
          <w:rPr>
            <w:noProof/>
            <w:webHidden/>
          </w:rPr>
          <w:fldChar w:fldCharType="end"/>
        </w:r>
      </w:hyperlink>
    </w:p>
    <w:p w14:paraId="6A83ABB9" w14:textId="35E2B0FD"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46" w:history="1">
        <w:r w:rsidR="000372A5" w:rsidRPr="00802DBB">
          <w:rPr>
            <w:rStyle w:val="Hyperlink"/>
            <w:noProof/>
            <w:lang w:val="zh-CN" w:bidi="zh-CN"/>
          </w:rPr>
          <w:t>BAB 1</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PENDAHULUAN</w:t>
        </w:r>
        <w:r w:rsidR="000372A5">
          <w:rPr>
            <w:noProof/>
            <w:webHidden/>
          </w:rPr>
          <w:tab/>
        </w:r>
        <w:r w:rsidR="000372A5">
          <w:rPr>
            <w:noProof/>
            <w:webHidden/>
          </w:rPr>
          <w:fldChar w:fldCharType="begin"/>
        </w:r>
        <w:r w:rsidR="000372A5">
          <w:rPr>
            <w:noProof/>
            <w:webHidden/>
          </w:rPr>
          <w:instrText xml:space="preserve"> PAGEREF _Toc142127346 \h </w:instrText>
        </w:r>
        <w:r w:rsidR="000372A5">
          <w:rPr>
            <w:noProof/>
            <w:webHidden/>
          </w:rPr>
        </w:r>
        <w:r w:rsidR="000372A5">
          <w:rPr>
            <w:noProof/>
            <w:webHidden/>
          </w:rPr>
          <w:fldChar w:fldCharType="separate"/>
        </w:r>
        <w:r w:rsidR="00591E81">
          <w:rPr>
            <w:noProof/>
            <w:webHidden/>
          </w:rPr>
          <w:t>1</w:t>
        </w:r>
        <w:r w:rsidR="000372A5">
          <w:rPr>
            <w:noProof/>
            <w:webHidden/>
          </w:rPr>
          <w:fldChar w:fldCharType="end"/>
        </w:r>
      </w:hyperlink>
    </w:p>
    <w:p w14:paraId="585FC334" w14:textId="7E4257E5"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7" w:history="1">
        <w:r w:rsidR="000372A5" w:rsidRPr="00802DBB">
          <w:rPr>
            <w:rStyle w:val="Hyperlink"/>
            <w:noProof/>
          </w:rPr>
          <w:t>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Latar Belakang</w:t>
        </w:r>
        <w:r w:rsidR="000372A5">
          <w:rPr>
            <w:noProof/>
            <w:webHidden/>
          </w:rPr>
          <w:tab/>
        </w:r>
        <w:r w:rsidR="000372A5">
          <w:rPr>
            <w:noProof/>
            <w:webHidden/>
          </w:rPr>
          <w:fldChar w:fldCharType="begin"/>
        </w:r>
        <w:r w:rsidR="000372A5">
          <w:rPr>
            <w:noProof/>
            <w:webHidden/>
          </w:rPr>
          <w:instrText xml:space="preserve"> PAGEREF _Toc142127347 \h </w:instrText>
        </w:r>
        <w:r w:rsidR="000372A5">
          <w:rPr>
            <w:noProof/>
            <w:webHidden/>
          </w:rPr>
        </w:r>
        <w:r w:rsidR="000372A5">
          <w:rPr>
            <w:noProof/>
            <w:webHidden/>
          </w:rPr>
          <w:fldChar w:fldCharType="separate"/>
        </w:r>
        <w:r w:rsidR="00591E81">
          <w:rPr>
            <w:noProof/>
            <w:webHidden/>
          </w:rPr>
          <w:t>1</w:t>
        </w:r>
        <w:r w:rsidR="000372A5">
          <w:rPr>
            <w:noProof/>
            <w:webHidden/>
          </w:rPr>
          <w:fldChar w:fldCharType="end"/>
        </w:r>
      </w:hyperlink>
    </w:p>
    <w:p w14:paraId="6CD08A6A" w14:textId="07810669"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8" w:history="1">
        <w:r w:rsidR="000372A5" w:rsidRPr="00802DBB">
          <w:rPr>
            <w:rStyle w:val="Hyperlink"/>
            <w:noProof/>
          </w:rPr>
          <w:t>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Rumusan Masalah</w:t>
        </w:r>
        <w:r w:rsidR="000372A5">
          <w:rPr>
            <w:noProof/>
            <w:webHidden/>
          </w:rPr>
          <w:tab/>
        </w:r>
        <w:r w:rsidR="000372A5">
          <w:rPr>
            <w:noProof/>
            <w:webHidden/>
          </w:rPr>
          <w:fldChar w:fldCharType="begin"/>
        </w:r>
        <w:r w:rsidR="000372A5">
          <w:rPr>
            <w:noProof/>
            <w:webHidden/>
          </w:rPr>
          <w:instrText xml:space="preserve"> PAGEREF _Toc142127348 \h </w:instrText>
        </w:r>
        <w:r w:rsidR="000372A5">
          <w:rPr>
            <w:noProof/>
            <w:webHidden/>
          </w:rPr>
        </w:r>
        <w:r w:rsidR="000372A5">
          <w:rPr>
            <w:noProof/>
            <w:webHidden/>
          </w:rPr>
          <w:fldChar w:fldCharType="separate"/>
        </w:r>
        <w:r w:rsidR="00591E81">
          <w:rPr>
            <w:noProof/>
            <w:webHidden/>
          </w:rPr>
          <w:t>3</w:t>
        </w:r>
        <w:r w:rsidR="000372A5">
          <w:rPr>
            <w:noProof/>
            <w:webHidden/>
          </w:rPr>
          <w:fldChar w:fldCharType="end"/>
        </w:r>
      </w:hyperlink>
    </w:p>
    <w:p w14:paraId="175AED43" w14:textId="6E84B7A4"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9" w:history="1">
        <w:r w:rsidR="000372A5" w:rsidRPr="00802DBB">
          <w:rPr>
            <w:rStyle w:val="Hyperlink"/>
            <w:noProof/>
          </w:rPr>
          <w:t>1.3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Ruang Lingkup</w:t>
        </w:r>
        <w:r w:rsidR="000372A5">
          <w:rPr>
            <w:noProof/>
            <w:webHidden/>
          </w:rPr>
          <w:tab/>
        </w:r>
        <w:r w:rsidR="000372A5">
          <w:rPr>
            <w:noProof/>
            <w:webHidden/>
          </w:rPr>
          <w:fldChar w:fldCharType="begin"/>
        </w:r>
        <w:r w:rsidR="000372A5">
          <w:rPr>
            <w:noProof/>
            <w:webHidden/>
          </w:rPr>
          <w:instrText xml:space="preserve"> PAGEREF _Toc142127349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164CD46C" w14:textId="4594100C"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0" w:history="1">
        <w:r w:rsidR="000372A5" w:rsidRPr="00802DBB">
          <w:rPr>
            <w:rStyle w:val="Hyperlink"/>
            <w:noProof/>
          </w:rPr>
          <w:t>1.4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Tujuan dan Manfaat</w:t>
        </w:r>
        <w:r w:rsidR="000372A5">
          <w:rPr>
            <w:noProof/>
            <w:webHidden/>
          </w:rPr>
          <w:tab/>
        </w:r>
        <w:r w:rsidR="000372A5">
          <w:rPr>
            <w:noProof/>
            <w:webHidden/>
          </w:rPr>
          <w:fldChar w:fldCharType="begin"/>
        </w:r>
        <w:r w:rsidR="000372A5">
          <w:rPr>
            <w:noProof/>
            <w:webHidden/>
          </w:rPr>
          <w:instrText xml:space="preserve"> PAGEREF _Toc142127350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1C7DE5BD" w14:textId="41B4F518"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1" w:history="1">
        <w:r w:rsidR="000372A5" w:rsidRPr="00802DBB">
          <w:rPr>
            <w:rStyle w:val="Hyperlink"/>
            <w:noProof/>
          </w:rPr>
          <w:t>1.5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Metodologi Penelitian</w:t>
        </w:r>
        <w:r w:rsidR="000372A5">
          <w:rPr>
            <w:noProof/>
            <w:webHidden/>
          </w:rPr>
          <w:tab/>
        </w:r>
        <w:r w:rsidR="000372A5">
          <w:rPr>
            <w:noProof/>
            <w:webHidden/>
          </w:rPr>
          <w:fldChar w:fldCharType="begin"/>
        </w:r>
        <w:r w:rsidR="000372A5">
          <w:rPr>
            <w:noProof/>
            <w:webHidden/>
          </w:rPr>
          <w:instrText xml:space="preserve"> PAGEREF _Toc142127351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4E34779" w14:textId="7DA4B5F4"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2" w:history="1">
        <w:r w:rsidR="000372A5" w:rsidRPr="00802DBB">
          <w:rPr>
            <w:rStyle w:val="Hyperlink"/>
            <w:noProof/>
          </w:rPr>
          <w:t>1.6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Sistematika Penulisan</w:t>
        </w:r>
        <w:r w:rsidR="000372A5">
          <w:rPr>
            <w:noProof/>
            <w:webHidden/>
          </w:rPr>
          <w:tab/>
        </w:r>
        <w:r w:rsidR="000372A5">
          <w:rPr>
            <w:noProof/>
            <w:webHidden/>
          </w:rPr>
          <w:fldChar w:fldCharType="begin"/>
        </w:r>
        <w:r w:rsidR="000372A5">
          <w:rPr>
            <w:noProof/>
            <w:webHidden/>
          </w:rPr>
          <w:instrText xml:space="preserve"> PAGEREF _Toc142127352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3E39AF32" w14:textId="41F0007C"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53" w:history="1">
        <w:r w:rsidR="000372A5" w:rsidRPr="00802DBB">
          <w:rPr>
            <w:rStyle w:val="Hyperlink"/>
            <w:noProof/>
            <w:lang w:val="zh-CN" w:bidi="zh-CN"/>
          </w:rPr>
          <w:t>BAB 2</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LANDASAN TEORI</w:t>
        </w:r>
        <w:r w:rsidR="000372A5">
          <w:rPr>
            <w:noProof/>
            <w:webHidden/>
          </w:rPr>
          <w:tab/>
        </w:r>
        <w:r w:rsidR="000372A5">
          <w:rPr>
            <w:noProof/>
            <w:webHidden/>
          </w:rPr>
          <w:fldChar w:fldCharType="begin"/>
        </w:r>
        <w:r w:rsidR="000372A5">
          <w:rPr>
            <w:noProof/>
            <w:webHidden/>
          </w:rPr>
          <w:instrText xml:space="preserve"> PAGEREF _Toc142127353 \h </w:instrText>
        </w:r>
        <w:r w:rsidR="000372A5">
          <w:rPr>
            <w:noProof/>
            <w:webHidden/>
          </w:rPr>
        </w:r>
        <w:r w:rsidR="000372A5">
          <w:rPr>
            <w:noProof/>
            <w:webHidden/>
          </w:rPr>
          <w:fldChar w:fldCharType="separate"/>
        </w:r>
        <w:r w:rsidR="00591E81">
          <w:rPr>
            <w:b w:val="0"/>
            <w:bCs/>
            <w:noProof/>
            <w:webHidden/>
            <w:lang w:val="en-US"/>
          </w:rPr>
          <w:t>Error! Bookmark not defined.</w:t>
        </w:r>
        <w:r w:rsidR="000372A5">
          <w:rPr>
            <w:noProof/>
            <w:webHidden/>
          </w:rPr>
          <w:fldChar w:fldCharType="end"/>
        </w:r>
      </w:hyperlink>
    </w:p>
    <w:p w14:paraId="4602DA85" w14:textId="682BB421"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4" w:history="1">
        <w:r w:rsidR="000372A5" w:rsidRPr="00802DBB">
          <w:rPr>
            <w:rStyle w:val="Hyperlink"/>
            <w:noProof/>
          </w:rPr>
          <w:t>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_Toc142127354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7685F37C" w14:textId="64AD9186"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5" w:history="1">
        <w:r w:rsidR="000372A5" w:rsidRPr="00802DBB">
          <w:rPr>
            <w:rStyle w:val="Hyperlink"/>
            <w:noProof/>
          </w:rPr>
          <w:t>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_Toc142127355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0BDACDB7" w14:textId="38220585"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6" w:history="1">
        <w:r w:rsidR="000372A5" w:rsidRPr="00802DBB">
          <w:rPr>
            <w:rStyle w:val="Hyperlink"/>
            <w:noProof/>
          </w:rPr>
          <w:t>2.2.1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_Toc142127356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6412AE16" w14:textId="2C5F1552"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7" w:history="1">
        <w:r w:rsidR="000372A5" w:rsidRPr="00802DBB">
          <w:rPr>
            <w:rStyle w:val="Hyperlink"/>
            <w:noProof/>
          </w:rPr>
          <w:t>2.2.2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_Toc142127357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3BAD5C35" w14:textId="4F5BFF79"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8" w:history="1">
        <w:r w:rsidR="000372A5" w:rsidRPr="00802DBB">
          <w:rPr>
            <w:rStyle w:val="Hyperlink"/>
            <w:noProof/>
          </w:rPr>
          <w:t>2.2.3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_Toc142127358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04B72B68" w14:textId="7326B9F0"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9" w:history="1">
        <w:r w:rsidR="000372A5" w:rsidRPr="00802DBB">
          <w:rPr>
            <w:rStyle w:val="Hyperlink"/>
            <w:noProof/>
          </w:rPr>
          <w:t>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_Toc142127359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0208F992" w14:textId="06C2A4A8"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0" w:history="1">
        <w:r w:rsidR="000372A5" w:rsidRPr="00802DBB">
          <w:rPr>
            <w:rStyle w:val="Hyperlink"/>
            <w:noProof/>
          </w:rPr>
          <w:t>2.4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_Toc142127360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D5AFFC7" w14:textId="2971F31A"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1" w:history="1">
        <w:r w:rsidR="000372A5" w:rsidRPr="00802DBB">
          <w:rPr>
            <w:rStyle w:val="Hyperlink"/>
            <w:noProof/>
          </w:rPr>
          <w:t>2.5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_Toc142127361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17132F71" w14:textId="14EAC7AE"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2" w:history="1">
        <w:r w:rsidR="000372A5" w:rsidRPr="00802DBB">
          <w:rPr>
            <w:rStyle w:val="Hyperlink"/>
            <w:noProof/>
          </w:rPr>
          <w:t>2.6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Penelitian Terkait</w:t>
        </w:r>
        <w:r w:rsidR="000372A5">
          <w:rPr>
            <w:noProof/>
            <w:webHidden/>
          </w:rPr>
          <w:tab/>
        </w:r>
        <w:r w:rsidR="000372A5">
          <w:rPr>
            <w:noProof/>
            <w:webHidden/>
          </w:rPr>
          <w:fldChar w:fldCharType="begin"/>
        </w:r>
        <w:r w:rsidR="000372A5">
          <w:rPr>
            <w:noProof/>
            <w:webHidden/>
          </w:rPr>
          <w:instrText xml:space="preserve"> PAGEREF _Toc142127362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560FCABB" w14:textId="18E96386"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63" w:history="1">
        <w:r w:rsidR="000372A5" w:rsidRPr="00802DBB">
          <w:rPr>
            <w:rStyle w:val="Hyperlink"/>
            <w:noProof/>
            <w:lang w:val="zh-CN" w:bidi="zh-CN"/>
          </w:rPr>
          <w:t>BAB 3</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3</w:t>
        </w:r>
        <w:r w:rsidR="000372A5">
          <w:rPr>
            <w:noProof/>
            <w:webHidden/>
          </w:rPr>
          <w:tab/>
        </w:r>
        <w:r w:rsidR="000372A5">
          <w:rPr>
            <w:noProof/>
            <w:webHidden/>
          </w:rPr>
          <w:fldChar w:fldCharType="begin"/>
        </w:r>
        <w:r w:rsidR="000372A5">
          <w:rPr>
            <w:noProof/>
            <w:webHidden/>
          </w:rPr>
          <w:instrText xml:space="preserve"> PAGEREF _Toc142127363 \h </w:instrText>
        </w:r>
        <w:r w:rsidR="000372A5">
          <w:rPr>
            <w:noProof/>
            <w:webHidden/>
          </w:rPr>
        </w:r>
        <w:r w:rsidR="000372A5">
          <w:rPr>
            <w:noProof/>
            <w:webHidden/>
          </w:rPr>
          <w:fldChar w:fldCharType="separate"/>
        </w:r>
        <w:r w:rsidR="00591E81">
          <w:rPr>
            <w:b w:val="0"/>
            <w:bCs/>
            <w:noProof/>
            <w:webHidden/>
            <w:lang w:val="en-US"/>
          </w:rPr>
          <w:t>Error! Bookmark not defined.</w:t>
        </w:r>
        <w:r w:rsidR="000372A5">
          <w:rPr>
            <w:noProof/>
            <w:webHidden/>
          </w:rPr>
          <w:fldChar w:fldCharType="end"/>
        </w:r>
      </w:hyperlink>
    </w:p>
    <w:p w14:paraId="36E1491E" w14:textId="5F162B47"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4" w:history="1">
        <w:r w:rsidR="000372A5" w:rsidRPr="00802DBB">
          <w:rPr>
            <w:rStyle w:val="Hyperlink"/>
            <w:noProof/>
          </w:rPr>
          <w:t>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Lingkungan Pengujian Algoritma</w:t>
        </w:r>
        <w:r w:rsidR="000372A5">
          <w:rPr>
            <w:noProof/>
            <w:webHidden/>
          </w:rPr>
          <w:tab/>
        </w:r>
        <w:r w:rsidR="000372A5">
          <w:rPr>
            <w:noProof/>
            <w:webHidden/>
          </w:rPr>
          <w:fldChar w:fldCharType="begin"/>
        </w:r>
        <w:r w:rsidR="000372A5">
          <w:rPr>
            <w:noProof/>
            <w:webHidden/>
          </w:rPr>
          <w:instrText xml:space="preserve"> PAGEREF _Toc142127364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7BBECDED" w14:textId="3F1D4D1C"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5" w:history="1">
        <w:r w:rsidR="000372A5" w:rsidRPr="00802DBB">
          <w:rPr>
            <w:rStyle w:val="Hyperlink"/>
            <w:noProof/>
          </w:rPr>
          <w:t>3.1.1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Keras (</w:t>
        </w:r>
        <w:r w:rsidR="000372A5" w:rsidRPr="00802DBB">
          <w:rPr>
            <w:rStyle w:val="Hyperlink"/>
            <w:i/>
            <w:iCs/>
            <w:noProof/>
          </w:rPr>
          <w:t>Hardware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_Toc142127365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61EEE89E" w14:textId="557C0CC8"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6" w:history="1">
        <w:r w:rsidR="000372A5" w:rsidRPr="00802DBB">
          <w:rPr>
            <w:rStyle w:val="Hyperlink"/>
            <w:noProof/>
          </w:rPr>
          <w:t>3.1.2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Lunak (</w:t>
        </w:r>
        <w:r w:rsidR="000372A5" w:rsidRPr="00802DBB">
          <w:rPr>
            <w:rStyle w:val="Hyperlink"/>
            <w:i/>
            <w:iCs/>
            <w:noProof/>
          </w:rPr>
          <w:t>Software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_Toc142127366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55EE86A" w14:textId="3A1FAC49"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7" w:history="1">
        <w:r w:rsidR="000372A5" w:rsidRPr="00802DBB">
          <w:rPr>
            <w:rStyle w:val="Hyperlink"/>
            <w:noProof/>
          </w:rPr>
          <w:t>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_Toc142127367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4506FD61" w14:textId="6019B965"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8" w:history="1">
        <w:r w:rsidR="000372A5" w:rsidRPr="00802DBB">
          <w:rPr>
            <w:rStyle w:val="Hyperlink"/>
            <w:noProof/>
          </w:rPr>
          <w:t>3.3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_Toc142127368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38334808" w14:textId="6713FF05"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9" w:history="1">
        <w:r w:rsidR="000372A5" w:rsidRPr="00802DBB">
          <w:rPr>
            <w:rStyle w:val="Hyperlink"/>
            <w:noProof/>
          </w:rPr>
          <w:t>3.4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_Toc142127369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25F33EC" w14:textId="071B0F89"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0" w:history="1">
        <w:r w:rsidR="000372A5" w:rsidRPr="00802DBB">
          <w:rPr>
            <w:rStyle w:val="Hyperlink"/>
            <w:noProof/>
          </w:rPr>
          <w:t>3.5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_Toc142127370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3957B67B" w14:textId="5C4B080B"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1" w:history="1">
        <w:r w:rsidR="000372A5" w:rsidRPr="00802DBB">
          <w:rPr>
            <w:rStyle w:val="Hyperlink"/>
            <w:noProof/>
            <w:lang w:val="zh-CN" w:bidi="zh-CN"/>
          </w:rPr>
          <w:t>BAB 4</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4</w:t>
        </w:r>
        <w:r w:rsidR="000372A5">
          <w:rPr>
            <w:noProof/>
            <w:webHidden/>
          </w:rPr>
          <w:tab/>
        </w:r>
        <w:r w:rsidR="000372A5">
          <w:rPr>
            <w:noProof/>
            <w:webHidden/>
          </w:rPr>
          <w:fldChar w:fldCharType="begin"/>
        </w:r>
        <w:r w:rsidR="000372A5">
          <w:rPr>
            <w:noProof/>
            <w:webHidden/>
          </w:rPr>
          <w:instrText xml:space="preserve"> PAGEREF _Toc142127371 \h </w:instrText>
        </w:r>
        <w:r w:rsidR="000372A5">
          <w:rPr>
            <w:noProof/>
            <w:webHidden/>
          </w:rPr>
        </w:r>
        <w:r w:rsidR="000372A5">
          <w:rPr>
            <w:noProof/>
            <w:webHidden/>
          </w:rPr>
          <w:fldChar w:fldCharType="separate"/>
        </w:r>
        <w:r w:rsidR="00591E81">
          <w:rPr>
            <w:b w:val="0"/>
            <w:bCs/>
            <w:noProof/>
            <w:webHidden/>
            <w:lang w:val="en-US"/>
          </w:rPr>
          <w:t>Error! Bookmark not defined.</w:t>
        </w:r>
        <w:r w:rsidR="000372A5">
          <w:rPr>
            <w:noProof/>
            <w:webHidden/>
          </w:rPr>
          <w:fldChar w:fldCharType="end"/>
        </w:r>
      </w:hyperlink>
    </w:p>
    <w:p w14:paraId="75006D0A" w14:textId="293CC061"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2" w:history="1">
        <w:r w:rsidR="000372A5" w:rsidRPr="00802DBB">
          <w:rPr>
            <w:rStyle w:val="Hyperlink"/>
            <w:noProof/>
          </w:rPr>
          <w:t>4.1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_Toc142127372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C64091A" w14:textId="351238C1"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3" w:history="1">
        <w:r w:rsidR="000372A5" w:rsidRPr="00802DBB">
          <w:rPr>
            <w:rStyle w:val="Hyperlink"/>
            <w:noProof/>
          </w:rPr>
          <w:t>4.1.1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_Toc142127373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14BDF6A6" w14:textId="6775AC38"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4" w:history="1">
        <w:r w:rsidR="000372A5" w:rsidRPr="00802DBB">
          <w:rPr>
            <w:rStyle w:val="Hyperlink"/>
            <w:noProof/>
          </w:rPr>
          <w:t>4.1.2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_Toc142127374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56AC0DBA" w14:textId="557FC3A5"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5" w:history="1">
        <w:r w:rsidR="000372A5" w:rsidRPr="00802DBB">
          <w:rPr>
            <w:rStyle w:val="Hyperlink"/>
            <w:noProof/>
          </w:rPr>
          <w:t>4.2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_Toc142127375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1978717" w14:textId="7FEA072A"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6" w:history="1">
        <w:r w:rsidR="000372A5" w:rsidRPr="00802DBB">
          <w:rPr>
            <w:rStyle w:val="Hyperlink"/>
            <w:noProof/>
          </w:rPr>
          <w:t>4.3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_Toc142127376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4D26541F" w14:textId="50792CCF"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7" w:history="1">
        <w:r w:rsidR="000372A5" w:rsidRPr="00802DBB">
          <w:rPr>
            <w:rStyle w:val="Hyperlink"/>
            <w:noProof/>
          </w:rPr>
          <w:t>4.3.1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_Toc142127377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52761023" w14:textId="00BED71B" w:rsidR="000372A5" w:rsidRDefault="00DF501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8" w:history="1">
        <w:r w:rsidR="000372A5" w:rsidRPr="00802DBB">
          <w:rPr>
            <w:rStyle w:val="Hyperlink"/>
            <w:noProof/>
          </w:rPr>
          <w:t>4.3.2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_Toc142127378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1655F79E" w14:textId="4302D069"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9" w:history="1">
        <w:r w:rsidR="000372A5" w:rsidRPr="00802DBB">
          <w:rPr>
            <w:rStyle w:val="Hyperlink"/>
            <w:noProof/>
            <w:lang w:val="zh-CN" w:bidi="zh-CN"/>
          </w:rPr>
          <w:t>BAB 5</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PENUTUP</w:t>
        </w:r>
        <w:r w:rsidR="000372A5">
          <w:rPr>
            <w:noProof/>
            <w:webHidden/>
          </w:rPr>
          <w:tab/>
        </w:r>
        <w:r w:rsidR="000372A5">
          <w:rPr>
            <w:noProof/>
            <w:webHidden/>
          </w:rPr>
          <w:fldChar w:fldCharType="begin"/>
        </w:r>
        <w:r w:rsidR="000372A5">
          <w:rPr>
            <w:noProof/>
            <w:webHidden/>
          </w:rPr>
          <w:instrText xml:space="preserve"> PAGEREF _Toc142127379 \h </w:instrText>
        </w:r>
        <w:r w:rsidR="000372A5">
          <w:rPr>
            <w:noProof/>
            <w:webHidden/>
          </w:rPr>
        </w:r>
        <w:r w:rsidR="000372A5">
          <w:rPr>
            <w:noProof/>
            <w:webHidden/>
          </w:rPr>
          <w:fldChar w:fldCharType="separate"/>
        </w:r>
        <w:r w:rsidR="00591E81">
          <w:rPr>
            <w:b w:val="0"/>
            <w:bCs/>
            <w:noProof/>
            <w:webHidden/>
            <w:lang w:val="en-US"/>
          </w:rPr>
          <w:t>Error! Bookmark not defined.</w:t>
        </w:r>
        <w:r w:rsidR="000372A5">
          <w:rPr>
            <w:noProof/>
            <w:webHidden/>
          </w:rPr>
          <w:fldChar w:fldCharType="end"/>
        </w:r>
      </w:hyperlink>
    </w:p>
    <w:p w14:paraId="7B092743" w14:textId="6D180FD6"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0" w:history="1">
        <w:r w:rsidR="000372A5" w:rsidRPr="00802DBB">
          <w:rPr>
            <w:rStyle w:val="Hyperlink"/>
            <w:noProof/>
          </w:rPr>
          <w:t>5.1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Kesimpulan</w:t>
        </w:r>
        <w:r w:rsidR="000372A5">
          <w:rPr>
            <w:noProof/>
            <w:webHidden/>
          </w:rPr>
          <w:tab/>
        </w:r>
        <w:r w:rsidR="000372A5">
          <w:rPr>
            <w:noProof/>
            <w:webHidden/>
          </w:rPr>
          <w:fldChar w:fldCharType="begin"/>
        </w:r>
        <w:r w:rsidR="000372A5">
          <w:rPr>
            <w:noProof/>
            <w:webHidden/>
          </w:rPr>
          <w:instrText xml:space="preserve"> PAGEREF _Toc142127380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29341E64" w14:textId="4B01583E"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1" w:history="1">
        <w:r w:rsidR="000372A5" w:rsidRPr="00802DBB">
          <w:rPr>
            <w:rStyle w:val="Hyperlink"/>
            <w:noProof/>
          </w:rPr>
          <w:t>5.2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Saran</w:t>
        </w:r>
        <w:r w:rsidR="000372A5">
          <w:rPr>
            <w:noProof/>
            <w:webHidden/>
          </w:rPr>
          <w:tab/>
        </w:r>
        <w:r w:rsidR="000372A5">
          <w:rPr>
            <w:noProof/>
            <w:webHidden/>
          </w:rPr>
          <w:fldChar w:fldCharType="begin"/>
        </w:r>
        <w:r w:rsidR="000372A5">
          <w:rPr>
            <w:noProof/>
            <w:webHidden/>
          </w:rPr>
          <w:instrText xml:space="preserve"> PAGEREF _Toc142127381 \h </w:instrText>
        </w:r>
        <w:r w:rsidR="000372A5">
          <w:rPr>
            <w:noProof/>
            <w:webHidden/>
          </w:rPr>
        </w:r>
        <w:r w:rsidR="000372A5">
          <w:rPr>
            <w:noProof/>
            <w:webHidden/>
          </w:rPr>
          <w:fldChar w:fldCharType="separate"/>
        </w:r>
        <w:r w:rsidR="00591E81">
          <w:rPr>
            <w:b/>
            <w:bCs/>
            <w:noProof/>
            <w:webHidden/>
            <w:lang w:val="en-US"/>
          </w:rPr>
          <w:t>Error! Bookmark not defined.</w:t>
        </w:r>
        <w:r w:rsidR="000372A5">
          <w:rPr>
            <w:noProof/>
            <w:webHidden/>
          </w:rPr>
          <w:fldChar w:fldCharType="end"/>
        </w:r>
      </w:hyperlink>
    </w:p>
    <w:p w14:paraId="4F7EAF47" w14:textId="443C3C33"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2" w:history="1">
        <w:r w:rsidR="000372A5" w:rsidRPr="00802DBB">
          <w:rPr>
            <w:rStyle w:val="Hyperlink"/>
            <w:noProof/>
          </w:rPr>
          <w:t>DAFTAR PUSTAKA</w:t>
        </w:r>
        <w:r w:rsidR="000372A5">
          <w:rPr>
            <w:noProof/>
            <w:webHidden/>
          </w:rPr>
          <w:tab/>
        </w:r>
        <w:r w:rsidR="000372A5">
          <w:rPr>
            <w:noProof/>
            <w:webHidden/>
          </w:rPr>
          <w:fldChar w:fldCharType="begin"/>
        </w:r>
        <w:r w:rsidR="000372A5">
          <w:rPr>
            <w:noProof/>
            <w:webHidden/>
          </w:rPr>
          <w:instrText xml:space="preserve"> PAGEREF _Toc142127382 \h </w:instrText>
        </w:r>
        <w:r w:rsidR="000372A5">
          <w:rPr>
            <w:noProof/>
            <w:webHidden/>
          </w:rPr>
        </w:r>
        <w:r w:rsidR="000372A5">
          <w:rPr>
            <w:noProof/>
            <w:webHidden/>
          </w:rPr>
          <w:fldChar w:fldCharType="separate"/>
        </w:r>
        <w:r w:rsidR="00591E81">
          <w:rPr>
            <w:noProof/>
            <w:webHidden/>
          </w:rPr>
          <w:t>30</w:t>
        </w:r>
        <w:r w:rsidR="000372A5">
          <w:rPr>
            <w:noProof/>
            <w:webHidden/>
          </w:rPr>
          <w:fldChar w:fldCharType="end"/>
        </w:r>
      </w:hyperlink>
    </w:p>
    <w:p w14:paraId="4A172589" w14:textId="4D30BA4D" w:rsidR="000372A5" w:rsidRDefault="00DF501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3" w:history="1">
        <w:r w:rsidR="000372A5" w:rsidRPr="00802DBB">
          <w:rPr>
            <w:rStyle w:val="Hyperlink"/>
            <w:noProof/>
          </w:rPr>
          <w:t>LAMPIRAN</w:t>
        </w:r>
        <w:r w:rsidR="000372A5">
          <w:rPr>
            <w:noProof/>
            <w:webHidden/>
          </w:rPr>
          <w:tab/>
        </w:r>
        <w:r w:rsidR="000372A5">
          <w:rPr>
            <w:noProof/>
            <w:webHidden/>
          </w:rPr>
          <w:fldChar w:fldCharType="begin"/>
        </w:r>
        <w:r w:rsidR="000372A5">
          <w:rPr>
            <w:noProof/>
            <w:webHidden/>
          </w:rPr>
          <w:instrText xml:space="preserve"> PAGEREF _Toc142127383 \h </w:instrText>
        </w:r>
        <w:r w:rsidR="000372A5">
          <w:rPr>
            <w:noProof/>
            <w:webHidden/>
          </w:rPr>
        </w:r>
        <w:r w:rsidR="000372A5">
          <w:rPr>
            <w:noProof/>
            <w:webHidden/>
          </w:rPr>
          <w:fldChar w:fldCharType="separate"/>
        </w:r>
        <w:r w:rsidR="00591E81">
          <w:rPr>
            <w:noProof/>
            <w:webHidden/>
          </w:rPr>
          <w:t>34</w:t>
        </w:r>
        <w:r w:rsidR="000372A5">
          <w:rPr>
            <w:noProof/>
            <w:webHidden/>
          </w:rPr>
          <w:fldChar w:fldCharType="end"/>
        </w:r>
      </w:hyperlink>
    </w:p>
    <w:p w14:paraId="7507E470" w14:textId="6CDDB7C4"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4" w:history="1">
        <w:r w:rsidR="000372A5" w:rsidRPr="00802DBB">
          <w:rPr>
            <w:rStyle w:val="Hyperlink"/>
            <w:noProof/>
          </w:rPr>
          <w:t>Daftar Riwayat Hidup</w:t>
        </w:r>
        <w:r w:rsidR="000372A5">
          <w:rPr>
            <w:noProof/>
            <w:webHidden/>
          </w:rPr>
          <w:tab/>
        </w:r>
        <w:r w:rsidR="000372A5">
          <w:rPr>
            <w:noProof/>
            <w:webHidden/>
          </w:rPr>
          <w:fldChar w:fldCharType="begin"/>
        </w:r>
        <w:r w:rsidR="000372A5">
          <w:rPr>
            <w:noProof/>
            <w:webHidden/>
          </w:rPr>
          <w:instrText xml:space="preserve"> PAGEREF _Toc142127384 \h </w:instrText>
        </w:r>
        <w:r w:rsidR="000372A5">
          <w:rPr>
            <w:noProof/>
            <w:webHidden/>
          </w:rPr>
        </w:r>
        <w:r w:rsidR="000372A5">
          <w:rPr>
            <w:noProof/>
            <w:webHidden/>
          </w:rPr>
          <w:fldChar w:fldCharType="separate"/>
        </w:r>
        <w:r w:rsidR="00591E81">
          <w:rPr>
            <w:noProof/>
            <w:webHidden/>
          </w:rPr>
          <w:t>35</w:t>
        </w:r>
        <w:r w:rsidR="000372A5">
          <w:rPr>
            <w:noProof/>
            <w:webHidden/>
          </w:rPr>
          <w:fldChar w:fldCharType="end"/>
        </w:r>
      </w:hyperlink>
    </w:p>
    <w:p w14:paraId="4AD39D90" w14:textId="749732DF"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5" w:history="1">
        <w:r w:rsidR="000372A5" w:rsidRPr="00802DBB">
          <w:rPr>
            <w:rStyle w:val="Hyperlink"/>
            <w:noProof/>
          </w:rPr>
          <w:t>Lembar Konsultasi</w:t>
        </w:r>
        <w:r w:rsidR="000372A5">
          <w:rPr>
            <w:noProof/>
            <w:webHidden/>
          </w:rPr>
          <w:tab/>
        </w:r>
        <w:r w:rsidR="000372A5">
          <w:rPr>
            <w:noProof/>
            <w:webHidden/>
          </w:rPr>
          <w:fldChar w:fldCharType="begin"/>
        </w:r>
        <w:r w:rsidR="000372A5">
          <w:rPr>
            <w:noProof/>
            <w:webHidden/>
          </w:rPr>
          <w:instrText xml:space="preserve"> PAGEREF _Toc142127385 \h </w:instrText>
        </w:r>
        <w:r w:rsidR="000372A5">
          <w:rPr>
            <w:noProof/>
            <w:webHidden/>
          </w:rPr>
        </w:r>
        <w:r w:rsidR="000372A5">
          <w:rPr>
            <w:noProof/>
            <w:webHidden/>
          </w:rPr>
          <w:fldChar w:fldCharType="separate"/>
        </w:r>
        <w:r w:rsidR="00591E81">
          <w:rPr>
            <w:noProof/>
            <w:webHidden/>
          </w:rPr>
          <w:t>36</w:t>
        </w:r>
        <w:r w:rsidR="000372A5">
          <w:rPr>
            <w:noProof/>
            <w:webHidden/>
          </w:rPr>
          <w:fldChar w:fldCharType="end"/>
        </w:r>
      </w:hyperlink>
    </w:p>
    <w:p w14:paraId="33508756" w14:textId="58BEC1EE"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6" w:history="1">
        <w:r w:rsidR="000372A5" w:rsidRPr="00802DBB">
          <w:rPr>
            <w:rStyle w:val="Hyperlink"/>
            <w:noProof/>
          </w:rPr>
          <w:t>Kode Program</w:t>
        </w:r>
        <w:r w:rsidR="000372A5">
          <w:rPr>
            <w:noProof/>
            <w:webHidden/>
          </w:rPr>
          <w:tab/>
        </w:r>
        <w:r w:rsidR="000372A5">
          <w:rPr>
            <w:noProof/>
            <w:webHidden/>
          </w:rPr>
          <w:fldChar w:fldCharType="begin"/>
        </w:r>
        <w:r w:rsidR="000372A5">
          <w:rPr>
            <w:noProof/>
            <w:webHidden/>
          </w:rPr>
          <w:instrText xml:space="preserve"> PAGEREF _Toc142127386 \h </w:instrText>
        </w:r>
        <w:r w:rsidR="000372A5">
          <w:rPr>
            <w:noProof/>
            <w:webHidden/>
          </w:rPr>
        </w:r>
        <w:r w:rsidR="000372A5">
          <w:rPr>
            <w:noProof/>
            <w:webHidden/>
          </w:rPr>
          <w:fldChar w:fldCharType="separate"/>
        </w:r>
        <w:r w:rsidR="00591E81">
          <w:rPr>
            <w:noProof/>
            <w:webHidden/>
          </w:rPr>
          <w:t>37</w:t>
        </w:r>
        <w:r w:rsidR="000372A5">
          <w:rPr>
            <w:noProof/>
            <w:webHidden/>
          </w:rPr>
          <w:fldChar w:fldCharType="end"/>
        </w:r>
      </w:hyperlink>
    </w:p>
    <w:p w14:paraId="3364C8E8" w14:textId="308FF8C6"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7"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_Toc142127387 \h </w:instrText>
        </w:r>
        <w:r w:rsidR="000372A5">
          <w:rPr>
            <w:noProof/>
            <w:webHidden/>
          </w:rPr>
        </w:r>
        <w:r w:rsidR="000372A5">
          <w:rPr>
            <w:noProof/>
            <w:webHidden/>
          </w:rPr>
          <w:fldChar w:fldCharType="separate"/>
        </w:r>
        <w:r w:rsidR="00591E81">
          <w:rPr>
            <w:noProof/>
            <w:webHidden/>
          </w:rPr>
          <w:t>38</w:t>
        </w:r>
        <w:r w:rsidR="000372A5">
          <w:rPr>
            <w:noProof/>
            <w:webHidden/>
          </w:rPr>
          <w:fldChar w:fldCharType="end"/>
        </w:r>
      </w:hyperlink>
    </w:p>
    <w:p w14:paraId="3C7C3DE1" w14:textId="3D0939E7"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8"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_Toc142127388 \h </w:instrText>
        </w:r>
        <w:r w:rsidR="000372A5">
          <w:rPr>
            <w:noProof/>
            <w:webHidden/>
          </w:rPr>
        </w:r>
        <w:r w:rsidR="000372A5">
          <w:rPr>
            <w:noProof/>
            <w:webHidden/>
          </w:rPr>
          <w:fldChar w:fldCharType="separate"/>
        </w:r>
        <w:r w:rsidR="00591E81">
          <w:rPr>
            <w:noProof/>
            <w:webHidden/>
          </w:rPr>
          <w:t>39</w:t>
        </w:r>
        <w:r w:rsidR="000372A5">
          <w:rPr>
            <w:noProof/>
            <w:webHidden/>
          </w:rPr>
          <w:fldChar w:fldCharType="end"/>
        </w:r>
      </w:hyperlink>
    </w:p>
    <w:p w14:paraId="055EB32A" w14:textId="47CF9262"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9" w:history="1">
        <w:r w:rsidR="000372A5" w:rsidRPr="00802DBB">
          <w:rPr>
            <w:rStyle w:val="Hyperlink"/>
            <w:noProof/>
          </w:rPr>
          <w:t>Form Hasil Pemeriksaan Tingkat Plagiarisme</w:t>
        </w:r>
        <w:r w:rsidR="000372A5">
          <w:rPr>
            <w:noProof/>
            <w:webHidden/>
          </w:rPr>
          <w:tab/>
        </w:r>
        <w:r w:rsidR="000372A5">
          <w:rPr>
            <w:noProof/>
            <w:webHidden/>
          </w:rPr>
          <w:fldChar w:fldCharType="begin"/>
        </w:r>
        <w:r w:rsidR="000372A5">
          <w:rPr>
            <w:noProof/>
            <w:webHidden/>
          </w:rPr>
          <w:instrText xml:space="preserve"> PAGEREF _Toc142127389 \h </w:instrText>
        </w:r>
        <w:r w:rsidR="000372A5">
          <w:rPr>
            <w:noProof/>
            <w:webHidden/>
          </w:rPr>
        </w:r>
        <w:r w:rsidR="000372A5">
          <w:rPr>
            <w:noProof/>
            <w:webHidden/>
          </w:rPr>
          <w:fldChar w:fldCharType="separate"/>
        </w:r>
        <w:r w:rsidR="00591E81">
          <w:rPr>
            <w:noProof/>
            <w:webHidden/>
          </w:rPr>
          <w:t>40</w:t>
        </w:r>
        <w:r w:rsidR="000372A5">
          <w:rPr>
            <w:noProof/>
            <w:webHidden/>
          </w:rPr>
          <w:fldChar w:fldCharType="end"/>
        </w:r>
      </w:hyperlink>
    </w:p>
    <w:p w14:paraId="1D0BFE3E" w14:textId="19FE7ECD"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0" w:history="1">
        <w:r w:rsidR="000372A5" w:rsidRPr="00802DBB">
          <w:rPr>
            <w:rStyle w:val="Hyperlink"/>
            <w:rFonts w:eastAsia="Times"/>
            <w:noProof/>
          </w:rPr>
          <w:t>Laporan Hasil Pengecekan Plagiarisme</w:t>
        </w:r>
        <w:r w:rsidR="000372A5">
          <w:rPr>
            <w:noProof/>
            <w:webHidden/>
          </w:rPr>
          <w:tab/>
        </w:r>
        <w:r w:rsidR="000372A5">
          <w:rPr>
            <w:noProof/>
            <w:webHidden/>
          </w:rPr>
          <w:fldChar w:fldCharType="begin"/>
        </w:r>
        <w:r w:rsidR="000372A5">
          <w:rPr>
            <w:noProof/>
            <w:webHidden/>
          </w:rPr>
          <w:instrText xml:space="preserve"> PAGEREF _Toc142127390 \h </w:instrText>
        </w:r>
        <w:r w:rsidR="000372A5">
          <w:rPr>
            <w:noProof/>
            <w:webHidden/>
          </w:rPr>
        </w:r>
        <w:r w:rsidR="000372A5">
          <w:rPr>
            <w:noProof/>
            <w:webHidden/>
          </w:rPr>
          <w:fldChar w:fldCharType="separate"/>
        </w:r>
        <w:r w:rsidR="00591E81">
          <w:rPr>
            <w:noProof/>
            <w:webHidden/>
          </w:rPr>
          <w:t>41</w:t>
        </w:r>
        <w:r w:rsidR="000372A5">
          <w:rPr>
            <w:noProof/>
            <w:webHidden/>
          </w:rPr>
          <w:fldChar w:fldCharType="end"/>
        </w:r>
      </w:hyperlink>
    </w:p>
    <w:p w14:paraId="70255BE6" w14:textId="3D000E4D" w:rsidR="000372A5" w:rsidRDefault="00DF501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1" w:history="1">
        <w:r w:rsidR="000372A5" w:rsidRPr="00802DBB">
          <w:rPr>
            <w:rStyle w:val="Hyperlink"/>
            <w:noProof/>
          </w:rPr>
          <w:t>Notulen Tugas Akhir</w:t>
        </w:r>
        <w:r w:rsidR="000372A5">
          <w:rPr>
            <w:noProof/>
            <w:webHidden/>
          </w:rPr>
          <w:tab/>
        </w:r>
        <w:r w:rsidR="000372A5">
          <w:rPr>
            <w:noProof/>
            <w:webHidden/>
          </w:rPr>
          <w:fldChar w:fldCharType="begin"/>
        </w:r>
        <w:r w:rsidR="000372A5">
          <w:rPr>
            <w:noProof/>
            <w:webHidden/>
          </w:rPr>
          <w:instrText xml:space="preserve"> PAGEREF _Toc142127391 \h </w:instrText>
        </w:r>
        <w:r w:rsidR="000372A5">
          <w:rPr>
            <w:noProof/>
            <w:webHidden/>
          </w:rPr>
        </w:r>
        <w:r w:rsidR="000372A5">
          <w:rPr>
            <w:noProof/>
            <w:webHidden/>
          </w:rPr>
          <w:fldChar w:fldCharType="separate"/>
        </w:r>
        <w:r w:rsidR="00591E81">
          <w:rPr>
            <w:noProof/>
            <w:webHidden/>
          </w:rPr>
          <w:t>42</w:t>
        </w:r>
        <w:r w:rsidR="000372A5">
          <w:rPr>
            <w:noProof/>
            <w:webHidden/>
          </w:rPr>
          <w:fldChar w:fldCharType="end"/>
        </w:r>
      </w:hyperlink>
    </w:p>
    <w:p w14:paraId="16E4FDDD" w14:textId="64437C6A" w:rsidR="005D5BE6" w:rsidRDefault="00CE4201" w:rsidP="00CE4201">
      <w:pPr>
        <w:pStyle w:val="Pustaka1"/>
        <w:rPr>
          <w:b/>
        </w:rPr>
        <w:sectPr w:rsidR="005D5BE6" w:rsidSect="0090418A">
          <w:footerReference w:type="default" r:id="rId11"/>
          <w:pgSz w:w="11906" w:h="16838" w:code="9"/>
          <w:pgMar w:top="2268" w:right="1701" w:bottom="1701" w:left="2268" w:header="1417" w:footer="850" w:gutter="0"/>
          <w:pgNumType w:fmt="lowerRoman" w:start="3"/>
          <w:cols w:space="720"/>
          <w:docGrid w:linePitch="360"/>
        </w:sectPr>
      </w:pPr>
      <w:r>
        <w:fldChar w:fldCharType="end"/>
      </w:r>
    </w:p>
    <w:p w14:paraId="29B48EA7" w14:textId="03178DD4" w:rsidR="005D5BE6" w:rsidRDefault="006E0A83" w:rsidP="00A737C8">
      <w:pPr>
        <w:pStyle w:val="Quote"/>
      </w:pPr>
      <w:bookmarkStart w:id="8" w:name="_Toc142127342"/>
      <w:r>
        <w:lastRenderedPageBreak/>
        <w:t>DAFTAR TABEL</w:t>
      </w:r>
      <w:bookmarkEnd w:id="8"/>
    </w:p>
    <w:p w14:paraId="5BA2ED08" w14:textId="6B1334C9" w:rsidR="009A6B7E"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77559280" w:history="1">
        <w:r w:rsidR="009A6B7E" w:rsidRPr="00DA1B9D">
          <w:rPr>
            <w:rStyle w:val="Hyperlink"/>
            <w:noProof/>
          </w:rPr>
          <w:t>Tabel 1.1 Analisis Aspek Ekonomis oleh Narasumber</w:t>
        </w:r>
        <w:r w:rsidR="009A6B7E">
          <w:rPr>
            <w:noProof/>
            <w:webHidden/>
          </w:rPr>
          <w:tab/>
        </w:r>
        <w:r w:rsidR="009A6B7E">
          <w:rPr>
            <w:noProof/>
            <w:webHidden/>
          </w:rPr>
          <w:fldChar w:fldCharType="begin"/>
        </w:r>
        <w:r w:rsidR="009A6B7E">
          <w:rPr>
            <w:noProof/>
            <w:webHidden/>
          </w:rPr>
          <w:instrText xml:space="preserve"> PAGEREF _Toc177559280 \h </w:instrText>
        </w:r>
        <w:r w:rsidR="009A6B7E">
          <w:rPr>
            <w:noProof/>
            <w:webHidden/>
          </w:rPr>
        </w:r>
        <w:r w:rsidR="009A6B7E">
          <w:rPr>
            <w:noProof/>
            <w:webHidden/>
          </w:rPr>
          <w:fldChar w:fldCharType="separate"/>
        </w:r>
        <w:r w:rsidR="00591E81">
          <w:rPr>
            <w:noProof/>
            <w:webHidden/>
          </w:rPr>
          <w:t>4</w:t>
        </w:r>
        <w:r w:rsidR="009A6B7E">
          <w:rPr>
            <w:noProof/>
            <w:webHidden/>
          </w:rPr>
          <w:fldChar w:fldCharType="end"/>
        </w:r>
      </w:hyperlink>
    </w:p>
    <w:p w14:paraId="146C461E" w14:textId="5DC37DED"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1" w:history="1">
        <w:r w:rsidR="009A6B7E" w:rsidRPr="00DA1B9D">
          <w:rPr>
            <w:rStyle w:val="Hyperlink"/>
            <w:noProof/>
          </w:rPr>
          <w:t>Tabel 2.1</w:t>
        </w:r>
        <w:r w:rsidR="009A6B7E" w:rsidRPr="00DA1B9D">
          <w:rPr>
            <w:rStyle w:val="Hyperlink"/>
            <w:noProof/>
            <w:lang w:val="id-ID"/>
          </w:rPr>
          <w:t xml:space="preserve"> Perbedaan GA dan FGA</w:t>
        </w:r>
        <w:r w:rsidR="009A6B7E">
          <w:rPr>
            <w:noProof/>
            <w:webHidden/>
          </w:rPr>
          <w:tab/>
        </w:r>
        <w:r w:rsidR="009A6B7E">
          <w:rPr>
            <w:noProof/>
            <w:webHidden/>
          </w:rPr>
          <w:fldChar w:fldCharType="begin"/>
        </w:r>
        <w:r w:rsidR="009A6B7E">
          <w:rPr>
            <w:noProof/>
            <w:webHidden/>
          </w:rPr>
          <w:instrText xml:space="preserve"> PAGEREF _Toc177559281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18CAAA31" w14:textId="72D8B077"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2" w:history="1">
        <w:r w:rsidR="009A6B7E" w:rsidRPr="00DA1B9D">
          <w:rPr>
            <w:rStyle w:val="Hyperlink"/>
            <w:noProof/>
          </w:rPr>
          <w:t>Tabel 2.2</w:t>
        </w:r>
        <w:r w:rsidR="009A6B7E" w:rsidRPr="00DA1B9D">
          <w:rPr>
            <w:rStyle w:val="Hyperlink"/>
            <w:noProof/>
            <w:lang w:val="id-ID"/>
          </w:rPr>
          <w:t xml:space="preserve"> Penelitian Terkait</w:t>
        </w:r>
        <w:r w:rsidR="009A6B7E">
          <w:rPr>
            <w:noProof/>
            <w:webHidden/>
          </w:rPr>
          <w:tab/>
        </w:r>
        <w:r w:rsidR="009A6B7E">
          <w:rPr>
            <w:noProof/>
            <w:webHidden/>
          </w:rPr>
          <w:fldChar w:fldCharType="begin"/>
        </w:r>
        <w:r w:rsidR="009A6B7E">
          <w:rPr>
            <w:noProof/>
            <w:webHidden/>
          </w:rPr>
          <w:instrText xml:space="preserve"> PAGEREF _Toc177559282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31EFE39B" w14:textId="204EEC94"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3" w:history="1">
        <w:r w:rsidR="009A6B7E" w:rsidRPr="00DA1B9D">
          <w:rPr>
            <w:rStyle w:val="Hyperlink"/>
            <w:noProof/>
          </w:rPr>
          <w:t>Tabel 3.1</w:t>
        </w:r>
        <w:r w:rsidR="009A6B7E" w:rsidRPr="00DA1B9D">
          <w:rPr>
            <w:rStyle w:val="Hyperlink"/>
            <w:noProof/>
            <w:lang w:val="id-ID"/>
          </w:rPr>
          <w:t xml:space="preserve"> Waktu dan Ruangan Perkuliahan</w:t>
        </w:r>
        <w:r w:rsidR="009A6B7E">
          <w:rPr>
            <w:noProof/>
            <w:webHidden/>
          </w:rPr>
          <w:tab/>
        </w:r>
        <w:r w:rsidR="009A6B7E">
          <w:rPr>
            <w:noProof/>
            <w:webHidden/>
          </w:rPr>
          <w:fldChar w:fldCharType="begin"/>
        </w:r>
        <w:r w:rsidR="009A6B7E">
          <w:rPr>
            <w:noProof/>
            <w:webHidden/>
          </w:rPr>
          <w:instrText xml:space="preserve"> PAGEREF _Toc177559283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5AFB87ED" w14:textId="011820F1"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4" w:history="1">
        <w:r w:rsidR="009A6B7E" w:rsidRPr="00DA1B9D">
          <w:rPr>
            <w:rStyle w:val="Hyperlink"/>
            <w:noProof/>
          </w:rPr>
          <w:t>Tabel 3.2</w:t>
        </w:r>
        <w:r w:rsidR="009A6B7E" w:rsidRPr="00DA1B9D">
          <w:rPr>
            <w:rStyle w:val="Hyperlink"/>
            <w:noProof/>
            <w:lang w:val="id-ID"/>
          </w:rPr>
          <w:t xml:space="preserve"> Mata Kuliah Semester Gasal</w:t>
        </w:r>
        <w:r w:rsidR="009A6B7E">
          <w:rPr>
            <w:noProof/>
            <w:webHidden/>
          </w:rPr>
          <w:tab/>
        </w:r>
        <w:r w:rsidR="009A6B7E">
          <w:rPr>
            <w:noProof/>
            <w:webHidden/>
          </w:rPr>
          <w:fldChar w:fldCharType="begin"/>
        </w:r>
        <w:r w:rsidR="009A6B7E">
          <w:rPr>
            <w:noProof/>
            <w:webHidden/>
          </w:rPr>
          <w:instrText xml:space="preserve"> PAGEREF _Toc177559284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7E9A6809" w14:textId="69F18EB2"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5" w:history="1">
        <w:r w:rsidR="009A6B7E" w:rsidRPr="00DA1B9D">
          <w:rPr>
            <w:rStyle w:val="Hyperlink"/>
            <w:noProof/>
          </w:rPr>
          <w:t>Tabel 3.3</w:t>
        </w:r>
        <w:r w:rsidR="009A6B7E" w:rsidRPr="00DA1B9D">
          <w:rPr>
            <w:rStyle w:val="Hyperlink"/>
            <w:noProof/>
            <w:lang w:val="id-ID"/>
          </w:rPr>
          <w:t xml:space="preserve"> Dosen Pengajar Mata Kuliah Semester Gasal</w:t>
        </w:r>
        <w:r w:rsidR="009A6B7E">
          <w:rPr>
            <w:noProof/>
            <w:webHidden/>
          </w:rPr>
          <w:tab/>
        </w:r>
        <w:r w:rsidR="009A6B7E">
          <w:rPr>
            <w:noProof/>
            <w:webHidden/>
          </w:rPr>
          <w:fldChar w:fldCharType="begin"/>
        </w:r>
        <w:r w:rsidR="009A6B7E">
          <w:rPr>
            <w:noProof/>
            <w:webHidden/>
          </w:rPr>
          <w:instrText xml:space="preserve"> PAGEREF _Toc177559285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0496126A" w14:textId="15BEBF01"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6" w:history="1">
        <w:r w:rsidR="009A6B7E" w:rsidRPr="00DA1B9D">
          <w:rPr>
            <w:rStyle w:val="Hyperlink"/>
            <w:noProof/>
          </w:rPr>
          <w:t>Tabel 4.1</w:t>
        </w:r>
        <w:r w:rsidR="009A6B7E" w:rsidRPr="00DA1B9D">
          <w:rPr>
            <w:rStyle w:val="Hyperlink"/>
            <w:noProof/>
            <w:lang w:val="id-ID"/>
          </w:rPr>
          <w:t xml:space="preserve"> Perbandingan </w:t>
        </w:r>
        <w:r w:rsidR="009A6B7E" w:rsidRPr="00DA1B9D">
          <w:rPr>
            <w:rStyle w:val="Hyperlink"/>
            <w:i/>
            <w:noProof/>
            <w:lang w:val="id-ID"/>
          </w:rPr>
          <w:t xml:space="preserve">Parameter Tuning </w:t>
        </w:r>
        <w:r w:rsidR="009A6B7E" w:rsidRPr="00DA1B9D">
          <w:rPr>
            <w:rStyle w:val="Hyperlink"/>
            <w:noProof/>
            <w:lang w:val="id-ID"/>
          </w:rPr>
          <w:t>FGA</w:t>
        </w:r>
        <w:r w:rsidR="009A6B7E">
          <w:rPr>
            <w:noProof/>
            <w:webHidden/>
          </w:rPr>
          <w:tab/>
        </w:r>
        <w:r w:rsidR="009A6B7E">
          <w:rPr>
            <w:noProof/>
            <w:webHidden/>
          </w:rPr>
          <w:fldChar w:fldCharType="begin"/>
        </w:r>
        <w:r w:rsidR="009A6B7E">
          <w:rPr>
            <w:noProof/>
            <w:webHidden/>
          </w:rPr>
          <w:instrText xml:space="preserve"> PAGEREF _Toc177559286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0C4D2AC7" w14:textId="38704A4D"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7" w:history="1">
        <w:r w:rsidR="009A6B7E" w:rsidRPr="00DA1B9D">
          <w:rPr>
            <w:rStyle w:val="Hyperlink"/>
            <w:noProof/>
          </w:rPr>
          <w:t>Tabel 4.2</w:t>
        </w:r>
        <w:r w:rsidR="009A6B7E" w:rsidRPr="00DA1B9D">
          <w:rPr>
            <w:rStyle w:val="Hyperlink"/>
            <w:noProof/>
            <w:lang w:val="id-ID"/>
          </w:rPr>
          <w:t xml:space="preserve"> </w:t>
        </w:r>
        <w:r w:rsidR="009A6B7E" w:rsidRPr="00DA1B9D">
          <w:rPr>
            <w:rStyle w:val="Hyperlink"/>
            <w:i/>
            <w:noProof/>
            <w:lang w:val="id-ID"/>
          </w:rPr>
          <w:t xml:space="preserve">Parameter Tuning </w:t>
        </w:r>
        <w:r w:rsidR="009A6B7E" w:rsidRPr="00DA1B9D">
          <w:rPr>
            <w:rStyle w:val="Hyperlink"/>
            <w:noProof/>
            <w:lang w:val="id-ID"/>
          </w:rPr>
          <w:t>FGA 10 Kromosom dan 2 Individu Setiap Kromosom</w:t>
        </w:r>
        <w:r w:rsidR="009A6B7E">
          <w:rPr>
            <w:noProof/>
            <w:webHidden/>
          </w:rPr>
          <w:tab/>
        </w:r>
        <w:r w:rsidR="009A6B7E">
          <w:rPr>
            <w:noProof/>
            <w:webHidden/>
          </w:rPr>
          <w:fldChar w:fldCharType="begin"/>
        </w:r>
        <w:r w:rsidR="009A6B7E">
          <w:rPr>
            <w:noProof/>
            <w:webHidden/>
          </w:rPr>
          <w:instrText xml:space="preserve"> PAGEREF _Toc177559287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076EC599" w14:textId="6642742F"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8" w:history="1">
        <w:r w:rsidR="009A6B7E" w:rsidRPr="00DA1B9D">
          <w:rPr>
            <w:rStyle w:val="Hyperlink"/>
            <w:noProof/>
          </w:rPr>
          <w:t>Tabel 4.3</w:t>
        </w:r>
        <w:r w:rsidR="009A6B7E" w:rsidRPr="00DA1B9D">
          <w:rPr>
            <w:rStyle w:val="Hyperlink"/>
            <w:noProof/>
            <w:lang w:val="id-ID"/>
          </w:rPr>
          <w:t xml:space="preserve"> Hasil Pengujian FGA Skenario 20 Individu Semester Gasal</w:t>
        </w:r>
        <w:r w:rsidR="009A6B7E">
          <w:rPr>
            <w:noProof/>
            <w:webHidden/>
          </w:rPr>
          <w:tab/>
        </w:r>
        <w:r w:rsidR="009A6B7E">
          <w:rPr>
            <w:noProof/>
            <w:webHidden/>
          </w:rPr>
          <w:fldChar w:fldCharType="begin"/>
        </w:r>
        <w:r w:rsidR="009A6B7E">
          <w:rPr>
            <w:noProof/>
            <w:webHidden/>
          </w:rPr>
          <w:instrText xml:space="preserve"> PAGEREF _Toc177559288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3F9F45FD" w14:textId="096A0673"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89" w:history="1">
        <w:r w:rsidR="009A6B7E" w:rsidRPr="00DA1B9D">
          <w:rPr>
            <w:rStyle w:val="Hyperlink"/>
            <w:noProof/>
          </w:rPr>
          <w:t>Tabel 4.4</w:t>
        </w:r>
        <w:r w:rsidR="009A6B7E" w:rsidRPr="00DA1B9D">
          <w:rPr>
            <w:rStyle w:val="Hyperlink"/>
            <w:noProof/>
            <w:lang w:val="id-ID"/>
          </w:rPr>
          <w:t xml:space="preserve"> Hasil Pengujian GA Skenario 20 Individu Semester Gasal</w:t>
        </w:r>
        <w:r w:rsidR="009A6B7E">
          <w:rPr>
            <w:noProof/>
            <w:webHidden/>
          </w:rPr>
          <w:tab/>
        </w:r>
        <w:r w:rsidR="009A6B7E">
          <w:rPr>
            <w:noProof/>
            <w:webHidden/>
          </w:rPr>
          <w:fldChar w:fldCharType="begin"/>
        </w:r>
        <w:r w:rsidR="009A6B7E">
          <w:rPr>
            <w:noProof/>
            <w:webHidden/>
          </w:rPr>
          <w:instrText xml:space="preserve"> PAGEREF _Toc177559289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5C4CD8B8" w14:textId="09D9FC16"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290" w:history="1">
        <w:r w:rsidR="009A6B7E" w:rsidRPr="00DA1B9D">
          <w:rPr>
            <w:rStyle w:val="Hyperlink"/>
            <w:noProof/>
          </w:rPr>
          <w:t>Tabel 4.5</w:t>
        </w:r>
        <w:r w:rsidR="009A6B7E" w:rsidRPr="00DA1B9D">
          <w:rPr>
            <w:rStyle w:val="Hyperlink"/>
            <w:noProof/>
            <w:lang w:val="id-ID"/>
          </w:rPr>
          <w:t xml:space="preserve"> Perbandingan Hasil Pengujian Skenario</w:t>
        </w:r>
        <w:r w:rsidR="009A6B7E">
          <w:rPr>
            <w:noProof/>
            <w:webHidden/>
          </w:rPr>
          <w:tab/>
        </w:r>
        <w:r w:rsidR="009A6B7E">
          <w:rPr>
            <w:noProof/>
            <w:webHidden/>
          </w:rPr>
          <w:fldChar w:fldCharType="begin"/>
        </w:r>
        <w:r w:rsidR="009A6B7E">
          <w:rPr>
            <w:noProof/>
            <w:webHidden/>
          </w:rPr>
          <w:instrText xml:space="preserve"> PAGEREF _Toc177559290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2EFA432B" w14:textId="0B22F492"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9" w:name="_Toc142127343"/>
      <w:r>
        <w:lastRenderedPageBreak/>
        <w:t>DAFTAR GAMBAR</w:t>
      </w:r>
      <w:bookmarkEnd w:id="9"/>
    </w:p>
    <w:p w14:paraId="7D19771B" w14:textId="2729EBE8" w:rsidR="009A6B7E"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77559300" w:history="1">
        <w:r w:rsidR="009A6B7E" w:rsidRPr="009A4001">
          <w:rPr>
            <w:rStyle w:val="Hyperlink"/>
            <w:noProof/>
          </w:rPr>
          <w:t>Gambar 2.1</w:t>
        </w:r>
        <w:r w:rsidR="009A6B7E" w:rsidRPr="009A4001">
          <w:rPr>
            <w:rStyle w:val="Hyperlink"/>
            <w:noProof/>
            <w:lang w:val="id-ID"/>
          </w:rPr>
          <w:t xml:space="preserve"> Tahapan GA</w:t>
        </w:r>
        <w:r w:rsidR="009A6B7E">
          <w:rPr>
            <w:noProof/>
            <w:webHidden/>
          </w:rPr>
          <w:tab/>
        </w:r>
        <w:r w:rsidR="009A6B7E">
          <w:rPr>
            <w:noProof/>
            <w:webHidden/>
          </w:rPr>
          <w:fldChar w:fldCharType="begin"/>
        </w:r>
        <w:r w:rsidR="009A6B7E">
          <w:rPr>
            <w:noProof/>
            <w:webHidden/>
          </w:rPr>
          <w:instrText xml:space="preserve"> PAGEREF _Toc177559300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54FB33FA" w14:textId="5BA4D71E"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1" w:history="1">
        <w:r w:rsidR="009A6B7E" w:rsidRPr="009A4001">
          <w:rPr>
            <w:rStyle w:val="Hyperlink"/>
            <w:noProof/>
          </w:rPr>
          <w:t>Gambar 2.2</w:t>
        </w:r>
        <w:r w:rsidR="009A6B7E" w:rsidRPr="009A4001">
          <w:rPr>
            <w:rStyle w:val="Hyperlink"/>
            <w:noProof/>
            <w:lang w:val="id-ID"/>
          </w:rPr>
          <w:t xml:space="preserve"> </w:t>
        </w:r>
        <w:r w:rsidR="009A6B7E" w:rsidRPr="009A4001">
          <w:rPr>
            <w:rStyle w:val="Hyperlink"/>
            <w:noProof/>
          </w:rPr>
          <w:t>Judul Gambar</w:t>
        </w:r>
        <w:r w:rsidR="009A6B7E">
          <w:rPr>
            <w:noProof/>
            <w:webHidden/>
          </w:rPr>
          <w:tab/>
        </w:r>
        <w:r w:rsidR="009A6B7E">
          <w:rPr>
            <w:noProof/>
            <w:webHidden/>
          </w:rPr>
          <w:fldChar w:fldCharType="begin"/>
        </w:r>
        <w:r w:rsidR="009A6B7E">
          <w:rPr>
            <w:noProof/>
            <w:webHidden/>
          </w:rPr>
          <w:instrText xml:space="preserve"> PAGEREF _Toc177559301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4405F0AF" w14:textId="0C17F1C2"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2" w:history="1">
        <w:r w:rsidR="009A6B7E" w:rsidRPr="009A4001">
          <w:rPr>
            <w:rStyle w:val="Hyperlink"/>
            <w:noProof/>
          </w:rPr>
          <w:t>Gambar 2.3 Struktur Organisasi Sumber: Buku Kepegawaian PT ABCD</w:t>
        </w:r>
        <w:r w:rsidR="009A6B7E">
          <w:rPr>
            <w:noProof/>
            <w:webHidden/>
          </w:rPr>
          <w:tab/>
        </w:r>
        <w:r w:rsidR="009A6B7E">
          <w:rPr>
            <w:noProof/>
            <w:webHidden/>
          </w:rPr>
          <w:fldChar w:fldCharType="begin"/>
        </w:r>
        <w:r w:rsidR="009A6B7E">
          <w:rPr>
            <w:noProof/>
            <w:webHidden/>
          </w:rPr>
          <w:instrText xml:space="preserve"> PAGEREF _Toc177559302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32EF54DF" w14:textId="2695A3D7"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3" w:history="1">
        <w:r w:rsidR="009A6B7E" w:rsidRPr="009A4001">
          <w:rPr>
            <w:rStyle w:val="Hyperlink"/>
            <w:noProof/>
          </w:rPr>
          <w:t>Gambar 2.5 Bentuk Kromosom</w:t>
        </w:r>
        <w:r w:rsidR="009A6B7E">
          <w:rPr>
            <w:noProof/>
            <w:webHidden/>
          </w:rPr>
          <w:tab/>
        </w:r>
        <w:r w:rsidR="009A6B7E">
          <w:rPr>
            <w:noProof/>
            <w:webHidden/>
          </w:rPr>
          <w:fldChar w:fldCharType="begin"/>
        </w:r>
        <w:r w:rsidR="009A6B7E">
          <w:rPr>
            <w:noProof/>
            <w:webHidden/>
          </w:rPr>
          <w:instrText xml:space="preserve"> PAGEREF _Toc177559303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2297CD0D" w14:textId="373F1EB3"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4" w:history="1">
        <w:r w:rsidR="009A6B7E" w:rsidRPr="009A4001">
          <w:rPr>
            <w:rStyle w:val="Hyperlink"/>
            <w:noProof/>
          </w:rPr>
          <w:t>Gambar 2.6</w:t>
        </w:r>
        <w:r w:rsidR="009A6B7E" w:rsidRPr="009A4001">
          <w:rPr>
            <w:rStyle w:val="Hyperlink"/>
            <w:noProof/>
            <w:lang w:val="id-ID"/>
          </w:rPr>
          <w:t xml:space="preserve"> Tahapan FGA</w:t>
        </w:r>
        <w:r w:rsidR="009A6B7E">
          <w:rPr>
            <w:noProof/>
            <w:webHidden/>
          </w:rPr>
          <w:tab/>
        </w:r>
        <w:r w:rsidR="009A6B7E">
          <w:rPr>
            <w:noProof/>
            <w:webHidden/>
          </w:rPr>
          <w:fldChar w:fldCharType="begin"/>
        </w:r>
        <w:r w:rsidR="009A6B7E">
          <w:rPr>
            <w:noProof/>
            <w:webHidden/>
          </w:rPr>
          <w:instrText xml:space="preserve"> PAGEREF _Toc177559304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34A21DA0" w14:textId="7F8E2744"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5" w:history="1">
        <w:r w:rsidR="009A6B7E" w:rsidRPr="009A4001">
          <w:rPr>
            <w:rStyle w:val="Hyperlink"/>
            <w:noProof/>
          </w:rPr>
          <w:t>Gambar 2.7</w:t>
        </w:r>
        <w:r w:rsidR="009A6B7E" w:rsidRPr="009A4001">
          <w:rPr>
            <w:rStyle w:val="Hyperlink"/>
            <w:noProof/>
            <w:lang w:val="id-ID"/>
          </w:rPr>
          <w:t xml:space="preserve"> Bentuk Kromosom</w:t>
        </w:r>
        <w:r w:rsidR="009A6B7E">
          <w:rPr>
            <w:noProof/>
            <w:webHidden/>
          </w:rPr>
          <w:tab/>
        </w:r>
        <w:r w:rsidR="009A6B7E">
          <w:rPr>
            <w:noProof/>
            <w:webHidden/>
          </w:rPr>
          <w:fldChar w:fldCharType="begin"/>
        </w:r>
        <w:r w:rsidR="009A6B7E">
          <w:rPr>
            <w:noProof/>
            <w:webHidden/>
          </w:rPr>
          <w:instrText xml:space="preserve"> PAGEREF _Toc177559305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4A575BEA" w14:textId="56EE5D31"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6" w:history="1">
        <w:r w:rsidR="009A6B7E" w:rsidRPr="009A4001">
          <w:rPr>
            <w:rStyle w:val="Hyperlink"/>
            <w:noProof/>
          </w:rPr>
          <w:t>Gambar 3.1</w:t>
        </w:r>
        <w:r w:rsidR="009A6B7E" w:rsidRPr="009A4001">
          <w:rPr>
            <w:rStyle w:val="Hyperlink"/>
            <w:i/>
            <w:noProof/>
            <w:lang w:val="id-ID"/>
          </w:rPr>
          <w:t xml:space="preserve"> Flowchart </w:t>
        </w:r>
        <w:r w:rsidR="009A6B7E" w:rsidRPr="009A4001">
          <w:rPr>
            <w:rStyle w:val="Hyperlink"/>
            <w:noProof/>
            <w:lang w:val="id-ID"/>
          </w:rPr>
          <w:t>Algoritma GA</w:t>
        </w:r>
        <w:r w:rsidR="009A6B7E">
          <w:rPr>
            <w:noProof/>
            <w:webHidden/>
          </w:rPr>
          <w:tab/>
        </w:r>
        <w:r w:rsidR="009A6B7E">
          <w:rPr>
            <w:noProof/>
            <w:webHidden/>
          </w:rPr>
          <w:fldChar w:fldCharType="begin"/>
        </w:r>
        <w:r w:rsidR="009A6B7E">
          <w:rPr>
            <w:noProof/>
            <w:webHidden/>
          </w:rPr>
          <w:instrText xml:space="preserve"> PAGEREF _Toc177559306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146E0337" w14:textId="3710B3BE"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7" w:history="1">
        <w:r w:rsidR="009A6B7E" w:rsidRPr="009A4001">
          <w:rPr>
            <w:rStyle w:val="Hyperlink"/>
            <w:noProof/>
          </w:rPr>
          <w:t>Gambar 3.2</w:t>
        </w:r>
        <w:r w:rsidR="009A6B7E" w:rsidRPr="009A4001">
          <w:rPr>
            <w:rStyle w:val="Hyperlink"/>
            <w:noProof/>
            <w:lang w:val="id-ID"/>
          </w:rPr>
          <w:t xml:space="preserve"> </w:t>
        </w:r>
        <w:r w:rsidR="009A6B7E" w:rsidRPr="009A4001">
          <w:rPr>
            <w:rStyle w:val="Hyperlink"/>
            <w:i/>
            <w:noProof/>
            <w:lang w:val="id-ID"/>
          </w:rPr>
          <w:t xml:space="preserve">Flowchart </w:t>
        </w:r>
        <w:r w:rsidR="009A6B7E" w:rsidRPr="009A4001">
          <w:rPr>
            <w:rStyle w:val="Hyperlink"/>
            <w:noProof/>
            <w:lang w:val="id-ID"/>
          </w:rPr>
          <w:t>Algoritma FGA</w:t>
        </w:r>
        <w:r w:rsidR="009A6B7E">
          <w:rPr>
            <w:noProof/>
            <w:webHidden/>
          </w:rPr>
          <w:tab/>
        </w:r>
        <w:r w:rsidR="009A6B7E">
          <w:rPr>
            <w:noProof/>
            <w:webHidden/>
          </w:rPr>
          <w:fldChar w:fldCharType="begin"/>
        </w:r>
        <w:r w:rsidR="009A6B7E">
          <w:rPr>
            <w:noProof/>
            <w:webHidden/>
          </w:rPr>
          <w:instrText xml:space="preserve"> PAGEREF _Toc177559307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5B7E1B56" w14:textId="1784FFCF" w:rsidR="009A6B7E" w:rsidRDefault="00DF5016">
      <w:pPr>
        <w:pStyle w:val="TableofFigures"/>
        <w:tabs>
          <w:tab w:val="right" w:leader="dot" w:pos="7927"/>
        </w:tabs>
        <w:rPr>
          <w:rFonts w:asciiTheme="minorHAnsi" w:eastAsiaTheme="minorEastAsia" w:hAnsiTheme="minorHAnsi" w:cstheme="minorBidi"/>
          <w:noProof/>
          <w:sz w:val="22"/>
          <w:lang w:val="en-ID" w:eastAsia="ja-JP"/>
        </w:rPr>
      </w:pPr>
      <w:hyperlink w:anchor="_Toc177559308" w:history="1">
        <w:r w:rsidR="009A6B7E" w:rsidRPr="009A4001">
          <w:rPr>
            <w:rStyle w:val="Hyperlink"/>
            <w:noProof/>
          </w:rPr>
          <w:t>Gambar 4.1</w:t>
        </w:r>
        <w:r w:rsidR="009A6B7E" w:rsidRPr="009A4001">
          <w:rPr>
            <w:rStyle w:val="Hyperlink"/>
            <w:noProof/>
            <w:lang w:val="id-ID"/>
          </w:rPr>
          <w:t xml:space="preserve"> Contoh Hasil Jadwal</w:t>
        </w:r>
        <w:r w:rsidR="009A6B7E">
          <w:rPr>
            <w:noProof/>
            <w:webHidden/>
          </w:rPr>
          <w:tab/>
        </w:r>
        <w:r w:rsidR="009A6B7E">
          <w:rPr>
            <w:noProof/>
            <w:webHidden/>
          </w:rPr>
          <w:fldChar w:fldCharType="begin"/>
        </w:r>
        <w:r w:rsidR="009A6B7E">
          <w:rPr>
            <w:noProof/>
            <w:webHidden/>
          </w:rPr>
          <w:instrText xml:space="preserve"> PAGEREF _Toc177559308 \h </w:instrText>
        </w:r>
        <w:r w:rsidR="009A6B7E">
          <w:rPr>
            <w:noProof/>
            <w:webHidden/>
          </w:rPr>
        </w:r>
        <w:r w:rsidR="009A6B7E">
          <w:rPr>
            <w:noProof/>
            <w:webHidden/>
          </w:rPr>
          <w:fldChar w:fldCharType="separate"/>
        </w:r>
        <w:r w:rsidR="00591E81">
          <w:rPr>
            <w:b/>
            <w:bCs/>
            <w:noProof/>
            <w:webHidden/>
          </w:rPr>
          <w:t>Error! Bookmark not defined.</w:t>
        </w:r>
        <w:r w:rsidR="009A6B7E">
          <w:rPr>
            <w:noProof/>
            <w:webHidden/>
          </w:rPr>
          <w:fldChar w:fldCharType="end"/>
        </w:r>
      </w:hyperlink>
    </w:p>
    <w:p w14:paraId="73913A16" w14:textId="0FEBA197"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10" w:name="_Toc142127344"/>
      <w:r w:rsidRPr="007B7699">
        <w:t>PERNYATAAN KEASLIAN TUGAS AKHIR</w:t>
      </w:r>
      <w:bookmarkEnd w:id="10"/>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1" w:name="_BAB_1"/>
      <w:bookmarkStart w:id="12" w:name="_Toc142127345"/>
      <w:bookmarkEnd w:id="11"/>
      <w:r w:rsidRPr="006B03D5">
        <w:lastRenderedPageBreak/>
        <w:t>SURAT PERNYATAAN</w:t>
      </w:r>
      <w:r w:rsidR="00146BBA">
        <w:t xml:space="preserve"> BEBAS PLAGIAT</w:t>
      </w:r>
      <w:bookmarkEnd w:id="12"/>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13" w:name="_Toc142127346"/>
      <w:r w:rsidR="006E0A83" w:rsidRPr="000D3765">
        <w:rPr>
          <w:lang w:val="id-ID"/>
        </w:rPr>
        <w:t>PENDAHULUAN</w:t>
      </w:r>
      <w:bookmarkEnd w:id="13"/>
    </w:p>
    <w:p w14:paraId="714D0E57" w14:textId="189DE1CE" w:rsidR="005D5BE6" w:rsidRPr="003A5A1E" w:rsidRDefault="002643EE" w:rsidP="00E93D99">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14" w:name="_Toc142127347"/>
      <w:r>
        <w:rPr>
          <w:lang w:val="id-ID"/>
        </w:rPr>
        <w:t>Latar Belakang</w:t>
      </w:r>
      <w:bookmarkEnd w:id="14"/>
    </w:p>
    <w:p w14:paraId="399CAF5A" w14:textId="022F434C" w:rsidR="00243762" w:rsidRDefault="00B512A0" w:rsidP="00285E1E">
      <w:pPr>
        <w:pStyle w:val="paragraf"/>
      </w:pPr>
      <w:r w:rsidRPr="00A00A33">
        <w:rPr>
          <w:i/>
          <w:iCs/>
        </w:rPr>
        <w:t>Blur</w:t>
      </w:r>
      <w:r>
        <w:t xml:space="preserve"> </w:t>
      </w:r>
      <w:proofErr w:type="spellStart"/>
      <w:r>
        <w:t>merupakan</w:t>
      </w:r>
      <w:proofErr w:type="spellEnd"/>
      <w:r>
        <w:t xml:space="preserve"> </w:t>
      </w:r>
      <w:proofErr w:type="spellStart"/>
      <w:r w:rsidR="00994AE1">
        <w:t>kecatatan</w:t>
      </w:r>
      <w:proofErr w:type="spellEnd"/>
      <w:r w:rsidR="00994AE1">
        <w:t xml:space="preserve"> </w:t>
      </w:r>
      <w:proofErr w:type="spellStart"/>
      <w:r w:rsidR="00994AE1">
        <w:t>gambar</w:t>
      </w:r>
      <w:proofErr w:type="spellEnd"/>
      <w:r w:rsidR="00994AE1">
        <w:t xml:space="preserve"> yang </w:t>
      </w:r>
      <w:proofErr w:type="spellStart"/>
      <w:r w:rsidR="00994AE1">
        <w:t>muncul</w:t>
      </w:r>
      <w:proofErr w:type="spellEnd"/>
      <w:r w:rsidR="00994AE1">
        <w:t xml:space="preserve"> </w:t>
      </w:r>
      <w:proofErr w:type="spellStart"/>
      <w:r w:rsidR="00994AE1">
        <w:t>dari</w:t>
      </w:r>
      <w:proofErr w:type="spellEnd"/>
      <w:r w:rsidR="00994AE1">
        <w:t xml:space="preserve"> </w:t>
      </w:r>
      <w:proofErr w:type="spellStart"/>
      <w:r w:rsidR="00994AE1">
        <w:t>getaran</w:t>
      </w:r>
      <w:proofErr w:type="spellEnd"/>
      <w:r w:rsidR="00994AE1">
        <w:t xml:space="preserve"> pada </w:t>
      </w:r>
      <w:proofErr w:type="spellStart"/>
      <w:r w:rsidR="00994AE1">
        <w:t>kamera</w:t>
      </w:r>
      <w:proofErr w:type="spellEnd"/>
      <w:r w:rsidR="00994AE1">
        <w:t xml:space="preserve"> </w:t>
      </w:r>
      <w:proofErr w:type="spellStart"/>
      <w:r w:rsidR="00994AE1">
        <w:t>atau</w:t>
      </w:r>
      <w:proofErr w:type="spellEnd"/>
      <w:r w:rsidR="00994AE1">
        <w:t xml:space="preserve"> </w:t>
      </w:r>
      <w:proofErr w:type="spellStart"/>
      <w:r w:rsidR="00994AE1">
        <w:t>gerakan</w:t>
      </w:r>
      <w:proofErr w:type="spellEnd"/>
      <w:r w:rsidR="00994AE1">
        <w:t xml:space="preserve"> pada </w:t>
      </w:r>
      <w:proofErr w:type="spellStart"/>
      <w:r w:rsidR="00994AE1">
        <w:t>objek</w:t>
      </w:r>
      <w:proofErr w:type="spellEnd"/>
      <w:r w:rsidR="00994AE1">
        <w:t xml:space="preserve"> target </w:t>
      </w:r>
      <w:proofErr w:type="spellStart"/>
      <w:r w:rsidR="00994AE1">
        <w:t>karena</w:t>
      </w:r>
      <w:proofErr w:type="spellEnd"/>
      <w:r w:rsidR="00994AE1">
        <w:t xml:space="preserve"> </w:t>
      </w:r>
      <w:proofErr w:type="spellStart"/>
      <w:r w:rsidR="00994AE1">
        <w:t>kamera</w:t>
      </w:r>
      <w:proofErr w:type="spellEnd"/>
      <w:r w:rsidR="00994AE1">
        <w:t xml:space="preserve"> </w:t>
      </w:r>
      <w:proofErr w:type="spellStart"/>
      <w:r w:rsidR="00994AE1">
        <w:t>memerlukan</w:t>
      </w:r>
      <w:proofErr w:type="spellEnd"/>
      <w:r w:rsidR="00994AE1">
        <w:t xml:space="preserve"> </w:t>
      </w:r>
      <w:proofErr w:type="spellStart"/>
      <w:r w:rsidR="00994AE1">
        <w:t>waktu</w:t>
      </w:r>
      <w:proofErr w:type="spellEnd"/>
      <w:r w:rsidR="00994AE1">
        <w:t xml:space="preserve"> </w:t>
      </w:r>
      <w:proofErr w:type="spellStart"/>
      <w:r w:rsidR="00994AE1">
        <w:t>pemaparan</w:t>
      </w:r>
      <w:proofErr w:type="spellEnd"/>
      <w:r w:rsidR="00994AE1">
        <w:t xml:space="preserve"> lama yang </w:t>
      </w:r>
      <w:proofErr w:type="spellStart"/>
      <w:r w:rsidR="00994AE1">
        <w:t>menyebabkan</w:t>
      </w:r>
      <w:proofErr w:type="spellEnd"/>
      <w:r w:rsidR="00994AE1">
        <w:t xml:space="preserve"> </w:t>
      </w:r>
      <w:proofErr w:type="spellStart"/>
      <w:r w:rsidR="00994AE1">
        <w:t>penurunan</w:t>
      </w:r>
      <w:proofErr w:type="spellEnd"/>
      <w:r w:rsidR="00994AE1">
        <w:t xml:space="preserve"> </w:t>
      </w:r>
      <w:proofErr w:type="spellStart"/>
      <w:r w:rsidR="00994AE1">
        <w:t>kualitas</w:t>
      </w:r>
      <w:proofErr w:type="spellEnd"/>
      <w:r w:rsidR="00994AE1">
        <w:t xml:space="preserve"> </w:t>
      </w:r>
      <w:proofErr w:type="spellStart"/>
      <w:r w:rsidR="00994AE1">
        <w:t>gambar</w:t>
      </w:r>
      <w:proofErr w:type="spellEnd"/>
      <w:r w:rsidR="00994AE1">
        <w:t xml:space="preserve"> dan </w:t>
      </w:r>
      <w:proofErr w:type="spellStart"/>
      <w:r w:rsidR="00994AE1">
        <w:t>menyebabkan</w:t>
      </w:r>
      <w:proofErr w:type="spellEnd"/>
      <w:r w:rsidR="00994AE1">
        <w:t xml:space="preserve"> </w:t>
      </w:r>
      <w:proofErr w:type="spellStart"/>
      <w:r w:rsidR="00994AE1">
        <w:t>turunnya</w:t>
      </w:r>
      <w:proofErr w:type="spellEnd"/>
      <w:r w:rsidR="00994AE1">
        <w:t xml:space="preserve"> </w:t>
      </w:r>
      <w:proofErr w:type="spellStart"/>
      <w:r w:rsidR="00994AE1">
        <w:t>performa</w:t>
      </w:r>
      <w:proofErr w:type="spellEnd"/>
      <w:r w:rsidR="00994AE1">
        <w:t xml:space="preserve"> proses </w:t>
      </w:r>
      <w:r w:rsidR="00994AE1" w:rsidRPr="00994AE1">
        <w:rPr>
          <w:i/>
          <w:iCs/>
        </w:rPr>
        <w:t>computer vision</w:t>
      </w:r>
      <w:r w:rsidR="00994AE1">
        <w:t xml:space="preserve"> lain </w:t>
      </w:r>
      <w:sdt>
        <w:sdtPr>
          <w:tag w:val="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
          <w:id w:val="-973979368"/>
          <w:placeholder>
            <w:docPart w:val="DefaultPlaceholder_-1854013440"/>
          </w:placeholder>
        </w:sdtPr>
        <w:sdtEndPr/>
        <w:sdtContent>
          <w:r w:rsidR="001C17BC" w:rsidRPr="001C17BC">
            <w:t xml:space="preserve">(Rim </w:t>
          </w:r>
          <w:proofErr w:type="spellStart"/>
          <w:r w:rsidR="001C17BC" w:rsidRPr="001C17BC">
            <w:t>Jaesungand</w:t>
          </w:r>
          <w:proofErr w:type="spellEnd"/>
          <w:r w:rsidR="001C17BC" w:rsidRPr="001C17BC">
            <w:t xml:space="preserve"> Lee, 2020)</w:t>
          </w:r>
        </w:sdtContent>
      </w:sdt>
      <w:r w:rsidR="006F0C08">
        <w:t>.</w:t>
      </w:r>
      <w:r w:rsidR="007F74A3">
        <w:t xml:space="preserve"> </w:t>
      </w:r>
      <w:proofErr w:type="spellStart"/>
      <w:r w:rsidR="00BB4F2D">
        <w:t>Dengan</w:t>
      </w:r>
      <w:proofErr w:type="spellEnd"/>
      <w:r w:rsidR="00BB4F2D">
        <w:t xml:space="preserve"> </w:t>
      </w:r>
      <w:proofErr w:type="spellStart"/>
      <w:r w:rsidR="00BB4F2D">
        <w:t>berkembangnya</w:t>
      </w:r>
      <w:proofErr w:type="spellEnd"/>
      <w:r w:rsidR="00BB4F2D">
        <w:t xml:space="preserve"> </w:t>
      </w:r>
      <w:proofErr w:type="spellStart"/>
      <w:r w:rsidR="00BB4F2D">
        <w:t>penggunaan</w:t>
      </w:r>
      <w:proofErr w:type="spellEnd"/>
      <w:r w:rsidR="00BB4F2D">
        <w:t xml:space="preserve"> </w:t>
      </w:r>
      <w:proofErr w:type="spellStart"/>
      <w:r w:rsidR="00BB4F2D">
        <w:t>teknologi</w:t>
      </w:r>
      <w:proofErr w:type="spellEnd"/>
      <w:r w:rsidR="00BB4F2D">
        <w:t xml:space="preserve"> </w:t>
      </w:r>
      <w:proofErr w:type="spellStart"/>
      <w:r w:rsidR="00BB4F2D">
        <w:t>meningkat</w:t>
      </w:r>
      <w:proofErr w:type="spellEnd"/>
      <w:r w:rsidR="00BB4F2D">
        <w:t xml:space="preserve"> volume media yang </w:t>
      </w:r>
      <w:proofErr w:type="spellStart"/>
      <w:r w:rsidR="00BB4F2D">
        <w:t>diambil</w:t>
      </w:r>
      <w:proofErr w:type="spellEnd"/>
      <w:r w:rsidR="00BB4F2D">
        <w:t xml:space="preserve"> dan </w:t>
      </w:r>
      <w:proofErr w:type="spellStart"/>
      <w:r w:rsidR="00BB4F2D">
        <w:t>meningkat</w:t>
      </w:r>
      <w:proofErr w:type="spellEnd"/>
      <w:r w:rsidR="00BB4F2D">
        <w:t xml:space="preserve"> </w:t>
      </w:r>
      <w:proofErr w:type="spellStart"/>
      <w:r w:rsidR="00BB4F2D">
        <w:t>keperluan</w:t>
      </w:r>
      <w:proofErr w:type="spellEnd"/>
      <w:r w:rsidR="00BB4F2D">
        <w:t xml:space="preserve"> </w:t>
      </w:r>
      <w:proofErr w:type="spellStart"/>
      <w:r w:rsidR="00BB4F2D">
        <w:t>terhadap</w:t>
      </w:r>
      <w:proofErr w:type="spellEnd"/>
      <w:r w:rsidR="00BB4F2D">
        <w:t xml:space="preserve"> </w:t>
      </w:r>
      <w:proofErr w:type="spellStart"/>
      <w:r w:rsidR="00BB4F2D">
        <w:t>metode</w:t>
      </w:r>
      <w:proofErr w:type="spellEnd"/>
      <w:r w:rsidR="00BB4F2D">
        <w:t xml:space="preserve"> untuk </w:t>
      </w:r>
      <w:proofErr w:type="spellStart"/>
      <w:r w:rsidR="00BB4F2D">
        <w:t>secara</w:t>
      </w:r>
      <w:proofErr w:type="spellEnd"/>
      <w:r w:rsidR="00BB4F2D">
        <w:t xml:space="preserve"> </w:t>
      </w:r>
      <w:proofErr w:type="spellStart"/>
      <w:r w:rsidR="00BB4F2D">
        <w:t>cepat</w:t>
      </w:r>
      <w:proofErr w:type="spellEnd"/>
      <w:r w:rsidR="00BB4F2D">
        <w:t xml:space="preserve"> </w:t>
      </w:r>
      <w:proofErr w:type="spellStart"/>
      <w:r w:rsidR="00BB4F2D">
        <w:t>menyortir</w:t>
      </w:r>
      <w:proofErr w:type="spellEnd"/>
      <w:r w:rsidR="00BB4F2D">
        <w:t xml:space="preserve"> </w:t>
      </w:r>
      <w:proofErr w:type="spellStart"/>
      <w:r w:rsidR="00BB4F2D">
        <w:t>gambar</w:t>
      </w:r>
      <w:proofErr w:type="spellEnd"/>
      <w:r w:rsidR="00BB4F2D">
        <w:t xml:space="preserve"> </w:t>
      </w:r>
      <w:proofErr w:type="spellStart"/>
      <w:r w:rsidR="00BB4F2D">
        <w:t>berkualitas</w:t>
      </w:r>
      <w:proofErr w:type="spellEnd"/>
      <w:r w:rsidR="00BB4F2D">
        <w:t xml:space="preserve"> </w:t>
      </w:r>
      <w:proofErr w:type="spellStart"/>
      <w:r w:rsidR="00BB4F2D">
        <w:t>rendah</w:t>
      </w:r>
      <w:proofErr w:type="spellEnd"/>
      <w:r w:rsidR="00BB4F2D">
        <w:t xml:space="preserve"> </w:t>
      </w:r>
      <w:sdt>
        <w:sdtPr>
          <w:tag w:val="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237568060"/>
          <w:placeholder>
            <w:docPart w:val="DefaultPlaceholder_-1854013440"/>
          </w:placeholder>
        </w:sdtPr>
        <w:sdtEndPr/>
        <w:sdtContent>
          <w:r w:rsidR="001C17BC" w:rsidRPr="001C17BC">
            <w:t xml:space="preserve">(Liu </w:t>
          </w:r>
          <w:proofErr w:type="spellStart"/>
          <w:r w:rsidR="001C17BC" w:rsidRPr="001C17BC">
            <w:t>dkk</w:t>
          </w:r>
          <w:proofErr w:type="spellEnd"/>
          <w:r w:rsidR="001C17BC" w:rsidRPr="001C17BC">
            <w:t>., 2021)</w:t>
          </w:r>
        </w:sdtContent>
      </w:sdt>
      <w:r w:rsidR="00BB4F2D">
        <w:t>.</w:t>
      </w:r>
    </w:p>
    <w:p w14:paraId="39BD9FBD" w14:textId="282AC001" w:rsidR="00285E1E" w:rsidRDefault="009E52A2" w:rsidP="00B512A0">
      <w:pPr>
        <w:pStyle w:val="paragraf"/>
      </w:pPr>
      <w:proofErr w:type="spellStart"/>
      <w:r>
        <w:t>Menurut</w:t>
      </w:r>
      <w:proofErr w:type="spellEnd"/>
      <w:r>
        <w:t xml:space="preserve"> </w:t>
      </w:r>
      <w:r w:rsidR="00E81197">
        <w:t xml:space="preserve">Desi </w:t>
      </w:r>
      <w:proofErr w:type="spellStart"/>
      <w:r w:rsidR="00E81197">
        <w:t>Arrani</w:t>
      </w:r>
      <w:proofErr w:type="spellEnd"/>
      <w:r w:rsidR="00E81197">
        <w:t xml:space="preserve">,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A</w:t>
      </w:r>
      <w:r w:rsidR="00E81197">
        <w:t>dministrasi</w:t>
      </w:r>
      <w:proofErr w:type="spellEnd"/>
      <w:r w:rsidR="00E81197">
        <w:t xml:space="preserve"> PT </w:t>
      </w:r>
      <w:proofErr w:type="spellStart"/>
      <w:r w:rsidR="00E81197">
        <w:t>Sukses</w:t>
      </w:r>
      <w:proofErr w:type="spellEnd"/>
      <w:r w:rsidR="00E81197">
        <w:t xml:space="preserve"> Wijaya </w:t>
      </w:r>
      <w:proofErr w:type="spellStart"/>
      <w:r w:rsidR="00E81197">
        <w:t>Adikarya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rsidR="003F37F9">
        <w:t xml:space="preserve">, </w:t>
      </w:r>
      <w:proofErr w:type="spellStart"/>
      <w:r w:rsidR="003F37F9">
        <w:t>umumnya</w:t>
      </w:r>
      <w:proofErr w:type="spellEnd"/>
      <w:r w:rsidR="003F37F9">
        <w:t xml:space="preserve"> </w:t>
      </w:r>
      <w:proofErr w:type="spellStart"/>
      <w:r w:rsidR="003F37F9">
        <w:t>karena</w:t>
      </w:r>
      <w:proofErr w:type="spellEnd"/>
      <w:r w:rsidR="003F37F9">
        <w:t xml:space="preserve"> </w:t>
      </w:r>
      <w:proofErr w:type="spellStart"/>
      <w:r w:rsidR="003F37F9">
        <w:t>klien</w:t>
      </w:r>
      <w:proofErr w:type="spellEnd"/>
      <w:r w:rsidR="003F37F9">
        <w:t xml:space="preserve"> </w:t>
      </w:r>
      <w:proofErr w:type="spellStart"/>
      <w:r w:rsidR="003F37F9">
        <w:t>tidak</w:t>
      </w:r>
      <w:proofErr w:type="spellEnd"/>
      <w:r w:rsidR="003F37F9">
        <w:t xml:space="preserve"> </w:t>
      </w:r>
      <w:proofErr w:type="spellStart"/>
      <w:r w:rsidR="003F37F9">
        <w:t>terbiasa</w:t>
      </w:r>
      <w:proofErr w:type="spellEnd"/>
      <w:r w:rsidR="003F37F9">
        <w:t xml:space="preserve"> </w:t>
      </w:r>
      <w:proofErr w:type="spellStart"/>
      <w:r w:rsidR="003F37F9">
        <w:t>dalam</w:t>
      </w:r>
      <w:proofErr w:type="spellEnd"/>
      <w:r w:rsidR="003F37F9">
        <w:t xml:space="preserve"> </w:t>
      </w:r>
      <w:proofErr w:type="spellStart"/>
      <w:r w:rsidR="003F37F9">
        <w:t>mengunduh</w:t>
      </w:r>
      <w:proofErr w:type="spellEnd"/>
      <w:r w:rsidR="003F37F9">
        <w:t xml:space="preserve"> dan </w:t>
      </w:r>
      <w:proofErr w:type="spellStart"/>
      <w:r w:rsidR="003F37F9">
        <w:t>menggunakan</w:t>
      </w:r>
      <w:proofErr w:type="spellEnd"/>
      <w:r w:rsidR="003F37F9">
        <w:t xml:space="preserve"> </w:t>
      </w:r>
      <w:proofErr w:type="spellStart"/>
      <w:r w:rsidR="003F37F9">
        <w:t>aplikasi</w:t>
      </w:r>
      <w:proofErr w:type="spellEnd"/>
      <w:r w:rsidR="003F37F9">
        <w:t xml:space="preserve"> </w:t>
      </w:r>
      <w:proofErr w:type="spellStart"/>
      <w:r w:rsidR="003F37F9">
        <w:t>seperti</w:t>
      </w:r>
      <w:proofErr w:type="spellEnd"/>
      <w:r w:rsidR="003F37F9">
        <w:t xml:space="preserve"> </w:t>
      </w:r>
      <w:proofErr w:type="spellStart"/>
      <w:r w:rsidR="003F37F9">
        <w:t>CamScanner</w:t>
      </w:r>
      <w:proofErr w:type="spellEnd"/>
      <w:r>
        <w:t xml:space="preserve">. </w:t>
      </w:r>
      <w:proofErr w:type="spellStart"/>
      <w:r w:rsidR="00E81197">
        <w:t>Menurut</w:t>
      </w:r>
      <w:proofErr w:type="spellEnd"/>
      <w:r w:rsidR="00E81197">
        <w:t xml:space="preserve"> </w:t>
      </w:r>
      <w:proofErr w:type="spellStart"/>
      <w:r w:rsidR="00E81197">
        <w:t>Puzha</w:t>
      </w:r>
      <w:proofErr w:type="spellEnd"/>
      <w:r w:rsidR="00E81197">
        <w:t xml:space="preserve"> </w:t>
      </w:r>
      <w:proofErr w:type="spellStart"/>
      <w:r w:rsidR="00E81197">
        <w:t>Manzha</w:t>
      </w:r>
      <w:proofErr w:type="spellEnd"/>
      <w:r w:rsidR="00E81197">
        <w:t xml:space="preserve"> K.,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P</w:t>
      </w:r>
      <w:r w:rsidR="00E81197">
        <w:t>emberkasan</w:t>
      </w:r>
      <w:proofErr w:type="spellEnd"/>
      <w:r w:rsidR="00E81197">
        <w:t xml:space="preserve"> PT </w:t>
      </w:r>
      <w:proofErr w:type="spellStart"/>
      <w:r w:rsidR="00E81197">
        <w:t>Cahaya</w:t>
      </w:r>
      <w:proofErr w:type="spellEnd"/>
      <w:r w:rsidR="00E81197">
        <w:t xml:space="preserve"> </w:t>
      </w:r>
      <w:proofErr w:type="spellStart"/>
      <w:r w:rsidR="00E81197">
        <w:t>Sanubari</w:t>
      </w:r>
      <w:proofErr w:type="spellEnd"/>
      <w:r w:rsidR="00E81197">
        <w:t xml:space="preserve"> Sakti, </w:t>
      </w:r>
      <w:proofErr w:type="spellStart"/>
      <w:r w:rsidR="00E81197">
        <w:t>k</w:t>
      </w:r>
      <w:r>
        <w:t>lien</w:t>
      </w:r>
      <w:proofErr w:type="spellEnd"/>
      <w:r>
        <w:t xml:space="preserve"> </w:t>
      </w:r>
      <w:proofErr w:type="spellStart"/>
      <w:r>
        <w:t>mengirim</w:t>
      </w:r>
      <w:proofErr w:type="spellEnd"/>
      <w:r>
        <w:t xml:space="preserve"> </w:t>
      </w:r>
      <w:proofErr w:type="spellStart"/>
      <w:r>
        <w:t>foto</w:t>
      </w:r>
      <w:proofErr w:type="spellEnd"/>
      <w:r>
        <w:t xml:space="preserve"> blur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foto</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lastRenderedPageBreak/>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rsidR="00205291">
        <w:t xml:space="preserve"> dan </w:t>
      </w:r>
      <w:proofErr w:type="spellStart"/>
      <w:r w:rsidR="00205291">
        <w:t>tidak</w:t>
      </w:r>
      <w:proofErr w:type="spellEnd"/>
      <w:r w:rsidR="00205291">
        <w:t xml:space="preserve"> </w:t>
      </w:r>
      <w:proofErr w:type="spellStart"/>
      <w:r w:rsidR="00205291">
        <w:t>menggunakan</w:t>
      </w:r>
      <w:proofErr w:type="spellEnd"/>
      <w:r w:rsidR="00205291">
        <w:t xml:space="preserve"> </w:t>
      </w:r>
      <w:proofErr w:type="spellStart"/>
      <w:r w:rsidR="00205291">
        <w:t>aplikasi</w:t>
      </w:r>
      <w:proofErr w:type="spellEnd"/>
      <w:r w:rsidR="00205291">
        <w:t xml:space="preserve"> </w:t>
      </w:r>
      <w:proofErr w:type="spellStart"/>
      <w:r w:rsidR="00205291">
        <w:t>pemindaian</w:t>
      </w:r>
      <w:proofErr w:type="spellEnd"/>
      <w:r w:rsidR="00205291">
        <w:t xml:space="preserve"> </w:t>
      </w:r>
      <w:proofErr w:type="spellStart"/>
      <w:r w:rsidR="00205291">
        <w:t>dokumen</w:t>
      </w:r>
      <w:proofErr w:type="spellEnd"/>
      <w:r w:rsidR="00205291">
        <w:t xml:space="preserve"> </w:t>
      </w:r>
      <w:proofErr w:type="spellStart"/>
      <w:r w:rsidR="00205291">
        <w:t>seperti</w:t>
      </w:r>
      <w:proofErr w:type="spellEnd"/>
      <w:r w:rsidR="00205291">
        <w:t xml:space="preserve"> </w:t>
      </w:r>
      <w:proofErr w:type="spellStart"/>
      <w:r w:rsidR="00205291">
        <w:t>CamScanner</w:t>
      </w:r>
      <w:proofErr w:type="spellEnd"/>
      <w:r>
        <w:t xml:space="preserve">. </w:t>
      </w:r>
    </w:p>
    <w:p w14:paraId="51A49A1D" w14:textId="0B14A861" w:rsidR="003F37F9" w:rsidRDefault="003F37F9" w:rsidP="003F37F9">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fotonya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foto</w:t>
      </w:r>
      <w:proofErr w:type="spellEnd"/>
      <w:r>
        <w:t xml:space="preserve"> baru yang </w:t>
      </w:r>
      <w:proofErr w:type="spellStart"/>
      <w:r>
        <w:t>diambil</w:t>
      </w:r>
      <w:proofErr w:type="spellEnd"/>
      <w:r>
        <w:t xml:space="preserve"> </w:t>
      </w:r>
      <w:proofErr w:type="spellStart"/>
      <w:r>
        <w:t>ulang</w:t>
      </w:r>
      <w:proofErr w:type="spellEnd"/>
      <w:r>
        <w:t>.</w:t>
      </w:r>
    </w:p>
    <w:p w14:paraId="1A0EBAC6" w14:textId="39039708" w:rsidR="00285E1E" w:rsidRDefault="00285E1E"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w:t>
      </w:r>
      <w:r w:rsidR="003F37F9">
        <w:t>i</w:t>
      </w:r>
      <w:r>
        <w:t xml:space="preserve">, </w:t>
      </w:r>
      <w:proofErr w:type="spellStart"/>
      <w:r w:rsidR="003F37F9">
        <w:t>penerimaan</w:t>
      </w:r>
      <w:proofErr w:type="spellEnd"/>
      <w:r w:rsidR="003F37F9">
        <w:t xml:space="preserve"> </w:t>
      </w:r>
      <w:proofErr w:type="spellStart"/>
      <w:r w:rsidR="003F37F9">
        <w:t>gambar</w:t>
      </w:r>
      <w:proofErr w:type="spellEnd"/>
      <w:r w:rsidR="003F37F9">
        <w:t xml:space="preserve"> </w:t>
      </w:r>
      <w:proofErr w:type="spellStart"/>
      <w:r w:rsidR="003F37F9">
        <w:t>foto</w:t>
      </w:r>
      <w:proofErr w:type="spellEnd"/>
      <w:r w:rsidR="003F37F9">
        <w:t xml:space="preserve"> </w:t>
      </w:r>
      <w:proofErr w:type="spellStart"/>
      <w:r w:rsidR="003F37F9">
        <w:t>dokumen</w:t>
      </w:r>
      <w:proofErr w:type="spellEnd"/>
      <w:r w:rsidR="003F37F9">
        <w:t xml:space="preserve"> </w:t>
      </w:r>
      <w:r w:rsidR="003F37F9" w:rsidRPr="003F37F9">
        <w:rPr>
          <w:i/>
          <w:iCs/>
        </w:rPr>
        <w:t>blur</w:t>
      </w:r>
      <w:r w:rsidR="003F37F9">
        <w:t xml:space="preserve"> </w:t>
      </w:r>
      <w:proofErr w:type="spellStart"/>
      <w:r w:rsidR="003F37F9">
        <w:t>dapat</w:t>
      </w:r>
      <w:proofErr w:type="spellEnd"/>
      <w:r w:rsidR="003F37F9">
        <w:t xml:space="preserve"> </w:t>
      </w:r>
      <w:proofErr w:type="spellStart"/>
      <w:r w:rsidR="003F37F9">
        <w:t>menyebabkan</w:t>
      </w:r>
      <w:proofErr w:type="spellEnd"/>
      <w:r w:rsidR="003F37F9">
        <w:t xml:space="preserve"> </w:t>
      </w:r>
      <w:r w:rsidR="003F37F9" w:rsidRPr="003F37F9">
        <w:rPr>
          <w:i/>
          <w:iCs/>
        </w:rPr>
        <w:t>delay</w:t>
      </w:r>
      <w:r w:rsidR="003F37F9">
        <w:t xml:space="preserve"> </w:t>
      </w:r>
      <w:proofErr w:type="spellStart"/>
      <w:r w:rsidR="003F37F9">
        <w:t>dalam</w:t>
      </w:r>
      <w:proofErr w:type="spellEnd"/>
      <w:r w:rsidR="003F37F9">
        <w:t xml:space="preserve"> proses </w:t>
      </w:r>
      <w:proofErr w:type="spellStart"/>
      <w:r w:rsidR="003F37F9">
        <w:t>pengajuan</w:t>
      </w:r>
      <w:proofErr w:type="spellEnd"/>
      <w:r w:rsidR="003F37F9">
        <w:t xml:space="preserve"> </w:t>
      </w:r>
      <w:proofErr w:type="spellStart"/>
      <w:r w:rsidR="003F37F9">
        <w:t>kredit</w:t>
      </w:r>
      <w:proofErr w:type="spellEnd"/>
      <w:r w:rsidR="003F37F9">
        <w:t xml:space="preserve"> </w:t>
      </w:r>
      <w:proofErr w:type="spellStart"/>
      <w:r w:rsidR="003F37F9">
        <w:t>sebab</w:t>
      </w:r>
      <w:proofErr w:type="spellEnd"/>
      <w:r w:rsidR="003F37F9">
        <w:t xml:space="preserve"> </w:t>
      </w:r>
      <w:proofErr w:type="spellStart"/>
      <w:r w:rsidR="003F37F9">
        <w:t>perlu</w:t>
      </w:r>
      <w:proofErr w:type="spellEnd"/>
      <w:r w:rsidR="003F37F9">
        <w:t xml:space="preserve"> </w:t>
      </w:r>
      <w:proofErr w:type="spellStart"/>
      <w:r w:rsidR="003F37F9">
        <w:t>menunggu</w:t>
      </w:r>
      <w:proofErr w:type="spellEnd"/>
      <w:r w:rsidR="003F37F9">
        <w:t xml:space="preserve"> </w:t>
      </w:r>
      <w:proofErr w:type="spellStart"/>
      <w:r w:rsidR="003F37F9">
        <w:t>klien</w:t>
      </w:r>
      <w:proofErr w:type="spellEnd"/>
      <w:r w:rsidR="003F37F9">
        <w:t xml:space="preserve"> </w:t>
      </w:r>
      <w:proofErr w:type="spellStart"/>
      <w:r w:rsidR="003F37F9">
        <w:t>membaca</w:t>
      </w:r>
      <w:proofErr w:type="spellEnd"/>
      <w:r w:rsidR="003F37F9">
        <w:t xml:space="preserve"> </w:t>
      </w:r>
      <w:proofErr w:type="spellStart"/>
      <w:r w:rsidR="003F37F9">
        <w:t>pesan</w:t>
      </w:r>
      <w:proofErr w:type="spellEnd"/>
      <w:r w:rsidR="003F37F9">
        <w:t xml:space="preserve"> </w:t>
      </w:r>
      <w:proofErr w:type="spellStart"/>
      <w:r w:rsidR="003F37F9">
        <w:t>permintaan</w:t>
      </w:r>
      <w:proofErr w:type="spellEnd"/>
      <w:r w:rsidR="003F37F9">
        <w:t xml:space="preserve"> </w:t>
      </w:r>
      <w:proofErr w:type="spellStart"/>
      <w:r w:rsidR="003F37F9">
        <w:t>pengiriman</w:t>
      </w:r>
      <w:proofErr w:type="spellEnd"/>
      <w:r w:rsidR="003F37F9">
        <w:t xml:space="preserve"> </w:t>
      </w:r>
      <w:proofErr w:type="spellStart"/>
      <w:r w:rsidR="003F37F9">
        <w:t>ulang</w:t>
      </w:r>
      <w:proofErr w:type="spellEnd"/>
      <w:r w:rsidR="003F37F9">
        <w:t xml:space="preserve"> </w:t>
      </w:r>
      <w:proofErr w:type="spellStart"/>
      <w:r w:rsidR="003F37F9">
        <w:t>foto</w:t>
      </w:r>
      <w:proofErr w:type="spellEnd"/>
      <w:r w:rsidR="003F37F9">
        <w:t xml:space="preserve"> </w:t>
      </w:r>
      <w:proofErr w:type="spellStart"/>
      <w:r w:rsidR="003F37F9">
        <w:t>lalu</w:t>
      </w:r>
      <w:proofErr w:type="spellEnd"/>
      <w:r w:rsidR="003F37F9">
        <w:t xml:space="preserve"> </w:t>
      </w:r>
      <w:proofErr w:type="spellStart"/>
      <w:r w:rsidR="003F37F9">
        <w:t>mengambil</w:t>
      </w:r>
      <w:proofErr w:type="spellEnd"/>
      <w:r w:rsidR="003F37F9">
        <w:t xml:space="preserve"> </w:t>
      </w:r>
      <w:proofErr w:type="spellStart"/>
      <w:r w:rsidR="003F37F9">
        <w:t>gambar</w:t>
      </w:r>
      <w:proofErr w:type="spellEnd"/>
      <w:r w:rsidR="003F37F9">
        <w:t xml:space="preserve"> </w:t>
      </w:r>
      <w:proofErr w:type="spellStart"/>
      <w:r w:rsidR="003F37F9">
        <w:t>dokumen</w:t>
      </w:r>
      <w:proofErr w:type="spellEnd"/>
      <w:r w:rsidR="003F37F9">
        <w:t xml:space="preserve"> yang baru.</w:t>
      </w:r>
    </w:p>
    <w:p w14:paraId="423E0FDD" w14:textId="53558049" w:rsidR="003F37F9" w:rsidRDefault="003F37F9" w:rsidP="00B512A0">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foto</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rsidR="00205291">
        <w:t>klien</w:t>
      </w:r>
      <w:proofErr w:type="spellEnd"/>
      <w:r w:rsidR="00205291">
        <w:t xml:space="preserve"> </w:t>
      </w:r>
      <w:proofErr w:type="spellStart"/>
      <w:r w:rsidR="00205291">
        <w:t>belum</w:t>
      </w:r>
      <w:proofErr w:type="spellEnd"/>
      <w:r w:rsidR="00205291">
        <w:t xml:space="preserve"> </w:t>
      </w:r>
      <w:proofErr w:type="spellStart"/>
      <w:r w:rsidR="00205291">
        <w:t>tentu</w:t>
      </w:r>
      <w:proofErr w:type="spellEnd"/>
      <w:r w:rsidR="00205291">
        <w:t xml:space="preserve"> langsung </w:t>
      </w:r>
      <w:proofErr w:type="spellStart"/>
      <w:r w:rsidR="00205291">
        <w:t>membaca</w:t>
      </w:r>
      <w:proofErr w:type="spellEnd"/>
      <w:r w:rsidR="00205291">
        <w:t xml:space="preserve"> </w:t>
      </w:r>
      <w:proofErr w:type="spellStart"/>
      <w:r w:rsidR="00205291">
        <w:t>pesan</w:t>
      </w:r>
      <w:proofErr w:type="spellEnd"/>
      <w:r w:rsidR="00205291">
        <w:t xml:space="preserve"> untuk </w:t>
      </w:r>
      <w:proofErr w:type="spellStart"/>
      <w:r w:rsidR="00205291">
        <w:t>mengirim</w:t>
      </w:r>
      <w:proofErr w:type="spellEnd"/>
      <w:r w:rsidR="00205291">
        <w:t xml:space="preserve"> </w:t>
      </w:r>
      <w:proofErr w:type="spellStart"/>
      <w:r w:rsidR="00205291">
        <w:t>ulang</w:t>
      </w:r>
      <w:proofErr w:type="spellEnd"/>
      <w:r w:rsidR="00205291">
        <w:t xml:space="preserve"> </w:t>
      </w:r>
      <w:proofErr w:type="spellStart"/>
      <w:r w:rsidR="00205291">
        <w:t>foto</w:t>
      </w:r>
      <w:proofErr w:type="spellEnd"/>
      <w:r w:rsidR="00205291">
        <w:t xml:space="preserve"> </w:t>
      </w:r>
      <w:proofErr w:type="spellStart"/>
      <w:r w:rsidR="00205291">
        <w:t>sehingga</w:t>
      </w:r>
      <w:proofErr w:type="spellEnd"/>
      <w:r w:rsidR="00205291">
        <w:t xml:space="preserve"> </w:t>
      </w:r>
      <w:proofErr w:type="spellStart"/>
      <w:r w:rsidR="00205291">
        <w:t>perlu</w:t>
      </w:r>
      <w:proofErr w:type="spellEnd"/>
      <w:r w:rsidR="00205291">
        <w:t xml:space="preserve"> </w:t>
      </w:r>
      <w:proofErr w:type="spellStart"/>
      <w:r w:rsidR="00205291">
        <w:t>menunggu</w:t>
      </w:r>
      <w:proofErr w:type="spellEnd"/>
      <w:r w:rsidR="00205291">
        <w:t xml:space="preserve"> </w:t>
      </w:r>
      <w:proofErr w:type="spellStart"/>
      <w:r w:rsidR="00205291">
        <w:t>saat</w:t>
      </w:r>
      <w:proofErr w:type="spellEnd"/>
      <w:r w:rsidR="00205291">
        <w:t xml:space="preserve"> </w:t>
      </w:r>
      <w:proofErr w:type="spellStart"/>
      <w:r w:rsidR="00205291">
        <w:t>klien</w:t>
      </w:r>
      <w:proofErr w:type="spellEnd"/>
      <w:r w:rsidR="00205291">
        <w:t xml:space="preserve"> </w:t>
      </w:r>
      <w:proofErr w:type="spellStart"/>
      <w:r w:rsidR="00205291">
        <w:t>dapat</w:t>
      </w:r>
      <w:proofErr w:type="spellEnd"/>
      <w:r w:rsidR="00205291">
        <w:t xml:space="preserve"> </w:t>
      </w:r>
      <w:proofErr w:type="spellStart"/>
      <w:r w:rsidR="00205291">
        <w:t>merespons</w:t>
      </w:r>
      <w:proofErr w:type="spellEnd"/>
      <w:r w:rsidR="00205291">
        <w:t xml:space="preserve"> </w:t>
      </w:r>
      <w:proofErr w:type="spellStart"/>
      <w:r w:rsidR="00205291">
        <w:t>balik</w:t>
      </w:r>
      <w:proofErr w:type="spellEnd"/>
      <w:r w:rsidR="00205291">
        <w:t xml:space="preserve"> </w:t>
      </w:r>
      <w:proofErr w:type="spellStart"/>
      <w:r w:rsidR="00205291">
        <w:t>sebelum</w:t>
      </w:r>
      <w:proofErr w:type="spellEnd"/>
      <w:r w:rsidR="00205291">
        <w:t xml:space="preserve"> </w:t>
      </w:r>
      <w:proofErr w:type="spellStart"/>
      <w:r w:rsidR="00205291">
        <w:t>mendapat</w:t>
      </w:r>
      <w:proofErr w:type="spellEnd"/>
      <w:r w:rsidR="00205291">
        <w:t xml:space="preserve"> </w:t>
      </w:r>
      <w:proofErr w:type="spellStart"/>
      <w:r w:rsidR="00205291">
        <w:t>foto</w:t>
      </w:r>
      <w:proofErr w:type="spellEnd"/>
      <w:r w:rsidR="00205291">
        <w:t xml:space="preserve"> baru.</w:t>
      </w:r>
    </w:p>
    <w:p w14:paraId="12274737" w14:textId="4F1062FD" w:rsidR="00205291" w:rsidRDefault="00205291" w:rsidP="00B512A0">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foto</w:t>
      </w:r>
      <w:proofErr w:type="spellEnd"/>
      <w:r>
        <w:t xml:space="preserve"> yang baru.</w:t>
      </w:r>
    </w:p>
    <w:p w14:paraId="1EF7CE76" w14:textId="25B90EC1" w:rsidR="003F37F9" w:rsidRDefault="00205291"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foto</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lastRenderedPageBreak/>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foto</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3DEA7C04" w14:textId="23F07E63" w:rsidR="000436DD" w:rsidRDefault="00CF2849" w:rsidP="000436DD">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rsidR="000436DD">
        <w:t xml:space="preserve"> </w:t>
      </w:r>
      <w:proofErr w:type="spellStart"/>
      <w:r w:rsidR="000436DD">
        <w:t>sistem</w:t>
      </w:r>
      <w:proofErr w:type="spellEnd"/>
      <w:r>
        <w:t xml:space="preserve"> yang </w:t>
      </w:r>
      <w:proofErr w:type="spellStart"/>
      <w:r>
        <w:t>dapat</w:t>
      </w:r>
      <w:proofErr w:type="spellEnd"/>
      <w:r>
        <w:t xml:space="preserve"> </w:t>
      </w:r>
      <w:proofErr w:type="spellStart"/>
      <w:r>
        <w:t>mendeteksi</w:t>
      </w:r>
      <w:proofErr w:type="spellEnd"/>
      <w:r>
        <w:t xml:space="preserve"> </w:t>
      </w:r>
      <w:proofErr w:type="spellStart"/>
      <w:r>
        <w:t>keberadaan</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foto</w:t>
      </w:r>
      <w:proofErr w:type="spellEnd"/>
      <w:r>
        <w:t>.</w:t>
      </w:r>
      <w:r w:rsidR="00E363C2">
        <w:t xml:space="preserve"> </w:t>
      </w:r>
      <w:proofErr w:type="spellStart"/>
      <w:r w:rsidR="000436DD">
        <w:t>Terkait</w:t>
      </w:r>
      <w:proofErr w:type="spellEnd"/>
      <w:r w:rsidR="000436DD">
        <w:t xml:space="preserve"> </w:t>
      </w:r>
      <w:proofErr w:type="spellStart"/>
      <w:r w:rsidR="000436DD">
        <w:t>kelemahan</w:t>
      </w:r>
      <w:proofErr w:type="spellEnd"/>
      <w:r w:rsidR="000436DD">
        <w:t xml:space="preserve"> </w:t>
      </w:r>
      <w:proofErr w:type="spellStart"/>
      <w:r w:rsidR="000436DD">
        <w:t>dari</w:t>
      </w:r>
      <w:proofErr w:type="spellEnd"/>
      <w:r w:rsidR="000436DD">
        <w:t xml:space="preserve"> proses yang </w:t>
      </w:r>
      <w:proofErr w:type="spellStart"/>
      <w:r w:rsidR="000436DD">
        <w:t>telah</w:t>
      </w:r>
      <w:proofErr w:type="spellEnd"/>
      <w:r w:rsidR="000436DD">
        <w:t xml:space="preserve"> </w:t>
      </w:r>
      <w:proofErr w:type="spellStart"/>
      <w:r w:rsidR="000436DD">
        <w:t>digunakan</w:t>
      </w:r>
      <w:proofErr w:type="spellEnd"/>
      <w:r w:rsidR="000436DD">
        <w:t xml:space="preserve"> </w:t>
      </w:r>
      <w:proofErr w:type="spellStart"/>
      <w:r w:rsidR="000436DD">
        <w:t>adalah</w:t>
      </w:r>
      <w:proofErr w:type="spellEnd"/>
      <w:r w:rsidR="000436DD">
        <w:t xml:space="preserve"> </w:t>
      </w:r>
      <w:proofErr w:type="spellStart"/>
      <w:r w:rsidR="000436DD">
        <w:t>staf</w:t>
      </w:r>
      <w:proofErr w:type="spellEnd"/>
      <w:r w:rsidR="000436DD">
        <w:t xml:space="preserve"> </w:t>
      </w:r>
      <w:proofErr w:type="spellStart"/>
      <w:r w:rsidR="000436DD">
        <w:t>perusahaan</w:t>
      </w:r>
      <w:proofErr w:type="spellEnd"/>
      <w:r w:rsidR="000436DD">
        <w:t xml:space="preserve"> </w:t>
      </w:r>
      <w:proofErr w:type="spellStart"/>
      <w:r w:rsidR="000436DD">
        <w:t>tidak</w:t>
      </w:r>
      <w:proofErr w:type="spellEnd"/>
      <w:r w:rsidR="000436DD">
        <w:t xml:space="preserve"> </w:t>
      </w:r>
      <w:proofErr w:type="spellStart"/>
      <w:r w:rsidR="000436DD">
        <w:t>dapat</w:t>
      </w:r>
      <w:proofErr w:type="spellEnd"/>
      <w:r w:rsidR="000436DD">
        <w:t xml:space="preserve"> </w:t>
      </w:r>
      <w:proofErr w:type="spellStart"/>
      <w:r w:rsidR="000436DD">
        <w:t>setiap</w:t>
      </w:r>
      <w:proofErr w:type="spellEnd"/>
      <w:r w:rsidR="000436DD">
        <w:t xml:space="preserve"> </w:t>
      </w:r>
      <w:proofErr w:type="spellStart"/>
      <w:r w:rsidR="000436DD">
        <w:t>saat</w:t>
      </w:r>
      <w:proofErr w:type="spellEnd"/>
      <w:r w:rsidR="000436DD">
        <w:t xml:space="preserve"> </w:t>
      </w:r>
      <w:proofErr w:type="spellStart"/>
      <w:r w:rsidR="000436DD">
        <w:t>memberi</w:t>
      </w:r>
      <w:proofErr w:type="spellEnd"/>
      <w:r w:rsidR="000436DD">
        <w:t xml:space="preserve"> </w:t>
      </w:r>
      <w:proofErr w:type="spellStart"/>
      <w:r w:rsidR="000436DD">
        <w:t>umpan</w:t>
      </w:r>
      <w:proofErr w:type="spellEnd"/>
      <w:r w:rsidR="000436DD">
        <w:t xml:space="preserve"> </w:t>
      </w:r>
      <w:proofErr w:type="spellStart"/>
      <w:r w:rsidR="000436DD">
        <w:t>balik</w:t>
      </w:r>
      <w:proofErr w:type="spellEnd"/>
      <w:r w:rsidR="000436DD">
        <w:t xml:space="preserve"> </w:t>
      </w:r>
      <w:proofErr w:type="spellStart"/>
      <w:r w:rsidR="000436DD">
        <w:t>kepada</w:t>
      </w:r>
      <w:proofErr w:type="spellEnd"/>
      <w:r w:rsidR="000436DD">
        <w:t xml:space="preserve"> </w:t>
      </w:r>
      <w:proofErr w:type="spellStart"/>
      <w:r w:rsidR="000436DD">
        <w:t>klien</w:t>
      </w:r>
      <w:proofErr w:type="spellEnd"/>
      <w:r w:rsidR="000436DD">
        <w:t xml:space="preserve"> </w:t>
      </w:r>
      <w:proofErr w:type="spellStart"/>
      <w:r w:rsidR="000436DD">
        <w:t>seperti</w:t>
      </w:r>
      <w:proofErr w:type="spellEnd"/>
      <w:r w:rsidR="000436DD">
        <w:t xml:space="preserve"> </w:t>
      </w:r>
      <w:proofErr w:type="spellStart"/>
      <w:r w:rsidR="000436DD">
        <w:t>karena</w:t>
      </w:r>
      <w:proofErr w:type="spellEnd"/>
      <w:r w:rsidR="000436DD">
        <w:t xml:space="preserve"> </w:t>
      </w:r>
      <w:proofErr w:type="spellStart"/>
      <w:r w:rsidR="000436DD">
        <w:t>telah</w:t>
      </w:r>
      <w:proofErr w:type="spellEnd"/>
      <w:r w:rsidR="000436DD">
        <w:t xml:space="preserve"> </w:t>
      </w:r>
      <w:proofErr w:type="spellStart"/>
      <w:r w:rsidR="000436DD">
        <w:t>pulang</w:t>
      </w:r>
      <w:proofErr w:type="spellEnd"/>
      <w:r w:rsidR="000436DD">
        <w:t xml:space="preserve"> </w:t>
      </w:r>
      <w:proofErr w:type="spellStart"/>
      <w:r w:rsidR="000436DD">
        <w:t>dari</w:t>
      </w:r>
      <w:proofErr w:type="spellEnd"/>
      <w:r w:rsidR="000436DD">
        <w:t xml:space="preserve"> </w:t>
      </w:r>
      <w:proofErr w:type="spellStart"/>
      <w:r w:rsidR="000436DD">
        <w:t>kantor</w:t>
      </w:r>
      <w:proofErr w:type="spellEnd"/>
      <w:r w:rsidR="000436DD">
        <w:t xml:space="preserve">, </w:t>
      </w:r>
      <w:proofErr w:type="spellStart"/>
      <w:r w:rsidR="000436DD">
        <w:t>penggunaan</w:t>
      </w:r>
      <w:proofErr w:type="spellEnd"/>
      <w:r w:rsidR="000436DD">
        <w:t xml:space="preserve"> </w:t>
      </w:r>
      <w:proofErr w:type="spellStart"/>
      <w:r w:rsidR="000436DD">
        <w:t>teknologi</w:t>
      </w:r>
      <w:proofErr w:type="spellEnd"/>
      <w:r w:rsidR="000436DD">
        <w:t xml:space="preserve"> </w:t>
      </w:r>
      <w:r w:rsidR="000436DD" w:rsidRPr="000436DD">
        <w:rPr>
          <w:i/>
          <w:iCs/>
        </w:rPr>
        <w:t>computer vision</w:t>
      </w:r>
      <w:r w:rsidR="000436DD">
        <w:t xml:space="preserve"> </w:t>
      </w:r>
      <w:proofErr w:type="spellStart"/>
      <w:r w:rsidR="000436DD">
        <w:t>dapat</w:t>
      </w:r>
      <w:proofErr w:type="spellEnd"/>
      <w:r w:rsidR="000436DD">
        <w:t xml:space="preserve"> </w:t>
      </w:r>
      <w:proofErr w:type="spellStart"/>
      <w:r w:rsidR="000436DD">
        <w:t>dimanfaatkan</w:t>
      </w:r>
      <w:proofErr w:type="spellEnd"/>
      <w:r w:rsidR="000436DD">
        <w:t xml:space="preserve"> untuk </w:t>
      </w:r>
      <w:proofErr w:type="spellStart"/>
      <w:r w:rsidR="000436DD">
        <w:t>melakukan</w:t>
      </w:r>
      <w:proofErr w:type="spellEnd"/>
      <w:r w:rsidR="000436DD">
        <w:t xml:space="preserve"> </w:t>
      </w:r>
      <w:proofErr w:type="spellStart"/>
      <w:r w:rsidR="000436DD">
        <w:t>pengecekan</w:t>
      </w:r>
      <w:proofErr w:type="spellEnd"/>
      <w:r w:rsidR="000436DD">
        <w:t xml:space="preserve"> </w:t>
      </w:r>
      <w:proofErr w:type="spellStart"/>
      <w:r w:rsidR="000436DD">
        <w:t>kualitas</w:t>
      </w:r>
      <w:proofErr w:type="spellEnd"/>
      <w:r w:rsidR="000436DD">
        <w:t xml:space="preserve"> </w:t>
      </w:r>
      <w:proofErr w:type="spellStart"/>
      <w:r w:rsidR="000436DD">
        <w:t>gambar</w:t>
      </w:r>
      <w:proofErr w:type="spellEnd"/>
      <w:r w:rsidR="000436DD">
        <w:t xml:space="preserve"> </w:t>
      </w:r>
      <w:proofErr w:type="spellStart"/>
      <w:r w:rsidR="000436DD">
        <w:t>secara</w:t>
      </w:r>
      <w:proofErr w:type="spellEnd"/>
      <w:r w:rsidR="000436DD">
        <w:t xml:space="preserve"> </w:t>
      </w:r>
      <w:proofErr w:type="spellStart"/>
      <w:r w:rsidR="000436DD">
        <w:t>otomatis</w:t>
      </w:r>
      <w:proofErr w:type="spellEnd"/>
      <w:r w:rsidR="000436DD">
        <w:t>.</w:t>
      </w:r>
    </w:p>
    <w:p w14:paraId="4C3201FD" w14:textId="3AC791C9" w:rsidR="0092681C" w:rsidRDefault="000436DD" w:rsidP="000436DD">
      <w:pPr>
        <w:pStyle w:val="paragraf"/>
      </w:pPr>
      <w:proofErr w:type="spellStart"/>
      <w:r>
        <w:t>Algoritma</w:t>
      </w:r>
      <w:proofErr w:type="spellEnd"/>
      <w:r>
        <w:t xml:space="preserve"> </w:t>
      </w:r>
      <w:r>
        <w:rPr>
          <w:i/>
          <w:iCs/>
        </w:rPr>
        <w:t>d</w:t>
      </w:r>
      <w:r w:rsidRPr="0093556F">
        <w:rPr>
          <w:i/>
          <w:iCs/>
        </w:rPr>
        <w:t>ocument quality image assessment</w:t>
      </w:r>
      <w:r>
        <w:t xml:space="preserve"> (DIQA) </w:t>
      </w:r>
      <w:proofErr w:type="spellStart"/>
      <w:r>
        <w:t>dapat</w:t>
      </w:r>
      <w:proofErr w:type="spellEnd"/>
      <w:r>
        <w:t xml:space="preserve"> </w:t>
      </w:r>
      <w:proofErr w:type="spellStart"/>
      <w:r>
        <w:t>digunakan</w:t>
      </w:r>
      <w:proofErr w:type="spellEnd"/>
      <w:r>
        <w:t xml:space="preserve"> untuk </w:t>
      </w:r>
      <w:proofErr w:type="spellStart"/>
      <w:r>
        <w:t>memitigasi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mencegah</w:t>
      </w:r>
      <w:proofErr w:type="spellEnd"/>
      <w:r>
        <w:t xml:space="preserve"> </w:t>
      </w: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yang </w:t>
      </w:r>
      <w:proofErr w:type="spellStart"/>
      <w:r>
        <w:t>kabur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jika</w:t>
      </w:r>
      <w:proofErr w:type="spellEnd"/>
      <w:r>
        <w:t xml:space="preserve"> </w:t>
      </w:r>
      <w:proofErr w:type="spellStart"/>
      <w:r>
        <w:t>terdapat</w:t>
      </w:r>
      <w:proofErr w:type="spellEnd"/>
      <w:r>
        <w:t xml:space="preserve"> </w:t>
      </w:r>
      <w:r w:rsidRPr="000436DD">
        <w:rPr>
          <w:i/>
          <w:iCs/>
        </w:rPr>
        <w:t>blur</w:t>
      </w:r>
      <w:r>
        <w:t xml:space="preserve"> pada </w:t>
      </w:r>
      <w:proofErr w:type="spellStart"/>
      <w:r>
        <w:t>gambar</w:t>
      </w:r>
      <w:proofErr w:type="spellEnd"/>
      <w:r>
        <w:t xml:space="preserve"> yang </w:t>
      </w:r>
      <w:proofErr w:type="spellStart"/>
      <w:r>
        <w:t>diambil</w:t>
      </w:r>
      <w:proofErr w:type="spellEnd"/>
      <w:r>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27DF3410FF8741F5BF9DC8F60D4B196D"/>
          </w:placeholder>
        </w:sdtPr>
        <w:sdtEndPr/>
        <w:sdtContent>
          <w:r w:rsidR="001C17BC" w:rsidRPr="001C17BC">
            <w:t xml:space="preserve">(Rai </w:t>
          </w:r>
          <w:proofErr w:type="spellStart"/>
          <w:r w:rsidR="001C17BC" w:rsidRPr="001C17BC">
            <w:t>dkk</w:t>
          </w:r>
          <w:proofErr w:type="spellEnd"/>
          <w:r w:rsidR="001C17BC" w:rsidRPr="001C17BC">
            <w:t>., 2017)</w:t>
          </w:r>
        </w:sdtContent>
      </w:sdt>
      <w:r>
        <w:t xml:space="preserve">. </w:t>
      </w:r>
      <w:r w:rsidR="00E363C2">
        <w:t xml:space="preserve">Solusi yang </w:t>
      </w:r>
      <w:proofErr w:type="spellStart"/>
      <w:r w:rsidR="00E363C2">
        <w:t>diajukan</w:t>
      </w:r>
      <w:proofErr w:type="spellEnd"/>
      <w:r w:rsidR="00E363C2">
        <w:t xml:space="preserve"> </w:t>
      </w:r>
      <w:proofErr w:type="spellStart"/>
      <w:r w:rsidR="00E363C2">
        <w:t>dalam</w:t>
      </w:r>
      <w:proofErr w:type="spellEnd"/>
      <w:r w:rsidR="00E363C2">
        <w:t xml:space="preserve"> tugas </w:t>
      </w:r>
      <w:proofErr w:type="spellStart"/>
      <w:r w:rsidR="00E363C2">
        <w:t>akhir</w:t>
      </w:r>
      <w:proofErr w:type="spellEnd"/>
      <w:r w:rsidR="00E363C2">
        <w:t xml:space="preserve"> ini </w:t>
      </w:r>
      <w:proofErr w:type="spellStart"/>
      <w:r w:rsidR="00E363C2">
        <w:t>adalah</w:t>
      </w:r>
      <w:proofErr w:type="spellEnd"/>
      <w:r w:rsidR="00E363C2">
        <w:t xml:space="preserve"> </w:t>
      </w:r>
      <w:proofErr w:type="spellStart"/>
      <w:r w:rsidR="00E363C2">
        <w:t>sebuah</w:t>
      </w:r>
      <w:proofErr w:type="spellEnd"/>
      <w:r w:rsidR="00E363C2">
        <w:t xml:space="preserve"> </w:t>
      </w:r>
      <w:proofErr w:type="spellStart"/>
      <w:r w:rsidR="00E363C2">
        <w:t>sistem</w:t>
      </w:r>
      <w:proofErr w:type="spellEnd"/>
      <w:r w:rsidR="00E363C2">
        <w:t xml:space="preserve"> yang </w:t>
      </w:r>
      <w:proofErr w:type="spellStart"/>
      <w:r w:rsidR="00E363C2">
        <w:t>dapat</w:t>
      </w:r>
      <w:proofErr w:type="spellEnd"/>
      <w:r w:rsidR="00E363C2">
        <w:t xml:space="preserve"> </w:t>
      </w:r>
      <w:proofErr w:type="spellStart"/>
      <w:r w:rsidR="00E363C2">
        <w:t>mendeteksi</w:t>
      </w:r>
      <w:proofErr w:type="spellEnd"/>
      <w:r w:rsidR="00E363C2">
        <w:t xml:space="preserve"> </w:t>
      </w:r>
      <w:proofErr w:type="spellStart"/>
      <w:r w:rsidR="00E363C2">
        <w:t>keberadaan</w:t>
      </w:r>
      <w:proofErr w:type="spellEnd"/>
      <w:r w:rsidR="00E363C2">
        <w:t xml:space="preserve"> blur pada </w:t>
      </w:r>
      <w:proofErr w:type="spellStart"/>
      <w:r w:rsidR="00E363C2">
        <w:t>gambar</w:t>
      </w:r>
      <w:proofErr w:type="spellEnd"/>
      <w:r w:rsidR="00E363C2">
        <w:t xml:space="preserve"> </w:t>
      </w:r>
      <w:proofErr w:type="spellStart"/>
      <w:r w:rsidR="00E363C2">
        <w:t>dokumen</w:t>
      </w:r>
      <w:proofErr w:type="spellEnd"/>
      <w:r w:rsidR="00E363C2">
        <w:t xml:space="preserve"> dan </w:t>
      </w:r>
      <w:proofErr w:type="spellStart"/>
      <w:r w:rsidR="00E363C2">
        <w:t>memberi</w:t>
      </w:r>
      <w:proofErr w:type="spellEnd"/>
      <w:r w:rsidR="00E363C2">
        <w:t xml:space="preserve"> </w:t>
      </w:r>
      <w:proofErr w:type="spellStart"/>
      <w:r w:rsidR="00E363C2">
        <w:t>pesan</w:t>
      </w:r>
      <w:proofErr w:type="spellEnd"/>
      <w:r w:rsidR="00E363C2">
        <w:t xml:space="preserve"> </w:t>
      </w:r>
      <w:proofErr w:type="spellStart"/>
      <w:r w:rsidR="00E363C2">
        <w:t>umpan</w:t>
      </w:r>
      <w:proofErr w:type="spellEnd"/>
      <w:r w:rsidR="00E363C2">
        <w:t xml:space="preserve"> </w:t>
      </w:r>
      <w:proofErr w:type="spellStart"/>
      <w:r w:rsidR="00E363C2">
        <w:t>balik</w:t>
      </w:r>
      <w:proofErr w:type="spellEnd"/>
      <w:r w:rsidR="00E363C2">
        <w:t xml:space="preserve"> </w:t>
      </w:r>
      <w:proofErr w:type="spellStart"/>
      <w:r w:rsidR="00E363C2">
        <w:t>kepada</w:t>
      </w:r>
      <w:proofErr w:type="spellEnd"/>
      <w:r w:rsidR="00E363C2">
        <w:t xml:space="preserve"> </w:t>
      </w:r>
      <w:proofErr w:type="spellStart"/>
      <w:r w:rsidR="00E363C2">
        <w:t>pengirim</w:t>
      </w:r>
      <w:proofErr w:type="spellEnd"/>
      <w:r w:rsidR="00E363C2">
        <w:t xml:space="preserve"> </w:t>
      </w:r>
      <w:proofErr w:type="spellStart"/>
      <w:r w:rsidR="00E363C2">
        <w:t>foto</w:t>
      </w:r>
      <w:proofErr w:type="spellEnd"/>
      <w:r w:rsidR="00E363C2">
        <w:t>.</w:t>
      </w:r>
    </w:p>
    <w:p w14:paraId="4DB0859E" w14:textId="1AD0DD14" w:rsidR="005D5BE6" w:rsidRDefault="006E0A83">
      <w:pPr>
        <w:pStyle w:val="Heading2"/>
      </w:pPr>
      <w:bookmarkStart w:id="15" w:name="_Toc142127348"/>
      <w:r>
        <w:rPr>
          <w:lang w:val="id-ID"/>
        </w:rPr>
        <w:t>Rumusan Masalah</w:t>
      </w:r>
      <w:bookmarkEnd w:id="15"/>
    </w:p>
    <w:p w14:paraId="0802E01C" w14:textId="7961A2F4" w:rsidR="005D5BE6" w:rsidRPr="0092681C" w:rsidRDefault="0092681C" w:rsidP="0092681C">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t xml:space="preserve"> </w:t>
      </w:r>
      <w:r w:rsidRPr="0092681C">
        <w:rPr>
          <w:i/>
          <w:iCs/>
        </w:rPr>
        <w:t>blur</w:t>
      </w:r>
      <w:r>
        <w:t xml:space="preserve"> pada </w:t>
      </w:r>
      <w:proofErr w:type="spellStart"/>
      <w:r>
        <w:t>foto</w:t>
      </w:r>
      <w:proofErr w:type="spellEnd"/>
      <w:r>
        <w:t xml:space="preserve"> </w:t>
      </w:r>
      <w:proofErr w:type="spellStart"/>
      <w:r>
        <w:t>dokumen</w:t>
      </w:r>
      <w:proofErr w:type="spellEnd"/>
      <w:r>
        <w:t>.</w:t>
      </w:r>
    </w:p>
    <w:p w14:paraId="7AF8699D" w14:textId="22B6CF9A" w:rsidR="002A16DB" w:rsidRDefault="002A16DB" w:rsidP="002A16DB">
      <w:pPr>
        <w:pStyle w:val="Heading2"/>
      </w:pPr>
      <w:proofErr w:type="spellStart"/>
      <w:r>
        <w:lastRenderedPageBreak/>
        <w:t>Analisis</w:t>
      </w:r>
      <w:proofErr w:type="spellEnd"/>
      <w:r>
        <w:t xml:space="preserve"> </w:t>
      </w:r>
      <w:proofErr w:type="spellStart"/>
      <w:r>
        <w:t>Terhadap</w:t>
      </w:r>
      <w:proofErr w:type="spellEnd"/>
      <w:r>
        <w:t xml:space="preserve"> Batasan (</w:t>
      </w:r>
      <w:r w:rsidRPr="002A16DB">
        <w:rPr>
          <w:i/>
          <w:iCs/>
        </w:rPr>
        <w:t>Constraint</w:t>
      </w:r>
      <w:r>
        <w:t>)</w:t>
      </w:r>
    </w:p>
    <w:p w14:paraId="5A470D60" w14:textId="6209A56C" w:rsidR="00297072" w:rsidRDefault="009A40C9" w:rsidP="00297072">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498A847E" w14:textId="77777777" w:rsidR="009A40C9" w:rsidRPr="00297072" w:rsidRDefault="009A40C9" w:rsidP="00297072">
      <w:pPr>
        <w:pStyle w:val="paragraf"/>
      </w:pPr>
    </w:p>
    <w:p w14:paraId="1342F72C" w14:textId="4B240484" w:rsidR="002A16DB" w:rsidRDefault="002A16DB" w:rsidP="002A16DB">
      <w:pPr>
        <w:pStyle w:val="Heading3"/>
      </w:pPr>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proofErr w:type="spellEnd"/>
    </w:p>
    <w:p w14:paraId="6D25F66D" w14:textId="77777777" w:rsidR="00826505" w:rsidRDefault="0092681C" w:rsidP="00826505">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rsidR="00826505">
        <w:t xml:space="preserve">. </w:t>
      </w:r>
      <w:proofErr w:type="spellStart"/>
      <w:r w:rsidR="0070372D">
        <w:t>S</w:t>
      </w:r>
      <w:r>
        <w:t>urvei</w:t>
      </w:r>
      <w:proofErr w:type="spellEnd"/>
      <w:r>
        <w:t xml:space="preserve"> </w:t>
      </w:r>
      <w:proofErr w:type="spellStart"/>
      <w:r>
        <w:t>wawancara</w:t>
      </w:r>
      <w:proofErr w:type="spellEnd"/>
      <w:r>
        <w:t xml:space="preserve"> </w:t>
      </w:r>
      <w:proofErr w:type="spellStart"/>
      <w:r w:rsidR="0070372D">
        <w:t>dilakukan</w:t>
      </w:r>
      <w:proofErr w:type="spellEnd"/>
      <w:r w:rsidR="0070372D">
        <w:t xml:space="preserve"> </w:t>
      </w:r>
      <w:proofErr w:type="spellStart"/>
      <w:r w:rsidR="0070372D">
        <w:t>dengan</w:t>
      </w:r>
      <w:proofErr w:type="spellEnd"/>
      <w:r>
        <w:t xml:space="preserve"> </w:t>
      </w:r>
      <w:proofErr w:type="spellStart"/>
      <w:r w:rsidR="0070372D">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projek</w:t>
      </w:r>
      <w:proofErr w:type="spellEnd"/>
      <w:r>
        <w:t xml:space="preserve"> ini, </w:t>
      </w:r>
      <w:proofErr w:type="spellStart"/>
      <w:r>
        <w:t>yaitu</w:t>
      </w:r>
      <w:proofErr w:type="spellEnd"/>
      <w:r>
        <w:t xml:space="preserve"> </w:t>
      </w:r>
      <w:r w:rsidR="0070372D">
        <w:t xml:space="preserve">PT </w:t>
      </w:r>
      <w:proofErr w:type="spellStart"/>
      <w:r w:rsidR="0070372D">
        <w:t>Sukses</w:t>
      </w:r>
      <w:proofErr w:type="spellEnd"/>
      <w:r w:rsidR="0070372D">
        <w:t xml:space="preserve"> </w:t>
      </w:r>
      <w:proofErr w:type="spellStart"/>
      <w:r w:rsidR="0070372D">
        <w:t>Adikarya</w:t>
      </w:r>
      <w:proofErr w:type="spellEnd"/>
      <w:r w:rsidR="0070372D">
        <w:t xml:space="preserve">, PT </w:t>
      </w:r>
      <w:proofErr w:type="spellStart"/>
      <w:r w:rsidR="0070372D">
        <w:t>Cahaya</w:t>
      </w:r>
      <w:proofErr w:type="spellEnd"/>
      <w:r w:rsidR="0070372D">
        <w:t xml:space="preserve"> </w:t>
      </w:r>
      <w:proofErr w:type="spellStart"/>
      <w:r w:rsidR="0070372D">
        <w:t>Sanubharisakti</w:t>
      </w:r>
      <w:proofErr w:type="spellEnd"/>
      <w:r w:rsidR="0070372D">
        <w:t xml:space="preserve">, dan PT </w:t>
      </w:r>
      <w:proofErr w:type="spellStart"/>
      <w:r w:rsidR="0070372D">
        <w:t>Kesuma</w:t>
      </w:r>
      <w:proofErr w:type="spellEnd"/>
      <w:r w:rsidR="0070372D">
        <w:t xml:space="preserve"> </w:t>
      </w:r>
      <w:proofErr w:type="spellStart"/>
      <w:r w:rsidR="0070372D">
        <w:t>Maju</w:t>
      </w:r>
      <w:proofErr w:type="spellEnd"/>
      <w:r w:rsidR="0070372D">
        <w:t xml:space="preserve"> Sumatera </w:t>
      </w:r>
      <w:proofErr w:type="spellStart"/>
      <w:r w:rsidR="0070372D">
        <w:t>sebagai</w:t>
      </w:r>
      <w:proofErr w:type="spellEnd"/>
      <w:r w:rsidR="0070372D">
        <w:t xml:space="preserve"> </w:t>
      </w:r>
      <w:proofErr w:type="spellStart"/>
      <w:r w:rsidR="0070372D">
        <w:t>sudut</w:t>
      </w:r>
      <w:proofErr w:type="spellEnd"/>
      <w:r w:rsidR="0070372D">
        <w:t xml:space="preserve"> </w:t>
      </w:r>
      <w:proofErr w:type="spellStart"/>
      <w:r w:rsidR="0070372D">
        <w:t>pandang</w:t>
      </w:r>
      <w:proofErr w:type="spellEnd"/>
      <w:r w:rsidR="0070372D">
        <w:t xml:space="preserve"> </w:t>
      </w:r>
      <w:r w:rsidR="0070372D" w:rsidRPr="0070372D">
        <w:rPr>
          <w:i/>
          <w:iCs/>
        </w:rPr>
        <w:t>client</w:t>
      </w:r>
      <w:r w:rsidR="00826505">
        <w:t xml:space="preserve">. </w:t>
      </w:r>
    </w:p>
    <w:p w14:paraId="6EAE935A" w14:textId="455857EB" w:rsidR="00E660F3" w:rsidRPr="0092681C" w:rsidRDefault="00E660F3" w:rsidP="00826505">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_Ref180010919 \h </w:instrText>
      </w:r>
      <w:r>
        <w:fldChar w:fldCharType="separate"/>
      </w:r>
      <w:proofErr w:type="spellStart"/>
      <w:r w:rsidR="00591E81">
        <w:t>Tabel</w:t>
      </w:r>
      <w:proofErr w:type="spellEnd"/>
      <w:r w:rsidR="00591E81">
        <w:t xml:space="preserve"> </w:t>
      </w:r>
      <w:r w:rsidR="00591E81">
        <w:rPr>
          <w:noProof/>
        </w:rPr>
        <w:t>1</w:t>
      </w:r>
      <w:r w:rsidR="00591E81">
        <w:t>.</w:t>
      </w:r>
      <w:r w:rsidR="00591E81">
        <w:rPr>
          <w:noProof/>
        </w:rPr>
        <w:t>1</w:t>
      </w:r>
      <w:r>
        <w:fldChar w:fldCharType="end"/>
      </w:r>
      <w:r>
        <w:t>.</w:t>
      </w:r>
    </w:p>
    <w:p w14:paraId="77944467" w14:textId="47A009A5" w:rsidR="009A6B7E" w:rsidRPr="009A6B7E" w:rsidRDefault="009A6B7E" w:rsidP="009A6B7E">
      <w:pPr>
        <w:pStyle w:val="Caption"/>
      </w:pPr>
      <w:bookmarkStart w:id="16" w:name="_Ref180010919"/>
      <w:bookmarkStart w:id="17" w:name="_Toc177559280"/>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1</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1</w:t>
      </w:r>
      <w:r w:rsidR="0093576C">
        <w:fldChar w:fldCharType="end"/>
      </w:r>
      <w:bookmarkEnd w:id="16"/>
      <w:r>
        <w:t xml:space="preserve"> </w:t>
      </w:r>
      <w:proofErr w:type="spellStart"/>
      <w:r>
        <w:t>Analisis</w:t>
      </w:r>
      <w:proofErr w:type="spellEnd"/>
      <w:r>
        <w:t xml:space="preserve"> </w:t>
      </w:r>
      <w:proofErr w:type="spellStart"/>
      <w:r>
        <w:t>Aspek</w:t>
      </w:r>
      <w:proofErr w:type="spellEnd"/>
      <w:r>
        <w:t xml:space="preserve"> </w:t>
      </w:r>
      <w:proofErr w:type="spellStart"/>
      <w:r>
        <w:t>Ekonomis</w:t>
      </w:r>
      <w:proofErr w:type="spellEnd"/>
      <w:r>
        <w:t xml:space="preserve"> oleh </w:t>
      </w:r>
      <w:proofErr w:type="spellStart"/>
      <w:r>
        <w:t>Narasumber</w:t>
      </w:r>
      <w:bookmarkEnd w:id="17"/>
      <w:proofErr w:type="spellEnd"/>
      <w:r>
        <w:br/>
      </w:r>
    </w:p>
    <w:tbl>
      <w:tblPr>
        <w:tblStyle w:val="TableGrid"/>
        <w:tblW w:w="4500" w:type="pct"/>
        <w:jc w:val="center"/>
        <w:tblLook w:val="04A0" w:firstRow="1" w:lastRow="0" w:firstColumn="1" w:lastColumn="0" w:noHBand="0" w:noVBand="1"/>
      </w:tblPr>
      <w:tblGrid>
        <w:gridCol w:w="3659"/>
        <w:gridCol w:w="3475"/>
      </w:tblGrid>
      <w:tr w:rsidR="002A16DB" w14:paraId="51B95B87" w14:textId="35355192" w:rsidTr="001C3D36">
        <w:trPr>
          <w:cantSplit/>
          <w:tblHeader/>
          <w:jc w:val="center"/>
        </w:trPr>
        <w:tc>
          <w:tcPr>
            <w:tcW w:w="3964" w:type="dxa"/>
            <w:shd w:val="clear" w:color="auto" w:fill="FFD966" w:themeFill="accent4" w:themeFillTint="99"/>
            <w:vAlign w:val="center"/>
          </w:tcPr>
          <w:p w14:paraId="4AA5B263" w14:textId="7F3C143A" w:rsidR="002A16DB" w:rsidRPr="002A16DB" w:rsidRDefault="0070372D" w:rsidP="009A6B7E">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59871392" w14:textId="6D15564F" w:rsidR="002A16DB" w:rsidRPr="002A16DB" w:rsidRDefault="002A16DB" w:rsidP="009A6B7E">
            <w:pPr>
              <w:spacing w:before="60" w:after="60" w:line="240" w:lineRule="auto"/>
              <w:jc w:val="center"/>
              <w:rPr>
                <w:rFonts w:ascii="Times New Roman" w:hAnsi="Times New Roman"/>
                <w:b/>
                <w:bCs/>
              </w:rPr>
            </w:pPr>
            <w:r w:rsidRPr="002A16DB">
              <w:rPr>
                <w:rFonts w:ascii="Times New Roman" w:hAnsi="Times New Roman"/>
                <w:b/>
                <w:bCs/>
              </w:rPr>
              <w:t>Harga</w:t>
            </w:r>
          </w:p>
        </w:tc>
      </w:tr>
      <w:tr w:rsidR="002A16DB" w14:paraId="46AEA91A" w14:textId="2E06B775" w:rsidTr="001C3D36">
        <w:trPr>
          <w:cantSplit/>
          <w:jc w:val="center"/>
        </w:trPr>
        <w:tc>
          <w:tcPr>
            <w:tcW w:w="3964" w:type="dxa"/>
            <w:vAlign w:val="center"/>
          </w:tcPr>
          <w:p w14:paraId="4EF92288" w14:textId="1A962589"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52B8E12A" w14:textId="4352B9FA" w:rsidR="002A16DB" w:rsidRPr="002A16DB" w:rsidRDefault="002A16DB"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1.000.000</w:t>
            </w:r>
            <w:r w:rsidR="000D5B4B">
              <w:rPr>
                <w:rFonts w:ascii="Times New Roman" w:hAnsi="Times New Roman"/>
              </w:rPr>
              <w:t>,-</w:t>
            </w:r>
            <w:proofErr w:type="gramEnd"/>
          </w:p>
        </w:tc>
      </w:tr>
      <w:tr w:rsidR="002A16DB" w14:paraId="74FBDB5D" w14:textId="19A2E40C" w:rsidTr="001C3D36">
        <w:trPr>
          <w:cantSplit/>
          <w:jc w:val="center"/>
        </w:trPr>
        <w:tc>
          <w:tcPr>
            <w:tcW w:w="3964" w:type="dxa"/>
            <w:vAlign w:val="center"/>
          </w:tcPr>
          <w:p w14:paraId="359A214A" w14:textId="31A12CFF"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19136765" w14:textId="215CD1F1"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w:t>
            </w:r>
            <w:r>
              <w:rPr>
                <w:rFonts w:ascii="Times New Roman" w:hAnsi="Times New Roman"/>
              </w:rPr>
              <w:t>0</w:t>
            </w:r>
            <w:r w:rsidRPr="002A16DB">
              <w:rPr>
                <w:rFonts w:ascii="Times New Roman" w:hAnsi="Times New Roman"/>
              </w:rPr>
              <w:t>00.000</w:t>
            </w:r>
            <w:r w:rsidR="000D5B4B">
              <w:rPr>
                <w:rFonts w:ascii="Times New Roman" w:hAnsi="Times New Roman"/>
              </w:rPr>
              <w:t>,-</w:t>
            </w:r>
            <w:proofErr w:type="gramEnd"/>
          </w:p>
        </w:tc>
      </w:tr>
      <w:tr w:rsidR="002A16DB" w14:paraId="1EC770FE" w14:textId="187248AA" w:rsidTr="001C3D36">
        <w:trPr>
          <w:cantSplit/>
          <w:jc w:val="center"/>
        </w:trPr>
        <w:tc>
          <w:tcPr>
            <w:tcW w:w="3964" w:type="dxa"/>
            <w:vAlign w:val="center"/>
          </w:tcPr>
          <w:p w14:paraId="7D1B638F" w14:textId="5833A97F" w:rsidR="002A16DB" w:rsidRPr="002A16DB" w:rsidRDefault="0070372D" w:rsidP="009A6B7E">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735A535C" w14:textId="10EED6AA"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Pr>
                <w:rFonts w:ascii="Times New Roman" w:hAnsi="Times New Roman"/>
              </w:rPr>
              <w:t>2</w:t>
            </w:r>
            <w:r w:rsidRPr="002A16DB">
              <w:rPr>
                <w:rFonts w:ascii="Times New Roman" w:hAnsi="Times New Roman"/>
              </w:rPr>
              <w:t>.000.000</w:t>
            </w:r>
            <w:r w:rsidR="000D5B4B">
              <w:rPr>
                <w:rFonts w:ascii="Times New Roman" w:hAnsi="Times New Roman"/>
              </w:rPr>
              <w:t>,-</w:t>
            </w:r>
            <w:proofErr w:type="gramEnd"/>
          </w:p>
        </w:tc>
      </w:tr>
    </w:tbl>
    <w:p w14:paraId="48A4222D" w14:textId="09B56579" w:rsidR="00B6485B" w:rsidRDefault="00B6485B" w:rsidP="00826505">
      <w:pPr>
        <w:pStyle w:val="paragraf"/>
        <w:ind w:firstLine="0"/>
      </w:pPr>
    </w:p>
    <w:p w14:paraId="03766B88" w14:textId="21E67310" w:rsidR="009A6B7E" w:rsidRDefault="009A6B7E" w:rsidP="009A6B7E">
      <w:pPr>
        <w:pStyle w:val="Heading3"/>
      </w:pPr>
      <w:proofErr w:type="spellStart"/>
      <w:r>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proofErr w:type="spellEnd"/>
    </w:p>
    <w:p w14:paraId="20D8E35D" w14:textId="3D3D9264" w:rsidR="009A6B7E" w:rsidRDefault="0070372D" w:rsidP="00E93D99">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proje</w:t>
      </w:r>
      <w:r w:rsidR="00955E12">
        <w:t>k</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unutk</w:t>
      </w:r>
      <w:proofErr w:type="spellEnd"/>
      <w:r>
        <w:t xml:space="preserve">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00955E12" w:rsidRPr="00955E12">
        <w:t>proje</w:t>
      </w:r>
      <w:r w:rsidR="00955E12">
        <w:t>k</w:t>
      </w:r>
      <w:proofErr w:type="spellEnd"/>
      <w:r w:rsidR="00955E12">
        <w:t xml:space="preserve"> </w:t>
      </w:r>
      <w:proofErr w:type="spellStart"/>
      <w:r w:rsidR="00955E12">
        <w:t>termasuk</w:t>
      </w:r>
      <w:proofErr w:type="spellEnd"/>
      <w:r w:rsidR="00955E12">
        <w:t xml:space="preserve"> </w:t>
      </w:r>
      <w:proofErr w:type="spellStart"/>
      <w:r w:rsidR="00955E12">
        <w:t>batasan</w:t>
      </w:r>
      <w:proofErr w:type="spellEnd"/>
      <w:r w:rsidR="00955E12">
        <w:t xml:space="preserve"> </w:t>
      </w:r>
      <w:proofErr w:type="spellStart"/>
      <w:r w:rsidR="00955E12">
        <w:t>waktu</w:t>
      </w:r>
      <w:proofErr w:type="spellEnd"/>
      <w:r w:rsidR="00955E12">
        <w:t xml:space="preserve"> dan </w:t>
      </w:r>
      <w:proofErr w:type="spellStart"/>
      <w:r w:rsidR="00955E12">
        <w:t>batasan</w:t>
      </w:r>
      <w:proofErr w:type="spellEnd"/>
      <w:r w:rsidR="00955E12">
        <w:t xml:space="preserve"> </w:t>
      </w:r>
      <w:proofErr w:type="spellStart"/>
      <w:r w:rsidR="00955E12">
        <w:t>fitur</w:t>
      </w:r>
      <w:proofErr w:type="spellEnd"/>
      <w:r w:rsidR="00955E12">
        <w:t xml:space="preserve"> yang </w:t>
      </w:r>
      <w:proofErr w:type="spellStart"/>
      <w:r w:rsidR="00955E12">
        <w:t>diperlukan</w:t>
      </w:r>
      <w:proofErr w:type="spellEnd"/>
      <w:r w:rsidR="00955E12">
        <w:t xml:space="preserve">. </w:t>
      </w:r>
      <w:proofErr w:type="spellStart"/>
      <w:r w:rsidR="00955E12">
        <w:t>Terdapat</w:t>
      </w:r>
      <w:proofErr w:type="spellEnd"/>
      <w:r w:rsidR="00955E12">
        <w:t xml:space="preserve"> 4 </w:t>
      </w:r>
      <w:proofErr w:type="spellStart"/>
      <w:r w:rsidR="00955E12">
        <w:t>fitur</w:t>
      </w:r>
      <w:proofErr w:type="spellEnd"/>
      <w:r w:rsidR="00955E12">
        <w:t xml:space="preserve"> yang </w:t>
      </w:r>
      <w:proofErr w:type="spellStart"/>
      <w:r w:rsidR="00955E12">
        <w:t>dianalisis</w:t>
      </w:r>
      <w:proofErr w:type="spellEnd"/>
      <w:r w:rsidR="00955E12">
        <w:t xml:space="preserve">, </w:t>
      </w:r>
      <w:proofErr w:type="spellStart"/>
      <w:r w:rsidR="00955E12">
        <w:t>yaitu</w:t>
      </w:r>
      <w:proofErr w:type="spellEnd"/>
      <w:r w:rsidR="00955E12">
        <w:t xml:space="preserve"> </w:t>
      </w:r>
      <w:proofErr w:type="spellStart"/>
      <w:r w:rsidR="00955E12">
        <w:t>fitur</w:t>
      </w:r>
      <w:proofErr w:type="spellEnd"/>
      <w:r w:rsidR="00955E12">
        <w:t xml:space="preserve"> </w:t>
      </w:r>
      <w:proofErr w:type="spellStart"/>
      <w:r w:rsidR="00955E12">
        <w:lastRenderedPageBreak/>
        <w:t>deteksi</w:t>
      </w:r>
      <w:proofErr w:type="spellEnd"/>
      <w:r w:rsidR="00955E12">
        <w:t xml:space="preserve"> </w:t>
      </w:r>
      <w:proofErr w:type="spellStart"/>
      <w:r w:rsidR="00955E12">
        <w:t>foto</w:t>
      </w:r>
      <w:proofErr w:type="spellEnd"/>
      <w:r w:rsidR="00955E12">
        <w:t xml:space="preserve"> </w:t>
      </w:r>
      <w:proofErr w:type="spellStart"/>
      <w:r w:rsidR="00955E12">
        <w:t>dokumen</w:t>
      </w:r>
      <w:proofErr w:type="spellEnd"/>
      <w:r w:rsidR="00955E12">
        <w:t xml:space="preserve"> yang </w:t>
      </w:r>
      <w:proofErr w:type="spellStart"/>
      <w:r w:rsidR="00955E12">
        <w:t>memiliki</w:t>
      </w:r>
      <w:proofErr w:type="spellEnd"/>
      <w:r w:rsidR="00955E12">
        <w:t xml:space="preserve"> </w:t>
      </w:r>
      <w:r w:rsidR="00955E12" w:rsidRPr="00955E12">
        <w:rPr>
          <w:i/>
          <w:iCs/>
        </w:rPr>
        <w:t>blur</w:t>
      </w:r>
      <w:r w:rsidR="00955E12">
        <w:t xml:space="preserve"> yang </w:t>
      </w:r>
      <w:proofErr w:type="spellStart"/>
      <w:r w:rsidR="00955E12">
        <w:t>memerlukan</w:t>
      </w:r>
      <w:proofErr w:type="spellEnd"/>
      <w:r w:rsidR="00955E12">
        <w:t xml:space="preserve"> </w:t>
      </w:r>
      <w:proofErr w:type="spellStart"/>
      <w:r w:rsidR="00955E12">
        <w:t>waktu</w:t>
      </w:r>
      <w:proofErr w:type="spellEnd"/>
      <w:r w:rsidR="00955E12">
        <w:t xml:space="preserve"> </w:t>
      </w:r>
      <w:proofErr w:type="spellStart"/>
      <w:r w:rsidR="00955E12">
        <w:t>pembuatan</w:t>
      </w:r>
      <w:proofErr w:type="spellEnd"/>
      <w:r w:rsidR="00955E12">
        <w:t xml:space="preserve"> 6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penggunaan</w:t>
      </w:r>
      <w:proofErr w:type="spellEnd"/>
      <w:r w:rsidR="00955E12">
        <w:t xml:space="preserve"> </w:t>
      </w:r>
      <w:proofErr w:type="spellStart"/>
      <w:r w:rsidR="00955E12">
        <w:t>dalam</w:t>
      </w:r>
      <w:proofErr w:type="spellEnd"/>
      <w:r w:rsidR="00955E12">
        <w:t xml:space="preserve"> </w:t>
      </w:r>
      <w:proofErr w:type="spellStart"/>
      <w:r w:rsidR="00955E12">
        <w:t>pencahayaan</w:t>
      </w:r>
      <w:proofErr w:type="spellEnd"/>
      <w:r w:rsidR="00955E12">
        <w:t xml:space="preserve"> </w:t>
      </w:r>
      <w:proofErr w:type="spellStart"/>
      <w:r w:rsidR="00955E12">
        <w:t>gelap</w:t>
      </w:r>
      <w:proofErr w:type="spellEnd"/>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ketepatan</w:t>
      </w:r>
      <w:proofErr w:type="spellEnd"/>
      <w:r w:rsidR="00955E12">
        <w:t xml:space="preserve"> </w:t>
      </w:r>
      <w:proofErr w:type="spellStart"/>
      <w:r w:rsidR="00955E12">
        <w:t>tinggi</w:t>
      </w:r>
      <w:proofErr w:type="spellEnd"/>
      <w:r w:rsidR="00955E12">
        <w:t xml:space="preserve"> </w:t>
      </w:r>
      <w:proofErr w:type="spellStart"/>
      <w:r w:rsidR="00955E12">
        <w:t>dalam</w:t>
      </w:r>
      <w:proofErr w:type="spellEnd"/>
      <w:r w:rsidR="00955E12">
        <w:t xml:space="preserve"> </w:t>
      </w:r>
      <w:proofErr w:type="spellStart"/>
      <w:r w:rsidR="00955E12">
        <w:t>mendeteksi</w:t>
      </w:r>
      <w:proofErr w:type="spellEnd"/>
      <w:r w:rsidR="00955E12">
        <w:t xml:space="preserve"> </w:t>
      </w:r>
      <w:r w:rsidR="00955E12" w:rsidRPr="00955E12">
        <w:rPr>
          <w:i/>
          <w:iCs/>
        </w:rPr>
        <w:t>blur</w:t>
      </w:r>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dan </w:t>
      </w:r>
      <w:proofErr w:type="spellStart"/>
      <w:r w:rsidR="00955E12">
        <w:t>fitur</w:t>
      </w:r>
      <w:proofErr w:type="spellEnd"/>
      <w:r w:rsidR="00955E12">
        <w:t xml:space="preserve"> </w:t>
      </w:r>
      <w:proofErr w:type="spellStart"/>
      <w:r w:rsidR="00955E12">
        <w:t>integrasi</w:t>
      </w:r>
      <w:proofErr w:type="spellEnd"/>
      <w:r w:rsidR="00955E12">
        <w:t xml:space="preserve"> </w:t>
      </w:r>
      <w:proofErr w:type="spellStart"/>
      <w:r w:rsidR="00955E12">
        <w:t>dengan</w:t>
      </w:r>
      <w:proofErr w:type="spellEnd"/>
      <w:r w:rsidR="00955E12">
        <w:t xml:space="preserve"> </w:t>
      </w:r>
      <w:proofErr w:type="spellStart"/>
      <w:r w:rsidR="00955E12">
        <w:t>sistem</w:t>
      </w:r>
      <w:proofErr w:type="spellEnd"/>
      <w:r w:rsidR="00955E12">
        <w:t xml:space="preserve"> yang </w:t>
      </w:r>
      <w:proofErr w:type="spellStart"/>
      <w:r w:rsidR="00955E12">
        <w:t>telah</w:t>
      </w:r>
      <w:proofErr w:type="spellEnd"/>
      <w:r w:rsidR="00955E12">
        <w:t xml:space="preserve"> </w:t>
      </w:r>
      <w:proofErr w:type="spellStart"/>
      <w:r w:rsidR="00955E12">
        <w:t>digunakan</w:t>
      </w:r>
      <w:proofErr w:type="spellEnd"/>
      <w:r w:rsidR="00955E12">
        <w:t xml:space="preserve"> untuk </w:t>
      </w:r>
      <w:proofErr w:type="spellStart"/>
      <w:r w:rsidR="00955E12">
        <w:t>penerimaan</w:t>
      </w:r>
      <w:proofErr w:type="spellEnd"/>
      <w:r w:rsidR="00955E12">
        <w:t xml:space="preserve"> </w:t>
      </w:r>
      <w:proofErr w:type="spellStart"/>
      <w:r w:rsidR="00955E12">
        <w:t>foto</w:t>
      </w:r>
      <w:proofErr w:type="spellEnd"/>
      <w:r w:rsidR="00955E12">
        <w:t xml:space="preserve"> (WhatsApp) </w:t>
      </w:r>
      <w:proofErr w:type="spellStart"/>
      <w:r w:rsidR="00955E12">
        <w:t>dalam</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w:t>
      </w:r>
    </w:p>
    <w:p w14:paraId="6DDB1EEC" w14:textId="27939847" w:rsidR="00E660F3" w:rsidRPr="0092681C" w:rsidRDefault="00E660F3" w:rsidP="00E660F3">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rsidR="006C5C5D">
        <w:t>manufakturabiltas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_Ref180010903 \h </w:instrText>
      </w:r>
      <w:r>
        <w:fldChar w:fldCharType="separate"/>
      </w:r>
      <w:proofErr w:type="spellStart"/>
      <w:r w:rsidR="00591E81">
        <w:t>Tabel</w:t>
      </w:r>
      <w:proofErr w:type="spellEnd"/>
      <w:r w:rsidR="00591E81">
        <w:t xml:space="preserve"> </w:t>
      </w:r>
      <w:r w:rsidR="00591E81">
        <w:rPr>
          <w:noProof/>
        </w:rPr>
        <w:t>1</w:t>
      </w:r>
      <w:r w:rsidR="00591E81">
        <w:t>.</w:t>
      </w:r>
      <w:r w:rsidR="00591E81">
        <w:rPr>
          <w:noProof/>
        </w:rPr>
        <w:t>2</w:t>
      </w:r>
      <w:r>
        <w:fldChar w:fldCharType="end"/>
      </w:r>
      <w:r>
        <w:t>.</w:t>
      </w:r>
    </w:p>
    <w:p w14:paraId="7770AE5F" w14:textId="3EB32694" w:rsidR="009A6B7E" w:rsidRPr="009A6B7E" w:rsidRDefault="009A6B7E" w:rsidP="00E93D99">
      <w:pPr>
        <w:pStyle w:val="Caption"/>
      </w:pPr>
      <w:bookmarkStart w:id="18" w:name="_Ref180010903"/>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1</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2</w:t>
      </w:r>
      <w:r w:rsidR="0093576C">
        <w:fldChar w:fldCharType="end"/>
      </w:r>
      <w:bookmarkEnd w:id="18"/>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proofErr w:type="spellEnd"/>
      <w:r w:rsidR="00E93D99">
        <w:br/>
      </w:r>
    </w:p>
    <w:tbl>
      <w:tblPr>
        <w:tblStyle w:val="TableGrid"/>
        <w:tblW w:w="4500" w:type="pct"/>
        <w:jc w:val="center"/>
        <w:tblLook w:val="04A0" w:firstRow="1" w:lastRow="0" w:firstColumn="1" w:lastColumn="0" w:noHBand="0" w:noVBand="1"/>
      </w:tblPr>
      <w:tblGrid>
        <w:gridCol w:w="1853"/>
        <w:gridCol w:w="1926"/>
        <w:gridCol w:w="1791"/>
        <w:gridCol w:w="1564"/>
      </w:tblGrid>
      <w:tr w:rsidR="000D5B4B" w:rsidRPr="002A16DB" w14:paraId="538B7B79" w14:textId="584D0286" w:rsidTr="001C3D36">
        <w:trPr>
          <w:cantSplit/>
          <w:tblHeader/>
          <w:jc w:val="center"/>
        </w:trPr>
        <w:tc>
          <w:tcPr>
            <w:tcW w:w="2123" w:type="dxa"/>
            <w:shd w:val="clear" w:color="auto" w:fill="FFD966" w:themeFill="accent4" w:themeFillTint="99"/>
            <w:vAlign w:val="center"/>
          </w:tcPr>
          <w:p w14:paraId="53AE355F" w14:textId="77777777" w:rsidR="009A6B7E" w:rsidRPr="002A16DB" w:rsidRDefault="009A6B7E" w:rsidP="00DF3E9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2312" w:type="dxa"/>
            <w:shd w:val="clear" w:color="auto" w:fill="FFD966" w:themeFill="accent4" w:themeFillTint="99"/>
            <w:vAlign w:val="center"/>
          </w:tcPr>
          <w:p w14:paraId="5D424CDC" w14:textId="7D47546D" w:rsidR="009A6B7E" w:rsidRPr="002A16DB" w:rsidRDefault="000D5B4B" w:rsidP="00DF3E9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46" w:type="dxa"/>
            <w:shd w:val="clear" w:color="auto" w:fill="FFD966" w:themeFill="accent4" w:themeFillTint="99"/>
            <w:vAlign w:val="center"/>
          </w:tcPr>
          <w:p w14:paraId="1C15BA98" w14:textId="66EC1938"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746" w:type="dxa"/>
            <w:shd w:val="clear" w:color="auto" w:fill="FFD966" w:themeFill="accent4" w:themeFillTint="99"/>
            <w:vAlign w:val="center"/>
          </w:tcPr>
          <w:p w14:paraId="1D66A526" w14:textId="5FDA6A6B"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0D5B4B" w:rsidRPr="002A16DB" w14:paraId="5CED0D83" w14:textId="05DA6DD0" w:rsidTr="001C3D36">
        <w:trPr>
          <w:cantSplit/>
          <w:jc w:val="center"/>
        </w:trPr>
        <w:tc>
          <w:tcPr>
            <w:tcW w:w="2123" w:type="dxa"/>
            <w:vAlign w:val="center"/>
          </w:tcPr>
          <w:p w14:paraId="290CABD9" w14:textId="0672F429" w:rsidR="009A6B7E"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r w:rsidRPr="00955E12">
              <w:rPr>
                <w:rFonts w:ascii="Times New Roman" w:hAnsi="Times New Roman"/>
                <w:i/>
                <w:iCs/>
              </w:rPr>
              <w:t>blur</w:t>
            </w:r>
            <w:r>
              <w:rPr>
                <w:rFonts w:ascii="Times New Roman" w:hAnsi="Times New Roman"/>
              </w:rPr>
              <w:t xml:space="preserve"> (6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662963F8" w14:textId="0D064710"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1C143179" w14:textId="01A00833"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27B37139" w14:textId="59154ECC"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03C38C8F" w14:textId="2A0B5513" w:rsidTr="001C3D36">
        <w:trPr>
          <w:cantSplit/>
          <w:jc w:val="center"/>
        </w:trPr>
        <w:tc>
          <w:tcPr>
            <w:tcW w:w="2123" w:type="dxa"/>
            <w:vAlign w:val="center"/>
          </w:tcPr>
          <w:p w14:paraId="0D2C546D" w14:textId="7C928A9E" w:rsidR="00955E12" w:rsidRPr="002A16DB" w:rsidRDefault="00955E12" w:rsidP="00DF3E99">
            <w:pPr>
              <w:spacing w:before="60" w:after="60" w:line="240" w:lineRule="auto"/>
              <w:rPr>
                <w:rFonts w:ascii="Times New Roman" w:hAnsi="Times New Roman"/>
              </w:rPr>
            </w:pP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cahaya</w:t>
            </w:r>
            <w:proofErr w:type="spellEnd"/>
            <w:r>
              <w:rPr>
                <w:rFonts w:ascii="Times New Roman" w:hAnsi="Times New Roman"/>
              </w:rPr>
              <w:t xml:space="preserve"> </w:t>
            </w:r>
            <w:proofErr w:type="spellStart"/>
            <w:r>
              <w:rPr>
                <w:rFonts w:ascii="Times New Roman" w:hAnsi="Times New Roman"/>
              </w:rPr>
              <w:t>gelap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78AF9A68" w14:textId="55D00DC1" w:rsidR="009A6B7E" w:rsidRPr="002A16DB"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0C358B28" w14:textId="41C32634"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0FCB8AAE" w14:textId="618FF85C"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33D6CAC5" w14:textId="77777777" w:rsidTr="001C3D36">
        <w:trPr>
          <w:cantSplit/>
          <w:jc w:val="center"/>
        </w:trPr>
        <w:tc>
          <w:tcPr>
            <w:tcW w:w="2123" w:type="dxa"/>
            <w:vAlign w:val="center"/>
          </w:tcPr>
          <w:p w14:paraId="23FE1AE9" w14:textId="0199C1E9"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ketepatan</w:t>
            </w:r>
            <w:proofErr w:type="spellEnd"/>
            <w:r>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665B2A31" w14:textId="25CEB221"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526E99ED" w14:textId="10B20D0E"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78140A29" w14:textId="20C60A2C"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7A1D3F1D" w14:textId="77777777" w:rsidTr="001C3D36">
        <w:trPr>
          <w:cantSplit/>
          <w:jc w:val="center"/>
        </w:trPr>
        <w:tc>
          <w:tcPr>
            <w:tcW w:w="2123" w:type="dxa"/>
            <w:vAlign w:val="center"/>
          </w:tcPr>
          <w:p w14:paraId="2DA5B583" w14:textId="438F6185"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Diintegrasi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Whatsapp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49312C9E" w14:textId="2E9B7BF5"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7E8994EB" w14:textId="7D268202"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7F22EE4F" w14:textId="197A33A7"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591EE00A" w14:textId="0E93E159" w:rsidTr="001C3D36">
        <w:trPr>
          <w:cantSplit/>
          <w:jc w:val="center"/>
        </w:trPr>
        <w:tc>
          <w:tcPr>
            <w:tcW w:w="2123" w:type="dxa"/>
            <w:shd w:val="clear" w:color="auto" w:fill="FFD966" w:themeFill="accent4" w:themeFillTint="99"/>
            <w:vAlign w:val="center"/>
          </w:tcPr>
          <w:p w14:paraId="0A5F073E" w14:textId="4E960F0B" w:rsidR="009A6B7E" w:rsidRDefault="009A6B7E" w:rsidP="00DF3E99">
            <w:pPr>
              <w:spacing w:before="60" w:after="60" w:line="240" w:lineRule="auto"/>
              <w:jc w:val="center"/>
              <w:rPr>
                <w:rFonts w:ascii="Times New Roman" w:hAnsi="Times New Roman"/>
                <w:b/>
                <w:bCs/>
              </w:rPr>
            </w:pPr>
            <w:r w:rsidRPr="009A6B7E">
              <w:rPr>
                <w:rFonts w:ascii="Times New Roman" w:hAnsi="Times New Roman"/>
                <w:b/>
                <w:bCs/>
              </w:rPr>
              <w:t>Total</w:t>
            </w:r>
          </w:p>
          <w:p w14:paraId="7FF3F854" w14:textId="5A297583" w:rsidR="009A6B7E" w:rsidRPr="009A6B7E" w:rsidRDefault="009A6B7E" w:rsidP="00DF3E99">
            <w:pPr>
              <w:spacing w:before="60" w:after="60" w:line="240" w:lineRule="auto"/>
              <w:jc w:val="center"/>
              <w:rPr>
                <w:rFonts w:ascii="Times New Roman" w:hAnsi="Times New Roman"/>
                <w:b/>
                <w:bCs/>
              </w:rPr>
            </w:pPr>
            <w:r>
              <w:rPr>
                <w:rFonts w:ascii="Times New Roman" w:hAnsi="Times New Roman"/>
                <w:b/>
                <w:bCs/>
              </w:rPr>
              <w:t>2 bulan</w:t>
            </w:r>
          </w:p>
        </w:tc>
        <w:tc>
          <w:tcPr>
            <w:tcW w:w="2312" w:type="dxa"/>
            <w:shd w:val="clear" w:color="auto" w:fill="FFD966" w:themeFill="accent4" w:themeFillTint="99"/>
            <w:vAlign w:val="center"/>
          </w:tcPr>
          <w:p w14:paraId="4D8A9910" w14:textId="77777777" w:rsidR="009A6B7E" w:rsidRPr="002A16DB" w:rsidRDefault="009A6B7E" w:rsidP="00DF3E99">
            <w:pPr>
              <w:spacing w:before="60" w:after="60" w:line="240" w:lineRule="auto"/>
              <w:jc w:val="center"/>
              <w:rPr>
                <w:rFonts w:ascii="Times New Roman" w:hAnsi="Times New Roman"/>
              </w:rPr>
            </w:pPr>
          </w:p>
        </w:tc>
        <w:tc>
          <w:tcPr>
            <w:tcW w:w="1746" w:type="dxa"/>
            <w:shd w:val="clear" w:color="auto" w:fill="FFD966" w:themeFill="accent4" w:themeFillTint="99"/>
            <w:vAlign w:val="center"/>
          </w:tcPr>
          <w:p w14:paraId="07C5043C" w14:textId="77777777" w:rsidR="009A6B7E" w:rsidRPr="009A6B7E" w:rsidRDefault="009A6B7E" w:rsidP="00DF3E99">
            <w:pPr>
              <w:spacing w:before="60" w:after="60" w:line="240" w:lineRule="auto"/>
              <w:jc w:val="center"/>
              <w:rPr>
                <w:rFonts w:ascii="Times New Roman" w:hAnsi="Times New Roman"/>
              </w:rPr>
            </w:pPr>
          </w:p>
        </w:tc>
        <w:tc>
          <w:tcPr>
            <w:tcW w:w="1746" w:type="dxa"/>
            <w:shd w:val="clear" w:color="auto" w:fill="FFD966" w:themeFill="accent4" w:themeFillTint="99"/>
            <w:vAlign w:val="center"/>
          </w:tcPr>
          <w:p w14:paraId="5A38C648" w14:textId="77777777" w:rsidR="009A6B7E" w:rsidRPr="009A6B7E" w:rsidRDefault="009A6B7E" w:rsidP="00DF3E99">
            <w:pPr>
              <w:spacing w:before="60" w:after="60" w:line="240" w:lineRule="auto"/>
              <w:jc w:val="center"/>
              <w:rPr>
                <w:rFonts w:ascii="Times New Roman" w:hAnsi="Times New Roman"/>
              </w:rPr>
            </w:pPr>
          </w:p>
        </w:tc>
      </w:tr>
    </w:tbl>
    <w:p w14:paraId="7F9D5BE6" w14:textId="6E7C88C8" w:rsidR="00252DB2" w:rsidRDefault="00252DB2" w:rsidP="009A6B7E"/>
    <w:p w14:paraId="3A984E21" w14:textId="61E71718" w:rsidR="00591E81" w:rsidRDefault="00591E81" w:rsidP="009A6B7E"/>
    <w:p w14:paraId="796DE442" w14:textId="77777777" w:rsidR="00591E81" w:rsidRDefault="00591E81" w:rsidP="009A6B7E"/>
    <w:p w14:paraId="41A12CC2" w14:textId="4A3EFA7F" w:rsidR="009A6B7E" w:rsidRDefault="009A6B7E" w:rsidP="009A6B7E">
      <w:pPr>
        <w:pStyle w:val="Heading3"/>
      </w:pPr>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proofErr w:type="spellEnd"/>
    </w:p>
    <w:p w14:paraId="6D1CC85B" w14:textId="550A5578" w:rsidR="009A6B7E" w:rsidRDefault="000D5B4B"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126BA3">
        <w:t>deteksi</w:t>
      </w:r>
      <w:proofErr w:type="spellEnd"/>
      <w:r w:rsidR="00126BA3">
        <w:t xml:space="preserve"> </w:t>
      </w:r>
      <w:r w:rsidR="00126BA3" w:rsidRPr="00126BA3">
        <w:rPr>
          <w:i/>
          <w:iCs/>
        </w:rPr>
        <w:t>blur</w:t>
      </w:r>
      <w:r w:rsidR="00126BA3">
        <w:t xml:space="preserve"> pada </w:t>
      </w:r>
      <w:proofErr w:type="spellStart"/>
      <w:r w:rsidR="00126BA3">
        <w:t>foto</w:t>
      </w:r>
      <w:proofErr w:type="spellEnd"/>
      <w:r w:rsidR="00126BA3">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
    <w:p w14:paraId="25ED2273" w14:textId="5D868529" w:rsidR="005B04E2" w:rsidRDefault="00E660F3" w:rsidP="00D40598">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rsidR="006C5C5D">
        <w:t>sustainabilitas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_Ref180010940 \h </w:instrText>
      </w:r>
      <w:r>
        <w:fldChar w:fldCharType="separate"/>
      </w:r>
      <w:proofErr w:type="spellStart"/>
      <w:r w:rsidR="00591E81">
        <w:t>Tabel</w:t>
      </w:r>
      <w:proofErr w:type="spellEnd"/>
      <w:r w:rsidR="00591E81">
        <w:t xml:space="preserve"> </w:t>
      </w:r>
      <w:r w:rsidR="00591E81">
        <w:rPr>
          <w:noProof/>
        </w:rPr>
        <w:t>1</w:t>
      </w:r>
      <w:r w:rsidR="00591E81">
        <w:t>.</w:t>
      </w:r>
      <w:r w:rsidR="00591E81">
        <w:rPr>
          <w:noProof/>
        </w:rPr>
        <w:t>3</w:t>
      </w:r>
      <w:r>
        <w:fldChar w:fldCharType="end"/>
      </w:r>
      <w:r>
        <w:t>.</w:t>
      </w:r>
    </w:p>
    <w:p w14:paraId="4524BEF4" w14:textId="48C09E11" w:rsidR="009A6B7E" w:rsidRDefault="009A6B7E" w:rsidP="00E93D99">
      <w:pPr>
        <w:pStyle w:val="Caption"/>
      </w:pPr>
      <w:bookmarkStart w:id="19" w:name="_Ref180010940"/>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1</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3</w:t>
      </w:r>
      <w:r w:rsidR="0093576C">
        <w:fldChar w:fldCharType="end"/>
      </w:r>
      <w:bookmarkEnd w:id="19"/>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341071A2" w:rsidR="009A6B7E" w:rsidRPr="002A16DB" w:rsidRDefault="00126BA3"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r w:rsidRPr="00126BA3">
              <w:rPr>
                <w:rFonts w:ascii="Times New Roman" w:hAnsi="Times New Roman"/>
                <w:i/>
                <w:iCs/>
              </w:rPr>
              <w:t>blur</w:t>
            </w:r>
            <w:r>
              <w:rPr>
                <w:rFonts w:ascii="Times New Roman" w:hAnsi="Times New Roman"/>
              </w:rPr>
              <w:t xml:space="preserve"> pada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w:t>
            </w:r>
            <w:proofErr w:type="spellStart"/>
            <w:r>
              <w:rPr>
                <w:rFonts w:ascii="Times New Roman" w:hAnsi="Times New Roman"/>
              </w:rPr>
              <w:t>singkat</w:t>
            </w:r>
            <w:proofErr w:type="spellEnd"/>
            <w:r>
              <w:rPr>
                <w:rFonts w:ascii="Times New Roman" w:hAnsi="Times New Roman"/>
              </w:rPr>
              <w:t xml:space="preserve"> (3 </w:t>
            </w:r>
            <w:proofErr w:type="spellStart"/>
            <w:r>
              <w:rPr>
                <w:rFonts w:ascii="Times New Roman" w:hAnsi="Times New Roman"/>
              </w:rPr>
              <w:t>detik</w:t>
            </w:r>
            <w:proofErr w:type="spellEnd"/>
            <w:r>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proofErr w:type="spellStart"/>
      <w:r>
        <w:t>Analisis</w:t>
      </w:r>
      <w:proofErr w:type="spellEnd"/>
      <w:r>
        <w:t xml:space="preserve"> </w:t>
      </w:r>
      <w:proofErr w:type="spellStart"/>
      <w:r>
        <w:t>Terhadap</w:t>
      </w:r>
      <w:proofErr w:type="spellEnd"/>
      <w:r>
        <w:t xml:space="preserve"> </w:t>
      </w:r>
      <w:proofErr w:type="spellStart"/>
      <w:r>
        <w:t>Karakteristik</w:t>
      </w:r>
      <w:proofErr w:type="spellEnd"/>
      <w:r>
        <w:t xml:space="preserve"> Solusi</w:t>
      </w:r>
    </w:p>
    <w:p w14:paraId="7E235436" w14:textId="4A5A5079"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lastRenderedPageBreak/>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foto</w:t>
      </w:r>
      <w:proofErr w:type="spellEnd"/>
      <w:r w:rsidR="00CB2626">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t>seperti</w:t>
      </w:r>
      <w:proofErr w:type="spellEnd"/>
      <w:r w:rsidR="00CB2626">
        <w:t xml:space="preserve"> </w:t>
      </w:r>
      <w:proofErr w:type="spellStart"/>
      <w:r w:rsidR="00CB2626">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38D316E2" w14:textId="6DA3F903" w:rsidR="00CB2626" w:rsidRDefault="00CB2626" w:rsidP="00E93D99">
      <w:pPr>
        <w:pStyle w:val="paragraf"/>
      </w:pPr>
      <w:r>
        <w:fldChar w:fldCharType="begin"/>
      </w:r>
      <w:r>
        <w:instrText xml:space="preserve"> REF _Ref180012467 \h </w:instrText>
      </w:r>
      <w:r>
        <w:fldChar w:fldCharType="separate"/>
      </w:r>
      <w:r w:rsidR="00591E81">
        <w:t xml:space="preserve">Gambar </w:t>
      </w:r>
      <w:r w:rsidR="00591E81">
        <w:rPr>
          <w:noProof/>
        </w:rPr>
        <w:t>1</w:t>
      </w:r>
      <w:r w:rsidR="00591E81">
        <w:t>.</w:t>
      </w:r>
      <w:r w:rsidR="00591E81">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9F2A11">
        <w:t>gambar</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3580D47B" w:rsidR="00CB2626" w:rsidRDefault="00CB2626" w:rsidP="00CB2626">
      <w:pPr>
        <w:pStyle w:val="Caption"/>
      </w:pPr>
      <w:bookmarkStart w:id="20" w:name="_Ref180012467"/>
      <w:r>
        <w:t xml:space="preserve">Gambar </w:t>
      </w:r>
      <w:r w:rsidR="001C6FBD">
        <w:fldChar w:fldCharType="begin"/>
      </w:r>
      <w:r w:rsidR="001C6FBD">
        <w:instrText xml:space="preserve"> STYLEREF 1 \s </w:instrText>
      </w:r>
      <w:r w:rsidR="001C6FBD">
        <w:fldChar w:fldCharType="separate"/>
      </w:r>
      <w:r w:rsidR="001C6FBD">
        <w:rPr>
          <w:noProof/>
        </w:rPr>
        <w:t>1</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1</w:t>
      </w:r>
      <w:r w:rsidR="001C6FBD">
        <w:fldChar w:fldCharType="end"/>
      </w:r>
      <w:bookmarkEnd w:id="20"/>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p>
    <w:p w14:paraId="12F14ECD" w14:textId="77777777" w:rsidR="009F2A11" w:rsidRDefault="009F2A11" w:rsidP="009F2A11">
      <w:pPr>
        <w:pStyle w:val="paragraf"/>
      </w:pPr>
    </w:p>
    <w:p w14:paraId="05EFE823" w14:textId="07D6D59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foto</w:t>
      </w:r>
      <w:proofErr w:type="spellEnd"/>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77BE6126"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w:t>
      </w:r>
      <w:r w:rsidR="009F2A11">
        <w:lastRenderedPageBreak/>
        <w:t xml:space="preserve">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t>foto</w:t>
      </w:r>
      <w:proofErr w:type="spellEnd"/>
      <w:r>
        <w:t xml:space="preserve"> </w:t>
      </w:r>
      <w:proofErr w:type="spellStart"/>
      <w:r>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sebuah</w:t>
      </w:r>
      <w:proofErr w:type="spellEnd"/>
      <w:r>
        <w:t xml:space="preserve"> </w:t>
      </w:r>
      <w:proofErr w:type="spellStart"/>
      <w:r>
        <w:t>foto</w:t>
      </w:r>
      <w:proofErr w:type="spellEnd"/>
      <w:r>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diluar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1D72C2B1" w14:textId="041B4C30" w:rsidR="009A6B7E" w:rsidRDefault="00567AF3" w:rsidP="00023169">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rsidR="00023169">
        <w:t xml:space="preserve">. </w:t>
      </w:r>
    </w:p>
    <w:p w14:paraId="6D5385CF" w14:textId="3572A270" w:rsidR="00E93D99" w:rsidRDefault="00E93D99" w:rsidP="00E93D99">
      <w:pPr>
        <w:pStyle w:val="Heading2"/>
      </w:pPr>
      <w:proofErr w:type="spellStart"/>
      <w:r>
        <w:lastRenderedPageBreak/>
        <w:t>Pemilihan</w:t>
      </w:r>
      <w:proofErr w:type="spellEnd"/>
      <w:r>
        <w:t xml:space="preserve"> Solusi</w:t>
      </w:r>
    </w:p>
    <w:p w14:paraId="0F471FFA" w14:textId="3C34EA0C"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85238B">
        <w:t>foto</w:t>
      </w:r>
      <w:proofErr w:type="spellEnd"/>
      <w:r w:rsidR="0085238B">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85238B">
        <w:t>foto</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04333B16"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t>foto</w:t>
      </w:r>
      <w:proofErr w:type="spellEnd"/>
      <w:r>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t>deteksi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ketidaknyamanan</w:t>
      </w:r>
      <w:proofErr w:type="spellEnd"/>
      <w:r>
        <w:t xml:space="preserve"> pada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0A4B23F1" w:rsidR="00E93D99" w:rsidRDefault="00F53C23" w:rsidP="00F5531D">
      <w:pPr>
        <w:pStyle w:val="paragraf"/>
      </w:pPr>
      <w:r>
        <w:t xml:space="preserve">Untuk </w:t>
      </w:r>
      <w:proofErr w:type="spellStart"/>
      <w:r>
        <w:t>penyisipan</w:t>
      </w:r>
      <w:proofErr w:type="spellEnd"/>
      <w:r>
        <w:t xml:space="preserve"> </w:t>
      </w:r>
      <w:proofErr w:type="spellStart"/>
      <w:r>
        <w:t>sistem</w:t>
      </w:r>
      <w:proofErr w:type="spellEnd"/>
      <w:r>
        <w:t xml:space="preserve"> </w:t>
      </w:r>
      <w:proofErr w:type="spellStart"/>
      <w:r>
        <w:t>deteksi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lastRenderedPageBreak/>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06E7FB1C" w14:textId="2A12C0A5"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model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D22D90">
        <w:t>deteksi</w:t>
      </w:r>
      <w:proofErr w:type="spellEnd"/>
      <w:r w:rsidR="00D22D90">
        <w:t xml:space="preserve"> </w:t>
      </w:r>
      <w:proofErr w:type="spellStart"/>
      <w:r w:rsidR="00D22D90">
        <w:t>keberadaan</w:t>
      </w:r>
      <w:proofErr w:type="spellEnd"/>
      <w:r w:rsidR="00D22D90">
        <w:t xml:space="preserve"> area </w:t>
      </w:r>
      <w:proofErr w:type="spellStart"/>
      <w:r w:rsidR="00D22D90">
        <w:t>kabur</w:t>
      </w:r>
      <w:proofErr w:type="spellEnd"/>
      <w:r w:rsidR="00D22D90">
        <w:t xml:space="preserve"> pada </w:t>
      </w:r>
      <w:proofErr w:type="spellStart"/>
      <w:r w:rsidR="00D22D90">
        <w:t>gambar</w:t>
      </w:r>
      <w:proofErr w:type="spellEnd"/>
      <w:r w:rsidR="00D22D90">
        <w:t xml:space="preserve"> </w:t>
      </w:r>
      <w:proofErr w:type="spellStart"/>
      <w:r w:rsidR="00D22D90">
        <w:t>foto</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menilai</w:t>
      </w:r>
      <w:proofErr w:type="spellEnd"/>
      <w:r w:rsidR="00D22D90">
        <w:t xml:space="preserve"> </w:t>
      </w:r>
      <w:proofErr w:type="spellStart"/>
      <w:r w:rsidR="00D22D90">
        <w:t>kualitas</w:t>
      </w:r>
      <w:proofErr w:type="spellEnd"/>
      <w:r w:rsidR="00D22D90">
        <w:t xml:space="preserve"> </w:t>
      </w:r>
      <w:proofErr w:type="spellStart"/>
      <w:r w:rsidR="00D22D90">
        <w:t>gambar</w:t>
      </w:r>
      <w:proofErr w:type="spellEnd"/>
      <w:r w:rsidR="00D22D90">
        <w:t xml:space="preserve"> </w:t>
      </w:r>
      <w:proofErr w:type="spellStart"/>
      <w:r w:rsidR="00D22D90">
        <w:t>sebagai</w:t>
      </w:r>
      <w:proofErr w:type="spellEnd"/>
      <w:r w:rsidR="00D22D90">
        <w:t xml:space="preserve"> </w:t>
      </w:r>
      <w:proofErr w:type="spellStart"/>
      <w:r w:rsidR="00D22D90">
        <w:t>indikator</w:t>
      </w:r>
      <w:proofErr w:type="spellEnd"/>
      <w:r w:rsidR="00D22D90">
        <w:t xml:space="preserve"> </w:t>
      </w:r>
      <w:proofErr w:type="spellStart"/>
      <w:r w:rsidR="00D22D90">
        <w:t>keberadaan</w:t>
      </w:r>
      <w:proofErr w:type="spellEnd"/>
      <w:r w:rsidR="00D22D90">
        <w:t xml:space="preserve"> </w:t>
      </w:r>
      <w:r w:rsidR="00D22D90" w:rsidRPr="00D22D90">
        <w:rPr>
          <w:i/>
          <w:iCs/>
        </w:rPr>
        <w:t>blur</w:t>
      </w:r>
      <w:r w:rsidR="00D22D90">
        <w:t xml:space="preserve"> </w:t>
      </w:r>
      <w:proofErr w:type="spellStart"/>
      <w:r w:rsidR="00D22D90">
        <w:t>atau</w:t>
      </w:r>
      <w:proofErr w:type="spellEnd"/>
      <w:r w:rsidR="00D22D90">
        <w:t xml:space="preserve"> </w:t>
      </w:r>
      <w:proofErr w:type="spellStart"/>
      <w:r w:rsidR="00D22D90">
        <w:t>metode</w:t>
      </w:r>
      <w:proofErr w:type="spellEnd"/>
      <w:r w:rsidR="00D22D90">
        <w:t xml:space="preserve"> untuk </w:t>
      </w:r>
      <w:proofErr w:type="spellStart"/>
      <w:r w:rsidR="00D22D90">
        <w:t>mendeteksi</w:t>
      </w:r>
      <w:proofErr w:type="spellEnd"/>
      <w:r w:rsidR="00D22D90">
        <w:t xml:space="preserve"> </w:t>
      </w:r>
      <w:proofErr w:type="spellStart"/>
      <w:r w:rsidR="00D22D90">
        <w:t>bagian</w:t>
      </w:r>
      <w:proofErr w:type="spellEnd"/>
      <w:r w:rsidR="00D22D90">
        <w:t xml:space="preserve"> </w:t>
      </w:r>
      <w:proofErr w:type="spellStart"/>
      <w:r w:rsidR="00D22D90">
        <w:t>dari</w:t>
      </w:r>
      <w:proofErr w:type="spellEnd"/>
      <w:r w:rsidR="00D22D90">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65708CD8"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SW1hZ2UgUXVhbGl0eSBBc3Nlc3NtZW50IHZpYSBFeHBsaWNpdCBCbHVyIGFuZCBUZXh0IFNpemUgR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"/>
          <w:id w:val="383921964"/>
          <w:placeholder>
            <w:docPart w:val="DefaultPlaceholder_-1854013440"/>
          </w:placeholder>
        </w:sdtPr>
        <w:sdtEndPr/>
        <w:sdtContent>
          <w:r w:rsidR="001C17BC" w:rsidRPr="001C17BC">
            <w:t xml:space="preserve">(Rodin </w:t>
          </w:r>
          <w:proofErr w:type="spellStart"/>
          <w:r w:rsidR="001C17BC" w:rsidRPr="001C17BC">
            <w:t>dkk</w:t>
          </w:r>
          <w:proofErr w:type="spellEnd"/>
          <w:r w:rsidR="001C17BC" w:rsidRPr="001C17BC">
            <w:t>., 2021)</w:t>
          </w:r>
        </w:sdtContent>
      </w:sdt>
      <w:r>
        <w:t>.</w:t>
      </w:r>
    </w:p>
    <w:p w14:paraId="7FAE815B" w14:textId="6C155D88" w:rsidR="00D9355C" w:rsidRDefault="00F71908" w:rsidP="00D22D90">
      <w:pPr>
        <w:pStyle w:val="paragraf"/>
      </w:pPr>
      <w:r>
        <w:t xml:space="preserve">Untuk </w:t>
      </w:r>
      <w:proofErr w:type="spellStart"/>
      <w:r>
        <w:t>metode</w:t>
      </w:r>
      <w:proofErr w:type="spellEnd"/>
      <w:r>
        <w:t xml:space="preserve"> </w:t>
      </w:r>
      <w:r w:rsidR="0093556F">
        <w:t>NR-IQA</w:t>
      </w:r>
      <w:r>
        <w:t xml:space="preserve"> </w:t>
      </w:r>
      <w:proofErr w:type="spellStart"/>
      <w:r>
        <w:t>t</w:t>
      </w:r>
      <w:r w:rsidR="00D22D90">
        <w:t>erdapat</w:t>
      </w:r>
      <w:proofErr w:type="spellEnd"/>
      <w:r w:rsidR="00D22D90">
        <w:t xml:space="preserve"> </w:t>
      </w:r>
      <w:proofErr w:type="spellStart"/>
      <w:r w:rsidR="00D22D90">
        <w:t>beberapa</w:t>
      </w:r>
      <w:proofErr w:type="spellEnd"/>
      <w:r w:rsidR="00D22D90">
        <w:t xml:space="preserve"> </w:t>
      </w:r>
      <w:proofErr w:type="spellStart"/>
      <w:r w:rsidR="00D22D90">
        <w:t>metode</w:t>
      </w:r>
      <w:proofErr w:type="spellEnd"/>
      <w:r w:rsidR="00D22D90">
        <w:t xml:space="preserve"> </w:t>
      </w:r>
      <w:r>
        <w:t xml:space="preserve">yang </w:t>
      </w:r>
      <w:proofErr w:type="spellStart"/>
      <w:r>
        <w:t>dapat</w:t>
      </w:r>
      <w:proofErr w:type="spellEnd"/>
      <w:r>
        <w:t xml:space="preserve"> </w:t>
      </w:r>
      <w:proofErr w:type="spellStart"/>
      <w:r>
        <w:t>digunakan</w:t>
      </w:r>
      <w:proofErr w:type="spellEnd"/>
      <w:r w:rsidR="00D22D90">
        <w:t xml:space="preserve">, </w:t>
      </w:r>
      <w:proofErr w:type="spellStart"/>
      <w:r w:rsidR="00D22D90">
        <w:t>seperti</w:t>
      </w:r>
      <w:proofErr w:type="spellEnd"/>
      <w:r w:rsidR="00D22D90">
        <w:t xml:space="preserve"> </w:t>
      </w:r>
      <w:r w:rsidR="00D22D90" w:rsidRPr="00F71908">
        <w:rPr>
          <w:i/>
          <w:iCs/>
        </w:rPr>
        <w:t>Naturalness Image Quality Evaluator</w:t>
      </w:r>
      <w:r w:rsidR="00D22D90">
        <w:t xml:space="preserve"> (NIQE), </w:t>
      </w:r>
      <w:proofErr w:type="spellStart"/>
      <w:r>
        <w:t>analisis</w:t>
      </w:r>
      <w:proofErr w:type="spellEnd"/>
      <w:r>
        <w:t xml:space="preserve"> </w:t>
      </w:r>
      <w:proofErr w:type="spellStart"/>
      <w:r>
        <w:t>berbasis</w:t>
      </w:r>
      <w:proofErr w:type="spellEnd"/>
      <w:r>
        <w:t xml:space="preserve"> </w:t>
      </w:r>
      <w:proofErr w:type="spellStart"/>
      <w:r w:rsidR="0064529C">
        <w:rPr>
          <w:i/>
          <w:iCs/>
        </w:rPr>
        <w:t>HaarW</w:t>
      </w:r>
      <w:r w:rsidRPr="00F71908">
        <w:rPr>
          <w:i/>
          <w:iCs/>
        </w:rPr>
        <w:t>avelet</w:t>
      </w:r>
      <w:proofErr w:type="spellEnd"/>
      <w:r>
        <w:t xml:space="preserve"> </w:t>
      </w:r>
      <w:r w:rsidR="0064529C">
        <w:rPr>
          <w:i/>
          <w:iCs/>
        </w:rPr>
        <w:t>t</w:t>
      </w:r>
      <w:r w:rsidRPr="00F71908">
        <w:rPr>
          <w:i/>
          <w:iCs/>
        </w:rPr>
        <w:t>ransform</w:t>
      </w:r>
      <w:r>
        <w:t>,</w:t>
      </w:r>
      <w:r w:rsidR="0064529C">
        <w:t xml:space="preserve"> </w:t>
      </w:r>
      <w:proofErr w:type="spellStart"/>
      <w:r w:rsidR="0064529C">
        <w:t>analisis</w:t>
      </w:r>
      <w:proofErr w:type="spellEnd"/>
      <w:r w:rsidR="0064529C">
        <w:t xml:space="preserve"> </w:t>
      </w:r>
      <w:proofErr w:type="spellStart"/>
      <w:r w:rsidR="0064529C">
        <w:t>berbasis</w:t>
      </w:r>
      <w:proofErr w:type="spellEnd"/>
      <w:r w:rsidR="0064529C">
        <w:t xml:space="preserve"> </w:t>
      </w:r>
      <w:r w:rsidR="0064529C" w:rsidRPr="0064529C">
        <w:rPr>
          <w:i/>
          <w:iCs/>
        </w:rPr>
        <w:t>Fast</w:t>
      </w:r>
      <w:r w:rsidR="0064529C">
        <w:rPr>
          <w:i/>
          <w:iCs/>
        </w:rPr>
        <w:t xml:space="preserve"> </w:t>
      </w:r>
      <w:r w:rsidR="0064529C" w:rsidRPr="0064529C">
        <w:rPr>
          <w:i/>
          <w:iCs/>
        </w:rPr>
        <w:t xml:space="preserve">Fourier </w:t>
      </w:r>
      <w:r w:rsidR="0064529C">
        <w:rPr>
          <w:i/>
          <w:iCs/>
        </w:rPr>
        <w:t>t</w:t>
      </w:r>
      <w:r w:rsidR="0064529C" w:rsidRPr="0064529C">
        <w:rPr>
          <w:i/>
          <w:iCs/>
        </w:rPr>
        <w:t>ransform</w:t>
      </w:r>
      <w:r w:rsidR="0064529C">
        <w:t xml:space="preserve">, </w:t>
      </w:r>
      <w:r>
        <w:t xml:space="preserve">dan </w:t>
      </w:r>
      <w:proofErr w:type="spellStart"/>
      <w:r>
        <w:t>analisis</w:t>
      </w:r>
      <w:proofErr w:type="spellEnd"/>
      <w:r>
        <w:t xml:space="preserve"> </w:t>
      </w:r>
      <w:proofErr w:type="spellStart"/>
      <w:r>
        <w:t>berbasis</w:t>
      </w:r>
      <w:proofErr w:type="spellEnd"/>
      <w:r>
        <w:t xml:space="preserve"> </w:t>
      </w:r>
      <w:r w:rsidRPr="00F71908">
        <w:rPr>
          <w:i/>
          <w:iCs/>
        </w:rPr>
        <w:t>Laplacian operator</w:t>
      </w:r>
      <w:r>
        <w:t xml:space="preserve">. Untuk </w:t>
      </w:r>
      <w:proofErr w:type="spellStart"/>
      <w:r>
        <w:t>metode</w:t>
      </w:r>
      <w:proofErr w:type="spellEnd"/>
      <w:r>
        <w:t xml:space="preserve"> </w:t>
      </w:r>
      <w:r>
        <w:rPr>
          <w:i/>
          <w:iCs/>
        </w:rPr>
        <w:t>object detection</w:t>
      </w:r>
      <w:r>
        <w:t xml:space="preserve"> </w:t>
      </w:r>
      <w:proofErr w:type="spellStart"/>
      <w:r>
        <w:t>terdapat</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seperti</w:t>
      </w:r>
      <w:proofErr w:type="spellEnd"/>
      <w:r>
        <w:t xml:space="preserve"> </w:t>
      </w:r>
      <w:r w:rsidRPr="00F71908">
        <w:rPr>
          <w:i/>
          <w:iCs/>
        </w:rPr>
        <w:t>Faster Region-based Convolutional Neural Network</w:t>
      </w:r>
      <w:r>
        <w:t xml:space="preserve"> (Faster R-CNN) dan </w:t>
      </w:r>
      <w:r w:rsidRPr="00F71908">
        <w:rPr>
          <w:i/>
          <w:iCs/>
        </w:rPr>
        <w:t>You Only Look Once</w:t>
      </w:r>
      <w:r>
        <w:t xml:space="preserve"> (YOLO)</w:t>
      </w:r>
      <w:r w:rsidR="0043267A">
        <w:t xml:space="preserve"> </w:t>
      </w:r>
      <w:sdt>
        <w:sdtPr>
          <w:tag w:val="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371771531"/>
          <w:placeholder>
            <w:docPart w:val="DefaultPlaceholder_-1854013440"/>
          </w:placeholder>
        </w:sdtPr>
        <w:sdtEndPr/>
        <w:sdtContent>
          <w:r w:rsidR="001C17BC" w:rsidRPr="001C17BC">
            <w:t xml:space="preserve">(Liu </w:t>
          </w:r>
          <w:proofErr w:type="spellStart"/>
          <w:r w:rsidR="001C17BC" w:rsidRPr="001C17BC">
            <w:t>dkk</w:t>
          </w:r>
          <w:proofErr w:type="spellEnd"/>
          <w:r w:rsidR="001C17BC" w:rsidRPr="001C17BC">
            <w:t xml:space="preserve">., 2021; </w:t>
          </w:r>
          <w:proofErr w:type="spellStart"/>
          <w:r w:rsidR="001C17BC" w:rsidRPr="001C17BC">
            <w:t>Pagaduan</w:t>
          </w:r>
          <w:proofErr w:type="spellEnd"/>
          <w:r w:rsidR="001C17BC" w:rsidRPr="001C17BC">
            <w:t xml:space="preserve"> </w:t>
          </w:r>
          <w:proofErr w:type="spellStart"/>
          <w:r w:rsidR="001C17BC" w:rsidRPr="001C17BC">
            <w:t>dkk</w:t>
          </w:r>
          <w:proofErr w:type="spellEnd"/>
          <w:r w:rsidR="001C17BC" w:rsidRPr="001C17BC">
            <w:t>., 2020)</w:t>
          </w:r>
        </w:sdtContent>
      </w:sdt>
      <w:r>
        <w:t>.</w:t>
      </w:r>
    </w:p>
    <w:p w14:paraId="3CF73B55" w14:textId="6E7ABE6B"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
          <w:id w:val="128831085"/>
          <w:placeholder>
            <w:docPart w:val="DefaultPlaceholder_-1854013440"/>
          </w:placeholder>
        </w:sdtPr>
        <w:sdtEndPr/>
        <w:sdtContent>
          <w:r w:rsidR="001C17BC" w:rsidRPr="001C17BC">
            <w:t xml:space="preserve">(Wu </w:t>
          </w:r>
          <w:proofErr w:type="spellStart"/>
          <w:r w:rsidR="001C17BC" w:rsidRPr="001C17BC">
            <w:t>dkk</w:t>
          </w:r>
          <w:proofErr w:type="spellEnd"/>
          <w:r w:rsidR="001C17BC" w:rsidRPr="001C17BC">
            <w:t>., 2021)</w:t>
          </w:r>
        </w:sdtContent>
      </w:sdt>
      <w:r>
        <w:t xml:space="preserve">. </w:t>
      </w:r>
      <w:r w:rsidRPr="0064529C">
        <w:rPr>
          <w:i/>
          <w:iCs/>
        </w:rPr>
        <w:t>Visual Perception</w:t>
      </w:r>
      <w:r>
        <w:t xml:space="preserve"> NIQE (VP-NIQE) </w:t>
      </w:r>
      <w:r>
        <w:lastRenderedPageBreak/>
        <w:t xml:space="preserve">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t>mendeteksi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225B28">
        <w:t>deteksi</w:t>
      </w:r>
      <w:proofErr w:type="spellEnd"/>
      <w:r w:rsidR="00225B28">
        <w:t xml:space="preserve"> model 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proofErr w:type="spellStart"/>
      <w:r w:rsidR="0054477F">
        <w:t>piksel</w:t>
      </w:r>
      <w:proofErr w:type="spellEnd"/>
      <w:r w:rsidR="00D02733">
        <w:t>.</w:t>
      </w:r>
    </w:p>
    <w:p w14:paraId="4A7DB843" w14:textId="44C22F5E"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1C17BC" w:rsidRPr="001C17BC">
            <w:t xml:space="preserve">(Tran </w:t>
          </w:r>
          <w:proofErr w:type="spellStart"/>
          <w:r w:rsidR="001C17BC" w:rsidRPr="001C17BC">
            <w:t>dkk</w:t>
          </w:r>
          <w:proofErr w:type="spellEnd"/>
          <w:r w:rsidR="001C17BC" w:rsidRPr="001C17BC">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INRIA Aerial Image Dataset</w:t>
      </w:r>
      <w:r w:rsidR="00082DD7">
        <w:t xml:space="preserve">, </w:t>
      </w:r>
      <w:r w:rsidR="00082DD7" w:rsidRPr="00082DD7">
        <w:t>Caltech-256 Object Category</w:t>
      </w:r>
      <w:r w:rsidR="00082DD7">
        <w:t>, INRIA Holidays,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A11910">
        <w:t>deteksi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proofErr w:type="spellStart"/>
      <w:r w:rsidR="00A11910">
        <w:t>piksel</w:t>
      </w:r>
      <w:proofErr w:type="spellEnd"/>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2A871172" w:rsidR="009433CD" w:rsidRPr="008A6624" w:rsidRDefault="009433CD" w:rsidP="0093556F">
      <w:pPr>
        <w:pStyle w:val="paragraf"/>
      </w:pP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1C17BC" w:rsidRPr="001C17BC">
            <w:t>(</w:t>
          </w:r>
          <w:proofErr w:type="spellStart"/>
          <w:r w:rsidR="001C17BC" w:rsidRPr="001C17BC">
            <w:t>Perić</w:t>
          </w:r>
          <w:proofErr w:type="spellEnd"/>
          <w:r w:rsidR="001C17BC" w:rsidRPr="001C17BC">
            <w:t xml:space="preserve"> </w:t>
          </w:r>
          <w:proofErr w:type="spellStart"/>
          <w:r w:rsidR="001C17BC" w:rsidRPr="001C17BC">
            <w:t>dkk</w:t>
          </w:r>
          <w:proofErr w:type="spellEnd"/>
          <w:r w:rsidR="001C17BC" w:rsidRPr="001C17BC">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sebagain</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8A6624">
        <w:t>deteksi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proofErr w:type="spellStart"/>
      <w:r w:rsidR="008A6624">
        <w:t>piksel</w:t>
      </w:r>
      <w:proofErr w:type="spellEnd"/>
      <w:r w:rsidR="008A6624">
        <w:t>.</w:t>
      </w:r>
    </w:p>
    <w:p w14:paraId="23332FD6" w14:textId="2DF621AA" w:rsidR="00C1774C" w:rsidRDefault="00C1774C" w:rsidP="00D22D90">
      <w:pPr>
        <w:pStyle w:val="paragraf"/>
      </w:pPr>
      <w:proofErr w:type="spellStart"/>
      <w:r>
        <w:lastRenderedPageBreak/>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1C17BC" w:rsidRPr="001C17BC">
            <w:t>(</w:t>
          </w:r>
          <w:proofErr w:type="spellStart"/>
          <w:r w:rsidR="001C17BC" w:rsidRPr="001C17BC">
            <w:t>Perić</w:t>
          </w:r>
          <w:proofErr w:type="spellEnd"/>
          <w:r w:rsidR="001C17BC" w:rsidRPr="001C17BC">
            <w:t xml:space="preserve"> </w:t>
          </w:r>
          <w:proofErr w:type="spellStart"/>
          <w:r w:rsidR="001C17BC" w:rsidRPr="001C17BC">
            <w:t>dkk</w:t>
          </w:r>
          <w:proofErr w:type="spellEnd"/>
          <w:r w:rsidR="001C17BC" w:rsidRPr="001C17BC">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B52C9D">
        <w:t>deteksi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1024×768 </w:t>
      </w:r>
      <w:proofErr w:type="spellStart"/>
      <w:r w:rsidR="00B52C9D">
        <w:t>piksel</w:t>
      </w:r>
      <w:proofErr w:type="spellEnd"/>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01D81E2E"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1C17BC" w:rsidRPr="001C17BC">
            <w:t xml:space="preserve">(Zhuang </w:t>
          </w:r>
          <w:proofErr w:type="spellStart"/>
          <w:r w:rsidR="001C17BC" w:rsidRPr="001C17BC">
            <w:t>dkk</w:t>
          </w:r>
          <w:proofErr w:type="spellEnd"/>
          <w:r w:rsidR="001C17BC" w:rsidRPr="001C17BC">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t>akurasi</w:t>
      </w:r>
      <w:proofErr w:type="spellEnd"/>
      <w:r w:rsidR="00EB6DA0">
        <w:t xml:space="preserve"> </w:t>
      </w:r>
      <w:proofErr w:type="spellStart"/>
      <w:r w:rsidR="00EB6DA0">
        <w:t>deteksi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B6DA0">
        <w:t>deteksi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proofErr w:type="spellStart"/>
      <w:r w:rsidR="0054477F">
        <w:t>piksel</w:t>
      </w:r>
      <w:proofErr w:type="spellEnd"/>
      <w:r w:rsidR="00EB6DA0">
        <w:t>.</w:t>
      </w:r>
    </w:p>
    <w:p w14:paraId="22D704B8" w14:textId="1900BF4D"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1C17BC" w:rsidRPr="001C17BC">
            <w:t>(</w:t>
          </w:r>
          <w:proofErr w:type="spellStart"/>
          <w:r w:rsidR="001C17BC" w:rsidRPr="001C17BC">
            <w:t>Harron</w:t>
          </w:r>
          <w:proofErr w:type="spellEnd"/>
          <w:r w:rsidR="001C17BC" w:rsidRPr="001C17BC">
            <w:t xml:space="preserve"> </w:t>
          </w:r>
          <w:proofErr w:type="spellStart"/>
          <w:r w:rsidR="001C17BC" w:rsidRPr="001C17BC">
            <w:t>dkk</w:t>
          </w:r>
          <w:proofErr w:type="spellEnd"/>
          <w:r w:rsidR="001C17BC" w:rsidRPr="001C17BC">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mengkategorisasikan</w:t>
      </w:r>
      <w:proofErr w:type="spellEnd"/>
      <w:r w:rsidR="00500E2D">
        <w:t xml:space="preserve"> </w:t>
      </w:r>
      <w:proofErr w:type="spellStart"/>
      <w:r w:rsidR="00500E2D">
        <w:t>gambar</w:t>
      </w:r>
      <w:proofErr w:type="spellEnd"/>
      <w:r w:rsidR="00500E2D">
        <w:t xml:space="preserve"> </w:t>
      </w:r>
      <w:proofErr w:type="spellStart"/>
      <w:r w:rsidR="00500E2D">
        <w:t>foto</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w:t>
      </w:r>
      <w:r w:rsidR="00500E2D">
        <w:lastRenderedPageBreak/>
        <w:t xml:space="preserve">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500E2D">
        <w:t>deteksi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r w:rsidR="0054477F">
        <w:t xml:space="preserve">227 </w:t>
      </w:r>
      <w:proofErr w:type="spellStart"/>
      <w:r w:rsidR="0054477F">
        <w:t>piksel</w:t>
      </w:r>
      <w:proofErr w:type="spellEnd"/>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4C9BE102" w:rsidR="00524077" w:rsidRDefault="00CF42EB" w:rsidP="00524077">
      <w:pPr>
        <w:pStyle w:val="paragraf"/>
      </w:pPr>
      <w:proofErr w:type="spellStart"/>
      <w:r>
        <w:t>Deteksi</w:t>
      </w:r>
      <w:proofErr w:type="spellEnd"/>
      <w:r>
        <w:t xml:space="preserve"> </w:t>
      </w:r>
      <w:proofErr w:type="spellStart"/>
      <w:r>
        <w:t>keberadaan</w:t>
      </w:r>
      <w:proofErr w:type="spellEnd"/>
      <w:r>
        <w:t xml:space="preserve"> blur pada </w:t>
      </w:r>
      <w:proofErr w:type="spellStart"/>
      <w:r>
        <w:t>gambar</w:t>
      </w:r>
      <w:proofErr w:type="spellEnd"/>
      <w:r>
        <w:t xml:space="preserve"> </w:t>
      </w:r>
      <w:proofErr w:type="spellStart"/>
      <w:r>
        <w:t>dokumen</w:t>
      </w:r>
      <w:proofErr w:type="spellEnd"/>
      <w:r>
        <w:t xml:space="preserve"> pada </w:t>
      </w:r>
      <w:r w:rsidRPr="00EF0A90">
        <w:rPr>
          <w:i/>
          <w:iCs/>
        </w:rPr>
        <w:t>capstone project</w:t>
      </w:r>
      <w:r>
        <w:t xml:space="preserve"> ini </w:t>
      </w:r>
      <w:proofErr w:type="spellStart"/>
      <w:r>
        <w:t>tidak</w:t>
      </w:r>
      <w:proofErr w:type="spellEnd"/>
      <w:r>
        <w:t xml:space="preserve"> </w:t>
      </w:r>
      <w:proofErr w:type="spellStart"/>
      <w:r>
        <w:t>memerlukan</w:t>
      </w:r>
      <w:proofErr w:type="spellEnd"/>
      <w:r>
        <w:t xml:space="preserve"> </w:t>
      </w:r>
      <w:proofErr w:type="spellStart"/>
      <w:r>
        <w:t>tingkat</w:t>
      </w:r>
      <w:proofErr w:type="spellEnd"/>
      <w:r>
        <w:t xml:space="preserve"> </w:t>
      </w:r>
      <w:proofErr w:type="spellStart"/>
      <w:r>
        <w:t>ketepatan</w:t>
      </w:r>
      <w:proofErr w:type="spellEnd"/>
      <w:r>
        <w:t xml:space="preserve"> </w:t>
      </w:r>
      <w:proofErr w:type="spellStart"/>
      <w:r>
        <w:t>tinggi</w:t>
      </w:r>
      <w:proofErr w:type="spellEnd"/>
      <w:r>
        <w:t xml:space="preserve"> </w:t>
      </w:r>
      <w:proofErr w:type="spellStart"/>
      <w:r w:rsidR="00EF0A90">
        <w:t>berdasarkan</w:t>
      </w:r>
      <w:proofErr w:type="spellEnd"/>
      <w:r w:rsidR="00EF0A90">
        <w:t xml:space="preserve"> </w:t>
      </w:r>
      <w:proofErr w:type="spellStart"/>
      <w:r>
        <w:t>wawancara</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rsidR="00EF0A90">
        <w:t>deteksi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blur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EF0A90">
        <w:t>keberadaan</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2260C122"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model </w:t>
      </w:r>
      <w:proofErr w:type="spellStart"/>
      <w:r>
        <w:t>dalam</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 xml:space="preserve">. </w:t>
      </w:r>
      <w:r w:rsidR="0060230E">
        <w:fldChar w:fldCharType="begin"/>
      </w:r>
      <w:r w:rsidR="0060230E">
        <w:instrText xml:space="preserve"> REF _Ref180500321 \h </w:instrText>
      </w:r>
      <w:r w:rsidR="0060230E">
        <w:fldChar w:fldCharType="separate"/>
      </w:r>
      <w:proofErr w:type="spellStart"/>
      <w:r w:rsidR="00591E81">
        <w:t>Tabel</w:t>
      </w:r>
      <w:proofErr w:type="spellEnd"/>
      <w:r w:rsidR="00591E81">
        <w:t xml:space="preserve"> </w:t>
      </w:r>
      <w:r w:rsidR="00591E81">
        <w:rPr>
          <w:noProof/>
        </w:rPr>
        <w:t>1</w:t>
      </w:r>
      <w:r w:rsidR="00591E81">
        <w:t>.</w:t>
      </w:r>
      <w:r w:rsidR="00591E81">
        <w:rPr>
          <w:noProof/>
        </w:rPr>
        <w:t>4</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performa</w:t>
      </w:r>
      <w:proofErr w:type="spellEnd"/>
      <w:r>
        <w:t xml:space="preserve"> </w:t>
      </w:r>
      <w:proofErr w:type="spellStart"/>
      <w:r>
        <w:t>kecepatan</w:t>
      </w:r>
      <w:proofErr w:type="spellEnd"/>
      <w:r>
        <w:t xml:space="preserve"> model yang </w:t>
      </w:r>
      <w:proofErr w:type="spellStart"/>
      <w:r>
        <w:t>dipertimbangkan</w:t>
      </w:r>
      <w:proofErr w:type="spellEnd"/>
      <w:r>
        <w:t>.</w:t>
      </w:r>
    </w:p>
    <w:p w14:paraId="11EFE541" w14:textId="326C256D" w:rsidR="0060230E" w:rsidRDefault="0060230E" w:rsidP="0060230E">
      <w:pPr>
        <w:pStyle w:val="Caption"/>
      </w:pPr>
      <w:bookmarkStart w:id="21" w:name="_Ref180500321"/>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1</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4</w:t>
      </w:r>
      <w:r w:rsidR="0093576C">
        <w:fldChar w:fldCharType="end"/>
      </w:r>
      <w:bookmarkEnd w:id="21"/>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5C11DABC"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Naturalness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lastRenderedPageBreak/>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7D07BE">
              <w:rPr>
                <w:rFonts w:ascii="Times New Roman" w:hAnsi="Times New Roman"/>
                <w:i/>
                <w:iCs/>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34013477" w:rsidR="00BA63D3" w:rsidRDefault="00BA63D3" w:rsidP="009433CD">
      <w:pPr>
        <w:pStyle w:val="paragraf"/>
        <w:ind w:firstLine="0"/>
      </w:pPr>
    </w:p>
    <w:p w14:paraId="2D468EBA" w14:textId="644974D4" w:rsidR="0043267A" w:rsidRDefault="0043267A" w:rsidP="0043267A">
      <w:pPr>
        <w:pStyle w:val="paragraf"/>
      </w:pPr>
      <w:proofErr w:type="spellStart"/>
      <w:r>
        <w:t>Berdasarkan</w:t>
      </w:r>
      <w:proofErr w:type="spellEnd"/>
      <w:r>
        <w:t xml:space="preserve"> </w:t>
      </w:r>
      <w:r>
        <w:fldChar w:fldCharType="begin"/>
      </w:r>
      <w:r>
        <w:instrText xml:space="preserve"> REF _Ref180500321 \h </w:instrText>
      </w:r>
      <w:r>
        <w:fldChar w:fldCharType="separate"/>
      </w:r>
      <w:proofErr w:type="spellStart"/>
      <w:r w:rsidR="00591E81">
        <w:t>Tabel</w:t>
      </w:r>
      <w:proofErr w:type="spellEnd"/>
      <w:r w:rsidR="00591E81">
        <w:t xml:space="preserve"> </w:t>
      </w:r>
      <w:r w:rsidR="00591E81">
        <w:rPr>
          <w:noProof/>
        </w:rPr>
        <w:t>1</w:t>
      </w:r>
      <w:r w:rsidR="00591E81">
        <w:t>.</w:t>
      </w:r>
      <w:r w:rsidR="00591E81">
        <w:rPr>
          <w:noProof/>
        </w:rPr>
        <w:t>4</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FFT </w:t>
      </w:r>
      <w:proofErr w:type="spellStart"/>
      <w:r w:rsidR="00F83799">
        <w:t>dengan</w:t>
      </w:r>
      <w:proofErr w:type="spellEnd"/>
      <w:r w:rsidR="00F83799">
        <w:t xml:space="preserve"> 5621 </w:t>
      </w:r>
      <w:proofErr w:type="spellStart"/>
      <w:r w:rsidR="00F83799">
        <w:t>piksel</w:t>
      </w:r>
      <w:proofErr w:type="spellEnd"/>
      <w:r w:rsidR="00F83799">
        <w:t xml:space="preserve"> per </w:t>
      </w:r>
      <w:proofErr w:type="spellStart"/>
      <w:r w:rsidR="00F83799">
        <w:t>milidetik</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proofErr w:type="spellStart"/>
      <w:r w:rsidR="00F83799">
        <w:t>piksel</w:t>
      </w:r>
      <w:proofErr w:type="spellEnd"/>
      <w:r w:rsidR="00F83799">
        <w:t xml:space="preserve"> per </w:t>
      </w:r>
      <w:proofErr w:type="spellStart"/>
      <w:r w:rsidR="00F83799">
        <w:t>milidetik</w:t>
      </w:r>
      <w:proofErr w:type="spellEnd"/>
      <w:r>
        <w:t>.</w:t>
      </w:r>
    </w:p>
    <w:p w14:paraId="48615DB0" w14:textId="77E39DA2" w:rsidR="00F83799" w:rsidRDefault="00F83799" w:rsidP="0043267A">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Pr>
          <w:i/>
          <w:iCs/>
        </w:rPr>
        <w:t>Laplacian operator</w:t>
      </w:r>
      <w:r>
        <w:t xml:space="preserve"> </w:t>
      </w:r>
      <w:proofErr w:type="spellStart"/>
      <w:r>
        <w:t>merupakan</w:t>
      </w:r>
      <w:proofErr w:type="spellEnd"/>
      <w:r>
        <w:t xml:space="preserve"> </w:t>
      </w:r>
      <w:proofErr w:type="spellStart"/>
      <w:r>
        <w:t>metode</w:t>
      </w:r>
      <w:proofErr w:type="spellEnd"/>
      <w:r>
        <w:t xml:space="preserve"> yang</w:t>
      </w:r>
      <w:r w:rsidR="00EC6956">
        <w:t xml:space="preserve"> </w:t>
      </w:r>
      <w:proofErr w:type="spellStart"/>
      <w:r w:rsidR="00EC6956">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r w:rsidRPr="00F83799">
        <w:rPr>
          <w:i/>
          <w:iCs/>
        </w:rPr>
        <w:t>computer vision</w:t>
      </w:r>
      <w:r>
        <w:t xml:space="preserve"> untuk </w:t>
      </w:r>
      <w:proofErr w:type="spellStart"/>
      <w:r>
        <w:t>melakukan</w:t>
      </w:r>
      <w:proofErr w:type="spellEnd"/>
      <w:r>
        <w:t xml:space="preserve"> </w:t>
      </w:r>
      <w:proofErr w:type="spellStart"/>
      <w:r>
        <w:t>deteksi</w:t>
      </w:r>
      <w:proofErr w:type="spellEnd"/>
      <w:r>
        <w:t xml:space="preserve"> </w:t>
      </w:r>
      <w:r w:rsidRPr="00F83799">
        <w:rPr>
          <w:i/>
          <w:iCs/>
        </w:rPr>
        <w:t>blur</w:t>
      </w:r>
      <w:r>
        <w:t xml:space="preserve"> pada </w:t>
      </w:r>
      <w:proofErr w:type="spellStart"/>
      <w:r>
        <w:t>gambar</w:t>
      </w:r>
      <w:proofErr w:type="spellEnd"/>
      <w:r>
        <w:t xml:space="preserve"> </w:t>
      </w:r>
      <w:sdt>
        <w:sdtPr>
          <w:tag w:val="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
          <w:id w:val="-1759595692"/>
          <w:placeholder>
            <w:docPart w:val="DefaultPlaceholder_-1854013440"/>
          </w:placeholder>
        </w:sdtPr>
        <w:sdtEndPr/>
        <w:sdtContent>
          <w:r w:rsidR="001C17BC" w:rsidRPr="001C17BC">
            <w:t>(</w:t>
          </w:r>
          <w:proofErr w:type="spellStart"/>
          <w:r w:rsidR="001C17BC" w:rsidRPr="001C17BC">
            <w:t>Concas</w:t>
          </w:r>
          <w:proofErr w:type="spellEnd"/>
          <w:r w:rsidR="001C17BC" w:rsidRPr="001C17BC">
            <w:t xml:space="preserve"> </w:t>
          </w:r>
          <w:proofErr w:type="spellStart"/>
          <w:r w:rsidR="001C17BC" w:rsidRPr="001C17BC">
            <w:t>dkk</w:t>
          </w:r>
          <w:proofErr w:type="spellEnd"/>
          <w:r w:rsidR="001C17BC" w:rsidRPr="001C17BC">
            <w:t>., 2024)</w:t>
          </w:r>
        </w:sdtContent>
      </w:sdt>
      <w:r w:rsidR="00EC6956">
        <w:t xml:space="preserve"> </w:t>
      </w:r>
      <w:proofErr w:type="spellStart"/>
      <w:r w:rsidR="00EC6956">
        <w:t>sedangkan</w:t>
      </w:r>
      <w:proofErr w:type="spellEnd"/>
      <w:r w:rsidR="00EC6956">
        <w:t xml:space="preserve"> </w:t>
      </w:r>
      <w:proofErr w:type="spellStart"/>
      <w:r w:rsidR="00EC6956">
        <w:rPr>
          <w:i/>
          <w:iCs/>
        </w:rPr>
        <w:t>HaarWavelet</w:t>
      </w:r>
      <w:proofErr w:type="spellEnd"/>
      <w:r w:rsidR="00EC6956">
        <w:rPr>
          <w:i/>
          <w:iCs/>
        </w:rPr>
        <w:t xml:space="preserve"> transform</w:t>
      </w:r>
      <w:r w:rsidR="00EC6956">
        <w:t xml:space="preserve"> dan </w:t>
      </w:r>
      <w:r w:rsidR="00EC6956">
        <w:rPr>
          <w:i/>
          <w:iCs/>
        </w:rPr>
        <w:t>Fast Fourier transform</w:t>
      </w:r>
      <w:r w:rsidR="00EC6956">
        <w:t xml:space="preserve"> </w:t>
      </w:r>
      <w:proofErr w:type="spellStart"/>
      <w:r w:rsidR="00EC6956">
        <w:t>merupakan</w:t>
      </w:r>
      <w:proofErr w:type="spellEnd"/>
      <w:r w:rsidR="00EC6956">
        <w:t xml:space="preserve"> </w:t>
      </w:r>
      <w:proofErr w:type="spellStart"/>
      <w:r w:rsidR="00EC6956">
        <w:t>metode</w:t>
      </w:r>
      <w:proofErr w:type="spellEnd"/>
      <w:r w:rsidR="00EC6956">
        <w:t xml:space="preserve"> </w:t>
      </w:r>
      <w:proofErr w:type="spellStart"/>
      <w:r w:rsidR="00EC6956">
        <w:t>serupa</w:t>
      </w:r>
      <w:proofErr w:type="spellEnd"/>
      <w:r w:rsidR="00EC6956">
        <w:t xml:space="preserve"> </w:t>
      </w:r>
      <w:proofErr w:type="spellStart"/>
      <w:r w:rsidR="00EC6956">
        <w:t>namun</w:t>
      </w:r>
      <w:proofErr w:type="spellEnd"/>
      <w:r w:rsidR="00EC6956">
        <w:t xml:space="preserve"> </w:t>
      </w:r>
      <w:proofErr w:type="spellStart"/>
      <w:r w:rsidR="00EC6956">
        <w:t>lebih</w:t>
      </w:r>
      <w:proofErr w:type="spellEnd"/>
      <w:r w:rsidR="00EC6956">
        <w:t xml:space="preserve"> </w:t>
      </w:r>
      <w:proofErr w:type="spellStart"/>
      <w:r w:rsidR="00EC6956">
        <w:t>sedikit</w:t>
      </w:r>
      <w:proofErr w:type="spellEnd"/>
      <w:r w:rsidR="00EC6956">
        <w:t xml:space="preserve"> </w:t>
      </w:r>
      <w:proofErr w:type="spellStart"/>
      <w:r w:rsidR="00EC6956">
        <w:t>mendapat</w:t>
      </w:r>
      <w:proofErr w:type="spellEnd"/>
      <w:r w:rsidR="00EC6956">
        <w:t xml:space="preserve"> </w:t>
      </w:r>
      <w:proofErr w:type="spellStart"/>
      <w:r w:rsidR="00EC6956">
        <w:t>penelitian</w:t>
      </w:r>
      <w:proofErr w:type="spellEnd"/>
      <w:r w:rsidR="00EC6956">
        <w:t xml:space="preserve"> </w:t>
      </w:r>
      <w:sdt>
        <w:sdtPr>
          <w:tag w:val="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314247405"/>
          <w:placeholder>
            <w:docPart w:val="DefaultPlaceholder_-1854013440"/>
          </w:placeholder>
        </w:sdtPr>
        <w:sdtEndPr/>
        <w:sdtContent>
          <w:r w:rsidR="001C17BC" w:rsidRPr="001C17BC">
            <w:t xml:space="preserve">(Bansal </w:t>
          </w:r>
          <w:proofErr w:type="spellStart"/>
          <w:r w:rsidR="001C17BC" w:rsidRPr="001C17BC">
            <w:t>dkk</w:t>
          </w:r>
          <w:proofErr w:type="spellEnd"/>
          <w:r w:rsidR="001C17BC" w:rsidRPr="001C17BC">
            <w:t>., 2016)</w:t>
          </w:r>
        </w:sdtContent>
      </w:sdt>
      <w:r>
        <w:t>.</w:t>
      </w:r>
      <w:r w:rsidR="00EC6956">
        <w:t xml:space="preserve"> 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1C17BC" w:rsidRPr="001C17BC">
            <w:t>(</w:t>
          </w:r>
          <w:proofErr w:type="spellStart"/>
          <w:r w:rsidR="001C17BC" w:rsidRPr="001C17BC">
            <w:t>Pagaduan</w:t>
          </w:r>
          <w:proofErr w:type="spellEnd"/>
          <w:r w:rsidR="001C17BC" w:rsidRPr="001C17BC">
            <w:t xml:space="preserve"> </w:t>
          </w:r>
          <w:proofErr w:type="spellStart"/>
          <w:r w:rsidR="001C17BC" w:rsidRPr="001C17BC">
            <w:t>dkk</w:t>
          </w:r>
          <w:proofErr w:type="spellEnd"/>
          <w:r w:rsidR="001C17BC" w:rsidRPr="001C17BC">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591E81">
        <w:t>Tabel</w:t>
      </w:r>
      <w:proofErr w:type="spellEnd"/>
      <w:r w:rsidR="00591E81">
        <w:t xml:space="preserve"> </w:t>
      </w:r>
      <w:r w:rsidR="00591E81">
        <w:rPr>
          <w:noProof/>
        </w:rPr>
        <w:t>1</w:t>
      </w:r>
      <w:r w:rsidR="00591E81">
        <w:t>.</w:t>
      </w:r>
      <w:r w:rsidR="00591E81">
        <w:rPr>
          <w:noProof/>
        </w:rPr>
        <w:t>5</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C6956">
        <w:t>deteksi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93576C">
        <w:t>tingkat</w:t>
      </w:r>
      <w:proofErr w:type="spellEnd"/>
      <w:r w:rsidR="0093576C">
        <w:t xml:space="preserve"> </w:t>
      </w:r>
      <w:proofErr w:type="spellStart"/>
      <w:r w:rsidR="0093576C">
        <w:t>akurasi</w:t>
      </w:r>
      <w:proofErr w:type="spellEnd"/>
      <w:r w:rsidR="0093576C">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FFT.</w:t>
      </w:r>
    </w:p>
    <w:p w14:paraId="0A497042" w14:textId="700016BE" w:rsidR="00591E81" w:rsidRDefault="00591E81" w:rsidP="0043267A">
      <w:pPr>
        <w:pStyle w:val="paragraf"/>
      </w:pPr>
    </w:p>
    <w:p w14:paraId="4E7570EE" w14:textId="79A7F897" w:rsidR="00591E81" w:rsidRDefault="00591E81" w:rsidP="0043267A">
      <w:pPr>
        <w:pStyle w:val="paragraf"/>
      </w:pPr>
    </w:p>
    <w:p w14:paraId="3BF8A042" w14:textId="77777777" w:rsidR="00591E81" w:rsidRDefault="00591E81" w:rsidP="0043267A">
      <w:pPr>
        <w:pStyle w:val="paragraf"/>
      </w:pPr>
    </w:p>
    <w:p w14:paraId="70E427EA" w14:textId="4F9BB64F" w:rsidR="0093576C" w:rsidRDefault="0093576C" w:rsidP="0093576C">
      <w:pPr>
        <w:pStyle w:val="Caption"/>
      </w:pPr>
      <w:bookmarkStart w:id="22" w:name="_Ref180853202"/>
      <w:proofErr w:type="spellStart"/>
      <w:r>
        <w:lastRenderedPageBreak/>
        <w:t>Tabel</w:t>
      </w:r>
      <w:proofErr w:type="spellEnd"/>
      <w:r>
        <w:t xml:space="preserve"> </w:t>
      </w:r>
      <w:r>
        <w:fldChar w:fldCharType="begin"/>
      </w:r>
      <w:r>
        <w:instrText xml:space="preserve"> STYLEREF 1 \s </w:instrText>
      </w:r>
      <w:r>
        <w:fldChar w:fldCharType="separate"/>
      </w:r>
      <w:r w:rsidR="00591E81">
        <w:rPr>
          <w:noProof/>
        </w:rPr>
        <w:t>1</w:t>
      </w:r>
      <w:r>
        <w:fldChar w:fldCharType="end"/>
      </w:r>
      <w:r>
        <w:t>.</w:t>
      </w:r>
      <w:r>
        <w:fldChar w:fldCharType="begin"/>
      </w:r>
      <w:r>
        <w:instrText xml:space="preserve"> SEQ Tabel \* ARABIC \s 1 </w:instrText>
      </w:r>
      <w:r>
        <w:fldChar w:fldCharType="separate"/>
      </w:r>
      <w:r w:rsidR="00591E81">
        <w:rPr>
          <w:noProof/>
        </w:rPr>
        <w:t>5</w:t>
      </w:r>
      <w:r>
        <w:fldChar w:fldCharType="end"/>
      </w:r>
      <w:bookmarkEnd w:id="22"/>
      <w:r>
        <w:t xml:space="preserve"> Nilai Performa </w:t>
      </w:r>
      <w:proofErr w:type="spellStart"/>
      <w:r>
        <w:t>Metode</w:t>
      </w:r>
      <w:proofErr w:type="spellEnd"/>
      <w:r>
        <w:t xml:space="preserve"> </w:t>
      </w:r>
      <w:proofErr w:type="spellStart"/>
      <w:r>
        <w:t>Terpilih</w:t>
      </w:r>
      <w:proofErr w:type="spellEnd"/>
      <w:r>
        <w:br/>
      </w:r>
    </w:p>
    <w:tbl>
      <w:tblPr>
        <w:tblStyle w:val="TableGrid"/>
        <w:tblW w:w="4000" w:type="pct"/>
        <w:jc w:val="center"/>
        <w:tblLook w:val="04A0" w:firstRow="1" w:lastRow="0" w:firstColumn="1" w:lastColumn="0" w:noHBand="0" w:noVBand="1"/>
      </w:tblPr>
      <w:tblGrid>
        <w:gridCol w:w="3563"/>
        <w:gridCol w:w="1378"/>
        <w:gridCol w:w="1401"/>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1D9E2FCB"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Pr>
                <w:rFonts w:ascii="Times New Roman" w:hAnsi="Times New Roman"/>
                <w:b/>
                <w:bCs/>
              </w:rPr>
              <w:t>Deteksi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5A4A39EC"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F-Measure</w:t>
            </w:r>
            <w:r>
              <w:rPr>
                <w:rFonts w:ascii="Times New Roman" w:hAnsi="Times New Roman"/>
                <w:b/>
                <w:bCs/>
                <w:i/>
                <w:iCs/>
              </w:rPr>
              <w:t xml:space="preserve"> Score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77777777" w:rsidR="0093576C" w:rsidRPr="0093576C" w:rsidRDefault="0093576C" w:rsidP="0043267A">
      <w:pPr>
        <w:pStyle w:val="paragraf"/>
      </w:pPr>
    </w:p>
    <w:p w14:paraId="0F57233A" w14:textId="2236FDC1" w:rsidR="00F83799" w:rsidRPr="0093576C" w:rsidRDefault="00F83799" w:rsidP="0043267A">
      <w:pPr>
        <w:pStyle w:val="paragraf"/>
      </w:pPr>
      <w:proofErr w:type="spellStart"/>
      <w:r>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t>meminimalisir</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proofErr w:type="spellEnd"/>
    </w:p>
    <w:p w14:paraId="76CDADE6" w14:textId="5E8D1163" w:rsidR="00E93D99" w:rsidRDefault="00E93D99" w:rsidP="00E93D9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0E04F2">
        <w:t>mendeteksi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0E04F2">
        <w:t>foto</w:t>
      </w:r>
      <w:proofErr w:type="spellEnd"/>
      <w:r w:rsidR="000E04F2">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C20ECF">
        <w:t>deteksi</w:t>
      </w:r>
      <w:proofErr w:type="spellEnd"/>
      <w:r w:rsidR="00C20ECF">
        <w:t xml:space="preserve"> </w:t>
      </w:r>
      <w:proofErr w:type="spellStart"/>
      <w:r w:rsidR="00C20ECF">
        <w:t>berupa</w:t>
      </w:r>
      <w:proofErr w:type="spellEnd"/>
      <w:r w:rsidR="00C20ECF">
        <w:t xml:space="preserve"> </w:t>
      </w:r>
      <w:r w:rsidR="00C20ECF" w:rsidRPr="00C20ECF">
        <w:rPr>
          <w:i/>
          <w:iCs/>
        </w:rPr>
        <w:t>microservice</w:t>
      </w:r>
      <w:r w:rsidR="00C20ECF">
        <w:t xml:space="preserve"> yang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
    <w:p w14:paraId="2841F5CF" w14:textId="67AE6716" w:rsidR="00591E81" w:rsidRDefault="00591E81" w:rsidP="00E93D99">
      <w:pPr>
        <w:pStyle w:val="paragraf"/>
      </w:pPr>
    </w:p>
    <w:p w14:paraId="77D459F4" w14:textId="77777777" w:rsidR="00591E81" w:rsidRDefault="00591E81" w:rsidP="00E93D99">
      <w:pPr>
        <w:pStyle w:val="paragraf"/>
      </w:pPr>
    </w:p>
    <w:p w14:paraId="78315C8E" w14:textId="7DED2FCF" w:rsidR="00E93D99" w:rsidRDefault="00E93D99" w:rsidP="00E93D99">
      <w:pPr>
        <w:pStyle w:val="Heading2"/>
      </w:pPr>
      <w:proofErr w:type="spellStart"/>
      <w:r>
        <w:lastRenderedPageBreak/>
        <w:t>Tujuan</w:t>
      </w:r>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77777777" w:rsidR="00421731" w:rsidRDefault="00421731" w:rsidP="00421731">
      <w:pPr>
        <w:pStyle w:val="paragraf"/>
        <w:numPr>
          <w:ilvl w:val="0"/>
          <w:numId w:val="48"/>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D9355C">
        <w:t>mendeteksi</w:t>
      </w:r>
      <w:proofErr w:type="spellEnd"/>
      <w:r w:rsidR="00D9355C">
        <w:t xml:space="preserve"> </w:t>
      </w:r>
      <w:proofErr w:type="spellStart"/>
      <w:r w:rsidR="00D9355C">
        <w:t>keberadaan</w:t>
      </w:r>
      <w:proofErr w:type="spellEnd"/>
      <w:r w:rsidR="00D9355C">
        <w:t xml:space="preserve"> </w:t>
      </w:r>
      <w:r w:rsidR="00D9355C" w:rsidRPr="00D9355C">
        <w:rPr>
          <w:i/>
          <w:iCs/>
        </w:rPr>
        <w:t>blur</w:t>
      </w:r>
      <w:r w:rsidR="00D9355C">
        <w:t xml:space="preserve"> pada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76E70092" w:rsidR="00421731" w:rsidRDefault="00421731" w:rsidP="00421731">
      <w:pPr>
        <w:pStyle w:val="paragraf"/>
        <w:numPr>
          <w:ilvl w:val="0"/>
          <w:numId w:val="48"/>
        </w:numPr>
        <w:ind w:left="360"/>
        <w:sectPr w:rsidR="00421731" w:rsidSect="00610B7A">
          <w:headerReference w:type="default" r:id="rId19"/>
          <w:footerReference w:type="default" r:id="rId20"/>
          <w:headerReference w:type="first" r:id="rId21"/>
          <w:footerReference w:type="first" r:id="rId22"/>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t>mendeteksi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3D95862B" w:rsidR="00245B63" w:rsidRPr="000D3765" w:rsidRDefault="00245B63" w:rsidP="00245B63">
      <w:pPr>
        <w:pStyle w:val="Heading1"/>
        <w:ind w:left="0" w:firstLine="0"/>
      </w:pPr>
      <w:bookmarkStart w:id="23" w:name="_BAB_2"/>
      <w:bookmarkEnd w:id="23"/>
      <w:r>
        <w:rPr>
          <w:lang w:val="id-ID"/>
        </w:rPr>
        <w:lastRenderedPageBreak/>
        <w:br/>
      </w:r>
      <w:r w:rsidR="00D5624B">
        <w:t>PEMILIHAN SOLUSI</w:t>
      </w:r>
    </w:p>
    <w:p w14:paraId="51E0F646" w14:textId="5462185A" w:rsidR="005D5BE6" w:rsidRDefault="002643EE">
      <w:pPr>
        <w:spacing w:after="0" w:line="480" w:lineRule="auto"/>
        <w:ind w:firstLine="709"/>
        <w:jc w:val="both"/>
        <w:rPr>
          <w:szCs w:val="24"/>
          <w:lang w:val="id-ID"/>
        </w:rPr>
      </w:pPr>
      <w:bookmarkStart w:id="24" w:name="_Hlk532877593"/>
      <w:r>
        <w:rPr>
          <w:color w:val="000000"/>
          <w:szCs w:val="24"/>
          <w:shd w:val="clear" w:color="auto" w:fill="FFFFFF"/>
        </w:rPr>
        <w:t xml:space="preserve">Bab </w:t>
      </w:r>
      <w:proofErr w:type="spellStart"/>
      <w:r>
        <w:rPr>
          <w:color w:val="000000"/>
          <w:szCs w:val="24"/>
          <w:shd w:val="clear" w:color="auto" w:fill="FFFFFF"/>
        </w:rPr>
        <w:t>pemilihan</w:t>
      </w:r>
      <w:proofErr w:type="spellEnd"/>
      <w:r>
        <w:rPr>
          <w:color w:val="000000"/>
          <w:szCs w:val="24"/>
          <w:shd w:val="clear" w:color="auto" w:fill="FFFFFF"/>
        </w:rPr>
        <w:t xml:space="preserve"> </w:t>
      </w:r>
      <w:proofErr w:type="spellStart"/>
      <w:r>
        <w:rPr>
          <w:color w:val="000000"/>
          <w:szCs w:val="24"/>
          <w:shd w:val="clear" w:color="auto" w:fill="FFFFFF"/>
        </w:rPr>
        <w:t>solusi</w:t>
      </w:r>
      <w:proofErr w:type="spellEnd"/>
      <w:r>
        <w:rPr>
          <w:color w:val="000000"/>
          <w:szCs w:val="24"/>
          <w:shd w:val="clear" w:color="auto" w:fill="FFFFFF"/>
        </w:rPr>
        <w:t xml:space="preserve"> </w:t>
      </w:r>
      <w:proofErr w:type="spellStart"/>
      <w:r>
        <w:rPr>
          <w:color w:val="000000"/>
          <w:szCs w:val="24"/>
          <w:shd w:val="clear" w:color="auto" w:fill="FFFFFF"/>
        </w:rPr>
        <w:t>berisi</w:t>
      </w:r>
      <w:proofErr w:type="spellEnd"/>
      <w:r>
        <w:rPr>
          <w:color w:val="000000"/>
          <w:szCs w:val="24"/>
          <w:shd w:val="clear" w:color="auto" w:fill="FFFFFF"/>
        </w:rPr>
        <w:t xml:space="preserve"> </w:t>
      </w:r>
      <w:proofErr w:type="spellStart"/>
      <w:r>
        <w:rPr>
          <w:color w:val="000000"/>
          <w:szCs w:val="24"/>
          <w:shd w:val="clear" w:color="auto" w:fill="FFFFFF"/>
        </w:rPr>
        <w:t>alternatif</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dipilih</w:t>
      </w:r>
      <w:proofErr w:type="spellEnd"/>
      <w:r>
        <w:rPr>
          <w:color w:val="000000"/>
          <w:szCs w:val="24"/>
          <w:shd w:val="clear" w:color="auto" w:fill="FFFFFF"/>
        </w:rPr>
        <w:t xml:space="preserve"> </w:t>
      </w:r>
      <w:proofErr w:type="spellStart"/>
      <w:r>
        <w:rPr>
          <w:color w:val="000000"/>
          <w:szCs w:val="24"/>
          <w:shd w:val="clear" w:color="auto" w:fill="FFFFFF"/>
        </w:rPr>
        <w:t>sebagai</w:t>
      </w:r>
      <w:proofErr w:type="spellEnd"/>
      <w:r>
        <w:rPr>
          <w:color w:val="000000"/>
          <w:szCs w:val="24"/>
          <w:shd w:val="clear" w:color="auto" w:fill="FFFFFF"/>
        </w:rPr>
        <w:t xml:space="preserve"> </w:t>
      </w:r>
      <w:proofErr w:type="spellStart"/>
      <w:r>
        <w:rPr>
          <w:color w:val="000000"/>
          <w:szCs w:val="24"/>
          <w:shd w:val="clear" w:color="auto" w:fill="FFFFFF"/>
        </w:rPr>
        <w:t>solusi</w:t>
      </w:r>
      <w:proofErr w:type="spellEnd"/>
      <w:r>
        <w:rPr>
          <w:color w:val="000000"/>
          <w:szCs w:val="24"/>
          <w:shd w:val="clear" w:color="auto" w:fill="FFFFFF"/>
        </w:rPr>
        <w:t xml:space="preserve"> </w:t>
      </w:r>
      <w:proofErr w:type="spellStart"/>
      <w:r>
        <w:rPr>
          <w:color w:val="000000"/>
          <w:szCs w:val="24"/>
          <w:shd w:val="clear" w:color="auto" w:fill="FFFFFF"/>
        </w:rPr>
        <w:t>permasalahan</w:t>
      </w:r>
      <w:proofErr w:type="spellEnd"/>
      <w:r>
        <w:rPr>
          <w:color w:val="000000"/>
          <w:szCs w:val="24"/>
          <w:shd w:val="clear" w:color="auto" w:fill="FFFFFF"/>
        </w:rPr>
        <w:t xml:space="preserve"> </w:t>
      </w:r>
      <w:proofErr w:type="spellStart"/>
      <w:r>
        <w:rPr>
          <w:color w:val="000000"/>
          <w:szCs w:val="24"/>
          <w:shd w:val="clear" w:color="auto" w:fill="FFFFFF"/>
        </w:rPr>
        <w:t>dalam</w:t>
      </w:r>
      <w:proofErr w:type="spellEnd"/>
      <w:r>
        <w:rPr>
          <w:color w:val="000000"/>
          <w:szCs w:val="24"/>
          <w:shd w:val="clear" w:color="auto" w:fill="FFFFFF"/>
        </w:rPr>
        <w:t xml:space="preserve"> </w:t>
      </w:r>
      <w:proofErr w:type="spellStart"/>
      <w:r>
        <w:rPr>
          <w:color w:val="000000"/>
          <w:szCs w:val="24"/>
          <w:shd w:val="clear" w:color="auto" w:fill="FFFFFF"/>
        </w:rPr>
        <w:t>penelitian</w:t>
      </w:r>
      <w:proofErr w:type="spellEnd"/>
      <w:r>
        <w:rPr>
          <w:color w:val="000000"/>
          <w:szCs w:val="24"/>
          <w:shd w:val="clear" w:color="auto" w:fill="FFFFFF"/>
        </w:rPr>
        <w:t xml:space="preserve">, </w:t>
      </w:r>
      <w:proofErr w:type="spellStart"/>
      <w:r>
        <w:rPr>
          <w:color w:val="000000"/>
          <w:szCs w:val="24"/>
          <w:shd w:val="clear" w:color="auto" w:fill="FFFFFF"/>
        </w:rPr>
        <w:t>kajian</w:t>
      </w:r>
      <w:proofErr w:type="spellEnd"/>
      <w:r>
        <w:rPr>
          <w:color w:val="000000"/>
          <w:szCs w:val="24"/>
          <w:shd w:val="clear" w:color="auto" w:fill="FFFFFF"/>
        </w:rPr>
        <w:t xml:space="preserve"> </w:t>
      </w:r>
      <w:proofErr w:type="spellStart"/>
      <w:r>
        <w:rPr>
          <w:color w:val="000000"/>
          <w:szCs w:val="24"/>
          <w:shd w:val="clear" w:color="auto" w:fill="FFFFFF"/>
        </w:rPr>
        <w:t>literatur</w:t>
      </w:r>
      <w:proofErr w:type="spellEnd"/>
      <w:r>
        <w:rPr>
          <w:color w:val="000000"/>
          <w:szCs w:val="24"/>
          <w:shd w:val="clear" w:color="auto" w:fill="FFFFFF"/>
        </w:rPr>
        <w:t xml:space="preserve"> </w:t>
      </w:r>
      <w:proofErr w:type="spellStart"/>
      <w:r>
        <w:rPr>
          <w:color w:val="000000"/>
          <w:szCs w:val="24"/>
          <w:shd w:val="clear" w:color="auto" w:fill="FFFFFF"/>
        </w:rPr>
        <w:t>terkait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diteliti</w:t>
      </w:r>
      <w:proofErr w:type="spellEnd"/>
      <w:r>
        <w:rPr>
          <w:color w:val="000000"/>
          <w:szCs w:val="24"/>
          <w:shd w:val="clear" w:color="auto" w:fill="FFFFFF"/>
        </w:rPr>
        <w:t xml:space="preserve">, dan proses </w:t>
      </w:r>
      <w:proofErr w:type="spellStart"/>
      <w:r>
        <w:rPr>
          <w:color w:val="000000"/>
          <w:szCs w:val="24"/>
          <w:shd w:val="clear" w:color="auto" w:fill="FFFFFF"/>
        </w:rPr>
        <w:t>pertimbangan</w:t>
      </w:r>
      <w:proofErr w:type="spellEnd"/>
      <w:r>
        <w:rPr>
          <w:color w:val="000000"/>
          <w:szCs w:val="24"/>
          <w:shd w:val="clear" w:color="auto" w:fill="FFFFFF"/>
        </w:rPr>
        <w:t xml:space="preserve"> </w:t>
      </w:r>
      <w:proofErr w:type="spellStart"/>
      <w:r>
        <w:rPr>
          <w:color w:val="000000"/>
          <w:szCs w:val="24"/>
          <w:shd w:val="clear" w:color="auto" w:fill="FFFFFF"/>
        </w:rPr>
        <w:t>dalam</w:t>
      </w:r>
      <w:proofErr w:type="spellEnd"/>
      <w:r>
        <w:rPr>
          <w:color w:val="000000"/>
          <w:szCs w:val="24"/>
          <w:shd w:val="clear" w:color="auto" w:fill="FFFFFF"/>
        </w:rPr>
        <w:t xml:space="preserve"> </w:t>
      </w:r>
      <w:proofErr w:type="spellStart"/>
      <w:r>
        <w:rPr>
          <w:color w:val="000000"/>
          <w:szCs w:val="24"/>
          <w:shd w:val="clear" w:color="auto" w:fill="FFFFFF"/>
        </w:rPr>
        <w:t>pemilihan</w:t>
      </w:r>
      <w:proofErr w:type="spellEnd"/>
      <w:r>
        <w:rPr>
          <w:color w:val="000000"/>
          <w:szCs w:val="24"/>
          <w:shd w:val="clear" w:color="auto" w:fill="FFFFFF"/>
        </w:rPr>
        <w:t xml:space="preserve"> </w:t>
      </w:r>
      <w:proofErr w:type="spellStart"/>
      <w:r>
        <w:rPr>
          <w:color w:val="000000"/>
          <w:szCs w:val="24"/>
          <w:shd w:val="clear" w:color="auto" w:fill="FFFFFF"/>
        </w:rPr>
        <w:t>solusi</w:t>
      </w:r>
      <w:proofErr w:type="spellEnd"/>
      <w:r>
        <w:rPr>
          <w:color w:val="000000"/>
          <w:szCs w:val="24"/>
          <w:shd w:val="clear" w:color="auto" w:fill="FFFFFF"/>
        </w:rPr>
        <w:t xml:space="preserve"> yang </w:t>
      </w:r>
      <w:proofErr w:type="spellStart"/>
      <w:r>
        <w:rPr>
          <w:color w:val="000000"/>
          <w:szCs w:val="24"/>
          <w:shd w:val="clear" w:color="auto" w:fill="FFFFFF"/>
        </w:rPr>
        <w:t>diangkat</w:t>
      </w:r>
      <w:proofErr w:type="spellEnd"/>
      <w:r>
        <w:rPr>
          <w:color w:val="000000"/>
          <w:szCs w:val="24"/>
          <w:shd w:val="clear" w:color="auto" w:fill="FFFFFF"/>
        </w:rPr>
        <w:t xml:space="preserve"> </w:t>
      </w:r>
      <w:proofErr w:type="spellStart"/>
      <w:r>
        <w:rPr>
          <w:color w:val="000000"/>
          <w:szCs w:val="24"/>
          <w:shd w:val="clear" w:color="auto" w:fill="FFFFFF"/>
        </w:rPr>
        <w:t>sebagai</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w:t>
      </w:r>
      <w:proofErr w:type="spellStart"/>
      <w:r>
        <w:rPr>
          <w:color w:val="000000"/>
          <w:szCs w:val="24"/>
          <w:shd w:val="clear" w:color="auto" w:fill="FFFFFF"/>
        </w:rPr>
        <w:t>topik</w:t>
      </w:r>
      <w:proofErr w:type="spellEnd"/>
      <w:r>
        <w:rPr>
          <w:color w:val="000000"/>
          <w:szCs w:val="24"/>
          <w:shd w:val="clear" w:color="auto" w:fill="FFFFFF"/>
        </w:rPr>
        <w:t xml:space="preserve"> </w:t>
      </w:r>
      <w:proofErr w:type="spellStart"/>
      <w:r>
        <w:rPr>
          <w:color w:val="000000"/>
          <w:szCs w:val="24"/>
          <w:shd w:val="clear" w:color="auto" w:fill="FFFFFF"/>
        </w:rPr>
        <w:t>penelitian</w:t>
      </w:r>
      <w:proofErr w:type="spellEnd"/>
      <w:r>
        <w:rPr>
          <w:color w:val="000000"/>
          <w:szCs w:val="24"/>
          <w:shd w:val="clear" w:color="auto" w:fill="FFFFFF"/>
        </w:rPr>
        <w:t>.</w:t>
      </w:r>
    </w:p>
    <w:p w14:paraId="54AC335D" w14:textId="22A31C40" w:rsidR="005D5BE6" w:rsidRDefault="00D5624B">
      <w:pPr>
        <w:pStyle w:val="Heading2"/>
      </w:pPr>
      <w:proofErr w:type="spellStart"/>
      <w:r>
        <w:t>Alternatif</w:t>
      </w:r>
      <w:proofErr w:type="spellEnd"/>
      <w:r>
        <w:t xml:space="preserve"> Solusi</w:t>
      </w:r>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proofErr w:type="spellStart"/>
      <w:r>
        <w:rPr>
          <w:i/>
          <w:iCs/>
        </w:rPr>
        <w:t>HaarWavelet</w:t>
      </w:r>
      <w:proofErr w:type="spellEnd"/>
      <w:r>
        <w:rPr>
          <w:i/>
          <w:iCs/>
        </w:rPr>
        <w:t xml:space="preserve"> Transform</w:t>
      </w:r>
      <w:r w:rsidR="00A00A33">
        <w:rPr>
          <w:i/>
          <w:iCs/>
        </w:rPr>
        <w:t xml:space="preserve"> </w:t>
      </w:r>
      <w:r w:rsidR="00A00A33">
        <w:t>(</w:t>
      </w:r>
      <w:r>
        <w:t>HWT</w:t>
      </w:r>
      <w:r w:rsidR="00A00A33">
        <w:t>)</w:t>
      </w:r>
    </w:p>
    <w:p w14:paraId="78130669" w14:textId="1C1FAA54"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1C17BC" w:rsidRPr="001C17BC">
            <w:t>(</w:t>
          </w:r>
          <w:proofErr w:type="spellStart"/>
          <w:r w:rsidR="001C17BC" w:rsidRPr="001C17BC">
            <w:t>Sree</w:t>
          </w:r>
          <w:proofErr w:type="spellEnd"/>
          <w:r w:rsidR="001C17BC" w:rsidRPr="001C17BC">
            <w:t xml:space="preserve"> </w:t>
          </w:r>
          <w:proofErr w:type="spellStart"/>
          <w:r w:rsidR="001C17BC" w:rsidRPr="001C17BC">
            <w:t>dkk</w:t>
          </w:r>
          <w:proofErr w:type="spellEnd"/>
          <w:r w:rsidR="001C17BC" w:rsidRPr="001C17BC">
            <w:t>., 2018)</w:t>
          </w:r>
        </w:sdtContent>
      </w:sdt>
      <w:r w:rsidR="00C61321">
        <w:t>.</w:t>
      </w:r>
      <w:r w:rsidR="000829D6">
        <w:t xml:space="preserve"> </w:t>
      </w:r>
    </w:p>
    <w:p w14:paraId="51C4BE59" w14:textId="78600983" w:rsidR="000829D6" w:rsidRDefault="000829D6" w:rsidP="00D14482">
      <w:pPr>
        <w:spacing w:after="0"/>
        <w:jc w:val="center"/>
      </w:pPr>
      <w:r w:rsidRPr="000829D6">
        <w:rPr>
          <w:noProof/>
        </w:rPr>
        <w:drawing>
          <wp:inline distT="0" distB="0" distL="0" distR="0" wp14:anchorId="347375ED" wp14:editId="761481BC">
            <wp:extent cx="4909366" cy="120491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9366" cy="1204919"/>
                    </a:xfrm>
                    <a:prstGeom prst="rect">
                      <a:avLst/>
                    </a:prstGeom>
                  </pic:spPr>
                </pic:pic>
              </a:graphicData>
            </a:graphic>
          </wp:inline>
        </w:drawing>
      </w:r>
    </w:p>
    <w:p w14:paraId="1759CD65" w14:textId="388E9305" w:rsidR="000829D6" w:rsidRDefault="000829D6" w:rsidP="000829D6">
      <w:pPr>
        <w:pStyle w:val="Caption"/>
      </w:pPr>
      <w:bookmarkStart w:id="25" w:name="_Ref180938736"/>
      <w:r>
        <w:t xml:space="preserve">Gambar </w:t>
      </w:r>
      <w:r w:rsidR="001C6FBD">
        <w:fldChar w:fldCharType="begin"/>
      </w:r>
      <w:r w:rsidR="001C6FBD">
        <w:instrText xml:space="preserve"> STYLEREF 1 \s </w:instrText>
      </w:r>
      <w:r w:rsidR="001C6FBD">
        <w:fldChar w:fldCharType="separate"/>
      </w:r>
      <w:r w:rsidR="001C6FBD">
        <w:rPr>
          <w:noProof/>
        </w:rPr>
        <w:t>2</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1</w:t>
      </w:r>
      <w:r w:rsidR="001C6FBD">
        <w:fldChar w:fldCharType="end"/>
      </w:r>
      <w:bookmarkEnd w:id="25"/>
      <w:r>
        <w:t xml:space="preserve"> </w:t>
      </w:r>
      <w:proofErr w:type="spellStart"/>
      <w:r>
        <w:t>Tipe-tipe</w:t>
      </w:r>
      <w:proofErr w:type="spellEnd"/>
      <w:r>
        <w:t xml:space="preserve"> </w:t>
      </w:r>
      <w:proofErr w:type="spellStart"/>
      <w:r>
        <w:t>Tepi</w:t>
      </w:r>
      <w:proofErr w:type="spellEnd"/>
      <w:r>
        <w:t xml:space="preserve"> pada Gambar</w:t>
      </w:r>
    </w:p>
    <w:p w14:paraId="2A512DDE" w14:textId="00E451F3"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1C17BC" w:rsidRPr="001C17BC">
            <w:rPr>
              <w:color w:val="000000"/>
            </w:rPr>
            <w:t xml:space="preserve">(Tran </w:t>
          </w:r>
          <w:proofErr w:type="spellStart"/>
          <w:r w:rsidR="001C17BC" w:rsidRPr="001C17BC">
            <w:rPr>
              <w:color w:val="000000"/>
            </w:rPr>
            <w:t>dkk</w:t>
          </w:r>
          <w:proofErr w:type="spellEnd"/>
          <w:r w:rsidR="001C17BC" w:rsidRPr="001C17BC">
            <w:rPr>
              <w:color w:val="000000"/>
            </w:rPr>
            <w:t>., 2020)</w:t>
          </w:r>
        </w:sdtContent>
      </w:sdt>
    </w:p>
    <w:p w14:paraId="6F49F677" w14:textId="6A05B483"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t xml:space="preserve">Gambar </w:t>
      </w:r>
      <w:r>
        <w:rPr>
          <w:noProof/>
        </w:rPr>
        <w:t>2</w:t>
      </w:r>
      <w:r>
        <w:t>.</w:t>
      </w:r>
      <w:r>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1C17BC" w:rsidRPr="001C17BC">
            <w:t>(</w:t>
          </w:r>
          <w:proofErr w:type="spellStart"/>
          <w:r w:rsidR="001C17BC" w:rsidRPr="001C17BC">
            <w:t>Andhavarapu</w:t>
          </w:r>
          <w:proofErr w:type="spellEnd"/>
          <w:r w:rsidR="001C17BC" w:rsidRPr="001C17BC">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1C17BC" w:rsidRPr="001C17BC">
            <w:t>(</w:t>
          </w:r>
          <w:proofErr w:type="spellStart"/>
          <w:r w:rsidR="001C17BC" w:rsidRPr="001C17BC">
            <w:t>Andhavarapu</w:t>
          </w:r>
          <w:proofErr w:type="spellEnd"/>
          <w:r w:rsidR="001C17BC" w:rsidRPr="001C17BC">
            <w:t>, 2015)</w:t>
          </w:r>
        </w:sdtContent>
      </w:sdt>
      <w:r>
        <w:t>.</w:t>
      </w:r>
    </w:p>
    <w:p w14:paraId="712A2418" w14:textId="32517AF5" w:rsidR="00D12BC8" w:rsidRDefault="00D12BC8" w:rsidP="00D12BC8">
      <w:pPr>
        <w:spacing w:after="0"/>
        <w:jc w:val="center"/>
      </w:pPr>
      <w:r w:rsidRPr="00D12BC8">
        <w:rPr>
          <w:noProof/>
        </w:rPr>
        <w:drawing>
          <wp:inline distT="0" distB="0" distL="0" distR="0" wp14:anchorId="50E558A1" wp14:editId="35323CA0">
            <wp:extent cx="5039995" cy="16268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626870"/>
                    </a:xfrm>
                    <a:prstGeom prst="rect">
                      <a:avLst/>
                    </a:prstGeom>
                  </pic:spPr>
                </pic:pic>
              </a:graphicData>
            </a:graphic>
          </wp:inline>
        </w:drawing>
      </w:r>
    </w:p>
    <w:p w14:paraId="7AE6D534" w14:textId="62573889" w:rsidR="00D12BC8" w:rsidRDefault="00D12BC8" w:rsidP="00D12BC8">
      <w:pPr>
        <w:pStyle w:val="Caption"/>
      </w:pPr>
      <w:bookmarkStart w:id="26" w:name="_Ref180941418"/>
      <w:r>
        <w:t xml:space="preserve">Gambar </w:t>
      </w:r>
      <w:r w:rsidR="001C6FBD">
        <w:fldChar w:fldCharType="begin"/>
      </w:r>
      <w:r w:rsidR="001C6FBD">
        <w:instrText xml:space="preserve"> STYLEREF 1 \s </w:instrText>
      </w:r>
      <w:r w:rsidR="001C6FBD">
        <w:fldChar w:fldCharType="separate"/>
      </w:r>
      <w:r w:rsidR="001C6FBD">
        <w:rPr>
          <w:noProof/>
        </w:rPr>
        <w:t>2</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2</w:t>
      </w:r>
      <w:r w:rsidR="001C6FBD">
        <w:fldChar w:fldCharType="end"/>
      </w:r>
      <w:bookmarkEnd w:id="26"/>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p>
    <w:p w14:paraId="38BBD72D" w14:textId="0AE8D559"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287657241"/>
          <w:placeholder>
            <w:docPart w:val="DefaultPlaceholder_-1854013440"/>
          </w:placeholder>
        </w:sdtPr>
        <w:sdtEndPr/>
        <w:sdtContent>
          <w:r w:rsidR="001C17BC" w:rsidRPr="001C17BC">
            <w:rPr>
              <w:color w:val="000000"/>
            </w:rPr>
            <w:t xml:space="preserve">(Tran </w:t>
          </w:r>
          <w:proofErr w:type="spellStart"/>
          <w:r w:rsidR="001C17BC" w:rsidRPr="001C17BC">
            <w:rPr>
              <w:color w:val="000000"/>
            </w:rPr>
            <w:t>dkk</w:t>
          </w:r>
          <w:proofErr w:type="spellEnd"/>
          <w:r w:rsidR="001C17BC" w:rsidRPr="001C17BC">
            <w:rPr>
              <w:color w:val="000000"/>
            </w:rPr>
            <w:t>., 2020)</w:t>
          </w:r>
        </w:sdtContent>
      </w:sdt>
    </w:p>
    <w:p w14:paraId="17DCCEFB" w14:textId="33E48367"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2F24D5">
        <w:t xml:space="preserve">Gambar </w:t>
      </w:r>
      <w:r w:rsidR="002F24D5">
        <w:rPr>
          <w:noProof/>
        </w:rPr>
        <w:t>2</w:t>
      </w:r>
      <w:r w:rsidR="002F24D5">
        <w:t>.</w:t>
      </w:r>
      <w:r w:rsidR="002F24D5">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w:t>
      </w:r>
      <w:proofErr w:type="spellStart"/>
      <w:r>
        <w:t>disekitar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71037593"/>
          <w:placeholder>
            <w:docPart w:val="DefaultPlaceholder_-1854013440"/>
          </w:placeholder>
        </w:sdtPr>
        <w:sdtEndPr/>
        <w:sdtContent>
          <w:r w:rsidR="001C17BC" w:rsidRPr="001C17BC">
            <w:t xml:space="preserve">(Tran </w:t>
          </w:r>
          <w:proofErr w:type="spellStart"/>
          <w:r w:rsidR="001C17BC" w:rsidRPr="001C17BC">
            <w:t>dkk</w:t>
          </w:r>
          <w:proofErr w:type="spellEnd"/>
          <w:r w:rsidR="001C17BC" w:rsidRPr="001C17BC">
            <w:t>., 2020)</w:t>
          </w:r>
        </w:sdtContent>
      </w:sdt>
      <w:r w:rsidR="001432C4">
        <w:t>.</w:t>
      </w:r>
      <w:r w:rsidR="002F24D5">
        <w:t xml:space="preserve"> </w:t>
      </w:r>
    </w:p>
    <w:p w14:paraId="0E79CD81" w14:textId="583B0B4D"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Ratio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1C17BC" w:rsidRPr="001C17BC">
            <w:t>(</w:t>
          </w:r>
          <w:proofErr w:type="spellStart"/>
          <w:r w:rsidR="001C17BC" w:rsidRPr="001C17BC">
            <w:t>Sree</w:t>
          </w:r>
          <w:proofErr w:type="spellEnd"/>
          <w:r w:rsidR="001C17BC" w:rsidRPr="001C17BC">
            <w:t xml:space="preserve"> </w:t>
          </w:r>
          <w:proofErr w:type="spellStart"/>
          <w:r w:rsidR="001C17BC" w:rsidRPr="001C17BC">
            <w:t>dkk</w:t>
          </w:r>
          <w:proofErr w:type="spellEnd"/>
          <w:r w:rsidR="001C17BC" w:rsidRPr="001C17BC">
            <w:t>., 2018)</w:t>
          </w:r>
        </w:sdtContent>
      </w:sdt>
      <w:r w:rsidR="002F24D5">
        <w:t>.</w:t>
      </w:r>
    </w:p>
    <w:p w14:paraId="747771CF" w14:textId="26793D1D"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1C17BC" w:rsidRPr="001C17BC">
            <w:t>(</w:t>
          </w:r>
          <w:proofErr w:type="spellStart"/>
          <w:r w:rsidR="001C17BC" w:rsidRPr="001C17BC">
            <w:t>Sree</w:t>
          </w:r>
          <w:proofErr w:type="spellEnd"/>
          <w:r w:rsidR="001C17BC" w:rsidRPr="001C17BC">
            <w:t xml:space="preserve"> </w:t>
          </w:r>
          <w:proofErr w:type="spellStart"/>
          <w:r w:rsidR="001C17BC" w:rsidRPr="001C17BC">
            <w:t>dkk</w:t>
          </w:r>
          <w:proofErr w:type="spellEnd"/>
          <w:r w:rsidR="001C17BC" w:rsidRPr="001C17BC">
            <w:t>., 2018)</w:t>
          </w:r>
        </w:sdtContent>
      </w:sdt>
      <w:r>
        <w:t xml:space="preserve"> </w:t>
      </w:r>
      <w:proofErr w:type="spellStart"/>
      <w:r>
        <w:t>menggunakan</w:t>
      </w:r>
      <w:proofErr w:type="spellEnd"/>
      <w:r>
        <w:t xml:space="preserve"> </w:t>
      </w:r>
      <w:proofErr w:type="spellStart"/>
      <w:r>
        <w:t>deteksi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33E9F29F"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499030378"/>
          <w:placeholder>
            <w:docPart w:val="DefaultPlaceholder_-1854013440"/>
          </w:placeholder>
        </w:sdtPr>
        <w:sdtEndPr/>
        <w:sdtContent>
          <w:r w:rsidR="001C17BC" w:rsidRPr="001C17BC">
            <w:t xml:space="preserve">(Tran </w:t>
          </w:r>
          <w:proofErr w:type="spellStart"/>
          <w:r w:rsidR="001C17BC" w:rsidRPr="001C17BC">
            <w:t>dkk</w:t>
          </w:r>
          <w:proofErr w:type="spellEnd"/>
          <w:r w:rsidR="001C17BC" w:rsidRPr="001C17BC">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r>
        <w:rPr>
          <w:i/>
          <w:iCs/>
        </w:rPr>
        <w:t>Fast Fourier Transform</w:t>
      </w:r>
      <w:r w:rsidR="00D5624B">
        <w:t xml:space="preserve"> (</w:t>
      </w:r>
      <w:r>
        <w:t>FFT</w:t>
      </w:r>
      <w:r w:rsidR="00D5624B">
        <w:t>)</w:t>
      </w:r>
    </w:p>
    <w:p w14:paraId="1B91C3C5" w14:textId="7201FAAA" w:rsidR="008B6003" w:rsidRDefault="00D54C20" w:rsidP="008B6003">
      <w:pPr>
        <w:pStyle w:val="paragraf"/>
      </w:pPr>
      <w:r>
        <w:rPr>
          <w:i/>
          <w:iCs/>
        </w:rPr>
        <w:t>Fourier</w:t>
      </w:r>
      <w:r>
        <w:rPr>
          <w:i/>
          <w:iCs/>
        </w:rPr>
        <w:t xml:space="preserve">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Content>
          <w:r w:rsidR="001C17BC" w:rsidRPr="001C17BC">
            <w:t xml:space="preserve">(Zhao </w:t>
          </w:r>
          <w:proofErr w:type="spellStart"/>
          <w:r w:rsidR="001C17BC" w:rsidRPr="001C17BC">
            <w:t>dkk</w:t>
          </w:r>
          <w:proofErr w:type="spellEnd"/>
          <w:r w:rsidR="001C17BC" w:rsidRPr="001C17BC">
            <w:t>., 2019)</w:t>
          </w:r>
        </w:sdtContent>
      </w:sdt>
      <w:r w:rsidR="00BB62E1">
        <w:t>.</w:t>
      </w:r>
    </w:p>
    <w:p w14:paraId="5D3E47D9" w14:textId="66397549" w:rsidR="00BB62E1" w:rsidRDefault="00BB62E1" w:rsidP="00BB62E1">
      <w:pPr>
        <w:spacing w:after="0"/>
        <w:jc w:val="center"/>
      </w:pPr>
      <w:r w:rsidRPr="00BB62E1">
        <w:lastRenderedPageBreak/>
        <w:drawing>
          <wp:inline distT="0" distB="0" distL="0" distR="0" wp14:anchorId="7B5C0F5C" wp14:editId="1F0A3900">
            <wp:extent cx="5039995" cy="45212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52120"/>
                    </a:xfrm>
                    <a:prstGeom prst="rect">
                      <a:avLst/>
                    </a:prstGeom>
                  </pic:spPr>
                </pic:pic>
              </a:graphicData>
            </a:graphic>
          </wp:inline>
        </w:drawing>
      </w:r>
    </w:p>
    <w:p w14:paraId="45556BE1" w14:textId="78A1D96C" w:rsidR="00BB62E1" w:rsidRDefault="00BB62E1" w:rsidP="00BB62E1">
      <w:pPr>
        <w:spacing w:after="0"/>
        <w:jc w:val="center"/>
      </w:pPr>
      <w:r w:rsidRPr="00BB62E1">
        <w:drawing>
          <wp:inline distT="0" distB="0" distL="0" distR="0" wp14:anchorId="741EF0E1" wp14:editId="61537546">
            <wp:extent cx="5039995" cy="158178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581785"/>
                    </a:xfrm>
                    <a:prstGeom prst="rect">
                      <a:avLst/>
                    </a:prstGeom>
                  </pic:spPr>
                </pic:pic>
              </a:graphicData>
            </a:graphic>
          </wp:inline>
        </w:drawing>
      </w:r>
    </w:p>
    <w:p w14:paraId="4323D7C7" w14:textId="1B59731B" w:rsidR="00BB62E1" w:rsidRDefault="00BB62E1" w:rsidP="00BB62E1">
      <w:pPr>
        <w:pStyle w:val="Caption"/>
      </w:pPr>
      <w:bookmarkStart w:id="27" w:name="_Ref181030732"/>
      <w:r>
        <w:t xml:space="preserve">Gambar </w:t>
      </w:r>
      <w:r w:rsidR="001C6FBD">
        <w:fldChar w:fldCharType="begin"/>
      </w:r>
      <w:r w:rsidR="001C6FBD">
        <w:instrText xml:space="preserve"> STYLEREF 1 \s </w:instrText>
      </w:r>
      <w:r w:rsidR="001C6FBD">
        <w:fldChar w:fldCharType="separate"/>
      </w:r>
      <w:r w:rsidR="001C6FBD">
        <w:rPr>
          <w:noProof/>
        </w:rPr>
        <w:t>2</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3</w:t>
      </w:r>
      <w:r w:rsidR="001C6FBD">
        <w:fldChar w:fldCharType="end"/>
      </w:r>
      <w:bookmarkEnd w:id="27"/>
      <w:r>
        <w:t xml:space="preserve"> Hasil </w:t>
      </w:r>
      <w:proofErr w:type="spellStart"/>
      <w:r>
        <w:t>Transformasi</w:t>
      </w:r>
      <w:proofErr w:type="spellEnd"/>
      <w:r>
        <w:t xml:space="preserve"> </w:t>
      </w:r>
      <w:r w:rsidR="004754F4">
        <w:t>FFT</w:t>
      </w:r>
    </w:p>
    <w:p w14:paraId="6266F2A3" w14:textId="2D85EB03"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Content>
          <w:r w:rsidR="001C17BC" w:rsidRPr="001C17BC">
            <w:rPr>
              <w:color w:val="000000"/>
            </w:rPr>
            <w:t xml:space="preserve">(Hinami </w:t>
          </w:r>
          <w:proofErr w:type="spellStart"/>
          <w:r w:rsidR="001C17BC" w:rsidRPr="001C17BC">
            <w:rPr>
              <w:color w:val="000000"/>
            </w:rPr>
            <w:t>dkk</w:t>
          </w:r>
          <w:proofErr w:type="spellEnd"/>
          <w:r w:rsidR="001C17BC" w:rsidRPr="001C17BC">
            <w:rPr>
              <w:color w:val="000000"/>
            </w:rPr>
            <w:t>., 2021)</w:t>
          </w:r>
        </w:sdtContent>
      </w:sdt>
    </w:p>
    <w:p w14:paraId="7FF6AD3A" w14:textId="0C480CE0"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9934A4">
        <w:t xml:space="preserve">Gambar </w:t>
      </w:r>
      <w:r w:rsidR="009934A4">
        <w:rPr>
          <w:noProof/>
        </w:rPr>
        <w:t>2</w:t>
      </w:r>
      <w:r w:rsidR="009934A4">
        <w:t>.</w:t>
      </w:r>
      <w:r w:rsidR="009934A4">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t>cosinus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Content>
          <w:r w:rsidR="001C17BC" w:rsidRPr="001C17BC">
            <w:t xml:space="preserve">(Hinami </w:t>
          </w:r>
          <w:proofErr w:type="spellStart"/>
          <w:r w:rsidR="001C17BC" w:rsidRPr="001C17BC">
            <w:t>dkk</w:t>
          </w:r>
          <w:proofErr w:type="spellEnd"/>
          <w:r w:rsidR="001C17BC" w:rsidRPr="001C17BC">
            <w:t>., 2021)</w:t>
          </w:r>
        </w:sdtContent>
      </w:sdt>
      <w:r w:rsidR="00BD6BC5">
        <w:t xml:space="preserve">. </w:t>
      </w:r>
      <w:proofErr w:type="spellStart"/>
      <w:r w:rsidR="00B872E3">
        <w:t>Deteksi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Content>
          <w:r w:rsidR="001C17BC" w:rsidRPr="001C17BC">
            <w:t>(</w:t>
          </w:r>
          <w:proofErr w:type="spellStart"/>
          <w:r w:rsidR="001C17BC" w:rsidRPr="001C17BC">
            <w:t>Perić</w:t>
          </w:r>
          <w:proofErr w:type="spellEnd"/>
          <w:r w:rsidR="001C17BC" w:rsidRPr="001C17BC">
            <w:t xml:space="preserve"> </w:t>
          </w:r>
          <w:proofErr w:type="spellStart"/>
          <w:r w:rsidR="001C17BC" w:rsidRPr="001C17BC">
            <w:t>dkk</w:t>
          </w:r>
          <w:proofErr w:type="spellEnd"/>
          <w:r w:rsidR="001C17BC" w:rsidRPr="001C17BC">
            <w:t>., 2022)</w:t>
          </w:r>
        </w:sdtContent>
      </w:sdt>
      <w:r w:rsidR="00B872E3">
        <w:t>.</w:t>
      </w:r>
    </w:p>
    <w:p w14:paraId="3271A243" w14:textId="04FF7779"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Content>
          <w:r w:rsidR="001C17BC" w:rsidRPr="001C17BC">
            <w:t>(</w:t>
          </w:r>
          <w:proofErr w:type="spellStart"/>
          <w:r w:rsidR="001C17BC" w:rsidRPr="001C17BC">
            <w:t>Perić</w:t>
          </w:r>
          <w:proofErr w:type="spellEnd"/>
          <w:r w:rsidR="001C17BC" w:rsidRPr="001C17BC">
            <w:t xml:space="preserve"> </w:t>
          </w:r>
          <w:proofErr w:type="spellStart"/>
          <w:r w:rsidR="001C17BC" w:rsidRPr="001C17BC">
            <w:t>dkk</w:t>
          </w:r>
          <w:proofErr w:type="spellEnd"/>
          <w:r w:rsidR="001C17BC" w:rsidRPr="001C17BC">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w:t>
      </w:r>
      <w:r w:rsidR="00916EA7">
        <w:t>×</w:t>
      </w:r>
      <w:r w:rsidR="00916EA7">
        <w:t xml:space="preserve">768 </w:t>
      </w:r>
      <w:proofErr w:type="spellStart"/>
      <w:r w:rsidR="00916EA7">
        <w:t>piksel</w:t>
      </w:r>
      <w:proofErr w:type="spellEnd"/>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6B587DB1" w14:textId="4C798D00" w:rsidR="00BB62E1" w:rsidRPr="008B6003" w:rsidRDefault="00916EA7" w:rsidP="005B021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Content>
          <w:r w:rsidR="001C17BC" w:rsidRPr="001C17BC">
            <w:t>(</w:t>
          </w:r>
          <w:proofErr w:type="spellStart"/>
          <w:r w:rsidR="001C17BC" w:rsidRPr="001C17BC">
            <w:t>Pagaduan</w:t>
          </w:r>
          <w:proofErr w:type="spellEnd"/>
          <w:r w:rsidR="001C17BC" w:rsidRPr="001C17BC">
            <w:t xml:space="preserve"> </w:t>
          </w:r>
          <w:proofErr w:type="spellStart"/>
          <w:r w:rsidR="001C17BC" w:rsidRPr="001C17BC">
            <w:t>dkk</w:t>
          </w:r>
          <w:proofErr w:type="spellEnd"/>
          <w:r w:rsidR="001C17BC" w:rsidRPr="001C17BC">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lastRenderedPageBreak/>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9B30D7">
        <w:t>deteksi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w:t>
      </w:r>
      <w:r w:rsidR="005B0213">
        <w:t>×</w:t>
      </w:r>
      <w:r w:rsidR="005B0213">
        <w:t xml:space="preserve">480 </w:t>
      </w:r>
      <w:proofErr w:type="spellStart"/>
      <w:r w:rsidR="005B0213">
        <w:t>piksel</w:t>
      </w:r>
      <w:proofErr w:type="spellEnd"/>
      <w:r w:rsidR="005B0213">
        <w:t xml:space="preserve"> </w:t>
      </w:r>
      <w:proofErr w:type="spellStart"/>
      <w:r w:rsidR="005B0213">
        <w:t>dengan</w:t>
      </w:r>
      <w:proofErr w:type="spellEnd"/>
      <w:r w:rsidR="005B0213">
        <w:t xml:space="preserve"> CPU </w:t>
      </w:r>
      <w:r w:rsidR="005B0213">
        <w:t>Intel Core i7-8750H</w:t>
      </w:r>
      <w:r w:rsidR="005B0213">
        <w:t xml:space="preserve"> </w:t>
      </w:r>
      <w:r w:rsidR="005B0213">
        <w:t>@ 2</w:t>
      </w:r>
      <w:r w:rsidR="005B0213">
        <w:t>,</w:t>
      </w:r>
      <w:r w:rsidR="005B0213">
        <w:t xml:space="preserve">20GHz </w:t>
      </w:r>
      <w:r w:rsidR="005B0213">
        <w:t>dan</w:t>
      </w:r>
      <w:r w:rsidR="005B0213">
        <w:t xml:space="preserve"> </w:t>
      </w:r>
      <w:r w:rsidR="005B0213">
        <w:t xml:space="preserve">RAM </w:t>
      </w:r>
      <w:proofErr w:type="spellStart"/>
      <w:r w:rsidR="005B0213">
        <w:t>sebesar</w:t>
      </w:r>
      <w:proofErr w:type="spellEnd"/>
      <w:r w:rsidR="005B0213">
        <w:t xml:space="preserve"> </w:t>
      </w:r>
      <w:r w:rsidR="005B0213">
        <w:t>8</w:t>
      </w:r>
      <w:r w:rsidR="005B0213">
        <w:t>,</w:t>
      </w:r>
      <w:r w:rsidR="005B0213">
        <w:t>0 GB</w:t>
      </w:r>
      <w:r w:rsidR="005B0213">
        <w:t>.</w:t>
      </w:r>
    </w:p>
    <w:p w14:paraId="22AA93A1" w14:textId="1C3FE3CF" w:rsidR="00D5624B" w:rsidRDefault="00D5624B" w:rsidP="00D5624B">
      <w:pPr>
        <w:pStyle w:val="Heading3"/>
        <w:rPr>
          <w:i/>
          <w:iCs/>
        </w:rPr>
      </w:pPr>
      <w:r w:rsidRPr="00D5624B">
        <w:rPr>
          <w:i/>
          <w:iCs/>
        </w:rPr>
        <w:t>Laplacian</w:t>
      </w:r>
      <w:r>
        <w:t xml:space="preserve"> </w:t>
      </w:r>
      <w:r w:rsidRPr="00D5624B">
        <w:rPr>
          <w:i/>
          <w:iCs/>
        </w:rPr>
        <w:t>Operator</w:t>
      </w:r>
    </w:p>
    <w:p w14:paraId="5A134614" w14:textId="5ADB1942" w:rsidR="00D5624B" w:rsidRPr="009934A4"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J9LCJpc1RlbXBvcmFyeSI6ZmFsc2V9XX0="/>
          <w:id w:val="210081523"/>
          <w:placeholder>
            <w:docPart w:val="DefaultPlaceholder_-1854013440"/>
          </w:placeholder>
        </w:sdtPr>
        <w:sdtContent>
          <w:r w:rsidR="001C17BC" w:rsidRPr="001C17BC">
            <w:rPr>
              <w:rFonts w:eastAsia="Times New Roman"/>
            </w:rPr>
            <w:t>(</w:t>
          </w:r>
          <w:proofErr w:type="spellStart"/>
          <w:r w:rsidR="001C17BC" w:rsidRPr="001C17BC">
            <w:rPr>
              <w:rFonts w:eastAsia="Times New Roman"/>
            </w:rPr>
            <w:t>Harron</w:t>
          </w:r>
          <w:proofErr w:type="spellEnd"/>
          <w:r w:rsidR="001C17BC" w:rsidRPr="001C17BC">
            <w:rPr>
              <w:rFonts w:eastAsia="Times New Roman"/>
            </w:rPr>
            <w:t xml:space="preserve"> </w:t>
          </w:r>
          <w:proofErr w:type="spellStart"/>
          <w:r w:rsidR="001C17BC" w:rsidRPr="001C17BC">
            <w:rPr>
              <w:rFonts w:eastAsia="Times New Roman"/>
            </w:rPr>
            <w:t>dkk</w:t>
          </w:r>
          <w:proofErr w:type="spellEnd"/>
          <w:r w:rsidR="001C17BC" w:rsidRPr="001C17BC">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1C6FBD">
        <w:t>seperti</w:t>
      </w:r>
      <w:proofErr w:type="spellEnd"/>
      <w:r w:rsidR="001C6FBD">
        <w:t xml:space="preserve"> pada </w:t>
      </w:r>
      <w:r w:rsidR="001C6FBD">
        <w:fldChar w:fldCharType="begin"/>
      </w:r>
      <w:r w:rsidR="001C6FBD">
        <w:instrText xml:space="preserve"> REF _Ref181035568 \h </w:instrText>
      </w:r>
      <w:r w:rsidR="001C6FBD">
        <w:fldChar w:fldCharType="separate"/>
      </w:r>
      <w:r w:rsidR="001C6FBD">
        <w:t xml:space="preserve">Gambar </w:t>
      </w:r>
      <w:r w:rsidR="001C6FBD">
        <w:rPr>
          <w:noProof/>
        </w:rPr>
        <w:t>2</w:t>
      </w:r>
      <w:r w:rsidR="001C6FBD">
        <w:t>.</w:t>
      </w:r>
      <w:r w:rsidR="001C6FBD">
        <w:rPr>
          <w:noProof/>
        </w:rPr>
        <w:t>4</w:t>
      </w:r>
      <w:r w:rsidR="001C6FBD">
        <w:fldChar w:fldCharType="end"/>
      </w:r>
      <w:r w:rsidR="001C6FBD">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Content>
          <w:r w:rsidR="001C17BC" w:rsidRPr="001C17BC">
            <w:rPr>
              <w:rFonts w:eastAsia="Times New Roman"/>
            </w:rPr>
            <w:t>(Ali &amp; Mahmood, 2018)</w:t>
          </w:r>
        </w:sdtContent>
      </w:sdt>
      <w:r w:rsidR="009934A4">
        <w:t>.</w:t>
      </w:r>
    </w:p>
    <w:p w14:paraId="431C9E75" w14:textId="24A4126B" w:rsidR="005B0213" w:rsidRDefault="00E700B0" w:rsidP="001C6FBD">
      <w:pPr>
        <w:spacing w:after="0"/>
        <w:jc w:val="center"/>
      </w:pPr>
      <w:r w:rsidRPr="00E700B0">
        <w:drawing>
          <wp:inline distT="0" distB="0" distL="0" distR="0" wp14:anchorId="45635C4D" wp14:editId="197625DF">
            <wp:extent cx="3290125" cy="3149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8014" cy="3166725"/>
                    </a:xfrm>
                    <a:prstGeom prst="rect">
                      <a:avLst/>
                    </a:prstGeom>
                  </pic:spPr>
                </pic:pic>
              </a:graphicData>
            </a:graphic>
          </wp:inline>
        </w:drawing>
      </w:r>
    </w:p>
    <w:p w14:paraId="2AC5358A" w14:textId="0DD20443" w:rsidR="005B0213" w:rsidRPr="001C6FBD" w:rsidRDefault="001C6FBD" w:rsidP="001C6FBD">
      <w:pPr>
        <w:pStyle w:val="Caption"/>
      </w:pPr>
      <w:bookmarkStart w:id="28" w:name="_Ref18103556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4</w:t>
      </w:r>
      <w:r>
        <w:fldChar w:fldCharType="end"/>
      </w:r>
      <w:bookmarkEnd w:id="28"/>
      <w:r>
        <w:t xml:space="preserve"> Hasil </w:t>
      </w:r>
      <w:proofErr w:type="spellStart"/>
      <w:r>
        <w:t>Konvolusi</w:t>
      </w:r>
      <w:proofErr w:type="spellEnd"/>
      <w:r>
        <w:t xml:space="preserve"> </w:t>
      </w:r>
      <w:proofErr w:type="spellStart"/>
      <w:r>
        <w:t>dengan</w:t>
      </w:r>
      <w:proofErr w:type="spellEnd"/>
      <w:r>
        <w:t xml:space="preserve"> </w:t>
      </w:r>
      <w:r>
        <w:rPr>
          <w:i/>
          <w:iCs/>
        </w:rPr>
        <w:t>Laplacian Operator</w:t>
      </w:r>
    </w:p>
    <w:p w14:paraId="4FC111A3" w14:textId="36BBD756" w:rsidR="001C6FBD" w:rsidRDefault="001C6FBD" w:rsidP="001C6FBD">
      <w:pPr>
        <w:jc w:val="center"/>
      </w:pPr>
      <w:proofErr w:type="spellStart"/>
      <w:r>
        <w:t>Sumber</w:t>
      </w:r>
      <w:proofErr w:type="spellEnd"/>
      <w:r>
        <w:t xml:space="preserve">: </w:t>
      </w:r>
      <w:sdt>
        <w:sdtPr>
          <w:rPr>
            <w:color w:val="000000"/>
          </w:rPr>
          <w:tag w:val="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
          <w:id w:val="1515802158"/>
          <w:placeholder>
            <w:docPart w:val="DefaultPlaceholder_-1854013440"/>
          </w:placeholder>
        </w:sdtPr>
        <w:sdtContent>
          <w:r w:rsidR="001C17BC" w:rsidRPr="001C17BC">
            <w:rPr>
              <w:rFonts w:eastAsia="Times New Roman"/>
              <w:color w:val="000000"/>
            </w:rPr>
            <w:t>(Jun &amp; Jung, 2023)</w:t>
          </w:r>
        </w:sdtContent>
      </w:sdt>
    </w:p>
    <w:p w14:paraId="27A412AB" w14:textId="1174D9C2" w:rsidR="005B0213" w:rsidRPr="006779B3" w:rsidRDefault="001C6FBD" w:rsidP="00D5624B">
      <w:pPr>
        <w:pStyle w:val="paragraf"/>
      </w:pPr>
      <w:r>
        <w:rPr>
          <w:i/>
          <w:iCs/>
        </w:rPr>
        <w:lastRenderedPageBreak/>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variasi</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Content>
          <w:r w:rsidR="001C17BC" w:rsidRPr="001C17BC">
            <w:t xml:space="preserve">(Bansal </w:t>
          </w:r>
          <w:proofErr w:type="spellStart"/>
          <w:r w:rsidR="001C17BC" w:rsidRPr="001C17BC">
            <w:t>dkk</w:t>
          </w:r>
          <w:proofErr w:type="spellEnd"/>
          <w:r w:rsidR="001C17BC" w:rsidRPr="001C17BC">
            <w:t>., 2016)</w:t>
          </w:r>
        </w:sdtContent>
      </w:sdt>
      <w:r>
        <w:t>.</w:t>
      </w:r>
      <w:r w:rsidR="006779B3">
        <w:t xml:space="preserve"> Nilai </w:t>
      </w:r>
      <w:proofErr w:type="spellStart"/>
      <w:r w:rsidR="006779B3">
        <w:t>variasi</w:t>
      </w:r>
      <w:proofErr w:type="spellEnd"/>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variasi</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Content>
          <w:r w:rsidR="001C17BC" w:rsidRPr="001C17BC">
            <w:t xml:space="preserve">(Bansal </w:t>
          </w:r>
          <w:proofErr w:type="spellStart"/>
          <w:r w:rsidR="001C17BC" w:rsidRPr="001C17BC">
            <w:t>dkk</w:t>
          </w:r>
          <w:proofErr w:type="spellEnd"/>
          <w:r w:rsidR="001C17BC" w:rsidRPr="001C17BC">
            <w:t>., 2016)</w:t>
          </w:r>
        </w:sdtContent>
      </w:sdt>
      <w:r w:rsidR="006779B3">
        <w:t>.</w:t>
      </w:r>
    </w:p>
    <w:p w14:paraId="7EFD84E5" w14:textId="13A34B14" w:rsidR="001C17BC"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Content>
          <w:r w:rsidRPr="001C17BC">
            <w:t>(</w:t>
          </w:r>
          <w:proofErr w:type="spellStart"/>
          <w:r w:rsidRPr="001C17BC">
            <w:t>Perić</w:t>
          </w:r>
          <w:proofErr w:type="spellEnd"/>
          <w:r w:rsidRPr="001C17BC">
            <w:t xml:space="preserve"> </w:t>
          </w:r>
          <w:proofErr w:type="spellStart"/>
          <w:r w:rsidRPr="001C17BC">
            <w:t>dkk</w:t>
          </w:r>
          <w:proofErr w:type="spellEnd"/>
          <w:r w:rsidRPr="001C17BC">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proofErr w:type="spellStart"/>
      <w:r>
        <w:t>pikse</w:t>
      </w:r>
      <w:r w:rsidR="00EF4672">
        <w:t>l</w:t>
      </w:r>
      <w:proofErr w:type="spellEnd"/>
      <w:r>
        <w:t>.</w:t>
      </w:r>
    </w:p>
    <w:p w14:paraId="5EE03B34" w14:textId="35782F48"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Content>
          <w:r w:rsidRPr="001C17BC">
            <w:t>(</w:t>
          </w:r>
          <w:proofErr w:type="spellStart"/>
          <w:r w:rsidRPr="001C17BC">
            <w:t>Pagaduan</w:t>
          </w:r>
          <w:proofErr w:type="spellEnd"/>
          <w:r w:rsidRPr="001C17BC">
            <w:t xml:space="preserve"> </w:t>
          </w:r>
          <w:proofErr w:type="spellStart"/>
          <w:r w:rsidRPr="001C17BC">
            <w:t>dkk</w:t>
          </w:r>
          <w:proofErr w:type="spellEnd"/>
          <w:r w:rsidRPr="001C17BC">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t>gambar</w:t>
      </w:r>
      <w:proofErr w:type="spellEnd"/>
      <w:r>
        <w:t xml:space="preserve"> </w:t>
      </w:r>
      <w:proofErr w:type="spellStart"/>
      <w:r w:rsidR="00EF4672">
        <w:t>foto</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t>deteksi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640×480 </w:t>
      </w:r>
      <w:proofErr w:type="spellStart"/>
      <w:r>
        <w:t>piksel</w:t>
      </w:r>
      <w:proofErr w:type="spellEnd"/>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proofErr w:type="spellStart"/>
      <w:r>
        <w:lastRenderedPageBreak/>
        <w:t>Analisis</w:t>
      </w:r>
      <w:proofErr w:type="spellEnd"/>
      <w:r w:rsidR="00D5624B">
        <w:t xml:space="preserve"> </w:t>
      </w:r>
      <w:proofErr w:type="spellStart"/>
      <w:r w:rsidR="00D5624B">
        <w:t>Pemilihan</w:t>
      </w:r>
      <w:proofErr w:type="spellEnd"/>
      <w:r w:rsidR="00D5624B">
        <w:t xml:space="preserve"> Solusi</w:t>
      </w:r>
    </w:p>
    <w:p w14:paraId="57D9E93B" w14:textId="51E5DAB6" w:rsidR="00C36D2F" w:rsidRDefault="006E0A83" w:rsidP="003A5A1E">
      <w:pPr>
        <w:pStyle w:val="ListParagraph"/>
        <w:spacing w:after="0" w:line="480" w:lineRule="auto"/>
        <w:ind w:left="0" w:firstLine="709"/>
        <w:jc w:val="both"/>
        <w:rPr>
          <w:szCs w:val="24"/>
        </w:rPr>
      </w:pPr>
      <w:r>
        <w:rPr>
          <w:i/>
        </w:rPr>
        <w:t>Multi-objective</w:t>
      </w:r>
      <w:r>
        <w:rPr>
          <w:szCs w:val="24"/>
        </w:rPr>
        <w:t>.</w:t>
      </w:r>
    </w:p>
    <w:p w14:paraId="7A0446A4" w14:textId="690B09BC" w:rsidR="001C3D36" w:rsidRDefault="00A46B3C" w:rsidP="00A46B3C">
      <w:pPr>
        <w:pStyle w:val="Caption"/>
      </w:pPr>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2</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1</w:t>
      </w:r>
      <w:r w:rsidR="0093576C">
        <w:fldChar w:fldCharType="end"/>
      </w:r>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3 </w:t>
      </w:r>
      <w:proofErr w:type="spellStart"/>
      <w:r>
        <w:t>Aspek</w:t>
      </w:r>
      <w:proofErr w:type="spellEnd"/>
    </w:p>
    <w:tbl>
      <w:tblPr>
        <w:tblStyle w:val="TableGrid"/>
        <w:tblW w:w="5000" w:type="pct"/>
        <w:jc w:val="center"/>
        <w:tblLook w:val="04A0" w:firstRow="1" w:lastRow="0" w:firstColumn="1" w:lastColumn="0" w:noHBand="0" w:noVBand="1"/>
      </w:tblPr>
      <w:tblGrid>
        <w:gridCol w:w="2723"/>
        <w:gridCol w:w="2965"/>
        <w:gridCol w:w="2239"/>
      </w:tblGrid>
      <w:tr w:rsidR="00D5624B" w:rsidRPr="009A6B7E" w14:paraId="6B5436BD" w14:textId="77777777" w:rsidTr="001C3D36">
        <w:trPr>
          <w:cantSplit/>
          <w:tblHeader/>
          <w:jc w:val="center"/>
        </w:trPr>
        <w:tc>
          <w:tcPr>
            <w:tcW w:w="1718"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1870" w:type="pct"/>
            <w:shd w:val="clear" w:color="auto" w:fill="FFD966" w:themeFill="accent4" w:themeFillTint="99"/>
            <w:vAlign w:val="center"/>
          </w:tcPr>
          <w:p w14:paraId="7D09AC98" w14:textId="7AD7105E"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3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1412"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1C3D36">
        <w:trPr>
          <w:cantSplit/>
          <w:jc w:val="center"/>
        </w:trPr>
        <w:tc>
          <w:tcPr>
            <w:tcW w:w="1718"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1870" w:type="pct"/>
          </w:tcPr>
          <w:p w14:paraId="6A0F010C" w14:textId="01C9D651" w:rsidR="00D5624B"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
          <w:p w14:paraId="3ED420FD" w14:textId="7DDF7CF6"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39AD112F" w14:textId="38112C5A"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
          <w:p w14:paraId="05DF4221" w14:textId="60F89FC3"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07E391BD"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
          <w:p w14:paraId="567B9E7B" w14:textId="6BC8ED53" w:rsidR="001C3D36" w:rsidRPr="001C3D36" w:rsidRDefault="001C3D36" w:rsidP="001C3D36">
            <w:pPr>
              <w:spacing w:before="60" w:after="60" w:line="240" w:lineRule="auto"/>
              <w:rPr>
                <w:rFonts w:ascii="Times New Roman" w:hAnsi="Times New Roman"/>
              </w:rPr>
            </w:pPr>
            <w:r>
              <w:rPr>
                <w:rFonts w:ascii="Times New Roman" w:hAnsi="Times New Roman"/>
              </w:rPr>
              <w:t>A</w:t>
            </w:r>
          </w:p>
        </w:tc>
        <w:tc>
          <w:tcPr>
            <w:tcW w:w="1412"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1C3D36">
        <w:trPr>
          <w:cantSplit/>
          <w:jc w:val="center"/>
        </w:trPr>
        <w:tc>
          <w:tcPr>
            <w:tcW w:w="1718"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1870" w:type="pct"/>
          </w:tcPr>
          <w:p w14:paraId="6A330A82"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
          <w:p w14:paraId="43270334" w14:textId="77777777"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4AB2C3E6"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
          <w:p w14:paraId="47121882" w14:textId="77777777"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1C4317C8"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
          <w:p w14:paraId="2B3337DA" w14:textId="54F4245A" w:rsidR="001C3D36" w:rsidRPr="002A16DB" w:rsidRDefault="001C3D36" w:rsidP="001C3D36">
            <w:pPr>
              <w:spacing w:before="60" w:after="60" w:line="240" w:lineRule="auto"/>
              <w:rPr>
                <w:rFonts w:ascii="Times New Roman" w:hAnsi="Times New Roman"/>
              </w:rPr>
            </w:pPr>
            <w:r>
              <w:rPr>
                <w:rFonts w:ascii="Times New Roman" w:hAnsi="Times New Roman"/>
              </w:rPr>
              <w:t>A</w:t>
            </w:r>
          </w:p>
        </w:tc>
        <w:tc>
          <w:tcPr>
            <w:tcW w:w="1412"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1C3D36">
        <w:trPr>
          <w:cantSplit/>
          <w:jc w:val="center"/>
        </w:trPr>
        <w:tc>
          <w:tcPr>
            <w:tcW w:w="1718"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1870" w:type="pct"/>
          </w:tcPr>
          <w:p w14:paraId="30957DAF"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sidRPr="001C3D36">
              <w:rPr>
                <w:rFonts w:ascii="Times New Roman" w:hAnsi="Times New Roman"/>
                <w:b/>
                <w:bCs/>
              </w:rPr>
              <w:br/>
            </w:r>
          </w:p>
          <w:p w14:paraId="7203694E" w14:textId="77777777" w:rsidR="001C3D36" w:rsidRPr="001C3D36" w:rsidRDefault="001C3D36" w:rsidP="001C3D36">
            <w:pPr>
              <w:spacing w:before="60" w:after="60" w:line="240" w:lineRule="auto"/>
              <w:rPr>
                <w:rFonts w:ascii="Times New Roman" w:hAnsi="Times New Roman"/>
              </w:rPr>
            </w:pPr>
            <w:r w:rsidRPr="001C3D36">
              <w:rPr>
                <w:rFonts w:ascii="Times New Roman" w:hAnsi="Times New Roman"/>
              </w:rPr>
              <w:t>A</w:t>
            </w:r>
          </w:p>
          <w:p w14:paraId="07EBC129"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sidRPr="001C3D36">
              <w:rPr>
                <w:rFonts w:ascii="Times New Roman" w:hAnsi="Times New Roman"/>
                <w:b/>
                <w:bCs/>
              </w:rPr>
              <w:br/>
            </w:r>
          </w:p>
          <w:p w14:paraId="7A5E040E" w14:textId="77777777" w:rsidR="001C3D36" w:rsidRPr="001C3D36" w:rsidRDefault="001C3D36" w:rsidP="001C3D36">
            <w:pPr>
              <w:spacing w:before="60" w:after="60" w:line="240" w:lineRule="auto"/>
              <w:rPr>
                <w:rFonts w:ascii="Times New Roman" w:hAnsi="Times New Roman"/>
              </w:rPr>
            </w:pPr>
            <w:r w:rsidRPr="001C3D36">
              <w:rPr>
                <w:rFonts w:ascii="Times New Roman" w:hAnsi="Times New Roman"/>
              </w:rPr>
              <w:t>A</w:t>
            </w:r>
          </w:p>
          <w:p w14:paraId="03CE75D7"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sidRPr="001C3D36">
              <w:rPr>
                <w:rFonts w:ascii="Times New Roman" w:hAnsi="Times New Roman"/>
                <w:b/>
                <w:bCs/>
              </w:rPr>
              <w:br/>
            </w:r>
          </w:p>
          <w:p w14:paraId="5697EBBA" w14:textId="228B6A30" w:rsidR="001C3D36" w:rsidRPr="001C3D36" w:rsidRDefault="001C3D36" w:rsidP="001C3D36">
            <w:pPr>
              <w:spacing w:before="60" w:after="60" w:line="240" w:lineRule="auto"/>
              <w:rPr>
                <w:rFonts w:ascii="Times New Roman" w:hAnsi="Times New Roman"/>
                <w:b/>
                <w:bCs/>
              </w:rPr>
            </w:pPr>
            <w:r w:rsidRPr="001C3D36">
              <w:rPr>
                <w:rFonts w:ascii="Times New Roman" w:hAnsi="Times New Roman"/>
              </w:rPr>
              <w:t>A</w:t>
            </w:r>
          </w:p>
        </w:tc>
        <w:tc>
          <w:tcPr>
            <w:tcW w:w="1412"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46AF2262" w14:textId="77777777" w:rsidR="00D5624B" w:rsidRDefault="00D5624B" w:rsidP="003A5A1E">
      <w:pPr>
        <w:pStyle w:val="ListParagraph"/>
        <w:spacing w:after="0" w:line="480" w:lineRule="auto"/>
        <w:ind w:left="0" w:firstLine="709"/>
        <w:jc w:val="both"/>
        <w:rPr>
          <w:szCs w:val="24"/>
        </w:rPr>
      </w:pPr>
    </w:p>
    <w:p w14:paraId="5AE7CA46" w14:textId="65688376" w:rsidR="005D5BE6" w:rsidRDefault="006E0A83">
      <w:pPr>
        <w:pStyle w:val="ListParagraph"/>
        <w:spacing w:after="0" w:line="480" w:lineRule="auto"/>
        <w:ind w:left="0" w:firstLine="708"/>
        <w:jc w:val="both"/>
        <w:rPr>
          <w:szCs w:val="24"/>
          <w:lang w:val="en-US"/>
        </w:rPr>
      </w:pPr>
      <w:r>
        <w:rPr>
          <w:color w:val="000000"/>
          <w:szCs w:val="24"/>
          <w:shd w:val="clear" w:color="auto" w:fill="FFFFFF"/>
        </w:rPr>
        <w:t xml:space="preserve">unt ut labore et dolore magna aliqua </w:t>
      </w:r>
      <w:r>
        <w:rPr>
          <w:szCs w:val="24"/>
        </w:rPr>
        <w:t>dapat dilihat pada Tabel 2.2</w:t>
      </w:r>
      <w:r>
        <w:rPr>
          <w:szCs w:val="24"/>
          <w:lang w:val="en-US"/>
        </w:rPr>
        <w:t>.</w:t>
      </w:r>
    </w:p>
    <w:bookmarkEnd w:id="24"/>
    <w:p w14:paraId="2DEFB650" w14:textId="77777777" w:rsidR="005D5BE6" w:rsidRDefault="005D5BE6">
      <w:pPr>
        <w:rPr>
          <w:lang w:val="id-ID"/>
        </w:rPr>
        <w:sectPr w:rsidR="005D5BE6" w:rsidSect="001C3D36">
          <w:headerReference w:type="even" r:id="rId28"/>
          <w:headerReference w:type="default" r:id="rId29"/>
          <w:footerReference w:type="even" r:id="rId30"/>
          <w:footerReference w:type="default" r:id="rId31"/>
          <w:headerReference w:type="first" r:id="rId32"/>
          <w:footerReference w:type="first" r:id="rId33"/>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29" w:name="_BAB_3"/>
      <w:bookmarkEnd w:id="29"/>
      <w:r>
        <w:rPr>
          <w:lang w:val="id-ID"/>
        </w:rPr>
        <w:lastRenderedPageBreak/>
        <w:br/>
      </w:r>
      <w:r w:rsidR="00B6485B">
        <w:t>METODOLOGI</w:t>
      </w:r>
    </w:p>
    <w:p w14:paraId="341B91CE" w14:textId="4722F158" w:rsidR="005D5BE6" w:rsidRPr="00F137F7" w:rsidRDefault="006E0A83" w:rsidP="00F137F7">
      <w:pPr>
        <w:spacing w:after="0" w:line="480" w:lineRule="auto"/>
        <w:ind w:firstLine="720"/>
        <w:jc w:val="both"/>
        <w:rPr>
          <w:szCs w:val="24"/>
        </w:rPr>
      </w:pPr>
      <w:bookmarkStart w:id="30" w:name="_Hlk535502201"/>
      <w:bookmarkStart w:id="31" w:name="_Hlk532877700"/>
      <w:r>
        <w:rPr>
          <w:color w:val="000000"/>
          <w:szCs w:val="24"/>
          <w:shd w:val="clear" w:color="auto" w:fill="FFFFFF"/>
        </w:rPr>
        <w:t xml:space="preserve"> </w:t>
      </w:r>
      <w:bookmarkEnd w:id="30"/>
      <w:r w:rsidR="002643EE">
        <w:rPr>
          <w:color w:val="000000"/>
          <w:szCs w:val="24"/>
          <w:shd w:val="clear" w:color="auto" w:fill="FFFFFF"/>
        </w:rPr>
        <w:t xml:space="preserve">Bab </w:t>
      </w:r>
      <w:proofErr w:type="spellStart"/>
      <w:r w:rsidR="002643EE">
        <w:rPr>
          <w:color w:val="000000"/>
          <w:szCs w:val="24"/>
          <w:shd w:val="clear" w:color="auto" w:fill="FFFFFF"/>
        </w:rPr>
        <w:t>metodologi</w:t>
      </w:r>
      <w:proofErr w:type="spellEnd"/>
      <w:r w:rsidR="002643EE">
        <w:rPr>
          <w:color w:val="000000"/>
          <w:szCs w:val="24"/>
          <w:shd w:val="clear" w:color="auto" w:fill="FFFFFF"/>
        </w:rPr>
        <w:t xml:space="preserve"> </w:t>
      </w:r>
      <w:proofErr w:type="spellStart"/>
      <w:r w:rsidR="002643EE">
        <w:rPr>
          <w:color w:val="000000"/>
          <w:szCs w:val="24"/>
          <w:shd w:val="clear" w:color="auto" w:fill="FFFFFF"/>
        </w:rPr>
        <w:t>merincikan</w:t>
      </w:r>
      <w:proofErr w:type="spellEnd"/>
      <w:r w:rsidR="002643EE">
        <w:rPr>
          <w:color w:val="000000"/>
          <w:szCs w:val="24"/>
          <w:shd w:val="clear" w:color="auto" w:fill="FFFFFF"/>
        </w:rPr>
        <w:t xml:space="preserve"> proses yang </w:t>
      </w:r>
      <w:proofErr w:type="spellStart"/>
      <w:r w:rsidR="002643EE">
        <w:rPr>
          <w:color w:val="000000"/>
          <w:szCs w:val="24"/>
          <w:shd w:val="clear" w:color="auto" w:fill="FFFFFF"/>
        </w:rPr>
        <w:t>dilakukan</w:t>
      </w:r>
      <w:proofErr w:type="spellEnd"/>
      <w:r w:rsidR="002643EE">
        <w:rPr>
          <w:color w:val="000000"/>
          <w:szCs w:val="24"/>
          <w:shd w:val="clear" w:color="auto" w:fill="FFFFFF"/>
        </w:rPr>
        <w:t xml:space="preserve"> </w:t>
      </w:r>
      <w:proofErr w:type="spellStart"/>
      <w:r w:rsidR="002643EE">
        <w:rPr>
          <w:color w:val="000000"/>
          <w:szCs w:val="24"/>
          <w:shd w:val="clear" w:color="auto" w:fill="FFFFFF"/>
        </w:rPr>
        <w:t>dalam</w:t>
      </w:r>
      <w:proofErr w:type="spellEnd"/>
      <w:r w:rsidR="002643EE">
        <w:rPr>
          <w:color w:val="000000"/>
          <w:szCs w:val="24"/>
          <w:shd w:val="clear" w:color="auto" w:fill="FFFFFF"/>
        </w:rPr>
        <w:t xml:space="preserve"> </w:t>
      </w:r>
      <w:proofErr w:type="spellStart"/>
      <w:r w:rsidR="002643EE">
        <w:rPr>
          <w:color w:val="000000"/>
          <w:szCs w:val="24"/>
          <w:shd w:val="clear" w:color="auto" w:fill="FFFFFF"/>
        </w:rPr>
        <w:t>pembangunan</w:t>
      </w:r>
      <w:proofErr w:type="spellEnd"/>
      <w:r w:rsidR="002643EE">
        <w:rPr>
          <w:color w:val="000000"/>
          <w:szCs w:val="24"/>
          <w:shd w:val="clear" w:color="auto" w:fill="FFFFFF"/>
        </w:rPr>
        <w:t xml:space="preserve"> </w:t>
      </w:r>
      <w:proofErr w:type="spellStart"/>
      <w:r w:rsidR="002643EE">
        <w:rPr>
          <w:color w:val="000000"/>
          <w:szCs w:val="24"/>
          <w:shd w:val="clear" w:color="auto" w:fill="FFFFFF"/>
        </w:rPr>
        <w:t>perangkat</w:t>
      </w:r>
      <w:proofErr w:type="spellEnd"/>
      <w:r w:rsidR="002643EE">
        <w:rPr>
          <w:color w:val="000000"/>
          <w:szCs w:val="24"/>
          <w:shd w:val="clear" w:color="auto" w:fill="FFFFFF"/>
        </w:rPr>
        <w:t xml:space="preserve"> </w:t>
      </w:r>
      <w:proofErr w:type="spellStart"/>
      <w:r w:rsidR="002643EE">
        <w:rPr>
          <w:color w:val="000000"/>
          <w:szCs w:val="24"/>
          <w:shd w:val="clear" w:color="auto" w:fill="FFFFFF"/>
        </w:rPr>
        <w:t>lunak</w:t>
      </w:r>
      <w:proofErr w:type="spellEnd"/>
      <w:r w:rsidR="002643EE">
        <w:rPr>
          <w:color w:val="000000"/>
          <w:szCs w:val="24"/>
          <w:shd w:val="clear" w:color="auto" w:fill="FFFFFF"/>
        </w:rPr>
        <w:t xml:space="preserve">, </w:t>
      </w:r>
      <w:proofErr w:type="spellStart"/>
      <w:r w:rsidR="002643EE">
        <w:rPr>
          <w:color w:val="000000"/>
          <w:szCs w:val="24"/>
          <w:shd w:val="clear" w:color="auto" w:fill="FFFFFF"/>
        </w:rPr>
        <w:t>seperti</w:t>
      </w:r>
      <w:proofErr w:type="spellEnd"/>
      <w:r w:rsidR="002643EE">
        <w:rPr>
          <w:color w:val="000000"/>
          <w:szCs w:val="24"/>
          <w:shd w:val="clear" w:color="auto" w:fill="FFFFFF"/>
        </w:rPr>
        <w:t xml:space="preserve"> proses </w:t>
      </w:r>
      <w:proofErr w:type="spellStart"/>
      <w:r w:rsidR="002643EE">
        <w:rPr>
          <w:color w:val="000000"/>
          <w:szCs w:val="24"/>
          <w:shd w:val="clear" w:color="auto" w:fill="FFFFFF"/>
        </w:rPr>
        <w:t>identifikasi</w:t>
      </w:r>
      <w:proofErr w:type="spellEnd"/>
      <w:r w:rsidR="002643EE">
        <w:rPr>
          <w:color w:val="000000"/>
          <w:szCs w:val="24"/>
          <w:shd w:val="clear" w:color="auto" w:fill="FFFFFF"/>
        </w:rPr>
        <w:t xml:space="preserve"> </w:t>
      </w:r>
      <w:proofErr w:type="spellStart"/>
      <w:r w:rsidR="002643EE">
        <w:rPr>
          <w:color w:val="000000"/>
          <w:szCs w:val="24"/>
          <w:shd w:val="clear" w:color="auto" w:fill="FFFFFF"/>
        </w:rPr>
        <w:t>permasalahan</w:t>
      </w:r>
      <w:proofErr w:type="spellEnd"/>
      <w:r w:rsidR="002643EE">
        <w:rPr>
          <w:color w:val="000000"/>
          <w:szCs w:val="24"/>
          <w:shd w:val="clear" w:color="auto" w:fill="FFFFFF"/>
        </w:rPr>
        <w:t xml:space="preserve"> yang </w:t>
      </w:r>
      <w:proofErr w:type="spellStart"/>
      <w:r w:rsidR="002643EE">
        <w:rPr>
          <w:color w:val="000000"/>
          <w:szCs w:val="24"/>
          <w:shd w:val="clear" w:color="auto" w:fill="FFFFFF"/>
        </w:rPr>
        <w:t>diangkat</w:t>
      </w:r>
      <w:proofErr w:type="spellEnd"/>
      <w:r w:rsidR="002643EE">
        <w:rPr>
          <w:color w:val="000000"/>
          <w:szCs w:val="24"/>
          <w:shd w:val="clear" w:color="auto" w:fill="FFFFFF"/>
        </w:rPr>
        <w:t xml:space="preserve">, proses </w:t>
      </w:r>
      <w:proofErr w:type="spellStart"/>
      <w:r w:rsidR="002643EE">
        <w:rPr>
          <w:color w:val="000000"/>
          <w:szCs w:val="24"/>
          <w:shd w:val="clear" w:color="auto" w:fill="FFFFFF"/>
        </w:rPr>
        <w:t>analisis</w:t>
      </w:r>
      <w:proofErr w:type="spellEnd"/>
      <w:r w:rsidR="002643EE">
        <w:rPr>
          <w:color w:val="000000"/>
          <w:szCs w:val="24"/>
          <w:shd w:val="clear" w:color="auto" w:fill="FFFFFF"/>
        </w:rPr>
        <w:t xml:space="preserve"> </w:t>
      </w:r>
      <w:proofErr w:type="spellStart"/>
      <w:r w:rsidR="002643EE">
        <w:rPr>
          <w:color w:val="000000"/>
          <w:szCs w:val="24"/>
          <w:shd w:val="clear" w:color="auto" w:fill="FFFFFF"/>
        </w:rPr>
        <w:t>solusi</w:t>
      </w:r>
      <w:proofErr w:type="spellEnd"/>
      <w:r w:rsidR="002643EE">
        <w:rPr>
          <w:color w:val="000000"/>
          <w:szCs w:val="24"/>
          <w:shd w:val="clear" w:color="auto" w:fill="FFFFFF"/>
        </w:rPr>
        <w:t xml:space="preserve"> </w:t>
      </w:r>
      <w:proofErr w:type="spellStart"/>
      <w:r w:rsidR="002643EE">
        <w:rPr>
          <w:color w:val="000000"/>
          <w:szCs w:val="24"/>
          <w:shd w:val="clear" w:color="auto" w:fill="FFFFFF"/>
        </w:rPr>
        <w:t>beserta</w:t>
      </w:r>
      <w:proofErr w:type="spellEnd"/>
      <w:r w:rsidR="002643EE">
        <w:rPr>
          <w:color w:val="000000"/>
          <w:szCs w:val="24"/>
          <w:shd w:val="clear" w:color="auto" w:fill="FFFFFF"/>
        </w:rPr>
        <w:t xml:space="preserve"> </w:t>
      </w:r>
      <w:proofErr w:type="spellStart"/>
      <w:r w:rsidR="002643EE">
        <w:rPr>
          <w:color w:val="000000"/>
          <w:szCs w:val="24"/>
          <w:shd w:val="clear" w:color="auto" w:fill="FFFFFF"/>
        </w:rPr>
        <w:t>alternatifnya</w:t>
      </w:r>
      <w:proofErr w:type="spellEnd"/>
      <w:r w:rsidR="002643EE">
        <w:rPr>
          <w:color w:val="000000"/>
          <w:szCs w:val="24"/>
          <w:shd w:val="clear" w:color="auto" w:fill="FFFFFF"/>
        </w:rPr>
        <w:t xml:space="preserve">, proses yang </w:t>
      </w:r>
      <w:proofErr w:type="spellStart"/>
      <w:r w:rsidR="002643EE">
        <w:rPr>
          <w:color w:val="000000"/>
          <w:szCs w:val="24"/>
          <w:shd w:val="clear" w:color="auto" w:fill="FFFFFF"/>
        </w:rPr>
        <w:t>membentuk</w:t>
      </w:r>
      <w:proofErr w:type="spellEnd"/>
      <w:r w:rsidR="002643EE">
        <w:rPr>
          <w:color w:val="000000"/>
          <w:szCs w:val="24"/>
          <w:shd w:val="clear" w:color="auto" w:fill="FFFFFF"/>
        </w:rPr>
        <w:t xml:space="preserve"> </w:t>
      </w:r>
      <w:proofErr w:type="spellStart"/>
      <w:r w:rsidR="002643EE">
        <w:rPr>
          <w:color w:val="000000"/>
          <w:szCs w:val="24"/>
          <w:shd w:val="clear" w:color="auto" w:fill="FFFFFF"/>
        </w:rPr>
        <w:t>rancangan</w:t>
      </w:r>
      <w:proofErr w:type="spellEnd"/>
      <w:r w:rsidR="002643EE">
        <w:rPr>
          <w:color w:val="000000"/>
          <w:szCs w:val="24"/>
          <w:shd w:val="clear" w:color="auto" w:fill="FFFFFF"/>
        </w:rPr>
        <w:t xml:space="preserve"> </w:t>
      </w:r>
      <w:proofErr w:type="spellStart"/>
      <w:r w:rsidR="002643EE">
        <w:rPr>
          <w:color w:val="000000"/>
          <w:szCs w:val="24"/>
          <w:shd w:val="clear" w:color="auto" w:fill="FFFFFF"/>
        </w:rPr>
        <w:t>sistem</w:t>
      </w:r>
      <w:proofErr w:type="spellEnd"/>
      <w:r w:rsidR="002643EE">
        <w:rPr>
          <w:color w:val="000000"/>
          <w:szCs w:val="24"/>
          <w:shd w:val="clear" w:color="auto" w:fill="FFFFFF"/>
        </w:rPr>
        <w:t xml:space="preserve"> yang </w:t>
      </w:r>
      <w:proofErr w:type="spellStart"/>
      <w:r w:rsidR="002643EE">
        <w:rPr>
          <w:color w:val="000000"/>
          <w:szCs w:val="24"/>
          <w:shd w:val="clear" w:color="auto" w:fill="FFFFFF"/>
        </w:rPr>
        <w:t>akan</w:t>
      </w:r>
      <w:proofErr w:type="spellEnd"/>
      <w:r w:rsidR="002643EE">
        <w:rPr>
          <w:color w:val="000000"/>
          <w:szCs w:val="24"/>
          <w:shd w:val="clear" w:color="auto" w:fill="FFFFFF"/>
        </w:rPr>
        <w:t xml:space="preserve"> </w:t>
      </w:r>
      <w:proofErr w:type="spellStart"/>
      <w:r w:rsidR="002643EE">
        <w:rPr>
          <w:color w:val="000000"/>
          <w:szCs w:val="24"/>
          <w:shd w:val="clear" w:color="auto" w:fill="FFFFFF"/>
        </w:rPr>
        <w:t>dibangun</w:t>
      </w:r>
      <w:proofErr w:type="spellEnd"/>
      <w:r w:rsidR="002643EE">
        <w:rPr>
          <w:color w:val="000000"/>
          <w:szCs w:val="24"/>
          <w:shd w:val="clear" w:color="auto" w:fill="FFFFFF"/>
        </w:rPr>
        <w:t xml:space="preserve">, proses </w:t>
      </w:r>
      <w:proofErr w:type="spellStart"/>
      <w:r w:rsidR="002643EE">
        <w:rPr>
          <w:color w:val="000000"/>
          <w:szCs w:val="24"/>
          <w:shd w:val="clear" w:color="auto" w:fill="FFFFFF"/>
        </w:rPr>
        <w:t>pengumpulan</w:t>
      </w:r>
      <w:proofErr w:type="spellEnd"/>
      <w:r w:rsidR="002643EE">
        <w:rPr>
          <w:color w:val="000000"/>
          <w:szCs w:val="24"/>
          <w:shd w:val="clear" w:color="auto" w:fill="FFFFFF"/>
        </w:rPr>
        <w:t xml:space="preserve"> </w:t>
      </w:r>
      <w:r w:rsidR="002643EE">
        <w:rPr>
          <w:i/>
          <w:iCs/>
          <w:color w:val="000000"/>
          <w:szCs w:val="24"/>
          <w:shd w:val="clear" w:color="auto" w:fill="FFFFFF"/>
        </w:rPr>
        <w:t>dataset</w:t>
      </w:r>
      <w:r w:rsidR="002643EE">
        <w:rPr>
          <w:color w:val="000000"/>
          <w:szCs w:val="24"/>
          <w:shd w:val="clear" w:color="auto" w:fill="FFFFFF"/>
        </w:rPr>
        <w:t xml:space="preserve"> yang </w:t>
      </w:r>
      <w:proofErr w:type="spellStart"/>
      <w:r w:rsidR="002643EE">
        <w:rPr>
          <w:color w:val="000000"/>
          <w:szCs w:val="24"/>
          <w:shd w:val="clear" w:color="auto" w:fill="FFFFFF"/>
        </w:rPr>
        <w:t>digunakan</w:t>
      </w:r>
      <w:proofErr w:type="spellEnd"/>
      <w:r w:rsidR="002643EE">
        <w:rPr>
          <w:color w:val="000000"/>
          <w:szCs w:val="24"/>
          <w:shd w:val="clear" w:color="auto" w:fill="FFFFFF"/>
        </w:rPr>
        <w:t xml:space="preserve"> untuk </w:t>
      </w:r>
      <w:proofErr w:type="spellStart"/>
      <w:r w:rsidR="002643EE">
        <w:rPr>
          <w:color w:val="000000"/>
          <w:szCs w:val="24"/>
          <w:shd w:val="clear" w:color="auto" w:fill="FFFFFF"/>
        </w:rPr>
        <w:t>membangun</w:t>
      </w:r>
      <w:proofErr w:type="spellEnd"/>
      <w:r w:rsidR="002643EE">
        <w:rPr>
          <w:color w:val="000000"/>
          <w:szCs w:val="24"/>
          <w:shd w:val="clear" w:color="auto" w:fill="FFFFFF"/>
        </w:rPr>
        <w:t xml:space="preserve"> model, proses </w:t>
      </w:r>
      <w:proofErr w:type="spellStart"/>
      <w:r w:rsidR="002643EE">
        <w:rPr>
          <w:color w:val="000000"/>
          <w:szCs w:val="24"/>
          <w:shd w:val="clear" w:color="auto" w:fill="FFFFFF"/>
        </w:rPr>
        <w:t>implementasi</w:t>
      </w:r>
      <w:proofErr w:type="spellEnd"/>
      <w:r w:rsidR="002643EE">
        <w:rPr>
          <w:color w:val="000000"/>
          <w:szCs w:val="24"/>
          <w:shd w:val="clear" w:color="auto" w:fill="FFFFFF"/>
        </w:rPr>
        <w:t xml:space="preserve"> </w:t>
      </w:r>
      <w:proofErr w:type="spellStart"/>
      <w:r w:rsidR="002643EE">
        <w:rPr>
          <w:color w:val="000000"/>
          <w:szCs w:val="24"/>
          <w:shd w:val="clear" w:color="auto" w:fill="FFFFFF"/>
        </w:rPr>
        <w:t>perangkat</w:t>
      </w:r>
      <w:proofErr w:type="spellEnd"/>
      <w:r w:rsidR="002643EE">
        <w:rPr>
          <w:color w:val="000000"/>
          <w:szCs w:val="24"/>
          <w:shd w:val="clear" w:color="auto" w:fill="FFFFFF"/>
        </w:rPr>
        <w:t xml:space="preserve"> </w:t>
      </w:r>
      <w:proofErr w:type="spellStart"/>
      <w:r w:rsidR="002643EE">
        <w:rPr>
          <w:color w:val="000000"/>
          <w:szCs w:val="24"/>
          <w:shd w:val="clear" w:color="auto" w:fill="FFFFFF"/>
        </w:rPr>
        <w:t>lunak</w:t>
      </w:r>
      <w:proofErr w:type="spellEnd"/>
      <w:r w:rsidR="002643EE">
        <w:rPr>
          <w:color w:val="000000"/>
          <w:szCs w:val="24"/>
          <w:shd w:val="clear" w:color="auto" w:fill="FFFFFF"/>
        </w:rPr>
        <w:t xml:space="preserve"> </w:t>
      </w:r>
      <w:proofErr w:type="spellStart"/>
      <w:r w:rsidR="002643EE">
        <w:rPr>
          <w:color w:val="000000"/>
          <w:szCs w:val="24"/>
          <w:shd w:val="clear" w:color="auto" w:fill="FFFFFF"/>
        </w:rPr>
        <w:t>dengan</w:t>
      </w:r>
      <w:proofErr w:type="spellEnd"/>
      <w:r w:rsidR="002643EE">
        <w:rPr>
          <w:color w:val="000000"/>
          <w:szCs w:val="24"/>
          <w:shd w:val="clear" w:color="auto" w:fill="FFFFFF"/>
        </w:rPr>
        <w:t xml:space="preserve"> </w:t>
      </w:r>
      <w:proofErr w:type="spellStart"/>
      <w:r w:rsidR="002643EE">
        <w:rPr>
          <w:color w:val="000000"/>
          <w:szCs w:val="24"/>
          <w:shd w:val="clear" w:color="auto" w:fill="FFFFFF"/>
        </w:rPr>
        <w:t>komponen</w:t>
      </w:r>
      <w:proofErr w:type="spellEnd"/>
      <w:r w:rsidR="002643EE">
        <w:rPr>
          <w:color w:val="000000"/>
          <w:szCs w:val="24"/>
          <w:shd w:val="clear" w:color="auto" w:fill="FFFFFF"/>
        </w:rPr>
        <w:t xml:space="preserve"> model dan </w:t>
      </w:r>
      <w:proofErr w:type="spellStart"/>
      <w:r w:rsidR="002643EE">
        <w:rPr>
          <w:color w:val="000000"/>
          <w:szCs w:val="24"/>
          <w:shd w:val="clear" w:color="auto" w:fill="FFFFFF"/>
        </w:rPr>
        <w:t>aplikasinya</w:t>
      </w:r>
      <w:proofErr w:type="spellEnd"/>
      <w:r w:rsidR="002643EE">
        <w:rPr>
          <w:color w:val="000000"/>
          <w:szCs w:val="24"/>
          <w:shd w:val="clear" w:color="auto" w:fill="FFFFFF"/>
        </w:rPr>
        <w:t xml:space="preserve">, proses </w:t>
      </w:r>
      <w:proofErr w:type="spellStart"/>
      <w:r w:rsidR="002643EE">
        <w:rPr>
          <w:color w:val="000000"/>
          <w:szCs w:val="24"/>
          <w:shd w:val="clear" w:color="auto" w:fill="FFFFFF"/>
        </w:rPr>
        <w:t>pengujian</w:t>
      </w:r>
      <w:proofErr w:type="spellEnd"/>
      <w:r w:rsidR="002643EE">
        <w:rPr>
          <w:color w:val="000000"/>
          <w:szCs w:val="24"/>
          <w:shd w:val="clear" w:color="auto" w:fill="FFFFFF"/>
        </w:rPr>
        <w:t xml:space="preserve"> yang </w:t>
      </w:r>
      <w:proofErr w:type="spellStart"/>
      <w:r w:rsidR="002643EE">
        <w:rPr>
          <w:color w:val="000000"/>
          <w:szCs w:val="24"/>
          <w:shd w:val="clear" w:color="auto" w:fill="FFFFFF"/>
        </w:rPr>
        <w:t>dilakukan</w:t>
      </w:r>
      <w:proofErr w:type="spellEnd"/>
      <w:r w:rsidR="002643EE">
        <w:rPr>
          <w:color w:val="000000"/>
          <w:szCs w:val="24"/>
          <w:shd w:val="clear" w:color="auto" w:fill="FFFFFF"/>
        </w:rPr>
        <w:t xml:space="preserve"> untuk model dan </w:t>
      </w:r>
      <w:proofErr w:type="spellStart"/>
      <w:r w:rsidR="002643EE">
        <w:rPr>
          <w:color w:val="000000"/>
          <w:szCs w:val="24"/>
          <w:shd w:val="clear" w:color="auto" w:fill="FFFFFF"/>
        </w:rPr>
        <w:t>aplikasi</w:t>
      </w:r>
      <w:proofErr w:type="spellEnd"/>
      <w:r w:rsidR="002643EE">
        <w:rPr>
          <w:color w:val="000000"/>
          <w:szCs w:val="24"/>
          <w:shd w:val="clear" w:color="auto" w:fill="FFFFFF"/>
        </w:rPr>
        <w:t xml:space="preserve">, dan </w:t>
      </w:r>
      <w:proofErr w:type="spellStart"/>
      <w:r w:rsidR="002643EE">
        <w:rPr>
          <w:color w:val="000000"/>
          <w:szCs w:val="24"/>
          <w:shd w:val="clear" w:color="auto" w:fill="FFFFFF"/>
        </w:rPr>
        <w:t>hasil</w:t>
      </w:r>
      <w:proofErr w:type="spellEnd"/>
      <w:r w:rsidR="002643EE">
        <w:rPr>
          <w:color w:val="000000"/>
          <w:szCs w:val="24"/>
          <w:shd w:val="clear" w:color="auto" w:fill="FFFFFF"/>
        </w:rPr>
        <w:t xml:space="preserve"> yang </w:t>
      </w:r>
      <w:proofErr w:type="spellStart"/>
      <w:r w:rsidR="002643EE">
        <w:rPr>
          <w:color w:val="000000"/>
          <w:szCs w:val="24"/>
          <w:shd w:val="clear" w:color="auto" w:fill="FFFFFF"/>
        </w:rPr>
        <w:t>diharapkan</w:t>
      </w:r>
      <w:proofErr w:type="spellEnd"/>
      <w:r w:rsidR="002643EE">
        <w:rPr>
          <w:color w:val="000000"/>
          <w:szCs w:val="24"/>
          <w:shd w:val="clear" w:color="auto" w:fill="FFFFFF"/>
        </w:rPr>
        <w:t xml:space="preserve"> pada </w:t>
      </w:r>
      <w:proofErr w:type="spellStart"/>
      <w:r w:rsidR="002643EE">
        <w:rPr>
          <w:color w:val="000000"/>
          <w:szCs w:val="24"/>
          <w:shd w:val="clear" w:color="auto" w:fill="FFFFFF"/>
        </w:rPr>
        <w:t>akhir</w:t>
      </w:r>
      <w:proofErr w:type="spellEnd"/>
      <w:r w:rsidR="002643EE">
        <w:rPr>
          <w:color w:val="000000"/>
          <w:szCs w:val="24"/>
          <w:shd w:val="clear" w:color="auto" w:fill="FFFFFF"/>
        </w:rPr>
        <w:t xml:space="preserve"> proses-proses </w:t>
      </w:r>
      <w:proofErr w:type="spellStart"/>
      <w:r w:rsidR="002643EE">
        <w:rPr>
          <w:color w:val="000000"/>
          <w:szCs w:val="24"/>
          <w:shd w:val="clear" w:color="auto" w:fill="FFFFFF"/>
        </w:rPr>
        <w:t>tersebut</w:t>
      </w:r>
      <w:proofErr w:type="spellEnd"/>
      <w:r w:rsidR="001D7110">
        <w:rPr>
          <w:color w:val="000000"/>
          <w:szCs w:val="24"/>
          <w:shd w:val="clear" w:color="auto" w:fill="FFFFFF"/>
        </w:rPr>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14953BC8" w:rsidR="005D5BE6" w:rsidRDefault="0050426F">
      <w:pPr>
        <w:pStyle w:val="Heading2"/>
      </w:pPr>
      <w:proofErr w:type="spellStart"/>
      <w:r>
        <w:t>Identifikasi</w:t>
      </w:r>
      <w:proofErr w:type="spellEnd"/>
      <w:r>
        <w:t xml:space="preserve"> </w:t>
      </w:r>
      <w:proofErr w:type="spellStart"/>
      <w:r>
        <w:t>Masalah</w:t>
      </w:r>
      <w:proofErr w:type="spellEnd"/>
    </w:p>
    <w:p w14:paraId="53E5ECED" w14:textId="341307E2" w:rsidR="001D7110" w:rsidRPr="0050426F" w:rsidRDefault="00C56DE8" w:rsidP="0050426F">
      <w:pPr>
        <w:pStyle w:val="ListParagraph"/>
        <w:spacing w:after="0" w:line="480" w:lineRule="auto"/>
        <w:ind w:left="0" w:firstLine="708"/>
        <w:jc w:val="both"/>
        <w:rPr>
          <w:color w:val="000000"/>
          <w:szCs w:val="24"/>
          <w:shd w:val="clear" w:color="auto" w:fill="FFFFFF"/>
        </w:rPr>
      </w:pPr>
      <w:proofErr w:type="spellStart"/>
      <w:r>
        <w:rPr>
          <w:szCs w:val="24"/>
          <w:lang w:val="en-US"/>
        </w:rPr>
        <w:t>Identifikasi</w:t>
      </w:r>
      <w:proofErr w:type="spellEnd"/>
      <w:r>
        <w:rPr>
          <w:szCs w:val="24"/>
          <w:lang w:val="en-US"/>
        </w:rPr>
        <w:t xml:space="preserve"> </w:t>
      </w:r>
      <w:proofErr w:type="spellStart"/>
      <w:r w:rsidR="00684A9B">
        <w:rPr>
          <w:szCs w:val="24"/>
          <w:lang w:val="en-US"/>
        </w:rPr>
        <w:t>masalah</w:t>
      </w:r>
      <w:proofErr w:type="spellEnd"/>
      <w:r w:rsidR="00684A9B">
        <w:rPr>
          <w:szCs w:val="24"/>
          <w:lang w:val="en-US"/>
        </w:rPr>
        <w:t xml:space="preserve"> </w:t>
      </w:r>
      <w:proofErr w:type="spellStart"/>
      <w:r>
        <w:rPr>
          <w:szCs w:val="24"/>
          <w:lang w:val="en-US"/>
        </w:rPr>
        <w:t>terkait</w:t>
      </w:r>
      <w:proofErr w:type="spellEnd"/>
      <w:r>
        <w:rPr>
          <w:szCs w:val="24"/>
          <w:lang w:val="en-US"/>
        </w:rPr>
        <w:t xml:space="preserve"> </w:t>
      </w:r>
      <w:proofErr w:type="spellStart"/>
      <w:r w:rsidR="00684A9B">
        <w:rPr>
          <w:szCs w:val="24"/>
          <w:lang w:val="en-US"/>
        </w:rPr>
        <w:t>deteksi</w:t>
      </w:r>
      <w:proofErr w:type="spellEnd"/>
      <w:r w:rsidR="00684A9B">
        <w:rPr>
          <w:szCs w:val="24"/>
          <w:lang w:val="en-US"/>
        </w:rPr>
        <w:t xml:space="preserve"> </w:t>
      </w:r>
      <w:r w:rsidR="00684A9B" w:rsidRPr="00684A9B">
        <w:rPr>
          <w:i/>
          <w:iCs/>
          <w:szCs w:val="24"/>
          <w:lang w:val="en-US"/>
        </w:rPr>
        <w:t>blur</w:t>
      </w:r>
      <w:r w:rsidR="00684A9B">
        <w:rPr>
          <w:szCs w:val="24"/>
          <w:lang w:val="en-US"/>
        </w:rPr>
        <w:t xml:space="preserve"> pada </w:t>
      </w:r>
      <w:proofErr w:type="spellStart"/>
      <w:r w:rsidR="00684A9B">
        <w:rPr>
          <w:szCs w:val="24"/>
          <w:lang w:val="en-US"/>
        </w:rPr>
        <w:t>gambar</w:t>
      </w:r>
      <w:proofErr w:type="spellEnd"/>
      <w:r w:rsidR="00684A9B">
        <w:rPr>
          <w:szCs w:val="24"/>
          <w:lang w:val="en-US"/>
        </w:rPr>
        <w:t xml:space="preserve"> </w:t>
      </w:r>
      <w:proofErr w:type="spellStart"/>
      <w:r w:rsidR="00684A9B">
        <w:rPr>
          <w:szCs w:val="24"/>
          <w:lang w:val="en-US"/>
        </w:rPr>
        <w:t>foto</w:t>
      </w:r>
      <w:proofErr w:type="spellEnd"/>
      <w:r w:rsidR="00684A9B">
        <w:rPr>
          <w:szCs w:val="24"/>
          <w:lang w:val="en-US"/>
        </w:rPr>
        <w:t xml:space="preserve"> </w:t>
      </w:r>
      <w:proofErr w:type="spellStart"/>
      <w:r w:rsidR="00684A9B">
        <w:rPr>
          <w:szCs w:val="24"/>
          <w:lang w:val="en-US"/>
        </w:rPr>
        <w:t>dokumen</w:t>
      </w:r>
      <w:proofErr w:type="spellEnd"/>
      <w:r w:rsidR="00684A9B">
        <w:rPr>
          <w:szCs w:val="24"/>
          <w:lang w:val="en-US"/>
        </w:rPr>
        <w:t xml:space="preserve"> </w:t>
      </w:r>
      <w:proofErr w:type="spellStart"/>
      <w:r w:rsidR="00684A9B">
        <w:rPr>
          <w:szCs w:val="24"/>
          <w:lang w:val="en-US"/>
        </w:rPr>
        <w:t>teks</w:t>
      </w:r>
      <w:proofErr w:type="spellEnd"/>
      <w:r w:rsidR="00684A9B">
        <w:rPr>
          <w:szCs w:val="24"/>
          <w:lang w:val="en-US"/>
        </w:rPr>
        <w:t xml:space="preserve"> </w:t>
      </w:r>
      <w:proofErr w:type="spellStart"/>
      <w:r>
        <w:rPr>
          <w:szCs w:val="24"/>
          <w:lang w:val="en-US"/>
        </w:rPr>
        <w:t>dilakukan</w:t>
      </w:r>
      <w:proofErr w:type="spellEnd"/>
      <w:r>
        <w:rPr>
          <w:szCs w:val="24"/>
          <w:lang w:val="en-US"/>
        </w:rPr>
        <w:t xml:space="preserve"> </w:t>
      </w:r>
      <w:proofErr w:type="spellStart"/>
      <w:r>
        <w:rPr>
          <w:szCs w:val="24"/>
          <w:lang w:val="en-US"/>
        </w:rPr>
        <w:t>dengan</w:t>
      </w:r>
      <w:proofErr w:type="spellEnd"/>
      <w:r w:rsidR="00684A9B">
        <w:rPr>
          <w:szCs w:val="24"/>
          <w:lang w:val="en-US"/>
        </w:rPr>
        <w:t xml:space="preserve"> </w:t>
      </w:r>
      <w:proofErr w:type="spellStart"/>
      <w:r w:rsidR="00684A9B">
        <w:rPr>
          <w:szCs w:val="24"/>
          <w:lang w:val="en-US"/>
        </w:rPr>
        <w:t>membaca</w:t>
      </w:r>
      <w:proofErr w:type="spellEnd"/>
      <w:r w:rsidR="00684A9B">
        <w:rPr>
          <w:szCs w:val="24"/>
          <w:lang w:val="en-US"/>
        </w:rPr>
        <w:t xml:space="preserve"> </w:t>
      </w:r>
      <w:proofErr w:type="spellStart"/>
      <w:r w:rsidR="00684A9B">
        <w:rPr>
          <w:szCs w:val="24"/>
          <w:lang w:val="en-US"/>
        </w:rPr>
        <w:t>jurnal</w:t>
      </w:r>
      <w:proofErr w:type="spellEnd"/>
      <w:r w:rsidR="00684A9B">
        <w:rPr>
          <w:szCs w:val="24"/>
          <w:lang w:val="en-US"/>
        </w:rPr>
        <w:t xml:space="preserve"> </w:t>
      </w:r>
      <w:proofErr w:type="spellStart"/>
      <w:r w:rsidR="00684A9B">
        <w:rPr>
          <w:szCs w:val="24"/>
          <w:lang w:val="en-US"/>
        </w:rPr>
        <w:t>penelitian</w:t>
      </w:r>
      <w:proofErr w:type="spellEnd"/>
      <w:r w:rsidR="00684A9B">
        <w:rPr>
          <w:szCs w:val="24"/>
          <w:lang w:val="en-US"/>
        </w:rPr>
        <w:t xml:space="preserve"> </w:t>
      </w:r>
      <w:proofErr w:type="spellStart"/>
      <w:r w:rsidR="00684A9B">
        <w:rPr>
          <w:szCs w:val="24"/>
          <w:lang w:val="en-US"/>
        </w:rPr>
        <w:t>terkait</w:t>
      </w:r>
      <w:proofErr w:type="spellEnd"/>
      <w:r w:rsidR="00684A9B">
        <w:rPr>
          <w:szCs w:val="24"/>
          <w:lang w:val="en-US"/>
        </w:rPr>
        <w:t xml:space="preserve"> </w:t>
      </w:r>
      <w:proofErr w:type="spellStart"/>
      <w:r w:rsidR="00684A9B">
        <w:rPr>
          <w:szCs w:val="24"/>
          <w:lang w:val="en-US"/>
        </w:rPr>
        <w:t>seperti</w:t>
      </w:r>
      <w:proofErr w:type="spellEnd"/>
      <w:r w:rsidR="00684A9B">
        <w:rPr>
          <w:szCs w:val="24"/>
          <w:lang w:val="en-US"/>
        </w:rPr>
        <w:t xml:space="preserve"> </w:t>
      </w:r>
      <w:sdt>
        <w:sdtPr>
          <w:rPr>
            <w:color w:val="000000"/>
            <w:szCs w:val="24"/>
            <w:lang w:val="en-US"/>
          </w:r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
          <w:id w:val="-2002877215"/>
          <w:placeholder>
            <w:docPart w:val="DefaultPlaceholder_-1854013440"/>
          </w:placeholder>
        </w:sdtPr>
        <w:sdtEndPr/>
        <w:sdtContent>
          <w:r w:rsidR="001C17BC" w:rsidRPr="001C17BC">
            <w:rPr>
              <w:color w:val="000000"/>
              <w:szCs w:val="24"/>
              <w:lang w:val="en-US"/>
            </w:rPr>
            <w:t>(</w:t>
          </w:r>
          <w:proofErr w:type="spellStart"/>
          <w:r w:rsidR="001C17BC" w:rsidRPr="001C17BC">
            <w:rPr>
              <w:color w:val="000000"/>
              <w:szCs w:val="24"/>
              <w:lang w:val="en-US"/>
            </w:rPr>
            <w:t>Kieu</w:t>
          </w:r>
          <w:proofErr w:type="spellEnd"/>
          <w:r w:rsidR="001C17BC" w:rsidRPr="001C17BC">
            <w:rPr>
              <w:color w:val="000000"/>
              <w:szCs w:val="24"/>
              <w:lang w:val="en-US"/>
            </w:rPr>
            <w:t xml:space="preserve"> </w:t>
          </w:r>
          <w:proofErr w:type="spellStart"/>
          <w:r w:rsidR="001C17BC" w:rsidRPr="001C17BC">
            <w:rPr>
              <w:color w:val="000000"/>
              <w:szCs w:val="24"/>
              <w:lang w:val="en-US"/>
            </w:rPr>
            <w:t>dkk</w:t>
          </w:r>
          <w:proofErr w:type="spellEnd"/>
          <w:r w:rsidR="001C17BC" w:rsidRPr="001C17BC">
            <w:rPr>
              <w:color w:val="000000"/>
              <w:szCs w:val="24"/>
              <w:lang w:val="en-US"/>
            </w:rPr>
            <w:t>., 2015)</w:t>
          </w:r>
        </w:sdtContent>
      </w:sdt>
      <w:r w:rsidR="00684A9B">
        <w:rPr>
          <w:szCs w:val="24"/>
          <w:lang w:val="en-US"/>
        </w:rPr>
        <w:t xml:space="preserve"> dan </w:t>
      </w:r>
      <w:proofErr w:type="spellStart"/>
      <w:r>
        <w:rPr>
          <w:szCs w:val="24"/>
          <w:lang w:val="en-US"/>
        </w:rPr>
        <w:t>melalui</w:t>
      </w:r>
      <w:proofErr w:type="spellEnd"/>
      <w:r w:rsidR="00684A9B">
        <w:rPr>
          <w:szCs w:val="24"/>
          <w:lang w:val="en-US"/>
        </w:rPr>
        <w:t xml:space="preserve"> </w:t>
      </w:r>
      <w:proofErr w:type="spellStart"/>
      <w:r w:rsidR="00684A9B">
        <w:rPr>
          <w:szCs w:val="24"/>
          <w:lang w:val="en-US"/>
        </w:rPr>
        <w:t>wawancara</w:t>
      </w:r>
      <w:proofErr w:type="spellEnd"/>
      <w:r w:rsidR="00684A9B">
        <w:rPr>
          <w:szCs w:val="24"/>
          <w:lang w:val="en-US"/>
        </w:rPr>
        <w:t xml:space="preserve"> </w:t>
      </w:r>
      <w:proofErr w:type="spellStart"/>
      <w:r w:rsidR="00684A9B">
        <w:rPr>
          <w:szCs w:val="24"/>
          <w:lang w:val="en-US"/>
        </w:rPr>
        <w:t>dengan</w:t>
      </w:r>
      <w:proofErr w:type="spellEnd"/>
      <w:r w:rsidR="00684A9B">
        <w:rPr>
          <w:szCs w:val="24"/>
          <w:lang w:val="en-US"/>
        </w:rPr>
        <w:t xml:space="preserve"> 3 </w:t>
      </w:r>
      <w:proofErr w:type="spellStart"/>
      <w:r w:rsidR="00684A9B">
        <w:rPr>
          <w:szCs w:val="24"/>
          <w:lang w:val="en-US"/>
        </w:rPr>
        <w:t>perusahaan</w:t>
      </w:r>
      <w:proofErr w:type="spellEnd"/>
      <w:r w:rsidR="00684A9B">
        <w:rPr>
          <w:szCs w:val="24"/>
          <w:lang w:val="en-US"/>
        </w:rPr>
        <w:t xml:space="preserve"> yang </w:t>
      </w:r>
      <w:proofErr w:type="spellStart"/>
      <w:r w:rsidR="00684A9B">
        <w:rPr>
          <w:szCs w:val="24"/>
          <w:lang w:val="en-US"/>
        </w:rPr>
        <w:t>bergerak</w:t>
      </w:r>
      <w:proofErr w:type="spellEnd"/>
      <w:r w:rsidR="00684A9B">
        <w:rPr>
          <w:szCs w:val="24"/>
          <w:lang w:val="en-US"/>
        </w:rPr>
        <w:t xml:space="preserve"> </w:t>
      </w:r>
      <w:proofErr w:type="spellStart"/>
      <w:r w:rsidR="00684A9B">
        <w:rPr>
          <w:szCs w:val="24"/>
          <w:lang w:val="en-US"/>
        </w:rPr>
        <w:t>dibidang</w:t>
      </w:r>
      <w:proofErr w:type="spellEnd"/>
      <w:r w:rsidR="00684A9B">
        <w:rPr>
          <w:szCs w:val="24"/>
          <w:lang w:val="en-US"/>
        </w:rPr>
        <w:t xml:space="preserve"> </w:t>
      </w:r>
      <w:r w:rsidR="00684A9B" w:rsidRPr="00684A9B">
        <w:rPr>
          <w:i/>
          <w:iCs/>
          <w:szCs w:val="24"/>
          <w:lang w:val="en-US"/>
        </w:rPr>
        <w:t>development</w:t>
      </w:r>
      <w:r w:rsidR="00684A9B">
        <w:rPr>
          <w:szCs w:val="24"/>
          <w:lang w:val="en-US"/>
        </w:rPr>
        <w:t xml:space="preserve"> dan </w:t>
      </w:r>
      <w:proofErr w:type="spellStart"/>
      <w:r w:rsidR="00684A9B">
        <w:rPr>
          <w:szCs w:val="24"/>
          <w:lang w:val="en-US"/>
        </w:rPr>
        <w:t>penjualan</w:t>
      </w:r>
      <w:proofErr w:type="spellEnd"/>
      <w:r w:rsidR="00684A9B">
        <w:rPr>
          <w:szCs w:val="24"/>
          <w:lang w:val="en-US"/>
        </w:rPr>
        <w:t xml:space="preserve"> </w:t>
      </w:r>
      <w:proofErr w:type="spellStart"/>
      <w:r w:rsidR="00684A9B">
        <w:rPr>
          <w:szCs w:val="24"/>
          <w:lang w:val="en-US"/>
        </w:rPr>
        <w:t>rumah</w:t>
      </w:r>
      <w:proofErr w:type="spellEnd"/>
      <w:r w:rsidR="00684A9B">
        <w:rPr>
          <w:szCs w:val="24"/>
          <w:lang w:val="en-US"/>
        </w:rPr>
        <w:t xml:space="preserve"> yang </w:t>
      </w:r>
      <w:proofErr w:type="spellStart"/>
      <w:r w:rsidR="00684A9B">
        <w:rPr>
          <w:szCs w:val="24"/>
          <w:lang w:val="en-US"/>
        </w:rPr>
        <w:t>terdiri</w:t>
      </w:r>
      <w:proofErr w:type="spellEnd"/>
      <w:r w:rsidR="00684A9B">
        <w:rPr>
          <w:szCs w:val="24"/>
          <w:lang w:val="en-US"/>
        </w:rPr>
        <w:t xml:space="preserve"> </w:t>
      </w:r>
      <w:proofErr w:type="spellStart"/>
      <w:r w:rsidR="00684A9B">
        <w:rPr>
          <w:szCs w:val="24"/>
          <w:lang w:val="en-US"/>
        </w:rPr>
        <w:t>dari</w:t>
      </w:r>
      <w:proofErr w:type="spellEnd"/>
      <w:r w:rsidR="00684A9B">
        <w:rPr>
          <w:szCs w:val="24"/>
          <w:lang w:val="en-US"/>
        </w:rPr>
        <w:t xml:space="preserve"> PT </w:t>
      </w:r>
      <w:proofErr w:type="spellStart"/>
      <w:r w:rsidR="00684A9B">
        <w:rPr>
          <w:szCs w:val="24"/>
          <w:lang w:val="en-US"/>
        </w:rPr>
        <w:t>Sukses</w:t>
      </w:r>
      <w:proofErr w:type="spellEnd"/>
      <w:r w:rsidR="00684A9B">
        <w:rPr>
          <w:szCs w:val="24"/>
          <w:lang w:val="en-US"/>
        </w:rPr>
        <w:t xml:space="preserve"> Wijaya </w:t>
      </w:r>
      <w:proofErr w:type="spellStart"/>
      <w:r w:rsidR="00684A9B">
        <w:rPr>
          <w:szCs w:val="24"/>
          <w:lang w:val="en-US"/>
        </w:rPr>
        <w:t>Adikarya</w:t>
      </w:r>
      <w:proofErr w:type="spellEnd"/>
      <w:r w:rsidR="00684A9B">
        <w:rPr>
          <w:szCs w:val="24"/>
          <w:lang w:val="en-US"/>
        </w:rPr>
        <w:t xml:space="preserve">, PT </w:t>
      </w:r>
      <w:proofErr w:type="spellStart"/>
      <w:r w:rsidR="00684A9B">
        <w:rPr>
          <w:szCs w:val="24"/>
          <w:lang w:val="en-US"/>
        </w:rPr>
        <w:t>Cahaya</w:t>
      </w:r>
      <w:proofErr w:type="spellEnd"/>
      <w:r w:rsidR="00684A9B">
        <w:rPr>
          <w:szCs w:val="24"/>
          <w:lang w:val="en-US"/>
        </w:rPr>
        <w:t xml:space="preserve"> </w:t>
      </w:r>
      <w:proofErr w:type="spellStart"/>
      <w:r w:rsidR="00684A9B">
        <w:rPr>
          <w:szCs w:val="24"/>
          <w:lang w:val="en-US"/>
        </w:rPr>
        <w:t>Sanubari</w:t>
      </w:r>
      <w:proofErr w:type="spellEnd"/>
      <w:r w:rsidR="00684A9B">
        <w:rPr>
          <w:szCs w:val="24"/>
          <w:lang w:val="en-US"/>
        </w:rPr>
        <w:t xml:space="preserve"> Sakti, dan PT </w:t>
      </w:r>
      <w:proofErr w:type="spellStart"/>
      <w:r w:rsidR="00684A9B">
        <w:rPr>
          <w:szCs w:val="24"/>
          <w:lang w:val="en-US"/>
        </w:rPr>
        <w:t>Kesuma</w:t>
      </w:r>
      <w:proofErr w:type="spellEnd"/>
      <w:r w:rsidR="00684A9B">
        <w:rPr>
          <w:szCs w:val="24"/>
          <w:lang w:val="en-US"/>
        </w:rPr>
        <w:t xml:space="preserve"> </w:t>
      </w:r>
      <w:proofErr w:type="spellStart"/>
      <w:r w:rsidR="00684A9B">
        <w:rPr>
          <w:szCs w:val="24"/>
          <w:lang w:val="en-US"/>
        </w:rPr>
        <w:t>Maju</w:t>
      </w:r>
      <w:proofErr w:type="spellEnd"/>
      <w:r w:rsidR="00684A9B">
        <w:rPr>
          <w:szCs w:val="24"/>
          <w:lang w:val="en-US"/>
        </w:rPr>
        <w:t xml:space="preserve"> Sumatera</w:t>
      </w:r>
      <w:r w:rsidR="006E0A83">
        <w:rPr>
          <w:szCs w:val="24"/>
        </w:rPr>
        <w:t>.</w:t>
      </w:r>
    </w:p>
    <w:p w14:paraId="3DCB9988" w14:textId="453F5CFE" w:rsidR="005D5BE6" w:rsidRPr="0050426F" w:rsidRDefault="0050426F" w:rsidP="0050426F">
      <w:pPr>
        <w:pStyle w:val="Heading2"/>
        <w:rPr>
          <w:lang w:val="id-ID"/>
        </w:rPr>
      </w:pPr>
      <w:proofErr w:type="spellStart"/>
      <w:r>
        <w:t>Analisis</w:t>
      </w:r>
      <w:proofErr w:type="spellEnd"/>
      <w:r>
        <w:t xml:space="preserve"> Solusi</w:t>
      </w:r>
    </w:p>
    <w:p w14:paraId="7B9B091B" w14:textId="3AB0A735"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menganalisa</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lastRenderedPageBreak/>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sebagi</w:t>
      </w:r>
      <w:proofErr w:type="spellEnd"/>
      <w:r>
        <w:t xml:space="preserve"> </w:t>
      </w:r>
      <w:proofErr w:type="spellStart"/>
      <w:r>
        <w:t>metode</w:t>
      </w:r>
      <w:proofErr w:type="spellEnd"/>
      <w:r>
        <w:t xml:space="preserve"> yang </w:t>
      </w:r>
      <w:proofErr w:type="spellStart"/>
      <w:r>
        <w:t>digunakan</w:t>
      </w:r>
      <w:proofErr w:type="spellEnd"/>
      <w:r>
        <w:t>.</w:t>
      </w:r>
    </w:p>
    <w:p w14:paraId="6C8672E8" w14:textId="0E9199AA" w:rsidR="0050426F" w:rsidRDefault="0050426F" w:rsidP="0050426F">
      <w:pPr>
        <w:pStyle w:val="Heading2"/>
      </w:pPr>
      <w:proofErr w:type="spellStart"/>
      <w:r>
        <w:t>Rancangan</w:t>
      </w:r>
      <w:proofErr w:type="spellEnd"/>
      <w:r>
        <w:t xml:space="preserve"> </w:t>
      </w:r>
      <w:proofErr w:type="spellStart"/>
      <w:r>
        <w:t>Sistem</w:t>
      </w:r>
      <w:proofErr w:type="spellEnd"/>
    </w:p>
    <w:p w14:paraId="02C0B4D3" w14:textId="134C3F45" w:rsidR="0050426F" w:rsidRDefault="00C56DE8" w:rsidP="0050426F">
      <w:pPr>
        <w:pStyle w:val="paragraf"/>
      </w:pPr>
      <w:proofErr w:type="spellStart"/>
      <w:r>
        <w:t>Rancangan</w:t>
      </w:r>
      <w:proofErr w:type="spellEnd"/>
      <w:r>
        <w:t xml:space="preserve"> </w:t>
      </w:r>
      <w:proofErr w:type="spellStart"/>
      <w:r>
        <w:t>sistem</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menemukan</w:t>
      </w:r>
      <w:proofErr w:type="spellEnd"/>
      <w:r>
        <w:t xml:space="preserve"> </w:t>
      </w:r>
      <w:proofErr w:type="spellStart"/>
      <w:r>
        <w:t>referensi</w:t>
      </w:r>
      <w:proofErr w:type="spellEnd"/>
      <w:r>
        <w:t xml:space="preserve"> </w:t>
      </w:r>
      <w:proofErr w:type="spellStart"/>
      <w:r>
        <w:t>terkait</w:t>
      </w:r>
      <w:proofErr w:type="spellEnd"/>
      <w:r>
        <w:t xml:space="preserve"> </w:t>
      </w:r>
      <w:proofErr w:type="spellStart"/>
      <w:r>
        <w:t>sistem</w:t>
      </w:r>
      <w:proofErr w:type="spellEnd"/>
      <w:r>
        <w:t xml:space="preserve"> yang </w:t>
      </w:r>
      <w:proofErr w:type="spellStart"/>
      <w:r>
        <w:t>ingin</w:t>
      </w:r>
      <w:proofErr w:type="spellEnd"/>
      <w:r>
        <w:t xml:space="preserve"> </w:t>
      </w:r>
      <w:proofErr w:type="spellStart"/>
      <w:r>
        <w:t>dibangun</w:t>
      </w:r>
      <w:proofErr w:type="spellEnd"/>
      <w:r>
        <w:t xml:space="preserve"> </w:t>
      </w:r>
      <w:proofErr w:type="spellStart"/>
      <w:r>
        <w:t>seperti</w:t>
      </w:r>
      <w:proofErr w:type="spellEnd"/>
      <w:r w:rsidR="001C17BC">
        <w:t xml:space="preserve"> </w:t>
      </w:r>
      <w:sdt>
        <w:sdtPr>
          <w:tag w:val="MENDELEY_CITATION_v3_eyJjaXRhdGlvbklEIjoiTUVOREVMRVlfQ0lUQVRJT05fMDFhNTk5NzAtNWZkMS00NDIzLTgxYjctNTVhZDgwZjY0ZjNh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177578617"/>
          <w:placeholder>
            <w:docPart w:val="DefaultPlaceholder_-1854013440"/>
          </w:placeholder>
        </w:sdtPr>
        <w:sdtContent>
          <w:r w:rsidR="001C17BC" w:rsidRPr="001C17BC">
            <w:t xml:space="preserve">(Bansal </w:t>
          </w:r>
          <w:proofErr w:type="spellStart"/>
          <w:r w:rsidR="001C17BC" w:rsidRPr="001C17BC">
            <w:t>dkk</w:t>
          </w:r>
          <w:proofErr w:type="spellEnd"/>
          <w:r w:rsidR="001C17BC" w:rsidRPr="001C17BC">
            <w:t>., 2016)</w:t>
          </w:r>
        </w:sdtContent>
      </w:sdt>
      <w:r>
        <w:t xml:space="preserve"> yang </w:t>
      </w:r>
      <w:proofErr w:type="spellStart"/>
      <w:r>
        <w:t>menjadi</w:t>
      </w:r>
      <w:proofErr w:type="spellEnd"/>
      <w:r>
        <w:t xml:space="preserve"> </w:t>
      </w:r>
      <w:proofErr w:type="spellStart"/>
      <w:r>
        <w:t>dasar</w:t>
      </w:r>
      <w:proofErr w:type="spellEnd"/>
      <w:r>
        <w:t xml:space="preserve"> untuk </w:t>
      </w:r>
      <w:proofErr w:type="spellStart"/>
      <w:r>
        <w:t>pembuatan</w:t>
      </w:r>
      <w:proofErr w:type="spellEnd"/>
      <w:r>
        <w:t xml:space="preserve"> </w:t>
      </w:r>
      <w:proofErr w:type="spellStart"/>
      <w:r>
        <w:t>komponen</w:t>
      </w:r>
      <w:proofErr w:type="spellEnd"/>
      <w:r>
        <w:t xml:space="preserve"> </w:t>
      </w:r>
      <w:r w:rsidRPr="00C56DE8">
        <w:rPr>
          <w:i/>
          <w:iCs/>
        </w:rPr>
        <w:t>image processing</w:t>
      </w:r>
      <w:r w:rsidR="00553AF5">
        <w:t xml:space="preserve"> </w:t>
      </w:r>
      <w:proofErr w:type="spellStart"/>
      <w:r w:rsidR="00553AF5">
        <w:t>menggunakan</w:t>
      </w:r>
      <w:proofErr w:type="spellEnd"/>
      <w:r w:rsidR="00553AF5">
        <w:t xml:space="preserve"> Python dan Open Computer Vision (OpenCV) dan</w:t>
      </w:r>
      <w:r>
        <w:t xml:space="preserve"> () yang </w:t>
      </w:r>
      <w:proofErr w:type="spellStart"/>
      <w:r>
        <w:t>menjadi</w:t>
      </w:r>
      <w:proofErr w:type="spellEnd"/>
      <w:r>
        <w:t xml:space="preserve"> </w:t>
      </w:r>
      <w:proofErr w:type="spellStart"/>
      <w:r>
        <w:t>dasar</w:t>
      </w:r>
      <w:proofErr w:type="spellEnd"/>
      <w:r>
        <w:t xml:space="preserve"> untuk</w:t>
      </w:r>
      <w:r w:rsidR="00553AF5">
        <w:t xml:space="preserve"> </w:t>
      </w:r>
      <w:proofErr w:type="spellStart"/>
      <w:r w:rsidR="00553AF5">
        <w:t>pembuatan</w:t>
      </w:r>
      <w:proofErr w:type="spellEnd"/>
      <w:r w:rsidR="00553AF5">
        <w:t xml:space="preserve"> Flask </w:t>
      </w:r>
      <w:r w:rsidR="00553AF5" w:rsidRPr="00553AF5">
        <w:rPr>
          <w:i/>
          <w:iCs/>
        </w:rPr>
        <w:t>web server</w:t>
      </w:r>
      <w:r w:rsidR="00553AF5">
        <w:t xml:space="preserve"> yang </w:t>
      </w:r>
      <w:proofErr w:type="spellStart"/>
      <w:r w:rsidR="00553AF5">
        <w:t>akan</w:t>
      </w:r>
      <w:proofErr w:type="spellEnd"/>
      <w:r w:rsidR="00553AF5">
        <w:t xml:space="preserve"> </w:t>
      </w:r>
      <w:proofErr w:type="spellStart"/>
      <w:r w:rsidR="00553AF5">
        <w:t>menampung</w:t>
      </w:r>
      <w:proofErr w:type="spellEnd"/>
      <w:r w:rsidR="00553AF5">
        <w:t xml:space="preserve"> </w:t>
      </w:r>
      <w:proofErr w:type="spellStart"/>
      <w:r w:rsidR="00553AF5">
        <w:t>komponen</w:t>
      </w:r>
      <w:proofErr w:type="spellEnd"/>
      <w:r w:rsidR="00553AF5">
        <w:t xml:space="preserve"> </w:t>
      </w:r>
      <w:proofErr w:type="spellStart"/>
      <w:r w:rsidR="00553AF5">
        <w:t>deteksi</w:t>
      </w:r>
      <w:proofErr w:type="spellEnd"/>
      <w:r w:rsidR="00553AF5">
        <w:t xml:space="preserve"> </w:t>
      </w:r>
      <w:r w:rsidR="00553AF5" w:rsidRPr="00553AF5">
        <w:rPr>
          <w:i/>
          <w:iCs/>
        </w:rPr>
        <w:t>blur</w:t>
      </w:r>
      <w:r w:rsidR="00553AF5">
        <w:t xml:space="preserve"> dan </w:t>
      </w:r>
      <w:proofErr w:type="spellStart"/>
      <w:r w:rsidR="00553AF5">
        <w:t>menyambung</w:t>
      </w:r>
      <w:proofErr w:type="spellEnd"/>
      <w:r w:rsidR="00553AF5">
        <w:t xml:space="preserve"> ke WhatsApp Cloud API</w:t>
      </w:r>
      <w:r>
        <w:t xml:space="preserve">. </w:t>
      </w:r>
      <w:r w:rsidR="00553AF5">
        <w:t xml:space="preserve">() dan () </w:t>
      </w:r>
      <w:proofErr w:type="spellStart"/>
      <w:r w:rsidR="00553AF5">
        <w:t>digunakan</w:t>
      </w:r>
      <w:proofErr w:type="spellEnd"/>
      <w:r w:rsidR="00553AF5">
        <w:t xml:space="preserve"> </w:t>
      </w:r>
      <w:proofErr w:type="spellStart"/>
      <w:r w:rsidR="00553AF5">
        <w:t>sebagai</w:t>
      </w:r>
      <w:proofErr w:type="spellEnd"/>
      <w:r w:rsidR="00553AF5">
        <w:t xml:space="preserve"> </w:t>
      </w:r>
      <w:proofErr w:type="spellStart"/>
      <w:r w:rsidR="00553AF5">
        <w:t>referensi</w:t>
      </w:r>
      <w:proofErr w:type="spellEnd"/>
      <w:r w:rsidR="00553AF5">
        <w:t xml:space="preserve"> </w:t>
      </w:r>
      <w:proofErr w:type="spellStart"/>
      <w:r w:rsidR="00553AF5">
        <w:t>dukungan</w:t>
      </w:r>
      <w:proofErr w:type="spellEnd"/>
      <w:r w:rsidR="00553AF5">
        <w:t xml:space="preserve"> </w:t>
      </w:r>
      <w:proofErr w:type="spellStart"/>
      <w:r w:rsidR="00553AF5">
        <w:t>saat</w:t>
      </w:r>
      <w:proofErr w:type="spellEnd"/>
      <w:r w:rsidR="00553AF5">
        <w:t xml:space="preserve"> </w:t>
      </w:r>
      <w:proofErr w:type="spellStart"/>
      <w:r w:rsidR="00553AF5">
        <w:t>ditemukan</w:t>
      </w:r>
      <w:proofErr w:type="spellEnd"/>
      <w:r w:rsidR="00553AF5">
        <w:t xml:space="preserve"> </w:t>
      </w:r>
      <w:proofErr w:type="spellStart"/>
      <w:r w:rsidR="00553AF5">
        <w:t>permasalahan</w:t>
      </w:r>
      <w:proofErr w:type="spellEnd"/>
      <w:r w:rsidR="00553AF5">
        <w:t>.</w:t>
      </w:r>
      <w:r w:rsidR="00382A8F">
        <w:t xml:space="preserve"> </w:t>
      </w:r>
      <w:r w:rsidR="00382A8F">
        <w:fldChar w:fldCharType="begin"/>
      </w:r>
      <w:r w:rsidR="00382A8F">
        <w:instrText xml:space="preserve"> REF _Ref180693837 \h </w:instrText>
      </w:r>
      <w:r w:rsidR="00382A8F">
        <w:fldChar w:fldCharType="separate"/>
      </w:r>
      <w:r w:rsidR="00591E81">
        <w:t xml:space="preserve">Gambar </w:t>
      </w:r>
      <w:r w:rsidR="00591E81">
        <w:rPr>
          <w:noProof/>
        </w:rPr>
        <w:t>3</w:t>
      </w:r>
      <w:r w:rsidR="00591E81">
        <w:t>.</w:t>
      </w:r>
      <w:r w:rsidR="00591E81">
        <w:rPr>
          <w:noProof/>
        </w:rPr>
        <w:t>1</w:t>
      </w:r>
      <w:r w:rsidR="00382A8F">
        <w:fldChar w:fldCharType="end"/>
      </w:r>
      <w:r w:rsidR="00382A8F">
        <w:t xml:space="preserve"> </w:t>
      </w:r>
      <w:proofErr w:type="spellStart"/>
      <w:r w:rsidR="00382A8F">
        <w:t>adalah</w:t>
      </w:r>
      <w:proofErr w:type="spellEnd"/>
      <w:r w:rsidR="00382A8F">
        <w:t xml:space="preserve"> </w:t>
      </w:r>
      <w:proofErr w:type="spellStart"/>
      <w:r w:rsidR="00382A8F">
        <w:t>gambar</w:t>
      </w:r>
      <w:proofErr w:type="spellEnd"/>
      <w:r w:rsidR="00382A8F">
        <w:t xml:space="preserve"> </w:t>
      </w:r>
      <w:proofErr w:type="spellStart"/>
      <w:r w:rsidR="00382A8F">
        <w:t>rancangan</w:t>
      </w:r>
      <w:proofErr w:type="spellEnd"/>
      <w:r w:rsidR="00382A8F">
        <w:t xml:space="preserve"> </w:t>
      </w:r>
      <w:proofErr w:type="spellStart"/>
      <w:r w:rsidR="00382A8F">
        <w:t>pembuatan</w:t>
      </w:r>
      <w:proofErr w:type="spellEnd"/>
      <w:r w:rsidR="00382A8F">
        <w:t xml:space="preserve"> </w:t>
      </w:r>
      <w:proofErr w:type="spellStart"/>
      <w:r w:rsidR="00382A8F">
        <w:t>sistem</w:t>
      </w:r>
      <w:proofErr w:type="spellEnd"/>
      <w:r w:rsidR="00382A8F">
        <w:t xml:space="preserve"> pada </w:t>
      </w:r>
      <w:proofErr w:type="spellStart"/>
      <w:r w:rsidR="00382A8F">
        <w:t>penelitian</w:t>
      </w:r>
      <w:proofErr w:type="spellEnd"/>
      <w:r w:rsidR="00382A8F">
        <w:t xml:space="preserve"> ini.</w:t>
      </w:r>
    </w:p>
    <w:p w14:paraId="60D4C4F4" w14:textId="5D94B2A2" w:rsidR="00382A8F" w:rsidRDefault="00382A8F" w:rsidP="0050426F">
      <w:pPr>
        <w:pStyle w:val="paragraf"/>
      </w:pPr>
    </w:p>
    <w:p w14:paraId="2C95E391" w14:textId="6B112965" w:rsidR="00382A8F" w:rsidRDefault="00382A8F" w:rsidP="00382A8F">
      <w:pPr>
        <w:pStyle w:val="Caption"/>
      </w:pPr>
      <w:bookmarkStart w:id="32" w:name="_Ref180693837"/>
      <w:r>
        <w:t xml:space="preserve">Gambar </w:t>
      </w:r>
      <w:r w:rsidR="001C6FBD">
        <w:fldChar w:fldCharType="begin"/>
      </w:r>
      <w:r w:rsidR="001C6FBD">
        <w:instrText xml:space="preserve"> STYLEREF 1 \s </w:instrText>
      </w:r>
      <w:r w:rsidR="001C6FBD">
        <w:fldChar w:fldCharType="separate"/>
      </w:r>
      <w:r w:rsidR="001C6FBD">
        <w:rPr>
          <w:noProof/>
        </w:rPr>
        <w:t>3</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1</w:t>
      </w:r>
      <w:r w:rsidR="001C6FBD">
        <w:fldChar w:fldCharType="end"/>
      </w:r>
      <w:bookmarkEnd w:id="32"/>
      <w:r>
        <w:t xml:space="preserve"> </w:t>
      </w:r>
      <w:proofErr w:type="spellStart"/>
      <w:r>
        <w:t>Rancangan</w:t>
      </w:r>
      <w:proofErr w:type="spellEnd"/>
      <w:r>
        <w:t xml:space="preserve"> </w:t>
      </w:r>
      <w:proofErr w:type="spellStart"/>
      <w:r>
        <w:t>Pembuatan</w:t>
      </w:r>
      <w:proofErr w:type="spellEnd"/>
      <w:r>
        <w:t xml:space="preserve"> </w:t>
      </w:r>
      <w:proofErr w:type="spellStart"/>
      <w:r>
        <w:t>Sistem</w:t>
      </w:r>
      <w:proofErr w:type="spellEnd"/>
    </w:p>
    <w:p w14:paraId="5F6B9BC5" w14:textId="2EDE6A85" w:rsidR="0050426F" w:rsidRDefault="0050426F" w:rsidP="0050426F">
      <w:pPr>
        <w:pStyle w:val="Heading2"/>
      </w:pPr>
      <w:proofErr w:type="spellStart"/>
      <w:r>
        <w:t>Pengumpulan</w:t>
      </w:r>
      <w:proofErr w:type="spellEnd"/>
      <w:r>
        <w:t xml:space="preserve"> Data</w:t>
      </w:r>
    </w:p>
    <w:p w14:paraId="15753C74" w14:textId="4EBBF1EB" w:rsidR="00EE77D2" w:rsidRPr="00382A8F" w:rsidRDefault="00553AF5" w:rsidP="00EE77D2">
      <w:pPr>
        <w:pStyle w:val="paragraf"/>
      </w:pPr>
      <w:proofErr w:type="spellStart"/>
      <w:r>
        <w:t>Pengumpulan</w:t>
      </w:r>
      <w:proofErr w:type="spellEnd"/>
      <w:r>
        <w:t xml:space="preserve"> data pada </w:t>
      </w:r>
      <w:proofErr w:type="spellStart"/>
      <w:r>
        <w:t>proyek</w:t>
      </w:r>
      <w:proofErr w:type="spellEnd"/>
      <w:r>
        <w:t xml:space="preserve"> </w:t>
      </w:r>
      <w:proofErr w:type="spellStart"/>
      <w:r>
        <w:t>telah</w:t>
      </w:r>
      <w:proofErr w:type="spellEnd"/>
      <w:r>
        <w:t xml:space="preserve"> </w:t>
      </w:r>
      <w:proofErr w:type="spellStart"/>
      <w:r>
        <w:t>dilakukan</w:t>
      </w:r>
      <w:proofErr w:type="spellEnd"/>
      <w:r>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RGF0YXNldCBmb3IgUXVhbGl0eSBBc3Nlc3NtZW50IG9mIFNtYXJ0cGhvbmUgQ2FwdHVyZWQgRG9jdW1lbnQgSW1hZ2VzIC0gU2luZ2xlIGFuZCBNdWx0aXBsZSBE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"/>
          <w:id w:val="525907561"/>
          <w:placeholder>
            <w:docPart w:val="DefaultPlaceholder_-1854013440"/>
          </w:placeholder>
        </w:sdtPr>
        <w:sdtContent>
          <w:r w:rsidR="001C17BC" w:rsidRPr="001C17BC">
            <w:t xml:space="preserve">(Nayef </w:t>
          </w:r>
          <w:proofErr w:type="spellStart"/>
          <w:r w:rsidR="001C17BC" w:rsidRPr="001C17BC">
            <w:t>dkk</w:t>
          </w:r>
          <w:proofErr w:type="spellEnd"/>
          <w:r w:rsidR="001C17BC" w:rsidRPr="001C17BC">
            <w:t>., 2015)</w:t>
          </w:r>
        </w:sdtContent>
      </w:sdt>
      <w:r>
        <w:t xml:space="preserve"> yang </w:t>
      </w:r>
      <w:proofErr w:type="spellStart"/>
      <w:r>
        <w:t>menyusun</w:t>
      </w:r>
      <w:proofErr w:type="spellEnd"/>
      <w:r>
        <w:t xml:space="preserve"> </w:t>
      </w:r>
      <w:r w:rsidRPr="00553AF5">
        <w:rPr>
          <w:i/>
          <w:iCs/>
        </w:rPr>
        <w:t>dataset</w:t>
      </w:r>
      <w:r>
        <w:t xml:space="preserve"> </w:t>
      </w:r>
      <w:proofErr w:type="spellStart"/>
      <w:r>
        <w:t>SmartDoc</w:t>
      </w:r>
      <w:proofErr w:type="spellEnd"/>
      <w:r w:rsidR="001C17BC">
        <w:t>-QA</w:t>
      </w:r>
      <w:r>
        <w:t xml:space="preserve">. </w:t>
      </w:r>
      <w:proofErr w:type="spellStart"/>
      <w:r>
        <w:t>SmartDoc</w:t>
      </w:r>
      <w:proofErr w:type="spellEnd"/>
      <w:r w:rsidR="001C17BC">
        <w:t>-QA</w:t>
      </w:r>
      <w:r>
        <w:t xml:space="preserve"> </w:t>
      </w:r>
      <w:proofErr w:type="spellStart"/>
      <w:r>
        <w:t>berisi</w:t>
      </w:r>
      <w:proofErr w:type="spellEnd"/>
      <w:r>
        <w:t xml:space="preserve"> ... </w:t>
      </w:r>
      <w:proofErr w:type="spellStart"/>
      <w:r>
        <w:t>dengan</w:t>
      </w:r>
      <w:proofErr w:type="spellEnd"/>
      <w:r>
        <w:t xml:space="preserve"> </w:t>
      </w:r>
      <w:proofErr w:type="spellStart"/>
      <w:r>
        <w:t>tema</w:t>
      </w:r>
      <w:proofErr w:type="spellEnd"/>
      <w:r>
        <w:t xml:space="preserve"> </w:t>
      </w:r>
      <w:proofErr w:type="spellStart"/>
      <w:r>
        <w:t>gambar</w:t>
      </w:r>
      <w:proofErr w:type="spellEnd"/>
      <w:r>
        <w:t xml:space="preserve"> </w:t>
      </w:r>
      <w:proofErr w:type="spellStart"/>
      <w:r>
        <w:t>hasil</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553AF5">
        <w:rPr>
          <w:i/>
          <w:iCs/>
        </w:rPr>
        <w:t>blur</w:t>
      </w:r>
      <w:r>
        <w:t xml:space="preserve"> dan </w:t>
      </w:r>
      <w:proofErr w:type="spellStart"/>
      <w:r>
        <w:t>tidak</w:t>
      </w:r>
      <w:proofErr w:type="spellEnd"/>
      <w:r>
        <w:t xml:space="preserve"> </w:t>
      </w:r>
      <w:proofErr w:type="spellStart"/>
      <w:r>
        <w:t>memiliki</w:t>
      </w:r>
      <w:proofErr w:type="spellEnd"/>
      <w:r>
        <w:t xml:space="preserve"> </w:t>
      </w:r>
      <w:r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t xml:space="preserve">. </w:t>
      </w:r>
      <w:proofErr w:type="spellStart"/>
      <w:r>
        <w:t>SmartDoc</w:t>
      </w:r>
      <w:proofErr w:type="spellEnd"/>
      <w:r w:rsidR="001C17BC">
        <w:t>-QA</w:t>
      </w:r>
      <w:r>
        <w:t xml:space="preserve"> </w:t>
      </w:r>
      <w:proofErr w:type="spellStart"/>
      <w:r>
        <w:t>digunakan</w:t>
      </w:r>
      <w:proofErr w:type="spellEnd"/>
      <w:r>
        <w:t xml:space="preserve"> untuk </w:t>
      </w:r>
      <w:proofErr w:type="spellStart"/>
      <w:r>
        <w:t>menggantikan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untuk </w:t>
      </w:r>
      <w:proofErr w:type="spellStart"/>
      <w:r>
        <w:t>menjaga</w:t>
      </w:r>
      <w:proofErr w:type="spellEnd"/>
      <w:r>
        <w:t xml:space="preserve"> </w:t>
      </w:r>
      <w:proofErr w:type="spellStart"/>
      <w:r>
        <w:t>privasi</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kebocoran</w:t>
      </w:r>
      <w:proofErr w:type="spellEnd"/>
      <w:r>
        <w:t xml:space="preserve"> data. </w:t>
      </w:r>
      <w:proofErr w:type="spellStart"/>
      <w:r>
        <w:t>SmartDoc</w:t>
      </w:r>
      <w:proofErr w:type="spellEnd"/>
      <w:r w:rsidR="001C17BC">
        <w:t>-QA</w:t>
      </w:r>
      <w:r>
        <w:t xml:space="preserve"> </w:t>
      </w:r>
      <w:proofErr w:type="spellStart"/>
      <w:r>
        <w:t>telah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 </w:t>
      </w:r>
      <w:proofErr w:type="spellStart"/>
      <w:proofErr w:type="gramStart"/>
      <w:r>
        <w:t>tentang</w:t>
      </w:r>
      <w:proofErr w:type="spellEnd"/>
      <w:r>
        <w:t xml:space="preserve"> ,</w:t>
      </w:r>
      <w:proofErr w:type="gramEnd"/>
      <w:r>
        <w:t xml:space="preserve"> () </w:t>
      </w:r>
      <w:proofErr w:type="spellStart"/>
      <w:r>
        <w:t>tentang</w:t>
      </w:r>
      <w:proofErr w:type="spellEnd"/>
      <w:r>
        <w:t xml:space="preserve"> , dan () </w:t>
      </w:r>
      <w:proofErr w:type="spellStart"/>
      <w:r>
        <w:t>tentang</w:t>
      </w:r>
      <w:proofErr w:type="spellEnd"/>
      <w:r>
        <w:t xml:space="preserve"> .</w:t>
      </w:r>
      <w:r w:rsidR="00382A8F">
        <w:t xml:space="preserve"> </w:t>
      </w:r>
      <w:r w:rsidR="00382A8F">
        <w:fldChar w:fldCharType="begin"/>
      </w:r>
      <w:r w:rsidR="00382A8F">
        <w:instrText xml:space="preserve"> REF _Ref180693927 \h </w:instrText>
      </w:r>
      <w:r w:rsidR="00382A8F">
        <w:fldChar w:fldCharType="separate"/>
      </w:r>
      <w:r w:rsidR="00591E81">
        <w:t xml:space="preserve">Gambar </w:t>
      </w:r>
      <w:r w:rsidR="00591E81">
        <w:rPr>
          <w:noProof/>
        </w:rPr>
        <w:t>3</w:t>
      </w:r>
      <w:r w:rsidR="00591E81">
        <w:t>.</w:t>
      </w:r>
      <w:r w:rsidR="00591E81">
        <w:rPr>
          <w:noProof/>
        </w:rPr>
        <w:t>2</w:t>
      </w:r>
      <w:r w:rsidR="00382A8F">
        <w:fldChar w:fldCharType="end"/>
      </w:r>
      <w:r w:rsidR="00382A8F">
        <w:t xml:space="preserve"> </w:t>
      </w:r>
      <w:proofErr w:type="spellStart"/>
      <w:r w:rsidR="00382A8F">
        <w:t>berisi</w:t>
      </w:r>
      <w:proofErr w:type="spellEnd"/>
      <w:r w:rsidR="00382A8F">
        <w:t xml:space="preserve"> </w:t>
      </w:r>
      <w:proofErr w:type="spellStart"/>
      <w:r w:rsidR="00382A8F">
        <w:lastRenderedPageBreak/>
        <w:t>contoh</w:t>
      </w:r>
      <w:proofErr w:type="spellEnd"/>
      <w:r w:rsidR="00382A8F">
        <w:t xml:space="preserve"> </w:t>
      </w:r>
      <w:proofErr w:type="spellStart"/>
      <w:r w:rsidR="00382A8F">
        <w:t>gambar</w:t>
      </w:r>
      <w:proofErr w:type="spellEnd"/>
      <w:r w:rsidR="00382A8F">
        <w:t xml:space="preserve"> </w:t>
      </w:r>
      <w:proofErr w:type="spellStart"/>
      <w:r w:rsidR="00382A8F">
        <w:t>foto</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gambar</w:t>
      </w:r>
      <w:proofErr w:type="spellEnd"/>
      <w:r w:rsidR="00382A8F">
        <w:t xml:space="preserve"> </w:t>
      </w:r>
      <w:proofErr w:type="spellStart"/>
      <w:r w:rsidR="00382A8F">
        <w:t>foto</w:t>
      </w:r>
      <w:proofErr w:type="spellEnd"/>
      <w:r w:rsidR="00382A8F">
        <w:t xml:space="preserve"> </w:t>
      </w:r>
      <w:proofErr w:type="spellStart"/>
      <w:r w:rsidR="00382A8F">
        <w:t>dokumen</w:t>
      </w:r>
      <w:proofErr w:type="spellEnd"/>
      <w:r w:rsidR="00382A8F">
        <w:t xml:space="preserve">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382A8F">
        <w:t>.</w:t>
      </w:r>
    </w:p>
    <w:p w14:paraId="7192DF9F" w14:textId="2A99C150" w:rsidR="00382A8F" w:rsidRDefault="00382A8F" w:rsidP="00EE77D2">
      <w:pPr>
        <w:pStyle w:val="paragraf"/>
      </w:pPr>
    </w:p>
    <w:p w14:paraId="6799D8ED" w14:textId="5842F5A4" w:rsidR="00382A8F" w:rsidRPr="00382A8F" w:rsidRDefault="00382A8F" w:rsidP="00382A8F">
      <w:pPr>
        <w:pStyle w:val="Caption"/>
      </w:pPr>
      <w:bookmarkStart w:id="33" w:name="_Ref180693927"/>
      <w:r>
        <w:t xml:space="preserve">Gambar </w:t>
      </w:r>
      <w:r w:rsidR="001C6FBD">
        <w:fldChar w:fldCharType="begin"/>
      </w:r>
      <w:r w:rsidR="001C6FBD">
        <w:instrText xml:space="preserve"> STYLEREF 1 \s </w:instrText>
      </w:r>
      <w:r w:rsidR="001C6FBD">
        <w:fldChar w:fldCharType="separate"/>
      </w:r>
      <w:r w:rsidR="001C6FBD">
        <w:rPr>
          <w:noProof/>
        </w:rPr>
        <w:t>3</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2</w:t>
      </w:r>
      <w:r w:rsidR="001C6FBD">
        <w:fldChar w:fldCharType="end"/>
      </w:r>
      <w:bookmarkEnd w:id="33"/>
      <w:r>
        <w:t xml:space="preserve"> </w:t>
      </w:r>
      <w:proofErr w:type="spellStart"/>
      <w:r>
        <w:t>Contoh</w:t>
      </w:r>
      <w:proofErr w:type="spellEnd"/>
      <w:r>
        <w:t xml:space="preserve"> Gambar </w:t>
      </w:r>
      <w:proofErr w:type="spellStart"/>
      <w:r>
        <w:t>Foto</w:t>
      </w:r>
      <w:proofErr w:type="spellEnd"/>
      <w:r>
        <w:t xml:space="preserve"> </w:t>
      </w:r>
      <w:proofErr w:type="spellStart"/>
      <w:r>
        <w:t>Dokumen</w:t>
      </w:r>
      <w:proofErr w:type="spellEnd"/>
      <w:r>
        <w:t xml:space="preserve"> pada </w:t>
      </w:r>
      <w:r>
        <w:rPr>
          <w:i/>
          <w:iCs/>
        </w:rPr>
        <w:t>Dataset</w:t>
      </w:r>
      <w:r>
        <w:t xml:space="preserve"> </w:t>
      </w:r>
      <w:proofErr w:type="spellStart"/>
      <w:r>
        <w:t>SmartDoc</w:t>
      </w:r>
      <w:proofErr w:type="spellEnd"/>
    </w:p>
    <w:p w14:paraId="6257424A" w14:textId="71CCA75E" w:rsidR="0050426F" w:rsidRDefault="0050426F" w:rsidP="0050426F">
      <w:pPr>
        <w:pStyle w:val="Heading2"/>
      </w:pPr>
      <w:proofErr w:type="spellStart"/>
      <w:r>
        <w:t>Implementasi</w:t>
      </w:r>
      <w:proofErr w:type="spellEnd"/>
    </w:p>
    <w:p w14:paraId="503F2F40" w14:textId="6B433A1C" w:rsidR="00382A8F" w:rsidRPr="00382A8F" w:rsidRDefault="00553AF5" w:rsidP="00382A8F">
      <w:pPr>
        <w:pStyle w:val="paragraf"/>
      </w:pPr>
      <w:proofErr w:type="spellStart"/>
      <w:r>
        <w:t>Implementasi</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bagian</w:t>
      </w:r>
      <w:proofErr w:type="spellEnd"/>
      <w:r>
        <w:t xml:space="preserve">, </w:t>
      </w:r>
      <w:proofErr w:type="spellStart"/>
      <w:r>
        <w:t>implementasi</w:t>
      </w:r>
      <w:proofErr w:type="spellEnd"/>
      <w:r>
        <w:t xml:space="preserve"> untuk </w:t>
      </w:r>
      <w:proofErr w:type="spellStart"/>
      <w:r>
        <w:t>komponen</w:t>
      </w:r>
      <w:proofErr w:type="spellEnd"/>
      <w:r>
        <w:t xml:space="preserve"> </w:t>
      </w:r>
      <w:r w:rsidRPr="00553AF5">
        <w:rPr>
          <w:i/>
          <w:iCs/>
        </w:rPr>
        <w:t>image processing</w:t>
      </w:r>
      <w:r>
        <w:t xml:space="preserve"> dan </w:t>
      </w:r>
      <w:proofErr w:type="spellStart"/>
      <w:r>
        <w:t>implementasi</w:t>
      </w:r>
      <w:proofErr w:type="spellEnd"/>
      <w:r>
        <w:t xml:space="preserve"> untuk </w:t>
      </w:r>
      <w:proofErr w:type="spellStart"/>
      <w:r>
        <w:t>aplikasi</w:t>
      </w:r>
      <w:proofErr w:type="spellEnd"/>
      <w:r>
        <w:t xml:space="preserve"> </w:t>
      </w:r>
      <w:r w:rsidRPr="00553AF5">
        <w:rPr>
          <w:i/>
          <w:iCs/>
        </w:rPr>
        <w:t>service</w:t>
      </w:r>
      <w:r>
        <w:t xml:space="preserve"> WhatsApp. </w:t>
      </w:r>
      <w:proofErr w:type="spellStart"/>
      <w:r>
        <w:t>Implementasi</w:t>
      </w:r>
      <w:proofErr w:type="spellEnd"/>
      <w:r>
        <w:t xml:space="preserve"> </w:t>
      </w:r>
      <w:proofErr w:type="spellStart"/>
      <w:r>
        <w:t>komponen</w:t>
      </w:r>
      <w:proofErr w:type="spellEnd"/>
      <w:r>
        <w:t xml:space="preserve"> </w:t>
      </w:r>
      <w:proofErr w:type="spellStart"/>
      <w:r>
        <w:t>deteksi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rsidR="00EE77D2">
        <w:t>dengan</w:t>
      </w:r>
      <w:proofErr w:type="spellEnd"/>
      <w:r w:rsidR="00EE77D2">
        <w:t xml:space="preserve"> </w:t>
      </w:r>
      <w:proofErr w:type="spellStart"/>
      <w:r w:rsidR="00EE77D2">
        <w:t>pustaka</w:t>
      </w:r>
      <w:proofErr w:type="spellEnd"/>
      <w:r w:rsidR="00EE77D2">
        <w:t xml:space="preserve"> OpenCV, </w:t>
      </w:r>
      <w:proofErr w:type="spellStart"/>
      <w:r w:rsidR="00EE77D2">
        <w:t>ssssssssssss</w:t>
      </w:r>
      <w:proofErr w:type="spellEnd"/>
      <w:r w:rsidR="00EE77D2">
        <w:t>, dan P</w:t>
      </w:r>
      <w:r w:rsidR="00EE77D2" w:rsidRPr="00EE77D2">
        <w:t>ickle</w:t>
      </w:r>
      <w:r w:rsidR="00EE77D2">
        <w:t>s</w:t>
      </w:r>
      <w:r>
        <w:t>.</w:t>
      </w:r>
      <w:r w:rsidR="00EE77D2">
        <w:t xml:space="preserve"> Model KNN yang </w:t>
      </w:r>
      <w:proofErr w:type="spellStart"/>
      <w:r w:rsidR="00EE77D2">
        <w:t>dihasilkan</w:t>
      </w:r>
      <w:proofErr w:type="spellEnd"/>
      <w:r w:rsidR="00EE77D2">
        <w:t xml:space="preserve"> </w:t>
      </w:r>
      <w:proofErr w:type="spellStart"/>
      <w:r w:rsidR="00EE77D2">
        <w:t>lalu</w:t>
      </w:r>
      <w:proofErr w:type="spellEnd"/>
      <w:r w:rsidR="00EE77D2">
        <w:t xml:space="preserve"> </w:t>
      </w:r>
      <w:proofErr w:type="spellStart"/>
      <w:r w:rsidR="00EE77D2">
        <w:t>disimpan</w:t>
      </w:r>
      <w:proofErr w:type="spellEnd"/>
      <w:r w:rsidR="00EE77D2">
        <w:t xml:space="preserve"> </w:t>
      </w:r>
      <w:proofErr w:type="spellStart"/>
      <w:r w:rsidR="00EE77D2">
        <w:t>menjadi</w:t>
      </w:r>
      <w:proofErr w:type="spellEnd"/>
      <w:r w:rsidR="00EE77D2">
        <w:t xml:space="preserve"> </w:t>
      </w:r>
      <w:proofErr w:type="spellStart"/>
      <w:r w:rsidR="00EE77D2">
        <w:t>suatu</w:t>
      </w:r>
      <w:proofErr w:type="spellEnd"/>
      <w:r w:rsidR="00EE77D2">
        <w:t xml:space="preserve"> </w:t>
      </w:r>
      <w:r w:rsidR="00EE77D2" w:rsidRPr="00EE77D2">
        <w:rPr>
          <w:i/>
          <w:iCs/>
        </w:rPr>
        <w:t>file</w:t>
      </w:r>
      <w:r w:rsidR="00EE77D2">
        <w:t xml:space="preserve"> </w:t>
      </w:r>
      <w:proofErr w:type="spellStart"/>
      <w:r w:rsidR="00EE77D2">
        <w:t>sehingga</w:t>
      </w:r>
      <w:proofErr w:type="spellEnd"/>
      <w:r w:rsidR="00EE77D2">
        <w:t xml:space="preserve"> </w:t>
      </w:r>
      <w:proofErr w:type="spellStart"/>
      <w:r w:rsidR="00EE77D2">
        <w:t>dapat</w:t>
      </w:r>
      <w:proofErr w:type="spellEnd"/>
      <w:r w:rsidR="00EE77D2">
        <w:t xml:space="preserve"> </w:t>
      </w:r>
      <w:proofErr w:type="spellStart"/>
      <w:r w:rsidR="00EE77D2">
        <w:t>digunakan</w:t>
      </w:r>
      <w:proofErr w:type="spellEnd"/>
      <w:r w:rsidR="00EE77D2">
        <w:t xml:space="preserve"> </w:t>
      </w:r>
      <w:proofErr w:type="spellStart"/>
      <w:r w:rsidR="00EE77D2">
        <w:t>saat</w:t>
      </w:r>
      <w:proofErr w:type="spellEnd"/>
      <w:r w:rsidR="00EE77D2">
        <w:t xml:space="preserve"> server </w:t>
      </w:r>
      <w:proofErr w:type="spellStart"/>
      <w:r w:rsidR="00EE77D2">
        <w:t>dipanggil</w:t>
      </w:r>
      <w:proofErr w:type="spellEnd"/>
      <w:r w:rsidR="00EE77D2">
        <w:t xml:space="preserve">. </w:t>
      </w:r>
      <w:proofErr w:type="spellStart"/>
      <w:r w:rsidR="00EE77D2">
        <w:t>Implementasi</w:t>
      </w:r>
      <w:proofErr w:type="spellEnd"/>
      <w:r w:rsidR="00EE77D2">
        <w:t xml:space="preserve"> </w:t>
      </w:r>
      <w:proofErr w:type="spellStart"/>
      <w:r w:rsidR="00EE77D2">
        <w:t>aplikasi</w:t>
      </w:r>
      <w:proofErr w:type="spellEnd"/>
      <w:r w:rsidR="00EE77D2">
        <w:t xml:space="preserve"> </w:t>
      </w:r>
      <w:r w:rsidR="00EE77D2" w:rsidRPr="00EE77D2">
        <w:rPr>
          <w:i/>
          <w:iCs/>
        </w:rPr>
        <w:t>service</w:t>
      </w:r>
      <w:r w:rsidR="00EE77D2">
        <w:t xml:space="preserve"> WhatsApp </w:t>
      </w:r>
      <w:proofErr w:type="spellStart"/>
      <w:r w:rsidR="00EE77D2">
        <w:t>akan</w:t>
      </w:r>
      <w:proofErr w:type="spellEnd"/>
      <w:r w:rsidR="00EE77D2">
        <w:t xml:space="preserve"> di-</w:t>
      </w:r>
      <w:r w:rsidR="00EE77D2" w:rsidRPr="00EE77D2">
        <w:rPr>
          <w:i/>
          <w:iCs/>
        </w:rPr>
        <w:t>hosting</w:t>
      </w:r>
      <w:r w:rsidR="00EE77D2">
        <w:t xml:space="preserve"> pada </w:t>
      </w:r>
      <w:proofErr w:type="spellStart"/>
      <w:r w:rsidR="00EE77D2">
        <w:t>layanan</w:t>
      </w:r>
      <w:proofErr w:type="spellEnd"/>
      <w:r w:rsidR="00EE77D2">
        <w:t xml:space="preserve"> Flask dan </w:t>
      </w:r>
      <w:proofErr w:type="spellStart"/>
      <w:r w:rsidR="00EE77D2">
        <w:t>disambungkan</w:t>
      </w:r>
      <w:proofErr w:type="spellEnd"/>
      <w:r w:rsidR="00EE77D2">
        <w:t xml:space="preserve"> </w:t>
      </w:r>
      <w:proofErr w:type="spellStart"/>
      <w:r w:rsidR="00EE77D2">
        <w:t>kepada</w:t>
      </w:r>
      <w:proofErr w:type="spellEnd"/>
      <w:r w:rsidR="00EE77D2">
        <w:t xml:space="preserve"> </w:t>
      </w:r>
      <w:proofErr w:type="spellStart"/>
      <w:r w:rsidR="00EE77D2">
        <w:t>akun</w:t>
      </w:r>
      <w:proofErr w:type="spellEnd"/>
      <w:r w:rsidR="00EE77D2">
        <w:t xml:space="preserve"> WhatsApp </w:t>
      </w:r>
      <w:proofErr w:type="spellStart"/>
      <w:r w:rsidR="00EE77D2">
        <w:t>melalui</w:t>
      </w:r>
      <w:proofErr w:type="spellEnd"/>
      <w:r w:rsidR="00EE77D2">
        <w:t xml:space="preserve"> Cloud API yang </w:t>
      </w:r>
      <w:proofErr w:type="spellStart"/>
      <w:r w:rsidR="00EE77D2">
        <w:t>disediakan</w:t>
      </w:r>
      <w:proofErr w:type="spellEnd"/>
      <w:r w:rsidR="00EE77D2">
        <w:t xml:space="preserve"> oleh WhatsApp Business Platform. </w:t>
      </w:r>
      <w:proofErr w:type="spellStart"/>
      <w:r w:rsidR="00EE77D2">
        <w:t>Aplikasi</w:t>
      </w:r>
      <w:proofErr w:type="spellEnd"/>
      <w:r w:rsidR="00EE77D2">
        <w:t xml:space="preserve"> </w:t>
      </w:r>
      <w:r w:rsidR="00EE77D2" w:rsidRPr="00EE77D2">
        <w:rPr>
          <w:i/>
          <w:iCs/>
        </w:rPr>
        <w:t>service</w:t>
      </w:r>
      <w:r w:rsidR="00EE77D2">
        <w:t xml:space="preserve"> </w:t>
      </w:r>
      <w:proofErr w:type="spellStart"/>
      <w:r w:rsidR="00EE77D2">
        <w:t>akan</w:t>
      </w:r>
      <w:proofErr w:type="spellEnd"/>
      <w:r w:rsidR="00EE77D2">
        <w:t xml:space="preserve"> </w:t>
      </w:r>
      <w:proofErr w:type="spellStart"/>
      <w:r w:rsidR="00EE77D2">
        <w:t>memanggil</w:t>
      </w:r>
      <w:proofErr w:type="spellEnd"/>
      <w:r w:rsidR="00EE77D2">
        <w:t xml:space="preserve"> </w:t>
      </w:r>
      <w:proofErr w:type="spellStart"/>
      <w:r w:rsidR="00EE77D2">
        <w:t>komponen</w:t>
      </w:r>
      <w:proofErr w:type="spellEnd"/>
      <w:r w:rsidR="00EE77D2">
        <w:t xml:space="preserve"> </w:t>
      </w:r>
      <w:proofErr w:type="spellStart"/>
      <w:r w:rsidR="00EE77D2">
        <w:t>deteksi</w:t>
      </w:r>
      <w:proofErr w:type="spellEnd"/>
      <w:r w:rsidR="00EE77D2">
        <w:t xml:space="preserve"> </w:t>
      </w:r>
      <w:r w:rsidR="00EE77D2" w:rsidRPr="00EE77D2">
        <w:rPr>
          <w:i/>
          <w:iCs/>
        </w:rPr>
        <w:t>blur</w:t>
      </w:r>
      <w:r w:rsidR="00EE77D2">
        <w:t xml:space="preserve"> </w:t>
      </w:r>
      <w:proofErr w:type="spellStart"/>
      <w:r w:rsidR="00EE77D2">
        <w:t>saat</w:t>
      </w:r>
      <w:proofErr w:type="spellEnd"/>
      <w:r w:rsidR="00EE77D2">
        <w:t xml:space="preserve"> </w:t>
      </w:r>
      <w:proofErr w:type="spellStart"/>
      <w:r w:rsidR="00EE77D2">
        <w:t>diterima</w:t>
      </w:r>
      <w:proofErr w:type="spellEnd"/>
      <w:r w:rsidR="00EE77D2">
        <w:t xml:space="preserve"> </w:t>
      </w:r>
      <w:proofErr w:type="spellStart"/>
      <w:r w:rsidR="00EE77D2">
        <w:t>gambar</w:t>
      </w:r>
      <w:proofErr w:type="spellEnd"/>
      <w:r w:rsidR="00EE77D2">
        <w:t xml:space="preserve"> masuk </w:t>
      </w:r>
      <w:proofErr w:type="spellStart"/>
      <w:r w:rsidR="00EE77D2">
        <w:t>lalu</w:t>
      </w:r>
      <w:proofErr w:type="spellEnd"/>
      <w:r w:rsidR="00EE77D2">
        <w:t xml:space="preserve"> </w:t>
      </w:r>
      <w:proofErr w:type="spellStart"/>
      <w:r w:rsidR="00EE77D2">
        <w:t>memberi</w:t>
      </w:r>
      <w:proofErr w:type="spellEnd"/>
      <w:r w:rsidR="00EE77D2">
        <w:t xml:space="preserve"> </w:t>
      </w:r>
      <w:proofErr w:type="spellStart"/>
      <w:r w:rsidR="00EE77D2">
        <w:t>umpan</w:t>
      </w:r>
      <w:proofErr w:type="spellEnd"/>
      <w:r w:rsidR="00EE77D2">
        <w:t xml:space="preserve"> </w:t>
      </w:r>
      <w:proofErr w:type="spellStart"/>
      <w:r w:rsidR="00EE77D2">
        <w:t>balik</w:t>
      </w:r>
      <w:proofErr w:type="spellEnd"/>
      <w:r w:rsidR="00EE77D2">
        <w:t xml:space="preserve"> </w:t>
      </w:r>
      <w:proofErr w:type="spellStart"/>
      <w:r w:rsidR="00EE77D2">
        <w:t>berdasarkan</w:t>
      </w:r>
      <w:proofErr w:type="spellEnd"/>
      <w:r w:rsidR="00EE77D2">
        <w:t xml:space="preserve"> </w:t>
      </w:r>
      <w:proofErr w:type="spellStart"/>
      <w:r w:rsidR="00EE77D2">
        <w:t>hasil</w:t>
      </w:r>
      <w:proofErr w:type="spellEnd"/>
      <w:r w:rsidR="00EE77D2">
        <w:t xml:space="preserve"> </w:t>
      </w:r>
      <w:proofErr w:type="spellStart"/>
      <w:r w:rsidR="00EE77D2">
        <w:t>deteksi</w:t>
      </w:r>
      <w:proofErr w:type="spellEnd"/>
      <w:r w:rsidR="00EE77D2">
        <w:t xml:space="preserve"> model.</w:t>
      </w:r>
      <w:r w:rsidR="00382A8F">
        <w:t xml:space="preserve"> </w:t>
      </w:r>
      <w:proofErr w:type="spellStart"/>
      <w:r w:rsidR="00382A8F">
        <w:t>Sistem</w:t>
      </w:r>
      <w:proofErr w:type="spellEnd"/>
      <w:r w:rsidR="00382A8F">
        <w:t xml:space="preserve"> yang </w:t>
      </w:r>
      <w:proofErr w:type="spellStart"/>
      <w:r w:rsidR="00382A8F">
        <w:t>dibangun</w:t>
      </w:r>
      <w:proofErr w:type="spellEnd"/>
      <w:r w:rsidR="00382A8F">
        <w:t xml:space="preserve"> </w:t>
      </w:r>
      <w:proofErr w:type="spellStart"/>
      <w:r w:rsidR="00382A8F">
        <w:t>menggunakan</w:t>
      </w:r>
      <w:proofErr w:type="spellEnd"/>
      <w:r w:rsidR="00382A8F">
        <w:t xml:space="preserve"> WhatsApp </w:t>
      </w:r>
      <w:proofErr w:type="spellStart"/>
      <w:r w:rsidR="00382A8F">
        <w:t>sebagai</w:t>
      </w:r>
      <w:proofErr w:type="spellEnd"/>
      <w:r w:rsidR="00382A8F">
        <w:t xml:space="preserve"> </w:t>
      </w:r>
      <w:r w:rsidR="00382A8F" w:rsidRPr="00382A8F">
        <w:rPr>
          <w:i/>
          <w:iCs/>
        </w:rPr>
        <w:t>interface</w:t>
      </w:r>
      <w:r w:rsidR="00382A8F">
        <w:t xml:space="preserve"> </w:t>
      </w:r>
      <w:proofErr w:type="spellStart"/>
      <w:r w:rsidR="00382A8F">
        <w:t>dengan</w:t>
      </w:r>
      <w:proofErr w:type="spellEnd"/>
      <w:r w:rsidR="00382A8F">
        <w:t xml:space="preserve"> </w:t>
      </w:r>
      <w:proofErr w:type="spellStart"/>
      <w:r w:rsidR="00382A8F">
        <w:t>pengguna</w:t>
      </w:r>
      <w:proofErr w:type="spellEnd"/>
      <w:r w:rsidR="00382A8F">
        <w:t xml:space="preserve">. </w:t>
      </w:r>
      <w:r w:rsidR="00382A8F">
        <w:fldChar w:fldCharType="begin"/>
      </w:r>
      <w:r w:rsidR="00382A8F">
        <w:instrText xml:space="preserve"> REF _Ref180694015 \h </w:instrText>
      </w:r>
      <w:r w:rsidR="00382A8F">
        <w:fldChar w:fldCharType="separate"/>
      </w:r>
      <w:r w:rsidR="00591E81">
        <w:t xml:space="preserve">Gambar </w:t>
      </w:r>
      <w:r w:rsidR="00591E81">
        <w:rPr>
          <w:noProof/>
        </w:rPr>
        <w:t>3</w:t>
      </w:r>
      <w:r w:rsidR="00591E81">
        <w:t>.</w:t>
      </w:r>
      <w:r w:rsidR="00591E81">
        <w:rPr>
          <w:noProof/>
        </w:rPr>
        <w:t>3</w:t>
      </w:r>
      <w:r w:rsidR="00382A8F">
        <w:fldChar w:fldCharType="end"/>
      </w:r>
      <w:r w:rsidR="00382A8F">
        <w:t xml:space="preserve"> </w:t>
      </w:r>
      <w:proofErr w:type="spellStart"/>
      <w:r w:rsidR="00382A8F">
        <w:t>merupakan</w:t>
      </w:r>
      <w:proofErr w:type="spellEnd"/>
      <w:r w:rsidR="00382A8F">
        <w:t xml:space="preserve"> </w:t>
      </w:r>
      <w:proofErr w:type="spellStart"/>
      <w:r w:rsidR="00382A8F">
        <w:t>gambar</w:t>
      </w:r>
      <w:proofErr w:type="spellEnd"/>
      <w:r w:rsidR="00382A8F">
        <w:t xml:space="preserve"> </w:t>
      </w:r>
      <w:r w:rsidR="00382A8F">
        <w:rPr>
          <w:i/>
          <w:iCs/>
        </w:rPr>
        <w:t>prototype</w:t>
      </w:r>
      <w:r w:rsidR="00382A8F">
        <w:t xml:space="preserve"> </w:t>
      </w:r>
      <w:proofErr w:type="spellStart"/>
      <w:r w:rsidR="00382A8F">
        <w:t>perangkat</w:t>
      </w:r>
      <w:proofErr w:type="spellEnd"/>
      <w:r w:rsidR="00382A8F">
        <w:t xml:space="preserve"> </w:t>
      </w:r>
      <w:proofErr w:type="spellStart"/>
      <w:r w:rsidR="00382A8F">
        <w:t>lunak</w:t>
      </w:r>
      <w:proofErr w:type="spellEnd"/>
      <w:r w:rsidR="00382A8F">
        <w:t xml:space="preserve"> yang </w:t>
      </w:r>
      <w:proofErr w:type="spellStart"/>
      <w:r w:rsidR="00382A8F">
        <w:t>dibangun</w:t>
      </w:r>
      <w:proofErr w:type="spellEnd"/>
      <w:r w:rsidR="00382A8F">
        <w:t>.</w:t>
      </w:r>
    </w:p>
    <w:p w14:paraId="74B7A406" w14:textId="441C5D4F" w:rsidR="00382A8F" w:rsidRDefault="00382A8F" w:rsidP="00382A8F">
      <w:pPr>
        <w:pStyle w:val="paragraf"/>
      </w:pPr>
    </w:p>
    <w:p w14:paraId="0F348588" w14:textId="08F09009" w:rsidR="00382A8F" w:rsidRDefault="00382A8F" w:rsidP="00382A8F">
      <w:pPr>
        <w:pStyle w:val="Caption"/>
      </w:pPr>
      <w:bookmarkStart w:id="34" w:name="_Ref180694015"/>
      <w:r>
        <w:t xml:space="preserve">Gambar </w:t>
      </w:r>
      <w:r w:rsidR="001C6FBD">
        <w:fldChar w:fldCharType="begin"/>
      </w:r>
      <w:r w:rsidR="001C6FBD">
        <w:instrText xml:space="preserve"> STYLEREF 1 \s </w:instrText>
      </w:r>
      <w:r w:rsidR="001C6FBD">
        <w:fldChar w:fldCharType="separate"/>
      </w:r>
      <w:r w:rsidR="001C6FBD">
        <w:rPr>
          <w:noProof/>
        </w:rPr>
        <w:t>3</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3</w:t>
      </w:r>
      <w:r w:rsidR="001C6FBD">
        <w:fldChar w:fldCharType="end"/>
      </w:r>
      <w:bookmarkEnd w:id="34"/>
      <w:r>
        <w:t xml:space="preserve"> </w:t>
      </w:r>
      <w:r w:rsidRPr="00382A8F">
        <w:rPr>
          <w:i/>
          <w:iCs/>
        </w:rPr>
        <w:t>Prototype</w:t>
      </w:r>
      <w:r>
        <w:t xml:space="preserve"> </w:t>
      </w:r>
      <w:proofErr w:type="spellStart"/>
      <w:r>
        <w:t>Perangkat</w:t>
      </w:r>
      <w:proofErr w:type="spellEnd"/>
      <w:r>
        <w:t xml:space="preserve"> </w:t>
      </w:r>
      <w:proofErr w:type="spellStart"/>
      <w:r>
        <w:t>Lunak</w:t>
      </w:r>
      <w:proofErr w:type="spellEnd"/>
    </w:p>
    <w:p w14:paraId="59F6097D" w14:textId="0AEB0343" w:rsidR="0050426F" w:rsidRDefault="0050426F" w:rsidP="0050426F">
      <w:pPr>
        <w:pStyle w:val="Heading2"/>
      </w:pPr>
      <w:proofErr w:type="spellStart"/>
      <w:r>
        <w:t>Pengujian</w:t>
      </w:r>
      <w:proofErr w:type="spellEnd"/>
      <w:r>
        <w:t xml:space="preserve"> – </w:t>
      </w:r>
      <w:r w:rsidRPr="0050426F">
        <w:rPr>
          <w:i/>
          <w:iCs/>
        </w:rPr>
        <w:t>Evaluation Model</w:t>
      </w:r>
      <w:r>
        <w:t>/</w:t>
      </w:r>
      <w:r w:rsidRPr="0050426F">
        <w:rPr>
          <w:i/>
          <w:iCs/>
        </w:rPr>
        <w:t>Testing System</w:t>
      </w:r>
      <w:r>
        <w:t xml:space="preserve"> (</w:t>
      </w:r>
      <w:r w:rsidRPr="0050426F">
        <w:rPr>
          <w:i/>
          <w:iCs/>
        </w:rPr>
        <w:t>App</w:t>
      </w:r>
      <w:r>
        <w:t>)</w:t>
      </w:r>
    </w:p>
    <w:p w14:paraId="060A3FBA" w14:textId="77777777" w:rsidR="00EF2F92" w:rsidRDefault="009C0183" w:rsidP="0050426F">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t>deteksi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gramStart"/>
      <w:r>
        <w:t>... .</w:t>
      </w:r>
      <w:proofErr w:type="gramEnd"/>
      <w:r>
        <w:t xml:space="preserve"> </w:t>
      </w:r>
      <w:proofErr w:type="spellStart"/>
      <w:r>
        <w:t>Pengujian</w:t>
      </w:r>
      <w:proofErr w:type="spellEnd"/>
      <w:r>
        <w:t xml:space="preserve"> </w:t>
      </w:r>
      <w:proofErr w:type="spellStart"/>
      <w:r>
        <w:t>dilakukan</w:t>
      </w:r>
      <w:proofErr w:type="spellEnd"/>
      <w:r>
        <w:t xml:space="preserve"> untuk </w:t>
      </w:r>
      <w:proofErr w:type="spellStart"/>
      <w:r>
        <w:lastRenderedPageBreak/>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74E8DB1B" w14:textId="718DD256" w:rsidR="0050426F" w:rsidRPr="009C0183" w:rsidRDefault="00EF2F92" w:rsidP="0050426F">
      <w:pPr>
        <w:pStyle w:val="paragraf"/>
      </w:pPr>
      <w:proofErr w:type="spellStart"/>
      <w:r>
        <w:t>Pengujian</w:t>
      </w:r>
      <w:proofErr w:type="spellEnd"/>
      <w:r>
        <w:t xml:space="preserve"> </w:t>
      </w:r>
      <w:proofErr w:type="spellStart"/>
      <w:r>
        <w:t>performa</w:t>
      </w:r>
      <w:proofErr w:type="spellEnd"/>
      <w:r>
        <w:t xml:space="preserve"> model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untuk </w:t>
      </w:r>
      <w:proofErr w:type="spellStart"/>
      <w:r>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F1-score</w:t>
      </w:r>
      <w:r>
        <w:t xml:space="preserve"> </w:t>
      </w:r>
      <w:proofErr w:type="spellStart"/>
      <w:r>
        <w:t>melalui</w:t>
      </w:r>
      <w:proofErr w:type="spellEnd"/>
      <w:r>
        <w:t xml:space="preserve"> </w:t>
      </w:r>
      <w:proofErr w:type="spellStart"/>
      <w:r>
        <w:t>persamaan</w:t>
      </w:r>
      <w:proofErr w:type="spellEnd"/>
      <w:r>
        <w:t xml:space="preserve"> (1), (2), (3), dan (4)</w:t>
      </w:r>
      <w:r w:rsidR="009C0183">
        <w:t>.</w:t>
      </w:r>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membaca</w:t>
      </w:r>
      <w:proofErr w:type="spellEnd"/>
      <w:r>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t>lalu</w:t>
      </w:r>
      <w:proofErr w:type="spellEnd"/>
      <w:r>
        <w:t xml:space="preserve"> </w:t>
      </w:r>
      <w:proofErr w:type="spellStart"/>
      <w:r>
        <w:t>menghitung</w:t>
      </w:r>
      <w:proofErr w:type="spellEnd"/>
      <w:r>
        <w:t xml:space="preserve"> </w:t>
      </w:r>
      <w:proofErr w:type="spellStart"/>
      <w:r>
        <w:t>selisihnya</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penerimaan</w:t>
      </w:r>
      <w:proofErr w:type="spellEnd"/>
      <w:r>
        <w:t xml:space="preserve"> </w:t>
      </w:r>
      <w:proofErr w:type="spellStart"/>
      <w:r>
        <w:t>respons</w:t>
      </w:r>
      <w:proofErr w:type="spellEnd"/>
      <w:r>
        <w:t xml:space="preserve"> </w:t>
      </w:r>
      <w:proofErr w:type="spellStart"/>
      <w:r>
        <w:t>sistem</w:t>
      </w:r>
      <w:proofErr w:type="spellEnd"/>
      <w:r>
        <w:t>.</w:t>
      </w:r>
    </w:p>
    <w:p w14:paraId="5E2764E7" w14:textId="60785871" w:rsidR="0050426F" w:rsidRDefault="0050426F" w:rsidP="0050426F">
      <w:pPr>
        <w:pStyle w:val="Heading2"/>
      </w:pPr>
      <w:r>
        <w:t xml:space="preserve">Hasil – </w:t>
      </w:r>
      <w:proofErr w:type="spellStart"/>
      <w:r>
        <w:t>Analisis</w:t>
      </w:r>
      <w:proofErr w:type="spellEnd"/>
      <w:r>
        <w:t xml:space="preserve"> App </w:t>
      </w:r>
      <w:proofErr w:type="spellStart"/>
      <w:r>
        <w:t>dengan</w:t>
      </w:r>
      <w:proofErr w:type="spellEnd"/>
      <w:r>
        <w:t xml:space="preserve"> </w:t>
      </w:r>
      <w:r w:rsidRPr="0050426F">
        <w:rPr>
          <w:i/>
          <w:iCs/>
        </w:rPr>
        <w:t>constraint</w:t>
      </w:r>
    </w:p>
    <w:p w14:paraId="03E5C2FE" w14:textId="106B72D5" w:rsidR="0050426F" w:rsidRPr="0050426F" w:rsidRDefault="00EF2F92" w:rsidP="0050426F">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keberadaan</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lewat</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investasi</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34"/>
          <w:headerReference w:type="default" r:id="rId35"/>
          <w:footerReference w:type="even" r:id="rId36"/>
          <w:footerReference w:type="default" r:id="rId37"/>
          <w:headerReference w:type="first" r:id="rId38"/>
          <w:footerReference w:type="first" r:id="rId39"/>
          <w:pgSz w:w="11906" w:h="16838" w:code="9"/>
          <w:pgMar w:top="2268" w:right="1701" w:bottom="1701" w:left="2268" w:header="1417" w:footer="850" w:gutter="0"/>
          <w:cols w:space="720"/>
          <w:titlePg/>
          <w:docGrid w:linePitch="360"/>
        </w:sectPr>
      </w:pPr>
    </w:p>
    <w:bookmarkEnd w:id="31"/>
    <w:p w14:paraId="1EE915F8" w14:textId="57305921" w:rsidR="005D5BE6" w:rsidRPr="00A737C8" w:rsidRDefault="00A737C8" w:rsidP="00245B63">
      <w:pPr>
        <w:pStyle w:val="Heading1"/>
        <w:ind w:left="0" w:firstLine="0"/>
      </w:pPr>
      <w:r>
        <w:lastRenderedPageBreak/>
        <w:br/>
      </w:r>
      <w:r w:rsidR="00B3011C">
        <w:t>PERANCANGAN</w:t>
      </w:r>
    </w:p>
    <w:p w14:paraId="6A5F1861" w14:textId="12770732" w:rsidR="005D5BE6" w:rsidRPr="001D7110" w:rsidRDefault="002643EE" w:rsidP="001D7110">
      <w:pPr>
        <w:spacing w:after="0" w:line="480" w:lineRule="auto"/>
        <w:ind w:firstLine="709"/>
        <w:jc w:val="both"/>
      </w:pPr>
      <w:bookmarkStart w:id="35" w:name="_Hlk532877819"/>
      <w:r>
        <w:rPr>
          <w:color w:val="000000"/>
          <w:szCs w:val="24"/>
          <w:shd w:val="clear" w:color="auto" w:fill="FFFFFF"/>
        </w:rPr>
        <w:t xml:space="preserve">Bab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berisi</w:t>
      </w:r>
      <w:proofErr w:type="spellEnd"/>
      <w:r>
        <w:rPr>
          <w:color w:val="000000"/>
          <w:szCs w:val="24"/>
          <w:shd w:val="clear" w:color="auto" w:fill="FFFFFF"/>
        </w:rPr>
        <w:t xml:space="preserve"> </w:t>
      </w:r>
      <w:proofErr w:type="spellStart"/>
      <w:r>
        <w:rPr>
          <w:color w:val="000000"/>
          <w:szCs w:val="24"/>
          <w:shd w:val="clear" w:color="auto" w:fill="FFFFFF"/>
        </w:rPr>
        <w:t>rancangan</w:t>
      </w:r>
      <w:proofErr w:type="spellEnd"/>
      <w:r>
        <w:rPr>
          <w:color w:val="000000"/>
          <w:szCs w:val="24"/>
          <w:shd w:val="clear" w:color="auto" w:fill="FFFFFF"/>
        </w:rPr>
        <w:t xml:space="preserve"> untuk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yang </w:t>
      </w:r>
      <w:proofErr w:type="spellStart"/>
      <w:r>
        <w:rPr>
          <w:color w:val="000000"/>
          <w:szCs w:val="24"/>
          <w:shd w:val="clear" w:color="auto" w:fill="FFFFFF"/>
        </w:rPr>
        <w:t>dibangun</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w:t>
      </w:r>
      <w:proofErr w:type="spellStart"/>
      <w:r>
        <w:rPr>
          <w:color w:val="000000"/>
          <w:szCs w:val="24"/>
          <w:shd w:val="clear" w:color="auto" w:fill="FFFFFF"/>
        </w:rPr>
        <w:t>spesifikasi</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w:t>
      </w:r>
      <w:proofErr w:type="spellStart"/>
      <w:r>
        <w:rPr>
          <w:color w:val="000000"/>
          <w:szCs w:val="24"/>
          <w:shd w:val="clear" w:color="auto" w:fill="FFFFFF"/>
        </w:rPr>
        <w:t>rancangan</w:t>
      </w:r>
      <w:proofErr w:type="spellEnd"/>
      <w:r>
        <w:rPr>
          <w:color w:val="000000"/>
          <w:szCs w:val="24"/>
          <w:shd w:val="clear" w:color="auto" w:fill="FFFFFF"/>
        </w:rPr>
        <w:t xml:space="preserve"> untuk </w:t>
      </w:r>
      <w:proofErr w:type="spellStart"/>
      <w:r>
        <w:rPr>
          <w:color w:val="000000"/>
          <w:szCs w:val="24"/>
          <w:shd w:val="clear" w:color="auto" w:fill="FFFFFF"/>
        </w:rPr>
        <w:t>pengujian</w:t>
      </w:r>
      <w:proofErr w:type="spellEnd"/>
      <w:r>
        <w:rPr>
          <w:color w:val="000000"/>
          <w:szCs w:val="24"/>
          <w:shd w:val="clear" w:color="auto" w:fill="FFFFFF"/>
        </w:rPr>
        <w:t xml:space="preserve"> </w:t>
      </w:r>
      <w:proofErr w:type="spellStart"/>
      <w:r>
        <w:rPr>
          <w:color w:val="000000"/>
          <w:szCs w:val="24"/>
          <w:shd w:val="clear" w:color="auto" w:fill="FFFFFF"/>
        </w:rPr>
        <w:t>kinerja</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w:t>
      </w:r>
      <w:proofErr w:type="spellStart"/>
      <w:r>
        <w:rPr>
          <w:color w:val="000000"/>
          <w:szCs w:val="24"/>
          <w:shd w:val="clear" w:color="auto" w:fill="FFFFFF"/>
        </w:rPr>
        <w:t>rancangan</w:t>
      </w:r>
      <w:proofErr w:type="spellEnd"/>
      <w:r>
        <w:rPr>
          <w:color w:val="000000"/>
          <w:szCs w:val="24"/>
          <w:shd w:val="clear" w:color="auto" w:fill="FFFFFF"/>
        </w:rPr>
        <w:t xml:space="preserve"> </w:t>
      </w:r>
      <w:proofErr w:type="spellStart"/>
      <w:r>
        <w:rPr>
          <w:color w:val="000000"/>
          <w:szCs w:val="24"/>
          <w:shd w:val="clear" w:color="auto" w:fill="FFFFFF"/>
        </w:rPr>
        <w:t>kerja</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w:t>
      </w:r>
      <w:proofErr w:type="spellStart"/>
      <w:r>
        <w:rPr>
          <w:color w:val="000000"/>
          <w:szCs w:val="24"/>
          <w:shd w:val="clear" w:color="auto" w:fill="FFFFFF"/>
        </w:rPr>
        <w:t>verifikasi</w:t>
      </w:r>
      <w:proofErr w:type="spellEnd"/>
      <w:r>
        <w:rPr>
          <w:color w:val="000000"/>
          <w:szCs w:val="24"/>
          <w:shd w:val="clear" w:color="auto" w:fill="FFFFFF"/>
        </w:rPr>
        <w:t xml:space="preserve"> proses </w:t>
      </w:r>
      <w:proofErr w:type="spellStart"/>
      <w:r>
        <w:rPr>
          <w:color w:val="000000"/>
          <w:szCs w:val="24"/>
          <w:shd w:val="clear" w:color="auto" w:fill="FFFFFF"/>
        </w:rPr>
        <w:t>perancangan</w:t>
      </w:r>
      <w:proofErr w:type="spellEnd"/>
      <w:r>
        <w:rPr>
          <w:color w:val="000000"/>
          <w:szCs w:val="24"/>
          <w:shd w:val="clear" w:color="auto" w:fill="FFFFFF"/>
        </w:rPr>
        <w:t xml:space="preserve">, dan </w:t>
      </w:r>
      <w:proofErr w:type="spellStart"/>
      <w:r>
        <w:rPr>
          <w:color w:val="000000"/>
          <w:szCs w:val="24"/>
          <w:shd w:val="clear" w:color="auto" w:fill="FFFFFF"/>
        </w:rPr>
        <w:t>jadwal</w:t>
      </w:r>
      <w:proofErr w:type="spellEnd"/>
      <w:r>
        <w:rPr>
          <w:color w:val="000000"/>
          <w:szCs w:val="24"/>
          <w:shd w:val="clear" w:color="auto" w:fill="FFFFFF"/>
        </w:rPr>
        <w:t xml:space="preserve"> </w:t>
      </w:r>
      <w:proofErr w:type="spellStart"/>
      <w:r>
        <w:rPr>
          <w:color w:val="000000"/>
          <w:szCs w:val="24"/>
          <w:shd w:val="clear" w:color="auto" w:fill="FFFFFF"/>
        </w:rPr>
        <w:t>pelaksanaan</w:t>
      </w:r>
      <w:proofErr w:type="spellEnd"/>
      <w:r>
        <w:rPr>
          <w:color w:val="000000"/>
          <w:szCs w:val="24"/>
          <w:shd w:val="clear" w:color="auto" w:fill="FFFFFF"/>
        </w:rPr>
        <w:t xml:space="preserve"> </w:t>
      </w:r>
      <w:proofErr w:type="spellStart"/>
      <w:r>
        <w:rPr>
          <w:color w:val="000000"/>
          <w:szCs w:val="24"/>
          <w:shd w:val="clear" w:color="auto" w:fill="FFFFFF"/>
        </w:rPr>
        <w:t>implementasi</w:t>
      </w:r>
      <w:proofErr w:type="spellEnd"/>
      <w:r>
        <w:rPr>
          <w:color w:val="000000"/>
          <w:szCs w:val="24"/>
          <w:shd w:val="clear" w:color="auto" w:fill="FFFFFF"/>
        </w:rPr>
        <w:t xml:space="preserve"> dan </w:t>
      </w:r>
      <w:proofErr w:type="spellStart"/>
      <w:r>
        <w:rPr>
          <w:color w:val="000000"/>
          <w:szCs w:val="24"/>
          <w:shd w:val="clear" w:color="auto" w:fill="FFFFFF"/>
        </w:rPr>
        <w:t>pengujian</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sidR="006E0A83">
        <w:rPr>
          <w:szCs w:val="24"/>
        </w:rPr>
        <w:t>.</w:t>
      </w:r>
    </w:p>
    <w:p w14:paraId="5D37202C" w14:textId="61890713" w:rsidR="005D5BE6" w:rsidRDefault="00B3011C">
      <w:pPr>
        <w:pStyle w:val="Heading2"/>
      </w:pPr>
      <w:proofErr w:type="spellStart"/>
      <w:r>
        <w:t>Spesifikasi</w:t>
      </w:r>
      <w:proofErr w:type="spellEnd"/>
      <w:r>
        <w:t xml:space="preserve"> Solusi</w:t>
      </w:r>
    </w:p>
    <w:p w14:paraId="784BB84C" w14:textId="028EE4E4" w:rsidR="005D5BE6" w:rsidRDefault="00F23B42" w:rsidP="00B3011C">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0FE73C95"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klasifikasi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63FA6EC3" w14:textId="7C81AD37"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09A42281" w:rsidR="00F23B42" w:rsidRP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dibawah</w:t>
      </w:r>
      <w:proofErr w:type="spellEnd"/>
      <w:r>
        <w:t xml:space="preserve"> 3 </w:t>
      </w:r>
      <w:proofErr w:type="spellStart"/>
      <w:r>
        <w:t>detik</w:t>
      </w:r>
      <w:proofErr w:type="spellEnd"/>
      <w:r>
        <w:t>.</w:t>
      </w:r>
    </w:p>
    <w:p w14:paraId="0BEA3812" w14:textId="6AE7E326" w:rsidR="005D5BE6" w:rsidRDefault="00B3011C">
      <w:pPr>
        <w:pStyle w:val="Heading2"/>
        <w:rPr>
          <w:lang w:val="id-ID"/>
        </w:rPr>
      </w:pPr>
      <w:proofErr w:type="spellStart"/>
      <w:r>
        <w:t>Rencana</w:t>
      </w:r>
      <w:proofErr w:type="spellEnd"/>
      <w:r>
        <w:t xml:space="preserve"> </w:t>
      </w:r>
      <w:proofErr w:type="spellStart"/>
      <w:r>
        <w:t>Pengujian</w:t>
      </w:r>
      <w:proofErr w:type="spellEnd"/>
      <w:r>
        <w:t xml:space="preserve"> – </w:t>
      </w:r>
      <w:r>
        <w:rPr>
          <w:i/>
          <w:iCs/>
        </w:rPr>
        <w:t>Evaluation Model</w:t>
      </w:r>
      <w:r>
        <w:t>/</w:t>
      </w:r>
      <w:r>
        <w:rPr>
          <w:i/>
          <w:iCs/>
        </w:rPr>
        <w:t>Testing</w:t>
      </w:r>
      <w:r>
        <w:t xml:space="preserve"> – </w:t>
      </w:r>
      <w:r>
        <w:rPr>
          <w:i/>
          <w:iCs/>
        </w:rPr>
        <w:t>Experiment</w:t>
      </w:r>
    </w:p>
    <w:p w14:paraId="50ADBB8F" w14:textId="56B1F80D" w:rsidR="005D5BE6" w:rsidRDefault="00F23B42" w:rsidP="00382A8F">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Rencana</w:t>
      </w:r>
      <w:proofErr w:type="spellEnd"/>
      <w:r>
        <w:rPr>
          <w:color w:val="000000"/>
          <w:szCs w:val="24"/>
          <w:shd w:val="clear" w:color="auto" w:fill="FFFFFF"/>
        </w:rPr>
        <w:t xml:space="preserve"> </w:t>
      </w:r>
      <w:proofErr w:type="spellStart"/>
      <w:r>
        <w:rPr>
          <w:color w:val="000000"/>
          <w:szCs w:val="24"/>
          <w:shd w:val="clear" w:color="auto" w:fill="FFFFFF"/>
        </w:rPr>
        <w:t>pengujian</w:t>
      </w:r>
      <w:proofErr w:type="spellEnd"/>
      <w:r>
        <w:rPr>
          <w:color w:val="000000"/>
          <w:szCs w:val="24"/>
          <w:shd w:val="clear" w:color="auto" w:fill="FFFFFF"/>
        </w:rPr>
        <w:t xml:space="preserve"> yang </w:t>
      </w:r>
      <w:proofErr w:type="spellStart"/>
      <w:r>
        <w:rPr>
          <w:color w:val="000000"/>
          <w:szCs w:val="24"/>
          <w:shd w:val="clear" w:color="auto" w:fill="FFFFFF"/>
        </w:rPr>
        <w:t>diajukan</w:t>
      </w:r>
      <w:proofErr w:type="spellEnd"/>
      <w:r>
        <w:rPr>
          <w:color w:val="000000"/>
          <w:szCs w:val="24"/>
          <w:shd w:val="clear" w:color="auto" w:fill="FFFFFF"/>
        </w:rPr>
        <w:t xml:space="preserve"> </w:t>
      </w:r>
      <w:proofErr w:type="spellStart"/>
      <w:r>
        <w:rPr>
          <w:color w:val="000000"/>
          <w:szCs w:val="24"/>
          <w:shd w:val="clear" w:color="auto" w:fill="FFFFFF"/>
        </w:rPr>
        <w:t>adalah</w:t>
      </w:r>
      <w:proofErr w:type="spellEnd"/>
      <w:r>
        <w:rPr>
          <w:color w:val="000000"/>
          <w:szCs w:val="24"/>
          <w:shd w:val="clear" w:color="auto" w:fill="FFFFFF"/>
        </w:rPr>
        <w:t xml:space="preserve"> </w:t>
      </w:r>
      <w:proofErr w:type="spellStart"/>
      <w:r>
        <w:rPr>
          <w:color w:val="000000"/>
          <w:szCs w:val="24"/>
          <w:shd w:val="clear" w:color="auto" w:fill="FFFFFF"/>
        </w:rPr>
        <w:t>pengujian</w:t>
      </w:r>
      <w:proofErr w:type="spellEnd"/>
      <w:r>
        <w:rPr>
          <w:color w:val="000000"/>
          <w:szCs w:val="24"/>
          <w:shd w:val="clear" w:color="auto" w:fill="FFFFFF"/>
        </w:rPr>
        <w:t xml:space="preserve"> </w:t>
      </w:r>
      <w:r w:rsidRPr="00F23B42">
        <w:rPr>
          <w:i/>
          <w:iCs/>
          <w:color w:val="000000"/>
          <w:szCs w:val="24"/>
          <w:shd w:val="clear" w:color="auto" w:fill="FFFFFF"/>
        </w:rPr>
        <w:t>black box</w:t>
      </w:r>
      <w:r>
        <w:rPr>
          <w:color w:val="000000"/>
          <w:szCs w:val="24"/>
          <w:shd w:val="clear" w:color="auto" w:fill="FFFFFF"/>
        </w:rPr>
        <w:t xml:space="preserve"> dan </w:t>
      </w:r>
      <w:proofErr w:type="spellStart"/>
      <w:r>
        <w:rPr>
          <w:color w:val="000000"/>
          <w:szCs w:val="24"/>
          <w:shd w:val="clear" w:color="auto" w:fill="FFFFFF"/>
        </w:rPr>
        <w:t>pengujian</w:t>
      </w:r>
      <w:proofErr w:type="spellEnd"/>
      <w:r>
        <w:rPr>
          <w:color w:val="000000"/>
          <w:szCs w:val="24"/>
          <w:shd w:val="clear" w:color="auto" w:fill="FFFFFF"/>
        </w:rPr>
        <w:t xml:space="preserve"> </w:t>
      </w:r>
      <w:proofErr w:type="spellStart"/>
      <w:r>
        <w:rPr>
          <w:color w:val="000000"/>
          <w:szCs w:val="24"/>
          <w:shd w:val="clear" w:color="auto" w:fill="FFFFFF"/>
        </w:rPr>
        <w:t>kecepatan</w:t>
      </w:r>
      <w:proofErr w:type="spellEnd"/>
      <w:r>
        <w:rPr>
          <w:color w:val="000000"/>
          <w:szCs w:val="24"/>
          <w:shd w:val="clear" w:color="auto" w:fill="FFFFFF"/>
        </w:rPr>
        <w:t xml:space="preserve"> </w:t>
      </w:r>
      <w:proofErr w:type="spellStart"/>
      <w:r>
        <w:rPr>
          <w:color w:val="000000"/>
          <w:szCs w:val="24"/>
          <w:shd w:val="clear" w:color="auto" w:fill="FFFFFF"/>
        </w:rPr>
        <w:t>sistem</w:t>
      </w:r>
      <w:proofErr w:type="spellEnd"/>
      <w:r>
        <w:rPr>
          <w:color w:val="000000"/>
          <w:szCs w:val="24"/>
          <w:shd w:val="clear" w:color="auto" w:fill="FFFFFF"/>
        </w:rPr>
        <w:t xml:space="preserve">. </w:t>
      </w:r>
      <w:proofErr w:type="spellStart"/>
      <w:r w:rsidR="00382A8F">
        <w:rPr>
          <w:color w:val="000000"/>
          <w:szCs w:val="24"/>
          <w:shd w:val="clear" w:color="auto" w:fill="FFFFFF"/>
        </w:rPr>
        <w:t>Pengujian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ketepatan</w:t>
      </w:r>
      <w:proofErr w:type="spellEnd"/>
      <w:r w:rsidR="00382A8F">
        <w:rPr>
          <w:color w:val="000000"/>
          <w:szCs w:val="24"/>
          <w:shd w:val="clear" w:color="auto" w:fill="FFFFFF"/>
        </w:rPr>
        <w:t xml:space="preserve"> model </w:t>
      </w:r>
      <w:proofErr w:type="spellStart"/>
      <w:r w:rsidR="00382A8F">
        <w:rPr>
          <w:color w:val="000000"/>
          <w:szCs w:val="24"/>
          <w:shd w:val="clear" w:color="auto" w:fill="FFFFFF"/>
        </w:rPr>
        <w:t>dilakukan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dengan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menggunakam</w:t>
      </w:r>
      <w:proofErr w:type="spellEnd"/>
      <w:r w:rsidR="00382A8F">
        <w:rPr>
          <w:color w:val="000000"/>
          <w:szCs w:val="24"/>
          <w:shd w:val="clear" w:color="auto" w:fill="FFFFFF"/>
        </w:rPr>
        <w:t xml:space="preserve"> </w:t>
      </w:r>
      <w:r w:rsidR="00382A8F" w:rsidRPr="00B006F1">
        <w:rPr>
          <w:i/>
          <w:iCs/>
          <w:color w:val="000000"/>
          <w:szCs w:val="24"/>
          <w:shd w:val="clear" w:color="auto" w:fill="FFFFFF"/>
        </w:rPr>
        <w:t>confusion matrix</w:t>
      </w:r>
      <w:r w:rsidR="00382A8F">
        <w:rPr>
          <w:color w:val="000000"/>
          <w:szCs w:val="24"/>
          <w:shd w:val="clear" w:color="auto" w:fill="FFFFFF"/>
        </w:rPr>
        <w:t xml:space="preserve"> untuk </w:t>
      </w:r>
      <w:proofErr w:type="spellStart"/>
      <w:r w:rsidR="00382A8F">
        <w:rPr>
          <w:color w:val="000000"/>
          <w:szCs w:val="24"/>
          <w:shd w:val="clear" w:color="auto" w:fill="FFFFFF"/>
        </w:rPr>
        <w:t>menghitung</w:t>
      </w:r>
      <w:proofErr w:type="spellEnd"/>
      <w:r w:rsidR="00382A8F">
        <w:rPr>
          <w:color w:val="000000"/>
          <w:szCs w:val="24"/>
          <w:shd w:val="clear" w:color="auto" w:fill="FFFFFF"/>
        </w:rPr>
        <w:t xml:space="preserve"> </w:t>
      </w:r>
      <w:r w:rsidR="00382A8F" w:rsidRPr="00B006F1">
        <w:rPr>
          <w:i/>
          <w:iCs/>
          <w:color w:val="000000"/>
          <w:szCs w:val="24"/>
          <w:shd w:val="clear" w:color="auto" w:fill="FFFFFF"/>
        </w:rPr>
        <w:t>accuracy</w:t>
      </w:r>
      <w:r w:rsidR="00382A8F">
        <w:rPr>
          <w:color w:val="000000"/>
          <w:szCs w:val="24"/>
          <w:shd w:val="clear" w:color="auto" w:fill="FFFFFF"/>
        </w:rPr>
        <w:t xml:space="preserve">, </w:t>
      </w:r>
      <w:r w:rsidR="00382A8F" w:rsidRPr="00B006F1">
        <w:rPr>
          <w:i/>
          <w:iCs/>
          <w:color w:val="000000"/>
          <w:szCs w:val="24"/>
          <w:shd w:val="clear" w:color="auto" w:fill="FFFFFF"/>
        </w:rPr>
        <w:t>precision</w:t>
      </w:r>
      <w:r w:rsidR="00382A8F">
        <w:rPr>
          <w:color w:val="000000"/>
          <w:szCs w:val="24"/>
          <w:shd w:val="clear" w:color="auto" w:fill="FFFFFF"/>
        </w:rPr>
        <w:t xml:space="preserve">, </w:t>
      </w:r>
      <w:r w:rsidR="00382A8F" w:rsidRPr="00B006F1">
        <w:rPr>
          <w:i/>
          <w:iCs/>
          <w:color w:val="000000"/>
          <w:szCs w:val="24"/>
          <w:shd w:val="clear" w:color="auto" w:fill="FFFFFF"/>
        </w:rPr>
        <w:t>recall</w:t>
      </w:r>
      <w:r w:rsidR="00382A8F">
        <w:rPr>
          <w:color w:val="000000"/>
          <w:szCs w:val="24"/>
          <w:shd w:val="clear" w:color="auto" w:fill="FFFFFF"/>
        </w:rPr>
        <w:t xml:space="preserve">, dan </w:t>
      </w:r>
      <w:r w:rsidR="00382A8F" w:rsidRPr="00B006F1">
        <w:rPr>
          <w:i/>
          <w:iCs/>
          <w:color w:val="000000"/>
          <w:szCs w:val="24"/>
          <w:shd w:val="clear" w:color="auto" w:fill="FFFFFF"/>
        </w:rPr>
        <w:t>F1-score</w:t>
      </w:r>
      <w:r w:rsidR="00382A8F">
        <w:rPr>
          <w:color w:val="000000"/>
          <w:szCs w:val="24"/>
          <w:shd w:val="clear" w:color="auto" w:fill="FFFFFF"/>
        </w:rPr>
        <w:t xml:space="preserve"> model. </w:t>
      </w:r>
      <w:proofErr w:type="spellStart"/>
      <w:r w:rsidR="00382A8F">
        <w:rPr>
          <w:color w:val="000000"/>
          <w:szCs w:val="24"/>
          <w:shd w:val="clear" w:color="auto" w:fill="FFFFFF"/>
        </w:rPr>
        <w:t>Pengujian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kecepatan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sistem</w:t>
      </w:r>
      <w:proofErr w:type="spellEnd"/>
      <w:r w:rsidR="00382A8F">
        <w:rPr>
          <w:color w:val="000000"/>
          <w:szCs w:val="24"/>
          <w:shd w:val="clear" w:color="auto" w:fill="FFFFFF"/>
        </w:rPr>
        <w:t xml:space="preserve"> </w:t>
      </w:r>
      <w:proofErr w:type="spellStart"/>
      <w:r w:rsidR="00382A8F">
        <w:rPr>
          <w:color w:val="000000"/>
          <w:szCs w:val="24"/>
          <w:shd w:val="clear" w:color="auto" w:fill="FFFFFF"/>
        </w:rPr>
        <w:t>dilakukan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dengan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mengukur</w:t>
      </w:r>
      <w:proofErr w:type="spellEnd"/>
      <w:r w:rsidR="00382A8F">
        <w:rPr>
          <w:color w:val="000000"/>
          <w:szCs w:val="24"/>
          <w:shd w:val="clear" w:color="auto" w:fill="FFFFFF"/>
        </w:rPr>
        <w:t xml:space="preserve"> </w:t>
      </w:r>
      <w:proofErr w:type="spellStart"/>
      <w:r w:rsidR="00382A8F">
        <w:rPr>
          <w:color w:val="000000"/>
          <w:szCs w:val="24"/>
          <w:shd w:val="clear" w:color="auto" w:fill="FFFFFF"/>
        </w:rPr>
        <w:t>selisih</w:t>
      </w:r>
      <w:proofErr w:type="spellEnd"/>
      <w:r w:rsidR="00382A8F">
        <w:rPr>
          <w:color w:val="000000"/>
          <w:szCs w:val="24"/>
          <w:shd w:val="clear" w:color="auto" w:fill="FFFFFF"/>
        </w:rPr>
        <w:t xml:space="preserve"> </w:t>
      </w:r>
      <w:proofErr w:type="spellStart"/>
      <w:r w:rsidR="00382A8F">
        <w:rPr>
          <w:color w:val="000000"/>
          <w:szCs w:val="24"/>
          <w:shd w:val="clear" w:color="auto" w:fill="FFFFFF"/>
        </w:rPr>
        <w:t>waktu</w:t>
      </w:r>
      <w:proofErr w:type="spellEnd"/>
      <w:r w:rsidR="00382A8F">
        <w:rPr>
          <w:color w:val="000000"/>
          <w:szCs w:val="24"/>
          <w:shd w:val="clear" w:color="auto" w:fill="FFFFFF"/>
        </w:rPr>
        <w:t xml:space="preserve"> </w:t>
      </w:r>
      <w:proofErr w:type="spellStart"/>
      <w:r w:rsidR="00382A8F">
        <w:rPr>
          <w:color w:val="000000"/>
          <w:szCs w:val="24"/>
          <w:shd w:val="clear" w:color="auto" w:fill="FFFFFF"/>
        </w:rPr>
        <w:t>penerimaan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pesan</w:t>
      </w:r>
      <w:proofErr w:type="spellEnd"/>
      <w:r w:rsidR="00382A8F">
        <w:rPr>
          <w:color w:val="000000"/>
          <w:szCs w:val="24"/>
          <w:shd w:val="clear" w:color="auto" w:fill="FFFFFF"/>
        </w:rPr>
        <w:t xml:space="preserve"> </w:t>
      </w:r>
      <w:r w:rsidR="00382A8F" w:rsidRPr="00F23B42">
        <w:rPr>
          <w:i/>
          <w:iCs/>
          <w:color w:val="000000"/>
          <w:szCs w:val="24"/>
          <w:shd w:val="clear" w:color="auto" w:fill="FFFFFF"/>
        </w:rPr>
        <w:t>input</w:t>
      </w:r>
      <w:r w:rsidR="00382A8F">
        <w:rPr>
          <w:color w:val="000000"/>
          <w:szCs w:val="24"/>
          <w:shd w:val="clear" w:color="auto" w:fill="FFFFFF"/>
        </w:rPr>
        <w:t xml:space="preserve"> </w:t>
      </w:r>
      <w:proofErr w:type="spellStart"/>
      <w:r w:rsidR="00382A8F">
        <w:rPr>
          <w:color w:val="000000"/>
          <w:szCs w:val="24"/>
          <w:shd w:val="clear" w:color="auto" w:fill="FFFFFF"/>
        </w:rPr>
        <w:t>dengan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pengiriman</w:t>
      </w:r>
      <w:proofErr w:type="spellEnd"/>
      <w:r w:rsidR="00382A8F">
        <w:rPr>
          <w:color w:val="000000"/>
          <w:szCs w:val="24"/>
          <w:shd w:val="clear" w:color="auto" w:fill="FFFFFF"/>
        </w:rPr>
        <w:t xml:space="preserve"> </w:t>
      </w:r>
      <w:proofErr w:type="spellStart"/>
      <w:r w:rsidR="00382A8F">
        <w:rPr>
          <w:color w:val="000000"/>
          <w:szCs w:val="24"/>
          <w:shd w:val="clear" w:color="auto" w:fill="FFFFFF"/>
        </w:rPr>
        <w:t>pesan</w:t>
      </w:r>
      <w:proofErr w:type="spellEnd"/>
      <w:r w:rsidR="00382A8F">
        <w:rPr>
          <w:color w:val="000000"/>
          <w:szCs w:val="24"/>
          <w:shd w:val="clear" w:color="auto" w:fill="FFFFFF"/>
        </w:rPr>
        <w:t xml:space="preserve"> </w:t>
      </w:r>
      <w:r w:rsidR="00382A8F" w:rsidRPr="00F23B42">
        <w:rPr>
          <w:i/>
          <w:iCs/>
          <w:color w:val="000000"/>
          <w:szCs w:val="24"/>
          <w:shd w:val="clear" w:color="auto" w:fill="FFFFFF"/>
        </w:rPr>
        <w:t>output</w:t>
      </w:r>
      <w:r w:rsidR="00382A8F">
        <w:rPr>
          <w:color w:val="000000"/>
          <w:szCs w:val="24"/>
          <w:shd w:val="clear" w:color="auto" w:fill="FFFFFF"/>
        </w:rPr>
        <w:t xml:space="preserve">. </w:t>
      </w:r>
      <w:proofErr w:type="spellStart"/>
      <w:r>
        <w:rPr>
          <w:color w:val="000000"/>
          <w:szCs w:val="24"/>
          <w:shd w:val="clear" w:color="auto" w:fill="FFFFFF"/>
        </w:rPr>
        <w:t>Pengujian</w:t>
      </w:r>
      <w:proofErr w:type="spellEnd"/>
      <w:r>
        <w:rPr>
          <w:color w:val="000000"/>
          <w:szCs w:val="24"/>
          <w:shd w:val="clear" w:color="auto" w:fill="FFFFFF"/>
        </w:rPr>
        <w:t xml:space="preserve"> </w:t>
      </w:r>
      <w:r w:rsidRPr="00F23B42">
        <w:rPr>
          <w:i/>
          <w:iCs/>
          <w:color w:val="000000"/>
          <w:szCs w:val="24"/>
          <w:shd w:val="clear" w:color="auto" w:fill="FFFFFF"/>
        </w:rPr>
        <w:t>black box</w:t>
      </w:r>
      <w:r>
        <w:rPr>
          <w:color w:val="000000"/>
          <w:szCs w:val="24"/>
          <w:shd w:val="clear" w:color="auto" w:fill="FFFFFF"/>
        </w:rPr>
        <w:t xml:space="preserve"> </w:t>
      </w:r>
      <w:proofErr w:type="spellStart"/>
      <w:r>
        <w:rPr>
          <w:color w:val="000000"/>
          <w:szCs w:val="24"/>
          <w:shd w:val="clear" w:color="auto" w:fill="FFFFFF"/>
        </w:rPr>
        <w:lastRenderedPageBreak/>
        <w:t>dilakukan</w:t>
      </w:r>
      <w:proofErr w:type="spellEnd"/>
      <w:r>
        <w:rPr>
          <w:color w:val="000000"/>
          <w:szCs w:val="24"/>
          <w:shd w:val="clear" w:color="auto" w:fill="FFFFFF"/>
        </w:rPr>
        <w:t xml:space="preserve"> untuk </w:t>
      </w:r>
      <w:proofErr w:type="spellStart"/>
      <w:r>
        <w:rPr>
          <w:color w:val="000000"/>
          <w:szCs w:val="24"/>
          <w:shd w:val="clear" w:color="auto" w:fill="FFFFFF"/>
        </w:rPr>
        <w:t>melihat</w:t>
      </w:r>
      <w:proofErr w:type="spellEnd"/>
      <w:r>
        <w:rPr>
          <w:color w:val="000000"/>
          <w:szCs w:val="24"/>
          <w:shd w:val="clear" w:color="auto" w:fill="FFFFFF"/>
        </w:rPr>
        <w:t xml:space="preserve"> </w:t>
      </w:r>
      <w:proofErr w:type="spellStart"/>
      <w:r>
        <w:rPr>
          <w:color w:val="000000"/>
          <w:szCs w:val="24"/>
          <w:shd w:val="clear" w:color="auto" w:fill="FFFFFF"/>
        </w:rPr>
        <w:t>hasil</w:t>
      </w:r>
      <w:proofErr w:type="spellEnd"/>
      <w:r>
        <w:rPr>
          <w:color w:val="000000"/>
          <w:szCs w:val="24"/>
          <w:shd w:val="clear" w:color="auto" w:fill="FFFFFF"/>
        </w:rPr>
        <w:t xml:space="preserve"> </w:t>
      </w:r>
      <w:r w:rsidRPr="00F23B42">
        <w:rPr>
          <w:i/>
          <w:iCs/>
          <w:color w:val="000000"/>
          <w:szCs w:val="24"/>
          <w:shd w:val="clear" w:color="auto" w:fill="FFFFFF"/>
        </w:rPr>
        <w:t>output</w:t>
      </w:r>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r w:rsidRPr="00F23B42">
        <w:rPr>
          <w:i/>
          <w:iCs/>
          <w:color w:val="000000"/>
          <w:szCs w:val="24"/>
          <w:shd w:val="clear" w:color="auto" w:fill="FFFFFF"/>
        </w:rPr>
        <w:t>input</w:t>
      </w:r>
      <w:r>
        <w:rPr>
          <w:color w:val="000000"/>
          <w:szCs w:val="24"/>
          <w:shd w:val="clear" w:color="auto" w:fill="FFFFFF"/>
        </w:rPr>
        <w:t xml:space="preserve"> yang </w:t>
      </w:r>
      <w:proofErr w:type="spellStart"/>
      <w:r>
        <w:rPr>
          <w:color w:val="000000"/>
          <w:szCs w:val="24"/>
          <w:shd w:val="clear" w:color="auto" w:fill="FFFFFF"/>
        </w:rPr>
        <w:t>ditentukan</w:t>
      </w:r>
      <w:proofErr w:type="spellEnd"/>
      <w:r>
        <w:rPr>
          <w:color w:val="000000"/>
          <w:szCs w:val="24"/>
          <w:shd w:val="clear" w:color="auto" w:fill="FFFFFF"/>
        </w:rPr>
        <w:t xml:space="preserve"> </w:t>
      </w:r>
      <w:proofErr w:type="spellStart"/>
      <w:r>
        <w:rPr>
          <w:color w:val="000000"/>
          <w:szCs w:val="24"/>
          <w:shd w:val="clear" w:color="auto" w:fill="FFFFFF"/>
        </w:rPr>
        <w:t>sesuai</w:t>
      </w:r>
      <w:proofErr w:type="spellEnd"/>
      <w:r>
        <w:rPr>
          <w:color w:val="000000"/>
          <w:szCs w:val="24"/>
          <w:shd w:val="clear" w:color="auto" w:fill="FFFFFF"/>
        </w:rPr>
        <w:t xml:space="preserve"> pada </w:t>
      </w:r>
      <w:r w:rsidR="00382A8F">
        <w:rPr>
          <w:color w:val="000000"/>
          <w:szCs w:val="24"/>
          <w:shd w:val="clear" w:color="auto" w:fill="FFFFFF"/>
        </w:rPr>
        <w:fldChar w:fldCharType="begin"/>
      </w:r>
      <w:r w:rsidR="00382A8F">
        <w:rPr>
          <w:color w:val="000000"/>
          <w:szCs w:val="24"/>
          <w:shd w:val="clear" w:color="auto" w:fill="FFFFFF"/>
        </w:rPr>
        <w:instrText xml:space="preserve"> REF _Ref180694193 \h </w:instrText>
      </w:r>
      <w:r w:rsidR="00382A8F">
        <w:rPr>
          <w:color w:val="000000"/>
          <w:szCs w:val="24"/>
          <w:shd w:val="clear" w:color="auto" w:fill="FFFFFF"/>
        </w:rPr>
      </w:r>
      <w:r w:rsidR="00382A8F">
        <w:rPr>
          <w:color w:val="000000"/>
          <w:szCs w:val="24"/>
          <w:shd w:val="clear" w:color="auto" w:fill="FFFFFF"/>
        </w:rPr>
        <w:fldChar w:fldCharType="separate"/>
      </w:r>
      <w:proofErr w:type="spellStart"/>
      <w:r w:rsidR="00591E81">
        <w:t>Tabel</w:t>
      </w:r>
      <w:proofErr w:type="spellEnd"/>
      <w:r w:rsidR="00591E81">
        <w:t xml:space="preserve"> </w:t>
      </w:r>
      <w:r w:rsidR="00591E81">
        <w:rPr>
          <w:noProof/>
        </w:rPr>
        <w:t>4</w:t>
      </w:r>
      <w:r w:rsidR="00591E81">
        <w:t>.</w:t>
      </w:r>
      <w:r w:rsidR="00591E81">
        <w:rPr>
          <w:noProof/>
        </w:rPr>
        <w:t>1</w:t>
      </w:r>
      <w:r w:rsidR="00382A8F">
        <w:rPr>
          <w:color w:val="000000"/>
          <w:szCs w:val="24"/>
          <w:shd w:val="clear" w:color="auto" w:fill="FFFFFF"/>
        </w:rPr>
        <w:fldChar w:fldCharType="end"/>
      </w:r>
      <w:r>
        <w:rPr>
          <w:color w:val="000000"/>
          <w:szCs w:val="24"/>
          <w:shd w:val="clear" w:color="auto" w:fill="FFFFFF"/>
        </w:rPr>
        <w:t xml:space="preserve">. </w:t>
      </w:r>
    </w:p>
    <w:p w14:paraId="1968B738" w14:textId="5C969A5B" w:rsidR="00F23B42" w:rsidRDefault="00382A8F" w:rsidP="00382A8F">
      <w:pPr>
        <w:pStyle w:val="Caption"/>
        <w:rPr>
          <w:color w:val="000000"/>
          <w:shd w:val="clear" w:color="auto" w:fill="FFFFFF"/>
        </w:rPr>
      </w:pPr>
      <w:bookmarkStart w:id="36" w:name="_Ref180694193"/>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4</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1</w:t>
      </w:r>
      <w:r w:rsidR="0093576C">
        <w:fldChar w:fldCharType="end"/>
      </w:r>
      <w:bookmarkEnd w:id="36"/>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424F4F">
        <w:trPr>
          <w:cantSplit/>
          <w:jc w:val="center"/>
        </w:trPr>
        <w:tc>
          <w:tcPr>
            <w:tcW w:w="549" w:type="pct"/>
            <w:vAlign w:val="center"/>
          </w:tcPr>
          <w:p w14:paraId="25DBBA07" w14:textId="2CE11050" w:rsidR="00F23B42" w:rsidRPr="002A16DB" w:rsidRDefault="00F23B42" w:rsidP="00424F4F">
            <w:pPr>
              <w:spacing w:before="60" w:after="60" w:line="240" w:lineRule="auto"/>
              <w:jc w:val="center"/>
              <w:rPr>
                <w:rFonts w:ascii="Times New Roman" w:hAnsi="Times New Roman"/>
              </w:rPr>
            </w:pPr>
            <w:r>
              <w:rPr>
                <w:rFonts w:ascii="Times New Roman" w:hAnsi="Times New Roman"/>
              </w:rPr>
              <w:t>1.</w:t>
            </w:r>
          </w:p>
        </w:tc>
        <w:tc>
          <w:tcPr>
            <w:tcW w:w="4451" w:type="pct"/>
          </w:tcPr>
          <w:p w14:paraId="4AD29781" w14:textId="4FFDF284" w:rsidR="00F23B42" w:rsidRPr="001C3D36" w:rsidRDefault="00894561" w:rsidP="004D71CB">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r w:rsidRPr="00894561">
              <w:rPr>
                <w:rFonts w:ascii="Times New Roman" w:hAnsi="Times New Roman"/>
                <w:i/>
                <w:iCs/>
              </w:rPr>
              <w:t>Blur</w:t>
            </w:r>
          </w:p>
        </w:tc>
      </w:tr>
      <w:tr w:rsidR="00F23B42" w:rsidRPr="009A6B7E" w14:paraId="574B9113" w14:textId="77777777" w:rsidTr="00424F4F">
        <w:trPr>
          <w:cantSplit/>
          <w:jc w:val="center"/>
        </w:trPr>
        <w:tc>
          <w:tcPr>
            <w:tcW w:w="549" w:type="pct"/>
            <w:vAlign w:val="center"/>
          </w:tcPr>
          <w:p w14:paraId="3A4BE542" w14:textId="6C9A0631" w:rsidR="00F23B42" w:rsidRPr="002A16DB" w:rsidRDefault="00F23B42" w:rsidP="00424F4F">
            <w:pPr>
              <w:spacing w:before="60" w:after="60" w:line="240" w:lineRule="auto"/>
              <w:jc w:val="center"/>
              <w:rPr>
                <w:rFonts w:ascii="Times New Roman" w:hAnsi="Times New Roman"/>
              </w:rPr>
            </w:pPr>
            <w:r>
              <w:rPr>
                <w:rFonts w:ascii="Times New Roman" w:hAnsi="Times New Roman"/>
              </w:rPr>
              <w:t>2.</w:t>
            </w:r>
          </w:p>
        </w:tc>
        <w:tc>
          <w:tcPr>
            <w:tcW w:w="4451" w:type="pct"/>
          </w:tcPr>
          <w:p w14:paraId="2FBE6669" w14:textId="6F2360FC" w:rsidR="00F23B42" w:rsidRPr="002A16DB" w:rsidRDefault="00894561" w:rsidP="004D71CB">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r w:rsidRPr="00894561">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7ECE4E16" w:rsidR="00F23B42" w:rsidRPr="001C3D36" w:rsidRDefault="00F23B42" w:rsidP="00424F4F">
            <w:pPr>
              <w:spacing w:before="60" w:after="60" w:line="240" w:lineRule="auto"/>
              <w:jc w:val="center"/>
              <w:rPr>
                <w:rFonts w:ascii="Times New Roman" w:hAnsi="Times New Roman"/>
                <w:i/>
                <w:iCs/>
              </w:rPr>
            </w:pPr>
            <w:r>
              <w:rPr>
                <w:rFonts w:ascii="Times New Roman" w:hAnsi="Times New Roman"/>
              </w:rPr>
              <w:t>3.</w:t>
            </w:r>
          </w:p>
        </w:tc>
        <w:tc>
          <w:tcPr>
            <w:tcW w:w="4451" w:type="pct"/>
          </w:tcPr>
          <w:p w14:paraId="632F4319" w14:textId="0EC9B0E9" w:rsidR="00F23B42" w:rsidRPr="00894561" w:rsidRDefault="00894561"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Gambar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894561" w:rsidRPr="009A6B7E" w14:paraId="6C8C873C" w14:textId="77777777" w:rsidTr="00424F4F">
        <w:trPr>
          <w:cantSplit/>
          <w:jc w:val="center"/>
        </w:trPr>
        <w:tc>
          <w:tcPr>
            <w:tcW w:w="549" w:type="pct"/>
            <w:vAlign w:val="center"/>
          </w:tcPr>
          <w:p w14:paraId="28989F6B" w14:textId="21FE9CD8" w:rsidR="00894561" w:rsidRPr="00894561" w:rsidRDefault="00894561" w:rsidP="00424F4F">
            <w:pPr>
              <w:spacing w:before="60" w:after="60" w:line="240" w:lineRule="auto"/>
              <w:jc w:val="center"/>
              <w:rPr>
                <w:rFonts w:ascii="Times New Roman" w:hAnsi="Times New Roman"/>
              </w:rPr>
            </w:pPr>
            <w:r>
              <w:rPr>
                <w:rFonts w:ascii="Times New Roman" w:hAnsi="Times New Roman"/>
              </w:rPr>
              <w:t>4.</w:t>
            </w:r>
          </w:p>
        </w:tc>
        <w:tc>
          <w:tcPr>
            <w:tcW w:w="4451" w:type="pct"/>
          </w:tcPr>
          <w:p w14:paraId="0228A69D" w14:textId="7CE1B5C9" w:rsidR="00894561" w:rsidRPr="00894561" w:rsidRDefault="00894561"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Gambar</w:t>
            </w:r>
          </w:p>
        </w:tc>
      </w:tr>
      <w:tr w:rsidR="00894561" w:rsidRPr="009A6B7E" w14:paraId="32EC6303" w14:textId="77777777" w:rsidTr="00424F4F">
        <w:trPr>
          <w:cantSplit/>
          <w:jc w:val="center"/>
        </w:trPr>
        <w:tc>
          <w:tcPr>
            <w:tcW w:w="549" w:type="pct"/>
            <w:vAlign w:val="center"/>
          </w:tcPr>
          <w:p w14:paraId="662CFD76" w14:textId="3B89434C" w:rsidR="00894561" w:rsidRPr="00894561" w:rsidRDefault="00894561" w:rsidP="00424F4F">
            <w:pPr>
              <w:spacing w:before="60" w:after="60" w:line="240" w:lineRule="auto"/>
              <w:jc w:val="center"/>
              <w:rPr>
                <w:rFonts w:ascii="Times New Roman" w:hAnsi="Times New Roman"/>
              </w:rPr>
            </w:pPr>
            <w:r>
              <w:rPr>
                <w:rFonts w:ascii="Times New Roman" w:hAnsi="Times New Roman"/>
              </w:rPr>
              <w:t>5.</w:t>
            </w:r>
          </w:p>
        </w:tc>
        <w:tc>
          <w:tcPr>
            <w:tcW w:w="4451" w:type="pct"/>
          </w:tcPr>
          <w:p w14:paraId="67048197" w14:textId="77777777" w:rsidR="00894561" w:rsidRPr="00894561" w:rsidRDefault="00894561" w:rsidP="004D71CB">
            <w:pPr>
              <w:spacing w:before="60" w:after="60" w:line="240" w:lineRule="auto"/>
              <w:rPr>
                <w:rFonts w:ascii="Times New Roman" w:hAnsi="Times New Roman"/>
              </w:rPr>
            </w:pPr>
          </w:p>
        </w:tc>
      </w:tr>
      <w:tr w:rsidR="00894561" w:rsidRPr="009A6B7E" w14:paraId="0B0750B3" w14:textId="77777777" w:rsidTr="00424F4F">
        <w:trPr>
          <w:cantSplit/>
          <w:jc w:val="center"/>
        </w:trPr>
        <w:tc>
          <w:tcPr>
            <w:tcW w:w="549" w:type="pct"/>
            <w:vAlign w:val="center"/>
          </w:tcPr>
          <w:p w14:paraId="319F25CF" w14:textId="20111C1D" w:rsidR="00894561" w:rsidRPr="00894561" w:rsidRDefault="00894561" w:rsidP="00424F4F">
            <w:pPr>
              <w:spacing w:before="60" w:after="60" w:line="240" w:lineRule="auto"/>
              <w:jc w:val="center"/>
              <w:rPr>
                <w:rFonts w:ascii="Times New Roman" w:hAnsi="Times New Roman"/>
              </w:rPr>
            </w:pPr>
            <w:r>
              <w:rPr>
                <w:rFonts w:ascii="Times New Roman" w:hAnsi="Times New Roman"/>
              </w:rPr>
              <w:t>6.</w:t>
            </w:r>
          </w:p>
        </w:tc>
        <w:tc>
          <w:tcPr>
            <w:tcW w:w="4451" w:type="pct"/>
          </w:tcPr>
          <w:p w14:paraId="417A471F" w14:textId="77777777" w:rsidR="00894561" w:rsidRPr="00894561" w:rsidRDefault="00894561" w:rsidP="004D71CB">
            <w:pPr>
              <w:spacing w:before="60" w:after="60" w:line="240" w:lineRule="auto"/>
              <w:rPr>
                <w:rFonts w:ascii="Times New Roman" w:hAnsi="Times New Roman"/>
              </w:rPr>
            </w:pPr>
          </w:p>
        </w:tc>
      </w:tr>
      <w:tr w:rsidR="00894561" w:rsidRPr="009A6B7E" w14:paraId="4859A6D7" w14:textId="77777777" w:rsidTr="00424F4F">
        <w:trPr>
          <w:cantSplit/>
          <w:jc w:val="center"/>
        </w:trPr>
        <w:tc>
          <w:tcPr>
            <w:tcW w:w="549" w:type="pct"/>
            <w:vAlign w:val="center"/>
          </w:tcPr>
          <w:p w14:paraId="2CDF8FF4" w14:textId="2CA5AB4E" w:rsidR="00894561" w:rsidRPr="00894561" w:rsidRDefault="00894561" w:rsidP="00424F4F">
            <w:pPr>
              <w:spacing w:before="60" w:after="60" w:line="240" w:lineRule="auto"/>
              <w:jc w:val="center"/>
              <w:rPr>
                <w:rFonts w:ascii="Times New Roman" w:hAnsi="Times New Roman"/>
              </w:rPr>
            </w:pPr>
            <w:r>
              <w:rPr>
                <w:rFonts w:ascii="Times New Roman" w:hAnsi="Times New Roman"/>
              </w:rPr>
              <w:t>7.</w:t>
            </w:r>
          </w:p>
        </w:tc>
        <w:tc>
          <w:tcPr>
            <w:tcW w:w="4451" w:type="pct"/>
          </w:tcPr>
          <w:p w14:paraId="17A24C66" w14:textId="77777777" w:rsidR="00894561" w:rsidRPr="00894561" w:rsidRDefault="00894561" w:rsidP="004D71CB">
            <w:pPr>
              <w:spacing w:before="60" w:after="60" w:line="240" w:lineRule="auto"/>
              <w:rPr>
                <w:rFonts w:ascii="Times New Roman" w:hAnsi="Times New Roman"/>
              </w:rPr>
            </w:pPr>
          </w:p>
        </w:tc>
      </w:tr>
      <w:tr w:rsidR="00894561" w:rsidRPr="009A6B7E" w14:paraId="4D1F4CFC" w14:textId="77777777" w:rsidTr="00424F4F">
        <w:trPr>
          <w:cantSplit/>
          <w:jc w:val="center"/>
        </w:trPr>
        <w:tc>
          <w:tcPr>
            <w:tcW w:w="549" w:type="pct"/>
            <w:vAlign w:val="center"/>
          </w:tcPr>
          <w:p w14:paraId="32627261" w14:textId="06D7F709" w:rsidR="00894561" w:rsidRPr="00894561" w:rsidRDefault="00894561" w:rsidP="00424F4F">
            <w:pPr>
              <w:spacing w:before="60" w:after="60" w:line="240" w:lineRule="auto"/>
              <w:jc w:val="center"/>
              <w:rPr>
                <w:rFonts w:ascii="Times New Roman" w:hAnsi="Times New Roman"/>
              </w:rPr>
            </w:pPr>
            <w:r>
              <w:rPr>
                <w:rFonts w:ascii="Times New Roman" w:hAnsi="Times New Roman"/>
              </w:rPr>
              <w:t>8.</w:t>
            </w:r>
          </w:p>
        </w:tc>
        <w:tc>
          <w:tcPr>
            <w:tcW w:w="4451" w:type="pct"/>
          </w:tcPr>
          <w:p w14:paraId="05CAB8C7" w14:textId="77777777" w:rsidR="00894561" w:rsidRPr="00894561" w:rsidRDefault="00894561" w:rsidP="004D71CB">
            <w:pPr>
              <w:spacing w:before="60" w:after="60" w:line="240" w:lineRule="auto"/>
              <w:rPr>
                <w:rFonts w:ascii="Times New Roman" w:hAnsi="Times New Roman"/>
              </w:rPr>
            </w:pPr>
          </w:p>
        </w:tc>
      </w:tr>
      <w:tr w:rsidR="00894561" w:rsidRPr="009A6B7E" w14:paraId="7BA4CB06" w14:textId="77777777" w:rsidTr="00424F4F">
        <w:trPr>
          <w:cantSplit/>
          <w:jc w:val="center"/>
        </w:trPr>
        <w:tc>
          <w:tcPr>
            <w:tcW w:w="549" w:type="pct"/>
            <w:vAlign w:val="center"/>
          </w:tcPr>
          <w:p w14:paraId="44D93D35" w14:textId="20594C27" w:rsidR="00894561" w:rsidRPr="00894561" w:rsidRDefault="00894561" w:rsidP="00424F4F">
            <w:pPr>
              <w:spacing w:before="60" w:after="60" w:line="240" w:lineRule="auto"/>
              <w:jc w:val="center"/>
              <w:rPr>
                <w:rFonts w:ascii="Times New Roman" w:hAnsi="Times New Roman"/>
              </w:rPr>
            </w:pPr>
            <w:r>
              <w:rPr>
                <w:rFonts w:ascii="Times New Roman" w:hAnsi="Times New Roman"/>
              </w:rPr>
              <w:t>9.</w:t>
            </w:r>
          </w:p>
        </w:tc>
        <w:tc>
          <w:tcPr>
            <w:tcW w:w="4451" w:type="pct"/>
          </w:tcPr>
          <w:p w14:paraId="5D0DF60A" w14:textId="77777777" w:rsidR="00894561" w:rsidRPr="00894561" w:rsidRDefault="00894561" w:rsidP="004D71CB">
            <w:pPr>
              <w:spacing w:before="60" w:after="60" w:line="240" w:lineRule="auto"/>
              <w:rPr>
                <w:rFonts w:ascii="Times New Roman" w:hAnsi="Times New Roman"/>
              </w:rPr>
            </w:pPr>
          </w:p>
        </w:tc>
      </w:tr>
      <w:tr w:rsidR="00894561" w:rsidRPr="009A6B7E" w14:paraId="7AA99CB2" w14:textId="77777777" w:rsidTr="00424F4F">
        <w:trPr>
          <w:cantSplit/>
          <w:jc w:val="center"/>
        </w:trPr>
        <w:tc>
          <w:tcPr>
            <w:tcW w:w="549" w:type="pct"/>
            <w:vAlign w:val="center"/>
          </w:tcPr>
          <w:p w14:paraId="3146FDD5" w14:textId="3DE8B505" w:rsidR="00894561" w:rsidRPr="00894561" w:rsidRDefault="00894561" w:rsidP="00424F4F">
            <w:pPr>
              <w:spacing w:before="60" w:after="60" w:line="240" w:lineRule="auto"/>
              <w:jc w:val="center"/>
              <w:rPr>
                <w:rFonts w:ascii="Times New Roman" w:hAnsi="Times New Roman"/>
              </w:rPr>
            </w:pPr>
            <w:r>
              <w:rPr>
                <w:rFonts w:ascii="Times New Roman" w:hAnsi="Times New Roman"/>
              </w:rPr>
              <w:t>10.</w:t>
            </w:r>
          </w:p>
        </w:tc>
        <w:tc>
          <w:tcPr>
            <w:tcW w:w="4451" w:type="pct"/>
          </w:tcPr>
          <w:p w14:paraId="0B84A48E" w14:textId="77777777" w:rsidR="00894561" w:rsidRPr="00894561" w:rsidRDefault="00894561" w:rsidP="004D71CB">
            <w:pPr>
              <w:spacing w:before="60" w:after="60" w:line="240" w:lineRule="auto"/>
              <w:rPr>
                <w:rFonts w:ascii="Times New Roman" w:hAnsi="Times New Roman"/>
              </w:rPr>
            </w:pPr>
          </w:p>
        </w:tc>
      </w:tr>
      <w:tr w:rsidR="00894561" w:rsidRPr="009A6B7E" w14:paraId="35B28BD1" w14:textId="77777777" w:rsidTr="00424F4F">
        <w:trPr>
          <w:cantSplit/>
          <w:jc w:val="center"/>
        </w:trPr>
        <w:tc>
          <w:tcPr>
            <w:tcW w:w="549" w:type="pct"/>
            <w:vAlign w:val="center"/>
          </w:tcPr>
          <w:p w14:paraId="57ED52F2" w14:textId="5448969D" w:rsidR="00894561" w:rsidRPr="00894561" w:rsidRDefault="00894561" w:rsidP="00424F4F">
            <w:pPr>
              <w:spacing w:before="60" w:after="60" w:line="240" w:lineRule="auto"/>
              <w:jc w:val="center"/>
              <w:rPr>
                <w:rFonts w:ascii="Times New Roman" w:hAnsi="Times New Roman"/>
              </w:rPr>
            </w:pPr>
            <w:r>
              <w:rPr>
                <w:rFonts w:ascii="Times New Roman" w:hAnsi="Times New Roman"/>
              </w:rPr>
              <w:t>11.</w:t>
            </w:r>
          </w:p>
        </w:tc>
        <w:tc>
          <w:tcPr>
            <w:tcW w:w="4451" w:type="pct"/>
          </w:tcPr>
          <w:p w14:paraId="4693F889" w14:textId="77777777" w:rsidR="00894561" w:rsidRPr="00894561" w:rsidRDefault="00894561" w:rsidP="004D71CB">
            <w:pPr>
              <w:spacing w:before="60" w:after="60" w:line="240" w:lineRule="auto"/>
              <w:rPr>
                <w:rFonts w:ascii="Times New Roman" w:hAnsi="Times New Roman"/>
              </w:rPr>
            </w:pPr>
          </w:p>
        </w:tc>
      </w:tr>
      <w:tr w:rsidR="00894561" w:rsidRPr="009A6B7E" w14:paraId="7EAF9CEA" w14:textId="77777777" w:rsidTr="00424F4F">
        <w:trPr>
          <w:cantSplit/>
          <w:jc w:val="center"/>
        </w:trPr>
        <w:tc>
          <w:tcPr>
            <w:tcW w:w="549" w:type="pct"/>
            <w:vAlign w:val="center"/>
          </w:tcPr>
          <w:p w14:paraId="1DAAA7EC" w14:textId="7EAF4901" w:rsidR="00894561" w:rsidRPr="00894561" w:rsidRDefault="00894561" w:rsidP="00424F4F">
            <w:pPr>
              <w:spacing w:before="60" w:after="60" w:line="240" w:lineRule="auto"/>
              <w:jc w:val="center"/>
              <w:rPr>
                <w:rFonts w:ascii="Times New Roman" w:hAnsi="Times New Roman"/>
              </w:rPr>
            </w:pPr>
            <w:r>
              <w:rPr>
                <w:rFonts w:ascii="Times New Roman" w:hAnsi="Times New Roman"/>
              </w:rPr>
              <w:t>12.</w:t>
            </w:r>
          </w:p>
        </w:tc>
        <w:tc>
          <w:tcPr>
            <w:tcW w:w="4451" w:type="pct"/>
          </w:tcPr>
          <w:p w14:paraId="36F8B7CA" w14:textId="77777777" w:rsidR="00894561" w:rsidRPr="00894561" w:rsidRDefault="00894561" w:rsidP="004D71CB">
            <w:pPr>
              <w:spacing w:before="60" w:after="60" w:line="240" w:lineRule="auto"/>
              <w:rPr>
                <w:rFonts w:ascii="Times New Roman" w:hAnsi="Times New Roman"/>
              </w:rPr>
            </w:pPr>
          </w:p>
        </w:tc>
      </w:tr>
    </w:tbl>
    <w:p w14:paraId="1757405F" w14:textId="7A5EC042" w:rsidR="00F23B42" w:rsidRDefault="00F23B42" w:rsidP="00B3011C">
      <w:pPr>
        <w:pStyle w:val="BodyText"/>
        <w:spacing w:after="0" w:line="480" w:lineRule="auto"/>
        <w:ind w:firstLine="708"/>
        <w:jc w:val="both"/>
        <w:rPr>
          <w:color w:val="000000"/>
          <w:szCs w:val="24"/>
          <w:shd w:val="clear" w:color="auto" w:fill="FFFFFF"/>
        </w:rPr>
      </w:pPr>
    </w:p>
    <w:p w14:paraId="17F1984C" w14:textId="5079BBB4" w:rsidR="00B3011C" w:rsidRDefault="00B3011C" w:rsidP="00B3011C">
      <w:pPr>
        <w:pStyle w:val="Heading2"/>
        <w:rPr>
          <w:shd w:val="clear" w:color="auto" w:fill="FFFFFF"/>
        </w:rPr>
      </w:pPr>
      <w:proofErr w:type="spellStart"/>
      <w:r>
        <w:rPr>
          <w:shd w:val="clear" w:color="auto" w:fill="FFFFFF"/>
        </w:rPr>
        <w:t>Perancangan</w:t>
      </w:r>
      <w:proofErr w:type="spellEnd"/>
      <w:r>
        <w:rPr>
          <w:shd w:val="clear" w:color="auto" w:fill="FFFFFF"/>
        </w:rPr>
        <w:t xml:space="preserve"> </w:t>
      </w:r>
      <w:proofErr w:type="spellStart"/>
      <w:r>
        <w:rPr>
          <w:shd w:val="clear" w:color="auto" w:fill="FFFFFF"/>
        </w:rPr>
        <w:t>Sistem</w:t>
      </w:r>
      <w:proofErr w:type="spellEnd"/>
      <w:r>
        <w:rPr>
          <w:shd w:val="clear" w:color="auto" w:fill="FFFFFF"/>
        </w:rPr>
        <w:t xml:space="preserve"> – </w:t>
      </w:r>
      <w:r>
        <w:rPr>
          <w:i/>
          <w:iCs/>
          <w:shd w:val="clear" w:color="auto" w:fill="FFFFFF"/>
        </w:rPr>
        <w:t>Modelling Development Diagram</w:t>
      </w:r>
      <w:r>
        <w:rPr>
          <w:shd w:val="clear" w:color="auto" w:fill="FFFFFF"/>
        </w:rPr>
        <w:t xml:space="preserve">, </w:t>
      </w:r>
      <w:r>
        <w:rPr>
          <w:i/>
          <w:iCs/>
          <w:shd w:val="clear" w:color="auto" w:fill="FFFFFF"/>
        </w:rPr>
        <w:t>System Design Diagram</w:t>
      </w:r>
    </w:p>
    <w:p w14:paraId="61BC95F5" w14:textId="6358F1E8" w:rsidR="003D1A54"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sistem</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untuk </w:t>
      </w:r>
      <w:proofErr w:type="spellStart"/>
      <w:r>
        <w:rPr>
          <w:color w:val="000000"/>
          <w:szCs w:val="24"/>
          <w:shd w:val="clear" w:color="auto" w:fill="FFFFFF"/>
        </w:rPr>
        <w:t>mencapai</w:t>
      </w:r>
      <w:proofErr w:type="spellEnd"/>
      <w:r>
        <w:rPr>
          <w:color w:val="000000"/>
          <w:szCs w:val="24"/>
          <w:shd w:val="clear" w:color="auto" w:fill="FFFFFF"/>
        </w:rPr>
        <w:t xml:space="preserve"> </w:t>
      </w:r>
      <w:proofErr w:type="spellStart"/>
      <w:r>
        <w:rPr>
          <w:color w:val="000000"/>
          <w:szCs w:val="24"/>
          <w:shd w:val="clear" w:color="auto" w:fill="FFFFFF"/>
        </w:rPr>
        <w:t>tujuan</w:t>
      </w:r>
      <w:proofErr w:type="spellEnd"/>
      <w:r>
        <w:rPr>
          <w:color w:val="000000"/>
          <w:szCs w:val="24"/>
          <w:shd w:val="clear" w:color="auto" w:fill="FFFFFF"/>
        </w:rPr>
        <w:t xml:space="preserve"> </w:t>
      </w:r>
      <w:r w:rsidRPr="00B006F1">
        <w:rPr>
          <w:i/>
          <w:iCs/>
          <w:color w:val="000000"/>
          <w:szCs w:val="24"/>
          <w:shd w:val="clear" w:color="auto" w:fill="FFFFFF"/>
        </w:rPr>
        <w:t>capstone project</w:t>
      </w:r>
      <w:r>
        <w:rPr>
          <w:color w:val="000000"/>
          <w:szCs w:val="24"/>
          <w:shd w:val="clear" w:color="auto" w:fill="FFFFFF"/>
        </w:rPr>
        <w:t xml:space="preserve">, </w:t>
      </w:r>
      <w:proofErr w:type="spellStart"/>
      <w:r>
        <w:rPr>
          <w:color w:val="000000"/>
          <w:szCs w:val="24"/>
          <w:shd w:val="clear" w:color="auto" w:fill="FFFFFF"/>
        </w:rPr>
        <w:t>yaitu</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w:t>
      </w:r>
      <w:proofErr w:type="spellStart"/>
      <w:r>
        <w:rPr>
          <w:color w:val="000000"/>
          <w:szCs w:val="24"/>
          <w:shd w:val="clear" w:color="auto" w:fill="FFFFFF"/>
        </w:rPr>
        <w:t>perangkat</w:t>
      </w:r>
      <w:proofErr w:type="spellEnd"/>
      <w:r>
        <w:rPr>
          <w:color w:val="000000"/>
          <w:szCs w:val="24"/>
          <w:shd w:val="clear" w:color="auto" w:fill="FFFFFF"/>
        </w:rPr>
        <w:t xml:space="preserve"> </w:t>
      </w:r>
      <w:proofErr w:type="spellStart"/>
      <w:r>
        <w:rPr>
          <w:color w:val="000000"/>
          <w:szCs w:val="24"/>
          <w:shd w:val="clear" w:color="auto" w:fill="FFFFFF"/>
        </w:rPr>
        <w:t>lunak</w:t>
      </w:r>
      <w:proofErr w:type="spellEnd"/>
      <w:r>
        <w:rPr>
          <w:color w:val="000000"/>
          <w:szCs w:val="24"/>
          <w:shd w:val="clear" w:color="auto" w:fill="FFFFFF"/>
        </w:rPr>
        <w:t xml:space="preserve"> yang </w:t>
      </w:r>
      <w:proofErr w:type="spellStart"/>
      <w:r>
        <w:rPr>
          <w:color w:val="000000"/>
          <w:szCs w:val="24"/>
          <w:shd w:val="clear" w:color="auto" w:fill="FFFFFF"/>
        </w:rPr>
        <w:t>dapat</w:t>
      </w:r>
      <w:proofErr w:type="spellEnd"/>
      <w:r>
        <w:rPr>
          <w:color w:val="000000"/>
          <w:szCs w:val="24"/>
          <w:shd w:val="clear" w:color="auto" w:fill="FFFFFF"/>
        </w:rPr>
        <w:t xml:space="preserve"> </w:t>
      </w:r>
      <w:proofErr w:type="spellStart"/>
      <w:r>
        <w:rPr>
          <w:color w:val="000000"/>
          <w:szCs w:val="24"/>
          <w:shd w:val="clear" w:color="auto" w:fill="FFFFFF"/>
        </w:rPr>
        <w:t>mendeteksi</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umpan</w:t>
      </w:r>
      <w:proofErr w:type="spellEnd"/>
      <w:r>
        <w:rPr>
          <w:color w:val="000000"/>
          <w:szCs w:val="24"/>
          <w:shd w:val="clear" w:color="auto" w:fill="FFFFFF"/>
        </w:rPr>
        <w:t xml:space="preserve"> </w:t>
      </w:r>
      <w:proofErr w:type="spellStart"/>
      <w:r>
        <w:rPr>
          <w:color w:val="000000"/>
          <w:szCs w:val="24"/>
          <w:shd w:val="clear" w:color="auto" w:fill="FFFFFF"/>
        </w:rPr>
        <w:t>balik</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w:t>
      </w:r>
      <w:proofErr w:type="spellStart"/>
      <w:r>
        <w:rPr>
          <w:color w:val="000000"/>
          <w:szCs w:val="24"/>
          <w:shd w:val="clear" w:color="auto" w:fill="FFFFFF"/>
        </w:rPr>
        <w:t>keberadaan</w:t>
      </w:r>
      <w:proofErr w:type="spellEnd"/>
      <w:r>
        <w:rPr>
          <w:color w:val="000000"/>
          <w:szCs w:val="24"/>
          <w:shd w:val="clear" w:color="auto" w:fill="FFFFFF"/>
        </w:rPr>
        <w:t xml:space="preserve"> </w:t>
      </w:r>
      <w:r w:rsidRPr="00B006F1">
        <w:rPr>
          <w:i/>
          <w:iCs/>
          <w:color w:val="000000"/>
          <w:szCs w:val="24"/>
          <w:shd w:val="clear" w:color="auto" w:fill="FFFFFF"/>
        </w:rPr>
        <w:t>blur</w:t>
      </w:r>
      <w:r>
        <w:rPr>
          <w:color w:val="000000"/>
          <w:szCs w:val="24"/>
          <w:shd w:val="clear" w:color="auto" w:fill="FFFFFF"/>
        </w:rPr>
        <w:t xml:space="preserve"> pada </w:t>
      </w:r>
      <w:proofErr w:type="spellStart"/>
      <w:r>
        <w:rPr>
          <w:color w:val="000000"/>
          <w:szCs w:val="24"/>
          <w:shd w:val="clear" w:color="auto" w:fill="FFFFFF"/>
        </w:rPr>
        <w:t>gambar</w:t>
      </w:r>
      <w:proofErr w:type="spellEnd"/>
      <w:r>
        <w:rPr>
          <w:color w:val="000000"/>
          <w:szCs w:val="24"/>
          <w:shd w:val="clear" w:color="auto" w:fill="FFFFFF"/>
        </w:rPr>
        <w:t xml:space="preserve"> </w:t>
      </w:r>
      <w:proofErr w:type="spellStart"/>
      <w:r>
        <w:rPr>
          <w:color w:val="000000"/>
          <w:szCs w:val="24"/>
          <w:shd w:val="clear" w:color="auto" w:fill="FFFFFF"/>
        </w:rPr>
        <w:t>foto</w:t>
      </w:r>
      <w:proofErr w:type="spellEnd"/>
      <w:r>
        <w:rPr>
          <w:color w:val="000000"/>
          <w:szCs w:val="24"/>
          <w:shd w:val="clear" w:color="auto" w:fill="FFFFFF"/>
        </w:rPr>
        <w:t xml:space="preserve"> </w:t>
      </w:r>
      <w:proofErr w:type="spellStart"/>
      <w:r>
        <w:rPr>
          <w:color w:val="000000"/>
          <w:szCs w:val="24"/>
          <w:shd w:val="clear" w:color="auto" w:fill="FFFFFF"/>
        </w:rPr>
        <w:t>dokumen</w:t>
      </w:r>
      <w:proofErr w:type="spellEnd"/>
      <w:r>
        <w:rPr>
          <w:color w:val="000000"/>
          <w:szCs w:val="24"/>
          <w:shd w:val="clear" w:color="auto" w:fill="FFFFFF"/>
        </w:rPr>
        <w:t xml:space="preserve">. </w:t>
      </w:r>
      <w:r w:rsidR="00146038">
        <w:rPr>
          <w:color w:val="000000"/>
          <w:szCs w:val="24"/>
          <w:shd w:val="clear" w:color="auto" w:fill="FFFFFF"/>
        </w:rPr>
        <w:fldChar w:fldCharType="begin"/>
      </w:r>
      <w:r w:rsidR="00146038">
        <w:rPr>
          <w:color w:val="000000"/>
          <w:szCs w:val="24"/>
          <w:shd w:val="clear" w:color="auto" w:fill="FFFFFF"/>
        </w:rPr>
        <w:instrText xml:space="preserve"> REF _Ref180694356 \h </w:instrText>
      </w:r>
      <w:r w:rsidR="00146038">
        <w:rPr>
          <w:color w:val="000000"/>
          <w:szCs w:val="24"/>
          <w:shd w:val="clear" w:color="auto" w:fill="FFFFFF"/>
        </w:rPr>
      </w:r>
      <w:r w:rsidR="00146038">
        <w:rPr>
          <w:color w:val="000000"/>
          <w:szCs w:val="24"/>
          <w:shd w:val="clear" w:color="auto" w:fill="FFFFFF"/>
        </w:rPr>
        <w:fldChar w:fldCharType="separate"/>
      </w:r>
      <w:r w:rsidR="00591E81">
        <w:t xml:space="preserve">Gambar </w:t>
      </w:r>
      <w:r w:rsidR="00591E81">
        <w:rPr>
          <w:noProof/>
        </w:rPr>
        <w:t>4</w:t>
      </w:r>
      <w:r w:rsidR="00591E81">
        <w:t>.</w:t>
      </w:r>
      <w:r w:rsidR="00591E81">
        <w:rPr>
          <w:noProof/>
        </w:rPr>
        <w:t>1</w:t>
      </w:r>
      <w:r w:rsidR="00146038">
        <w:rPr>
          <w:color w:val="000000"/>
          <w:szCs w:val="24"/>
          <w:shd w:val="clear" w:color="auto" w:fill="FFFFFF"/>
        </w:rPr>
        <w:fldChar w:fldCharType="end"/>
      </w:r>
      <w:r>
        <w:rPr>
          <w:color w:val="000000"/>
          <w:szCs w:val="24"/>
          <w:shd w:val="clear" w:color="auto" w:fill="FFFFFF"/>
        </w:rPr>
        <w:t xml:space="preserve"> </w:t>
      </w:r>
      <w:proofErr w:type="spellStart"/>
      <w:r>
        <w:rPr>
          <w:color w:val="000000"/>
          <w:szCs w:val="24"/>
          <w:shd w:val="clear" w:color="auto" w:fill="FFFFFF"/>
        </w:rPr>
        <w:t>menunjukkan</w:t>
      </w:r>
      <w:proofErr w:type="spellEnd"/>
      <w:r>
        <w:rPr>
          <w:color w:val="000000"/>
          <w:szCs w:val="24"/>
          <w:shd w:val="clear" w:color="auto" w:fill="FFFFFF"/>
        </w:rPr>
        <w:t xml:space="preserve"> </w:t>
      </w:r>
      <w:proofErr w:type="spellStart"/>
      <w:r>
        <w:rPr>
          <w:color w:val="000000"/>
          <w:szCs w:val="24"/>
          <w:shd w:val="clear" w:color="auto" w:fill="FFFFFF"/>
        </w:rPr>
        <w:t>tahapan</w:t>
      </w:r>
      <w:proofErr w:type="spellEnd"/>
      <w:r>
        <w:rPr>
          <w:color w:val="000000"/>
          <w:szCs w:val="24"/>
          <w:shd w:val="clear" w:color="auto" w:fill="FFFFFF"/>
        </w:rPr>
        <w:t xml:space="preserve"> proses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sistem</w:t>
      </w:r>
      <w:proofErr w:type="spellEnd"/>
      <w:r>
        <w:rPr>
          <w:color w:val="000000"/>
          <w:szCs w:val="24"/>
          <w:shd w:val="clear" w:color="auto" w:fill="FFFFFF"/>
        </w:rPr>
        <w:t>.</w:t>
      </w:r>
      <w:r w:rsidR="003D1A54">
        <w:rPr>
          <w:color w:val="000000"/>
          <w:szCs w:val="24"/>
          <w:shd w:val="clear" w:color="auto" w:fill="FFFFFF"/>
        </w:rPr>
        <w:t xml:space="preserve"> </w:t>
      </w:r>
    </w:p>
    <w:p w14:paraId="7EE4A07C" w14:textId="23EDA631" w:rsidR="003D1A54" w:rsidRDefault="003D1A54" w:rsidP="00B3011C">
      <w:pPr>
        <w:pStyle w:val="BodyText"/>
        <w:spacing w:after="0" w:line="480" w:lineRule="auto"/>
        <w:ind w:firstLine="708"/>
        <w:jc w:val="both"/>
        <w:rPr>
          <w:color w:val="000000"/>
          <w:szCs w:val="24"/>
          <w:shd w:val="clear" w:color="auto" w:fill="FFFFFF"/>
        </w:rPr>
      </w:pPr>
    </w:p>
    <w:p w14:paraId="6F0D6410" w14:textId="0C5A836F" w:rsidR="003D1A54" w:rsidRDefault="00382A8F" w:rsidP="00382A8F">
      <w:pPr>
        <w:pStyle w:val="Caption"/>
        <w:rPr>
          <w:color w:val="000000"/>
          <w:shd w:val="clear" w:color="auto" w:fill="FFFFFF"/>
        </w:rPr>
      </w:pPr>
      <w:bookmarkStart w:id="37" w:name="_Ref180694356"/>
      <w:r>
        <w:t xml:space="preserve">Gambar </w:t>
      </w:r>
      <w:r w:rsidR="001C6FBD">
        <w:fldChar w:fldCharType="begin"/>
      </w:r>
      <w:r w:rsidR="001C6FBD">
        <w:instrText xml:space="preserve"> STYLEREF 1 \s </w:instrText>
      </w:r>
      <w:r w:rsidR="001C6FBD">
        <w:fldChar w:fldCharType="separate"/>
      </w:r>
      <w:r w:rsidR="001C6FBD">
        <w:rPr>
          <w:noProof/>
        </w:rPr>
        <w:t>4</w:t>
      </w:r>
      <w:r w:rsidR="001C6FBD">
        <w:fldChar w:fldCharType="end"/>
      </w:r>
      <w:r w:rsidR="001C6FBD">
        <w:t>.</w:t>
      </w:r>
      <w:r w:rsidR="001C6FBD">
        <w:fldChar w:fldCharType="begin"/>
      </w:r>
      <w:r w:rsidR="001C6FBD">
        <w:instrText xml:space="preserve"> SEQ Gambar \* ARABIC \s 1 </w:instrText>
      </w:r>
      <w:r w:rsidR="001C6FBD">
        <w:fldChar w:fldCharType="separate"/>
      </w:r>
      <w:r w:rsidR="001C6FBD">
        <w:rPr>
          <w:noProof/>
        </w:rPr>
        <w:t>1</w:t>
      </w:r>
      <w:r w:rsidR="001C6FBD">
        <w:fldChar w:fldCharType="end"/>
      </w:r>
      <w:bookmarkEnd w:id="37"/>
      <w:r>
        <w:t xml:space="preserve"> </w:t>
      </w:r>
      <w:proofErr w:type="spellStart"/>
      <w:r>
        <w:t>Perancangan</w:t>
      </w:r>
      <w:proofErr w:type="spellEnd"/>
      <w:r>
        <w:t xml:space="preserve"> Model </w:t>
      </w:r>
      <w:proofErr w:type="spellStart"/>
      <w:r>
        <w:t>kNN</w:t>
      </w:r>
      <w:proofErr w:type="spellEnd"/>
    </w:p>
    <w:p w14:paraId="4FE5DB4C" w14:textId="53DF5F4C" w:rsidR="00B3011C" w:rsidRDefault="003D1A54" w:rsidP="00146038">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lastRenderedPageBreak/>
        <w:t>Pengguna</w:t>
      </w:r>
      <w:proofErr w:type="spellEnd"/>
      <w:r>
        <w:rPr>
          <w:color w:val="000000"/>
          <w:szCs w:val="24"/>
          <w:shd w:val="clear" w:color="auto" w:fill="FFFFFF"/>
        </w:rPr>
        <w:t xml:space="preserve"> </w:t>
      </w:r>
      <w:proofErr w:type="spellStart"/>
      <w:r>
        <w:rPr>
          <w:color w:val="000000"/>
          <w:szCs w:val="24"/>
          <w:shd w:val="clear" w:color="auto" w:fill="FFFFFF"/>
        </w:rPr>
        <w:t>pertama</w:t>
      </w:r>
      <w:proofErr w:type="spellEnd"/>
      <w:r>
        <w:rPr>
          <w:color w:val="000000"/>
          <w:szCs w:val="24"/>
          <w:shd w:val="clear" w:color="auto" w:fill="FFFFFF"/>
        </w:rPr>
        <w:t xml:space="preserve"> </w:t>
      </w:r>
      <w:proofErr w:type="spellStart"/>
      <w:r>
        <w:rPr>
          <w:color w:val="000000"/>
          <w:szCs w:val="24"/>
          <w:shd w:val="clear" w:color="auto" w:fill="FFFFFF"/>
        </w:rPr>
        <w:t>membuka</w:t>
      </w:r>
      <w:proofErr w:type="spellEnd"/>
      <w:r>
        <w:rPr>
          <w:color w:val="000000"/>
          <w:szCs w:val="24"/>
          <w:shd w:val="clear" w:color="auto" w:fill="FFFFFF"/>
        </w:rPr>
        <w:t xml:space="preserve"> dialog </w:t>
      </w:r>
      <w:proofErr w:type="spellStart"/>
      <w:r>
        <w:rPr>
          <w:color w:val="000000"/>
          <w:szCs w:val="24"/>
          <w:shd w:val="clear" w:color="auto" w:fill="FFFFFF"/>
        </w:rPr>
        <w:t>pemilihan</w:t>
      </w:r>
      <w:proofErr w:type="spellEnd"/>
      <w:r>
        <w:rPr>
          <w:color w:val="000000"/>
          <w:szCs w:val="24"/>
          <w:shd w:val="clear" w:color="auto" w:fill="FFFFFF"/>
        </w:rPr>
        <w:t xml:space="preserve"> </w:t>
      </w:r>
      <w:proofErr w:type="spellStart"/>
      <w:r>
        <w:rPr>
          <w:color w:val="000000"/>
          <w:szCs w:val="24"/>
          <w:shd w:val="clear" w:color="auto" w:fill="FFFFFF"/>
        </w:rPr>
        <w:t>gambar</w:t>
      </w:r>
      <w:proofErr w:type="spellEnd"/>
      <w:r>
        <w:rPr>
          <w:color w:val="000000"/>
          <w:szCs w:val="24"/>
          <w:shd w:val="clear" w:color="auto" w:fill="FFFFFF"/>
        </w:rPr>
        <w:t xml:space="preserve"> WhatsApp dan </w:t>
      </w:r>
      <w:proofErr w:type="spellStart"/>
      <w:r>
        <w:rPr>
          <w:color w:val="000000"/>
          <w:szCs w:val="24"/>
          <w:shd w:val="clear" w:color="auto" w:fill="FFFFFF"/>
        </w:rPr>
        <w:t>mengirim</w:t>
      </w:r>
      <w:proofErr w:type="spellEnd"/>
      <w:r>
        <w:rPr>
          <w:color w:val="000000"/>
          <w:szCs w:val="24"/>
          <w:shd w:val="clear" w:color="auto" w:fill="FFFFFF"/>
        </w:rPr>
        <w:t xml:space="preserve"> </w:t>
      </w:r>
      <w:proofErr w:type="spellStart"/>
      <w:r>
        <w:rPr>
          <w:color w:val="000000"/>
          <w:szCs w:val="24"/>
          <w:shd w:val="clear" w:color="auto" w:fill="FFFFFF"/>
        </w:rPr>
        <w:t>foto</w:t>
      </w:r>
      <w:proofErr w:type="spellEnd"/>
      <w:r>
        <w:rPr>
          <w:color w:val="000000"/>
          <w:szCs w:val="24"/>
          <w:shd w:val="clear" w:color="auto" w:fill="FFFFFF"/>
        </w:rPr>
        <w:t xml:space="preserve"> </w:t>
      </w:r>
      <w:proofErr w:type="spellStart"/>
      <w:r>
        <w:rPr>
          <w:color w:val="000000"/>
          <w:szCs w:val="24"/>
          <w:shd w:val="clear" w:color="auto" w:fill="FFFFFF"/>
        </w:rPr>
        <w:t>dokumen</w:t>
      </w:r>
      <w:proofErr w:type="spellEnd"/>
      <w:r>
        <w:rPr>
          <w:color w:val="000000"/>
          <w:szCs w:val="24"/>
          <w:shd w:val="clear" w:color="auto" w:fill="FFFFFF"/>
        </w:rPr>
        <w:t xml:space="preserve"> yang </w:t>
      </w:r>
      <w:proofErr w:type="spellStart"/>
      <w:r>
        <w:rPr>
          <w:color w:val="000000"/>
          <w:szCs w:val="24"/>
          <w:shd w:val="clear" w:color="auto" w:fill="FFFFFF"/>
        </w:rPr>
        <w:t>akan</w:t>
      </w:r>
      <w:proofErr w:type="spellEnd"/>
      <w:r>
        <w:rPr>
          <w:color w:val="000000"/>
          <w:szCs w:val="24"/>
          <w:shd w:val="clear" w:color="auto" w:fill="FFFFFF"/>
        </w:rPr>
        <w:t xml:space="preserve"> </w:t>
      </w:r>
      <w:proofErr w:type="spellStart"/>
      <w:r>
        <w:rPr>
          <w:color w:val="000000"/>
          <w:szCs w:val="24"/>
          <w:shd w:val="clear" w:color="auto" w:fill="FFFFFF"/>
        </w:rPr>
        <w:t>diproses</w:t>
      </w:r>
      <w:proofErr w:type="spellEnd"/>
      <w:r>
        <w:rPr>
          <w:color w:val="000000"/>
          <w:szCs w:val="24"/>
          <w:shd w:val="clear" w:color="auto" w:fill="FFFFFF"/>
        </w:rPr>
        <w:t xml:space="preserve">. </w:t>
      </w:r>
      <w:r w:rsidRPr="003D1A54">
        <w:rPr>
          <w:i/>
          <w:iCs/>
          <w:color w:val="000000"/>
          <w:szCs w:val="24"/>
          <w:shd w:val="clear" w:color="auto" w:fill="FFFFFF"/>
        </w:rPr>
        <w:t>File</w:t>
      </w:r>
      <w:r>
        <w:rPr>
          <w:color w:val="000000"/>
          <w:szCs w:val="24"/>
          <w:shd w:val="clear" w:color="auto" w:fill="FFFFFF"/>
        </w:rPr>
        <w:t xml:space="preserve"> yang </w:t>
      </w:r>
      <w:proofErr w:type="spellStart"/>
      <w:r>
        <w:rPr>
          <w:color w:val="000000"/>
          <w:szCs w:val="24"/>
          <w:shd w:val="clear" w:color="auto" w:fill="FFFFFF"/>
        </w:rPr>
        <w:t>dikirim</w:t>
      </w:r>
      <w:proofErr w:type="spellEnd"/>
      <w:r>
        <w:rPr>
          <w:color w:val="000000"/>
          <w:szCs w:val="24"/>
          <w:shd w:val="clear" w:color="auto" w:fill="FFFFFF"/>
        </w:rPr>
        <w:t xml:space="preserve"> </w:t>
      </w:r>
      <w:proofErr w:type="spellStart"/>
      <w:r>
        <w:rPr>
          <w:color w:val="000000"/>
          <w:szCs w:val="24"/>
          <w:shd w:val="clear" w:color="auto" w:fill="FFFFFF"/>
        </w:rPr>
        <w:t>kemudian</w:t>
      </w:r>
      <w:proofErr w:type="spellEnd"/>
      <w:r>
        <w:rPr>
          <w:color w:val="000000"/>
          <w:szCs w:val="24"/>
          <w:shd w:val="clear" w:color="auto" w:fill="FFFFFF"/>
        </w:rPr>
        <w:t xml:space="preserve"> </w:t>
      </w:r>
      <w:proofErr w:type="spellStart"/>
      <w:r>
        <w:rPr>
          <w:color w:val="000000"/>
          <w:szCs w:val="24"/>
          <w:shd w:val="clear" w:color="auto" w:fill="FFFFFF"/>
        </w:rPr>
        <w:t>akan</w:t>
      </w:r>
      <w:proofErr w:type="spellEnd"/>
      <w:r>
        <w:rPr>
          <w:color w:val="000000"/>
          <w:szCs w:val="24"/>
          <w:shd w:val="clear" w:color="auto" w:fill="FFFFFF"/>
        </w:rPr>
        <w:t xml:space="preserve"> </w:t>
      </w:r>
      <w:proofErr w:type="spellStart"/>
      <w:r>
        <w:rPr>
          <w:color w:val="000000"/>
          <w:szCs w:val="24"/>
          <w:shd w:val="clear" w:color="auto" w:fill="FFFFFF"/>
        </w:rPr>
        <w:t>diterima</w:t>
      </w:r>
      <w:proofErr w:type="spellEnd"/>
      <w:r>
        <w:rPr>
          <w:color w:val="000000"/>
          <w:szCs w:val="24"/>
          <w:shd w:val="clear" w:color="auto" w:fill="FFFFFF"/>
        </w:rPr>
        <w:t xml:space="preserve"> oleh </w:t>
      </w:r>
      <w:r w:rsidRPr="003D1A54">
        <w:rPr>
          <w:i/>
          <w:iCs/>
          <w:color w:val="000000"/>
          <w:szCs w:val="24"/>
          <w:shd w:val="clear" w:color="auto" w:fill="FFFFFF"/>
        </w:rPr>
        <w:t>server</w:t>
      </w:r>
      <w:r>
        <w:rPr>
          <w:color w:val="000000"/>
          <w:szCs w:val="24"/>
          <w:shd w:val="clear" w:color="auto" w:fill="FFFFFF"/>
        </w:rPr>
        <w:t xml:space="preserve"> Flask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menggunakan</w:t>
      </w:r>
      <w:proofErr w:type="spellEnd"/>
      <w:r>
        <w:rPr>
          <w:color w:val="000000"/>
          <w:szCs w:val="24"/>
          <w:shd w:val="clear" w:color="auto" w:fill="FFFFFF"/>
        </w:rPr>
        <w:t xml:space="preserve"> </w:t>
      </w:r>
      <w:r w:rsidRPr="003D1A54">
        <w:rPr>
          <w:i/>
          <w:iCs/>
          <w:color w:val="000000"/>
          <w:szCs w:val="24"/>
          <w:shd w:val="clear" w:color="auto" w:fill="FFFFFF"/>
        </w:rPr>
        <w:t>webhook</w:t>
      </w:r>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WhatsApp Cloud API. </w:t>
      </w:r>
      <w:r>
        <w:rPr>
          <w:i/>
          <w:iCs/>
          <w:color w:val="000000"/>
          <w:szCs w:val="24"/>
          <w:shd w:val="clear" w:color="auto" w:fill="FFFFFF"/>
        </w:rPr>
        <w:t>Server</w:t>
      </w:r>
      <w:r>
        <w:rPr>
          <w:color w:val="000000"/>
          <w:szCs w:val="24"/>
          <w:shd w:val="clear" w:color="auto" w:fill="FFFFFF"/>
        </w:rPr>
        <w:t xml:space="preserve"> Flask </w:t>
      </w:r>
      <w:proofErr w:type="spellStart"/>
      <w:r>
        <w:rPr>
          <w:color w:val="000000"/>
          <w:szCs w:val="24"/>
          <w:shd w:val="clear" w:color="auto" w:fill="FFFFFF"/>
        </w:rPr>
        <w:t>kemudian</w:t>
      </w:r>
      <w:proofErr w:type="spellEnd"/>
      <w:r>
        <w:rPr>
          <w:color w:val="000000"/>
          <w:szCs w:val="24"/>
          <w:shd w:val="clear" w:color="auto" w:fill="FFFFFF"/>
        </w:rPr>
        <w:t xml:space="preserve"> </w:t>
      </w:r>
      <w:proofErr w:type="spellStart"/>
      <w:r>
        <w:rPr>
          <w:color w:val="000000"/>
          <w:szCs w:val="24"/>
          <w:shd w:val="clear" w:color="auto" w:fill="FFFFFF"/>
        </w:rPr>
        <w:t>memuat</w:t>
      </w:r>
      <w:proofErr w:type="spellEnd"/>
      <w:r>
        <w:rPr>
          <w:color w:val="000000"/>
          <w:szCs w:val="24"/>
          <w:shd w:val="clear" w:color="auto" w:fill="FFFFFF"/>
        </w:rPr>
        <w:t xml:space="preserve"> model yang </w:t>
      </w:r>
      <w:proofErr w:type="spellStart"/>
      <w:r>
        <w:rPr>
          <w:color w:val="000000"/>
          <w:szCs w:val="24"/>
          <w:shd w:val="clear" w:color="auto" w:fill="FFFFFF"/>
        </w:rPr>
        <w:t>disimpan</w:t>
      </w:r>
      <w:proofErr w:type="spellEnd"/>
      <w:r>
        <w:rPr>
          <w:color w:val="000000"/>
          <w:szCs w:val="24"/>
          <w:shd w:val="clear" w:color="auto" w:fill="FFFFFF"/>
        </w:rPr>
        <w:t xml:space="preserve"> dan </w:t>
      </w:r>
      <w:proofErr w:type="spellStart"/>
      <w:r>
        <w:rPr>
          <w:color w:val="000000"/>
          <w:szCs w:val="24"/>
          <w:shd w:val="clear" w:color="auto" w:fill="FFFFFF"/>
        </w:rPr>
        <w:t>melakukan</w:t>
      </w:r>
      <w:proofErr w:type="spellEnd"/>
      <w:r>
        <w:rPr>
          <w:color w:val="000000"/>
          <w:szCs w:val="24"/>
          <w:shd w:val="clear" w:color="auto" w:fill="FFFFFF"/>
        </w:rPr>
        <w:t xml:space="preserve"> </w:t>
      </w:r>
      <w:proofErr w:type="spellStart"/>
      <w:r>
        <w:rPr>
          <w:color w:val="000000"/>
          <w:szCs w:val="24"/>
          <w:shd w:val="clear" w:color="auto" w:fill="FFFFFF"/>
        </w:rPr>
        <w:t>deteksi</w:t>
      </w:r>
      <w:proofErr w:type="spellEnd"/>
      <w:r>
        <w:rPr>
          <w:color w:val="000000"/>
          <w:szCs w:val="24"/>
          <w:shd w:val="clear" w:color="auto" w:fill="FFFFFF"/>
        </w:rPr>
        <w:t xml:space="preserve">. Hasil </w:t>
      </w:r>
      <w:proofErr w:type="spellStart"/>
      <w:r>
        <w:rPr>
          <w:color w:val="000000"/>
          <w:szCs w:val="24"/>
          <w:shd w:val="clear" w:color="auto" w:fill="FFFFFF"/>
        </w:rPr>
        <w:t>deteksi</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model </w:t>
      </w:r>
      <w:proofErr w:type="spellStart"/>
      <w:r>
        <w:rPr>
          <w:color w:val="000000"/>
          <w:szCs w:val="24"/>
          <w:shd w:val="clear" w:color="auto" w:fill="FFFFFF"/>
        </w:rPr>
        <w:t>kemudian</w:t>
      </w:r>
      <w:proofErr w:type="spellEnd"/>
      <w:r>
        <w:rPr>
          <w:color w:val="000000"/>
          <w:szCs w:val="24"/>
          <w:shd w:val="clear" w:color="auto" w:fill="FFFFFF"/>
        </w:rPr>
        <w:t xml:space="preserve"> </w:t>
      </w:r>
      <w:proofErr w:type="spellStart"/>
      <w:r>
        <w:rPr>
          <w:color w:val="000000"/>
          <w:szCs w:val="24"/>
          <w:shd w:val="clear" w:color="auto" w:fill="FFFFFF"/>
        </w:rPr>
        <w:t>akan</w:t>
      </w:r>
      <w:proofErr w:type="spellEnd"/>
      <w:r>
        <w:rPr>
          <w:color w:val="000000"/>
          <w:szCs w:val="24"/>
          <w:shd w:val="clear" w:color="auto" w:fill="FFFFFF"/>
        </w:rPr>
        <w:t xml:space="preserve"> </w:t>
      </w:r>
      <w:proofErr w:type="spellStart"/>
      <w:r>
        <w:rPr>
          <w:color w:val="000000"/>
          <w:szCs w:val="24"/>
          <w:shd w:val="clear" w:color="auto" w:fill="FFFFFF"/>
        </w:rPr>
        <w:t>digunakan</w:t>
      </w:r>
      <w:proofErr w:type="spellEnd"/>
      <w:r>
        <w:rPr>
          <w:color w:val="000000"/>
          <w:szCs w:val="24"/>
          <w:shd w:val="clear" w:color="auto" w:fill="FFFFFF"/>
        </w:rPr>
        <w:t xml:space="preserve"> untuk </w:t>
      </w:r>
      <w:proofErr w:type="spellStart"/>
      <w:r>
        <w:rPr>
          <w:color w:val="000000"/>
          <w:szCs w:val="24"/>
          <w:shd w:val="clear" w:color="auto" w:fill="FFFFFF"/>
        </w:rPr>
        <w:t>menentukan</w:t>
      </w:r>
      <w:proofErr w:type="spellEnd"/>
      <w:r>
        <w:rPr>
          <w:color w:val="000000"/>
          <w:szCs w:val="24"/>
          <w:shd w:val="clear" w:color="auto" w:fill="FFFFFF"/>
        </w:rPr>
        <w:t xml:space="preserve"> </w:t>
      </w:r>
      <w:proofErr w:type="spellStart"/>
      <w:r>
        <w:rPr>
          <w:color w:val="000000"/>
          <w:szCs w:val="24"/>
          <w:shd w:val="clear" w:color="auto" w:fill="FFFFFF"/>
        </w:rPr>
        <w:t>pesan</w:t>
      </w:r>
      <w:proofErr w:type="spellEnd"/>
      <w:r>
        <w:rPr>
          <w:color w:val="000000"/>
          <w:szCs w:val="24"/>
          <w:shd w:val="clear" w:color="auto" w:fill="FFFFFF"/>
        </w:rPr>
        <w:t xml:space="preserve"> </w:t>
      </w:r>
      <w:proofErr w:type="spellStart"/>
      <w:r>
        <w:rPr>
          <w:color w:val="000000"/>
          <w:szCs w:val="24"/>
          <w:shd w:val="clear" w:color="auto" w:fill="FFFFFF"/>
        </w:rPr>
        <w:t>apa</w:t>
      </w:r>
      <w:proofErr w:type="spellEnd"/>
      <w:r>
        <w:rPr>
          <w:color w:val="000000"/>
          <w:szCs w:val="24"/>
          <w:shd w:val="clear" w:color="auto" w:fill="FFFFFF"/>
        </w:rPr>
        <w:t xml:space="preserve"> yang </w:t>
      </w:r>
      <w:proofErr w:type="spellStart"/>
      <w:r>
        <w:rPr>
          <w:color w:val="000000"/>
          <w:szCs w:val="24"/>
          <w:shd w:val="clear" w:color="auto" w:fill="FFFFFF"/>
        </w:rPr>
        <w:t>akan</w:t>
      </w:r>
      <w:proofErr w:type="spellEnd"/>
      <w:r>
        <w:rPr>
          <w:color w:val="000000"/>
          <w:szCs w:val="24"/>
          <w:shd w:val="clear" w:color="auto" w:fill="FFFFFF"/>
        </w:rPr>
        <w:t xml:space="preserve"> </w:t>
      </w:r>
      <w:proofErr w:type="spellStart"/>
      <w:r>
        <w:rPr>
          <w:color w:val="000000"/>
          <w:szCs w:val="24"/>
          <w:shd w:val="clear" w:color="auto" w:fill="FFFFFF"/>
        </w:rPr>
        <w:t>menjadi</w:t>
      </w:r>
      <w:proofErr w:type="spellEnd"/>
      <w:r>
        <w:rPr>
          <w:color w:val="000000"/>
          <w:szCs w:val="24"/>
          <w:shd w:val="clear" w:color="auto" w:fill="FFFFFF"/>
        </w:rPr>
        <w:t xml:space="preserve"> </w:t>
      </w:r>
      <w:proofErr w:type="spellStart"/>
      <w:r>
        <w:rPr>
          <w:color w:val="000000"/>
          <w:szCs w:val="24"/>
          <w:shd w:val="clear" w:color="auto" w:fill="FFFFFF"/>
        </w:rPr>
        <w:t>umpan</w:t>
      </w:r>
      <w:proofErr w:type="spellEnd"/>
      <w:r>
        <w:rPr>
          <w:color w:val="000000"/>
          <w:szCs w:val="24"/>
          <w:shd w:val="clear" w:color="auto" w:fill="FFFFFF"/>
        </w:rPr>
        <w:t xml:space="preserve"> </w:t>
      </w:r>
      <w:proofErr w:type="spellStart"/>
      <w:r>
        <w:rPr>
          <w:color w:val="000000"/>
          <w:szCs w:val="24"/>
          <w:shd w:val="clear" w:color="auto" w:fill="FFFFFF"/>
        </w:rPr>
        <w:t>balik</w:t>
      </w:r>
      <w:proofErr w:type="spellEnd"/>
      <w:r>
        <w:rPr>
          <w:color w:val="000000"/>
          <w:szCs w:val="24"/>
          <w:shd w:val="clear" w:color="auto" w:fill="FFFFFF"/>
        </w:rPr>
        <w:t xml:space="preserve"> untuk </w:t>
      </w:r>
      <w:proofErr w:type="spellStart"/>
      <w:r>
        <w:rPr>
          <w:color w:val="000000"/>
          <w:szCs w:val="24"/>
          <w:shd w:val="clear" w:color="auto" w:fill="FFFFFF"/>
        </w:rPr>
        <w:t>pengguna</w:t>
      </w:r>
      <w:proofErr w:type="spellEnd"/>
      <w:r>
        <w:rPr>
          <w:color w:val="000000"/>
          <w:szCs w:val="24"/>
          <w:shd w:val="clear" w:color="auto" w:fill="FFFFFF"/>
        </w:rPr>
        <w:t>.</w:t>
      </w:r>
    </w:p>
    <w:p w14:paraId="094FC4F8" w14:textId="63E5F377" w:rsidR="00B3011C" w:rsidRDefault="00B3011C" w:rsidP="00B3011C">
      <w:pPr>
        <w:pStyle w:val="Heading2"/>
        <w:rPr>
          <w:shd w:val="clear" w:color="auto" w:fill="FFFFFF"/>
        </w:rPr>
      </w:pPr>
      <w:proofErr w:type="spellStart"/>
      <w:r>
        <w:rPr>
          <w:shd w:val="clear" w:color="auto" w:fill="FFFFFF"/>
        </w:rPr>
        <w:t>Verifikasi</w:t>
      </w:r>
      <w:proofErr w:type="spellEnd"/>
      <w:r>
        <w:rPr>
          <w:shd w:val="clear" w:color="auto" w:fill="FFFFFF"/>
        </w:rPr>
        <w:t xml:space="preserve"> </w:t>
      </w:r>
      <w:proofErr w:type="spellStart"/>
      <w:r>
        <w:rPr>
          <w:shd w:val="clear" w:color="auto" w:fill="FFFFFF"/>
        </w:rPr>
        <w:t>Perancangan</w:t>
      </w:r>
      <w:proofErr w:type="spellEnd"/>
    </w:p>
    <w:p w14:paraId="07BA1791" w14:textId="0EACB699"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591E81">
        <w:t>Tabel</w:t>
      </w:r>
      <w:proofErr w:type="spellEnd"/>
      <w:r w:rsidR="00591E81">
        <w:t xml:space="preserve"> </w:t>
      </w:r>
      <w:r w:rsidR="00591E81">
        <w:rPr>
          <w:noProof/>
        </w:rPr>
        <w:t>4</w:t>
      </w:r>
      <w:r w:rsidR="00591E81">
        <w:t>.</w:t>
      </w:r>
      <w:r w:rsidR="00591E81">
        <w:rPr>
          <w:noProof/>
        </w:rPr>
        <w:t>2</w:t>
      </w:r>
      <w:r w:rsidR="00146038">
        <w:rPr>
          <w:color w:val="000000"/>
          <w:szCs w:val="24"/>
          <w:shd w:val="clear" w:color="auto" w:fill="FFFFFF"/>
        </w:rPr>
        <w:fldChar w:fldCharType="end"/>
      </w:r>
      <w:r>
        <w:rPr>
          <w:color w:val="000000"/>
          <w:szCs w:val="24"/>
          <w:shd w:val="clear" w:color="auto" w:fill="FFFFFF"/>
        </w:rPr>
        <w:t>.</w:t>
      </w:r>
    </w:p>
    <w:p w14:paraId="6E83CE3C" w14:textId="55AB9D9B" w:rsidR="00146038" w:rsidRPr="00146038" w:rsidRDefault="00146038" w:rsidP="00146038">
      <w:pPr>
        <w:pStyle w:val="Caption"/>
      </w:pPr>
      <w:bookmarkStart w:id="38" w:name="_Ref180694407"/>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4</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2</w:t>
      </w:r>
      <w:r w:rsidR="0093576C">
        <w:fldChar w:fldCharType="end"/>
      </w:r>
      <w:bookmarkEnd w:id="38"/>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proofErr w:type="spellEnd"/>
      <w:r>
        <w:br/>
      </w:r>
    </w:p>
    <w:tbl>
      <w:tblPr>
        <w:tblStyle w:val="TableGrid"/>
        <w:tblW w:w="4000" w:type="pct"/>
        <w:jc w:val="center"/>
        <w:tblLook w:val="04A0" w:firstRow="1" w:lastRow="0" w:firstColumn="1" w:lastColumn="0" w:noHBand="0" w:noVBand="1"/>
      </w:tblPr>
      <w:tblGrid>
        <w:gridCol w:w="570"/>
        <w:gridCol w:w="1243"/>
        <w:gridCol w:w="1230"/>
        <w:gridCol w:w="3299"/>
      </w:tblGrid>
      <w:tr w:rsidR="00DF3E25" w:rsidRPr="009A6B7E" w14:paraId="639215A0" w14:textId="26942E21" w:rsidTr="003D1A54">
        <w:trPr>
          <w:cantSplit/>
          <w:tblHeader/>
          <w:jc w:val="center"/>
        </w:trPr>
        <w:tc>
          <w:tcPr>
            <w:tcW w:w="360"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943"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737"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960"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3D1A54">
        <w:trPr>
          <w:cantSplit/>
          <w:jc w:val="center"/>
        </w:trPr>
        <w:tc>
          <w:tcPr>
            <w:tcW w:w="360"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943" w:type="pct"/>
            <w:vAlign w:val="center"/>
          </w:tcPr>
          <w:p w14:paraId="232601BD" w14:textId="5942825C"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p>
        </w:tc>
        <w:tc>
          <w:tcPr>
            <w:tcW w:w="737"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1DEC1EA9" w14:textId="72CC7FFD"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w:t>
            </w:r>
            <w:proofErr w:type="gramStart"/>
            <w:r>
              <w:rPr>
                <w:rFonts w:ascii="Times New Roman" w:hAnsi="Times New Roman"/>
              </w:rPr>
              <w:t>oleh ,</w:t>
            </w:r>
            <w:proofErr w:type="gramEnd"/>
          </w:p>
        </w:tc>
      </w:tr>
      <w:tr w:rsidR="00DF3E25" w:rsidRPr="009A6B7E" w14:paraId="6AB9C5D4" w14:textId="06610513" w:rsidTr="003D1A54">
        <w:trPr>
          <w:cantSplit/>
          <w:jc w:val="center"/>
        </w:trPr>
        <w:tc>
          <w:tcPr>
            <w:tcW w:w="360"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943" w:type="pct"/>
            <w:vAlign w:val="center"/>
          </w:tcPr>
          <w:p w14:paraId="23F78BC5" w14:textId="73DE8685" w:rsidR="00DF3E25" w:rsidRPr="003D1A54" w:rsidRDefault="003D1A54" w:rsidP="003D1A54">
            <w:pPr>
              <w:spacing w:before="60" w:after="60" w:line="240" w:lineRule="auto"/>
              <w:rPr>
                <w:rFonts w:ascii="Times New Roman" w:hAnsi="Times New Roman"/>
                <w:i/>
                <w:iCs/>
              </w:rPr>
            </w:pPr>
            <w:r w:rsidRPr="003D1A54">
              <w:rPr>
                <w:rFonts w:ascii="Times New Roman" w:hAnsi="Times New Roman"/>
                <w:i/>
                <w:iCs/>
              </w:rPr>
              <w:t>Laplacian kernel</w:t>
            </w:r>
          </w:p>
        </w:tc>
        <w:tc>
          <w:tcPr>
            <w:tcW w:w="737"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530C6EE9" w14:textId="0656A936" w:rsidR="00DF3E25" w:rsidRPr="003D1A54" w:rsidRDefault="003D1A54" w:rsidP="00DF3E25">
            <w:pPr>
              <w:spacing w:before="60" w:after="60" w:line="240" w:lineRule="auto"/>
              <w:rPr>
                <w:rFonts w:ascii="Times New Roman" w:hAnsi="Times New Roman"/>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p>
        </w:tc>
      </w:tr>
      <w:tr w:rsidR="00DF3E25" w:rsidRPr="009A6B7E" w14:paraId="17811134" w14:textId="1F07C5A6" w:rsidTr="003D1A54">
        <w:trPr>
          <w:cantSplit/>
          <w:jc w:val="center"/>
        </w:trPr>
        <w:tc>
          <w:tcPr>
            <w:tcW w:w="360"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943"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737"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08364574" w14:textId="3626B767"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60% data </w:t>
            </w:r>
            <w:proofErr w:type="spellStart"/>
            <w:r>
              <w:rPr>
                <w:rFonts w:ascii="Times New Roman" w:hAnsi="Times New Roman"/>
              </w:rPr>
              <w:t>latih</w:t>
            </w:r>
            <w:proofErr w:type="spellEnd"/>
            <w:r>
              <w:rPr>
                <w:rFonts w:ascii="Times New Roman" w:hAnsi="Times New Roman"/>
              </w:rPr>
              <w:t xml:space="preserve"> dan 40% data uji</w:t>
            </w:r>
          </w:p>
        </w:tc>
      </w:tr>
      <w:tr w:rsidR="00DF3E25" w:rsidRPr="009A6B7E" w14:paraId="596C5DF1" w14:textId="251325F2" w:rsidTr="003D1A54">
        <w:trPr>
          <w:cantSplit/>
          <w:jc w:val="center"/>
        </w:trPr>
        <w:tc>
          <w:tcPr>
            <w:tcW w:w="360" w:type="pct"/>
            <w:vAlign w:val="center"/>
          </w:tcPr>
          <w:p w14:paraId="4D7DA872"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4.</w:t>
            </w:r>
          </w:p>
        </w:tc>
        <w:tc>
          <w:tcPr>
            <w:tcW w:w="943" w:type="pct"/>
            <w:vAlign w:val="center"/>
          </w:tcPr>
          <w:p w14:paraId="68B3EBDD" w14:textId="72FB87B0" w:rsidR="00DF3E25" w:rsidRPr="00DF3E25" w:rsidRDefault="003D1A54" w:rsidP="003D1A54">
            <w:pPr>
              <w:spacing w:before="60" w:after="60" w:line="240" w:lineRule="auto"/>
              <w:rPr>
                <w:rFonts w:ascii="Times New Roman" w:hAnsi="Times New Roman"/>
              </w:rPr>
            </w:pPr>
            <w:r w:rsidRPr="003D1A54">
              <w:rPr>
                <w:rFonts w:ascii="Times New Roman" w:hAnsi="Times New Roman"/>
                <w:highlight w:val="yellow"/>
              </w:rPr>
              <w:t>k-Nearest Neighbor</w:t>
            </w:r>
          </w:p>
        </w:tc>
        <w:tc>
          <w:tcPr>
            <w:tcW w:w="737"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6AA36E3B" w14:textId="72EDE9D2"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p>
        </w:tc>
      </w:tr>
      <w:tr w:rsidR="00DF3E25" w:rsidRPr="009A6B7E" w14:paraId="34DC71AE" w14:textId="1AC8CBEA" w:rsidTr="003D1A54">
        <w:trPr>
          <w:cantSplit/>
          <w:jc w:val="center"/>
        </w:trPr>
        <w:tc>
          <w:tcPr>
            <w:tcW w:w="360" w:type="pct"/>
            <w:vAlign w:val="center"/>
          </w:tcPr>
          <w:p w14:paraId="2D5CCC8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5.</w:t>
            </w:r>
          </w:p>
        </w:tc>
        <w:tc>
          <w:tcPr>
            <w:tcW w:w="943" w:type="pct"/>
            <w:vAlign w:val="center"/>
          </w:tcPr>
          <w:p w14:paraId="5C1F390C" w14:textId="24A5F074" w:rsidR="00DF3E25" w:rsidRPr="003D1A54" w:rsidRDefault="003D1A54" w:rsidP="003D1A54">
            <w:pPr>
              <w:spacing w:before="60" w:after="60" w:line="240" w:lineRule="auto"/>
              <w:rPr>
                <w:rFonts w:ascii="Times New Roman" w:hAnsi="Times New Roman"/>
                <w:i/>
                <w:iCs/>
              </w:rPr>
            </w:pPr>
            <w:r>
              <w:rPr>
                <w:rFonts w:ascii="Times New Roman" w:hAnsi="Times New Roman"/>
                <w:i/>
                <w:iCs/>
              </w:rPr>
              <w:t>Confusion matrix</w:t>
            </w:r>
          </w:p>
        </w:tc>
        <w:tc>
          <w:tcPr>
            <w:tcW w:w="737"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24439ADD" w14:textId="500EB08B"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DF3E25" w:rsidRPr="009A6B7E" w14:paraId="7231D86C" w14:textId="5098D55E" w:rsidTr="003D1A54">
        <w:trPr>
          <w:cantSplit/>
          <w:jc w:val="center"/>
        </w:trPr>
        <w:tc>
          <w:tcPr>
            <w:tcW w:w="360" w:type="pct"/>
            <w:vAlign w:val="center"/>
          </w:tcPr>
          <w:p w14:paraId="0801DE6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6.</w:t>
            </w:r>
          </w:p>
        </w:tc>
        <w:tc>
          <w:tcPr>
            <w:tcW w:w="943" w:type="pct"/>
            <w:vAlign w:val="center"/>
          </w:tcPr>
          <w:p w14:paraId="4ABDE61E" w14:textId="157A98E8" w:rsidR="00DF3E25" w:rsidRPr="00DF3E25" w:rsidRDefault="003D1A54" w:rsidP="003D1A54">
            <w:pPr>
              <w:spacing w:before="60" w:after="60" w:line="240" w:lineRule="auto"/>
              <w:rPr>
                <w:rFonts w:ascii="Times New Roman" w:hAnsi="Times New Roman"/>
              </w:rPr>
            </w:pPr>
            <w:r>
              <w:rPr>
                <w:rFonts w:ascii="Times New Roman" w:hAnsi="Times New Roman"/>
              </w:rPr>
              <w:t>WhatsApp Cloud API</w:t>
            </w:r>
          </w:p>
        </w:tc>
        <w:tc>
          <w:tcPr>
            <w:tcW w:w="737" w:type="pct"/>
            <w:vAlign w:val="center"/>
          </w:tcPr>
          <w:p w14:paraId="606FD027" w14:textId="745AA5E3"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123E6320" w14:textId="26CB5C6F" w:rsidR="00DF3E25" w:rsidRPr="00DF3E25" w:rsidRDefault="003D1A54" w:rsidP="00DF3E25">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r w:rsidR="00DF3E25" w:rsidRPr="009A6B7E" w14:paraId="21446E83" w14:textId="7E6D6C48" w:rsidTr="003D1A54">
        <w:trPr>
          <w:cantSplit/>
          <w:jc w:val="center"/>
        </w:trPr>
        <w:tc>
          <w:tcPr>
            <w:tcW w:w="360" w:type="pct"/>
            <w:vAlign w:val="center"/>
          </w:tcPr>
          <w:p w14:paraId="7D48AB0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7.</w:t>
            </w:r>
          </w:p>
        </w:tc>
        <w:tc>
          <w:tcPr>
            <w:tcW w:w="943" w:type="pct"/>
            <w:vAlign w:val="center"/>
          </w:tcPr>
          <w:p w14:paraId="67D63F39"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2D6A03B5" w14:textId="064AE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46E0060F" w14:textId="77777777" w:rsidR="00DF3E25" w:rsidRPr="00DF3E25" w:rsidRDefault="00DF3E25" w:rsidP="00DF3E25">
            <w:pPr>
              <w:spacing w:before="60" w:after="60" w:line="240" w:lineRule="auto"/>
              <w:rPr>
                <w:rFonts w:ascii="Times New Roman" w:hAnsi="Times New Roman"/>
              </w:rPr>
            </w:pPr>
          </w:p>
        </w:tc>
      </w:tr>
      <w:tr w:rsidR="00DF3E25" w:rsidRPr="009A6B7E" w14:paraId="0FCEEAC7" w14:textId="1B5549B0" w:rsidTr="003D1A54">
        <w:trPr>
          <w:cantSplit/>
          <w:jc w:val="center"/>
        </w:trPr>
        <w:tc>
          <w:tcPr>
            <w:tcW w:w="360" w:type="pct"/>
            <w:vAlign w:val="center"/>
          </w:tcPr>
          <w:p w14:paraId="5950544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8.</w:t>
            </w:r>
          </w:p>
        </w:tc>
        <w:tc>
          <w:tcPr>
            <w:tcW w:w="943" w:type="pct"/>
            <w:vAlign w:val="center"/>
          </w:tcPr>
          <w:p w14:paraId="79BE2CF0"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0FED3616" w14:textId="3EE4EDCD"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31F8AF6B" w14:textId="77777777" w:rsidR="00DF3E25" w:rsidRPr="00DF3E25" w:rsidRDefault="00DF3E25" w:rsidP="00DF3E25">
            <w:pPr>
              <w:spacing w:before="60" w:after="60" w:line="240" w:lineRule="auto"/>
              <w:rPr>
                <w:rFonts w:ascii="Times New Roman" w:hAnsi="Times New Roman"/>
              </w:rPr>
            </w:pPr>
          </w:p>
        </w:tc>
      </w:tr>
      <w:tr w:rsidR="00DF3E25" w:rsidRPr="009A6B7E" w14:paraId="2382153D" w14:textId="2C6E647A" w:rsidTr="003D1A54">
        <w:trPr>
          <w:cantSplit/>
          <w:jc w:val="center"/>
        </w:trPr>
        <w:tc>
          <w:tcPr>
            <w:tcW w:w="360" w:type="pct"/>
            <w:vAlign w:val="center"/>
          </w:tcPr>
          <w:p w14:paraId="101183E0"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lastRenderedPageBreak/>
              <w:t>9.</w:t>
            </w:r>
          </w:p>
        </w:tc>
        <w:tc>
          <w:tcPr>
            <w:tcW w:w="943" w:type="pct"/>
            <w:vAlign w:val="center"/>
          </w:tcPr>
          <w:p w14:paraId="0AFCE8F7"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3B9559E3" w14:textId="4DA8B883"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22117689" w14:textId="77777777" w:rsidR="00DF3E25" w:rsidRPr="00DF3E25" w:rsidRDefault="00DF3E25" w:rsidP="00DF3E25">
            <w:pPr>
              <w:spacing w:before="60" w:after="60" w:line="240" w:lineRule="auto"/>
              <w:rPr>
                <w:rFonts w:ascii="Times New Roman" w:hAnsi="Times New Roman"/>
              </w:rPr>
            </w:pPr>
          </w:p>
        </w:tc>
      </w:tr>
      <w:tr w:rsidR="00DF3E25" w:rsidRPr="009A6B7E" w14:paraId="356BBB40" w14:textId="12FD33EC" w:rsidTr="003D1A54">
        <w:trPr>
          <w:cantSplit/>
          <w:jc w:val="center"/>
        </w:trPr>
        <w:tc>
          <w:tcPr>
            <w:tcW w:w="360" w:type="pct"/>
            <w:vAlign w:val="center"/>
          </w:tcPr>
          <w:p w14:paraId="50757FE7"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10.</w:t>
            </w:r>
          </w:p>
        </w:tc>
        <w:tc>
          <w:tcPr>
            <w:tcW w:w="943" w:type="pct"/>
            <w:vAlign w:val="center"/>
          </w:tcPr>
          <w:p w14:paraId="46B8AA58"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62054944" w14:textId="78006F49"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16BDA985" w14:textId="77777777" w:rsidR="00DF3E25" w:rsidRPr="00DF3E25" w:rsidRDefault="00DF3E25" w:rsidP="00DF3E25">
            <w:pPr>
              <w:spacing w:before="60" w:after="60" w:line="240" w:lineRule="auto"/>
              <w:rPr>
                <w:rFonts w:ascii="Times New Roman" w:hAnsi="Times New Roman"/>
              </w:rPr>
            </w:pPr>
          </w:p>
        </w:tc>
      </w:tr>
      <w:tr w:rsidR="00DF3E25" w:rsidRPr="009A6B7E" w14:paraId="6F3DB1D5" w14:textId="051D236B" w:rsidTr="003D1A54">
        <w:trPr>
          <w:cantSplit/>
          <w:jc w:val="center"/>
        </w:trPr>
        <w:tc>
          <w:tcPr>
            <w:tcW w:w="360" w:type="pct"/>
            <w:vAlign w:val="center"/>
          </w:tcPr>
          <w:p w14:paraId="00FB5275"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11.</w:t>
            </w:r>
          </w:p>
        </w:tc>
        <w:tc>
          <w:tcPr>
            <w:tcW w:w="943" w:type="pct"/>
            <w:vAlign w:val="center"/>
          </w:tcPr>
          <w:p w14:paraId="4496FB91"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33328BB8" w14:textId="0D9CE830"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49E47A04" w14:textId="77777777" w:rsidR="00DF3E25" w:rsidRPr="00DF3E25" w:rsidRDefault="00DF3E25" w:rsidP="00DF3E25">
            <w:pPr>
              <w:spacing w:before="60" w:after="60" w:line="240" w:lineRule="auto"/>
              <w:rPr>
                <w:rFonts w:ascii="Times New Roman" w:hAnsi="Times New Roman"/>
              </w:rPr>
            </w:pPr>
          </w:p>
        </w:tc>
      </w:tr>
      <w:tr w:rsidR="00DF3E25" w:rsidRPr="009A6B7E" w14:paraId="76AB6677" w14:textId="5D29C37E" w:rsidTr="003D1A54">
        <w:trPr>
          <w:cantSplit/>
          <w:jc w:val="center"/>
        </w:trPr>
        <w:tc>
          <w:tcPr>
            <w:tcW w:w="360" w:type="pct"/>
            <w:vAlign w:val="center"/>
          </w:tcPr>
          <w:p w14:paraId="2CDC1A9D"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12.</w:t>
            </w:r>
          </w:p>
        </w:tc>
        <w:tc>
          <w:tcPr>
            <w:tcW w:w="943" w:type="pct"/>
            <w:vAlign w:val="center"/>
          </w:tcPr>
          <w:p w14:paraId="12F5B19C" w14:textId="77777777" w:rsidR="00DF3E25" w:rsidRPr="00DF3E25" w:rsidRDefault="00DF3E25" w:rsidP="003D1A54">
            <w:pPr>
              <w:spacing w:before="60" w:after="60" w:line="240" w:lineRule="auto"/>
              <w:rPr>
                <w:rFonts w:ascii="Times New Roman" w:hAnsi="Times New Roman"/>
              </w:rPr>
            </w:pPr>
          </w:p>
        </w:tc>
        <w:tc>
          <w:tcPr>
            <w:tcW w:w="737" w:type="pct"/>
            <w:vAlign w:val="center"/>
          </w:tcPr>
          <w:p w14:paraId="3023F625" w14:textId="39EA208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263DA306" w14:textId="77777777" w:rsidR="00DF3E25" w:rsidRPr="00DF3E25" w:rsidRDefault="00DF3E25" w:rsidP="00DF3E25">
            <w:pPr>
              <w:spacing w:before="60" w:after="60" w:line="240" w:lineRule="auto"/>
              <w:rPr>
                <w:rFonts w:ascii="Times New Roman" w:hAnsi="Times New Roman"/>
              </w:rPr>
            </w:pPr>
          </w:p>
        </w:tc>
      </w:tr>
    </w:tbl>
    <w:p w14:paraId="38121808" w14:textId="2930C067" w:rsidR="00B006F1" w:rsidRDefault="00B006F1" w:rsidP="00B3011C">
      <w:pPr>
        <w:pStyle w:val="BodyText"/>
        <w:spacing w:after="0" w:line="480" w:lineRule="auto"/>
        <w:ind w:firstLine="708"/>
        <w:jc w:val="both"/>
        <w:rPr>
          <w:color w:val="000000"/>
          <w:szCs w:val="24"/>
          <w:shd w:val="clear" w:color="auto" w:fill="FFFFFF"/>
        </w:rPr>
      </w:pPr>
    </w:p>
    <w:p w14:paraId="4E51EC8F" w14:textId="02F71363" w:rsidR="00B006F1" w:rsidRDefault="00B006F1" w:rsidP="00B006F1">
      <w:pPr>
        <w:pStyle w:val="Heading2"/>
        <w:rPr>
          <w:shd w:val="clear" w:color="auto" w:fill="FFFFFF"/>
        </w:rPr>
      </w:pPr>
      <w:proofErr w:type="spellStart"/>
      <w:r>
        <w:rPr>
          <w:shd w:val="clear" w:color="auto" w:fill="FFFFFF"/>
        </w:rPr>
        <w:t>Jadwal</w:t>
      </w:r>
      <w:proofErr w:type="spellEnd"/>
      <w:r>
        <w:rPr>
          <w:shd w:val="clear" w:color="auto" w:fill="FFFFFF"/>
        </w:rPr>
        <w:t xml:space="preserve"> </w:t>
      </w:r>
      <w:proofErr w:type="spellStart"/>
      <w:r>
        <w:rPr>
          <w:shd w:val="clear" w:color="auto" w:fill="FFFFFF"/>
        </w:rPr>
        <w:t>Pelaksanaan</w:t>
      </w:r>
      <w:proofErr w:type="spellEnd"/>
    </w:p>
    <w:p w14:paraId="754BC3AB" w14:textId="0034FD7E" w:rsidR="00B3011C" w:rsidRPr="00146038" w:rsidRDefault="00B006F1" w:rsidP="00146038">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Jadwal</w:t>
      </w:r>
      <w:proofErr w:type="spellEnd"/>
      <w:r>
        <w:rPr>
          <w:color w:val="000000"/>
          <w:szCs w:val="24"/>
          <w:shd w:val="clear" w:color="auto" w:fill="FFFFFF"/>
        </w:rPr>
        <w:t xml:space="preserve"> </w:t>
      </w:r>
      <w:proofErr w:type="spellStart"/>
      <w:r>
        <w:rPr>
          <w:color w:val="000000"/>
          <w:szCs w:val="24"/>
          <w:shd w:val="clear" w:color="auto" w:fill="FFFFFF"/>
        </w:rPr>
        <w:t>pelaksanaan</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w:t>
      </w:r>
      <w:proofErr w:type="spellStart"/>
      <w:r>
        <w:rPr>
          <w:color w:val="000000"/>
          <w:szCs w:val="24"/>
          <w:shd w:val="clear" w:color="auto" w:fill="FFFFFF"/>
        </w:rPr>
        <w:t>implementasi</w:t>
      </w:r>
      <w:proofErr w:type="spellEnd"/>
      <w:r>
        <w:rPr>
          <w:color w:val="000000"/>
          <w:szCs w:val="24"/>
          <w:shd w:val="clear" w:color="auto" w:fill="FFFFFF"/>
        </w:rPr>
        <w:t xml:space="preserve"> dan </w:t>
      </w:r>
      <w:proofErr w:type="spellStart"/>
      <w:r>
        <w:rPr>
          <w:color w:val="000000"/>
          <w:szCs w:val="24"/>
          <w:shd w:val="clear" w:color="auto" w:fill="FFFFFF"/>
        </w:rPr>
        <w:t>pengujian</w:t>
      </w:r>
      <w:proofErr w:type="spellEnd"/>
      <w:r>
        <w:rPr>
          <w:color w:val="000000"/>
          <w:szCs w:val="24"/>
          <w:shd w:val="clear" w:color="auto" w:fill="FFFFFF"/>
        </w:rPr>
        <w:t xml:space="preserve"> </w:t>
      </w:r>
      <w:proofErr w:type="spellStart"/>
      <w:r>
        <w:rPr>
          <w:color w:val="000000"/>
          <w:szCs w:val="24"/>
          <w:shd w:val="clear" w:color="auto" w:fill="FFFFFF"/>
        </w:rPr>
        <w:t>pembangunan</w:t>
      </w:r>
      <w:proofErr w:type="spellEnd"/>
      <w:r>
        <w:rPr>
          <w:color w:val="000000"/>
          <w:szCs w:val="24"/>
          <w:shd w:val="clear" w:color="auto" w:fill="FFFFFF"/>
        </w:rPr>
        <w:t xml:space="preserve"> </w:t>
      </w:r>
      <w:proofErr w:type="spellStart"/>
      <w:r>
        <w:rPr>
          <w:color w:val="000000"/>
          <w:szCs w:val="24"/>
          <w:shd w:val="clear" w:color="auto" w:fill="FFFFFF"/>
        </w:rPr>
        <w:t>aplikasi</w:t>
      </w:r>
      <w:proofErr w:type="spellEnd"/>
      <w:r>
        <w:rPr>
          <w:color w:val="000000"/>
          <w:szCs w:val="24"/>
          <w:shd w:val="clear" w:color="auto" w:fill="FFFFFF"/>
        </w:rPr>
        <w:t xml:space="preserve"> </w:t>
      </w:r>
      <w:proofErr w:type="spellStart"/>
      <w:r>
        <w:rPr>
          <w:color w:val="000000"/>
          <w:szCs w:val="24"/>
          <w:shd w:val="clear" w:color="auto" w:fill="FFFFFF"/>
        </w:rPr>
        <w:t>tertera</w:t>
      </w:r>
      <w:proofErr w:type="spellEnd"/>
      <w:r>
        <w:rPr>
          <w:color w:val="000000"/>
          <w:szCs w:val="24"/>
          <w:shd w:val="clear" w:color="auto" w:fill="FFFFFF"/>
        </w:rPr>
        <w:t xml:space="preserve"> </w:t>
      </w:r>
      <w:proofErr w:type="gramStart"/>
      <w:r>
        <w:rPr>
          <w:color w:val="000000"/>
          <w:szCs w:val="24"/>
          <w:shd w:val="clear" w:color="auto" w:fill="FFFFFF"/>
        </w:rPr>
        <w:t xml:space="preserve">pada </w:t>
      </w:r>
      <w:r w:rsidR="00146038">
        <w:rPr>
          <w:color w:val="000000"/>
          <w:szCs w:val="24"/>
          <w:shd w:val="clear" w:color="auto" w:fill="FFFFFF"/>
        </w:rPr>
        <w:t xml:space="preserve"> </w:t>
      </w:r>
      <w:proofErr w:type="spellStart"/>
      <w:r w:rsidR="00146038">
        <w:rPr>
          <w:color w:val="000000"/>
          <w:szCs w:val="24"/>
          <w:shd w:val="clear" w:color="auto" w:fill="FFFFFF"/>
        </w:rPr>
        <w:t>dari</w:t>
      </w:r>
      <w:proofErr w:type="spellEnd"/>
      <w:proofErr w:type="gramEnd"/>
      <w:r w:rsidR="00146038">
        <w:rPr>
          <w:color w:val="000000"/>
          <w:szCs w:val="24"/>
          <w:shd w:val="clear" w:color="auto" w:fill="FFFFFF"/>
        </w:rPr>
        <w:t xml:space="preserve"> mulai </w:t>
      </w:r>
      <w:proofErr w:type="spellStart"/>
      <w:r w:rsidR="00146038">
        <w:rPr>
          <w:color w:val="000000"/>
          <w:szCs w:val="24"/>
          <w:shd w:val="clear" w:color="auto" w:fill="FFFFFF"/>
        </w:rPr>
        <w:t>persiapan</w:t>
      </w:r>
      <w:proofErr w:type="spellEnd"/>
      <w:r w:rsidR="00146038">
        <w:rPr>
          <w:color w:val="000000"/>
          <w:szCs w:val="24"/>
          <w:shd w:val="clear" w:color="auto" w:fill="FFFFFF"/>
        </w:rPr>
        <w:t xml:space="preserve"> proposal </w:t>
      </w:r>
      <w:proofErr w:type="spellStart"/>
      <w:r w:rsidR="00146038">
        <w:rPr>
          <w:color w:val="000000"/>
          <w:szCs w:val="24"/>
          <w:shd w:val="clear" w:color="auto" w:fill="FFFFFF"/>
        </w:rPr>
        <w:t>hingga</w:t>
      </w:r>
      <w:proofErr w:type="spellEnd"/>
      <w:r w:rsidR="00146038">
        <w:rPr>
          <w:color w:val="000000"/>
          <w:szCs w:val="24"/>
          <w:shd w:val="clear" w:color="auto" w:fill="FFFFFF"/>
        </w:rPr>
        <w:t xml:space="preserve"> </w:t>
      </w:r>
      <w:proofErr w:type="spellStart"/>
      <w:r w:rsidR="00146038">
        <w:rPr>
          <w:color w:val="000000"/>
          <w:szCs w:val="24"/>
          <w:shd w:val="clear" w:color="auto" w:fill="FFFFFF"/>
        </w:rPr>
        <w:t>pembuatan</w:t>
      </w:r>
      <w:proofErr w:type="spellEnd"/>
      <w:r w:rsidR="00146038">
        <w:rPr>
          <w:color w:val="000000"/>
          <w:szCs w:val="24"/>
          <w:shd w:val="clear" w:color="auto" w:fill="FFFFFF"/>
        </w:rPr>
        <w:t xml:space="preserve"> laporan </w:t>
      </w:r>
      <w:proofErr w:type="spellStart"/>
      <w:r w:rsidR="00146038">
        <w:rPr>
          <w:color w:val="000000"/>
          <w:szCs w:val="24"/>
          <w:shd w:val="clear" w:color="auto" w:fill="FFFFFF"/>
        </w:rPr>
        <w:t>akhir</w:t>
      </w:r>
      <w:proofErr w:type="spellEnd"/>
      <w:r w:rsidR="00146038">
        <w:rPr>
          <w:color w:val="000000"/>
          <w:szCs w:val="24"/>
          <w:shd w:val="clear" w:color="auto" w:fill="FFFFFF"/>
        </w:rPr>
        <w:t xml:space="preserve"> </w:t>
      </w:r>
      <w:r w:rsidR="00146038">
        <w:rPr>
          <w:i/>
          <w:iCs/>
          <w:color w:val="000000"/>
          <w:szCs w:val="24"/>
          <w:shd w:val="clear" w:color="auto" w:fill="FFFFFF"/>
        </w:rPr>
        <w:t>capstone project</w:t>
      </w:r>
      <w:r>
        <w:rPr>
          <w:color w:val="000000"/>
          <w:szCs w:val="24"/>
          <w:shd w:val="clear" w:color="auto" w:fill="FFFFFF"/>
        </w:rPr>
        <w:t>.</w:t>
      </w:r>
    </w:p>
    <w:p w14:paraId="2F2884E9" w14:textId="3656856E" w:rsidR="00B3011C" w:rsidRDefault="00146038" w:rsidP="00146038">
      <w:pPr>
        <w:pStyle w:val="Caption"/>
      </w:pPr>
      <w:proofErr w:type="spellStart"/>
      <w:r>
        <w:t>Tabel</w:t>
      </w:r>
      <w:proofErr w:type="spellEnd"/>
      <w:r>
        <w:t xml:space="preserve"> </w:t>
      </w:r>
      <w:r w:rsidR="0093576C">
        <w:fldChar w:fldCharType="begin"/>
      </w:r>
      <w:r w:rsidR="0093576C">
        <w:instrText xml:space="preserve"> STYLEREF 1 \s </w:instrText>
      </w:r>
      <w:r w:rsidR="0093576C">
        <w:fldChar w:fldCharType="separate"/>
      </w:r>
      <w:r w:rsidR="00591E81">
        <w:rPr>
          <w:noProof/>
        </w:rPr>
        <w:t>4</w:t>
      </w:r>
      <w:r w:rsidR="0093576C">
        <w:fldChar w:fldCharType="end"/>
      </w:r>
      <w:r w:rsidR="0093576C">
        <w:t>.</w:t>
      </w:r>
      <w:r w:rsidR="0093576C">
        <w:fldChar w:fldCharType="begin"/>
      </w:r>
      <w:r w:rsidR="0093576C">
        <w:instrText xml:space="preserve"> SEQ Tabel \* ARABIC \s 1 </w:instrText>
      </w:r>
      <w:r w:rsidR="0093576C">
        <w:fldChar w:fldCharType="separate"/>
      </w:r>
      <w:r w:rsidR="00591E81">
        <w:rPr>
          <w:noProof/>
        </w:rPr>
        <w:t>3</w:t>
      </w:r>
      <w:r w:rsidR="0093576C">
        <w:fldChar w:fldCharType="end"/>
      </w:r>
      <w:r>
        <w:t xml:space="preserve"> </w:t>
      </w:r>
      <w:proofErr w:type="spellStart"/>
      <w:r>
        <w:t>Jadwal</w:t>
      </w:r>
      <w:proofErr w:type="spellEnd"/>
      <w:r>
        <w:t xml:space="preserve"> </w:t>
      </w:r>
      <w:proofErr w:type="spellStart"/>
      <w:r>
        <w:t>Pelaksanaan</w:t>
      </w:r>
      <w:proofErr w:type="spellEnd"/>
      <w:r>
        <w:br/>
      </w:r>
    </w:p>
    <w:tbl>
      <w:tblPr>
        <w:tblStyle w:val="TableGrid"/>
        <w:tblW w:w="4000" w:type="pct"/>
        <w:jc w:val="center"/>
        <w:tblLook w:val="04A0" w:firstRow="1" w:lastRow="0" w:firstColumn="1" w:lastColumn="0" w:noHBand="0" w:noVBand="1"/>
      </w:tblPr>
      <w:tblGrid>
        <w:gridCol w:w="570"/>
        <w:gridCol w:w="1243"/>
        <w:gridCol w:w="1230"/>
        <w:gridCol w:w="3299"/>
      </w:tblGrid>
      <w:tr w:rsidR="00146038" w:rsidRPr="00DF3E25" w14:paraId="476AED22" w14:textId="77777777" w:rsidTr="007E2E3E">
        <w:trPr>
          <w:cantSplit/>
          <w:tblHeader/>
          <w:jc w:val="center"/>
        </w:trPr>
        <w:tc>
          <w:tcPr>
            <w:tcW w:w="360" w:type="pct"/>
            <w:shd w:val="clear" w:color="auto" w:fill="FFD966" w:themeFill="accent4" w:themeFillTint="99"/>
            <w:vAlign w:val="center"/>
          </w:tcPr>
          <w:p w14:paraId="407FAA17" w14:textId="77777777" w:rsidR="00146038" w:rsidRPr="00DF3E25" w:rsidRDefault="00146038"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943" w:type="pct"/>
            <w:shd w:val="clear" w:color="auto" w:fill="FFD966" w:themeFill="accent4" w:themeFillTint="99"/>
            <w:vAlign w:val="center"/>
          </w:tcPr>
          <w:p w14:paraId="7CACFB92" w14:textId="77777777" w:rsidR="00146038" w:rsidRPr="00DF3E25" w:rsidRDefault="00146038" w:rsidP="007E2E3E">
            <w:pPr>
              <w:spacing w:before="60" w:after="60" w:line="240" w:lineRule="auto"/>
              <w:jc w:val="center"/>
              <w:rPr>
                <w:rFonts w:ascii="Times New Roman" w:hAnsi="Times New Roman"/>
                <w:b/>
                <w:bCs/>
              </w:rPr>
            </w:pPr>
            <w:r w:rsidRPr="00DF3E25">
              <w:rPr>
                <w:rFonts w:ascii="Times New Roman" w:hAnsi="Times New Roman"/>
                <w:b/>
                <w:bCs/>
              </w:rPr>
              <w:t>Item</w:t>
            </w:r>
          </w:p>
        </w:tc>
        <w:tc>
          <w:tcPr>
            <w:tcW w:w="737" w:type="pct"/>
            <w:shd w:val="clear" w:color="auto" w:fill="FFD966" w:themeFill="accent4" w:themeFillTint="99"/>
          </w:tcPr>
          <w:p w14:paraId="133C1604" w14:textId="77777777" w:rsidR="00146038" w:rsidRPr="00DF3E25" w:rsidRDefault="00146038"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960" w:type="pct"/>
            <w:shd w:val="clear" w:color="auto" w:fill="FFD966" w:themeFill="accent4" w:themeFillTint="99"/>
          </w:tcPr>
          <w:p w14:paraId="0325423E" w14:textId="77777777" w:rsidR="00146038" w:rsidRPr="00DF3E25" w:rsidRDefault="00146038"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146038" w:rsidRPr="003D1A54" w14:paraId="7A651F94" w14:textId="77777777" w:rsidTr="007E2E3E">
        <w:trPr>
          <w:cantSplit/>
          <w:jc w:val="center"/>
        </w:trPr>
        <w:tc>
          <w:tcPr>
            <w:tcW w:w="360" w:type="pct"/>
            <w:vAlign w:val="center"/>
          </w:tcPr>
          <w:p w14:paraId="6C181C6D"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1.</w:t>
            </w:r>
          </w:p>
        </w:tc>
        <w:tc>
          <w:tcPr>
            <w:tcW w:w="943" w:type="pct"/>
            <w:vAlign w:val="center"/>
          </w:tcPr>
          <w:p w14:paraId="740761BA" w14:textId="77777777" w:rsidR="00146038" w:rsidRPr="00DF3E25" w:rsidRDefault="00146038" w:rsidP="007E2E3E">
            <w:pPr>
              <w:spacing w:before="60" w:after="60" w:line="240" w:lineRule="auto"/>
              <w:rPr>
                <w:rFonts w:ascii="Times New Roman" w:hAnsi="Times New Roman"/>
              </w:rPr>
            </w:pPr>
            <w:proofErr w:type="spellStart"/>
            <w:r>
              <w:rPr>
                <w:rFonts w:ascii="Times New Roman" w:hAnsi="Times New Roman"/>
              </w:rPr>
              <w:t>SmartDoc</w:t>
            </w:r>
            <w:proofErr w:type="spellEnd"/>
          </w:p>
        </w:tc>
        <w:tc>
          <w:tcPr>
            <w:tcW w:w="737" w:type="pct"/>
            <w:vAlign w:val="center"/>
          </w:tcPr>
          <w:p w14:paraId="5A3D1E92"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75CAA692" w14:textId="77777777" w:rsidR="00146038" w:rsidRPr="003D1A54" w:rsidRDefault="00146038" w:rsidP="007E2E3E">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w:t>
            </w:r>
            <w:proofErr w:type="gramStart"/>
            <w:r>
              <w:rPr>
                <w:rFonts w:ascii="Times New Roman" w:hAnsi="Times New Roman"/>
              </w:rPr>
              <w:t>oleh ,</w:t>
            </w:r>
            <w:proofErr w:type="gramEnd"/>
          </w:p>
        </w:tc>
      </w:tr>
      <w:tr w:rsidR="00146038" w:rsidRPr="003D1A54" w14:paraId="4AEF98E6" w14:textId="77777777" w:rsidTr="007E2E3E">
        <w:trPr>
          <w:cantSplit/>
          <w:jc w:val="center"/>
        </w:trPr>
        <w:tc>
          <w:tcPr>
            <w:tcW w:w="360" w:type="pct"/>
            <w:vAlign w:val="center"/>
          </w:tcPr>
          <w:p w14:paraId="14796A61"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2.</w:t>
            </w:r>
          </w:p>
        </w:tc>
        <w:tc>
          <w:tcPr>
            <w:tcW w:w="943" w:type="pct"/>
            <w:vAlign w:val="center"/>
          </w:tcPr>
          <w:p w14:paraId="10F2B739" w14:textId="77777777" w:rsidR="00146038" w:rsidRPr="003D1A54" w:rsidRDefault="00146038" w:rsidP="007E2E3E">
            <w:pPr>
              <w:spacing w:before="60" w:after="60" w:line="240" w:lineRule="auto"/>
              <w:rPr>
                <w:rFonts w:ascii="Times New Roman" w:hAnsi="Times New Roman"/>
                <w:i/>
                <w:iCs/>
              </w:rPr>
            </w:pPr>
            <w:r w:rsidRPr="003D1A54">
              <w:rPr>
                <w:rFonts w:ascii="Times New Roman" w:hAnsi="Times New Roman"/>
                <w:i/>
                <w:iCs/>
              </w:rPr>
              <w:t>Laplacian kernel</w:t>
            </w:r>
          </w:p>
        </w:tc>
        <w:tc>
          <w:tcPr>
            <w:tcW w:w="737" w:type="pct"/>
            <w:vAlign w:val="center"/>
          </w:tcPr>
          <w:p w14:paraId="4A6BD116"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2541087E" w14:textId="77777777" w:rsidR="00146038" w:rsidRPr="003D1A54" w:rsidRDefault="00146038" w:rsidP="007E2E3E">
            <w:pPr>
              <w:spacing w:before="60" w:after="60" w:line="240" w:lineRule="auto"/>
              <w:rPr>
                <w:rFonts w:ascii="Times New Roman" w:hAnsi="Times New Roman"/>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p>
        </w:tc>
      </w:tr>
      <w:tr w:rsidR="00146038" w:rsidRPr="003D1A54" w14:paraId="59F459BB" w14:textId="77777777" w:rsidTr="007E2E3E">
        <w:trPr>
          <w:cantSplit/>
          <w:jc w:val="center"/>
        </w:trPr>
        <w:tc>
          <w:tcPr>
            <w:tcW w:w="360" w:type="pct"/>
            <w:vAlign w:val="center"/>
          </w:tcPr>
          <w:p w14:paraId="64C98233" w14:textId="77777777" w:rsidR="00146038" w:rsidRPr="00DF3E25" w:rsidRDefault="00146038" w:rsidP="007E2E3E">
            <w:pPr>
              <w:spacing w:before="60" w:after="60" w:line="240" w:lineRule="auto"/>
              <w:jc w:val="center"/>
              <w:rPr>
                <w:rFonts w:ascii="Times New Roman" w:hAnsi="Times New Roman"/>
                <w:i/>
                <w:iCs/>
              </w:rPr>
            </w:pPr>
            <w:r w:rsidRPr="00DF3E25">
              <w:rPr>
                <w:rFonts w:ascii="Times New Roman" w:hAnsi="Times New Roman"/>
              </w:rPr>
              <w:t>3.</w:t>
            </w:r>
          </w:p>
        </w:tc>
        <w:tc>
          <w:tcPr>
            <w:tcW w:w="943" w:type="pct"/>
            <w:vAlign w:val="center"/>
          </w:tcPr>
          <w:p w14:paraId="2194C5C8" w14:textId="77777777" w:rsidR="00146038" w:rsidRPr="003D1A54" w:rsidRDefault="00146038" w:rsidP="007E2E3E">
            <w:pPr>
              <w:spacing w:before="60" w:after="60" w:line="240" w:lineRule="auto"/>
              <w:rPr>
                <w:rFonts w:ascii="Times New Roman" w:hAnsi="Times New Roman"/>
                <w:i/>
                <w:iCs/>
              </w:rPr>
            </w:pPr>
            <w:r>
              <w:rPr>
                <w:rFonts w:ascii="Times New Roman" w:hAnsi="Times New Roman"/>
                <w:i/>
                <w:iCs/>
              </w:rPr>
              <w:t>Split dataset</w:t>
            </w:r>
          </w:p>
        </w:tc>
        <w:tc>
          <w:tcPr>
            <w:tcW w:w="737" w:type="pct"/>
            <w:vAlign w:val="center"/>
          </w:tcPr>
          <w:p w14:paraId="637448AB"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7F14BF1B" w14:textId="77777777" w:rsidR="00146038" w:rsidRPr="003D1A54" w:rsidRDefault="00146038" w:rsidP="007E2E3E">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60% data </w:t>
            </w:r>
            <w:proofErr w:type="spellStart"/>
            <w:r>
              <w:rPr>
                <w:rFonts w:ascii="Times New Roman" w:hAnsi="Times New Roman"/>
              </w:rPr>
              <w:t>latih</w:t>
            </w:r>
            <w:proofErr w:type="spellEnd"/>
            <w:r>
              <w:rPr>
                <w:rFonts w:ascii="Times New Roman" w:hAnsi="Times New Roman"/>
              </w:rPr>
              <w:t xml:space="preserve"> dan 40% data uji</w:t>
            </w:r>
          </w:p>
        </w:tc>
      </w:tr>
      <w:tr w:rsidR="00146038" w:rsidRPr="003D1A54" w14:paraId="12686CAC" w14:textId="77777777" w:rsidTr="007E2E3E">
        <w:trPr>
          <w:cantSplit/>
          <w:jc w:val="center"/>
        </w:trPr>
        <w:tc>
          <w:tcPr>
            <w:tcW w:w="360" w:type="pct"/>
            <w:vAlign w:val="center"/>
          </w:tcPr>
          <w:p w14:paraId="0E233C92"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4.</w:t>
            </w:r>
          </w:p>
        </w:tc>
        <w:tc>
          <w:tcPr>
            <w:tcW w:w="943" w:type="pct"/>
            <w:vAlign w:val="center"/>
          </w:tcPr>
          <w:p w14:paraId="78D75426" w14:textId="77777777" w:rsidR="00146038" w:rsidRPr="00DF3E25" w:rsidRDefault="00146038" w:rsidP="007E2E3E">
            <w:pPr>
              <w:spacing w:before="60" w:after="60" w:line="240" w:lineRule="auto"/>
              <w:rPr>
                <w:rFonts w:ascii="Times New Roman" w:hAnsi="Times New Roman"/>
              </w:rPr>
            </w:pPr>
            <w:r w:rsidRPr="003D1A54">
              <w:rPr>
                <w:rFonts w:ascii="Times New Roman" w:hAnsi="Times New Roman"/>
                <w:highlight w:val="yellow"/>
              </w:rPr>
              <w:t>k-Nearest Neighbor</w:t>
            </w:r>
          </w:p>
        </w:tc>
        <w:tc>
          <w:tcPr>
            <w:tcW w:w="737" w:type="pct"/>
            <w:vAlign w:val="center"/>
          </w:tcPr>
          <w:p w14:paraId="77C42EF6"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3C4A88A1" w14:textId="77777777" w:rsidR="00146038" w:rsidRPr="003D1A54" w:rsidRDefault="00146038" w:rsidP="007E2E3E">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p>
        </w:tc>
      </w:tr>
      <w:tr w:rsidR="00146038" w:rsidRPr="00DF3E25" w14:paraId="406CBDDC" w14:textId="77777777" w:rsidTr="007E2E3E">
        <w:trPr>
          <w:cantSplit/>
          <w:jc w:val="center"/>
        </w:trPr>
        <w:tc>
          <w:tcPr>
            <w:tcW w:w="360" w:type="pct"/>
            <w:vAlign w:val="center"/>
          </w:tcPr>
          <w:p w14:paraId="4B1DB057"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5.</w:t>
            </w:r>
          </w:p>
        </w:tc>
        <w:tc>
          <w:tcPr>
            <w:tcW w:w="943" w:type="pct"/>
            <w:vAlign w:val="center"/>
          </w:tcPr>
          <w:p w14:paraId="4D02D9BD" w14:textId="77777777" w:rsidR="00146038" w:rsidRPr="003D1A54" w:rsidRDefault="00146038" w:rsidP="007E2E3E">
            <w:pPr>
              <w:spacing w:before="60" w:after="60" w:line="240" w:lineRule="auto"/>
              <w:rPr>
                <w:rFonts w:ascii="Times New Roman" w:hAnsi="Times New Roman"/>
                <w:i/>
                <w:iCs/>
              </w:rPr>
            </w:pPr>
            <w:r>
              <w:rPr>
                <w:rFonts w:ascii="Times New Roman" w:hAnsi="Times New Roman"/>
                <w:i/>
                <w:iCs/>
              </w:rPr>
              <w:t>Confusion matrix</w:t>
            </w:r>
          </w:p>
        </w:tc>
        <w:tc>
          <w:tcPr>
            <w:tcW w:w="737" w:type="pct"/>
            <w:vAlign w:val="center"/>
          </w:tcPr>
          <w:p w14:paraId="0168033A"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0E507A33" w14:textId="77777777" w:rsidR="00146038" w:rsidRPr="00DF3E25" w:rsidRDefault="00146038" w:rsidP="007E2E3E">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146038" w:rsidRPr="00DF3E25" w14:paraId="496EA161" w14:textId="77777777" w:rsidTr="007E2E3E">
        <w:trPr>
          <w:cantSplit/>
          <w:jc w:val="center"/>
        </w:trPr>
        <w:tc>
          <w:tcPr>
            <w:tcW w:w="360" w:type="pct"/>
            <w:vAlign w:val="center"/>
          </w:tcPr>
          <w:p w14:paraId="26BC8344"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6.</w:t>
            </w:r>
          </w:p>
        </w:tc>
        <w:tc>
          <w:tcPr>
            <w:tcW w:w="943" w:type="pct"/>
            <w:vAlign w:val="center"/>
          </w:tcPr>
          <w:p w14:paraId="29049DDF" w14:textId="77777777" w:rsidR="00146038" w:rsidRPr="00DF3E25" w:rsidRDefault="00146038" w:rsidP="007E2E3E">
            <w:pPr>
              <w:spacing w:before="60" w:after="60" w:line="240" w:lineRule="auto"/>
              <w:rPr>
                <w:rFonts w:ascii="Times New Roman" w:hAnsi="Times New Roman"/>
              </w:rPr>
            </w:pPr>
            <w:r>
              <w:rPr>
                <w:rFonts w:ascii="Times New Roman" w:hAnsi="Times New Roman"/>
              </w:rPr>
              <w:t>WhatsApp Cloud API</w:t>
            </w:r>
          </w:p>
        </w:tc>
        <w:tc>
          <w:tcPr>
            <w:tcW w:w="737" w:type="pct"/>
            <w:vAlign w:val="center"/>
          </w:tcPr>
          <w:p w14:paraId="31294982"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17F5BD5F" w14:textId="77777777" w:rsidR="00146038" w:rsidRPr="00DF3E25" w:rsidRDefault="00146038" w:rsidP="007E2E3E">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r w:rsidR="00146038" w:rsidRPr="00DF3E25" w14:paraId="76CCA8BF" w14:textId="77777777" w:rsidTr="007E2E3E">
        <w:trPr>
          <w:cantSplit/>
          <w:jc w:val="center"/>
        </w:trPr>
        <w:tc>
          <w:tcPr>
            <w:tcW w:w="360" w:type="pct"/>
            <w:vAlign w:val="center"/>
          </w:tcPr>
          <w:p w14:paraId="3431E519"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7.</w:t>
            </w:r>
          </w:p>
        </w:tc>
        <w:tc>
          <w:tcPr>
            <w:tcW w:w="943" w:type="pct"/>
            <w:vAlign w:val="center"/>
          </w:tcPr>
          <w:p w14:paraId="792EC845"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12C5F741"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4FAB3993" w14:textId="77777777" w:rsidR="00146038" w:rsidRPr="00DF3E25" w:rsidRDefault="00146038" w:rsidP="007E2E3E">
            <w:pPr>
              <w:spacing w:before="60" w:after="60" w:line="240" w:lineRule="auto"/>
              <w:rPr>
                <w:rFonts w:ascii="Times New Roman" w:hAnsi="Times New Roman"/>
              </w:rPr>
            </w:pPr>
          </w:p>
        </w:tc>
      </w:tr>
      <w:tr w:rsidR="00146038" w:rsidRPr="00DF3E25" w14:paraId="5133727F" w14:textId="77777777" w:rsidTr="007E2E3E">
        <w:trPr>
          <w:cantSplit/>
          <w:jc w:val="center"/>
        </w:trPr>
        <w:tc>
          <w:tcPr>
            <w:tcW w:w="360" w:type="pct"/>
            <w:vAlign w:val="center"/>
          </w:tcPr>
          <w:p w14:paraId="24729A41"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8.</w:t>
            </w:r>
          </w:p>
        </w:tc>
        <w:tc>
          <w:tcPr>
            <w:tcW w:w="943" w:type="pct"/>
            <w:vAlign w:val="center"/>
          </w:tcPr>
          <w:p w14:paraId="5B94749F"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694ADCC3"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78041F58" w14:textId="77777777" w:rsidR="00146038" w:rsidRPr="00DF3E25" w:rsidRDefault="00146038" w:rsidP="007E2E3E">
            <w:pPr>
              <w:spacing w:before="60" w:after="60" w:line="240" w:lineRule="auto"/>
              <w:rPr>
                <w:rFonts w:ascii="Times New Roman" w:hAnsi="Times New Roman"/>
              </w:rPr>
            </w:pPr>
          </w:p>
        </w:tc>
      </w:tr>
      <w:tr w:rsidR="00146038" w:rsidRPr="00DF3E25" w14:paraId="48261931" w14:textId="77777777" w:rsidTr="007E2E3E">
        <w:trPr>
          <w:cantSplit/>
          <w:jc w:val="center"/>
        </w:trPr>
        <w:tc>
          <w:tcPr>
            <w:tcW w:w="360" w:type="pct"/>
            <w:vAlign w:val="center"/>
          </w:tcPr>
          <w:p w14:paraId="3DBC51F8"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9.</w:t>
            </w:r>
          </w:p>
        </w:tc>
        <w:tc>
          <w:tcPr>
            <w:tcW w:w="943" w:type="pct"/>
            <w:vAlign w:val="center"/>
          </w:tcPr>
          <w:p w14:paraId="7CA17D25"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5A4ADD6A"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051D17C8" w14:textId="77777777" w:rsidR="00146038" w:rsidRPr="00DF3E25" w:rsidRDefault="00146038" w:rsidP="007E2E3E">
            <w:pPr>
              <w:spacing w:before="60" w:after="60" w:line="240" w:lineRule="auto"/>
              <w:rPr>
                <w:rFonts w:ascii="Times New Roman" w:hAnsi="Times New Roman"/>
              </w:rPr>
            </w:pPr>
          </w:p>
        </w:tc>
      </w:tr>
      <w:tr w:rsidR="00146038" w:rsidRPr="00DF3E25" w14:paraId="15BB57B8" w14:textId="77777777" w:rsidTr="007E2E3E">
        <w:trPr>
          <w:cantSplit/>
          <w:jc w:val="center"/>
        </w:trPr>
        <w:tc>
          <w:tcPr>
            <w:tcW w:w="360" w:type="pct"/>
            <w:vAlign w:val="center"/>
          </w:tcPr>
          <w:p w14:paraId="78A135DA"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lastRenderedPageBreak/>
              <w:t>10.</w:t>
            </w:r>
          </w:p>
        </w:tc>
        <w:tc>
          <w:tcPr>
            <w:tcW w:w="943" w:type="pct"/>
            <w:vAlign w:val="center"/>
          </w:tcPr>
          <w:p w14:paraId="5B9BF038"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085B7049"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36EF4F20" w14:textId="77777777" w:rsidR="00146038" w:rsidRPr="00DF3E25" w:rsidRDefault="00146038" w:rsidP="007E2E3E">
            <w:pPr>
              <w:spacing w:before="60" w:after="60" w:line="240" w:lineRule="auto"/>
              <w:rPr>
                <w:rFonts w:ascii="Times New Roman" w:hAnsi="Times New Roman"/>
              </w:rPr>
            </w:pPr>
          </w:p>
        </w:tc>
      </w:tr>
      <w:tr w:rsidR="00146038" w:rsidRPr="00DF3E25" w14:paraId="14A7A230" w14:textId="77777777" w:rsidTr="007E2E3E">
        <w:trPr>
          <w:cantSplit/>
          <w:jc w:val="center"/>
        </w:trPr>
        <w:tc>
          <w:tcPr>
            <w:tcW w:w="360" w:type="pct"/>
            <w:vAlign w:val="center"/>
          </w:tcPr>
          <w:p w14:paraId="4F20E032"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11.</w:t>
            </w:r>
          </w:p>
        </w:tc>
        <w:tc>
          <w:tcPr>
            <w:tcW w:w="943" w:type="pct"/>
            <w:vAlign w:val="center"/>
          </w:tcPr>
          <w:p w14:paraId="3B45BA67"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7D0CCBE5"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6EF6FF28" w14:textId="77777777" w:rsidR="00146038" w:rsidRPr="00DF3E25" w:rsidRDefault="00146038" w:rsidP="007E2E3E">
            <w:pPr>
              <w:spacing w:before="60" w:after="60" w:line="240" w:lineRule="auto"/>
              <w:rPr>
                <w:rFonts w:ascii="Times New Roman" w:hAnsi="Times New Roman"/>
              </w:rPr>
            </w:pPr>
          </w:p>
        </w:tc>
      </w:tr>
      <w:tr w:rsidR="00146038" w:rsidRPr="00DF3E25" w14:paraId="7A2128DB" w14:textId="77777777" w:rsidTr="007E2E3E">
        <w:trPr>
          <w:cantSplit/>
          <w:jc w:val="center"/>
        </w:trPr>
        <w:tc>
          <w:tcPr>
            <w:tcW w:w="360" w:type="pct"/>
            <w:vAlign w:val="center"/>
          </w:tcPr>
          <w:p w14:paraId="7E05BA44" w14:textId="77777777" w:rsidR="00146038" w:rsidRPr="00DF3E25" w:rsidRDefault="00146038" w:rsidP="007E2E3E">
            <w:pPr>
              <w:spacing w:before="60" w:after="60" w:line="240" w:lineRule="auto"/>
              <w:jc w:val="center"/>
              <w:rPr>
                <w:rFonts w:ascii="Times New Roman" w:hAnsi="Times New Roman"/>
              </w:rPr>
            </w:pPr>
            <w:r w:rsidRPr="00DF3E25">
              <w:rPr>
                <w:rFonts w:ascii="Times New Roman" w:hAnsi="Times New Roman"/>
              </w:rPr>
              <w:t>12.</w:t>
            </w:r>
          </w:p>
        </w:tc>
        <w:tc>
          <w:tcPr>
            <w:tcW w:w="943" w:type="pct"/>
            <w:vAlign w:val="center"/>
          </w:tcPr>
          <w:p w14:paraId="3CC7B0B3" w14:textId="77777777" w:rsidR="00146038" w:rsidRPr="00DF3E25" w:rsidRDefault="00146038" w:rsidP="007E2E3E">
            <w:pPr>
              <w:spacing w:before="60" w:after="60" w:line="240" w:lineRule="auto"/>
              <w:rPr>
                <w:rFonts w:ascii="Times New Roman" w:hAnsi="Times New Roman"/>
              </w:rPr>
            </w:pPr>
          </w:p>
        </w:tc>
        <w:tc>
          <w:tcPr>
            <w:tcW w:w="737" w:type="pct"/>
            <w:vAlign w:val="center"/>
          </w:tcPr>
          <w:p w14:paraId="53D28F61" w14:textId="77777777" w:rsidR="00146038" w:rsidRPr="00DF3E25" w:rsidRDefault="00146038" w:rsidP="007E2E3E">
            <w:pPr>
              <w:spacing w:before="60" w:after="60" w:line="240" w:lineRule="auto"/>
              <w:jc w:val="center"/>
              <w:rPr>
                <w:rFonts w:ascii="Times New Roman" w:hAnsi="Times New Roman"/>
              </w:rPr>
            </w:pPr>
            <w:r w:rsidRPr="00DF3E25">
              <w:rPr>
                <w:rFonts w:ascii="Segoe UI Symbol" w:hAnsi="Segoe UI Symbol" w:cs="Segoe UI Symbol"/>
              </w:rPr>
              <w:t>✓</w:t>
            </w:r>
          </w:p>
        </w:tc>
        <w:tc>
          <w:tcPr>
            <w:tcW w:w="2960" w:type="pct"/>
          </w:tcPr>
          <w:p w14:paraId="4FD35999" w14:textId="77777777" w:rsidR="00146038" w:rsidRPr="00DF3E25" w:rsidRDefault="00146038" w:rsidP="007E2E3E">
            <w:pPr>
              <w:spacing w:before="60" w:after="60" w:line="240" w:lineRule="auto"/>
              <w:rPr>
                <w:rFonts w:ascii="Times New Roman" w:hAnsi="Times New Roman"/>
              </w:rPr>
            </w:pPr>
          </w:p>
        </w:tc>
      </w:tr>
    </w:tbl>
    <w:p w14:paraId="4ED31C1A" w14:textId="0BED7184" w:rsidR="00146038" w:rsidRPr="00146038" w:rsidRDefault="00146038" w:rsidP="00146038">
      <w:pPr>
        <w:sectPr w:rsidR="00146038" w:rsidRPr="00146038" w:rsidSect="006D4C90">
          <w:footerReference w:type="first" r:id="rId40"/>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39" w:name="_BAB_5"/>
      <w:bookmarkEnd w:id="35"/>
      <w:bookmarkEnd w:id="39"/>
      <w:r>
        <w:lastRenderedPageBreak/>
        <w:br/>
      </w:r>
      <w:r w:rsidR="00B3011C">
        <w:t>IMPLEMENTASI DAN PENGUJIAN</w:t>
      </w:r>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proofErr w:type="spellStart"/>
      <w:r>
        <w:t>Implementasi</w:t>
      </w:r>
      <w:proofErr w:type="spellEnd"/>
      <w:r>
        <w:t xml:space="preserve"> </w:t>
      </w:r>
      <w:proofErr w:type="spellStart"/>
      <w:r>
        <w:t>Perancangan</w:t>
      </w:r>
      <w:proofErr w:type="spellEnd"/>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661D28A6" w:rsidR="005D5BE6" w:rsidRDefault="00B3011C">
      <w:pPr>
        <w:pStyle w:val="Heading2"/>
      </w:pPr>
      <w:proofErr w:type="spellStart"/>
      <w:r>
        <w:t>Pengujian</w:t>
      </w:r>
      <w:proofErr w:type="spellEnd"/>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41"/>
          <w:headerReference w:type="default" r:id="rId42"/>
          <w:footerReference w:type="even" r:id="rId43"/>
          <w:footerReference w:type="default" r:id="rId44"/>
          <w:headerReference w:type="first" r:id="rId45"/>
          <w:footerReference w:type="first" r:id="rId46"/>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bookmarkStart w:id="40" w:name="_Toc142127382"/>
      <w:r>
        <w:lastRenderedPageBreak/>
        <w:br/>
      </w:r>
      <w:r w:rsidRPr="00A737C8">
        <w:t>PENUTUP</w:t>
      </w:r>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70CEED1C" w14:textId="77777777" w:rsidR="00B3011C" w:rsidRDefault="00B3011C" w:rsidP="00B3011C">
      <w:pPr>
        <w:pStyle w:val="Heading2"/>
      </w:pPr>
      <w:r>
        <w:rPr>
          <w:lang w:val="id-ID"/>
        </w:rPr>
        <w:t>Kesimpulan</w:t>
      </w:r>
    </w:p>
    <w:p w14:paraId="4D6B2D2D"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23B107AB"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97FE94F"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1B2672C3" w14:textId="77777777" w:rsidR="00B3011C" w:rsidRDefault="00B3011C" w:rsidP="00B3011C">
      <w:pPr>
        <w:pStyle w:val="Heading2"/>
      </w:pPr>
      <w:r>
        <w:rPr>
          <w:lang w:val="id-ID"/>
        </w:rPr>
        <w:t>Saran</w:t>
      </w:r>
    </w:p>
    <w:p w14:paraId="2D0D6E5E"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74FE995"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4FC0E660"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3652C46C"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20462B05" w14:textId="77777777" w:rsidR="00B3011C" w:rsidRDefault="00B3011C" w:rsidP="00B3011C">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3EED12BE" w14:textId="77777777" w:rsidR="00B3011C" w:rsidRDefault="00B3011C" w:rsidP="00B3011C">
      <w:pPr>
        <w:sectPr w:rsidR="00B3011C" w:rsidSect="006D4C90">
          <w:headerReference w:type="even" r:id="rId47"/>
          <w:headerReference w:type="default" r:id="rId48"/>
          <w:footerReference w:type="even" r:id="rId49"/>
          <w:footerReference w:type="default" r:id="rId50"/>
          <w:headerReference w:type="first" r:id="rId51"/>
          <w:footerReference w:type="first" r:id="rId52"/>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r>
        <w:lastRenderedPageBreak/>
        <w:t>DAFTAR PUSTAKA</w:t>
      </w:r>
      <w:bookmarkEnd w:id="40"/>
    </w:p>
    <w:sdt>
      <w:sdtPr>
        <w:rPr>
          <w:color w:val="000000"/>
        </w:rPr>
        <w:tag w:val="MENDELEY_BIBLIOGRAPHY"/>
        <w:id w:val="-780639223"/>
        <w:placeholder>
          <w:docPart w:val="DefaultPlaceholder_-1854013440"/>
        </w:placeholder>
      </w:sdtPr>
      <w:sdtEndPr/>
      <w:sdtContent>
        <w:p w14:paraId="00FF2157" w14:textId="77777777" w:rsidR="001C17BC" w:rsidRDefault="001C17BC">
          <w:pPr>
            <w:autoSpaceDE w:val="0"/>
            <w:autoSpaceDN w:val="0"/>
            <w:ind w:hanging="480"/>
            <w:divId w:val="456917712"/>
            <w:rPr>
              <w:rFonts w:eastAsia="Times New Roman"/>
              <w:szCs w:val="24"/>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56AEA54A" w14:textId="77777777" w:rsidR="001C17BC" w:rsidRDefault="001C17BC">
          <w:pPr>
            <w:autoSpaceDE w:val="0"/>
            <w:autoSpaceDN w:val="0"/>
            <w:ind w:hanging="480"/>
            <w:divId w:val="2101830891"/>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xml:space="preserve"> [Utah State University]. https://doi.org/10.26076/6aad-79cf</w:t>
          </w:r>
        </w:p>
        <w:p w14:paraId="0507DD32" w14:textId="77777777" w:rsidR="001C17BC" w:rsidRDefault="001C17BC">
          <w:pPr>
            <w:autoSpaceDE w:val="0"/>
            <w:autoSpaceDN w:val="0"/>
            <w:ind w:hanging="480"/>
            <w:divId w:val="879517355"/>
            <w:rPr>
              <w:rFonts w:eastAsia="Times New Roman"/>
            </w:rPr>
          </w:pPr>
          <w:r>
            <w:rPr>
              <w:rFonts w:eastAsia="Times New Roman"/>
            </w:rPr>
            <w:t xml:space="preserve">Bansal, R., Raj, G., &amp; Choudhury, T. (2016). Blur image detection using Laplacian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19BD6B35" w14:textId="77777777" w:rsidR="001C17BC" w:rsidRDefault="001C17BC">
          <w:pPr>
            <w:autoSpaceDE w:val="0"/>
            <w:autoSpaceDN w:val="0"/>
            <w:ind w:hanging="480"/>
            <w:divId w:val="1771047759"/>
            <w:rPr>
              <w:rFonts w:eastAsia="Times New Roman"/>
            </w:rPr>
          </w:pPr>
          <w:proofErr w:type="spellStart"/>
          <w:r>
            <w:rPr>
              <w:rFonts w:eastAsia="Times New Roman"/>
            </w:rPr>
            <w:t>Concas</w:t>
          </w:r>
          <w:proofErr w:type="spellEnd"/>
          <w:r>
            <w:rPr>
              <w:rFonts w:eastAsia="Times New Roman"/>
            </w:rPr>
            <w:t xml:space="preserve">, S., La Cava, S. M., Casula, R., </w:t>
          </w:r>
          <w:proofErr w:type="spellStart"/>
          <w:r>
            <w:rPr>
              <w:rFonts w:eastAsia="Times New Roman"/>
            </w:rPr>
            <w:t>Orrù</w:t>
          </w:r>
          <w:proofErr w:type="spellEnd"/>
          <w:r>
            <w:rPr>
              <w:rFonts w:eastAsia="Times New Roman"/>
            </w:rPr>
            <w:t xml:space="preserve">, G., Puglisi, G., &amp; </w:t>
          </w:r>
          <w:proofErr w:type="spellStart"/>
          <w:r>
            <w:rPr>
              <w:rFonts w:eastAsia="Times New Roman"/>
            </w:rPr>
            <w:t>Marcialis</w:t>
          </w:r>
          <w:proofErr w:type="spellEnd"/>
          <w:r>
            <w:rPr>
              <w:rFonts w:eastAsia="Times New Roman"/>
            </w:rPr>
            <w:t xml:space="preserve">, G. L. (2024). Quality-based Artifact Modeling for Facial Deepfake Detection in Videos. </w:t>
          </w:r>
          <w:r>
            <w:rPr>
              <w:rFonts w:eastAsia="Times New Roman"/>
              <w:i/>
              <w:iCs/>
            </w:rPr>
            <w:t>2024 IEEE/CVF Conference on Computer Vision and Pattern Recognition Workshops (CVPRW)</w:t>
          </w:r>
          <w:r>
            <w:rPr>
              <w:rFonts w:eastAsia="Times New Roman"/>
            </w:rPr>
            <w:t>, 3845–3854. https://doi.org/10.1109/CVPRW63382.2024.00389</w:t>
          </w:r>
        </w:p>
        <w:p w14:paraId="12C691E5" w14:textId="77777777" w:rsidR="001C17BC" w:rsidRDefault="001C17BC">
          <w:pPr>
            <w:autoSpaceDE w:val="0"/>
            <w:autoSpaceDN w:val="0"/>
            <w:ind w:hanging="480"/>
            <w:divId w:val="1378626944"/>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66D7B629" w14:textId="77777777" w:rsidR="001C17BC" w:rsidRDefault="001C17BC">
          <w:pPr>
            <w:autoSpaceDE w:val="0"/>
            <w:autoSpaceDN w:val="0"/>
            <w:ind w:hanging="480"/>
            <w:divId w:val="434056319"/>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7C743708" w14:textId="77777777" w:rsidR="001C17BC" w:rsidRDefault="001C17BC">
          <w:pPr>
            <w:autoSpaceDE w:val="0"/>
            <w:autoSpaceDN w:val="0"/>
            <w:ind w:hanging="480"/>
            <w:divId w:val="516819850"/>
            <w:rPr>
              <w:rFonts w:eastAsia="Times New Roman"/>
            </w:rPr>
          </w:pPr>
          <w:r>
            <w:rPr>
              <w:rFonts w:eastAsia="Times New Roman"/>
            </w:rPr>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11701C94" w14:textId="77777777" w:rsidR="001C17BC" w:rsidRDefault="001C17BC">
          <w:pPr>
            <w:autoSpaceDE w:val="0"/>
            <w:autoSpaceDN w:val="0"/>
            <w:ind w:hanging="480"/>
            <w:divId w:val="919172536"/>
            <w:rPr>
              <w:rFonts w:eastAsia="Times New Roman"/>
            </w:rPr>
          </w:pPr>
          <w:r>
            <w:rPr>
              <w:rFonts w:eastAsia="Times New Roman"/>
            </w:rPr>
            <w:t xml:space="preserve">Jun, H., &amp; Jung, I. Y. (2023). Enhancement of Product-Inspection Accuracy Using Convolutional Neural Network and Laplacian Filter to Automate </w:t>
          </w:r>
          <w:r>
            <w:rPr>
              <w:rFonts w:eastAsia="Times New Roman"/>
            </w:rPr>
            <w:lastRenderedPageBreak/>
            <w:t xml:space="preserve">Industrial Manufacturing Processes. </w:t>
          </w:r>
          <w:r>
            <w:rPr>
              <w:rFonts w:eastAsia="Times New Roman"/>
              <w:i/>
              <w:iCs/>
            </w:rPr>
            <w:t>Electronics</w:t>
          </w:r>
          <w:r>
            <w:rPr>
              <w:rFonts w:eastAsia="Times New Roman"/>
            </w:rPr>
            <w:t xml:space="preserve">, </w:t>
          </w:r>
          <w:r>
            <w:rPr>
              <w:rFonts w:eastAsia="Times New Roman"/>
              <w:i/>
              <w:iCs/>
            </w:rPr>
            <w:t>12</w:t>
          </w:r>
          <w:r>
            <w:rPr>
              <w:rFonts w:eastAsia="Times New Roman"/>
            </w:rPr>
            <w:t>(18), 3795. https://doi.org/10.3390/electronics12183795</w:t>
          </w:r>
        </w:p>
        <w:p w14:paraId="1505182F" w14:textId="77777777" w:rsidR="001C17BC" w:rsidRDefault="001C17BC">
          <w:pPr>
            <w:autoSpaceDE w:val="0"/>
            <w:autoSpaceDN w:val="0"/>
            <w:ind w:hanging="480"/>
            <w:divId w:val="1019772601"/>
            <w:rPr>
              <w:rFonts w:eastAsia="Times New Roman"/>
            </w:rPr>
          </w:pPr>
          <w:proofErr w:type="spellStart"/>
          <w:r>
            <w:rPr>
              <w:rFonts w:eastAsia="Times New Roman"/>
            </w:rPr>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S. </w:t>
          </w:r>
          <w:proofErr w:type="spellStart"/>
          <w:r>
            <w:rPr>
              <w:rFonts w:eastAsia="Times New Roman"/>
            </w:rPr>
            <w:t>Battiato</w:t>
          </w:r>
          <w:proofErr w:type="spellEnd"/>
          <w:r>
            <w:rPr>
              <w:rFonts w:eastAsia="Times New Roman"/>
            </w:rPr>
            <w:t xml:space="preserve">, J. Blanc-Talon, G. Gallo, W. Philips, D. Popescu, &amp; P. </w:t>
          </w:r>
          <w:proofErr w:type="spellStart"/>
          <w:r>
            <w:rPr>
              <w:rFonts w:eastAsia="Times New Roman"/>
            </w:rPr>
            <w:t>Scheunders</w:t>
          </w:r>
          <w:proofErr w:type="spellEnd"/>
          <w:r>
            <w:rPr>
              <w:rFonts w:eastAsia="Times New Roman"/>
            </w:rPr>
            <w:t xml:space="preserve"> (Ed.),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w:t>
          </w:r>
        </w:p>
        <w:p w14:paraId="7F7D824F" w14:textId="77777777" w:rsidR="001C17BC" w:rsidRDefault="001C17BC">
          <w:pPr>
            <w:autoSpaceDE w:val="0"/>
            <w:autoSpaceDN w:val="0"/>
            <w:ind w:hanging="480"/>
            <w:divId w:val="797262556"/>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0CFD1C98" w14:textId="77777777" w:rsidR="001C17BC" w:rsidRDefault="001C17BC">
          <w:pPr>
            <w:autoSpaceDE w:val="0"/>
            <w:autoSpaceDN w:val="0"/>
            <w:ind w:hanging="480"/>
            <w:divId w:val="1131378"/>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w:t>
          </w:r>
        </w:p>
        <w:p w14:paraId="653EAB7D" w14:textId="77777777" w:rsidR="001C17BC" w:rsidRDefault="001C17BC">
          <w:pPr>
            <w:autoSpaceDE w:val="0"/>
            <w:autoSpaceDN w:val="0"/>
            <w:ind w:hanging="480"/>
            <w:divId w:val="226116304"/>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3045C40F" w14:textId="77777777" w:rsidR="001C17BC" w:rsidRDefault="001C17BC">
          <w:pPr>
            <w:autoSpaceDE w:val="0"/>
            <w:autoSpaceDN w:val="0"/>
            <w:ind w:hanging="480"/>
            <w:divId w:val="1408846584"/>
            <w:rPr>
              <w:rFonts w:eastAsia="Times New Roman"/>
            </w:rPr>
          </w:pPr>
          <w:proofErr w:type="spellStart"/>
          <w:r>
            <w:rPr>
              <w:rFonts w:eastAsia="Times New Roman"/>
            </w:rPr>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7F7F51A1" w14:textId="77777777" w:rsidR="001C17BC" w:rsidRDefault="001C17BC">
          <w:pPr>
            <w:autoSpaceDE w:val="0"/>
            <w:autoSpaceDN w:val="0"/>
            <w:ind w:hanging="480"/>
            <w:divId w:val="601887325"/>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526B9A0E" w14:textId="77777777" w:rsidR="001C17BC" w:rsidRDefault="001C17BC">
          <w:pPr>
            <w:autoSpaceDE w:val="0"/>
            <w:autoSpaceDN w:val="0"/>
            <w:ind w:hanging="480"/>
            <w:divId w:val="210725820"/>
            <w:rPr>
              <w:rFonts w:eastAsia="Times New Roman"/>
            </w:rPr>
          </w:pPr>
          <w:r>
            <w:rPr>
              <w:rFonts w:eastAsia="Times New Roman"/>
            </w:rPr>
            <w:t xml:space="preserve">Rim </w:t>
          </w:r>
          <w:proofErr w:type="spellStart"/>
          <w:r>
            <w:rPr>
              <w:rFonts w:eastAsia="Times New Roman"/>
            </w:rPr>
            <w:t>Jaesung</w:t>
          </w:r>
          <w:proofErr w:type="spellEnd"/>
          <w:r>
            <w:rPr>
              <w:rFonts w:eastAsia="Times New Roman"/>
            </w:rPr>
            <w:t xml:space="preserve"> and Lee, H. and W. J. and C. S. (2020). Real-World Blur Dataset for Learning and Benchmarking Deblurring Algorithms. </w:t>
          </w:r>
          <w:proofErr w:type="spellStart"/>
          <w:r>
            <w:rPr>
              <w:rFonts w:eastAsia="Times New Roman"/>
            </w:rPr>
            <w:t>Dalam</w:t>
          </w:r>
          <w:proofErr w:type="spellEnd"/>
          <w:r>
            <w:rPr>
              <w:rFonts w:eastAsia="Times New Roman"/>
            </w:rPr>
            <w:t xml:space="preserve"> H. and B. T. and F. J.-M. </w:t>
          </w:r>
          <w:proofErr w:type="spellStart"/>
          <w:r>
            <w:rPr>
              <w:rFonts w:eastAsia="Times New Roman"/>
            </w:rPr>
            <w:t>Vedaldi</w:t>
          </w:r>
          <w:proofErr w:type="spellEnd"/>
          <w:r>
            <w:rPr>
              <w:rFonts w:eastAsia="Times New Roman"/>
            </w:rPr>
            <w:t xml:space="preserve"> Andrea and Bischof (Ed.), </w:t>
          </w:r>
          <w:r>
            <w:rPr>
              <w:rFonts w:eastAsia="Times New Roman"/>
              <w:i/>
              <w:iCs/>
            </w:rPr>
            <w:t>Computer Vision – ECCV 2020</w:t>
          </w:r>
          <w:r>
            <w:rPr>
              <w:rFonts w:eastAsia="Times New Roman"/>
            </w:rPr>
            <w:t xml:space="preserve"> (</w:t>
          </w:r>
          <w:proofErr w:type="spellStart"/>
          <w:r>
            <w:rPr>
              <w:rFonts w:eastAsia="Times New Roman"/>
            </w:rPr>
            <w:t>hlm</w:t>
          </w:r>
          <w:proofErr w:type="spellEnd"/>
          <w:r>
            <w:rPr>
              <w:rFonts w:eastAsia="Times New Roman"/>
            </w:rPr>
            <w:t>. 184–201). Springer International Publishing.</w:t>
          </w:r>
        </w:p>
        <w:p w14:paraId="0501DBA3" w14:textId="77777777" w:rsidR="001C17BC" w:rsidRDefault="001C17BC">
          <w:pPr>
            <w:autoSpaceDE w:val="0"/>
            <w:autoSpaceDN w:val="0"/>
            <w:ind w:hanging="480"/>
            <w:divId w:val="687751635"/>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Document Analysis and 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w:t>
          </w:r>
        </w:p>
        <w:p w14:paraId="3353B9CF" w14:textId="77777777" w:rsidR="001C17BC" w:rsidRDefault="001C17BC">
          <w:pPr>
            <w:autoSpaceDE w:val="0"/>
            <w:autoSpaceDN w:val="0"/>
            <w:ind w:hanging="480"/>
            <w:divId w:val="1188955284"/>
            <w:rPr>
              <w:rFonts w:eastAsia="Times New Roman"/>
            </w:rPr>
          </w:pPr>
          <w:proofErr w:type="spellStart"/>
          <w:r>
            <w:rPr>
              <w:rFonts w:eastAsia="Times New Roman"/>
            </w:rPr>
            <w:lastRenderedPageBreak/>
            <w:t>Sree</w:t>
          </w:r>
          <w:proofErr w:type="spellEnd"/>
          <w:r>
            <w:rPr>
              <w:rFonts w:eastAsia="Times New Roman"/>
            </w:rPr>
            <w:t xml:space="preserve">, H., Narayana, L., &amp; Rao, S. (2018). Robust face recognition for blurred images with iterative </w:t>
          </w:r>
          <w:proofErr w:type="gramStart"/>
          <w:r>
            <w:rPr>
              <w:rFonts w:eastAsia="Times New Roman"/>
            </w:rPr>
            <w:t>graph based</w:t>
          </w:r>
          <w:proofErr w:type="gramEnd"/>
          <w:r>
            <w:rPr>
              <w:rFonts w:eastAsia="Times New Roman"/>
            </w:rPr>
            <w:t xml:space="preserve">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www.arpnjournals.com</w:t>
          </w:r>
        </w:p>
        <w:p w14:paraId="2E0BF984" w14:textId="77777777" w:rsidR="001C17BC" w:rsidRDefault="001C17BC">
          <w:pPr>
            <w:autoSpaceDE w:val="0"/>
            <w:autoSpaceDN w:val="0"/>
            <w:ind w:hanging="480"/>
            <w:divId w:val="990598116"/>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1C700317" w14:textId="77777777" w:rsidR="001C17BC" w:rsidRDefault="001C17BC">
          <w:pPr>
            <w:autoSpaceDE w:val="0"/>
            <w:autoSpaceDN w:val="0"/>
            <w:ind w:hanging="480"/>
            <w:divId w:val="1811900195"/>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https://doi.org/https://doi.org/10.1016/j.neucom.2021.08.048</w:t>
          </w:r>
        </w:p>
        <w:p w14:paraId="10333D6F" w14:textId="77777777" w:rsidR="001C17BC" w:rsidRDefault="001C17BC">
          <w:pPr>
            <w:autoSpaceDE w:val="0"/>
            <w:autoSpaceDN w:val="0"/>
            <w:ind w:hanging="480"/>
            <w:divId w:val="1387266536"/>
            <w:rPr>
              <w:rFonts w:eastAsia="Times New Roman"/>
            </w:rPr>
          </w:pPr>
          <w:r>
            <w:rPr>
              <w:rFonts w:eastAsia="Times New Roman"/>
            </w:rPr>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18C88805" w14:textId="77777777" w:rsidR="001C17BC" w:rsidRDefault="001C17BC">
          <w:pPr>
            <w:autoSpaceDE w:val="0"/>
            <w:autoSpaceDN w:val="0"/>
            <w:ind w:hanging="480"/>
            <w:divId w:val="481193476"/>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52BD5F6A" w14:textId="6016E03C" w:rsidR="00361404" w:rsidRDefault="001C17BC" w:rsidP="00DB418C">
          <w:r>
            <w:rPr>
              <w:rFonts w:eastAsia="Times New Roman"/>
            </w:rPr>
            <w:t> </w:t>
          </w:r>
        </w:p>
      </w:sdtContent>
    </w:sdt>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53"/>
          <w:headerReference w:type="default" r:id="rId54"/>
          <w:footerReference w:type="even" r:id="rId55"/>
          <w:footerReference w:type="default" r:id="rId56"/>
          <w:headerReference w:type="first" r:id="rId57"/>
          <w:footerReference w:type="first" r:id="rId58"/>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41" w:name="_Toc142127383"/>
      <w:r>
        <w:lastRenderedPageBreak/>
        <w:t>LAMPIRAN</w:t>
      </w:r>
      <w:bookmarkEnd w:id="41"/>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42" w:name="_Toc142127384"/>
      <w:r>
        <w:lastRenderedPageBreak/>
        <w:t xml:space="preserve">Daftar Riwayat </w:t>
      </w:r>
      <w:proofErr w:type="spellStart"/>
      <w:r>
        <w:t>Hidup</w:t>
      </w:r>
      <w:bookmarkEnd w:id="42"/>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43" w:name="_Toc142127385"/>
      <w:r>
        <w:lastRenderedPageBreak/>
        <w:t xml:space="preserve">Lembar </w:t>
      </w:r>
      <w:proofErr w:type="spellStart"/>
      <w:r>
        <w:t>Konsultasi</w:t>
      </w:r>
      <w:bookmarkEnd w:id="43"/>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44" w:name="_Toc142127386"/>
      <w:r>
        <w:lastRenderedPageBreak/>
        <w:t>Kode Program</w:t>
      </w:r>
      <w:bookmarkEnd w:id="44"/>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45" w:name="_Toc142127387"/>
      <w:r>
        <w:lastRenderedPageBreak/>
        <w:t>&lt;</w:t>
      </w:r>
      <w:proofErr w:type="spellStart"/>
      <w:r>
        <w:t>judul</w:t>
      </w:r>
      <w:proofErr w:type="spellEnd"/>
      <w:r>
        <w:t xml:space="preserve"> </w:t>
      </w:r>
      <w:proofErr w:type="spellStart"/>
      <w:r>
        <w:t>lampiran</w:t>
      </w:r>
      <w:proofErr w:type="spellEnd"/>
      <w:r>
        <w:t>&gt;</w:t>
      </w:r>
      <w:bookmarkEnd w:id="45"/>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46" w:name="_Toc142127388"/>
      <w:r>
        <w:lastRenderedPageBreak/>
        <w:t>&lt;</w:t>
      </w:r>
      <w:proofErr w:type="spellStart"/>
      <w:r>
        <w:t>judul</w:t>
      </w:r>
      <w:proofErr w:type="spellEnd"/>
      <w:r>
        <w:t xml:space="preserve"> </w:t>
      </w:r>
      <w:proofErr w:type="spellStart"/>
      <w:r>
        <w:t>lampiran</w:t>
      </w:r>
      <w:proofErr w:type="spellEnd"/>
      <w:r>
        <w:t>&gt;</w:t>
      </w:r>
      <w:bookmarkEnd w:id="46"/>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47" w:name="_Toc142127389"/>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47"/>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48"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48"/>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49" w:name="_Toc142127390"/>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49"/>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50" w:name="_Toc142127391"/>
      <w:proofErr w:type="spellStart"/>
      <w:r>
        <w:lastRenderedPageBreak/>
        <w:t>Notulen</w:t>
      </w:r>
      <w:proofErr w:type="spellEnd"/>
      <w:r>
        <w:t xml:space="preserve"> Tugas Akhir</w:t>
      </w:r>
      <w:bookmarkEnd w:id="50"/>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E6D0" w14:textId="77777777" w:rsidR="00DF5016" w:rsidRDefault="00DF5016">
      <w:pPr>
        <w:spacing w:after="0" w:line="240" w:lineRule="auto"/>
      </w:pPr>
      <w:r>
        <w:separator/>
      </w:r>
    </w:p>
  </w:endnote>
  <w:endnote w:type="continuationSeparator" w:id="0">
    <w:p w14:paraId="6904ED76" w14:textId="77777777" w:rsidR="00DF5016" w:rsidRDefault="00DF5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DF5016">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DF5016">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DF5016">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D9E10" w14:textId="77777777" w:rsidR="00DF5016" w:rsidRDefault="00DF5016">
      <w:pPr>
        <w:spacing w:after="0" w:line="240" w:lineRule="auto"/>
      </w:pPr>
      <w:r>
        <w:separator/>
      </w:r>
    </w:p>
  </w:footnote>
  <w:footnote w:type="continuationSeparator" w:id="0">
    <w:p w14:paraId="09BCB68D" w14:textId="77777777" w:rsidR="00DF5016" w:rsidRDefault="00DF50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0"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0"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3"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6"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7"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1"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4"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8"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9"/>
  </w:num>
  <w:num w:numId="6">
    <w:abstractNumId w:val="0"/>
  </w:num>
  <w:num w:numId="7">
    <w:abstractNumId w:val="22"/>
  </w:num>
  <w:num w:numId="8">
    <w:abstractNumId w:val="43"/>
  </w:num>
  <w:num w:numId="9">
    <w:abstractNumId w:val="39"/>
  </w:num>
  <w:num w:numId="10">
    <w:abstractNumId w:val="18"/>
  </w:num>
  <w:num w:numId="11">
    <w:abstractNumId w:val="45"/>
  </w:num>
  <w:num w:numId="12">
    <w:abstractNumId w:val="34"/>
  </w:num>
  <w:num w:numId="13">
    <w:abstractNumId w:val="21"/>
  </w:num>
  <w:num w:numId="14">
    <w:abstractNumId w:val="41"/>
  </w:num>
  <w:num w:numId="15">
    <w:abstractNumId w:val="33"/>
  </w:num>
  <w:num w:numId="16">
    <w:abstractNumId w:val="30"/>
  </w:num>
  <w:num w:numId="17">
    <w:abstractNumId w:val="44"/>
  </w:num>
  <w:num w:numId="18">
    <w:abstractNumId w:val="24"/>
  </w:num>
  <w:num w:numId="19">
    <w:abstractNumId w:val="25"/>
  </w:num>
  <w:num w:numId="20">
    <w:abstractNumId w:val="28"/>
  </w:num>
  <w:num w:numId="21">
    <w:abstractNumId w:val="5"/>
  </w:num>
  <w:num w:numId="22">
    <w:abstractNumId w:val="11"/>
  </w:num>
  <w:num w:numId="23">
    <w:abstractNumId w:val="35"/>
  </w:num>
  <w:num w:numId="24">
    <w:abstractNumId w:val="46"/>
  </w:num>
  <w:num w:numId="25">
    <w:abstractNumId w:val="26"/>
  </w:num>
  <w:num w:numId="26">
    <w:abstractNumId w:val="29"/>
  </w:num>
  <w:num w:numId="27">
    <w:abstractNumId w:val="48"/>
  </w:num>
  <w:num w:numId="28">
    <w:abstractNumId w:val="27"/>
  </w:num>
  <w:num w:numId="29">
    <w:abstractNumId w:val="20"/>
  </w:num>
  <w:num w:numId="30">
    <w:abstractNumId w:val="13"/>
  </w:num>
  <w:num w:numId="31">
    <w:abstractNumId w:val="12"/>
  </w:num>
  <w:num w:numId="32">
    <w:abstractNumId w:val="32"/>
  </w:num>
  <w:num w:numId="33">
    <w:abstractNumId w:val="47"/>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8"/>
  </w:num>
  <w:num w:numId="41">
    <w:abstractNumId w:val="42"/>
  </w:num>
  <w:num w:numId="42">
    <w:abstractNumId w:val="37"/>
  </w:num>
  <w:num w:numId="43">
    <w:abstractNumId w:val="10"/>
  </w:num>
  <w:num w:numId="44">
    <w:abstractNumId w:val="16"/>
  </w:num>
  <w:num w:numId="45">
    <w:abstractNumId w:val="14"/>
  </w:num>
  <w:num w:numId="46">
    <w:abstractNumId w:val="36"/>
  </w:num>
  <w:num w:numId="47">
    <w:abstractNumId w:val="31"/>
  </w:num>
  <w:num w:numId="48">
    <w:abstractNumId w:val="1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15CFE"/>
    <w:rsid w:val="00016165"/>
    <w:rsid w:val="00016875"/>
    <w:rsid w:val="00022178"/>
    <w:rsid w:val="00023169"/>
    <w:rsid w:val="000343B0"/>
    <w:rsid w:val="00035250"/>
    <w:rsid w:val="000372A5"/>
    <w:rsid w:val="00037467"/>
    <w:rsid w:val="000436DD"/>
    <w:rsid w:val="00052C2E"/>
    <w:rsid w:val="00055B66"/>
    <w:rsid w:val="00056E80"/>
    <w:rsid w:val="00062B9D"/>
    <w:rsid w:val="00067742"/>
    <w:rsid w:val="000746BD"/>
    <w:rsid w:val="000829D6"/>
    <w:rsid w:val="00082DD7"/>
    <w:rsid w:val="00083B1C"/>
    <w:rsid w:val="00091BB6"/>
    <w:rsid w:val="000A45BF"/>
    <w:rsid w:val="000A577E"/>
    <w:rsid w:val="000A7607"/>
    <w:rsid w:val="000B2C12"/>
    <w:rsid w:val="000C1BFE"/>
    <w:rsid w:val="000C4EF5"/>
    <w:rsid w:val="000D3765"/>
    <w:rsid w:val="000D5B4B"/>
    <w:rsid w:val="000D5C89"/>
    <w:rsid w:val="000E04F2"/>
    <w:rsid w:val="000F2699"/>
    <w:rsid w:val="000F5A54"/>
    <w:rsid w:val="000F6E11"/>
    <w:rsid w:val="000F7D36"/>
    <w:rsid w:val="00107883"/>
    <w:rsid w:val="001158B8"/>
    <w:rsid w:val="00126BA3"/>
    <w:rsid w:val="001272EB"/>
    <w:rsid w:val="00136690"/>
    <w:rsid w:val="001432C4"/>
    <w:rsid w:val="00146038"/>
    <w:rsid w:val="00146496"/>
    <w:rsid w:val="00146BBA"/>
    <w:rsid w:val="00147FEF"/>
    <w:rsid w:val="00161CB8"/>
    <w:rsid w:val="00164361"/>
    <w:rsid w:val="00164B53"/>
    <w:rsid w:val="001677A6"/>
    <w:rsid w:val="00176EFD"/>
    <w:rsid w:val="00180C94"/>
    <w:rsid w:val="00183665"/>
    <w:rsid w:val="0018478B"/>
    <w:rsid w:val="001902AA"/>
    <w:rsid w:val="0019544F"/>
    <w:rsid w:val="00197DB0"/>
    <w:rsid w:val="001B7087"/>
    <w:rsid w:val="001B7796"/>
    <w:rsid w:val="001C1777"/>
    <w:rsid w:val="001C17BC"/>
    <w:rsid w:val="001C3D36"/>
    <w:rsid w:val="001C5016"/>
    <w:rsid w:val="001C6DBC"/>
    <w:rsid w:val="001C6EB6"/>
    <w:rsid w:val="001C6FBD"/>
    <w:rsid w:val="001D7110"/>
    <w:rsid w:val="001E28A8"/>
    <w:rsid w:val="001E540B"/>
    <w:rsid w:val="001E7A75"/>
    <w:rsid w:val="001E7AC0"/>
    <w:rsid w:val="00205291"/>
    <w:rsid w:val="002104F3"/>
    <w:rsid w:val="00217E68"/>
    <w:rsid w:val="002247A5"/>
    <w:rsid w:val="002259FA"/>
    <w:rsid w:val="00225B28"/>
    <w:rsid w:val="00233AA9"/>
    <w:rsid w:val="00242AA1"/>
    <w:rsid w:val="00243762"/>
    <w:rsid w:val="002457F4"/>
    <w:rsid w:val="00245B63"/>
    <w:rsid w:val="0025292F"/>
    <w:rsid w:val="00252DB2"/>
    <w:rsid w:val="00255F91"/>
    <w:rsid w:val="00256665"/>
    <w:rsid w:val="002643EE"/>
    <w:rsid w:val="00266D2C"/>
    <w:rsid w:val="00266F55"/>
    <w:rsid w:val="00274C51"/>
    <w:rsid w:val="00285E1E"/>
    <w:rsid w:val="00297072"/>
    <w:rsid w:val="002A16DB"/>
    <w:rsid w:val="002A58EA"/>
    <w:rsid w:val="002A7316"/>
    <w:rsid w:val="002A764A"/>
    <w:rsid w:val="002B267B"/>
    <w:rsid w:val="002C1FF6"/>
    <w:rsid w:val="002C26C6"/>
    <w:rsid w:val="002D75F9"/>
    <w:rsid w:val="002D7DA5"/>
    <w:rsid w:val="002E2B26"/>
    <w:rsid w:val="002F24D5"/>
    <w:rsid w:val="002F377D"/>
    <w:rsid w:val="002F6250"/>
    <w:rsid w:val="00312C64"/>
    <w:rsid w:val="00314BBB"/>
    <w:rsid w:val="003167AE"/>
    <w:rsid w:val="0032717B"/>
    <w:rsid w:val="0033708B"/>
    <w:rsid w:val="003403B0"/>
    <w:rsid w:val="00344425"/>
    <w:rsid w:val="003468B6"/>
    <w:rsid w:val="00355C6B"/>
    <w:rsid w:val="00361247"/>
    <w:rsid w:val="00361404"/>
    <w:rsid w:val="0036211E"/>
    <w:rsid w:val="00373113"/>
    <w:rsid w:val="00374579"/>
    <w:rsid w:val="00375426"/>
    <w:rsid w:val="00382A8F"/>
    <w:rsid w:val="003909F0"/>
    <w:rsid w:val="00390BB4"/>
    <w:rsid w:val="003930CA"/>
    <w:rsid w:val="00393BA6"/>
    <w:rsid w:val="00394205"/>
    <w:rsid w:val="003A2B06"/>
    <w:rsid w:val="003A5A1E"/>
    <w:rsid w:val="003A63FF"/>
    <w:rsid w:val="003B0088"/>
    <w:rsid w:val="003B3AB4"/>
    <w:rsid w:val="003B62BC"/>
    <w:rsid w:val="003C45B8"/>
    <w:rsid w:val="003D1A54"/>
    <w:rsid w:val="003D78B8"/>
    <w:rsid w:val="003E51C8"/>
    <w:rsid w:val="003E779A"/>
    <w:rsid w:val="003F37F9"/>
    <w:rsid w:val="00406149"/>
    <w:rsid w:val="0040645F"/>
    <w:rsid w:val="00411076"/>
    <w:rsid w:val="00421731"/>
    <w:rsid w:val="0042442A"/>
    <w:rsid w:val="00424F4F"/>
    <w:rsid w:val="0043267A"/>
    <w:rsid w:val="00436FD2"/>
    <w:rsid w:val="00454694"/>
    <w:rsid w:val="00454977"/>
    <w:rsid w:val="00470E10"/>
    <w:rsid w:val="00474F67"/>
    <w:rsid w:val="004754F4"/>
    <w:rsid w:val="00480707"/>
    <w:rsid w:val="00481280"/>
    <w:rsid w:val="00481DEF"/>
    <w:rsid w:val="004823CF"/>
    <w:rsid w:val="004843F0"/>
    <w:rsid w:val="00486AC6"/>
    <w:rsid w:val="004A4DF2"/>
    <w:rsid w:val="004A5160"/>
    <w:rsid w:val="004A61FE"/>
    <w:rsid w:val="004B71D3"/>
    <w:rsid w:val="004B790F"/>
    <w:rsid w:val="004C7166"/>
    <w:rsid w:val="004D0D0D"/>
    <w:rsid w:val="004D4B3E"/>
    <w:rsid w:val="004E3669"/>
    <w:rsid w:val="004E7F16"/>
    <w:rsid w:val="00500E2D"/>
    <w:rsid w:val="0050426F"/>
    <w:rsid w:val="0050610D"/>
    <w:rsid w:val="0051203B"/>
    <w:rsid w:val="00517CC6"/>
    <w:rsid w:val="00523DA3"/>
    <w:rsid w:val="00524077"/>
    <w:rsid w:val="00527BDB"/>
    <w:rsid w:val="00536D87"/>
    <w:rsid w:val="00537453"/>
    <w:rsid w:val="00540EDE"/>
    <w:rsid w:val="0054477F"/>
    <w:rsid w:val="005520E6"/>
    <w:rsid w:val="00553AF5"/>
    <w:rsid w:val="005605C4"/>
    <w:rsid w:val="00567AF3"/>
    <w:rsid w:val="00567E5B"/>
    <w:rsid w:val="005726B6"/>
    <w:rsid w:val="005818B5"/>
    <w:rsid w:val="005845EF"/>
    <w:rsid w:val="00591E81"/>
    <w:rsid w:val="005A675A"/>
    <w:rsid w:val="005A758A"/>
    <w:rsid w:val="005B0213"/>
    <w:rsid w:val="005B0466"/>
    <w:rsid w:val="005B04E2"/>
    <w:rsid w:val="005C3068"/>
    <w:rsid w:val="005D1B7F"/>
    <w:rsid w:val="005D5BE6"/>
    <w:rsid w:val="005E5EF1"/>
    <w:rsid w:val="005F5995"/>
    <w:rsid w:val="0060230E"/>
    <w:rsid w:val="00610B7A"/>
    <w:rsid w:val="006250FF"/>
    <w:rsid w:val="00627537"/>
    <w:rsid w:val="006416CF"/>
    <w:rsid w:val="0064529C"/>
    <w:rsid w:val="00673E73"/>
    <w:rsid w:val="006779B3"/>
    <w:rsid w:val="00683885"/>
    <w:rsid w:val="00684A9B"/>
    <w:rsid w:val="00685F26"/>
    <w:rsid w:val="0069081E"/>
    <w:rsid w:val="006922FA"/>
    <w:rsid w:val="00696767"/>
    <w:rsid w:val="006A396D"/>
    <w:rsid w:val="006A49B4"/>
    <w:rsid w:val="006C5C5D"/>
    <w:rsid w:val="006D02B7"/>
    <w:rsid w:val="006D06F2"/>
    <w:rsid w:val="006D1EF7"/>
    <w:rsid w:val="006D2652"/>
    <w:rsid w:val="006D4C90"/>
    <w:rsid w:val="006D71EB"/>
    <w:rsid w:val="006E0A83"/>
    <w:rsid w:val="006E2F97"/>
    <w:rsid w:val="006E44C2"/>
    <w:rsid w:val="006F0C08"/>
    <w:rsid w:val="006F27D9"/>
    <w:rsid w:val="006F4678"/>
    <w:rsid w:val="006F58FC"/>
    <w:rsid w:val="006F7245"/>
    <w:rsid w:val="00701961"/>
    <w:rsid w:val="0070372D"/>
    <w:rsid w:val="00707437"/>
    <w:rsid w:val="00707F75"/>
    <w:rsid w:val="00714D61"/>
    <w:rsid w:val="00716911"/>
    <w:rsid w:val="00716F9D"/>
    <w:rsid w:val="0072202B"/>
    <w:rsid w:val="00723FCF"/>
    <w:rsid w:val="00727D3B"/>
    <w:rsid w:val="007318CA"/>
    <w:rsid w:val="0075411C"/>
    <w:rsid w:val="00754C03"/>
    <w:rsid w:val="00770571"/>
    <w:rsid w:val="0077720B"/>
    <w:rsid w:val="007831D6"/>
    <w:rsid w:val="007913AD"/>
    <w:rsid w:val="0079176C"/>
    <w:rsid w:val="007A3568"/>
    <w:rsid w:val="007A6119"/>
    <w:rsid w:val="007B696E"/>
    <w:rsid w:val="007B7699"/>
    <w:rsid w:val="007C1115"/>
    <w:rsid w:val="007C4A49"/>
    <w:rsid w:val="007C73AB"/>
    <w:rsid w:val="007D07BE"/>
    <w:rsid w:val="007E6339"/>
    <w:rsid w:val="007F74A3"/>
    <w:rsid w:val="0080318D"/>
    <w:rsid w:val="0081073C"/>
    <w:rsid w:val="0081311C"/>
    <w:rsid w:val="0081626F"/>
    <w:rsid w:val="00821748"/>
    <w:rsid w:val="00822564"/>
    <w:rsid w:val="00826505"/>
    <w:rsid w:val="00833C49"/>
    <w:rsid w:val="00834839"/>
    <w:rsid w:val="00835B2D"/>
    <w:rsid w:val="00850D07"/>
    <w:rsid w:val="0085238B"/>
    <w:rsid w:val="0085265F"/>
    <w:rsid w:val="008779BE"/>
    <w:rsid w:val="00877EE2"/>
    <w:rsid w:val="0088525C"/>
    <w:rsid w:val="00894561"/>
    <w:rsid w:val="008A20DA"/>
    <w:rsid w:val="008A2F23"/>
    <w:rsid w:val="008A3000"/>
    <w:rsid w:val="008A3C40"/>
    <w:rsid w:val="008A6624"/>
    <w:rsid w:val="008B6003"/>
    <w:rsid w:val="008C77A8"/>
    <w:rsid w:val="008C7E41"/>
    <w:rsid w:val="008D1322"/>
    <w:rsid w:val="008E4BF4"/>
    <w:rsid w:val="008F03F2"/>
    <w:rsid w:val="008F1388"/>
    <w:rsid w:val="0090418A"/>
    <w:rsid w:val="00904386"/>
    <w:rsid w:val="00907D3D"/>
    <w:rsid w:val="0091647D"/>
    <w:rsid w:val="00916E2D"/>
    <w:rsid w:val="00916EA7"/>
    <w:rsid w:val="0092681C"/>
    <w:rsid w:val="009275BA"/>
    <w:rsid w:val="00927C59"/>
    <w:rsid w:val="009303FD"/>
    <w:rsid w:val="0093556F"/>
    <w:rsid w:val="0093576C"/>
    <w:rsid w:val="00936DB7"/>
    <w:rsid w:val="009410C3"/>
    <w:rsid w:val="009433CD"/>
    <w:rsid w:val="00945E2B"/>
    <w:rsid w:val="0094663C"/>
    <w:rsid w:val="00952615"/>
    <w:rsid w:val="00952720"/>
    <w:rsid w:val="00953FBA"/>
    <w:rsid w:val="00955E12"/>
    <w:rsid w:val="00960EBA"/>
    <w:rsid w:val="00961E9E"/>
    <w:rsid w:val="00976554"/>
    <w:rsid w:val="00983021"/>
    <w:rsid w:val="009833AB"/>
    <w:rsid w:val="00986DB2"/>
    <w:rsid w:val="00992B5F"/>
    <w:rsid w:val="009934A4"/>
    <w:rsid w:val="00994AE1"/>
    <w:rsid w:val="0099682B"/>
    <w:rsid w:val="009A2604"/>
    <w:rsid w:val="009A40C9"/>
    <w:rsid w:val="009A4505"/>
    <w:rsid w:val="009A5825"/>
    <w:rsid w:val="009A6B7E"/>
    <w:rsid w:val="009A6BB9"/>
    <w:rsid w:val="009B2996"/>
    <w:rsid w:val="009B30D7"/>
    <w:rsid w:val="009B49A5"/>
    <w:rsid w:val="009C0183"/>
    <w:rsid w:val="009C348D"/>
    <w:rsid w:val="009C3EFB"/>
    <w:rsid w:val="009C52EB"/>
    <w:rsid w:val="009C623D"/>
    <w:rsid w:val="009C6CF6"/>
    <w:rsid w:val="009D1064"/>
    <w:rsid w:val="009E52A2"/>
    <w:rsid w:val="009F2A11"/>
    <w:rsid w:val="00A00A33"/>
    <w:rsid w:val="00A02341"/>
    <w:rsid w:val="00A05714"/>
    <w:rsid w:val="00A07B88"/>
    <w:rsid w:val="00A10658"/>
    <w:rsid w:val="00A11910"/>
    <w:rsid w:val="00A30ED7"/>
    <w:rsid w:val="00A40B72"/>
    <w:rsid w:val="00A4389A"/>
    <w:rsid w:val="00A46B3C"/>
    <w:rsid w:val="00A53263"/>
    <w:rsid w:val="00A55CEC"/>
    <w:rsid w:val="00A57487"/>
    <w:rsid w:val="00A737C8"/>
    <w:rsid w:val="00A7579B"/>
    <w:rsid w:val="00A80668"/>
    <w:rsid w:val="00A857A2"/>
    <w:rsid w:val="00A96B7E"/>
    <w:rsid w:val="00AA7D01"/>
    <w:rsid w:val="00AB21E5"/>
    <w:rsid w:val="00AB3662"/>
    <w:rsid w:val="00AB7AED"/>
    <w:rsid w:val="00AC7C22"/>
    <w:rsid w:val="00AD0919"/>
    <w:rsid w:val="00AE2514"/>
    <w:rsid w:val="00AE346E"/>
    <w:rsid w:val="00AF0297"/>
    <w:rsid w:val="00B006F1"/>
    <w:rsid w:val="00B02758"/>
    <w:rsid w:val="00B031E6"/>
    <w:rsid w:val="00B04A5B"/>
    <w:rsid w:val="00B10D80"/>
    <w:rsid w:val="00B11FC2"/>
    <w:rsid w:val="00B22DE6"/>
    <w:rsid w:val="00B23140"/>
    <w:rsid w:val="00B3011C"/>
    <w:rsid w:val="00B366AE"/>
    <w:rsid w:val="00B4066E"/>
    <w:rsid w:val="00B4509E"/>
    <w:rsid w:val="00B512A0"/>
    <w:rsid w:val="00B52C9D"/>
    <w:rsid w:val="00B54C5F"/>
    <w:rsid w:val="00B57484"/>
    <w:rsid w:val="00B62F0A"/>
    <w:rsid w:val="00B64101"/>
    <w:rsid w:val="00B6485B"/>
    <w:rsid w:val="00B6505B"/>
    <w:rsid w:val="00B7052D"/>
    <w:rsid w:val="00B742E5"/>
    <w:rsid w:val="00B755A1"/>
    <w:rsid w:val="00B76D55"/>
    <w:rsid w:val="00B820B2"/>
    <w:rsid w:val="00B86871"/>
    <w:rsid w:val="00B872E3"/>
    <w:rsid w:val="00B92B3E"/>
    <w:rsid w:val="00B95DB0"/>
    <w:rsid w:val="00BA08DD"/>
    <w:rsid w:val="00BA63D3"/>
    <w:rsid w:val="00BA7B63"/>
    <w:rsid w:val="00BB2229"/>
    <w:rsid w:val="00BB4F2D"/>
    <w:rsid w:val="00BB62E1"/>
    <w:rsid w:val="00BB6796"/>
    <w:rsid w:val="00BB794A"/>
    <w:rsid w:val="00BC113C"/>
    <w:rsid w:val="00BC7322"/>
    <w:rsid w:val="00BD6BC5"/>
    <w:rsid w:val="00BF2704"/>
    <w:rsid w:val="00BF5345"/>
    <w:rsid w:val="00BF54E3"/>
    <w:rsid w:val="00C041A5"/>
    <w:rsid w:val="00C12B28"/>
    <w:rsid w:val="00C1774C"/>
    <w:rsid w:val="00C20ECF"/>
    <w:rsid w:val="00C21262"/>
    <w:rsid w:val="00C3099D"/>
    <w:rsid w:val="00C36D2F"/>
    <w:rsid w:val="00C402F5"/>
    <w:rsid w:val="00C42F1D"/>
    <w:rsid w:val="00C457FC"/>
    <w:rsid w:val="00C504A0"/>
    <w:rsid w:val="00C520D5"/>
    <w:rsid w:val="00C52805"/>
    <w:rsid w:val="00C52D00"/>
    <w:rsid w:val="00C56DE8"/>
    <w:rsid w:val="00C61321"/>
    <w:rsid w:val="00C70DAC"/>
    <w:rsid w:val="00C74B4A"/>
    <w:rsid w:val="00C75A4D"/>
    <w:rsid w:val="00C75FF8"/>
    <w:rsid w:val="00C813A3"/>
    <w:rsid w:val="00C82D11"/>
    <w:rsid w:val="00C831FC"/>
    <w:rsid w:val="00C94413"/>
    <w:rsid w:val="00C970B6"/>
    <w:rsid w:val="00CA3056"/>
    <w:rsid w:val="00CB2626"/>
    <w:rsid w:val="00CB2675"/>
    <w:rsid w:val="00CB2E8B"/>
    <w:rsid w:val="00CB3217"/>
    <w:rsid w:val="00CB443F"/>
    <w:rsid w:val="00CC3330"/>
    <w:rsid w:val="00CD06C2"/>
    <w:rsid w:val="00CD20F9"/>
    <w:rsid w:val="00CD2B33"/>
    <w:rsid w:val="00CD6097"/>
    <w:rsid w:val="00CD6F5C"/>
    <w:rsid w:val="00CE4201"/>
    <w:rsid w:val="00CF2849"/>
    <w:rsid w:val="00CF42EB"/>
    <w:rsid w:val="00D001C0"/>
    <w:rsid w:val="00D02733"/>
    <w:rsid w:val="00D10CE9"/>
    <w:rsid w:val="00D12BC8"/>
    <w:rsid w:val="00D13FDF"/>
    <w:rsid w:val="00D14482"/>
    <w:rsid w:val="00D22D90"/>
    <w:rsid w:val="00D27BF7"/>
    <w:rsid w:val="00D33DA0"/>
    <w:rsid w:val="00D340CD"/>
    <w:rsid w:val="00D40598"/>
    <w:rsid w:val="00D40781"/>
    <w:rsid w:val="00D40E52"/>
    <w:rsid w:val="00D42B5F"/>
    <w:rsid w:val="00D43435"/>
    <w:rsid w:val="00D536EC"/>
    <w:rsid w:val="00D54C20"/>
    <w:rsid w:val="00D55ED6"/>
    <w:rsid w:val="00D5624B"/>
    <w:rsid w:val="00D57BBD"/>
    <w:rsid w:val="00D617E4"/>
    <w:rsid w:val="00D6317D"/>
    <w:rsid w:val="00D664AD"/>
    <w:rsid w:val="00D845F7"/>
    <w:rsid w:val="00D92E07"/>
    <w:rsid w:val="00D9355C"/>
    <w:rsid w:val="00D94C88"/>
    <w:rsid w:val="00DA2E59"/>
    <w:rsid w:val="00DB414A"/>
    <w:rsid w:val="00DB418C"/>
    <w:rsid w:val="00DB41ED"/>
    <w:rsid w:val="00DB778B"/>
    <w:rsid w:val="00DC5911"/>
    <w:rsid w:val="00DD17FE"/>
    <w:rsid w:val="00DE0DAA"/>
    <w:rsid w:val="00DE3468"/>
    <w:rsid w:val="00DE4DBB"/>
    <w:rsid w:val="00DE6C2A"/>
    <w:rsid w:val="00DF267F"/>
    <w:rsid w:val="00DF3E25"/>
    <w:rsid w:val="00DF5016"/>
    <w:rsid w:val="00DF7C6B"/>
    <w:rsid w:val="00E004B1"/>
    <w:rsid w:val="00E035B5"/>
    <w:rsid w:val="00E0372B"/>
    <w:rsid w:val="00E100EC"/>
    <w:rsid w:val="00E16578"/>
    <w:rsid w:val="00E1783B"/>
    <w:rsid w:val="00E30D6D"/>
    <w:rsid w:val="00E31478"/>
    <w:rsid w:val="00E33E65"/>
    <w:rsid w:val="00E363C2"/>
    <w:rsid w:val="00E420AB"/>
    <w:rsid w:val="00E430B7"/>
    <w:rsid w:val="00E449AF"/>
    <w:rsid w:val="00E450D6"/>
    <w:rsid w:val="00E56120"/>
    <w:rsid w:val="00E60D8B"/>
    <w:rsid w:val="00E62CEB"/>
    <w:rsid w:val="00E660F3"/>
    <w:rsid w:val="00E6765C"/>
    <w:rsid w:val="00E700B0"/>
    <w:rsid w:val="00E81197"/>
    <w:rsid w:val="00E85543"/>
    <w:rsid w:val="00E8555D"/>
    <w:rsid w:val="00E91A05"/>
    <w:rsid w:val="00E93D99"/>
    <w:rsid w:val="00E94737"/>
    <w:rsid w:val="00E976E3"/>
    <w:rsid w:val="00EA088F"/>
    <w:rsid w:val="00EA170B"/>
    <w:rsid w:val="00EA752A"/>
    <w:rsid w:val="00EB0502"/>
    <w:rsid w:val="00EB144D"/>
    <w:rsid w:val="00EB6DA0"/>
    <w:rsid w:val="00EC126A"/>
    <w:rsid w:val="00EC6956"/>
    <w:rsid w:val="00ED6E6E"/>
    <w:rsid w:val="00EE4367"/>
    <w:rsid w:val="00EE5C8C"/>
    <w:rsid w:val="00EE77D2"/>
    <w:rsid w:val="00EF0900"/>
    <w:rsid w:val="00EF0A90"/>
    <w:rsid w:val="00EF2F92"/>
    <w:rsid w:val="00EF4672"/>
    <w:rsid w:val="00EF540F"/>
    <w:rsid w:val="00F02E59"/>
    <w:rsid w:val="00F137F7"/>
    <w:rsid w:val="00F152AD"/>
    <w:rsid w:val="00F16368"/>
    <w:rsid w:val="00F1782E"/>
    <w:rsid w:val="00F23B42"/>
    <w:rsid w:val="00F241AF"/>
    <w:rsid w:val="00F3043B"/>
    <w:rsid w:val="00F430AD"/>
    <w:rsid w:val="00F45872"/>
    <w:rsid w:val="00F53C23"/>
    <w:rsid w:val="00F5531D"/>
    <w:rsid w:val="00F55A2D"/>
    <w:rsid w:val="00F56A64"/>
    <w:rsid w:val="00F60BA1"/>
    <w:rsid w:val="00F61229"/>
    <w:rsid w:val="00F71908"/>
    <w:rsid w:val="00F72EAB"/>
    <w:rsid w:val="00F7445F"/>
    <w:rsid w:val="00F76BC2"/>
    <w:rsid w:val="00F77C8E"/>
    <w:rsid w:val="00F83799"/>
    <w:rsid w:val="00F90B1C"/>
    <w:rsid w:val="00F90E17"/>
    <w:rsid w:val="00F910F5"/>
    <w:rsid w:val="00F9711C"/>
    <w:rsid w:val="00F97DFB"/>
    <w:rsid w:val="00FA0CD3"/>
    <w:rsid w:val="00FA1E06"/>
    <w:rsid w:val="00FA4520"/>
    <w:rsid w:val="00FA6B36"/>
    <w:rsid w:val="00FA7DE8"/>
    <w:rsid w:val="00FB518F"/>
    <w:rsid w:val="00FC0544"/>
    <w:rsid w:val="00FD4E9F"/>
    <w:rsid w:val="00FE25BE"/>
    <w:rsid w:val="00FE3F50"/>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13.xml"/><Relationship Id="rId21" Type="http://schemas.openxmlformats.org/officeDocument/2006/relationships/header" Target="header5.xml"/><Relationship Id="rId34" Type="http://schemas.openxmlformats.org/officeDocument/2006/relationships/header" Target="header9.xml"/><Relationship Id="rId42" Type="http://schemas.openxmlformats.org/officeDocument/2006/relationships/header" Target="header13.xml"/><Relationship Id="rId47" Type="http://schemas.openxmlformats.org/officeDocument/2006/relationships/header" Target="header15.xml"/><Relationship Id="rId50" Type="http://schemas.openxmlformats.org/officeDocument/2006/relationships/footer" Target="footer19.xml"/><Relationship Id="rId55" Type="http://schemas.openxmlformats.org/officeDocument/2006/relationships/footer" Target="footer2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header" Target="header14.xml"/><Relationship Id="rId53" Type="http://schemas.openxmlformats.org/officeDocument/2006/relationships/header" Target="header18.xml"/><Relationship Id="rId58" Type="http://schemas.openxmlformats.org/officeDocument/2006/relationships/footer" Target="footer23.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footer" Target="footer8.xml"/><Relationship Id="rId35" Type="http://schemas.openxmlformats.org/officeDocument/2006/relationships/header" Target="header10.xml"/><Relationship Id="rId43" Type="http://schemas.openxmlformats.org/officeDocument/2006/relationships/footer" Target="footer15.xml"/><Relationship Id="rId48" Type="http://schemas.openxmlformats.org/officeDocument/2006/relationships/header" Target="header16.xml"/><Relationship Id="rId56" Type="http://schemas.openxmlformats.org/officeDocument/2006/relationships/footer" Target="footer22.xml"/><Relationship Id="rId8" Type="http://schemas.openxmlformats.org/officeDocument/2006/relationships/endnotes" Target="endnotes.xml"/><Relationship Id="rId51" Type="http://schemas.openxmlformats.org/officeDocument/2006/relationships/header" Target="header17.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header" Target="header11.xml"/><Relationship Id="rId46" Type="http://schemas.openxmlformats.org/officeDocument/2006/relationships/footer" Target="footer17.xml"/><Relationship Id="rId59" Type="http://schemas.openxmlformats.org/officeDocument/2006/relationships/image" Target="media/image8.png"/><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header" Target="header19.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6.xml"/><Relationship Id="rId36" Type="http://schemas.openxmlformats.org/officeDocument/2006/relationships/footer" Target="footer11.xml"/><Relationship Id="rId49" Type="http://schemas.openxmlformats.org/officeDocument/2006/relationships/footer" Target="footer18.xml"/><Relationship Id="rId57" Type="http://schemas.openxmlformats.org/officeDocument/2006/relationships/header" Target="header20.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footer" Target="footer16.xml"/><Relationship Id="rId52" Type="http://schemas.openxmlformats.org/officeDocument/2006/relationships/footer" Target="footer20.xml"/><Relationship Id="rId60"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27DF3410FF8741F5BF9DC8F60D4B196D"/>
        <w:category>
          <w:name w:val="General"/>
          <w:gallery w:val="placeholder"/>
        </w:category>
        <w:types>
          <w:type w:val="bbPlcHdr"/>
        </w:types>
        <w:behaviors>
          <w:behavior w:val="content"/>
        </w:behaviors>
        <w:guid w:val="{5561648A-A863-4397-832D-5D36EED4776E}"/>
      </w:docPartPr>
      <w:docPartBody>
        <w:p w:rsidR="006D6645" w:rsidRDefault="00A33621" w:rsidP="00A33621">
          <w:pPr>
            <w:pStyle w:val="27DF3410FF8741F5BF9DC8F60D4B196D"/>
          </w:pPr>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000000" w:rsidRDefault="00997DA6" w:rsidP="00997DA6">
          <w:pPr>
            <w:pStyle w:val="813A9631C5AB44879C752CCB3CCC82D4"/>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1C72CD"/>
    <w:rsid w:val="00365087"/>
    <w:rsid w:val="00372B94"/>
    <w:rsid w:val="00384092"/>
    <w:rsid w:val="00451C90"/>
    <w:rsid w:val="00495034"/>
    <w:rsid w:val="004E30FE"/>
    <w:rsid w:val="004E5525"/>
    <w:rsid w:val="004F1490"/>
    <w:rsid w:val="0059175D"/>
    <w:rsid w:val="006778AF"/>
    <w:rsid w:val="00680AB0"/>
    <w:rsid w:val="006D0338"/>
    <w:rsid w:val="006D6645"/>
    <w:rsid w:val="007B278D"/>
    <w:rsid w:val="007D1C33"/>
    <w:rsid w:val="00816AC3"/>
    <w:rsid w:val="008A44FB"/>
    <w:rsid w:val="009171B1"/>
    <w:rsid w:val="00986B06"/>
    <w:rsid w:val="00997DA6"/>
    <w:rsid w:val="009E5240"/>
    <w:rsid w:val="00A33621"/>
    <w:rsid w:val="00A53AA5"/>
    <w:rsid w:val="00A828F0"/>
    <w:rsid w:val="00AE6C6A"/>
    <w:rsid w:val="00B3462A"/>
    <w:rsid w:val="00B66C62"/>
    <w:rsid w:val="00B8435D"/>
    <w:rsid w:val="00C73E9D"/>
    <w:rsid w:val="00CC3DE8"/>
    <w:rsid w:val="00CC4DFE"/>
    <w:rsid w:val="00D1116D"/>
    <w:rsid w:val="00D571CD"/>
    <w:rsid w:val="00DC05BC"/>
    <w:rsid w:val="00E07E7F"/>
    <w:rsid w:val="00EA2DDB"/>
    <w:rsid w:val="00F35065"/>
    <w:rsid w:val="00FB0B6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DA6"/>
    <w:rPr>
      <w:color w:val="808080"/>
    </w:rPr>
  </w:style>
  <w:style w:type="paragraph" w:customStyle="1" w:styleId="27DF3410FF8741F5BF9DC8F60D4B196D">
    <w:name w:val="27DF3410FF8741F5BF9DC8F60D4B196D"/>
    <w:rsid w:val="00A33621"/>
  </w:style>
  <w:style w:type="paragraph" w:customStyle="1" w:styleId="B011E0457B0F42E590718C1D04E60E89">
    <w:name w:val="B011E0457B0F42E590718C1D04E60E89"/>
    <w:rsid w:val="00997DA6"/>
  </w:style>
  <w:style w:type="paragraph" w:customStyle="1" w:styleId="813A9631C5AB44879C752CCB3CCC82D4">
    <w:name w:val="813A9631C5AB44879C752CCB3CCC82D4"/>
    <w:rsid w:val="00997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true,&quot;citeprocText&quot;:&quot;(Rim Jaesung\nand Lee, 2020)&quot;,&quot;manualOverrideText&quot;:&quot;(Rim Jaesungand Lee, 2020)&quot;},&quot;citationTag&quot;:&quot;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 Jaesung\nand Lee&quot;,&quot;given&quot;:&quot;Haeyun\nand Won Jucheol\nand Cho 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b5b9d665-9353-434a-ab4c-e4216debb11d&quot;,&quot;properties&quot;:{&quot;noteIndex&quot;:0},&quot;isEdited&quot;:false,&quot;manualOverride&quot;:{&quot;isManuallyOverridden&quot;:false,&quot;citeprocText&quot;:&quot;(Rodin dkk., 2021)&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SW1hZ2UgUXVhbGl0eSBBc3Nlc3NtZW50IHZpYSBFeHBsaWNpdCBCbHVyIGFuZCBUZXh0IFNpemUgR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&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8b3d10eb-19e6-4080-9f0c-1cf57ce50645&quot;,&quot;properties&quot;:{&quot;noteIndex&quot;:0},&quot;isEdited&quot;:false,&quot;manualOverride&quot;:{&quot;isManuallyOverridden&quot;:false,&quot;citeprocText&quot;:&quot;(Liu dkk., 2021; Pagaduan dkk., 2020)&quot;,&quot;manualOverrideText&quot;:&quot;&quot;},&quot;citationTag&quot;:&quot;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https://doi.org/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b484d1a1-00f9-4f8c-aec1-ddbb0bf582ea&quot;,&quot;properties&quot;:{&quot;noteIndex&quot;:0},&quot;isEdited&quot;:false,&quot;manualOverride&quot;:{&quot;isManuallyOverridden&quot;:false,&quot;citeprocText&quot;:&quot;(Concas dkk., 2024)&quot;,&quot;manualOverrideText&quot;:&quot;&quot;},&quot;citationTag&quot;:&quot;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quot;,&quot;citationItems&quot;:[{&quot;id&quot;:&quot;3cfe207e-7fb1-3a8b-9a4f-852925a9b49b&quot;,&quot;itemData&quot;:{&quot;type&quot;:&quot;paper-conference&quot;,&quot;id&quot;:&quot;3cfe207e-7fb1-3a8b-9a4f-852925a9b49b&quot;,&quot;title&quot;:&quot;Quality-based Artifact Modeling for Facial Deepfake Detection in Videos&quot;,&quot;author&quot;:[{&quot;family&quot;:&quot;Concas&quot;,&quot;given&quot;:&quot;Sara&quot;,&quot;parse-names&quot;:false,&quot;dropping-particle&quot;:&quot;&quot;,&quot;non-dropping-particle&quot;:&quot;&quot;},{&quot;family&quot;:&quot;Cava&quot;,&quot;given&quot;:&quot;Simone Maurizio&quot;,&quot;parse-names&quot;:false,&quot;dropping-particle&quot;:&quot;&quot;,&quot;non-dropping-particle&quot;:&quot;La&quot;},{&quot;family&quot;:&quot;Casula&quot;,&quot;given&quot;:&quot;Roberto&quot;,&quot;parse-names&quot;:false,&quot;dropping-particle&quot;:&quot;&quot;,&quot;non-dropping-particle&quot;:&quot;&quot;},{&quot;family&quot;:&quot;Orrù&quot;,&quot;given&quot;:&quot;Giulia&quot;,&quot;parse-names&quot;:false,&quot;dropping-particle&quot;:&quot;&quot;,&quot;non-dropping-particle&quot;:&quot;&quot;},{&quot;family&quot;:&quot;Puglisi&quot;,&quot;given&quot;:&quot;Giovanni&quot;,&quot;parse-names&quot;:false,&quot;dropping-particle&quot;:&quot;&quot;,&quot;non-dropping-particle&quot;:&quot;&quot;},{&quot;family&quot;:&quot;Marcialis&quot;,&quot;given&quot;:&quot;Gian Luca&quot;,&quot;parse-names&quot;:false,&quot;dropping-particle&quot;:&quot;&quot;,&quot;non-dropping-particle&quot;:&quot;&quot;}],&quot;container-title&quot;:&quot;2024 IEEE/CVF Conference on Computer Vision and Pattern Recognition Workshops (CVPRW)&quot;,&quot;DOI&quot;:&quot;10.1109/CVPRW63382.2024.00389&quot;,&quot;ISBN&quot;:&quot;979-8-3503-6547-4&quot;,&quot;issued&quot;:{&quot;date-parts&quot;:[[2024,6,17]]},&quot;page&quot;:&quot;3845-3854&quot;,&quot;publisher&quot;:&quot;IEEE&quot;,&quot;container-title-short&quot;:&quot;&quot;},&quot;isTemporary&quot;:false,&quot;suppress-author&quot;:false,&quot;composite&quot;:false,&quot;author-only&quot;:false}]},{&quot;citationID&quot;:&quot;MENDELEY_CITATION_2d7d22b4-2b6b-43e8-bfee-ad5619ce90b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D&quot;:&quot;MENDELEY_CITATION_e51b45b8-adbf-4501-beda-f4609588028a&quot;,&quot;properties&quot;:{&quot;noteIndex&quot;:0},&quot;isEdited&quot;:false,&quot;manualOverride&quot;:{&quot;isManuallyOverridden&quot;:false,&quot;citeprocText&quot;:&quot;(Pagaduan dkk., 2020)&quot;,&quot;manualOverrideText&quot;:&quot;&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D&quot;:&quot;MENDELEY_CITATION_506b14a5-b08e-4cc1-ac63-dbcf08287a41&quot;,&quot;properties&quot;:{&quot;noteIndex&quot;:0},&quot;isEdited&quot;:false,&quot;manualOverride&quot;:{&quot;isManuallyOverridden&quot;:false,&quot;citeprocText&quot;:&quot;(Harron dkk., 2023)&quot;,&quot;manualOverrideText&quot;:&quot;&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isTemporary&quot;:false}],&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J9LCJpc1RlbXBvcmFyeSI6ZmFsc2V9XX0=&quot;},{&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D&quot;:&quot;MENDELEY_CITATION_54f494f9-85be-4280-904a-985ac4f8f5fb&quot;,&quot;properties&quot;:{&quot;noteIndex&quot;:0},&quot;isEdited&quot;:false,&quot;manualOverride&quot;:{&quot;isManuallyOverridden&quot;:false,&quot;citeprocText&quot;:&quot;(Jun &amp;#38; Jung, 2023)&quot;,&quot;manualOverrideText&quot;:&quot;&quot;},&quot;citationTag&quot;:&quot;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quot;,&quot;citationItems&quot;:[{&quot;id&quot;:&quot;a84d8691-17f3-3b84-80f9-c7ed00f81428&quot;,&quot;itemData&quot;:{&quot;type&quot;:&quot;article-journal&quot;,&quot;id&quot;:&quot;a84d8691-17f3-3b84-80f9-c7ed00f81428&quot;,&quot;title&quot;:&quot;Enhancement of Product-Inspection Accuracy Using Convolutional Neural Network and Laplacian Filter to Automate Industrial Manufacturing Processes&quot;,&quot;author&quot;:[{&quot;family&quot;:&quot;Jun&quot;,&quot;given&quot;:&quot;Hyojae&quot;,&quot;parse-names&quot;:false,&quot;dropping-particle&quot;:&quot;&quot;,&quot;non-dropping-particle&quot;:&quot;&quot;},{&quot;family&quot;:&quot;Jung&quot;,&quot;given&quot;:&quot;Im Y.&quot;,&quot;parse-names&quot;:false,&quot;dropping-particle&quot;:&quot;&quot;,&quot;non-dropping-particle&quot;:&quot;&quot;}],&quot;container-title&quot;:&quot;Electronics&quot;,&quot;container-title-short&quot;:&quot;Electronics (Basel)&quot;,&quot;DOI&quot;:&quot;10.3390/electronics12183795&quot;,&quot;ISSN&quot;:&quot;2079-9292&quot;,&quot;issued&quot;:{&quot;date-parts&quot;:[[2023,9,7]]},&quot;page&quot;:&quot;3795&quot;,&quot;abstract&quot;:&quot;&lt;p&gt;The automation of the manufacturing process of printed circuit boards (PCBs) requires accurate PCB inspections, which in turn require clear images that accurately represent the product PCBs. However, if low-quality images are captured during the involved image-capturing process, accurate PCB inspections cannot be guaranteed. Therefore, this study proposes a method to effectively detect defective images for PCB inspection. This method involves using a convolutional neural network (CNN) and a Laplacian filter to achieve a higher accuracy of the classification of the obtained images as normal and defective images than that obtained using existing methods, with the results showing an improvement of 11.87%. Notably, the classification accuracy obtained using both a CNN and Laplacian filter is higher than that obtained using only CNNs. Furthermore, applying the proposed method to images of computer components other than PCBs results in a 5.2% increase in classification accuracy compared with only using CNNs.&lt;/p&gt;&quot;,&quot;issue&quot;:&quot;18&quot;,&quot;volume&quot;:&quot;12&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D&quot;:&quot;MENDELEY_CITATION_4a1a1ddc-16cb-45c2-8e51-f246cfd387a6&quot;,&quot;properties&quot;:{&quot;noteIndex&quot;:0},&quot;isEdited&quot;:false,&quot;manualOverride&quot;:{&quot;isManuallyOverridden&quot;:false,&quot;citeprocText&quot;:&quot;(Pagaduan dkk., 2020)&quot;,&quot;manualOverrideText&quot;:&quot;&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quot;,&quot;citationItems&quot;:[{&quot;id&quot;:&quot;8cf6f0a8-7840-330e-98ab-b6716f14b382&quot;,&quot;itemData&quot;:{&quot;type&quot;:&quot;paper-conference&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editor&quot;:[{&quot;family&quot;:&quot;Battiato&quot;,&quot;given&quot;:&quot;Sebastiano&quot;,&quot;parse-names&quot;:false,&quot;dropping-particle&quot;:&quot;&quot;,&quot;non-dropping-particle&quot;:&quot;&quot;},{&quot;family&quot;:&quot;Blanc-Talon&quot;,&quot;given&quot;:&quot;Jacques&quot;,&quot;parse-names&quot;:false,&quot;dropping-particle&quot;:&quot;&quot;,&quot;non-dropping-particle&quot;:&quot;&quot;},{&quot;family&quot;:&quot;Gallo&quot;,&quot;given&quot;:&quot;Giovanni&quot;,&quot;parse-names&quot;:false,&quot;dropping-particle&quot;:&quot;&quot;,&quot;non-dropping-particle&quot;:&quot;&quot;},{&quot;family&quot;:&quot;Philips&quot;,&quot;given&quot;:&quot;Wilfried&quot;,&quot;parse-names&quot;:false,&quot;dropping-particle&quot;:&quot;&quot;,&quot;non-dropping-particle&quot;:&quot;&quot;},{&quot;family&quot;:&quot;Popescu&quot;,&quot;given&quot;:&quot;Dan&quot;,&quot;parse-names&quot;:false,&quot;dropping-particle&quot;:&quot;&quot;,&quot;non-dropping-particle&quot;:&quot;&quot;},{&quot;family&quot;:&quot;Scheunders&quot;,&quot;given&quot;:&quot;Paul&quot;,&quot;parse-names&quot;:false,&quot;dropping-particle&quot;:&quot;&quot;,&quot;non-dropping-particle&quot;:&quot;&quot;}],&quot;ISBN&quot;:&quot;978-3-319-25903-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01a59970-5fd1-4423-81b7-55ad80f64f3a&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DFhNTk5NzAtNWZkMS00NDIzLTgxYjctNTVhZDgwZjY0ZjNh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RGF0YXNldCBmb3IgUXVhbGl0eSBBc3Nlc3NtZW50IG9mIFNtYXJ0cGhvbmUgQ2FwdHVyZWQgRG9jdW1lbnQgSW1hZ2VzIC0gU2luZ2xlIGFuZCBNdWx0aXBsZSBE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&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62</Pages>
  <Words>10039</Words>
  <Characters>57227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67</cp:revision>
  <cp:lastPrinted>2024-10-26T09:45:00Z</cp:lastPrinted>
  <dcterms:created xsi:type="dcterms:W3CDTF">2024-09-18T05:54:00Z</dcterms:created>
  <dcterms:modified xsi:type="dcterms:W3CDTF">2024-10-28T14:28:00Z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