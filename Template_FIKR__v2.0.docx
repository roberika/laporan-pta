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27DCCA65" w:rsidR="008F03F2" w:rsidRPr="008F03F2" w:rsidRDefault="008F03F2">
      <w:pPr>
        <w:spacing w:after="0" w:line="240" w:lineRule="auto"/>
        <w:jc w:val="center"/>
        <w:rPr>
          <w:b/>
          <w:noProof/>
          <w:sz w:val="28"/>
          <w:szCs w:val="28"/>
          <w:lang w:eastAsia="id-ID"/>
        </w:rPr>
      </w:pPr>
      <w:r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01A695B4" w:rsidR="005B0466" w:rsidRDefault="005B0466" w:rsidP="005B0466">
      <w:pPr>
        <w:spacing w:after="0" w:line="240" w:lineRule="auto"/>
        <w:jc w:val="center"/>
        <w:rPr>
          <w:b/>
          <w:sz w:val="28"/>
          <w:szCs w:val="28"/>
        </w:rPr>
      </w:pPr>
      <w:r>
        <w:rPr>
          <w:b/>
          <w:sz w:val="28"/>
          <w:szCs w:val="28"/>
        </w:rPr>
        <w:t xml:space="preserve">PERANGKAT LUNAK </w:t>
      </w:r>
      <w:r w:rsidR="000968A9">
        <w:rPr>
          <w:b/>
          <w:sz w:val="28"/>
          <w:szCs w:val="28"/>
        </w:rPr>
        <w:t>IDENTIFIKASI</w:t>
      </w:r>
      <w:r>
        <w:rPr>
          <w:b/>
          <w:sz w:val="28"/>
          <w:szCs w:val="28"/>
        </w:rPr>
        <w:t xml:space="preserve">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bookmarkStart w:id="0" w:name="_Toc185853489"/>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4864AF60" w:rsidR="008F03F2" w:rsidRDefault="008F03F2">
      <w:pPr>
        <w:spacing w:after="0" w:line="240" w:lineRule="auto"/>
        <w:jc w:val="center"/>
        <w:rPr>
          <w:b/>
          <w:noProof/>
          <w:sz w:val="28"/>
          <w:szCs w:val="28"/>
          <w:lang w:eastAsia="en-US"/>
        </w:rPr>
      </w:pPr>
      <w:r w:rsidRPr="008F03F2">
        <w:rPr>
          <w:b/>
          <w:noProof/>
          <w:sz w:val="28"/>
          <w:szCs w:val="28"/>
          <w:lang w:eastAsia="en-US"/>
        </w:rPr>
        <w:t>202</w:t>
      </w:r>
      <w:r w:rsidR="00CE7E1A">
        <w:rPr>
          <w:b/>
          <w:noProof/>
          <w:sz w:val="28"/>
          <w:szCs w:val="28"/>
          <w:lang w:eastAsia="en-US"/>
        </w:rPr>
        <w:t>5</w:t>
      </w:r>
    </w:p>
    <w:p w14:paraId="46ED913F" w14:textId="77777777" w:rsidR="00F3043B" w:rsidRDefault="00F3043B">
      <w:pPr>
        <w:spacing w:after="0" w:line="240" w:lineRule="auto"/>
        <w:jc w:val="center"/>
        <w:rPr>
          <w:b/>
          <w:sz w:val="28"/>
          <w:szCs w:val="28"/>
        </w:rPr>
        <w:sectPr w:rsidR="00F3043B" w:rsidSect="00E55883">
          <w:footerReference w:type="default" r:id="rId10"/>
          <w:pgSz w:w="11906" w:h="16838" w:code="9"/>
          <w:pgMar w:top="2268" w:right="1701" w:bottom="1701" w:left="2268" w:header="1417" w:footer="850" w:gutter="0"/>
          <w:pgNumType w:fmt="lowerRoman" w:start="1"/>
          <w:cols w:space="720"/>
          <w:docGrid w:linePitch="360"/>
        </w:sectPr>
      </w:pPr>
    </w:p>
    <w:p w14:paraId="7830742C" w14:textId="5C4D3D7C" w:rsidR="00F3043B" w:rsidRDefault="00F3043B" w:rsidP="00F3043B">
      <w:pPr>
        <w:spacing w:after="0" w:line="240" w:lineRule="auto"/>
        <w:jc w:val="center"/>
        <w:rPr>
          <w:b/>
          <w:sz w:val="28"/>
          <w:szCs w:val="28"/>
        </w:rPr>
      </w:pPr>
      <w:r>
        <w:rPr>
          <w:b/>
          <w:sz w:val="28"/>
          <w:szCs w:val="28"/>
        </w:rPr>
        <w:lastRenderedPageBreak/>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4223FE06" w:rsidR="005B0466" w:rsidRDefault="005B0466" w:rsidP="00A40B72">
      <w:pPr>
        <w:spacing w:after="0" w:line="240" w:lineRule="auto"/>
        <w:jc w:val="center"/>
        <w:rPr>
          <w:b/>
          <w:sz w:val="28"/>
          <w:szCs w:val="28"/>
        </w:rPr>
      </w:pPr>
      <w:bookmarkStart w:id="1" w:name="_Hlk177558210"/>
      <w:r>
        <w:rPr>
          <w:b/>
          <w:sz w:val="28"/>
          <w:szCs w:val="28"/>
        </w:rPr>
        <w:t xml:space="preserve">PERANGKAT LUNAK </w:t>
      </w:r>
      <w:r w:rsidR="000968A9">
        <w:rPr>
          <w:b/>
          <w:sz w:val="28"/>
          <w:szCs w:val="28"/>
        </w:rPr>
        <w:t>IDENTIFIKASI</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9A97DC2" w:rsidR="005D5BE6" w:rsidRDefault="006E0A83">
      <w:pPr>
        <w:spacing w:after="0" w:line="240" w:lineRule="auto"/>
        <w:jc w:val="center"/>
      </w:pPr>
      <w:r>
        <w:rPr>
          <w:b/>
          <w:sz w:val="28"/>
          <w:szCs w:val="28"/>
        </w:rPr>
        <w:t xml:space="preserve">Program </w:t>
      </w:r>
      <w:proofErr w:type="spellStart"/>
      <w:r w:rsidR="008F03F2">
        <w:rPr>
          <w:b/>
          <w:sz w:val="28"/>
          <w:szCs w:val="28"/>
        </w:rPr>
        <w:t>Studi</w:t>
      </w:r>
      <w:proofErr w:type="spellEnd"/>
      <w:r w:rsidR="008F03F2">
        <w:rPr>
          <w:b/>
          <w:sz w:val="28"/>
          <w:szCs w:val="28"/>
        </w:rPr>
        <w:t xml:space="preserve"> </w:t>
      </w:r>
      <w:proofErr w:type="spellStart"/>
      <w:r w:rsidR="005B0466">
        <w:rPr>
          <w:b/>
          <w:sz w:val="28"/>
          <w:szCs w:val="28"/>
        </w:rPr>
        <w:t>Informatika</w:t>
      </w:r>
      <w:proofErr w:type="spellEnd"/>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8D1B9BE" w:rsidR="00916E2D" w:rsidRDefault="008F03F2">
      <w:pPr>
        <w:spacing w:after="0" w:line="240" w:lineRule="auto"/>
        <w:jc w:val="center"/>
        <w:rPr>
          <w:b/>
          <w:szCs w:val="24"/>
          <w:lang w:val="id-ID"/>
        </w:rPr>
      </w:pPr>
      <w:r>
        <w:rPr>
          <w:b/>
          <w:sz w:val="28"/>
          <w:szCs w:val="28"/>
        </w:rPr>
        <w:t>202</w:t>
      </w:r>
      <w:r w:rsidR="00CE7E1A">
        <w:rPr>
          <w:b/>
          <w:sz w:val="28"/>
          <w:szCs w:val="28"/>
        </w:rPr>
        <w:t>5</w:t>
      </w:r>
    </w:p>
    <w:p w14:paraId="542C6A0F" w14:textId="77777777" w:rsidR="00F3043B" w:rsidRDefault="00F3043B" w:rsidP="002A7316">
      <w:pPr>
        <w:spacing w:after="0" w:line="240" w:lineRule="auto"/>
        <w:rPr>
          <w:b/>
          <w:szCs w:val="24"/>
        </w:rPr>
        <w:sectPr w:rsidR="00F3043B" w:rsidSect="00061CB3">
          <w:pgSz w:w="11906" w:h="16838" w:code="9"/>
          <w:pgMar w:top="2268" w:right="1701" w:bottom="1701" w:left="2268" w:header="1417" w:footer="850" w:gutter="0"/>
          <w:pgNumType w:fmt="lowerRoman"/>
          <w:cols w:space="720"/>
          <w:docGrid w:linePitch="360"/>
        </w:sectPr>
      </w:pPr>
    </w:p>
    <w:p w14:paraId="7DA42126" w14:textId="1C3C06C8" w:rsidR="00595401" w:rsidRDefault="00916E2D" w:rsidP="00103589">
      <w:pPr>
        <w:spacing w:after="0" w:line="240" w:lineRule="auto"/>
        <w:jc w:val="center"/>
        <w:rPr>
          <w:b/>
          <w:szCs w:val="24"/>
        </w:rPr>
      </w:pPr>
      <w:r>
        <w:rPr>
          <w:b/>
          <w:szCs w:val="24"/>
        </w:rPr>
        <w:lastRenderedPageBreak/>
        <w:t>TUGAS AKHIR</w:t>
      </w:r>
    </w:p>
    <w:p w14:paraId="367A1D32" w14:textId="079F0297" w:rsidR="00916E2D" w:rsidRDefault="00916E2D">
      <w:pPr>
        <w:spacing w:after="0" w:line="240" w:lineRule="auto"/>
        <w:jc w:val="center"/>
        <w:rPr>
          <w:b/>
          <w:szCs w:val="24"/>
        </w:rPr>
      </w:pPr>
    </w:p>
    <w:p w14:paraId="7A331F43" w14:textId="2CE33E00" w:rsidR="001676B5" w:rsidRDefault="001676B5">
      <w:pPr>
        <w:spacing w:after="0" w:line="240" w:lineRule="auto"/>
        <w:jc w:val="center"/>
        <w:rPr>
          <w:b/>
          <w:szCs w:val="24"/>
        </w:rPr>
      </w:pPr>
    </w:p>
    <w:p w14:paraId="24CE5E58" w14:textId="77777777" w:rsidR="001676B5" w:rsidRDefault="001676B5">
      <w:pPr>
        <w:spacing w:after="0" w:line="240" w:lineRule="auto"/>
        <w:jc w:val="center"/>
        <w:rPr>
          <w:b/>
          <w:szCs w:val="24"/>
        </w:rPr>
      </w:pPr>
    </w:p>
    <w:p w14:paraId="762CB448" w14:textId="0D4952E4" w:rsidR="005B0466" w:rsidRDefault="005B0466" w:rsidP="00F3043B">
      <w:pPr>
        <w:spacing w:after="0" w:line="240" w:lineRule="auto"/>
        <w:jc w:val="center"/>
        <w:rPr>
          <w:b/>
          <w:szCs w:val="24"/>
        </w:rPr>
      </w:pPr>
      <w:r>
        <w:rPr>
          <w:b/>
          <w:szCs w:val="24"/>
        </w:rPr>
        <w:t xml:space="preserve">PERANGKAT LUNAK </w:t>
      </w:r>
      <w:r w:rsidR="000968A9">
        <w:rPr>
          <w:b/>
          <w:szCs w:val="24"/>
        </w:rPr>
        <w:t>IDENTIFIKASI</w:t>
      </w:r>
      <w:r>
        <w:rPr>
          <w:b/>
          <w:szCs w:val="24"/>
        </w:rPr>
        <w:t xml:space="preserve">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505A3447" w14:textId="66CB298C" w:rsidR="005D5BE6" w:rsidRDefault="005B0466" w:rsidP="00292BD1">
      <w:pPr>
        <w:spacing w:after="0" w:line="240" w:lineRule="auto"/>
        <w:jc w:val="center"/>
        <w:rPr>
          <w:b/>
          <w:i/>
          <w:iCs/>
          <w:szCs w:val="24"/>
        </w:rPr>
      </w:pPr>
      <w:r>
        <w:rPr>
          <w:b/>
          <w:szCs w:val="24"/>
        </w:rPr>
        <w:t xml:space="preserve">MENGGUNAKAN </w:t>
      </w:r>
      <w:r w:rsidRPr="005B0466">
        <w:rPr>
          <w:b/>
          <w:i/>
          <w:iCs/>
          <w:szCs w:val="24"/>
        </w:rPr>
        <w:t>LAPLACIAN OPERATOR</w:t>
      </w:r>
    </w:p>
    <w:p w14:paraId="084ED295" w14:textId="1C060F5E" w:rsidR="001676B5" w:rsidRDefault="001676B5" w:rsidP="00102AF6">
      <w:pPr>
        <w:spacing w:after="0" w:line="240" w:lineRule="auto"/>
        <w:rPr>
          <w:b/>
          <w:color w:val="000000" w:themeColor="text1"/>
          <w:szCs w:val="24"/>
          <w:lang w:val="id-ID"/>
        </w:rPr>
      </w:pPr>
    </w:p>
    <w:p w14:paraId="2F8841DF" w14:textId="77777777" w:rsidR="001676B5" w:rsidRDefault="001676B5" w:rsidP="00292BD1">
      <w:pPr>
        <w:spacing w:after="0" w:line="240" w:lineRule="auto"/>
        <w:jc w:val="center"/>
        <w:rPr>
          <w:b/>
          <w:color w:val="000000" w:themeColor="text1"/>
          <w:szCs w:val="24"/>
          <w:lang w:val="id-ID"/>
        </w:rPr>
      </w:pPr>
    </w:p>
    <w:p w14:paraId="153D58CD" w14:textId="1410B1A4" w:rsidR="00292BD1" w:rsidRPr="00CE7E1A" w:rsidRDefault="001676B5" w:rsidP="00CE7E1A">
      <w:pPr>
        <w:pStyle w:val="Heading1"/>
        <w:numPr>
          <w:ilvl w:val="0"/>
          <w:numId w:val="0"/>
        </w:numPr>
        <w:spacing w:after="0"/>
        <w:ind w:left="357" w:hanging="357"/>
        <w:rPr>
          <w:b w:val="0"/>
          <w:bCs/>
        </w:rPr>
      </w:pPr>
      <w:bookmarkStart w:id="2" w:name="_Toc185853490"/>
      <w:r w:rsidRPr="00CE7E1A">
        <w:rPr>
          <w:b w:val="0"/>
          <w:bCs/>
        </w:rPr>
        <w:t>HALAMAN PERSETUJUAN</w:t>
      </w:r>
      <w:bookmarkEnd w:id="2"/>
    </w:p>
    <w:p w14:paraId="5E695F5F" w14:textId="77777777" w:rsidR="001676B5" w:rsidRDefault="001676B5">
      <w:pPr>
        <w:autoSpaceDE w:val="0"/>
        <w:spacing w:after="0" w:line="240" w:lineRule="auto"/>
        <w:jc w:val="center"/>
        <w:rPr>
          <w:color w:val="000000" w:themeColor="text1"/>
          <w:szCs w:val="24"/>
        </w:rPr>
      </w:pPr>
    </w:p>
    <w:p w14:paraId="51DC21FB" w14:textId="77777777" w:rsidR="001676B5" w:rsidRDefault="001676B5">
      <w:pPr>
        <w:autoSpaceDE w:val="0"/>
        <w:spacing w:after="0" w:line="240" w:lineRule="auto"/>
        <w:jc w:val="center"/>
        <w:rPr>
          <w:color w:val="000000" w:themeColor="text1"/>
          <w:szCs w:val="24"/>
        </w:rPr>
      </w:pPr>
    </w:p>
    <w:p w14:paraId="0D2E999B" w14:textId="150F1FBA" w:rsidR="00292BD1" w:rsidRPr="00F3043B" w:rsidRDefault="001676B5">
      <w:pPr>
        <w:autoSpaceDE w:val="0"/>
        <w:spacing w:after="0" w:line="240" w:lineRule="auto"/>
        <w:jc w:val="center"/>
        <w:rPr>
          <w:color w:val="000000" w:themeColor="text1"/>
          <w:szCs w:val="24"/>
        </w:rPr>
      </w:pPr>
      <w:proofErr w:type="spellStart"/>
      <w:r>
        <w:rPr>
          <w:color w:val="000000" w:themeColor="text1"/>
          <w:szCs w:val="24"/>
        </w:rPr>
        <w:t>Disusun</w:t>
      </w:r>
      <w:proofErr w:type="spellEnd"/>
      <w:r>
        <w:rPr>
          <w:color w:val="000000" w:themeColor="text1"/>
          <w:szCs w:val="24"/>
        </w:rPr>
        <w:t xml:space="preserve"> oleh:</w:t>
      </w:r>
    </w:p>
    <w:p w14:paraId="66899A14" w14:textId="3FA794AC" w:rsidR="00292BD1" w:rsidRDefault="00292BD1" w:rsidP="005B0466">
      <w:pPr>
        <w:autoSpaceDE w:val="0"/>
        <w:spacing w:after="0" w:line="240" w:lineRule="auto"/>
        <w:rPr>
          <w:color w:val="000000" w:themeColor="text1"/>
          <w:szCs w:val="24"/>
        </w:rPr>
      </w:pPr>
    </w:p>
    <w:p w14:paraId="1AFF7350" w14:textId="295DB986" w:rsidR="005C7CC8" w:rsidRDefault="005C7CC8" w:rsidP="005B0466">
      <w:pPr>
        <w:autoSpaceDE w:val="0"/>
        <w:spacing w:after="0" w:line="240" w:lineRule="auto"/>
        <w:rPr>
          <w:color w:val="000000" w:themeColor="text1"/>
          <w:szCs w:val="24"/>
        </w:rPr>
      </w:pPr>
    </w:p>
    <w:p w14:paraId="0BA31DC1" w14:textId="77777777" w:rsidR="00102AF6" w:rsidRPr="00F3043B" w:rsidRDefault="00102AF6" w:rsidP="005B0466">
      <w:pPr>
        <w:autoSpaceDE w:val="0"/>
        <w:spacing w:after="0" w:line="240" w:lineRule="auto"/>
        <w:rPr>
          <w:color w:val="000000" w:themeColor="text1"/>
          <w:szCs w:val="24"/>
        </w:rPr>
      </w:pPr>
    </w:p>
    <w:p w14:paraId="35E5567C" w14:textId="77777777" w:rsidR="001676B5" w:rsidRPr="00F3043B" w:rsidRDefault="001676B5" w:rsidP="00102AF6">
      <w:pPr>
        <w:autoSpaceDE w:val="0"/>
        <w:spacing w:after="0" w:line="240" w:lineRule="auto"/>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6924BA58" w14:textId="05B4DFE9" w:rsidR="00292BD1" w:rsidRPr="00F3043B" w:rsidRDefault="005B0466" w:rsidP="00292BD1">
      <w:pPr>
        <w:autoSpaceDE w:val="0"/>
        <w:spacing w:after="0" w:line="240" w:lineRule="auto"/>
        <w:jc w:val="center"/>
        <w:rPr>
          <w:color w:val="000000" w:themeColor="text1"/>
          <w:szCs w:val="24"/>
          <w:u w:val="single"/>
        </w:rPr>
      </w:pPr>
      <w:r>
        <w:rPr>
          <w:color w:val="000000" w:themeColor="text1"/>
          <w:szCs w:val="24"/>
          <w:u w:val="single"/>
        </w:rPr>
        <w:t>Robert Antonius</w:t>
      </w:r>
    </w:p>
    <w:p w14:paraId="581D4D70" w14:textId="141D6357" w:rsidR="005D5BE6" w:rsidRPr="00F3043B" w:rsidRDefault="00102AF6">
      <w:pPr>
        <w:autoSpaceDE w:val="0"/>
        <w:spacing w:after="0" w:line="240" w:lineRule="auto"/>
        <w:jc w:val="center"/>
        <w:rPr>
          <w:color w:val="000000" w:themeColor="text1"/>
          <w:szCs w:val="24"/>
          <w:u w:val="single"/>
        </w:rPr>
      </w:pPr>
      <w:r>
        <w:rPr>
          <w:color w:val="000000" w:themeColor="text1"/>
          <w:szCs w:val="24"/>
        </w:rPr>
        <w:t>(</w:t>
      </w:r>
      <w:r w:rsidR="005B0466">
        <w:rPr>
          <w:color w:val="000000" w:themeColor="text1"/>
          <w:szCs w:val="24"/>
        </w:rPr>
        <w:t>2125250057</w:t>
      </w:r>
      <w:r>
        <w:rPr>
          <w:color w:val="000000" w:themeColor="text1"/>
          <w:szCs w:val="24"/>
        </w:rPr>
        <w:t>)</w:t>
      </w:r>
    </w:p>
    <w:p w14:paraId="6CEF2174" w14:textId="77777777" w:rsidR="001676B5" w:rsidRPr="00F3043B" w:rsidRDefault="001676B5" w:rsidP="006342EE">
      <w:pPr>
        <w:autoSpaceDE w:val="0"/>
        <w:spacing w:after="0" w:line="240" w:lineRule="auto"/>
        <w:rPr>
          <w:color w:val="000000" w:themeColor="text1"/>
          <w:szCs w:val="24"/>
        </w:rPr>
      </w:pPr>
    </w:p>
    <w:p w14:paraId="61BEA441" w14:textId="0B7C95D5" w:rsidR="006342EE" w:rsidRPr="00292BD1" w:rsidRDefault="001676B5" w:rsidP="001676B5">
      <w:pPr>
        <w:autoSpaceDE w:val="0"/>
        <w:spacing w:after="0" w:line="240" w:lineRule="auto"/>
        <w:jc w:val="center"/>
        <w:rPr>
          <w:color w:val="000000" w:themeColor="text1"/>
        </w:rPr>
      </w:pPr>
      <w:proofErr w:type="spellStart"/>
      <w:r>
        <w:rPr>
          <w:color w:val="000000" w:themeColor="text1"/>
          <w:szCs w:val="24"/>
        </w:rPr>
        <w:t>Disetujui</w:t>
      </w:r>
      <w:proofErr w:type="spellEnd"/>
      <w:r>
        <w:rPr>
          <w:color w:val="000000" w:themeColor="text1"/>
          <w:szCs w:val="24"/>
        </w:rPr>
        <w:t xml:space="preserve"> oleh:</w:t>
      </w:r>
    </w:p>
    <w:p w14:paraId="61F8FE68" w14:textId="77777777" w:rsidR="005D5BE6" w:rsidRPr="00F3043B" w:rsidRDefault="005D5BE6">
      <w:pPr>
        <w:autoSpaceDE w:val="0"/>
        <w:spacing w:after="0" w:line="240" w:lineRule="auto"/>
        <w:jc w:val="center"/>
        <w:rPr>
          <w:color w:val="000000" w:themeColor="text1"/>
          <w:szCs w:val="24"/>
        </w:rPr>
      </w:pPr>
    </w:p>
    <w:p w14:paraId="51337F4D" w14:textId="5F7B96E6" w:rsidR="005C7CC8" w:rsidRDefault="005C7CC8" w:rsidP="00102AF6">
      <w:pPr>
        <w:autoSpaceDE w:val="0"/>
        <w:spacing w:after="0" w:line="240" w:lineRule="auto"/>
        <w:rPr>
          <w:color w:val="000000" w:themeColor="text1"/>
          <w:szCs w:val="24"/>
        </w:rPr>
      </w:pPr>
    </w:p>
    <w:p w14:paraId="2358E9D8" w14:textId="72303C7C" w:rsidR="00102AF6" w:rsidRDefault="00102AF6" w:rsidP="00102AF6">
      <w:pPr>
        <w:autoSpaceDE w:val="0"/>
        <w:spacing w:after="0" w:line="240" w:lineRule="auto"/>
        <w:rPr>
          <w:color w:val="000000" w:themeColor="text1"/>
          <w:szCs w:val="24"/>
        </w:rPr>
      </w:pPr>
    </w:p>
    <w:p w14:paraId="3F8D435A" w14:textId="77777777" w:rsidR="00102AF6" w:rsidRDefault="00102AF6" w:rsidP="00102AF6">
      <w:pPr>
        <w:autoSpaceDE w:val="0"/>
        <w:spacing w:after="0" w:line="240" w:lineRule="auto"/>
        <w:rPr>
          <w:color w:val="000000" w:themeColor="text1"/>
          <w:szCs w:val="24"/>
        </w:rPr>
      </w:pPr>
    </w:p>
    <w:p w14:paraId="4231A5DD" w14:textId="77777777" w:rsidR="00292BD1" w:rsidRPr="00F3043B" w:rsidRDefault="00292BD1">
      <w:pPr>
        <w:autoSpaceDE w:val="0"/>
        <w:spacing w:after="0" w:line="240" w:lineRule="auto"/>
        <w:jc w:val="center"/>
        <w:rPr>
          <w:color w:val="000000" w:themeColor="text1"/>
          <w:szCs w:val="24"/>
        </w:rPr>
      </w:pPr>
    </w:p>
    <w:p w14:paraId="35221A39" w14:textId="4C2DBA5C" w:rsidR="00292BD1" w:rsidRPr="00292BD1" w:rsidRDefault="005B0466" w:rsidP="00292BD1">
      <w:pPr>
        <w:tabs>
          <w:tab w:val="left" w:pos="5387"/>
        </w:tabs>
        <w:autoSpaceDE w:val="0"/>
        <w:spacing w:after="0" w:line="240" w:lineRule="auto"/>
        <w:jc w:val="center"/>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proofErr w:type="gramStart"/>
      <w:r>
        <w:rPr>
          <w:color w:val="000000" w:themeColor="text1"/>
          <w:szCs w:val="24"/>
          <w:u w:val="single"/>
        </w:rPr>
        <w:t>M.Kom</w:t>
      </w:r>
      <w:proofErr w:type="spellEnd"/>
      <w:proofErr w:type="gramEnd"/>
      <w:r>
        <w:rPr>
          <w:color w:val="000000" w:themeColor="text1"/>
          <w:szCs w:val="24"/>
          <w:u w:val="single"/>
        </w:rPr>
        <w:t>.</w:t>
      </w:r>
    </w:p>
    <w:p w14:paraId="4518F5AD" w14:textId="141CB643" w:rsidR="001676B5" w:rsidRDefault="001676B5" w:rsidP="006342EE">
      <w:pPr>
        <w:tabs>
          <w:tab w:val="left" w:pos="5387"/>
        </w:tabs>
        <w:autoSpaceDE w:val="0"/>
        <w:spacing w:after="0" w:line="240" w:lineRule="auto"/>
        <w:jc w:val="center"/>
        <w:rPr>
          <w:color w:val="000000" w:themeColor="text1"/>
          <w:szCs w:val="24"/>
        </w:rPr>
      </w:pPr>
      <w:proofErr w:type="spellStart"/>
      <w:r>
        <w:rPr>
          <w:color w:val="000000" w:themeColor="text1"/>
          <w:szCs w:val="24"/>
        </w:rPr>
        <w:t>Pembimbing</w:t>
      </w:r>
      <w:proofErr w:type="spellEnd"/>
      <w:r>
        <w:rPr>
          <w:color w:val="000000" w:themeColor="text1"/>
          <w:szCs w:val="24"/>
        </w:rPr>
        <w:t xml:space="preserve"> Utama</w:t>
      </w:r>
    </w:p>
    <w:p w14:paraId="2AA327F3" w14:textId="2B6141FE" w:rsidR="005B0466" w:rsidRPr="00F3043B" w:rsidRDefault="00102AF6" w:rsidP="006342EE">
      <w:pPr>
        <w:tabs>
          <w:tab w:val="left" w:pos="5387"/>
        </w:tabs>
        <w:autoSpaceDE w:val="0"/>
        <w:spacing w:after="0" w:line="240" w:lineRule="auto"/>
        <w:jc w:val="center"/>
        <w:rPr>
          <w:color w:val="000000" w:themeColor="text1"/>
          <w:szCs w:val="24"/>
        </w:rPr>
      </w:pPr>
      <w:r>
        <w:rPr>
          <w:color w:val="000000" w:themeColor="text1"/>
          <w:szCs w:val="24"/>
        </w:rPr>
        <w:t>(</w:t>
      </w:r>
      <w:r w:rsidR="005B0466">
        <w:rPr>
          <w:color w:val="000000" w:themeColor="text1"/>
          <w:szCs w:val="24"/>
        </w:rPr>
        <w:t>1511</w:t>
      </w:r>
      <w:r w:rsidR="00103589">
        <w:rPr>
          <w:color w:val="000000" w:themeColor="text1"/>
          <w:szCs w:val="24"/>
        </w:rPr>
        <w:t>17</w:t>
      </w:r>
      <w:r>
        <w:rPr>
          <w:color w:val="000000" w:themeColor="text1"/>
          <w:szCs w:val="24"/>
        </w:rPr>
        <w:t>)</w:t>
      </w:r>
    </w:p>
    <w:p w14:paraId="75B56B0D" w14:textId="77777777" w:rsidR="00102AF6" w:rsidRPr="00F3043B" w:rsidRDefault="00102AF6" w:rsidP="00102AF6">
      <w:pPr>
        <w:autoSpaceDE w:val="0"/>
        <w:spacing w:after="0" w:line="240" w:lineRule="auto"/>
        <w:jc w:val="center"/>
        <w:rPr>
          <w:color w:val="000000" w:themeColor="text1"/>
          <w:szCs w:val="24"/>
        </w:rPr>
      </w:pPr>
    </w:p>
    <w:p w14:paraId="54A1B8DA" w14:textId="6C1FF794" w:rsidR="00102AF6" w:rsidRDefault="00102AF6" w:rsidP="00102AF6">
      <w:pPr>
        <w:autoSpaceDE w:val="0"/>
        <w:spacing w:after="0" w:line="240" w:lineRule="auto"/>
        <w:rPr>
          <w:color w:val="000000" w:themeColor="text1"/>
          <w:szCs w:val="24"/>
        </w:rPr>
      </w:pPr>
    </w:p>
    <w:p w14:paraId="2169C827" w14:textId="77777777" w:rsidR="00102AF6" w:rsidRDefault="00102AF6" w:rsidP="00102AF6">
      <w:pPr>
        <w:autoSpaceDE w:val="0"/>
        <w:spacing w:after="0" w:line="240" w:lineRule="auto"/>
        <w:rPr>
          <w:color w:val="000000" w:themeColor="text1"/>
          <w:szCs w:val="24"/>
        </w:rPr>
      </w:pPr>
    </w:p>
    <w:p w14:paraId="5B3D70D0" w14:textId="77777777" w:rsidR="00102AF6" w:rsidRDefault="00102AF6" w:rsidP="00102AF6">
      <w:pPr>
        <w:autoSpaceDE w:val="0"/>
        <w:spacing w:after="0" w:line="240" w:lineRule="auto"/>
        <w:jc w:val="center"/>
        <w:rPr>
          <w:color w:val="000000" w:themeColor="text1"/>
          <w:szCs w:val="24"/>
        </w:rPr>
      </w:pPr>
    </w:p>
    <w:p w14:paraId="5F1DD1CC" w14:textId="77777777" w:rsidR="00102AF6" w:rsidRPr="00F3043B" w:rsidRDefault="00102AF6" w:rsidP="00102AF6">
      <w:pPr>
        <w:autoSpaceDE w:val="0"/>
        <w:spacing w:after="0" w:line="240" w:lineRule="auto"/>
        <w:jc w:val="center"/>
        <w:rPr>
          <w:color w:val="000000" w:themeColor="text1"/>
          <w:szCs w:val="24"/>
        </w:rPr>
      </w:pPr>
    </w:p>
    <w:p w14:paraId="16067114" w14:textId="5D125139" w:rsidR="00102AF6" w:rsidRPr="00292BD1" w:rsidRDefault="00CE7E1A" w:rsidP="00102AF6">
      <w:pPr>
        <w:tabs>
          <w:tab w:val="left" w:pos="5387"/>
        </w:tabs>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sidR="00102AF6">
        <w:rPr>
          <w:color w:val="000000" w:themeColor="text1"/>
          <w:szCs w:val="24"/>
          <w:u w:val="single"/>
        </w:rPr>
        <w:t>,</w:t>
      </w:r>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w:t>
      </w:r>
      <w:r w:rsidR="00102AF6">
        <w:rPr>
          <w:color w:val="000000" w:themeColor="text1"/>
          <w:szCs w:val="24"/>
          <w:u w:val="single"/>
        </w:rPr>
        <w:t xml:space="preserve"> </w:t>
      </w:r>
      <w:proofErr w:type="spellStart"/>
      <w:proofErr w:type="gramStart"/>
      <w:r w:rsidR="00102AF6">
        <w:rPr>
          <w:color w:val="000000" w:themeColor="text1"/>
          <w:szCs w:val="24"/>
          <w:u w:val="single"/>
        </w:rPr>
        <w:t>M.Kom</w:t>
      </w:r>
      <w:proofErr w:type="spellEnd"/>
      <w:proofErr w:type="gramEnd"/>
      <w:r w:rsidR="00102AF6">
        <w:rPr>
          <w:color w:val="000000" w:themeColor="text1"/>
          <w:szCs w:val="24"/>
          <w:u w:val="single"/>
        </w:rPr>
        <w:t>.</w:t>
      </w:r>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102CCA4F" w14:textId="5EE6BC2A" w:rsidR="00102AF6" w:rsidRDefault="00CE7E1A" w:rsidP="00102AF6">
      <w:pPr>
        <w:tabs>
          <w:tab w:val="left" w:pos="5387"/>
        </w:tabs>
        <w:autoSpaceDE w:val="0"/>
        <w:spacing w:after="0" w:line="240" w:lineRule="auto"/>
        <w:jc w:val="center"/>
        <w:rPr>
          <w:color w:val="000000" w:themeColor="text1"/>
          <w:szCs w:val="24"/>
        </w:rPr>
      </w:pPr>
      <w:proofErr w:type="spellStart"/>
      <w:r>
        <w:rPr>
          <w:color w:val="000000" w:themeColor="text1"/>
          <w:szCs w:val="24"/>
        </w:rPr>
        <w:t>Ketua</w:t>
      </w:r>
      <w:proofErr w:type="spellEnd"/>
      <w:r>
        <w:rPr>
          <w:color w:val="000000" w:themeColor="text1"/>
          <w:szCs w:val="24"/>
        </w:rPr>
        <w:t xml:space="preserve"> Program </w:t>
      </w:r>
      <w:proofErr w:type="spellStart"/>
      <w:r>
        <w:rPr>
          <w:color w:val="000000" w:themeColor="text1"/>
          <w:szCs w:val="24"/>
        </w:rPr>
        <w:t>Studi</w:t>
      </w:r>
      <w:proofErr w:type="spellEnd"/>
      <w:r>
        <w:rPr>
          <w:color w:val="000000" w:themeColor="text1"/>
          <w:szCs w:val="24"/>
        </w:rPr>
        <w:t xml:space="preserve"> </w:t>
      </w:r>
      <w:proofErr w:type="spellStart"/>
      <w:r>
        <w:rPr>
          <w:color w:val="000000" w:themeColor="text1"/>
          <w:szCs w:val="24"/>
        </w:rPr>
        <w:t>Informatika</w:t>
      </w:r>
      <w:proofErr w:type="spellEnd"/>
    </w:p>
    <w:p w14:paraId="57EF6D06" w14:textId="346783A5" w:rsidR="00F152AD" w:rsidRDefault="00102AF6" w:rsidP="00102AF6">
      <w:pPr>
        <w:tabs>
          <w:tab w:val="left" w:pos="5387"/>
        </w:tabs>
        <w:autoSpaceDE w:val="0"/>
        <w:spacing w:after="0" w:line="240" w:lineRule="auto"/>
        <w:jc w:val="center"/>
        <w:rPr>
          <w:color w:val="000000" w:themeColor="text1"/>
          <w:szCs w:val="24"/>
        </w:rPr>
      </w:pPr>
      <w:r>
        <w:rPr>
          <w:color w:val="000000" w:themeColor="text1"/>
          <w:szCs w:val="24"/>
        </w:rPr>
        <w:t>(</w:t>
      </w:r>
      <w:r w:rsidR="00CE7E1A">
        <w:rPr>
          <w:color w:val="000000" w:themeColor="text1"/>
          <w:szCs w:val="24"/>
        </w:rPr>
        <w:t>111069</w:t>
      </w:r>
      <w:r>
        <w:rPr>
          <w:color w:val="000000" w:themeColor="text1"/>
          <w:szCs w:val="24"/>
        </w:rPr>
        <w:t>)</w:t>
      </w:r>
    </w:p>
    <w:p w14:paraId="55CF2A85" w14:textId="0BB920F3" w:rsidR="001676B5" w:rsidRDefault="001676B5" w:rsidP="00F152AD">
      <w:pPr>
        <w:autoSpaceDE w:val="0"/>
        <w:autoSpaceDN w:val="0"/>
        <w:adjustRightInd w:val="0"/>
        <w:spacing w:after="0" w:line="240" w:lineRule="auto"/>
        <w:jc w:val="center"/>
        <w:rPr>
          <w:color w:val="000000" w:themeColor="text1"/>
          <w:szCs w:val="24"/>
        </w:rPr>
      </w:pPr>
    </w:p>
    <w:p w14:paraId="5831C7B8" w14:textId="77777777" w:rsidR="00102AF6" w:rsidRDefault="00102AF6" w:rsidP="00F152AD">
      <w:pPr>
        <w:autoSpaceDE w:val="0"/>
        <w:autoSpaceDN w:val="0"/>
        <w:adjustRightInd w:val="0"/>
        <w:spacing w:after="0" w:line="240" w:lineRule="auto"/>
        <w:jc w:val="center"/>
        <w:rPr>
          <w:color w:val="000000" w:themeColor="text1"/>
          <w:szCs w:val="24"/>
        </w:rPr>
      </w:pPr>
    </w:p>
    <w:p w14:paraId="181281DC" w14:textId="56B31DB8"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PROGRAM STUDI INFORMATIKA</w:t>
      </w:r>
    </w:p>
    <w:p w14:paraId="308805DE" w14:textId="7EE4DF53"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FAKULTAS ILMU KOMPUTER DAN REKAYASA</w:t>
      </w:r>
    </w:p>
    <w:p w14:paraId="2D587095" w14:textId="783D64C5"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UNIVERSITAS MULTI DATA PALEMBANG</w:t>
      </w:r>
    </w:p>
    <w:p w14:paraId="664FE06F" w14:textId="38E25EF0"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PALEMBANG</w:t>
      </w:r>
    </w:p>
    <w:p w14:paraId="5F60E0FF" w14:textId="52172B2E" w:rsidR="001676B5" w:rsidRPr="001676B5" w:rsidRDefault="001676B5" w:rsidP="00F152AD">
      <w:pPr>
        <w:autoSpaceDE w:val="0"/>
        <w:autoSpaceDN w:val="0"/>
        <w:adjustRightInd w:val="0"/>
        <w:spacing w:after="0" w:line="240" w:lineRule="auto"/>
        <w:jc w:val="center"/>
        <w:rPr>
          <w:b/>
          <w:bCs/>
          <w:sz w:val="28"/>
          <w:szCs w:val="28"/>
        </w:rPr>
      </w:pPr>
      <w:r>
        <w:rPr>
          <w:b/>
          <w:bCs/>
          <w:color w:val="000000" w:themeColor="text1"/>
          <w:szCs w:val="24"/>
        </w:rPr>
        <w:t>202</w:t>
      </w:r>
      <w:r w:rsidR="00CE7E1A">
        <w:rPr>
          <w:b/>
          <w:bCs/>
          <w:color w:val="000000" w:themeColor="text1"/>
          <w:szCs w:val="24"/>
        </w:rPr>
        <w:t>5</w:t>
      </w: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3" w:name="_Toc185853491"/>
      <w:r>
        <w:lastRenderedPageBreak/>
        <w:t>PERNYATAAN PERSETUJUAN PUBLIKASI</w:t>
      </w:r>
      <w:r w:rsidR="000C1BFE">
        <w:t xml:space="preserve"> </w:t>
      </w:r>
      <w:r w:rsidR="000C1BFE">
        <w:br/>
        <w:t>TUGAS AKHIR</w:t>
      </w:r>
      <w:bookmarkEnd w:id="3"/>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0FCC81EF"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102AF6">
        <w:rPr>
          <w:szCs w:val="24"/>
          <w:lang w:val="fi-FI"/>
        </w:rPr>
        <w:t>Robert Antonius</w:t>
      </w:r>
    </w:p>
    <w:p w14:paraId="5292010E" w14:textId="054723C1"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1676B5">
        <w:rPr>
          <w:szCs w:val="24"/>
          <w:lang w:val="fi-FI"/>
        </w:rPr>
        <w:t>2125250057</w:t>
      </w:r>
    </w:p>
    <w:p w14:paraId="463F5C70" w14:textId="1093F928" w:rsidR="005D5BE6" w:rsidRPr="00E035B5" w:rsidRDefault="006E0A83">
      <w:pPr>
        <w:autoSpaceDE w:val="0"/>
        <w:spacing w:after="0" w:line="240" w:lineRule="auto"/>
        <w:rPr>
          <w:lang w:val="fi-FI"/>
        </w:rPr>
      </w:pPr>
      <w:r w:rsidRPr="00E035B5">
        <w:rPr>
          <w:szCs w:val="24"/>
          <w:lang w:val="fi-FI"/>
        </w:rPr>
        <w:t xml:space="preserve">Program Studi : </w:t>
      </w:r>
      <w:r w:rsidR="001676B5">
        <w:rPr>
          <w:szCs w:val="24"/>
          <w:lang w:val="fi-FI"/>
        </w:rPr>
        <w:t>Informatika</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0EAB4C0F" w14:textId="77777777" w:rsidR="001676B5" w:rsidRDefault="001676B5">
      <w:pPr>
        <w:spacing w:after="0" w:line="240" w:lineRule="auto"/>
        <w:jc w:val="center"/>
        <w:rPr>
          <w:b/>
          <w:szCs w:val="24"/>
          <w:lang w:val="fi-FI"/>
        </w:rPr>
      </w:pPr>
      <w:r>
        <w:rPr>
          <w:b/>
          <w:szCs w:val="24"/>
          <w:lang w:val="fi-FI"/>
        </w:rPr>
        <w:t xml:space="preserve">PERANGKAT LUNAK IDENTIFIKASI </w:t>
      </w:r>
    </w:p>
    <w:p w14:paraId="1AA415BC" w14:textId="55FFB8F6" w:rsidR="00A40B72" w:rsidRDefault="001676B5" w:rsidP="001676B5">
      <w:pPr>
        <w:spacing w:after="0" w:line="240" w:lineRule="auto"/>
        <w:jc w:val="center"/>
        <w:rPr>
          <w:b/>
          <w:szCs w:val="24"/>
          <w:lang w:val="fi-FI"/>
        </w:rPr>
      </w:pPr>
      <w:r>
        <w:rPr>
          <w:b/>
          <w:szCs w:val="24"/>
          <w:lang w:val="fi-FI"/>
        </w:rPr>
        <w:t>KEKABURAN PADA GAMBAR DOKUMEN TEKS</w:t>
      </w:r>
    </w:p>
    <w:p w14:paraId="7B527512" w14:textId="0F070E39" w:rsidR="001676B5" w:rsidRPr="001676B5" w:rsidRDefault="001676B5">
      <w:pPr>
        <w:spacing w:after="0" w:line="240" w:lineRule="auto"/>
        <w:jc w:val="center"/>
        <w:rPr>
          <w:lang w:val="fi-FI"/>
        </w:rPr>
      </w:pPr>
      <w:r>
        <w:rPr>
          <w:b/>
          <w:szCs w:val="24"/>
          <w:lang w:val="fi-FI"/>
        </w:rPr>
        <w:t xml:space="preserve">MENGGUNAKAN </w:t>
      </w:r>
      <w:r>
        <w:rPr>
          <w:b/>
          <w:i/>
          <w:iCs/>
          <w:szCs w:val="24"/>
          <w:lang w:val="fi-FI"/>
        </w:rPr>
        <w:t>LAPLACIAN OPERATOR</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71D8676E"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CE7E1A">
        <w:rPr>
          <w:szCs w:val="24"/>
          <w:lang w:val="sv-SE" w:eastAsia="ja-JP"/>
        </w:rPr>
        <w:t>Januari</w:t>
      </w:r>
      <w:r w:rsidR="00A40B72">
        <w:rPr>
          <w:szCs w:val="24"/>
          <w:lang w:val="sv-SE" w:eastAsia="ja-JP"/>
        </w:rPr>
        <w:t xml:space="preserve"> 202</w:t>
      </w:r>
      <w:r w:rsidR="00CE7E1A">
        <w:rPr>
          <w:szCs w:val="24"/>
          <w:lang w:val="sv-SE" w:eastAsia="ja-JP"/>
        </w:rPr>
        <w:t>5</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4596F499" w:rsidR="005D5BE6" w:rsidRPr="0090418A" w:rsidRDefault="001676B5" w:rsidP="00A40B72">
      <w:pPr>
        <w:tabs>
          <w:tab w:val="left" w:pos="5670"/>
        </w:tabs>
        <w:autoSpaceDE w:val="0"/>
        <w:spacing w:after="0" w:line="240" w:lineRule="auto"/>
        <w:jc w:val="center"/>
        <w:rPr>
          <w:szCs w:val="24"/>
          <w:u w:val="single"/>
          <w:lang w:val="sv-SE"/>
        </w:rPr>
      </w:pPr>
      <w:r>
        <w:rPr>
          <w:szCs w:val="24"/>
          <w:u w:val="single"/>
          <w:lang w:val="sv-SE"/>
        </w:rPr>
        <w:t>Robert Antonius</w:t>
      </w:r>
    </w:p>
    <w:p w14:paraId="64123923" w14:textId="0A8A3F3F" w:rsidR="005D5BE6" w:rsidRPr="001676B5" w:rsidRDefault="001676B5" w:rsidP="00A40B72">
      <w:pPr>
        <w:tabs>
          <w:tab w:val="left" w:pos="5670"/>
        </w:tabs>
        <w:autoSpaceDE w:val="0"/>
        <w:spacing w:after="0" w:line="240" w:lineRule="auto"/>
        <w:jc w:val="center"/>
        <w:rPr>
          <w:szCs w:val="24"/>
        </w:rPr>
      </w:pPr>
      <w:r>
        <w:rPr>
          <w:szCs w:val="24"/>
        </w:rPr>
        <w:t>2125250057</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3A1DBB1F"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1676B5">
        <w:rPr>
          <w:szCs w:val="24"/>
          <w:lang w:eastAsia="ja-JP"/>
        </w:rPr>
        <w:t>Informatika</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558C9C58"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w:t>
      </w:r>
      <w:r w:rsidR="001676B5">
        <w:rPr>
          <w:szCs w:val="24"/>
          <w:lang w:eastAsia="ja-JP"/>
        </w:rPr>
        <w:t>24</w:t>
      </w:r>
      <w:r w:rsidRPr="000B0DB2">
        <w:rPr>
          <w:szCs w:val="24"/>
          <w:lang w:eastAsia="ja-JP"/>
        </w:rPr>
        <w:t>/20</w:t>
      </w:r>
      <w:r w:rsidR="001676B5">
        <w:rPr>
          <w:szCs w:val="24"/>
          <w:lang w:eastAsia="ja-JP"/>
        </w:rPr>
        <w:t>25</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087ECF40" w14:textId="32F267B4" w:rsidR="00A40B72" w:rsidRDefault="001676B5" w:rsidP="00A40B72">
      <w:pPr>
        <w:autoSpaceDE w:val="0"/>
        <w:autoSpaceDN w:val="0"/>
        <w:adjustRightInd w:val="0"/>
        <w:spacing w:after="0" w:line="240" w:lineRule="auto"/>
        <w:jc w:val="center"/>
        <w:rPr>
          <w:b/>
          <w:szCs w:val="24"/>
          <w:lang w:eastAsia="ja-JP"/>
        </w:rPr>
      </w:pPr>
      <w:proofErr w:type="spellStart"/>
      <w:r>
        <w:rPr>
          <w:b/>
          <w:szCs w:val="24"/>
          <w:lang w:eastAsia="ja-JP"/>
        </w:rPr>
        <w:t>Perangkat</w:t>
      </w:r>
      <w:proofErr w:type="spellEnd"/>
      <w:r>
        <w:rPr>
          <w:b/>
          <w:szCs w:val="24"/>
          <w:lang w:eastAsia="ja-JP"/>
        </w:rPr>
        <w:t xml:space="preserve"> </w:t>
      </w:r>
      <w:proofErr w:type="spellStart"/>
      <w:r>
        <w:rPr>
          <w:b/>
          <w:szCs w:val="24"/>
          <w:lang w:eastAsia="ja-JP"/>
        </w:rPr>
        <w:t>Lunak</w:t>
      </w:r>
      <w:proofErr w:type="spellEnd"/>
      <w:r>
        <w:rPr>
          <w:b/>
          <w:szCs w:val="24"/>
          <w:lang w:eastAsia="ja-JP"/>
        </w:rPr>
        <w:t xml:space="preserve"> </w:t>
      </w:r>
      <w:proofErr w:type="spellStart"/>
      <w:r>
        <w:rPr>
          <w:b/>
          <w:szCs w:val="24"/>
          <w:lang w:eastAsia="ja-JP"/>
        </w:rPr>
        <w:t>Identifikasi</w:t>
      </w:r>
      <w:proofErr w:type="spellEnd"/>
    </w:p>
    <w:p w14:paraId="18814474" w14:textId="408915A2" w:rsidR="001676B5" w:rsidRDefault="001676B5" w:rsidP="00A40B72">
      <w:pPr>
        <w:autoSpaceDE w:val="0"/>
        <w:autoSpaceDN w:val="0"/>
        <w:adjustRightInd w:val="0"/>
        <w:spacing w:after="0" w:line="240" w:lineRule="auto"/>
        <w:jc w:val="center"/>
        <w:rPr>
          <w:b/>
          <w:szCs w:val="24"/>
          <w:lang w:eastAsia="ja-JP"/>
        </w:rPr>
      </w:pPr>
      <w:proofErr w:type="spellStart"/>
      <w:r>
        <w:rPr>
          <w:b/>
          <w:szCs w:val="24"/>
          <w:lang w:eastAsia="ja-JP"/>
        </w:rPr>
        <w:t>Kekaburan</w:t>
      </w:r>
      <w:proofErr w:type="spellEnd"/>
      <w:r>
        <w:rPr>
          <w:b/>
          <w:szCs w:val="24"/>
          <w:lang w:eastAsia="ja-JP"/>
        </w:rPr>
        <w:t xml:space="preserve"> pada Gambar </w:t>
      </w:r>
      <w:proofErr w:type="spellStart"/>
      <w:r>
        <w:rPr>
          <w:b/>
          <w:szCs w:val="24"/>
          <w:lang w:eastAsia="ja-JP"/>
        </w:rPr>
        <w:t>Dokumen</w:t>
      </w:r>
      <w:proofErr w:type="spellEnd"/>
      <w:r>
        <w:rPr>
          <w:b/>
          <w:szCs w:val="24"/>
          <w:lang w:eastAsia="ja-JP"/>
        </w:rPr>
        <w:t xml:space="preserve"> Teks</w:t>
      </w:r>
    </w:p>
    <w:p w14:paraId="660FC2E3" w14:textId="3B87363E" w:rsidR="001676B5" w:rsidRPr="001676B5" w:rsidRDefault="001676B5" w:rsidP="00A40B72">
      <w:pPr>
        <w:autoSpaceDE w:val="0"/>
        <w:autoSpaceDN w:val="0"/>
        <w:adjustRightInd w:val="0"/>
        <w:spacing w:after="0" w:line="240" w:lineRule="auto"/>
        <w:jc w:val="center"/>
        <w:rPr>
          <w:b/>
          <w:szCs w:val="24"/>
          <w:lang w:eastAsia="ja-JP"/>
        </w:rPr>
      </w:pPr>
      <w:proofErr w:type="spellStart"/>
      <w:r>
        <w:rPr>
          <w:b/>
          <w:szCs w:val="24"/>
          <w:lang w:eastAsia="ja-JP"/>
        </w:rPr>
        <w:t>Menggunakan</w:t>
      </w:r>
      <w:proofErr w:type="spellEnd"/>
      <w:r>
        <w:rPr>
          <w:b/>
          <w:szCs w:val="24"/>
          <w:lang w:eastAsia="ja-JP"/>
        </w:rPr>
        <w:t xml:space="preserve"> </w:t>
      </w:r>
      <w:r>
        <w:rPr>
          <w:b/>
          <w:i/>
          <w:iCs/>
          <w:szCs w:val="24"/>
          <w:lang w:eastAsia="ja-JP"/>
        </w:rPr>
        <w:t>Laplacian Operator</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5981B99E" w:rsidR="005D5BE6" w:rsidRPr="00A40B72" w:rsidRDefault="001676B5">
      <w:pPr>
        <w:autoSpaceDE w:val="0"/>
        <w:spacing w:after="0" w:line="240" w:lineRule="auto"/>
        <w:jc w:val="center"/>
      </w:pPr>
      <w:r>
        <w:rPr>
          <w:szCs w:val="24"/>
          <w:lang w:eastAsia="ja-JP"/>
        </w:rPr>
        <w:t>Robert Antonius</w:t>
      </w:r>
      <w:r w:rsidR="006E0A83">
        <w:rPr>
          <w:szCs w:val="24"/>
          <w:lang w:val="id-ID" w:eastAsia="ja-JP"/>
        </w:rPr>
        <w:tab/>
      </w:r>
      <w:r w:rsidR="00683885">
        <w:rPr>
          <w:szCs w:val="24"/>
          <w:lang w:eastAsia="ja-JP"/>
        </w:rPr>
        <w:t>2</w:t>
      </w:r>
      <w:r>
        <w:rPr>
          <w:szCs w:val="24"/>
          <w:lang w:eastAsia="ja-JP"/>
        </w:rPr>
        <w:t>125250057</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4" w:name="_Toc185853492"/>
      <w:proofErr w:type="spellStart"/>
      <w:r>
        <w:t>Abstrak</w:t>
      </w:r>
      <w:bookmarkEnd w:id="4"/>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3A4DDAD8"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r w:rsidR="001676B5">
        <w:rPr>
          <w:color w:val="000000" w:themeColor="text1"/>
          <w:szCs w:val="24"/>
        </w:rPr>
        <w:t>Informatics</w:t>
      </w:r>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620EF7F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w:t>
      </w:r>
      <w:r w:rsidR="001676B5">
        <w:rPr>
          <w:szCs w:val="24"/>
          <w:lang w:eastAsia="ja-JP"/>
        </w:rPr>
        <w:t>24</w:t>
      </w:r>
      <w:r w:rsidR="00A40B72" w:rsidRPr="000B0DB2">
        <w:rPr>
          <w:szCs w:val="24"/>
          <w:lang w:eastAsia="ja-JP"/>
        </w:rPr>
        <w:t>/20</w:t>
      </w:r>
      <w:r w:rsidR="001676B5">
        <w:rPr>
          <w:szCs w:val="24"/>
          <w:lang w:eastAsia="ja-JP"/>
        </w:rPr>
        <w:t>25</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5E9E6CA9" w14:textId="77777777" w:rsidR="00102AF6" w:rsidRDefault="00E0055B" w:rsidP="001676B5">
      <w:pPr>
        <w:autoSpaceDE w:val="0"/>
        <w:autoSpaceDN w:val="0"/>
        <w:adjustRightInd w:val="0"/>
        <w:spacing w:after="0" w:line="240" w:lineRule="auto"/>
        <w:jc w:val="center"/>
        <w:rPr>
          <w:b/>
          <w:szCs w:val="24"/>
          <w:lang w:eastAsia="ja-JP"/>
        </w:rPr>
      </w:pPr>
      <w:r>
        <w:rPr>
          <w:b/>
          <w:szCs w:val="24"/>
          <w:lang w:eastAsia="ja-JP"/>
        </w:rPr>
        <w:t xml:space="preserve">Blur Identification Software </w:t>
      </w:r>
    </w:p>
    <w:p w14:paraId="37AB5B43" w14:textId="3D1257E6" w:rsidR="00E0055B" w:rsidRDefault="00102AF6" w:rsidP="001676B5">
      <w:pPr>
        <w:autoSpaceDE w:val="0"/>
        <w:autoSpaceDN w:val="0"/>
        <w:adjustRightInd w:val="0"/>
        <w:spacing w:after="0" w:line="240" w:lineRule="auto"/>
        <w:jc w:val="center"/>
        <w:rPr>
          <w:b/>
          <w:szCs w:val="24"/>
          <w:lang w:eastAsia="ja-JP"/>
        </w:rPr>
      </w:pPr>
      <w:r>
        <w:rPr>
          <w:b/>
          <w:szCs w:val="24"/>
          <w:lang w:eastAsia="ja-JP"/>
        </w:rPr>
        <w:t>o</w:t>
      </w:r>
      <w:r w:rsidR="00E0055B">
        <w:rPr>
          <w:b/>
          <w:szCs w:val="24"/>
          <w:lang w:eastAsia="ja-JP"/>
        </w:rPr>
        <w:t>n</w:t>
      </w:r>
      <w:r>
        <w:rPr>
          <w:b/>
          <w:szCs w:val="24"/>
          <w:lang w:eastAsia="ja-JP"/>
        </w:rPr>
        <w:t xml:space="preserve"> </w:t>
      </w:r>
      <w:r w:rsidR="00E0055B">
        <w:rPr>
          <w:b/>
          <w:szCs w:val="24"/>
          <w:lang w:eastAsia="ja-JP"/>
        </w:rPr>
        <w:t>Text Document Images</w:t>
      </w:r>
    </w:p>
    <w:p w14:paraId="00CF0661" w14:textId="3D416961" w:rsidR="00E0055B" w:rsidRDefault="00102AF6" w:rsidP="001676B5">
      <w:pPr>
        <w:autoSpaceDE w:val="0"/>
        <w:autoSpaceDN w:val="0"/>
        <w:adjustRightInd w:val="0"/>
        <w:spacing w:after="0" w:line="240" w:lineRule="auto"/>
        <w:jc w:val="center"/>
        <w:rPr>
          <w:b/>
          <w:szCs w:val="24"/>
          <w:lang w:eastAsia="ja-JP"/>
        </w:rPr>
      </w:pPr>
      <w:r>
        <w:rPr>
          <w:b/>
          <w:szCs w:val="24"/>
          <w:lang w:eastAsia="ja-JP"/>
        </w:rPr>
        <w:t>U</w:t>
      </w:r>
      <w:r w:rsidR="00E0055B">
        <w:rPr>
          <w:b/>
          <w:szCs w:val="24"/>
          <w:lang w:eastAsia="ja-JP"/>
        </w:rPr>
        <w:t>sing Laplacian Operator</w:t>
      </w:r>
    </w:p>
    <w:p w14:paraId="06C16DC8" w14:textId="77777777" w:rsidR="005D5BE6" w:rsidRDefault="005D5BE6">
      <w:pPr>
        <w:autoSpaceDE w:val="0"/>
        <w:spacing w:after="0" w:line="240" w:lineRule="auto"/>
        <w:jc w:val="center"/>
        <w:rPr>
          <w:szCs w:val="24"/>
          <w:lang w:eastAsia="ja-JP"/>
        </w:rPr>
      </w:pPr>
    </w:p>
    <w:p w14:paraId="6D474406" w14:textId="5109B31C" w:rsidR="00A40B72" w:rsidRPr="00A40B72" w:rsidRDefault="00102AF6" w:rsidP="00A40B72">
      <w:pPr>
        <w:autoSpaceDE w:val="0"/>
        <w:spacing w:after="0" w:line="240" w:lineRule="auto"/>
        <w:jc w:val="center"/>
      </w:pPr>
      <w:r>
        <w:rPr>
          <w:szCs w:val="24"/>
          <w:lang w:eastAsia="ja-JP"/>
        </w:rPr>
        <w:t>Robert Antonius</w:t>
      </w:r>
      <w:r w:rsidR="00A40B72">
        <w:rPr>
          <w:szCs w:val="24"/>
          <w:lang w:val="id-ID" w:eastAsia="ja-JP"/>
        </w:rPr>
        <w:tab/>
      </w:r>
      <w:r>
        <w:rPr>
          <w:szCs w:val="24"/>
          <w:lang w:eastAsia="ja-JP"/>
        </w:rPr>
        <w:t>2125250057</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5" w:name="_Toc185853493"/>
      <w:r>
        <w:t>Abstract</w:t>
      </w:r>
      <w:bookmarkEnd w:id="5"/>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6" w:name="_Toc185853494"/>
      <w:r>
        <w:lastRenderedPageBreak/>
        <w:t>KATA PENGANTAR</w:t>
      </w:r>
      <w:bookmarkEnd w:id="6"/>
    </w:p>
    <w:p w14:paraId="60CDFB6D" w14:textId="77777777" w:rsidR="00E7201F" w:rsidRDefault="00102AF6" w:rsidP="00E450D6">
      <w:pPr>
        <w:spacing w:after="0" w:line="480" w:lineRule="auto"/>
        <w:ind w:firstLine="720"/>
        <w:rPr>
          <w:szCs w:val="24"/>
        </w:rPr>
      </w:pPr>
      <w:proofErr w:type="spellStart"/>
      <w:r>
        <w:rPr>
          <w:szCs w:val="24"/>
        </w:rPr>
        <w:t>Puji</w:t>
      </w:r>
      <w:proofErr w:type="spellEnd"/>
      <w:r>
        <w:rPr>
          <w:szCs w:val="24"/>
        </w:rPr>
        <w:t xml:space="preserve"> dan </w:t>
      </w:r>
      <w:proofErr w:type="spellStart"/>
      <w:r>
        <w:rPr>
          <w:szCs w:val="24"/>
        </w:rPr>
        <w:t>syukur</w:t>
      </w:r>
      <w:proofErr w:type="spellEnd"/>
      <w:r>
        <w:rPr>
          <w:szCs w:val="24"/>
        </w:rPr>
        <w:t xml:space="preserve"> </w:t>
      </w:r>
      <w:proofErr w:type="spellStart"/>
      <w:r>
        <w:rPr>
          <w:szCs w:val="24"/>
        </w:rPr>
        <w:t>penulis</w:t>
      </w:r>
      <w:proofErr w:type="spellEnd"/>
      <w:r>
        <w:rPr>
          <w:szCs w:val="24"/>
        </w:rPr>
        <w:t xml:space="preserve"> </w:t>
      </w:r>
      <w:proofErr w:type="spellStart"/>
      <w:r>
        <w:rPr>
          <w:szCs w:val="24"/>
        </w:rPr>
        <w:t>ucapkan</w:t>
      </w:r>
      <w:proofErr w:type="spellEnd"/>
      <w:r>
        <w:rPr>
          <w:szCs w:val="24"/>
        </w:rPr>
        <w:t xml:space="preserve"> </w:t>
      </w:r>
      <w:proofErr w:type="spellStart"/>
      <w:r>
        <w:rPr>
          <w:szCs w:val="24"/>
        </w:rPr>
        <w:t>kepada</w:t>
      </w:r>
      <w:proofErr w:type="spellEnd"/>
      <w:r>
        <w:rPr>
          <w:szCs w:val="24"/>
        </w:rPr>
        <w:t xml:space="preserve"> </w:t>
      </w:r>
      <w:proofErr w:type="spellStart"/>
      <w:r>
        <w:rPr>
          <w:szCs w:val="24"/>
        </w:rPr>
        <w:t>Tuhan</w:t>
      </w:r>
      <w:proofErr w:type="spellEnd"/>
      <w:r>
        <w:rPr>
          <w:szCs w:val="24"/>
        </w:rPr>
        <w:t xml:space="preserve"> Yang </w:t>
      </w:r>
      <w:proofErr w:type="spellStart"/>
      <w:r>
        <w:rPr>
          <w:szCs w:val="24"/>
        </w:rPr>
        <w:t>Maha</w:t>
      </w:r>
      <w:proofErr w:type="spellEnd"/>
      <w:r>
        <w:rPr>
          <w:szCs w:val="24"/>
        </w:rPr>
        <w:t xml:space="preserve"> </w:t>
      </w:r>
      <w:proofErr w:type="spellStart"/>
      <w:r>
        <w:rPr>
          <w:szCs w:val="24"/>
        </w:rPr>
        <w:t>Esa</w:t>
      </w:r>
      <w:proofErr w:type="spellEnd"/>
      <w:r>
        <w:rPr>
          <w:szCs w:val="24"/>
        </w:rPr>
        <w:t xml:space="preserve">, </w:t>
      </w:r>
      <w:proofErr w:type="spellStart"/>
      <w:r>
        <w:rPr>
          <w:szCs w:val="24"/>
        </w:rPr>
        <w:t>sehingga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menyelesaikan</w:t>
      </w:r>
      <w:proofErr w:type="spellEnd"/>
      <w:r>
        <w:rPr>
          <w:szCs w:val="24"/>
        </w:rPr>
        <w:t xml:space="preserve"> laporan tugas </w:t>
      </w:r>
      <w:proofErr w:type="spellStart"/>
      <w:r>
        <w:rPr>
          <w:szCs w:val="24"/>
        </w:rPr>
        <w:t>akhir</w:t>
      </w:r>
      <w:proofErr w:type="spellEnd"/>
      <w:r>
        <w:rPr>
          <w:szCs w:val="24"/>
        </w:rPr>
        <w:t xml:space="preserve"> yang </w:t>
      </w:r>
      <w:proofErr w:type="spellStart"/>
      <w:r>
        <w:rPr>
          <w:szCs w:val="24"/>
        </w:rPr>
        <w:t>berjudul</w:t>
      </w:r>
      <w:proofErr w:type="spellEnd"/>
      <w:r>
        <w:rPr>
          <w:szCs w:val="24"/>
        </w:rPr>
        <w:t xml:space="preserve"> </w:t>
      </w:r>
      <w:r>
        <w:rPr>
          <w:b/>
          <w:bCs/>
          <w:szCs w:val="24"/>
        </w:rPr>
        <w:t xml:space="preserve">“PERANGKAT LUNAK IDENTIFIKASI KEKABURAN PADA GAMBAR DOKUMEN TEKS MENGGUNAKAN </w:t>
      </w:r>
      <w:r w:rsidRPr="00102AF6">
        <w:rPr>
          <w:b/>
          <w:bCs/>
          <w:i/>
          <w:iCs/>
          <w:szCs w:val="24"/>
        </w:rPr>
        <w:t>LAPLACIAN OPERATOR</w:t>
      </w:r>
      <w:r>
        <w:rPr>
          <w:b/>
          <w:bCs/>
          <w:szCs w:val="24"/>
        </w:rPr>
        <w:t>”</w:t>
      </w:r>
      <w:r>
        <w:rPr>
          <w:szCs w:val="24"/>
        </w:rPr>
        <w:t xml:space="preserve">. </w:t>
      </w:r>
    </w:p>
    <w:p w14:paraId="5B8B6A42" w14:textId="77777777" w:rsidR="00E7201F" w:rsidRDefault="00102AF6" w:rsidP="00E7201F">
      <w:pPr>
        <w:spacing w:after="0" w:line="480" w:lineRule="auto"/>
        <w:ind w:firstLine="720"/>
        <w:rPr>
          <w:szCs w:val="24"/>
        </w:rPr>
      </w:pPr>
      <w:r>
        <w:rPr>
          <w:szCs w:val="24"/>
        </w:rPr>
        <w:t xml:space="preserve">Laporan </w:t>
      </w:r>
      <w:proofErr w:type="spellStart"/>
      <w:r>
        <w:rPr>
          <w:szCs w:val="24"/>
        </w:rPr>
        <w:t>skripsi</w:t>
      </w:r>
      <w:proofErr w:type="spellEnd"/>
      <w:r>
        <w:rPr>
          <w:szCs w:val="24"/>
        </w:rPr>
        <w:t xml:space="preserve"> ini </w:t>
      </w:r>
      <w:proofErr w:type="spellStart"/>
      <w:r>
        <w:rPr>
          <w:szCs w:val="24"/>
        </w:rPr>
        <w:t>penulis</w:t>
      </w:r>
      <w:proofErr w:type="spellEnd"/>
      <w:r>
        <w:rPr>
          <w:szCs w:val="24"/>
        </w:rPr>
        <w:t xml:space="preserve"> </w:t>
      </w:r>
      <w:proofErr w:type="spellStart"/>
      <w:r>
        <w:rPr>
          <w:szCs w:val="24"/>
        </w:rPr>
        <w:t>susun</w:t>
      </w:r>
      <w:proofErr w:type="spellEnd"/>
      <w:r>
        <w:rPr>
          <w:szCs w:val="24"/>
        </w:rPr>
        <w:t xml:space="preserve">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syarat</w:t>
      </w:r>
      <w:proofErr w:type="spellEnd"/>
      <w:r>
        <w:rPr>
          <w:szCs w:val="24"/>
        </w:rPr>
        <w:t xml:space="preserve"> untuk </w:t>
      </w:r>
      <w:proofErr w:type="spellStart"/>
      <w:r>
        <w:rPr>
          <w:szCs w:val="24"/>
        </w:rPr>
        <w:t>menyelesaikan</w:t>
      </w:r>
      <w:proofErr w:type="spellEnd"/>
      <w:r>
        <w:rPr>
          <w:szCs w:val="24"/>
        </w:rPr>
        <w:t xml:space="preserve"> </w:t>
      </w:r>
      <w:proofErr w:type="spellStart"/>
      <w:r>
        <w:rPr>
          <w:szCs w:val="24"/>
        </w:rPr>
        <w:t>mata</w:t>
      </w:r>
      <w:proofErr w:type="spellEnd"/>
      <w:r>
        <w:rPr>
          <w:szCs w:val="24"/>
        </w:rPr>
        <w:t xml:space="preserve"> </w:t>
      </w:r>
      <w:proofErr w:type="spellStart"/>
      <w:r>
        <w:rPr>
          <w:szCs w:val="24"/>
        </w:rPr>
        <w:t>kuliah</w:t>
      </w:r>
      <w:proofErr w:type="spellEnd"/>
      <w:r>
        <w:rPr>
          <w:szCs w:val="24"/>
        </w:rPr>
        <w:t xml:space="preserve"> Tugas Akhir di Universitas Multi Data Palembang.</w:t>
      </w:r>
      <w:r w:rsidR="00E7201F">
        <w:rPr>
          <w:szCs w:val="24"/>
        </w:rPr>
        <w:t xml:space="preserve"> </w:t>
      </w:r>
      <w:proofErr w:type="spellStart"/>
      <w:r w:rsidR="00E7201F">
        <w:rPr>
          <w:szCs w:val="24"/>
        </w:rPr>
        <w:t>Penulis</w:t>
      </w:r>
      <w:proofErr w:type="spellEnd"/>
      <w:r w:rsidR="00E7201F">
        <w:rPr>
          <w:szCs w:val="24"/>
        </w:rPr>
        <w:t xml:space="preserve"> </w:t>
      </w:r>
      <w:proofErr w:type="spellStart"/>
      <w:r w:rsidR="00E7201F">
        <w:rPr>
          <w:szCs w:val="24"/>
        </w:rPr>
        <w:t>menyadari</w:t>
      </w:r>
      <w:proofErr w:type="spellEnd"/>
      <w:r w:rsidR="00E7201F">
        <w:rPr>
          <w:szCs w:val="24"/>
        </w:rPr>
        <w:t xml:space="preserve"> </w:t>
      </w:r>
      <w:proofErr w:type="spellStart"/>
      <w:r w:rsidR="00E7201F">
        <w:rPr>
          <w:szCs w:val="24"/>
        </w:rPr>
        <w:t>bahwa</w:t>
      </w:r>
      <w:proofErr w:type="spellEnd"/>
      <w:r w:rsidR="00E7201F">
        <w:rPr>
          <w:szCs w:val="24"/>
        </w:rPr>
        <w:t xml:space="preserve"> laporan ini </w:t>
      </w:r>
      <w:proofErr w:type="spellStart"/>
      <w:r w:rsidR="00E7201F">
        <w:rPr>
          <w:szCs w:val="24"/>
        </w:rPr>
        <w:t>masih</w:t>
      </w:r>
      <w:proofErr w:type="spellEnd"/>
      <w:r w:rsidR="00E7201F">
        <w:rPr>
          <w:szCs w:val="24"/>
        </w:rPr>
        <w:t xml:space="preserve"> </w:t>
      </w:r>
      <w:proofErr w:type="spellStart"/>
      <w:r w:rsidR="00E7201F">
        <w:rPr>
          <w:szCs w:val="24"/>
        </w:rPr>
        <w:t>jauh</w:t>
      </w:r>
      <w:proofErr w:type="spellEnd"/>
      <w:r w:rsidR="00E7201F">
        <w:rPr>
          <w:szCs w:val="24"/>
        </w:rPr>
        <w:t xml:space="preserve"> </w:t>
      </w:r>
      <w:proofErr w:type="spellStart"/>
      <w:r w:rsidR="00E7201F">
        <w:rPr>
          <w:szCs w:val="24"/>
        </w:rPr>
        <w:t>dari</w:t>
      </w:r>
      <w:proofErr w:type="spellEnd"/>
      <w:r w:rsidR="00E7201F">
        <w:rPr>
          <w:szCs w:val="24"/>
        </w:rPr>
        <w:t xml:space="preserve"> </w:t>
      </w:r>
      <w:proofErr w:type="spellStart"/>
      <w:r w:rsidR="00E7201F">
        <w:rPr>
          <w:szCs w:val="24"/>
        </w:rPr>
        <w:t>sempurna</w:t>
      </w:r>
      <w:proofErr w:type="spellEnd"/>
      <w:r w:rsidR="00E7201F">
        <w:rPr>
          <w:szCs w:val="24"/>
        </w:rPr>
        <w:t xml:space="preserve"> </w:t>
      </w:r>
      <w:proofErr w:type="spellStart"/>
      <w:r w:rsidR="00E7201F">
        <w:rPr>
          <w:szCs w:val="24"/>
        </w:rPr>
        <w:t>karena</w:t>
      </w:r>
      <w:proofErr w:type="spellEnd"/>
      <w:r w:rsidR="00E7201F">
        <w:rPr>
          <w:szCs w:val="24"/>
        </w:rPr>
        <w:t xml:space="preserve"> </w:t>
      </w:r>
      <w:proofErr w:type="spellStart"/>
      <w:r w:rsidR="00E7201F">
        <w:rPr>
          <w:szCs w:val="24"/>
        </w:rPr>
        <w:t>terbatas</w:t>
      </w:r>
      <w:proofErr w:type="spellEnd"/>
      <w:r w:rsidR="00E7201F">
        <w:rPr>
          <w:szCs w:val="24"/>
        </w:rPr>
        <w:t xml:space="preserve"> oleh </w:t>
      </w:r>
      <w:proofErr w:type="spellStart"/>
      <w:r w:rsidR="00E7201F">
        <w:rPr>
          <w:szCs w:val="24"/>
        </w:rPr>
        <w:t>pengalaman</w:t>
      </w:r>
      <w:proofErr w:type="spellEnd"/>
      <w:r w:rsidR="00E7201F">
        <w:rPr>
          <w:szCs w:val="24"/>
        </w:rPr>
        <w:t xml:space="preserve"> </w:t>
      </w:r>
      <w:proofErr w:type="spellStart"/>
      <w:r w:rsidR="00E7201F">
        <w:rPr>
          <w:szCs w:val="24"/>
        </w:rPr>
        <w:t>penulis</w:t>
      </w:r>
      <w:proofErr w:type="spellEnd"/>
      <w:r w:rsidR="00E7201F">
        <w:rPr>
          <w:szCs w:val="24"/>
        </w:rPr>
        <w:t xml:space="preserve">, untuk itu </w:t>
      </w:r>
      <w:proofErr w:type="spellStart"/>
      <w:r w:rsidR="00E7201F">
        <w:rPr>
          <w:szCs w:val="24"/>
        </w:rPr>
        <w:t>segala</w:t>
      </w:r>
      <w:proofErr w:type="spellEnd"/>
      <w:r w:rsidR="00E7201F">
        <w:rPr>
          <w:szCs w:val="24"/>
        </w:rPr>
        <w:t xml:space="preserve"> saran dan </w:t>
      </w:r>
      <w:proofErr w:type="spellStart"/>
      <w:r w:rsidR="00E7201F">
        <w:rPr>
          <w:szCs w:val="24"/>
        </w:rPr>
        <w:t>kritik</w:t>
      </w:r>
      <w:proofErr w:type="spellEnd"/>
      <w:r w:rsidR="00E7201F">
        <w:rPr>
          <w:szCs w:val="24"/>
        </w:rPr>
        <w:t xml:space="preserve"> yang </w:t>
      </w:r>
      <w:proofErr w:type="spellStart"/>
      <w:r w:rsidR="00E7201F">
        <w:rPr>
          <w:szCs w:val="24"/>
        </w:rPr>
        <w:t>membangun</w:t>
      </w:r>
      <w:proofErr w:type="spellEnd"/>
      <w:r w:rsidR="00E7201F">
        <w:rPr>
          <w:szCs w:val="24"/>
        </w:rPr>
        <w:t xml:space="preserve"> </w:t>
      </w:r>
      <w:proofErr w:type="spellStart"/>
      <w:r w:rsidR="00E7201F">
        <w:rPr>
          <w:szCs w:val="24"/>
        </w:rPr>
        <w:t>akan</w:t>
      </w:r>
      <w:proofErr w:type="spellEnd"/>
      <w:r w:rsidR="00E7201F">
        <w:rPr>
          <w:szCs w:val="24"/>
        </w:rPr>
        <w:t xml:space="preserve"> </w:t>
      </w:r>
      <w:proofErr w:type="spellStart"/>
      <w:r w:rsidR="00E7201F">
        <w:rPr>
          <w:szCs w:val="24"/>
        </w:rPr>
        <w:t>penulis</w:t>
      </w:r>
      <w:proofErr w:type="spellEnd"/>
      <w:r w:rsidR="00E7201F">
        <w:rPr>
          <w:szCs w:val="24"/>
        </w:rPr>
        <w:t xml:space="preserve"> </w:t>
      </w:r>
      <w:proofErr w:type="spellStart"/>
      <w:r w:rsidR="00E7201F">
        <w:rPr>
          <w:szCs w:val="24"/>
        </w:rPr>
        <w:t>terima</w:t>
      </w:r>
      <w:proofErr w:type="spellEnd"/>
      <w:r w:rsidR="00E7201F">
        <w:rPr>
          <w:szCs w:val="24"/>
        </w:rPr>
        <w:t xml:space="preserve"> </w:t>
      </w:r>
      <w:proofErr w:type="spellStart"/>
      <w:r w:rsidR="00E7201F">
        <w:rPr>
          <w:szCs w:val="24"/>
        </w:rPr>
        <w:t>dengan</w:t>
      </w:r>
      <w:proofErr w:type="spellEnd"/>
      <w:r w:rsidR="00E7201F">
        <w:rPr>
          <w:szCs w:val="24"/>
        </w:rPr>
        <w:t xml:space="preserve"> </w:t>
      </w:r>
      <w:proofErr w:type="spellStart"/>
      <w:r w:rsidR="00E7201F">
        <w:rPr>
          <w:szCs w:val="24"/>
        </w:rPr>
        <w:t>senang</w:t>
      </w:r>
      <w:proofErr w:type="spellEnd"/>
      <w:r w:rsidR="00E7201F">
        <w:rPr>
          <w:szCs w:val="24"/>
        </w:rPr>
        <w:t xml:space="preserve"> </w:t>
      </w:r>
      <w:proofErr w:type="spellStart"/>
      <w:r w:rsidR="00E7201F">
        <w:rPr>
          <w:szCs w:val="24"/>
        </w:rPr>
        <w:t>hati</w:t>
      </w:r>
      <w:proofErr w:type="spellEnd"/>
      <w:r w:rsidR="00E7201F">
        <w:rPr>
          <w:szCs w:val="24"/>
        </w:rPr>
        <w:t>.</w:t>
      </w:r>
    </w:p>
    <w:p w14:paraId="624C90E9" w14:textId="4F989FDA" w:rsidR="00E7201F" w:rsidRPr="000B4CF3" w:rsidRDefault="00E7201F" w:rsidP="00E7201F">
      <w:pPr>
        <w:spacing w:after="0" w:line="480" w:lineRule="auto"/>
        <w:ind w:firstLine="720"/>
        <w:rPr>
          <w:szCs w:val="24"/>
        </w:rPr>
      </w:pPr>
      <w:proofErr w:type="spellStart"/>
      <w:r>
        <w:rPr>
          <w:szCs w:val="24"/>
        </w:rPr>
        <w:t>Penulis</w:t>
      </w:r>
      <w:proofErr w:type="spellEnd"/>
      <w:r>
        <w:rPr>
          <w:szCs w:val="24"/>
        </w:rPr>
        <w:t xml:space="preserve"> </w:t>
      </w:r>
      <w:proofErr w:type="spellStart"/>
      <w:r>
        <w:rPr>
          <w:szCs w:val="24"/>
        </w:rPr>
        <w:t>mengucapkan</w:t>
      </w:r>
      <w:proofErr w:type="spellEnd"/>
      <w:r>
        <w:rPr>
          <w:szCs w:val="24"/>
        </w:rPr>
        <w:t xml:space="preserve"> </w:t>
      </w:r>
      <w:proofErr w:type="spellStart"/>
      <w:r>
        <w:rPr>
          <w:szCs w:val="24"/>
        </w:rPr>
        <w:t>banyak</w:t>
      </w:r>
      <w:proofErr w:type="spellEnd"/>
      <w:r>
        <w:rPr>
          <w:szCs w:val="24"/>
        </w:rPr>
        <w:t xml:space="preserve"> </w:t>
      </w:r>
      <w:proofErr w:type="spellStart"/>
      <w:r>
        <w:rPr>
          <w:szCs w:val="24"/>
        </w:rPr>
        <w:t>terima</w:t>
      </w:r>
      <w:proofErr w:type="spellEnd"/>
      <w:r>
        <w:rPr>
          <w:szCs w:val="24"/>
        </w:rPr>
        <w:t xml:space="preserve"> </w:t>
      </w:r>
      <w:proofErr w:type="spellStart"/>
      <w:r>
        <w:rPr>
          <w:szCs w:val="24"/>
        </w:rPr>
        <w:t>kasih</w:t>
      </w:r>
      <w:proofErr w:type="spellEnd"/>
      <w:r>
        <w:rPr>
          <w:szCs w:val="24"/>
        </w:rPr>
        <w:t xml:space="preserve"> </w:t>
      </w:r>
      <w:proofErr w:type="spellStart"/>
      <w:r>
        <w:rPr>
          <w:szCs w:val="24"/>
        </w:rPr>
        <w:t>kepada</w:t>
      </w:r>
      <w:proofErr w:type="spellEnd"/>
      <w:r>
        <w:rPr>
          <w:szCs w:val="24"/>
        </w:rPr>
        <w:t xml:space="preserve"> </w:t>
      </w:r>
      <w:proofErr w:type="spellStart"/>
      <w:r>
        <w:rPr>
          <w:szCs w:val="24"/>
        </w:rPr>
        <w:t>semua</w:t>
      </w:r>
      <w:proofErr w:type="spellEnd"/>
      <w:r>
        <w:rPr>
          <w:szCs w:val="24"/>
        </w:rPr>
        <w:t xml:space="preserve"> </w:t>
      </w:r>
      <w:proofErr w:type="spellStart"/>
      <w:r>
        <w:rPr>
          <w:szCs w:val="24"/>
        </w:rPr>
        <w:t>pihak</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membantu</w:t>
      </w:r>
      <w:proofErr w:type="spellEnd"/>
      <w:r>
        <w:rPr>
          <w:szCs w:val="24"/>
        </w:rPr>
        <w:t xml:space="preserve"> </w:t>
      </w:r>
      <w:proofErr w:type="spellStart"/>
      <w:r>
        <w:rPr>
          <w:szCs w:val="24"/>
        </w:rPr>
        <w:t>baik</w:t>
      </w:r>
      <w:proofErr w:type="spellEnd"/>
      <w:r>
        <w:rPr>
          <w:szCs w:val="24"/>
        </w:rPr>
        <w:t xml:space="preserve"> </w:t>
      </w:r>
      <w:proofErr w:type="spellStart"/>
      <w:r>
        <w:rPr>
          <w:szCs w:val="24"/>
        </w:rPr>
        <w:t>secara</w:t>
      </w:r>
      <w:proofErr w:type="spellEnd"/>
      <w:r>
        <w:rPr>
          <w:szCs w:val="24"/>
        </w:rPr>
        <w:t xml:space="preserve"> langsung </w:t>
      </w:r>
      <w:proofErr w:type="spellStart"/>
      <w:r>
        <w:rPr>
          <w:szCs w:val="24"/>
        </w:rPr>
        <w:t>maupun</w:t>
      </w:r>
      <w:proofErr w:type="spellEnd"/>
      <w:r>
        <w:rPr>
          <w:szCs w:val="24"/>
        </w:rPr>
        <w:t xml:space="preserve"> </w:t>
      </w:r>
      <w:proofErr w:type="spellStart"/>
      <w:r>
        <w:rPr>
          <w:szCs w:val="24"/>
        </w:rPr>
        <w:t>tidak</w:t>
      </w:r>
      <w:proofErr w:type="spellEnd"/>
      <w:r>
        <w:rPr>
          <w:szCs w:val="24"/>
        </w:rPr>
        <w:t xml:space="preserve"> langsung juga </w:t>
      </w:r>
      <w:proofErr w:type="spellStart"/>
      <w:r>
        <w:rPr>
          <w:szCs w:val="24"/>
        </w:rPr>
        <w:t>memberikan</w:t>
      </w:r>
      <w:proofErr w:type="spellEnd"/>
      <w:r>
        <w:rPr>
          <w:szCs w:val="24"/>
        </w:rPr>
        <w:t xml:space="preserve"> </w:t>
      </w:r>
      <w:proofErr w:type="spellStart"/>
      <w:r>
        <w:rPr>
          <w:szCs w:val="24"/>
        </w:rPr>
        <w:t>bantuan</w:t>
      </w:r>
      <w:proofErr w:type="spellEnd"/>
      <w:r>
        <w:rPr>
          <w:szCs w:val="24"/>
        </w:rPr>
        <w:t xml:space="preserve">, </w:t>
      </w:r>
      <w:proofErr w:type="spellStart"/>
      <w:r>
        <w:rPr>
          <w:szCs w:val="24"/>
        </w:rPr>
        <w:t>bimbingan</w:t>
      </w:r>
      <w:proofErr w:type="spellEnd"/>
      <w:r>
        <w:rPr>
          <w:szCs w:val="24"/>
        </w:rPr>
        <w:t xml:space="preserve">, </w:t>
      </w:r>
      <w:proofErr w:type="spellStart"/>
      <w:r>
        <w:rPr>
          <w:szCs w:val="24"/>
        </w:rPr>
        <w:t>pengarahan</w:t>
      </w:r>
      <w:proofErr w:type="spellEnd"/>
      <w:r>
        <w:rPr>
          <w:szCs w:val="24"/>
        </w:rPr>
        <w:t xml:space="preserve">, dan ide-ide </w:t>
      </w:r>
      <w:proofErr w:type="spellStart"/>
      <w:r>
        <w:rPr>
          <w:szCs w:val="24"/>
        </w:rPr>
        <w:t>selama</w:t>
      </w:r>
      <w:proofErr w:type="spellEnd"/>
      <w:r>
        <w:rPr>
          <w:szCs w:val="24"/>
        </w:rPr>
        <w:t xml:space="preserve"> proses </w:t>
      </w:r>
      <w:proofErr w:type="spellStart"/>
      <w:r>
        <w:rPr>
          <w:szCs w:val="24"/>
        </w:rPr>
        <w:t>penyelesaian</w:t>
      </w:r>
      <w:proofErr w:type="spellEnd"/>
      <w:r>
        <w:rPr>
          <w:szCs w:val="24"/>
        </w:rPr>
        <w:t xml:space="preserve"> laporan tugas </w:t>
      </w:r>
      <w:proofErr w:type="spellStart"/>
      <w:r>
        <w:rPr>
          <w:szCs w:val="24"/>
        </w:rPr>
        <w:t>akhir</w:t>
      </w:r>
      <w:proofErr w:type="spellEnd"/>
      <w:r>
        <w:rPr>
          <w:szCs w:val="24"/>
        </w:rPr>
        <w:t xml:space="preserve"> ini. </w:t>
      </w:r>
      <w:proofErr w:type="spellStart"/>
      <w:r>
        <w:rPr>
          <w:szCs w:val="24"/>
        </w:rPr>
        <w:t>Penulis</w:t>
      </w:r>
      <w:proofErr w:type="spellEnd"/>
      <w:r>
        <w:rPr>
          <w:szCs w:val="24"/>
        </w:rPr>
        <w:t xml:space="preserve"> </w:t>
      </w:r>
      <w:proofErr w:type="spellStart"/>
      <w:r>
        <w:rPr>
          <w:szCs w:val="24"/>
        </w:rPr>
        <w:t>ingin</w:t>
      </w:r>
      <w:proofErr w:type="spellEnd"/>
      <w:r>
        <w:rPr>
          <w:szCs w:val="24"/>
        </w:rPr>
        <w:t xml:space="preserve"> </w:t>
      </w:r>
      <w:proofErr w:type="spellStart"/>
      <w:r>
        <w:rPr>
          <w:szCs w:val="24"/>
        </w:rPr>
        <w:t>mengucapkan</w:t>
      </w:r>
      <w:proofErr w:type="spellEnd"/>
      <w:r>
        <w:rPr>
          <w:szCs w:val="24"/>
        </w:rPr>
        <w:t xml:space="preserve"> </w:t>
      </w:r>
      <w:proofErr w:type="spellStart"/>
      <w:r>
        <w:rPr>
          <w:szCs w:val="24"/>
        </w:rPr>
        <w:t>terima</w:t>
      </w:r>
      <w:proofErr w:type="spellEnd"/>
      <w:r>
        <w:rPr>
          <w:szCs w:val="24"/>
        </w:rPr>
        <w:t xml:space="preserve"> </w:t>
      </w:r>
      <w:proofErr w:type="spellStart"/>
      <w:r>
        <w:rPr>
          <w:szCs w:val="24"/>
        </w:rPr>
        <w:t>kasih</w:t>
      </w:r>
      <w:proofErr w:type="spellEnd"/>
      <w:r>
        <w:rPr>
          <w:szCs w:val="24"/>
        </w:rPr>
        <w:t xml:space="preserve"> </w:t>
      </w:r>
      <w:proofErr w:type="spellStart"/>
      <w:r>
        <w:rPr>
          <w:szCs w:val="24"/>
        </w:rPr>
        <w:t>sebesar-besarnya</w:t>
      </w:r>
      <w:proofErr w:type="spellEnd"/>
      <w:r>
        <w:rPr>
          <w:szCs w:val="24"/>
        </w:rPr>
        <w:t xml:space="preserve"> </w:t>
      </w:r>
      <w:proofErr w:type="spellStart"/>
      <w:r>
        <w:rPr>
          <w:szCs w:val="24"/>
        </w:rPr>
        <w:t>kepada</w:t>
      </w:r>
      <w:proofErr w:type="spellEnd"/>
      <w:r>
        <w:rPr>
          <w:szCs w:val="24"/>
        </w:rPr>
        <w:t>:</w:t>
      </w:r>
    </w:p>
    <w:p w14:paraId="264B95EA" w14:textId="5F043A54" w:rsidR="00E7201F" w:rsidRDefault="00E7201F" w:rsidP="00E7201F">
      <w:pPr>
        <w:pStyle w:val="ListParagraph"/>
        <w:numPr>
          <w:ilvl w:val="0"/>
          <w:numId w:val="41"/>
        </w:numPr>
        <w:suppressAutoHyphens w:val="0"/>
        <w:spacing w:after="0" w:line="480" w:lineRule="auto"/>
        <w:ind w:left="450" w:hanging="450"/>
        <w:jc w:val="both"/>
      </w:pPr>
      <w:r>
        <w:t xml:space="preserve">Bapak Dr. Johannes Petrus, S.Kom., M.T.I., selaku Rektor Universitas Multi Data Palembang yang telah memberikan kesempatan untuk pelaksanaan </w:t>
      </w:r>
      <w:r>
        <w:rPr>
          <w:lang w:val="en-US"/>
        </w:rPr>
        <w:t xml:space="preserve">tugas </w:t>
      </w:r>
      <w:proofErr w:type="spellStart"/>
      <w:r>
        <w:rPr>
          <w:lang w:val="en-US"/>
        </w:rPr>
        <w:t>akhir</w:t>
      </w:r>
      <w:proofErr w:type="spellEnd"/>
      <w:r>
        <w:t xml:space="preserve"> ini.</w:t>
      </w:r>
    </w:p>
    <w:p w14:paraId="3CC2E9E8" w14:textId="5C966A70" w:rsidR="00E7201F" w:rsidRDefault="00E7201F" w:rsidP="00E7201F">
      <w:pPr>
        <w:pStyle w:val="ListParagraph"/>
        <w:numPr>
          <w:ilvl w:val="0"/>
          <w:numId w:val="41"/>
        </w:numPr>
        <w:suppressAutoHyphens w:val="0"/>
        <w:spacing w:after="0" w:line="480" w:lineRule="auto"/>
        <w:ind w:left="450" w:hanging="450"/>
        <w:jc w:val="both"/>
      </w:pPr>
      <w:r>
        <w:t>Ibu Dr. Yulistia, S.Kom., M.T.I., selaku Wakil Rektor I Universitas Multi Data Palembang.</w:t>
      </w:r>
    </w:p>
    <w:p w14:paraId="1C943017" w14:textId="3FF5F87F" w:rsidR="00E7201F" w:rsidRDefault="00E7201F" w:rsidP="00E7201F">
      <w:pPr>
        <w:pStyle w:val="ListParagraph"/>
        <w:numPr>
          <w:ilvl w:val="0"/>
          <w:numId w:val="41"/>
        </w:numPr>
        <w:suppressAutoHyphens w:val="0"/>
        <w:spacing w:after="0" w:line="480" w:lineRule="auto"/>
        <w:ind w:left="450" w:hanging="450"/>
        <w:jc w:val="both"/>
      </w:pPr>
      <w:r>
        <w:t>Ibu Kathryn Sugara, S.E., M.Si., selaku Wakil Rektor II Universitas Multi Data Palembang.</w:t>
      </w:r>
    </w:p>
    <w:p w14:paraId="7C05AEC7" w14:textId="0322A43C" w:rsidR="00E7201F" w:rsidRDefault="00E7201F" w:rsidP="00E7201F">
      <w:pPr>
        <w:pStyle w:val="ListParagraph"/>
        <w:numPr>
          <w:ilvl w:val="0"/>
          <w:numId w:val="41"/>
        </w:numPr>
        <w:suppressAutoHyphens w:val="0"/>
        <w:spacing w:after="0" w:line="480" w:lineRule="auto"/>
        <w:ind w:left="450" w:hanging="450"/>
        <w:jc w:val="both"/>
      </w:pPr>
      <w:r>
        <w:lastRenderedPageBreak/>
        <w:t>Bapak Dedy Hermanto, S.Kom., M.T.I., selaku Wakil Rektor III Universitas Multi Data Palembang.</w:t>
      </w:r>
    </w:p>
    <w:p w14:paraId="010F12FD" w14:textId="206B312F" w:rsidR="00E7201F" w:rsidRDefault="00E7201F" w:rsidP="00E7201F">
      <w:pPr>
        <w:pStyle w:val="ListParagraph"/>
        <w:numPr>
          <w:ilvl w:val="0"/>
          <w:numId w:val="41"/>
        </w:numPr>
        <w:suppressAutoHyphens w:val="0"/>
        <w:spacing w:after="0" w:line="480" w:lineRule="auto"/>
        <w:ind w:left="450" w:hanging="450"/>
        <w:jc w:val="both"/>
      </w:pPr>
      <w:r>
        <w:t>Ibu Charisma Ayu P., M.HRM., selaku Wakil Rektor IV Universitas Multi Data Palembang.</w:t>
      </w:r>
    </w:p>
    <w:p w14:paraId="3A582FC7" w14:textId="70C03E7F" w:rsidR="00E7201F" w:rsidRDefault="00E7201F" w:rsidP="00E7201F">
      <w:pPr>
        <w:pStyle w:val="ListParagraph"/>
        <w:numPr>
          <w:ilvl w:val="0"/>
          <w:numId w:val="41"/>
        </w:numPr>
        <w:suppressAutoHyphens w:val="0"/>
        <w:spacing w:after="0" w:line="480" w:lineRule="auto"/>
        <w:ind w:left="450" w:hanging="450"/>
        <w:jc w:val="both"/>
      </w:pPr>
      <w:r>
        <w:t xml:space="preserve">Bapak Dr. </w:t>
      </w:r>
      <w:proofErr w:type="spellStart"/>
      <w:r>
        <w:t>Wijang</w:t>
      </w:r>
      <w:proofErr w:type="spellEnd"/>
      <w:r>
        <w:t xml:space="preserve"> </w:t>
      </w:r>
      <w:proofErr w:type="spellStart"/>
      <w:r>
        <w:t>Widhiarso</w:t>
      </w:r>
      <w:proofErr w:type="spellEnd"/>
      <w:r>
        <w:t>, M.Kom., selaku Dekan Fakultas Ilmu Komputer dan Rekayasa Universitas Multi Data Palembang.</w:t>
      </w:r>
    </w:p>
    <w:p w14:paraId="642DC427" w14:textId="30F7F765" w:rsidR="00E7201F" w:rsidRDefault="00E7201F" w:rsidP="00E7201F">
      <w:pPr>
        <w:pStyle w:val="ListParagraph"/>
        <w:numPr>
          <w:ilvl w:val="0"/>
          <w:numId w:val="41"/>
        </w:numPr>
        <w:suppressAutoHyphens w:val="0"/>
        <w:spacing w:after="0" w:line="480" w:lineRule="auto"/>
        <w:ind w:left="450" w:hanging="450"/>
        <w:jc w:val="both"/>
      </w:pPr>
      <w:r>
        <w:t>Ibu Yoannita, M.Kom., selaku Wakil Dekan Fakultas Ilmu Komputer dan Rekayasa Universitas Multi Data Palembang.</w:t>
      </w:r>
    </w:p>
    <w:p w14:paraId="5EFD2CCE" w14:textId="3D6F26E6" w:rsidR="00E450D6" w:rsidRDefault="00E7201F" w:rsidP="00E7201F">
      <w:pPr>
        <w:pStyle w:val="ListParagraph"/>
        <w:numPr>
          <w:ilvl w:val="0"/>
          <w:numId w:val="41"/>
        </w:numPr>
        <w:suppressAutoHyphens w:val="0"/>
        <w:spacing w:after="0" w:line="480" w:lineRule="auto"/>
        <w:ind w:left="450" w:hanging="450"/>
        <w:jc w:val="both"/>
      </w:pPr>
      <w:r>
        <w:t xml:space="preserve">Bapak Derry Alamsyah, S.Si., M.Kom., M.Pd., selaku Ketua Program Studi Informatika Universitas Multi Data Palembang yang telah memberikan kesempatan dan persetujuan untuk pelaksanaan </w:t>
      </w:r>
      <w:r>
        <w:rPr>
          <w:lang w:val="en-US"/>
        </w:rPr>
        <w:t xml:space="preserve">tugas </w:t>
      </w:r>
      <w:proofErr w:type="spellStart"/>
      <w:r>
        <w:rPr>
          <w:lang w:val="en-US"/>
        </w:rPr>
        <w:t>akhir</w:t>
      </w:r>
      <w:proofErr w:type="spellEnd"/>
      <w:r>
        <w:t xml:space="preserve"> ini.</w:t>
      </w:r>
    </w:p>
    <w:p w14:paraId="6C34149A" w14:textId="417923D1" w:rsidR="00E7201F" w:rsidRPr="00E7201F" w:rsidRDefault="00E7201F" w:rsidP="00E7201F">
      <w:pPr>
        <w:pStyle w:val="ListParagraph"/>
        <w:numPr>
          <w:ilvl w:val="0"/>
          <w:numId w:val="41"/>
        </w:numPr>
        <w:suppressAutoHyphens w:val="0"/>
        <w:spacing w:after="0" w:line="480" w:lineRule="auto"/>
        <w:ind w:left="450" w:hanging="450"/>
        <w:jc w:val="both"/>
      </w:pPr>
      <w:r>
        <w:rPr>
          <w:lang w:val="en-US"/>
        </w:rPr>
        <w:t xml:space="preserve">Bapak </w:t>
      </w:r>
      <w:proofErr w:type="spellStart"/>
      <w:r>
        <w:rPr>
          <w:lang w:val="en-US"/>
        </w:rPr>
        <w:t>Novan</w:t>
      </w:r>
      <w:proofErr w:type="spellEnd"/>
      <w:r>
        <w:rPr>
          <w:lang w:val="en-US"/>
        </w:rPr>
        <w:t xml:space="preserve"> Wijaya, </w:t>
      </w:r>
      <w:proofErr w:type="spellStart"/>
      <w:proofErr w:type="gramStart"/>
      <w:r>
        <w:rPr>
          <w:lang w:val="en-US"/>
        </w:rPr>
        <w:t>M.Kom</w:t>
      </w:r>
      <w:proofErr w:type="spellEnd"/>
      <w:proofErr w:type="gram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pelaksanaan</w:t>
      </w:r>
      <w:proofErr w:type="spellEnd"/>
      <w:r>
        <w:rPr>
          <w:lang w:val="en-US"/>
        </w:rPr>
        <w:t xml:space="preserve"> tugas </w:t>
      </w:r>
      <w:proofErr w:type="spellStart"/>
      <w:r>
        <w:rPr>
          <w:lang w:val="en-US"/>
        </w:rPr>
        <w:t>akhir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banyak</w:t>
      </w:r>
      <w:proofErr w:type="spellEnd"/>
      <w:r>
        <w:rPr>
          <w:lang w:val="en-US"/>
        </w:rPr>
        <w:t xml:space="preserve"> saran dan </w:t>
      </w:r>
      <w:proofErr w:type="spellStart"/>
      <w:r>
        <w:rPr>
          <w:lang w:val="en-US"/>
        </w:rPr>
        <w:t>masukan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pelaksanaan</w:t>
      </w:r>
      <w:proofErr w:type="spellEnd"/>
      <w:r>
        <w:rPr>
          <w:lang w:val="en-US"/>
        </w:rPr>
        <w:t xml:space="preserve"> dan </w:t>
      </w:r>
      <w:proofErr w:type="spellStart"/>
      <w:r>
        <w:rPr>
          <w:lang w:val="en-US"/>
        </w:rPr>
        <w:t>penulisan</w:t>
      </w:r>
      <w:proofErr w:type="spellEnd"/>
      <w:r>
        <w:rPr>
          <w:lang w:val="en-US"/>
        </w:rPr>
        <w:t xml:space="preserve"> laporan </w:t>
      </w:r>
      <w:proofErr w:type="spellStart"/>
      <w:r>
        <w:rPr>
          <w:lang w:val="en-US"/>
        </w:rPr>
        <w:t>kerja</w:t>
      </w:r>
      <w:proofErr w:type="spellEnd"/>
      <w:r>
        <w:rPr>
          <w:lang w:val="en-US"/>
        </w:rPr>
        <w:t xml:space="preserve"> </w:t>
      </w:r>
      <w:proofErr w:type="spellStart"/>
      <w:r>
        <w:rPr>
          <w:lang w:val="en-US"/>
        </w:rPr>
        <w:t>praktik</w:t>
      </w:r>
      <w:proofErr w:type="spellEnd"/>
      <w:r>
        <w:rPr>
          <w:lang w:val="en-US"/>
        </w:rPr>
        <w:t xml:space="preserve"> ini.</w:t>
      </w:r>
    </w:p>
    <w:p w14:paraId="5F5FF0B3" w14:textId="0E077CDC" w:rsidR="00E7201F" w:rsidRPr="00E7201F" w:rsidRDefault="00E7201F" w:rsidP="00E7201F">
      <w:pPr>
        <w:pStyle w:val="ListParagraph"/>
        <w:numPr>
          <w:ilvl w:val="0"/>
          <w:numId w:val="41"/>
        </w:numPr>
        <w:suppressAutoHyphens w:val="0"/>
        <w:spacing w:after="0" w:line="480" w:lineRule="auto"/>
        <w:ind w:left="450" w:hanging="450"/>
        <w:jc w:val="both"/>
      </w:pPr>
      <w:r>
        <w:rPr>
          <w:lang w:val="en-US"/>
        </w:rPr>
        <w:t xml:space="preserve">Ibu Desi </w:t>
      </w:r>
      <w:proofErr w:type="spellStart"/>
      <w:r>
        <w:rPr>
          <w:lang w:val="en-US"/>
        </w:rPr>
        <w:t>dari</w:t>
      </w:r>
      <w:proofErr w:type="spellEnd"/>
      <w:r>
        <w:rPr>
          <w:lang w:val="en-US"/>
        </w:rPr>
        <w:t xml:space="preserve"> </w:t>
      </w:r>
      <w:r w:rsidR="00B04347">
        <w:rPr>
          <w:lang w:val="en-US"/>
        </w:rPr>
        <w:t xml:space="preserve">PT </w:t>
      </w:r>
      <w:proofErr w:type="spellStart"/>
      <w:r w:rsidR="00B04347">
        <w:rPr>
          <w:lang w:val="en-US"/>
        </w:rPr>
        <w:t>Sukses</w:t>
      </w:r>
      <w:proofErr w:type="spellEnd"/>
      <w:r w:rsidR="00B04347">
        <w:rPr>
          <w:lang w:val="en-US"/>
        </w:rPr>
        <w:t xml:space="preserve"> Wijaya </w:t>
      </w:r>
      <w:proofErr w:type="spellStart"/>
      <w:r w:rsidR="00B04347">
        <w:rPr>
          <w:lang w:val="en-US"/>
        </w:rPr>
        <w:t>Adikarya</w:t>
      </w:r>
      <w:proofErr w:type="spellEnd"/>
      <w:r>
        <w:rPr>
          <w:lang w:val="en-US"/>
        </w:rPr>
        <w:t xml:space="preserve">, Ibu </w:t>
      </w:r>
      <w:proofErr w:type="spellStart"/>
      <w:r>
        <w:rPr>
          <w:lang w:val="en-US"/>
        </w:rPr>
        <w:t>Phuza</w:t>
      </w:r>
      <w:proofErr w:type="spellEnd"/>
      <w:r w:rsidR="00B04347">
        <w:rPr>
          <w:lang w:val="en-US"/>
        </w:rPr>
        <w:t xml:space="preserve"> </w:t>
      </w:r>
      <w:proofErr w:type="spellStart"/>
      <w:r w:rsidR="00B04347">
        <w:rPr>
          <w:lang w:val="en-US"/>
        </w:rPr>
        <w:t>dari</w:t>
      </w:r>
      <w:proofErr w:type="spellEnd"/>
      <w:r w:rsidR="00B04347">
        <w:rPr>
          <w:lang w:val="en-US"/>
        </w:rPr>
        <w:t xml:space="preserve"> PT </w:t>
      </w:r>
      <w:proofErr w:type="spellStart"/>
      <w:r w:rsidR="00B04347">
        <w:rPr>
          <w:lang w:val="en-US"/>
        </w:rPr>
        <w:t>Cahaya</w:t>
      </w:r>
      <w:proofErr w:type="spellEnd"/>
      <w:r w:rsidR="00B04347">
        <w:rPr>
          <w:lang w:val="en-US"/>
        </w:rPr>
        <w:t xml:space="preserve"> </w:t>
      </w:r>
      <w:proofErr w:type="spellStart"/>
      <w:r w:rsidR="00B04347">
        <w:rPr>
          <w:lang w:val="en-US"/>
        </w:rPr>
        <w:t>Sanubari</w:t>
      </w:r>
      <w:proofErr w:type="spellEnd"/>
      <w:r w:rsidR="00B04347">
        <w:rPr>
          <w:lang w:val="en-US"/>
        </w:rPr>
        <w:t xml:space="preserve"> Sakti</w:t>
      </w:r>
      <w:r>
        <w:rPr>
          <w:lang w:val="en-US"/>
        </w:rPr>
        <w:t xml:space="preserve">, dan Ibu </w:t>
      </w:r>
      <w:proofErr w:type="spellStart"/>
      <w:r w:rsidR="00B04347">
        <w:rPr>
          <w:lang w:val="en-US"/>
        </w:rPr>
        <w:t>Yuniar</w:t>
      </w:r>
      <w:proofErr w:type="spellEnd"/>
      <w:r w:rsidR="00B04347">
        <w:rPr>
          <w:lang w:val="en-US"/>
        </w:rPr>
        <w:t xml:space="preserve"> </w:t>
      </w:r>
      <w:proofErr w:type="spellStart"/>
      <w:r w:rsidR="00B04347">
        <w:rPr>
          <w:lang w:val="en-US"/>
        </w:rPr>
        <w:t>dari</w:t>
      </w:r>
      <w:proofErr w:type="spellEnd"/>
      <w:r w:rsidR="00B04347">
        <w:rPr>
          <w:lang w:val="en-US"/>
        </w:rPr>
        <w:t xml:space="preserve"> PT </w:t>
      </w:r>
      <w:proofErr w:type="spellStart"/>
      <w:r w:rsidR="00B04347">
        <w:rPr>
          <w:lang w:val="en-US"/>
        </w:rPr>
        <w:t>Kesuma</w:t>
      </w:r>
      <w:proofErr w:type="spellEnd"/>
      <w:r w:rsidR="00B04347">
        <w:rPr>
          <w:lang w:val="en-US"/>
        </w:rPr>
        <w:t xml:space="preserve"> </w:t>
      </w:r>
      <w:proofErr w:type="spellStart"/>
      <w:r w:rsidR="00B04347">
        <w:rPr>
          <w:lang w:val="en-US"/>
        </w:rPr>
        <w:t>Maju</w:t>
      </w:r>
      <w:proofErr w:type="spellEnd"/>
      <w:r w:rsidR="00B04347">
        <w:rPr>
          <w:lang w:val="en-US"/>
        </w:rPr>
        <w:t xml:space="preserve"> Sumatera, </w:t>
      </w:r>
      <w:proofErr w:type="spellStart"/>
      <w:r w:rsidR="00B04347">
        <w:rPr>
          <w:lang w:val="en-US"/>
        </w:rPr>
        <w:t>selaku</w:t>
      </w:r>
      <w:proofErr w:type="spellEnd"/>
      <w:r w:rsidR="00B04347">
        <w:rPr>
          <w:lang w:val="en-US"/>
        </w:rPr>
        <w:t xml:space="preserve"> </w:t>
      </w:r>
      <w:proofErr w:type="spellStart"/>
      <w:r w:rsidR="00B04347">
        <w:rPr>
          <w:lang w:val="en-US"/>
        </w:rPr>
        <w:t>perwakilan</w:t>
      </w:r>
      <w:proofErr w:type="spellEnd"/>
      <w:r w:rsidR="00B04347">
        <w:rPr>
          <w:lang w:val="en-US"/>
        </w:rPr>
        <w:t xml:space="preserve"> </w:t>
      </w:r>
      <w:proofErr w:type="spellStart"/>
      <w:r w:rsidR="00B04347">
        <w:rPr>
          <w:lang w:val="en-US"/>
        </w:rPr>
        <w:t>dari</w:t>
      </w:r>
      <w:proofErr w:type="spellEnd"/>
      <w:r w:rsidR="00B04347">
        <w:rPr>
          <w:lang w:val="en-US"/>
        </w:rPr>
        <w:t xml:space="preserve"> masing-masing </w:t>
      </w:r>
      <w:proofErr w:type="spellStart"/>
      <w:r w:rsidR="00B04347">
        <w:rPr>
          <w:lang w:val="en-US"/>
        </w:rPr>
        <w:t>perusahaan</w:t>
      </w:r>
      <w:proofErr w:type="spellEnd"/>
      <w:r w:rsidR="00B04347">
        <w:rPr>
          <w:lang w:val="en-US"/>
        </w:rPr>
        <w:t xml:space="preserve"> yang </w:t>
      </w:r>
      <w:proofErr w:type="spellStart"/>
      <w:r w:rsidR="00B04347">
        <w:rPr>
          <w:lang w:val="en-US"/>
        </w:rPr>
        <w:t>memberikan</w:t>
      </w:r>
      <w:proofErr w:type="spellEnd"/>
      <w:r w:rsidR="00B04347">
        <w:rPr>
          <w:lang w:val="en-US"/>
        </w:rPr>
        <w:t xml:space="preserve"> </w:t>
      </w:r>
      <w:proofErr w:type="spellStart"/>
      <w:r w:rsidR="00B04347">
        <w:rPr>
          <w:lang w:val="en-US"/>
        </w:rPr>
        <w:t>perspektif</w:t>
      </w:r>
      <w:proofErr w:type="spellEnd"/>
      <w:r w:rsidR="00B04347">
        <w:rPr>
          <w:lang w:val="en-US"/>
        </w:rPr>
        <w:t xml:space="preserve"> </w:t>
      </w:r>
      <w:proofErr w:type="spellStart"/>
      <w:r w:rsidR="00B04347">
        <w:rPr>
          <w:lang w:val="en-US"/>
        </w:rPr>
        <w:t>perusahaan</w:t>
      </w:r>
      <w:proofErr w:type="spellEnd"/>
      <w:r w:rsidR="00B04347">
        <w:rPr>
          <w:lang w:val="en-US"/>
        </w:rPr>
        <w:t xml:space="preserve"> </w:t>
      </w:r>
      <w:proofErr w:type="spellStart"/>
      <w:r w:rsidR="00B04347">
        <w:rPr>
          <w:lang w:val="en-US"/>
        </w:rPr>
        <w:t>dalam</w:t>
      </w:r>
      <w:proofErr w:type="spellEnd"/>
      <w:r w:rsidR="00B04347">
        <w:rPr>
          <w:lang w:val="en-US"/>
        </w:rPr>
        <w:t xml:space="preserve"> </w:t>
      </w:r>
      <w:proofErr w:type="spellStart"/>
      <w:r w:rsidR="00B04347">
        <w:rPr>
          <w:lang w:val="en-US"/>
        </w:rPr>
        <w:t>pelaksanaan</w:t>
      </w:r>
      <w:proofErr w:type="spellEnd"/>
      <w:r w:rsidR="00B04347">
        <w:rPr>
          <w:lang w:val="en-US"/>
        </w:rPr>
        <w:t xml:space="preserve"> tugas </w:t>
      </w:r>
      <w:proofErr w:type="spellStart"/>
      <w:r w:rsidR="00B04347">
        <w:rPr>
          <w:lang w:val="en-US"/>
        </w:rPr>
        <w:t>akhir</w:t>
      </w:r>
      <w:proofErr w:type="spellEnd"/>
      <w:r w:rsidR="00B04347">
        <w:rPr>
          <w:lang w:val="en-US"/>
        </w:rPr>
        <w:t>.</w:t>
      </w:r>
    </w:p>
    <w:p w14:paraId="6546D186" w14:textId="59A8C78C" w:rsidR="00E7201F" w:rsidRPr="00CE7E1A" w:rsidRDefault="00E7201F" w:rsidP="00E7201F">
      <w:pPr>
        <w:pStyle w:val="ListParagraph"/>
        <w:numPr>
          <w:ilvl w:val="0"/>
          <w:numId w:val="41"/>
        </w:numPr>
        <w:suppressAutoHyphens w:val="0"/>
        <w:spacing w:after="0" w:line="480" w:lineRule="auto"/>
        <w:ind w:left="450" w:hanging="450"/>
        <w:jc w:val="both"/>
      </w:pPr>
      <w:r>
        <w:rPr>
          <w:lang w:val="en-US"/>
        </w:rPr>
        <w:t xml:space="preserve">Orang </w:t>
      </w:r>
      <w:proofErr w:type="spellStart"/>
      <w:r>
        <w:rPr>
          <w:lang w:val="en-US"/>
        </w:rPr>
        <w:t>tua</w:t>
      </w:r>
      <w:proofErr w:type="spellEnd"/>
      <w:r>
        <w:rPr>
          <w:lang w:val="en-US"/>
        </w:rPr>
        <w:t xml:space="preserve">, </w:t>
      </w:r>
      <w:proofErr w:type="spellStart"/>
      <w:r>
        <w:rPr>
          <w:lang w:val="en-US"/>
        </w:rPr>
        <w:t>keluarga</w:t>
      </w:r>
      <w:proofErr w:type="spellEnd"/>
      <w:r>
        <w:rPr>
          <w:lang w:val="en-US"/>
        </w:rPr>
        <w:t xml:space="preserve">, dan teman-teman </w:t>
      </w:r>
      <w:proofErr w:type="spellStart"/>
      <w:r>
        <w:rPr>
          <w:lang w:val="en-US"/>
        </w:rPr>
        <w:t>penulis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praktik</w:t>
      </w:r>
      <w:proofErr w:type="spellEnd"/>
      <w:r>
        <w:rPr>
          <w:lang w:val="en-US"/>
        </w:rPr>
        <w:t>.</w:t>
      </w:r>
    </w:p>
    <w:p w14:paraId="3AFC1F40" w14:textId="05026002" w:rsidR="00CE7E1A" w:rsidRDefault="00CE7E1A" w:rsidP="00CE7E1A">
      <w:pPr>
        <w:suppressAutoHyphens w:val="0"/>
        <w:spacing w:after="0" w:line="480" w:lineRule="auto"/>
        <w:jc w:val="both"/>
      </w:pPr>
    </w:p>
    <w:p w14:paraId="4729CDEB" w14:textId="77777777" w:rsidR="00CE7E1A" w:rsidRPr="00B04347" w:rsidRDefault="00CE7E1A" w:rsidP="00CE7E1A">
      <w:pPr>
        <w:suppressAutoHyphens w:val="0"/>
        <w:spacing w:after="0" w:line="480" w:lineRule="auto"/>
        <w:jc w:val="both"/>
      </w:pPr>
    </w:p>
    <w:p w14:paraId="2327FB2F" w14:textId="24EFAF81" w:rsidR="00B04347" w:rsidRPr="00B04347" w:rsidRDefault="00B04347" w:rsidP="00B04347">
      <w:pPr>
        <w:pStyle w:val="ListParagraph"/>
        <w:numPr>
          <w:ilvl w:val="0"/>
          <w:numId w:val="41"/>
        </w:numPr>
        <w:suppressAutoHyphens w:val="0"/>
        <w:spacing w:after="0" w:line="480" w:lineRule="auto"/>
        <w:ind w:left="450" w:hanging="450"/>
        <w:jc w:val="both"/>
      </w:pPr>
      <w:r>
        <w:rPr>
          <w:lang w:val="en-US"/>
        </w:rPr>
        <w:lastRenderedPageBreak/>
        <w:t>Teman-teman</w:t>
      </w:r>
      <w:r>
        <w:rPr>
          <w:lang w:val="en-US"/>
        </w:rPr>
        <w:t xml:space="preserve"> </w:t>
      </w:r>
      <w:proofErr w:type="spellStart"/>
      <w:r>
        <w:rPr>
          <w:lang w:val="en-US"/>
        </w:rPr>
        <w:t>dari</w:t>
      </w:r>
      <w:proofErr w:type="spellEnd"/>
      <w:r>
        <w:rPr>
          <w:lang w:val="en-US"/>
        </w:rPr>
        <w:t xml:space="preserve"> U</w:t>
      </w:r>
      <w:r>
        <w:rPr>
          <w:lang w:val="en-US"/>
        </w:rPr>
        <w:t xml:space="preserve">nit </w:t>
      </w:r>
      <w:proofErr w:type="spellStart"/>
      <w:r>
        <w:rPr>
          <w:lang w:val="en-US"/>
        </w:rPr>
        <w:t>Kegiatan</w:t>
      </w:r>
      <w:proofErr w:type="spellEnd"/>
      <w:r>
        <w:rPr>
          <w:lang w:val="en-US"/>
        </w:rPr>
        <w:t xml:space="preserve"> </w:t>
      </w:r>
      <w:proofErr w:type="spellStart"/>
      <w:r>
        <w:rPr>
          <w:lang w:val="en-US"/>
        </w:rPr>
        <w:t>Mahasiswa</w:t>
      </w:r>
      <w:proofErr w:type="spellEnd"/>
      <w:r>
        <w:rPr>
          <w:lang w:val="en-US"/>
        </w:rPr>
        <w:t xml:space="preserve"> Programming dan </w:t>
      </w:r>
      <w:proofErr w:type="spellStart"/>
      <w:r>
        <w:rPr>
          <w:lang w:val="en-US"/>
        </w:rPr>
        <w:t>dari</w:t>
      </w:r>
      <w:proofErr w:type="spellEnd"/>
      <w:r>
        <w:rPr>
          <w:lang w:val="en-US"/>
        </w:rPr>
        <w:t xml:space="preserve"> shift </w:t>
      </w:r>
      <w:proofErr w:type="spellStart"/>
      <w:r>
        <w:rPr>
          <w:lang w:val="en-US"/>
        </w:rPr>
        <w:t>malam</w:t>
      </w:r>
      <w:proofErr w:type="spellEnd"/>
      <w:r>
        <w:rPr>
          <w:lang w:val="en-US"/>
        </w:rPr>
        <w:t xml:space="preserve"> </w:t>
      </w:r>
      <w:r w:rsidR="00CE7E1A">
        <w:rPr>
          <w:lang w:val="en-US"/>
        </w:rPr>
        <w:t xml:space="preserve">Program </w:t>
      </w:r>
      <w:proofErr w:type="spellStart"/>
      <w:r w:rsidR="00CE7E1A">
        <w:rPr>
          <w:lang w:val="en-US"/>
        </w:rPr>
        <w:t>Studi</w:t>
      </w:r>
      <w:proofErr w:type="spellEnd"/>
      <w:r w:rsidR="00CE7E1A">
        <w:rPr>
          <w:lang w:val="en-US"/>
        </w:rPr>
        <w:t xml:space="preserve"> </w:t>
      </w:r>
      <w:proofErr w:type="spellStart"/>
      <w:r w:rsidR="00CE7E1A">
        <w:rPr>
          <w:lang w:val="en-US"/>
        </w:rPr>
        <w:t>Informatika</w:t>
      </w:r>
      <w:proofErr w:type="spellEnd"/>
      <w:r w:rsidR="00CE7E1A">
        <w:rPr>
          <w:lang w:val="en-US"/>
        </w:rPr>
        <w:t xml:space="preserve"> yang </w:t>
      </w:r>
      <w:proofErr w:type="spellStart"/>
      <w:r w:rsidR="00CE7E1A">
        <w:rPr>
          <w:lang w:val="en-US"/>
        </w:rPr>
        <w:t>telah</w:t>
      </w:r>
      <w:proofErr w:type="spellEnd"/>
      <w:r w:rsidR="00CE7E1A">
        <w:rPr>
          <w:lang w:val="en-US"/>
        </w:rPr>
        <w:t xml:space="preserve"> </w:t>
      </w:r>
      <w:proofErr w:type="spellStart"/>
      <w:r w:rsidR="00CE7E1A">
        <w:rPr>
          <w:lang w:val="en-US"/>
        </w:rPr>
        <w:t>memberi</w:t>
      </w:r>
      <w:proofErr w:type="spellEnd"/>
      <w:r w:rsidR="00CE7E1A">
        <w:rPr>
          <w:lang w:val="en-US"/>
        </w:rPr>
        <w:t xml:space="preserve"> </w:t>
      </w:r>
      <w:proofErr w:type="spellStart"/>
      <w:r w:rsidR="00CE7E1A">
        <w:rPr>
          <w:lang w:val="en-US"/>
        </w:rPr>
        <w:t>masukan</w:t>
      </w:r>
      <w:proofErr w:type="spellEnd"/>
      <w:r w:rsidR="00CE7E1A">
        <w:rPr>
          <w:lang w:val="en-US"/>
        </w:rPr>
        <w:t xml:space="preserve"> </w:t>
      </w:r>
      <w:proofErr w:type="spellStart"/>
      <w:r w:rsidR="00CE7E1A">
        <w:rPr>
          <w:lang w:val="en-US"/>
        </w:rPr>
        <w:t>dari</w:t>
      </w:r>
      <w:proofErr w:type="spellEnd"/>
      <w:r w:rsidR="00CE7E1A">
        <w:rPr>
          <w:lang w:val="en-US"/>
        </w:rPr>
        <w:t xml:space="preserve"> </w:t>
      </w:r>
      <w:proofErr w:type="spellStart"/>
      <w:r w:rsidR="00CE7E1A">
        <w:rPr>
          <w:lang w:val="en-US"/>
        </w:rPr>
        <w:t>pengalaman</w:t>
      </w:r>
      <w:proofErr w:type="spellEnd"/>
      <w:r w:rsidR="00CE7E1A">
        <w:rPr>
          <w:lang w:val="en-US"/>
        </w:rPr>
        <w:t xml:space="preserve"> dan </w:t>
      </w:r>
      <w:proofErr w:type="spellStart"/>
      <w:r w:rsidR="00CE7E1A">
        <w:rPr>
          <w:lang w:val="en-US"/>
        </w:rPr>
        <w:t>pengetahuan</w:t>
      </w:r>
      <w:proofErr w:type="spellEnd"/>
      <w:r w:rsidR="00CE7E1A">
        <w:rPr>
          <w:lang w:val="en-US"/>
        </w:rPr>
        <w:t xml:space="preserve"> </w:t>
      </w:r>
      <w:proofErr w:type="spellStart"/>
      <w:r w:rsidR="00CE7E1A">
        <w:rPr>
          <w:lang w:val="en-US"/>
        </w:rPr>
        <w:t>mereka</w:t>
      </w:r>
      <w:proofErr w:type="spellEnd"/>
      <w:r w:rsidR="00CE7E1A">
        <w:rPr>
          <w:lang w:val="en-US"/>
        </w:rPr>
        <w:t xml:space="preserve"> </w:t>
      </w:r>
      <w:proofErr w:type="spellStart"/>
      <w:r w:rsidR="00CE7E1A">
        <w:rPr>
          <w:lang w:val="en-US"/>
        </w:rPr>
        <w:t>sendiri</w:t>
      </w:r>
      <w:proofErr w:type="spellEnd"/>
      <w:r w:rsidR="00CE7E1A">
        <w:rPr>
          <w:lang w:val="en-US"/>
        </w:rPr>
        <w:t xml:space="preserve"> untuk </w:t>
      </w:r>
      <w:proofErr w:type="spellStart"/>
      <w:r w:rsidR="00CE7E1A">
        <w:rPr>
          <w:lang w:val="en-US"/>
        </w:rPr>
        <w:t>membantu</w:t>
      </w:r>
      <w:proofErr w:type="spellEnd"/>
      <w:r w:rsidR="00CE7E1A">
        <w:rPr>
          <w:lang w:val="en-US"/>
        </w:rPr>
        <w:t xml:space="preserve"> </w:t>
      </w:r>
      <w:proofErr w:type="spellStart"/>
      <w:r w:rsidR="00CE7E1A">
        <w:rPr>
          <w:lang w:val="en-US"/>
        </w:rPr>
        <w:t>dalam</w:t>
      </w:r>
      <w:proofErr w:type="spellEnd"/>
      <w:r w:rsidR="00CE7E1A">
        <w:rPr>
          <w:lang w:val="en-US"/>
        </w:rPr>
        <w:t xml:space="preserve"> </w:t>
      </w:r>
      <w:proofErr w:type="spellStart"/>
      <w:r w:rsidR="00CE7E1A">
        <w:rPr>
          <w:lang w:val="en-US"/>
        </w:rPr>
        <w:t>pelaksanaan</w:t>
      </w:r>
      <w:proofErr w:type="spellEnd"/>
      <w:r w:rsidR="00CE7E1A">
        <w:rPr>
          <w:lang w:val="en-US"/>
        </w:rPr>
        <w:t xml:space="preserve"> tugas </w:t>
      </w:r>
      <w:proofErr w:type="spellStart"/>
      <w:r w:rsidR="00CE7E1A">
        <w:rPr>
          <w:lang w:val="en-US"/>
        </w:rPr>
        <w:t>akhir</w:t>
      </w:r>
      <w:proofErr w:type="spellEnd"/>
      <w:r w:rsidR="00CE7E1A">
        <w:rPr>
          <w:lang w:val="en-US"/>
        </w:rPr>
        <w:t>.</w:t>
      </w:r>
    </w:p>
    <w:p w14:paraId="5064D705" w14:textId="1A2CA109" w:rsidR="00B04347" w:rsidRPr="00CE7E1A" w:rsidRDefault="00B04347" w:rsidP="00E7201F">
      <w:pPr>
        <w:pStyle w:val="ListParagraph"/>
        <w:numPr>
          <w:ilvl w:val="0"/>
          <w:numId w:val="41"/>
        </w:numPr>
        <w:suppressAutoHyphens w:val="0"/>
        <w:spacing w:after="0" w:line="480" w:lineRule="auto"/>
        <w:ind w:left="450" w:hanging="450"/>
        <w:jc w:val="both"/>
      </w:pPr>
      <w:r>
        <w:rPr>
          <w:lang w:val="en-US"/>
        </w:rPr>
        <w:t xml:space="preserve">Dosen-dosen Universitas Multi Data Palembang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akademik</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tugas </w:t>
      </w:r>
      <w:proofErr w:type="spellStart"/>
      <w:r>
        <w:rPr>
          <w:lang w:val="en-US"/>
        </w:rPr>
        <w:t>akhir</w:t>
      </w:r>
      <w:proofErr w:type="spellEnd"/>
      <w:r>
        <w:rPr>
          <w:lang w:val="en-US"/>
        </w:rPr>
        <w:t>.</w:t>
      </w:r>
    </w:p>
    <w:p w14:paraId="3D2AA073" w14:textId="7DFCB9CC" w:rsidR="00CE7E1A" w:rsidRPr="00CE7E1A" w:rsidRDefault="00CE7E1A" w:rsidP="00E7201F">
      <w:pPr>
        <w:pStyle w:val="ListParagraph"/>
        <w:numPr>
          <w:ilvl w:val="0"/>
          <w:numId w:val="41"/>
        </w:numPr>
        <w:suppressAutoHyphens w:val="0"/>
        <w:spacing w:after="0" w:line="480" w:lineRule="auto"/>
        <w:ind w:left="450" w:hanging="450"/>
        <w:jc w:val="both"/>
      </w:pPr>
      <w:proofErr w:type="spellStart"/>
      <w:r>
        <w:rPr>
          <w:lang w:val="en-US"/>
        </w:rPr>
        <w:t>Segenap</w:t>
      </w:r>
      <w:proofErr w:type="spellEnd"/>
      <w:r>
        <w:rPr>
          <w:lang w:val="en-US"/>
        </w:rPr>
        <w:t xml:space="preserve"> </w:t>
      </w:r>
      <w:proofErr w:type="spellStart"/>
      <w:r>
        <w:rPr>
          <w:lang w:val="en-US"/>
        </w:rPr>
        <w:t>staf</w:t>
      </w:r>
      <w:proofErr w:type="spellEnd"/>
      <w:r>
        <w:rPr>
          <w:lang w:val="en-US"/>
        </w:rPr>
        <w:t xml:space="preserve"> Universitas Multi Data Palembang yang </w:t>
      </w:r>
      <w:proofErr w:type="spellStart"/>
      <w:r>
        <w:rPr>
          <w:lang w:val="en-US"/>
        </w:rPr>
        <w:t>telah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harian</w:t>
      </w:r>
      <w:proofErr w:type="spellEnd"/>
      <w:r>
        <w:rPr>
          <w:lang w:val="en-US"/>
        </w:rPr>
        <w:t xml:space="preserve"> </w:t>
      </w:r>
      <w:proofErr w:type="spellStart"/>
      <w:r>
        <w:rPr>
          <w:lang w:val="en-US"/>
        </w:rPr>
        <w:t>kampus</w:t>
      </w:r>
      <w:proofErr w:type="spellEnd"/>
      <w:r>
        <w:rPr>
          <w:lang w:val="en-US"/>
        </w:rPr>
        <w:t xml:space="preserve"> Universitas Multi Data Palembang.</w:t>
      </w:r>
    </w:p>
    <w:p w14:paraId="6370D46C" w14:textId="6B55B384" w:rsidR="00CE7E1A" w:rsidRPr="00B04347" w:rsidRDefault="00CE7E1A" w:rsidP="00E7201F">
      <w:pPr>
        <w:pStyle w:val="ListParagraph"/>
        <w:numPr>
          <w:ilvl w:val="0"/>
          <w:numId w:val="41"/>
        </w:numPr>
        <w:suppressAutoHyphens w:val="0"/>
        <w:spacing w:after="0" w:line="480" w:lineRule="auto"/>
        <w:ind w:left="450" w:hanging="450"/>
        <w:jc w:val="both"/>
      </w:pP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disebutkan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terlibat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langsung </w:t>
      </w:r>
      <w:proofErr w:type="spellStart"/>
      <w:r>
        <w:rPr>
          <w:lang w:val="en-US"/>
        </w:rPr>
        <w:t>maupun</w:t>
      </w:r>
      <w:proofErr w:type="spellEnd"/>
      <w:r>
        <w:rPr>
          <w:lang w:val="en-US"/>
        </w:rPr>
        <w:t xml:space="preserve"> </w:t>
      </w:r>
      <w:proofErr w:type="spellStart"/>
      <w:r>
        <w:rPr>
          <w:lang w:val="en-US"/>
        </w:rPr>
        <w:t>tidak</w:t>
      </w:r>
      <w:proofErr w:type="spellEnd"/>
      <w:r>
        <w:rPr>
          <w:lang w:val="en-US"/>
        </w:rPr>
        <w:t xml:space="preserve"> langsung </w:t>
      </w:r>
      <w:proofErr w:type="spellStart"/>
      <w:r>
        <w:rPr>
          <w:lang w:val="en-US"/>
        </w:rPr>
        <w:t>memberi</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penulis</w:t>
      </w:r>
      <w:proofErr w:type="spellEnd"/>
      <w:r>
        <w:rPr>
          <w:lang w:val="en-US"/>
        </w:rPr>
        <w:t>.</w:t>
      </w:r>
    </w:p>
    <w:p w14:paraId="31ACCEC0" w14:textId="77777777" w:rsidR="00E450D6" w:rsidRDefault="00E450D6" w:rsidP="00E450D6">
      <w:pPr>
        <w:spacing w:after="0" w:line="480" w:lineRule="auto"/>
        <w:jc w:val="both"/>
      </w:pPr>
    </w:p>
    <w:p w14:paraId="4D847583" w14:textId="26F62EC7" w:rsidR="00E450D6" w:rsidRDefault="00E450D6" w:rsidP="00CE7E1A">
      <w:pPr>
        <w:pStyle w:val="ListParagraph"/>
        <w:spacing w:after="0" w:line="480" w:lineRule="auto"/>
        <w:ind w:left="5130"/>
        <w:jc w:val="both"/>
        <w:rPr>
          <w:lang w:val="en-US"/>
        </w:rPr>
      </w:pPr>
      <w:r>
        <w:rPr>
          <w:lang w:val="en-US"/>
        </w:rPr>
        <w:t xml:space="preserve">Palembang, </w:t>
      </w:r>
      <w:proofErr w:type="spellStart"/>
      <w:r w:rsidR="00CE7E1A">
        <w:rPr>
          <w:lang w:val="en-US"/>
        </w:rPr>
        <w:t>Januari</w:t>
      </w:r>
      <w:proofErr w:type="spellEnd"/>
      <w:r>
        <w:rPr>
          <w:lang w:val="en-US"/>
        </w:rPr>
        <w:t xml:space="preserve"> 20</w:t>
      </w:r>
      <w:r w:rsidR="00CE7E1A">
        <w:rPr>
          <w:lang w:val="en-US"/>
        </w:rPr>
        <w:t>25</w:t>
      </w:r>
    </w:p>
    <w:p w14:paraId="6D9D13A7" w14:textId="77777777" w:rsidR="00E450D6" w:rsidRDefault="00E450D6" w:rsidP="00CE7E1A">
      <w:pPr>
        <w:pStyle w:val="ListParagraph"/>
        <w:spacing w:after="0" w:line="480" w:lineRule="auto"/>
        <w:ind w:left="5130"/>
        <w:jc w:val="both"/>
        <w:rPr>
          <w:lang w:val="en-US"/>
        </w:rPr>
      </w:pPr>
    </w:p>
    <w:p w14:paraId="5EEC81A4" w14:textId="669D869B" w:rsidR="005D5BE6" w:rsidRPr="00E450D6" w:rsidRDefault="00E450D6" w:rsidP="00CE7E1A">
      <w:pPr>
        <w:spacing w:after="0" w:line="480" w:lineRule="auto"/>
        <w:ind w:left="5130"/>
        <w:jc w:val="both"/>
      </w:pPr>
      <w:proofErr w:type="spellStart"/>
      <w:r>
        <w:t>Penulis</w:t>
      </w:r>
      <w:proofErr w:type="spellEnd"/>
    </w:p>
    <w:p w14:paraId="2400D113" w14:textId="18FB7173" w:rsidR="005D5BE6" w:rsidRPr="00A737C8" w:rsidRDefault="006E0A83" w:rsidP="00A737C8">
      <w:pPr>
        <w:pStyle w:val="Quote"/>
        <w:pageBreakBefore/>
      </w:pPr>
      <w:bookmarkStart w:id="7" w:name="_Toc185853495"/>
      <w:r>
        <w:lastRenderedPageBreak/>
        <w:t>DAFTAR ISI</w:t>
      </w:r>
      <w:bookmarkEnd w:id="7"/>
    </w:p>
    <w:p w14:paraId="7F4F1FBE" w14:textId="16E49B10" w:rsidR="00CE7E1A" w:rsidRDefault="00CE4201">
      <w:pPr>
        <w:pStyle w:val="TOC1"/>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5853489" w:history="1">
        <w:r w:rsidR="00CE7E1A" w:rsidRPr="00811257">
          <w:rPr>
            <w:rStyle w:val="Hyperlink"/>
            <w:noProof/>
          </w:rPr>
          <w:t>HALAMAN JUDUL LUAR</w:t>
        </w:r>
        <w:r w:rsidR="00CE7E1A">
          <w:rPr>
            <w:noProof/>
            <w:webHidden/>
          </w:rPr>
          <w:tab/>
        </w:r>
        <w:r w:rsidR="00CE7E1A">
          <w:rPr>
            <w:noProof/>
            <w:webHidden/>
          </w:rPr>
          <w:fldChar w:fldCharType="begin"/>
        </w:r>
        <w:r w:rsidR="00CE7E1A">
          <w:rPr>
            <w:noProof/>
            <w:webHidden/>
          </w:rPr>
          <w:instrText xml:space="preserve"> PAGEREF _Toc185853489 \h </w:instrText>
        </w:r>
        <w:r w:rsidR="00CE7E1A">
          <w:rPr>
            <w:noProof/>
            <w:webHidden/>
          </w:rPr>
        </w:r>
        <w:r w:rsidR="00CE7E1A">
          <w:rPr>
            <w:noProof/>
            <w:webHidden/>
          </w:rPr>
          <w:fldChar w:fldCharType="separate"/>
        </w:r>
        <w:r w:rsidR="00CE7E1A">
          <w:rPr>
            <w:noProof/>
            <w:webHidden/>
          </w:rPr>
          <w:t>i</w:t>
        </w:r>
        <w:r w:rsidR="00CE7E1A">
          <w:rPr>
            <w:noProof/>
            <w:webHidden/>
          </w:rPr>
          <w:fldChar w:fldCharType="end"/>
        </w:r>
      </w:hyperlink>
    </w:p>
    <w:p w14:paraId="1981B09E" w14:textId="64B9B6FE" w:rsidR="00CE7E1A" w:rsidRDefault="00CE7E1A">
      <w:pPr>
        <w:pStyle w:val="TOC1"/>
        <w:rPr>
          <w:rFonts w:asciiTheme="minorHAnsi" w:eastAsiaTheme="minorEastAsia" w:hAnsiTheme="minorHAnsi" w:cstheme="minorBidi"/>
          <w:b w:val="0"/>
          <w:noProof/>
          <w:sz w:val="22"/>
          <w:lang w:val="en-ID" w:eastAsia="ja-JP"/>
        </w:rPr>
      </w:pPr>
      <w:hyperlink w:anchor="_Toc185853490" w:history="1">
        <w:r w:rsidRPr="00811257">
          <w:rPr>
            <w:rStyle w:val="Hyperlink"/>
            <w:bCs/>
            <w:noProof/>
          </w:rPr>
          <w:t>HALAMAN PERSETUJUAN</w:t>
        </w:r>
        <w:r>
          <w:rPr>
            <w:noProof/>
            <w:webHidden/>
          </w:rPr>
          <w:tab/>
        </w:r>
        <w:r>
          <w:rPr>
            <w:noProof/>
            <w:webHidden/>
          </w:rPr>
          <w:fldChar w:fldCharType="begin"/>
        </w:r>
        <w:r>
          <w:rPr>
            <w:noProof/>
            <w:webHidden/>
          </w:rPr>
          <w:instrText xml:space="preserve"> PAGEREF _Toc185853490 \h </w:instrText>
        </w:r>
        <w:r>
          <w:rPr>
            <w:noProof/>
            <w:webHidden/>
          </w:rPr>
        </w:r>
        <w:r>
          <w:rPr>
            <w:noProof/>
            <w:webHidden/>
          </w:rPr>
          <w:fldChar w:fldCharType="separate"/>
        </w:r>
        <w:r>
          <w:rPr>
            <w:noProof/>
            <w:webHidden/>
          </w:rPr>
          <w:t>iii</w:t>
        </w:r>
        <w:r>
          <w:rPr>
            <w:noProof/>
            <w:webHidden/>
          </w:rPr>
          <w:fldChar w:fldCharType="end"/>
        </w:r>
      </w:hyperlink>
    </w:p>
    <w:p w14:paraId="1F614E54" w14:textId="39309E6D" w:rsidR="00CE7E1A" w:rsidRDefault="00CE7E1A">
      <w:pPr>
        <w:pStyle w:val="TOC1"/>
        <w:rPr>
          <w:rFonts w:asciiTheme="minorHAnsi" w:eastAsiaTheme="minorEastAsia" w:hAnsiTheme="minorHAnsi" w:cstheme="minorBidi"/>
          <w:b w:val="0"/>
          <w:noProof/>
          <w:sz w:val="22"/>
          <w:lang w:val="en-ID" w:eastAsia="ja-JP"/>
        </w:rPr>
      </w:pPr>
      <w:hyperlink w:anchor="_Toc185853491" w:history="1">
        <w:r w:rsidRPr="00811257">
          <w:rPr>
            <w:rStyle w:val="Hyperlink"/>
            <w:noProof/>
          </w:rPr>
          <w:t>PERNYATAAN PERSETUJUAN PUBLIKASI  TUGAS AKHIR</w:t>
        </w:r>
        <w:r>
          <w:rPr>
            <w:noProof/>
            <w:webHidden/>
          </w:rPr>
          <w:tab/>
        </w:r>
        <w:r>
          <w:rPr>
            <w:noProof/>
            <w:webHidden/>
          </w:rPr>
          <w:fldChar w:fldCharType="begin"/>
        </w:r>
        <w:r>
          <w:rPr>
            <w:noProof/>
            <w:webHidden/>
          </w:rPr>
          <w:instrText xml:space="preserve"> PAGEREF _Toc185853491 \h </w:instrText>
        </w:r>
        <w:r>
          <w:rPr>
            <w:noProof/>
            <w:webHidden/>
          </w:rPr>
        </w:r>
        <w:r>
          <w:rPr>
            <w:noProof/>
            <w:webHidden/>
          </w:rPr>
          <w:fldChar w:fldCharType="separate"/>
        </w:r>
        <w:r>
          <w:rPr>
            <w:noProof/>
            <w:webHidden/>
          </w:rPr>
          <w:t>v</w:t>
        </w:r>
        <w:r>
          <w:rPr>
            <w:noProof/>
            <w:webHidden/>
          </w:rPr>
          <w:fldChar w:fldCharType="end"/>
        </w:r>
      </w:hyperlink>
    </w:p>
    <w:p w14:paraId="7306B771" w14:textId="5E61A041" w:rsidR="00CE7E1A" w:rsidRDefault="00CE7E1A">
      <w:pPr>
        <w:pStyle w:val="TOC1"/>
        <w:rPr>
          <w:rFonts w:asciiTheme="minorHAnsi" w:eastAsiaTheme="minorEastAsia" w:hAnsiTheme="minorHAnsi" w:cstheme="minorBidi"/>
          <w:b w:val="0"/>
          <w:noProof/>
          <w:sz w:val="22"/>
          <w:lang w:val="en-ID" w:eastAsia="ja-JP"/>
        </w:rPr>
      </w:pPr>
      <w:hyperlink w:anchor="_Toc185853492" w:history="1">
        <w:r w:rsidRPr="00811257">
          <w:rPr>
            <w:rStyle w:val="Hyperlink"/>
            <w:noProof/>
          </w:rPr>
          <w:t>Abstrak</w:t>
        </w:r>
        <w:r>
          <w:rPr>
            <w:noProof/>
            <w:webHidden/>
          </w:rPr>
          <w:tab/>
        </w:r>
        <w:r>
          <w:rPr>
            <w:noProof/>
            <w:webHidden/>
          </w:rPr>
          <w:fldChar w:fldCharType="begin"/>
        </w:r>
        <w:r>
          <w:rPr>
            <w:noProof/>
            <w:webHidden/>
          </w:rPr>
          <w:instrText xml:space="preserve"> PAGEREF _Toc185853492 \h </w:instrText>
        </w:r>
        <w:r>
          <w:rPr>
            <w:noProof/>
            <w:webHidden/>
          </w:rPr>
        </w:r>
        <w:r>
          <w:rPr>
            <w:noProof/>
            <w:webHidden/>
          </w:rPr>
          <w:fldChar w:fldCharType="separate"/>
        </w:r>
        <w:r>
          <w:rPr>
            <w:noProof/>
            <w:webHidden/>
          </w:rPr>
          <w:t>vi</w:t>
        </w:r>
        <w:r>
          <w:rPr>
            <w:noProof/>
            <w:webHidden/>
          </w:rPr>
          <w:fldChar w:fldCharType="end"/>
        </w:r>
      </w:hyperlink>
    </w:p>
    <w:p w14:paraId="63B85C77" w14:textId="4A0AE947" w:rsidR="00CE7E1A" w:rsidRDefault="00CE7E1A">
      <w:pPr>
        <w:pStyle w:val="TOC1"/>
        <w:rPr>
          <w:rFonts w:asciiTheme="minorHAnsi" w:eastAsiaTheme="minorEastAsia" w:hAnsiTheme="minorHAnsi" w:cstheme="minorBidi"/>
          <w:b w:val="0"/>
          <w:noProof/>
          <w:sz w:val="22"/>
          <w:lang w:val="en-ID" w:eastAsia="ja-JP"/>
        </w:rPr>
      </w:pPr>
      <w:hyperlink w:anchor="_Toc185853493" w:history="1">
        <w:r w:rsidRPr="00811257">
          <w:rPr>
            <w:rStyle w:val="Hyperlink"/>
            <w:noProof/>
          </w:rPr>
          <w:t>Abstract</w:t>
        </w:r>
        <w:r>
          <w:rPr>
            <w:noProof/>
            <w:webHidden/>
          </w:rPr>
          <w:tab/>
        </w:r>
        <w:r>
          <w:rPr>
            <w:noProof/>
            <w:webHidden/>
          </w:rPr>
          <w:fldChar w:fldCharType="begin"/>
        </w:r>
        <w:r>
          <w:rPr>
            <w:noProof/>
            <w:webHidden/>
          </w:rPr>
          <w:instrText xml:space="preserve"> PAGEREF _Toc185853493 \h </w:instrText>
        </w:r>
        <w:r>
          <w:rPr>
            <w:noProof/>
            <w:webHidden/>
          </w:rPr>
        </w:r>
        <w:r>
          <w:rPr>
            <w:noProof/>
            <w:webHidden/>
          </w:rPr>
          <w:fldChar w:fldCharType="separate"/>
        </w:r>
        <w:r>
          <w:rPr>
            <w:noProof/>
            <w:webHidden/>
          </w:rPr>
          <w:t>vii</w:t>
        </w:r>
        <w:r>
          <w:rPr>
            <w:noProof/>
            <w:webHidden/>
          </w:rPr>
          <w:fldChar w:fldCharType="end"/>
        </w:r>
      </w:hyperlink>
    </w:p>
    <w:p w14:paraId="32C02928" w14:textId="4F3B0D88" w:rsidR="00CE7E1A" w:rsidRDefault="00CE7E1A">
      <w:pPr>
        <w:pStyle w:val="TOC1"/>
        <w:rPr>
          <w:rFonts w:asciiTheme="minorHAnsi" w:eastAsiaTheme="minorEastAsia" w:hAnsiTheme="minorHAnsi" w:cstheme="minorBidi"/>
          <w:b w:val="0"/>
          <w:noProof/>
          <w:sz w:val="22"/>
          <w:lang w:val="en-ID" w:eastAsia="ja-JP"/>
        </w:rPr>
      </w:pPr>
      <w:hyperlink w:anchor="_Toc185853494" w:history="1">
        <w:r w:rsidRPr="00811257">
          <w:rPr>
            <w:rStyle w:val="Hyperlink"/>
            <w:noProof/>
          </w:rPr>
          <w:t>KATA PENGANTAR</w:t>
        </w:r>
        <w:r>
          <w:rPr>
            <w:noProof/>
            <w:webHidden/>
          </w:rPr>
          <w:tab/>
        </w:r>
        <w:r>
          <w:rPr>
            <w:noProof/>
            <w:webHidden/>
          </w:rPr>
          <w:fldChar w:fldCharType="begin"/>
        </w:r>
        <w:r>
          <w:rPr>
            <w:noProof/>
            <w:webHidden/>
          </w:rPr>
          <w:instrText xml:space="preserve"> PAGEREF _Toc185853494 \h </w:instrText>
        </w:r>
        <w:r>
          <w:rPr>
            <w:noProof/>
            <w:webHidden/>
          </w:rPr>
        </w:r>
        <w:r>
          <w:rPr>
            <w:noProof/>
            <w:webHidden/>
          </w:rPr>
          <w:fldChar w:fldCharType="separate"/>
        </w:r>
        <w:r>
          <w:rPr>
            <w:noProof/>
            <w:webHidden/>
          </w:rPr>
          <w:t>viii</w:t>
        </w:r>
        <w:r>
          <w:rPr>
            <w:noProof/>
            <w:webHidden/>
          </w:rPr>
          <w:fldChar w:fldCharType="end"/>
        </w:r>
      </w:hyperlink>
    </w:p>
    <w:p w14:paraId="10F7BAE7" w14:textId="4FFC1C55" w:rsidR="00CE7E1A" w:rsidRDefault="00CE7E1A">
      <w:pPr>
        <w:pStyle w:val="TOC1"/>
        <w:rPr>
          <w:rFonts w:asciiTheme="minorHAnsi" w:eastAsiaTheme="minorEastAsia" w:hAnsiTheme="minorHAnsi" w:cstheme="minorBidi"/>
          <w:b w:val="0"/>
          <w:noProof/>
          <w:sz w:val="22"/>
          <w:lang w:val="en-ID" w:eastAsia="ja-JP"/>
        </w:rPr>
      </w:pPr>
      <w:hyperlink w:anchor="_Toc185853495" w:history="1">
        <w:r w:rsidRPr="00811257">
          <w:rPr>
            <w:rStyle w:val="Hyperlink"/>
            <w:noProof/>
          </w:rPr>
          <w:t>DAFTAR ISI</w:t>
        </w:r>
        <w:r>
          <w:rPr>
            <w:noProof/>
            <w:webHidden/>
          </w:rPr>
          <w:tab/>
        </w:r>
        <w:r>
          <w:rPr>
            <w:noProof/>
            <w:webHidden/>
          </w:rPr>
          <w:fldChar w:fldCharType="begin"/>
        </w:r>
        <w:r>
          <w:rPr>
            <w:noProof/>
            <w:webHidden/>
          </w:rPr>
          <w:instrText xml:space="preserve"> PAGEREF _Toc185853495 \h </w:instrText>
        </w:r>
        <w:r>
          <w:rPr>
            <w:noProof/>
            <w:webHidden/>
          </w:rPr>
        </w:r>
        <w:r>
          <w:rPr>
            <w:noProof/>
            <w:webHidden/>
          </w:rPr>
          <w:fldChar w:fldCharType="separate"/>
        </w:r>
        <w:r>
          <w:rPr>
            <w:noProof/>
            <w:webHidden/>
          </w:rPr>
          <w:t>xi</w:t>
        </w:r>
        <w:r>
          <w:rPr>
            <w:noProof/>
            <w:webHidden/>
          </w:rPr>
          <w:fldChar w:fldCharType="end"/>
        </w:r>
      </w:hyperlink>
    </w:p>
    <w:p w14:paraId="0AC9DB74" w14:textId="0B2A011F" w:rsidR="00CE7E1A" w:rsidRDefault="00CE7E1A">
      <w:pPr>
        <w:pStyle w:val="TOC1"/>
        <w:rPr>
          <w:rFonts w:asciiTheme="minorHAnsi" w:eastAsiaTheme="minorEastAsia" w:hAnsiTheme="minorHAnsi" w:cstheme="minorBidi"/>
          <w:b w:val="0"/>
          <w:noProof/>
          <w:sz w:val="22"/>
          <w:lang w:val="en-ID" w:eastAsia="ja-JP"/>
        </w:rPr>
      </w:pPr>
      <w:hyperlink w:anchor="_Toc185853496" w:history="1">
        <w:r w:rsidRPr="00811257">
          <w:rPr>
            <w:rStyle w:val="Hyperlink"/>
            <w:noProof/>
          </w:rPr>
          <w:t>DAFTAR TABEL</w:t>
        </w:r>
        <w:r>
          <w:rPr>
            <w:noProof/>
            <w:webHidden/>
          </w:rPr>
          <w:tab/>
        </w:r>
        <w:r>
          <w:rPr>
            <w:noProof/>
            <w:webHidden/>
          </w:rPr>
          <w:fldChar w:fldCharType="begin"/>
        </w:r>
        <w:r>
          <w:rPr>
            <w:noProof/>
            <w:webHidden/>
          </w:rPr>
          <w:instrText xml:space="preserve"> PAGEREF _Toc185853496 \h </w:instrText>
        </w:r>
        <w:r>
          <w:rPr>
            <w:noProof/>
            <w:webHidden/>
          </w:rPr>
        </w:r>
        <w:r>
          <w:rPr>
            <w:noProof/>
            <w:webHidden/>
          </w:rPr>
          <w:fldChar w:fldCharType="separate"/>
        </w:r>
        <w:r>
          <w:rPr>
            <w:noProof/>
            <w:webHidden/>
          </w:rPr>
          <w:t>xiii</w:t>
        </w:r>
        <w:r>
          <w:rPr>
            <w:noProof/>
            <w:webHidden/>
          </w:rPr>
          <w:fldChar w:fldCharType="end"/>
        </w:r>
      </w:hyperlink>
    </w:p>
    <w:p w14:paraId="7CF4B912" w14:textId="02D85B48" w:rsidR="00CE7E1A" w:rsidRDefault="00CE7E1A">
      <w:pPr>
        <w:pStyle w:val="TOC1"/>
        <w:rPr>
          <w:rFonts w:asciiTheme="minorHAnsi" w:eastAsiaTheme="minorEastAsia" w:hAnsiTheme="minorHAnsi" w:cstheme="minorBidi"/>
          <w:b w:val="0"/>
          <w:noProof/>
          <w:sz w:val="22"/>
          <w:lang w:val="en-ID" w:eastAsia="ja-JP"/>
        </w:rPr>
      </w:pPr>
      <w:hyperlink w:anchor="_Toc185853497" w:history="1">
        <w:r w:rsidRPr="00811257">
          <w:rPr>
            <w:rStyle w:val="Hyperlink"/>
            <w:noProof/>
          </w:rPr>
          <w:t>DAFTAR GAMBAR</w:t>
        </w:r>
        <w:r>
          <w:rPr>
            <w:noProof/>
            <w:webHidden/>
          </w:rPr>
          <w:tab/>
        </w:r>
        <w:r>
          <w:rPr>
            <w:noProof/>
            <w:webHidden/>
          </w:rPr>
          <w:fldChar w:fldCharType="begin"/>
        </w:r>
        <w:r>
          <w:rPr>
            <w:noProof/>
            <w:webHidden/>
          </w:rPr>
          <w:instrText xml:space="preserve"> PAGEREF _Toc185853497 \h </w:instrText>
        </w:r>
        <w:r>
          <w:rPr>
            <w:noProof/>
            <w:webHidden/>
          </w:rPr>
        </w:r>
        <w:r>
          <w:rPr>
            <w:noProof/>
            <w:webHidden/>
          </w:rPr>
          <w:fldChar w:fldCharType="separate"/>
        </w:r>
        <w:r>
          <w:rPr>
            <w:noProof/>
            <w:webHidden/>
          </w:rPr>
          <w:t>xiv</w:t>
        </w:r>
        <w:r>
          <w:rPr>
            <w:noProof/>
            <w:webHidden/>
          </w:rPr>
          <w:fldChar w:fldCharType="end"/>
        </w:r>
      </w:hyperlink>
    </w:p>
    <w:p w14:paraId="536CCFC3" w14:textId="0C3DC28C" w:rsidR="00CE7E1A" w:rsidRDefault="00CE7E1A">
      <w:pPr>
        <w:pStyle w:val="TOC1"/>
        <w:rPr>
          <w:rFonts w:asciiTheme="minorHAnsi" w:eastAsiaTheme="minorEastAsia" w:hAnsiTheme="minorHAnsi" w:cstheme="minorBidi"/>
          <w:b w:val="0"/>
          <w:noProof/>
          <w:sz w:val="22"/>
          <w:lang w:val="en-ID" w:eastAsia="ja-JP"/>
        </w:rPr>
      </w:pPr>
      <w:hyperlink w:anchor="_Toc185853498" w:history="1">
        <w:r w:rsidRPr="00811257">
          <w:rPr>
            <w:rStyle w:val="Hyperlink"/>
            <w:noProof/>
          </w:rPr>
          <w:t>PERNYATAAN KEASLIAN TUGAS AKHIR</w:t>
        </w:r>
        <w:r>
          <w:rPr>
            <w:noProof/>
            <w:webHidden/>
          </w:rPr>
          <w:tab/>
        </w:r>
        <w:r>
          <w:rPr>
            <w:noProof/>
            <w:webHidden/>
          </w:rPr>
          <w:fldChar w:fldCharType="begin"/>
        </w:r>
        <w:r>
          <w:rPr>
            <w:noProof/>
            <w:webHidden/>
          </w:rPr>
          <w:instrText xml:space="preserve"> PAGEREF _Toc185853498 \h </w:instrText>
        </w:r>
        <w:r>
          <w:rPr>
            <w:noProof/>
            <w:webHidden/>
          </w:rPr>
        </w:r>
        <w:r>
          <w:rPr>
            <w:noProof/>
            <w:webHidden/>
          </w:rPr>
          <w:fldChar w:fldCharType="separate"/>
        </w:r>
        <w:r>
          <w:rPr>
            <w:noProof/>
            <w:webHidden/>
          </w:rPr>
          <w:t>xv</w:t>
        </w:r>
        <w:r>
          <w:rPr>
            <w:noProof/>
            <w:webHidden/>
          </w:rPr>
          <w:fldChar w:fldCharType="end"/>
        </w:r>
      </w:hyperlink>
    </w:p>
    <w:p w14:paraId="106B5F28" w14:textId="3CB633E4" w:rsidR="00CE7E1A" w:rsidRDefault="00CE7E1A">
      <w:pPr>
        <w:pStyle w:val="TOC1"/>
        <w:rPr>
          <w:rFonts w:asciiTheme="minorHAnsi" w:eastAsiaTheme="minorEastAsia" w:hAnsiTheme="minorHAnsi" w:cstheme="minorBidi"/>
          <w:b w:val="0"/>
          <w:noProof/>
          <w:sz w:val="22"/>
          <w:lang w:val="en-ID" w:eastAsia="ja-JP"/>
        </w:rPr>
      </w:pPr>
      <w:hyperlink w:anchor="_Toc185853499" w:history="1">
        <w:r w:rsidRPr="00811257">
          <w:rPr>
            <w:rStyle w:val="Hyperlink"/>
            <w:noProof/>
          </w:rPr>
          <w:t>SURAT PERNYATAAN BEBAS PLAGIAT</w:t>
        </w:r>
        <w:r>
          <w:rPr>
            <w:noProof/>
            <w:webHidden/>
          </w:rPr>
          <w:tab/>
        </w:r>
        <w:r>
          <w:rPr>
            <w:noProof/>
            <w:webHidden/>
          </w:rPr>
          <w:fldChar w:fldCharType="begin"/>
        </w:r>
        <w:r>
          <w:rPr>
            <w:noProof/>
            <w:webHidden/>
          </w:rPr>
          <w:instrText xml:space="preserve"> PAGEREF _Toc185853499 \h </w:instrText>
        </w:r>
        <w:r>
          <w:rPr>
            <w:noProof/>
            <w:webHidden/>
          </w:rPr>
        </w:r>
        <w:r>
          <w:rPr>
            <w:noProof/>
            <w:webHidden/>
          </w:rPr>
          <w:fldChar w:fldCharType="separate"/>
        </w:r>
        <w:r>
          <w:rPr>
            <w:noProof/>
            <w:webHidden/>
          </w:rPr>
          <w:t>xvi</w:t>
        </w:r>
        <w:r>
          <w:rPr>
            <w:noProof/>
            <w:webHidden/>
          </w:rPr>
          <w:fldChar w:fldCharType="end"/>
        </w:r>
      </w:hyperlink>
    </w:p>
    <w:p w14:paraId="022E49EB" w14:textId="15A17C0A" w:rsidR="00CE7E1A" w:rsidRDefault="00CE7E1A">
      <w:pPr>
        <w:pStyle w:val="TOC1"/>
        <w:rPr>
          <w:rFonts w:asciiTheme="minorHAnsi" w:eastAsiaTheme="minorEastAsia" w:hAnsiTheme="minorHAnsi" w:cstheme="minorBidi"/>
          <w:b w:val="0"/>
          <w:noProof/>
          <w:sz w:val="22"/>
          <w:lang w:val="en-ID" w:eastAsia="ja-JP"/>
        </w:rPr>
      </w:pPr>
      <w:hyperlink w:anchor="_Toc185853500" w:history="1">
        <w:r w:rsidRPr="00811257">
          <w:rPr>
            <w:rStyle w:val="Hyperlink"/>
            <w:noProof/>
            <w:lang w:val="zh-CN" w:bidi="zh-CN"/>
          </w:rPr>
          <w:t>BAB 1</w:t>
        </w:r>
        <w:r>
          <w:rPr>
            <w:rFonts w:asciiTheme="minorHAnsi" w:eastAsiaTheme="minorEastAsia" w:hAnsiTheme="minorHAnsi" w:cstheme="minorBidi"/>
            <w:b w:val="0"/>
            <w:noProof/>
            <w:sz w:val="22"/>
            <w:lang w:val="en-ID" w:eastAsia="ja-JP"/>
          </w:rPr>
          <w:tab/>
        </w:r>
        <w:r w:rsidRPr="00811257">
          <w:rPr>
            <w:rStyle w:val="Hyperlink"/>
            <w:noProof/>
          </w:rPr>
          <w:t>PENDAHULUAN</w:t>
        </w:r>
        <w:r>
          <w:rPr>
            <w:noProof/>
            <w:webHidden/>
          </w:rPr>
          <w:tab/>
        </w:r>
        <w:r>
          <w:rPr>
            <w:noProof/>
            <w:webHidden/>
          </w:rPr>
          <w:fldChar w:fldCharType="begin"/>
        </w:r>
        <w:r>
          <w:rPr>
            <w:noProof/>
            <w:webHidden/>
          </w:rPr>
          <w:instrText xml:space="preserve"> PAGEREF _Toc185853500 \h </w:instrText>
        </w:r>
        <w:r>
          <w:rPr>
            <w:noProof/>
            <w:webHidden/>
          </w:rPr>
        </w:r>
        <w:r>
          <w:rPr>
            <w:noProof/>
            <w:webHidden/>
          </w:rPr>
          <w:fldChar w:fldCharType="separate"/>
        </w:r>
        <w:r>
          <w:rPr>
            <w:noProof/>
            <w:webHidden/>
          </w:rPr>
          <w:t>1</w:t>
        </w:r>
        <w:r>
          <w:rPr>
            <w:noProof/>
            <w:webHidden/>
          </w:rPr>
          <w:fldChar w:fldCharType="end"/>
        </w:r>
      </w:hyperlink>
    </w:p>
    <w:p w14:paraId="44D65B51" w14:textId="40B329F3" w:rsidR="00CE7E1A" w:rsidRDefault="00CE7E1A">
      <w:pPr>
        <w:pStyle w:val="TOC2"/>
        <w:rPr>
          <w:rFonts w:asciiTheme="minorHAnsi" w:eastAsiaTheme="minorEastAsia" w:hAnsiTheme="minorHAnsi" w:cstheme="minorBidi"/>
          <w:noProof/>
          <w:sz w:val="22"/>
          <w:szCs w:val="22"/>
          <w:lang w:val="en-ID" w:eastAsia="ja-JP"/>
        </w:rPr>
      </w:pPr>
      <w:hyperlink w:anchor="_Toc185853501" w:history="1">
        <w:r w:rsidRPr="00811257">
          <w:rPr>
            <w:rStyle w:val="Hyperlink"/>
            <w:noProof/>
          </w:rPr>
          <w:t>1.1</w:t>
        </w:r>
        <w:r>
          <w:rPr>
            <w:rFonts w:asciiTheme="minorHAnsi" w:eastAsiaTheme="minorEastAsia" w:hAnsiTheme="minorHAnsi" w:cstheme="minorBidi"/>
            <w:noProof/>
            <w:sz w:val="22"/>
            <w:szCs w:val="22"/>
            <w:lang w:val="en-ID" w:eastAsia="ja-JP"/>
          </w:rPr>
          <w:tab/>
        </w:r>
        <w:r w:rsidRPr="00811257">
          <w:rPr>
            <w:rStyle w:val="Hyperlink"/>
            <w:noProof/>
          </w:rPr>
          <w:t>Latar Belakang</w:t>
        </w:r>
        <w:r>
          <w:rPr>
            <w:noProof/>
            <w:webHidden/>
          </w:rPr>
          <w:tab/>
        </w:r>
        <w:r>
          <w:rPr>
            <w:noProof/>
            <w:webHidden/>
          </w:rPr>
          <w:fldChar w:fldCharType="begin"/>
        </w:r>
        <w:r>
          <w:rPr>
            <w:noProof/>
            <w:webHidden/>
          </w:rPr>
          <w:instrText xml:space="preserve"> PAGEREF _Toc185853501 \h </w:instrText>
        </w:r>
        <w:r>
          <w:rPr>
            <w:noProof/>
            <w:webHidden/>
          </w:rPr>
        </w:r>
        <w:r>
          <w:rPr>
            <w:noProof/>
            <w:webHidden/>
          </w:rPr>
          <w:fldChar w:fldCharType="separate"/>
        </w:r>
        <w:r>
          <w:rPr>
            <w:noProof/>
            <w:webHidden/>
          </w:rPr>
          <w:t>1</w:t>
        </w:r>
        <w:r>
          <w:rPr>
            <w:noProof/>
            <w:webHidden/>
          </w:rPr>
          <w:fldChar w:fldCharType="end"/>
        </w:r>
      </w:hyperlink>
    </w:p>
    <w:p w14:paraId="6E7A0CF0" w14:textId="42DB1261" w:rsidR="00CE7E1A" w:rsidRDefault="00CE7E1A">
      <w:pPr>
        <w:pStyle w:val="TOC2"/>
        <w:rPr>
          <w:rFonts w:asciiTheme="minorHAnsi" w:eastAsiaTheme="minorEastAsia" w:hAnsiTheme="minorHAnsi" w:cstheme="minorBidi"/>
          <w:noProof/>
          <w:sz w:val="22"/>
          <w:szCs w:val="22"/>
          <w:lang w:val="en-ID" w:eastAsia="ja-JP"/>
        </w:rPr>
      </w:pPr>
      <w:hyperlink w:anchor="_Toc185853502" w:history="1">
        <w:r w:rsidRPr="00811257">
          <w:rPr>
            <w:rStyle w:val="Hyperlink"/>
            <w:noProof/>
          </w:rPr>
          <w:t>1.2</w:t>
        </w:r>
        <w:r>
          <w:rPr>
            <w:rFonts w:asciiTheme="minorHAnsi" w:eastAsiaTheme="minorEastAsia" w:hAnsiTheme="minorHAnsi" w:cstheme="minorBidi"/>
            <w:noProof/>
            <w:sz w:val="22"/>
            <w:szCs w:val="22"/>
            <w:lang w:val="en-ID" w:eastAsia="ja-JP"/>
          </w:rPr>
          <w:tab/>
        </w:r>
        <w:r w:rsidRPr="00811257">
          <w:rPr>
            <w:rStyle w:val="Hyperlink"/>
            <w:noProof/>
          </w:rPr>
          <w:t>Rumusan Masalah</w:t>
        </w:r>
        <w:r>
          <w:rPr>
            <w:noProof/>
            <w:webHidden/>
          </w:rPr>
          <w:tab/>
        </w:r>
        <w:r>
          <w:rPr>
            <w:noProof/>
            <w:webHidden/>
          </w:rPr>
          <w:fldChar w:fldCharType="begin"/>
        </w:r>
        <w:r>
          <w:rPr>
            <w:noProof/>
            <w:webHidden/>
          </w:rPr>
          <w:instrText xml:space="preserve"> PAGEREF _Toc185853502 \h </w:instrText>
        </w:r>
        <w:r>
          <w:rPr>
            <w:noProof/>
            <w:webHidden/>
          </w:rPr>
        </w:r>
        <w:r>
          <w:rPr>
            <w:noProof/>
            <w:webHidden/>
          </w:rPr>
          <w:fldChar w:fldCharType="separate"/>
        </w:r>
        <w:r>
          <w:rPr>
            <w:noProof/>
            <w:webHidden/>
          </w:rPr>
          <w:t>2</w:t>
        </w:r>
        <w:r>
          <w:rPr>
            <w:noProof/>
            <w:webHidden/>
          </w:rPr>
          <w:fldChar w:fldCharType="end"/>
        </w:r>
      </w:hyperlink>
    </w:p>
    <w:p w14:paraId="5B4F5436" w14:textId="650FCBDB" w:rsidR="00CE7E1A" w:rsidRDefault="00CE7E1A">
      <w:pPr>
        <w:pStyle w:val="TOC2"/>
        <w:rPr>
          <w:rFonts w:asciiTheme="minorHAnsi" w:eastAsiaTheme="minorEastAsia" w:hAnsiTheme="minorHAnsi" w:cstheme="minorBidi"/>
          <w:noProof/>
          <w:sz w:val="22"/>
          <w:szCs w:val="22"/>
          <w:lang w:val="en-ID" w:eastAsia="ja-JP"/>
        </w:rPr>
      </w:pPr>
      <w:hyperlink w:anchor="_Toc185853503" w:history="1">
        <w:r w:rsidRPr="00811257">
          <w:rPr>
            <w:rStyle w:val="Hyperlink"/>
            <w:noProof/>
          </w:rPr>
          <w:t>1.3</w:t>
        </w:r>
        <w:r>
          <w:rPr>
            <w:rFonts w:asciiTheme="minorHAnsi" w:eastAsiaTheme="minorEastAsia" w:hAnsiTheme="minorHAnsi" w:cstheme="minorBidi"/>
            <w:noProof/>
            <w:sz w:val="22"/>
            <w:szCs w:val="22"/>
            <w:lang w:val="en-ID" w:eastAsia="ja-JP"/>
          </w:rPr>
          <w:tab/>
        </w:r>
        <w:r w:rsidRPr="00811257">
          <w:rPr>
            <w:rStyle w:val="Hyperlink"/>
            <w:noProof/>
          </w:rPr>
          <w:t>Analisis Terhadap Batasan (</w:t>
        </w:r>
        <w:r w:rsidRPr="00811257">
          <w:rPr>
            <w:rStyle w:val="Hyperlink"/>
            <w:i/>
            <w:iCs/>
            <w:noProof/>
          </w:rPr>
          <w:t>Constraint</w:t>
        </w:r>
        <w:r w:rsidRPr="00811257">
          <w:rPr>
            <w:rStyle w:val="Hyperlink"/>
            <w:noProof/>
          </w:rPr>
          <w:t>)</w:t>
        </w:r>
        <w:r>
          <w:rPr>
            <w:noProof/>
            <w:webHidden/>
          </w:rPr>
          <w:tab/>
        </w:r>
        <w:r>
          <w:rPr>
            <w:noProof/>
            <w:webHidden/>
          </w:rPr>
          <w:fldChar w:fldCharType="begin"/>
        </w:r>
        <w:r>
          <w:rPr>
            <w:noProof/>
            <w:webHidden/>
          </w:rPr>
          <w:instrText xml:space="preserve"> PAGEREF _Toc185853503 \h </w:instrText>
        </w:r>
        <w:r>
          <w:rPr>
            <w:noProof/>
            <w:webHidden/>
          </w:rPr>
        </w:r>
        <w:r>
          <w:rPr>
            <w:noProof/>
            <w:webHidden/>
          </w:rPr>
          <w:fldChar w:fldCharType="separate"/>
        </w:r>
        <w:r>
          <w:rPr>
            <w:noProof/>
            <w:webHidden/>
          </w:rPr>
          <w:t>2</w:t>
        </w:r>
        <w:r>
          <w:rPr>
            <w:noProof/>
            <w:webHidden/>
          </w:rPr>
          <w:fldChar w:fldCharType="end"/>
        </w:r>
      </w:hyperlink>
    </w:p>
    <w:p w14:paraId="0D5E93BB" w14:textId="0E37E0CC" w:rsidR="00CE7E1A" w:rsidRDefault="00CE7E1A">
      <w:pPr>
        <w:pStyle w:val="TOC3"/>
        <w:rPr>
          <w:rFonts w:asciiTheme="minorHAnsi" w:eastAsiaTheme="minorEastAsia" w:hAnsiTheme="minorHAnsi" w:cstheme="minorBidi"/>
          <w:noProof/>
          <w:sz w:val="22"/>
          <w:szCs w:val="22"/>
          <w:lang w:val="en-ID" w:eastAsia="ja-JP"/>
        </w:rPr>
      </w:pPr>
      <w:hyperlink w:anchor="_Toc185853504" w:history="1">
        <w:r w:rsidRPr="00811257">
          <w:rPr>
            <w:rStyle w:val="Hyperlink"/>
            <w:noProof/>
          </w:rPr>
          <w:t>1.3.1</w:t>
        </w:r>
        <w:r>
          <w:rPr>
            <w:rFonts w:asciiTheme="minorHAnsi" w:eastAsiaTheme="minorEastAsia" w:hAnsiTheme="minorHAnsi" w:cstheme="minorBidi"/>
            <w:noProof/>
            <w:sz w:val="22"/>
            <w:szCs w:val="22"/>
            <w:lang w:val="en-ID" w:eastAsia="ja-JP"/>
          </w:rPr>
          <w:tab/>
        </w:r>
        <w:r w:rsidRPr="00811257">
          <w:rPr>
            <w:rStyle w:val="Hyperlink"/>
            <w:noProof/>
          </w:rPr>
          <w:t>Analisis dari Aspek Ekonomis</w:t>
        </w:r>
        <w:r>
          <w:rPr>
            <w:noProof/>
            <w:webHidden/>
          </w:rPr>
          <w:tab/>
        </w:r>
        <w:r>
          <w:rPr>
            <w:noProof/>
            <w:webHidden/>
          </w:rPr>
          <w:fldChar w:fldCharType="begin"/>
        </w:r>
        <w:r>
          <w:rPr>
            <w:noProof/>
            <w:webHidden/>
          </w:rPr>
          <w:instrText xml:space="preserve"> PAGEREF _Toc185853504 \h </w:instrText>
        </w:r>
        <w:r>
          <w:rPr>
            <w:noProof/>
            <w:webHidden/>
          </w:rPr>
        </w:r>
        <w:r>
          <w:rPr>
            <w:noProof/>
            <w:webHidden/>
          </w:rPr>
          <w:fldChar w:fldCharType="separate"/>
        </w:r>
        <w:r>
          <w:rPr>
            <w:noProof/>
            <w:webHidden/>
          </w:rPr>
          <w:t>2</w:t>
        </w:r>
        <w:r>
          <w:rPr>
            <w:noProof/>
            <w:webHidden/>
          </w:rPr>
          <w:fldChar w:fldCharType="end"/>
        </w:r>
      </w:hyperlink>
    </w:p>
    <w:p w14:paraId="005626EF" w14:textId="63B0A11C" w:rsidR="00CE7E1A" w:rsidRDefault="00CE7E1A">
      <w:pPr>
        <w:pStyle w:val="TOC3"/>
        <w:rPr>
          <w:rFonts w:asciiTheme="minorHAnsi" w:eastAsiaTheme="minorEastAsia" w:hAnsiTheme="minorHAnsi" w:cstheme="minorBidi"/>
          <w:noProof/>
          <w:sz w:val="22"/>
          <w:szCs w:val="22"/>
          <w:lang w:val="en-ID" w:eastAsia="ja-JP"/>
        </w:rPr>
      </w:pPr>
      <w:hyperlink w:anchor="_Toc185853505" w:history="1">
        <w:r w:rsidRPr="00811257">
          <w:rPr>
            <w:rStyle w:val="Hyperlink"/>
            <w:noProof/>
          </w:rPr>
          <w:t>1.3.2</w:t>
        </w:r>
        <w:r>
          <w:rPr>
            <w:rFonts w:asciiTheme="minorHAnsi" w:eastAsiaTheme="minorEastAsia" w:hAnsiTheme="minorHAnsi" w:cstheme="minorBidi"/>
            <w:noProof/>
            <w:sz w:val="22"/>
            <w:szCs w:val="22"/>
            <w:lang w:val="en-ID" w:eastAsia="ja-JP"/>
          </w:rPr>
          <w:tab/>
        </w:r>
        <w:r w:rsidRPr="00811257">
          <w:rPr>
            <w:rStyle w:val="Hyperlink"/>
            <w:noProof/>
          </w:rPr>
          <w:t>Analisis dari Aspek Manufakturabilitas</w:t>
        </w:r>
        <w:r>
          <w:rPr>
            <w:noProof/>
            <w:webHidden/>
          </w:rPr>
          <w:tab/>
        </w:r>
        <w:r>
          <w:rPr>
            <w:noProof/>
            <w:webHidden/>
          </w:rPr>
          <w:fldChar w:fldCharType="begin"/>
        </w:r>
        <w:r>
          <w:rPr>
            <w:noProof/>
            <w:webHidden/>
          </w:rPr>
          <w:instrText xml:space="preserve"> PAGEREF _Toc185853505 \h </w:instrText>
        </w:r>
        <w:r>
          <w:rPr>
            <w:noProof/>
            <w:webHidden/>
          </w:rPr>
        </w:r>
        <w:r>
          <w:rPr>
            <w:noProof/>
            <w:webHidden/>
          </w:rPr>
          <w:fldChar w:fldCharType="separate"/>
        </w:r>
        <w:r>
          <w:rPr>
            <w:noProof/>
            <w:webHidden/>
          </w:rPr>
          <w:t>5</w:t>
        </w:r>
        <w:r>
          <w:rPr>
            <w:noProof/>
            <w:webHidden/>
          </w:rPr>
          <w:fldChar w:fldCharType="end"/>
        </w:r>
      </w:hyperlink>
    </w:p>
    <w:p w14:paraId="04204292" w14:textId="590AFF10" w:rsidR="00CE7E1A" w:rsidRDefault="00CE7E1A">
      <w:pPr>
        <w:pStyle w:val="TOC3"/>
        <w:rPr>
          <w:rFonts w:asciiTheme="minorHAnsi" w:eastAsiaTheme="minorEastAsia" w:hAnsiTheme="minorHAnsi" w:cstheme="minorBidi"/>
          <w:noProof/>
          <w:sz w:val="22"/>
          <w:szCs w:val="22"/>
          <w:lang w:val="en-ID" w:eastAsia="ja-JP"/>
        </w:rPr>
      </w:pPr>
      <w:hyperlink w:anchor="_Toc185853506" w:history="1">
        <w:r w:rsidRPr="00811257">
          <w:rPr>
            <w:rStyle w:val="Hyperlink"/>
            <w:noProof/>
          </w:rPr>
          <w:t>1.3.3</w:t>
        </w:r>
        <w:r>
          <w:rPr>
            <w:rFonts w:asciiTheme="minorHAnsi" w:eastAsiaTheme="minorEastAsia" w:hAnsiTheme="minorHAnsi" w:cstheme="minorBidi"/>
            <w:noProof/>
            <w:sz w:val="22"/>
            <w:szCs w:val="22"/>
            <w:lang w:val="en-ID" w:eastAsia="ja-JP"/>
          </w:rPr>
          <w:tab/>
        </w:r>
        <w:r w:rsidRPr="00811257">
          <w:rPr>
            <w:rStyle w:val="Hyperlink"/>
            <w:noProof/>
          </w:rPr>
          <w:t>Analisis dari Aspek Sustainabilitas</w:t>
        </w:r>
        <w:r>
          <w:rPr>
            <w:noProof/>
            <w:webHidden/>
          </w:rPr>
          <w:tab/>
        </w:r>
        <w:r>
          <w:rPr>
            <w:noProof/>
            <w:webHidden/>
          </w:rPr>
          <w:fldChar w:fldCharType="begin"/>
        </w:r>
        <w:r>
          <w:rPr>
            <w:noProof/>
            <w:webHidden/>
          </w:rPr>
          <w:instrText xml:space="preserve"> PAGEREF _Toc185853506 \h </w:instrText>
        </w:r>
        <w:r>
          <w:rPr>
            <w:noProof/>
            <w:webHidden/>
          </w:rPr>
        </w:r>
        <w:r>
          <w:rPr>
            <w:noProof/>
            <w:webHidden/>
          </w:rPr>
          <w:fldChar w:fldCharType="separate"/>
        </w:r>
        <w:r>
          <w:rPr>
            <w:noProof/>
            <w:webHidden/>
          </w:rPr>
          <w:t>8</w:t>
        </w:r>
        <w:r>
          <w:rPr>
            <w:noProof/>
            <w:webHidden/>
          </w:rPr>
          <w:fldChar w:fldCharType="end"/>
        </w:r>
      </w:hyperlink>
    </w:p>
    <w:p w14:paraId="64A680CD" w14:textId="245B2C3A" w:rsidR="00CE7E1A" w:rsidRDefault="00CE7E1A">
      <w:pPr>
        <w:pStyle w:val="TOC2"/>
        <w:rPr>
          <w:rFonts w:asciiTheme="minorHAnsi" w:eastAsiaTheme="minorEastAsia" w:hAnsiTheme="minorHAnsi" w:cstheme="minorBidi"/>
          <w:noProof/>
          <w:sz w:val="22"/>
          <w:szCs w:val="22"/>
          <w:lang w:val="en-ID" w:eastAsia="ja-JP"/>
        </w:rPr>
      </w:pPr>
      <w:hyperlink w:anchor="_Toc185853507" w:history="1">
        <w:r w:rsidRPr="00811257">
          <w:rPr>
            <w:rStyle w:val="Hyperlink"/>
            <w:noProof/>
          </w:rPr>
          <w:t>1.4</w:t>
        </w:r>
        <w:r>
          <w:rPr>
            <w:rFonts w:asciiTheme="minorHAnsi" w:eastAsiaTheme="minorEastAsia" w:hAnsiTheme="minorHAnsi" w:cstheme="minorBidi"/>
            <w:noProof/>
            <w:sz w:val="22"/>
            <w:szCs w:val="22"/>
            <w:lang w:val="en-ID" w:eastAsia="ja-JP"/>
          </w:rPr>
          <w:tab/>
        </w:r>
        <w:r w:rsidRPr="00811257">
          <w:rPr>
            <w:rStyle w:val="Hyperlink"/>
            <w:noProof/>
          </w:rPr>
          <w:t>Analisis Terhadap Karakteristik Solusi</w:t>
        </w:r>
        <w:r>
          <w:rPr>
            <w:noProof/>
            <w:webHidden/>
          </w:rPr>
          <w:tab/>
        </w:r>
        <w:r>
          <w:rPr>
            <w:noProof/>
            <w:webHidden/>
          </w:rPr>
          <w:fldChar w:fldCharType="begin"/>
        </w:r>
        <w:r>
          <w:rPr>
            <w:noProof/>
            <w:webHidden/>
          </w:rPr>
          <w:instrText xml:space="preserve"> PAGEREF _Toc185853507 \h </w:instrText>
        </w:r>
        <w:r>
          <w:rPr>
            <w:noProof/>
            <w:webHidden/>
          </w:rPr>
        </w:r>
        <w:r>
          <w:rPr>
            <w:noProof/>
            <w:webHidden/>
          </w:rPr>
          <w:fldChar w:fldCharType="separate"/>
        </w:r>
        <w:r>
          <w:rPr>
            <w:noProof/>
            <w:webHidden/>
          </w:rPr>
          <w:t>8</w:t>
        </w:r>
        <w:r>
          <w:rPr>
            <w:noProof/>
            <w:webHidden/>
          </w:rPr>
          <w:fldChar w:fldCharType="end"/>
        </w:r>
      </w:hyperlink>
    </w:p>
    <w:p w14:paraId="62A835A9" w14:textId="7A50723C" w:rsidR="00CE7E1A" w:rsidRDefault="00CE7E1A">
      <w:pPr>
        <w:pStyle w:val="TOC2"/>
        <w:rPr>
          <w:rFonts w:asciiTheme="minorHAnsi" w:eastAsiaTheme="minorEastAsia" w:hAnsiTheme="minorHAnsi" w:cstheme="minorBidi"/>
          <w:noProof/>
          <w:sz w:val="22"/>
          <w:szCs w:val="22"/>
          <w:lang w:val="en-ID" w:eastAsia="ja-JP"/>
        </w:rPr>
      </w:pPr>
      <w:hyperlink w:anchor="_Toc185853508" w:history="1">
        <w:r w:rsidRPr="00811257">
          <w:rPr>
            <w:rStyle w:val="Hyperlink"/>
            <w:noProof/>
          </w:rPr>
          <w:t>1.5</w:t>
        </w:r>
        <w:r>
          <w:rPr>
            <w:rFonts w:asciiTheme="minorHAnsi" w:eastAsiaTheme="minorEastAsia" w:hAnsiTheme="minorHAnsi" w:cstheme="minorBidi"/>
            <w:noProof/>
            <w:sz w:val="22"/>
            <w:szCs w:val="22"/>
            <w:lang w:val="en-ID" w:eastAsia="ja-JP"/>
          </w:rPr>
          <w:tab/>
        </w:r>
        <w:r w:rsidRPr="00811257">
          <w:rPr>
            <w:rStyle w:val="Hyperlink"/>
            <w:noProof/>
          </w:rPr>
          <w:t>Pemilihan Solusi</w:t>
        </w:r>
        <w:r>
          <w:rPr>
            <w:noProof/>
            <w:webHidden/>
          </w:rPr>
          <w:tab/>
        </w:r>
        <w:r>
          <w:rPr>
            <w:noProof/>
            <w:webHidden/>
          </w:rPr>
          <w:fldChar w:fldCharType="begin"/>
        </w:r>
        <w:r>
          <w:rPr>
            <w:noProof/>
            <w:webHidden/>
          </w:rPr>
          <w:instrText xml:space="preserve"> PAGEREF _Toc185853508 \h </w:instrText>
        </w:r>
        <w:r>
          <w:rPr>
            <w:noProof/>
            <w:webHidden/>
          </w:rPr>
        </w:r>
        <w:r>
          <w:rPr>
            <w:noProof/>
            <w:webHidden/>
          </w:rPr>
          <w:fldChar w:fldCharType="separate"/>
        </w:r>
        <w:r>
          <w:rPr>
            <w:noProof/>
            <w:webHidden/>
          </w:rPr>
          <w:t>15</w:t>
        </w:r>
        <w:r>
          <w:rPr>
            <w:noProof/>
            <w:webHidden/>
          </w:rPr>
          <w:fldChar w:fldCharType="end"/>
        </w:r>
      </w:hyperlink>
    </w:p>
    <w:p w14:paraId="6A1F91BF" w14:textId="4D7BC9B6" w:rsidR="00CE7E1A" w:rsidRDefault="00CE7E1A">
      <w:pPr>
        <w:pStyle w:val="TOC2"/>
        <w:rPr>
          <w:rFonts w:asciiTheme="minorHAnsi" w:eastAsiaTheme="minorEastAsia" w:hAnsiTheme="minorHAnsi" w:cstheme="minorBidi"/>
          <w:noProof/>
          <w:sz w:val="22"/>
          <w:szCs w:val="22"/>
          <w:lang w:val="en-ID" w:eastAsia="ja-JP"/>
        </w:rPr>
      </w:pPr>
      <w:hyperlink w:anchor="_Toc185853509" w:history="1">
        <w:r w:rsidRPr="00811257">
          <w:rPr>
            <w:rStyle w:val="Hyperlink"/>
            <w:noProof/>
          </w:rPr>
          <w:t>1.6</w:t>
        </w:r>
        <w:r>
          <w:rPr>
            <w:rFonts w:asciiTheme="minorHAnsi" w:eastAsiaTheme="minorEastAsia" w:hAnsiTheme="minorHAnsi" w:cstheme="minorBidi"/>
            <w:noProof/>
            <w:sz w:val="22"/>
            <w:szCs w:val="22"/>
            <w:lang w:val="en-ID" w:eastAsia="ja-JP"/>
          </w:rPr>
          <w:tab/>
        </w:r>
        <w:r w:rsidRPr="00811257">
          <w:rPr>
            <w:rStyle w:val="Hyperlink"/>
            <w:noProof/>
          </w:rPr>
          <w:t>Skenario Pemanfaatan Produk oleh Pengguna</w:t>
        </w:r>
        <w:r>
          <w:rPr>
            <w:noProof/>
            <w:webHidden/>
          </w:rPr>
          <w:tab/>
        </w:r>
        <w:r>
          <w:rPr>
            <w:noProof/>
            <w:webHidden/>
          </w:rPr>
          <w:fldChar w:fldCharType="begin"/>
        </w:r>
        <w:r>
          <w:rPr>
            <w:noProof/>
            <w:webHidden/>
          </w:rPr>
          <w:instrText xml:space="preserve"> PAGEREF _Toc185853509 \h </w:instrText>
        </w:r>
        <w:r>
          <w:rPr>
            <w:noProof/>
            <w:webHidden/>
          </w:rPr>
        </w:r>
        <w:r>
          <w:rPr>
            <w:noProof/>
            <w:webHidden/>
          </w:rPr>
          <w:fldChar w:fldCharType="separate"/>
        </w:r>
        <w:r>
          <w:rPr>
            <w:noProof/>
            <w:webHidden/>
          </w:rPr>
          <w:t>23</w:t>
        </w:r>
        <w:r>
          <w:rPr>
            <w:noProof/>
            <w:webHidden/>
          </w:rPr>
          <w:fldChar w:fldCharType="end"/>
        </w:r>
      </w:hyperlink>
    </w:p>
    <w:p w14:paraId="5827482B" w14:textId="6BE37864" w:rsidR="00CE7E1A" w:rsidRDefault="00CE7E1A">
      <w:pPr>
        <w:pStyle w:val="TOC2"/>
        <w:rPr>
          <w:rFonts w:asciiTheme="minorHAnsi" w:eastAsiaTheme="minorEastAsia" w:hAnsiTheme="minorHAnsi" w:cstheme="minorBidi"/>
          <w:noProof/>
          <w:sz w:val="22"/>
          <w:szCs w:val="22"/>
          <w:lang w:val="en-ID" w:eastAsia="ja-JP"/>
        </w:rPr>
      </w:pPr>
      <w:hyperlink w:anchor="_Toc185853510" w:history="1">
        <w:r w:rsidRPr="00811257">
          <w:rPr>
            <w:rStyle w:val="Hyperlink"/>
            <w:noProof/>
          </w:rPr>
          <w:t>1.7</w:t>
        </w:r>
        <w:r>
          <w:rPr>
            <w:rFonts w:asciiTheme="minorHAnsi" w:eastAsiaTheme="minorEastAsia" w:hAnsiTheme="minorHAnsi" w:cstheme="minorBidi"/>
            <w:noProof/>
            <w:sz w:val="22"/>
            <w:szCs w:val="22"/>
            <w:lang w:val="en-ID" w:eastAsia="ja-JP"/>
          </w:rPr>
          <w:tab/>
        </w:r>
        <w:r w:rsidRPr="00811257">
          <w:rPr>
            <w:rStyle w:val="Hyperlink"/>
            <w:noProof/>
          </w:rPr>
          <w:t>Tujuan</w:t>
        </w:r>
        <w:r>
          <w:rPr>
            <w:noProof/>
            <w:webHidden/>
          </w:rPr>
          <w:tab/>
        </w:r>
        <w:r>
          <w:rPr>
            <w:noProof/>
            <w:webHidden/>
          </w:rPr>
          <w:fldChar w:fldCharType="begin"/>
        </w:r>
        <w:r>
          <w:rPr>
            <w:noProof/>
            <w:webHidden/>
          </w:rPr>
          <w:instrText xml:space="preserve"> PAGEREF _Toc185853510 \h </w:instrText>
        </w:r>
        <w:r>
          <w:rPr>
            <w:noProof/>
            <w:webHidden/>
          </w:rPr>
        </w:r>
        <w:r>
          <w:rPr>
            <w:noProof/>
            <w:webHidden/>
          </w:rPr>
          <w:fldChar w:fldCharType="separate"/>
        </w:r>
        <w:r>
          <w:rPr>
            <w:noProof/>
            <w:webHidden/>
          </w:rPr>
          <w:t>23</w:t>
        </w:r>
        <w:r>
          <w:rPr>
            <w:noProof/>
            <w:webHidden/>
          </w:rPr>
          <w:fldChar w:fldCharType="end"/>
        </w:r>
      </w:hyperlink>
    </w:p>
    <w:p w14:paraId="76087628" w14:textId="7A7A1CDC" w:rsidR="00CE7E1A" w:rsidRDefault="00CE7E1A">
      <w:pPr>
        <w:pStyle w:val="TOC1"/>
        <w:rPr>
          <w:rFonts w:asciiTheme="minorHAnsi" w:eastAsiaTheme="minorEastAsia" w:hAnsiTheme="minorHAnsi" w:cstheme="minorBidi"/>
          <w:b w:val="0"/>
          <w:noProof/>
          <w:sz w:val="22"/>
          <w:lang w:val="en-ID" w:eastAsia="ja-JP"/>
        </w:rPr>
      </w:pPr>
      <w:hyperlink w:anchor="_Toc185853511" w:history="1">
        <w:r w:rsidRPr="00811257">
          <w:rPr>
            <w:rStyle w:val="Hyperlink"/>
            <w:noProof/>
            <w:lang w:val="zh-CN" w:bidi="zh-CN"/>
          </w:rPr>
          <w:t>BAB 2</w:t>
        </w:r>
        <w:r>
          <w:rPr>
            <w:rFonts w:asciiTheme="minorHAnsi" w:eastAsiaTheme="minorEastAsia" w:hAnsiTheme="minorHAnsi" w:cstheme="minorBidi"/>
            <w:b w:val="0"/>
            <w:noProof/>
            <w:sz w:val="22"/>
            <w:lang w:val="en-ID" w:eastAsia="ja-JP"/>
          </w:rPr>
          <w:tab/>
        </w:r>
        <w:r w:rsidRPr="00811257">
          <w:rPr>
            <w:rStyle w:val="Hyperlink"/>
            <w:noProof/>
          </w:rPr>
          <w:t>ALTERNATIF DAN PEMILIHAN SOLUSI</w:t>
        </w:r>
        <w:r>
          <w:rPr>
            <w:noProof/>
            <w:webHidden/>
          </w:rPr>
          <w:tab/>
        </w:r>
        <w:r>
          <w:rPr>
            <w:noProof/>
            <w:webHidden/>
          </w:rPr>
          <w:fldChar w:fldCharType="begin"/>
        </w:r>
        <w:r>
          <w:rPr>
            <w:noProof/>
            <w:webHidden/>
          </w:rPr>
          <w:instrText xml:space="preserve"> PAGEREF _Toc185853511 \h </w:instrText>
        </w:r>
        <w:r>
          <w:rPr>
            <w:noProof/>
            <w:webHidden/>
          </w:rPr>
        </w:r>
        <w:r>
          <w:rPr>
            <w:noProof/>
            <w:webHidden/>
          </w:rPr>
          <w:fldChar w:fldCharType="separate"/>
        </w:r>
        <w:r>
          <w:rPr>
            <w:noProof/>
            <w:webHidden/>
          </w:rPr>
          <w:t>24</w:t>
        </w:r>
        <w:r>
          <w:rPr>
            <w:noProof/>
            <w:webHidden/>
          </w:rPr>
          <w:fldChar w:fldCharType="end"/>
        </w:r>
      </w:hyperlink>
    </w:p>
    <w:p w14:paraId="3DA9C2E2" w14:textId="79269E57" w:rsidR="00CE7E1A" w:rsidRDefault="00CE7E1A">
      <w:pPr>
        <w:pStyle w:val="TOC2"/>
        <w:rPr>
          <w:rFonts w:asciiTheme="minorHAnsi" w:eastAsiaTheme="minorEastAsia" w:hAnsiTheme="minorHAnsi" w:cstheme="minorBidi"/>
          <w:noProof/>
          <w:sz w:val="22"/>
          <w:szCs w:val="22"/>
          <w:lang w:val="en-ID" w:eastAsia="ja-JP"/>
        </w:rPr>
      </w:pPr>
      <w:hyperlink w:anchor="_Toc185853512" w:history="1">
        <w:r w:rsidRPr="00811257">
          <w:rPr>
            <w:rStyle w:val="Hyperlink"/>
            <w:noProof/>
          </w:rPr>
          <w:t>2.1</w:t>
        </w:r>
        <w:r>
          <w:rPr>
            <w:rFonts w:asciiTheme="minorHAnsi" w:eastAsiaTheme="minorEastAsia" w:hAnsiTheme="minorHAnsi" w:cstheme="minorBidi"/>
            <w:noProof/>
            <w:sz w:val="22"/>
            <w:szCs w:val="22"/>
            <w:lang w:val="en-ID" w:eastAsia="ja-JP"/>
          </w:rPr>
          <w:tab/>
        </w:r>
        <w:r w:rsidRPr="00811257">
          <w:rPr>
            <w:rStyle w:val="Hyperlink"/>
            <w:noProof/>
          </w:rPr>
          <w:t>Alternatif Solusi</w:t>
        </w:r>
        <w:r>
          <w:rPr>
            <w:noProof/>
            <w:webHidden/>
          </w:rPr>
          <w:tab/>
        </w:r>
        <w:r>
          <w:rPr>
            <w:noProof/>
            <w:webHidden/>
          </w:rPr>
          <w:fldChar w:fldCharType="begin"/>
        </w:r>
        <w:r>
          <w:rPr>
            <w:noProof/>
            <w:webHidden/>
          </w:rPr>
          <w:instrText xml:space="preserve"> PAGEREF _Toc185853512 \h </w:instrText>
        </w:r>
        <w:r>
          <w:rPr>
            <w:noProof/>
            <w:webHidden/>
          </w:rPr>
        </w:r>
        <w:r>
          <w:rPr>
            <w:noProof/>
            <w:webHidden/>
          </w:rPr>
          <w:fldChar w:fldCharType="separate"/>
        </w:r>
        <w:r>
          <w:rPr>
            <w:noProof/>
            <w:webHidden/>
          </w:rPr>
          <w:t>24</w:t>
        </w:r>
        <w:r>
          <w:rPr>
            <w:noProof/>
            <w:webHidden/>
          </w:rPr>
          <w:fldChar w:fldCharType="end"/>
        </w:r>
      </w:hyperlink>
    </w:p>
    <w:p w14:paraId="34A636BD" w14:textId="1EC8D3E3" w:rsidR="00CE7E1A" w:rsidRDefault="00CE7E1A">
      <w:pPr>
        <w:pStyle w:val="TOC3"/>
        <w:rPr>
          <w:rFonts w:asciiTheme="minorHAnsi" w:eastAsiaTheme="minorEastAsia" w:hAnsiTheme="minorHAnsi" w:cstheme="minorBidi"/>
          <w:noProof/>
          <w:sz w:val="22"/>
          <w:szCs w:val="22"/>
          <w:lang w:val="en-ID" w:eastAsia="ja-JP"/>
        </w:rPr>
      </w:pPr>
      <w:hyperlink w:anchor="_Toc185853513" w:history="1">
        <w:r w:rsidRPr="00811257">
          <w:rPr>
            <w:rStyle w:val="Hyperlink"/>
            <w:noProof/>
          </w:rPr>
          <w:t>2.1.1</w:t>
        </w:r>
        <w:r>
          <w:rPr>
            <w:rFonts w:asciiTheme="minorHAnsi" w:eastAsiaTheme="minorEastAsia" w:hAnsiTheme="minorHAnsi" w:cstheme="minorBidi"/>
            <w:noProof/>
            <w:sz w:val="22"/>
            <w:szCs w:val="22"/>
            <w:lang w:val="en-ID" w:eastAsia="ja-JP"/>
          </w:rPr>
          <w:tab/>
        </w:r>
        <w:r w:rsidRPr="00811257">
          <w:rPr>
            <w:rStyle w:val="Hyperlink"/>
            <w:i/>
            <w:iCs/>
            <w:noProof/>
          </w:rPr>
          <w:t xml:space="preserve">HaarWavelet Transform </w:t>
        </w:r>
        <w:r w:rsidRPr="00811257">
          <w:rPr>
            <w:rStyle w:val="Hyperlink"/>
            <w:noProof/>
          </w:rPr>
          <w:t>(HWT)</w:t>
        </w:r>
        <w:r>
          <w:rPr>
            <w:noProof/>
            <w:webHidden/>
          </w:rPr>
          <w:tab/>
        </w:r>
        <w:r>
          <w:rPr>
            <w:noProof/>
            <w:webHidden/>
          </w:rPr>
          <w:fldChar w:fldCharType="begin"/>
        </w:r>
        <w:r>
          <w:rPr>
            <w:noProof/>
            <w:webHidden/>
          </w:rPr>
          <w:instrText xml:space="preserve"> PAGEREF _Toc185853513 \h </w:instrText>
        </w:r>
        <w:r>
          <w:rPr>
            <w:noProof/>
            <w:webHidden/>
          </w:rPr>
        </w:r>
        <w:r>
          <w:rPr>
            <w:noProof/>
            <w:webHidden/>
          </w:rPr>
          <w:fldChar w:fldCharType="separate"/>
        </w:r>
        <w:r>
          <w:rPr>
            <w:noProof/>
            <w:webHidden/>
          </w:rPr>
          <w:t>24</w:t>
        </w:r>
        <w:r>
          <w:rPr>
            <w:noProof/>
            <w:webHidden/>
          </w:rPr>
          <w:fldChar w:fldCharType="end"/>
        </w:r>
      </w:hyperlink>
    </w:p>
    <w:p w14:paraId="678EB3F2" w14:textId="182F603F" w:rsidR="00CE7E1A" w:rsidRDefault="00CE7E1A">
      <w:pPr>
        <w:pStyle w:val="TOC3"/>
        <w:rPr>
          <w:rFonts w:asciiTheme="minorHAnsi" w:eastAsiaTheme="minorEastAsia" w:hAnsiTheme="minorHAnsi" w:cstheme="minorBidi"/>
          <w:noProof/>
          <w:sz w:val="22"/>
          <w:szCs w:val="22"/>
          <w:lang w:val="en-ID" w:eastAsia="ja-JP"/>
        </w:rPr>
      </w:pPr>
      <w:hyperlink w:anchor="_Toc185853514" w:history="1">
        <w:r w:rsidRPr="00811257">
          <w:rPr>
            <w:rStyle w:val="Hyperlink"/>
            <w:noProof/>
          </w:rPr>
          <w:t>2.1.2</w:t>
        </w:r>
        <w:r>
          <w:rPr>
            <w:rFonts w:asciiTheme="minorHAnsi" w:eastAsiaTheme="minorEastAsia" w:hAnsiTheme="minorHAnsi" w:cstheme="minorBidi"/>
            <w:noProof/>
            <w:sz w:val="22"/>
            <w:szCs w:val="22"/>
            <w:lang w:val="en-ID" w:eastAsia="ja-JP"/>
          </w:rPr>
          <w:tab/>
        </w:r>
        <w:r w:rsidRPr="00811257">
          <w:rPr>
            <w:rStyle w:val="Hyperlink"/>
            <w:i/>
            <w:iCs/>
            <w:noProof/>
          </w:rPr>
          <w:t>Fast Fourier Transform</w:t>
        </w:r>
        <w:r w:rsidRPr="00811257">
          <w:rPr>
            <w:rStyle w:val="Hyperlink"/>
            <w:noProof/>
          </w:rPr>
          <w:t xml:space="preserve"> (FFT)</w:t>
        </w:r>
        <w:r>
          <w:rPr>
            <w:noProof/>
            <w:webHidden/>
          </w:rPr>
          <w:tab/>
        </w:r>
        <w:r>
          <w:rPr>
            <w:noProof/>
            <w:webHidden/>
          </w:rPr>
          <w:fldChar w:fldCharType="begin"/>
        </w:r>
        <w:r>
          <w:rPr>
            <w:noProof/>
            <w:webHidden/>
          </w:rPr>
          <w:instrText xml:space="preserve"> PAGEREF _Toc185853514 \h </w:instrText>
        </w:r>
        <w:r>
          <w:rPr>
            <w:noProof/>
            <w:webHidden/>
          </w:rPr>
        </w:r>
        <w:r>
          <w:rPr>
            <w:noProof/>
            <w:webHidden/>
          </w:rPr>
          <w:fldChar w:fldCharType="separate"/>
        </w:r>
        <w:r>
          <w:rPr>
            <w:noProof/>
            <w:webHidden/>
          </w:rPr>
          <w:t>26</w:t>
        </w:r>
        <w:r>
          <w:rPr>
            <w:noProof/>
            <w:webHidden/>
          </w:rPr>
          <w:fldChar w:fldCharType="end"/>
        </w:r>
      </w:hyperlink>
    </w:p>
    <w:p w14:paraId="689A2919" w14:textId="39242132" w:rsidR="00CE7E1A" w:rsidRDefault="00CE7E1A">
      <w:pPr>
        <w:pStyle w:val="TOC3"/>
        <w:rPr>
          <w:rFonts w:asciiTheme="minorHAnsi" w:eastAsiaTheme="minorEastAsia" w:hAnsiTheme="minorHAnsi" w:cstheme="minorBidi"/>
          <w:noProof/>
          <w:sz w:val="22"/>
          <w:szCs w:val="22"/>
          <w:lang w:val="en-ID" w:eastAsia="ja-JP"/>
        </w:rPr>
      </w:pPr>
      <w:hyperlink w:anchor="_Toc185853515" w:history="1">
        <w:r w:rsidRPr="00811257">
          <w:rPr>
            <w:rStyle w:val="Hyperlink"/>
            <w:i/>
            <w:iCs/>
            <w:noProof/>
          </w:rPr>
          <w:t>2.1.3</w:t>
        </w:r>
        <w:r>
          <w:rPr>
            <w:rFonts w:asciiTheme="minorHAnsi" w:eastAsiaTheme="minorEastAsia" w:hAnsiTheme="minorHAnsi" w:cstheme="minorBidi"/>
            <w:noProof/>
            <w:sz w:val="22"/>
            <w:szCs w:val="22"/>
            <w:lang w:val="en-ID" w:eastAsia="ja-JP"/>
          </w:rPr>
          <w:tab/>
        </w:r>
        <w:r w:rsidRPr="00811257">
          <w:rPr>
            <w:rStyle w:val="Hyperlink"/>
            <w:i/>
            <w:iCs/>
            <w:noProof/>
          </w:rPr>
          <w:t>Laplacian</w:t>
        </w:r>
        <w:r w:rsidRPr="00811257">
          <w:rPr>
            <w:rStyle w:val="Hyperlink"/>
            <w:noProof/>
          </w:rPr>
          <w:t xml:space="preserve"> </w:t>
        </w:r>
        <w:r w:rsidRPr="00811257">
          <w:rPr>
            <w:rStyle w:val="Hyperlink"/>
            <w:i/>
            <w:iCs/>
            <w:noProof/>
          </w:rPr>
          <w:t>Operator</w:t>
        </w:r>
        <w:r>
          <w:rPr>
            <w:noProof/>
            <w:webHidden/>
          </w:rPr>
          <w:tab/>
        </w:r>
        <w:r>
          <w:rPr>
            <w:noProof/>
            <w:webHidden/>
          </w:rPr>
          <w:fldChar w:fldCharType="begin"/>
        </w:r>
        <w:r>
          <w:rPr>
            <w:noProof/>
            <w:webHidden/>
          </w:rPr>
          <w:instrText xml:space="preserve"> PAGEREF _Toc185853515 \h </w:instrText>
        </w:r>
        <w:r>
          <w:rPr>
            <w:noProof/>
            <w:webHidden/>
          </w:rPr>
        </w:r>
        <w:r>
          <w:rPr>
            <w:noProof/>
            <w:webHidden/>
          </w:rPr>
          <w:fldChar w:fldCharType="separate"/>
        </w:r>
        <w:r>
          <w:rPr>
            <w:noProof/>
            <w:webHidden/>
          </w:rPr>
          <w:t>28</w:t>
        </w:r>
        <w:r>
          <w:rPr>
            <w:noProof/>
            <w:webHidden/>
          </w:rPr>
          <w:fldChar w:fldCharType="end"/>
        </w:r>
      </w:hyperlink>
    </w:p>
    <w:p w14:paraId="7D278A48" w14:textId="04282ABC" w:rsidR="00CE7E1A" w:rsidRDefault="00CE7E1A">
      <w:pPr>
        <w:pStyle w:val="TOC2"/>
        <w:rPr>
          <w:rFonts w:asciiTheme="minorHAnsi" w:eastAsiaTheme="minorEastAsia" w:hAnsiTheme="minorHAnsi" w:cstheme="minorBidi"/>
          <w:noProof/>
          <w:sz w:val="22"/>
          <w:szCs w:val="22"/>
          <w:lang w:val="en-ID" w:eastAsia="ja-JP"/>
        </w:rPr>
      </w:pPr>
      <w:hyperlink w:anchor="_Toc185853516" w:history="1">
        <w:r w:rsidRPr="00811257">
          <w:rPr>
            <w:rStyle w:val="Hyperlink"/>
            <w:noProof/>
          </w:rPr>
          <w:t>2.2</w:t>
        </w:r>
        <w:r>
          <w:rPr>
            <w:rFonts w:asciiTheme="minorHAnsi" w:eastAsiaTheme="minorEastAsia" w:hAnsiTheme="minorHAnsi" w:cstheme="minorBidi"/>
            <w:noProof/>
            <w:sz w:val="22"/>
            <w:szCs w:val="22"/>
            <w:lang w:val="en-ID" w:eastAsia="ja-JP"/>
          </w:rPr>
          <w:tab/>
        </w:r>
        <w:r w:rsidRPr="00811257">
          <w:rPr>
            <w:rStyle w:val="Hyperlink"/>
            <w:noProof/>
          </w:rPr>
          <w:t>Analisis Pemilihan Solusi</w:t>
        </w:r>
        <w:r>
          <w:rPr>
            <w:noProof/>
            <w:webHidden/>
          </w:rPr>
          <w:tab/>
        </w:r>
        <w:r>
          <w:rPr>
            <w:noProof/>
            <w:webHidden/>
          </w:rPr>
          <w:fldChar w:fldCharType="begin"/>
        </w:r>
        <w:r>
          <w:rPr>
            <w:noProof/>
            <w:webHidden/>
          </w:rPr>
          <w:instrText xml:space="preserve"> PAGEREF _Toc185853516 \h </w:instrText>
        </w:r>
        <w:r>
          <w:rPr>
            <w:noProof/>
            <w:webHidden/>
          </w:rPr>
        </w:r>
        <w:r>
          <w:rPr>
            <w:noProof/>
            <w:webHidden/>
          </w:rPr>
          <w:fldChar w:fldCharType="separate"/>
        </w:r>
        <w:r>
          <w:rPr>
            <w:noProof/>
            <w:webHidden/>
          </w:rPr>
          <w:t>30</w:t>
        </w:r>
        <w:r>
          <w:rPr>
            <w:noProof/>
            <w:webHidden/>
          </w:rPr>
          <w:fldChar w:fldCharType="end"/>
        </w:r>
      </w:hyperlink>
    </w:p>
    <w:p w14:paraId="70F0E311" w14:textId="31B6C42E" w:rsidR="00CE7E1A" w:rsidRDefault="00CE7E1A">
      <w:pPr>
        <w:pStyle w:val="TOC1"/>
        <w:rPr>
          <w:rFonts w:asciiTheme="minorHAnsi" w:eastAsiaTheme="minorEastAsia" w:hAnsiTheme="minorHAnsi" w:cstheme="minorBidi"/>
          <w:b w:val="0"/>
          <w:noProof/>
          <w:sz w:val="22"/>
          <w:lang w:val="en-ID" w:eastAsia="ja-JP"/>
        </w:rPr>
      </w:pPr>
      <w:hyperlink w:anchor="_Toc185853517" w:history="1">
        <w:r w:rsidRPr="00811257">
          <w:rPr>
            <w:rStyle w:val="Hyperlink"/>
            <w:noProof/>
            <w:lang w:val="zh-CN" w:bidi="zh-CN"/>
          </w:rPr>
          <w:t>BAB 3</w:t>
        </w:r>
        <w:r>
          <w:rPr>
            <w:rFonts w:asciiTheme="minorHAnsi" w:eastAsiaTheme="minorEastAsia" w:hAnsiTheme="minorHAnsi" w:cstheme="minorBidi"/>
            <w:b w:val="0"/>
            <w:noProof/>
            <w:sz w:val="22"/>
            <w:lang w:val="en-ID" w:eastAsia="ja-JP"/>
          </w:rPr>
          <w:tab/>
        </w:r>
        <w:r w:rsidRPr="00811257">
          <w:rPr>
            <w:rStyle w:val="Hyperlink"/>
            <w:noProof/>
          </w:rPr>
          <w:t>METODOLOGI</w:t>
        </w:r>
        <w:r>
          <w:rPr>
            <w:noProof/>
            <w:webHidden/>
          </w:rPr>
          <w:tab/>
        </w:r>
        <w:r>
          <w:rPr>
            <w:noProof/>
            <w:webHidden/>
          </w:rPr>
          <w:fldChar w:fldCharType="begin"/>
        </w:r>
        <w:r>
          <w:rPr>
            <w:noProof/>
            <w:webHidden/>
          </w:rPr>
          <w:instrText xml:space="preserve"> PAGEREF _Toc185853517 \h </w:instrText>
        </w:r>
        <w:r>
          <w:rPr>
            <w:noProof/>
            <w:webHidden/>
          </w:rPr>
        </w:r>
        <w:r>
          <w:rPr>
            <w:noProof/>
            <w:webHidden/>
          </w:rPr>
          <w:fldChar w:fldCharType="separate"/>
        </w:r>
        <w:r>
          <w:rPr>
            <w:noProof/>
            <w:webHidden/>
          </w:rPr>
          <w:t>35</w:t>
        </w:r>
        <w:r>
          <w:rPr>
            <w:noProof/>
            <w:webHidden/>
          </w:rPr>
          <w:fldChar w:fldCharType="end"/>
        </w:r>
      </w:hyperlink>
    </w:p>
    <w:p w14:paraId="6443E734" w14:textId="0C4533B4" w:rsidR="00CE7E1A" w:rsidRDefault="00CE7E1A">
      <w:pPr>
        <w:pStyle w:val="TOC2"/>
        <w:rPr>
          <w:rFonts w:asciiTheme="minorHAnsi" w:eastAsiaTheme="minorEastAsia" w:hAnsiTheme="minorHAnsi" w:cstheme="minorBidi"/>
          <w:noProof/>
          <w:sz w:val="22"/>
          <w:szCs w:val="22"/>
          <w:lang w:val="en-ID" w:eastAsia="ja-JP"/>
        </w:rPr>
      </w:pPr>
      <w:hyperlink w:anchor="_Toc185853518" w:history="1">
        <w:r w:rsidRPr="00811257">
          <w:rPr>
            <w:rStyle w:val="Hyperlink"/>
            <w:noProof/>
          </w:rPr>
          <w:t>3.1</w:t>
        </w:r>
        <w:r>
          <w:rPr>
            <w:rFonts w:asciiTheme="minorHAnsi" w:eastAsiaTheme="minorEastAsia" w:hAnsiTheme="minorHAnsi" w:cstheme="minorBidi"/>
            <w:noProof/>
            <w:sz w:val="22"/>
            <w:szCs w:val="22"/>
            <w:lang w:val="en-ID" w:eastAsia="ja-JP"/>
          </w:rPr>
          <w:tab/>
        </w:r>
        <w:r w:rsidRPr="00811257">
          <w:rPr>
            <w:rStyle w:val="Hyperlink"/>
            <w:noProof/>
          </w:rPr>
          <w:t>Identifikasi Masalah</w:t>
        </w:r>
        <w:r>
          <w:rPr>
            <w:noProof/>
            <w:webHidden/>
          </w:rPr>
          <w:tab/>
        </w:r>
        <w:r>
          <w:rPr>
            <w:noProof/>
            <w:webHidden/>
          </w:rPr>
          <w:fldChar w:fldCharType="begin"/>
        </w:r>
        <w:r>
          <w:rPr>
            <w:noProof/>
            <w:webHidden/>
          </w:rPr>
          <w:instrText xml:space="preserve"> PAGEREF _Toc185853518 \h </w:instrText>
        </w:r>
        <w:r>
          <w:rPr>
            <w:noProof/>
            <w:webHidden/>
          </w:rPr>
        </w:r>
        <w:r>
          <w:rPr>
            <w:noProof/>
            <w:webHidden/>
          </w:rPr>
          <w:fldChar w:fldCharType="separate"/>
        </w:r>
        <w:r>
          <w:rPr>
            <w:noProof/>
            <w:webHidden/>
          </w:rPr>
          <w:t>35</w:t>
        </w:r>
        <w:r>
          <w:rPr>
            <w:noProof/>
            <w:webHidden/>
          </w:rPr>
          <w:fldChar w:fldCharType="end"/>
        </w:r>
      </w:hyperlink>
    </w:p>
    <w:p w14:paraId="1C09A29D" w14:textId="37432E08" w:rsidR="00CE7E1A" w:rsidRDefault="00CE7E1A">
      <w:pPr>
        <w:pStyle w:val="TOC2"/>
        <w:rPr>
          <w:rFonts w:asciiTheme="minorHAnsi" w:eastAsiaTheme="minorEastAsia" w:hAnsiTheme="minorHAnsi" w:cstheme="minorBidi"/>
          <w:noProof/>
          <w:sz w:val="22"/>
          <w:szCs w:val="22"/>
          <w:lang w:val="en-ID" w:eastAsia="ja-JP"/>
        </w:rPr>
      </w:pPr>
      <w:hyperlink w:anchor="_Toc185853519" w:history="1">
        <w:r w:rsidRPr="00811257">
          <w:rPr>
            <w:rStyle w:val="Hyperlink"/>
            <w:noProof/>
          </w:rPr>
          <w:t>3.2</w:t>
        </w:r>
        <w:r>
          <w:rPr>
            <w:rFonts w:asciiTheme="minorHAnsi" w:eastAsiaTheme="minorEastAsia" w:hAnsiTheme="minorHAnsi" w:cstheme="minorBidi"/>
            <w:noProof/>
            <w:sz w:val="22"/>
            <w:szCs w:val="22"/>
            <w:lang w:val="en-ID" w:eastAsia="ja-JP"/>
          </w:rPr>
          <w:tab/>
        </w:r>
        <w:r w:rsidRPr="00811257">
          <w:rPr>
            <w:rStyle w:val="Hyperlink"/>
            <w:noProof/>
          </w:rPr>
          <w:t>Analisis Solusi</w:t>
        </w:r>
        <w:r>
          <w:rPr>
            <w:noProof/>
            <w:webHidden/>
          </w:rPr>
          <w:tab/>
        </w:r>
        <w:r>
          <w:rPr>
            <w:noProof/>
            <w:webHidden/>
          </w:rPr>
          <w:fldChar w:fldCharType="begin"/>
        </w:r>
        <w:r>
          <w:rPr>
            <w:noProof/>
            <w:webHidden/>
          </w:rPr>
          <w:instrText xml:space="preserve"> PAGEREF _Toc185853519 \h </w:instrText>
        </w:r>
        <w:r>
          <w:rPr>
            <w:noProof/>
            <w:webHidden/>
          </w:rPr>
        </w:r>
        <w:r>
          <w:rPr>
            <w:noProof/>
            <w:webHidden/>
          </w:rPr>
          <w:fldChar w:fldCharType="separate"/>
        </w:r>
        <w:r>
          <w:rPr>
            <w:noProof/>
            <w:webHidden/>
          </w:rPr>
          <w:t>35</w:t>
        </w:r>
        <w:r>
          <w:rPr>
            <w:noProof/>
            <w:webHidden/>
          </w:rPr>
          <w:fldChar w:fldCharType="end"/>
        </w:r>
      </w:hyperlink>
    </w:p>
    <w:p w14:paraId="38B02A04" w14:textId="0758C868" w:rsidR="00CE7E1A" w:rsidRDefault="00CE7E1A">
      <w:pPr>
        <w:pStyle w:val="TOC2"/>
        <w:rPr>
          <w:rFonts w:asciiTheme="minorHAnsi" w:eastAsiaTheme="minorEastAsia" w:hAnsiTheme="minorHAnsi" w:cstheme="minorBidi"/>
          <w:noProof/>
          <w:sz w:val="22"/>
          <w:szCs w:val="22"/>
          <w:lang w:val="en-ID" w:eastAsia="ja-JP"/>
        </w:rPr>
      </w:pPr>
      <w:hyperlink w:anchor="_Toc185853520" w:history="1">
        <w:r w:rsidRPr="00811257">
          <w:rPr>
            <w:rStyle w:val="Hyperlink"/>
            <w:noProof/>
          </w:rPr>
          <w:t>3.3</w:t>
        </w:r>
        <w:r>
          <w:rPr>
            <w:rFonts w:asciiTheme="minorHAnsi" w:eastAsiaTheme="minorEastAsia" w:hAnsiTheme="minorHAnsi" w:cstheme="minorBidi"/>
            <w:noProof/>
            <w:sz w:val="22"/>
            <w:szCs w:val="22"/>
            <w:lang w:val="en-ID" w:eastAsia="ja-JP"/>
          </w:rPr>
          <w:tab/>
        </w:r>
        <w:r w:rsidRPr="00811257">
          <w:rPr>
            <w:rStyle w:val="Hyperlink"/>
            <w:noProof/>
          </w:rPr>
          <w:t>Pengumpulan Data</w:t>
        </w:r>
        <w:r>
          <w:rPr>
            <w:noProof/>
            <w:webHidden/>
          </w:rPr>
          <w:tab/>
        </w:r>
        <w:r>
          <w:rPr>
            <w:noProof/>
            <w:webHidden/>
          </w:rPr>
          <w:fldChar w:fldCharType="begin"/>
        </w:r>
        <w:r>
          <w:rPr>
            <w:noProof/>
            <w:webHidden/>
          </w:rPr>
          <w:instrText xml:space="preserve"> PAGEREF _Toc185853520 \h </w:instrText>
        </w:r>
        <w:r>
          <w:rPr>
            <w:noProof/>
            <w:webHidden/>
          </w:rPr>
        </w:r>
        <w:r>
          <w:rPr>
            <w:noProof/>
            <w:webHidden/>
          </w:rPr>
          <w:fldChar w:fldCharType="separate"/>
        </w:r>
        <w:r>
          <w:rPr>
            <w:noProof/>
            <w:webHidden/>
          </w:rPr>
          <w:t>36</w:t>
        </w:r>
        <w:r>
          <w:rPr>
            <w:noProof/>
            <w:webHidden/>
          </w:rPr>
          <w:fldChar w:fldCharType="end"/>
        </w:r>
      </w:hyperlink>
    </w:p>
    <w:p w14:paraId="5948B225" w14:textId="4AAF76A8" w:rsidR="00CE7E1A" w:rsidRDefault="00CE7E1A">
      <w:pPr>
        <w:pStyle w:val="TOC2"/>
        <w:rPr>
          <w:rFonts w:asciiTheme="minorHAnsi" w:eastAsiaTheme="minorEastAsia" w:hAnsiTheme="minorHAnsi" w:cstheme="minorBidi"/>
          <w:noProof/>
          <w:sz w:val="22"/>
          <w:szCs w:val="22"/>
          <w:lang w:val="en-ID" w:eastAsia="ja-JP"/>
        </w:rPr>
      </w:pPr>
      <w:hyperlink w:anchor="_Toc185853521" w:history="1">
        <w:r w:rsidRPr="00811257">
          <w:rPr>
            <w:rStyle w:val="Hyperlink"/>
            <w:noProof/>
          </w:rPr>
          <w:t>3.4</w:t>
        </w:r>
        <w:r>
          <w:rPr>
            <w:rFonts w:asciiTheme="minorHAnsi" w:eastAsiaTheme="minorEastAsia" w:hAnsiTheme="minorHAnsi" w:cstheme="minorBidi"/>
            <w:noProof/>
            <w:sz w:val="22"/>
            <w:szCs w:val="22"/>
            <w:lang w:val="en-ID" w:eastAsia="ja-JP"/>
          </w:rPr>
          <w:tab/>
        </w:r>
        <w:r w:rsidRPr="00811257">
          <w:rPr>
            <w:rStyle w:val="Hyperlink"/>
            <w:noProof/>
          </w:rPr>
          <w:t>Pengembangan Model</w:t>
        </w:r>
        <w:r>
          <w:rPr>
            <w:noProof/>
            <w:webHidden/>
          </w:rPr>
          <w:tab/>
        </w:r>
        <w:r>
          <w:rPr>
            <w:noProof/>
            <w:webHidden/>
          </w:rPr>
          <w:fldChar w:fldCharType="begin"/>
        </w:r>
        <w:r>
          <w:rPr>
            <w:noProof/>
            <w:webHidden/>
          </w:rPr>
          <w:instrText xml:space="preserve"> PAGEREF _Toc185853521 \h </w:instrText>
        </w:r>
        <w:r>
          <w:rPr>
            <w:noProof/>
            <w:webHidden/>
          </w:rPr>
        </w:r>
        <w:r>
          <w:rPr>
            <w:noProof/>
            <w:webHidden/>
          </w:rPr>
          <w:fldChar w:fldCharType="separate"/>
        </w:r>
        <w:r>
          <w:rPr>
            <w:noProof/>
            <w:webHidden/>
          </w:rPr>
          <w:t>40</w:t>
        </w:r>
        <w:r>
          <w:rPr>
            <w:noProof/>
            <w:webHidden/>
          </w:rPr>
          <w:fldChar w:fldCharType="end"/>
        </w:r>
      </w:hyperlink>
    </w:p>
    <w:p w14:paraId="54E71559" w14:textId="53560627" w:rsidR="00CE7E1A" w:rsidRDefault="00CE7E1A">
      <w:pPr>
        <w:pStyle w:val="TOC2"/>
        <w:rPr>
          <w:rFonts w:asciiTheme="minorHAnsi" w:eastAsiaTheme="minorEastAsia" w:hAnsiTheme="minorHAnsi" w:cstheme="minorBidi"/>
          <w:noProof/>
          <w:sz w:val="22"/>
          <w:szCs w:val="22"/>
          <w:lang w:val="en-ID" w:eastAsia="ja-JP"/>
        </w:rPr>
      </w:pPr>
      <w:hyperlink w:anchor="_Toc185853522" w:history="1">
        <w:r w:rsidRPr="00811257">
          <w:rPr>
            <w:rStyle w:val="Hyperlink"/>
            <w:noProof/>
          </w:rPr>
          <w:t>3.5</w:t>
        </w:r>
        <w:r>
          <w:rPr>
            <w:rFonts w:asciiTheme="minorHAnsi" w:eastAsiaTheme="minorEastAsia" w:hAnsiTheme="minorHAnsi" w:cstheme="minorBidi"/>
            <w:noProof/>
            <w:sz w:val="22"/>
            <w:szCs w:val="22"/>
            <w:lang w:val="en-ID" w:eastAsia="ja-JP"/>
          </w:rPr>
          <w:tab/>
        </w:r>
        <w:r w:rsidRPr="00811257">
          <w:rPr>
            <w:rStyle w:val="Hyperlink"/>
            <w:noProof/>
          </w:rPr>
          <w:t>Pengembangan Perangkat Lunak</w:t>
        </w:r>
        <w:r>
          <w:rPr>
            <w:noProof/>
            <w:webHidden/>
          </w:rPr>
          <w:tab/>
        </w:r>
        <w:r>
          <w:rPr>
            <w:noProof/>
            <w:webHidden/>
          </w:rPr>
          <w:fldChar w:fldCharType="begin"/>
        </w:r>
        <w:r>
          <w:rPr>
            <w:noProof/>
            <w:webHidden/>
          </w:rPr>
          <w:instrText xml:space="preserve"> PAGEREF _Toc185853522 \h </w:instrText>
        </w:r>
        <w:r>
          <w:rPr>
            <w:noProof/>
            <w:webHidden/>
          </w:rPr>
        </w:r>
        <w:r>
          <w:rPr>
            <w:noProof/>
            <w:webHidden/>
          </w:rPr>
          <w:fldChar w:fldCharType="separate"/>
        </w:r>
        <w:r>
          <w:rPr>
            <w:noProof/>
            <w:webHidden/>
          </w:rPr>
          <w:t>41</w:t>
        </w:r>
        <w:r>
          <w:rPr>
            <w:noProof/>
            <w:webHidden/>
          </w:rPr>
          <w:fldChar w:fldCharType="end"/>
        </w:r>
      </w:hyperlink>
    </w:p>
    <w:p w14:paraId="402AE45A" w14:textId="1C313AE9" w:rsidR="00CE7E1A" w:rsidRDefault="00CE7E1A">
      <w:pPr>
        <w:pStyle w:val="TOC2"/>
        <w:rPr>
          <w:rFonts w:asciiTheme="minorHAnsi" w:eastAsiaTheme="minorEastAsia" w:hAnsiTheme="minorHAnsi" w:cstheme="minorBidi"/>
          <w:noProof/>
          <w:sz w:val="22"/>
          <w:szCs w:val="22"/>
          <w:lang w:val="en-ID" w:eastAsia="ja-JP"/>
        </w:rPr>
      </w:pPr>
      <w:hyperlink w:anchor="_Toc185853523" w:history="1">
        <w:r w:rsidRPr="00811257">
          <w:rPr>
            <w:rStyle w:val="Hyperlink"/>
            <w:noProof/>
          </w:rPr>
          <w:t>3.6</w:t>
        </w:r>
        <w:r>
          <w:rPr>
            <w:rFonts w:asciiTheme="minorHAnsi" w:eastAsiaTheme="minorEastAsia" w:hAnsiTheme="minorHAnsi" w:cstheme="minorBidi"/>
            <w:noProof/>
            <w:sz w:val="22"/>
            <w:szCs w:val="22"/>
            <w:lang w:val="en-ID" w:eastAsia="ja-JP"/>
          </w:rPr>
          <w:tab/>
        </w:r>
        <w:r w:rsidRPr="00811257">
          <w:rPr>
            <w:rStyle w:val="Hyperlink"/>
            <w:noProof/>
          </w:rPr>
          <w:t>Pengujian</w:t>
        </w:r>
        <w:r>
          <w:rPr>
            <w:noProof/>
            <w:webHidden/>
          </w:rPr>
          <w:tab/>
        </w:r>
        <w:r>
          <w:rPr>
            <w:noProof/>
            <w:webHidden/>
          </w:rPr>
          <w:fldChar w:fldCharType="begin"/>
        </w:r>
        <w:r>
          <w:rPr>
            <w:noProof/>
            <w:webHidden/>
          </w:rPr>
          <w:instrText xml:space="preserve"> PAGEREF _Toc185853523 \h </w:instrText>
        </w:r>
        <w:r>
          <w:rPr>
            <w:noProof/>
            <w:webHidden/>
          </w:rPr>
        </w:r>
        <w:r>
          <w:rPr>
            <w:noProof/>
            <w:webHidden/>
          </w:rPr>
          <w:fldChar w:fldCharType="separate"/>
        </w:r>
        <w:r>
          <w:rPr>
            <w:noProof/>
            <w:webHidden/>
          </w:rPr>
          <w:t>43</w:t>
        </w:r>
        <w:r>
          <w:rPr>
            <w:noProof/>
            <w:webHidden/>
          </w:rPr>
          <w:fldChar w:fldCharType="end"/>
        </w:r>
      </w:hyperlink>
    </w:p>
    <w:p w14:paraId="4887358C" w14:textId="13B50F63" w:rsidR="00CE7E1A" w:rsidRDefault="00CE7E1A">
      <w:pPr>
        <w:pStyle w:val="TOC2"/>
        <w:rPr>
          <w:rFonts w:asciiTheme="minorHAnsi" w:eastAsiaTheme="minorEastAsia" w:hAnsiTheme="minorHAnsi" w:cstheme="minorBidi"/>
          <w:noProof/>
          <w:sz w:val="22"/>
          <w:szCs w:val="22"/>
          <w:lang w:val="en-ID" w:eastAsia="ja-JP"/>
        </w:rPr>
      </w:pPr>
      <w:hyperlink w:anchor="_Toc185853524" w:history="1">
        <w:r w:rsidRPr="00811257">
          <w:rPr>
            <w:rStyle w:val="Hyperlink"/>
            <w:noProof/>
          </w:rPr>
          <w:t>3.7</w:t>
        </w:r>
        <w:r>
          <w:rPr>
            <w:rFonts w:asciiTheme="minorHAnsi" w:eastAsiaTheme="minorEastAsia" w:hAnsiTheme="minorHAnsi" w:cstheme="minorBidi"/>
            <w:noProof/>
            <w:sz w:val="22"/>
            <w:szCs w:val="22"/>
            <w:lang w:val="en-ID" w:eastAsia="ja-JP"/>
          </w:rPr>
          <w:tab/>
        </w:r>
        <w:r w:rsidRPr="00811257">
          <w:rPr>
            <w:rStyle w:val="Hyperlink"/>
            <w:noProof/>
          </w:rPr>
          <w:t>Hasil</w:t>
        </w:r>
        <w:r>
          <w:rPr>
            <w:noProof/>
            <w:webHidden/>
          </w:rPr>
          <w:tab/>
        </w:r>
        <w:r>
          <w:rPr>
            <w:noProof/>
            <w:webHidden/>
          </w:rPr>
          <w:fldChar w:fldCharType="begin"/>
        </w:r>
        <w:r>
          <w:rPr>
            <w:noProof/>
            <w:webHidden/>
          </w:rPr>
          <w:instrText xml:space="preserve"> PAGEREF _Toc185853524 \h </w:instrText>
        </w:r>
        <w:r>
          <w:rPr>
            <w:noProof/>
            <w:webHidden/>
          </w:rPr>
        </w:r>
        <w:r>
          <w:rPr>
            <w:noProof/>
            <w:webHidden/>
          </w:rPr>
          <w:fldChar w:fldCharType="separate"/>
        </w:r>
        <w:r>
          <w:rPr>
            <w:noProof/>
            <w:webHidden/>
          </w:rPr>
          <w:t>44</w:t>
        </w:r>
        <w:r>
          <w:rPr>
            <w:noProof/>
            <w:webHidden/>
          </w:rPr>
          <w:fldChar w:fldCharType="end"/>
        </w:r>
      </w:hyperlink>
    </w:p>
    <w:p w14:paraId="061E286F" w14:textId="4F5FCD41" w:rsidR="00CE7E1A" w:rsidRDefault="00CE7E1A">
      <w:pPr>
        <w:pStyle w:val="TOC1"/>
        <w:rPr>
          <w:rFonts w:asciiTheme="minorHAnsi" w:eastAsiaTheme="minorEastAsia" w:hAnsiTheme="minorHAnsi" w:cstheme="minorBidi"/>
          <w:b w:val="0"/>
          <w:noProof/>
          <w:sz w:val="22"/>
          <w:lang w:val="en-ID" w:eastAsia="ja-JP"/>
        </w:rPr>
      </w:pPr>
      <w:hyperlink w:anchor="_Toc185853525" w:history="1">
        <w:r w:rsidRPr="00811257">
          <w:rPr>
            <w:rStyle w:val="Hyperlink"/>
            <w:noProof/>
            <w:lang w:val="zh-CN" w:bidi="zh-CN"/>
          </w:rPr>
          <w:t>BAB 4</w:t>
        </w:r>
        <w:r>
          <w:rPr>
            <w:rFonts w:asciiTheme="minorHAnsi" w:eastAsiaTheme="minorEastAsia" w:hAnsiTheme="minorHAnsi" w:cstheme="minorBidi"/>
            <w:b w:val="0"/>
            <w:noProof/>
            <w:sz w:val="22"/>
            <w:lang w:val="en-ID" w:eastAsia="ja-JP"/>
          </w:rPr>
          <w:tab/>
        </w:r>
        <w:r w:rsidRPr="00811257">
          <w:rPr>
            <w:rStyle w:val="Hyperlink"/>
            <w:noProof/>
          </w:rPr>
          <w:t>PERANCANGAN</w:t>
        </w:r>
        <w:r>
          <w:rPr>
            <w:noProof/>
            <w:webHidden/>
          </w:rPr>
          <w:tab/>
        </w:r>
        <w:r>
          <w:rPr>
            <w:noProof/>
            <w:webHidden/>
          </w:rPr>
          <w:fldChar w:fldCharType="begin"/>
        </w:r>
        <w:r>
          <w:rPr>
            <w:noProof/>
            <w:webHidden/>
          </w:rPr>
          <w:instrText xml:space="preserve"> PAGEREF _Toc185853525 \h </w:instrText>
        </w:r>
        <w:r>
          <w:rPr>
            <w:noProof/>
            <w:webHidden/>
          </w:rPr>
        </w:r>
        <w:r>
          <w:rPr>
            <w:noProof/>
            <w:webHidden/>
          </w:rPr>
          <w:fldChar w:fldCharType="separate"/>
        </w:r>
        <w:r>
          <w:rPr>
            <w:noProof/>
            <w:webHidden/>
          </w:rPr>
          <w:t>45</w:t>
        </w:r>
        <w:r>
          <w:rPr>
            <w:noProof/>
            <w:webHidden/>
          </w:rPr>
          <w:fldChar w:fldCharType="end"/>
        </w:r>
      </w:hyperlink>
    </w:p>
    <w:p w14:paraId="4E01E55E" w14:textId="70416E21" w:rsidR="00CE7E1A" w:rsidRDefault="00CE7E1A">
      <w:pPr>
        <w:pStyle w:val="TOC2"/>
        <w:rPr>
          <w:rFonts w:asciiTheme="minorHAnsi" w:eastAsiaTheme="minorEastAsia" w:hAnsiTheme="minorHAnsi" w:cstheme="minorBidi"/>
          <w:noProof/>
          <w:sz w:val="22"/>
          <w:szCs w:val="22"/>
          <w:lang w:val="en-ID" w:eastAsia="ja-JP"/>
        </w:rPr>
      </w:pPr>
      <w:hyperlink w:anchor="_Toc185853526" w:history="1">
        <w:r w:rsidRPr="00811257">
          <w:rPr>
            <w:rStyle w:val="Hyperlink"/>
            <w:noProof/>
          </w:rPr>
          <w:t>4.1</w:t>
        </w:r>
        <w:r>
          <w:rPr>
            <w:rFonts w:asciiTheme="minorHAnsi" w:eastAsiaTheme="minorEastAsia" w:hAnsiTheme="minorHAnsi" w:cstheme="minorBidi"/>
            <w:noProof/>
            <w:sz w:val="22"/>
            <w:szCs w:val="22"/>
            <w:lang w:val="en-ID" w:eastAsia="ja-JP"/>
          </w:rPr>
          <w:tab/>
        </w:r>
        <w:r w:rsidRPr="00811257">
          <w:rPr>
            <w:rStyle w:val="Hyperlink"/>
            <w:noProof/>
          </w:rPr>
          <w:t>Spesifikasi Solusi</w:t>
        </w:r>
        <w:r>
          <w:rPr>
            <w:noProof/>
            <w:webHidden/>
          </w:rPr>
          <w:tab/>
        </w:r>
        <w:r>
          <w:rPr>
            <w:noProof/>
            <w:webHidden/>
          </w:rPr>
          <w:fldChar w:fldCharType="begin"/>
        </w:r>
        <w:r>
          <w:rPr>
            <w:noProof/>
            <w:webHidden/>
          </w:rPr>
          <w:instrText xml:space="preserve"> PAGEREF _Toc185853526 \h </w:instrText>
        </w:r>
        <w:r>
          <w:rPr>
            <w:noProof/>
            <w:webHidden/>
          </w:rPr>
        </w:r>
        <w:r>
          <w:rPr>
            <w:noProof/>
            <w:webHidden/>
          </w:rPr>
          <w:fldChar w:fldCharType="separate"/>
        </w:r>
        <w:r>
          <w:rPr>
            <w:noProof/>
            <w:webHidden/>
          </w:rPr>
          <w:t>45</w:t>
        </w:r>
        <w:r>
          <w:rPr>
            <w:noProof/>
            <w:webHidden/>
          </w:rPr>
          <w:fldChar w:fldCharType="end"/>
        </w:r>
      </w:hyperlink>
    </w:p>
    <w:p w14:paraId="39C92615" w14:textId="4ED42DB5" w:rsidR="00CE7E1A" w:rsidRDefault="00CE7E1A">
      <w:pPr>
        <w:pStyle w:val="TOC2"/>
        <w:rPr>
          <w:rFonts w:asciiTheme="minorHAnsi" w:eastAsiaTheme="minorEastAsia" w:hAnsiTheme="minorHAnsi" w:cstheme="minorBidi"/>
          <w:noProof/>
          <w:sz w:val="22"/>
          <w:szCs w:val="22"/>
          <w:lang w:val="en-ID" w:eastAsia="ja-JP"/>
        </w:rPr>
      </w:pPr>
      <w:hyperlink w:anchor="_Toc185853527" w:history="1">
        <w:r w:rsidRPr="00811257">
          <w:rPr>
            <w:rStyle w:val="Hyperlink"/>
            <w:noProof/>
          </w:rPr>
          <w:t>4.2</w:t>
        </w:r>
        <w:r>
          <w:rPr>
            <w:rFonts w:asciiTheme="minorHAnsi" w:eastAsiaTheme="minorEastAsia" w:hAnsiTheme="minorHAnsi" w:cstheme="minorBidi"/>
            <w:noProof/>
            <w:sz w:val="22"/>
            <w:szCs w:val="22"/>
            <w:lang w:val="en-ID" w:eastAsia="ja-JP"/>
          </w:rPr>
          <w:tab/>
        </w:r>
        <w:r w:rsidRPr="00811257">
          <w:rPr>
            <w:rStyle w:val="Hyperlink"/>
            <w:noProof/>
          </w:rPr>
          <w:t>Rencana Pengujian</w:t>
        </w:r>
        <w:r>
          <w:rPr>
            <w:noProof/>
            <w:webHidden/>
          </w:rPr>
          <w:tab/>
        </w:r>
        <w:r>
          <w:rPr>
            <w:noProof/>
            <w:webHidden/>
          </w:rPr>
          <w:fldChar w:fldCharType="begin"/>
        </w:r>
        <w:r>
          <w:rPr>
            <w:noProof/>
            <w:webHidden/>
          </w:rPr>
          <w:instrText xml:space="preserve"> PAGEREF _Toc185853527 \h </w:instrText>
        </w:r>
        <w:r>
          <w:rPr>
            <w:noProof/>
            <w:webHidden/>
          </w:rPr>
        </w:r>
        <w:r>
          <w:rPr>
            <w:noProof/>
            <w:webHidden/>
          </w:rPr>
          <w:fldChar w:fldCharType="separate"/>
        </w:r>
        <w:r>
          <w:rPr>
            <w:noProof/>
            <w:webHidden/>
          </w:rPr>
          <w:t>45</w:t>
        </w:r>
        <w:r>
          <w:rPr>
            <w:noProof/>
            <w:webHidden/>
          </w:rPr>
          <w:fldChar w:fldCharType="end"/>
        </w:r>
      </w:hyperlink>
    </w:p>
    <w:p w14:paraId="74C6D2C9" w14:textId="2A8387D0" w:rsidR="00CE7E1A" w:rsidRDefault="00CE7E1A">
      <w:pPr>
        <w:pStyle w:val="TOC2"/>
        <w:rPr>
          <w:rFonts w:asciiTheme="minorHAnsi" w:eastAsiaTheme="minorEastAsia" w:hAnsiTheme="minorHAnsi" w:cstheme="minorBidi"/>
          <w:noProof/>
          <w:sz w:val="22"/>
          <w:szCs w:val="22"/>
          <w:lang w:val="en-ID" w:eastAsia="ja-JP"/>
        </w:rPr>
      </w:pPr>
      <w:hyperlink w:anchor="_Toc185853528" w:history="1">
        <w:r w:rsidRPr="00811257">
          <w:rPr>
            <w:rStyle w:val="Hyperlink"/>
            <w:noProof/>
          </w:rPr>
          <w:t>4.3</w:t>
        </w:r>
        <w:r>
          <w:rPr>
            <w:rFonts w:asciiTheme="minorHAnsi" w:eastAsiaTheme="minorEastAsia" w:hAnsiTheme="minorHAnsi" w:cstheme="minorBidi"/>
            <w:noProof/>
            <w:sz w:val="22"/>
            <w:szCs w:val="22"/>
            <w:lang w:val="en-ID" w:eastAsia="ja-JP"/>
          </w:rPr>
          <w:tab/>
        </w:r>
        <w:r w:rsidRPr="00811257">
          <w:rPr>
            <w:rStyle w:val="Hyperlink"/>
            <w:noProof/>
            <w:shd w:val="clear" w:color="auto" w:fill="FFFFFF"/>
          </w:rPr>
          <w:t>Perancangan Sistem</w:t>
        </w:r>
        <w:r>
          <w:rPr>
            <w:noProof/>
            <w:webHidden/>
          </w:rPr>
          <w:tab/>
        </w:r>
        <w:r>
          <w:rPr>
            <w:noProof/>
            <w:webHidden/>
          </w:rPr>
          <w:fldChar w:fldCharType="begin"/>
        </w:r>
        <w:r>
          <w:rPr>
            <w:noProof/>
            <w:webHidden/>
          </w:rPr>
          <w:instrText xml:space="preserve"> PAGEREF _Toc185853528 \h </w:instrText>
        </w:r>
        <w:r>
          <w:rPr>
            <w:noProof/>
            <w:webHidden/>
          </w:rPr>
        </w:r>
        <w:r>
          <w:rPr>
            <w:noProof/>
            <w:webHidden/>
          </w:rPr>
          <w:fldChar w:fldCharType="separate"/>
        </w:r>
        <w:r>
          <w:rPr>
            <w:noProof/>
            <w:webHidden/>
          </w:rPr>
          <w:t>47</w:t>
        </w:r>
        <w:r>
          <w:rPr>
            <w:noProof/>
            <w:webHidden/>
          </w:rPr>
          <w:fldChar w:fldCharType="end"/>
        </w:r>
      </w:hyperlink>
    </w:p>
    <w:p w14:paraId="0A915D16" w14:textId="7ADA5AE4" w:rsidR="00CE7E1A" w:rsidRDefault="00CE7E1A">
      <w:pPr>
        <w:pStyle w:val="TOC2"/>
        <w:rPr>
          <w:rFonts w:asciiTheme="minorHAnsi" w:eastAsiaTheme="minorEastAsia" w:hAnsiTheme="minorHAnsi" w:cstheme="minorBidi"/>
          <w:noProof/>
          <w:sz w:val="22"/>
          <w:szCs w:val="22"/>
          <w:lang w:val="en-ID" w:eastAsia="ja-JP"/>
        </w:rPr>
      </w:pPr>
      <w:hyperlink w:anchor="_Toc185853529" w:history="1">
        <w:r w:rsidRPr="00811257">
          <w:rPr>
            <w:rStyle w:val="Hyperlink"/>
            <w:noProof/>
          </w:rPr>
          <w:t>4.4</w:t>
        </w:r>
        <w:r>
          <w:rPr>
            <w:rFonts w:asciiTheme="minorHAnsi" w:eastAsiaTheme="minorEastAsia" w:hAnsiTheme="minorHAnsi" w:cstheme="minorBidi"/>
            <w:noProof/>
            <w:sz w:val="22"/>
            <w:szCs w:val="22"/>
            <w:lang w:val="en-ID" w:eastAsia="ja-JP"/>
          </w:rPr>
          <w:tab/>
        </w:r>
        <w:r w:rsidRPr="00811257">
          <w:rPr>
            <w:rStyle w:val="Hyperlink"/>
            <w:noProof/>
            <w:shd w:val="clear" w:color="auto" w:fill="FFFFFF"/>
          </w:rPr>
          <w:t>Verifikasi Perancangan</w:t>
        </w:r>
        <w:r>
          <w:rPr>
            <w:noProof/>
            <w:webHidden/>
          </w:rPr>
          <w:tab/>
        </w:r>
        <w:r>
          <w:rPr>
            <w:noProof/>
            <w:webHidden/>
          </w:rPr>
          <w:fldChar w:fldCharType="begin"/>
        </w:r>
        <w:r>
          <w:rPr>
            <w:noProof/>
            <w:webHidden/>
          </w:rPr>
          <w:instrText xml:space="preserve"> PAGEREF _Toc185853529 \h </w:instrText>
        </w:r>
        <w:r>
          <w:rPr>
            <w:noProof/>
            <w:webHidden/>
          </w:rPr>
        </w:r>
        <w:r>
          <w:rPr>
            <w:noProof/>
            <w:webHidden/>
          </w:rPr>
          <w:fldChar w:fldCharType="separate"/>
        </w:r>
        <w:r>
          <w:rPr>
            <w:noProof/>
            <w:webHidden/>
          </w:rPr>
          <w:t>51</w:t>
        </w:r>
        <w:r>
          <w:rPr>
            <w:noProof/>
            <w:webHidden/>
          </w:rPr>
          <w:fldChar w:fldCharType="end"/>
        </w:r>
      </w:hyperlink>
    </w:p>
    <w:p w14:paraId="05ACD669" w14:textId="063A62DD" w:rsidR="00CE7E1A" w:rsidRDefault="00CE7E1A">
      <w:pPr>
        <w:pStyle w:val="TOC1"/>
        <w:rPr>
          <w:rFonts w:asciiTheme="minorHAnsi" w:eastAsiaTheme="minorEastAsia" w:hAnsiTheme="minorHAnsi" w:cstheme="minorBidi"/>
          <w:b w:val="0"/>
          <w:noProof/>
          <w:sz w:val="22"/>
          <w:lang w:val="en-ID" w:eastAsia="ja-JP"/>
        </w:rPr>
      </w:pPr>
      <w:hyperlink w:anchor="_Toc185853530" w:history="1">
        <w:r w:rsidRPr="00811257">
          <w:rPr>
            <w:rStyle w:val="Hyperlink"/>
            <w:noProof/>
            <w:lang w:val="zh-CN" w:bidi="zh-CN"/>
          </w:rPr>
          <w:t>BAB 5</w:t>
        </w:r>
        <w:r>
          <w:rPr>
            <w:rFonts w:asciiTheme="minorHAnsi" w:eastAsiaTheme="minorEastAsia" w:hAnsiTheme="minorHAnsi" w:cstheme="minorBidi"/>
            <w:b w:val="0"/>
            <w:noProof/>
            <w:sz w:val="22"/>
            <w:lang w:val="en-ID" w:eastAsia="ja-JP"/>
          </w:rPr>
          <w:tab/>
        </w:r>
        <w:r w:rsidRPr="00811257">
          <w:rPr>
            <w:rStyle w:val="Hyperlink"/>
            <w:noProof/>
          </w:rPr>
          <w:t>IMPLEMENTASI DAN PENGUJIAN</w:t>
        </w:r>
        <w:r>
          <w:rPr>
            <w:noProof/>
            <w:webHidden/>
          </w:rPr>
          <w:tab/>
        </w:r>
        <w:r>
          <w:rPr>
            <w:noProof/>
            <w:webHidden/>
          </w:rPr>
          <w:fldChar w:fldCharType="begin"/>
        </w:r>
        <w:r>
          <w:rPr>
            <w:noProof/>
            <w:webHidden/>
          </w:rPr>
          <w:instrText xml:space="preserve"> PAGEREF _Toc185853530 \h </w:instrText>
        </w:r>
        <w:r>
          <w:rPr>
            <w:noProof/>
            <w:webHidden/>
          </w:rPr>
        </w:r>
        <w:r>
          <w:rPr>
            <w:noProof/>
            <w:webHidden/>
          </w:rPr>
          <w:fldChar w:fldCharType="separate"/>
        </w:r>
        <w:r>
          <w:rPr>
            <w:noProof/>
            <w:webHidden/>
          </w:rPr>
          <w:t>53</w:t>
        </w:r>
        <w:r>
          <w:rPr>
            <w:noProof/>
            <w:webHidden/>
          </w:rPr>
          <w:fldChar w:fldCharType="end"/>
        </w:r>
      </w:hyperlink>
    </w:p>
    <w:p w14:paraId="52AA1D36" w14:textId="3AB27D16" w:rsidR="00CE7E1A" w:rsidRDefault="00CE7E1A">
      <w:pPr>
        <w:pStyle w:val="TOC2"/>
        <w:rPr>
          <w:rFonts w:asciiTheme="minorHAnsi" w:eastAsiaTheme="minorEastAsia" w:hAnsiTheme="minorHAnsi" w:cstheme="minorBidi"/>
          <w:noProof/>
          <w:sz w:val="22"/>
          <w:szCs w:val="22"/>
          <w:lang w:val="en-ID" w:eastAsia="ja-JP"/>
        </w:rPr>
      </w:pPr>
      <w:hyperlink w:anchor="_Toc185853531" w:history="1">
        <w:r w:rsidRPr="00811257">
          <w:rPr>
            <w:rStyle w:val="Hyperlink"/>
            <w:noProof/>
          </w:rPr>
          <w:t>5.1</w:t>
        </w:r>
        <w:r>
          <w:rPr>
            <w:rFonts w:asciiTheme="minorHAnsi" w:eastAsiaTheme="minorEastAsia" w:hAnsiTheme="minorHAnsi" w:cstheme="minorBidi"/>
            <w:noProof/>
            <w:sz w:val="22"/>
            <w:szCs w:val="22"/>
            <w:lang w:val="en-ID" w:eastAsia="ja-JP"/>
          </w:rPr>
          <w:tab/>
        </w:r>
        <w:r w:rsidRPr="00811257">
          <w:rPr>
            <w:rStyle w:val="Hyperlink"/>
            <w:noProof/>
          </w:rPr>
          <w:t>Implementasi Perancangan</w:t>
        </w:r>
        <w:r>
          <w:rPr>
            <w:noProof/>
            <w:webHidden/>
          </w:rPr>
          <w:tab/>
        </w:r>
        <w:r>
          <w:rPr>
            <w:noProof/>
            <w:webHidden/>
          </w:rPr>
          <w:fldChar w:fldCharType="begin"/>
        </w:r>
        <w:r>
          <w:rPr>
            <w:noProof/>
            <w:webHidden/>
          </w:rPr>
          <w:instrText xml:space="preserve"> PAGEREF _Toc185853531 \h </w:instrText>
        </w:r>
        <w:r>
          <w:rPr>
            <w:noProof/>
            <w:webHidden/>
          </w:rPr>
        </w:r>
        <w:r>
          <w:rPr>
            <w:noProof/>
            <w:webHidden/>
          </w:rPr>
          <w:fldChar w:fldCharType="separate"/>
        </w:r>
        <w:r>
          <w:rPr>
            <w:noProof/>
            <w:webHidden/>
          </w:rPr>
          <w:t>53</w:t>
        </w:r>
        <w:r>
          <w:rPr>
            <w:noProof/>
            <w:webHidden/>
          </w:rPr>
          <w:fldChar w:fldCharType="end"/>
        </w:r>
      </w:hyperlink>
    </w:p>
    <w:p w14:paraId="632F7AC1" w14:textId="48918D60" w:rsidR="00CE7E1A" w:rsidRDefault="00CE7E1A">
      <w:pPr>
        <w:pStyle w:val="TOC2"/>
        <w:rPr>
          <w:rFonts w:asciiTheme="minorHAnsi" w:eastAsiaTheme="minorEastAsia" w:hAnsiTheme="minorHAnsi" w:cstheme="minorBidi"/>
          <w:noProof/>
          <w:sz w:val="22"/>
          <w:szCs w:val="22"/>
          <w:lang w:val="en-ID" w:eastAsia="ja-JP"/>
        </w:rPr>
      </w:pPr>
      <w:hyperlink w:anchor="_Toc185853532" w:history="1">
        <w:r w:rsidRPr="00811257">
          <w:rPr>
            <w:rStyle w:val="Hyperlink"/>
            <w:noProof/>
          </w:rPr>
          <w:t>5.2</w:t>
        </w:r>
        <w:r>
          <w:rPr>
            <w:rFonts w:asciiTheme="minorHAnsi" w:eastAsiaTheme="minorEastAsia" w:hAnsiTheme="minorHAnsi" w:cstheme="minorBidi"/>
            <w:noProof/>
            <w:sz w:val="22"/>
            <w:szCs w:val="22"/>
            <w:lang w:val="en-ID" w:eastAsia="ja-JP"/>
          </w:rPr>
          <w:tab/>
        </w:r>
        <w:r w:rsidRPr="00811257">
          <w:rPr>
            <w:rStyle w:val="Hyperlink"/>
            <w:noProof/>
          </w:rPr>
          <w:t>Pengujian</w:t>
        </w:r>
        <w:r>
          <w:rPr>
            <w:noProof/>
            <w:webHidden/>
          </w:rPr>
          <w:tab/>
        </w:r>
        <w:r>
          <w:rPr>
            <w:noProof/>
            <w:webHidden/>
          </w:rPr>
          <w:fldChar w:fldCharType="begin"/>
        </w:r>
        <w:r>
          <w:rPr>
            <w:noProof/>
            <w:webHidden/>
          </w:rPr>
          <w:instrText xml:space="preserve"> PAGEREF _Toc185853532 \h </w:instrText>
        </w:r>
        <w:r>
          <w:rPr>
            <w:noProof/>
            <w:webHidden/>
          </w:rPr>
        </w:r>
        <w:r>
          <w:rPr>
            <w:noProof/>
            <w:webHidden/>
          </w:rPr>
          <w:fldChar w:fldCharType="separate"/>
        </w:r>
        <w:r>
          <w:rPr>
            <w:noProof/>
            <w:webHidden/>
          </w:rPr>
          <w:t>53</w:t>
        </w:r>
        <w:r>
          <w:rPr>
            <w:noProof/>
            <w:webHidden/>
          </w:rPr>
          <w:fldChar w:fldCharType="end"/>
        </w:r>
      </w:hyperlink>
    </w:p>
    <w:p w14:paraId="2F852BA9" w14:textId="0770F4ED" w:rsidR="00CE7E1A" w:rsidRDefault="00CE7E1A">
      <w:pPr>
        <w:pStyle w:val="TOC1"/>
        <w:rPr>
          <w:rFonts w:asciiTheme="minorHAnsi" w:eastAsiaTheme="minorEastAsia" w:hAnsiTheme="minorHAnsi" w:cstheme="minorBidi"/>
          <w:b w:val="0"/>
          <w:noProof/>
          <w:sz w:val="22"/>
          <w:lang w:val="en-ID" w:eastAsia="ja-JP"/>
        </w:rPr>
      </w:pPr>
      <w:hyperlink w:anchor="_Toc185853533" w:history="1">
        <w:r w:rsidRPr="00811257">
          <w:rPr>
            <w:rStyle w:val="Hyperlink"/>
            <w:noProof/>
            <w:lang w:val="zh-CN" w:bidi="zh-CN"/>
          </w:rPr>
          <w:t>BAB 6</w:t>
        </w:r>
        <w:r>
          <w:rPr>
            <w:rFonts w:asciiTheme="minorHAnsi" w:eastAsiaTheme="minorEastAsia" w:hAnsiTheme="minorHAnsi" w:cstheme="minorBidi"/>
            <w:b w:val="0"/>
            <w:noProof/>
            <w:sz w:val="22"/>
            <w:lang w:val="en-ID" w:eastAsia="ja-JP"/>
          </w:rPr>
          <w:tab/>
        </w:r>
        <w:r w:rsidRPr="00811257">
          <w:rPr>
            <w:rStyle w:val="Hyperlink"/>
            <w:noProof/>
          </w:rPr>
          <w:t>PENUTUP</w:t>
        </w:r>
        <w:r>
          <w:rPr>
            <w:noProof/>
            <w:webHidden/>
          </w:rPr>
          <w:tab/>
        </w:r>
        <w:r>
          <w:rPr>
            <w:noProof/>
            <w:webHidden/>
          </w:rPr>
          <w:fldChar w:fldCharType="begin"/>
        </w:r>
        <w:r>
          <w:rPr>
            <w:noProof/>
            <w:webHidden/>
          </w:rPr>
          <w:instrText xml:space="preserve"> PAGEREF _Toc185853533 \h </w:instrText>
        </w:r>
        <w:r>
          <w:rPr>
            <w:noProof/>
            <w:webHidden/>
          </w:rPr>
        </w:r>
        <w:r>
          <w:rPr>
            <w:noProof/>
            <w:webHidden/>
          </w:rPr>
          <w:fldChar w:fldCharType="separate"/>
        </w:r>
        <w:r>
          <w:rPr>
            <w:noProof/>
            <w:webHidden/>
          </w:rPr>
          <w:t>55</w:t>
        </w:r>
        <w:r>
          <w:rPr>
            <w:noProof/>
            <w:webHidden/>
          </w:rPr>
          <w:fldChar w:fldCharType="end"/>
        </w:r>
      </w:hyperlink>
    </w:p>
    <w:p w14:paraId="22E8BB4D" w14:textId="4E3ABE71" w:rsidR="00CE7E1A" w:rsidRDefault="00CE7E1A">
      <w:pPr>
        <w:pStyle w:val="TOC2"/>
        <w:rPr>
          <w:rFonts w:asciiTheme="minorHAnsi" w:eastAsiaTheme="minorEastAsia" w:hAnsiTheme="minorHAnsi" w:cstheme="minorBidi"/>
          <w:noProof/>
          <w:sz w:val="22"/>
          <w:szCs w:val="22"/>
          <w:lang w:val="en-ID" w:eastAsia="ja-JP"/>
        </w:rPr>
      </w:pPr>
      <w:hyperlink w:anchor="_Toc185853534" w:history="1">
        <w:r w:rsidRPr="00811257">
          <w:rPr>
            <w:rStyle w:val="Hyperlink"/>
            <w:noProof/>
          </w:rPr>
          <w:t>6.1</w:t>
        </w:r>
        <w:r>
          <w:rPr>
            <w:rFonts w:asciiTheme="minorHAnsi" w:eastAsiaTheme="minorEastAsia" w:hAnsiTheme="minorHAnsi" w:cstheme="minorBidi"/>
            <w:noProof/>
            <w:sz w:val="22"/>
            <w:szCs w:val="22"/>
            <w:lang w:val="en-ID" w:eastAsia="ja-JP"/>
          </w:rPr>
          <w:tab/>
        </w:r>
        <w:r w:rsidRPr="00811257">
          <w:rPr>
            <w:rStyle w:val="Hyperlink"/>
            <w:noProof/>
          </w:rPr>
          <w:t>Kesimpulan</w:t>
        </w:r>
        <w:r>
          <w:rPr>
            <w:noProof/>
            <w:webHidden/>
          </w:rPr>
          <w:tab/>
        </w:r>
        <w:r>
          <w:rPr>
            <w:noProof/>
            <w:webHidden/>
          </w:rPr>
          <w:fldChar w:fldCharType="begin"/>
        </w:r>
        <w:r>
          <w:rPr>
            <w:noProof/>
            <w:webHidden/>
          </w:rPr>
          <w:instrText xml:space="preserve"> PAGEREF _Toc185853534 \h </w:instrText>
        </w:r>
        <w:r>
          <w:rPr>
            <w:noProof/>
            <w:webHidden/>
          </w:rPr>
        </w:r>
        <w:r>
          <w:rPr>
            <w:noProof/>
            <w:webHidden/>
          </w:rPr>
          <w:fldChar w:fldCharType="separate"/>
        </w:r>
        <w:r>
          <w:rPr>
            <w:noProof/>
            <w:webHidden/>
          </w:rPr>
          <w:t>55</w:t>
        </w:r>
        <w:r>
          <w:rPr>
            <w:noProof/>
            <w:webHidden/>
          </w:rPr>
          <w:fldChar w:fldCharType="end"/>
        </w:r>
      </w:hyperlink>
    </w:p>
    <w:p w14:paraId="556648B2" w14:textId="6EB6B60B" w:rsidR="00CE7E1A" w:rsidRDefault="00CE7E1A">
      <w:pPr>
        <w:pStyle w:val="TOC2"/>
        <w:rPr>
          <w:rFonts w:asciiTheme="minorHAnsi" w:eastAsiaTheme="minorEastAsia" w:hAnsiTheme="minorHAnsi" w:cstheme="minorBidi"/>
          <w:noProof/>
          <w:sz w:val="22"/>
          <w:szCs w:val="22"/>
          <w:lang w:val="en-ID" w:eastAsia="ja-JP"/>
        </w:rPr>
      </w:pPr>
      <w:hyperlink w:anchor="_Toc185853535" w:history="1">
        <w:r w:rsidRPr="00811257">
          <w:rPr>
            <w:rStyle w:val="Hyperlink"/>
            <w:noProof/>
          </w:rPr>
          <w:t>6.2</w:t>
        </w:r>
        <w:r>
          <w:rPr>
            <w:rFonts w:asciiTheme="minorHAnsi" w:eastAsiaTheme="minorEastAsia" w:hAnsiTheme="minorHAnsi" w:cstheme="minorBidi"/>
            <w:noProof/>
            <w:sz w:val="22"/>
            <w:szCs w:val="22"/>
            <w:lang w:val="en-ID" w:eastAsia="ja-JP"/>
          </w:rPr>
          <w:tab/>
        </w:r>
        <w:r w:rsidRPr="00811257">
          <w:rPr>
            <w:rStyle w:val="Hyperlink"/>
            <w:noProof/>
          </w:rPr>
          <w:t>Saran</w:t>
        </w:r>
        <w:r>
          <w:rPr>
            <w:noProof/>
            <w:webHidden/>
          </w:rPr>
          <w:tab/>
        </w:r>
        <w:r>
          <w:rPr>
            <w:noProof/>
            <w:webHidden/>
          </w:rPr>
          <w:fldChar w:fldCharType="begin"/>
        </w:r>
        <w:r>
          <w:rPr>
            <w:noProof/>
            <w:webHidden/>
          </w:rPr>
          <w:instrText xml:space="preserve"> PAGEREF _Toc185853535 \h </w:instrText>
        </w:r>
        <w:r>
          <w:rPr>
            <w:noProof/>
            <w:webHidden/>
          </w:rPr>
        </w:r>
        <w:r>
          <w:rPr>
            <w:noProof/>
            <w:webHidden/>
          </w:rPr>
          <w:fldChar w:fldCharType="separate"/>
        </w:r>
        <w:r>
          <w:rPr>
            <w:noProof/>
            <w:webHidden/>
          </w:rPr>
          <w:t>55</w:t>
        </w:r>
        <w:r>
          <w:rPr>
            <w:noProof/>
            <w:webHidden/>
          </w:rPr>
          <w:fldChar w:fldCharType="end"/>
        </w:r>
      </w:hyperlink>
    </w:p>
    <w:p w14:paraId="4FFFB8B1" w14:textId="68C179A0" w:rsidR="00CE7E1A" w:rsidRDefault="00CE7E1A">
      <w:pPr>
        <w:pStyle w:val="TOC1"/>
        <w:rPr>
          <w:rFonts w:asciiTheme="minorHAnsi" w:eastAsiaTheme="minorEastAsia" w:hAnsiTheme="minorHAnsi" w:cstheme="minorBidi"/>
          <w:b w:val="0"/>
          <w:noProof/>
          <w:sz w:val="22"/>
          <w:lang w:val="en-ID" w:eastAsia="ja-JP"/>
        </w:rPr>
      </w:pPr>
      <w:hyperlink w:anchor="_Toc185853536" w:history="1">
        <w:r w:rsidRPr="00811257">
          <w:rPr>
            <w:rStyle w:val="Hyperlink"/>
            <w:noProof/>
          </w:rPr>
          <w:t>DAFTAR PUSTAKA</w:t>
        </w:r>
        <w:r>
          <w:rPr>
            <w:noProof/>
            <w:webHidden/>
          </w:rPr>
          <w:tab/>
        </w:r>
        <w:r>
          <w:rPr>
            <w:noProof/>
            <w:webHidden/>
          </w:rPr>
          <w:fldChar w:fldCharType="begin"/>
        </w:r>
        <w:r>
          <w:rPr>
            <w:noProof/>
            <w:webHidden/>
          </w:rPr>
          <w:instrText xml:space="preserve"> PAGEREF _Toc185853536 \h </w:instrText>
        </w:r>
        <w:r>
          <w:rPr>
            <w:noProof/>
            <w:webHidden/>
          </w:rPr>
        </w:r>
        <w:r>
          <w:rPr>
            <w:noProof/>
            <w:webHidden/>
          </w:rPr>
          <w:fldChar w:fldCharType="separate"/>
        </w:r>
        <w:r>
          <w:rPr>
            <w:noProof/>
            <w:webHidden/>
          </w:rPr>
          <w:t>57</w:t>
        </w:r>
        <w:r>
          <w:rPr>
            <w:noProof/>
            <w:webHidden/>
          </w:rPr>
          <w:fldChar w:fldCharType="end"/>
        </w:r>
      </w:hyperlink>
    </w:p>
    <w:p w14:paraId="205D4AF3" w14:textId="03CC3D39" w:rsidR="00CE7E1A" w:rsidRDefault="00CE7E1A">
      <w:pPr>
        <w:pStyle w:val="TOC1"/>
        <w:rPr>
          <w:rFonts w:asciiTheme="minorHAnsi" w:eastAsiaTheme="minorEastAsia" w:hAnsiTheme="minorHAnsi" w:cstheme="minorBidi"/>
          <w:b w:val="0"/>
          <w:noProof/>
          <w:sz w:val="22"/>
          <w:lang w:val="en-ID" w:eastAsia="ja-JP"/>
        </w:rPr>
      </w:pPr>
      <w:hyperlink w:anchor="_Toc185853537" w:history="1">
        <w:r w:rsidRPr="00811257">
          <w:rPr>
            <w:rStyle w:val="Hyperlink"/>
            <w:noProof/>
          </w:rPr>
          <w:t>LAMPIRAN</w:t>
        </w:r>
        <w:r>
          <w:rPr>
            <w:noProof/>
            <w:webHidden/>
          </w:rPr>
          <w:tab/>
        </w:r>
        <w:r>
          <w:rPr>
            <w:noProof/>
            <w:webHidden/>
          </w:rPr>
          <w:fldChar w:fldCharType="begin"/>
        </w:r>
        <w:r>
          <w:rPr>
            <w:noProof/>
            <w:webHidden/>
          </w:rPr>
          <w:instrText xml:space="preserve"> PAGEREF _Toc185853537 \h </w:instrText>
        </w:r>
        <w:r>
          <w:rPr>
            <w:noProof/>
            <w:webHidden/>
          </w:rPr>
        </w:r>
        <w:r>
          <w:rPr>
            <w:noProof/>
            <w:webHidden/>
          </w:rPr>
          <w:fldChar w:fldCharType="separate"/>
        </w:r>
        <w:r>
          <w:rPr>
            <w:noProof/>
            <w:webHidden/>
          </w:rPr>
          <w:t>62</w:t>
        </w:r>
        <w:r>
          <w:rPr>
            <w:noProof/>
            <w:webHidden/>
          </w:rPr>
          <w:fldChar w:fldCharType="end"/>
        </w:r>
      </w:hyperlink>
    </w:p>
    <w:p w14:paraId="36110E4A" w14:textId="032E4777" w:rsidR="00CE7E1A" w:rsidRDefault="00CE7E1A">
      <w:pPr>
        <w:pStyle w:val="TOC2"/>
        <w:rPr>
          <w:rFonts w:asciiTheme="minorHAnsi" w:eastAsiaTheme="minorEastAsia" w:hAnsiTheme="minorHAnsi" w:cstheme="minorBidi"/>
          <w:noProof/>
          <w:sz w:val="22"/>
          <w:szCs w:val="22"/>
          <w:lang w:val="en-ID" w:eastAsia="ja-JP"/>
        </w:rPr>
      </w:pPr>
      <w:hyperlink w:anchor="_Toc185853538" w:history="1">
        <w:r w:rsidRPr="00811257">
          <w:rPr>
            <w:rStyle w:val="Hyperlink"/>
            <w:noProof/>
          </w:rPr>
          <w:t>Daftar Riwayat Hidup</w:t>
        </w:r>
        <w:r>
          <w:rPr>
            <w:noProof/>
            <w:webHidden/>
          </w:rPr>
          <w:tab/>
        </w:r>
        <w:r>
          <w:rPr>
            <w:noProof/>
            <w:webHidden/>
          </w:rPr>
          <w:fldChar w:fldCharType="begin"/>
        </w:r>
        <w:r>
          <w:rPr>
            <w:noProof/>
            <w:webHidden/>
          </w:rPr>
          <w:instrText xml:space="preserve"> PAGEREF _Toc185853538 \h </w:instrText>
        </w:r>
        <w:r>
          <w:rPr>
            <w:noProof/>
            <w:webHidden/>
          </w:rPr>
        </w:r>
        <w:r>
          <w:rPr>
            <w:noProof/>
            <w:webHidden/>
          </w:rPr>
          <w:fldChar w:fldCharType="separate"/>
        </w:r>
        <w:r>
          <w:rPr>
            <w:noProof/>
            <w:webHidden/>
          </w:rPr>
          <w:t>63</w:t>
        </w:r>
        <w:r>
          <w:rPr>
            <w:noProof/>
            <w:webHidden/>
          </w:rPr>
          <w:fldChar w:fldCharType="end"/>
        </w:r>
      </w:hyperlink>
    </w:p>
    <w:p w14:paraId="475E07B2" w14:textId="2E9A4CC4" w:rsidR="00CE7E1A" w:rsidRDefault="00CE7E1A">
      <w:pPr>
        <w:pStyle w:val="TOC2"/>
        <w:rPr>
          <w:rFonts w:asciiTheme="minorHAnsi" w:eastAsiaTheme="minorEastAsia" w:hAnsiTheme="minorHAnsi" w:cstheme="minorBidi"/>
          <w:noProof/>
          <w:sz w:val="22"/>
          <w:szCs w:val="22"/>
          <w:lang w:val="en-ID" w:eastAsia="ja-JP"/>
        </w:rPr>
      </w:pPr>
      <w:hyperlink w:anchor="_Toc185853539" w:history="1">
        <w:r w:rsidRPr="00811257">
          <w:rPr>
            <w:rStyle w:val="Hyperlink"/>
            <w:noProof/>
          </w:rPr>
          <w:t>Lembar Konsultasi</w:t>
        </w:r>
        <w:r>
          <w:rPr>
            <w:noProof/>
            <w:webHidden/>
          </w:rPr>
          <w:tab/>
        </w:r>
        <w:r>
          <w:rPr>
            <w:noProof/>
            <w:webHidden/>
          </w:rPr>
          <w:fldChar w:fldCharType="begin"/>
        </w:r>
        <w:r>
          <w:rPr>
            <w:noProof/>
            <w:webHidden/>
          </w:rPr>
          <w:instrText xml:space="preserve"> PAGEREF _Toc185853539 \h </w:instrText>
        </w:r>
        <w:r>
          <w:rPr>
            <w:noProof/>
            <w:webHidden/>
          </w:rPr>
        </w:r>
        <w:r>
          <w:rPr>
            <w:noProof/>
            <w:webHidden/>
          </w:rPr>
          <w:fldChar w:fldCharType="separate"/>
        </w:r>
        <w:r>
          <w:rPr>
            <w:noProof/>
            <w:webHidden/>
          </w:rPr>
          <w:t>64</w:t>
        </w:r>
        <w:r>
          <w:rPr>
            <w:noProof/>
            <w:webHidden/>
          </w:rPr>
          <w:fldChar w:fldCharType="end"/>
        </w:r>
      </w:hyperlink>
    </w:p>
    <w:p w14:paraId="7D5A1732" w14:textId="6139C596" w:rsidR="00CE7E1A" w:rsidRDefault="00CE7E1A">
      <w:pPr>
        <w:pStyle w:val="TOC2"/>
        <w:rPr>
          <w:rFonts w:asciiTheme="minorHAnsi" w:eastAsiaTheme="minorEastAsia" w:hAnsiTheme="minorHAnsi" w:cstheme="minorBidi"/>
          <w:noProof/>
          <w:sz w:val="22"/>
          <w:szCs w:val="22"/>
          <w:lang w:val="en-ID" w:eastAsia="ja-JP"/>
        </w:rPr>
      </w:pPr>
      <w:hyperlink w:anchor="_Toc185853540" w:history="1">
        <w:r w:rsidRPr="00811257">
          <w:rPr>
            <w:rStyle w:val="Hyperlink"/>
            <w:noProof/>
          </w:rPr>
          <w:t>Kode Program</w:t>
        </w:r>
        <w:r>
          <w:rPr>
            <w:noProof/>
            <w:webHidden/>
          </w:rPr>
          <w:tab/>
        </w:r>
        <w:r>
          <w:rPr>
            <w:noProof/>
            <w:webHidden/>
          </w:rPr>
          <w:fldChar w:fldCharType="begin"/>
        </w:r>
        <w:r>
          <w:rPr>
            <w:noProof/>
            <w:webHidden/>
          </w:rPr>
          <w:instrText xml:space="preserve"> PAGEREF _Toc185853540 \h </w:instrText>
        </w:r>
        <w:r>
          <w:rPr>
            <w:noProof/>
            <w:webHidden/>
          </w:rPr>
        </w:r>
        <w:r>
          <w:rPr>
            <w:noProof/>
            <w:webHidden/>
          </w:rPr>
          <w:fldChar w:fldCharType="separate"/>
        </w:r>
        <w:r>
          <w:rPr>
            <w:noProof/>
            <w:webHidden/>
          </w:rPr>
          <w:t>65</w:t>
        </w:r>
        <w:r>
          <w:rPr>
            <w:noProof/>
            <w:webHidden/>
          </w:rPr>
          <w:fldChar w:fldCharType="end"/>
        </w:r>
      </w:hyperlink>
    </w:p>
    <w:p w14:paraId="0438C9B6" w14:textId="5BC4970C" w:rsidR="00CE7E1A" w:rsidRDefault="00CE7E1A">
      <w:pPr>
        <w:pStyle w:val="TOC2"/>
        <w:rPr>
          <w:rFonts w:asciiTheme="minorHAnsi" w:eastAsiaTheme="minorEastAsia" w:hAnsiTheme="minorHAnsi" w:cstheme="minorBidi"/>
          <w:noProof/>
          <w:sz w:val="22"/>
          <w:szCs w:val="22"/>
          <w:lang w:val="en-ID" w:eastAsia="ja-JP"/>
        </w:rPr>
      </w:pPr>
      <w:hyperlink w:anchor="_Toc185853541" w:history="1">
        <w:r w:rsidRPr="00811257">
          <w:rPr>
            <w:rStyle w:val="Hyperlink"/>
            <w:noProof/>
          </w:rPr>
          <w:t>&lt;judul lampiran&gt;</w:t>
        </w:r>
        <w:r>
          <w:rPr>
            <w:noProof/>
            <w:webHidden/>
          </w:rPr>
          <w:tab/>
        </w:r>
        <w:r>
          <w:rPr>
            <w:noProof/>
            <w:webHidden/>
          </w:rPr>
          <w:fldChar w:fldCharType="begin"/>
        </w:r>
        <w:r>
          <w:rPr>
            <w:noProof/>
            <w:webHidden/>
          </w:rPr>
          <w:instrText xml:space="preserve"> PAGEREF _Toc185853541 \h </w:instrText>
        </w:r>
        <w:r>
          <w:rPr>
            <w:noProof/>
            <w:webHidden/>
          </w:rPr>
        </w:r>
        <w:r>
          <w:rPr>
            <w:noProof/>
            <w:webHidden/>
          </w:rPr>
          <w:fldChar w:fldCharType="separate"/>
        </w:r>
        <w:r>
          <w:rPr>
            <w:noProof/>
            <w:webHidden/>
          </w:rPr>
          <w:t>66</w:t>
        </w:r>
        <w:r>
          <w:rPr>
            <w:noProof/>
            <w:webHidden/>
          </w:rPr>
          <w:fldChar w:fldCharType="end"/>
        </w:r>
      </w:hyperlink>
    </w:p>
    <w:p w14:paraId="119EF801" w14:textId="5BF7D9B9" w:rsidR="00CE7E1A" w:rsidRDefault="00CE7E1A">
      <w:pPr>
        <w:pStyle w:val="TOC2"/>
        <w:rPr>
          <w:rFonts w:asciiTheme="minorHAnsi" w:eastAsiaTheme="minorEastAsia" w:hAnsiTheme="minorHAnsi" w:cstheme="minorBidi"/>
          <w:noProof/>
          <w:sz w:val="22"/>
          <w:szCs w:val="22"/>
          <w:lang w:val="en-ID" w:eastAsia="ja-JP"/>
        </w:rPr>
      </w:pPr>
      <w:hyperlink w:anchor="_Toc185853542" w:history="1">
        <w:r w:rsidRPr="00811257">
          <w:rPr>
            <w:rStyle w:val="Hyperlink"/>
            <w:noProof/>
          </w:rPr>
          <w:t>&lt;judul lampiran&gt;</w:t>
        </w:r>
        <w:r>
          <w:rPr>
            <w:noProof/>
            <w:webHidden/>
          </w:rPr>
          <w:tab/>
        </w:r>
        <w:r>
          <w:rPr>
            <w:noProof/>
            <w:webHidden/>
          </w:rPr>
          <w:fldChar w:fldCharType="begin"/>
        </w:r>
        <w:r>
          <w:rPr>
            <w:noProof/>
            <w:webHidden/>
          </w:rPr>
          <w:instrText xml:space="preserve"> PAGEREF _Toc185853542 \h </w:instrText>
        </w:r>
        <w:r>
          <w:rPr>
            <w:noProof/>
            <w:webHidden/>
          </w:rPr>
        </w:r>
        <w:r>
          <w:rPr>
            <w:noProof/>
            <w:webHidden/>
          </w:rPr>
          <w:fldChar w:fldCharType="separate"/>
        </w:r>
        <w:r>
          <w:rPr>
            <w:noProof/>
            <w:webHidden/>
          </w:rPr>
          <w:t>67</w:t>
        </w:r>
        <w:r>
          <w:rPr>
            <w:noProof/>
            <w:webHidden/>
          </w:rPr>
          <w:fldChar w:fldCharType="end"/>
        </w:r>
      </w:hyperlink>
    </w:p>
    <w:p w14:paraId="1A9CEA46" w14:textId="0C68D891" w:rsidR="00CE7E1A" w:rsidRDefault="00CE7E1A">
      <w:pPr>
        <w:pStyle w:val="TOC2"/>
        <w:rPr>
          <w:rFonts w:asciiTheme="minorHAnsi" w:eastAsiaTheme="minorEastAsia" w:hAnsiTheme="minorHAnsi" w:cstheme="minorBidi"/>
          <w:noProof/>
          <w:sz w:val="22"/>
          <w:szCs w:val="22"/>
          <w:lang w:val="en-ID" w:eastAsia="ja-JP"/>
        </w:rPr>
      </w:pPr>
      <w:hyperlink w:anchor="_Toc185853543" w:history="1">
        <w:r w:rsidRPr="00811257">
          <w:rPr>
            <w:rStyle w:val="Hyperlink"/>
            <w:noProof/>
          </w:rPr>
          <w:t>Form Hasil Pemeriksaan Tingkat Plagiarisme</w:t>
        </w:r>
        <w:r>
          <w:rPr>
            <w:noProof/>
            <w:webHidden/>
          </w:rPr>
          <w:tab/>
        </w:r>
        <w:r>
          <w:rPr>
            <w:noProof/>
            <w:webHidden/>
          </w:rPr>
          <w:fldChar w:fldCharType="begin"/>
        </w:r>
        <w:r>
          <w:rPr>
            <w:noProof/>
            <w:webHidden/>
          </w:rPr>
          <w:instrText xml:space="preserve"> PAGEREF _Toc185853543 \h </w:instrText>
        </w:r>
        <w:r>
          <w:rPr>
            <w:noProof/>
            <w:webHidden/>
          </w:rPr>
        </w:r>
        <w:r>
          <w:rPr>
            <w:noProof/>
            <w:webHidden/>
          </w:rPr>
          <w:fldChar w:fldCharType="separate"/>
        </w:r>
        <w:r>
          <w:rPr>
            <w:noProof/>
            <w:webHidden/>
          </w:rPr>
          <w:t>68</w:t>
        </w:r>
        <w:r>
          <w:rPr>
            <w:noProof/>
            <w:webHidden/>
          </w:rPr>
          <w:fldChar w:fldCharType="end"/>
        </w:r>
      </w:hyperlink>
    </w:p>
    <w:p w14:paraId="10D443D8" w14:textId="4BCC19E4" w:rsidR="00CE7E1A" w:rsidRDefault="00CE7E1A">
      <w:pPr>
        <w:pStyle w:val="TOC2"/>
        <w:rPr>
          <w:rFonts w:asciiTheme="minorHAnsi" w:eastAsiaTheme="minorEastAsia" w:hAnsiTheme="minorHAnsi" w:cstheme="minorBidi"/>
          <w:noProof/>
          <w:sz w:val="22"/>
          <w:szCs w:val="22"/>
          <w:lang w:val="en-ID" w:eastAsia="ja-JP"/>
        </w:rPr>
      </w:pPr>
      <w:hyperlink w:anchor="_Toc185853544" w:history="1">
        <w:r w:rsidRPr="00811257">
          <w:rPr>
            <w:rStyle w:val="Hyperlink"/>
            <w:rFonts w:eastAsia="Times"/>
            <w:noProof/>
          </w:rPr>
          <w:t>Laporan Hasil Pengecekan Plagiarisme</w:t>
        </w:r>
        <w:r>
          <w:rPr>
            <w:noProof/>
            <w:webHidden/>
          </w:rPr>
          <w:tab/>
        </w:r>
        <w:r>
          <w:rPr>
            <w:noProof/>
            <w:webHidden/>
          </w:rPr>
          <w:fldChar w:fldCharType="begin"/>
        </w:r>
        <w:r>
          <w:rPr>
            <w:noProof/>
            <w:webHidden/>
          </w:rPr>
          <w:instrText xml:space="preserve"> PAGEREF _Toc185853544 \h </w:instrText>
        </w:r>
        <w:r>
          <w:rPr>
            <w:noProof/>
            <w:webHidden/>
          </w:rPr>
        </w:r>
        <w:r>
          <w:rPr>
            <w:noProof/>
            <w:webHidden/>
          </w:rPr>
          <w:fldChar w:fldCharType="separate"/>
        </w:r>
        <w:r>
          <w:rPr>
            <w:noProof/>
            <w:webHidden/>
          </w:rPr>
          <w:t>69</w:t>
        </w:r>
        <w:r>
          <w:rPr>
            <w:noProof/>
            <w:webHidden/>
          </w:rPr>
          <w:fldChar w:fldCharType="end"/>
        </w:r>
      </w:hyperlink>
    </w:p>
    <w:p w14:paraId="3A3B62BA" w14:textId="50673832" w:rsidR="00CE7E1A" w:rsidRDefault="00CE7E1A">
      <w:pPr>
        <w:pStyle w:val="TOC2"/>
        <w:rPr>
          <w:rFonts w:asciiTheme="minorHAnsi" w:eastAsiaTheme="minorEastAsia" w:hAnsiTheme="minorHAnsi" w:cstheme="minorBidi"/>
          <w:noProof/>
          <w:sz w:val="22"/>
          <w:szCs w:val="22"/>
          <w:lang w:val="en-ID" w:eastAsia="ja-JP"/>
        </w:rPr>
      </w:pPr>
      <w:hyperlink w:anchor="_Toc185853545" w:history="1">
        <w:r w:rsidRPr="00811257">
          <w:rPr>
            <w:rStyle w:val="Hyperlink"/>
            <w:noProof/>
          </w:rPr>
          <w:t>Notulen Tugas Akhir</w:t>
        </w:r>
        <w:r>
          <w:rPr>
            <w:noProof/>
            <w:webHidden/>
          </w:rPr>
          <w:tab/>
        </w:r>
        <w:r>
          <w:rPr>
            <w:noProof/>
            <w:webHidden/>
          </w:rPr>
          <w:fldChar w:fldCharType="begin"/>
        </w:r>
        <w:r>
          <w:rPr>
            <w:noProof/>
            <w:webHidden/>
          </w:rPr>
          <w:instrText xml:space="preserve"> PAGEREF _Toc185853545 \h </w:instrText>
        </w:r>
        <w:r>
          <w:rPr>
            <w:noProof/>
            <w:webHidden/>
          </w:rPr>
        </w:r>
        <w:r>
          <w:rPr>
            <w:noProof/>
            <w:webHidden/>
          </w:rPr>
          <w:fldChar w:fldCharType="separate"/>
        </w:r>
        <w:r>
          <w:rPr>
            <w:noProof/>
            <w:webHidden/>
          </w:rPr>
          <w:t>70</w:t>
        </w:r>
        <w:r>
          <w:rPr>
            <w:noProof/>
            <w:webHidden/>
          </w:rPr>
          <w:fldChar w:fldCharType="end"/>
        </w:r>
      </w:hyperlink>
    </w:p>
    <w:p w14:paraId="16E4FDDD" w14:textId="13474853" w:rsidR="005D5BE6" w:rsidRDefault="00CE4201" w:rsidP="00CE4201">
      <w:pPr>
        <w:pStyle w:val="Pustaka1"/>
        <w:rPr>
          <w:b/>
        </w:rPr>
        <w:sectPr w:rsidR="005D5BE6" w:rsidSect="00061CB3">
          <w:footerReference w:type="default" r:id="rId11"/>
          <w:pgSz w:w="11906" w:h="16838" w:code="9"/>
          <w:pgMar w:top="2268" w:right="1701" w:bottom="1701" w:left="2268" w:header="1417" w:footer="850" w:gutter="0"/>
          <w:pgNumType w:fmt="lowerRoman"/>
          <w:cols w:space="720"/>
          <w:docGrid w:linePitch="360"/>
        </w:sectPr>
      </w:pPr>
      <w:r>
        <w:fldChar w:fldCharType="end"/>
      </w:r>
    </w:p>
    <w:p w14:paraId="29B48EA7" w14:textId="03178DD4" w:rsidR="005D5BE6" w:rsidRDefault="006E0A83" w:rsidP="00A737C8">
      <w:pPr>
        <w:pStyle w:val="Quote"/>
      </w:pPr>
      <w:bookmarkStart w:id="8" w:name="_Toc185853496"/>
      <w:r>
        <w:lastRenderedPageBreak/>
        <w:t>DAFTAR TABEL</w:t>
      </w:r>
      <w:bookmarkEnd w:id="8"/>
    </w:p>
    <w:p w14:paraId="446BDA15" w14:textId="347CDC75" w:rsidR="00987F50"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83209807" w:history="1">
        <w:r w:rsidR="00987F50" w:rsidRPr="00212969">
          <w:rPr>
            <w:rStyle w:val="Hyperlink"/>
            <w:noProof/>
          </w:rPr>
          <w:t>Tabel 1.1 Analisis Aspek Ekonomis oleh Narasumber</w:t>
        </w:r>
        <w:r w:rsidR="00987F50">
          <w:rPr>
            <w:noProof/>
            <w:webHidden/>
          </w:rPr>
          <w:tab/>
        </w:r>
        <w:r w:rsidR="00987F50">
          <w:rPr>
            <w:noProof/>
            <w:webHidden/>
          </w:rPr>
          <w:fldChar w:fldCharType="begin"/>
        </w:r>
        <w:r w:rsidR="00987F50">
          <w:rPr>
            <w:noProof/>
            <w:webHidden/>
          </w:rPr>
          <w:instrText xml:space="preserve"> PAGEREF _Toc183209807 \h </w:instrText>
        </w:r>
        <w:r w:rsidR="00987F50">
          <w:rPr>
            <w:noProof/>
            <w:webHidden/>
          </w:rPr>
        </w:r>
        <w:r w:rsidR="00987F50">
          <w:rPr>
            <w:noProof/>
            <w:webHidden/>
          </w:rPr>
          <w:fldChar w:fldCharType="separate"/>
        </w:r>
        <w:r w:rsidR="00987F50">
          <w:rPr>
            <w:noProof/>
            <w:webHidden/>
          </w:rPr>
          <w:t>3</w:t>
        </w:r>
        <w:r w:rsidR="00987F50">
          <w:rPr>
            <w:noProof/>
            <w:webHidden/>
          </w:rPr>
          <w:fldChar w:fldCharType="end"/>
        </w:r>
      </w:hyperlink>
    </w:p>
    <w:p w14:paraId="789A331D" w14:textId="5E6376B5"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08" w:history="1">
        <w:r w:rsidR="00987F50" w:rsidRPr="00212969">
          <w:rPr>
            <w:rStyle w:val="Hyperlink"/>
            <w:noProof/>
          </w:rPr>
          <w:t>Tabel 1.2 Estimasi Biaya Pembuatan Perangkat Lunak</w:t>
        </w:r>
        <w:r w:rsidR="00987F50">
          <w:rPr>
            <w:noProof/>
            <w:webHidden/>
          </w:rPr>
          <w:tab/>
        </w:r>
        <w:r w:rsidR="00987F50">
          <w:rPr>
            <w:noProof/>
            <w:webHidden/>
          </w:rPr>
          <w:fldChar w:fldCharType="begin"/>
        </w:r>
        <w:r w:rsidR="00987F50">
          <w:rPr>
            <w:noProof/>
            <w:webHidden/>
          </w:rPr>
          <w:instrText xml:space="preserve"> PAGEREF _Toc183209808 \h </w:instrText>
        </w:r>
        <w:r w:rsidR="00987F50">
          <w:rPr>
            <w:noProof/>
            <w:webHidden/>
          </w:rPr>
        </w:r>
        <w:r w:rsidR="00987F50">
          <w:rPr>
            <w:noProof/>
            <w:webHidden/>
          </w:rPr>
          <w:fldChar w:fldCharType="separate"/>
        </w:r>
        <w:r w:rsidR="00987F50">
          <w:rPr>
            <w:noProof/>
            <w:webHidden/>
          </w:rPr>
          <w:t>4</w:t>
        </w:r>
        <w:r w:rsidR="00987F50">
          <w:rPr>
            <w:noProof/>
            <w:webHidden/>
          </w:rPr>
          <w:fldChar w:fldCharType="end"/>
        </w:r>
      </w:hyperlink>
    </w:p>
    <w:p w14:paraId="4EA7D76B" w14:textId="36856F56"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09" w:history="1">
        <w:r w:rsidR="00987F50" w:rsidRPr="00212969">
          <w:rPr>
            <w:rStyle w:val="Hyperlink"/>
            <w:noProof/>
          </w:rPr>
          <w:t>Tabel 1.3 Hasil Analisis Aspek Manufakturabilitas</w:t>
        </w:r>
        <w:r w:rsidR="00987F50">
          <w:rPr>
            <w:noProof/>
            <w:webHidden/>
          </w:rPr>
          <w:tab/>
        </w:r>
        <w:r w:rsidR="00987F50">
          <w:rPr>
            <w:noProof/>
            <w:webHidden/>
          </w:rPr>
          <w:fldChar w:fldCharType="begin"/>
        </w:r>
        <w:r w:rsidR="00987F50">
          <w:rPr>
            <w:noProof/>
            <w:webHidden/>
          </w:rPr>
          <w:instrText xml:space="preserve"> PAGEREF _Toc183209809 \h </w:instrText>
        </w:r>
        <w:r w:rsidR="00987F50">
          <w:rPr>
            <w:noProof/>
            <w:webHidden/>
          </w:rPr>
        </w:r>
        <w:r w:rsidR="00987F50">
          <w:rPr>
            <w:noProof/>
            <w:webHidden/>
          </w:rPr>
          <w:fldChar w:fldCharType="separate"/>
        </w:r>
        <w:r w:rsidR="00987F50">
          <w:rPr>
            <w:noProof/>
            <w:webHidden/>
          </w:rPr>
          <w:t>5</w:t>
        </w:r>
        <w:r w:rsidR="00987F50">
          <w:rPr>
            <w:noProof/>
            <w:webHidden/>
          </w:rPr>
          <w:fldChar w:fldCharType="end"/>
        </w:r>
      </w:hyperlink>
    </w:p>
    <w:p w14:paraId="180015B1" w14:textId="1251F68B"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0" w:history="1">
        <w:r w:rsidR="00987F50" w:rsidRPr="00212969">
          <w:rPr>
            <w:rStyle w:val="Hyperlink"/>
            <w:noProof/>
          </w:rPr>
          <w:t>Tabel 1.4 Standar Pencahayaan Lux</w:t>
        </w:r>
        <w:r w:rsidR="00987F50">
          <w:rPr>
            <w:noProof/>
            <w:webHidden/>
          </w:rPr>
          <w:tab/>
        </w:r>
        <w:r w:rsidR="00987F50">
          <w:rPr>
            <w:noProof/>
            <w:webHidden/>
          </w:rPr>
          <w:fldChar w:fldCharType="begin"/>
        </w:r>
        <w:r w:rsidR="00987F50">
          <w:rPr>
            <w:noProof/>
            <w:webHidden/>
          </w:rPr>
          <w:instrText xml:space="preserve"> PAGEREF _Toc183209810 \h </w:instrText>
        </w:r>
        <w:r w:rsidR="00987F50">
          <w:rPr>
            <w:noProof/>
            <w:webHidden/>
          </w:rPr>
        </w:r>
        <w:r w:rsidR="00987F50">
          <w:rPr>
            <w:noProof/>
            <w:webHidden/>
          </w:rPr>
          <w:fldChar w:fldCharType="separate"/>
        </w:r>
        <w:r w:rsidR="00987F50">
          <w:rPr>
            <w:noProof/>
            <w:webHidden/>
          </w:rPr>
          <w:t>6</w:t>
        </w:r>
        <w:r w:rsidR="00987F50">
          <w:rPr>
            <w:noProof/>
            <w:webHidden/>
          </w:rPr>
          <w:fldChar w:fldCharType="end"/>
        </w:r>
      </w:hyperlink>
    </w:p>
    <w:p w14:paraId="564CD767" w14:textId="0850DDB6"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1" w:history="1">
        <w:r w:rsidR="00987F50" w:rsidRPr="00212969">
          <w:rPr>
            <w:rStyle w:val="Hyperlink"/>
            <w:noProof/>
          </w:rPr>
          <w:t>Tabel 1.5 Hasil Analisis Aspek Sustainabilitas</w:t>
        </w:r>
        <w:r w:rsidR="00987F50">
          <w:rPr>
            <w:noProof/>
            <w:webHidden/>
          </w:rPr>
          <w:tab/>
        </w:r>
        <w:r w:rsidR="00987F50">
          <w:rPr>
            <w:noProof/>
            <w:webHidden/>
          </w:rPr>
          <w:fldChar w:fldCharType="begin"/>
        </w:r>
        <w:r w:rsidR="00987F50">
          <w:rPr>
            <w:noProof/>
            <w:webHidden/>
          </w:rPr>
          <w:instrText xml:space="preserve"> PAGEREF _Toc183209811 \h </w:instrText>
        </w:r>
        <w:r w:rsidR="00987F50">
          <w:rPr>
            <w:noProof/>
            <w:webHidden/>
          </w:rPr>
        </w:r>
        <w:r w:rsidR="00987F50">
          <w:rPr>
            <w:noProof/>
            <w:webHidden/>
          </w:rPr>
          <w:fldChar w:fldCharType="separate"/>
        </w:r>
        <w:r w:rsidR="00987F50">
          <w:rPr>
            <w:noProof/>
            <w:webHidden/>
          </w:rPr>
          <w:t>8</w:t>
        </w:r>
        <w:r w:rsidR="00987F50">
          <w:rPr>
            <w:noProof/>
            <w:webHidden/>
          </w:rPr>
          <w:fldChar w:fldCharType="end"/>
        </w:r>
      </w:hyperlink>
    </w:p>
    <w:p w14:paraId="5CF07BC8" w14:textId="4484815D"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2" w:history="1">
        <w:r w:rsidR="00987F50" w:rsidRPr="00212969">
          <w:rPr>
            <w:rStyle w:val="Hyperlink"/>
            <w:noProof/>
          </w:rPr>
          <w:t>Tabel 1.6 Hasil Analisis Karakteristik Solusi</w:t>
        </w:r>
        <w:r w:rsidR="00987F50">
          <w:rPr>
            <w:noProof/>
            <w:webHidden/>
          </w:rPr>
          <w:tab/>
        </w:r>
        <w:r w:rsidR="00987F50">
          <w:rPr>
            <w:noProof/>
            <w:webHidden/>
          </w:rPr>
          <w:fldChar w:fldCharType="begin"/>
        </w:r>
        <w:r w:rsidR="00987F50">
          <w:rPr>
            <w:noProof/>
            <w:webHidden/>
          </w:rPr>
          <w:instrText xml:space="preserve"> PAGEREF _Toc183209812 \h </w:instrText>
        </w:r>
        <w:r w:rsidR="00987F50">
          <w:rPr>
            <w:noProof/>
            <w:webHidden/>
          </w:rPr>
        </w:r>
        <w:r w:rsidR="00987F50">
          <w:rPr>
            <w:noProof/>
            <w:webHidden/>
          </w:rPr>
          <w:fldChar w:fldCharType="separate"/>
        </w:r>
        <w:r w:rsidR="00987F50">
          <w:rPr>
            <w:noProof/>
            <w:webHidden/>
          </w:rPr>
          <w:t>8</w:t>
        </w:r>
        <w:r w:rsidR="00987F50">
          <w:rPr>
            <w:noProof/>
            <w:webHidden/>
          </w:rPr>
          <w:fldChar w:fldCharType="end"/>
        </w:r>
      </w:hyperlink>
    </w:p>
    <w:p w14:paraId="10C9A10B" w14:textId="461562A4"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3" w:history="1">
        <w:r w:rsidR="00987F50" w:rsidRPr="00212969">
          <w:rPr>
            <w:rStyle w:val="Hyperlink"/>
            <w:noProof/>
          </w:rPr>
          <w:t>Tabel 1.7 Ringkasan dan Nilai Performa Penelitian Terkait</w:t>
        </w:r>
        <w:r w:rsidR="00987F50">
          <w:rPr>
            <w:noProof/>
            <w:webHidden/>
          </w:rPr>
          <w:tab/>
        </w:r>
        <w:r w:rsidR="00987F50">
          <w:rPr>
            <w:noProof/>
            <w:webHidden/>
          </w:rPr>
          <w:fldChar w:fldCharType="begin"/>
        </w:r>
        <w:r w:rsidR="00987F50">
          <w:rPr>
            <w:noProof/>
            <w:webHidden/>
          </w:rPr>
          <w:instrText xml:space="preserve"> PAGEREF _Toc183209813 \h </w:instrText>
        </w:r>
        <w:r w:rsidR="00987F50">
          <w:rPr>
            <w:noProof/>
            <w:webHidden/>
          </w:rPr>
        </w:r>
        <w:r w:rsidR="00987F50">
          <w:rPr>
            <w:noProof/>
            <w:webHidden/>
          </w:rPr>
          <w:fldChar w:fldCharType="separate"/>
        </w:r>
        <w:r w:rsidR="00987F50">
          <w:rPr>
            <w:noProof/>
            <w:webHidden/>
          </w:rPr>
          <w:t>21</w:t>
        </w:r>
        <w:r w:rsidR="00987F50">
          <w:rPr>
            <w:noProof/>
            <w:webHidden/>
          </w:rPr>
          <w:fldChar w:fldCharType="end"/>
        </w:r>
      </w:hyperlink>
    </w:p>
    <w:p w14:paraId="2233E05D" w14:textId="2C325D98"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4" w:history="1">
        <w:r w:rsidR="00987F50" w:rsidRPr="00212969">
          <w:rPr>
            <w:rStyle w:val="Hyperlink"/>
            <w:noProof/>
          </w:rPr>
          <w:t>Tabel 1.8 Nilai Performa Metode Terpilih</w:t>
        </w:r>
        <w:r w:rsidR="00987F50">
          <w:rPr>
            <w:noProof/>
            <w:webHidden/>
          </w:rPr>
          <w:tab/>
        </w:r>
        <w:r w:rsidR="00987F50">
          <w:rPr>
            <w:noProof/>
            <w:webHidden/>
          </w:rPr>
          <w:fldChar w:fldCharType="begin"/>
        </w:r>
        <w:r w:rsidR="00987F50">
          <w:rPr>
            <w:noProof/>
            <w:webHidden/>
          </w:rPr>
          <w:instrText xml:space="preserve"> PAGEREF _Toc183209814 \h </w:instrText>
        </w:r>
        <w:r w:rsidR="00987F50">
          <w:rPr>
            <w:noProof/>
            <w:webHidden/>
          </w:rPr>
        </w:r>
        <w:r w:rsidR="00987F50">
          <w:rPr>
            <w:noProof/>
            <w:webHidden/>
          </w:rPr>
          <w:fldChar w:fldCharType="separate"/>
        </w:r>
        <w:r w:rsidR="00987F50">
          <w:rPr>
            <w:noProof/>
            <w:webHidden/>
          </w:rPr>
          <w:t>22</w:t>
        </w:r>
        <w:r w:rsidR="00987F50">
          <w:rPr>
            <w:noProof/>
            <w:webHidden/>
          </w:rPr>
          <w:fldChar w:fldCharType="end"/>
        </w:r>
      </w:hyperlink>
    </w:p>
    <w:p w14:paraId="3B33208F" w14:textId="5D040DDB"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5" w:history="1">
        <w:r w:rsidR="00987F50" w:rsidRPr="00212969">
          <w:rPr>
            <w:rStyle w:val="Hyperlink"/>
            <w:noProof/>
          </w:rPr>
          <w:t xml:space="preserve">Tabel 2.1 Perbandingan Performa Teknik Identifikasi </w:t>
        </w:r>
        <w:r w:rsidR="00987F50" w:rsidRPr="00212969">
          <w:rPr>
            <w:rStyle w:val="Hyperlink"/>
            <w:i/>
            <w:iCs/>
            <w:noProof/>
          </w:rPr>
          <w:t>Blur</w:t>
        </w:r>
        <w:r w:rsidR="00987F50">
          <w:rPr>
            <w:noProof/>
            <w:webHidden/>
          </w:rPr>
          <w:tab/>
        </w:r>
        <w:r w:rsidR="00987F50">
          <w:rPr>
            <w:noProof/>
            <w:webHidden/>
          </w:rPr>
          <w:fldChar w:fldCharType="begin"/>
        </w:r>
        <w:r w:rsidR="00987F50">
          <w:rPr>
            <w:noProof/>
            <w:webHidden/>
          </w:rPr>
          <w:instrText xml:space="preserve"> PAGEREF _Toc183209815 \h </w:instrText>
        </w:r>
        <w:r w:rsidR="00987F50">
          <w:rPr>
            <w:noProof/>
            <w:webHidden/>
          </w:rPr>
        </w:r>
        <w:r w:rsidR="00987F50">
          <w:rPr>
            <w:noProof/>
            <w:webHidden/>
          </w:rPr>
          <w:fldChar w:fldCharType="separate"/>
        </w:r>
        <w:r w:rsidR="00987F50">
          <w:rPr>
            <w:noProof/>
            <w:webHidden/>
          </w:rPr>
          <w:t>31</w:t>
        </w:r>
        <w:r w:rsidR="00987F50">
          <w:rPr>
            <w:noProof/>
            <w:webHidden/>
          </w:rPr>
          <w:fldChar w:fldCharType="end"/>
        </w:r>
      </w:hyperlink>
    </w:p>
    <w:p w14:paraId="3374E072" w14:textId="6EC0E77F"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6" w:history="1">
        <w:r w:rsidR="00987F50" w:rsidRPr="00212969">
          <w:rPr>
            <w:rStyle w:val="Hyperlink"/>
            <w:noProof/>
          </w:rPr>
          <w:t>Tabel 2.2 Estimasi Pelatihan Solusi</w:t>
        </w:r>
        <w:r w:rsidR="00987F50">
          <w:rPr>
            <w:noProof/>
            <w:webHidden/>
          </w:rPr>
          <w:tab/>
        </w:r>
        <w:r w:rsidR="00987F50">
          <w:rPr>
            <w:noProof/>
            <w:webHidden/>
          </w:rPr>
          <w:fldChar w:fldCharType="begin"/>
        </w:r>
        <w:r w:rsidR="00987F50">
          <w:rPr>
            <w:noProof/>
            <w:webHidden/>
          </w:rPr>
          <w:instrText xml:space="preserve"> PAGEREF _Toc183209816 \h </w:instrText>
        </w:r>
        <w:r w:rsidR="00987F50">
          <w:rPr>
            <w:noProof/>
            <w:webHidden/>
          </w:rPr>
        </w:r>
        <w:r w:rsidR="00987F50">
          <w:rPr>
            <w:noProof/>
            <w:webHidden/>
          </w:rPr>
          <w:fldChar w:fldCharType="separate"/>
        </w:r>
        <w:r w:rsidR="00987F50">
          <w:rPr>
            <w:noProof/>
            <w:webHidden/>
          </w:rPr>
          <w:t>32</w:t>
        </w:r>
        <w:r w:rsidR="00987F50">
          <w:rPr>
            <w:noProof/>
            <w:webHidden/>
          </w:rPr>
          <w:fldChar w:fldCharType="end"/>
        </w:r>
      </w:hyperlink>
    </w:p>
    <w:p w14:paraId="25D34EBB" w14:textId="27932982"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7" w:history="1">
        <w:r w:rsidR="00987F50" w:rsidRPr="00212969">
          <w:rPr>
            <w:rStyle w:val="Hyperlink"/>
            <w:noProof/>
          </w:rPr>
          <w:t>Tabel 2.3 Analisis Pemilihan Solusi berdasarkan Tiga Aspek</w:t>
        </w:r>
        <w:r w:rsidR="00987F50">
          <w:rPr>
            <w:noProof/>
            <w:webHidden/>
          </w:rPr>
          <w:tab/>
        </w:r>
        <w:r w:rsidR="00987F50">
          <w:rPr>
            <w:noProof/>
            <w:webHidden/>
          </w:rPr>
          <w:fldChar w:fldCharType="begin"/>
        </w:r>
        <w:r w:rsidR="00987F50">
          <w:rPr>
            <w:noProof/>
            <w:webHidden/>
          </w:rPr>
          <w:instrText xml:space="preserve"> PAGEREF _Toc183209817 \h </w:instrText>
        </w:r>
        <w:r w:rsidR="00987F50">
          <w:rPr>
            <w:noProof/>
            <w:webHidden/>
          </w:rPr>
        </w:r>
        <w:r w:rsidR="00987F50">
          <w:rPr>
            <w:noProof/>
            <w:webHidden/>
          </w:rPr>
          <w:fldChar w:fldCharType="separate"/>
        </w:r>
        <w:r w:rsidR="00987F50">
          <w:rPr>
            <w:noProof/>
            <w:webHidden/>
          </w:rPr>
          <w:t>34</w:t>
        </w:r>
        <w:r w:rsidR="00987F50">
          <w:rPr>
            <w:noProof/>
            <w:webHidden/>
          </w:rPr>
          <w:fldChar w:fldCharType="end"/>
        </w:r>
      </w:hyperlink>
    </w:p>
    <w:p w14:paraId="36802331" w14:textId="7D152F1C"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8" w:history="1">
        <w:r w:rsidR="00987F50" w:rsidRPr="00212969">
          <w:rPr>
            <w:rStyle w:val="Hyperlink"/>
            <w:noProof/>
          </w:rPr>
          <w:t>Tabel 3.1 Variasi Pengambilan Gambar Dokumen SmartDoc-QA</w:t>
        </w:r>
        <w:r w:rsidR="00987F50">
          <w:rPr>
            <w:noProof/>
            <w:webHidden/>
          </w:rPr>
          <w:tab/>
        </w:r>
        <w:r w:rsidR="00987F50">
          <w:rPr>
            <w:noProof/>
            <w:webHidden/>
          </w:rPr>
          <w:fldChar w:fldCharType="begin"/>
        </w:r>
        <w:r w:rsidR="00987F50">
          <w:rPr>
            <w:noProof/>
            <w:webHidden/>
          </w:rPr>
          <w:instrText xml:space="preserve"> PAGEREF _Toc183209818 \h </w:instrText>
        </w:r>
        <w:r w:rsidR="00987F50">
          <w:rPr>
            <w:noProof/>
            <w:webHidden/>
          </w:rPr>
        </w:r>
        <w:r w:rsidR="00987F50">
          <w:rPr>
            <w:noProof/>
            <w:webHidden/>
          </w:rPr>
          <w:fldChar w:fldCharType="separate"/>
        </w:r>
        <w:r w:rsidR="00987F50">
          <w:rPr>
            <w:noProof/>
            <w:webHidden/>
          </w:rPr>
          <w:t>38</w:t>
        </w:r>
        <w:r w:rsidR="00987F50">
          <w:rPr>
            <w:noProof/>
            <w:webHidden/>
          </w:rPr>
          <w:fldChar w:fldCharType="end"/>
        </w:r>
      </w:hyperlink>
    </w:p>
    <w:p w14:paraId="6CD2DEAC" w14:textId="4AF7EDAD"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19" w:history="1">
        <w:r w:rsidR="00987F50" w:rsidRPr="00212969">
          <w:rPr>
            <w:rStyle w:val="Hyperlink"/>
            <w:noProof/>
          </w:rPr>
          <w:t xml:space="preserve">Tabel 4.1 Rencana Pengujian </w:t>
        </w:r>
        <w:r w:rsidR="00987F50" w:rsidRPr="00212969">
          <w:rPr>
            <w:rStyle w:val="Hyperlink"/>
            <w:i/>
            <w:iCs/>
            <w:noProof/>
          </w:rPr>
          <w:t>Black Box</w:t>
        </w:r>
        <w:r w:rsidR="00987F50">
          <w:rPr>
            <w:noProof/>
            <w:webHidden/>
          </w:rPr>
          <w:tab/>
        </w:r>
        <w:r w:rsidR="00987F50">
          <w:rPr>
            <w:noProof/>
            <w:webHidden/>
          </w:rPr>
          <w:fldChar w:fldCharType="begin"/>
        </w:r>
        <w:r w:rsidR="00987F50">
          <w:rPr>
            <w:noProof/>
            <w:webHidden/>
          </w:rPr>
          <w:instrText xml:space="preserve"> PAGEREF _Toc183209819 \h </w:instrText>
        </w:r>
        <w:r w:rsidR="00987F50">
          <w:rPr>
            <w:noProof/>
            <w:webHidden/>
          </w:rPr>
        </w:r>
        <w:r w:rsidR="00987F50">
          <w:rPr>
            <w:noProof/>
            <w:webHidden/>
          </w:rPr>
          <w:fldChar w:fldCharType="separate"/>
        </w:r>
        <w:r w:rsidR="00987F50">
          <w:rPr>
            <w:noProof/>
            <w:webHidden/>
          </w:rPr>
          <w:t>46</w:t>
        </w:r>
        <w:r w:rsidR="00987F50">
          <w:rPr>
            <w:noProof/>
            <w:webHidden/>
          </w:rPr>
          <w:fldChar w:fldCharType="end"/>
        </w:r>
      </w:hyperlink>
    </w:p>
    <w:p w14:paraId="70B55E73" w14:textId="618C95C5"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0" w:history="1">
        <w:r w:rsidR="00987F50" w:rsidRPr="00212969">
          <w:rPr>
            <w:rStyle w:val="Hyperlink"/>
            <w:noProof/>
          </w:rPr>
          <w:t>Tabel 4.2 Verifikasi dan Bukti dalam Proses Perancangan</w:t>
        </w:r>
        <w:r w:rsidR="00987F50">
          <w:rPr>
            <w:noProof/>
            <w:webHidden/>
          </w:rPr>
          <w:tab/>
        </w:r>
        <w:r w:rsidR="00987F50">
          <w:rPr>
            <w:noProof/>
            <w:webHidden/>
          </w:rPr>
          <w:fldChar w:fldCharType="begin"/>
        </w:r>
        <w:r w:rsidR="00987F50">
          <w:rPr>
            <w:noProof/>
            <w:webHidden/>
          </w:rPr>
          <w:instrText xml:space="preserve"> PAGEREF _Toc183209820 \h </w:instrText>
        </w:r>
        <w:r w:rsidR="00987F50">
          <w:rPr>
            <w:noProof/>
            <w:webHidden/>
          </w:rPr>
        </w:r>
        <w:r w:rsidR="00987F50">
          <w:rPr>
            <w:noProof/>
            <w:webHidden/>
          </w:rPr>
          <w:fldChar w:fldCharType="separate"/>
        </w:r>
        <w:r w:rsidR="00987F50">
          <w:rPr>
            <w:noProof/>
            <w:webHidden/>
          </w:rPr>
          <w:t>51</w:t>
        </w:r>
        <w:r w:rsidR="00987F50">
          <w:rPr>
            <w:noProof/>
            <w:webHidden/>
          </w:rPr>
          <w:fldChar w:fldCharType="end"/>
        </w:r>
      </w:hyperlink>
    </w:p>
    <w:p w14:paraId="51EFA143" w14:textId="78F54641" w:rsidR="005D5BE6" w:rsidRPr="00EF794C" w:rsidRDefault="001272EB" w:rsidP="00EF794C">
      <w:pPr>
        <w:pStyle w:val="TableofFigures"/>
        <w:tabs>
          <w:tab w:val="right" w:leader="dot" w:pos="8261"/>
        </w:tabs>
        <w:rPr>
          <w:rFonts w:eastAsiaTheme="minorEastAsia"/>
          <w:szCs w:val="24"/>
          <w:lang w:val="id-ID" w:eastAsia="id-ID"/>
        </w:rPr>
      </w:pPr>
      <w:r>
        <w:rPr>
          <w:szCs w:val="24"/>
        </w:rPr>
        <w:fldChar w:fldCharType="end"/>
      </w:r>
      <w:r w:rsidR="006E0A83" w:rsidRPr="00D40E52">
        <w:rPr>
          <w:szCs w:val="24"/>
        </w:rPr>
        <w:br w:type="page"/>
      </w:r>
    </w:p>
    <w:p w14:paraId="7D9A3FA2" w14:textId="39A8BA2F" w:rsidR="005D5BE6" w:rsidRDefault="006E0A83" w:rsidP="00A737C8">
      <w:pPr>
        <w:pStyle w:val="Quote"/>
      </w:pPr>
      <w:bookmarkStart w:id="9" w:name="_Toc185853497"/>
      <w:r>
        <w:lastRenderedPageBreak/>
        <w:t>DAFTAR GAMBAR</w:t>
      </w:r>
      <w:bookmarkEnd w:id="9"/>
    </w:p>
    <w:p w14:paraId="436861D0" w14:textId="4739D077" w:rsidR="00987F50"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83209821" w:history="1">
        <w:r w:rsidR="00987F50" w:rsidRPr="00FD3EF1">
          <w:rPr>
            <w:rStyle w:val="Hyperlink"/>
            <w:noProof/>
          </w:rPr>
          <w:t>Gambar 1.1 Proses Pengiriman Dokumen Oleh Klien</w:t>
        </w:r>
        <w:r w:rsidR="00987F50">
          <w:rPr>
            <w:noProof/>
            <w:webHidden/>
          </w:rPr>
          <w:tab/>
        </w:r>
        <w:r w:rsidR="00987F50">
          <w:rPr>
            <w:noProof/>
            <w:webHidden/>
          </w:rPr>
          <w:fldChar w:fldCharType="begin"/>
        </w:r>
        <w:r w:rsidR="00987F50">
          <w:rPr>
            <w:noProof/>
            <w:webHidden/>
          </w:rPr>
          <w:instrText xml:space="preserve"> PAGEREF _Toc183209821 \h </w:instrText>
        </w:r>
        <w:r w:rsidR="00987F50">
          <w:rPr>
            <w:noProof/>
            <w:webHidden/>
          </w:rPr>
        </w:r>
        <w:r w:rsidR="00987F50">
          <w:rPr>
            <w:noProof/>
            <w:webHidden/>
          </w:rPr>
          <w:fldChar w:fldCharType="separate"/>
        </w:r>
        <w:r w:rsidR="00987F50">
          <w:rPr>
            <w:noProof/>
            <w:webHidden/>
          </w:rPr>
          <w:t>12</w:t>
        </w:r>
        <w:r w:rsidR="00987F50">
          <w:rPr>
            <w:noProof/>
            <w:webHidden/>
          </w:rPr>
          <w:fldChar w:fldCharType="end"/>
        </w:r>
      </w:hyperlink>
    </w:p>
    <w:p w14:paraId="167D3DAF" w14:textId="1B3CCE11"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2" w:history="1">
        <w:r w:rsidR="00987F50" w:rsidRPr="00FD3EF1">
          <w:rPr>
            <w:rStyle w:val="Hyperlink"/>
            <w:noProof/>
          </w:rPr>
          <w:t>Gambar 1.2 Proses Pemilihan Solusi</w:t>
        </w:r>
        <w:r w:rsidR="00987F50">
          <w:rPr>
            <w:noProof/>
            <w:webHidden/>
          </w:rPr>
          <w:tab/>
        </w:r>
        <w:r w:rsidR="00987F50">
          <w:rPr>
            <w:noProof/>
            <w:webHidden/>
          </w:rPr>
          <w:fldChar w:fldCharType="begin"/>
        </w:r>
        <w:r w:rsidR="00987F50">
          <w:rPr>
            <w:noProof/>
            <w:webHidden/>
          </w:rPr>
          <w:instrText xml:space="preserve"> PAGEREF _Toc183209822 \h </w:instrText>
        </w:r>
        <w:r w:rsidR="00987F50">
          <w:rPr>
            <w:noProof/>
            <w:webHidden/>
          </w:rPr>
        </w:r>
        <w:r w:rsidR="00987F50">
          <w:rPr>
            <w:noProof/>
            <w:webHidden/>
          </w:rPr>
          <w:fldChar w:fldCharType="separate"/>
        </w:r>
        <w:r w:rsidR="00987F50">
          <w:rPr>
            <w:noProof/>
            <w:webHidden/>
          </w:rPr>
          <w:t>13</w:t>
        </w:r>
        <w:r w:rsidR="00987F50">
          <w:rPr>
            <w:noProof/>
            <w:webHidden/>
          </w:rPr>
          <w:fldChar w:fldCharType="end"/>
        </w:r>
      </w:hyperlink>
    </w:p>
    <w:p w14:paraId="5DB4233C" w14:textId="633E7ECB"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3" w:history="1">
        <w:r w:rsidR="00987F50" w:rsidRPr="00FD3EF1">
          <w:rPr>
            <w:rStyle w:val="Hyperlink"/>
            <w:noProof/>
          </w:rPr>
          <w:t>Gambar 1.3 Siklus Pengumpulan Dokumen Tanpa Perangkat Lunak</w:t>
        </w:r>
        <w:r w:rsidR="00987F50">
          <w:rPr>
            <w:noProof/>
            <w:webHidden/>
          </w:rPr>
          <w:tab/>
        </w:r>
        <w:r w:rsidR="00987F50">
          <w:rPr>
            <w:noProof/>
            <w:webHidden/>
          </w:rPr>
          <w:fldChar w:fldCharType="begin"/>
        </w:r>
        <w:r w:rsidR="00987F50">
          <w:rPr>
            <w:noProof/>
            <w:webHidden/>
          </w:rPr>
          <w:instrText xml:space="preserve"> PAGEREF _Toc183209823 \h </w:instrText>
        </w:r>
        <w:r w:rsidR="00987F50">
          <w:rPr>
            <w:noProof/>
            <w:webHidden/>
          </w:rPr>
        </w:r>
        <w:r w:rsidR="00987F50">
          <w:rPr>
            <w:noProof/>
            <w:webHidden/>
          </w:rPr>
          <w:fldChar w:fldCharType="separate"/>
        </w:r>
        <w:r w:rsidR="00987F50">
          <w:rPr>
            <w:noProof/>
            <w:webHidden/>
          </w:rPr>
          <w:t>14</w:t>
        </w:r>
        <w:r w:rsidR="00987F50">
          <w:rPr>
            <w:noProof/>
            <w:webHidden/>
          </w:rPr>
          <w:fldChar w:fldCharType="end"/>
        </w:r>
      </w:hyperlink>
    </w:p>
    <w:p w14:paraId="62B8ABA2" w14:textId="1B0363EF"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4" w:history="1">
        <w:r w:rsidR="00987F50" w:rsidRPr="00FD3EF1">
          <w:rPr>
            <w:rStyle w:val="Hyperlink"/>
            <w:noProof/>
          </w:rPr>
          <w:t>Gambar 1.4 Siklus Pengumpulan Dokumen Dengan Perangkat Lunak</w:t>
        </w:r>
        <w:r w:rsidR="00987F50">
          <w:rPr>
            <w:noProof/>
            <w:webHidden/>
          </w:rPr>
          <w:tab/>
        </w:r>
        <w:r w:rsidR="00987F50">
          <w:rPr>
            <w:noProof/>
            <w:webHidden/>
          </w:rPr>
          <w:fldChar w:fldCharType="begin"/>
        </w:r>
        <w:r w:rsidR="00987F50">
          <w:rPr>
            <w:noProof/>
            <w:webHidden/>
          </w:rPr>
          <w:instrText xml:space="preserve"> PAGEREF _Toc183209824 \h </w:instrText>
        </w:r>
        <w:r w:rsidR="00987F50">
          <w:rPr>
            <w:noProof/>
            <w:webHidden/>
          </w:rPr>
        </w:r>
        <w:r w:rsidR="00987F50">
          <w:rPr>
            <w:noProof/>
            <w:webHidden/>
          </w:rPr>
          <w:fldChar w:fldCharType="separate"/>
        </w:r>
        <w:r w:rsidR="00987F50">
          <w:rPr>
            <w:noProof/>
            <w:webHidden/>
          </w:rPr>
          <w:t>15</w:t>
        </w:r>
        <w:r w:rsidR="00987F50">
          <w:rPr>
            <w:noProof/>
            <w:webHidden/>
          </w:rPr>
          <w:fldChar w:fldCharType="end"/>
        </w:r>
      </w:hyperlink>
    </w:p>
    <w:p w14:paraId="619D42D6" w14:textId="59BF7ACF"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5" w:history="1">
        <w:r w:rsidR="00987F50" w:rsidRPr="00FD3EF1">
          <w:rPr>
            <w:rStyle w:val="Hyperlink"/>
            <w:noProof/>
          </w:rPr>
          <w:t>Gambar 2.1 Tipe-tipe Tepi pada Gambar</w:t>
        </w:r>
        <w:r w:rsidR="00987F50">
          <w:rPr>
            <w:noProof/>
            <w:webHidden/>
          </w:rPr>
          <w:tab/>
        </w:r>
        <w:r w:rsidR="00987F50">
          <w:rPr>
            <w:noProof/>
            <w:webHidden/>
          </w:rPr>
          <w:fldChar w:fldCharType="begin"/>
        </w:r>
        <w:r w:rsidR="00987F50">
          <w:rPr>
            <w:noProof/>
            <w:webHidden/>
          </w:rPr>
          <w:instrText xml:space="preserve"> PAGEREF _Toc183209825 \h </w:instrText>
        </w:r>
        <w:r w:rsidR="00987F50">
          <w:rPr>
            <w:noProof/>
            <w:webHidden/>
          </w:rPr>
        </w:r>
        <w:r w:rsidR="00987F50">
          <w:rPr>
            <w:noProof/>
            <w:webHidden/>
          </w:rPr>
          <w:fldChar w:fldCharType="separate"/>
        </w:r>
        <w:r w:rsidR="00987F50">
          <w:rPr>
            <w:noProof/>
            <w:webHidden/>
          </w:rPr>
          <w:t>24</w:t>
        </w:r>
        <w:r w:rsidR="00987F50">
          <w:rPr>
            <w:noProof/>
            <w:webHidden/>
          </w:rPr>
          <w:fldChar w:fldCharType="end"/>
        </w:r>
      </w:hyperlink>
    </w:p>
    <w:p w14:paraId="6919F58A" w14:textId="1935D443"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6" w:history="1">
        <w:r w:rsidR="00987F50" w:rsidRPr="00FD3EF1">
          <w:rPr>
            <w:rStyle w:val="Hyperlink"/>
            <w:noProof/>
          </w:rPr>
          <w:t>Gambar 2.2 Hasil Transformasi 3-</w:t>
        </w:r>
        <w:r w:rsidR="00987F50" w:rsidRPr="00FD3EF1">
          <w:rPr>
            <w:rStyle w:val="Hyperlink"/>
            <w:i/>
            <w:iCs/>
            <w:noProof/>
          </w:rPr>
          <w:t>level</w:t>
        </w:r>
        <w:r w:rsidR="00987F50" w:rsidRPr="00FD3EF1">
          <w:rPr>
            <w:rStyle w:val="Hyperlink"/>
            <w:noProof/>
          </w:rPr>
          <w:t xml:space="preserve"> HWT</w:t>
        </w:r>
        <w:r w:rsidR="00987F50">
          <w:rPr>
            <w:noProof/>
            <w:webHidden/>
          </w:rPr>
          <w:tab/>
        </w:r>
        <w:r w:rsidR="00987F50">
          <w:rPr>
            <w:noProof/>
            <w:webHidden/>
          </w:rPr>
          <w:fldChar w:fldCharType="begin"/>
        </w:r>
        <w:r w:rsidR="00987F50">
          <w:rPr>
            <w:noProof/>
            <w:webHidden/>
          </w:rPr>
          <w:instrText xml:space="preserve"> PAGEREF _Toc183209826 \h </w:instrText>
        </w:r>
        <w:r w:rsidR="00987F50">
          <w:rPr>
            <w:noProof/>
            <w:webHidden/>
          </w:rPr>
        </w:r>
        <w:r w:rsidR="00987F50">
          <w:rPr>
            <w:noProof/>
            <w:webHidden/>
          </w:rPr>
          <w:fldChar w:fldCharType="separate"/>
        </w:r>
        <w:r w:rsidR="00987F50">
          <w:rPr>
            <w:noProof/>
            <w:webHidden/>
          </w:rPr>
          <w:t>25</w:t>
        </w:r>
        <w:r w:rsidR="00987F50">
          <w:rPr>
            <w:noProof/>
            <w:webHidden/>
          </w:rPr>
          <w:fldChar w:fldCharType="end"/>
        </w:r>
      </w:hyperlink>
    </w:p>
    <w:p w14:paraId="23ED9B42" w14:textId="7A28A210"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7" w:history="1">
        <w:r w:rsidR="00987F50" w:rsidRPr="00FD3EF1">
          <w:rPr>
            <w:rStyle w:val="Hyperlink"/>
            <w:noProof/>
          </w:rPr>
          <w:t>Gambar 2.3 Hasil Transformasi FFT</w:t>
        </w:r>
        <w:r w:rsidR="00987F50">
          <w:rPr>
            <w:noProof/>
            <w:webHidden/>
          </w:rPr>
          <w:tab/>
        </w:r>
        <w:r w:rsidR="00987F50">
          <w:rPr>
            <w:noProof/>
            <w:webHidden/>
          </w:rPr>
          <w:fldChar w:fldCharType="begin"/>
        </w:r>
        <w:r w:rsidR="00987F50">
          <w:rPr>
            <w:noProof/>
            <w:webHidden/>
          </w:rPr>
          <w:instrText xml:space="preserve"> PAGEREF _Toc183209827 \h </w:instrText>
        </w:r>
        <w:r w:rsidR="00987F50">
          <w:rPr>
            <w:noProof/>
            <w:webHidden/>
          </w:rPr>
        </w:r>
        <w:r w:rsidR="00987F50">
          <w:rPr>
            <w:noProof/>
            <w:webHidden/>
          </w:rPr>
          <w:fldChar w:fldCharType="separate"/>
        </w:r>
        <w:r w:rsidR="00987F50">
          <w:rPr>
            <w:noProof/>
            <w:webHidden/>
          </w:rPr>
          <w:t>27</w:t>
        </w:r>
        <w:r w:rsidR="00987F50">
          <w:rPr>
            <w:noProof/>
            <w:webHidden/>
          </w:rPr>
          <w:fldChar w:fldCharType="end"/>
        </w:r>
      </w:hyperlink>
    </w:p>
    <w:p w14:paraId="6D69EA92" w14:textId="428A613F"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8" w:history="1">
        <w:r w:rsidR="00987F50" w:rsidRPr="00FD3EF1">
          <w:rPr>
            <w:rStyle w:val="Hyperlink"/>
            <w:noProof/>
          </w:rPr>
          <w:t xml:space="preserve">Gambar 2.4 Hasil </w:t>
        </w:r>
        <w:r w:rsidR="00987F50" w:rsidRPr="00FD3EF1">
          <w:rPr>
            <w:rStyle w:val="Hyperlink"/>
            <w:i/>
            <w:iCs/>
            <w:noProof/>
          </w:rPr>
          <w:t>Laplacian Operator</w:t>
        </w:r>
        <w:r w:rsidR="00987F50" w:rsidRPr="00FD3EF1">
          <w:rPr>
            <w:rStyle w:val="Hyperlink"/>
            <w:noProof/>
          </w:rPr>
          <w:t xml:space="preserve"> dan Nilai Variansnya</w:t>
        </w:r>
        <w:r w:rsidR="00987F50">
          <w:rPr>
            <w:noProof/>
            <w:webHidden/>
          </w:rPr>
          <w:tab/>
        </w:r>
        <w:r w:rsidR="00987F50">
          <w:rPr>
            <w:noProof/>
            <w:webHidden/>
          </w:rPr>
          <w:fldChar w:fldCharType="begin"/>
        </w:r>
        <w:r w:rsidR="00987F50">
          <w:rPr>
            <w:noProof/>
            <w:webHidden/>
          </w:rPr>
          <w:instrText xml:space="preserve"> PAGEREF _Toc183209828 \h </w:instrText>
        </w:r>
        <w:r w:rsidR="00987F50">
          <w:rPr>
            <w:noProof/>
            <w:webHidden/>
          </w:rPr>
        </w:r>
        <w:r w:rsidR="00987F50">
          <w:rPr>
            <w:noProof/>
            <w:webHidden/>
          </w:rPr>
          <w:fldChar w:fldCharType="separate"/>
        </w:r>
        <w:r w:rsidR="00987F50">
          <w:rPr>
            <w:noProof/>
            <w:webHidden/>
          </w:rPr>
          <w:t>29</w:t>
        </w:r>
        <w:r w:rsidR="00987F50">
          <w:rPr>
            <w:noProof/>
            <w:webHidden/>
          </w:rPr>
          <w:fldChar w:fldCharType="end"/>
        </w:r>
      </w:hyperlink>
    </w:p>
    <w:p w14:paraId="1358DAB4" w14:textId="033FF78B"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29" w:history="1">
        <w:r w:rsidR="00987F50" w:rsidRPr="00FD3EF1">
          <w:rPr>
            <w:rStyle w:val="Hyperlink"/>
            <w:noProof/>
          </w:rPr>
          <w:t>Gambar 3.1 Contoh Gambar KTP</w:t>
        </w:r>
        <w:r w:rsidR="00987F50">
          <w:rPr>
            <w:noProof/>
            <w:webHidden/>
          </w:rPr>
          <w:tab/>
        </w:r>
        <w:r w:rsidR="00987F50">
          <w:rPr>
            <w:noProof/>
            <w:webHidden/>
          </w:rPr>
          <w:fldChar w:fldCharType="begin"/>
        </w:r>
        <w:r w:rsidR="00987F50">
          <w:rPr>
            <w:noProof/>
            <w:webHidden/>
          </w:rPr>
          <w:instrText xml:space="preserve"> PAGEREF _Toc183209829 \h </w:instrText>
        </w:r>
        <w:r w:rsidR="00987F50">
          <w:rPr>
            <w:noProof/>
            <w:webHidden/>
          </w:rPr>
        </w:r>
        <w:r w:rsidR="00987F50">
          <w:rPr>
            <w:noProof/>
            <w:webHidden/>
          </w:rPr>
          <w:fldChar w:fldCharType="separate"/>
        </w:r>
        <w:r w:rsidR="00987F50">
          <w:rPr>
            <w:noProof/>
            <w:webHidden/>
          </w:rPr>
          <w:t>36</w:t>
        </w:r>
        <w:r w:rsidR="00987F50">
          <w:rPr>
            <w:noProof/>
            <w:webHidden/>
          </w:rPr>
          <w:fldChar w:fldCharType="end"/>
        </w:r>
      </w:hyperlink>
    </w:p>
    <w:p w14:paraId="52CAE203" w14:textId="21D2D9E6"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0" w:history="1">
        <w:r w:rsidR="00987F50" w:rsidRPr="00FD3EF1">
          <w:rPr>
            <w:rStyle w:val="Hyperlink"/>
            <w:noProof/>
          </w:rPr>
          <w:t>Gambar 3.2 Contoh Gambar KK</w:t>
        </w:r>
        <w:r w:rsidR="00987F50">
          <w:rPr>
            <w:noProof/>
            <w:webHidden/>
          </w:rPr>
          <w:tab/>
        </w:r>
        <w:r w:rsidR="00987F50">
          <w:rPr>
            <w:noProof/>
            <w:webHidden/>
          </w:rPr>
          <w:fldChar w:fldCharType="begin"/>
        </w:r>
        <w:r w:rsidR="00987F50">
          <w:rPr>
            <w:noProof/>
            <w:webHidden/>
          </w:rPr>
          <w:instrText xml:space="preserve"> PAGEREF _Toc183209830 \h </w:instrText>
        </w:r>
        <w:r w:rsidR="00987F50">
          <w:rPr>
            <w:noProof/>
            <w:webHidden/>
          </w:rPr>
        </w:r>
        <w:r w:rsidR="00987F50">
          <w:rPr>
            <w:noProof/>
            <w:webHidden/>
          </w:rPr>
          <w:fldChar w:fldCharType="separate"/>
        </w:r>
        <w:r w:rsidR="00987F50">
          <w:rPr>
            <w:noProof/>
            <w:webHidden/>
          </w:rPr>
          <w:t>37</w:t>
        </w:r>
        <w:r w:rsidR="00987F50">
          <w:rPr>
            <w:noProof/>
            <w:webHidden/>
          </w:rPr>
          <w:fldChar w:fldCharType="end"/>
        </w:r>
      </w:hyperlink>
    </w:p>
    <w:p w14:paraId="4C4D76E3" w14:textId="1D7A599F"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1" w:history="1">
        <w:r w:rsidR="00987F50" w:rsidRPr="00FD3EF1">
          <w:rPr>
            <w:rStyle w:val="Hyperlink"/>
            <w:noProof/>
          </w:rPr>
          <w:t xml:space="preserve">Gambar 3.3 Contoh Gambar Dokumen pada </w:t>
        </w:r>
        <w:r w:rsidR="00987F50" w:rsidRPr="00FD3EF1">
          <w:rPr>
            <w:rStyle w:val="Hyperlink"/>
            <w:i/>
            <w:iCs/>
            <w:noProof/>
          </w:rPr>
          <w:t>Dataset</w:t>
        </w:r>
        <w:r w:rsidR="00987F50" w:rsidRPr="00FD3EF1">
          <w:rPr>
            <w:rStyle w:val="Hyperlink"/>
            <w:noProof/>
          </w:rPr>
          <w:t xml:space="preserve"> SmartDoc-QA</w:t>
        </w:r>
        <w:r w:rsidR="00987F50">
          <w:rPr>
            <w:noProof/>
            <w:webHidden/>
          </w:rPr>
          <w:tab/>
        </w:r>
        <w:r w:rsidR="00987F50">
          <w:rPr>
            <w:noProof/>
            <w:webHidden/>
          </w:rPr>
          <w:fldChar w:fldCharType="begin"/>
        </w:r>
        <w:r w:rsidR="00987F50">
          <w:rPr>
            <w:noProof/>
            <w:webHidden/>
          </w:rPr>
          <w:instrText xml:space="preserve"> PAGEREF _Toc183209831 \h </w:instrText>
        </w:r>
        <w:r w:rsidR="00987F50">
          <w:rPr>
            <w:noProof/>
            <w:webHidden/>
          </w:rPr>
        </w:r>
        <w:r w:rsidR="00987F50">
          <w:rPr>
            <w:noProof/>
            <w:webHidden/>
          </w:rPr>
          <w:fldChar w:fldCharType="separate"/>
        </w:r>
        <w:r w:rsidR="00987F50">
          <w:rPr>
            <w:noProof/>
            <w:webHidden/>
          </w:rPr>
          <w:t>39</w:t>
        </w:r>
        <w:r w:rsidR="00987F50">
          <w:rPr>
            <w:noProof/>
            <w:webHidden/>
          </w:rPr>
          <w:fldChar w:fldCharType="end"/>
        </w:r>
      </w:hyperlink>
    </w:p>
    <w:p w14:paraId="52D6CE96" w14:textId="12F11E01"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2" w:history="1">
        <w:r w:rsidR="00987F50" w:rsidRPr="00FD3EF1">
          <w:rPr>
            <w:rStyle w:val="Hyperlink"/>
            <w:noProof/>
          </w:rPr>
          <w:t>Gambar 3.4 Pengembangan Model</w:t>
        </w:r>
        <w:r w:rsidR="00987F50">
          <w:rPr>
            <w:noProof/>
            <w:webHidden/>
          </w:rPr>
          <w:tab/>
        </w:r>
        <w:r w:rsidR="00987F50">
          <w:rPr>
            <w:noProof/>
            <w:webHidden/>
          </w:rPr>
          <w:fldChar w:fldCharType="begin"/>
        </w:r>
        <w:r w:rsidR="00987F50">
          <w:rPr>
            <w:noProof/>
            <w:webHidden/>
          </w:rPr>
          <w:instrText xml:space="preserve"> PAGEREF _Toc183209832 \h </w:instrText>
        </w:r>
        <w:r w:rsidR="00987F50">
          <w:rPr>
            <w:noProof/>
            <w:webHidden/>
          </w:rPr>
        </w:r>
        <w:r w:rsidR="00987F50">
          <w:rPr>
            <w:noProof/>
            <w:webHidden/>
          </w:rPr>
          <w:fldChar w:fldCharType="separate"/>
        </w:r>
        <w:r w:rsidR="00987F50">
          <w:rPr>
            <w:noProof/>
            <w:webHidden/>
          </w:rPr>
          <w:t>40</w:t>
        </w:r>
        <w:r w:rsidR="00987F50">
          <w:rPr>
            <w:noProof/>
            <w:webHidden/>
          </w:rPr>
          <w:fldChar w:fldCharType="end"/>
        </w:r>
      </w:hyperlink>
    </w:p>
    <w:p w14:paraId="15C02E75" w14:textId="09636614"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3" w:history="1">
        <w:r w:rsidR="00987F50" w:rsidRPr="00FD3EF1">
          <w:rPr>
            <w:rStyle w:val="Hyperlink"/>
            <w:noProof/>
          </w:rPr>
          <w:t xml:space="preserve">Gambar 3.5 Siklus Metode SDLC </w:t>
        </w:r>
        <w:r w:rsidR="00987F50" w:rsidRPr="00FD3EF1">
          <w:rPr>
            <w:rStyle w:val="Hyperlink"/>
            <w:i/>
            <w:iCs/>
            <w:noProof/>
          </w:rPr>
          <w:t>Iterative</w:t>
        </w:r>
        <w:r w:rsidR="00987F50">
          <w:rPr>
            <w:noProof/>
            <w:webHidden/>
          </w:rPr>
          <w:tab/>
        </w:r>
        <w:r w:rsidR="00987F50">
          <w:rPr>
            <w:noProof/>
            <w:webHidden/>
          </w:rPr>
          <w:fldChar w:fldCharType="begin"/>
        </w:r>
        <w:r w:rsidR="00987F50">
          <w:rPr>
            <w:noProof/>
            <w:webHidden/>
          </w:rPr>
          <w:instrText xml:space="preserve"> PAGEREF _Toc183209833 \h </w:instrText>
        </w:r>
        <w:r w:rsidR="00987F50">
          <w:rPr>
            <w:noProof/>
            <w:webHidden/>
          </w:rPr>
        </w:r>
        <w:r w:rsidR="00987F50">
          <w:rPr>
            <w:noProof/>
            <w:webHidden/>
          </w:rPr>
          <w:fldChar w:fldCharType="separate"/>
        </w:r>
        <w:r w:rsidR="00987F50">
          <w:rPr>
            <w:noProof/>
            <w:webHidden/>
          </w:rPr>
          <w:t>42</w:t>
        </w:r>
        <w:r w:rsidR="00987F50">
          <w:rPr>
            <w:noProof/>
            <w:webHidden/>
          </w:rPr>
          <w:fldChar w:fldCharType="end"/>
        </w:r>
      </w:hyperlink>
    </w:p>
    <w:p w14:paraId="08C2E971" w14:textId="6428CB0B"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4" w:history="1">
        <w:r w:rsidR="00987F50" w:rsidRPr="00FD3EF1">
          <w:rPr>
            <w:rStyle w:val="Hyperlink"/>
            <w:noProof/>
          </w:rPr>
          <w:t xml:space="preserve">Gambar 3.6 Gambar </w:t>
        </w:r>
        <w:r w:rsidR="00987F50" w:rsidRPr="00FD3EF1">
          <w:rPr>
            <w:rStyle w:val="Hyperlink"/>
            <w:i/>
            <w:iCs/>
            <w:noProof/>
          </w:rPr>
          <w:t>Prototype</w:t>
        </w:r>
        <w:r w:rsidR="00987F50" w:rsidRPr="00FD3EF1">
          <w:rPr>
            <w:rStyle w:val="Hyperlink"/>
            <w:noProof/>
          </w:rPr>
          <w:t xml:space="preserve"> Perangkat Lunak</w:t>
        </w:r>
        <w:r w:rsidR="00987F50">
          <w:rPr>
            <w:noProof/>
            <w:webHidden/>
          </w:rPr>
          <w:tab/>
        </w:r>
        <w:r w:rsidR="00987F50">
          <w:rPr>
            <w:noProof/>
            <w:webHidden/>
          </w:rPr>
          <w:fldChar w:fldCharType="begin"/>
        </w:r>
        <w:r w:rsidR="00987F50">
          <w:rPr>
            <w:noProof/>
            <w:webHidden/>
          </w:rPr>
          <w:instrText xml:space="preserve"> PAGEREF _Toc183209834 \h </w:instrText>
        </w:r>
        <w:r w:rsidR="00987F50">
          <w:rPr>
            <w:noProof/>
            <w:webHidden/>
          </w:rPr>
        </w:r>
        <w:r w:rsidR="00987F50">
          <w:rPr>
            <w:noProof/>
            <w:webHidden/>
          </w:rPr>
          <w:fldChar w:fldCharType="separate"/>
        </w:r>
        <w:r w:rsidR="00987F50">
          <w:rPr>
            <w:noProof/>
            <w:webHidden/>
          </w:rPr>
          <w:t>43</w:t>
        </w:r>
        <w:r w:rsidR="00987F50">
          <w:rPr>
            <w:noProof/>
            <w:webHidden/>
          </w:rPr>
          <w:fldChar w:fldCharType="end"/>
        </w:r>
      </w:hyperlink>
    </w:p>
    <w:p w14:paraId="38824A99" w14:textId="73107E60"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5" w:history="1">
        <w:r w:rsidR="00987F50" w:rsidRPr="00FD3EF1">
          <w:rPr>
            <w:rStyle w:val="Hyperlink"/>
            <w:noProof/>
          </w:rPr>
          <w:t>Gambar 4.1 Alur Kerja Model pada Perangkat Lunak</w:t>
        </w:r>
        <w:r w:rsidR="00987F50">
          <w:rPr>
            <w:noProof/>
            <w:webHidden/>
          </w:rPr>
          <w:tab/>
        </w:r>
        <w:r w:rsidR="00987F50">
          <w:rPr>
            <w:noProof/>
            <w:webHidden/>
          </w:rPr>
          <w:fldChar w:fldCharType="begin"/>
        </w:r>
        <w:r w:rsidR="00987F50">
          <w:rPr>
            <w:noProof/>
            <w:webHidden/>
          </w:rPr>
          <w:instrText xml:space="preserve"> PAGEREF _Toc183209835 \h </w:instrText>
        </w:r>
        <w:r w:rsidR="00987F50">
          <w:rPr>
            <w:noProof/>
            <w:webHidden/>
          </w:rPr>
        </w:r>
        <w:r w:rsidR="00987F50">
          <w:rPr>
            <w:noProof/>
            <w:webHidden/>
          </w:rPr>
          <w:fldChar w:fldCharType="separate"/>
        </w:r>
        <w:r w:rsidR="00987F50">
          <w:rPr>
            <w:noProof/>
            <w:webHidden/>
          </w:rPr>
          <w:t>48</w:t>
        </w:r>
        <w:r w:rsidR="00987F50">
          <w:rPr>
            <w:noProof/>
            <w:webHidden/>
          </w:rPr>
          <w:fldChar w:fldCharType="end"/>
        </w:r>
      </w:hyperlink>
    </w:p>
    <w:p w14:paraId="7974B269" w14:textId="561740D6"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6" w:history="1">
        <w:r w:rsidR="00987F50" w:rsidRPr="00FD3EF1">
          <w:rPr>
            <w:rStyle w:val="Hyperlink"/>
            <w:noProof/>
          </w:rPr>
          <w:t>Gambar 4.2 Tahapan Perancangan Sistem</w:t>
        </w:r>
        <w:r w:rsidR="00987F50">
          <w:rPr>
            <w:noProof/>
            <w:webHidden/>
          </w:rPr>
          <w:tab/>
        </w:r>
        <w:r w:rsidR="00987F50">
          <w:rPr>
            <w:noProof/>
            <w:webHidden/>
          </w:rPr>
          <w:fldChar w:fldCharType="begin"/>
        </w:r>
        <w:r w:rsidR="00987F50">
          <w:rPr>
            <w:noProof/>
            <w:webHidden/>
          </w:rPr>
          <w:instrText xml:space="preserve"> PAGEREF _Toc183209836 \h </w:instrText>
        </w:r>
        <w:r w:rsidR="00987F50">
          <w:rPr>
            <w:noProof/>
            <w:webHidden/>
          </w:rPr>
        </w:r>
        <w:r w:rsidR="00987F50">
          <w:rPr>
            <w:noProof/>
            <w:webHidden/>
          </w:rPr>
          <w:fldChar w:fldCharType="separate"/>
        </w:r>
        <w:r w:rsidR="00987F50">
          <w:rPr>
            <w:noProof/>
            <w:webHidden/>
          </w:rPr>
          <w:t>48</w:t>
        </w:r>
        <w:r w:rsidR="00987F50">
          <w:rPr>
            <w:noProof/>
            <w:webHidden/>
          </w:rPr>
          <w:fldChar w:fldCharType="end"/>
        </w:r>
      </w:hyperlink>
    </w:p>
    <w:p w14:paraId="0CED5664" w14:textId="302DE7C8"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7" w:history="1">
        <w:r w:rsidR="00987F50" w:rsidRPr="00FD3EF1">
          <w:rPr>
            <w:rStyle w:val="Hyperlink"/>
            <w:noProof/>
          </w:rPr>
          <w:t>Gambar 4.3</w:t>
        </w:r>
        <w:r w:rsidR="00987F50" w:rsidRPr="00FD3EF1">
          <w:rPr>
            <w:rStyle w:val="Hyperlink"/>
            <w:i/>
            <w:iCs/>
            <w:noProof/>
          </w:rPr>
          <w:t xml:space="preserve"> Use Case Diagram</w:t>
        </w:r>
        <w:r w:rsidR="00987F50" w:rsidRPr="00FD3EF1">
          <w:rPr>
            <w:rStyle w:val="Hyperlink"/>
            <w:noProof/>
          </w:rPr>
          <w:t xml:space="preserve"> Sistem Identifikasi </w:t>
        </w:r>
        <w:r w:rsidR="00987F50" w:rsidRPr="00FD3EF1">
          <w:rPr>
            <w:rStyle w:val="Hyperlink"/>
            <w:i/>
            <w:iCs/>
            <w:noProof/>
          </w:rPr>
          <w:t>Blur</w:t>
        </w:r>
        <w:r w:rsidR="00987F50">
          <w:rPr>
            <w:noProof/>
            <w:webHidden/>
          </w:rPr>
          <w:tab/>
        </w:r>
        <w:r w:rsidR="00987F50">
          <w:rPr>
            <w:noProof/>
            <w:webHidden/>
          </w:rPr>
          <w:fldChar w:fldCharType="begin"/>
        </w:r>
        <w:r w:rsidR="00987F50">
          <w:rPr>
            <w:noProof/>
            <w:webHidden/>
          </w:rPr>
          <w:instrText xml:space="preserve"> PAGEREF _Toc183209837 \h </w:instrText>
        </w:r>
        <w:r w:rsidR="00987F50">
          <w:rPr>
            <w:noProof/>
            <w:webHidden/>
          </w:rPr>
        </w:r>
        <w:r w:rsidR="00987F50">
          <w:rPr>
            <w:noProof/>
            <w:webHidden/>
          </w:rPr>
          <w:fldChar w:fldCharType="separate"/>
        </w:r>
        <w:r w:rsidR="00987F50">
          <w:rPr>
            <w:noProof/>
            <w:webHidden/>
          </w:rPr>
          <w:t>49</w:t>
        </w:r>
        <w:r w:rsidR="00987F50">
          <w:rPr>
            <w:noProof/>
            <w:webHidden/>
          </w:rPr>
          <w:fldChar w:fldCharType="end"/>
        </w:r>
      </w:hyperlink>
    </w:p>
    <w:p w14:paraId="0817F1B4" w14:textId="37EFB5E5"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8" w:history="1">
        <w:r w:rsidR="00987F50" w:rsidRPr="00FD3EF1">
          <w:rPr>
            <w:rStyle w:val="Hyperlink"/>
            <w:noProof/>
          </w:rPr>
          <w:t xml:space="preserve">Gambar 4.4 </w:t>
        </w:r>
        <w:r w:rsidR="00987F50" w:rsidRPr="00FD3EF1">
          <w:rPr>
            <w:rStyle w:val="Hyperlink"/>
            <w:i/>
            <w:iCs/>
            <w:noProof/>
          </w:rPr>
          <w:t>Activity Diagram</w:t>
        </w:r>
        <w:r w:rsidR="00987F50" w:rsidRPr="00FD3EF1">
          <w:rPr>
            <w:rStyle w:val="Hyperlink"/>
            <w:noProof/>
          </w:rPr>
          <w:t xml:space="preserve"> Pengiriman Gambar oleh Klien</w:t>
        </w:r>
        <w:r w:rsidR="00987F50">
          <w:rPr>
            <w:noProof/>
            <w:webHidden/>
          </w:rPr>
          <w:tab/>
        </w:r>
        <w:r w:rsidR="00987F50">
          <w:rPr>
            <w:noProof/>
            <w:webHidden/>
          </w:rPr>
          <w:fldChar w:fldCharType="begin"/>
        </w:r>
        <w:r w:rsidR="00987F50">
          <w:rPr>
            <w:noProof/>
            <w:webHidden/>
          </w:rPr>
          <w:instrText xml:space="preserve"> PAGEREF _Toc183209838 \h </w:instrText>
        </w:r>
        <w:r w:rsidR="00987F50">
          <w:rPr>
            <w:noProof/>
            <w:webHidden/>
          </w:rPr>
        </w:r>
        <w:r w:rsidR="00987F50">
          <w:rPr>
            <w:noProof/>
            <w:webHidden/>
          </w:rPr>
          <w:fldChar w:fldCharType="separate"/>
        </w:r>
        <w:r w:rsidR="00987F50">
          <w:rPr>
            <w:noProof/>
            <w:webHidden/>
          </w:rPr>
          <w:t>50</w:t>
        </w:r>
        <w:r w:rsidR="00987F50">
          <w:rPr>
            <w:noProof/>
            <w:webHidden/>
          </w:rPr>
          <w:fldChar w:fldCharType="end"/>
        </w:r>
      </w:hyperlink>
    </w:p>
    <w:p w14:paraId="19A042C9" w14:textId="1978FA91"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39" w:history="1">
        <w:r w:rsidR="00987F50" w:rsidRPr="00FD3EF1">
          <w:rPr>
            <w:rStyle w:val="Hyperlink"/>
            <w:noProof/>
          </w:rPr>
          <w:t xml:space="preserve">Gambar 4.5 </w:t>
        </w:r>
        <w:r w:rsidR="00987F50" w:rsidRPr="00FD3EF1">
          <w:rPr>
            <w:rStyle w:val="Hyperlink"/>
            <w:i/>
            <w:iCs/>
            <w:noProof/>
          </w:rPr>
          <w:t xml:space="preserve">Activity Diagram </w:t>
        </w:r>
        <w:r w:rsidR="00987F50" w:rsidRPr="00FD3EF1">
          <w:rPr>
            <w:rStyle w:val="Hyperlink"/>
            <w:noProof/>
          </w:rPr>
          <w:t>Pengaksesan Percakapan oleh Pengguna</w:t>
        </w:r>
        <w:r w:rsidR="00987F50">
          <w:rPr>
            <w:noProof/>
            <w:webHidden/>
          </w:rPr>
          <w:tab/>
        </w:r>
        <w:r w:rsidR="00987F50">
          <w:rPr>
            <w:noProof/>
            <w:webHidden/>
          </w:rPr>
          <w:fldChar w:fldCharType="begin"/>
        </w:r>
        <w:r w:rsidR="00987F50">
          <w:rPr>
            <w:noProof/>
            <w:webHidden/>
          </w:rPr>
          <w:instrText xml:space="preserve"> PAGEREF _Toc183209839 \h </w:instrText>
        </w:r>
        <w:r w:rsidR="00987F50">
          <w:rPr>
            <w:noProof/>
            <w:webHidden/>
          </w:rPr>
        </w:r>
        <w:r w:rsidR="00987F50">
          <w:rPr>
            <w:noProof/>
            <w:webHidden/>
          </w:rPr>
          <w:fldChar w:fldCharType="separate"/>
        </w:r>
        <w:r w:rsidR="00987F50">
          <w:rPr>
            <w:noProof/>
            <w:webHidden/>
          </w:rPr>
          <w:t>50</w:t>
        </w:r>
        <w:r w:rsidR="00987F50">
          <w:rPr>
            <w:noProof/>
            <w:webHidden/>
          </w:rPr>
          <w:fldChar w:fldCharType="end"/>
        </w:r>
      </w:hyperlink>
    </w:p>
    <w:p w14:paraId="342EDBEE" w14:textId="27800A89" w:rsidR="00987F50" w:rsidRDefault="006C2644">
      <w:pPr>
        <w:pStyle w:val="TableofFigures"/>
        <w:tabs>
          <w:tab w:val="right" w:leader="dot" w:pos="7927"/>
        </w:tabs>
        <w:rPr>
          <w:rFonts w:asciiTheme="minorHAnsi" w:eastAsiaTheme="minorEastAsia" w:hAnsiTheme="minorHAnsi" w:cstheme="minorBidi"/>
          <w:noProof/>
          <w:sz w:val="22"/>
          <w:lang w:val="en-ID" w:eastAsia="ja-JP"/>
        </w:rPr>
      </w:pPr>
      <w:hyperlink w:anchor="_Toc183209840" w:history="1">
        <w:r w:rsidR="00987F50" w:rsidRPr="00FD3EF1">
          <w:rPr>
            <w:rStyle w:val="Hyperlink"/>
            <w:noProof/>
          </w:rPr>
          <w:t xml:space="preserve">Gambar 4.6 </w:t>
        </w:r>
        <w:r w:rsidR="00987F50" w:rsidRPr="00FD3EF1">
          <w:rPr>
            <w:rStyle w:val="Hyperlink"/>
            <w:i/>
            <w:iCs/>
            <w:noProof/>
          </w:rPr>
          <w:t>Activity Diagram Forward</w:t>
        </w:r>
        <w:r w:rsidR="00987F50" w:rsidRPr="00FD3EF1">
          <w:rPr>
            <w:rStyle w:val="Hyperlink"/>
            <w:noProof/>
          </w:rPr>
          <w:t xml:space="preserve"> Gambar oleh Pengguna</w:t>
        </w:r>
        <w:r w:rsidR="00987F50">
          <w:rPr>
            <w:noProof/>
            <w:webHidden/>
          </w:rPr>
          <w:tab/>
        </w:r>
        <w:r w:rsidR="00987F50">
          <w:rPr>
            <w:noProof/>
            <w:webHidden/>
          </w:rPr>
          <w:fldChar w:fldCharType="begin"/>
        </w:r>
        <w:r w:rsidR="00987F50">
          <w:rPr>
            <w:noProof/>
            <w:webHidden/>
          </w:rPr>
          <w:instrText xml:space="preserve"> PAGEREF _Toc183209840 \h </w:instrText>
        </w:r>
        <w:r w:rsidR="00987F50">
          <w:rPr>
            <w:noProof/>
            <w:webHidden/>
          </w:rPr>
        </w:r>
        <w:r w:rsidR="00987F50">
          <w:rPr>
            <w:noProof/>
            <w:webHidden/>
          </w:rPr>
          <w:fldChar w:fldCharType="separate"/>
        </w:r>
        <w:r w:rsidR="00987F50">
          <w:rPr>
            <w:noProof/>
            <w:webHidden/>
          </w:rPr>
          <w:t>51</w:t>
        </w:r>
        <w:r w:rsidR="00987F50">
          <w:rPr>
            <w:noProof/>
            <w:webHidden/>
          </w:rPr>
          <w:fldChar w:fldCharType="end"/>
        </w:r>
      </w:hyperlink>
    </w:p>
    <w:p w14:paraId="2FF00904" w14:textId="04B81B2C" w:rsidR="00BC113C" w:rsidRPr="00EF794C" w:rsidRDefault="006E0A83" w:rsidP="00EF794C">
      <w:pPr>
        <w:spacing w:after="0" w:line="240" w:lineRule="auto"/>
        <w:rPr>
          <w:szCs w:val="24"/>
        </w:rPr>
      </w:pPr>
      <w:r w:rsidRPr="00D40E52">
        <w:rPr>
          <w:szCs w:val="24"/>
        </w:rPr>
        <w:fldChar w:fldCharType="end"/>
      </w:r>
      <w:r w:rsidR="00BC113C">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10" w:name="_Toc185853498"/>
      <w:r w:rsidRPr="007B7699">
        <w:t>PERNYATAAN KEASLIAN TUGAS AKHIR</w:t>
      </w:r>
      <w:bookmarkEnd w:id="10"/>
    </w:p>
    <w:p w14:paraId="70ED0CC9" w14:textId="511081F7" w:rsidR="0080318D" w:rsidRDefault="0080318D" w:rsidP="003930CA">
      <w:pPr>
        <w:jc w:val="center"/>
        <w:rPr>
          <w:b/>
          <w:bCs/>
          <w:szCs w:val="24"/>
        </w:rPr>
      </w:pPr>
    </w:p>
    <w:p w14:paraId="42484C5E" w14:textId="078E79E1"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r w:rsidR="00CE7E1A">
        <w:rPr>
          <w:szCs w:val="24"/>
        </w:rPr>
        <w:t xml:space="preserve"> Robert Antonius</w:t>
      </w:r>
    </w:p>
    <w:p w14:paraId="6AA68684" w14:textId="71F9AD03"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r w:rsidR="00CE7E1A">
        <w:rPr>
          <w:szCs w:val="24"/>
        </w:rPr>
        <w:t>2125250057</w:t>
      </w:r>
    </w:p>
    <w:p w14:paraId="11836407" w14:textId="23BF3EE9"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roofErr w:type="spellStart"/>
      <w:r w:rsidR="00CE7E1A">
        <w:rPr>
          <w:szCs w:val="24"/>
        </w:rPr>
        <w:t>Informatika</w:t>
      </w:r>
      <w:proofErr w:type="spellEnd"/>
    </w:p>
    <w:p w14:paraId="78A10D7F" w14:textId="0A9101DF" w:rsidR="0080318D" w:rsidRPr="00CE7E1A" w:rsidRDefault="0080318D" w:rsidP="00CE7E1A">
      <w:pPr>
        <w:tabs>
          <w:tab w:val="left" w:pos="1985"/>
          <w:tab w:val="left" w:pos="2268"/>
          <w:tab w:val="right" w:pos="5103"/>
        </w:tabs>
        <w:spacing w:after="0" w:line="480" w:lineRule="auto"/>
        <w:ind w:left="2127" w:hanging="2127"/>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proofErr w:type="spellStart"/>
      <w:r w:rsidR="00CE7E1A">
        <w:rPr>
          <w:szCs w:val="24"/>
        </w:rPr>
        <w:t>Perangkat</w:t>
      </w:r>
      <w:proofErr w:type="spellEnd"/>
      <w:r w:rsidR="00CE7E1A">
        <w:rPr>
          <w:szCs w:val="24"/>
        </w:rPr>
        <w:t xml:space="preserve"> </w:t>
      </w:r>
      <w:proofErr w:type="spellStart"/>
      <w:r w:rsidR="00CE7E1A">
        <w:rPr>
          <w:szCs w:val="24"/>
        </w:rPr>
        <w:t>Lunak</w:t>
      </w:r>
      <w:proofErr w:type="spellEnd"/>
      <w:r w:rsidR="00CE7E1A">
        <w:rPr>
          <w:szCs w:val="24"/>
        </w:rPr>
        <w:t xml:space="preserve"> </w:t>
      </w:r>
      <w:proofErr w:type="spellStart"/>
      <w:r w:rsidR="00CE7E1A">
        <w:rPr>
          <w:szCs w:val="24"/>
        </w:rPr>
        <w:t>Identifikasi</w:t>
      </w:r>
      <w:proofErr w:type="spellEnd"/>
      <w:r w:rsidR="00CE7E1A">
        <w:rPr>
          <w:szCs w:val="24"/>
        </w:rPr>
        <w:t xml:space="preserve"> </w:t>
      </w:r>
      <w:proofErr w:type="spellStart"/>
      <w:r w:rsidR="00CE7E1A">
        <w:rPr>
          <w:szCs w:val="24"/>
        </w:rPr>
        <w:t>Kekaburan</w:t>
      </w:r>
      <w:proofErr w:type="spellEnd"/>
      <w:r w:rsidR="00CE7E1A">
        <w:rPr>
          <w:szCs w:val="24"/>
        </w:rPr>
        <w:t xml:space="preserve"> pada Gambar</w:t>
      </w:r>
      <w:r w:rsidR="00CE7E1A">
        <w:rPr>
          <w:szCs w:val="24"/>
        </w:rPr>
        <w:br/>
      </w:r>
      <w:proofErr w:type="spellStart"/>
      <w:r w:rsidR="00CE7E1A">
        <w:rPr>
          <w:szCs w:val="24"/>
        </w:rPr>
        <w:t>Dokumen</w:t>
      </w:r>
      <w:proofErr w:type="spellEnd"/>
      <w:r w:rsidR="00CE7E1A">
        <w:rPr>
          <w:szCs w:val="24"/>
        </w:rPr>
        <w:t xml:space="preserve"> Teks </w:t>
      </w:r>
      <w:proofErr w:type="spellStart"/>
      <w:r w:rsidR="00CE7E1A">
        <w:rPr>
          <w:szCs w:val="24"/>
        </w:rPr>
        <w:t>Menggunakan</w:t>
      </w:r>
      <w:proofErr w:type="spellEnd"/>
      <w:r w:rsidR="00CE7E1A">
        <w:rPr>
          <w:szCs w:val="24"/>
        </w:rPr>
        <w:t xml:space="preserve"> </w:t>
      </w:r>
      <w:r w:rsidR="00CE7E1A">
        <w:rPr>
          <w:i/>
          <w:iCs/>
          <w:szCs w:val="24"/>
        </w:rPr>
        <w:t>Laplacian Operator</w:t>
      </w:r>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15DBBCAB"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spellStart"/>
      <w:r w:rsidR="00CE7E1A">
        <w:rPr>
          <w:szCs w:val="24"/>
        </w:rPr>
        <w:t>Januari</w:t>
      </w:r>
      <w:proofErr w:type="spellEnd"/>
      <w:r>
        <w:rPr>
          <w:szCs w:val="24"/>
        </w:rPr>
        <w:t xml:space="preserve"> 20</w:t>
      </w:r>
      <w:r w:rsidR="00CE7E1A">
        <w:rPr>
          <w:szCs w:val="24"/>
        </w:rPr>
        <w:t>25</w:t>
      </w:r>
    </w:p>
    <w:p w14:paraId="1E20BCFA" w14:textId="5154843B" w:rsidR="0080318D" w:rsidRDefault="008A3C40" w:rsidP="008A3C40">
      <w:pPr>
        <w:tabs>
          <w:tab w:val="right" w:pos="6379"/>
        </w:tabs>
        <w:rPr>
          <w:szCs w:val="24"/>
        </w:rPr>
      </w:pPr>
      <w:r>
        <w:rPr>
          <w:szCs w:val="24"/>
        </w:rPr>
        <w:tab/>
      </w:r>
    </w:p>
    <w:p w14:paraId="44A0366B" w14:textId="77777777" w:rsidR="00CE7E1A" w:rsidRDefault="00CE7E1A" w:rsidP="008A3C40">
      <w:pPr>
        <w:ind w:left="5103"/>
        <w:rPr>
          <w:szCs w:val="24"/>
        </w:rPr>
      </w:pPr>
    </w:p>
    <w:p w14:paraId="09E6DB6B" w14:textId="48962F45" w:rsidR="0080318D" w:rsidRDefault="0080318D" w:rsidP="00A64050">
      <w:pPr>
        <w:ind w:left="5103" w:firstLine="297"/>
        <w:rPr>
          <w:szCs w:val="24"/>
        </w:rPr>
      </w:pPr>
      <w:r w:rsidRPr="00B002A2">
        <w:rPr>
          <w:szCs w:val="24"/>
        </w:rPr>
        <w:t>(</w:t>
      </w:r>
      <w:r w:rsidR="00CE7E1A">
        <w:rPr>
          <w:szCs w:val="24"/>
        </w:rPr>
        <w:t>Robert Antonius</w:t>
      </w:r>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1" w:name="_BAB_1"/>
      <w:bookmarkStart w:id="12" w:name="_Toc185853499"/>
      <w:bookmarkEnd w:id="11"/>
      <w:r w:rsidRPr="006B03D5">
        <w:lastRenderedPageBreak/>
        <w:t>SURAT PERNYATAAN</w:t>
      </w:r>
      <w:r w:rsidR="00146BBA">
        <w:t xml:space="preserve"> BEBAS PLAGIAT</w:t>
      </w:r>
      <w:bookmarkEnd w:id="12"/>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211E9D4B" w:rsidR="0080318D" w:rsidRPr="00A64050"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Nama</w:t>
      </w:r>
      <w:r w:rsidRPr="006B03D5">
        <w:rPr>
          <w:rFonts w:ascii="Times New Roman" w:hAnsi="Times New Roman"/>
          <w:sz w:val="22"/>
          <w:szCs w:val="22"/>
        </w:rPr>
        <w:tab/>
        <w:t>:</w:t>
      </w:r>
      <w:r w:rsidR="00A64050">
        <w:rPr>
          <w:rFonts w:ascii="Times New Roman" w:hAnsi="Times New Roman"/>
          <w:sz w:val="22"/>
          <w:szCs w:val="22"/>
        </w:rPr>
        <w:t xml:space="preserve"> Robert Antonius</w:t>
      </w:r>
    </w:p>
    <w:p w14:paraId="4B5D3B1E" w14:textId="31ECDF8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sidR="00A64050">
        <w:rPr>
          <w:rFonts w:ascii="Times New Roman" w:hAnsi="Times New Roman"/>
          <w:sz w:val="22"/>
          <w:szCs w:val="22"/>
        </w:rPr>
        <w:t xml:space="preserve">Jalan </w:t>
      </w:r>
      <w:proofErr w:type="spellStart"/>
      <w:r w:rsidR="00A64050">
        <w:rPr>
          <w:rFonts w:ascii="Times New Roman" w:hAnsi="Times New Roman"/>
          <w:sz w:val="22"/>
          <w:szCs w:val="22"/>
        </w:rPr>
        <w:t>Karya</w:t>
      </w:r>
      <w:proofErr w:type="spellEnd"/>
      <w:r w:rsidR="00A64050">
        <w:rPr>
          <w:rFonts w:ascii="Times New Roman" w:hAnsi="Times New Roman"/>
          <w:sz w:val="22"/>
          <w:szCs w:val="22"/>
        </w:rPr>
        <w:t xml:space="preserve"> Baru, </w:t>
      </w:r>
      <w:proofErr w:type="spellStart"/>
      <w:r w:rsidR="00A64050">
        <w:rPr>
          <w:rFonts w:ascii="Times New Roman" w:hAnsi="Times New Roman"/>
          <w:sz w:val="22"/>
          <w:szCs w:val="22"/>
        </w:rPr>
        <w:t>Komplek</w:t>
      </w:r>
      <w:proofErr w:type="spellEnd"/>
      <w:r w:rsidR="00A64050">
        <w:rPr>
          <w:rFonts w:ascii="Times New Roman" w:hAnsi="Times New Roman"/>
          <w:sz w:val="22"/>
          <w:szCs w:val="22"/>
        </w:rPr>
        <w:t xml:space="preserve"> </w:t>
      </w:r>
      <w:proofErr w:type="spellStart"/>
      <w:r w:rsidR="00A64050">
        <w:rPr>
          <w:rFonts w:ascii="Times New Roman" w:hAnsi="Times New Roman"/>
          <w:sz w:val="22"/>
          <w:szCs w:val="22"/>
        </w:rPr>
        <w:t>Palem</w:t>
      </w:r>
      <w:proofErr w:type="spellEnd"/>
      <w:r w:rsidR="00A64050">
        <w:rPr>
          <w:rFonts w:ascii="Times New Roman" w:hAnsi="Times New Roman"/>
          <w:sz w:val="22"/>
          <w:szCs w:val="22"/>
        </w:rPr>
        <w:t xml:space="preserve"> Blok A22</w:t>
      </w:r>
    </w:p>
    <w:p w14:paraId="52B1BF7F" w14:textId="103D891D"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sidR="00A64050">
        <w:rPr>
          <w:rFonts w:ascii="Times New Roman" w:hAnsi="Times New Roman"/>
          <w:sz w:val="22"/>
          <w:szCs w:val="22"/>
        </w:rPr>
        <w:t>Universitas Multi Data Palembang</w:t>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1108318E" w14:textId="35BF24CE" w:rsidR="0080318D" w:rsidRDefault="0080318D" w:rsidP="0080318D">
      <w:pPr>
        <w:pStyle w:val="PlainText"/>
        <w:tabs>
          <w:tab w:val="left" w:pos="1170"/>
        </w:tabs>
        <w:spacing w:line="480" w:lineRule="auto"/>
        <w:rPr>
          <w:rFonts w:ascii="Times New Roman" w:hAnsi="Times New Roman"/>
          <w:sz w:val="22"/>
          <w:szCs w:val="22"/>
        </w:rPr>
      </w:pPr>
    </w:p>
    <w:p w14:paraId="780FFF81" w14:textId="491F9CA0" w:rsidR="00A64050" w:rsidRDefault="00A64050" w:rsidP="00A64050">
      <w:pPr>
        <w:pStyle w:val="PlainText"/>
        <w:tabs>
          <w:tab w:val="left" w:pos="1170"/>
        </w:tabs>
        <w:spacing w:line="480" w:lineRule="auto"/>
        <w:rPr>
          <w:rFonts w:ascii="Times New Roman" w:hAnsi="Times New Roman"/>
          <w:i/>
          <w:iCs/>
          <w:sz w:val="22"/>
          <w:szCs w:val="22"/>
        </w:rPr>
      </w:pPr>
      <w:proofErr w:type="spellStart"/>
      <w:r>
        <w:rPr>
          <w:rFonts w:ascii="Times New Roman" w:hAnsi="Times New Roman"/>
          <w:sz w:val="22"/>
          <w:szCs w:val="22"/>
        </w:rPr>
        <w:t>Perangkat</w:t>
      </w:r>
      <w:proofErr w:type="spellEnd"/>
      <w:r>
        <w:rPr>
          <w:rFonts w:ascii="Times New Roman" w:hAnsi="Times New Roman"/>
          <w:sz w:val="22"/>
          <w:szCs w:val="22"/>
        </w:rPr>
        <w:t xml:space="preserve"> </w:t>
      </w:r>
      <w:proofErr w:type="spellStart"/>
      <w:r>
        <w:rPr>
          <w:rFonts w:ascii="Times New Roman" w:hAnsi="Times New Roman"/>
          <w:sz w:val="22"/>
          <w:szCs w:val="22"/>
        </w:rPr>
        <w:t>Lunak</w:t>
      </w:r>
      <w:proofErr w:type="spellEnd"/>
      <w:r>
        <w:rPr>
          <w:rFonts w:ascii="Times New Roman" w:hAnsi="Times New Roman"/>
          <w:sz w:val="22"/>
          <w:szCs w:val="22"/>
        </w:rPr>
        <w:t xml:space="preserve"> </w:t>
      </w:r>
      <w:proofErr w:type="spellStart"/>
      <w:r>
        <w:rPr>
          <w:rFonts w:ascii="Times New Roman" w:hAnsi="Times New Roman"/>
          <w:sz w:val="22"/>
          <w:szCs w:val="22"/>
        </w:rPr>
        <w:t>Identifikasi</w:t>
      </w:r>
      <w:proofErr w:type="spellEnd"/>
      <w:r>
        <w:rPr>
          <w:rFonts w:ascii="Times New Roman" w:hAnsi="Times New Roman"/>
          <w:sz w:val="22"/>
          <w:szCs w:val="22"/>
        </w:rPr>
        <w:t xml:space="preserve"> </w:t>
      </w:r>
      <w:proofErr w:type="spellStart"/>
      <w:r>
        <w:rPr>
          <w:rFonts w:ascii="Times New Roman" w:hAnsi="Times New Roman"/>
          <w:sz w:val="22"/>
          <w:szCs w:val="22"/>
        </w:rPr>
        <w:t>Kekaburan</w:t>
      </w:r>
      <w:proofErr w:type="spellEnd"/>
      <w:r>
        <w:rPr>
          <w:rFonts w:ascii="Times New Roman" w:hAnsi="Times New Roman"/>
          <w:sz w:val="22"/>
          <w:szCs w:val="22"/>
        </w:rPr>
        <w:t xml:space="preserve"> pada Gambar </w:t>
      </w:r>
      <w:proofErr w:type="spellStart"/>
      <w:r>
        <w:rPr>
          <w:rFonts w:ascii="Times New Roman" w:hAnsi="Times New Roman"/>
          <w:sz w:val="22"/>
          <w:szCs w:val="22"/>
        </w:rPr>
        <w:t>Dokumen</w:t>
      </w:r>
      <w:proofErr w:type="spellEnd"/>
      <w:r>
        <w:rPr>
          <w:rFonts w:ascii="Times New Roman" w:hAnsi="Times New Roman"/>
          <w:sz w:val="22"/>
          <w:szCs w:val="22"/>
        </w:rPr>
        <w:t xml:space="preserve"> Teks </w:t>
      </w:r>
      <w:proofErr w:type="spellStart"/>
      <w:r>
        <w:rPr>
          <w:rFonts w:ascii="Times New Roman" w:hAnsi="Times New Roman"/>
          <w:sz w:val="22"/>
          <w:szCs w:val="22"/>
        </w:rPr>
        <w:t>Menggunakan</w:t>
      </w:r>
      <w:proofErr w:type="spellEnd"/>
      <w:r>
        <w:rPr>
          <w:rFonts w:ascii="Times New Roman" w:hAnsi="Times New Roman"/>
          <w:sz w:val="22"/>
          <w:szCs w:val="22"/>
        </w:rPr>
        <w:t xml:space="preserve"> </w:t>
      </w:r>
      <w:r>
        <w:rPr>
          <w:rFonts w:ascii="Times New Roman" w:hAnsi="Times New Roman"/>
          <w:i/>
          <w:iCs/>
          <w:sz w:val="22"/>
          <w:szCs w:val="22"/>
        </w:rPr>
        <w:t>Laplacian Operator</w:t>
      </w:r>
    </w:p>
    <w:p w14:paraId="5CC87015" w14:textId="77777777" w:rsidR="00A64050" w:rsidRPr="00A64050" w:rsidRDefault="00A64050" w:rsidP="00A64050">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72997AA" w:rsidR="0080318D" w:rsidRPr="006B03D5" w:rsidRDefault="0080318D" w:rsidP="00A64050">
      <w:pPr>
        <w:spacing w:after="0" w:line="480" w:lineRule="auto"/>
        <w:ind w:left="4320" w:firstLine="720"/>
      </w:pPr>
      <w:r>
        <w:t>Palembang</w:t>
      </w:r>
      <w:r w:rsidRPr="006B03D5">
        <w:t>,</w:t>
      </w:r>
      <w:r>
        <w:t xml:space="preserve"> </w:t>
      </w:r>
      <w:proofErr w:type="spellStart"/>
      <w:r w:rsidR="00A64050">
        <w:t>Januari</w:t>
      </w:r>
      <w:proofErr w:type="spellEnd"/>
      <w:r>
        <w:t xml:space="preserve"> 20</w:t>
      </w:r>
      <w:r w:rsidR="00A64050">
        <w:t>25</w:t>
      </w:r>
      <w:r w:rsidRPr="006B03D5">
        <w:t xml:space="preserve"> </w:t>
      </w:r>
    </w:p>
    <w:p w14:paraId="34109DEC" w14:textId="33FF13E4" w:rsidR="007A6119" w:rsidRDefault="007A6119" w:rsidP="00A64050">
      <w:pPr>
        <w:pStyle w:val="PlainText"/>
        <w:tabs>
          <w:tab w:val="left" w:pos="1170"/>
        </w:tabs>
        <w:spacing w:line="480" w:lineRule="auto"/>
        <w:ind w:left="4320"/>
        <w:rPr>
          <w:rFonts w:ascii="Times New Roman" w:hAnsi="Times New Roman"/>
          <w:i/>
          <w:sz w:val="22"/>
          <w:szCs w:val="22"/>
        </w:rPr>
      </w:pPr>
    </w:p>
    <w:p w14:paraId="33262849" w14:textId="77777777" w:rsidR="00A64050" w:rsidRPr="00497355" w:rsidRDefault="00A64050" w:rsidP="00A64050">
      <w:pPr>
        <w:pStyle w:val="PlainText"/>
        <w:tabs>
          <w:tab w:val="left" w:pos="1170"/>
        </w:tabs>
        <w:spacing w:line="480" w:lineRule="auto"/>
        <w:rPr>
          <w:rFonts w:ascii="Times New Roman" w:hAnsi="Times New Roman"/>
          <w:i/>
          <w:sz w:val="22"/>
          <w:szCs w:val="22"/>
        </w:rPr>
      </w:pPr>
    </w:p>
    <w:p w14:paraId="17D9A7C4" w14:textId="53D4B402" w:rsidR="00AE2514" w:rsidRDefault="0080318D" w:rsidP="00A64050">
      <w:pPr>
        <w:pStyle w:val="PlainText"/>
        <w:tabs>
          <w:tab w:val="left" w:pos="990"/>
        </w:tabs>
        <w:spacing w:line="480" w:lineRule="auto"/>
        <w:ind w:left="4320" w:firstLine="1170"/>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sidRPr="006B03D5">
        <w:rPr>
          <w:rFonts w:ascii="Times New Roman" w:hAnsi="Times New Roman"/>
          <w:sz w:val="22"/>
          <w:szCs w:val="22"/>
        </w:rPr>
        <w:t>(</w:t>
      </w:r>
      <w:r w:rsidR="00A64050">
        <w:rPr>
          <w:rFonts w:ascii="Times New Roman" w:hAnsi="Times New Roman"/>
          <w:sz w:val="22"/>
          <w:szCs w:val="22"/>
        </w:rPr>
        <w:t>Robert Antonius</w:t>
      </w:r>
      <w:r w:rsidRPr="006B03D5">
        <w:rPr>
          <w:rFonts w:ascii="Times New Roman" w:hAnsi="Times New Roman"/>
          <w:sz w:val="22"/>
          <w:szCs w:val="22"/>
        </w:rPr>
        <w:t>)</w:t>
      </w:r>
    </w:p>
    <w:p w14:paraId="555B72B9" w14:textId="42462FF5" w:rsidR="005D5BE6" w:rsidRPr="000D3765" w:rsidRDefault="000D3765" w:rsidP="00A737C8">
      <w:pPr>
        <w:pStyle w:val="Heading1"/>
        <w:ind w:left="0" w:firstLine="0"/>
      </w:pPr>
      <w:r>
        <w:rPr>
          <w:lang w:val="id-ID"/>
        </w:rPr>
        <w:lastRenderedPageBreak/>
        <w:br/>
      </w:r>
      <w:bookmarkStart w:id="13" w:name="_Toc185853500"/>
      <w:r w:rsidR="006E0A83" w:rsidRPr="000D3765">
        <w:rPr>
          <w:lang w:val="id-ID"/>
        </w:rPr>
        <w:t>PENDAHULUAN</w:t>
      </w:r>
      <w:bookmarkEnd w:id="13"/>
    </w:p>
    <w:p w14:paraId="714D0E57" w14:textId="189DE1CE" w:rsidR="005D5BE6" w:rsidRPr="003A5A1E" w:rsidRDefault="002643EE" w:rsidP="000D7905">
      <w:pPr>
        <w:pStyle w:val="paragraf"/>
      </w:pPr>
      <w:r>
        <w:t xml:space="preserve">Bab </w:t>
      </w:r>
      <w:proofErr w:type="spellStart"/>
      <w:r>
        <w:t>pendahuluan</w:t>
      </w:r>
      <w:proofErr w:type="spellEnd"/>
      <w:r w:rsidR="0092681C">
        <w:t xml:space="preserve"> </w:t>
      </w:r>
      <w:proofErr w:type="spellStart"/>
      <w:r w:rsidR="0092681C">
        <w:t>mencakup</w:t>
      </w:r>
      <w:proofErr w:type="spellEnd"/>
      <w:r w:rsidR="0092681C">
        <w:t xml:space="preserve"> </w:t>
      </w:r>
      <w:proofErr w:type="spellStart"/>
      <w:r w:rsidR="0092681C">
        <w:t>tinjauan</w:t>
      </w:r>
      <w:proofErr w:type="spellEnd"/>
      <w:r w:rsidR="0092681C">
        <w:t xml:space="preserve"> </w:t>
      </w:r>
      <w:proofErr w:type="spellStart"/>
      <w:r w:rsidR="0092681C">
        <w:t>umum</w:t>
      </w:r>
      <w:proofErr w:type="spellEnd"/>
      <w:r w:rsidR="0092681C">
        <w:t xml:space="preserve"> </w:t>
      </w:r>
      <w:proofErr w:type="spellStart"/>
      <w:r w:rsidR="0092681C">
        <w:t>dari</w:t>
      </w:r>
      <w:proofErr w:type="spellEnd"/>
      <w:r w:rsidR="0092681C">
        <w:t xml:space="preserve"> </w:t>
      </w:r>
      <w:proofErr w:type="spellStart"/>
      <w:r w:rsidR="0092681C">
        <w:t>masalah</w:t>
      </w:r>
      <w:proofErr w:type="spellEnd"/>
      <w:r w:rsidR="0092681C">
        <w:t xml:space="preserve"> yang </w:t>
      </w:r>
      <w:proofErr w:type="spellStart"/>
      <w:r w:rsidR="0092681C">
        <w:t>akan</w:t>
      </w:r>
      <w:proofErr w:type="spellEnd"/>
      <w:r w:rsidR="0092681C">
        <w:t xml:space="preserve"> </w:t>
      </w:r>
      <w:proofErr w:type="spellStart"/>
      <w:r w:rsidR="0092681C">
        <w:t>dibahas</w:t>
      </w:r>
      <w:proofErr w:type="spellEnd"/>
      <w:r w:rsidR="0092681C">
        <w:t xml:space="preserve"> </w:t>
      </w:r>
      <w:proofErr w:type="spellStart"/>
      <w:r w:rsidR="0092681C">
        <w:t>terdiri</w:t>
      </w:r>
      <w:proofErr w:type="spellEnd"/>
      <w:r w:rsidR="0092681C">
        <w:t xml:space="preserve"> </w:t>
      </w:r>
      <w:proofErr w:type="spellStart"/>
      <w:r w:rsidR="0092681C">
        <w:t>dari</w:t>
      </w:r>
      <w:proofErr w:type="spellEnd"/>
      <w:r w:rsidR="0092681C">
        <w:t xml:space="preserve"> </w:t>
      </w:r>
      <w:proofErr w:type="spellStart"/>
      <w:r w:rsidR="0092681C">
        <w:t>beberapa</w:t>
      </w:r>
      <w:proofErr w:type="spellEnd"/>
      <w:r w:rsidR="0092681C">
        <w:t xml:space="preserve"> </w:t>
      </w:r>
      <w:proofErr w:type="spellStart"/>
      <w:r w:rsidR="0092681C">
        <w:t>subbab</w:t>
      </w:r>
      <w:proofErr w:type="spellEnd"/>
      <w:r w:rsidR="0092681C">
        <w:t xml:space="preserve">, </w:t>
      </w:r>
      <w:proofErr w:type="spellStart"/>
      <w:r w:rsidR="0092681C">
        <w:t>yaitu</w:t>
      </w:r>
      <w:proofErr w:type="spellEnd"/>
      <w:r w:rsidR="0092681C">
        <w:t xml:space="preserve"> </w:t>
      </w:r>
      <w:proofErr w:type="spellStart"/>
      <w:r w:rsidR="0092681C">
        <w:t>latar</w:t>
      </w:r>
      <w:proofErr w:type="spellEnd"/>
      <w:r w:rsidR="0092681C">
        <w:t xml:space="preserve"> </w:t>
      </w:r>
      <w:proofErr w:type="spellStart"/>
      <w:r w:rsidR="0092681C">
        <w:t>belakang</w:t>
      </w:r>
      <w:proofErr w:type="spellEnd"/>
      <w:r w:rsidR="0092681C">
        <w:t xml:space="preserve"> </w:t>
      </w:r>
      <w:proofErr w:type="spellStart"/>
      <w:r w:rsidR="0092681C">
        <w:t>masalah</w:t>
      </w:r>
      <w:proofErr w:type="spellEnd"/>
      <w:r w:rsidR="0092681C">
        <w:t xml:space="preserve">, </w:t>
      </w:r>
      <w:proofErr w:type="spellStart"/>
      <w:r w:rsidR="0092681C">
        <w:t>rumusan</w:t>
      </w:r>
      <w:proofErr w:type="spellEnd"/>
      <w:r w:rsidR="0092681C">
        <w:t xml:space="preserve"> </w:t>
      </w:r>
      <w:proofErr w:type="spellStart"/>
      <w:r w:rsidR="0092681C">
        <w:t>masalah</w:t>
      </w:r>
      <w:proofErr w:type="spellEnd"/>
      <w:r w:rsidR="0092681C">
        <w:t xml:space="preserve">, </w:t>
      </w:r>
      <w:proofErr w:type="spellStart"/>
      <w:r w:rsidR="0092681C">
        <w:t>analisis</w:t>
      </w:r>
      <w:proofErr w:type="spellEnd"/>
      <w:r w:rsidR="0092681C">
        <w:t xml:space="preserve"> </w:t>
      </w:r>
      <w:proofErr w:type="spellStart"/>
      <w:r w:rsidR="0092681C">
        <w:t>terhadap</w:t>
      </w:r>
      <w:proofErr w:type="spellEnd"/>
      <w:r w:rsidR="0092681C">
        <w:t xml:space="preserve"> </w:t>
      </w:r>
      <w:proofErr w:type="spellStart"/>
      <w:r w:rsidR="0092681C">
        <w:t>batasan</w:t>
      </w:r>
      <w:proofErr w:type="spellEnd"/>
      <w:r w:rsidR="0092681C">
        <w:t xml:space="preserve">, </w:t>
      </w:r>
      <w:proofErr w:type="spellStart"/>
      <w:r w:rsidR="0092681C">
        <w:t>analasis</w:t>
      </w:r>
      <w:proofErr w:type="spellEnd"/>
      <w:r w:rsidR="0092681C">
        <w:t xml:space="preserve"> </w:t>
      </w:r>
      <w:proofErr w:type="spellStart"/>
      <w:r w:rsidR="0092681C">
        <w:t>terhadap</w:t>
      </w:r>
      <w:proofErr w:type="spellEnd"/>
      <w:r w:rsidR="0092681C">
        <w:t xml:space="preserve"> </w:t>
      </w:r>
      <w:proofErr w:type="spellStart"/>
      <w:r w:rsidR="0092681C">
        <w:t>karakteristik</w:t>
      </w:r>
      <w:proofErr w:type="spellEnd"/>
      <w:r w:rsidR="0092681C">
        <w:t xml:space="preserve"> </w:t>
      </w:r>
      <w:proofErr w:type="spellStart"/>
      <w:r w:rsidR="0092681C">
        <w:t>solusi</w:t>
      </w:r>
      <w:proofErr w:type="spellEnd"/>
      <w:r w:rsidR="0092681C">
        <w:t xml:space="preserve">, </w:t>
      </w:r>
      <w:proofErr w:type="spellStart"/>
      <w:r w:rsidR="0092681C">
        <w:t>pemilihan</w:t>
      </w:r>
      <w:proofErr w:type="spellEnd"/>
      <w:r w:rsidR="0092681C">
        <w:t xml:space="preserve"> </w:t>
      </w:r>
      <w:proofErr w:type="spellStart"/>
      <w:r w:rsidR="0092681C">
        <w:t>solusi</w:t>
      </w:r>
      <w:proofErr w:type="spellEnd"/>
      <w:r w:rsidR="0092681C">
        <w:t xml:space="preserve">, </w:t>
      </w:r>
      <w:proofErr w:type="spellStart"/>
      <w:r w:rsidR="0092681C">
        <w:t>skenario</w:t>
      </w:r>
      <w:proofErr w:type="spellEnd"/>
      <w:r w:rsidR="0092681C">
        <w:t xml:space="preserve"> </w:t>
      </w:r>
      <w:proofErr w:type="spellStart"/>
      <w:r w:rsidR="0092681C">
        <w:t>pemanfaatan</w:t>
      </w:r>
      <w:proofErr w:type="spellEnd"/>
      <w:r w:rsidR="0092681C">
        <w:t xml:space="preserve">, dan </w:t>
      </w:r>
      <w:proofErr w:type="spellStart"/>
      <w:r w:rsidR="0092681C">
        <w:t>tujuan</w:t>
      </w:r>
      <w:proofErr w:type="spellEnd"/>
      <w:r w:rsidR="0092681C">
        <w:t xml:space="preserve"> </w:t>
      </w:r>
      <w:proofErr w:type="spellStart"/>
      <w:r w:rsidR="0092681C">
        <w:t>penelitian</w:t>
      </w:r>
      <w:proofErr w:type="spellEnd"/>
      <w:r w:rsidR="0092681C">
        <w:t>.</w:t>
      </w:r>
    </w:p>
    <w:p w14:paraId="342C20B5" w14:textId="77777777" w:rsidR="005D5BE6" w:rsidRDefault="006E0A83">
      <w:pPr>
        <w:pStyle w:val="Heading2"/>
      </w:pPr>
      <w:bookmarkStart w:id="14" w:name="_Toc185853501"/>
      <w:r>
        <w:rPr>
          <w:lang w:val="id-ID"/>
        </w:rPr>
        <w:t>Latar Belakang</w:t>
      </w:r>
      <w:bookmarkEnd w:id="14"/>
    </w:p>
    <w:p w14:paraId="009EB7CA" w14:textId="77777777" w:rsidR="00A64050" w:rsidRDefault="00A64050" w:rsidP="00A64050">
      <w:pPr>
        <w:pStyle w:val="paragraf"/>
      </w:pPr>
      <w:bookmarkStart w:id="15" w:name="_Toc185853502"/>
      <w:proofErr w:type="spellStart"/>
      <w:r>
        <w:t>Dengan</w:t>
      </w:r>
      <w:proofErr w:type="spellEnd"/>
      <w:r>
        <w:t xml:space="preserve"> </w:t>
      </w:r>
      <w:proofErr w:type="spellStart"/>
      <w:r>
        <w:t>pemopuleran</w:t>
      </w:r>
      <w:proofErr w:type="spellEnd"/>
      <w:r>
        <w:t xml:space="preserve"> </w:t>
      </w:r>
      <w:proofErr w:type="spellStart"/>
      <w:r>
        <w:t>penggunaan</w:t>
      </w:r>
      <w:proofErr w:type="spellEnd"/>
      <w:r>
        <w:t xml:space="preserve"> </w:t>
      </w:r>
      <w:proofErr w:type="spellStart"/>
      <w:r>
        <w:t>kamera</w:t>
      </w:r>
      <w:proofErr w:type="spellEnd"/>
      <w:r>
        <w:t xml:space="preserve"> </w:t>
      </w:r>
      <w:r>
        <w:rPr>
          <w:i/>
          <w:iCs/>
        </w:rPr>
        <w:t>smartphone</w:t>
      </w:r>
      <w:r>
        <w:t xml:space="preserve"> </w:t>
      </w:r>
      <w:proofErr w:type="spellStart"/>
      <w:r>
        <w:t>meningkat</w:t>
      </w:r>
      <w:proofErr w:type="spellEnd"/>
      <w:r>
        <w:t xml:space="preserve"> pula </w:t>
      </w:r>
      <w:proofErr w:type="spellStart"/>
      <w:r>
        <w:t>pengambilan</w:t>
      </w:r>
      <w:proofErr w:type="spellEnd"/>
      <w:r>
        <w:t xml:space="preserve"> </w:t>
      </w:r>
      <w:proofErr w:type="spellStart"/>
      <w:r>
        <w:t>gambar</w:t>
      </w:r>
      <w:proofErr w:type="spellEnd"/>
      <w:r>
        <w:t xml:space="preserve"> di </w:t>
      </w:r>
      <w:proofErr w:type="spellStart"/>
      <w:r>
        <w:t>luar</w:t>
      </w:r>
      <w:proofErr w:type="spellEnd"/>
      <w:r>
        <w:t xml:space="preserve"> </w:t>
      </w:r>
      <w:proofErr w:type="spellStart"/>
      <w:r>
        <w:t>keadaan</w:t>
      </w:r>
      <w:proofErr w:type="spellEnd"/>
      <w:r>
        <w:t xml:space="preserve"> </w:t>
      </w:r>
      <w:proofErr w:type="spellStart"/>
      <w:r>
        <w:t>pengambilan</w:t>
      </w:r>
      <w:proofErr w:type="spellEnd"/>
      <w:r>
        <w:t xml:space="preserve"> yang </w:t>
      </w:r>
      <w:proofErr w:type="spellStart"/>
      <w:r>
        <w:t>stabil</w:t>
      </w:r>
      <w:proofErr w:type="spellEnd"/>
      <w:r>
        <w:t xml:space="preserve"> </w:t>
      </w:r>
      <w:proofErr w:type="spellStart"/>
      <w:r>
        <w:t>seperti</w:t>
      </w:r>
      <w:proofErr w:type="spellEnd"/>
      <w:r>
        <w:t xml:space="preserve"> </w:t>
      </w:r>
      <w:proofErr w:type="spellStart"/>
      <w:r>
        <w:t>saat</w:t>
      </w:r>
      <w:proofErr w:type="spellEnd"/>
      <w:r>
        <w:t xml:space="preserve"> </w:t>
      </w:r>
      <w:proofErr w:type="spellStart"/>
      <w:r>
        <w:t>menggunakan</w:t>
      </w:r>
      <w:proofErr w:type="spellEnd"/>
      <w:r>
        <w:t xml:space="preserve"> </w:t>
      </w:r>
      <w:r>
        <w:rPr>
          <w:i/>
          <w:iCs/>
        </w:rPr>
        <w:t>scanner</w:t>
      </w:r>
      <w:r>
        <w:t xml:space="preserve"> yang </w:t>
      </w:r>
      <w:proofErr w:type="spellStart"/>
      <w:r>
        <w:t>menyebabkan</w:t>
      </w:r>
      <w:proofErr w:type="spellEnd"/>
      <w:r>
        <w:t xml:space="preserve"> </w:t>
      </w:r>
      <w:proofErr w:type="spellStart"/>
      <w:r>
        <w:t>gambar</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kecacatan</w:t>
      </w:r>
      <w:proofErr w:type="spellEnd"/>
      <w:r>
        <w:t xml:space="preserve"> </w:t>
      </w:r>
      <w:proofErr w:type="spellStart"/>
      <w:r>
        <w:t>seperti</w:t>
      </w:r>
      <w:proofErr w:type="spellEnd"/>
      <w:r>
        <w:t xml:space="preserve"> </w:t>
      </w:r>
      <w:r>
        <w:rPr>
          <w:i/>
          <w:iCs/>
        </w:rPr>
        <w:t>blur</w:t>
      </w:r>
      <w:r>
        <w:t xml:space="preserve"> </w:t>
      </w:r>
      <w:sdt>
        <w:sdtPr>
          <w:tag w:val="MENDELEY_CITATION_v3_eyJjaXRhdGlvbklEIjoiTUVOREVMRVlfQ0lUQVRJT05fZDczNDdkMmMtZmQ4Yy00MDgwLWI3YjYtNmYzYTE0Yjc4ZmUy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665972459"/>
          <w:placeholder>
            <w:docPart w:val="1B7FA8E3B7884CBFB2435D4501D03115"/>
          </w:placeholder>
        </w:sdtPr>
        <w:sdtContent>
          <w:r w:rsidRPr="00694C67">
            <w:t xml:space="preserve">(Rai </w:t>
          </w:r>
          <w:proofErr w:type="spellStart"/>
          <w:r w:rsidRPr="00694C67">
            <w:t>dkk</w:t>
          </w:r>
          <w:proofErr w:type="spellEnd"/>
          <w:r w:rsidRPr="00694C67">
            <w:t>., 2017)</w:t>
          </w:r>
        </w:sdtContent>
      </w:sdt>
      <w:r>
        <w:t xml:space="preserve">. </w:t>
      </w:r>
      <w:proofErr w:type="spellStart"/>
      <w:r>
        <w:t>Kekaburan</w:t>
      </w:r>
      <w:proofErr w:type="spellEnd"/>
      <w:r>
        <w:t xml:space="preserve"> </w:t>
      </w:r>
      <w:proofErr w:type="spellStart"/>
      <w:r>
        <w:t>atau</w:t>
      </w:r>
      <w:proofErr w:type="spellEnd"/>
      <w:r>
        <w:t xml:space="preserve"> </w:t>
      </w:r>
      <w:r>
        <w:rPr>
          <w:i/>
          <w:iCs/>
        </w:rPr>
        <w:t>blur</w:t>
      </w:r>
      <w:r>
        <w:t xml:space="preserve"> </w:t>
      </w:r>
      <w:proofErr w:type="spellStart"/>
      <w:r>
        <w:t>adalah</w:t>
      </w:r>
      <w:proofErr w:type="spellEnd"/>
      <w:r>
        <w:t xml:space="preserve"> salah </w:t>
      </w:r>
      <w:proofErr w:type="spellStart"/>
      <w:r>
        <w:t>satu</w:t>
      </w:r>
      <w:proofErr w:type="spellEnd"/>
      <w:r>
        <w:t xml:space="preserve"> </w:t>
      </w:r>
      <w:proofErr w:type="spellStart"/>
      <w:r>
        <w:t>bentuk</w:t>
      </w:r>
      <w:proofErr w:type="spellEnd"/>
      <w:r>
        <w:t xml:space="preserve"> </w:t>
      </w:r>
      <w:proofErr w:type="spellStart"/>
      <w:r>
        <w:t>distorsi</w:t>
      </w:r>
      <w:proofErr w:type="spellEnd"/>
      <w:r>
        <w:t xml:space="preserve"> </w:t>
      </w:r>
      <w:proofErr w:type="spellStart"/>
      <w:r>
        <w:t>gambar</w:t>
      </w:r>
      <w:proofErr w:type="spellEnd"/>
      <w:r>
        <w:t xml:space="preserve"> yang paling </w:t>
      </w:r>
      <w:proofErr w:type="spellStart"/>
      <w:r>
        <w:t>umum</w:t>
      </w:r>
      <w:proofErr w:type="spellEnd"/>
      <w:r>
        <w:t xml:space="preserve"> </w:t>
      </w:r>
      <w:proofErr w:type="spellStart"/>
      <w:r>
        <w:t>ditemui</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foto</w:t>
      </w:r>
      <w:proofErr w:type="spellEnd"/>
      <w:r>
        <w:t xml:space="preserve"> dan </w:t>
      </w:r>
      <w:proofErr w:type="spellStart"/>
      <w:r>
        <w:t>merepresentasikan</w:t>
      </w:r>
      <w:proofErr w:type="spellEnd"/>
      <w:r>
        <w:t xml:space="preserve"> </w:t>
      </w:r>
      <w:proofErr w:type="spellStart"/>
      <w:r>
        <w:t>bentuk</w:t>
      </w:r>
      <w:proofErr w:type="spellEnd"/>
      <w:r>
        <w:t xml:space="preserve"> </w:t>
      </w:r>
      <w:proofErr w:type="spellStart"/>
      <w:r>
        <w:t>atau</w:t>
      </w:r>
      <w:proofErr w:type="spellEnd"/>
      <w:r>
        <w:t xml:space="preserve"> area </w:t>
      </w:r>
      <w:proofErr w:type="spellStart"/>
      <w:r>
        <w:t>dari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tepi</w:t>
      </w:r>
      <w:proofErr w:type="spellEnd"/>
      <w:r>
        <w:t xml:space="preserve"> yang </w:t>
      </w:r>
      <w:proofErr w:type="spellStart"/>
      <w:r>
        <w:t>jelas</w:t>
      </w:r>
      <w:proofErr w:type="spellEnd"/>
      <w:r>
        <w:t xml:space="preserve"> </w:t>
      </w:r>
      <w:sdt>
        <w:sdtPr>
          <w:tag w:val="MENDELEY_CITATION_v3_eyJjaXRhdGlvbklEIjoiTUVOREVMRVlfQ0lUQVRJT05fMzQ4YjUwNjYtMmIwYy00MmZhLTgwMzctYmIyOTYyMzY1NGU0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78178794"/>
          <w:placeholder>
            <w:docPart w:val="45E25B9E7BC749BD87BE70625FE11F67"/>
          </w:placeholder>
        </w:sdtPr>
        <w:sdtContent>
          <w:r w:rsidRPr="00694C67">
            <w:t>(</w:t>
          </w:r>
          <w:proofErr w:type="spellStart"/>
          <w:r w:rsidRPr="00694C67">
            <w:t>Perić</w:t>
          </w:r>
          <w:proofErr w:type="spellEnd"/>
          <w:r w:rsidRPr="00694C67">
            <w:t xml:space="preserve"> </w:t>
          </w:r>
          <w:proofErr w:type="spellStart"/>
          <w:r w:rsidRPr="00694C67">
            <w:t>dkk</w:t>
          </w:r>
          <w:proofErr w:type="spellEnd"/>
          <w:r w:rsidRPr="00694C67">
            <w:t>., 2022)</w:t>
          </w:r>
        </w:sdtContent>
      </w:sdt>
      <w:r>
        <w:t xml:space="preserve">. Pada </w:t>
      </w:r>
      <w:proofErr w:type="spellStart"/>
      <w:r>
        <w:t>dokumen</w:t>
      </w:r>
      <w:proofErr w:type="spellEnd"/>
      <w:r>
        <w:t xml:space="preserve"> </w:t>
      </w:r>
      <w:proofErr w:type="spellStart"/>
      <w:r>
        <w:t>teks</w:t>
      </w:r>
      <w:proofErr w:type="spellEnd"/>
      <w:r>
        <w:t xml:space="preserve">, </w:t>
      </w:r>
      <w:proofErr w:type="spellStart"/>
      <w:r>
        <w:t>degradasi</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seperti</w:t>
      </w:r>
      <w:proofErr w:type="spellEnd"/>
      <w:r>
        <w:t xml:space="preserve"> </w:t>
      </w:r>
      <w:r>
        <w:rPr>
          <w:i/>
          <w:iCs/>
        </w:rPr>
        <w:t>blur</w:t>
      </w:r>
      <w:r>
        <w:t xml:space="preserve"> </w:t>
      </w:r>
      <w:proofErr w:type="spellStart"/>
      <w:r>
        <w:t>menyebabkan</w:t>
      </w:r>
      <w:proofErr w:type="spellEnd"/>
      <w:r>
        <w:t xml:space="preserve"> tulisan </w:t>
      </w:r>
      <w:proofErr w:type="spellStart"/>
      <w:r>
        <w:t>sulit</w:t>
      </w:r>
      <w:proofErr w:type="spellEnd"/>
      <w:r>
        <w:t xml:space="preserve"> untuk </w:t>
      </w:r>
      <w:proofErr w:type="spellStart"/>
      <w:r>
        <w:t>dibaca</w:t>
      </w:r>
      <w:proofErr w:type="spellEnd"/>
      <w:r>
        <w:t xml:space="preserve"> dan </w:t>
      </w:r>
      <w:proofErr w:type="spellStart"/>
      <w:r>
        <w:t>diolah</w:t>
      </w:r>
      <w:proofErr w:type="spellEnd"/>
      <w:r>
        <w:t xml:space="preserve"> </w:t>
      </w:r>
      <w:sdt>
        <w:sdtPr>
          <w:tag w:val="MENDELEY_CITATION_v3_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"/>
          <w:id w:val="365098310"/>
          <w:placeholder>
            <w:docPart w:val="0F077CB346674F16B6D091CC58716174"/>
          </w:placeholder>
        </w:sdtPr>
        <w:sdtContent>
          <w:r w:rsidRPr="00694C67">
            <w:t>(</w:t>
          </w:r>
          <w:proofErr w:type="spellStart"/>
          <w:r w:rsidRPr="00694C67">
            <w:t>Souibgui</w:t>
          </w:r>
          <w:proofErr w:type="spellEnd"/>
          <w:r w:rsidRPr="00694C67">
            <w:t xml:space="preserve"> </w:t>
          </w:r>
          <w:proofErr w:type="spellStart"/>
          <w:r w:rsidRPr="00694C67">
            <w:t>dkk</w:t>
          </w:r>
          <w:proofErr w:type="spellEnd"/>
          <w:r w:rsidRPr="00694C67">
            <w:t>., 2022)</w:t>
          </w:r>
        </w:sdtContent>
      </w:sdt>
      <w:r>
        <w:t xml:space="preserve">. Pada </w:t>
      </w:r>
      <w:proofErr w:type="spellStart"/>
      <w:r>
        <w:t>kasus</w:t>
      </w:r>
      <w:proofErr w:type="spellEnd"/>
      <w:r>
        <w:t xml:space="preserve"> </w:t>
      </w:r>
      <w:proofErr w:type="spellStart"/>
      <w:r>
        <w:t>dengan</w:t>
      </w:r>
      <w:proofErr w:type="spellEnd"/>
      <w:r>
        <w:t xml:space="preserve"> </w:t>
      </w:r>
      <w:proofErr w:type="spellStart"/>
      <w:r>
        <w:t>tingkat</w:t>
      </w:r>
      <w:proofErr w:type="spellEnd"/>
      <w:r>
        <w:t xml:space="preserve"> </w:t>
      </w:r>
      <w:r>
        <w:rPr>
          <w:i/>
          <w:iCs/>
        </w:rPr>
        <w:t>blur</w:t>
      </w:r>
      <w:r>
        <w:t xml:space="preserve"> </w:t>
      </w:r>
      <w:proofErr w:type="spellStart"/>
      <w:r>
        <w:t>terlalu</w:t>
      </w:r>
      <w:proofErr w:type="spellEnd"/>
      <w:r>
        <w:t xml:space="preserve"> </w:t>
      </w:r>
      <w:proofErr w:type="spellStart"/>
      <w:r>
        <w:t>tinggi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diambil</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terpakai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sebab</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informasi</w:t>
      </w:r>
      <w:proofErr w:type="spellEnd"/>
      <w:r>
        <w:t xml:space="preserve"> </w:t>
      </w:r>
      <w:proofErr w:type="spellStart"/>
      <w:r>
        <w:t>pentingnya</w:t>
      </w:r>
      <w:proofErr w:type="spellEnd"/>
      <w:r>
        <w:t xml:space="preserve"> </w:t>
      </w:r>
      <w:proofErr w:type="spellStart"/>
      <w:r>
        <w:t>tertutupi</w:t>
      </w:r>
      <w:proofErr w:type="spellEnd"/>
      <w:r>
        <w:t xml:space="preserve"> oleh </w:t>
      </w:r>
      <w:r>
        <w:rPr>
          <w:i/>
          <w:iCs/>
        </w:rPr>
        <w:t>blur</w:t>
      </w:r>
      <w:r>
        <w:t xml:space="preserve"> </w:t>
      </w:r>
      <w:proofErr w:type="spellStart"/>
      <w:r>
        <w:t>sehingga</w:t>
      </w:r>
      <w:proofErr w:type="spellEnd"/>
      <w:r>
        <w:t xml:space="preserve"> </w:t>
      </w:r>
      <w:proofErr w:type="spellStart"/>
      <w:r>
        <w:t>perlu</w:t>
      </w:r>
      <w:proofErr w:type="spellEnd"/>
      <w:r>
        <w:t xml:space="preserve"> </w:t>
      </w:r>
      <w:proofErr w:type="spellStart"/>
      <w:r>
        <w:t>dihilang</w:t>
      </w:r>
      <w:proofErr w:type="spellEnd"/>
      <w:r>
        <w:t xml:space="preserve"> </w:t>
      </w:r>
      <w:proofErr w:type="spellStart"/>
      <w:r>
        <w:t>terlebih</w:t>
      </w:r>
      <w:proofErr w:type="spellEnd"/>
      <w:r>
        <w:t xml:space="preserve"> </w:t>
      </w:r>
      <w:proofErr w:type="spellStart"/>
      <w:r>
        <w:t>dahulu</w:t>
      </w:r>
      <w:proofErr w:type="spellEnd"/>
      <w:r>
        <w:t xml:space="preserve"> </w:t>
      </w:r>
      <w:r>
        <w:rPr>
          <w:i/>
          <w:iCs/>
        </w:rPr>
        <w:t>blur</w:t>
      </w:r>
      <w:r>
        <w:t xml:space="preserve"> </w:t>
      </w:r>
      <w:proofErr w:type="spellStart"/>
      <w:r>
        <w:t>tersebut</w:t>
      </w:r>
      <w:proofErr w:type="spellEnd"/>
      <w:r>
        <w:t xml:space="preserve"> </w:t>
      </w:r>
      <w:proofErr w:type="spellStart"/>
      <w:r>
        <w:t>atau</w:t>
      </w:r>
      <w:proofErr w:type="spellEnd"/>
      <w:r>
        <w:t xml:space="preserve"> </w:t>
      </w:r>
      <w:proofErr w:type="spellStart"/>
      <w:r>
        <w:t>mengambil</w:t>
      </w:r>
      <w:proofErr w:type="spellEnd"/>
      <w:r>
        <w:t xml:space="preserve"> </w:t>
      </w:r>
      <w:proofErr w:type="spellStart"/>
      <w:r>
        <w:t>gambar</w:t>
      </w:r>
      <w:proofErr w:type="spellEnd"/>
      <w:r>
        <w:t xml:space="preserve"> yang baru </w:t>
      </w:r>
      <w:proofErr w:type="spellStart"/>
      <w:r>
        <w:t>dengan</w:t>
      </w:r>
      <w:proofErr w:type="spellEnd"/>
      <w:r>
        <w:t xml:space="preserve"> </w:t>
      </w:r>
      <w:proofErr w:type="spellStart"/>
      <w:r>
        <w:t>kualitas</w:t>
      </w:r>
      <w:proofErr w:type="spellEnd"/>
      <w:r>
        <w:t xml:space="preserve"> </w:t>
      </w:r>
      <w:proofErr w:type="spellStart"/>
      <w:r>
        <w:t>lebih</w:t>
      </w:r>
      <w:proofErr w:type="spellEnd"/>
      <w:r>
        <w:t xml:space="preserve"> </w:t>
      </w:r>
      <w:proofErr w:type="spellStart"/>
      <w:r>
        <w:t>tinggi</w:t>
      </w:r>
      <w:proofErr w:type="spellEnd"/>
      <w:r>
        <w:t>.</w:t>
      </w:r>
    </w:p>
    <w:p w14:paraId="63FD6E63" w14:textId="77777777" w:rsidR="00A64050" w:rsidRPr="0006213F" w:rsidRDefault="00A64050" w:rsidP="00A64050">
      <w:pPr>
        <w:pStyle w:val="paragraf"/>
      </w:pPr>
    </w:p>
    <w:p w14:paraId="0C80BA0A" w14:textId="77777777" w:rsidR="00A64050" w:rsidRPr="0044227D" w:rsidRDefault="00A64050" w:rsidP="00A64050">
      <w:pPr>
        <w:pStyle w:val="paragraf"/>
      </w:pPr>
      <w:r>
        <w:lastRenderedPageBreak/>
        <w:t>Gambar-</w:t>
      </w:r>
      <w:proofErr w:type="spellStart"/>
      <w:r>
        <w:t>gambar</w:t>
      </w:r>
      <w:proofErr w:type="spellEnd"/>
      <w:r>
        <w:t xml:space="preserve"> yang </w:t>
      </w:r>
      <w:proofErr w:type="spellStart"/>
      <w:r>
        <w:t>dapat</w:t>
      </w:r>
      <w:proofErr w:type="spellEnd"/>
      <w:r>
        <w:t xml:space="preserve"> </w:t>
      </w:r>
      <w:proofErr w:type="spellStart"/>
      <w:r>
        <w:t>memiliki</w:t>
      </w:r>
      <w:proofErr w:type="spellEnd"/>
      <w:r>
        <w:t xml:space="preserve"> </w:t>
      </w:r>
      <w:r>
        <w:rPr>
          <w:i/>
          <w:iCs/>
        </w:rPr>
        <w:t>blur</w:t>
      </w:r>
      <w:r>
        <w:t xml:space="preserve"> </w:t>
      </w:r>
      <w:proofErr w:type="spellStart"/>
      <w:r>
        <w:t>perlu</w:t>
      </w:r>
      <w:proofErr w:type="spellEnd"/>
      <w:r>
        <w:t xml:space="preserve"> </w:t>
      </w:r>
      <w:proofErr w:type="spellStart"/>
      <w:r>
        <w:t>diolah</w:t>
      </w:r>
      <w:proofErr w:type="spellEnd"/>
      <w:r>
        <w:t xml:space="preserve"> </w:t>
      </w:r>
      <w:proofErr w:type="spellStart"/>
      <w:r>
        <w:t>terlebih</w:t>
      </w:r>
      <w:proofErr w:type="spellEnd"/>
      <w:r>
        <w:t xml:space="preserve"> </w:t>
      </w:r>
      <w:proofErr w:type="spellStart"/>
      <w:r>
        <w:t>dahulu</w:t>
      </w:r>
      <w:proofErr w:type="spellEnd"/>
      <w:r>
        <w:t xml:space="preserve"> untuk </w:t>
      </w:r>
      <w:proofErr w:type="spellStart"/>
      <w:r>
        <w:t>memastikan</w:t>
      </w:r>
      <w:proofErr w:type="spellEnd"/>
      <w:r>
        <w:t xml:space="preserve"> </w:t>
      </w:r>
      <w:proofErr w:type="spellStart"/>
      <w:r>
        <w:t>bahwa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pada proses </w:t>
      </w:r>
      <w:proofErr w:type="spellStart"/>
      <w:r>
        <w:t>selanjutnya</w:t>
      </w:r>
      <w:proofErr w:type="spellEnd"/>
      <w:r>
        <w:t xml:space="preserve"> </w:t>
      </w:r>
      <w:sdt>
        <w:sdtPr>
          <w:tag w:val="MENDELEY_CITATION_v3_eyJjaXRhdGlvbklEIjoiTUVOREVMRVlfQ0lUQVRJT05fYzY1ZTBiODQtNjYwNy00NGMyLWExNmEtNWUwMmZmOTI0YTI0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858091550"/>
          <w:placeholder>
            <w:docPart w:val="0F077CB346674F16B6D091CC58716174"/>
          </w:placeholder>
        </w:sdtPr>
        <w:sdtContent>
          <w:r w:rsidRPr="00694C67">
            <w:t xml:space="preserve">(Tran </w:t>
          </w:r>
          <w:proofErr w:type="spellStart"/>
          <w:r w:rsidRPr="00694C67">
            <w:t>dkk</w:t>
          </w:r>
          <w:proofErr w:type="spellEnd"/>
          <w:r w:rsidRPr="00694C67">
            <w:t>., 2020)</w:t>
          </w:r>
        </w:sdtContent>
      </w:sdt>
      <w:r>
        <w:t xml:space="preserve">. </w:t>
      </w:r>
      <w:proofErr w:type="spellStart"/>
      <w:r>
        <w:t>Pengolahan</w:t>
      </w:r>
      <w:proofErr w:type="spellEnd"/>
      <w:r>
        <w:t xml:space="preserve"> </w:t>
      </w:r>
      <w:proofErr w:type="spellStart"/>
      <w:r>
        <w:t>kualitas</w:t>
      </w:r>
      <w:proofErr w:type="spellEnd"/>
      <w:r>
        <w:t xml:space="preserve"> </w:t>
      </w:r>
      <w:proofErr w:type="spellStart"/>
      <w:r>
        <w:t>gambar</w:t>
      </w:r>
      <w:proofErr w:type="spellEnd"/>
      <w:r>
        <w:t xml:space="preserve"> oleh </w:t>
      </w:r>
      <w:proofErr w:type="spellStart"/>
      <w:r>
        <w:t>manusia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diimplementasikan</w:t>
      </w:r>
      <w:proofErr w:type="spellEnd"/>
      <w:r>
        <w:t xml:space="preserve"> untuk </w:t>
      </w:r>
      <w:proofErr w:type="spellStart"/>
      <w:r>
        <w:t>bekerja</w:t>
      </w:r>
      <w:proofErr w:type="spellEnd"/>
      <w:r>
        <w:t xml:space="preserve"> </w:t>
      </w:r>
      <w:proofErr w:type="spellStart"/>
      <w:r>
        <w:t>secara</w:t>
      </w:r>
      <w:proofErr w:type="spellEnd"/>
      <w:r>
        <w:t xml:space="preserve"> </w:t>
      </w:r>
      <w:r>
        <w:rPr>
          <w:i/>
          <w:iCs/>
        </w:rPr>
        <w:t>real time</w:t>
      </w:r>
      <w:r>
        <w:t xml:space="preserve"> </w:t>
      </w:r>
      <w:proofErr w:type="spellStart"/>
      <w:r>
        <w:t>tanpa</w:t>
      </w:r>
      <w:proofErr w:type="spellEnd"/>
      <w:r>
        <w:t xml:space="preserve"> </w:t>
      </w:r>
      <w:proofErr w:type="spellStart"/>
      <w:r>
        <w:t>memerlukan</w:t>
      </w:r>
      <w:proofErr w:type="spellEnd"/>
      <w:r>
        <w:t xml:space="preserve"> </w:t>
      </w:r>
      <w:proofErr w:type="spellStart"/>
      <w:r>
        <w:t>pertimbangan</w:t>
      </w:r>
      <w:proofErr w:type="spellEnd"/>
      <w:r>
        <w:t xml:space="preserve"> yang </w:t>
      </w:r>
      <w:proofErr w:type="spellStart"/>
      <w:r>
        <w:t>luas</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yang </w:t>
      </w:r>
      <w:proofErr w:type="spellStart"/>
      <w:r>
        <w:t>besar</w:t>
      </w:r>
      <w:proofErr w:type="spellEnd"/>
      <w:r>
        <w:t xml:space="preserve"> </w:t>
      </w:r>
      <w:sdt>
        <w:sdtPr>
          <w:tag w:val="MENDELEY_CITATION_v3_eyJjaXRhdGlvbklEIjoiTUVOREVMRVlfQ0lUQVRJT05fZTZmYjYxZDItMGYyMy00OTQ2LTk3ZmQtNGM2NGFjYzUwZTJ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820451958"/>
          <w:placeholder>
            <w:docPart w:val="0F077CB346674F16B6D091CC58716174"/>
          </w:placeholder>
        </w:sdtPr>
        <w:sdtContent>
          <w:r w:rsidRPr="00694C67">
            <w:t>(</w:t>
          </w:r>
          <w:proofErr w:type="spellStart"/>
          <w:r w:rsidRPr="00694C67">
            <w:t>Perić</w:t>
          </w:r>
          <w:proofErr w:type="spellEnd"/>
          <w:r w:rsidRPr="00694C67">
            <w:t xml:space="preserve"> </w:t>
          </w:r>
          <w:proofErr w:type="spellStart"/>
          <w:r w:rsidRPr="00694C67">
            <w:t>dkk</w:t>
          </w:r>
          <w:proofErr w:type="spellEnd"/>
          <w:r w:rsidRPr="00694C67">
            <w:t>., 2022)</w:t>
          </w:r>
        </w:sdtContent>
      </w:sdt>
      <w:r>
        <w:t xml:space="preserve">. Proses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memerlukan</w:t>
      </w:r>
      <w:proofErr w:type="spellEnd"/>
      <w:r>
        <w:t xml:space="preserve"> </w:t>
      </w:r>
      <w:proofErr w:type="spellStart"/>
      <w:r>
        <w:t>banyak</w:t>
      </w:r>
      <w:proofErr w:type="spellEnd"/>
      <w:r>
        <w:t xml:space="preserve"> </w:t>
      </w:r>
      <w:proofErr w:type="spellStart"/>
      <w:r>
        <w:t>dokumen</w:t>
      </w:r>
      <w:proofErr w:type="spellEnd"/>
      <w:r>
        <w:t xml:space="preserve"> </w:t>
      </w:r>
      <w:proofErr w:type="spellStart"/>
      <w:r>
        <w:t>beragam</w:t>
      </w:r>
      <w:proofErr w:type="spellEnd"/>
      <w:r>
        <w:t xml:space="preserve"> yang </w:t>
      </w:r>
      <w:proofErr w:type="spellStart"/>
      <w:r>
        <w:t>perlu</w:t>
      </w:r>
      <w:proofErr w:type="spellEnd"/>
      <w:r>
        <w:t xml:space="preserve"> </w:t>
      </w:r>
      <w:proofErr w:type="spellStart"/>
      <w:r>
        <w:t>dikumpulkan</w:t>
      </w:r>
      <w:proofErr w:type="spellEnd"/>
      <w:r>
        <w:t xml:space="preserve"> oleh </w:t>
      </w:r>
      <w:proofErr w:type="spellStart"/>
      <w:r>
        <w:t>klien</w:t>
      </w:r>
      <w:proofErr w:type="spellEnd"/>
      <w:r>
        <w:t xml:space="preserve"> </w:t>
      </w:r>
      <w:sdt>
        <w:sdtPr>
          <w:tag w:val="MENDELEY_CITATION_v3_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"/>
          <w:id w:val="786636075"/>
          <w:placeholder>
            <w:docPart w:val="0F077CB346674F16B6D091CC58716174"/>
          </w:placeholder>
        </w:sdtPr>
        <w:sdtContent>
          <w:r w:rsidRPr="00694C67">
            <w:t>(</w:t>
          </w:r>
          <w:proofErr w:type="spellStart"/>
          <w:r w:rsidRPr="00694C67">
            <w:t>Sa’diah</w:t>
          </w:r>
          <w:proofErr w:type="spellEnd"/>
          <w:r w:rsidRPr="00694C67">
            <w:t xml:space="preserve"> </w:t>
          </w:r>
          <w:proofErr w:type="spellStart"/>
          <w:r w:rsidRPr="00694C67">
            <w:t>dkk</w:t>
          </w:r>
          <w:proofErr w:type="spellEnd"/>
          <w:r w:rsidRPr="00694C67">
            <w:t>., 2024)</w:t>
          </w:r>
        </w:sdtContent>
      </w:sdt>
      <w:r>
        <w:t xml:space="preserve">. </w:t>
      </w:r>
      <w:proofErr w:type="spellStart"/>
      <w:r>
        <w:t>Dengan</w:t>
      </w:r>
      <w:proofErr w:type="spellEnd"/>
      <w:r>
        <w:t xml:space="preserve"> </w:t>
      </w:r>
      <w:proofErr w:type="spellStart"/>
      <w:r>
        <w:t>pengecekan</w:t>
      </w:r>
      <w:proofErr w:type="spellEnd"/>
      <w:r>
        <w:t xml:space="preserve"> </w:t>
      </w:r>
      <w:proofErr w:type="spellStart"/>
      <w:r>
        <w:t>manusia</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memerlukan</w:t>
      </w:r>
      <w:proofErr w:type="spellEnd"/>
      <w:r>
        <w:t xml:space="preserve"> </w:t>
      </w:r>
      <w:proofErr w:type="spellStart"/>
      <w:r>
        <w:t>waktu</w:t>
      </w:r>
      <w:proofErr w:type="spellEnd"/>
      <w:r>
        <w:t xml:space="preserve"> </w:t>
      </w:r>
      <w:proofErr w:type="spellStart"/>
      <w:r>
        <w:t>pengecekan</w:t>
      </w:r>
      <w:proofErr w:type="spellEnd"/>
      <w:r>
        <w:t xml:space="preserve"> </w:t>
      </w:r>
      <w:proofErr w:type="spellStart"/>
      <w:r>
        <w:t>lebih</w:t>
      </w:r>
      <w:proofErr w:type="spellEnd"/>
      <w:r>
        <w:t xml:space="preserve"> untuk </w:t>
      </w:r>
      <w:proofErr w:type="spellStart"/>
      <w:r>
        <w:t>mengecek</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w:t>
      </w:r>
      <w:proofErr w:type="spellEnd"/>
      <w:r>
        <w:t xml:space="preserve"> </w:t>
      </w:r>
      <w:proofErr w:type="spellStart"/>
      <w:r>
        <w:t>atau</w:t>
      </w:r>
      <w:proofErr w:type="spellEnd"/>
      <w:r>
        <w:t xml:space="preserve"> </w:t>
      </w:r>
      <w:proofErr w:type="spellStart"/>
      <w:r>
        <w:t>tidaknya</w:t>
      </w:r>
      <w:proofErr w:type="spellEnd"/>
      <w:r>
        <w:t xml:space="preserve"> </w:t>
      </w:r>
      <w:r>
        <w:rPr>
          <w:i/>
          <w:iCs/>
        </w:rPr>
        <w:t>blur</w:t>
      </w:r>
      <w:r>
        <w:t xml:space="preserve"> pada </w:t>
      </w:r>
      <w:proofErr w:type="spellStart"/>
      <w:r>
        <w:t>gambar</w:t>
      </w:r>
      <w:proofErr w:type="spellEnd"/>
      <w:r>
        <w:t xml:space="preserve"> </w:t>
      </w:r>
      <w:proofErr w:type="spellStart"/>
      <w:r>
        <w:t>dokumen</w:t>
      </w:r>
      <w:proofErr w:type="spellEnd"/>
      <w:r>
        <w:t xml:space="preserve"> </w:t>
      </w:r>
      <w:proofErr w:type="spellStart"/>
      <w:r>
        <w:t>dari</w:t>
      </w:r>
      <w:proofErr w:type="spellEnd"/>
      <w:r>
        <w:t xml:space="preserve"> </w:t>
      </w:r>
      <w:proofErr w:type="spellStart"/>
      <w:r>
        <w:t>klien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isi</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tersebut</w:t>
      </w:r>
      <w:proofErr w:type="spellEnd"/>
      <w:r>
        <w:t>.</w:t>
      </w:r>
    </w:p>
    <w:p w14:paraId="416DCA0E" w14:textId="77777777" w:rsidR="00A64050" w:rsidRPr="00694C67" w:rsidRDefault="00A64050" w:rsidP="00A64050">
      <w:pPr>
        <w:pStyle w:val="paragraf"/>
      </w:pPr>
      <w:proofErr w:type="spellStart"/>
      <w:r>
        <w:t>Sebuah</w:t>
      </w:r>
      <w:proofErr w:type="spellEnd"/>
      <w:r>
        <w:t xml:space="preserve"> </w:t>
      </w:r>
      <w:proofErr w:type="spellStart"/>
      <w:r>
        <w:t>pendekatan</w:t>
      </w:r>
      <w:proofErr w:type="spellEnd"/>
      <w:r>
        <w:t xml:space="preserve"> yang </w:t>
      </w:r>
      <w:proofErr w:type="spellStart"/>
      <w:r>
        <w:t>populer</w:t>
      </w:r>
      <w:proofErr w:type="spellEnd"/>
      <w:r>
        <w:t xml:space="preserve"> untuk </w:t>
      </w:r>
      <w:proofErr w:type="spellStart"/>
      <w:r>
        <w:t>menangani</w:t>
      </w:r>
      <w:proofErr w:type="spellEnd"/>
      <w:r>
        <w:t xml:space="preserve"> </w:t>
      </w:r>
      <w:r>
        <w:rPr>
          <w:i/>
          <w:iCs/>
        </w:rPr>
        <w:t>blur</w:t>
      </w:r>
      <w:r>
        <w:t xml:space="preserve"> </w:t>
      </w:r>
      <w:proofErr w:type="spellStart"/>
      <w:r>
        <w:t>adalah</w:t>
      </w:r>
      <w:proofErr w:type="spellEnd"/>
      <w:r>
        <w:t xml:space="preserve"> </w:t>
      </w:r>
      <w:proofErr w:type="spellStart"/>
      <w:r>
        <w:t>melakukan</w:t>
      </w:r>
      <w:proofErr w:type="spellEnd"/>
      <w:r>
        <w:t xml:space="preserve"> proses </w:t>
      </w:r>
      <w:r>
        <w:rPr>
          <w:i/>
          <w:iCs/>
        </w:rPr>
        <w:t>deblur</w:t>
      </w:r>
      <w:r>
        <w:t xml:space="preserve"> untuk </w:t>
      </w:r>
      <w:proofErr w:type="spellStart"/>
      <w:r>
        <w:t>menutupi</w:t>
      </w:r>
      <w:proofErr w:type="spellEnd"/>
      <w:r>
        <w:t xml:space="preserve"> </w:t>
      </w:r>
      <w:proofErr w:type="spellStart"/>
      <w:r>
        <w:t>kekaburan</w:t>
      </w:r>
      <w:proofErr w:type="spellEnd"/>
      <w:r>
        <w:t xml:space="preserve"> pada </w:t>
      </w:r>
      <w:proofErr w:type="spellStart"/>
      <w:r>
        <w:t>gambar</w:t>
      </w:r>
      <w:proofErr w:type="spellEnd"/>
      <w:r>
        <w:t xml:space="preserve"> </w:t>
      </w:r>
      <w:proofErr w:type="spellStart"/>
      <w:r>
        <w:t>namun</w:t>
      </w:r>
      <w:proofErr w:type="spellEnd"/>
      <w:r>
        <w:t xml:space="preserve"> </w:t>
      </w:r>
      <w:r>
        <w:rPr>
          <w:i/>
          <w:iCs/>
        </w:rPr>
        <w:t>deblur</w:t>
      </w:r>
      <w:r>
        <w:t xml:space="preserve"> </w:t>
      </w:r>
      <w:proofErr w:type="spellStart"/>
      <w:r>
        <w:t>tidak</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t xml:space="preserve"> pada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dibandingkan</w:t>
      </w:r>
      <w:proofErr w:type="spellEnd"/>
      <w:r>
        <w:t xml:space="preserve"> pada </w:t>
      </w:r>
      <w:proofErr w:type="spellStart"/>
      <w:r>
        <w:t>gambar</w:t>
      </w:r>
      <w:proofErr w:type="spellEnd"/>
      <w:r>
        <w:t xml:space="preserve"> natural </w:t>
      </w:r>
      <w:proofErr w:type="spellStart"/>
      <w:r>
        <w:t>karena</w:t>
      </w:r>
      <w:proofErr w:type="spellEnd"/>
      <w:r>
        <w:t xml:space="preserve"> </w:t>
      </w:r>
      <w:proofErr w:type="spellStart"/>
      <w:r>
        <w:t>dapat</w:t>
      </w:r>
      <w:proofErr w:type="spellEnd"/>
      <w:r>
        <w:t xml:space="preserve"> </w:t>
      </w:r>
      <w:proofErr w:type="spellStart"/>
      <w:r>
        <w:t>memunculkan</w:t>
      </w:r>
      <w:proofErr w:type="spellEnd"/>
      <w:r>
        <w:t xml:space="preserve"> </w:t>
      </w:r>
      <w:proofErr w:type="spellStart"/>
      <w:r>
        <w:t>artefak</w:t>
      </w:r>
      <w:proofErr w:type="spellEnd"/>
      <w:r>
        <w:t xml:space="preserve"> </w:t>
      </w:r>
      <w:proofErr w:type="spellStart"/>
      <w:r>
        <w:t>disekitar</w:t>
      </w:r>
      <w:proofErr w:type="spellEnd"/>
      <w:r>
        <w:t xml:space="preserve"> tulisan yang </w:t>
      </w:r>
      <w:proofErr w:type="spellStart"/>
      <w:r>
        <w:t>ingin</w:t>
      </w:r>
      <w:proofErr w:type="spellEnd"/>
      <w:r>
        <w:t xml:space="preserve"> </w:t>
      </w:r>
      <w:proofErr w:type="spellStart"/>
      <w:r>
        <w:t>dihilangkan</w:t>
      </w:r>
      <w:proofErr w:type="spellEnd"/>
      <w:r>
        <w:t xml:space="preserve"> </w:t>
      </w:r>
      <w:r>
        <w:rPr>
          <w:i/>
          <w:iCs/>
        </w:rPr>
        <w:t>blur</w:t>
      </w:r>
      <w:r>
        <w:t xml:space="preserve"> </w:t>
      </w:r>
      <w:sdt>
        <w:sdtPr>
          <w:tag w:val="MENDELEY_CITATION_v3_eyJjaXRhdGlvbklEIjoiTUVOREVMRVlfQ0lUQVRJT05fYjVmMmZmMzQtNDM4Mi00NjM1LTgwZGEtYjY3ODFjYjUzMjkx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J9LCJpc1RlbXBvcmFyeSI6ZmFsc2V9XX0="/>
          <w:id w:val="43806324"/>
          <w:placeholder>
            <w:docPart w:val="0F077CB346674F16B6D091CC58716174"/>
          </w:placeholder>
        </w:sdtPr>
        <w:sdtContent>
          <w:r w:rsidRPr="00694C67">
            <w:t>(</w:t>
          </w:r>
          <w:proofErr w:type="spellStart"/>
          <w:r w:rsidRPr="00694C67">
            <w:t>Asad</w:t>
          </w:r>
          <w:proofErr w:type="spellEnd"/>
          <w:r w:rsidRPr="00694C67">
            <w:t xml:space="preserve"> </w:t>
          </w:r>
          <w:proofErr w:type="spellStart"/>
          <w:r w:rsidRPr="00694C67">
            <w:t>dkk</w:t>
          </w:r>
          <w:proofErr w:type="spellEnd"/>
          <w:r w:rsidRPr="00694C67">
            <w:t>., 2016)</w:t>
          </w:r>
        </w:sdtContent>
      </w:sdt>
      <w:r>
        <w:t xml:space="preserve">. </w:t>
      </w:r>
      <w:proofErr w:type="spellStart"/>
      <w:r>
        <w:t>Pendekatan</w:t>
      </w:r>
      <w:proofErr w:type="spellEnd"/>
      <w:r>
        <w:t xml:space="preserve"> lain </w:t>
      </w:r>
      <w:proofErr w:type="spellStart"/>
      <w:r>
        <w:t>adalah</w:t>
      </w:r>
      <w:proofErr w:type="spellEnd"/>
      <w:r>
        <w:t xml:space="preserve"> </w:t>
      </w:r>
      <w:proofErr w:type="spellStart"/>
      <w:r>
        <w:t>melakukan</w:t>
      </w:r>
      <w:proofErr w:type="spellEnd"/>
      <w:r>
        <w:t xml:space="preserve"> </w:t>
      </w:r>
      <w:proofErr w:type="spellStart"/>
      <w:r>
        <w:t>estimasi</w:t>
      </w:r>
      <w:proofErr w:type="spellEnd"/>
      <w:r>
        <w:t xml:space="preserve"> </w:t>
      </w:r>
      <w:proofErr w:type="spellStart"/>
      <w:r>
        <w:t>tingkat</w:t>
      </w:r>
      <w:proofErr w:type="spellEnd"/>
      <w:r>
        <w:t xml:space="preserve"> </w:t>
      </w:r>
      <w:r>
        <w:rPr>
          <w:i/>
          <w:iCs/>
        </w:rPr>
        <w:t xml:space="preserve">blur </w:t>
      </w:r>
      <w:r>
        <w:t xml:space="preserve">pada </w:t>
      </w:r>
      <w:proofErr w:type="spellStart"/>
      <w:r>
        <w:t>sebuah</w:t>
      </w:r>
      <w:proofErr w:type="spellEnd"/>
      <w:r>
        <w:t xml:space="preserve"> </w:t>
      </w:r>
      <w:proofErr w:type="spellStart"/>
      <w:r>
        <w:t>gambar</w:t>
      </w:r>
      <w:proofErr w:type="spellEnd"/>
      <w:r>
        <w:t xml:space="preserve"> untuk </w:t>
      </w:r>
      <w:proofErr w:type="spellStart"/>
      <w:r>
        <w:t>mengidentifikasi</w:t>
      </w:r>
      <w:proofErr w:type="spellEnd"/>
      <w:r>
        <w:t xml:space="preserve"> dan </w:t>
      </w:r>
      <w:proofErr w:type="spellStart"/>
      <w:r>
        <w:t>memfilter</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untuk </w:t>
      </w:r>
      <w:proofErr w:type="spellStart"/>
      <w:r>
        <w:t>mengambil</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kualitas</w:t>
      </w:r>
      <w:proofErr w:type="spellEnd"/>
      <w:r>
        <w:t xml:space="preserve"> </w:t>
      </w:r>
      <w:proofErr w:type="spellStart"/>
      <w:r>
        <w:t>tinggi</w:t>
      </w:r>
      <w:proofErr w:type="spellEnd"/>
      <w:r>
        <w:t xml:space="preserve"> </w:t>
      </w:r>
      <w:sdt>
        <w:sdtPr>
          <w:tag w:val="MENDELEY_CITATION_v3_eyJjaXRhdGlvbklEIjoiTUVOREVMRVlfQ0lUQVRJT05fMTgxOWFhNGUtNWQ4My00N2E1LTljYzAtYjM2MjUzMDIzYW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979949408"/>
          <w:placeholder>
            <w:docPart w:val="0F077CB346674F16B6D091CC58716174"/>
          </w:placeholder>
        </w:sdtPr>
        <w:sdtContent>
          <w:r w:rsidRPr="00694C67">
            <w:t>(</w:t>
          </w:r>
          <w:proofErr w:type="spellStart"/>
          <w:r w:rsidRPr="00694C67">
            <w:t>Perić</w:t>
          </w:r>
          <w:proofErr w:type="spellEnd"/>
          <w:r w:rsidRPr="00694C67">
            <w:t xml:space="preserve"> </w:t>
          </w:r>
          <w:proofErr w:type="spellStart"/>
          <w:r w:rsidRPr="00694C67">
            <w:t>dkk</w:t>
          </w:r>
          <w:proofErr w:type="spellEnd"/>
          <w:r w:rsidRPr="00694C67">
            <w:t>., 2022)</w:t>
          </w:r>
        </w:sdtContent>
      </w:sdt>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pengguna</w:t>
      </w:r>
      <w:proofErr w:type="spellEnd"/>
      <w:r>
        <w:t xml:space="preserve"> </w:t>
      </w:r>
      <w:proofErr w:type="spellStart"/>
      <w:r>
        <w:t>akan</w:t>
      </w:r>
      <w:proofErr w:type="spellEnd"/>
      <w:r>
        <w:t xml:space="preserve"> </w:t>
      </w:r>
      <w:proofErr w:type="spellStart"/>
      <w:r>
        <w:t>diminta</w:t>
      </w:r>
      <w:proofErr w:type="spellEnd"/>
      <w:r>
        <w:t xml:space="preserve"> untuk </w:t>
      </w:r>
      <w:proofErr w:type="spellStart"/>
      <w:r>
        <w:t>mengambil</w:t>
      </w:r>
      <w:proofErr w:type="spellEnd"/>
      <w:r>
        <w:t xml:space="preserve"> </w:t>
      </w:r>
      <w:proofErr w:type="spellStart"/>
      <w:r>
        <w:t>ulang</w:t>
      </w:r>
      <w:proofErr w:type="spellEnd"/>
      <w:r>
        <w:t xml:space="preserve"> </w:t>
      </w:r>
      <w:proofErr w:type="spellStart"/>
      <w:r>
        <w:t>gambar</w:t>
      </w:r>
      <w:proofErr w:type="spellEnd"/>
      <w:r>
        <w:t xml:space="preserve"> untuk </w:t>
      </w:r>
      <w:proofErr w:type="spellStart"/>
      <w:r>
        <w:t>memastikan</w:t>
      </w:r>
      <w:proofErr w:type="spellEnd"/>
      <w:r>
        <w:t xml:space="preserve"> </w:t>
      </w:r>
      <w:proofErr w:type="spellStart"/>
      <w:r>
        <w:t>dokumen</w:t>
      </w:r>
      <w:proofErr w:type="spellEnd"/>
      <w:r>
        <w:t xml:space="preserve"> pada </w:t>
      </w:r>
      <w:proofErr w:type="spellStart"/>
      <w:r>
        <w:t>gambar</w:t>
      </w:r>
      <w:proofErr w:type="spellEnd"/>
      <w:r>
        <w:t xml:space="preserve"> yang </w:t>
      </w:r>
      <w:proofErr w:type="spellStart"/>
      <w:r>
        <w:t>dikirim</w:t>
      </w:r>
      <w:proofErr w:type="spellEnd"/>
      <w:r>
        <w:t xml:space="preserve"> </w:t>
      </w:r>
      <w:proofErr w:type="spellStart"/>
      <w:r>
        <w:t>dapat</w:t>
      </w:r>
      <w:proofErr w:type="spellEnd"/>
      <w:r>
        <w:t xml:space="preserve"> </w:t>
      </w:r>
      <w:proofErr w:type="spellStart"/>
      <w:r>
        <w:t>terbaca</w:t>
      </w:r>
      <w:proofErr w:type="spellEnd"/>
      <w:r>
        <w:t xml:space="preserve"> </w:t>
      </w:r>
      <w:sdt>
        <w:sdtPr>
          <w:tag w:val="MENDELEY_CITATION_v3_eyJjaXRhdGlvbklEIjoiTUVOREVMRVlfQ0lUQVRJT05fYmFhODk4Y2MtOTNlNi00ZGUxLTlkMjktNzdkNzlkYjY2OTRh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UsInN1cHByZXNzLWF1dGhvciI6ZmFsc2UsImNvbXBvc2l0ZSI6ZmFsc2UsImF1dGhvci1vbmx5IjpmYWxzZX1dfQ=="/>
          <w:id w:val="-663242463"/>
          <w:placeholder>
            <w:docPart w:val="0F077CB346674F16B6D091CC58716174"/>
          </w:placeholder>
        </w:sdtPr>
        <w:sdtContent>
          <w:r w:rsidRPr="00694C67">
            <w:t>(</w:t>
          </w:r>
          <w:proofErr w:type="spellStart"/>
          <w:r w:rsidRPr="00694C67">
            <w:t>Asad</w:t>
          </w:r>
          <w:proofErr w:type="spellEnd"/>
          <w:r w:rsidRPr="00694C67">
            <w:t xml:space="preserve"> </w:t>
          </w:r>
          <w:proofErr w:type="spellStart"/>
          <w:r w:rsidRPr="00694C67">
            <w:t>dkk</w:t>
          </w:r>
          <w:proofErr w:type="spellEnd"/>
          <w:r w:rsidRPr="00694C67">
            <w:t>., 2016)</w:t>
          </w:r>
        </w:sdtContent>
      </w:sdt>
      <w:r>
        <w:t xml:space="preserve">. Pada </w:t>
      </w:r>
      <w:proofErr w:type="spellStart"/>
      <w:r>
        <w:t>pengerjaan</w:t>
      </w:r>
      <w:proofErr w:type="spellEnd"/>
      <w:r>
        <w:t xml:space="preserve"> </w:t>
      </w:r>
      <w:r>
        <w:rPr>
          <w:i/>
          <w:iCs/>
        </w:rPr>
        <w:t xml:space="preserve">capstone project </w:t>
      </w:r>
      <w:r>
        <w:t xml:space="preserve">ini </w:t>
      </w:r>
      <w:proofErr w:type="spellStart"/>
      <w:r>
        <w:t>digunakan</w:t>
      </w:r>
      <w:proofErr w:type="spellEnd"/>
      <w:r>
        <w:t xml:space="preserve"> </w:t>
      </w:r>
      <w:proofErr w:type="spellStart"/>
      <w:r>
        <w:t>metode</w:t>
      </w:r>
      <w:proofErr w:type="spellEnd"/>
      <w:r>
        <w:t xml:space="preserve"> </w:t>
      </w:r>
      <w:proofErr w:type="spellStart"/>
      <w:r>
        <w:t>identifikasi</w:t>
      </w:r>
      <w:proofErr w:type="spellEnd"/>
      <w:r>
        <w:t xml:space="preserve"> </w:t>
      </w:r>
      <w:r>
        <w:rPr>
          <w:i/>
          <w:iCs/>
        </w:rPr>
        <w:t>blur</w:t>
      </w:r>
      <w:r>
        <w:t xml:space="preserve"> </w:t>
      </w:r>
      <w:r>
        <w:rPr>
          <w:i/>
          <w:iCs/>
        </w:rPr>
        <w:t>Laplacian operator</w:t>
      </w:r>
      <w:r>
        <w:t xml:space="preserve"> untuk </w:t>
      </w:r>
      <w:proofErr w:type="spellStart"/>
      <w:r>
        <w:t>memfilter</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oleh </w:t>
      </w:r>
      <w:proofErr w:type="spellStart"/>
      <w:r>
        <w:t>klien</w:t>
      </w:r>
      <w:proofErr w:type="spellEnd"/>
      <w:r>
        <w:t xml:space="preserve"> untuk </w:t>
      </w:r>
      <w:proofErr w:type="spellStart"/>
      <w:r>
        <w:t>membantu</w:t>
      </w:r>
      <w:proofErr w:type="spellEnd"/>
      <w:r>
        <w:t xml:space="preserve"> </w:t>
      </w:r>
      <w:proofErr w:type="spellStart"/>
      <w:r>
        <w:t>dalam</w:t>
      </w:r>
      <w:proofErr w:type="spellEnd"/>
      <w:r>
        <w:t xml:space="preserve"> </w:t>
      </w:r>
      <w:proofErr w:type="spellStart"/>
      <w:r>
        <w:t>pengumpulan</w:t>
      </w:r>
      <w:proofErr w:type="spellEnd"/>
      <w:r>
        <w:t xml:space="preserve"> </w:t>
      </w:r>
      <w:proofErr w:type="spellStart"/>
      <w:r>
        <w:t>dokumen</w:t>
      </w:r>
      <w:proofErr w:type="spellEnd"/>
      <w:r>
        <w:t xml:space="preserve"> untuk proses </w:t>
      </w:r>
      <w:proofErr w:type="spellStart"/>
      <w:r>
        <w:t>pengajuan</w:t>
      </w:r>
      <w:proofErr w:type="spellEnd"/>
      <w:r>
        <w:t xml:space="preserve"> </w:t>
      </w:r>
      <w:proofErr w:type="spellStart"/>
      <w:r>
        <w:t>kredit</w:t>
      </w:r>
      <w:proofErr w:type="spellEnd"/>
      <w:r>
        <w:t xml:space="preserve"> </w:t>
      </w:r>
      <w:proofErr w:type="spellStart"/>
      <w:r>
        <w:t>rumah</w:t>
      </w:r>
      <w:proofErr w:type="spellEnd"/>
      <w:r>
        <w:t>.</w:t>
      </w:r>
    </w:p>
    <w:p w14:paraId="4DB0859E" w14:textId="1AD0DD14" w:rsidR="005D5BE6" w:rsidRDefault="006E0A83">
      <w:pPr>
        <w:pStyle w:val="Heading2"/>
      </w:pPr>
      <w:r>
        <w:rPr>
          <w:lang w:val="id-ID"/>
        </w:rPr>
        <w:lastRenderedPageBreak/>
        <w:t>Rumusan Masalah</w:t>
      </w:r>
      <w:bookmarkEnd w:id="15"/>
    </w:p>
    <w:p w14:paraId="46B88AFA" w14:textId="77777777" w:rsidR="00A64050" w:rsidRPr="0092681C" w:rsidRDefault="00A64050" w:rsidP="00A64050">
      <w:pPr>
        <w:pStyle w:val="paragraf"/>
      </w:pPr>
      <w:bookmarkStart w:id="16" w:name="_Toc185853503"/>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di </w:t>
      </w:r>
      <w:proofErr w:type="spellStart"/>
      <w:r>
        <w:t>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mengidentifikasi</w:t>
      </w:r>
      <w:proofErr w:type="spellEnd"/>
      <w:r>
        <w:t xml:space="preserve"> </w:t>
      </w:r>
      <w:proofErr w:type="spellStart"/>
      <w:r>
        <w:t>ada</w:t>
      </w:r>
      <w:proofErr w:type="spellEnd"/>
      <w:r>
        <w:t xml:space="preserve"> </w:t>
      </w:r>
      <w:proofErr w:type="spellStart"/>
      <w:r>
        <w:t>atau</w:t>
      </w:r>
      <w:proofErr w:type="spellEnd"/>
      <w:r>
        <w:t xml:space="preserve"> </w:t>
      </w:r>
      <w:proofErr w:type="spellStart"/>
      <w:r>
        <w:t>tidak</w:t>
      </w:r>
      <w:proofErr w:type="spellEnd"/>
      <w:r>
        <w:t xml:space="preserve"> </w:t>
      </w:r>
      <w:r w:rsidRPr="0092681C">
        <w:rPr>
          <w:i/>
          <w:iCs/>
        </w:rPr>
        <w:t>blur</w:t>
      </w:r>
      <w:r>
        <w:t xml:space="preserve"> pada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dengan</w:t>
      </w:r>
      <w:proofErr w:type="spellEnd"/>
      <w:r>
        <w:t xml:space="preserve"> </w:t>
      </w:r>
      <w:r>
        <w:rPr>
          <w:i/>
          <w:iCs/>
        </w:rPr>
        <w:t>Laplace operator</w:t>
      </w:r>
      <w:r>
        <w:t>.</w:t>
      </w:r>
    </w:p>
    <w:p w14:paraId="7AF8699D" w14:textId="22B6CF9A" w:rsidR="002A16DB" w:rsidRDefault="002A16DB" w:rsidP="002A16DB">
      <w:pPr>
        <w:pStyle w:val="Heading2"/>
      </w:pPr>
      <w:proofErr w:type="spellStart"/>
      <w:r>
        <w:t>Analisis</w:t>
      </w:r>
      <w:proofErr w:type="spellEnd"/>
      <w:r>
        <w:t xml:space="preserve"> </w:t>
      </w:r>
      <w:proofErr w:type="spellStart"/>
      <w:r>
        <w:t>Terhadap</w:t>
      </w:r>
      <w:proofErr w:type="spellEnd"/>
      <w:r>
        <w:t xml:space="preserve"> Batasan (</w:t>
      </w:r>
      <w:r w:rsidRPr="002A16DB">
        <w:rPr>
          <w:i/>
          <w:iCs/>
        </w:rPr>
        <w:t>Constraint</w:t>
      </w:r>
      <w:r>
        <w:t>)</w:t>
      </w:r>
      <w:bookmarkEnd w:id="16"/>
    </w:p>
    <w:p w14:paraId="653BD2B0" w14:textId="77777777" w:rsidR="00A64050" w:rsidRDefault="00A64050" w:rsidP="00A64050">
      <w:pPr>
        <w:pStyle w:val="paragraf"/>
      </w:pPr>
      <w:proofErr w:type="spellStart"/>
      <w:r>
        <w:t>Analisis</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terhadap</w:t>
      </w:r>
      <w:proofErr w:type="spellEnd"/>
      <w:r>
        <w:t xml:space="preserve"> </w:t>
      </w:r>
      <w:proofErr w:type="spellStart"/>
      <w:r>
        <w:t>aspek</w:t>
      </w:r>
      <w:proofErr w:type="spellEnd"/>
      <w:r>
        <w:t xml:space="preserve"> </w:t>
      </w:r>
      <w:proofErr w:type="spellStart"/>
      <w:r>
        <w:t>sustainabilitas</w:t>
      </w:r>
      <w:proofErr w:type="spellEnd"/>
      <w:r>
        <w:t>.</w:t>
      </w:r>
    </w:p>
    <w:p w14:paraId="15D2EF5C" w14:textId="77777777" w:rsidR="00BA3F3D" w:rsidRPr="00297072" w:rsidRDefault="00BA3F3D" w:rsidP="00BA3F3D">
      <w:pPr>
        <w:pStyle w:val="paragraf"/>
      </w:pPr>
    </w:p>
    <w:p w14:paraId="1342F72C" w14:textId="4B240484" w:rsidR="002A16DB" w:rsidRDefault="002A16DB" w:rsidP="002A16DB">
      <w:pPr>
        <w:pStyle w:val="Heading3"/>
      </w:pPr>
      <w:bookmarkStart w:id="17" w:name="_Toc185853504"/>
      <w:proofErr w:type="spellStart"/>
      <w:r>
        <w:t>Analisis</w:t>
      </w:r>
      <w:proofErr w:type="spellEnd"/>
      <w:r>
        <w:t xml:space="preserve"> </w:t>
      </w:r>
      <w:proofErr w:type="spellStart"/>
      <w:r w:rsidR="009A40C9">
        <w:t>dari</w:t>
      </w:r>
      <w:proofErr w:type="spellEnd"/>
      <w:r w:rsidR="009A40C9">
        <w:t xml:space="preserve"> </w:t>
      </w:r>
      <w:proofErr w:type="spellStart"/>
      <w:r>
        <w:t>Aspek</w:t>
      </w:r>
      <w:proofErr w:type="spellEnd"/>
      <w:r>
        <w:t xml:space="preserve"> </w:t>
      </w:r>
      <w:proofErr w:type="spellStart"/>
      <w:r>
        <w:t>Ekonomis</w:t>
      </w:r>
      <w:bookmarkEnd w:id="17"/>
      <w:proofErr w:type="spellEnd"/>
    </w:p>
    <w:p w14:paraId="0E1D6E74" w14:textId="77777777" w:rsidR="00A64050" w:rsidRPr="0092681C" w:rsidRDefault="00A64050" w:rsidP="00A6405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t xml:space="preserve"> dan </w:t>
      </w:r>
      <w:proofErr w:type="spellStart"/>
      <w:r>
        <w:t>dengan</w:t>
      </w:r>
      <w:proofErr w:type="spellEnd"/>
      <w:r>
        <w:t xml:space="preserve"> </w:t>
      </w:r>
      <w:proofErr w:type="spellStart"/>
      <w:r>
        <w:t>penjabaran</w:t>
      </w:r>
      <w:proofErr w:type="spellEnd"/>
      <w:r>
        <w:t xml:space="preserve"> </w:t>
      </w:r>
      <w:proofErr w:type="spellStart"/>
      <w:r>
        <w:t>perkiraan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Survei</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proyek</w:t>
      </w:r>
      <w:proofErr w:type="spellEnd"/>
      <w:r>
        <w:t xml:space="preserve"> ini, </w:t>
      </w:r>
      <w:proofErr w:type="spellStart"/>
      <w:r>
        <w:t>yaitu</w:t>
      </w:r>
      <w:proofErr w:type="spellEnd"/>
      <w:r>
        <w:t xml:space="preserve"> PT </w:t>
      </w:r>
      <w:proofErr w:type="spellStart"/>
      <w:r>
        <w:t>Sukses</w:t>
      </w:r>
      <w:proofErr w:type="spellEnd"/>
      <w:r>
        <w:t xml:space="preserve"> </w:t>
      </w:r>
      <w:proofErr w:type="spellStart"/>
      <w:r>
        <w:t>Adikarya</w:t>
      </w:r>
      <w:proofErr w:type="spellEnd"/>
      <w:r>
        <w:t xml:space="preserve">, PT </w:t>
      </w:r>
      <w:proofErr w:type="spellStart"/>
      <w:r>
        <w:t>Cahaya</w:t>
      </w:r>
      <w:proofErr w:type="spellEnd"/>
      <w:r>
        <w:t xml:space="preserve"> </w:t>
      </w:r>
      <w:proofErr w:type="spellStart"/>
      <w:r>
        <w:t>Sanubharisakti</w:t>
      </w:r>
      <w:proofErr w:type="spellEnd"/>
      <w:r>
        <w:t xml:space="preserve">, dan PT </w:t>
      </w:r>
      <w:proofErr w:type="spellStart"/>
      <w:r>
        <w:t>Kesuma</w:t>
      </w:r>
      <w:proofErr w:type="spellEnd"/>
      <w:r>
        <w:t xml:space="preserve"> </w:t>
      </w:r>
      <w:proofErr w:type="spellStart"/>
      <w:r>
        <w:t>Maju</w:t>
      </w:r>
      <w:proofErr w:type="spellEnd"/>
      <w:r>
        <w:t xml:space="preserve"> Sumatera </w:t>
      </w:r>
      <w:proofErr w:type="spellStart"/>
      <w:r>
        <w:t>sebagai</w:t>
      </w:r>
      <w:proofErr w:type="spellEnd"/>
      <w:r>
        <w:t xml:space="preserve"> </w:t>
      </w:r>
      <w:proofErr w:type="spellStart"/>
      <w:r>
        <w:t>sudut</w:t>
      </w:r>
      <w:proofErr w:type="spellEnd"/>
      <w:r>
        <w:t xml:space="preserve"> </w:t>
      </w:r>
      <w:proofErr w:type="spellStart"/>
      <w:r>
        <w:t>pandang</w:t>
      </w:r>
      <w:proofErr w:type="spellEnd"/>
      <w:r>
        <w:t xml:space="preserve"> </w:t>
      </w:r>
      <w:r w:rsidRPr="0070372D">
        <w:rPr>
          <w:i/>
          <w:iCs/>
        </w:rPr>
        <w:t>client</w:t>
      </w:r>
      <w:r>
        <w:t xml:space="preserve">. </w:t>
      </w: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_Ref180010919 \h </w:instrText>
      </w:r>
      <w:r>
        <w:fldChar w:fldCharType="separate"/>
      </w:r>
      <w:proofErr w:type="spellStart"/>
      <w:r>
        <w:t>Tabel</w:t>
      </w:r>
      <w:proofErr w:type="spellEnd"/>
      <w:r>
        <w:t xml:space="preserve"> </w:t>
      </w:r>
      <w:r>
        <w:rPr>
          <w:noProof/>
        </w:rPr>
        <w:t>1</w:t>
      </w:r>
      <w:r>
        <w:t>.</w:t>
      </w:r>
      <w:r>
        <w:rPr>
          <w:noProof/>
        </w:rPr>
        <w:t>1</w:t>
      </w:r>
      <w:r>
        <w:fldChar w:fldCharType="end"/>
      </w:r>
      <w:r>
        <w:t>.</w:t>
      </w:r>
    </w:p>
    <w:p w14:paraId="1A2309AC" w14:textId="77777777" w:rsidR="00A64050" w:rsidRPr="009A6B7E" w:rsidRDefault="00A64050" w:rsidP="00A64050">
      <w:pPr>
        <w:pStyle w:val="Caption"/>
      </w:pPr>
      <w:bookmarkStart w:id="18" w:name="_Ref180010919"/>
      <w:bookmarkStart w:id="19" w:name="_Toc183702840"/>
      <w:proofErr w:type="spellStart"/>
      <w:r>
        <w:t>Tabel</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 \* ARABIC \s 1 </w:instrText>
      </w:r>
      <w:r>
        <w:fldChar w:fldCharType="separate"/>
      </w:r>
      <w:r>
        <w:rPr>
          <w:noProof/>
        </w:rPr>
        <w:t>1</w:t>
      </w:r>
      <w:r>
        <w:fldChar w:fldCharType="end"/>
      </w:r>
      <w:bookmarkEnd w:id="18"/>
      <w:r>
        <w:t xml:space="preserve"> Hasil </w:t>
      </w:r>
      <w:proofErr w:type="spellStart"/>
      <w:r>
        <w:t>Analisis</w:t>
      </w:r>
      <w:proofErr w:type="spellEnd"/>
      <w:r>
        <w:t xml:space="preserve"> </w:t>
      </w:r>
      <w:proofErr w:type="spellStart"/>
      <w:r>
        <w:t>Aspek</w:t>
      </w:r>
      <w:proofErr w:type="spellEnd"/>
      <w:r>
        <w:t xml:space="preserve"> </w:t>
      </w:r>
      <w:proofErr w:type="spellStart"/>
      <w:r>
        <w:t>Ekonomis</w:t>
      </w:r>
      <w:bookmarkEnd w:id="19"/>
      <w:proofErr w:type="spellEnd"/>
      <w:r>
        <w:br/>
      </w:r>
    </w:p>
    <w:tbl>
      <w:tblPr>
        <w:tblStyle w:val="TableGrid"/>
        <w:tblW w:w="4500" w:type="pct"/>
        <w:jc w:val="center"/>
        <w:tblLook w:val="04A0" w:firstRow="1" w:lastRow="0" w:firstColumn="1" w:lastColumn="0" w:noHBand="0" w:noVBand="1"/>
      </w:tblPr>
      <w:tblGrid>
        <w:gridCol w:w="3624"/>
        <w:gridCol w:w="3510"/>
      </w:tblGrid>
      <w:tr w:rsidR="00A64050" w14:paraId="5F69C06A" w14:textId="77777777" w:rsidTr="003C2589">
        <w:trPr>
          <w:cantSplit/>
          <w:tblHeader/>
          <w:jc w:val="center"/>
        </w:trPr>
        <w:tc>
          <w:tcPr>
            <w:tcW w:w="3964" w:type="dxa"/>
            <w:shd w:val="clear" w:color="auto" w:fill="FFD966" w:themeFill="accent4" w:themeFillTint="99"/>
            <w:vAlign w:val="center"/>
          </w:tcPr>
          <w:p w14:paraId="4D36C16F"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48A790C5" w14:textId="77777777" w:rsidR="00A64050" w:rsidRPr="002A16DB" w:rsidRDefault="00A64050" w:rsidP="003C2589">
            <w:pPr>
              <w:spacing w:before="60" w:after="60" w:line="240" w:lineRule="auto"/>
              <w:jc w:val="center"/>
              <w:rPr>
                <w:rFonts w:ascii="Times New Roman" w:hAnsi="Times New Roman"/>
                <w:b/>
                <w:bCs/>
              </w:rPr>
            </w:pPr>
            <w:r w:rsidRPr="002A16DB">
              <w:rPr>
                <w:rFonts w:ascii="Times New Roman" w:hAnsi="Times New Roman"/>
                <w:b/>
                <w:bCs/>
              </w:rPr>
              <w:t>Harga</w:t>
            </w:r>
          </w:p>
        </w:tc>
      </w:tr>
      <w:tr w:rsidR="00A64050" w14:paraId="23AA06A9" w14:textId="77777777" w:rsidTr="003C2589">
        <w:trPr>
          <w:cantSplit/>
          <w:jc w:val="center"/>
        </w:trPr>
        <w:tc>
          <w:tcPr>
            <w:tcW w:w="3964" w:type="dxa"/>
            <w:vAlign w:val="center"/>
          </w:tcPr>
          <w:p w14:paraId="77077D18" w14:textId="77777777" w:rsidR="00A64050" w:rsidRPr="002A16DB" w:rsidRDefault="00A64050" w:rsidP="003C2589">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7556F2B5"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Rp1.000.000</w:t>
            </w:r>
            <w:r>
              <w:rPr>
                <w:rFonts w:ascii="Times New Roman" w:hAnsi="Times New Roman"/>
              </w:rPr>
              <w:t>,00</w:t>
            </w:r>
          </w:p>
        </w:tc>
      </w:tr>
      <w:tr w:rsidR="00A64050" w14:paraId="6E5E765A" w14:textId="77777777" w:rsidTr="003C2589">
        <w:trPr>
          <w:cantSplit/>
          <w:jc w:val="center"/>
        </w:trPr>
        <w:tc>
          <w:tcPr>
            <w:tcW w:w="3964" w:type="dxa"/>
            <w:vAlign w:val="center"/>
          </w:tcPr>
          <w:p w14:paraId="4CCE5371" w14:textId="77777777" w:rsidR="00A64050" w:rsidRPr="002A16DB" w:rsidRDefault="00A64050" w:rsidP="003C2589">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2263EBEC"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Rp1.</w:t>
            </w:r>
            <w:r>
              <w:rPr>
                <w:rFonts w:ascii="Times New Roman" w:hAnsi="Times New Roman"/>
              </w:rPr>
              <w:t>0</w:t>
            </w:r>
            <w:r w:rsidRPr="002A16DB">
              <w:rPr>
                <w:rFonts w:ascii="Times New Roman" w:hAnsi="Times New Roman"/>
              </w:rPr>
              <w:t>00.000</w:t>
            </w:r>
            <w:r>
              <w:rPr>
                <w:rFonts w:ascii="Times New Roman" w:hAnsi="Times New Roman"/>
              </w:rPr>
              <w:t>,00</w:t>
            </w:r>
          </w:p>
        </w:tc>
      </w:tr>
      <w:tr w:rsidR="00A64050" w14:paraId="58A34D48" w14:textId="77777777" w:rsidTr="003C2589">
        <w:trPr>
          <w:cantSplit/>
          <w:jc w:val="center"/>
        </w:trPr>
        <w:tc>
          <w:tcPr>
            <w:tcW w:w="3964" w:type="dxa"/>
            <w:vAlign w:val="center"/>
          </w:tcPr>
          <w:p w14:paraId="38EF4EAF" w14:textId="77777777" w:rsidR="00A64050" w:rsidRPr="002A16DB" w:rsidRDefault="00A64050" w:rsidP="003C2589">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4FAA704E"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w:t>
            </w:r>
            <w:r>
              <w:rPr>
                <w:rFonts w:ascii="Times New Roman" w:hAnsi="Times New Roman"/>
              </w:rPr>
              <w:t>2</w:t>
            </w:r>
            <w:r w:rsidRPr="002A16DB">
              <w:rPr>
                <w:rFonts w:ascii="Times New Roman" w:hAnsi="Times New Roman"/>
              </w:rPr>
              <w:t>.000.000</w:t>
            </w:r>
            <w:r>
              <w:rPr>
                <w:rFonts w:ascii="Times New Roman" w:hAnsi="Times New Roman"/>
              </w:rPr>
              <w:t>,00</w:t>
            </w:r>
          </w:p>
        </w:tc>
      </w:tr>
    </w:tbl>
    <w:p w14:paraId="0BD8A10B" w14:textId="77777777" w:rsidR="00A64050" w:rsidRDefault="00A64050" w:rsidP="00A64050">
      <w:pPr>
        <w:pStyle w:val="paragraf"/>
        <w:ind w:firstLine="0"/>
      </w:pPr>
    </w:p>
    <w:p w14:paraId="10A6ED54" w14:textId="77777777" w:rsidR="00A64050" w:rsidRDefault="00A64050" w:rsidP="00A64050">
      <w:pPr>
        <w:pStyle w:val="paragraf"/>
      </w:pPr>
      <w:proofErr w:type="spellStart"/>
      <w:r>
        <w:lastRenderedPageBreak/>
        <w:t>Estimasi</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informasi</w:t>
      </w:r>
      <w:proofErr w:type="spellEnd"/>
      <w:r>
        <w:t xml:space="preserve"> </w:t>
      </w:r>
      <w:proofErr w:type="spellStart"/>
      <w:r>
        <w:t>terkait</w:t>
      </w:r>
      <w:proofErr w:type="spellEnd"/>
      <w:r>
        <w:t xml:space="preserve"> </w:t>
      </w:r>
      <w:r>
        <w:rPr>
          <w:i/>
          <w:iCs/>
        </w:rPr>
        <w:t>application programming interface</w:t>
      </w:r>
      <w:r>
        <w:t xml:space="preserve"> (API), </w:t>
      </w:r>
      <w:proofErr w:type="spellStart"/>
      <w:r>
        <w:t>layanan</w:t>
      </w:r>
      <w:proofErr w:type="spellEnd"/>
      <w:r>
        <w:t xml:space="preserve"> </w:t>
      </w:r>
      <w:r>
        <w:rPr>
          <w:i/>
          <w:iCs/>
        </w:rPr>
        <w:t>hosting</w:t>
      </w:r>
      <w:r>
        <w:t xml:space="preserve">, </w:t>
      </w:r>
      <w:r>
        <w:rPr>
          <w:i/>
          <w:iCs/>
        </w:rPr>
        <w:t>tools</w:t>
      </w:r>
      <w:r>
        <w:t xml:space="preserve"> yang </w:t>
      </w:r>
      <w:proofErr w:type="spellStart"/>
      <w:r>
        <w:t>digunakan</w:t>
      </w:r>
      <w:proofErr w:type="spellEnd"/>
      <w:r>
        <w:t xml:space="preserve"> pada </w:t>
      </w:r>
      <w:proofErr w:type="spellStart"/>
      <w:r>
        <w:t>perangkat</w:t>
      </w:r>
      <w:proofErr w:type="spellEnd"/>
      <w:r>
        <w:t xml:space="preserve"> </w:t>
      </w:r>
      <w:proofErr w:type="spellStart"/>
      <w:r>
        <w:t>lunak</w:t>
      </w:r>
      <w:proofErr w:type="spellEnd"/>
      <w:r>
        <w:t xml:space="preserve"> dan </w:t>
      </w:r>
      <w:proofErr w:type="spellStart"/>
      <w:r>
        <w:t>biaya</w:t>
      </w:r>
      <w:proofErr w:type="spellEnd"/>
      <w:r>
        <w:t xml:space="preserve"> </w:t>
      </w:r>
      <w:proofErr w:type="spellStart"/>
      <w:r>
        <w:t>pembuatan</w:t>
      </w:r>
      <w:proofErr w:type="spellEnd"/>
      <w:r>
        <w:t xml:space="preserve"> </w:t>
      </w:r>
      <w:proofErr w:type="spellStart"/>
      <w:r>
        <w:t>seperti</w:t>
      </w:r>
      <w:proofErr w:type="spellEnd"/>
      <w:r>
        <w:t xml:space="preserve"> </w:t>
      </w:r>
      <w:proofErr w:type="spellStart"/>
      <w:r>
        <w:t>upah</w:t>
      </w:r>
      <w:proofErr w:type="spellEnd"/>
      <w:r>
        <w:t xml:space="preserve"> </w:t>
      </w:r>
      <w:proofErr w:type="spellStart"/>
      <w:r>
        <w:t>jasa</w:t>
      </w:r>
      <w:proofErr w:type="spellEnd"/>
      <w:r>
        <w:t xml:space="preserve"> </w:t>
      </w:r>
      <w:proofErr w:type="spellStart"/>
      <w:r>
        <w:t>pengembang</w:t>
      </w:r>
      <w:proofErr w:type="spellEnd"/>
      <w:r>
        <w:t xml:space="preserve">. </w:t>
      </w:r>
    </w:p>
    <w:p w14:paraId="6EEB6A2F" w14:textId="77777777" w:rsidR="00A64050" w:rsidRDefault="00A64050" w:rsidP="00A64050">
      <w:pPr>
        <w:pStyle w:val="paragraf"/>
      </w:pPr>
      <w:proofErr w:type="spellStart"/>
      <w:r>
        <w:t>Biaya</w:t>
      </w:r>
      <w:proofErr w:type="spellEnd"/>
      <w:r>
        <w:t xml:space="preserve"> </w:t>
      </w:r>
      <w:proofErr w:type="spellStart"/>
      <w:r>
        <w:t>terkait</w:t>
      </w:r>
      <w:proofErr w:type="spellEnd"/>
      <w:r>
        <w:t xml:space="preserve"> API </w:t>
      </w:r>
      <w:proofErr w:type="spellStart"/>
      <w:r>
        <w:t>berasal</w:t>
      </w:r>
      <w:proofErr w:type="spellEnd"/>
      <w:r>
        <w:t xml:space="preserve"> </w:t>
      </w:r>
      <w:proofErr w:type="spellStart"/>
      <w:r>
        <w:t>dari</w:t>
      </w:r>
      <w:proofErr w:type="spellEnd"/>
      <w:r>
        <w:t xml:space="preserve"> </w:t>
      </w:r>
      <w:proofErr w:type="spellStart"/>
      <w:r>
        <w:t>penggunaan</w:t>
      </w:r>
      <w:proofErr w:type="spellEnd"/>
      <w:r>
        <w:t xml:space="preserve"> WhatsApp Cloud API untuk </w:t>
      </w:r>
      <w:proofErr w:type="spellStart"/>
      <w:r>
        <w:t>mengintegrasikan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akun</w:t>
      </w:r>
      <w:proofErr w:type="spellEnd"/>
      <w:r>
        <w:t xml:space="preserve"> WhatsApp yang </w:t>
      </w:r>
      <w:proofErr w:type="spellStart"/>
      <w:r>
        <w:t>dirincikan</w:t>
      </w:r>
      <w:proofErr w:type="spellEnd"/>
      <w:r>
        <w:t xml:space="preserve"> di </w:t>
      </w:r>
      <w:proofErr w:type="spellStart"/>
      <w:r>
        <w:t>laman</w:t>
      </w:r>
      <w:proofErr w:type="spellEnd"/>
      <w:r>
        <w:t xml:space="preserve"> </w:t>
      </w:r>
      <w:r>
        <w:rPr>
          <w:i/>
          <w:iCs/>
        </w:rPr>
        <w:t>pricing</w:t>
      </w:r>
      <w:r>
        <w:t xml:space="preserve"> pada </w:t>
      </w:r>
      <w:r>
        <w:rPr>
          <w:i/>
          <w:iCs/>
        </w:rPr>
        <w:t>website</w:t>
      </w:r>
      <w:r>
        <w:t xml:space="preserve"> WhatsApp Business Platform </w:t>
      </w:r>
      <w:sdt>
        <w:sdtPr>
          <w:tag w:val="MENDELEY_CITATION_v3_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"/>
          <w:id w:val="1712450384"/>
          <w:placeholder>
            <w:docPart w:val="04CF6B30C42B40A1A9D0DD6BEF2435B4"/>
          </w:placeholder>
        </w:sdtPr>
        <w:sdtContent>
          <w:r w:rsidRPr="00694C67">
            <w:rPr>
              <w:rFonts w:eastAsia="Times New Roman"/>
            </w:rPr>
            <w:t>(WhatsApp business platform pricing, n.d.)</w:t>
          </w:r>
        </w:sdtContent>
      </w:sdt>
      <w:r>
        <w:t xml:space="preserve">. WhatsApp Business Platform </w:t>
      </w:r>
      <w:proofErr w:type="spellStart"/>
      <w:r>
        <w:t>melakukan</w:t>
      </w:r>
      <w:proofErr w:type="spellEnd"/>
      <w:r>
        <w:t xml:space="preserve"> </w:t>
      </w:r>
      <w:proofErr w:type="spellStart"/>
      <w:r>
        <w:t>pembiayan</w:t>
      </w:r>
      <w:proofErr w:type="spellEnd"/>
      <w:r>
        <w:t xml:space="preserve"> </w:t>
      </w:r>
      <w:proofErr w:type="spellStart"/>
      <w:r>
        <w:t>berdasarkan</w:t>
      </w:r>
      <w:proofErr w:type="spellEnd"/>
      <w:r>
        <w:t xml:space="preserve"> </w:t>
      </w:r>
      <w:proofErr w:type="spellStart"/>
      <w:r>
        <w:t>jumlah</w:t>
      </w:r>
      <w:proofErr w:type="spellEnd"/>
      <w:r>
        <w:t xml:space="preserve"> dan </w:t>
      </w:r>
      <w:proofErr w:type="spellStart"/>
      <w:r>
        <w:t>tipe</w:t>
      </w:r>
      <w:proofErr w:type="spellEnd"/>
      <w:r>
        <w:t xml:space="preserve"> </w:t>
      </w:r>
      <w:proofErr w:type="spellStart"/>
      <w:r>
        <w:t>percakapan</w:t>
      </w:r>
      <w:proofErr w:type="spellEnd"/>
      <w:r>
        <w:t xml:space="preserve"> yang </w:t>
      </w:r>
      <w:proofErr w:type="spellStart"/>
      <w:r>
        <w:t>dilakukan</w:t>
      </w:r>
      <w:proofErr w:type="spellEnd"/>
      <w:r>
        <w:t xml:space="preserve"> oleh </w:t>
      </w:r>
      <w:proofErr w:type="spellStart"/>
      <w:r>
        <w:t>akun</w:t>
      </w:r>
      <w:proofErr w:type="spellEnd"/>
      <w:r>
        <w:t xml:space="preserve">. </w:t>
      </w:r>
      <w:proofErr w:type="spellStart"/>
      <w:r>
        <w:t>Terdapat</w:t>
      </w:r>
      <w:proofErr w:type="spellEnd"/>
      <w:r>
        <w:t xml:space="preserve"> lima </w:t>
      </w:r>
      <w:proofErr w:type="spellStart"/>
      <w:r>
        <w:t>tipe</w:t>
      </w:r>
      <w:proofErr w:type="spellEnd"/>
      <w:r>
        <w:t xml:space="preserve"> </w:t>
      </w:r>
      <w:proofErr w:type="spellStart"/>
      <w:r>
        <w:t>percakapan</w:t>
      </w:r>
      <w:proofErr w:type="spellEnd"/>
      <w:r>
        <w:t xml:space="preserve">, </w:t>
      </w:r>
      <w:proofErr w:type="spellStart"/>
      <w:r>
        <w:t>yaitu</w:t>
      </w:r>
      <w:proofErr w:type="spellEnd"/>
      <w:r>
        <w:t xml:space="preserve"> </w:t>
      </w:r>
      <w:proofErr w:type="spellStart"/>
      <w:r>
        <w:t>validasi</w:t>
      </w:r>
      <w:proofErr w:type="spellEnd"/>
      <w:r>
        <w:t xml:space="preserve">, </w:t>
      </w:r>
      <w:proofErr w:type="spellStart"/>
      <w:r>
        <w:t>pemasaran</w:t>
      </w:r>
      <w:proofErr w:type="spellEnd"/>
      <w:r>
        <w:t xml:space="preserve">, </w:t>
      </w:r>
      <w:proofErr w:type="spellStart"/>
      <w:r>
        <w:t>utilitas</w:t>
      </w:r>
      <w:proofErr w:type="spellEnd"/>
      <w:r>
        <w:t xml:space="preserve">, </w:t>
      </w:r>
      <w:proofErr w:type="spellStart"/>
      <w:r>
        <w:t>servis</w:t>
      </w:r>
      <w:proofErr w:type="spellEnd"/>
      <w:r>
        <w:t xml:space="preserve">, dan </w:t>
      </w:r>
      <w:proofErr w:type="spellStart"/>
      <w:r>
        <w:t>validasi</w:t>
      </w:r>
      <w:proofErr w:type="spellEnd"/>
      <w:r>
        <w:t xml:space="preserve"> </w:t>
      </w:r>
      <w:proofErr w:type="spellStart"/>
      <w:r>
        <w:t>internasional</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percakapan</w:t>
      </w:r>
      <w:proofErr w:type="spellEnd"/>
      <w:r>
        <w:t xml:space="preserve"> </w:t>
      </w:r>
      <w:proofErr w:type="spellStart"/>
      <w:r>
        <w:t>terbuka</w:t>
      </w:r>
      <w:proofErr w:type="spellEnd"/>
      <w:r>
        <w:t xml:space="preserve"> </w:t>
      </w:r>
      <w:proofErr w:type="spellStart"/>
      <w:r>
        <w:t>selama</w:t>
      </w:r>
      <w:proofErr w:type="spellEnd"/>
      <w:r>
        <w:t xml:space="preserve"> 24 jam dan </w:t>
      </w:r>
      <w:proofErr w:type="spellStart"/>
      <w:r>
        <w:t>dapat</w:t>
      </w:r>
      <w:proofErr w:type="spellEnd"/>
      <w:r>
        <w:t xml:space="preserve"> </w:t>
      </w:r>
      <w:proofErr w:type="spellStart"/>
      <w:r>
        <w:t>bertumpuk</w:t>
      </w:r>
      <w:proofErr w:type="spellEnd"/>
      <w:r>
        <w:t xml:space="preserve"> </w:t>
      </w:r>
      <w:proofErr w:type="spellStart"/>
      <w:r>
        <w:t>jika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tipe</w:t>
      </w:r>
      <w:proofErr w:type="spellEnd"/>
      <w:r>
        <w:t>.</w:t>
      </w:r>
    </w:p>
    <w:p w14:paraId="58556F87" w14:textId="77777777" w:rsidR="00A64050" w:rsidRDefault="00A64050" w:rsidP="00A64050">
      <w:pPr>
        <w:pStyle w:val="paragraf"/>
      </w:pPr>
      <w:r>
        <w:t xml:space="preserve">Untuk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ini </w:t>
      </w:r>
      <w:proofErr w:type="spellStart"/>
      <w:r>
        <w:t>digunakan</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gratis </w:t>
      </w:r>
      <w:proofErr w:type="spellStart"/>
      <w:r>
        <w:t>sejak</w:t>
      </w:r>
      <w:proofErr w:type="spellEnd"/>
      <w:r>
        <w:t xml:space="preserve"> 1 November 2024 </w:t>
      </w:r>
      <w:proofErr w:type="spellStart"/>
      <w:r>
        <w:t>dengan</w:t>
      </w:r>
      <w:proofErr w:type="spellEnd"/>
      <w:r>
        <w:t xml:space="preserve"> </w:t>
      </w:r>
      <w:proofErr w:type="spellStart"/>
      <w:r>
        <w:t>batasan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memulai</w:t>
      </w:r>
      <w:proofErr w:type="spellEnd"/>
      <w:r>
        <w:t xml:space="preserve"> </w:t>
      </w:r>
      <w:proofErr w:type="spellStart"/>
      <w:r>
        <w:t>percakapan</w:t>
      </w:r>
      <w:proofErr w:type="spellEnd"/>
      <w:r>
        <w:t xml:space="preserve"> dan </w:t>
      </w:r>
      <w:proofErr w:type="spellStart"/>
      <w:r>
        <w:t>hanya</w:t>
      </w:r>
      <w:proofErr w:type="spellEnd"/>
      <w:r>
        <w:t xml:space="preserve"> </w:t>
      </w:r>
      <w:proofErr w:type="spellStart"/>
      <w:r>
        <w:t>dapat</w:t>
      </w:r>
      <w:proofErr w:type="spellEnd"/>
      <w:r>
        <w:t xml:space="preserve"> </w:t>
      </w:r>
      <w:proofErr w:type="spellStart"/>
      <w:r>
        <w:t>membalas</w:t>
      </w:r>
      <w:proofErr w:type="spellEnd"/>
      <w:r>
        <w:t xml:space="preserve"> </w:t>
      </w:r>
      <w:proofErr w:type="spellStart"/>
      <w:r>
        <w:t>setelah</w:t>
      </w:r>
      <w:proofErr w:type="spellEnd"/>
      <w:r>
        <w:t xml:space="preserve"> </w:t>
      </w:r>
      <w:proofErr w:type="spellStart"/>
      <w:r>
        <w:t>dihubungi</w:t>
      </w:r>
      <w:proofErr w:type="spellEnd"/>
      <w:r>
        <w:t xml:space="preserve"> </w:t>
      </w:r>
      <w:sdt>
        <w:sdtPr>
          <w:tag w:val="MENDELEY_CITATION_v3_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"/>
          <w:id w:val="-181745501"/>
          <w:placeholder>
            <w:docPart w:val="04CF6B30C42B40A1A9D0DD6BEF2435B4"/>
          </w:placeholder>
        </w:sdtPr>
        <w:sdtContent>
          <w:r w:rsidRPr="00694C67">
            <w:rPr>
              <w:rFonts w:eastAsia="Times New Roman"/>
            </w:rPr>
            <w:t>(Pricing updates on the WhatsApp business platform, n.d.)</w:t>
          </w:r>
        </w:sdtContent>
      </w:sdt>
      <w:r>
        <w:t xml:space="preserve">. </w:t>
      </w:r>
      <w:proofErr w:type="spellStart"/>
      <w:r>
        <w:t>Tipe</w:t>
      </w:r>
      <w:proofErr w:type="spellEnd"/>
      <w:r>
        <w:t xml:space="preserve"> </w:t>
      </w:r>
      <w:proofErr w:type="spellStart"/>
      <w:r>
        <w:t>percakapan</w:t>
      </w:r>
      <w:proofErr w:type="spellEnd"/>
      <w:r>
        <w:t xml:space="preserve"> ini </w:t>
      </w:r>
      <w:proofErr w:type="spellStart"/>
      <w:r>
        <w:t>digunakan</w:t>
      </w:r>
      <w:proofErr w:type="spellEnd"/>
      <w:r>
        <w:t xml:space="preserve"> </w:t>
      </w:r>
      <w:proofErr w:type="spellStart"/>
      <w:r>
        <w:t>karena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akun</w:t>
      </w:r>
      <w:proofErr w:type="spellEnd"/>
      <w:r>
        <w:t xml:space="preserve"> WhatsApp untuk </w:t>
      </w:r>
      <w:proofErr w:type="spellStart"/>
      <w:r>
        <w:t>menerima</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sehingga</w:t>
      </w:r>
      <w:proofErr w:type="spellEnd"/>
      <w:r>
        <w:t xml:space="preserve"> </w:t>
      </w:r>
      <w:proofErr w:type="spellStart"/>
      <w:r>
        <w:t>alur</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tidak</w:t>
      </w:r>
      <w:proofErr w:type="spellEnd"/>
      <w:r>
        <w:t xml:space="preserve"> </w:t>
      </w:r>
      <w:proofErr w:type="spellStart"/>
      <w:r>
        <w:t>terbatasi</w:t>
      </w:r>
      <w:proofErr w:type="spellEnd"/>
      <w:r>
        <w:t xml:space="preserve"> oleh </w:t>
      </w:r>
      <w:proofErr w:type="spellStart"/>
      <w:r>
        <w:t>limitasi</w:t>
      </w:r>
      <w:proofErr w:type="spellEnd"/>
      <w:r>
        <w:t>.</w:t>
      </w:r>
    </w:p>
    <w:p w14:paraId="60A481F5" w14:textId="77777777" w:rsidR="00A64050" w:rsidRDefault="00A64050" w:rsidP="00A64050">
      <w:pPr>
        <w:pStyle w:val="paragraf"/>
      </w:pPr>
      <w:proofErr w:type="spellStart"/>
      <w:r>
        <w:t>Biaya</w:t>
      </w:r>
      <w:proofErr w:type="spellEnd"/>
      <w:r>
        <w:t xml:space="preserve"> </w:t>
      </w:r>
      <w:proofErr w:type="spellStart"/>
      <w:r>
        <w:t>terkait</w:t>
      </w:r>
      <w:proofErr w:type="spellEnd"/>
      <w:r>
        <w:t xml:space="preserve"> </w:t>
      </w:r>
      <w:r>
        <w:rPr>
          <w:i/>
          <w:iCs/>
        </w:rPr>
        <w:t>hosting</w:t>
      </w:r>
      <w:r>
        <w:t xml:space="preserve"> </w:t>
      </w:r>
      <w:proofErr w:type="spellStart"/>
      <w:r>
        <w:t>didapat</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Vercel</w:t>
      </w:r>
      <w:proofErr w:type="spellEnd"/>
      <w:r>
        <w:t xml:space="preserve"> untuk </w:t>
      </w:r>
      <w:proofErr w:type="spellStart"/>
      <w:r>
        <w:t>melakukan</w:t>
      </w:r>
      <w:proofErr w:type="spellEnd"/>
      <w:r>
        <w:t xml:space="preserve"> </w:t>
      </w:r>
      <w:r>
        <w:rPr>
          <w:i/>
          <w:iCs/>
        </w:rPr>
        <w:t>hosting</w:t>
      </w:r>
      <w:r>
        <w:t xml:space="preserve"> </w:t>
      </w:r>
      <w:proofErr w:type="spellStart"/>
      <w:r>
        <w:t>aplikasi</w:t>
      </w:r>
      <w:proofErr w:type="spellEnd"/>
      <w:r>
        <w:t xml:space="preserve"> Flask yang </w:t>
      </w:r>
      <w:proofErr w:type="spellStart"/>
      <w:r>
        <w:t>dirincikan</w:t>
      </w:r>
      <w:proofErr w:type="spellEnd"/>
      <w:r>
        <w:t xml:space="preserve"> oleh </w:t>
      </w:r>
      <w:proofErr w:type="spellStart"/>
      <w:r>
        <w:t>Vercel</w:t>
      </w:r>
      <w:proofErr w:type="spellEnd"/>
      <w:r>
        <w:t xml:space="preserve"> pada </w:t>
      </w:r>
      <w:sdt>
        <w:sdtPr>
          <w:tag w:val="MENDELEY_CITATION_v3_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"/>
          <w:id w:val="388300056"/>
          <w:placeholder>
            <w:docPart w:val="04CF6B30C42B40A1A9D0DD6BEF2435B4"/>
          </w:placeholder>
        </w:sdtPr>
        <w:sdtContent>
          <w:r w:rsidRPr="00694C67">
            <w:rPr>
              <w:rFonts w:eastAsia="Times New Roman"/>
            </w:rPr>
            <w:t xml:space="preserve">(Limits, n.d.; Pricing on </w:t>
          </w:r>
          <w:proofErr w:type="spellStart"/>
          <w:r w:rsidRPr="00694C67">
            <w:rPr>
              <w:rFonts w:eastAsia="Times New Roman"/>
            </w:rPr>
            <w:t>Vercel</w:t>
          </w:r>
          <w:proofErr w:type="spellEnd"/>
          <w:r w:rsidRPr="00694C67">
            <w:rPr>
              <w:rFonts w:eastAsia="Times New Roman"/>
            </w:rPr>
            <w:t xml:space="preserve">, n.d.; </w:t>
          </w:r>
          <w:proofErr w:type="spellStart"/>
          <w:r w:rsidRPr="00694C67">
            <w:rPr>
              <w:rFonts w:eastAsia="Times New Roman"/>
            </w:rPr>
            <w:t>Vercel</w:t>
          </w:r>
          <w:proofErr w:type="spellEnd"/>
          <w:r w:rsidRPr="00694C67">
            <w:rPr>
              <w:rFonts w:eastAsia="Times New Roman"/>
            </w:rPr>
            <w:t xml:space="preserve"> hobby plan, n.d.)</w:t>
          </w:r>
        </w:sdtContent>
      </w:sdt>
      <w:r>
        <w:t xml:space="preserve">. </w:t>
      </w:r>
      <w:proofErr w:type="spellStart"/>
      <w:r>
        <w:t>Biaya</w:t>
      </w:r>
      <w:proofErr w:type="spellEnd"/>
      <w:r>
        <w:t xml:space="preserve"> </w:t>
      </w:r>
      <w:proofErr w:type="spellStart"/>
      <w:r>
        <w:t>terkait</w:t>
      </w:r>
      <w:proofErr w:type="spellEnd"/>
      <w:r>
        <w:t xml:space="preserve"> </w:t>
      </w:r>
      <w:proofErr w:type="spellStart"/>
      <w:r>
        <w:t>layanan</w:t>
      </w:r>
      <w:proofErr w:type="spellEnd"/>
      <w:r>
        <w:t xml:space="preserve"> </w:t>
      </w:r>
      <w:r>
        <w:rPr>
          <w:i/>
          <w:iCs/>
        </w:rPr>
        <w:t>hosting</w:t>
      </w:r>
      <w:r>
        <w:t xml:space="preserve"> yang </w:t>
      </w:r>
      <w:proofErr w:type="spellStart"/>
      <w:r>
        <w:t>digunakan</w:t>
      </w:r>
      <w:proofErr w:type="spellEnd"/>
      <w:r>
        <w:t xml:space="preserve"> </w:t>
      </w:r>
      <w:proofErr w:type="spellStart"/>
      <w:r>
        <w:t>sebesar</w:t>
      </w:r>
      <w:proofErr w:type="spellEnd"/>
      <w:r>
        <w:t xml:space="preserve"> US$20,00 (</w:t>
      </w:r>
      <w:proofErr w:type="spellStart"/>
      <w:r>
        <w:t>atau</w:t>
      </w:r>
      <w:proofErr w:type="spellEnd"/>
      <w:r>
        <w:t xml:space="preserve"> Rp 320.000,00 </w:t>
      </w:r>
      <w:proofErr w:type="spellStart"/>
      <w:r>
        <w:t>dengan</w:t>
      </w:r>
      <w:proofErr w:type="spellEnd"/>
      <w:r>
        <w:t xml:space="preserve"> </w:t>
      </w:r>
      <w:proofErr w:type="spellStart"/>
      <w:r>
        <w:t>kurs</w:t>
      </w:r>
      <w:proofErr w:type="spellEnd"/>
      <w:r>
        <w:t xml:space="preserve"> Rp16.000,00/US$) per bulan </w:t>
      </w:r>
      <w:proofErr w:type="spellStart"/>
      <w:r>
        <w:lastRenderedPageBreak/>
        <w:t>dengan</w:t>
      </w:r>
      <w:proofErr w:type="spellEnd"/>
      <w:r>
        <w:t xml:space="preserve"> </w:t>
      </w:r>
      <w:proofErr w:type="spellStart"/>
      <w:r>
        <w:t>Vercel</w:t>
      </w:r>
      <w:proofErr w:type="spellEnd"/>
      <w:r>
        <w:t xml:space="preserve"> </w:t>
      </w:r>
      <w:r w:rsidRPr="00011DB1">
        <w:rPr>
          <w:i/>
          <w:iCs/>
        </w:rPr>
        <w:t>pro plan</w:t>
      </w:r>
      <w:r>
        <w:t xml:space="preserve">, </w:t>
      </w:r>
      <w:proofErr w:type="spellStart"/>
      <w:r>
        <w:t>namun</w:t>
      </w:r>
      <w:proofErr w:type="spellEnd"/>
      <w:r>
        <w:t xml:space="preserve"> </w:t>
      </w:r>
      <w:proofErr w:type="spellStart"/>
      <w:r>
        <w:t>dapat</w:t>
      </w:r>
      <w:proofErr w:type="spellEnd"/>
      <w:r>
        <w:t xml:space="preserve"> </w:t>
      </w:r>
      <w:proofErr w:type="spellStart"/>
      <w:r>
        <w:t>diturunkan</w:t>
      </w:r>
      <w:proofErr w:type="spellEnd"/>
      <w:r>
        <w:t xml:space="preserve"> </w:t>
      </w:r>
      <w:proofErr w:type="spellStart"/>
      <w:r>
        <w:t>menjadi</w:t>
      </w:r>
      <w:proofErr w:type="spellEnd"/>
      <w:r>
        <w:t xml:space="preserve"> Rp0,00 </w:t>
      </w:r>
      <w:proofErr w:type="spellStart"/>
      <w:r>
        <w:t>jika</w:t>
      </w:r>
      <w:proofErr w:type="spellEnd"/>
      <w:r>
        <w:t xml:space="preserve"> </w:t>
      </w:r>
      <w:proofErr w:type="spellStart"/>
      <w:r>
        <w:t>memanfaatkan</w:t>
      </w:r>
      <w:proofErr w:type="spellEnd"/>
      <w:r>
        <w:t xml:space="preserve"> </w:t>
      </w:r>
      <w:proofErr w:type="spellStart"/>
      <w:r>
        <w:t>pilihan</w:t>
      </w:r>
      <w:proofErr w:type="spellEnd"/>
      <w:r>
        <w:t xml:space="preserve"> </w:t>
      </w:r>
      <w:proofErr w:type="spellStart"/>
      <w:r>
        <w:t>bebas</w:t>
      </w:r>
      <w:proofErr w:type="spellEnd"/>
      <w:r>
        <w:t xml:space="preserve"> </w:t>
      </w:r>
      <w:proofErr w:type="spellStart"/>
      <w:r>
        <w:t>biaya</w:t>
      </w:r>
      <w:proofErr w:type="spellEnd"/>
      <w:r>
        <w:t xml:space="preserve"> </w:t>
      </w:r>
      <w:proofErr w:type="spellStart"/>
      <w:r>
        <w:t>Vercel</w:t>
      </w:r>
      <w:proofErr w:type="spellEnd"/>
      <w:r>
        <w:t xml:space="preserve"> </w:t>
      </w:r>
      <w:r>
        <w:rPr>
          <w:i/>
          <w:iCs/>
        </w:rPr>
        <w:t>hobby plan</w:t>
      </w:r>
      <w:r>
        <w:t xml:space="preserve"> untuk </w:t>
      </w:r>
      <w:proofErr w:type="spellStart"/>
      <w:r>
        <w:t>melakukan</w:t>
      </w:r>
      <w:proofErr w:type="spellEnd"/>
      <w:r>
        <w:t xml:space="preserve"> </w:t>
      </w:r>
      <w:r>
        <w:rPr>
          <w:i/>
          <w:iCs/>
        </w:rPr>
        <w:t>deployment</w:t>
      </w:r>
      <w:r>
        <w:t xml:space="preserve">. </w:t>
      </w:r>
    </w:p>
    <w:p w14:paraId="221A6DC5" w14:textId="77777777" w:rsidR="00A64050" w:rsidRDefault="00A64050" w:rsidP="00A64050">
      <w:pPr>
        <w:pStyle w:val="paragraf"/>
      </w:pPr>
      <w:proofErr w:type="spellStart"/>
      <w:r>
        <w:t>Biaya</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sekitar</w:t>
      </w:r>
      <w:proofErr w:type="spellEnd"/>
      <w:r>
        <w:t xml:space="preserve"> Rp8.750.000 </w:t>
      </w:r>
      <w:proofErr w:type="spellStart"/>
      <w:r>
        <w:t>dengan</w:t>
      </w:r>
      <w:proofErr w:type="spellEnd"/>
      <w:r>
        <w:t xml:space="preserve"> </w:t>
      </w:r>
      <w:proofErr w:type="spellStart"/>
      <w:r>
        <w:t>spesifikasi</w:t>
      </w:r>
      <w:proofErr w:type="spellEnd"/>
      <w:r>
        <w:t xml:space="preserve"> CPU </w:t>
      </w:r>
      <w:r>
        <w:rPr>
          <w:i/>
          <w:iCs/>
        </w:rPr>
        <w:t>quad core processor</w:t>
      </w:r>
      <w:r>
        <w:t xml:space="preserve"> 2GHz, RAM 8GB, GPU NVIDIA MX130 </w:t>
      </w:r>
      <w:proofErr w:type="spellStart"/>
      <w:r>
        <w:t>dengan</w:t>
      </w:r>
      <w:proofErr w:type="spellEnd"/>
      <w:r>
        <w:t xml:space="preserve"> VRAM 6GB, dan </w:t>
      </w:r>
      <w:proofErr w:type="spellStart"/>
      <w:r>
        <w:t>penyimpanan</w:t>
      </w:r>
      <w:proofErr w:type="spellEnd"/>
      <w:r>
        <w:t xml:space="preserve"> </w:t>
      </w:r>
      <w:proofErr w:type="spellStart"/>
      <w:r>
        <w:t>bertipe</w:t>
      </w:r>
      <w:proofErr w:type="spellEnd"/>
      <w:r>
        <w:t xml:space="preserve"> SSD. </w:t>
      </w:r>
      <w:r>
        <w:rPr>
          <w:i/>
          <w:iCs/>
        </w:rPr>
        <w:t xml:space="preserve">Tools </w:t>
      </w:r>
      <w:r>
        <w:t xml:space="preserve">yang </w:t>
      </w:r>
      <w:proofErr w:type="spellStart"/>
      <w:r>
        <w:t>digunakan</w:t>
      </w:r>
      <w:proofErr w:type="spellEnd"/>
      <w:r>
        <w:t xml:space="preserve"> pada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antara</w:t>
      </w:r>
      <w:proofErr w:type="spellEnd"/>
      <w:r>
        <w:t xml:space="preserve"> lain Python dan Visual Studio Code </w:t>
      </w:r>
      <w:proofErr w:type="spellStart"/>
      <w:r>
        <w:t>tersedia</w:t>
      </w:r>
      <w:proofErr w:type="spellEnd"/>
      <w:r>
        <w:t xml:space="preserve"> </w:t>
      </w:r>
      <w:proofErr w:type="spellStart"/>
      <w:r>
        <w:t>secara</w:t>
      </w:r>
      <w:proofErr w:type="spellEnd"/>
      <w:r>
        <w:t xml:space="preserve"> </w:t>
      </w:r>
      <w:r>
        <w:rPr>
          <w:i/>
          <w:iCs/>
        </w:rPr>
        <w:t>open source</w:t>
      </w:r>
      <w:r>
        <w:t xml:space="preserve"> </w:t>
      </w:r>
      <w:proofErr w:type="spellStart"/>
      <w:r>
        <w:t>sehingga</w:t>
      </w:r>
      <w:proofErr w:type="spellEnd"/>
      <w:r>
        <w:t xml:space="preserve"> </w:t>
      </w:r>
      <w:proofErr w:type="spellStart"/>
      <w:r>
        <w:t>tidak</w:t>
      </w:r>
      <w:proofErr w:type="spellEnd"/>
      <w:r>
        <w:t xml:space="preserve"> </w:t>
      </w:r>
      <w:proofErr w:type="spellStart"/>
      <w:r>
        <w:t>menambah</w:t>
      </w:r>
      <w:proofErr w:type="spellEnd"/>
      <w:r>
        <w:t xml:space="preserve"> </w:t>
      </w:r>
      <w:proofErr w:type="spellStart"/>
      <w:r>
        <w:t>biaya</w:t>
      </w:r>
      <w:proofErr w:type="spellEnd"/>
      <w:r>
        <w:t xml:space="preserve"> </w:t>
      </w:r>
      <w:proofErr w:type="spellStart"/>
      <w:r>
        <w:t>sedangkan</w:t>
      </w:r>
      <w:proofErr w:type="spellEnd"/>
      <w:r>
        <w:t xml:space="preserve"> untuk Google </w:t>
      </w:r>
      <w:proofErr w:type="spellStart"/>
      <w:r>
        <w:t>Colab</w:t>
      </w:r>
      <w:proofErr w:type="spellEnd"/>
      <w:r>
        <w:t xml:space="preserve"> Pro </w:t>
      </w:r>
      <w:proofErr w:type="spellStart"/>
      <w:r>
        <w:t>memerlukan</w:t>
      </w:r>
      <w:proofErr w:type="spellEnd"/>
      <w:r>
        <w:t xml:space="preserve"> </w:t>
      </w:r>
      <w:proofErr w:type="spellStart"/>
      <w:r>
        <w:t>biaya</w:t>
      </w:r>
      <w:proofErr w:type="spellEnd"/>
      <w:r>
        <w:t xml:space="preserve"> </w:t>
      </w:r>
      <w:proofErr w:type="spellStart"/>
      <w:r>
        <w:t>sebesar</w:t>
      </w:r>
      <w:proofErr w:type="spellEnd"/>
      <w:r>
        <w:t xml:space="preserve"> Rp160.000,00 per bulan. </w:t>
      </w:r>
    </w:p>
    <w:p w14:paraId="6AF1E945" w14:textId="77777777" w:rsidR="00A64050" w:rsidRDefault="00A64050" w:rsidP="00A64050">
      <w:pPr>
        <w:pStyle w:val="paragraf"/>
      </w:pPr>
      <w:proofErr w:type="spellStart"/>
      <w:r>
        <w:t>Perkiraan</w:t>
      </w:r>
      <w:proofErr w:type="spellEnd"/>
      <w:r>
        <w:t xml:space="preserve"> </w:t>
      </w:r>
      <w:proofErr w:type="spellStart"/>
      <w:r>
        <w:t>perincian</w:t>
      </w:r>
      <w:proofErr w:type="spellEnd"/>
      <w:r>
        <w:t xml:space="preserve"> </w:t>
      </w:r>
      <w:proofErr w:type="spellStart"/>
      <w:r>
        <w:t>biaya</w:t>
      </w:r>
      <w:proofErr w:type="spellEnd"/>
      <w:r>
        <w:t xml:space="preserve"> </w:t>
      </w:r>
      <w:proofErr w:type="spellStart"/>
      <w:r>
        <w:t>sementara</w:t>
      </w:r>
      <w:proofErr w:type="spellEnd"/>
      <w:r>
        <w:t xml:space="preserve"> </w:t>
      </w:r>
      <w:proofErr w:type="spellStart"/>
      <w:r>
        <w:t>terjumlah</w:t>
      </w:r>
      <w:proofErr w:type="spellEnd"/>
      <w:r>
        <w:t xml:space="preserve"> Rp640.000 untuk 2 bulan </w:t>
      </w:r>
      <w:proofErr w:type="spellStart"/>
      <w:r>
        <w:t>Vercel</w:t>
      </w:r>
      <w:proofErr w:type="spellEnd"/>
      <w:r>
        <w:t xml:space="preserve"> </w:t>
      </w:r>
      <w:r>
        <w:rPr>
          <w:i/>
          <w:iCs/>
        </w:rPr>
        <w:t>pro plan</w:t>
      </w:r>
      <w:r>
        <w:t xml:space="preserve">, Rp320.000 untuk 2 bulan Google </w:t>
      </w:r>
      <w:proofErr w:type="spellStart"/>
      <w:r>
        <w:t>Colab</w:t>
      </w:r>
      <w:proofErr w:type="spellEnd"/>
      <w:r>
        <w:t xml:space="preserve"> Pro, dan Rp8.750.000,00 untuk </w:t>
      </w:r>
      <w:proofErr w:type="spellStart"/>
      <w:r>
        <w:t>perangkat</w:t>
      </w:r>
      <w:proofErr w:type="spellEnd"/>
      <w:r>
        <w:t xml:space="preserve"> </w:t>
      </w:r>
      <w:proofErr w:type="spellStart"/>
      <w:r>
        <w:t>pengembang</w:t>
      </w:r>
      <w:proofErr w:type="spellEnd"/>
      <w:r>
        <w:t xml:space="preserve">. </w:t>
      </w:r>
      <w:proofErr w:type="spellStart"/>
      <w:r>
        <w:t>Perincian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diminimalisir</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opsi-opsi</w:t>
      </w:r>
      <w:proofErr w:type="spellEnd"/>
      <w:r>
        <w:t xml:space="preserve"> gratis </w:t>
      </w:r>
      <w:proofErr w:type="spellStart"/>
      <w:r>
        <w:t>dengan</w:t>
      </w:r>
      <w:proofErr w:type="spellEnd"/>
      <w:r>
        <w:t xml:space="preserve"> </w:t>
      </w:r>
      <w:proofErr w:type="spellStart"/>
      <w:r>
        <w:t>batasan</w:t>
      </w:r>
      <w:proofErr w:type="spellEnd"/>
      <w:r>
        <w:t xml:space="preserve"> yang </w:t>
      </w:r>
      <w:proofErr w:type="spellStart"/>
      <w:r>
        <w:t>tidak</w:t>
      </w:r>
      <w:proofErr w:type="spellEnd"/>
      <w:r>
        <w:t xml:space="preserve"> </w:t>
      </w:r>
      <w:proofErr w:type="spellStart"/>
      <w:r>
        <w:t>mengganggu</w:t>
      </w:r>
      <w:proofErr w:type="spellEnd"/>
      <w:r>
        <w:t xml:space="preserve"> </w:t>
      </w:r>
      <w:proofErr w:type="spellStart"/>
      <w:r>
        <w:t>alur</w:t>
      </w:r>
      <w:proofErr w:type="spellEnd"/>
      <w:r>
        <w:t xml:space="preserve"> </w:t>
      </w:r>
      <w:proofErr w:type="spellStart"/>
      <w:r>
        <w:t>kerja</w:t>
      </w:r>
      <w:proofErr w:type="spellEnd"/>
      <w:r>
        <w:t xml:space="preserve"> </w:t>
      </w:r>
      <w:proofErr w:type="spellStart"/>
      <w:r>
        <w:t>aplikasi</w:t>
      </w:r>
      <w:proofErr w:type="spellEnd"/>
      <w:r>
        <w:t xml:space="preserve">. </w:t>
      </w:r>
      <w:proofErr w:type="spellStart"/>
      <w:r>
        <w:t>Perincian</w:t>
      </w:r>
      <w:proofErr w:type="spellEnd"/>
      <w:r>
        <w:t xml:space="preserve"> </w:t>
      </w:r>
      <w:proofErr w:type="spellStart"/>
      <w:r>
        <w:t>biaya</w:t>
      </w:r>
      <w:proofErr w:type="spellEnd"/>
      <w:r>
        <w:t xml:space="preserve"> </w:t>
      </w:r>
      <w:proofErr w:type="spellStart"/>
      <w:r>
        <w:t>pengembangan</w:t>
      </w:r>
      <w:proofErr w:type="spellEnd"/>
      <w:r>
        <w:t xml:space="preserve"> </w:t>
      </w:r>
      <w:proofErr w:type="spellStart"/>
      <w:r>
        <w:t>dijabarkan</w:t>
      </w:r>
      <w:proofErr w:type="spellEnd"/>
      <w:r>
        <w:t xml:space="preserve"> pada </w:t>
      </w:r>
      <w:r>
        <w:fldChar w:fldCharType="begin"/>
      </w:r>
      <w:r>
        <w:instrText xml:space="preserve"> REF _Ref183088228 \h </w:instrText>
      </w:r>
      <w:r>
        <w:fldChar w:fldCharType="separate"/>
      </w:r>
      <w:proofErr w:type="spellStart"/>
      <w:r>
        <w:t>Tabel</w:t>
      </w:r>
      <w:proofErr w:type="spellEnd"/>
      <w:r>
        <w:t xml:space="preserve"> </w:t>
      </w:r>
      <w:r>
        <w:rPr>
          <w:noProof/>
        </w:rPr>
        <w:t>1</w:t>
      </w:r>
      <w:r>
        <w:t>.</w:t>
      </w:r>
      <w:r>
        <w:rPr>
          <w:noProof/>
        </w:rPr>
        <w:t>2</w:t>
      </w:r>
      <w:r>
        <w:fldChar w:fldCharType="end"/>
      </w:r>
      <w:r>
        <w:t>.</w:t>
      </w:r>
    </w:p>
    <w:p w14:paraId="5D8ED993" w14:textId="77777777" w:rsidR="00A64050" w:rsidRDefault="00A64050" w:rsidP="00A64050">
      <w:pPr>
        <w:pStyle w:val="Caption"/>
      </w:pPr>
      <w:bookmarkStart w:id="20" w:name="_Ref183088228"/>
      <w:bookmarkStart w:id="21" w:name="_Toc183702841"/>
      <w:proofErr w:type="spellStart"/>
      <w:r>
        <w:t>Tabel</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 \* ARABIC \s 1 </w:instrText>
      </w:r>
      <w:r>
        <w:fldChar w:fldCharType="separate"/>
      </w:r>
      <w:r>
        <w:rPr>
          <w:noProof/>
        </w:rPr>
        <w:t>2</w:t>
      </w:r>
      <w:r>
        <w:fldChar w:fldCharType="end"/>
      </w:r>
      <w:bookmarkEnd w:id="20"/>
      <w:r>
        <w:t xml:space="preserve"> </w:t>
      </w:r>
      <w:proofErr w:type="spellStart"/>
      <w:r>
        <w:t>Estimasi</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bookmarkEnd w:id="21"/>
      <w:proofErr w:type="spellEnd"/>
      <w:r>
        <w:br/>
      </w:r>
    </w:p>
    <w:tbl>
      <w:tblPr>
        <w:tblStyle w:val="TableGrid"/>
        <w:tblW w:w="4500" w:type="pct"/>
        <w:jc w:val="center"/>
        <w:tblLook w:val="04A0" w:firstRow="1" w:lastRow="0" w:firstColumn="1" w:lastColumn="0" w:noHBand="0" w:noVBand="1"/>
      </w:tblPr>
      <w:tblGrid>
        <w:gridCol w:w="1311"/>
        <w:gridCol w:w="3442"/>
        <w:gridCol w:w="2381"/>
      </w:tblGrid>
      <w:tr w:rsidR="00A64050" w:rsidRPr="002A16DB" w14:paraId="10E80312" w14:textId="77777777" w:rsidTr="003C2589">
        <w:trPr>
          <w:cantSplit/>
          <w:tblHeader/>
          <w:jc w:val="center"/>
        </w:trPr>
        <w:tc>
          <w:tcPr>
            <w:tcW w:w="4225" w:type="dxa"/>
            <w:gridSpan w:val="2"/>
            <w:shd w:val="clear" w:color="auto" w:fill="FFD966" w:themeFill="accent4" w:themeFillTint="99"/>
            <w:vAlign w:val="center"/>
          </w:tcPr>
          <w:p w14:paraId="4C3DD09E" w14:textId="77777777" w:rsidR="00A64050" w:rsidRPr="002A16DB" w:rsidRDefault="00A64050" w:rsidP="003C2589">
            <w:pPr>
              <w:spacing w:before="60" w:after="60" w:line="240" w:lineRule="auto"/>
              <w:jc w:val="center"/>
              <w:rPr>
                <w:rFonts w:ascii="Times New Roman" w:hAnsi="Times New Roman"/>
                <w:b/>
                <w:bCs/>
              </w:rPr>
            </w:pPr>
            <w:proofErr w:type="spellStart"/>
            <w:r>
              <w:rPr>
                <w:rFonts w:ascii="Times New Roman" w:hAnsi="Times New Roman"/>
                <w:b/>
                <w:bCs/>
              </w:rPr>
              <w:t>Keterangan</w:t>
            </w:r>
            <w:proofErr w:type="spellEnd"/>
          </w:p>
        </w:tc>
        <w:tc>
          <w:tcPr>
            <w:tcW w:w="2117" w:type="dxa"/>
            <w:shd w:val="clear" w:color="auto" w:fill="FFD966" w:themeFill="accent4" w:themeFillTint="99"/>
            <w:vAlign w:val="center"/>
          </w:tcPr>
          <w:p w14:paraId="7A790CAB" w14:textId="77777777" w:rsidR="00A64050" w:rsidRPr="002A16DB" w:rsidRDefault="00A64050" w:rsidP="003C2589">
            <w:pPr>
              <w:spacing w:before="60" w:after="60" w:line="240" w:lineRule="auto"/>
              <w:jc w:val="center"/>
              <w:rPr>
                <w:rFonts w:ascii="Times New Roman" w:hAnsi="Times New Roman"/>
                <w:b/>
                <w:bCs/>
              </w:rPr>
            </w:pPr>
            <w:proofErr w:type="spellStart"/>
            <w:r>
              <w:rPr>
                <w:rFonts w:ascii="Times New Roman" w:hAnsi="Times New Roman"/>
                <w:b/>
                <w:bCs/>
              </w:rPr>
              <w:t>Biaya</w:t>
            </w:r>
            <w:proofErr w:type="spellEnd"/>
          </w:p>
        </w:tc>
      </w:tr>
      <w:tr w:rsidR="00A64050" w:rsidRPr="002A16DB" w14:paraId="17F6BAE0" w14:textId="77777777" w:rsidTr="003C2589">
        <w:trPr>
          <w:cantSplit/>
          <w:jc w:val="center"/>
        </w:trPr>
        <w:tc>
          <w:tcPr>
            <w:tcW w:w="1165" w:type="dxa"/>
            <w:vMerge w:val="restart"/>
            <w:vAlign w:val="center"/>
          </w:tcPr>
          <w:p w14:paraId="2FCA8243" w14:textId="77777777" w:rsidR="00A64050" w:rsidRPr="005C70B1" w:rsidRDefault="00A64050" w:rsidP="003C2589">
            <w:pPr>
              <w:spacing w:before="60" w:after="60" w:line="240" w:lineRule="auto"/>
              <w:rPr>
                <w:rFonts w:ascii="Times New Roman" w:hAnsi="Times New Roman"/>
              </w:rPr>
            </w:pPr>
            <w:proofErr w:type="spellStart"/>
            <w:r w:rsidRPr="005C70B1">
              <w:rPr>
                <w:rFonts w:ascii="Times New Roman" w:hAnsi="Times New Roman"/>
              </w:rPr>
              <w:t>Layanan</w:t>
            </w:r>
            <w:proofErr w:type="spellEnd"/>
          </w:p>
        </w:tc>
        <w:tc>
          <w:tcPr>
            <w:tcW w:w="3060" w:type="dxa"/>
            <w:vAlign w:val="center"/>
          </w:tcPr>
          <w:p w14:paraId="06F40B13" w14:textId="77777777" w:rsidR="00A64050" w:rsidRPr="002A16DB" w:rsidRDefault="00A64050" w:rsidP="003C2589">
            <w:pPr>
              <w:spacing w:before="60" w:after="60" w:line="240" w:lineRule="auto"/>
              <w:rPr>
                <w:rFonts w:ascii="Times New Roman" w:hAnsi="Times New Roman"/>
              </w:rPr>
            </w:pPr>
            <w:r w:rsidRPr="005C70B1">
              <w:rPr>
                <w:rFonts w:ascii="Times New Roman" w:hAnsi="Times New Roman"/>
                <w:i/>
                <w:iCs/>
              </w:rPr>
              <w:t>Hosting</w:t>
            </w:r>
            <w:r>
              <w:rPr>
                <w:rFonts w:ascii="Times New Roman" w:hAnsi="Times New Roman"/>
              </w:rPr>
              <w:t xml:space="preserve"> </w:t>
            </w:r>
            <w:proofErr w:type="spellStart"/>
            <w:r>
              <w:rPr>
                <w:rFonts w:ascii="Times New Roman" w:hAnsi="Times New Roman"/>
              </w:rPr>
              <w:t>Vercel</w:t>
            </w:r>
            <w:proofErr w:type="spellEnd"/>
            <w:r>
              <w:rPr>
                <w:rFonts w:ascii="Times New Roman" w:hAnsi="Times New Roman"/>
              </w:rPr>
              <w:t xml:space="preserve"> Pro (dan pajak)</w:t>
            </w:r>
          </w:p>
        </w:tc>
        <w:tc>
          <w:tcPr>
            <w:tcW w:w="2117" w:type="dxa"/>
            <w:vAlign w:val="center"/>
          </w:tcPr>
          <w:p w14:paraId="5B599D5C"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710.400,00</w:t>
            </w:r>
          </w:p>
        </w:tc>
      </w:tr>
      <w:tr w:rsidR="00A64050" w:rsidRPr="002A16DB" w14:paraId="6E69F359" w14:textId="77777777" w:rsidTr="003C2589">
        <w:trPr>
          <w:cantSplit/>
          <w:jc w:val="center"/>
        </w:trPr>
        <w:tc>
          <w:tcPr>
            <w:tcW w:w="1165" w:type="dxa"/>
            <w:vMerge/>
          </w:tcPr>
          <w:p w14:paraId="6F6BDECA" w14:textId="77777777" w:rsidR="00A64050" w:rsidRDefault="00A64050" w:rsidP="003C2589">
            <w:pPr>
              <w:spacing w:before="60" w:after="60" w:line="240" w:lineRule="auto"/>
            </w:pPr>
          </w:p>
        </w:tc>
        <w:tc>
          <w:tcPr>
            <w:tcW w:w="3060" w:type="dxa"/>
            <w:vAlign w:val="center"/>
          </w:tcPr>
          <w:p w14:paraId="184EED29" w14:textId="77777777" w:rsidR="00A64050" w:rsidRPr="002A16DB" w:rsidRDefault="00A64050" w:rsidP="003C2589">
            <w:pPr>
              <w:spacing w:before="60" w:after="60" w:line="240" w:lineRule="auto"/>
              <w:rPr>
                <w:rFonts w:ascii="Times New Roman" w:hAnsi="Times New Roman"/>
              </w:rPr>
            </w:pPr>
            <w:r>
              <w:rPr>
                <w:rFonts w:ascii="Times New Roman" w:hAnsi="Times New Roman"/>
              </w:rPr>
              <w:t>WhatsApp Cloud API</w:t>
            </w:r>
          </w:p>
        </w:tc>
        <w:tc>
          <w:tcPr>
            <w:tcW w:w="2117" w:type="dxa"/>
            <w:vAlign w:val="center"/>
          </w:tcPr>
          <w:p w14:paraId="26ED0873"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0,00</w:t>
            </w:r>
          </w:p>
        </w:tc>
      </w:tr>
      <w:tr w:rsidR="00A64050" w:rsidRPr="002A16DB" w14:paraId="1EDCF6E7" w14:textId="77777777" w:rsidTr="003C2589">
        <w:trPr>
          <w:cantSplit/>
          <w:jc w:val="center"/>
        </w:trPr>
        <w:tc>
          <w:tcPr>
            <w:tcW w:w="1165" w:type="dxa"/>
            <w:vMerge/>
          </w:tcPr>
          <w:p w14:paraId="71A999C9" w14:textId="77777777" w:rsidR="00A64050" w:rsidRDefault="00A64050" w:rsidP="003C2589">
            <w:pPr>
              <w:spacing w:before="60" w:after="60" w:line="240" w:lineRule="auto"/>
            </w:pPr>
          </w:p>
        </w:tc>
        <w:tc>
          <w:tcPr>
            <w:tcW w:w="3060" w:type="dxa"/>
            <w:vAlign w:val="center"/>
          </w:tcPr>
          <w:p w14:paraId="127DA8FC" w14:textId="77777777" w:rsidR="00A64050" w:rsidRPr="005C70B1" w:rsidRDefault="00A64050" w:rsidP="003C2589">
            <w:pPr>
              <w:spacing w:before="60" w:after="60" w:line="240" w:lineRule="auto"/>
              <w:rPr>
                <w:rFonts w:ascii="Times New Roman" w:hAnsi="Times New Roman"/>
                <w:i/>
                <w:iCs/>
              </w:rPr>
            </w:pPr>
            <w:r>
              <w:rPr>
                <w:rFonts w:ascii="Times New Roman" w:hAnsi="Times New Roman"/>
              </w:rPr>
              <w:t>Python</w:t>
            </w:r>
          </w:p>
        </w:tc>
        <w:tc>
          <w:tcPr>
            <w:tcW w:w="2117" w:type="dxa"/>
            <w:vAlign w:val="center"/>
          </w:tcPr>
          <w:p w14:paraId="79C893D9"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0,00</w:t>
            </w:r>
          </w:p>
        </w:tc>
      </w:tr>
      <w:tr w:rsidR="00A64050" w:rsidRPr="002A16DB" w14:paraId="54629D8D" w14:textId="77777777" w:rsidTr="003C2589">
        <w:trPr>
          <w:cantSplit/>
          <w:jc w:val="center"/>
        </w:trPr>
        <w:tc>
          <w:tcPr>
            <w:tcW w:w="1165" w:type="dxa"/>
            <w:vMerge/>
          </w:tcPr>
          <w:p w14:paraId="1DF8B431" w14:textId="77777777" w:rsidR="00A64050" w:rsidRDefault="00A64050" w:rsidP="003C2589">
            <w:pPr>
              <w:spacing w:before="60" w:after="60" w:line="240" w:lineRule="auto"/>
            </w:pPr>
          </w:p>
        </w:tc>
        <w:tc>
          <w:tcPr>
            <w:tcW w:w="3060" w:type="dxa"/>
            <w:vAlign w:val="center"/>
          </w:tcPr>
          <w:p w14:paraId="69257F16" w14:textId="77777777" w:rsidR="00A64050" w:rsidRPr="00011DB1" w:rsidRDefault="00A64050" w:rsidP="003C2589">
            <w:pPr>
              <w:spacing w:before="60" w:after="60" w:line="240" w:lineRule="auto"/>
              <w:rPr>
                <w:rFonts w:ascii="Times New Roman" w:hAnsi="Times New Roman"/>
              </w:rPr>
            </w:pPr>
            <w:r>
              <w:rPr>
                <w:rFonts w:ascii="Times New Roman" w:hAnsi="Times New Roman"/>
              </w:rPr>
              <w:t>Visual Studio Code</w:t>
            </w:r>
          </w:p>
        </w:tc>
        <w:tc>
          <w:tcPr>
            <w:tcW w:w="2117" w:type="dxa"/>
            <w:vAlign w:val="center"/>
          </w:tcPr>
          <w:p w14:paraId="5E894D2D" w14:textId="77777777" w:rsidR="00A64050" w:rsidRPr="00011DB1" w:rsidRDefault="00A64050" w:rsidP="003C2589">
            <w:pPr>
              <w:spacing w:before="60" w:after="60" w:line="240" w:lineRule="auto"/>
              <w:jc w:val="right"/>
              <w:rPr>
                <w:rFonts w:ascii="Times New Roman" w:hAnsi="Times New Roman"/>
              </w:rPr>
            </w:pPr>
            <w:r>
              <w:rPr>
                <w:rFonts w:ascii="Times New Roman" w:hAnsi="Times New Roman"/>
              </w:rPr>
              <w:t>Rp0,00</w:t>
            </w:r>
          </w:p>
        </w:tc>
      </w:tr>
      <w:tr w:rsidR="00A64050" w:rsidRPr="002A16DB" w14:paraId="30E1F6C5" w14:textId="77777777" w:rsidTr="003C2589">
        <w:trPr>
          <w:cantSplit/>
          <w:jc w:val="center"/>
        </w:trPr>
        <w:tc>
          <w:tcPr>
            <w:tcW w:w="1165" w:type="dxa"/>
            <w:vMerge/>
          </w:tcPr>
          <w:p w14:paraId="6642FAC5" w14:textId="77777777" w:rsidR="00A64050" w:rsidRDefault="00A64050" w:rsidP="003C2589">
            <w:pPr>
              <w:spacing w:before="60" w:after="60" w:line="240" w:lineRule="auto"/>
            </w:pPr>
          </w:p>
        </w:tc>
        <w:tc>
          <w:tcPr>
            <w:tcW w:w="3060" w:type="dxa"/>
            <w:vAlign w:val="center"/>
          </w:tcPr>
          <w:p w14:paraId="329B3B86" w14:textId="77777777" w:rsidR="00A64050" w:rsidRPr="00011DB1" w:rsidRDefault="00A64050" w:rsidP="003C2589">
            <w:pPr>
              <w:spacing w:before="60" w:after="60" w:line="240" w:lineRule="auto"/>
              <w:rPr>
                <w:rFonts w:ascii="Times New Roman" w:hAnsi="Times New Roman"/>
              </w:rPr>
            </w:pPr>
            <w:r>
              <w:rPr>
                <w:rFonts w:ascii="Times New Roman" w:hAnsi="Times New Roman"/>
              </w:rPr>
              <w:t xml:space="preserve">Google </w:t>
            </w:r>
            <w:proofErr w:type="spellStart"/>
            <w:r>
              <w:rPr>
                <w:rFonts w:ascii="Times New Roman" w:hAnsi="Times New Roman"/>
              </w:rPr>
              <w:t>Colab</w:t>
            </w:r>
            <w:proofErr w:type="spellEnd"/>
            <w:r>
              <w:rPr>
                <w:rFonts w:ascii="Times New Roman" w:hAnsi="Times New Roman"/>
              </w:rPr>
              <w:t xml:space="preserve"> Pro (dan pajak)</w:t>
            </w:r>
          </w:p>
        </w:tc>
        <w:tc>
          <w:tcPr>
            <w:tcW w:w="2117" w:type="dxa"/>
            <w:vAlign w:val="center"/>
          </w:tcPr>
          <w:p w14:paraId="084742FF" w14:textId="77777777" w:rsidR="00A64050" w:rsidRPr="00011DB1" w:rsidRDefault="00A64050" w:rsidP="003C2589">
            <w:pPr>
              <w:spacing w:before="60" w:after="60" w:line="240" w:lineRule="auto"/>
              <w:jc w:val="right"/>
              <w:rPr>
                <w:rFonts w:ascii="Times New Roman" w:hAnsi="Times New Roman"/>
              </w:rPr>
            </w:pPr>
            <w:r>
              <w:rPr>
                <w:rFonts w:ascii="Times New Roman" w:hAnsi="Times New Roman"/>
              </w:rPr>
              <w:t>Rp355.200,00</w:t>
            </w:r>
          </w:p>
        </w:tc>
      </w:tr>
      <w:tr w:rsidR="00A64050" w:rsidRPr="002A16DB" w14:paraId="2818B042" w14:textId="77777777" w:rsidTr="003C2589">
        <w:trPr>
          <w:cantSplit/>
          <w:jc w:val="center"/>
        </w:trPr>
        <w:tc>
          <w:tcPr>
            <w:tcW w:w="1165" w:type="dxa"/>
            <w:vMerge/>
            <w:shd w:val="clear" w:color="auto" w:fill="FFF2CC" w:themeFill="accent4" w:themeFillTint="33"/>
            <w:vAlign w:val="center"/>
          </w:tcPr>
          <w:p w14:paraId="67C4BE01" w14:textId="77777777" w:rsidR="00A64050" w:rsidRPr="005C70B1" w:rsidRDefault="00A64050" w:rsidP="003C2589">
            <w:pPr>
              <w:spacing w:before="60" w:after="60" w:line="240" w:lineRule="auto"/>
            </w:pPr>
          </w:p>
        </w:tc>
        <w:tc>
          <w:tcPr>
            <w:tcW w:w="3060" w:type="dxa"/>
            <w:shd w:val="clear" w:color="auto" w:fill="FFF2CC" w:themeFill="accent4" w:themeFillTint="33"/>
            <w:vAlign w:val="center"/>
          </w:tcPr>
          <w:p w14:paraId="01BA0F6C" w14:textId="77777777" w:rsidR="00A64050" w:rsidRPr="005C70B1" w:rsidRDefault="00A64050" w:rsidP="003C2589">
            <w:pPr>
              <w:spacing w:before="60" w:after="60" w:line="240" w:lineRule="auto"/>
              <w:rPr>
                <w:rFonts w:ascii="Times New Roman" w:hAnsi="Times New Roman"/>
              </w:rPr>
            </w:pPr>
            <w:r>
              <w:rPr>
                <w:rFonts w:ascii="Times New Roman" w:hAnsi="Times New Roman"/>
              </w:rPr>
              <w:t>Subtotal</w:t>
            </w:r>
          </w:p>
        </w:tc>
        <w:tc>
          <w:tcPr>
            <w:tcW w:w="2117" w:type="dxa"/>
            <w:shd w:val="clear" w:color="auto" w:fill="FFF2CC" w:themeFill="accent4" w:themeFillTint="33"/>
            <w:vAlign w:val="center"/>
          </w:tcPr>
          <w:p w14:paraId="59EE5AA7" w14:textId="77777777" w:rsidR="00A64050" w:rsidRPr="005C70B1" w:rsidRDefault="00A64050" w:rsidP="003C2589">
            <w:pPr>
              <w:spacing w:before="60" w:after="60" w:line="240" w:lineRule="auto"/>
              <w:jc w:val="right"/>
              <w:rPr>
                <w:rFonts w:ascii="Times New Roman" w:hAnsi="Times New Roman"/>
              </w:rPr>
            </w:pPr>
            <w:r w:rsidRPr="005C70B1">
              <w:rPr>
                <w:rFonts w:ascii="Times New Roman" w:hAnsi="Times New Roman"/>
              </w:rPr>
              <w:t>Rp960.000</w:t>
            </w:r>
            <w:r>
              <w:rPr>
                <w:rFonts w:ascii="Times New Roman" w:hAnsi="Times New Roman"/>
              </w:rPr>
              <w:t>,00</w:t>
            </w:r>
          </w:p>
        </w:tc>
      </w:tr>
      <w:tr w:rsidR="00A64050" w:rsidRPr="002A16DB" w14:paraId="060D0513" w14:textId="77777777" w:rsidTr="003C2589">
        <w:trPr>
          <w:cantSplit/>
          <w:jc w:val="center"/>
        </w:trPr>
        <w:tc>
          <w:tcPr>
            <w:tcW w:w="4225" w:type="dxa"/>
            <w:gridSpan w:val="2"/>
            <w:shd w:val="clear" w:color="auto" w:fill="auto"/>
            <w:vAlign w:val="center"/>
          </w:tcPr>
          <w:p w14:paraId="562E9A8F" w14:textId="77777777" w:rsidR="00A64050" w:rsidRPr="005C70B1" w:rsidRDefault="00A64050" w:rsidP="003C2589">
            <w:pPr>
              <w:spacing w:before="60" w:after="60" w:line="240" w:lineRule="auto"/>
              <w:rPr>
                <w:rFonts w:ascii="Times New Roman" w:hAnsi="Times New Roman"/>
              </w:rPr>
            </w:pPr>
            <w:proofErr w:type="spellStart"/>
            <w:r>
              <w:rPr>
                <w:rFonts w:ascii="Times New Roman" w:hAnsi="Times New Roman"/>
              </w:rPr>
              <w:t>Perangkat</w:t>
            </w:r>
            <w:proofErr w:type="spellEnd"/>
            <w:r>
              <w:rPr>
                <w:rFonts w:ascii="Times New Roman" w:hAnsi="Times New Roman"/>
              </w:rPr>
              <w:br/>
              <w:t>(</w:t>
            </w:r>
            <w:r w:rsidRPr="00252C75">
              <w:rPr>
                <w:rFonts w:ascii="Times New Roman" w:hAnsi="Times New Roman"/>
              </w:rPr>
              <w:t xml:space="preserve">CPU quad core processor 2GHz, RAM 8GB, GPU NVIDIA MX130 </w:t>
            </w:r>
            <w:proofErr w:type="spellStart"/>
            <w:r w:rsidRPr="00252C75">
              <w:rPr>
                <w:rFonts w:ascii="Times New Roman" w:hAnsi="Times New Roman"/>
              </w:rPr>
              <w:t>dengan</w:t>
            </w:r>
            <w:proofErr w:type="spellEnd"/>
            <w:r w:rsidRPr="00252C75">
              <w:rPr>
                <w:rFonts w:ascii="Times New Roman" w:hAnsi="Times New Roman"/>
              </w:rPr>
              <w:t xml:space="preserve"> VRAM 6GB, dan </w:t>
            </w:r>
            <w:proofErr w:type="spellStart"/>
            <w:r w:rsidRPr="00252C75">
              <w:rPr>
                <w:rFonts w:ascii="Times New Roman" w:hAnsi="Times New Roman"/>
              </w:rPr>
              <w:t>penyimpanan</w:t>
            </w:r>
            <w:proofErr w:type="spellEnd"/>
            <w:r w:rsidRPr="00252C75">
              <w:rPr>
                <w:rFonts w:ascii="Times New Roman" w:hAnsi="Times New Roman"/>
              </w:rPr>
              <w:t xml:space="preserve"> </w:t>
            </w:r>
            <w:proofErr w:type="spellStart"/>
            <w:r w:rsidRPr="00252C75">
              <w:rPr>
                <w:rFonts w:ascii="Times New Roman" w:hAnsi="Times New Roman"/>
              </w:rPr>
              <w:t>bertipe</w:t>
            </w:r>
            <w:proofErr w:type="spellEnd"/>
            <w:r w:rsidRPr="00252C75">
              <w:rPr>
                <w:rFonts w:ascii="Times New Roman" w:hAnsi="Times New Roman"/>
              </w:rPr>
              <w:t xml:space="preserve"> SSD</w:t>
            </w:r>
            <w:r>
              <w:rPr>
                <w:rFonts w:ascii="Times New Roman" w:hAnsi="Times New Roman"/>
              </w:rPr>
              <w:t>)</w:t>
            </w:r>
          </w:p>
        </w:tc>
        <w:tc>
          <w:tcPr>
            <w:tcW w:w="2117" w:type="dxa"/>
            <w:shd w:val="clear" w:color="auto" w:fill="auto"/>
            <w:vAlign w:val="center"/>
          </w:tcPr>
          <w:p w14:paraId="54EC3DD5" w14:textId="77777777" w:rsidR="00A64050" w:rsidRPr="005C70B1" w:rsidRDefault="00A64050" w:rsidP="003C2589">
            <w:pPr>
              <w:spacing w:before="60" w:after="60" w:line="240" w:lineRule="auto"/>
              <w:jc w:val="right"/>
              <w:rPr>
                <w:rFonts w:ascii="Times New Roman" w:hAnsi="Times New Roman"/>
              </w:rPr>
            </w:pPr>
            <w:r>
              <w:rPr>
                <w:rFonts w:ascii="Times New Roman" w:hAnsi="Times New Roman"/>
              </w:rPr>
              <w:t>Rp8.750.000,00</w:t>
            </w:r>
          </w:p>
        </w:tc>
      </w:tr>
      <w:tr w:rsidR="00A64050" w:rsidRPr="002A16DB" w14:paraId="749D3089" w14:textId="77777777" w:rsidTr="003C2589">
        <w:trPr>
          <w:cantSplit/>
          <w:jc w:val="center"/>
        </w:trPr>
        <w:tc>
          <w:tcPr>
            <w:tcW w:w="4225" w:type="dxa"/>
            <w:gridSpan w:val="2"/>
            <w:shd w:val="clear" w:color="auto" w:fill="FFD966" w:themeFill="accent4" w:themeFillTint="99"/>
            <w:vAlign w:val="center"/>
          </w:tcPr>
          <w:p w14:paraId="3C886492" w14:textId="77777777" w:rsidR="00A64050" w:rsidRPr="005C70B1" w:rsidRDefault="00A64050" w:rsidP="003C2589">
            <w:pPr>
              <w:spacing w:before="60" w:after="60" w:line="240" w:lineRule="auto"/>
              <w:rPr>
                <w:rFonts w:ascii="Times New Roman" w:hAnsi="Times New Roman"/>
                <w:b/>
                <w:bCs/>
              </w:rPr>
            </w:pPr>
            <w:r>
              <w:rPr>
                <w:rFonts w:ascii="Times New Roman" w:hAnsi="Times New Roman"/>
                <w:b/>
                <w:bCs/>
              </w:rPr>
              <w:t>Total</w:t>
            </w:r>
          </w:p>
        </w:tc>
        <w:tc>
          <w:tcPr>
            <w:tcW w:w="2117" w:type="dxa"/>
            <w:shd w:val="clear" w:color="auto" w:fill="FFD966" w:themeFill="accent4" w:themeFillTint="99"/>
            <w:vAlign w:val="center"/>
          </w:tcPr>
          <w:p w14:paraId="5787177E" w14:textId="77777777" w:rsidR="00A64050" w:rsidRPr="005C70B1" w:rsidRDefault="00A64050" w:rsidP="003C2589">
            <w:pPr>
              <w:spacing w:before="60" w:after="60" w:line="240" w:lineRule="auto"/>
              <w:jc w:val="right"/>
              <w:rPr>
                <w:rFonts w:ascii="Times New Roman" w:hAnsi="Times New Roman"/>
              </w:rPr>
            </w:pPr>
            <w:r>
              <w:rPr>
                <w:rFonts w:ascii="Times New Roman" w:hAnsi="Times New Roman"/>
              </w:rPr>
              <w:t>Rp9.710.000,00</w:t>
            </w:r>
          </w:p>
        </w:tc>
      </w:tr>
    </w:tbl>
    <w:p w14:paraId="03766B88" w14:textId="21E67310" w:rsidR="009A6B7E" w:rsidRDefault="009A6B7E" w:rsidP="009A6B7E">
      <w:pPr>
        <w:pStyle w:val="Heading3"/>
      </w:pPr>
      <w:bookmarkStart w:id="22" w:name="_Toc185853505"/>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bookmarkEnd w:id="22"/>
      <w:proofErr w:type="spellEnd"/>
    </w:p>
    <w:p w14:paraId="64CC0F91" w14:textId="56FEC4A4" w:rsidR="00A64050" w:rsidRPr="0092681C" w:rsidRDefault="00A64050" w:rsidP="00A64050">
      <w:pPr>
        <w:pStyle w:val="paragraf"/>
      </w:pPr>
      <w:bookmarkStart w:id="23" w:name="_Toc185853506"/>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w:t>
      </w:r>
      <w:r>
        <w:t>y</w:t>
      </w:r>
      <w:r w:rsidRPr="00955E12">
        <w:t>e</w:t>
      </w:r>
      <w:r>
        <w:t>k</w:t>
      </w:r>
      <w:proofErr w:type="spellEnd"/>
      <w:r>
        <w:t xml:space="preserve">. </w:t>
      </w:r>
      <w:proofErr w:type="spellStart"/>
      <w:r>
        <w:t>Wawancara</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Pr="00955E12">
        <w:t>pro</w:t>
      </w:r>
      <w:r>
        <w:t>y</w:t>
      </w:r>
      <w:r w:rsidRPr="00955E12">
        <w:t>e</w:t>
      </w:r>
      <w:r>
        <w:t>k</w:t>
      </w:r>
      <w:proofErr w:type="spellEnd"/>
      <w:r>
        <w:t xml:space="preserve"> </w:t>
      </w:r>
      <w:proofErr w:type="spellStart"/>
      <w:r>
        <w:t>termasuk</w:t>
      </w:r>
      <w:proofErr w:type="spellEnd"/>
      <w:r>
        <w:t xml:space="preserve"> </w:t>
      </w:r>
      <w:proofErr w:type="spellStart"/>
      <w:r>
        <w:t>batasan</w:t>
      </w:r>
      <w:proofErr w:type="spellEnd"/>
      <w:r>
        <w:t xml:space="preserve"> </w:t>
      </w:r>
      <w:proofErr w:type="spellStart"/>
      <w:r>
        <w:t>waktu</w:t>
      </w:r>
      <w:proofErr w:type="spellEnd"/>
      <w:r>
        <w:t xml:space="preserve"> dan </w:t>
      </w:r>
      <w:proofErr w:type="spellStart"/>
      <w:r>
        <w:t>batasan</w:t>
      </w:r>
      <w:proofErr w:type="spellEnd"/>
      <w:r>
        <w:t xml:space="preserve"> </w:t>
      </w:r>
      <w:proofErr w:type="spellStart"/>
      <w:r>
        <w:t>fitur</w:t>
      </w:r>
      <w:proofErr w:type="spellEnd"/>
      <w:r>
        <w:t xml:space="preserve"> yang </w:t>
      </w:r>
      <w:proofErr w:type="spellStart"/>
      <w:r>
        <w:t>diperlukan</w:t>
      </w:r>
      <w:proofErr w:type="spellEnd"/>
      <w:r>
        <w:t xml:space="preserve">. </w:t>
      </w:r>
      <w:proofErr w:type="spellStart"/>
      <w:r>
        <w:t>Terdapat</w:t>
      </w:r>
      <w:proofErr w:type="spellEnd"/>
      <w:r>
        <w:t xml:space="preserve"> 4 </w:t>
      </w:r>
      <w:proofErr w:type="spellStart"/>
      <w:r>
        <w:t>fitur</w:t>
      </w:r>
      <w:proofErr w:type="spellEnd"/>
      <w:r>
        <w:t xml:space="preserve"> yang </w:t>
      </w:r>
      <w:proofErr w:type="spellStart"/>
      <w:r>
        <w:t>dianalisis</w:t>
      </w:r>
      <w:proofErr w:type="spellEnd"/>
      <w:r>
        <w:t xml:space="preserve">, </w:t>
      </w:r>
      <w:proofErr w:type="spellStart"/>
      <w:r>
        <w:t>yaitu</w:t>
      </w:r>
      <w:proofErr w:type="spellEnd"/>
      <w:r>
        <w:t xml:space="preserve"> </w:t>
      </w:r>
      <w:proofErr w:type="spellStart"/>
      <w:r>
        <w:t>fitur</w:t>
      </w:r>
      <w:proofErr w:type="spellEnd"/>
      <w:r>
        <w:t xml:space="preserve"> </w:t>
      </w:r>
      <w:proofErr w:type="spellStart"/>
      <w:r>
        <w:t>identifikasi</w:t>
      </w:r>
      <w:proofErr w:type="spellEnd"/>
      <w:r>
        <w:t xml:space="preserve"> </w:t>
      </w:r>
      <w:proofErr w:type="spellStart"/>
      <w:r>
        <w:t>gambar</w:t>
      </w:r>
      <w:proofErr w:type="spellEnd"/>
      <w:r>
        <w:t xml:space="preserve"> </w:t>
      </w:r>
      <w:proofErr w:type="spellStart"/>
      <w:r>
        <w:t>dokumen</w:t>
      </w:r>
      <w:proofErr w:type="spellEnd"/>
      <w:r>
        <w:t xml:space="preserve"> yang </w:t>
      </w:r>
      <w:proofErr w:type="spellStart"/>
      <w:r>
        <w:t>memiliki</w:t>
      </w:r>
      <w:proofErr w:type="spellEnd"/>
      <w:r>
        <w:t xml:space="preserve"> </w:t>
      </w:r>
      <w:r w:rsidRPr="00955E12">
        <w:rPr>
          <w:i/>
          <w:iCs/>
        </w:rPr>
        <w:t>blur</w:t>
      </w:r>
      <w:r>
        <w:t xml:space="preserve"> yang </w:t>
      </w:r>
      <w:proofErr w:type="spellStart"/>
      <w:r>
        <w:t>memerlukan</w:t>
      </w:r>
      <w:proofErr w:type="spellEnd"/>
      <w:r>
        <w:t xml:space="preserve"> </w:t>
      </w:r>
      <w:proofErr w:type="spellStart"/>
      <w:r>
        <w:t>waktu</w:t>
      </w:r>
      <w:proofErr w:type="spellEnd"/>
      <w:r>
        <w:t xml:space="preserve"> </w:t>
      </w:r>
      <w:proofErr w:type="spellStart"/>
      <w:r>
        <w:t>pembuatan</w:t>
      </w:r>
      <w:proofErr w:type="spellEnd"/>
      <w:r>
        <w:t xml:space="preserve"> 6 </w:t>
      </w:r>
      <w:proofErr w:type="spellStart"/>
      <w:r>
        <w:t>minggu</w:t>
      </w:r>
      <w:proofErr w:type="spellEnd"/>
      <w:r>
        <w:t xml:space="preserve">, </w:t>
      </w:r>
      <w:proofErr w:type="spellStart"/>
      <w:r w:rsidR="002F187E">
        <w:t>rentang</w:t>
      </w:r>
      <w:proofErr w:type="spellEnd"/>
      <w:r w:rsidR="002F187E">
        <w:t xml:space="preserve"> </w:t>
      </w:r>
      <w:proofErr w:type="spellStart"/>
      <w:r w:rsidR="002F187E">
        <w:t>cahaya</w:t>
      </w:r>
      <w:proofErr w:type="spellEnd"/>
      <w:r w:rsidR="002F187E">
        <w:t xml:space="preserve"> </w:t>
      </w:r>
      <w:proofErr w:type="spellStart"/>
      <w:r w:rsidR="002F187E">
        <w:t>bagi</w:t>
      </w:r>
      <w:proofErr w:type="spellEnd"/>
      <w:r w:rsidR="002F187E">
        <w:t xml:space="preserve"> </w:t>
      </w:r>
      <w:proofErr w:type="spellStart"/>
      <w:r w:rsidR="002F187E">
        <w:t>aplikasi</w:t>
      </w:r>
      <w:proofErr w:type="spellEnd"/>
      <w:r>
        <w:t xml:space="preserve"> </w:t>
      </w:r>
      <w:proofErr w:type="spellStart"/>
      <w:r>
        <w:t>dengan</w:t>
      </w:r>
      <w:proofErr w:type="spellEnd"/>
      <w:r>
        <w:t xml:space="preserve"> </w:t>
      </w:r>
      <w:proofErr w:type="spellStart"/>
      <w:r>
        <w:t>waktu</w:t>
      </w:r>
      <w:proofErr w:type="spellEnd"/>
      <w:r>
        <w:t xml:space="preserve"> 2 </w:t>
      </w:r>
      <w:proofErr w:type="spellStart"/>
      <w:r>
        <w:t>minggu</w:t>
      </w:r>
      <w:proofErr w:type="spellEnd"/>
      <w:r>
        <w:t xml:space="preserve">, </w:t>
      </w:r>
      <w:proofErr w:type="spellStart"/>
      <w:r>
        <w:t>fitur</w:t>
      </w:r>
      <w:proofErr w:type="spellEnd"/>
      <w:r>
        <w:t xml:space="preserve"> </w:t>
      </w:r>
      <w:proofErr w:type="spellStart"/>
      <w:r>
        <w:t>ketepatan</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mengidentifikasi</w:t>
      </w:r>
      <w:proofErr w:type="spellEnd"/>
      <w:r>
        <w:t xml:space="preserve"> </w:t>
      </w:r>
      <w:r w:rsidRPr="00955E12">
        <w:rPr>
          <w:i/>
          <w:iCs/>
        </w:rPr>
        <w:t>blur</w:t>
      </w:r>
      <w:r>
        <w:t xml:space="preserve"> </w:t>
      </w:r>
      <w:proofErr w:type="spellStart"/>
      <w:r>
        <w:t>dengan</w:t>
      </w:r>
      <w:proofErr w:type="spellEnd"/>
      <w:r>
        <w:t xml:space="preserve"> </w:t>
      </w:r>
      <w:proofErr w:type="spellStart"/>
      <w:r>
        <w:t>waktu</w:t>
      </w:r>
      <w:proofErr w:type="spellEnd"/>
      <w:r>
        <w:t xml:space="preserve"> 2 </w:t>
      </w:r>
      <w:proofErr w:type="spellStart"/>
      <w:r>
        <w:t>minggu</w:t>
      </w:r>
      <w:proofErr w:type="spellEnd"/>
      <w:r>
        <w:t xml:space="preserve">, dan </w:t>
      </w:r>
      <w:proofErr w:type="spellStart"/>
      <w:r>
        <w:t>fitur</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digunakan</w:t>
      </w:r>
      <w:proofErr w:type="spellEnd"/>
      <w:r>
        <w:t xml:space="preserve"> untuk </w:t>
      </w:r>
      <w:proofErr w:type="spellStart"/>
      <w:r>
        <w:t>penerimaan</w:t>
      </w:r>
      <w:proofErr w:type="spellEnd"/>
      <w:r>
        <w:t xml:space="preserve"> </w:t>
      </w:r>
      <w:proofErr w:type="spellStart"/>
      <w:r>
        <w:t>gambar</w:t>
      </w:r>
      <w:proofErr w:type="spellEnd"/>
      <w:r>
        <w:t xml:space="preserve"> (WhatsApp) </w:t>
      </w:r>
      <w:proofErr w:type="spellStart"/>
      <w:r>
        <w:t>dalam</w:t>
      </w:r>
      <w:proofErr w:type="spellEnd"/>
      <w:r>
        <w:t xml:space="preserve"> </w:t>
      </w:r>
      <w:proofErr w:type="spellStart"/>
      <w:r>
        <w:t>waktu</w:t>
      </w:r>
      <w:proofErr w:type="spellEnd"/>
      <w:r>
        <w:t xml:space="preserve"> 2 </w:t>
      </w:r>
      <w:proofErr w:type="spellStart"/>
      <w:r>
        <w:t>minggu</w:t>
      </w:r>
      <w:proofErr w:type="spellEnd"/>
      <w:r>
        <w:t xml:space="preserve">. </w:t>
      </w: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t>manufakturabiltas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_Ref180010903 \h </w:instrText>
      </w:r>
      <w:r>
        <w:fldChar w:fldCharType="separate"/>
      </w:r>
      <w:proofErr w:type="spellStart"/>
      <w:r>
        <w:t>Tabel</w:t>
      </w:r>
      <w:proofErr w:type="spellEnd"/>
      <w:r>
        <w:t xml:space="preserve"> </w:t>
      </w:r>
      <w:r>
        <w:rPr>
          <w:noProof/>
        </w:rPr>
        <w:t>1</w:t>
      </w:r>
      <w:r>
        <w:t>.</w:t>
      </w:r>
      <w:r>
        <w:rPr>
          <w:noProof/>
        </w:rPr>
        <w:t>3</w:t>
      </w:r>
      <w:r>
        <w:fldChar w:fldCharType="end"/>
      </w:r>
      <w:r>
        <w:t>.</w:t>
      </w:r>
    </w:p>
    <w:p w14:paraId="037E2A49" w14:textId="77777777" w:rsidR="00A64050" w:rsidRPr="009A6B7E" w:rsidRDefault="00A64050" w:rsidP="00A64050">
      <w:pPr>
        <w:pStyle w:val="Caption"/>
      </w:pPr>
      <w:bookmarkStart w:id="24" w:name="_Ref180010903"/>
      <w:bookmarkStart w:id="25" w:name="_Toc183702842"/>
      <w:proofErr w:type="spellStart"/>
      <w:r>
        <w:t>Tabel</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 \* ARABIC \s 1 </w:instrText>
      </w:r>
      <w:r>
        <w:fldChar w:fldCharType="separate"/>
      </w:r>
      <w:r>
        <w:rPr>
          <w:noProof/>
        </w:rPr>
        <w:t>3</w:t>
      </w:r>
      <w:r>
        <w:fldChar w:fldCharType="end"/>
      </w:r>
      <w:bookmarkEnd w:id="24"/>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bookmarkEnd w:id="25"/>
      <w:proofErr w:type="spellEnd"/>
      <w:r>
        <w:br/>
      </w:r>
    </w:p>
    <w:tbl>
      <w:tblPr>
        <w:tblStyle w:val="TableGrid"/>
        <w:tblW w:w="4750" w:type="pct"/>
        <w:jc w:val="center"/>
        <w:tblLayout w:type="fixed"/>
        <w:tblLook w:val="04A0" w:firstRow="1" w:lastRow="0" w:firstColumn="1" w:lastColumn="0" w:noHBand="0" w:noVBand="1"/>
      </w:tblPr>
      <w:tblGrid>
        <w:gridCol w:w="2515"/>
        <w:gridCol w:w="1350"/>
        <w:gridCol w:w="1800"/>
        <w:gridCol w:w="1866"/>
      </w:tblGrid>
      <w:tr w:rsidR="00A64050" w:rsidRPr="002A16DB" w14:paraId="7F9F1ECB" w14:textId="77777777" w:rsidTr="002F187E">
        <w:trPr>
          <w:cantSplit/>
          <w:tblHeader/>
          <w:jc w:val="center"/>
        </w:trPr>
        <w:tc>
          <w:tcPr>
            <w:tcW w:w="2515" w:type="dxa"/>
            <w:shd w:val="clear" w:color="auto" w:fill="FFD966" w:themeFill="accent4" w:themeFillTint="99"/>
            <w:vAlign w:val="center"/>
          </w:tcPr>
          <w:p w14:paraId="1A28E89F" w14:textId="77777777" w:rsidR="00A64050" w:rsidRPr="002A16DB" w:rsidRDefault="00A64050" w:rsidP="003C258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350" w:type="dxa"/>
            <w:shd w:val="clear" w:color="auto" w:fill="FFD966" w:themeFill="accent4" w:themeFillTint="99"/>
            <w:vAlign w:val="center"/>
          </w:tcPr>
          <w:p w14:paraId="2E70D4C9"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800" w:type="dxa"/>
            <w:shd w:val="clear" w:color="auto" w:fill="FFD966" w:themeFill="accent4" w:themeFillTint="99"/>
            <w:vAlign w:val="center"/>
          </w:tcPr>
          <w:p w14:paraId="399FDF43" w14:textId="77777777" w:rsidR="00A64050" w:rsidRPr="000D5B4B" w:rsidRDefault="00A64050" w:rsidP="003C258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866" w:type="dxa"/>
            <w:shd w:val="clear" w:color="auto" w:fill="FFD966" w:themeFill="accent4" w:themeFillTint="99"/>
            <w:vAlign w:val="center"/>
          </w:tcPr>
          <w:p w14:paraId="4544E8AD" w14:textId="77777777" w:rsidR="00A64050" w:rsidRPr="000D5B4B" w:rsidRDefault="00A64050" w:rsidP="003C258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A64050" w:rsidRPr="002A16DB" w14:paraId="4F344F07" w14:textId="77777777" w:rsidTr="002F187E">
        <w:trPr>
          <w:cantSplit/>
          <w:jc w:val="center"/>
        </w:trPr>
        <w:tc>
          <w:tcPr>
            <w:tcW w:w="2515" w:type="dxa"/>
            <w:vAlign w:val="center"/>
          </w:tcPr>
          <w:p w14:paraId="166D4BCF" w14:textId="77777777" w:rsidR="00A64050" w:rsidRPr="00694C67" w:rsidRDefault="00A64050" w:rsidP="003C2589">
            <w:pPr>
              <w:spacing w:before="60" w:after="60" w:line="240" w:lineRule="auto"/>
              <w:rPr>
                <w:rFonts w:ascii="Times New Roman" w:hAnsi="Times New Roman"/>
                <w:sz w:val="22"/>
                <w:szCs w:val="21"/>
              </w:rPr>
            </w:pPr>
            <w:proofErr w:type="spellStart"/>
            <w:r w:rsidRPr="00694C67">
              <w:rPr>
                <w:rFonts w:ascii="Times New Roman" w:hAnsi="Times New Roman"/>
                <w:sz w:val="22"/>
                <w:szCs w:val="21"/>
              </w:rPr>
              <w:t>Identifikasi</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gambar</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dokumen</w:t>
            </w:r>
            <w:proofErr w:type="spellEnd"/>
            <w:r w:rsidRPr="00694C67">
              <w:rPr>
                <w:rFonts w:ascii="Times New Roman" w:hAnsi="Times New Roman"/>
                <w:sz w:val="22"/>
                <w:szCs w:val="21"/>
              </w:rPr>
              <w:t xml:space="preserve"> </w:t>
            </w:r>
            <w:r w:rsidRPr="00694C67">
              <w:rPr>
                <w:rFonts w:ascii="Times New Roman" w:hAnsi="Times New Roman"/>
                <w:i/>
                <w:iCs/>
                <w:sz w:val="22"/>
                <w:szCs w:val="21"/>
              </w:rPr>
              <w:t>blur</w:t>
            </w:r>
            <w:r w:rsidRPr="00694C67">
              <w:rPr>
                <w:rFonts w:ascii="Times New Roman" w:hAnsi="Times New Roman"/>
                <w:sz w:val="22"/>
                <w:szCs w:val="21"/>
              </w:rPr>
              <w:t xml:space="preserve"> </w:t>
            </w:r>
            <w:r w:rsidRPr="00694C67">
              <w:rPr>
                <w:rFonts w:ascii="Times New Roman" w:hAnsi="Times New Roman"/>
                <w:sz w:val="22"/>
                <w:szCs w:val="21"/>
              </w:rPr>
              <w:br/>
              <w:t xml:space="preserve">(6 </w:t>
            </w:r>
            <w:proofErr w:type="spellStart"/>
            <w:r w:rsidRPr="00694C67">
              <w:rPr>
                <w:rFonts w:ascii="Times New Roman" w:hAnsi="Times New Roman"/>
                <w:sz w:val="22"/>
                <w:szCs w:val="21"/>
              </w:rPr>
              <w:t>minggu</w:t>
            </w:r>
            <w:proofErr w:type="spellEnd"/>
            <w:r w:rsidRPr="00694C67">
              <w:rPr>
                <w:rFonts w:ascii="Times New Roman" w:hAnsi="Times New Roman"/>
                <w:sz w:val="22"/>
                <w:szCs w:val="21"/>
              </w:rPr>
              <w:t>)</w:t>
            </w:r>
          </w:p>
        </w:tc>
        <w:tc>
          <w:tcPr>
            <w:tcW w:w="1350" w:type="dxa"/>
            <w:vAlign w:val="center"/>
          </w:tcPr>
          <w:p w14:paraId="7A01F3A0" w14:textId="77777777" w:rsidR="00A64050" w:rsidRPr="002A16DB" w:rsidRDefault="00A64050"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37EC4081" w14:textId="77777777" w:rsidR="00A64050" w:rsidRPr="009A6B7E" w:rsidRDefault="00A64050"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7D73669B" w14:textId="77777777" w:rsidR="00A64050" w:rsidRPr="009A6B7E" w:rsidRDefault="00A64050"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4A0FB5E1" w14:textId="77777777" w:rsidTr="002F187E">
        <w:trPr>
          <w:cantSplit/>
          <w:jc w:val="center"/>
        </w:trPr>
        <w:tc>
          <w:tcPr>
            <w:tcW w:w="2515" w:type="dxa"/>
            <w:vAlign w:val="center"/>
          </w:tcPr>
          <w:p w14:paraId="24C8B02A" w14:textId="10C86B1D" w:rsidR="00A64050" w:rsidRPr="00694C67" w:rsidRDefault="00F25DDB" w:rsidP="003C2589">
            <w:pPr>
              <w:spacing w:before="60" w:after="60" w:line="240" w:lineRule="auto"/>
              <w:rPr>
                <w:rFonts w:ascii="Times New Roman" w:hAnsi="Times New Roman"/>
                <w:sz w:val="22"/>
                <w:szCs w:val="21"/>
              </w:rPr>
            </w:pPr>
            <w:proofErr w:type="spellStart"/>
            <w:r>
              <w:rPr>
                <w:rFonts w:ascii="Times New Roman" w:hAnsi="Times New Roman"/>
                <w:sz w:val="22"/>
                <w:szCs w:val="21"/>
              </w:rPr>
              <w:t>Dapat</w:t>
            </w:r>
            <w:proofErr w:type="spellEnd"/>
            <w:r>
              <w:rPr>
                <w:rFonts w:ascii="Times New Roman" w:hAnsi="Times New Roman"/>
                <w:sz w:val="22"/>
                <w:szCs w:val="21"/>
              </w:rPr>
              <w:t xml:space="preserve"> </w:t>
            </w:r>
            <w:proofErr w:type="spellStart"/>
            <w:r>
              <w:rPr>
                <w:rFonts w:ascii="Times New Roman" w:hAnsi="Times New Roman"/>
                <w:sz w:val="22"/>
                <w:szCs w:val="21"/>
              </w:rPr>
              <w:t>digunakan</w:t>
            </w:r>
            <w:proofErr w:type="spellEnd"/>
            <w:r>
              <w:rPr>
                <w:rFonts w:ascii="Times New Roman" w:hAnsi="Times New Roman"/>
                <w:sz w:val="22"/>
                <w:szCs w:val="21"/>
              </w:rPr>
              <w:t xml:space="preserve"> pada </w:t>
            </w:r>
            <w:proofErr w:type="spellStart"/>
            <w:r>
              <w:rPr>
                <w:rFonts w:ascii="Times New Roman" w:hAnsi="Times New Roman"/>
                <w:sz w:val="22"/>
                <w:szCs w:val="21"/>
              </w:rPr>
              <w:t>pencahayaan</w:t>
            </w:r>
            <w:proofErr w:type="spellEnd"/>
            <w:r>
              <w:rPr>
                <w:rFonts w:ascii="Times New Roman" w:hAnsi="Times New Roman"/>
                <w:sz w:val="22"/>
                <w:szCs w:val="21"/>
              </w:rPr>
              <w:t xml:space="preserve"> </w:t>
            </w:r>
            <w:proofErr w:type="spellStart"/>
            <w:r>
              <w:rPr>
                <w:rFonts w:ascii="Times New Roman" w:hAnsi="Times New Roman"/>
                <w:sz w:val="22"/>
                <w:szCs w:val="21"/>
              </w:rPr>
              <w:t>rendah</w:t>
            </w:r>
            <w:proofErr w:type="spellEnd"/>
            <w:r>
              <w:rPr>
                <w:rFonts w:ascii="Times New Roman" w:hAnsi="Times New Roman"/>
                <w:sz w:val="22"/>
                <w:szCs w:val="21"/>
              </w:rPr>
              <w:t xml:space="preserve"> </w:t>
            </w:r>
            <w:proofErr w:type="spellStart"/>
            <w:r>
              <w:rPr>
                <w:rFonts w:ascii="Times New Roman" w:hAnsi="Times New Roman"/>
                <w:sz w:val="22"/>
                <w:szCs w:val="21"/>
              </w:rPr>
              <w:t>sampai</w:t>
            </w:r>
            <w:proofErr w:type="spellEnd"/>
            <w:r>
              <w:rPr>
                <w:rFonts w:ascii="Times New Roman" w:hAnsi="Times New Roman"/>
                <w:sz w:val="22"/>
                <w:szCs w:val="21"/>
              </w:rPr>
              <w:t xml:space="preserve"> </w:t>
            </w:r>
            <w:proofErr w:type="spellStart"/>
            <w:r>
              <w:rPr>
                <w:rFonts w:ascii="Times New Roman" w:hAnsi="Times New Roman"/>
                <w:sz w:val="22"/>
                <w:szCs w:val="21"/>
              </w:rPr>
              <w:t>tinggi</w:t>
            </w:r>
            <w:proofErr w:type="spellEnd"/>
            <w:r w:rsidR="00A64050" w:rsidRPr="00694C67">
              <w:rPr>
                <w:rFonts w:ascii="Times New Roman" w:hAnsi="Times New Roman"/>
                <w:sz w:val="22"/>
                <w:szCs w:val="21"/>
              </w:rPr>
              <w:t xml:space="preserve"> </w:t>
            </w:r>
            <w:r w:rsidR="002F187E">
              <w:rPr>
                <w:rFonts w:ascii="Times New Roman" w:hAnsi="Times New Roman"/>
                <w:sz w:val="22"/>
                <w:szCs w:val="21"/>
              </w:rPr>
              <w:br/>
            </w:r>
            <w:r w:rsidR="00A64050" w:rsidRPr="00694C67">
              <w:rPr>
                <w:rFonts w:ascii="Times New Roman" w:hAnsi="Times New Roman"/>
                <w:sz w:val="22"/>
                <w:szCs w:val="21"/>
              </w:rPr>
              <w:t xml:space="preserve">(2 </w:t>
            </w:r>
            <w:proofErr w:type="spellStart"/>
            <w:r w:rsidR="00A64050" w:rsidRPr="00694C67">
              <w:rPr>
                <w:rFonts w:ascii="Times New Roman" w:hAnsi="Times New Roman"/>
                <w:sz w:val="22"/>
                <w:szCs w:val="21"/>
              </w:rPr>
              <w:t>minggu</w:t>
            </w:r>
            <w:proofErr w:type="spellEnd"/>
            <w:r w:rsidR="00A64050" w:rsidRPr="00694C67">
              <w:rPr>
                <w:rFonts w:ascii="Times New Roman" w:hAnsi="Times New Roman"/>
                <w:sz w:val="22"/>
                <w:szCs w:val="21"/>
              </w:rPr>
              <w:t>)</w:t>
            </w:r>
          </w:p>
        </w:tc>
        <w:tc>
          <w:tcPr>
            <w:tcW w:w="1350" w:type="dxa"/>
            <w:vAlign w:val="center"/>
          </w:tcPr>
          <w:p w14:paraId="421AEEF5" w14:textId="5AC2F0DC" w:rsidR="00A64050" w:rsidRPr="002A16DB" w:rsidRDefault="00F25DDB"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1E4E1395" w14:textId="09F7B76C" w:rsidR="00A64050" w:rsidRPr="009A6B7E" w:rsidRDefault="00F25DDB"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34520828" w14:textId="2A5D78FF" w:rsidR="00A64050" w:rsidRPr="009A6B7E" w:rsidRDefault="00F25DDB"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46DC3A0D" w14:textId="77777777" w:rsidTr="002F187E">
        <w:trPr>
          <w:cantSplit/>
          <w:jc w:val="center"/>
        </w:trPr>
        <w:tc>
          <w:tcPr>
            <w:tcW w:w="2515" w:type="dxa"/>
            <w:vAlign w:val="center"/>
          </w:tcPr>
          <w:p w14:paraId="57C1604A" w14:textId="73C1E397" w:rsidR="00A64050" w:rsidRPr="00694C67" w:rsidRDefault="00F25DDB" w:rsidP="003C2589">
            <w:pPr>
              <w:spacing w:before="60" w:after="60" w:line="240" w:lineRule="auto"/>
              <w:rPr>
                <w:rFonts w:ascii="Times New Roman" w:hAnsi="Times New Roman"/>
                <w:sz w:val="22"/>
                <w:szCs w:val="21"/>
              </w:rPr>
            </w:pPr>
            <w:proofErr w:type="spellStart"/>
            <w:r>
              <w:rPr>
                <w:rFonts w:ascii="Times New Roman" w:hAnsi="Times New Roman"/>
                <w:sz w:val="22"/>
                <w:szCs w:val="21"/>
              </w:rPr>
              <w:t>Menghindari</w:t>
            </w:r>
            <w:proofErr w:type="spellEnd"/>
            <w:r>
              <w:rPr>
                <w:rFonts w:ascii="Times New Roman" w:hAnsi="Times New Roman"/>
                <w:sz w:val="22"/>
                <w:szCs w:val="21"/>
              </w:rPr>
              <w:t xml:space="preserve"> </w:t>
            </w:r>
            <w:proofErr w:type="spellStart"/>
            <w:r>
              <w:rPr>
                <w:rFonts w:ascii="Times New Roman" w:hAnsi="Times New Roman"/>
                <w:sz w:val="22"/>
                <w:szCs w:val="21"/>
              </w:rPr>
              <w:t>menangkap</w:t>
            </w:r>
            <w:proofErr w:type="spellEnd"/>
            <w:r>
              <w:rPr>
                <w:rFonts w:ascii="Times New Roman" w:hAnsi="Times New Roman"/>
                <w:sz w:val="22"/>
                <w:szCs w:val="21"/>
              </w:rPr>
              <w:t xml:space="preserve"> </w:t>
            </w:r>
            <w:proofErr w:type="spellStart"/>
            <w:r>
              <w:rPr>
                <w:rFonts w:ascii="Times New Roman" w:hAnsi="Times New Roman"/>
                <w:sz w:val="22"/>
                <w:szCs w:val="21"/>
              </w:rPr>
              <w:t>gambar</w:t>
            </w:r>
            <w:proofErr w:type="spellEnd"/>
            <w:r>
              <w:rPr>
                <w:rFonts w:ascii="Times New Roman" w:hAnsi="Times New Roman"/>
                <w:sz w:val="22"/>
                <w:szCs w:val="21"/>
              </w:rPr>
              <w:t xml:space="preserve"> </w:t>
            </w:r>
            <w:proofErr w:type="spellStart"/>
            <w:r>
              <w:rPr>
                <w:rFonts w:ascii="Times New Roman" w:hAnsi="Times New Roman"/>
                <w:sz w:val="22"/>
                <w:szCs w:val="21"/>
              </w:rPr>
              <w:t>tajam</w:t>
            </w:r>
            <w:proofErr w:type="spellEnd"/>
            <w:r>
              <w:rPr>
                <w:rFonts w:ascii="Times New Roman" w:hAnsi="Times New Roman"/>
                <w:sz w:val="22"/>
                <w:szCs w:val="21"/>
              </w:rPr>
              <w:t xml:space="preserve"> </w:t>
            </w:r>
            <w:proofErr w:type="spellStart"/>
            <w:r>
              <w:rPr>
                <w:rFonts w:ascii="Times New Roman" w:hAnsi="Times New Roman"/>
                <w:sz w:val="22"/>
                <w:szCs w:val="21"/>
              </w:rPr>
              <w:t>sebagai</w:t>
            </w:r>
            <w:proofErr w:type="spellEnd"/>
            <w:r>
              <w:rPr>
                <w:rFonts w:ascii="Times New Roman" w:hAnsi="Times New Roman"/>
                <w:sz w:val="22"/>
                <w:szCs w:val="21"/>
              </w:rPr>
              <w:t xml:space="preserve"> </w:t>
            </w:r>
            <w:proofErr w:type="spellStart"/>
            <w:r>
              <w:rPr>
                <w:rFonts w:ascii="Times New Roman" w:hAnsi="Times New Roman"/>
                <w:sz w:val="22"/>
                <w:szCs w:val="21"/>
              </w:rPr>
              <w:t>gambar</w:t>
            </w:r>
            <w:proofErr w:type="spellEnd"/>
            <w:r>
              <w:rPr>
                <w:rFonts w:ascii="Times New Roman" w:hAnsi="Times New Roman"/>
                <w:sz w:val="22"/>
                <w:szCs w:val="21"/>
              </w:rPr>
              <w:t xml:space="preserve"> </w:t>
            </w:r>
            <w:r>
              <w:rPr>
                <w:rFonts w:ascii="Times New Roman" w:hAnsi="Times New Roman"/>
                <w:i/>
                <w:iCs/>
                <w:sz w:val="22"/>
                <w:szCs w:val="21"/>
              </w:rPr>
              <w:t>blur</w:t>
            </w:r>
            <w:r>
              <w:rPr>
                <w:rFonts w:ascii="Times New Roman" w:hAnsi="Times New Roman"/>
                <w:sz w:val="22"/>
                <w:szCs w:val="21"/>
              </w:rPr>
              <w:t xml:space="preserve"> </w:t>
            </w:r>
            <w:r w:rsidR="002F187E">
              <w:rPr>
                <w:rFonts w:ascii="Times New Roman" w:hAnsi="Times New Roman"/>
                <w:sz w:val="22"/>
                <w:szCs w:val="21"/>
              </w:rPr>
              <w:br/>
            </w:r>
            <w:r w:rsidR="00A64050" w:rsidRPr="00694C67">
              <w:rPr>
                <w:rFonts w:ascii="Times New Roman" w:hAnsi="Times New Roman"/>
                <w:sz w:val="22"/>
                <w:szCs w:val="21"/>
              </w:rPr>
              <w:t xml:space="preserve">(2 </w:t>
            </w:r>
            <w:proofErr w:type="spellStart"/>
            <w:r w:rsidR="00A64050" w:rsidRPr="00694C67">
              <w:rPr>
                <w:rFonts w:ascii="Times New Roman" w:hAnsi="Times New Roman"/>
                <w:sz w:val="22"/>
                <w:szCs w:val="21"/>
              </w:rPr>
              <w:t>minggu</w:t>
            </w:r>
            <w:proofErr w:type="spellEnd"/>
            <w:r w:rsidR="00A64050" w:rsidRPr="00694C67">
              <w:rPr>
                <w:rFonts w:ascii="Times New Roman" w:hAnsi="Times New Roman"/>
                <w:sz w:val="22"/>
                <w:szCs w:val="21"/>
              </w:rPr>
              <w:t>)</w:t>
            </w:r>
          </w:p>
        </w:tc>
        <w:tc>
          <w:tcPr>
            <w:tcW w:w="1350" w:type="dxa"/>
            <w:vAlign w:val="center"/>
          </w:tcPr>
          <w:p w14:paraId="3097D1C6" w14:textId="33B981EF"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4B575911" w14:textId="557A6FA1"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7100CD98" w14:textId="3FAAFE06"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6F4860AD" w14:textId="77777777" w:rsidTr="002F187E">
        <w:trPr>
          <w:cantSplit/>
          <w:jc w:val="center"/>
        </w:trPr>
        <w:tc>
          <w:tcPr>
            <w:tcW w:w="2515" w:type="dxa"/>
            <w:vAlign w:val="center"/>
          </w:tcPr>
          <w:p w14:paraId="09ABEC0D" w14:textId="77777777" w:rsidR="00A64050" w:rsidRPr="00694C67" w:rsidRDefault="00A64050" w:rsidP="003C2589">
            <w:pPr>
              <w:spacing w:before="60" w:after="60" w:line="240" w:lineRule="auto"/>
              <w:rPr>
                <w:rFonts w:ascii="Times New Roman" w:hAnsi="Times New Roman"/>
                <w:sz w:val="22"/>
                <w:szCs w:val="21"/>
              </w:rPr>
            </w:pPr>
            <w:proofErr w:type="spellStart"/>
            <w:r w:rsidRPr="00694C67">
              <w:rPr>
                <w:rFonts w:ascii="Times New Roman" w:hAnsi="Times New Roman"/>
                <w:sz w:val="22"/>
                <w:szCs w:val="21"/>
              </w:rPr>
              <w:t>Diintegrasi</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dengan</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sistem</w:t>
            </w:r>
            <w:proofErr w:type="spellEnd"/>
            <w:r w:rsidRPr="00694C67">
              <w:rPr>
                <w:rFonts w:ascii="Times New Roman" w:hAnsi="Times New Roman"/>
                <w:sz w:val="22"/>
                <w:szCs w:val="21"/>
              </w:rPr>
              <w:t xml:space="preserve"> yang </w:t>
            </w:r>
            <w:proofErr w:type="spellStart"/>
            <w:r w:rsidRPr="00694C67">
              <w:rPr>
                <w:rFonts w:ascii="Times New Roman" w:hAnsi="Times New Roman"/>
                <w:sz w:val="22"/>
                <w:szCs w:val="21"/>
              </w:rPr>
              <w:t>digunakan</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Whatsapp</w:t>
            </w:r>
            <w:proofErr w:type="spellEnd"/>
            <w:r w:rsidRPr="00694C67">
              <w:rPr>
                <w:rFonts w:ascii="Times New Roman" w:hAnsi="Times New Roman"/>
                <w:sz w:val="22"/>
                <w:szCs w:val="21"/>
              </w:rPr>
              <w:t xml:space="preserve">) </w:t>
            </w:r>
            <w:r w:rsidRPr="00694C67">
              <w:rPr>
                <w:rFonts w:ascii="Times New Roman" w:hAnsi="Times New Roman"/>
                <w:sz w:val="22"/>
                <w:szCs w:val="21"/>
              </w:rPr>
              <w:br/>
              <w:t xml:space="preserve">(2 </w:t>
            </w:r>
            <w:proofErr w:type="spellStart"/>
            <w:r w:rsidRPr="00694C67">
              <w:rPr>
                <w:rFonts w:ascii="Times New Roman" w:hAnsi="Times New Roman"/>
                <w:sz w:val="22"/>
                <w:szCs w:val="21"/>
              </w:rPr>
              <w:t>minggu</w:t>
            </w:r>
            <w:proofErr w:type="spellEnd"/>
            <w:r w:rsidRPr="00694C67">
              <w:rPr>
                <w:rFonts w:ascii="Times New Roman" w:hAnsi="Times New Roman"/>
                <w:sz w:val="22"/>
                <w:szCs w:val="21"/>
              </w:rPr>
              <w:t>)</w:t>
            </w:r>
          </w:p>
        </w:tc>
        <w:tc>
          <w:tcPr>
            <w:tcW w:w="1350" w:type="dxa"/>
            <w:vAlign w:val="center"/>
          </w:tcPr>
          <w:p w14:paraId="238B74B5"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38091042"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4EC178E9"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2B4087BE" w14:textId="77777777" w:rsidTr="002F187E">
        <w:trPr>
          <w:cantSplit/>
          <w:jc w:val="center"/>
        </w:trPr>
        <w:tc>
          <w:tcPr>
            <w:tcW w:w="2515" w:type="dxa"/>
            <w:shd w:val="clear" w:color="auto" w:fill="FFD966" w:themeFill="accent4" w:themeFillTint="99"/>
            <w:vAlign w:val="center"/>
          </w:tcPr>
          <w:p w14:paraId="46B1CB7A" w14:textId="77777777" w:rsidR="00A64050" w:rsidRDefault="00A64050" w:rsidP="003C2589">
            <w:pPr>
              <w:spacing w:before="60" w:after="60" w:line="240" w:lineRule="auto"/>
              <w:jc w:val="center"/>
              <w:rPr>
                <w:rFonts w:ascii="Times New Roman" w:hAnsi="Times New Roman"/>
                <w:b/>
                <w:bCs/>
              </w:rPr>
            </w:pPr>
            <w:r w:rsidRPr="009A6B7E">
              <w:rPr>
                <w:rFonts w:ascii="Times New Roman" w:hAnsi="Times New Roman"/>
                <w:b/>
                <w:bCs/>
              </w:rPr>
              <w:t>Total</w:t>
            </w:r>
          </w:p>
          <w:p w14:paraId="2DD7E043" w14:textId="24995621" w:rsidR="00A64050" w:rsidRPr="009A6B7E" w:rsidRDefault="002F187E" w:rsidP="003C2589">
            <w:pPr>
              <w:spacing w:before="60" w:after="60" w:line="240" w:lineRule="auto"/>
              <w:jc w:val="center"/>
              <w:rPr>
                <w:rFonts w:ascii="Times New Roman" w:hAnsi="Times New Roman"/>
                <w:b/>
                <w:bCs/>
              </w:rPr>
            </w:pPr>
            <w:r>
              <w:rPr>
                <w:rFonts w:ascii="Times New Roman" w:hAnsi="Times New Roman"/>
                <w:b/>
                <w:bCs/>
              </w:rPr>
              <w:t>3</w:t>
            </w:r>
            <w:r w:rsidR="00A64050">
              <w:rPr>
                <w:rFonts w:ascii="Times New Roman" w:hAnsi="Times New Roman"/>
                <w:b/>
                <w:bCs/>
              </w:rPr>
              <w:t xml:space="preserve"> bulan</w:t>
            </w:r>
          </w:p>
        </w:tc>
        <w:tc>
          <w:tcPr>
            <w:tcW w:w="1350" w:type="dxa"/>
            <w:shd w:val="clear" w:color="auto" w:fill="FFD966" w:themeFill="accent4" w:themeFillTint="99"/>
            <w:vAlign w:val="center"/>
          </w:tcPr>
          <w:p w14:paraId="4DC3351E" w14:textId="77777777" w:rsidR="00A64050" w:rsidRPr="002A16DB" w:rsidRDefault="00A64050" w:rsidP="003C2589">
            <w:pPr>
              <w:spacing w:before="60" w:after="60" w:line="240" w:lineRule="auto"/>
              <w:jc w:val="center"/>
              <w:rPr>
                <w:rFonts w:ascii="Times New Roman" w:hAnsi="Times New Roman"/>
              </w:rPr>
            </w:pPr>
          </w:p>
        </w:tc>
        <w:tc>
          <w:tcPr>
            <w:tcW w:w="1800" w:type="dxa"/>
            <w:shd w:val="clear" w:color="auto" w:fill="FFD966" w:themeFill="accent4" w:themeFillTint="99"/>
            <w:vAlign w:val="center"/>
          </w:tcPr>
          <w:p w14:paraId="54D9A460" w14:textId="77777777" w:rsidR="00A64050" w:rsidRPr="009A6B7E" w:rsidRDefault="00A64050" w:rsidP="003C2589">
            <w:pPr>
              <w:spacing w:before="60" w:after="60" w:line="240" w:lineRule="auto"/>
              <w:jc w:val="center"/>
              <w:rPr>
                <w:rFonts w:ascii="Times New Roman" w:hAnsi="Times New Roman"/>
              </w:rPr>
            </w:pPr>
          </w:p>
        </w:tc>
        <w:tc>
          <w:tcPr>
            <w:tcW w:w="1866" w:type="dxa"/>
            <w:shd w:val="clear" w:color="auto" w:fill="FFD966" w:themeFill="accent4" w:themeFillTint="99"/>
            <w:vAlign w:val="center"/>
          </w:tcPr>
          <w:p w14:paraId="3C83E6F8" w14:textId="77777777" w:rsidR="00A64050" w:rsidRPr="009A6B7E" w:rsidRDefault="00A64050" w:rsidP="003C2589">
            <w:pPr>
              <w:spacing w:before="60" w:after="60" w:line="240" w:lineRule="auto"/>
              <w:jc w:val="center"/>
              <w:rPr>
                <w:rFonts w:ascii="Times New Roman" w:hAnsi="Times New Roman"/>
              </w:rPr>
            </w:pPr>
          </w:p>
        </w:tc>
      </w:tr>
    </w:tbl>
    <w:p w14:paraId="6E2D5365" w14:textId="0BFD9F4A" w:rsidR="00A64050" w:rsidRDefault="00A64050" w:rsidP="00A64050">
      <w:pPr>
        <w:pStyle w:val="paragraf"/>
        <w:ind w:firstLine="0"/>
      </w:pPr>
      <w:r>
        <w:lastRenderedPageBreak/>
        <w:tab/>
      </w:r>
      <w:proofErr w:type="spellStart"/>
      <w:r>
        <w:t>Pengambilan</w:t>
      </w:r>
      <w:proofErr w:type="spellEnd"/>
      <w:r>
        <w:t xml:space="preserve"> </w:t>
      </w:r>
      <w:proofErr w:type="spellStart"/>
      <w:r>
        <w:t>gambar</w:t>
      </w:r>
      <w:proofErr w:type="spellEnd"/>
      <w:r>
        <w:t xml:space="preserve"> ideal </w:t>
      </w:r>
      <w:proofErr w:type="spellStart"/>
      <w:r>
        <w:t>dilakukan</w:t>
      </w:r>
      <w:proofErr w:type="spellEnd"/>
      <w:r>
        <w:t xml:space="preserve"> </w:t>
      </w:r>
      <w:proofErr w:type="spellStart"/>
      <w:r>
        <w:t>dengan</w:t>
      </w:r>
      <w:proofErr w:type="spellEnd"/>
      <w:r>
        <w:t xml:space="preserve"> </w:t>
      </w:r>
      <w:proofErr w:type="spellStart"/>
      <w:r>
        <w:t>pencahayaan</w:t>
      </w:r>
      <w:proofErr w:type="spellEnd"/>
      <w:r>
        <w:t xml:space="preserve"> yang </w:t>
      </w:r>
      <w:proofErr w:type="spellStart"/>
      <w:r>
        <w:t>cukup</w:t>
      </w:r>
      <w:proofErr w:type="spellEnd"/>
      <w:r>
        <w:t xml:space="preserve"> </w:t>
      </w:r>
      <w:proofErr w:type="spellStart"/>
      <w:r>
        <w:t>supaya</w:t>
      </w:r>
      <w:proofErr w:type="spellEnd"/>
      <w:r>
        <w:t xml:space="preserve"> </w:t>
      </w:r>
      <w:proofErr w:type="spellStart"/>
      <w:r>
        <w:t>objek</w:t>
      </w:r>
      <w:proofErr w:type="spellEnd"/>
      <w:r>
        <w:t xml:space="preserve"> yang </w:t>
      </w:r>
      <w:proofErr w:type="spellStart"/>
      <w:r>
        <w:t>difoto</w:t>
      </w:r>
      <w:proofErr w:type="spellEnd"/>
      <w:r>
        <w:t xml:space="preserve"> </w:t>
      </w:r>
      <w:proofErr w:type="spellStart"/>
      <w:r>
        <w:t>terlihat</w:t>
      </w:r>
      <w:proofErr w:type="spellEnd"/>
      <w:r>
        <w:t xml:space="preserve"> </w:t>
      </w:r>
      <w:proofErr w:type="spellStart"/>
      <w:r>
        <w:t>dengan</w:t>
      </w:r>
      <w:proofErr w:type="spellEnd"/>
      <w:r>
        <w:t xml:space="preserve"> </w:t>
      </w:r>
      <w:proofErr w:type="spellStart"/>
      <w:r>
        <w:t>baik</w:t>
      </w:r>
      <w:proofErr w:type="spellEnd"/>
      <w:r>
        <w:t xml:space="preserve"> </w:t>
      </w:r>
      <w:sdt>
        <w:sdtPr>
          <w:tag w:val="MENDELEY_CITATION_v3_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"/>
          <w:id w:val="712539060"/>
          <w:placeholder>
            <w:docPart w:val="3379559579904EC799DF9D2B2D84C40A"/>
          </w:placeholder>
        </w:sdtPr>
        <w:sdtContent>
          <w:r w:rsidRPr="00694C67">
            <w:rPr>
              <w:rFonts w:eastAsia="Times New Roman"/>
            </w:rPr>
            <w:t>(</w:t>
          </w:r>
          <w:proofErr w:type="spellStart"/>
          <w:r w:rsidRPr="00694C67">
            <w:rPr>
              <w:rFonts w:eastAsia="Times New Roman"/>
            </w:rPr>
            <w:t>Purwanto</w:t>
          </w:r>
          <w:proofErr w:type="spellEnd"/>
          <w:r w:rsidRPr="00694C67">
            <w:rPr>
              <w:rFonts w:eastAsia="Times New Roman"/>
            </w:rPr>
            <w:t xml:space="preserve"> &amp; </w:t>
          </w:r>
          <w:proofErr w:type="spellStart"/>
          <w:r w:rsidRPr="00694C67">
            <w:rPr>
              <w:rFonts w:eastAsia="Times New Roman"/>
            </w:rPr>
            <w:t>Veranita</w:t>
          </w:r>
          <w:proofErr w:type="spellEnd"/>
          <w:r w:rsidRPr="00694C67">
            <w:rPr>
              <w:rFonts w:eastAsia="Times New Roman"/>
            </w:rPr>
            <w:t>, 2018)</w:t>
          </w:r>
        </w:sdtContent>
      </w:sdt>
      <w:r>
        <w:t xml:space="preserve">. </w:t>
      </w:r>
      <w:proofErr w:type="spellStart"/>
      <w:r>
        <w:t>Perangkat</w:t>
      </w:r>
      <w:proofErr w:type="spellEnd"/>
      <w:r>
        <w:t xml:space="preserve"> </w:t>
      </w:r>
      <w:proofErr w:type="spellStart"/>
      <w:r>
        <w:t>lunak</w:t>
      </w:r>
      <w:proofErr w:type="spellEnd"/>
      <w:r>
        <w:t xml:space="preserve"> </w:t>
      </w:r>
      <w:proofErr w:type="spellStart"/>
      <w:r>
        <w:t>maka</w:t>
      </w:r>
      <w:proofErr w:type="spellEnd"/>
      <w:r>
        <w:t xml:space="preserve"> </w:t>
      </w:r>
      <w:proofErr w:type="spellStart"/>
      <w:r>
        <w:t>ditujukan</w:t>
      </w:r>
      <w:proofErr w:type="spellEnd"/>
      <w:r>
        <w:t xml:space="preserve"> untuk </w:t>
      </w:r>
      <w:proofErr w:type="spellStart"/>
      <w:r>
        <w:t>dapat</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rsidR="00693846">
        <w:t>pencahayaan</w:t>
      </w:r>
      <w:proofErr w:type="spellEnd"/>
      <w:r w:rsidR="00693846">
        <w:t xml:space="preserve"> </w:t>
      </w:r>
      <w:proofErr w:type="spellStart"/>
      <w:r w:rsidR="00693846">
        <w:t>rendah</w:t>
      </w:r>
      <w:proofErr w:type="spellEnd"/>
      <w:r w:rsidR="00693846">
        <w:t xml:space="preserve"> </w:t>
      </w:r>
      <w:proofErr w:type="spellStart"/>
      <w:r w:rsidR="00693846">
        <w:t>sampai</w:t>
      </w:r>
      <w:proofErr w:type="spellEnd"/>
      <w:r w:rsidR="00693846">
        <w:t xml:space="preserve"> </w:t>
      </w:r>
      <w:proofErr w:type="spellStart"/>
      <w:r w:rsidR="00693846">
        <w:t>pencahayaan</w:t>
      </w:r>
      <w:proofErr w:type="spellEnd"/>
      <w:r w:rsidR="00693846">
        <w:t xml:space="preserve"> </w:t>
      </w:r>
      <w:proofErr w:type="spellStart"/>
      <w:r w:rsidR="00693846">
        <w:t>tinggi</w:t>
      </w:r>
      <w:proofErr w:type="spellEnd"/>
      <w:r>
        <w:t>.</w:t>
      </w:r>
      <w:r w:rsidR="00693846">
        <w:t xml:space="preserve"> </w:t>
      </w:r>
      <w:proofErr w:type="spellStart"/>
      <w:r w:rsidR="00693846">
        <w:t>Rentang</w:t>
      </w:r>
      <w:proofErr w:type="spellEnd"/>
      <w:r w:rsidR="00693846">
        <w:t xml:space="preserve"> yang </w:t>
      </w:r>
      <w:proofErr w:type="spellStart"/>
      <w:r w:rsidR="00693846">
        <w:t>dipilih</w:t>
      </w:r>
      <w:proofErr w:type="spellEnd"/>
      <w:r w:rsidR="00693846">
        <w:t xml:space="preserve"> </w:t>
      </w:r>
      <w:proofErr w:type="spellStart"/>
      <w:r w:rsidR="00693846">
        <w:t>merupakan</w:t>
      </w:r>
      <w:proofErr w:type="spellEnd"/>
      <w:r w:rsidR="00693846">
        <w:t xml:space="preserve"> </w:t>
      </w:r>
      <w:proofErr w:type="spellStart"/>
      <w:r w:rsidR="00693846">
        <w:t>rentang</w:t>
      </w:r>
      <w:proofErr w:type="spellEnd"/>
      <w:r w:rsidR="00693846">
        <w:t xml:space="preserve"> </w:t>
      </w:r>
      <w:proofErr w:type="spellStart"/>
      <w:r w:rsidR="00693846">
        <w:t>pengambilan</w:t>
      </w:r>
      <w:proofErr w:type="spellEnd"/>
      <w:r w:rsidR="00693846">
        <w:t xml:space="preserve"> </w:t>
      </w:r>
      <w:proofErr w:type="spellStart"/>
      <w:r w:rsidR="00693846">
        <w:t>gambar</w:t>
      </w:r>
      <w:proofErr w:type="spellEnd"/>
      <w:r w:rsidR="00693846">
        <w:t xml:space="preserve"> pada </w:t>
      </w:r>
      <w:r w:rsidR="00693846">
        <w:rPr>
          <w:i/>
          <w:iCs/>
        </w:rPr>
        <w:t>dataset</w:t>
      </w:r>
      <w:r w:rsidR="00693846">
        <w:t xml:space="preserve"> </w:t>
      </w:r>
      <w:proofErr w:type="spellStart"/>
      <w:r w:rsidR="00693846">
        <w:t>substitut</w:t>
      </w:r>
      <w:proofErr w:type="spellEnd"/>
      <w:r w:rsidR="00693846">
        <w:t xml:space="preserve"> yang </w:t>
      </w:r>
      <w:proofErr w:type="spellStart"/>
      <w:r w:rsidR="00693846">
        <w:t>digunakan</w:t>
      </w:r>
      <w:proofErr w:type="spellEnd"/>
      <w:r w:rsidR="00693846">
        <w:t xml:space="preserve"> dan </w:t>
      </w:r>
      <w:proofErr w:type="spellStart"/>
      <w:r w:rsidR="00693846">
        <w:t>telah</w:t>
      </w:r>
      <w:proofErr w:type="spellEnd"/>
      <w:r w:rsidR="00693846">
        <w:t xml:space="preserve"> </w:t>
      </w:r>
      <w:proofErr w:type="spellStart"/>
      <w:r w:rsidR="00693846">
        <w:t>dikonfirmasi</w:t>
      </w:r>
      <w:proofErr w:type="spellEnd"/>
      <w:r w:rsidR="00693846">
        <w:t xml:space="preserve"> oleh </w:t>
      </w:r>
      <w:proofErr w:type="spellStart"/>
      <w:r w:rsidR="00693846">
        <w:t>pihak</w:t>
      </w:r>
      <w:proofErr w:type="spellEnd"/>
      <w:r w:rsidR="00693846">
        <w:t xml:space="preserve"> </w:t>
      </w:r>
      <w:proofErr w:type="spellStart"/>
      <w:r w:rsidR="00693846">
        <w:t>perusahaan</w:t>
      </w:r>
      <w:proofErr w:type="spellEnd"/>
      <w:r w:rsidR="00693846">
        <w:t xml:space="preserve"> </w:t>
      </w:r>
      <w:r w:rsidR="00693846">
        <w:rPr>
          <w:i/>
          <w:iCs/>
        </w:rPr>
        <w:t>stakeholder</w:t>
      </w:r>
      <w:r w:rsidR="00693846">
        <w:t>.</w:t>
      </w:r>
      <w:r>
        <w:t xml:space="preserve"> </w:t>
      </w:r>
      <w:proofErr w:type="spellStart"/>
      <w:r>
        <w:t>Standar</w:t>
      </w:r>
      <w:proofErr w:type="spellEnd"/>
      <w:r>
        <w:t xml:space="preserve"> </w:t>
      </w:r>
      <w:proofErr w:type="spellStart"/>
      <w:r>
        <w:t>pengukuran</w:t>
      </w:r>
      <w:proofErr w:type="spellEnd"/>
      <w:r>
        <w:t xml:space="preserve"> </w:t>
      </w:r>
      <w:proofErr w:type="spellStart"/>
      <w:r>
        <w:t>cahaya</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standar</w:t>
      </w:r>
      <w:proofErr w:type="spellEnd"/>
      <w:r>
        <w:t xml:space="preserve"> </w:t>
      </w:r>
      <w:proofErr w:type="spellStart"/>
      <w:r>
        <w:t>pencahayaan</w:t>
      </w:r>
      <w:proofErr w:type="spellEnd"/>
      <w:r>
        <w:t xml:space="preserve"> lux yang </w:t>
      </w:r>
      <w:proofErr w:type="spellStart"/>
      <w:r>
        <w:t>memiliki</w:t>
      </w:r>
      <w:proofErr w:type="spellEnd"/>
      <w:r>
        <w:t xml:space="preserve"> 6 </w:t>
      </w:r>
      <w:proofErr w:type="spellStart"/>
      <w:r>
        <w:t>kategori</w:t>
      </w:r>
      <w:proofErr w:type="spellEnd"/>
      <w:r>
        <w:t xml:space="preserve"> </w:t>
      </w:r>
      <w:sdt>
        <w:sdtPr>
          <w:tag w:val="MENDELEY_CITATION_v3_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"/>
          <w:id w:val="-808019380"/>
          <w:placeholder>
            <w:docPart w:val="3379559579904EC799DF9D2B2D84C40A"/>
          </w:placeholder>
        </w:sdtPr>
        <w:sdtContent>
          <w:r w:rsidRPr="00694C67">
            <w:rPr>
              <w:rFonts w:eastAsia="Times New Roman"/>
            </w:rPr>
            <w:t>(</w:t>
          </w:r>
          <w:proofErr w:type="spellStart"/>
          <w:r w:rsidRPr="00694C67">
            <w:rPr>
              <w:rFonts w:eastAsia="Times New Roman"/>
            </w:rPr>
            <w:t>Pratama</w:t>
          </w:r>
          <w:proofErr w:type="spellEnd"/>
          <w:r w:rsidRPr="00694C67">
            <w:rPr>
              <w:rFonts w:eastAsia="Times New Roman"/>
            </w:rPr>
            <w:t xml:space="preserve"> &amp; </w:t>
          </w:r>
          <w:proofErr w:type="spellStart"/>
          <w:r w:rsidRPr="00694C67">
            <w:rPr>
              <w:rFonts w:eastAsia="Times New Roman"/>
            </w:rPr>
            <w:t>Nurdiana</w:t>
          </w:r>
          <w:proofErr w:type="spellEnd"/>
          <w:r w:rsidRPr="00694C67">
            <w:rPr>
              <w:rFonts w:eastAsia="Times New Roman"/>
            </w:rPr>
            <w:t>, 2020)</w:t>
          </w:r>
        </w:sdtContent>
      </w:sdt>
      <w:r>
        <w:t xml:space="preserve"> yang </w:t>
      </w:r>
      <w:proofErr w:type="spellStart"/>
      <w:r>
        <w:t>ditunjukkan</w:t>
      </w:r>
      <w:proofErr w:type="spellEnd"/>
      <w:r>
        <w:t xml:space="preserve"> pada </w:t>
      </w:r>
      <w:r>
        <w:fldChar w:fldCharType="begin"/>
      </w:r>
      <w:r>
        <w:instrText xml:space="preserve"> REF _Ref183095640 \h </w:instrText>
      </w:r>
      <w:r>
        <w:fldChar w:fldCharType="separate"/>
      </w:r>
      <w:proofErr w:type="spellStart"/>
      <w:r>
        <w:t>Tabel</w:t>
      </w:r>
      <w:proofErr w:type="spellEnd"/>
      <w:r>
        <w:t xml:space="preserve"> </w:t>
      </w:r>
      <w:r>
        <w:rPr>
          <w:noProof/>
        </w:rPr>
        <w:t>1</w:t>
      </w:r>
      <w:r>
        <w:t>.</w:t>
      </w:r>
      <w:r>
        <w:rPr>
          <w:noProof/>
        </w:rPr>
        <w:t>4</w:t>
      </w:r>
      <w:r>
        <w:fldChar w:fldCharType="end"/>
      </w:r>
      <w:r>
        <w:t>.</w:t>
      </w:r>
    </w:p>
    <w:p w14:paraId="5BE531B1" w14:textId="77777777" w:rsidR="00A64050" w:rsidRDefault="00A64050" w:rsidP="00A64050">
      <w:pPr>
        <w:pStyle w:val="Caption"/>
      </w:pPr>
      <w:bookmarkStart w:id="26" w:name="_Ref183095640"/>
      <w:bookmarkStart w:id="27" w:name="_Toc183702843"/>
      <w:proofErr w:type="spellStart"/>
      <w:r>
        <w:t>Tabel</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 \* ARABIC \s 1 </w:instrText>
      </w:r>
      <w:r>
        <w:fldChar w:fldCharType="separate"/>
      </w:r>
      <w:r>
        <w:rPr>
          <w:noProof/>
        </w:rPr>
        <w:t>4</w:t>
      </w:r>
      <w:r>
        <w:fldChar w:fldCharType="end"/>
      </w:r>
      <w:bookmarkEnd w:id="26"/>
      <w:r>
        <w:t xml:space="preserve"> </w:t>
      </w:r>
      <w:proofErr w:type="spellStart"/>
      <w:r>
        <w:t>Standar</w:t>
      </w:r>
      <w:proofErr w:type="spellEnd"/>
      <w:r>
        <w:t xml:space="preserve"> </w:t>
      </w:r>
      <w:proofErr w:type="spellStart"/>
      <w:r>
        <w:t>Pencahayaan</w:t>
      </w:r>
      <w:proofErr w:type="spellEnd"/>
      <w:r>
        <w:t xml:space="preserve"> Lux</w:t>
      </w:r>
      <w:bookmarkEnd w:id="27"/>
      <w:r>
        <w:br/>
      </w:r>
    </w:p>
    <w:tbl>
      <w:tblPr>
        <w:tblStyle w:val="TableGrid"/>
        <w:tblW w:w="3500" w:type="pct"/>
        <w:jc w:val="center"/>
        <w:tblLook w:val="04A0" w:firstRow="1" w:lastRow="0" w:firstColumn="1" w:lastColumn="0" w:noHBand="0" w:noVBand="1"/>
      </w:tblPr>
      <w:tblGrid>
        <w:gridCol w:w="1499"/>
        <w:gridCol w:w="1499"/>
        <w:gridCol w:w="2551"/>
      </w:tblGrid>
      <w:tr w:rsidR="00A64050" w:rsidRPr="002A16DB" w14:paraId="3DD86395" w14:textId="77777777" w:rsidTr="003C2589">
        <w:trPr>
          <w:cantSplit/>
          <w:tblHeader/>
          <w:jc w:val="center"/>
        </w:trPr>
        <w:tc>
          <w:tcPr>
            <w:tcW w:w="3633" w:type="dxa"/>
            <w:gridSpan w:val="2"/>
            <w:shd w:val="clear" w:color="auto" w:fill="FFD966" w:themeFill="accent4" w:themeFillTint="99"/>
            <w:vAlign w:val="center"/>
          </w:tcPr>
          <w:p w14:paraId="02B031A4" w14:textId="77777777" w:rsidR="00A64050" w:rsidRPr="002A16DB" w:rsidRDefault="00A64050" w:rsidP="003C2589">
            <w:pPr>
              <w:spacing w:before="60" w:after="60" w:line="240" w:lineRule="auto"/>
              <w:jc w:val="center"/>
              <w:rPr>
                <w:rFonts w:ascii="Times New Roman" w:hAnsi="Times New Roman"/>
                <w:b/>
                <w:bCs/>
              </w:rPr>
            </w:pPr>
            <w:proofErr w:type="spellStart"/>
            <w:r>
              <w:rPr>
                <w:rFonts w:ascii="Times New Roman" w:hAnsi="Times New Roman"/>
                <w:b/>
                <w:bCs/>
              </w:rPr>
              <w:t>Pencahayaan</w:t>
            </w:r>
            <w:proofErr w:type="spellEnd"/>
          </w:p>
        </w:tc>
        <w:tc>
          <w:tcPr>
            <w:tcW w:w="3501" w:type="dxa"/>
            <w:shd w:val="clear" w:color="auto" w:fill="FFD966" w:themeFill="accent4" w:themeFillTint="99"/>
            <w:vAlign w:val="center"/>
          </w:tcPr>
          <w:p w14:paraId="3C6D07FE"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Lux (lx)</w:t>
            </w:r>
          </w:p>
        </w:tc>
      </w:tr>
      <w:tr w:rsidR="00A64050" w:rsidRPr="002A16DB" w14:paraId="447CDA27" w14:textId="77777777" w:rsidTr="003C2589">
        <w:trPr>
          <w:cantSplit/>
          <w:jc w:val="center"/>
        </w:trPr>
        <w:tc>
          <w:tcPr>
            <w:tcW w:w="3633" w:type="dxa"/>
            <w:gridSpan w:val="2"/>
            <w:vAlign w:val="center"/>
          </w:tcPr>
          <w:p w14:paraId="31712079" w14:textId="77777777" w:rsidR="00A64050" w:rsidRPr="00D035BE" w:rsidRDefault="00A64050" w:rsidP="003C2589">
            <w:pPr>
              <w:spacing w:before="60" w:after="60" w:line="240" w:lineRule="auto"/>
              <w:rPr>
                <w:rFonts w:ascii="Times New Roman" w:hAnsi="Times New Roman"/>
              </w:rPr>
            </w:pPr>
            <w:proofErr w:type="spellStart"/>
            <w:r w:rsidRPr="00D035BE">
              <w:rPr>
                <w:rFonts w:ascii="Times New Roman" w:hAnsi="Times New Roman"/>
              </w:rPr>
              <w:t>Ekstra</w:t>
            </w:r>
            <w:proofErr w:type="spellEnd"/>
            <w:r w:rsidRPr="00D035BE">
              <w:rPr>
                <w:rFonts w:ascii="Times New Roman" w:hAnsi="Times New Roman"/>
              </w:rPr>
              <w:t xml:space="preserve"> </w:t>
            </w:r>
            <w:proofErr w:type="spellStart"/>
            <w:r w:rsidRPr="00D035BE">
              <w:rPr>
                <w:rFonts w:ascii="Times New Roman" w:hAnsi="Times New Roman"/>
              </w:rPr>
              <w:t>Rendah</w:t>
            </w:r>
            <w:proofErr w:type="spellEnd"/>
          </w:p>
        </w:tc>
        <w:tc>
          <w:tcPr>
            <w:tcW w:w="3501" w:type="dxa"/>
            <w:vAlign w:val="center"/>
          </w:tcPr>
          <w:p w14:paraId="5BF79786"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&lt; 50</w:t>
            </w:r>
          </w:p>
        </w:tc>
      </w:tr>
      <w:tr w:rsidR="00A64050" w:rsidRPr="002A16DB" w14:paraId="5AD9A036" w14:textId="77777777" w:rsidTr="003C2589">
        <w:trPr>
          <w:cantSplit/>
          <w:jc w:val="center"/>
        </w:trPr>
        <w:tc>
          <w:tcPr>
            <w:tcW w:w="3633" w:type="dxa"/>
            <w:gridSpan w:val="2"/>
            <w:vAlign w:val="center"/>
          </w:tcPr>
          <w:p w14:paraId="04C9E848" w14:textId="77777777" w:rsidR="00A64050" w:rsidRPr="00D035BE" w:rsidRDefault="00A64050" w:rsidP="003C2589">
            <w:pPr>
              <w:spacing w:before="60" w:after="60" w:line="240" w:lineRule="auto"/>
              <w:rPr>
                <w:rFonts w:ascii="Times New Roman" w:hAnsi="Times New Roman"/>
              </w:rPr>
            </w:pPr>
            <w:proofErr w:type="spellStart"/>
            <w:r w:rsidRPr="00D035BE">
              <w:rPr>
                <w:rFonts w:ascii="Times New Roman" w:hAnsi="Times New Roman"/>
              </w:rPr>
              <w:t>Rendah</w:t>
            </w:r>
            <w:proofErr w:type="spellEnd"/>
          </w:p>
        </w:tc>
        <w:tc>
          <w:tcPr>
            <w:tcW w:w="3501" w:type="dxa"/>
            <w:vAlign w:val="center"/>
          </w:tcPr>
          <w:p w14:paraId="50E0CB07"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50 – 150</w:t>
            </w:r>
          </w:p>
        </w:tc>
      </w:tr>
      <w:tr w:rsidR="00A64050" w:rsidRPr="002A16DB" w14:paraId="29D66886" w14:textId="77777777" w:rsidTr="003C2589">
        <w:trPr>
          <w:cantSplit/>
          <w:jc w:val="center"/>
        </w:trPr>
        <w:tc>
          <w:tcPr>
            <w:tcW w:w="3633" w:type="dxa"/>
            <w:gridSpan w:val="2"/>
            <w:vAlign w:val="center"/>
          </w:tcPr>
          <w:p w14:paraId="69E41B32"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Sedang</w:t>
            </w:r>
          </w:p>
        </w:tc>
        <w:tc>
          <w:tcPr>
            <w:tcW w:w="3501" w:type="dxa"/>
            <w:vAlign w:val="center"/>
          </w:tcPr>
          <w:p w14:paraId="6EF4365C"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150 – 175</w:t>
            </w:r>
          </w:p>
        </w:tc>
      </w:tr>
      <w:tr w:rsidR="00A64050" w:rsidRPr="002A16DB" w14:paraId="22E6B0F5" w14:textId="77777777" w:rsidTr="003C2589">
        <w:trPr>
          <w:cantSplit/>
          <w:jc w:val="center"/>
        </w:trPr>
        <w:tc>
          <w:tcPr>
            <w:tcW w:w="1816" w:type="dxa"/>
            <w:vMerge w:val="restart"/>
            <w:vAlign w:val="center"/>
          </w:tcPr>
          <w:p w14:paraId="2174B552"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w:t>
            </w:r>
          </w:p>
        </w:tc>
        <w:tc>
          <w:tcPr>
            <w:tcW w:w="1817" w:type="dxa"/>
            <w:vAlign w:val="center"/>
          </w:tcPr>
          <w:p w14:paraId="155CE00F"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w:t>
            </w:r>
          </w:p>
        </w:tc>
        <w:tc>
          <w:tcPr>
            <w:tcW w:w="3501" w:type="dxa"/>
            <w:vAlign w:val="center"/>
          </w:tcPr>
          <w:p w14:paraId="270C6E0D"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200</w:t>
            </w:r>
          </w:p>
        </w:tc>
      </w:tr>
      <w:tr w:rsidR="00A64050" w:rsidRPr="002A16DB" w14:paraId="7B5B628B" w14:textId="77777777" w:rsidTr="003C2589">
        <w:trPr>
          <w:cantSplit/>
          <w:jc w:val="center"/>
        </w:trPr>
        <w:tc>
          <w:tcPr>
            <w:tcW w:w="1816" w:type="dxa"/>
            <w:vMerge/>
            <w:vAlign w:val="center"/>
          </w:tcPr>
          <w:p w14:paraId="071F5E61" w14:textId="77777777" w:rsidR="00A64050" w:rsidRPr="00D035BE" w:rsidRDefault="00A64050" w:rsidP="003C2589">
            <w:pPr>
              <w:spacing w:before="60" w:after="60" w:line="240" w:lineRule="auto"/>
              <w:rPr>
                <w:rFonts w:ascii="Times New Roman" w:hAnsi="Times New Roman"/>
              </w:rPr>
            </w:pPr>
          </w:p>
        </w:tc>
        <w:tc>
          <w:tcPr>
            <w:tcW w:w="1817" w:type="dxa"/>
            <w:vAlign w:val="center"/>
          </w:tcPr>
          <w:p w14:paraId="59746BA1"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II</w:t>
            </w:r>
          </w:p>
        </w:tc>
        <w:tc>
          <w:tcPr>
            <w:tcW w:w="3501" w:type="dxa"/>
            <w:vAlign w:val="center"/>
          </w:tcPr>
          <w:p w14:paraId="6251E8C3"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300</w:t>
            </w:r>
          </w:p>
        </w:tc>
      </w:tr>
      <w:tr w:rsidR="00A64050" w:rsidRPr="002A16DB" w14:paraId="3A66F855" w14:textId="77777777" w:rsidTr="003C2589">
        <w:trPr>
          <w:cantSplit/>
          <w:jc w:val="center"/>
        </w:trPr>
        <w:tc>
          <w:tcPr>
            <w:tcW w:w="1816" w:type="dxa"/>
            <w:vMerge/>
            <w:vAlign w:val="center"/>
          </w:tcPr>
          <w:p w14:paraId="7BE0694D" w14:textId="77777777" w:rsidR="00A64050" w:rsidRPr="00D035BE" w:rsidRDefault="00A64050" w:rsidP="003C2589">
            <w:pPr>
              <w:spacing w:before="60" w:after="60" w:line="240" w:lineRule="auto"/>
              <w:rPr>
                <w:rFonts w:ascii="Times New Roman" w:hAnsi="Times New Roman"/>
              </w:rPr>
            </w:pPr>
          </w:p>
        </w:tc>
        <w:tc>
          <w:tcPr>
            <w:tcW w:w="1817" w:type="dxa"/>
            <w:vAlign w:val="center"/>
          </w:tcPr>
          <w:p w14:paraId="6B34A415"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III</w:t>
            </w:r>
          </w:p>
        </w:tc>
        <w:tc>
          <w:tcPr>
            <w:tcW w:w="3501" w:type="dxa"/>
            <w:vAlign w:val="center"/>
          </w:tcPr>
          <w:p w14:paraId="5D87B63C"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450</w:t>
            </w:r>
          </w:p>
        </w:tc>
      </w:tr>
      <w:tr w:rsidR="00A64050" w:rsidRPr="002A16DB" w14:paraId="7A2BA715" w14:textId="77777777" w:rsidTr="003C2589">
        <w:trPr>
          <w:cantSplit/>
          <w:jc w:val="center"/>
        </w:trPr>
        <w:tc>
          <w:tcPr>
            <w:tcW w:w="3633" w:type="dxa"/>
            <w:gridSpan w:val="2"/>
            <w:vAlign w:val="center"/>
          </w:tcPr>
          <w:p w14:paraId="1B51BB3C"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Sangat Tinggi</w:t>
            </w:r>
          </w:p>
        </w:tc>
        <w:tc>
          <w:tcPr>
            <w:tcW w:w="3501" w:type="dxa"/>
            <w:vAlign w:val="center"/>
          </w:tcPr>
          <w:p w14:paraId="2988A4EB"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450 – 700</w:t>
            </w:r>
          </w:p>
        </w:tc>
      </w:tr>
      <w:tr w:rsidR="00A64050" w:rsidRPr="002A16DB" w14:paraId="58125AAB" w14:textId="77777777" w:rsidTr="003C2589">
        <w:trPr>
          <w:cantSplit/>
          <w:jc w:val="center"/>
        </w:trPr>
        <w:tc>
          <w:tcPr>
            <w:tcW w:w="3633" w:type="dxa"/>
            <w:gridSpan w:val="2"/>
            <w:vAlign w:val="center"/>
          </w:tcPr>
          <w:p w14:paraId="77B5B70E" w14:textId="77777777" w:rsidR="00A64050" w:rsidRPr="00D035BE" w:rsidRDefault="00A64050" w:rsidP="003C2589">
            <w:pPr>
              <w:spacing w:before="60" w:after="60" w:line="240" w:lineRule="auto"/>
              <w:rPr>
                <w:rFonts w:ascii="Times New Roman" w:hAnsi="Times New Roman"/>
              </w:rPr>
            </w:pPr>
            <w:proofErr w:type="spellStart"/>
            <w:r w:rsidRPr="00D035BE">
              <w:rPr>
                <w:rFonts w:ascii="Times New Roman" w:hAnsi="Times New Roman"/>
              </w:rPr>
              <w:t>Ekstra</w:t>
            </w:r>
            <w:proofErr w:type="spellEnd"/>
            <w:r w:rsidRPr="00D035BE">
              <w:rPr>
                <w:rFonts w:ascii="Times New Roman" w:hAnsi="Times New Roman"/>
              </w:rPr>
              <w:t xml:space="preserve"> Tinggi</w:t>
            </w:r>
          </w:p>
        </w:tc>
        <w:tc>
          <w:tcPr>
            <w:tcW w:w="3501" w:type="dxa"/>
            <w:vAlign w:val="center"/>
          </w:tcPr>
          <w:p w14:paraId="113C799E"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 xml:space="preserve">&gt; 700 </w:t>
            </w:r>
          </w:p>
        </w:tc>
      </w:tr>
    </w:tbl>
    <w:p w14:paraId="532D3BC5" w14:textId="77777777" w:rsidR="00A64050" w:rsidRDefault="00A64050" w:rsidP="00A64050">
      <w:pPr>
        <w:pStyle w:val="paragraf"/>
        <w:ind w:firstLine="0"/>
      </w:pPr>
    </w:p>
    <w:p w14:paraId="095AD2C1" w14:textId="43A669F6" w:rsidR="00A64050" w:rsidRDefault="00A64050" w:rsidP="00A64050">
      <w:pPr>
        <w:pStyle w:val="paragraf"/>
      </w:pPr>
      <w:proofErr w:type="spellStart"/>
      <w:r>
        <w:t>Perangkat</w:t>
      </w:r>
      <w:proofErr w:type="spellEnd"/>
      <w:r>
        <w:t xml:space="preserve"> </w:t>
      </w:r>
      <w:proofErr w:type="spellStart"/>
      <w:r>
        <w:t>lunak</w:t>
      </w:r>
      <w:proofErr w:type="spellEnd"/>
      <w:r>
        <w:t xml:space="preserve"> </w:t>
      </w:r>
      <w:proofErr w:type="spellStart"/>
      <w:r>
        <w:t>identifikasi</w:t>
      </w:r>
      <w:proofErr w:type="spellEnd"/>
      <w:r>
        <w:t xml:space="preserve"> </w:t>
      </w:r>
      <w:r>
        <w:rPr>
          <w:i/>
          <w:iCs/>
        </w:rPr>
        <w:t>blur</w:t>
      </w:r>
      <w:r>
        <w:t xml:space="preserve"> </w:t>
      </w:r>
      <w:proofErr w:type="spellStart"/>
      <w:r>
        <w:t>berfungsi</w:t>
      </w:r>
      <w:proofErr w:type="spellEnd"/>
      <w:r>
        <w:t xml:space="preserve"> untuk </w:t>
      </w:r>
      <w:proofErr w:type="spellStart"/>
      <w:r>
        <w:t>menyaring</w:t>
      </w:r>
      <w:proofErr w:type="spellEnd"/>
      <w:r>
        <w:t xml:space="preserve"> </w:t>
      </w:r>
      <w:proofErr w:type="spellStart"/>
      <w:r>
        <w:t>pengumpulan</w:t>
      </w:r>
      <w:proofErr w:type="spellEnd"/>
      <w:r>
        <w:t xml:space="preserve"> </w:t>
      </w:r>
      <w:proofErr w:type="spellStart"/>
      <w:r>
        <w:t>gambar</w:t>
      </w:r>
      <w:proofErr w:type="spellEnd"/>
      <w:r>
        <w:t xml:space="preserve"> </w:t>
      </w:r>
      <w:proofErr w:type="spellStart"/>
      <w:r>
        <w:t>dokumen</w:t>
      </w:r>
      <w:proofErr w:type="spellEnd"/>
      <w:r>
        <w:t xml:space="preserve"> yang </w:t>
      </w:r>
      <w:proofErr w:type="spellStart"/>
      <w:r>
        <w:t>dikirimkan</w:t>
      </w:r>
      <w:proofErr w:type="spellEnd"/>
      <w:r>
        <w:t xml:space="preserve"> oleh </w:t>
      </w:r>
      <w:proofErr w:type="spellStart"/>
      <w:r>
        <w:t>klien</w:t>
      </w:r>
      <w:proofErr w:type="spellEnd"/>
      <w:r>
        <w:t>.</w:t>
      </w:r>
      <w:r w:rsidRPr="001B3BED">
        <w:t xml:space="preserve"> </w:t>
      </w:r>
      <w:proofErr w:type="spellStart"/>
      <w:r>
        <w:t>Menurut</w:t>
      </w:r>
      <w:proofErr w:type="spellEnd"/>
      <w:r>
        <w:t xml:space="preserve"> </w:t>
      </w:r>
      <w:proofErr w:type="spellStart"/>
      <w:r>
        <w:t>Yuniar</w:t>
      </w:r>
      <w:proofErr w:type="spellEnd"/>
      <w:r>
        <w:t xml:space="preserve"> </w:t>
      </w:r>
      <w:proofErr w:type="spellStart"/>
      <w:r>
        <w:t>dari</w:t>
      </w:r>
      <w:proofErr w:type="spellEnd"/>
      <w:r>
        <w:t xml:space="preserve"> PT </w:t>
      </w:r>
      <w:proofErr w:type="spellStart"/>
      <w:r>
        <w:t>Kesuma</w:t>
      </w:r>
      <w:proofErr w:type="spellEnd"/>
      <w:r>
        <w:t xml:space="preserve"> </w:t>
      </w:r>
      <w:proofErr w:type="spellStart"/>
      <w:r>
        <w:t>Maju</w:t>
      </w:r>
      <w:proofErr w:type="spellEnd"/>
      <w:r>
        <w:t xml:space="preserve"> Sejahtera, </w:t>
      </w:r>
      <w:proofErr w:type="spellStart"/>
      <w:r>
        <w:t>prosedur</w:t>
      </w:r>
      <w:proofErr w:type="spellEnd"/>
      <w:r>
        <w:t xml:space="preserve"> yang </w:t>
      </w:r>
      <w:proofErr w:type="spellStart"/>
      <w:r>
        <w:t>dilakukan</w:t>
      </w:r>
      <w:proofErr w:type="spellEnd"/>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w:t>
      </w:r>
      <w:r>
        <w:rPr>
          <w:i/>
          <w:iCs/>
        </w:rPr>
        <w:t>blur</w:t>
      </w:r>
      <w:r>
        <w:t xml:space="preserve"> </w:t>
      </w:r>
      <w:proofErr w:type="spellStart"/>
      <w:r>
        <w:t>adalah</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dicek</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apakah</w:t>
      </w:r>
      <w:proofErr w:type="spellEnd"/>
      <w:r>
        <w:t xml:space="preserve"> </w:t>
      </w:r>
      <w:proofErr w:type="spellStart"/>
      <w:r>
        <w:t>dapat</w:t>
      </w:r>
      <w:proofErr w:type="spellEnd"/>
      <w:r>
        <w:t xml:space="preserve"> </w:t>
      </w:r>
      <w:proofErr w:type="spellStart"/>
      <w:r>
        <w:t>terbaca</w:t>
      </w:r>
      <w:proofErr w:type="spellEnd"/>
      <w:r>
        <w:t xml:space="preserve">, </w:t>
      </w:r>
      <w:proofErr w:type="spellStart"/>
      <w:r>
        <w:t>jika</w:t>
      </w:r>
      <w:proofErr w:type="spellEnd"/>
      <w:r>
        <w:t xml:space="preserve"> </w:t>
      </w:r>
      <w:proofErr w:type="spellStart"/>
      <w:r>
        <w:t>iya</w:t>
      </w:r>
      <w:proofErr w:type="spellEnd"/>
      <w:r>
        <w:t xml:space="preserve"> </w:t>
      </w:r>
      <w:proofErr w:type="spellStart"/>
      <w:r>
        <w:t>maka</w:t>
      </w:r>
      <w:proofErr w:type="spellEnd"/>
      <w:r>
        <w:t xml:space="preserve"> </w:t>
      </w:r>
      <w:proofErr w:type="spellStart"/>
      <w:r>
        <w:t>tetap</w:t>
      </w:r>
      <w:proofErr w:type="spellEnd"/>
      <w:r>
        <w:t xml:space="preserve"> </w:t>
      </w:r>
      <w:proofErr w:type="spellStart"/>
      <w:r>
        <w:t>diterima</w:t>
      </w:r>
      <w:proofErr w:type="spellEnd"/>
      <w:r w:rsidR="00693846">
        <w:t xml:space="preserve"> </w:t>
      </w:r>
      <w:proofErr w:type="spellStart"/>
      <w:r w:rsidR="00693846">
        <w:t>walau</w:t>
      </w:r>
      <w:proofErr w:type="spellEnd"/>
      <w:r w:rsidR="00693846">
        <w:t xml:space="preserve"> </w:t>
      </w:r>
      <w:proofErr w:type="spellStart"/>
      <w:r w:rsidR="00693846">
        <w:t>terdapat</w:t>
      </w:r>
      <w:proofErr w:type="spellEnd"/>
      <w:r w:rsidR="00693846">
        <w:t xml:space="preserve"> </w:t>
      </w:r>
      <w:r w:rsidR="00693846" w:rsidRPr="00693846">
        <w:rPr>
          <w:i/>
          <w:iCs/>
        </w:rPr>
        <w:t>blur</w:t>
      </w:r>
      <w:r w:rsidR="00693846">
        <w:t xml:space="preserve"> untuk </w:t>
      </w:r>
      <w:proofErr w:type="spellStart"/>
      <w:r w:rsidR="00693846">
        <w:t>mempercepat</w:t>
      </w:r>
      <w:proofErr w:type="spellEnd"/>
      <w:r w:rsidR="00693846">
        <w:t xml:space="preserve"> proses</w:t>
      </w:r>
      <w:r>
        <w:t xml:space="preserve">. </w:t>
      </w:r>
    </w:p>
    <w:p w14:paraId="7C53F5F3" w14:textId="7F98467C" w:rsidR="00A64050" w:rsidRPr="00952371" w:rsidRDefault="00A64050" w:rsidP="00A64050">
      <w:pPr>
        <w:pStyle w:val="paragraf"/>
      </w:pPr>
      <w:proofErr w:type="spellStart"/>
      <w:r>
        <w:t>Perangkat</w:t>
      </w:r>
      <w:proofErr w:type="spellEnd"/>
      <w:r>
        <w:t xml:space="preserve"> </w:t>
      </w:r>
      <w:proofErr w:type="spellStart"/>
      <w:r>
        <w:t>lunak</w:t>
      </w:r>
      <w:proofErr w:type="spellEnd"/>
      <w:r>
        <w:t xml:space="preserve"> </w:t>
      </w:r>
      <w:proofErr w:type="spellStart"/>
      <w:r>
        <w:t>identifikasi</w:t>
      </w:r>
      <w:proofErr w:type="spellEnd"/>
      <w:r>
        <w:t xml:space="preserve"> </w:t>
      </w:r>
      <w:r>
        <w:rPr>
          <w:i/>
          <w:iCs/>
        </w:rPr>
        <w:t>blur</w:t>
      </w:r>
      <w:r>
        <w:t xml:space="preserve"> </w:t>
      </w:r>
      <w:proofErr w:type="spellStart"/>
      <w:r>
        <w:t>maka</w:t>
      </w:r>
      <w:proofErr w:type="spellEnd"/>
      <w:r>
        <w:t xml:space="preserve"> </w:t>
      </w:r>
      <w:proofErr w:type="spellStart"/>
      <w:r>
        <w:t>memiliki</w:t>
      </w:r>
      <w:proofErr w:type="spellEnd"/>
      <w:r>
        <w:t xml:space="preserve"> </w:t>
      </w:r>
      <w:r>
        <w:rPr>
          <w:i/>
          <w:iCs/>
        </w:rPr>
        <w:t>cost</w:t>
      </w:r>
      <w:r>
        <w:t xml:space="preserve"> </w:t>
      </w:r>
      <w:proofErr w:type="spellStart"/>
      <w:r>
        <w:t>lebih</w:t>
      </w:r>
      <w:proofErr w:type="spellEnd"/>
      <w:r>
        <w:t xml:space="preserve"> </w:t>
      </w:r>
      <w:proofErr w:type="spellStart"/>
      <w:r>
        <w:t>tinggi</w:t>
      </w:r>
      <w:proofErr w:type="spellEnd"/>
      <w:r>
        <w:t xml:space="preserve"> </w:t>
      </w:r>
      <w:proofErr w:type="spellStart"/>
      <w:r>
        <w:t>saat</w:t>
      </w:r>
      <w:proofErr w:type="spellEnd"/>
      <w:r>
        <w:t xml:space="preserve"> salah </w:t>
      </w:r>
      <w:proofErr w:type="spellStart"/>
      <w:r>
        <w:t>mengklasifikasikan</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sebagai</w:t>
      </w:r>
      <w:proofErr w:type="spellEnd"/>
      <w:r>
        <w:t xml:space="preserve"> </w:t>
      </w:r>
      <w:proofErr w:type="spellStart"/>
      <w:r>
        <w:t>gambar</w:t>
      </w:r>
      <w:proofErr w:type="spellEnd"/>
      <w:r>
        <w:t xml:space="preserve"> </w:t>
      </w:r>
      <w:r>
        <w:rPr>
          <w:i/>
          <w:iCs/>
        </w:rPr>
        <w:t>blur</w:t>
      </w:r>
      <w:r>
        <w:t xml:space="preserve"> </w:t>
      </w:r>
      <w:proofErr w:type="spellStart"/>
      <w:r>
        <w:t>dibandingkan</w:t>
      </w:r>
      <w:proofErr w:type="spellEnd"/>
      <w:r>
        <w:t xml:space="preserve"> </w:t>
      </w:r>
      <w:proofErr w:type="spellStart"/>
      <w:r>
        <w:t>dengan</w:t>
      </w:r>
      <w:proofErr w:type="spellEnd"/>
      <w:r>
        <w:t xml:space="preserve"> </w:t>
      </w:r>
      <w:proofErr w:type="spellStart"/>
      <w:r>
        <w:lastRenderedPageBreak/>
        <w:t>mengklasifikasikan</w:t>
      </w:r>
      <w:proofErr w:type="spellEnd"/>
      <w:r>
        <w:t xml:space="preserve"> </w:t>
      </w:r>
      <w:proofErr w:type="spellStart"/>
      <w:r>
        <w:t>gambar</w:t>
      </w:r>
      <w:proofErr w:type="spellEnd"/>
      <w:r>
        <w:t xml:space="preserve"> </w:t>
      </w:r>
      <w:r>
        <w:rPr>
          <w:i/>
          <w:iCs/>
        </w:rPr>
        <w:t>blur</w:t>
      </w:r>
      <w:r>
        <w:t xml:space="preserve"> </w:t>
      </w:r>
      <w:proofErr w:type="spellStart"/>
      <w:r>
        <w:t>sebagai</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Identifikasi</w:t>
      </w:r>
      <w:proofErr w:type="spellEnd"/>
      <w:r>
        <w:t xml:space="preserve"> </w:t>
      </w:r>
      <w:r>
        <w:rPr>
          <w:i/>
          <w:iCs/>
        </w:rPr>
        <w:t>blur</w:t>
      </w:r>
      <w:r>
        <w:t xml:space="preserve"> </w:t>
      </w:r>
      <w:proofErr w:type="spellStart"/>
      <w:r>
        <w:t>dilakukan</w:t>
      </w:r>
      <w:proofErr w:type="spellEnd"/>
      <w:r>
        <w:t xml:space="preserve"> untuk </w:t>
      </w:r>
      <w:proofErr w:type="spellStart"/>
      <w:r>
        <w:t>memudahkan</w:t>
      </w:r>
      <w:proofErr w:type="spellEnd"/>
      <w:r>
        <w:t xml:space="preserve"> </w:t>
      </w:r>
      <w:proofErr w:type="spellStart"/>
      <w:r>
        <w:t>pengumpulan</w:t>
      </w:r>
      <w:proofErr w:type="spellEnd"/>
      <w:r>
        <w:t xml:space="preserve"> </w:t>
      </w:r>
      <w:proofErr w:type="spellStart"/>
      <w:r>
        <w:t>dokumen</w:t>
      </w:r>
      <w:proofErr w:type="spellEnd"/>
      <w:r>
        <w:t xml:space="preserve"> untuk proses </w:t>
      </w:r>
      <w:r>
        <w:rPr>
          <w:i/>
          <w:iCs/>
        </w:rPr>
        <w:t>BI checking</w:t>
      </w:r>
      <w:r>
        <w:t xml:space="preserve">, </w:t>
      </w:r>
      <w:proofErr w:type="spellStart"/>
      <w:r>
        <w:t>sehingga</w:t>
      </w:r>
      <w:proofErr w:type="spellEnd"/>
      <w:r>
        <w:t xml:space="preserve"> </w:t>
      </w:r>
      <w:proofErr w:type="spellStart"/>
      <w:r>
        <w:t>identifikasi</w:t>
      </w:r>
      <w:proofErr w:type="spellEnd"/>
      <w:r>
        <w:t xml:space="preserve"> </w:t>
      </w:r>
      <w:r>
        <w:rPr>
          <w:i/>
          <w:iCs/>
        </w:rPr>
        <w:t>blur</w:t>
      </w:r>
      <w:r>
        <w:t xml:space="preserve"> </w:t>
      </w:r>
      <w:proofErr w:type="spellStart"/>
      <w:r>
        <w:t>tidak</w:t>
      </w:r>
      <w:proofErr w:type="spellEnd"/>
      <w:r>
        <w:t xml:space="preserve"> </w:t>
      </w:r>
      <w:proofErr w:type="spellStart"/>
      <w:r>
        <w:t>perlu</w:t>
      </w:r>
      <w:proofErr w:type="spellEnd"/>
      <w:r>
        <w:t xml:space="preserve"> </w:t>
      </w:r>
      <w:proofErr w:type="spellStart"/>
      <w:r>
        <w:t>menangkap</w:t>
      </w:r>
      <w:proofErr w:type="spellEnd"/>
      <w:r>
        <w:t xml:space="preserve"> </w:t>
      </w:r>
      <w:proofErr w:type="spellStart"/>
      <w:r>
        <w:t>semua</w:t>
      </w:r>
      <w:proofErr w:type="spellEnd"/>
      <w:r>
        <w:t xml:space="preserve"> </w:t>
      </w:r>
      <w:proofErr w:type="spellStart"/>
      <w:r>
        <w:t>gambar</w:t>
      </w:r>
      <w:proofErr w:type="spellEnd"/>
      <w:r>
        <w:t xml:space="preserve"> </w:t>
      </w:r>
      <w:r>
        <w:rPr>
          <w:i/>
          <w:iCs/>
        </w:rPr>
        <w:t xml:space="preserve">blur </w:t>
      </w:r>
      <w:proofErr w:type="spellStart"/>
      <w:r>
        <w:t>selagi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masih</w:t>
      </w:r>
      <w:proofErr w:type="spellEnd"/>
      <w:r>
        <w:t xml:space="preserve"> </w:t>
      </w:r>
      <w:proofErr w:type="spellStart"/>
      <w:r>
        <w:t>dapat</w:t>
      </w:r>
      <w:proofErr w:type="spellEnd"/>
      <w:r>
        <w:t xml:space="preserve"> </w:t>
      </w:r>
      <w:proofErr w:type="spellStart"/>
      <w:r>
        <w:t>dibaca</w:t>
      </w:r>
      <w:proofErr w:type="spellEnd"/>
      <w:r>
        <w:t xml:space="preserve"> oleh </w:t>
      </w:r>
      <w:proofErr w:type="spellStart"/>
      <w:r>
        <w:t>staf</w:t>
      </w:r>
      <w:proofErr w:type="spellEnd"/>
      <w:r>
        <w:t xml:space="preserve">. </w:t>
      </w:r>
      <w:proofErr w:type="spellStart"/>
      <w:r>
        <w:t>Identifikasi</w:t>
      </w:r>
      <w:proofErr w:type="spellEnd"/>
      <w:r>
        <w:t xml:space="preserve"> </w:t>
      </w:r>
      <w:r>
        <w:rPr>
          <w:i/>
          <w:iCs/>
        </w:rPr>
        <w:t>blur</w:t>
      </w:r>
      <w:r>
        <w:t xml:space="preserve"> </w:t>
      </w:r>
      <w:proofErr w:type="spellStart"/>
      <w:r>
        <w:t>dilakukan</w:t>
      </w:r>
      <w:proofErr w:type="spellEnd"/>
      <w:r>
        <w:t xml:space="preserve"> </w:t>
      </w:r>
      <w:proofErr w:type="spellStart"/>
      <w:r>
        <w:t>terhadap</w:t>
      </w:r>
      <w:proofErr w:type="spellEnd"/>
      <w:r>
        <w:t xml:space="preserve"> </w:t>
      </w:r>
      <w:proofErr w:type="spellStart"/>
      <w:r>
        <w:t>gambar</w:t>
      </w:r>
      <w:proofErr w:type="spellEnd"/>
      <w:r>
        <w:t xml:space="preserve"> yang </w:t>
      </w:r>
      <w:proofErr w:type="spellStart"/>
      <w:r>
        <w:t>diambil</w:t>
      </w:r>
      <w:proofErr w:type="spellEnd"/>
      <w:r>
        <w:t xml:space="preserve"> dan </w:t>
      </w:r>
      <w:proofErr w:type="spellStart"/>
      <w:r>
        <w:t>dikirim</w:t>
      </w:r>
      <w:proofErr w:type="spellEnd"/>
      <w:r>
        <w:t xml:space="preserve"> oleh </w:t>
      </w:r>
      <w:proofErr w:type="spellStart"/>
      <w:r>
        <w:t>klien</w:t>
      </w:r>
      <w:proofErr w:type="spellEnd"/>
      <w:r>
        <w:t xml:space="preserve">, </w:t>
      </w:r>
      <w:proofErr w:type="spellStart"/>
      <w:r>
        <w:t>sehingga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perlu</w:t>
      </w:r>
      <w:proofErr w:type="spellEnd"/>
      <w:r>
        <w:t xml:space="preserve"> untuk </w:t>
      </w:r>
      <w:proofErr w:type="spellStart"/>
      <w:r>
        <w:t>tidak</w:t>
      </w:r>
      <w:proofErr w:type="spellEnd"/>
      <w:r>
        <w:t xml:space="preserve"> salah </w:t>
      </w:r>
      <w:proofErr w:type="spellStart"/>
      <w:r>
        <w:t>mengklasifikasikan</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sebagai</w:t>
      </w:r>
      <w:proofErr w:type="spellEnd"/>
      <w:r>
        <w:t xml:space="preserve"> </w:t>
      </w:r>
      <w:proofErr w:type="spellStart"/>
      <w:r>
        <w:t>gambar</w:t>
      </w:r>
      <w:proofErr w:type="spellEnd"/>
      <w:r>
        <w:t xml:space="preserve"> </w:t>
      </w:r>
      <w:r>
        <w:rPr>
          <w:i/>
          <w:iCs/>
        </w:rPr>
        <w:t>blur</w:t>
      </w:r>
      <w:r>
        <w:t xml:space="preserve"> </w:t>
      </w:r>
      <w:proofErr w:type="spellStart"/>
      <w:r>
        <w:t>karena</w:t>
      </w:r>
      <w:proofErr w:type="spellEnd"/>
      <w:r>
        <w:t xml:space="preserve"> </w:t>
      </w:r>
      <w:proofErr w:type="spellStart"/>
      <w:r>
        <w:t>dapat</w:t>
      </w:r>
      <w:proofErr w:type="spellEnd"/>
      <w:r>
        <w:t xml:space="preserve"> </w:t>
      </w:r>
      <w:proofErr w:type="spellStart"/>
      <w:r>
        <w:t>membingungkan</w:t>
      </w:r>
      <w:proofErr w:type="spellEnd"/>
      <w:r>
        <w:t xml:space="preserve"> </w:t>
      </w:r>
      <w:proofErr w:type="spellStart"/>
      <w:r>
        <w:t>klien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maka</w:t>
      </w:r>
      <w:proofErr w:type="spellEnd"/>
      <w:r>
        <w:t xml:space="preserve"> </w:t>
      </w:r>
      <w:proofErr w:type="spellStart"/>
      <w:r>
        <w:t>ditujukan</w:t>
      </w:r>
      <w:proofErr w:type="spellEnd"/>
      <w:r>
        <w:t xml:space="preserve"> untuk </w:t>
      </w:r>
      <w:proofErr w:type="spellStart"/>
      <w:r>
        <w:t>memprioritaskan</w:t>
      </w:r>
      <w:proofErr w:type="spellEnd"/>
      <w:r>
        <w:t xml:space="preserve"> </w:t>
      </w:r>
      <w:proofErr w:type="spellStart"/>
      <w:r>
        <w:t>nilai</w:t>
      </w:r>
      <w:proofErr w:type="spellEnd"/>
      <w:r>
        <w:t xml:space="preserve"> </w:t>
      </w:r>
      <w:r w:rsidRPr="00CE5281">
        <w:rPr>
          <w:i/>
          <w:iCs/>
        </w:rPr>
        <w:t>precision</w:t>
      </w:r>
      <w:r>
        <w:t xml:space="preserve"> </w:t>
      </w:r>
      <w:proofErr w:type="spellStart"/>
      <w:r>
        <w:t>setelah</w:t>
      </w:r>
      <w:proofErr w:type="spellEnd"/>
      <w:r>
        <w:t xml:space="preserve"> </w:t>
      </w:r>
      <w:proofErr w:type="spellStart"/>
      <w:r>
        <w:t>kecepatan</w:t>
      </w:r>
      <w:proofErr w:type="spellEnd"/>
      <w:r w:rsidR="00693846">
        <w:t xml:space="preserve"> </w:t>
      </w:r>
      <w:proofErr w:type="spellStart"/>
      <w:r w:rsidR="00693846">
        <w:t>dengan</w:t>
      </w:r>
      <w:proofErr w:type="spellEnd"/>
      <w:r w:rsidR="00693846">
        <w:t xml:space="preserve"> </w:t>
      </w:r>
      <w:proofErr w:type="spellStart"/>
      <w:r w:rsidR="00693846">
        <w:t>nilai</w:t>
      </w:r>
      <w:proofErr w:type="spellEnd"/>
      <w:r w:rsidR="00693846">
        <w:t xml:space="preserve"> </w:t>
      </w:r>
      <w:proofErr w:type="spellStart"/>
      <w:r w:rsidR="00693846">
        <w:rPr>
          <w:i/>
          <w:iCs/>
        </w:rPr>
        <w:t>Fbeta</w:t>
      </w:r>
      <w:proofErr w:type="spellEnd"/>
      <w:r w:rsidR="00693846">
        <w:rPr>
          <w:i/>
          <w:iCs/>
        </w:rPr>
        <w:t>-score</w:t>
      </w:r>
      <w:r w:rsidR="00693846">
        <w:t xml:space="preserve"> </w:t>
      </w:r>
      <w:proofErr w:type="spellStart"/>
      <w:r w:rsidR="00693846">
        <w:t>dengan</w:t>
      </w:r>
      <w:proofErr w:type="spellEnd"/>
      <w:r w:rsidR="00693846">
        <w:t xml:space="preserve"> </w:t>
      </w:r>
      <w:r w:rsidR="00693846">
        <w:rPr>
          <w:i/>
          <w:iCs/>
        </w:rPr>
        <w:t xml:space="preserve">beta </w:t>
      </w:r>
      <w:proofErr w:type="spellStart"/>
      <w:r w:rsidR="00693846">
        <w:t>berupa</w:t>
      </w:r>
      <w:proofErr w:type="spellEnd"/>
      <w:r w:rsidR="00693846">
        <w:t xml:space="preserve"> 0.5 untuk </w:t>
      </w:r>
      <w:proofErr w:type="spellStart"/>
      <w:r w:rsidR="00693846">
        <w:t>acuan</w:t>
      </w:r>
      <w:proofErr w:type="spellEnd"/>
      <w:r w:rsidR="00693846">
        <w:t xml:space="preserve"> </w:t>
      </w:r>
      <w:proofErr w:type="spellStart"/>
      <w:r w:rsidR="00693846">
        <w:t>pertimbangan</w:t>
      </w:r>
      <w:proofErr w:type="spellEnd"/>
      <w:r w:rsidR="00693846">
        <w:t xml:space="preserve"> </w:t>
      </w:r>
      <w:r w:rsidR="00693846">
        <w:rPr>
          <w:i/>
          <w:iCs/>
        </w:rPr>
        <w:t>trade-off</w:t>
      </w:r>
      <w:r w:rsidR="00693846">
        <w:t xml:space="preserve"> </w:t>
      </w:r>
      <w:r w:rsidR="00693846">
        <w:rPr>
          <w:i/>
          <w:iCs/>
        </w:rPr>
        <w:t>precision</w:t>
      </w:r>
      <w:r w:rsidR="00693846">
        <w:t xml:space="preserve"> dan </w:t>
      </w:r>
      <w:r w:rsidR="00693846">
        <w:rPr>
          <w:i/>
          <w:iCs/>
        </w:rPr>
        <w:t>recall</w:t>
      </w:r>
      <w:r>
        <w:t xml:space="preserve">. </w:t>
      </w:r>
    </w:p>
    <w:p w14:paraId="41A12CC2" w14:textId="4A3EFA7F" w:rsidR="009A6B7E" w:rsidRDefault="009A6B7E" w:rsidP="009A6B7E">
      <w:pPr>
        <w:pStyle w:val="Heading3"/>
      </w:pPr>
      <w:proofErr w:type="spellStart"/>
      <w:r>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bookmarkEnd w:id="23"/>
      <w:proofErr w:type="spellEnd"/>
    </w:p>
    <w:p w14:paraId="25ED2273" w14:textId="348FC3F8" w:rsidR="005B04E2" w:rsidRDefault="000D5B4B" w:rsidP="00387D80">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0968A9">
        <w:t>identifikasi</w:t>
      </w:r>
      <w:proofErr w:type="spellEnd"/>
      <w:r w:rsidR="00126BA3">
        <w:t xml:space="preserve"> </w:t>
      </w:r>
      <w:r w:rsidR="00126BA3" w:rsidRPr="00126BA3">
        <w:rPr>
          <w:i/>
          <w:iCs/>
        </w:rPr>
        <w:t>blur</w:t>
      </w:r>
      <w:r w:rsidR="00126BA3">
        <w:t xml:space="preserve"> pada </w:t>
      </w:r>
      <w:proofErr w:type="spellStart"/>
      <w:r w:rsidR="00DD3B11">
        <w:t>gambar</w:t>
      </w:r>
      <w:proofErr w:type="spellEnd"/>
      <w:r w:rsidR="00DD3B11">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sustainabilitas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_Ref180010940 \h </w:instrText>
      </w:r>
      <w:r w:rsidR="00E660F3">
        <w:fldChar w:fldCharType="separate"/>
      </w:r>
      <w:proofErr w:type="spellStart"/>
      <w:r w:rsidR="00987F50">
        <w:t>Tabel</w:t>
      </w:r>
      <w:proofErr w:type="spellEnd"/>
      <w:r w:rsidR="00987F50">
        <w:t xml:space="preserve"> </w:t>
      </w:r>
      <w:r w:rsidR="00987F50">
        <w:rPr>
          <w:noProof/>
        </w:rPr>
        <w:t>1</w:t>
      </w:r>
      <w:r w:rsidR="00987F50">
        <w:t>.</w:t>
      </w:r>
      <w:r w:rsidR="00987F50">
        <w:rPr>
          <w:noProof/>
        </w:rPr>
        <w:t>5</w:t>
      </w:r>
      <w:r w:rsidR="00E660F3">
        <w:fldChar w:fldCharType="end"/>
      </w:r>
      <w:r w:rsidR="00E660F3">
        <w:t>.</w:t>
      </w:r>
    </w:p>
    <w:p w14:paraId="4524BEF4" w14:textId="6318FD25" w:rsidR="009A6B7E" w:rsidRDefault="009A6B7E" w:rsidP="00E93D99">
      <w:pPr>
        <w:pStyle w:val="Caption"/>
      </w:pPr>
      <w:bookmarkStart w:id="28" w:name="_Ref180010940"/>
      <w:bookmarkStart w:id="29" w:name="_Toc183209811"/>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1</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5</w:t>
      </w:r>
      <w:r w:rsidR="00F748BD">
        <w:fldChar w:fldCharType="end"/>
      </w:r>
      <w:bookmarkEnd w:id="28"/>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bookmarkEnd w:id="29"/>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03F6E1B2" w:rsidR="009A6B7E" w:rsidRPr="002A16DB" w:rsidRDefault="000968A9" w:rsidP="00DF3E99">
            <w:pPr>
              <w:spacing w:before="60" w:after="60" w:line="240" w:lineRule="auto"/>
              <w:rPr>
                <w:rFonts w:ascii="Times New Roman" w:hAnsi="Times New Roman"/>
              </w:rPr>
            </w:pPr>
            <w:proofErr w:type="spellStart"/>
            <w:r>
              <w:rPr>
                <w:rFonts w:ascii="Times New Roman" w:hAnsi="Times New Roman"/>
              </w:rPr>
              <w:t>Identifikasi</w:t>
            </w:r>
            <w:proofErr w:type="spellEnd"/>
            <w:r w:rsidR="00126BA3">
              <w:rPr>
                <w:rFonts w:ascii="Times New Roman" w:hAnsi="Times New Roman"/>
              </w:rPr>
              <w:t xml:space="preserve"> </w:t>
            </w:r>
            <w:r w:rsidR="00126BA3" w:rsidRPr="00126BA3">
              <w:rPr>
                <w:rFonts w:ascii="Times New Roman" w:hAnsi="Times New Roman"/>
                <w:i/>
                <w:iCs/>
              </w:rPr>
              <w:t>blur</w:t>
            </w:r>
            <w:r w:rsidR="00126BA3">
              <w:rPr>
                <w:rFonts w:ascii="Times New Roman" w:hAnsi="Times New Roman"/>
              </w:rPr>
              <w:t xml:space="preserve"> pada </w:t>
            </w:r>
            <w:proofErr w:type="spellStart"/>
            <w:r w:rsidR="00DD3B11">
              <w:rPr>
                <w:rFonts w:ascii="Times New Roman" w:hAnsi="Times New Roman"/>
              </w:rPr>
              <w:t>gambar</w:t>
            </w:r>
            <w:proofErr w:type="spellEnd"/>
            <w:r w:rsidR="00DD3B11">
              <w:rPr>
                <w:rFonts w:ascii="Times New Roman" w:hAnsi="Times New Roman"/>
              </w:rPr>
              <w:t xml:space="preserve"> </w:t>
            </w:r>
            <w:proofErr w:type="spellStart"/>
            <w:r w:rsidR="00126BA3">
              <w:rPr>
                <w:rFonts w:ascii="Times New Roman" w:hAnsi="Times New Roman"/>
              </w:rPr>
              <w:t>dokumen</w:t>
            </w:r>
            <w:proofErr w:type="spellEnd"/>
            <w:r w:rsidR="00126BA3">
              <w:rPr>
                <w:rFonts w:ascii="Times New Roman" w:hAnsi="Times New Roman"/>
              </w:rPr>
              <w:t xml:space="preserve"> </w:t>
            </w:r>
            <w:proofErr w:type="spellStart"/>
            <w:r w:rsidR="00126BA3">
              <w:rPr>
                <w:rFonts w:ascii="Times New Roman" w:hAnsi="Times New Roman"/>
              </w:rPr>
              <w:t>dapat</w:t>
            </w:r>
            <w:proofErr w:type="spellEnd"/>
            <w:r w:rsidR="00126BA3">
              <w:rPr>
                <w:rFonts w:ascii="Times New Roman" w:hAnsi="Times New Roman"/>
              </w:rPr>
              <w:t xml:space="preserve"> </w:t>
            </w:r>
            <w:proofErr w:type="spellStart"/>
            <w:r w:rsidR="00126BA3">
              <w:rPr>
                <w:rFonts w:ascii="Times New Roman" w:hAnsi="Times New Roman"/>
              </w:rPr>
              <w:t>waktu</w:t>
            </w:r>
            <w:proofErr w:type="spellEnd"/>
            <w:r w:rsidR="00126BA3">
              <w:rPr>
                <w:rFonts w:ascii="Times New Roman" w:hAnsi="Times New Roman"/>
              </w:rPr>
              <w:t xml:space="preserve"> </w:t>
            </w:r>
            <w:proofErr w:type="spellStart"/>
            <w:r w:rsidR="00126BA3">
              <w:rPr>
                <w:rFonts w:ascii="Times New Roman" w:hAnsi="Times New Roman"/>
              </w:rPr>
              <w:t>singkat</w:t>
            </w:r>
            <w:proofErr w:type="spellEnd"/>
            <w:r w:rsidR="00126BA3">
              <w:rPr>
                <w:rFonts w:ascii="Times New Roman" w:hAnsi="Times New Roman"/>
              </w:rPr>
              <w:t xml:space="preserve"> (3 </w:t>
            </w:r>
            <w:proofErr w:type="spellStart"/>
            <w:r w:rsidR="00126BA3">
              <w:rPr>
                <w:rFonts w:ascii="Times New Roman" w:hAnsi="Times New Roman"/>
              </w:rPr>
              <w:t>detik</w:t>
            </w:r>
            <w:proofErr w:type="spellEnd"/>
            <w:r w:rsidR="00126BA3">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bookmarkStart w:id="30" w:name="_Toc185853507"/>
      <w:proofErr w:type="spellStart"/>
      <w:r>
        <w:lastRenderedPageBreak/>
        <w:t>Analisis</w:t>
      </w:r>
      <w:proofErr w:type="spellEnd"/>
      <w:r>
        <w:t xml:space="preserve"> </w:t>
      </w:r>
      <w:proofErr w:type="spellStart"/>
      <w:r>
        <w:t>Terhadap</w:t>
      </w:r>
      <w:proofErr w:type="spellEnd"/>
      <w:r>
        <w:t xml:space="preserve"> </w:t>
      </w:r>
      <w:proofErr w:type="spellStart"/>
      <w:r>
        <w:t>Karakteristik</w:t>
      </w:r>
      <w:proofErr w:type="spellEnd"/>
      <w:r>
        <w:t xml:space="preserve"> Solusi</w:t>
      </w:r>
      <w:bookmarkEnd w:id="30"/>
    </w:p>
    <w:p w14:paraId="6B9C2D51" w14:textId="726A1395" w:rsidR="00F748BD" w:rsidRPr="00697DFE" w:rsidRDefault="00F748BD" w:rsidP="00F748BD">
      <w:pPr>
        <w:pStyle w:val="paragraf"/>
      </w:pPr>
      <w:r>
        <w:t xml:space="preserve">Hasil </w:t>
      </w:r>
      <w:proofErr w:type="spellStart"/>
      <w:r>
        <w:t>analisis</w:t>
      </w:r>
      <w:proofErr w:type="spellEnd"/>
      <w:r>
        <w:t xml:space="preserve"> </w:t>
      </w:r>
      <w:proofErr w:type="spellStart"/>
      <w:r>
        <w:t>karakteristik</w:t>
      </w:r>
      <w:proofErr w:type="spellEnd"/>
      <w:r>
        <w:t xml:space="preserve"> </w:t>
      </w:r>
      <w:proofErr w:type="spellStart"/>
      <w:r>
        <w:t>solusi</w:t>
      </w:r>
      <w:proofErr w:type="spellEnd"/>
      <w:r>
        <w:t xml:space="preserve"> </w:t>
      </w:r>
      <w:proofErr w:type="spellStart"/>
      <w:r>
        <w:t>diperoleh</w:t>
      </w:r>
      <w:proofErr w:type="spellEnd"/>
      <w:r>
        <w:t xml:space="preserve"> </w:t>
      </w:r>
      <w:proofErr w:type="spellStart"/>
      <w:r>
        <w:t>dari</w:t>
      </w:r>
      <w:proofErr w:type="spellEnd"/>
      <w:r>
        <w:t xml:space="preserve"> </w:t>
      </w:r>
      <w:proofErr w:type="spellStart"/>
      <w:r>
        <w:t>mengidentifikasi</w:t>
      </w:r>
      <w:proofErr w:type="spellEnd"/>
      <w:r>
        <w:t xml:space="preserve"> dan </w:t>
      </w:r>
      <w:proofErr w:type="spellStart"/>
      <w:r>
        <w:t>menanggapi</w:t>
      </w:r>
      <w:proofErr w:type="spellEnd"/>
      <w:r>
        <w:t xml:space="preserve"> </w:t>
      </w:r>
      <w:proofErr w:type="spellStart"/>
      <w:r>
        <w:t>masalah</w:t>
      </w:r>
      <w:proofErr w:type="spellEnd"/>
      <w:r>
        <w:t xml:space="preserve"> yang </w:t>
      </w:r>
      <w:proofErr w:type="spellStart"/>
      <w:r>
        <w:t>diperoleh</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perusahaan</w:t>
      </w:r>
      <w:proofErr w:type="spellEnd"/>
      <w:r>
        <w:t xml:space="preserve"> </w:t>
      </w:r>
      <w:proofErr w:type="spellStart"/>
      <w:r>
        <w:t>terkait</w:t>
      </w:r>
      <w:proofErr w:type="spellEnd"/>
      <w:r>
        <w:t xml:space="preserve">. Hasil </w:t>
      </w:r>
      <w:proofErr w:type="spellStart"/>
      <w:r>
        <w:t>analisis</w:t>
      </w:r>
      <w:proofErr w:type="spellEnd"/>
      <w:r>
        <w:t xml:space="preserve"> </w:t>
      </w:r>
      <w:proofErr w:type="spellStart"/>
      <w:r>
        <w:t>karakteristik</w:t>
      </w:r>
      <w:proofErr w:type="spellEnd"/>
      <w:r>
        <w:t xml:space="preserve"> </w:t>
      </w:r>
      <w:proofErr w:type="spellStart"/>
      <w:r>
        <w:t>solusi</w:t>
      </w:r>
      <w:proofErr w:type="spellEnd"/>
      <w:r>
        <w:t xml:space="preserve"> </w:t>
      </w:r>
      <w:proofErr w:type="spellStart"/>
      <w:r>
        <w:t>tersebut</w:t>
      </w:r>
      <w:proofErr w:type="spellEnd"/>
      <w:r>
        <w:t xml:space="preserve"> </w:t>
      </w:r>
      <w:proofErr w:type="spellStart"/>
      <w:r>
        <w:t>tercantum</w:t>
      </w:r>
      <w:proofErr w:type="spellEnd"/>
      <w:r>
        <w:t xml:space="preserve"> pada </w:t>
      </w:r>
      <w:r w:rsidR="006E71CF">
        <w:fldChar w:fldCharType="begin"/>
      </w:r>
      <w:r w:rsidR="006E71CF">
        <w:instrText xml:space="preserve"> REF _Ref183208079 \h </w:instrText>
      </w:r>
      <w:r w:rsidR="006E71CF">
        <w:fldChar w:fldCharType="separate"/>
      </w:r>
      <w:proofErr w:type="spellStart"/>
      <w:r w:rsidR="00987F50">
        <w:t>Tabel</w:t>
      </w:r>
      <w:proofErr w:type="spellEnd"/>
      <w:r w:rsidR="00987F50">
        <w:t xml:space="preserve"> </w:t>
      </w:r>
      <w:r w:rsidR="00987F50">
        <w:rPr>
          <w:noProof/>
        </w:rPr>
        <w:t>1</w:t>
      </w:r>
      <w:r w:rsidR="00987F50">
        <w:t>.</w:t>
      </w:r>
      <w:r w:rsidR="00987F50">
        <w:rPr>
          <w:noProof/>
        </w:rPr>
        <w:t>6</w:t>
      </w:r>
      <w:r w:rsidR="006E71CF">
        <w:fldChar w:fldCharType="end"/>
      </w:r>
      <w:r>
        <w:t>.</w:t>
      </w:r>
    </w:p>
    <w:p w14:paraId="4D48253A" w14:textId="1BA2359B" w:rsidR="00F748BD" w:rsidRDefault="00F748BD" w:rsidP="00F748BD">
      <w:pPr>
        <w:pStyle w:val="Caption"/>
      </w:pPr>
      <w:bookmarkStart w:id="31" w:name="_Ref183208079"/>
      <w:bookmarkStart w:id="32" w:name="_Toc183209812"/>
      <w:proofErr w:type="spellStart"/>
      <w:r>
        <w:t>Tabel</w:t>
      </w:r>
      <w:proofErr w:type="spellEnd"/>
      <w:r>
        <w:t xml:space="preserve"> </w:t>
      </w:r>
      <w:r>
        <w:fldChar w:fldCharType="begin"/>
      </w:r>
      <w:r>
        <w:instrText xml:space="preserve"> STYLEREF 1 \s </w:instrText>
      </w:r>
      <w:r>
        <w:fldChar w:fldCharType="separate"/>
      </w:r>
      <w:r w:rsidR="00987F50">
        <w:rPr>
          <w:noProof/>
        </w:rPr>
        <w:t>1</w:t>
      </w:r>
      <w:r>
        <w:fldChar w:fldCharType="end"/>
      </w:r>
      <w:r>
        <w:t>.</w:t>
      </w:r>
      <w:r>
        <w:fldChar w:fldCharType="begin"/>
      </w:r>
      <w:r>
        <w:instrText xml:space="preserve"> SEQ Tabel \* ARABIC \s 1 </w:instrText>
      </w:r>
      <w:r>
        <w:fldChar w:fldCharType="separate"/>
      </w:r>
      <w:r w:rsidR="00987F50">
        <w:rPr>
          <w:noProof/>
        </w:rPr>
        <w:t>6</w:t>
      </w:r>
      <w:r>
        <w:fldChar w:fldCharType="end"/>
      </w:r>
      <w:bookmarkEnd w:id="31"/>
      <w:r>
        <w:t xml:space="preserve"> Hasil </w:t>
      </w:r>
      <w:proofErr w:type="spellStart"/>
      <w:r>
        <w:t>Analisis</w:t>
      </w:r>
      <w:proofErr w:type="spellEnd"/>
      <w:r>
        <w:t xml:space="preserve"> </w:t>
      </w:r>
      <w:proofErr w:type="spellStart"/>
      <w:r>
        <w:t>Karakteristik</w:t>
      </w:r>
      <w:proofErr w:type="spellEnd"/>
      <w:r>
        <w:t xml:space="preserve"> Solusi</w:t>
      </w:r>
      <w:bookmarkEnd w:id="32"/>
      <w:r>
        <w:br/>
      </w:r>
    </w:p>
    <w:tbl>
      <w:tblPr>
        <w:tblStyle w:val="TableGrid"/>
        <w:tblW w:w="4500" w:type="pct"/>
        <w:jc w:val="center"/>
        <w:tblLook w:val="04A0" w:firstRow="1" w:lastRow="0" w:firstColumn="1" w:lastColumn="0" w:noHBand="0" w:noVBand="1"/>
      </w:tblPr>
      <w:tblGrid>
        <w:gridCol w:w="570"/>
        <w:gridCol w:w="3282"/>
        <w:gridCol w:w="3282"/>
      </w:tblGrid>
      <w:tr w:rsidR="00F748BD" w:rsidRPr="009A6B7E" w14:paraId="33CC5386" w14:textId="77777777" w:rsidTr="00F748BD">
        <w:trPr>
          <w:cantSplit/>
          <w:tblHeader/>
          <w:jc w:val="center"/>
        </w:trPr>
        <w:tc>
          <w:tcPr>
            <w:tcW w:w="570" w:type="dxa"/>
            <w:shd w:val="clear" w:color="auto" w:fill="FFD966" w:themeFill="accent4" w:themeFillTint="99"/>
            <w:vAlign w:val="center"/>
          </w:tcPr>
          <w:p w14:paraId="4A0DFF3F" w14:textId="729B13E7" w:rsidR="00F748BD" w:rsidRPr="002A16DB" w:rsidRDefault="00F748BD" w:rsidP="008F390A">
            <w:pPr>
              <w:spacing w:before="60" w:after="60" w:line="240" w:lineRule="auto"/>
              <w:jc w:val="center"/>
              <w:rPr>
                <w:rFonts w:ascii="Times New Roman" w:hAnsi="Times New Roman"/>
                <w:b/>
                <w:bCs/>
              </w:rPr>
            </w:pPr>
            <w:r>
              <w:rPr>
                <w:rFonts w:ascii="Times New Roman" w:hAnsi="Times New Roman"/>
                <w:b/>
                <w:bCs/>
              </w:rPr>
              <w:t>No.</w:t>
            </w:r>
          </w:p>
        </w:tc>
        <w:tc>
          <w:tcPr>
            <w:tcW w:w="3282" w:type="dxa"/>
            <w:shd w:val="clear" w:color="auto" w:fill="FFD966" w:themeFill="accent4" w:themeFillTint="99"/>
            <w:vAlign w:val="center"/>
          </w:tcPr>
          <w:p w14:paraId="1605E471" w14:textId="49BDAF76" w:rsidR="00F748BD" w:rsidRPr="002A16DB" w:rsidRDefault="00F748BD" w:rsidP="008F390A">
            <w:pPr>
              <w:spacing w:before="60" w:after="60" w:line="240" w:lineRule="auto"/>
              <w:jc w:val="center"/>
              <w:rPr>
                <w:rFonts w:ascii="Times New Roman" w:hAnsi="Times New Roman"/>
                <w:b/>
                <w:bCs/>
              </w:rPr>
            </w:pPr>
            <w:proofErr w:type="spellStart"/>
            <w:r>
              <w:rPr>
                <w:rFonts w:ascii="Times New Roman" w:hAnsi="Times New Roman"/>
                <w:b/>
                <w:bCs/>
              </w:rPr>
              <w:t>Masalah</w:t>
            </w:r>
            <w:proofErr w:type="spellEnd"/>
          </w:p>
        </w:tc>
        <w:tc>
          <w:tcPr>
            <w:tcW w:w="3282" w:type="dxa"/>
            <w:shd w:val="clear" w:color="auto" w:fill="FFD966" w:themeFill="accent4" w:themeFillTint="99"/>
            <w:vAlign w:val="center"/>
          </w:tcPr>
          <w:p w14:paraId="7B197147" w14:textId="106BD0F4" w:rsidR="00F748BD" w:rsidRPr="009A6B7E" w:rsidRDefault="00F748BD" w:rsidP="008F390A">
            <w:pPr>
              <w:spacing w:before="60" w:after="60" w:line="240" w:lineRule="auto"/>
              <w:jc w:val="center"/>
              <w:rPr>
                <w:rFonts w:ascii="Times New Roman" w:hAnsi="Times New Roman"/>
                <w:b/>
                <w:bCs/>
              </w:rPr>
            </w:pPr>
            <w:proofErr w:type="spellStart"/>
            <w:r>
              <w:rPr>
                <w:rFonts w:ascii="Times New Roman" w:hAnsi="Times New Roman"/>
                <w:b/>
                <w:bCs/>
              </w:rPr>
              <w:t>Fungsi</w:t>
            </w:r>
            <w:proofErr w:type="spellEnd"/>
          </w:p>
        </w:tc>
      </w:tr>
      <w:tr w:rsidR="00F748BD" w:rsidRPr="009A6B7E" w14:paraId="2AD146DD" w14:textId="77777777" w:rsidTr="00F748BD">
        <w:trPr>
          <w:cantSplit/>
          <w:jc w:val="center"/>
        </w:trPr>
        <w:tc>
          <w:tcPr>
            <w:tcW w:w="570" w:type="dxa"/>
            <w:vAlign w:val="center"/>
          </w:tcPr>
          <w:p w14:paraId="40AD160B" w14:textId="45D4353A" w:rsidR="00F748BD" w:rsidRPr="002A16DB" w:rsidRDefault="00F748BD" w:rsidP="00F748BD">
            <w:pPr>
              <w:spacing w:before="60" w:after="60" w:line="240" w:lineRule="auto"/>
              <w:jc w:val="center"/>
              <w:rPr>
                <w:rFonts w:ascii="Times New Roman" w:hAnsi="Times New Roman"/>
              </w:rPr>
            </w:pPr>
            <w:r>
              <w:rPr>
                <w:rFonts w:ascii="Times New Roman" w:hAnsi="Times New Roman"/>
              </w:rPr>
              <w:t>1.</w:t>
            </w:r>
          </w:p>
        </w:tc>
        <w:tc>
          <w:tcPr>
            <w:tcW w:w="3282" w:type="dxa"/>
            <w:vAlign w:val="center"/>
          </w:tcPr>
          <w:p w14:paraId="4B338015" w14:textId="5AB82EBC" w:rsidR="00F748BD" w:rsidRPr="002A16DB" w:rsidRDefault="00F748BD" w:rsidP="00F748BD">
            <w:pPr>
              <w:spacing w:before="60" w:after="60" w:line="240" w:lineRule="auto"/>
              <w:jc w:val="both"/>
              <w:rPr>
                <w:rFonts w:ascii="Times New Roman" w:hAnsi="Times New Roman"/>
              </w:rPr>
            </w:pPr>
            <w:proofErr w:type="spellStart"/>
            <w:r>
              <w:rPr>
                <w:rFonts w:ascii="Times New Roman" w:hAnsi="Times New Roman"/>
              </w:rPr>
              <w:t>Staf</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mengecek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w:t>
            </w:r>
            <w:proofErr w:type="spellStart"/>
            <w:r>
              <w:rPr>
                <w:rFonts w:ascii="Times New Roman" w:hAnsi="Times New Roman"/>
              </w:rPr>
              <w:t>tidaknya</w:t>
            </w:r>
            <w:proofErr w:type="spellEnd"/>
            <w:r>
              <w:rPr>
                <w:rFonts w:ascii="Times New Roman" w:hAnsi="Times New Roman"/>
              </w:rPr>
              <w:t xml:space="preserve"> </w:t>
            </w:r>
            <w:r>
              <w:rPr>
                <w:rFonts w:ascii="Times New Roman" w:hAnsi="Times New Roman"/>
                <w:i/>
                <w:iCs/>
              </w:rPr>
              <w:t>blur</w:t>
            </w:r>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seperti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sangat </w:t>
            </w:r>
            <w:proofErr w:type="spellStart"/>
            <w:r>
              <w:rPr>
                <w:rFonts w:ascii="Times New Roman" w:hAnsi="Times New Roman"/>
              </w:rPr>
              <w:t>sibuk</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pulang</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kantor</w:t>
            </w:r>
            <w:proofErr w:type="spellEnd"/>
          </w:p>
        </w:tc>
        <w:tc>
          <w:tcPr>
            <w:tcW w:w="3282" w:type="dxa"/>
            <w:vAlign w:val="center"/>
          </w:tcPr>
          <w:p w14:paraId="11C5888A" w14:textId="4F2901D6"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w:t>
            </w:r>
            <w:proofErr w:type="spellStart"/>
            <w:r>
              <w:rPr>
                <w:rFonts w:ascii="Times New Roman" w:hAnsi="Times New Roman"/>
              </w:rPr>
              <w:t>mampu</w:t>
            </w:r>
            <w:proofErr w:type="spellEnd"/>
            <w:r>
              <w:rPr>
                <w:rFonts w:ascii="Times New Roman" w:hAnsi="Times New Roman"/>
              </w:rPr>
              <w:t xml:space="preserve"> </w:t>
            </w:r>
            <w:proofErr w:type="spellStart"/>
            <w:r>
              <w:rPr>
                <w:rFonts w:ascii="Times New Roman" w:hAnsi="Times New Roman"/>
              </w:rPr>
              <w:t>mengidentifikasi</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dan </w:t>
            </w:r>
            <w:proofErr w:type="spellStart"/>
            <w:r>
              <w:rPr>
                <w:rFonts w:ascii="Times New Roman" w:hAnsi="Times New Roman"/>
              </w:rPr>
              <w:t>tanpa</w:t>
            </w:r>
            <w:proofErr w:type="spellEnd"/>
            <w:r>
              <w:rPr>
                <w:rFonts w:ascii="Times New Roman" w:hAnsi="Times New Roman"/>
              </w:rPr>
              <w:t xml:space="preserve"> </w:t>
            </w:r>
            <w:r>
              <w:rPr>
                <w:rFonts w:ascii="Times New Roman" w:hAnsi="Times New Roman"/>
                <w:i/>
                <w:iCs/>
              </w:rPr>
              <w:t>blur</w:t>
            </w:r>
            <w:r>
              <w:rPr>
                <w:rFonts w:ascii="Times New Roman" w:hAnsi="Times New Roman"/>
              </w:rPr>
              <w:t xml:space="preserve"> dan </w:t>
            </w:r>
            <w:proofErr w:type="spellStart"/>
            <w:r>
              <w:rPr>
                <w:rFonts w:ascii="Times New Roman" w:hAnsi="Times New Roman"/>
              </w:rPr>
              <w:t>memberi</w:t>
            </w:r>
            <w:proofErr w:type="spellEnd"/>
            <w:r>
              <w:rPr>
                <w:rFonts w:ascii="Times New Roman" w:hAnsi="Times New Roman"/>
              </w:rPr>
              <w:t xml:space="preserve"> </w:t>
            </w:r>
            <w:proofErr w:type="spellStart"/>
            <w:r>
              <w:rPr>
                <w:rFonts w:ascii="Times New Roman" w:hAnsi="Times New Roman"/>
              </w:rPr>
              <w:t>umpan</w:t>
            </w:r>
            <w:proofErr w:type="spellEnd"/>
            <w:r>
              <w:rPr>
                <w:rFonts w:ascii="Times New Roman" w:hAnsi="Times New Roman"/>
              </w:rPr>
              <w:t xml:space="preserve"> </w:t>
            </w:r>
            <w:proofErr w:type="spellStart"/>
            <w:r>
              <w:rPr>
                <w:rFonts w:ascii="Times New Roman" w:hAnsi="Times New Roman"/>
              </w:rPr>
              <w:t>balik</w:t>
            </w:r>
            <w:proofErr w:type="spellEnd"/>
          </w:p>
        </w:tc>
      </w:tr>
      <w:tr w:rsidR="00F748BD" w:rsidRPr="009A6B7E" w14:paraId="458A3170" w14:textId="77777777" w:rsidTr="00F748BD">
        <w:trPr>
          <w:cantSplit/>
          <w:jc w:val="center"/>
        </w:trPr>
        <w:tc>
          <w:tcPr>
            <w:tcW w:w="570" w:type="dxa"/>
            <w:vAlign w:val="center"/>
          </w:tcPr>
          <w:p w14:paraId="718ADE12" w14:textId="0AAC846E"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2.</w:t>
            </w:r>
          </w:p>
        </w:tc>
        <w:tc>
          <w:tcPr>
            <w:tcW w:w="3282" w:type="dxa"/>
            <w:vAlign w:val="center"/>
          </w:tcPr>
          <w:p w14:paraId="77765D3C" w14:textId="0D9A300D" w:rsidR="00F748BD" w:rsidRPr="00F748BD" w:rsidRDefault="00F748BD" w:rsidP="00F748BD">
            <w:pPr>
              <w:spacing w:before="60" w:after="60" w:line="240" w:lineRule="auto"/>
              <w:jc w:val="both"/>
              <w:rPr>
                <w:rFonts w:ascii="Times New Roman" w:hAnsi="Times New Roman"/>
              </w:rPr>
            </w:pPr>
            <w:r>
              <w:rPr>
                <w:rFonts w:ascii="Times New Roman" w:hAnsi="Times New Roman"/>
              </w:rPr>
              <w:t xml:space="preserve">Semakin lama </w:t>
            </w:r>
            <w:proofErr w:type="spellStart"/>
            <w:r>
              <w:rPr>
                <w:rFonts w:ascii="Times New Roman" w:hAnsi="Times New Roman"/>
              </w:rPr>
              <w:t>klien</w:t>
            </w:r>
            <w:proofErr w:type="spellEnd"/>
            <w:r>
              <w:rPr>
                <w:rFonts w:ascii="Times New Roman" w:hAnsi="Times New Roman"/>
              </w:rPr>
              <w:t xml:space="preserve"> </w:t>
            </w:r>
            <w:proofErr w:type="spellStart"/>
            <w:r>
              <w:rPr>
                <w:rFonts w:ascii="Times New Roman" w:hAnsi="Times New Roman"/>
              </w:rPr>
              <w:t>mendapat</w:t>
            </w:r>
            <w:proofErr w:type="spellEnd"/>
            <w:r>
              <w:rPr>
                <w:rFonts w:ascii="Times New Roman" w:hAnsi="Times New Roman"/>
              </w:rPr>
              <w:t xml:space="preserve"> </w:t>
            </w:r>
            <w:proofErr w:type="spellStart"/>
            <w:r>
              <w:rPr>
                <w:rFonts w:ascii="Times New Roman" w:hAnsi="Times New Roman"/>
              </w:rPr>
              <w:t>umpan</w:t>
            </w:r>
            <w:proofErr w:type="spellEnd"/>
            <w:r>
              <w:rPr>
                <w:rFonts w:ascii="Times New Roman" w:hAnsi="Times New Roman"/>
              </w:rPr>
              <w:t xml:space="preserve"> </w:t>
            </w:r>
            <w:proofErr w:type="spellStart"/>
            <w:r>
              <w:rPr>
                <w:rFonts w:ascii="Times New Roman" w:hAnsi="Times New Roman"/>
              </w:rPr>
              <w:t>balik</w:t>
            </w:r>
            <w:proofErr w:type="spellEnd"/>
            <w:r>
              <w:rPr>
                <w:rFonts w:ascii="Times New Roman" w:hAnsi="Times New Roman"/>
              </w:rPr>
              <w:t xml:space="preserve"> semakin </w:t>
            </w:r>
            <w:proofErr w:type="spellStart"/>
            <w:r>
              <w:rPr>
                <w:rFonts w:ascii="Times New Roman" w:hAnsi="Times New Roman"/>
              </w:rPr>
              <w:t>besar</w:t>
            </w:r>
            <w:proofErr w:type="spellEnd"/>
            <w:r>
              <w:rPr>
                <w:rFonts w:ascii="Times New Roman" w:hAnsi="Times New Roman"/>
              </w:rPr>
              <w:t xml:space="preserve"> </w:t>
            </w:r>
            <w:proofErr w:type="spellStart"/>
            <w:r>
              <w:rPr>
                <w:rFonts w:ascii="Times New Roman" w:hAnsi="Times New Roman"/>
              </w:rPr>
              <w:t>kemungkinan</w:t>
            </w:r>
            <w:proofErr w:type="spellEnd"/>
            <w:r>
              <w:rPr>
                <w:rFonts w:ascii="Times New Roman" w:hAnsi="Times New Roman"/>
              </w:rPr>
              <w:t xml:space="preserve"> </w:t>
            </w:r>
            <w:proofErr w:type="spellStart"/>
            <w:r>
              <w:rPr>
                <w:rFonts w:ascii="Times New Roman" w:hAnsi="Times New Roman"/>
              </w:rPr>
              <w:t>klien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melihatnya</w:t>
            </w:r>
            <w:proofErr w:type="spellEnd"/>
          </w:p>
        </w:tc>
        <w:tc>
          <w:tcPr>
            <w:tcW w:w="3282" w:type="dxa"/>
            <w:vAlign w:val="center"/>
          </w:tcPr>
          <w:p w14:paraId="12E3BB04" w14:textId="657C9E39" w:rsidR="00F748BD" w:rsidRPr="00F748BD" w:rsidRDefault="00F748BD" w:rsidP="00F748BD">
            <w:pPr>
              <w:spacing w:before="60" w:after="60" w:line="240" w:lineRule="auto"/>
              <w:jc w:val="both"/>
              <w:rPr>
                <w:rFonts w:ascii="Times New Roman" w:hAnsi="Times New Roman"/>
              </w:rPr>
            </w:pPr>
            <w:proofErr w:type="spellStart"/>
            <w:r w:rsidRPr="00F748BD">
              <w:rPr>
                <w:rFonts w:ascii="Times New Roman" w:hAnsi="Times New Roman"/>
              </w:rPr>
              <w:t>Identifikasi</w:t>
            </w:r>
            <w:proofErr w:type="spellEnd"/>
            <w:r w:rsidRPr="00F748BD">
              <w:rPr>
                <w:rFonts w:ascii="Times New Roman" w:hAnsi="Times New Roman"/>
              </w:rPr>
              <w:t xml:space="preserve"> </w:t>
            </w:r>
            <w:proofErr w:type="spellStart"/>
            <w:r w:rsidRPr="00F748BD">
              <w:rPr>
                <w:rFonts w:ascii="Times New Roman" w:hAnsi="Times New Roman"/>
              </w:rPr>
              <w:t>memprioritaskan</w:t>
            </w:r>
            <w:proofErr w:type="spellEnd"/>
            <w:r w:rsidRPr="00F748BD">
              <w:rPr>
                <w:rFonts w:ascii="Times New Roman" w:hAnsi="Times New Roman"/>
              </w:rPr>
              <w:t xml:space="preserve"> </w:t>
            </w:r>
            <w:proofErr w:type="spellStart"/>
            <w:r w:rsidRPr="00F748BD">
              <w:rPr>
                <w:rFonts w:ascii="Times New Roman" w:hAnsi="Times New Roman"/>
              </w:rPr>
              <w:t>kecepatan</w:t>
            </w:r>
            <w:proofErr w:type="spellEnd"/>
            <w:r w:rsidRPr="00F748BD">
              <w:rPr>
                <w:rFonts w:ascii="Times New Roman" w:hAnsi="Times New Roman"/>
              </w:rPr>
              <w:t xml:space="preserve"> </w:t>
            </w:r>
            <w:proofErr w:type="spellStart"/>
            <w:r w:rsidRPr="00F748BD">
              <w:rPr>
                <w:rFonts w:ascii="Times New Roman" w:hAnsi="Times New Roman"/>
              </w:rPr>
              <w:t>dengan</w:t>
            </w:r>
            <w:proofErr w:type="spellEnd"/>
            <w:r w:rsidRPr="00F748BD">
              <w:rPr>
                <w:rFonts w:ascii="Times New Roman" w:hAnsi="Times New Roman"/>
              </w:rPr>
              <w:t xml:space="preserve"> target </w:t>
            </w:r>
            <w:proofErr w:type="spellStart"/>
            <w:r w:rsidRPr="00F748BD">
              <w:rPr>
                <w:rFonts w:ascii="Times New Roman" w:hAnsi="Times New Roman"/>
              </w:rPr>
              <w:t>memberi</w:t>
            </w:r>
            <w:proofErr w:type="spellEnd"/>
            <w:r w:rsidRPr="00F748BD">
              <w:rPr>
                <w:rFonts w:ascii="Times New Roman" w:hAnsi="Times New Roman"/>
              </w:rPr>
              <w:t xml:space="preserve"> </w:t>
            </w:r>
            <w:proofErr w:type="spellStart"/>
            <w:r w:rsidRPr="00F748BD">
              <w:rPr>
                <w:rFonts w:ascii="Times New Roman" w:hAnsi="Times New Roman"/>
              </w:rPr>
              <w:t>deteksi</w:t>
            </w:r>
            <w:proofErr w:type="spellEnd"/>
            <w:r w:rsidRPr="00F748BD">
              <w:rPr>
                <w:rFonts w:ascii="Times New Roman" w:hAnsi="Times New Roman"/>
              </w:rPr>
              <w:t xml:space="preserve"> </w:t>
            </w:r>
            <w:proofErr w:type="spellStart"/>
            <w:r w:rsidRPr="00F748BD">
              <w:rPr>
                <w:rFonts w:ascii="Times New Roman" w:hAnsi="Times New Roman"/>
              </w:rPr>
              <w:t>dalam</w:t>
            </w:r>
            <w:proofErr w:type="spellEnd"/>
            <w:r w:rsidRPr="00F748BD">
              <w:rPr>
                <w:rFonts w:ascii="Times New Roman" w:hAnsi="Times New Roman"/>
              </w:rPr>
              <w:t xml:space="preserve"> </w:t>
            </w:r>
            <w:proofErr w:type="spellStart"/>
            <w:r w:rsidRPr="00F748BD">
              <w:rPr>
                <w:rFonts w:ascii="Times New Roman" w:hAnsi="Times New Roman"/>
              </w:rPr>
              <w:t>waktu</w:t>
            </w:r>
            <w:proofErr w:type="spellEnd"/>
            <w:r w:rsidRPr="00F748BD">
              <w:rPr>
                <w:rFonts w:ascii="Times New Roman" w:hAnsi="Times New Roman"/>
              </w:rPr>
              <w:t xml:space="preserve"> 3 </w:t>
            </w:r>
            <w:proofErr w:type="spellStart"/>
            <w:r w:rsidRPr="00F748BD">
              <w:rPr>
                <w:rFonts w:ascii="Times New Roman" w:hAnsi="Times New Roman"/>
              </w:rPr>
              <w:t>detik</w:t>
            </w:r>
            <w:proofErr w:type="spellEnd"/>
          </w:p>
        </w:tc>
      </w:tr>
      <w:tr w:rsidR="00F748BD" w:rsidRPr="009A6B7E" w14:paraId="68CAFA2B" w14:textId="77777777" w:rsidTr="00F748BD">
        <w:trPr>
          <w:cantSplit/>
          <w:jc w:val="center"/>
        </w:trPr>
        <w:tc>
          <w:tcPr>
            <w:tcW w:w="570" w:type="dxa"/>
            <w:vAlign w:val="center"/>
          </w:tcPr>
          <w:p w14:paraId="33C694D6" w14:textId="0725D402"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3.</w:t>
            </w:r>
          </w:p>
        </w:tc>
        <w:tc>
          <w:tcPr>
            <w:tcW w:w="3282" w:type="dxa"/>
            <w:vAlign w:val="center"/>
          </w:tcPr>
          <w:p w14:paraId="6448A9E3" w14:textId="391627E3"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semua</w:t>
            </w:r>
            <w:proofErr w:type="spellEnd"/>
            <w:r>
              <w:rPr>
                <w:rFonts w:ascii="Times New Roman" w:hAnsi="Times New Roman"/>
              </w:rPr>
              <w:t xml:space="preserve"> </w:t>
            </w:r>
            <w:proofErr w:type="spellStart"/>
            <w:r>
              <w:rPr>
                <w:rFonts w:ascii="Times New Roman" w:hAnsi="Times New Roman"/>
              </w:rPr>
              <w:t>klien</w:t>
            </w:r>
            <w:proofErr w:type="spellEnd"/>
            <w:r>
              <w:rPr>
                <w:rFonts w:ascii="Times New Roman" w:hAnsi="Times New Roman"/>
              </w:rPr>
              <w:t xml:space="preserve"> </w:t>
            </w:r>
            <w:proofErr w:type="spellStart"/>
            <w:r>
              <w:rPr>
                <w:rFonts w:ascii="Times New Roman" w:hAnsi="Times New Roman"/>
              </w:rPr>
              <w:t>fasih</w:t>
            </w:r>
            <w:proofErr w:type="spellEnd"/>
            <w:r w:rsidR="006E71CF">
              <w:rPr>
                <w:rFonts w:ascii="Times New Roman" w:hAnsi="Times New Roman"/>
              </w:rPr>
              <w:t xml:space="preserve"> </w:t>
            </w:r>
            <w:proofErr w:type="spellStart"/>
            <w:r w:rsidR="006E71CF">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teknologi</w:t>
            </w:r>
            <w:proofErr w:type="spellEnd"/>
          </w:p>
        </w:tc>
        <w:tc>
          <w:tcPr>
            <w:tcW w:w="3282" w:type="dxa"/>
            <w:vAlign w:val="center"/>
          </w:tcPr>
          <w:p w14:paraId="52AA42A1" w14:textId="77CD16D6" w:rsidR="00F748BD" w:rsidRPr="00F748BD" w:rsidRDefault="00F748BD" w:rsidP="00F748BD">
            <w:pPr>
              <w:spacing w:before="60" w:after="60" w:line="240" w:lineRule="auto"/>
              <w:jc w:val="both"/>
              <w:rPr>
                <w:rFonts w:ascii="Times New Roman" w:hAnsi="Times New Roman"/>
              </w:rPr>
            </w:pPr>
            <w:r>
              <w:rPr>
                <w:rFonts w:ascii="Times New Roman" w:hAnsi="Times New Roman"/>
              </w:rPr>
              <w:t xml:space="preserve">Integrasi WhatsApp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perusahaan</w:t>
            </w:r>
            <w:proofErr w:type="spellEnd"/>
            <w:r>
              <w:rPr>
                <w:rFonts w:ascii="Times New Roman" w:hAnsi="Times New Roman"/>
              </w:rPr>
              <w:t xml:space="preserve"> untuk </w:t>
            </w:r>
            <w:proofErr w:type="spellStart"/>
            <w:r>
              <w:rPr>
                <w:rFonts w:ascii="Times New Roman" w:hAnsi="Times New Roman"/>
              </w:rPr>
              <w:t>komunikasi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klien</w:t>
            </w:r>
            <w:proofErr w:type="spellEnd"/>
          </w:p>
        </w:tc>
      </w:tr>
      <w:tr w:rsidR="00F748BD" w:rsidRPr="009A6B7E" w14:paraId="6FD53234" w14:textId="77777777" w:rsidTr="00F748BD">
        <w:trPr>
          <w:cantSplit/>
          <w:jc w:val="center"/>
        </w:trPr>
        <w:tc>
          <w:tcPr>
            <w:tcW w:w="570" w:type="dxa"/>
            <w:vAlign w:val="center"/>
          </w:tcPr>
          <w:p w14:paraId="4DEC4219" w14:textId="10BD8AD2"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4.</w:t>
            </w:r>
          </w:p>
        </w:tc>
        <w:tc>
          <w:tcPr>
            <w:tcW w:w="3282" w:type="dxa"/>
            <w:vAlign w:val="center"/>
          </w:tcPr>
          <w:p w14:paraId="7BB0AA4C" w14:textId="365C5779"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Terdapat</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CamScanner</w:t>
            </w:r>
            <w:proofErr w:type="spellEnd"/>
            <w:r>
              <w:rPr>
                <w:rFonts w:ascii="Times New Roman" w:hAnsi="Times New Roman"/>
              </w:rPr>
              <w:t xml:space="preserve"> yang </w:t>
            </w:r>
            <w:proofErr w:type="spellStart"/>
            <w:r>
              <w:rPr>
                <w:rFonts w:ascii="Times New Roman" w:hAnsi="Times New Roman"/>
              </w:rPr>
              <w:t>umum</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mengambil</w:t>
            </w:r>
            <w:proofErr w:type="spellEnd"/>
            <w:r>
              <w:rPr>
                <w:rFonts w:ascii="Times New Roman" w:hAnsi="Times New Roman"/>
              </w:rPr>
              <w:t xml:space="preserve"> </w:t>
            </w:r>
            <w:proofErr w:type="spellStart"/>
            <w:r>
              <w:rPr>
                <w:rFonts w:ascii="Times New Roman" w:hAnsi="Times New Roman"/>
              </w:rPr>
              <w:t>gambar</w:t>
            </w:r>
            <w:proofErr w:type="spellEnd"/>
          </w:p>
        </w:tc>
        <w:tc>
          <w:tcPr>
            <w:tcW w:w="3282" w:type="dxa"/>
            <w:vAlign w:val="center"/>
          </w:tcPr>
          <w:p w14:paraId="4382110F" w14:textId="3D380BCA"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sidR="006E71CF">
              <w:rPr>
                <w:rFonts w:ascii="Times New Roman" w:hAnsi="Times New Roman"/>
              </w:rPr>
              <w:t xml:space="preserve"> juga</w:t>
            </w:r>
            <w:r>
              <w:rPr>
                <w:rFonts w:ascii="Times New Roman" w:hAnsi="Times New Roman"/>
              </w:rPr>
              <w:t xml:space="preserve"> </w:t>
            </w: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bentuk</w:t>
            </w:r>
            <w:proofErr w:type="spellEnd"/>
            <w:r>
              <w:rPr>
                <w:rFonts w:ascii="Times New Roman" w:hAnsi="Times New Roman"/>
              </w:rPr>
              <w:t xml:space="preserve"> </w:t>
            </w:r>
            <w:r w:rsidR="006E71CF">
              <w:rPr>
                <w:rFonts w:ascii="Times New Roman" w:hAnsi="Times New Roman"/>
              </w:rPr>
              <w:t>PDF</w:t>
            </w:r>
          </w:p>
        </w:tc>
      </w:tr>
    </w:tbl>
    <w:p w14:paraId="320D18F4" w14:textId="77777777" w:rsidR="00F748BD" w:rsidRDefault="00F748BD" w:rsidP="00E93D99">
      <w:pPr>
        <w:pStyle w:val="paragraf"/>
      </w:pPr>
    </w:p>
    <w:p w14:paraId="7E235436" w14:textId="17F5D70F"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DD3B11">
        <w:t>gambar</w:t>
      </w:r>
      <w:proofErr w:type="spellEnd"/>
      <w:r w:rsidR="00DD3B11">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lastRenderedPageBreak/>
        <w:t>seperti</w:t>
      </w:r>
      <w:proofErr w:type="spellEnd"/>
      <w:r w:rsidR="00CB2626">
        <w:t xml:space="preserve"> </w:t>
      </w:r>
      <w:proofErr w:type="spellStart"/>
      <w:r w:rsidR="00CB2626">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0F6F867E" w14:textId="13CA31FF" w:rsidR="00622B4E" w:rsidRDefault="00622B4E" w:rsidP="00622B4E">
      <w:pPr>
        <w:pStyle w:val="paragraf"/>
      </w:pPr>
      <w:proofErr w:type="spellStart"/>
      <w:r>
        <w:t>Perangkat</w:t>
      </w:r>
      <w:proofErr w:type="spellEnd"/>
      <w:r>
        <w:t xml:space="preserve"> </w:t>
      </w:r>
      <w:proofErr w:type="spellStart"/>
      <w:r>
        <w:t>lunak</w:t>
      </w:r>
      <w:proofErr w:type="spellEnd"/>
      <w:r>
        <w:t xml:space="preserve"> </w:t>
      </w:r>
      <w:r>
        <w:rPr>
          <w:i/>
          <w:iCs/>
        </w:rPr>
        <w:t>d</w:t>
      </w:r>
      <w:r w:rsidRPr="0093556F">
        <w:rPr>
          <w:i/>
          <w:iCs/>
        </w:rPr>
        <w:t>ocument quality image assessment</w:t>
      </w:r>
      <w:r>
        <w:t xml:space="preserve"> (DIQA) </w:t>
      </w:r>
      <w:proofErr w:type="spellStart"/>
      <w:r>
        <w:t>dapat</w:t>
      </w:r>
      <w:proofErr w:type="spellEnd"/>
      <w:r>
        <w:t xml:space="preserve"> </w:t>
      </w:r>
      <w:proofErr w:type="spellStart"/>
      <w:r>
        <w:t>digunakan</w:t>
      </w:r>
      <w:proofErr w:type="spellEnd"/>
      <w:r>
        <w:t xml:space="preserve"> untuk </w:t>
      </w:r>
      <w:proofErr w:type="spellStart"/>
      <w:r>
        <w:t>memitigasi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mencegah</w:t>
      </w:r>
      <w:proofErr w:type="spellEnd"/>
      <w:r>
        <w:t xml:space="preserve"> </w:t>
      </w: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yang </w:t>
      </w:r>
      <w:proofErr w:type="spellStart"/>
      <w:r>
        <w:t>kabur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jika</w:t>
      </w:r>
      <w:proofErr w:type="spellEnd"/>
      <w:r>
        <w:t xml:space="preserve"> </w:t>
      </w:r>
      <w:proofErr w:type="spellStart"/>
      <w:r>
        <w:t>terdapat</w:t>
      </w:r>
      <w:proofErr w:type="spellEnd"/>
      <w:r>
        <w:t xml:space="preserve"> </w:t>
      </w:r>
      <w:r w:rsidRPr="000436DD">
        <w:rPr>
          <w:i/>
          <w:iCs/>
        </w:rPr>
        <w:t>blur</w:t>
      </w:r>
      <w:r>
        <w:t xml:space="preserve"> pada </w:t>
      </w:r>
      <w:proofErr w:type="spellStart"/>
      <w:r>
        <w:t>gambar</w:t>
      </w:r>
      <w:proofErr w:type="spellEnd"/>
      <w:r>
        <w:t xml:space="preserve"> yang </w:t>
      </w:r>
      <w:proofErr w:type="spellStart"/>
      <w:r>
        <w:t>diambil</w:t>
      </w:r>
      <w:proofErr w:type="spellEnd"/>
      <w:r>
        <w:t xml:space="preserve">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91CAC7E9AEC94F62B9F283279705E35A"/>
          </w:placeholder>
        </w:sdtPr>
        <w:sdtEndPr/>
        <w:sdtContent>
          <w:r w:rsidR="007B715F" w:rsidRPr="007B715F">
            <w:t xml:space="preserve">(Rai </w:t>
          </w:r>
          <w:proofErr w:type="spellStart"/>
          <w:r w:rsidR="007B715F" w:rsidRPr="007B715F">
            <w:t>dkk</w:t>
          </w:r>
          <w:proofErr w:type="spellEnd"/>
          <w:r w:rsidR="007B715F" w:rsidRPr="007B715F">
            <w:t>., 2017)</w:t>
          </w:r>
        </w:sdtContent>
      </w:sdt>
      <w:r>
        <w:t xml:space="preserve">. </w:t>
      </w:r>
      <w:r w:rsidRPr="00BA059E">
        <w:t xml:space="preserve">Solusi yang </w:t>
      </w:r>
      <w:proofErr w:type="spellStart"/>
      <w:r w:rsidRPr="00BA059E">
        <w:t>diajukan</w:t>
      </w:r>
      <w:proofErr w:type="spellEnd"/>
      <w:r w:rsidRPr="00BA059E">
        <w:t xml:space="preserve"> </w:t>
      </w:r>
      <w:proofErr w:type="spellStart"/>
      <w:r w:rsidRPr="00BA059E">
        <w:t>dalam</w:t>
      </w:r>
      <w:proofErr w:type="spellEnd"/>
      <w:r w:rsidRPr="00BA059E">
        <w:t xml:space="preserve"> tugas </w:t>
      </w:r>
      <w:proofErr w:type="spellStart"/>
      <w:r w:rsidRPr="00BA059E">
        <w:t>akhir</w:t>
      </w:r>
      <w:proofErr w:type="spellEnd"/>
      <w:r w:rsidRPr="00BA059E">
        <w:t xml:space="preserve"> ini </w:t>
      </w:r>
      <w:proofErr w:type="spellStart"/>
      <w:r w:rsidRPr="00BA059E">
        <w:t>adalah</w:t>
      </w:r>
      <w:proofErr w:type="spellEnd"/>
      <w:r w:rsidRPr="00BA059E">
        <w:t xml:space="preserve"> </w:t>
      </w:r>
      <w:proofErr w:type="spellStart"/>
      <w:r w:rsidRPr="00BA059E">
        <w:t>sebuah</w:t>
      </w:r>
      <w:proofErr w:type="spellEnd"/>
      <w:r w:rsidRPr="00BA059E">
        <w:t xml:space="preserve"> </w:t>
      </w:r>
      <w:proofErr w:type="spellStart"/>
      <w:r w:rsidRPr="00BA059E">
        <w:t>sistem</w:t>
      </w:r>
      <w:proofErr w:type="spellEnd"/>
      <w:r w:rsidRPr="00BA059E">
        <w:t xml:space="preserve"> yang </w:t>
      </w:r>
      <w:proofErr w:type="spellStart"/>
      <w:r w:rsidRPr="00BA059E">
        <w:t>dapat</w:t>
      </w:r>
      <w:proofErr w:type="spellEnd"/>
      <w:r w:rsidRPr="00BA059E">
        <w:t xml:space="preserve"> </w:t>
      </w:r>
      <w:proofErr w:type="spellStart"/>
      <w:r w:rsidRPr="00BA059E">
        <w:t>mendeteksi</w:t>
      </w:r>
      <w:proofErr w:type="spellEnd"/>
      <w:r w:rsidRPr="00BA059E">
        <w:t xml:space="preserve"> </w:t>
      </w:r>
      <w:proofErr w:type="spellStart"/>
      <w:r w:rsidRPr="00BA059E">
        <w:t>keberadaan</w:t>
      </w:r>
      <w:proofErr w:type="spellEnd"/>
      <w:r w:rsidRPr="00BA059E">
        <w:t xml:space="preserve"> </w:t>
      </w:r>
      <w:r w:rsidRPr="00BA059E">
        <w:rPr>
          <w:i/>
          <w:iCs/>
        </w:rPr>
        <w:t>blur</w:t>
      </w:r>
      <w:r w:rsidRPr="00BA059E">
        <w:t xml:space="preserve"> pada </w:t>
      </w:r>
      <w:proofErr w:type="spellStart"/>
      <w:r w:rsidRPr="00BA059E">
        <w:t>gambar</w:t>
      </w:r>
      <w:proofErr w:type="spellEnd"/>
      <w:r w:rsidRPr="00BA059E">
        <w:t xml:space="preserve"> </w:t>
      </w:r>
      <w:proofErr w:type="spellStart"/>
      <w:r w:rsidRPr="00BA059E">
        <w:t>dokumen</w:t>
      </w:r>
      <w:proofErr w:type="spellEnd"/>
      <w:r w:rsidRPr="00BA059E">
        <w:t xml:space="preserve"> dan </w:t>
      </w:r>
      <w:proofErr w:type="spellStart"/>
      <w:r w:rsidRPr="00BA059E">
        <w:t>memberi</w:t>
      </w:r>
      <w:proofErr w:type="spellEnd"/>
      <w:r w:rsidRPr="00BA059E">
        <w:t xml:space="preserve"> </w:t>
      </w:r>
      <w:proofErr w:type="spellStart"/>
      <w:r w:rsidRPr="00BA059E">
        <w:t>pesan</w:t>
      </w:r>
      <w:proofErr w:type="spellEnd"/>
      <w:r w:rsidRPr="00BA059E">
        <w:t xml:space="preserve"> </w:t>
      </w:r>
      <w:proofErr w:type="spellStart"/>
      <w:r w:rsidRPr="00BA059E">
        <w:t>umpan</w:t>
      </w:r>
      <w:proofErr w:type="spellEnd"/>
      <w:r w:rsidRPr="00BA059E">
        <w:t xml:space="preserve"> </w:t>
      </w:r>
      <w:proofErr w:type="spellStart"/>
      <w:r w:rsidRPr="00BA059E">
        <w:t>balik</w:t>
      </w:r>
      <w:proofErr w:type="spellEnd"/>
      <w:r w:rsidRPr="00BA059E">
        <w:t xml:space="preserve"> </w:t>
      </w:r>
      <w:proofErr w:type="spellStart"/>
      <w:r w:rsidRPr="00BA059E">
        <w:t>kepada</w:t>
      </w:r>
      <w:proofErr w:type="spellEnd"/>
      <w:r w:rsidRPr="00BA059E">
        <w:t xml:space="preserve"> </w:t>
      </w:r>
      <w:proofErr w:type="spellStart"/>
      <w:r w:rsidRPr="00BA059E">
        <w:t>pengirim</w:t>
      </w:r>
      <w:proofErr w:type="spellEnd"/>
      <w:r w:rsidRPr="00BA059E">
        <w:t xml:space="preserve"> </w:t>
      </w:r>
      <w:proofErr w:type="spellStart"/>
      <w:r w:rsidRPr="00BA059E">
        <w:t>foto</w:t>
      </w:r>
      <w:proofErr w:type="spellEnd"/>
      <w:r w:rsidRPr="00BA059E">
        <w:t>.</w:t>
      </w:r>
    </w:p>
    <w:p w14:paraId="7CB0DD8F" w14:textId="77777777" w:rsidR="00E619C6" w:rsidRDefault="00E619C6" w:rsidP="00E619C6">
      <w:pPr>
        <w:pStyle w:val="paragraf"/>
      </w:pPr>
      <w:proofErr w:type="spellStart"/>
      <w:r>
        <w:t>Menurut</w:t>
      </w:r>
      <w:proofErr w:type="spellEnd"/>
      <w:r>
        <w:t xml:space="preserve"> Desi </w:t>
      </w:r>
      <w:proofErr w:type="spellStart"/>
      <w:r>
        <w:t>Arrani</w:t>
      </w:r>
      <w:proofErr w:type="spellEnd"/>
      <w:r>
        <w:t xml:space="preserve">, </w:t>
      </w:r>
      <w:proofErr w:type="spellStart"/>
      <w:r>
        <w:t>selaku</w:t>
      </w:r>
      <w:proofErr w:type="spellEnd"/>
      <w:r>
        <w:t xml:space="preserve"> </w:t>
      </w:r>
      <w:proofErr w:type="spellStart"/>
      <w:r>
        <w:t>Staf</w:t>
      </w:r>
      <w:proofErr w:type="spellEnd"/>
      <w:r>
        <w:t xml:space="preserve"> </w:t>
      </w:r>
      <w:proofErr w:type="spellStart"/>
      <w:r>
        <w:t>Administrasi</w:t>
      </w:r>
      <w:proofErr w:type="spellEnd"/>
      <w:r>
        <w:t xml:space="preserve"> PT </w:t>
      </w:r>
      <w:proofErr w:type="spellStart"/>
      <w:r>
        <w:t>Sukses</w:t>
      </w:r>
      <w:proofErr w:type="spellEnd"/>
      <w:r>
        <w:t xml:space="preserve"> Wijaya </w:t>
      </w:r>
      <w:proofErr w:type="spellStart"/>
      <w:r>
        <w:t>Adikarya</w:t>
      </w:r>
      <w:proofErr w:type="spellEnd"/>
      <w:r>
        <w:t xml:space="preserve">, </w:t>
      </w:r>
      <w:proofErr w:type="spellStart"/>
      <w:r>
        <w:t>gambar</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dalam</w:t>
      </w:r>
      <w:proofErr w:type="spellEnd"/>
      <w:r>
        <w:t xml:space="preserve"> </w:t>
      </w:r>
      <w:proofErr w:type="spellStart"/>
      <w:r>
        <w:t>mengunduh</w:t>
      </w:r>
      <w:proofErr w:type="spellEnd"/>
      <w:r>
        <w:t xml:space="preserve"> dan </w:t>
      </w:r>
      <w:proofErr w:type="spellStart"/>
      <w:r>
        <w:t>menggunakan</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Menurut</w:t>
      </w:r>
      <w:proofErr w:type="spellEnd"/>
      <w:r>
        <w:t xml:space="preserve"> </w:t>
      </w:r>
      <w:proofErr w:type="spellStart"/>
      <w:r>
        <w:t>Puzha</w:t>
      </w:r>
      <w:proofErr w:type="spellEnd"/>
      <w:r>
        <w:t xml:space="preserve"> </w:t>
      </w:r>
      <w:proofErr w:type="spellStart"/>
      <w:r>
        <w:t>Manzha</w:t>
      </w:r>
      <w:proofErr w:type="spellEnd"/>
      <w:r>
        <w:t xml:space="preserve"> K., </w:t>
      </w:r>
      <w:proofErr w:type="spellStart"/>
      <w:r>
        <w:t>selaku</w:t>
      </w:r>
      <w:proofErr w:type="spellEnd"/>
      <w:r>
        <w:t xml:space="preserve"> </w:t>
      </w:r>
      <w:proofErr w:type="spellStart"/>
      <w:r>
        <w:t>Staf</w:t>
      </w:r>
      <w:proofErr w:type="spellEnd"/>
      <w:r>
        <w:t xml:space="preserve"> </w:t>
      </w:r>
      <w:proofErr w:type="spellStart"/>
      <w:r>
        <w:t>Pemberkasan</w:t>
      </w:r>
      <w:proofErr w:type="spellEnd"/>
      <w:r>
        <w:t xml:space="preserve"> PT </w:t>
      </w:r>
      <w:proofErr w:type="spellStart"/>
      <w:r>
        <w:t>Cahaya</w:t>
      </w:r>
      <w:proofErr w:type="spellEnd"/>
      <w:r>
        <w:t xml:space="preserve"> </w:t>
      </w:r>
      <w:proofErr w:type="spellStart"/>
      <w:r>
        <w:t>Sanubari</w:t>
      </w:r>
      <w:proofErr w:type="spellEnd"/>
      <w:r>
        <w:t xml:space="preserve"> Sakti, </w:t>
      </w:r>
      <w:proofErr w:type="spellStart"/>
      <w:r>
        <w:t>klien</w:t>
      </w:r>
      <w:proofErr w:type="spellEnd"/>
      <w:r>
        <w:t xml:space="preserve"> </w:t>
      </w:r>
      <w:proofErr w:type="spellStart"/>
      <w:r>
        <w:t>mengirim</w:t>
      </w:r>
      <w:proofErr w:type="spellEnd"/>
      <w:r>
        <w:t xml:space="preserve"> </w:t>
      </w:r>
      <w:proofErr w:type="spellStart"/>
      <w:r>
        <w:t>gambar</w:t>
      </w:r>
      <w:proofErr w:type="spellEnd"/>
      <w:r>
        <w:t xml:space="preserve"> </w:t>
      </w:r>
      <w:r w:rsidRPr="00FE5999">
        <w:rPr>
          <w:i/>
          <w:iCs/>
        </w:rPr>
        <w:t>blur</w:t>
      </w:r>
      <w:r>
        <w:t xml:space="preserve">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t xml:space="preserve"> dan </w:t>
      </w:r>
      <w:proofErr w:type="spellStart"/>
      <w:r>
        <w:t>tidak</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pemindaian</w:t>
      </w:r>
      <w:proofErr w:type="spellEnd"/>
      <w:r>
        <w:t xml:space="preserve"> </w:t>
      </w:r>
      <w:proofErr w:type="spellStart"/>
      <w:r>
        <w:t>dokumen</w:t>
      </w:r>
      <w:proofErr w:type="spellEnd"/>
      <w:r>
        <w:t xml:space="preserve"> </w:t>
      </w:r>
      <w:proofErr w:type="spellStart"/>
      <w:r>
        <w:t>seperti</w:t>
      </w:r>
      <w:proofErr w:type="spellEnd"/>
      <w:r>
        <w:t xml:space="preserve"> </w:t>
      </w:r>
      <w:proofErr w:type="spellStart"/>
      <w:r>
        <w:t>CamScanner</w:t>
      </w:r>
      <w:proofErr w:type="spellEnd"/>
      <w:r>
        <w:t xml:space="preserve">. </w:t>
      </w:r>
    </w:p>
    <w:p w14:paraId="2830B162" w14:textId="77777777" w:rsidR="00E619C6" w:rsidRDefault="00E619C6" w:rsidP="00E619C6">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gambar</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gambarnya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gambar</w:t>
      </w:r>
      <w:proofErr w:type="spellEnd"/>
      <w:r>
        <w:t xml:space="preserve"> baru yang </w:t>
      </w:r>
      <w:proofErr w:type="spellStart"/>
      <w:r>
        <w:t>diambil</w:t>
      </w:r>
      <w:proofErr w:type="spellEnd"/>
      <w:r>
        <w:t xml:space="preserve"> </w:t>
      </w:r>
      <w:proofErr w:type="spellStart"/>
      <w:r>
        <w:t>ulang</w:t>
      </w:r>
      <w:proofErr w:type="spellEnd"/>
      <w:r>
        <w:t>.</w:t>
      </w:r>
    </w:p>
    <w:p w14:paraId="6F11CEF2" w14:textId="77777777" w:rsidR="00E619C6" w:rsidRDefault="00E619C6" w:rsidP="00E619C6">
      <w:pPr>
        <w:pStyle w:val="paragraf"/>
      </w:pPr>
      <w:proofErr w:type="spellStart"/>
      <w:r>
        <w:lastRenderedPageBreak/>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Desi, </w:t>
      </w:r>
      <w:proofErr w:type="spellStart"/>
      <w:r>
        <w:t>penerimaan</w:t>
      </w:r>
      <w:proofErr w:type="spellEnd"/>
      <w:r>
        <w:t xml:space="preserve"> </w:t>
      </w:r>
      <w:proofErr w:type="spellStart"/>
      <w:r>
        <w:t>gambar</w:t>
      </w:r>
      <w:proofErr w:type="spellEnd"/>
      <w:r>
        <w:t xml:space="preserve"> </w:t>
      </w:r>
      <w:proofErr w:type="spellStart"/>
      <w:r>
        <w:t>dokumen</w:t>
      </w:r>
      <w:proofErr w:type="spellEnd"/>
      <w:r>
        <w:t xml:space="preserve"> </w:t>
      </w:r>
      <w:r w:rsidRPr="003F37F9">
        <w:rPr>
          <w:i/>
          <w:iCs/>
        </w:rPr>
        <w:t>blur</w:t>
      </w:r>
      <w:r>
        <w:t xml:space="preserve"> </w:t>
      </w:r>
      <w:proofErr w:type="spellStart"/>
      <w:r>
        <w:t>dapat</w:t>
      </w:r>
      <w:proofErr w:type="spellEnd"/>
      <w:r>
        <w:t xml:space="preserve"> </w:t>
      </w:r>
      <w:proofErr w:type="spellStart"/>
      <w:r>
        <w:t>menyebabkan</w:t>
      </w:r>
      <w:proofErr w:type="spellEnd"/>
      <w:r>
        <w:t xml:space="preserve"> </w:t>
      </w:r>
      <w:r w:rsidRPr="003F37F9">
        <w:rPr>
          <w:i/>
          <w:iCs/>
        </w:rPr>
        <w:t>delay</w:t>
      </w:r>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permintaan</w:t>
      </w:r>
      <w:proofErr w:type="spellEnd"/>
      <w:r>
        <w:t xml:space="preserve"> </w:t>
      </w:r>
      <w:proofErr w:type="spellStart"/>
      <w:r>
        <w:t>pengiriman</w:t>
      </w:r>
      <w:proofErr w:type="spellEnd"/>
      <w:r>
        <w:t xml:space="preserve"> </w:t>
      </w:r>
      <w:proofErr w:type="spellStart"/>
      <w:r>
        <w:t>ulang</w:t>
      </w:r>
      <w:proofErr w:type="spellEnd"/>
      <w:r>
        <w:t xml:space="preserve"> </w:t>
      </w:r>
      <w:proofErr w:type="spellStart"/>
      <w:r>
        <w:t>gambar</w:t>
      </w:r>
      <w:proofErr w:type="spellEnd"/>
      <w:r>
        <w:t xml:space="preserve"> </w:t>
      </w:r>
      <w:proofErr w:type="spellStart"/>
      <w:r>
        <w:t>lalu</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dokumen</w:t>
      </w:r>
      <w:proofErr w:type="spellEnd"/>
      <w:r>
        <w:t xml:space="preserve"> yang baru.</w:t>
      </w:r>
    </w:p>
    <w:p w14:paraId="193D0BA8" w14:textId="77777777" w:rsidR="00E619C6" w:rsidRDefault="00E619C6" w:rsidP="00E619C6">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gambar</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tentu</w:t>
      </w:r>
      <w:proofErr w:type="spellEnd"/>
      <w:r>
        <w:t xml:space="preserve"> langsung </w:t>
      </w:r>
      <w:proofErr w:type="spellStart"/>
      <w:r>
        <w:t>membaca</w:t>
      </w:r>
      <w:proofErr w:type="spellEnd"/>
      <w:r>
        <w:t xml:space="preserve"> </w:t>
      </w:r>
      <w:proofErr w:type="spellStart"/>
      <w:r>
        <w:t>pesan</w:t>
      </w:r>
      <w:proofErr w:type="spellEnd"/>
      <w:r>
        <w:t xml:space="preserve"> untuk </w:t>
      </w:r>
      <w:proofErr w:type="spellStart"/>
      <w:r>
        <w:t>mengirim</w:t>
      </w:r>
      <w:proofErr w:type="spellEnd"/>
      <w:r>
        <w:t xml:space="preserve"> </w:t>
      </w:r>
      <w:proofErr w:type="spellStart"/>
      <w:r>
        <w:t>ulang</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saat</w:t>
      </w:r>
      <w:proofErr w:type="spellEnd"/>
      <w:r>
        <w:t xml:space="preserve"> </w:t>
      </w:r>
      <w:proofErr w:type="spellStart"/>
      <w:r>
        <w:t>klien</w:t>
      </w:r>
      <w:proofErr w:type="spellEnd"/>
      <w:r>
        <w:t xml:space="preserve"> </w:t>
      </w:r>
      <w:proofErr w:type="spellStart"/>
      <w:r>
        <w:t>dapat</w:t>
      </w:r>
      <w:proofErr w:type="spellEnd"/>
      <w:r>
        <w:t xml:space="preserve"> </w:t>
      </w:r>
      <w:proofErr w:type="spellStart"/>
      <w:r>
        <w:t>merespons</w:t>
      </w:r>
      <w:proofErr w:type="spellEnd"/>
      <w:r>
        <w:t xml:space="preserve"> </w:t>
      </w:r>
      <w:proofErr w:type="spellStart"/>
      <w:r>
        <w:t>balik</w:t>
      </w:r>
      <w:proofErr w:type="spellEnd"/>
      <w:r>
        <w:t xml:space="preserve"> </w:t>
      </w:r>
      <w:proofErr w:type="spellStart"/>
      <w:r>
        <w:t>sebelum</w:t>
      </w:r>
      <w:proofErr w:type="spellEnd"/>
      <w:r>
        <w:t xml:space="preserve"> </w:t>
      </w:r>
      <w:proofErr w:type="spellStart"/>
      <w:r>
        <w:t>mendapat</w:t>
      </w:r>
      <w:proofErr w:type="spellEnd"/>
      <w:r>
        <w:t xml:space="preserve"> </w:t>
      </w:r>
      <w:proofErr w:type="spellStart"/>
      <w:r>
        <w:t>gambar</w:t>
      </w:r>
      <w:proofErr w:type="spellEnd"/>
      <w:r>
        <w:t xml:space="preserve"> baru.</w:t>
      </w:r>
    </w:p>
    <w:p w14:paraId="55F4FBAE" w14:textId="77777777" w:rsidR="00E619C6" w:rsidRDefault="00E619C6" w:rsidP="00E619C6">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gambar</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gambar</w:t>
      </w:r>
      <w:proofErr w:type="spellEnd"/>
      <w:r>
        <w:t xml:space="preserve"> yang baru.</w:t>
      </w:r>
    </w:p>
    <w:p w14:paraId="32681F46" w14:textId="77777777" w:rsidR="00E619C6" w:rsidRDefault="00E619C6" w:rsidP="00E619C6">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gambar</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gambar</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w:t>
      </w:r>
    </w:p>
    <w:p w14:paraId="2F0562ED" w14:textId="7ACEF560" w:rsidR="00E619C6" w:rsidRDefault="00E619C6" w:rsidP="00E619C6">
      <w:pPr>
        <w:pStyle w:val="paragraf"/>
      </w:pPr>
      <w:r>
        <w:t xml:space="preserve">Salah </w:t>
      </w:r>
      <w:proofErr w:type="spellStart"/>
      <w:r>
        <w:t>satu</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mengidentifikasi</w:t>
      </w:r>
      <w:proofErr w:type="spellEnd"/>
      <w:r>
        <w:t xml:space="preserve"> </w:t>
      </w:r>
      <w:proofErr w:type="spellStart"/>
      <w:r>
        <w:t>ada</w:t>
      </w:r>
      <w:proofErr w:type="spellEnd"/>
      <w:r>
        <w:t xml:space="preserve"> </w:t>
      </w:r>
      <w:proofErr w:type="spellStart"/>
      <w:r>
        <w:t>atau</w:t>
      </w:r>
      <w:proofErr w:type="spellEnd"/>
      <w:r>
        <w:t xml:space="preserve"> </w:t>
      </w:r>
      <w:proofErr w:type="spellStart"/>
      <w:r>
        <w:t>tidaknya</w:t>
      </w:r>
      <w:proofErr w:type="spellEnd"/>
      <w:r>
        <w:t xml:space="preserve"> </w:t>
      </w:r>
      <w:r w:rsidRPr="00CF2849">
        <w:rPr>
          <w:i/>
          <w:iCs/>
        </w:rPr>
        <w:t>blur</w:t>
      </w:r>
      <w:r>
        <w:t xml:space="preserve"> pada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gambar</w:t>
      </w:r>
      <w:proofErr w:type="spellEnd"/>
      <w:r>
        <w:t xml:space="preserve">. </w:t>
      </w:r>
      <w:proofErr w:type="spellStart"/>
      <w:r>
        <w:t>Terkait</w:t>
      </w:r>
      <w:proofErr w:type="spellEnd"/>
      <w:r>
        <w:t xml:space="preserve"> </w:t>
      </w:r>
      <w:proofErr w:type="spellStart"/>
      <w:r>
        <w:t>kelemahan</w:t>
      </w:r>
      <w:proofErr w:type="spellEnd"/>
      <w:r>
        <w:t xml:space="preserve"> </w:t>
      </w:r>
      <w:proofErr w:type="spellStart"/>
      <w:r>
        <w:lastRenderedPageBreak/>
        <w:t>dari</w:t>
      </w:r>
      <w:proofErr w:type="spellEnd"/>
      <w:r>
        <w:t xml:space="preserve"> proses yang </w:t>
      </w:r>
      <w:proofErr w:type="spellStart"/>
      <w:r>
        <w:t>telah</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setiap</w:t>
      </w:r>
      <w:proofErr w:type="spellEnd"/>
      <w:r>
        <w:t xml:space="preserve"> </w:t>
      </w:r>
      <w:proofErr w:type="spellStart"/>
      <w:r>
        <w:t>saat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seperti</w:t>
      </w:r>
      <w:proofErr w:type="spellEnd"/>
      <w:r>
        <w:t xml:space="preserve"> </w:t>
      </w:r>
      <w:proofErr w:type="spellStart"/>
      <w:r>
        <w:t>karena</w:t>
      </w:r>
      <w:proofErr w:type="spellEnd"/>
      <w:r>
        <w:t xml:space="preserve"> </w:t>
      </w:r>
      <w:proofErr w:type="spellStart"/>
      <w:r>
        <w:t>telah</w:t>
      </w:r>
      <w:proofErr w:type="spellEnd"/>
      <w:r>
        <w:t xml:space="preserve"> </w:t>
      </w:r>
      <w:proofErr w:type="spellStart"/>
      <w:r>
        <w:t>pulang</w:t>
      </w:r>
      <w:proofErr w:type="spellEnd"/>
      <w:r>
        <w:t xml:space="preserve"> </w:t>
      </w:r>
      <w:proofErr w:type="spellStart"/>
      <w:r>
        <w:t>dari</w:t>
      </w:r>
      <w:proofErr w:type="spellEnd"/>
      <w:r>
        <w:t xml:space="preserve"> </w:t>
      </w:r>
      <w:proofErr w:type="spellStart"/>
      <w:r>
        <w:t>kantor</w:t>
      </w:r>
      <w:proofErr w:type="spellEnd"/>
      <w:r>
        <w:t xml:space="preserve"> </w:t>
      </w:r>
      <w:proofErr w:type="spellStart"/>
      <w:r>
        <w:t>sehingga</w:t>
      </w:r>
      <w:proofErr w:type="spellEnd"/>
      <w:r>
        <w:t xml:space="preserve"> </w:t>
      </w:r>
      <w:proofErr w:type="spellStart"/>
      <w:r>
        <w:t>penggunaan</w:t>
      </w:r>
      <w:proofErr w:type="spellEnd"/>
      <w:r>
        <w:t xml:space="preserve"> </w:t>
      </w:r>
      <w:proofErr w:type="spellStart"/>
      <w:r>
        <w:t>teknologi</w:t>
      </w:r>
      <w:proofErr w:type="spellEnd"/>
      <w:r>
        <w:t xml:space="preserve"> </w:t>
      </w:r>
      <w:r w:rsidRPr="000436DD">
        <w:rPr>
          <w:i/>
          <w:iCs/>
        </w:rPr>
        <w:t>computer vision</w:t>
      </w:r>
      <w:r>
        <w:t xml:space="preserve"> </w:t>
      </w:r>
      <w:proofErr w:type="spellStart"/>
      <w:r>
        <w:t>dapat</w:t>
      </w:r>
      <w:proofErr w:type="spellEnd"/>
      <w:r>
        <w:t xml:space="preserve"> </w:t>
      </w:r>
      <w:proofErr w:type="spellStart"/>
      <w:r>
        <w:t>dimanfaatkan</w:t>
      </w:r>
      <w:proofErr w:type="spellEnd"/>
      <w:r>
        <w:t xml:space="preserve"> untuk </w:t>
      </w:r>
      <w:proofErr w:type="spellStart"/>
      <w:r>
        <w:t>melakukan</w:t>
      </w:r>
      <w:proofErr w:type="spellEnd"/>
      <w:r>
        <w:t xml:space="preserve"> </w:t>
      </w:r>
      <w:proofErr w:type="spellStart"/>
      <w:r>
        <w:t>pengecekan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otomatis</w:t>
      </w:r>
      <w:proofErr w:type="spellEnd"/>
      <w:r>
        <w:t>.</w:t>
      </w:r>
    </w:p>
    <w:p w14:paraId="38D316E2" w14:textId="28A32DFB" w:rsidR="00CB2626" w:rsidRDefault="00CB2626" w:rsidP="00E93D99">
      <w:pPr>
        <w:pStyle w:val="paragraf"/>
      </w:pPr>
      <w:r>
        <w:fldChar w:fldCharType="begin"/>
      </w:r>
      <w:r>
        <w:instrText xml:space="preserve"> REF _Ref180012467 \h </w:instrText>
      </w:r>
      <w:r>
        <w:fldChar w:fldCharType="separate"/>
      </w:r>
      <w:r w:rsidR="00987F50">
        <w:t xml:space="preserve">Gambar </w:t>
      </w:r>
      <w:r w:rsidR="00987F50">
        <w:rPr>
          <w:noProof/>
        </w:rPr>
        <w:t>1</w:t>
      </w:r>
      <w:r w:rsidR="00987F50">
        <w:t>.</w:t>
      </w:r>
      <w:r w:rsidR="00987F50">
        <w:rPr>
          <w:noProof/>
        </w:rPr>
        <w:t>1</w:t>
      </w:r>
      <w:r>
        <w:fldChar w:fldCharType="end"/>
      </w:r>
      <w:r>
        <w:t xml:space="preserve"> </w:t>
      </w:r>
      <w:proofErr w:type="spellStart"/>
      <w:r>
        <w:t>menunjukkan</w:t>
      </w:r>
      <w:proofErr w:type="spellEnd"/>
      <w:r>
        <w:t xml:space="preserve"> </w:t>
      </w:r>
      <w:proofErr w:type="spellStart"/>
      <w:r>
        <w:t>contoh</w:t>
      </w:r>
      <w:proofErr w:type="spellEnd"/>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r>
        <w:t xml:space="preserve">. </w:t>
      </w:r>
      <w:r w:rsidR="009F2A11">
        <w:t xml:space="preserve">Ada </w:t>
      </w:r>
      <w:proofErr w:type="spellStart"/>
      <w:r w:rsidR="009F2A11">
        <w:t>dua</w:t>
      </w:r>
      <w:proofErr w:type="spellEnd"/>
      <w:r w:rsidR="009F2A11">
        <w:t xml:space="preserve"> </w:t>
      </w:r>
      <w:proofErr w:type="spellStart"/>
      <w:r w:rsidR="009F2A11">
        <w:t>kesempatan</w:t>
      </w:r>
      <w:proofErr w:type="spellEnd"/>
      <w:r w:rsidR="009F2A11">
        <w:t xml:space="preserve"> untuk </w:t>
      </w:r>
      <w:proofErr w:type="spellStart"/>
      <w:r w:rsidR="009F2A11">
        <w:t>memberi</w:t>
      </w:r>
      <w:proofErr w:type="spellEnd"/>
      <w:r w:rsidR="009F2A11">
        <w:t xml:space="preserve"> </w:t>
      </w:r>
      <w:proofErr w:type="spellStart"/>
      <w:r w:rsidR="009F2A11">
        <w:t>umpan</w:t>
      </w:r>
      <w:proofErr w:type="spellEnd"/>
      <w:r w:rsidR="009F2A11">
        <w:t xml:space="preserve"> </w:t>
      </w:r>
      <w:proofErr w:type="spellStart"/>
      <w:r w:rsidR="009F2A11">
        <w:t>balik</w:t>
      </w:r>
      <w:proofErr w:type="spellEnd"/>
      <w:r w:rsidR="009F2A11">
        <w:t xml:space="preserve"> </w:t>
      </w:r>
      <w:proofErr w:type="spellStart"/>
      <w:r w:rsidR="009F2A11">
        <w:t>kepada</w:t>
      </w:r>
      <w:proofErr w:type="spellEnd"/>
      <w:r w:rsidR="009F2A11">
        <w:t xml:space="preserve"> </w:t>
      </w:r>
      <w:proofErr w:type="spellStart"/>
      <w:r w:rsidR="009F2A11">
        <w:t>klien</w:t>
      </w:r>
      <w:proofErr w:type="spellEnd"/>
      <w:r w:rsidR="009F2A11">
        <w:t xml:space="preserve">, </w:t>
      </w:r>
      <w:proofErr w:type="spellStart"/>
      <w:r w:rsidR="009F2A11">
        <w:t>yaitu</w:t>
      </w:r>
      <w:proofErr w:type="spellEnd"/>
      <w:r w:rsidR="00567AF3">
        <w:t xml:space="preserve"> </w:t>
      </w:r>
      <w:proofErr w:type="spellStart"/>
      <w:r w:rsidR="00567AF3">
        <w:t>pertama</w:t>
      </w:r>
      <w:proofErr w:type="spellEnd"/>
      <w:r w:rsidR="009F2A11">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mengambil</w:t>
      </w:r>
      <w:proofErr w:type="spellEnd"/>
      <w:r w:rsidR="009F2A11">
        <w:t xml:space="preserve"> </w:t>
      </w:r>
      <w:proofErr w:type="spellStart"/>
      <w:r w:rsidR="00DD3B11">
        <w:t>gambar</w:t>
      </w:r>
      <w:proofErr w:type="spellEnd"/>
      <w:r w:rsidR="009F2A11">
        <w:t xml:space="preserve"> </w:t>
      </w:r>
      <w:proofErr w:type="spellStart"/>
      <w:r w:rsidR="009F2A11">
        <w:t>dokumen</w:t>
      </w:r>
      <w:proofErr w:type="spellEnd"/>
      <w:r w:rsidR="009F2A11">
        <w:t xml:space="preserve"> dan </w:t>
      </w:r>
      <w:proofErr w:type="spellStart"/>
      <w:r w:rsidR="00567AF3">
        <w:t>kedua</w:t>
      </w:r>
      <w:proofErr w:type="spellEnd"/>
      <w:r w:rsidR="00567AF3">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mengirim</w:t>
      </w:r>
      <w:proofErr w:type="spellEnd"/>
      <w:r w:rsidR="009F2A11">
        <w:t xml:space="preserve"> </w:t>
      </w:r>
      <w:proofErr w:type="spellStart"/>
      <w:r w:rsidR="00DD3B11">
        <w:t>gambar</w:t>
      </w:r>
      <w:proofErr w:type="spellEnd"/>
      <w:r w:rsidR="00DD3B11">
        <w:t xml:space="preserve"> </w:t>
      </w:r>
      <w:proofErr w:type="spellStart"/>
      <w:r w:rsidR="009F2A11">
        <w:t>dokumen</w:t>
      </w:r>
      <w:proofErr w:type="spellEnd"/>
      <w:r w:rsidR="009F2A11">
        <w:t xml:space="preserve"> </w:t>
      </w:r>
      <w:proofErr w:type="spellStart"/>
      <w:r w:rsidR="009F2A11">
        <w:t>lewat</w:t>
      </w:r>
      <w:proofErr w:type="spellEnd"/>
      <w:r w:rsidR="009F2A11">
        <w:t xml:space="preserve"> WhatsApp. </w:t>
      </w:r>
    </w:p>
    <w:p w14:paraId="4795E402" w14:textId="0A6AFB2E" w:rsidR="00CB2626" w:rsidRDefault="009F2A11" w:rsidP="00CB2626">
      <w:pPr>
        <w:jc w:val="center"/>
      </w:pPr>
      <w:r>
        <w:rPr>
          <w:noProof/>
        </w:rPr>
        <w:drawing>
          <wp:inline distT="0" distB="0" distL="0" distR="0" wp14:anchorId="39034918" wp14:editId="07CE24EB">
            <wp:extent cx="49072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807720"/>
                    </a:xfrm>
                    <a:prstGeom prst="rect">
                      <a:avLst/>
                    </a:prstGeom>
                    <a:noFill/>
                    <a:ln>
                      <a:noFill/>
                    </a:ln>
                  </pic:spPr>
                </pic:pic>
              </a:graphicData>
            </a:graphic>
          </wp:inline>
        </w:drawing>
      </w:r>
    </w:p>
    <w:p w14:paraId="31FB1FF1" w14:textId="77322417" w:rsidR="00CB2626" w:rsidRDefault="00CB2626" w:rsidP="00CB2626">
      <w:pPr>
        <w:pStyle w:val="Caption"/>
      </w:pPr>
      <w:bookmarkStart w:id="33" w:name="_Ref180012467"/>
      <w:bookmarkStart w:id="34" w:name="_Toc183209821"/>
      <w:r>
        <w:t xml:space="preserve">Gambar </w:t>
      </w:r>
      <w:r w:rsidR="00697DFE">
        <w:fldChar w:fldCharType="begin"/>
      </w:r>
      <w:r w:rsidR="00697DFE">
        <w:instrText xml:space="preserve"> STYLEREF 1 \s </w:instrText>
      </w:r>
      <w:r w:rsidR="00697DFE">
        <w:fldChar w:fldCharType="separate"/>
      </w:r>
      <w:r w:rsidR="00987F50">
        <w:rPr>
          <w:noProof/>
        </w:rPr>
        <w:t>1</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1</w:t>
      </w:r>
      <w:r w:rsidR="00697DFE">
        <w:fldChar w:fldCharType="end"/>
      </w:r>
      <w:bookmarkEnd w:id="33"/>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bookmarkEnd w:id="34"/>
      <w:proofErr w:type="spellEnd"/>
    </w:p>
    <w:p w14:paraId="12F14ECD" w14:textId="77777777" w:rsidR="009F2A11" w:rsidRDefault="009F2A11" w:rsidP="009F2A11">
      <w:pPr>
        <w:pStyle w:val="paragraf"/>
      </w:pPr>
    </w:p>
    <w:p w14:paraId="05EFE823" w14:textId="4C9BA55D" w:rsidR="00567AF3" w:rsidRDefault="009F2A11" w:rsidP="009F2A11">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pertama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klien</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perlu</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saat</w:t>
      </w:r>
      <w:proofErr w:type="spellEnd"/>
      <w:r>
        <w:t xml:space="preserve"> </w:t>
      </w:r>
      <w:proofErr w:type="spellStart"/>
      <w:r>
        <w:t>di</w:t>
      </w:r>
      <w:r w:rsidR="000968A9">
        <w:t>temukan</w:t>
      </w:r>
      <w:proofErr w:type="spellEnd"/>
      <w:r w:rsidR="000968A9">
        <w:t xml:space="preserve"> </w:t>
      </w:r>
      <w:proofErr w:type="spellStart"/>
      <w:r w:rsidR="000968A9">
        <w:t>bahwa</w:t>
      </w:r>
      <w:proofErr w:type="spellEnd"/>
      <w:r>
        <w:t xml:space="preserve"> </w:t>
      </w:r>
      <w:proofErr w:type="spellStart"/>
      <w:r>
        <w:t>klien</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rsidR="00DD3B11">
        <w:t>gambar</w:t>
      </w:r>
      <w:proofErr w:type="spellEnd"/>
      <w:r>
        <w:t xml:space="preserve">. </w:t>
      </w:r>
      <w:proofErr w:type="spellStart"/>
      <w:r w:rsidR="00567AF3">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berbagai</w:t>
      </w:r>
      <w:proofErr w:type="spellEnd"/>
      <w:r>
        <w:t xml:space="preserve"> </w:t>
      </w:r>
      <w:proofErr w:type="spellStart"/>
      <w:r>
        <w:t>klien</w:t>
      </w:r>
      <w:proofErr w:type="spellEnd"/>
      <w:r>
        <w:t xml:space="preserve"> </w:t>
      </w:r>
      <w:proofErr w:type="spellStart"/>
      <w:r>
        <w:t>perusahaan</w:t>
      </w:r>
      <w:proofErr w:type="spellEnd"/>
      <w:r>
        <w:t xml:space="preserve"> yang </w:t>
      </w:r>
      <w:proofErr w:type="spellStart"/>
      <w:r>
        <w:t>selain</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ponsel-ponsel</w:t>
      </w:r>
      <w:proofErr w:type="spellEnd"/>
      <w:r>
        <w:t xml:space="preserve"> </w:t>
      </w:r>
      <w:proofErr w:type="spellStart"/>
      <w:r>
        <w:t>berbeda</w:t>
      </w:r>
      <w:proofErr w:type="spellEnd"/>
      <w:r>
        <w:t xml:space="preserve"> juga </w:t>
      </w:r>
      <w:proofErr w:type="spellStart"/>
      <w:r>
        <w:t>termasuk</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unduhan</w:t>
      </w:r>
      <w:proofErr w:type="spellEnd"/>
      <w:r>
        <w:t xml:space="preserve"> </w:t>
      </w:r>
      <w:proofErr w:type="spellStart"/>
      <w:r>
        <w:t>seperti</w:t>
      </w:r>
      <w:proofErr w:type="spellEnd"/>
      <w:r>
        <w:t xml:space="preserve"> </w:t>
      </w:r>
      <w:proofErr w:type="spellStart"/>
      <w:r>
        <w:t>CamScanner</w:t>
      </w:r>
      <w:proofErr w:type="spellEnd"/>
      <w:r>
        <w:t xml:space="preserve"> yang </w:t>
      </w:r>
      <w:proofErr w:type="spellStart"/>
      <w:r>
        <w:t>terus</w:t>
      </w:r>
      <w:proofErr w:type="spellEnd"/>
      <w:r>
        <w:t xml:space="preserve"> </w:t>
      </w:r>
      <w:proofErr w:type="spellStart"/>
      <w:r>
        <w:t>bergulir</w:t>
      </w:r>
      <w:proofErr w:type="spellEnd"/>
      <w:r>
        <w:t xml:space="preserve"> </w:t>
      </w:r>
      <w:proofErr w:type="spellStart"/>
      <w:r>
        <w:t>dari</w:t>
      </w:r>
      <w:proofErr w:type="spellEnd"/>
      <w:r>
        <w:t xml:space="preserve"> </w:t>
      </w:r>
      <w:proofErr w:type="spellStart"/>
      <w:r>
        <w:t>waktu</w:t>
      </w:r>
      <w:proofErr w:type="spellEnd"/>
      <w:r>
        <w:t xml:space="preserve"> ke </w:t>
      </w:r>
      <w:proofErr w:type="spellStart"/>
      <w:r>
        <w:t>waktu</w:t>
      </w:r>
      <w:proofErr w:type="spellEnd"/>
      <w:r>
        <w:t xml:space="preserve">, </w:t>
      </w:r>
      <w:proofErr w:type="spellStart"/>
      <w:r>
        <w:t>menjadi</w:t>
      </w:r>
      <w:proofErr w:type="spellEnd"/>
      <w:r>
        <w:t xml:space="preserve"> </w:t>
      </w:r>
      <w:proofErr w:type="spellStart"/>
      <w:r>
        <w:t>pemeliharaannya</w:t>
      </w:r>
      <w:proofErr w:type="spellEnd"/>
      <w:r>
        <w:t xml:space="preserve"> </w:t>
      </w:r>
      <w:proofErr w:type="spellStart"/>
      <w:r>
        <w:t>terlalu</w:t>
      </w:r>
      <w:proofErr w:type="spellEnd"/>
      <w:r>
        <w:t xml:space="preserve"> </w:t>
      </w:r>
      <w:proofErr w:type="spellStart"/>
      <w:r>
        <w:t>kompleks</w:t>
      </w:r>
      <w:proofErr w:type="spellEnd"/>
      <w:r>
        <w:t xml:space="preserve">. </w:t>
      </w:r>
    </w:p>
    <w:p w14:paraId="7CA29F04" w14:textId="176A4885" w:rsidR="00567AF3" w:rsidRDefault="00567AF3" w:rsidP="00567AF3">
      <w:pPr>
        <w:pStyle w:val="paragraf"/>
      </w:pPr>
      <w:proofErr w:type="spellStart"/>
      <w:r>
        <w:t>Supaya</w:t>
      </w:r>
      <w:proofErr w:type="spellEnd"/>
      <w:r w:rsidR="009F2A11">
        <w:t xml:space="preserve"> </w:t>
      </w:r>
      <w:proofErr w:type="spellStart"/>
      <w:r w:rsidR="009F2A11">
        <w:t>dapat</w:t>
      </w:r>
      <w:proofErr w:type="spellEnd"/>
      <w:r w:rsidR="009F2A11">
        <w:t xml:space="preserve"> </w:t>
      </w:r>
      <w:proofErr w:type="spellStart"/>
      <w:r w:rsidR="009F2A11">
        <w:t>diintegrasi</w:t>
      </w:r>
      <w:proofErr w:type="spellEnd"/>
      <w:r w:rsidR="009F2A11">
        <w:t xml:space="preserve"> </w:t>
      </w:r>
      <w:proofErr w:type="spellStart"/>
      <w:r w:rsidR="009F2A11">
        <w:t>dengan</w:t>
      </w:r>
      <w:proofErr w:type="spellEnd"/>
      <w:r w:rsidR="009F2A11">
        <w:t xml:space="preserve"> </w:t>
      </w:r>
      <w:proofErr w:type="spellStart"/>
      <w:r w:rsidR="009F2A11">
        <w:t>aplikasi</w:t>
      </w:r>
      <w:proofErr w:type="spellEnd"/>
      <w:r w:rsidR="009F2A11">
        <w:t xml:space="preserve"> </w:t>
      </w:r>
      <w:proofErr w:type="spellStart"/>
      <w:r w:rsidR="009F2A11">
        <w:t>kamera</w:t>
      </w:r>
      <w:proofErr w:type="spellEnd"/>
      <w:r w:rsidR="009F2A11">
        <w:t xml:space="preserve"> </w:t>
      </w:r>
      <w:proofErr w:type="spellStart"/>
      <w:r w:rsidR="009F2A11">
        <w:t>sendiri</w:t>
      </w:r>
      <w:proofErr w:type="spellEnd"/>
      <w:r w:rsidR="009F2A11">
        <w:t xml:space="preserve"> </w:t>
      </w:r>
      <w:proofErr w:type="spellStart"/>
      <w:r w:rsidR="009F2A11">
        <w:t>memerlukan</w:t>
      </w:r>
      <w:proofErr w:type="spellEnd"/>
      <w:r w:rsidR="009F2A11">
        <w:t xml:space="preserve"> </w:t>
      </w:r>
      <w:proofErr w:type="spellStart"/>
      <w:r w:rsidR="009F2A11">
        <w:t>klien</w:t>
      </w:r>
      <w:proofErr w:type="spellEnd"/>
      <w:r w:rsidR="009F2A11">
        <w:t xml:space="preserve"> untuk </w:t>
      </w:r>
      <w:proofErr w:type="spellStart"/>
      <w:r w:rsidR="009F2A11">
        <w:t>mengunduh</w:t>
      </w:r>
      <w:proofErr w:type="spellEnd"/>
      <w:r w:rsidR="009F2A11">
        <w:t xml:space="preserve"> </w:t>
      </w:r>
      <w:proofErr w:type="spellStart"/>
      <w:r w:rsidR="009F2A11">
        <w:t>aplikasi</w:t>
      </w:r>
      <w:proofErr w:type="spellEnd"/>
      <w:r w:rsidR="009F2A11">
        <w:t xml:space="preserve"> </w:t>
      </w:r>
      <w:proofErr w:type="spellStart"/>
      <w:r w:rsidR="009F2A11">
        <w:t>berbeda</w:t>
      </w:r>
      <w:proofErr w:type="spellEnd"/>
      <w:r w:rsidR="009F2A11">
        <w:t xml:space="preserve"> yang </w:t>
      </w:r>
      <w:proofErr w:type="spellStart"/>
      <w:r w:rsidR="009F2A11">
        <w:t>dapat</w:t>
      </w:r>
      <w:proofErr w:type="spellEnd"/>
      <w:r w:rsidR="009F2A11">
        <w:t xml:space="preserve"> </w:t>
      </w:r>
      <w:proofErr w:type="spellStart"/>
      <w:r w:rsidR="009F2A11">
        <w:t>memberatkan</w:t>
      </w:r>
      <w:proofErr w:type="spellEnd"/>
      <w:r w:rsidR="009F2A11">
        <w:t xml:space="preserve"> </w:t>
      </w:r>
      <w:proofErr w:type="spellStart"/>
      <w:r w:rsidR="009F2A11">
        <w:t>klien</w:t>
      </w:r>
      <w:proofErr w:type="spellEnd"/>
      <w:r w:rsidR="009F2A11">
        <w:t xml:space="preserve"> </w:t>
      </w:r>
      <w:proofErr w:type="spellStart"/>
      <w:r w:rsidR="009F2A11">
        <w:t>terutama</w:t>
      </w:r>
      <w:proofErr w:type="spellEnd"/>
      <w:r w:rsidR="009F2A11">
        <w:t xml:space="preserve"> </w:t>
      </w:r>
      <w:proofErr w:type="spellStart"/>
      <w:r w:rsidR="009F2A11">
        <w:t>klien</w:t>
      </w:r>
      <w:proofErr w:type="spellEnd"/>
      <w:r w:rsidR="009F2A11">
        <w:t xml:space="preserve"> </w:t>
      </w:r>
      <w:r w:rsidR="009F2A11">
        <w:lastRenderedPageBreak/>
        <w:t xml:space="preserve">yang </w:t>
      </w:r>
      <w:proofErr w:type="spellStart"/>
      <w:r w:rsidR="009F2A11">
        <w:t>tidak</w:t>
      </w:r>
      <w:proofErr w:type="spellEnd"/>
      <w:r w:rsidR="009F2A11">
        <w:t xml:space="preserve"> </w:t>
      </w:r>
      <w:proofErr w:type="spellStart"/>
      <w:r w:rsidR="009F2A11">
        <w:t>terlalu</w:t>
      </w:r>
      <w:proofErr w:type="spellEnd"/>
      <w:r w:rsidR="009F2A11">
        <w:t xml:space="preserve"> </w:t>
      </w:r>
      <w:proofErr w:type="spellStart"/>
      <w:r w:rsidR="009F2A11">
        <w:t>fasih</w:t>
      </w:r>
      <w:proofErr w:type="spellEnd"/>
      <w:r w:rsidR="009F2A11">
        <w:t xml:space="preserve"> </w:t>
      </w:r>
      <w:proofErr w:type="spellStart"/>
      <w:r w:rsidR="009F2A11">
        <w:t>teknologi</w:t>
      </w:r>
      <w:proofErr w:type="spellEnd"/>
      <w:r w:rsidR="009F2A11">
        <w:t xml:space="preserve"> dan juga </w:t>
      </w:r>
      <w:proofErr w:type="spellStart"/>
      <w:r w:rsidR="009F2A11">
        <w:t>m</w:t>
      </w:r>
      <w:r>
        <w:t>empersulit</w:t>
      </w:r>
      <w:proofErr w:type="spellEnd"/>
      <w:r>
        <w:t xml:space="preserve"> proses </w:t>
      </w:r>
      <w:proofErr w:type="spellStart"/>
      <w:r>
        <w:t>pengambilan</w:t>
      </w:r>
      <w:proofErr w:type="spellEnd"/>
      <w:r>
        <w:t xml:space="preserve"> </w:t>
      </w:r>
      <w:proofErr w:type="spellStart"/>
      <w:r w:rsidR="00DD3B11">
        <w:t>gambar</w:t>
      </w:r>
      <w:proofErr w:type="spellEnd"/>
      <w:r w:rsidR="00DD3B11">
        <w:t xml:space="preserve"> </w:t>
      </w:r>
      <w:proofErr w:type="spellStart"/>
      <w:r>
        <w:t>dengan</w:t>
      </w:r>
      <w:proofErr w:type="spellEnd"/>
      <w:r>
        <w:t xml:space="preserve"> </w:t>
      </w:r>
      <w:proofErr w:type="spellStart"/>
      <w:r>
        <w:t>mengabaikan</w:t>
      </w:r>
      <w:proofErr w:type="spellEnd"/>
      <w:r>
        <w:t xml:space="preserve"> </w:t>
      </w:r>
      <w:proofErr w:type="spellStart"/>
      <w:r>
        <w:t>inovasi</w:t>
      </w:r>
      <w:proofErr w:type="spellEnd"/>
      <w:r>
        <w:t xml:space="preserve"> yang </w:t>
      </w:r>
      <w:proofErr w:type="spellStart"/>
      <w:r>
        <w:t>telah</w:t>
      </w:r>
      <w:proofErr w:type="spellEnd"/>
      <w:r>
        <w:t xml:space="preserve"> </w:t>
      </w:r>
      <w:proofErr w:type="spellStart"/>
      <w:r>
        <w:t>ada</w:t>
      </w:r>
      <w:proofErr w:type="spellEnd"/>
      <w:r>
        <w:t xml:space="preserve"> pada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saat</w:t>
      </w:r>
      <w:proofErr w:type="spellEnd"/>
      <w:r>
        <w:t xml:space="preserve"> </w:t>
      </w:r>
      <w:proofErr w:type="spellStart"/>
      <w:r w:rsidR="000968A9">
        <w:t>ditemukan</w:t>
      </w:r>
      <w:proofErr w:type="spellEnd"/>
      <w:r w:rsidR="000968A9">
        <w:t xml:space="preserve"> </w:t>
      </w:r>
      <w:proofErr w:type="spellStart"/>
      <w:r w:rsidR="000968A9">
        <w:t>bahwa</w:t>
      </w:r>
      <w:proofErr w:type="spellEnd"/>
      <w:r>
        <w:t xml:space="preserve"> </w:t>
      </w:r>
      <w:proofErr w:type="spellStart"/>
      <w:r>
        <w:t>sebuah</w:t>
      </w:r>
      <w:proofErr w:type="spellEnd"/>
      <w:r>
        <w:t xml:space="preserve"> </w:t>
      </w:r>
      <w:proofErr w:type="spellStart"/>
      <w:r w:rsidR="00DD3B11">
        <w:t>gambar</w:t>
      </w:r>
      <w:proofErr w:type="spellEnd"/>
      <w:r w:rsidR="00DD3B11">
        <w:t xml:space="preserve"> </w:t>
      </w:r>
      <w:proofErr w:type="spellStart"/>
      <w:r>
        <w:t>diambil</w:t>
      </w:r>
      <w:proofErr w:type="spellEnd"/>
      <w:r>
        <w:t xml:space="preserve"> </w:t>
      </w:r>
      <w:proofErr w:type="spellStart"/>
      <w:r>
        <w:t>memerlukan</w:t>
      </w:r>
      <w:proofErr w:type="spellEnd"/>
      <w:r>
        <w:t xml:space="preserve"> </w:t>
      </w:r>
      <w:proofErr w:type="spellStart"/>
      <w:r>
        <w:t>klien</w:t>
      </w:r>
      <w:proofErr w:type="spellEnd"/>
      <w:r>
        <w:t xml:space="preserve"> </w:t>
      </w:r>
      <w:proofErr w:type="spellStart"/>
      <w:r>
        <w:t>memberi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ponsel</w:t>
      </w:r>
      <w:proofErr w:type="spellEnd"/>
      <w:r>
        <w:t xml:space="preserve"> </w:t>
      </w:r>
      <w:proofErr w:type="spellStart"/>
      <w:r>
        <w:t>klien</w:t>
      </w:r>
      <w:proofErr w:type="spellEnd"/>
      <w:r>
        <w:t xml:space="preserve"> di</w:t>
      </w:r>
      <w:r w:rsidR="00FE5999">
        <w:t xml:space="preserve"> </w:t>
      </w:r>
      <w:proofErr w:type="spellStart"/>
      <w:r>
        <w:t>luar</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selain</w:t>
      </w:r>
      <w:proofErr w:type="spellEnd"/>
      <w:r>
        <w:t xml:space="preserve"> </w:t>
      </w:r>
      <w:proofErr w:type="spellStart"/>
      <w:r>
        <w:t>mempersulit</w:t>
      </w:r>
      <w:proofErr w:type="spellEnd"/>
      <w:r>
        <w:t xml:space="preserve"> </w:t>
      </w:r>
      <w:proofErr w:type="spellStart"/>
      <w:r>
        <w:t>klien</w:t>
      </w:r>
      <w:proofErr w:type="spellEnd"/>
      <w:r>
        <w:t xml:space="preserve"> untuk </w:t>
      </w:r>
      <w:proofErr w:type="spellStart"/>
      <w:r>
        <w:t>mengunduh</w:t>
      </w:r>
      <w:proofErr w:type="spellEnd"/>
      <w:r>
        <w:t xml:space="preserve"> </w:t>
      </w:r>
      <w:proofErr w:type="spellStart"/>
      <w:r>
        <w:t>aplikasi</w:t>
      </w:r>
      <w:proofErr w:type="spellEnd"/>
      <w:r>
        <w:t xml:space="preserve"> baru juga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privasi</w:t>
      </w:r>
      <w:proofErr w:type="spellEnd"/>
      <w:r>
        <w:t xml:space="preserve"> dan </w:t>
      </w:r>
      <w:proofErr w:type="spellStart"/>
      <w:r>
        <w:t>keamanan</w:t>
      </w:r>
      <w:proofErr w:type="spellEnd"/>
      <w:r>
        <w:t>.</w:t>
      </w:r>
    </w:p>
    <w:p w14:paraId="58B164CF" w14:textId="40BF6E39" w:rsidR="00567AF3" w:rsidRDefault="00567AF3" w:rsidP="00567AF3">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kedua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WhatsApp </w:t>
      </w:r>
      <w:proofErr w:type="spellStart"/>
      <w:r>
        <w:t>atau</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sistem</w:t>
      </w:r>
      <w:proofErr w:type="spellEnd"/>
      <w:r>
        <w:t xml:space="preserve"> baru untuk </w:t>
      </w:r>
      <w:proofErr w:type="spellStart"/>
      <w:r>
        <w:t>mengolah</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baru, </w:t>
      </w:r>
      <w:proofErr w:type="spellStart"/>
      <w:r>
        <w:t>perlu</w:t>
      </w:r>
      <w:proofErr w:type="spellEnd"/>
      <w:r>
        <w:t xml:space="preserve"> </w:t>
      </w:r>
      <w:proofErr w:type="spellStart"/>
      <w:r>
        <w:t>dibuat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penerimaan</w:t>
      </w:r>
      <w:proofErr w:type="spellEnd"/>
      <w:r>
        <w:t xml:space="preserve"> </w:t>
      </w:r>
      <w:proofErr w:type="spellStart"/>
      <w:r>
        <w:t>dokumen</w:t>
      </w:r>
      <w:proofErr w:type="spellEnd"/>
      <w:r>
        <w:t xml:space="preserve"> yang </w:t>
      </w:r>
      <w:proofErr w:type="spellStart"/>
      <w:r>
        <w:t>dapat</w:t>
      </w:r>
      <w:proofErr w:type="spellEnd"/>
      <w:r>
        <w:t xml:space="preserve"> </w:t>
      </w:r>
      <w:proofErr w:type="spellStart"/>
      <w:r>
        <w:t>menyulitkan</w:t>
      </w:r>
      <w:proofErr w:type="spellEnd"/>
      <w:r>
        <w:t xml:space="preserve">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w:t>
      </w:r>
      <w:proofErr w:type="spellStart"/>
      <w:r>
        <w:t>walau</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bentuk</w:t>
      </w:r>
      <w:proofErr w:type="spellEnd"/>
      <w:r>
        <w:t xml:space="preserve"> </w:t>
      </w:r>
      <w:r w:rsidRPr="00567AF3">
        <w:rPr>
          <w:i/>
          <w:iCs/>
        </w:rPr>
        <w:t>mobile app</w:t>
      </w:r>
      <w:r>
        <w:t xml:space="preserve"> </w:t>
      </w:r>
      <w:proofErr w:type="spellStart"/>
      <w:r>
        <w:t>ataupun</w:t>
      </w:r>
      <w:proofErr w:type="spellEnd"/>
      <w:r>
        <w:t xml:space="preserve"> </w:t>
      </w:r>
      <w:r w:rsidRPr="00567AF3">
        <w:rPr>
          <w:i/>
          <w:iCs/>
        </w:rPr>
        <w:t>web app</w:t>
      </w:r>
      <w:r w:rsidR="00023169">
        <w:t xml:space="preserve"> dan </w:t>
      </w:r>
      <w:proofErr w:type="spellStart"/>
      <w:r w:rsidR="00023169">
        <w:t>dapat</w:t>
      </w:r>
      <w:proofErr w:type="spellEnd"/>
      <w:r w:rsidR="00023169">
        <w:t xml:space="preserve"> </w:t>
      </w:r>
      <w:proofErr w:type="spellStart"/>
      <w:r w:rsidR="00023169">
        <w:t>menyulitkan</w:t>
      </w:r>
      <w:proofErr w:type="spellEnd"/>
      <w:r w:rsidR="00023169">
        <w:t xml:space="preserve"> </w:t>
      </w:r>
      <w:proofErr w:type="spellStart"/>
      <w:r w:rsidR="00023169">
        <w:t>staf</w:t>
      </w:r>
      <w:proofErr w:type="spellEnd"/>
      <w:r w:rsidR="00023169">
        <w:t xml:space="preserve"> yang </w:t>
      </w:r>
      <w:proofErr w:type="spellStart"/>
      <w:r w:rsidR="00023169">
        <w:t>telah</w:t>
      </w:r>
      <w:proofErr w:type="spellEnd"/>
      <w:r w:rsidR="00023169">
        <w:t xml:space="preserve"> </w:t>
      </w:r>
      <w:proofErr w:type="spellStart"/>
      <w:r w:rsidR="00023169">
        <w:t>menggunakan</w:t>
      </w:r>
      <w:proofErr w:type="spellEnd"/>
      <w:r w:rsidR="00023169">
        <w:t xml:space="preserve"> WhatsApp </w:t>
      </w:r>
      <w:proofErr w:type="spellStart"/>
      <w:r w:rsidR="00023169">
        <w:t>sebagai</w:t>
      </w:r>
      <w:proofErr w:type="spellEnd"/>
      <w:r w:rsidR="00023169">
        <w:t xml:space="preserve"> </w:t>
      </w:r>
      <w:proofErr w:type="spellStart"/>
      <w:r w:rsidR="00023169">
        <w:t>metode</w:t>
      </w:r>
      <w:proofErr w:type="spellEnd"/>
      <w:r w:rsidR="00023169">
        <w:t xml:space="preserve"> </w:t>
      </w:r>
      <w:proofErr w:type="spellStart"/>
      <w:r w:rsidR="00023169">
        <w:t>berkomunikasi</w:t>
      </w:r>
      <w:proofErr w:type="spellEnd"/>
      <w:r w:rsidR="00023169">
        <w:t xml:space="preserve"> </w:t>
      </w:r>
      <w:proofErr w:type="spellStart"/>
      <w:r w:rsidR="00023169">
        <w:t>dengan</w:t>
      </w:r>
      <w:proofErr w:type="spellEnd"/>
      <w:r w:rsidR="00023169">
        <w:t xml:space="preserve"> </w:t>
      </w:r>
      <w:proofErr w:type="spellStart"/>
      <w:r w:rsidR="00023169">
        <w:t>klien</w:t>
      </w:r>
      <w:proofErr w:type="spellEnd"/>
      <w:r>
        <w:t>.</w:t>
      </w:r>
    </w:p>
    <w:p w14:paraId="6C8189AD" w14:textId="77777777" w:rsidR="00CE4C55" w:rsidRDefault="00567AF3" w:rsidP="006109D3">
      <w:pPr>
        <w:pStyle w:val="paragraf"/>
      </w:pP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(WhatsApp) </w:t>
      </w:r>
      <w:proofErr w:type="spellStart"/>
      <w:r>
        <w:t>dapat</w:t>
      </w:r>
      <w:proofErr w:type="spellEnd"/>
      <w:r>
        <w:t xml:space="preserve"> </w:t>
      </w:r>
      <w:proofErr w:type="spellStart"/>
      <w:r>
        <w:t>digunakan</w:t>
      </w:r>
      <w:proofErr w:type="spellEnd"/>
      <w:r>
        <w:t xml:space="preserve"> WhatsApp Business Platform </w:t>
      </w:r>
      <w:proofErr w:type="spellStart"/>
      <w:r>
        <w:t>sehingga</w:t>
      </w:r>
      <w:proofErr w:type="spellEnd"/>
      <w:r>
        <w:t xml:space="preserve"> </w:t>
      </w:r>
      <w:proofErr w:type="spellStart"/>
      <w:r>
        <w:t>dapat</w:t>
      </w:r>
      <w:proofErr w:type="spellEnd"/>
      <w:r>
        <w:t xml:space="preserve"> </w:t>
      </w:r>
      <w:proofErr w:type="spellStart"/>
      <w:r w:rsidR="005B04E2">
        <w:t>menjadi</w:t>
      </w:r>
      <w:proofErr w:type="spellEnd"/>
      <w:r w:rsidR="005B04E2">
        <w:t xml:space="preserve"> tempat </w:t>
      </w:r>
      <w:proofErr w:type="spellStart"/>
      <w:r w:rsidR="005B04E2">
        <w:t>bagi</w:t>
      </w:r>
      <w:proofErr w:type="spellEnd"/>
      <w:r w:rsidR="005B04E2">
        <w:t xml:space="preserve"> </w:t>
      </w:r>
      <w:proofErr w:type="spellStart"/>
      <w:r w:rsidR="005B04E2">
        <w:t>klien</w:t>
      </w:r>
      <w:proofErr w:type="spellEnd"/>
      <w:r w:rsidR="005B04E2">
        <w:t xml:space="preserve"> untuk </w:t>
      </w:r>
      <w:proofErr w:type="spellStart"/>
      <w:r w:rsidR="005B04E2">
        <w:t>mengirim</w:t>
      </w:r>
      <w:proofErr w:type="spellEnd"/>
      <w:r w:rsidR="005B04E2">
        <w:t xml:space="preserve"> </w:t>
      </w:r>
      <w:proofErr w:type="spellStart"/>
      <w:r w:rsidR="00DD3B11">
        <w:t>gambar</w:t>
      </w:r>
      <w:proofErr w:type="spellEnd"/>
      <w:r w:rsidR="00DD3B11">
        <w:t xml:space="preserve"> </w:t>
      </w:r>
      <w:proofErr w:type="spellStart"/>
      <w:r w:rsidR="005B04E2">
        <w:t>dokumen</w:t>
      </w:r>
      <w:proofErr w:type="spellEnd"/>
      <w:r>
        <w:t xml:space="preserve">. </w:t>
      </w:r>
      <w:r w:rsidR="00023169">
        <w:t xml:space="preserve">Solusi ini </w:t>
      </w:r>
      <w:proofErr w:type="spellStart"/>
      <w:r w:rsidR="00023169">
        <w:t>dinilai</w:t>
      </w:r>
      <w:proofErr w:type="spellEnd"/>
      <w:r w:rsidR="00023169">
        <w:t xml:space="preserve"> </w:t>
      </w:r>
      <w:proofErr w:type="spellStart"/>
      <w:r w:rsidR="00023169">
        <w:t>lebih</w:t>
      </w:r>
      <w:proofErr w:type="spellEnd"/>
      <w:r w:rsidR="00023169">
        <w:t xml:space="preserve"> </w:t>
      </w:r>
      <w:proofErr w:type="spellStart"/>
      <w:r w:rsidR="00023169">
        <w:t>baik</w:t>
      </w:r>
      <w:proofErr w:type="spellEnd"/>
      <w:r w:rsidR="00023169">
        <w:t xml:space="preserve"> </w:t>
      </w:r>
      <w:proofErr w:type="spellStart"/>
      <w:r w:rsidR="00023169">
        <w:t>karena</w:t>
      </w:r>
      <w:proofErr w:type="spellEnd"/>
      <w:r w:rsidR="00023169">
        <w:t xml:space="preserve"> </w:t>
      </w:r>
      <w:proofErr w:type="spellStart"/>
      <w:r w:rsidR="00023169">
        <w:t>dalam</w:t>
      </w:r>
      <w:proofErr w:type="spellEnd"/>
      <w:r w:rsidR="00023169">
        <w:t xml:space="preserve"> </w:t>
      </w:r>
      <w:proofErr w:type="spellStart"/>
      <w:r w:rsidR="00023169">
        <w:t>implementasinya</w:t>
      </w:r>
      <w:proofErr w:type="spellEnd"/>
      <w:r w:rsidR="00023169">
        <w:t xml:space="preserve"> </w:t>
      </w:r>
      <w:proofErr w:type="spellStart"/>
      <w:r w:rsidR="00023169">
        <w:t>tidak</w:t>
      </w:r>
      <w:proofErr w:type="spellEnd"/>
      <w:r w:rsidR="00023169">
        <w:t xml:space="preserve"> </w:t>
      </w:r>
      <w:proofErr w:type="spellStart"/>
      <w:r w:rsidR="00023169">
        <w:t>secara</w:t>
      </w:r>
      <w:proofErr w:type="spellEnd"/>
      <w:r w:rsidR="00023169">
        <w:t xml:space="preserve"> </w:t>
      </w:r>
      <w:proofErr w:type="spellStart"/>
      <w:r w:rsidR="00023169">
        <w:t>drastis</w:t>
      </w:r>
      <w:proofErr w:type="spellEnd"/>
      <w:r w:rsidR="00023169">
        <w:t xml:space="preserve"> </w:t>
      </w:r>
      <w:proofErr w:type="spellStart"/>
      <w:r w:rsidR="00023169">
        <w:t>mengubah</w:t>
      </w:r>
      <w:proofErr w:type="spellEnd"/>
      <w:r w:rsidR="00023169">
        <w:t xml:space="preserve"> </w:t>
      </w:r>
      <w:proofErr w:type="spellStart"/>
      <w:r w:rsidR="00023169">
        <w:t>cara</w:t>
      </w:r>
      <w:proofErr w:type="spellEnd"/>
      <w:r w:rsidR="00023169">
        <w:t xml:space="preserve"> </w:t>
      </w:r>
      <w:proofErr w:type="spellStart"/>
      <w:r w:rsidR="00023169">
        <w:t>komunikasi</w:t>
      </w:r>
      <w:proofErr w:type="spellEnd"/>
      <w:r w:rsidR="00023169">
        <w:t xml:space="preserve"> </w:t>
      </w:r>
      <w:proofErr w:type="spellStart"/>
      <w:r w:rsidR="00023169">
        <w:t>antara</w:t>
      </w:r>
      <w:proofErr w:type="spellEnd"/>
      <w:r w:rsidR="00023169">
        <w:t xml:space="preserve"> </w:t>
      </w:r>
      <w:proofErr w:type="spellStart"/>
      <w:r w:rsidR="00023169">
        <w:t>klien</w:t>
      </w:r>
      <w:proofErr w:type="spellEnd"/>
      <w:r w:rsidR="00023169">
        <w:t xml:space="preserve"> </w:t>
      </w:r>
      <w:proofErr w:type="spellStart"/>
      <w:r w:rsidR="00023169">
        <w:t>dengan</w:t>
      </w:r>
      <w:proofErr w:type="spellEnd"/>
      <w:r w:rsidR="00023169">
        <w:t xml:space="preserve"> </w:t>
      </w:r>
      <w:proofErr w:type="spellStart"/>
      <w:r w:rsidR="00023169">
        <w:t>staf</w:t>
      </w:r>
      <w:proofErr w:type="spellEnd"/>
      <w:r w:rsidR="00023169">
        <w:t xml:space="preserve"> dan </w:t>
      </w:r>
      <w:proofErr w:type="spellStart"/>
      <w:r w:rsidR="00023169">
        <w:t>menggunakan</w:t>
      </w:r>
      <w:proofErr w:type="spellEnd"/>
      <w:r w:rsidR="00023169">
        <w:t xml:space="preserve"> </w:t>
      </w:r>
      <w:proofErr w:type="spellStart"/>
      <w:r w:rsidR="00023169">
        <w:t>sistem</w:t>
      </w:r>
      <w:proofErr w:type="spellEnd"/>
      <w:r w:rsidR="00023169">
        <w:t xml:space="preserve"> yang </w:t>
      </w:r>
      <w:proofErr w:type="spellStart"/>
      <w:r w:rsidR="00023169">
        <w:t>umum</w:t>
      </w:r>
      <w:proofErr w:type="spellEnd"/>
      <w:r w:rsidR="00023169">
        <w:t xml:space="preserve"> </w:t>
      </w:r>
      <w:proofErr w:type="spellStart"/>
      <w:r w:rsidR="00023169">
        <w:t>digunakan</w:t>
      </w:r>
      <w:proofErr w:type="spellEnd"/>
      <w:r w:rsidR="00023169">
        <w:t xml:space="preserve"> oleh </w:t>
      </w:r>
      <w:proofErr w:type="spellStart"/>
      <w:r w:rsidR="00023169">
        <w:t>masyarakat</w:t>
      </w:r>
      <w:proofErr w:type="spellEnd"/>
      <w:r w:rsidR="00023169">
        <w:t xml:space="preserve"> </w:t>
      </w:r>
      <w:proofErr w:type="spellStart"/>
      <w:r w:rsidR="00023169">
        <w:t>umum</w:t>
      </w:r>
      <w:proofErr w:type="spellEnd"/>
      <w:r w:rsidR="00023169">
        <w:t xml:space="preserve"> yang </w:t>
      </w:r>
      <w:proofErr w:type="spellStart"/>
      <w:r w:rsidR="00023169">
        <w:t>menjadi</w:t>
      </w:r>
      <w:proofErr w:type="spellEnd"/>
      <w:r w:rsidR="00023169">
        <w:t xml:space="preserve"> target pasar </w:t>
      </w:r>
      <w:proofErr w:type="spellStart"/>
      <w:r w:rsidR="00023169">
        <w:t>perusahaan</w:t>
      </w:r>
      <w:proofErr w:type="spellEnd"/>
      <w:r w:rsidR="00F5531D">
        <w:t xml:space="preserve"> </w:t>
      </w:r>
      <w:proofErr w:type="spellStart"/>
      <w:r w:rsidR="00F5531D">
        <w:t>walau</w:t>
      </w:r>
      <w:proofErr w:type="spellEnd"/>
      <w:r w:rsidR="00F5531D">
        <w:t xml:space="preserve"> </w:t>
      </w:r>
      <w:proofErr w:type="spellStart"/>
      <w:r w:rsidR="00F5531D">
        <w:t>memerlukan</w:t>
      </w:r>
      <w:proofErr w:type="spellEnd"/>
      <w:r w:rsidR="00F5531D">
        <w:t xml:space="preserve"> </w:t>
      </w:r>
      <w:proofErr w:type="spellStart"/>
      <w:r w:rsidR="005B04E2">
        <w:t>akun</w:t>
      </w:r>
      <w:proofErr w:type="spellEnd"/>
      <w:r w:rsidR="005B04E2">
        <w:t xml:space="preserve"> WhatsApp baru untuk </w:t>
      </w:r>
      <w:proofErr w:type="spellStart"/>
      <w:r w:rsidR="005B04E2">
        <w:t>menjadi</w:t>
      </w:r>
      <w:proofErr w:type="spellEnd"/>
      <w:r w:rsidR="005B04E2">
        <w:t xml:space="preserve"> </w:t>
      </w:r>
      <w:proofErr w:type="spellStart"/>
      <w:r w:rsidR="005B04E2">
        <w:t>penampung</w:t>
      </w:r>
      <w:proofErr w:type="spellEnd"/>
      <w:r w:rsidR="005B04E2">
        <w:t xml:space="preserve"> </w:t>
      </w:r>
      <w:proofErr w:type="spellStart"/>
      <w:r w:rsidR="00DD3B11">
        <w:t>gambar</w:t>
      </w:r>
      <w:proofErr w:type="spellEnd"/>
      <w:r w:rsidR="00DD3B11">
        <w:t xml:space="preserve"> </w:t>
      </w:r>
      <w:proofErr w:type="spellStart"/>
      <w:r w:rsidR="005B04E2">
        <w:t>dokumen</w:t>
      </w:r>
      <w:proofErr w:type="spellEnd"/>
      <w:r w:rsidR="00023169">
        <w:t xml:space="preserve">. </w:t>
      </w:r>
    </w:p>
    <w:p w14:paraId="03F0447E" w14:textId="72B198CA" w:rsidR="006109D3" w:rsidRDefault="00CE4C55" w:rsidP="006109D3">
      <w:pPr>
        <w:pStyle w:val="paragraf"/>
      </w:pPr>
      <w:r>
        <w:t xml:space="preserve">Solusi yang </w:t>
      </w:r>
      <w:proofErr w:type="spellStart"/>
      <w:r>
        <w:t>dipilih</w:t>
      </w:r>
      <w:proofErr w:type="spellEnd"/>
      <w:r>
        <w:t xml:space="preserve"> </w:t>
      </w:r>
      <w:proofErr w:type="spellStart"/>
      <w:r>
        <w:t>adalah</w:t>
      </w:r>
      <w:proofErr w:type="spellEnd"/>
      <w:r>
        <w:t xml:space="preserve"> </w:t>
      </w:r>
      <w:proofErr w:type="spellStart"/>
      <w:r>
        <w:t>memberi</w:t>
      </w:r>
      <w:proofErr w:type="spellEnd"/>
      <w:r>
        <w:t xml:space="preserve"> </w:t>
      </w:r>
      <w:proofErr w:type="spellStart"/>
      <w:r>
        <w:t>pesan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terhadap</w:t>
      </w:r>
      <w:proofErr w:type="spellEnd"/>
      <w:r>
        <w:t xml:space="preserve"> </w:t>
      </w:r>
      <w:proofErr w:type="spellStart"/>
      <w:r>
        <w:t>apakah</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memiliki</w:t>
      </w:r>
      <w:proofErr w:type="spellEnd"/>
      <w:r>
        <w:t xml:space="preserve"> </w:t>
      </w:r>
      <w:r>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lastRenderedPageBreak/>
        <w:t>identifikasi</w:t>
      </w:r>
      <w:proofErr w:type="spellEnd"/>
      <w:r>
        <w:t xml:space="preserve"> </w:t>
      </w:r>
      <w:r>
        <w:rPr>
          <w:i/>
          <w:iCs/>
        </w:rPr>
        <w:t>blur</w:t>
      </w:r>
      <w:r>
        <w:t xml:space="preserve"> </w:t>
      </w:r>
      <w:proofErr w:type="spellStart"/>
      <w:r>
        <w:t>saat</w:t>
      </w:r>
      <w:proofErr w:type="spellEnd"/>
      <w:r>
        <w:t xml:space="preserve"> </w:t>
      </w:r>
      <w:proofErr w:type="spellStart"/>
      <w:r>
        <w:t>gambar</w:t>
      </w:r>
      <w:proofErr w:type="spellEnd"/>
      <w:r>
        <w:t xml:space="preserve"> </w:t>
      </w:r>
      <w:proofErr w:type="spellStart"/>
      <w:r>
        <w:t>dikirim</w:t>
      </w:r>
      <w:proofErr w:type="spellEnd"/>
      <w:r>
        <w:t xml:space="preserve"> ke </w:t>
      </w:r>
      <w:proofErr w:type="spellStart"/>
      <w:r>
        <w:t>penerima</w:t>
      </w:r>
      <w:proofErr w:type="spellEnd"/>
      <w:r>
        <w:t xml:space="preserve"> </w:t>
      </w:r>
      <w:proofErr w:type="spellStart"/>
      <w:r>
        <w:t>lewat</w:t>
      </w:r>
      <w:proofErr w:type="spellEnd"/>
      <w:r>
        <w:t xml:space="preserve"> </w:t>
      </w:r>
      <w:proofErr w:type="spellStart"/>
      <w:r>
        <w:t>integrasi</w:t>
      </w:r>
      <w:proofErr w:type="spellEnd"/>
      <w:r>
        <w:t xml:space="preserve"> WhatsApp. </w:t>
      </w:r>
      <w:r w:rsidR="006109D3">
        <w:t xml:space="preserve">Proses </w:t>
      </w:r>
      <w:proofErr w:type="spellStart"/>
      <w:r w:rsidR="006109D3">
        <w:t>pemilihan</w:t>
      </w:r>
      <w:proofErr w:type="spellEnd"/>
      <w:r w:rsidR="006109D3">
        <w:t xml:space="preserve"> </w:t>
      </w:r>
      <w:proofErr w:type="spellStart"/>
      <w:r w:rsidR="006109D3">
        <w:t>solusi</w:t>
      </w:r>
      <w:proofErr w:type="spellEnd"/>
      <w:r w:rsidR="006109D3">
        <w:t xml:space="preserve"> </w:t>
      </w:r>
      <w:proofErr w:type="spellStart"/>
      <w:r w:rsidR="006109D3">
        <w:t>dijabarkan</w:t>
      </w:r>
      <w:proofErr w:type="spellEnd"/>
      <w:r w:rsidR="006109D3">
        <w:t xml:space="preserve"> pada </w:t>
      </w:r>
      <w:r w:rsidR="006109D3">
        <w:fldChar w:fldCharType="begin"/>
      </w:r>
      <w:r w:rsidR="006109D3">
        <w:instrText xml:space="preserve"> REF _Ref183120683 \h </w:instrText>
      </w:r>
      <w:r w:rsidR="006109D3">
        <w:fldChar w:fldCharType="separate"/>
      </w:r>
      <w:r w:rsidR="00987F50">
        <w:t xml:space="preserve">Gambar </w:t>
      </w:r>
      <w:r w:rsidR="00987F50">
        <w:rPr>
          <w:noProof/>
        </w:rPr>
        <w:t>1</w:t>
      </w:r>
      <w:r w:rsidR="00987F50">
        <w:t>.</w:t>
      </w:r>
      <w:r w:rsidR="00987F50">
        <w:rPr>
          <w:noProof/>
        </w:rPr>
        <w:t>2</w:t>
      </w:r>
      <w:r w:rsidR="006109D3">
        <w:fldChar w:fldCharType="end"/>
      </w:r>
      <w:r w:rsidR="006109D3">
        <w:t>.</w:t>
      </w:r>
    </w:p>
    <w:p w14:paraId="5E756AE3" w14:textId="401C689C" w:rsidR="006109D3" w:rsidRDefault="00CE4C55" w:rsidP="006109D3">
      <w:pPr>
        <w:spacing w:after="0"/>
        <w:jc w:val="center"/>
      </w:pPr>
      <w:r>
        <w:rPr>
          <w:noProof/>
        </w:rPr>
        <w:drawing>
          <wp:inline distT="0" distB="0" distL="0" distR="0" wp14:anchorId="423DCB58" wp14:editId="0C5EBE4F">
            <wp:extent cx="3459480" cy="1672173"/>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0374" cy="1677439"/>
                    </a:xfrm>
                    <a:prstGeom prst="rect">
                      <a:avLst/>
                    </a:prstGeom>
                    <a:noFill/>
                    <a:ln>
                      <a:noFill/>
                    </a:ln>
                  </pic:spPr>
                </pic:pic>
              </a:graphicData>
            </a:graphic>
          </wp:inline>
        </w:drawing>
      </w:r>
    </w:p>
    <w:p w14:paraId="6322F85D" w14:textId="7E30930B" w:rsidR="006109D3" w:rsidRDefault="006109D3" w:rsidP="006109D3">
      <w:pPr>
        <w:pStyle w:val="Caption"/>
      </w:pPr>
      <w:bookmarkStart w:id="35" w:name="_Ref183120683"/>
      <w:bookmarkStart w:id="36" w:name="_Toc183209822"/>
      <w:r>
        <w:t xml:space="preserve">Gambar </w:t>
      </w:r>
      <w:r w:rsidR="00697DFE">
        <w:fldChar w:fldCharType="begin"/>
      </w:r>
      <w:r w:rsidR="00697DFE">
        <w:instrText xml:space="preserve"> STYLEREF 1 \s </w:instrText>
      </w:r>
      <w:r w:rsidR="00697DFE">
        <w:fldChar w:fldCharType="separate"/>
      </w:r>
      <w:r w:rsidR="00987F50">
        <w:rPr>
          <w:noProof/>
        </w:rPr>
        <w:t>1</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2</w:t>
      </w:r>
      <w:r w:rsidR="00697DFE">
        <w:fldChar w:fldCharType="end"/>
      </w:r>
      <w:bookmarkEnd w:id="35"/>
      <w:r>
        <w:t xml:space="preserve"> Proses </w:t>
      </w:r>
      <w:proofErr w:type="spellStart"/>
      <w:r w:rsidR="00CE4C55">
        <w:t>Pemilihan</w:t>
      </w:r>
      <w:proofErr w:type="spellEnd"/>
      <w:r w:rsidR="00CE4C55">
        <w:t xml:space="preserve"> Solusi</w:t>
      </w:r>
      <w:bookmarkEnd w:id="36"/>
    </w:p>
    <w:p w14:paraId="06B71A55" w14:textId="77777777" w:rsidR="006109D3" w:rsidRPr="006109D3" w:rsidRDefault="006109D3" w:rsidP="006109D3"/>
    <w:p w14:paraId="42AEEA0A" w14:textId="19D5C318" w:rsidR="00447E1B" w:rsidRDefault="00447E1B" w:rsidP="00CE4C55">
      <w:pPr>
        <w:pStyle w:val="paragraf"/>
      </w:pPr>
      <w:proofErr w:type="spellStart"/>
      <w:r>
        <w:t>Permasalahan</w:t>
      </w:r>
      <w:proofErr w:type="spellEnd"/>
      <w:r>
        <w:t xml:space="preserve"> yang </w:t>
      </w:r>
      <w:proofErr w:type="spellStart"/>
      <w:r>
        <w:t>diangkat</w:t>
      </w:r>
      <w:proofErr w:type="spellEnd"/>
      <w:r>
        <w:t xml:space="preserve"> </w:t>
      </w:r>
      <w:proofErr w:type="spellStart"/>
      <w:r>
        <w:t>menghambat</w:t>
      </w:r>
      <w:proofErr w:type="spellEnd"/>
      <w:r>
        <w:t xml:space="preserve"> </w:t>
      </w:r>
      <w:proofErr w:type="spellStart"/>
      <w:r>
        <w:t>alur</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karena</w:t>
      </w:r>
      <w:proofErr w:type="spellEnd"/>
      <w:r>
        <w:t xml:space="preserve"> </w:t>
      </w:r>
      <w:proofErr w:type="spellStart"/>
      <w:r>
        <w:t>menyebabkan</w:t>
      </w:r>
      <w:proofErr w:type="spellEnd"/>
      <w:r>
        <w:t xml:space="preserve"> </w:t>
      </w:r>
      <w:proofErr w:type="spellStart"/>
      <w:r>
        <w:t>siklus</w:t>
      </w:r>
      <w:proofErr w:type="spellEnd"/>
      <w:r>
        <w:t xml:space="preserve"> </w:t>
      </w:r>
      <w:proofErr w:type="spellStart"/>
      <w:r>
        <w:t>saling</w:t>
      </w:r>
      <w:proofErr w:type="spellEnd"/>
      <w:r>
        <w:t xml:space="preserve"> </w:t>
      </w:r>
      <w:proofErr w:type="spellStart"/>
      <w:r>
        <w:t>tunggu</w:t>
      </w:r>
      <w:proofErr w:type="spellEnd"/>
      <w:r>
        <w:t xml:space="preserve"> </w:t>
      </w:r>
      <w:proofErr w:type="spellStart"/>
      <w:r>
        <w:t>antara</w:t>
      </w:r>
      <w:proofErr w:type="spellEnd"/>
      <w:r>
        <w:t xml:space="preserve"> </w:t>
      </w:r>
      <w:proofErr w:type="spellStart"/>
      <w:r>
        <w:t>klien</w:t>
      </w:r>
      <w:proofErr w:type="spellEnd"/>
      <w:r>
        <w:t xml:space="preserve"> dan </w:t>
      </w:r>
      <w:proofErr w:type="spellStart"/>
      <w:r>
        <w:t>staf</w:t>
      </w:r>
      <w:proofErr w:type="spellEnd"/>
      <w:r>
        <w:t xml:space="preserve"> </w:t>
      </w:r>
      <w:proofErr w:type="spellStart"/>
      <w:r>
        <w:t>perusahaan</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klien</w:t>
      </w:r>
      <w:proofErr w:type="spellEnd"/>
      <w:r>
        <w:t xml:space="preserve"> </w:t>
      </w:r>
      <w:proofErr w:type="spellStart"/>
      <w:r>
        <w:t>mengunggah</w:t>
      </w:r>
      <w:proofErr w:type="spellEnd"/>
      <w:r>
        <w:t xml:space="preserve"> </w:t>
      </w:r>
      <w:proofErr w:type="spellStart"/>
      <w:r w:rsidR="00DD3B11">
        <w:t>gambar</w:t>
      </w:r>
      <w:proofErr w:type="spellEnd"/>
      <w:r>
        <w:t xml:space="preserve"> </w:t>
      </w:r>
      <w:proofErr w:type="spellStart"/>
      <w:r>
        <w:t>dokumen-dokumen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klien</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mengecek</w:t>
      </w:r>
      <w:proofErr w:type="spellEnd"/>
      <w:r>
        <w:t xml:space="preserve"> </w:t>
      </w:r>
      <w:proofErr w:type="spellStart"/>
      <w:r>
        <w:t>apakah</w:t>
      </w:r>
      <w:proofErr w:type="spellEnd"/>
      <w:r>
        <w:t xml:space="preserve"> </w:t>
      </w:r>
      <w:proofErr w:type="spellStart"/>
      <w:r w:rsidR="00DD3B11">
        <w:t>gambar</w:t>
      </w:r>
      <w:proofErr w:type="spellEnd"/>
      <w:r w:rsidR="00DD3B11">
        <w:t xml:space="preserve"> </w:t>
      </w:r>
      <w:proofErr w:type="spellStart"/>
      <w:r>
        <w:t>dokumen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dibaca</w:t>
      </w:r>
      <w:proofErr w:type="spellEnd"/>
      <w:r>
        <w:t xml:space="preserve"> dan </w:t>
      </w:r>
      <w:proofErr w:type="spellStart"/>
      <w:r>
        <w:t>apakah</w:t>
      </w:r>
      <w:proofErr w:type="spellEnd"/>
      <w:r>
        <w:t xml:space="preserve"> </w:t>
      </w:r>
      <w:proofErr w:type="spellStart"/>
      <w:r>
        <w:t>klien</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Fenomena</w:t>
      </w:r>
      <w:proofErr w:type="spellEnd"/>
      <w:r>
        <w:t xml:space="preserve"> ini </w:t>
      </w:r>
      <w:proofErr w:type="spellStart"/>
      <w:r>
        <w:t>menyebabkan</w:t>
      </w:r>
      <w:proofErr w:type="spellEnd"/>
      <w:r>
        <w:t xml:space="preserve"> </w:t>
      </w:r>
      <w:proofErr w:type="spellStart"/>
      <w:r>
        <w:t>munculnya</w:t>
      </w:r>
      <w:proofErr w:type="spellEnd"/>
      <w:r>
        <w:t xml:space="preserve"> 2 </w:t>
      </w:r>
      <w:proofErr w:type="spellStart"/>
      <w:r>
        <w:t>siklus</w:t>
      </w:r>
      <w:proofErr w:type="spellEnd"/>
      <w:r>
        <w:t xml:space="preserve"> </w:t>
      </w:r>
      <w:proofErr w:type="spellStart"/>
      <w:r>
        <w:t>saling</w:t>
      </w:r>
      <w:proofErr w:type="spellEnd"/>
      <w:r>
        <w:t xml:space="preserve"> </w:t>
      </w:r>
      <w:proofErr w:type="spellStart"/>
      <w:r>
        <w:t>tunggu</w:t>
      </w:r>
      <w:proofErr w:type="spellEnd"/>
      <w:r>
        <w:t xml:space="preserve"> </w:t>
      </w:r>
      <w:proofErr w:type="spellStart"/>
      <w:r>
        <w:t>bersarang</w:t>
      </w:r>
      <w:proofErr w:type="spellEnd"/>
      <w:r>
        <w:t xml:space="preserve"> </w:t>
      </w:r>
      <w:proofErr w:type="spellStart"/>
      <w:r>
        <w:t>seperti</w:t>
      </w:r>
      <w:proofErr w:type="spellEnd"/>
      <w:r>
        <w:t xml:space="preserve"> pada </w:t>
      </w:r>
      <w:r>
        <w:fldChar w:fldCharType="begin"/>
      </w:r>
      <w:r>
        <w:instrText xml:space="preserve"> REF _Ref182238026 \h </w:instrText>
      </w:r>
      <w:r>
        <w:fldChar w:fldCharType="separate"/>
      </w:r>
      <w:r w:rsidR="00987F50">
        <w:t xml:space="preserve">Gambar </w:t>
      </w:r>
      <w:r w:rsidR="00987F50">
        <w:rPr>
          <w:noProof/>
        </w:rPr>
        <w:t>1</w:t>
      </w:r>
      <w:r w:rsidR="00987F50">
        <w:t>.</w:t>
      </w:r>
      <w:r w:rsidR="00987F50">
        <w:rPr>
          <w:noProof/>
        </w:rPr>
        <w:t>3</w:t>
      </w:r>
      <w:r>
        <w:fldChar w:fldCharType="end"/>
      </w:r>
      <w:r>
        <w:t xml:space="preserve"> </w:t>
      </w:r>
      <w:proofErr w:type="spellStart"/>
      <w:r w:rsidR="008B157B">
        <w:t>dengan</w:t>
      </w:r>
      <w:proofErr w:type="spellEnd"/>
      <w:r>
        <w:t xml:space="preserve"> </w:t>
      </w:r>
      <w:proofErr w:type="spellStart"/>
      <w:r>
        <w:t>siklus</w:t>
      </w:r>
      <w:proofErr w:type="spellEnd"/>
      <w:r>
        <w:t xml:space="preserve"> </w:t>
      </w:r>
      <w:proofErr w:type="spellStart"/>
      <w:r>
        <w:t>pertama</w:t>
      </w:r>
      <w:proofErr w:type="spellEnd"/>
      <w:r>
        <w:t xml:space="preserve"> </w:t>
      </w:r>
      <w:proofErr w:type="spellStart"/>
      <w:r>
        <w:t>staf</w:t>
      </w:r>
      <w:proofErr w:type="spellEnd"/>
      <w:r>
        <w:t xml:space="preserve"> </w:t>
      </w:r>
      <w:proofErr w:type="spellStart"/>
      <w:r>
        <w:t>memerlukan</w:t>
      </w:r>
      <w:proofErr w:type="spellEnd"/>
      <w:r>
        <w:t xml:space="preserve"> </w:t>
      </w:r>
      <w:proofErr w:type="spellStart"/>
      <w:r>
        <w:t>gambar</w:t>
      </w:r>
      <w:proofErr w:type="spellEnd"/>
      <w:r>
        <w:t xml:space="preserve"> yang </w:t>
      </w:r>
      <w:proofErr w:type="spellStart"/>
      <w:r>
        <w:t>jelas</w:t>
      </w:r>
      <w:proofErr w:type="spellEnd"/>
      <w:r>
        <w:t xml:space="preserve"> </w:t>
      </w:r>
      <w:proofErr w:type="spellStart"/>
      <w:r>
        <w:t>lalu</w:t>
      </w:r>
      <w:proofErr w:type="spellEnd"/>
      <w:r>
        <w:t xml:space="preserve"> pada </w:t>
      </w:r>
      <w:proofErr w:type="spellStart"/>
      <w:r>
        <w:t>siklus</w:t>
      </w:r>
      <w:proofErr w:type="spellEnd"/>
      <w:r>
        <w:t xml:space="preserve"> </w:t>
      </w:r>
      <w:proofErr w:type="spellStart"/>
      <w:r>
        <w:t>kedua</w:t>
      </w:r>
      <w:proofErr w:type="spellEnd"/>
      <w:r>
        <w:t xml:space="preserve"> </w:t>
      </w:r>
      <w:proofErr w:type="spellStart"/>
      <w:r>
        <w:t>staf</w:t>
      </w:r>
      <w:proofErr w:type="spellEnd"/>
      <w:r>
        <w:t xml:space="preserve"> </w:t>
      </w:r>
      <w:proofErr w:type="spellStart"/>
      <w:r>
        <w:t>memerlukan</w:t>
      </w:r>
      <w:proofErr w:type="spellEnd"/>
      <w:r>
        <w:t xml:space="preserve"> </w:t>
      </w:r>
      <w:proofErr w:type="spellStart"/>
      <w:r>
        <w:t>gambar</w:t>
      </w:r>
      <w:proofErr w:type="spellEnd"/>
      <w:r>
        <w:t xml:space="preserve"> yang </w:t>
      </w:r>
      <w:proofErr w:type="spellStart"/>
      <w:r>
        <w:t>tepat</w:t>
      </w:r>
      <w:proofErr w:type="spellEnd"/>
      <w:r>
        <w:t xml:space="preserve"> dan </w:t>
      </w:r>
      <w:proofErr w:type="spellStart"/>
      <w:r>
        <w:t>jika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jelas</w:t>
      </w:r>
      <w:proofErr w:type="spellEnd"/>
      <w:r>
        <w:t xml:space="preserve"> </w:t>
      </w:r>
      <w:proofErr w:type="spellStart"/>
      <w:r>
        <w:t>namun</w:t>
      </w:r>
      <w:proofErr w:type="spellEnd"/>
      <w:r>
        <w:t xml:space="preserve"> </w:t>
      </w:r>
      <w:proofErr w:type="spellStart"/>
      <w:r>
        <w:t>belum</w:t>
      </w:r>
      <w:proofErr w:type="spellEnd"/>
      <w:r>
        <w:t xml:space="preserve"> </w:t>
      </w:r>
      <w:proofErr w:type="spellStart"/>
      <w:r>
        <w:t>tepat</w:t>
      </w:r>
      <w:proofErr w:type="spellEnd"/>
      <w:r>
        <w:t xml:space="preserve"> </w:t>
      </w:r>
      <w:proofErr w:type="spellStart"/>
      <w:r>
        <w:t>siklus</w:t>
      </w:r>
      <w:proofErr w:type="spellEnd"/>
      <w:r>
        <w:t xml:space="preserve"> </w:t>
      </w:r>
      <w:proofErr w:type="spellStart"/>
      <w:r>
        <w:t>kembali</w:t>
      </w:r>
      <w:proofErr w:type="spellEnd"/>
      <w:r>
        <w:t xml:space="preserve"> ke </w:t>
      </w:r>
      <w:proofErr w:type="spellStart"/>
      <w:r>
        <w:t>menunggu</w:t>
      </w:r>
      <w:proofErr w:type="spellEnd"/>
      <w:r>
        <w:t xml:space="preserve"> </w:t>
      </w:r>
      <w:proofErr w:type="spellStart"/>
      <w:r>
        <w:t>gambar</w:t>
      </w:r>
      <w:proofErr w:type="spellEnd"/>
      <w:r>
        <w:t xml:space="preserve"> </w:t>
      </w:r>
      <w:proofErr w:type="spellStart"/>
      <w:r>
        <w:t>jelas</w:t>
      </w:r>
      <w:proofErr w:type="spellEnd"/>
      <w:r>
        <w:t>.</w:t>
      </w:r>
    </w:p>
    <w:p w14:paraId="0161E3CE" w14:textId="5C4B5BC0" w:rsidR="00447E1B" w:rsidRDefault="00447E1B" w:rsidP="00447E1B">
      <w:pPr>
        <w:jc w:val="center"/>
      </w:pPr>
      <w:r>
        <w:rPr>
          <w:noProof/>
        </w:rPr>
        <w:lastRenderedPageBreak/>
        <w:drawing>
          <wp:inline distT="0" distB="0" distL="0" distR="0" wp14:anchorId="5CC8E2DE" wp14:editId="36986A29">
            <wp:extent cx="4114800" cy="19376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937600"/>
                    </a:xfrm>
                    <a:prstGeom prst="rect">
                      <a:avLst/>
                    </a:prstGeom>
                    <a:noFill/>
                    <a:ln>
                      <a:noFill/>
                    </a:ln>
                  </pic:spPr>
                </pic:pic>
              </a:graphicData>
            </a:graphic>
          </wp:inline>
        </w:drawing>
      </w:r>
    </w:p>
    <w:p w14:paraId="568BA0B0" w14:textId="4F712EAA" w:rsidR="00447E1B" w:rsidRDefault="00447E1B" w:rsidP="00447E1B">
      <w:pPr>
        <w:pStyle w:val="Caption"/>
      </w:pPr>
      <w:bookmarkStart w:id="37" w:name="_Ref182238026"/>
      <w:bookmarkStart w:id="38" w:name="_Toc183209823"/>
      <w:r>
        <w:t xml:space="preserve">Gambar </w:t>
      </w:r>
      <w:r w:rsidR="00697DFE">
        <w:fldChar w:fldCharType="begin"/>
      </w:r>
      <w:r w:rsidR="00697DFE">
        <w:instrText xml:space="preserve"> STYLEREF 1 \s </w:instrText>
      </w:r>
      <w:r w:rsidR="00697DFE">
        <w:fldChar w:fldCharType="separate"/>
      </w:r>
      <w:r w:rsidR="00987F50">
        <w:rPr>
          <w:noProof/>
        </w:rPr>
        <w:t>1</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3</w:t>
      </w:r>
      <w:r w:rsidR="00697DFE">
        <w:fldChar w:fldCharType="end"/>
      </w:r>
      <w:bookmarkEnd w:id="37"/>
      <w:r>
        <w:t xml:space="preserve"> </w:t>
      </w:r>
      <w:proofErr w:type="spellStart"/>
      <w:r>
        <w:t>Siklus</w:t>
      </w:r>
      <w:proofErr w:type="spellEnd"/>
      <w:r>
        <w:t xml:space="preserve"> </w:t>
      </w:r>
      <w:proofErr w:type="spellStart"/>
      <w:r>
        <w:t>Pengumpulan</w:t>
      </w:r>
      <w:proofErr w:type="spellEnd"/>
      <w:r>
        <w:t xml:space="preserve"> </w:t>
      </w:r>
      <w:proofErr w:type="spellStart"/>
      <w:r>
        <w:t>Dokumen</w:t>
      </w:r>
      <w:proofErr w:type="spellEnd"/>
      <w:r>
        <w:t xml:space="preserve"> </w:t>
      </w:r>
      <w:proofErr w:type="spellStart"/>
      <w:r>
        <w:t>Tanpa</w:t>
      </w:r>
      <w:proofErr w:type="spellEnd"/>
      <w:r>
        <w:t xml:space="preserve"> </w:t>
      </w:r>
      <w:proofErr w:type="spellStart"/>
      <w:r>
        <w:t>Perangkat</w:t>
      </w:r>
      <w:proofErr w:type="spellEnd"/>
      <w:r>
        <w:t xml:space="preserve"> </w:t>
      </w:r>
      <w:proofErr w:type="spellStart"/>
      <w:r>
        <w:t>Lunak</w:t>
      </w:r>
      <w:bookmarkEnd w:id="38"/>
      <w:proofErr w:type="spellEnd"/>
    </w:p>
    <w:p w14:paraId="35B7165A" w14:textId="4DBAE8DB" w:rsidR="00447E1B" w:rsidRDefault="00447E1B" w:rsidP="00447E1B">
      <w:pPr>
        <w:pStyle w:val="paragraf"/>
      </w:pPr>
    </w:p>
    <w:p w14:paraId="25E645DB" w14:textId="0FDEA459" w:rsidR="006720A6" w:rsidRDefault="00447E1B" w:rsidP="00083A4E">
      <w:pPr>
        <w:pStyle w:val="paragraf"/>
      </w:pPr>
      <w:r>
        <w:t xml:space="preserve">Solusi yang </w:t>
      </w:r>
      <w:proofErr w:type="spellStart"/>
      <w:r>
        <w:t>diajukan</w:t>
      </w:r>
      <w:proofErr w:type="spellEnd"/>
      <w:r>
        <w:t xml:space="preserve"> yang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untuk </w:t>
      </w:r>
      <w:proofErr w:type="spellStart"/>
      <w:r>
        <w:t>melakukan</w:t>
      </w:r>
      <w:proofErr w:type="spellEnd"/>
      <w:r>
        <w:t xml:space="preserve"> </w:t>
      </w:r>
      <w:proofErr w:type="spellStart"/>
      <w:r w:rsidR="000968A9">
        <w:t>identifikasi</w:t>
      </w:r>
      <w:proofErr w:type="spellEnd"/>
      <w:r>
        <w:t xml:space="preserve"> </w:t>
      </w:r>
      <w:r>
        <w:rPr>
          <w:i/>
          <w:iCs/>
        </w:rPr>
        <w:t>blur</w:t>
      </w:r>
      <w:r>
        <w:t xml:space="preserve"> </w:t>
      </w:r>
      <w:proofErr w:type="spellStart"/>
      <w:r>
        <w:t>secara</w:t>
      </w:r>
      <w:proofErr w:type="spellEnd"/>
      <w:r>
        <w:t xml:space="preserve"> </w:t>
      </w:r>
      <w:proofErr w:type="spellStart"/>
      <w:r>
        <w:t>otomatis</w:t>
      </w:r>
      <w:proofErr w:type="spellEnd"/>
      <w:r>
        <w:t xml:space="preserve"> dan </w:t>
      </w:r>
      <w:proofErr w:type="spellStart"/>
      <w:r>
        <w:t>cepat</w:t>
      </w:r>
      <w:proofErr w:type="spellEnd"/>
      <w:r>
        <w:t xml:space="preserve"> </w:t>
      </w:r>
      <w:proofErr w:type="spellStart"/>
      <w:r>
        <w:t>bertujuan</w:t>
      </w:r>
      <w:proofErr w:type="spellEnd"/>
      <w:r>
        <w:t xml:space="preserve"> untuk </w:t>
      </w:r>
      <w:proofErr w:type="spellStart"/>
      <w:r>
        <w:t>mengurangi</w:t>
      </w:r>
      <w:proofErr w:type="spellEnd"/>
      <w:r>
        <w:t xml:space="preserve"> </w:t>
      </w:r>
      <w:proofErr w:type="spellStart"/>
      <w:r>
        <w:t>hambatan</w:t>
      </w:r>
      <w:proofErr w:type="spellEnd"/>
      <w:r>
        <w:t xml:space="preserve"> </w:t>
      </w:r>
      <w:proofErr w:type="spellStart"/>
      <w:r>
        <w:t>dengan</w:t>
      </w:r>
      <w:proofErr w:type="spellEnd"/>
      <w:r>
        <w:t xml:space="preserve"> </w:t>
      </w:r>
      <w:proofErr w:type="spellStart"/>
      <w:r>
        <w:t>mempercepat</w:t>
      </w:r>
      <w:proofErr w:type="spellEnd"/>
      <w:r>
        <w:t xml:space="preserve"> </w:t>
      </w:r>
      <w:proofErr w:type="spellStart"/>
      <w:r>
        <w:t>siklus</w:t>
      </w:r>
      <w:proofErr w:type="spellEnd"/>
      <w:r>
        <w:t xml:space="preserve"> </w:t>
      </w:r>
      <w:proofErr w:type="spellStart"/>
      <w:r>
        <w:t>pertama</w:t>
      </w:r>
      <w:proofErr w:type="spellEnd"/>
      <w:r>
        <w:t xml:space="preserve"> pada </w:t>
      </w:r>
      <w:proofErr w:type="spellStart"/>
      <w:r>
        <w:t>pengajuan</w:t>
      </w:r>
      <w:proofErr w:type="spellEnd"/>
      <w:r>
        <w:t xml:space="preserve"> </w:t>
      </w:r>
      <w:proofErr w:type="spellStart"/>
      <w:r>
        <w:t>kredit</w:t>
      </w:r>
      <w:proofErr w:type="spellEnd"/>
      <w:r>
        <w:t>.</w:t>
      </w:r>
      <w:r w:rsidR="00980EB1">
        <w:t xml:space="preserve"> </w:t>
      </w:r>
      <w:proofErr w:type="spellStart"/>
      <w:r w:rsidR="00980EB1">
        <w:t>Perangkat</w:t>
      </w:r>
      <w:proofErr w:type="spellEnd"/>
      <w:r w:rsidR="00980EB1">
        <w:t xml:space="preserve"> </w:t>
      </w:r>
      <w:proofErr w:type="spellStart"/>
      <w:r w:rsidR="00980EB1">
        <w:t>lunak</w:t>
      </w:r>
      <w:proofErr w:type="spellEnd"/>
      <w:r w:rsidR="00980EB1">
        <w:t xml:space="preserve"> </w:t>
      </w:r>
      <w:proofErr w:type="spellStart"/>
      <w:r w:rsidR="00980EB1">
        <w:t>dapat</w:t>
      </w:r>
      <w:proofErr w:type="spellEnd"/>
      <w:r w:rsidR="00980EB1">
        <w:t xml:space="preserve"> </w:t>
      </w:r>
      <w:proofErr w:type="spellStart"/>
      <w:r w:rsidR="00980EB1">
        <w:t>mempercepat</w:t>
      </w:r>
      <w:proofErr w:type="spellEnd"/>
      <w:r w:rsidR="00980EB1">
        <w:t xml:space="preserve"> proses pada </w:t>
      </w:r>
      <w:proofErr w:type="spellStart"/>
      <w:r w:rsidR="00980EB1">
        <w:t>siklus</w:t>
      </w:r>
      <w:proofErr w:type="spellEnd"/>
      <w:r w:rsidR="00980EB1">
        <w:t xml:space="preserve"> </w:t>
      </w:r>
      <w:proofErr w:type="spellStart"/>
      <w:r w:rsidR="00980EB1">
        <w:t>pertama</w:t>
      </w:r>
      <w:proofErr w:type="spellEnd"/>
      <w:r w:rsidR="00980EB1">
        <w:t xml:space="preserve"> </w:t>
      </w:r>
      <w:proofErr w:type="spellStart"/>
      <w:r w:rsidR="00980EB1">
        <w:t>dengan</w:t>
      </w:r>
      <w:proofErr w:type="spellEnd"/>
      <w:r w:rsidR="00980EB1">
        <w:t xml:space="preserve"> </w:t>
      </w:r>
      <w:proofErr w:type="spellStart"/>
      <w:r w:rsidR="00980EB1">
        <w:t>melakukan</w:t>
      </w:r>
      <w:proofErr w:type="spellEnd"/>
      <w:r w:rsidR="00980EB1">
        <w:t xml:space="preserve"> </w:t>
      </w:r>
      <w:proofErr w:type="spellStart"/>
      <w:r w:rsidR="00980EB1">
        <w:t>penilaian</w:t>
      </w:r>
      <w:proofErr w:type="spellEnd"/>
      <w:r w:rsidR="00980EB1">
        <w:t xml:space="preserve"> </w:t>
      </w:r>
      <w:proofErr w:type="spellStart"/>
      <w:r w:rsidR="00980EB1">
        <w:t>kualitas</w:t>
      </w:r>
      <w:proofErr w:type="spellEnd"/>
      <w:r w:rsidR="00980EB1">
        <w:t xml:space="preserve"> </w:t>
      </w:r>
      <w:proofErr w:type="spellStart"/>
      <w:r w:rsidR="00980EB1">
        <w:t>gambar</w:t>
      </w:r>
      <w:proofErr w:type="spellEnd"/>
      <w:r w:rsidR="00980EB1">
        <w:t xml:space="preserve"> </w:t>
      </w:r>
      <w:proofErr w:type="spellStart"/>
      <w:r w:rsidR="00980EB1">
        <w:t>terlebih</w:t>
      </w:r>
      <w:proofErr w:type="spellEnd"/>
      <w:r w:rsidR="00980EB1">
        <w:t xml:space="preserve"> </w:t>
      </w:r>
      <w:proofErr w:type="spellStart"/>
      <w:r w:rsidR="00980EB1">
        <w:t>dahulu</w:t>
      </w:r>
      <w:proofErr w:type="spellEnd"/>
      <w:r w:rsidR="00980EB1">
        <w:t xml:space="preserve"> </w:t>
      </w:r>
      <w:proofErr w:type="spellStart"/>
      <w:r w:rsidR="00980EB1">
        <w:t>sehingga</w:t>
      </w:r>
      <w:proofErr w:type="spellEnd"/>
      <w:r w:rsidR="00980EB1">
        <w:t xml:space="preserve"> </w:t>
      </w:r>
      <w:proofErr w:type="spellStart"/>
      <w:r w:rsidR="00980EB1">
        <w:t>dapat</w:t>
      </w:r>
      <w:proofErr w:type="spellEnd"/>
      <w:r w:rsidR="00980EB1">
        <w:t xml:space="preserve"> </w:t>
      </w:r>
      <w:proofErr w:type="spellStart"/>
      <w:r w:rsidR="00980EB1">
        <w:t>diperbaiki</w:t>
      </w:r>
      <w:proofErr w:type="spellEnd"/>
      <w:r w:rsidR="00980EB1">
        <w:t xml:space="preserve"> oleh </w:t>
      </w:r>
      <w:proofErr w:type="spellStart"/>
      <w:r w:rsidR="00980EB1">
        <w:t>klien</w:t>
      </w:r>
      <w:proofErr w:type="spellEnd"/>
      <w:r w:rsidR="00980EB1">
        <w:t xml:space="preserve"> </w:t>
      </w:r>
      <w:proofErr w:type="spellStart"/>
      <w:r w:rsidR="00980EB1">
        <w:t>jika</w:t>
      </w:r>
      <w:proofErr w:type="spellEnd"/>
      <w:r w:rsidR="00980EB1">
        <w:t xml:space="preserve"> </w:t>
      </w:r>
      <w:proofErr w:type="spellStart"/>
      <w:r w:rsidR="00980EB1">
        <w:t>sulit</w:t>
      </w:r>
      <w:proofErr w:type="spellEnd"/>
      <w:r w:rsidR="00980EB1">
        <w:t xml:space="preserve"> </w:t>
      </w:r>
      <w:proofErr w:type="spellStart"/>
      <w:r w:rsidR="00980EB1">
        <w:t>dibaca</w:t>
      </w:r>
      <w:proofErr w:type="spellEnd"/>
      <w:r w:rsidR="00980EB1">
        <w:t xml:space="preserve"> </w:t>
      </w:r>
      <w:proofErr w:type="spellStart"/>
      <w:r w:rsidR="00980EB1">
        <w:t>karena</w:t>
      </w:r>
      <w:proofErr w:type="spellEnd"/>
      <w:r w:rsidR="00980EB1">
        <w:t xml:space="preserve"> </w:t>
      </w:r>
      <w:r w:rsidR="00980EB1">
        <w:rPr>
          <w:i/>
          <w:iCs/>
        </w:rPr>
        <w:t>blur</w:t>
      </w:r>
      <w:r w:rsidR="00980EB1">
        <w:t xml:space="preserve"> </w:t>
      </w:r>
      <w:proofErr w:type="spellStart"/>
      <w:r w:rsidR="00980EB1">
        <w:t>tanpa</w:t>
      </w:r>
      <w:proofErr w:type="spellEnd"/>
      <w:r w:rsidR="00980EB1">
        <w:t xml:space="preserve"> </w:t>
      </w:r>
      <w:proofErr w:type="spellStart"/>
      <w:r w:rsidR="00980EB1">
        <w:t>memerlukan</w:t>
      </w:r>
      <w:proofErr w:type="spellEnd"/>
      <w:r w:rsidR="00980EB1">
        <w:t xml:space="preserve"> </w:t>
      </w:r>
      <w:proofErr w:type="spellStart"/>
      <w:r w:rsidR="00980EB1">
        <w:t>pengecekan</w:t>
      </w:r>
      <w:proofErr w:type="spellEnd"/>
      <w:r w:rsidR="00980EB1">
        <w:t xml:space="preserve"> manual </w:t>
      </w:r>
      <w:proofErr w:type="spellStart"/>
      <w:r w:rsidR="00980EB1">
        <w:t>dari</w:t>
      </w:r>
      <w:proofErr w:type="spellEnd"/>
      <w:r w:rsidR="00980EB1">
        <w:t xml:space="preserve"> </w:t>
      </w:r>
      <w:proofErr w:type="spellStart"/>
      <w:r w:rsidR="00980EB1">
        <w:t>staf</w:t>
      </w:r>
      <w:proofErr w:type="spellEnd"/>
      <w:r w:rsidR="00980EB1">
        <w:t xml:space="preserve">. </w:t>
      </w:r>
      <w:r w:rsidR="00980EB1">
        <w:fldChar w:fldCharType="begin"/>
      </w:r>
      <w:r w:rsidR="00980EB1">
        <w:instrText xml:space="preserve"> REF _Ref182238406 \h </w:instrText>
      </w:r>
      <w:r w:rsidR="00980EB1">
        <w:fldChar w:fldCharType="separate"/>
      </w:r>
      <w:r w:rsidR="00987F50">
        <w:t xml:space="preserve">Gambar </w:t>
      </w:r>
      <w:r w:rsidR="00987F50">
        <w:rPr>
          <w:noProof/>
        </w:rPr>
        <w:t>1</w:t>
      </w:r>
      <w:r w:rsidR="00987F50">
        <w:t>.</w:t>
      </w:r>
      <w:r w:rsidR="00987F50">
        <w:rPr>
          <w:noProof/>
        </w:rPr>
        <w:t>4</w:t>
      </w:r>
      <w:r w:rsidR="00980EB1">
        <w:fldChar w:fldCharType="end"/>
      </w:r>
      <w:r w:rsidR="00980EB1">
        <w:t xml:space="preserve"> </w:t>
      </w:r>
      <w:proofErr w:type="spellStart"/>
      <w:r w:rsidR="00980EB1">
        <w:t>meng</w:t>
      </w:r>
      <w:r w:rsidR="008B157B">
        <w:t>g</w:t>
      </w:r>
      <w:r w:rsidR="00980EB1">
        <w:t>ambarkan</w:t>
      </w:r>
      <w:proofErr w:type="spellEnd"/>
      <w:r w:rsidR="00980EB1">
        <w:t xml:space="preserve"> </w:t>
      </w:r>
      <w:proofErr w:type="spellStart"/>
      <w:r w:rsidR="00980EB1">
        <w:t>siklus</w:t>
      </w:r>
      <w:proofErr w:type="spellEnd"/>
      <w:r w:rsidR="00980EB1">
        <w:t xml:space="preserve"> baru </w:t>
      </w:r>
      <w:proofErr w:type="spellStart"/>
      <w:r w:rsidR="00980EB1">
        <w:t>dengan</w:t>
      </w:r>
      <w:proofErr w:type="spellEnd"/>
      <w:r w:rsidR="00980EB1">
        <w:t xml:space="preserve"> </w:t>
      </w:r>
      <w:proofErr w:type="spellStart"/>
      <w:r w:rsidR="00980EB1">
        <w:t>penerapan</w:t>
      </w:r>
      <w:proofErr w:type="spellEnd"/>
      <w:r w:rsidR="00980EB1">
        <w:t xml:space="preserve"> </w:t>
      </w:r>
      <w:proofErr w:type="spellStart"/>
      <w:r w:rsidR="00980EB1">
        <w:t>perangkat</w:t>
      </w:r>
      <w:proofErr w:type="spellEnd"/>
      <w:r w:rsidR="00980EB1">
        <w:t xml:space="preserve"> </w:t>
      </w:r>
      <w:proofErr w:type="spellStart"/>
      <w:r w:rsidR="00980EB1">
        <w:t>lunak</w:t>
      </w:r>
      <w:proofErr w:type="spellEnd"/>
      <w:r w:rsidR="00980EB1">
        <w:t xml:space="preserve"> untuk </w:t>
      </w:r>
      <w:proofErr w:type="spellStart"/>
      <w:r w:rsidR="00980EB1">
        <w:t>mengurangi</w:t>
      </w:r>
      <w:proofErr w:type="spellEnd"/>
      <w:r w:rsidR="00980EB1">
        <w:t xml:space="preserve"> </w:t>
      </w:r>
      <w:proofErr w:type="spellStart"/>
      <w:r w:rsidR="00980EB1">
        <w:t>waktu</w:t>
      </w:r>
      <w:proofErr w:type="spellEnd"/>
      <w:r w:rsidR="00980EB1">
        <w:t xml:space="preserve"> </w:t>
      </w:r>
      <w:proofErr w:type="spellStart"/>
      <w:r w:rsidR="00980EB1">
        <w:t>tunggu</w:t>
      </w:r>
      <w:proofErr w:type="spellEnd"/>
      <w:r w:rsidR="00980EB1">
        <w:t xml:space="preserve"> </w:t>
      </w:r>
      <w:proofErr w:type="spellStart"/>
      <w:r w:rsidR="00980EB1">
        <w:t>dari</w:t>
      </w:r>
      <w:proofErr w:type="spellEnd"/>
      <w:r w:rsidR="00980EB1">
        <w:t xml:space="preserve"> proses </w:t>
      </w:r>
      <w:proofErr w:type="spellStart"/>
      <w:r w:rsidR="00980EB1">
        <w:t>pengecekan</w:t>
      </w:r>
      <w:proofErr w:type="spellEnd"/>
      <w:r w:rsidR="00980EB1">
        <w:t xml:space="preserve"> manual </w:t>
      </w:r>
      <w:proofErr w:type="spellStart"/>
      <w:r w:rsidR="00980EB1">
        <w:t>kejelasan</w:t>
      </w:r>
      <w:proofErr w:type="spellEnd"/>
      <w:r w:rsidR="00980EB1">
        <w:t xml:space="preserve"> </w:t>
      </w:r>
      <w:proofErr w:type="spellStart"/>
      <w:r w:rsidR="00980EB1">
        <w:t>gambar</w:t>
      </w:r>
      <w:proofErr w:type="spellEnd"/>
      <w:r w:rsidR="00980EB1">
        <w:t>.</w:t>
      </w:r>
    </w:p>
    <w:p w14:paraId="59BBB717" w14:textId="23D690A2" w:rsidR="00447E1B" w:rsidRDefault="00447E1B" w:rsidP="00447E1B">
      <w:pPr>
        <w:jc w:val="center"/>
      </w:pPr>
      <w:r>
        <w:rPr>
          <w:noProof/>
        </w:rPr>
        <w:drawing>
          <wp:inline distT="0" distB="0" distL="0" distR="0" wp14:anchorId="30188528" wp14:editId="2A328A41">
            <wp:extent cx="4114800" cy="2197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197986"/>
                    </a:xfrm>
                    <a:prstGeom prst="rect">
                      <a:avLst/>
                    </a:prstGeom>
                    <a:noFill/>
                    <a:ln>
                      <a:noFill/>
                    </a:ln>
                  </pic:spPr>
                </pic:pic>
              </a:graphicData>
            </a:graphic>
          </wp:inline>
        </w:drawing>
      </w:r>
    </w:p>
    <w:p w14:paraId="7977635A" w14:textId="54FDD4FD" w:rsidR="00980EB1" w:rsidRDefault="00980EB1" w:rsidP="00980EB1">
      <w:pPr>
        <w:pStyle w:val="Caption"/>
      </w:pPr>
      <w:bookmarkStart w:id="39" w:name="_Ref182238406"/>
      <w:bookmarkStart w:id="40" w:name="_Toc183209824"/>
      <w:r>
        <w:t xml:space="preserve">Gambar </w:t>
      </w:r>
      <w:r w:rsidR="00697DFE">
        <w:fldChar w:fldCharType="begin"/>
      </w:r>
      <w:r w:rsidR="00697DFE">
        <w:instrText xml:space="preserve"> STYLEREF 1 \s </w:instrText>
      </w:r>
      <w:r w:rsidR="00697DFE">
        <w:fldChar w:fldCharType="separate"/>
      </w:r>
      <w:r w:rsidR="00987F50">
        <w:rPr>
          <w:noProof/>
        </w:rPr>
        <w:t>1</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4</w:t>
      </w:r>
      <w:r w:rsidR="00697DFE">
        <w:fldChar w:fldCharType="end"/>
      </w:r>
      <w:bookmarkEnd w:id="39"/>
      <w:r w:rsidRPr="00980EB1">
        <w:t xml:space="preserve"> </w:t>
      </w:r>
      <w:proofErr w:type="spellStart"/>
      <w:r>
        <w:t>Siklus</w:t>
      </w:r>
      <w:proofErr w:type="spellEnd"/>
      <w:r>
        <w:t xml:space="preserve"> </w:t>
      </w:r>
      <w:proofErr w:type="spellStart"/>
      <w:r>
        <w:t>Pengumpulan</w:t>
      </w:r>
      <w:proofErr w:type="spellEnd"/>
      <w:r>
        <w:t xml:space="preserve"> </w:t>
      </w:r>
      <w:proofErr w:type="spellStart"/>
      <w:r>
        <w:t>Dokumen</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bookmarkEnd w:id="40"/>
      <w:proofErr w:type="spellEnd"/>
    </w:p>
    <w:p w14:paraId="6D5385CF" w14:textId="3572A270" w:rsidR="00E93D99" w:rsidRDefault="00E93D99" w:rsidP="00E93D99">
      <w:pPr>
        <w:pStyle w:val="Heading2"/>
      </w:pPr>
      <w:bookmarkStart w:id="41" w:name="_Toc185853508"/>
      <w:proofErr w:type="spellStart"/>
      <w:r>
        <w:lastRenderedPageBreak/>
        <w:t>Pemilihan</w:t>
      </w:r>
      <w:proofErr w:type="spellEnd"/>
      <w:r>
        <w:t xml:space="preserve"> Solusi</w:t>
      </w:r>
      <w:bookmarkEnd w:id="41"/>
    </w:p>
    <w:p w14:paraId="0F471FFA" w14:textId="13918180"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DD3B11">
        <w:t>gambar</w:t>
      </w:r>
      <w:proofErr w:type="spellEnd"/>
      <w:r w:rsidR="00DD3B11">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DD3B11">
        <w:t>gambar</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9B49A5">
        <w:t>seperti</w:t>
      </w:r>
      <w:proofErr w:type="spellEnd"/>
      <w:r w:rsidR="009B49A5">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w:t>
      </w:r>
    </w:p>
    <w:p w14:paraId="0ECDA1CF" w14:textId="775541E7"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rsidR="00DD3B11">
        <w:t>gambar</w:t>
      </w:r>
      <w:proofErr w:type="spellEnd"/>
      <w:r w:rsidR="00DD3B11">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rsidR="00E63E42">
        <w:t>identifikasi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rsidR="008B157B">
        <w:t>kesulitan</w:t>
      </w:r>
      <w:proofErr w:type="spellEnd"/>
      <w:r w:rsidR="008B157B">
        <w:t xml:space="preserve"> </w:t>
      </w:r>
      <w:proofErr w:type="spellStart"/>
      <w:r w:rsidR="008B157B">
        <w:t>bagi</w:t>
      </w:r>
      <w:proofErr w:type="spellEnd"/>
      <w:r w:rsidR="008B157B">
        <w:t xml:space="preserve">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2E9F475C" w:rsidR="00E93D99" w:rsidRDefault="00F53C23" w:rsidP="00F5531D">
      <w:pPr>
        <w:pStyle w:val="paragraf"/>
      </w:pPr>
      <w:r>
        <w:t xml:space="preserve">Untuk </w:t>
      </w:r>
      <w:proofErr w:type="spellStart"/>
      <w:r>
        <w:t>penyisipan</w:t>
      </w:r>
      <w:proofErr w:type="spellEnd"/>
      <w:r>
        <w:t xml:space="preserve"> </w:t>
      </w:r>
      <w:proofErr w:type="spellStart"/>
      <w:r>
        <w:t>sistem</w:t>
      </w:r>
      <w:proofErr w:type="spellEnd"/>
      <w:r>
        <w:t xml:space="preserve"> </w:t>
      </w:r>
      <w:proofErr w:type="spellStart"/>
      <w:r w:rsidR="00E63E42">
        <w:t>identifikasi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Satu </w:t>
      </w:r>
      <w:proofErr w:type="spellStart"/>
      <w:r w:rsidR="00D9355C">
        <w:t>kelemahan</w:t>
      </w:r>
      <w:proofErr w:type="spellEnd"/>
      <w:r w:rsidR="00D9355C">
        <w:t xml:space="preserve"> </w:t>
      </w:r>
      <w:proofErr w:type="spellStart"/>
      <w:r w:rsidR="00D9355C">
        <w:t>dari</w:t>
      </w:r>
      <w:proofErr w:type="spellEnd"/>
      <w:r w:rsidR="00D9355C">
        <w:t xml:space="preserve"> </w:t>
      </w:r>
      <w:proofErr w:type="spellStart"/>
      <w:r w:rsidR="00D9355C">
        <w:t>solusi</w:t>
      </w:r>
      <w:proofErr w:type="spellEnd"/>
      <w:r w:rsidR="00D9355C">
        <w:t xml:space="preserve"> </w:t>
      </w:r>
      <w:proofErr w:type="spellStart"/>
      <w:r w:rsidR="00D9355C">
        <w:t>adalah</w:t>
      </w:r>
      <w:proofErr w:type="spellEnd"/>
      <w:r w:rsidR="00D9355C">
        <w:t xml:space="preserve"> WhatsApp Business Platform </w:t>
      </w:r>
      <w:proofErr w:type="spellStart"/>
      <w:r w:rsidR="00D9355C">
        <w:t>memiliki</w:t>
      </w:r>
      <w:proofErr w:type="spellEnd"/>
      <w:r w:rsidR="00D9355C">
        <w:t xml:space="preserve"> </w:t>
      </w:r>
      <w:proofErr w:type="spellStart"/>
      <w:r w:rsidR="00D9355C">
        <w:t>beberapa</w:t>
      </w:r>
      <w:proofErr w:type="spellEnd"/>
      <w:r w:rsidR="00D9355C">
        <w:t xml:space="preserve"> </w:t>
      </w:r>
      <w:proofErr w:type="spellStart"/>
      <w:r w:rsidR="00D9355C">
        <w:t>keterbatasan</w:t>
      </w:r>
      <w:proofErr w:type="spellEnd"/>
      <w:r w:rsidR="00D9355C">
        <w:t xml:space="preserve"> untuk </w:t>
      </w:r>
      <w:proofErr w:type="spellStart"/>
      <w:r w:rsidR="00D9355C">
        <w:t>tingkatan</w:t>
      </w:r>
      <w:proofErr w:type="spellEnd"/>
      <w:r w:rsidR="00D9355C">
        <w:t xml:space="preserve"> </w:t>
      </w:r>
      <w:proofErr w:type="spellStart"/>
      <w:r w:rsidR="00D9355C">
        <w:t>bebas</w:t>
      </w:r>
      <w:proofErr w:type="spellEnd"/>
      <w:r w:rsidR="00D9355C">
        <w:t xml:space="preserve"> </w:t>
      </w:r>
      <w:proofErr w:type="spellStart"/>
      <w:r w:rsidR="00D9355C">
        <w:t>biayanya</w:t>
      </w:r>
      <w:proofErr w:type="spellEnd"/>
      <w:r w:rsidR="00D9355C">
        <w:t xml:space="preserve"> </w:t>
      </w:r>
      <w:proofErr w:type="spellStart"/>
      <w:r w:rsidR="00D9355C">
        <w:t>seperti</w:t>
      </w:r>
      <w:proofErr w:type="spellEnd"/>
      <w:r w:rsidR="00D9355C">
        <w:t xml:space="preserve"> </w:t>
      </w:r>
      <w:proofErr w:type="spellStart"/>
      <w:r w:rsidR="00D9355C">
        <w:t>terbatas</w:t>
      </w:r>
      <w:proofErr w:type="spellEnd"/>
      <w:r w:rsidR="00D9355C">
        <w:t xml:space="preserve"> pada 1000 </w:t>
      </w:r>
      <w:proofErr w:type="spellStart"/>
      <w:r w:rsidR="00D9355C">
        <w:t>konversasi</w:t>
      </w:r>
      <w:proofErr w:type="spellEnd"/>
      <w:r w:rsidR="00D9355C">
        <w:t xml:space="preserve"> 24 jam per bulan dan </w:t>
      </w:r>
      <w:proofErr w:type="spellStart"/>
      <w:r w:rsidR="00D9355C">
        <w:t>konversasi</w:t>
      </w:r>
      <w:proofErr w:type="spellEnd"/>
      <w:r w:rsidR="00D9355C">
        <w:t xml:space="preserve"> </w:t>
      </w:r>
      <w:proofErr w:type="spellStart"/>
      <w:r w:rsidR="00D9355C">
        <w:t>hanya</w:t>
      </w:r>
      <w:proofErr w:type="spellEnd"/>
      <w:r w:rsidR="00D9355C">
        <w:t xml:space="preserve"> </w:t>
      </w:r>
      <w:proofErr w:type="spellStart"/>
      <w:r w:rsidR="00D9355C">
        <w:t>dapat</w:t>
      </w:r>
      <w:proofErr w:type="spellEnd"/>
      <w:r w:rsidR="00D9355C">
        <w:t xml:space="preserve"> </w:t>
      </w:r>
      <w:proofErr w:type="spellStart"/>
      <w:r w:rsidR="00D9355C">
        <w:t>dimulai</w:t>
      </w:r>
      <w:proofErr w:type="spellEnd"/>
      <w:r w:rsidR="00D9355C">
        <w:t xml:space="preserve"> oleh </w:t>
      </w:r>
      <w:proofErr w:type="spellStart"/>
      <w:r w:rsidR="00D9355C">
        <w:t>klien</w:t>
      </w:r>
      <w:proofErr w:type="spellEnd"/>
      <w:r w:rsidR="00D9355C">
        <w:t xml:space="preserve">. </w:t>
      </w:r>
      <w:proofErr w:type="spellStart"/>
      <w:r w:rsidR="00D9355C">
        <w:t>Kelemahan</w:t>
      </w:r>
      <w:proofErr w:type="spellEnd"/>
      <w:r w:rsidR="00D9355C">
        <w:t xml:space="preserve"> ini </w:t>
      </w:r>
      <w:proofErr w:type="spellStart"/>
      <w:r w:rsidR="00D9355C">
        <w:t>dapat</w:t>
      </w:r>
      <w:proofErr w:type="spellEnd"/>
      <w:r w:rsidR="00D9355C">
        <w:t xml:space="preserve"> </w:t>
      </w:r>
      <w:proofErr w:type="spellStart"/>
      <w:r w:rsidR="00D9355C">
        <w:t>diatasi</w:t>
      </w:r>
      <w:proofErr w:type="spellEnd"/>
      <w:r w:rsidR="00D9355C">
        <w:t xml:space="preserve"> </w:t>
      </w:r>
      <w:proofErr w:type="spellStart"/>
      <w:r w:rsidR="00D9355C">
        <w:t>dengan</w:t>
      </w:r>
      <w:proofErr w:type="spellEnd"/>
      <w:r w:rsidR="00D9355C">
        <w:t xml:space="preserve"> </w:t>
      </w:r>
      <w:proofErr w:type="spellStart"/>
      <w:r w:rsidR="00D9355C">
        <w:t>implementasi</w:t>
      </w:r>
      <w:proofErr w:type="spellEnd"/>
      <w:r w:rsidR="00D9355C">
        <w:t xml:space="preserve"> </w:t>
      </w:r>
      <w:proofErr w:type="spellStart"/>
      <w:r w:rsidR="00D9355C">
        <w:t>pintar</w:t>
      </w:r>
      <w:proofErr w:type="spellEnd"/>
      <w:r w:rsidR="00D9355C">
        <w:t xml:space="preserve"> </w:t>
      </w:r>
      <w:proofErr w:type="spellStart"/>
      <w:r w:rsidR="00D9355C">
        <w:t>seperti</w:t>
      </w:r>
      <w:proofErr w:type="spellEnd"/>
      <w:r w:rsidR="00D9355C">
        <w:t xml:space="preserve"> </w:t>
      </w:r>
      <w:proofErr w:type="spellStart"/>
      <w:r w:rsidR="00D9355C">
        <w:t>menggunakan</w:t>
      </w:r>
      <w:proofErr w:type="spellEnd"/>
      <w:r w:rsidR="00D9355C">
        <w:t xml:space="preserve"> </w:t>
      </w:r>
      <w:proofErr w:type="spellStart"/>
      <w:r w:rsidR="00D9355C">
        <w:t>akun</w:t>
      </w:r>
      <w:proofErr w:type="spellEnd"/>
      <w:r w:rsidR="00D9355C">
        <w:t xml:space="preserve"> </w:t>
      </w:r>
      <w:proofErr w:type="spellStart"/>
      <w:r w:rsidR="00D9355C">
        <w:t>berbeda</w:t>
      </w:r>
      <w:proofErr w:type="spellEnd"/>
      <w:r w:rsidR="00D9355C">
        <w:t xml:space="preserve"> untuk </w:t>
      </w:r>
      <w:proofErr w:type="spellStart"/>
      <w:r w:rsidR="00D9355C">
        <w:t>percakapan</w:t>
      </w:r>
      <w:proofErr w:type="spellEnd"/>
      <w:r w:rsidR="00D9355C">
        <w:t xml:space="preserve"> </w:t>
      </w:r>
      <w:proofErr w:type="spellStart"/>
      <w:r w:rsidR="00D9355C">
        <w:lastRenderedPageBreak/>
        <w:t>dengan</w:t>
      </w:r>
      <w:proofErr w:type="spellEnd"/>
      <w:r w:rsidR="00D9355C">
        <w:t xml:space="preserve"> </w:t>
      </w:r>
      <w:proofErr w:type="spellStart"/>
      <w:r w:rsidR="00D9355C">
        <w:t>akun</w:t>
      </w:r>
      <w:proofErr w:type="spellEnd"/>
      <w:r w:rsidR="00D9355C">
        <w:t xml:space="preserve"> WhatsApp Business Platform </w:t>
      </w:r>
      <w:proofErr w:type="spellStart"/>
      <w:r w:rsidR="00D9355C">
        <w:t>sebagai</w:t>
      </w:r>
      <w:proofErr w:type="spellEnd"/>
      <w:r w:rsidR="00D9355C">
        <w:t xml:space="preserve"> </w:t>
      </w:r>
      <w:proofErr w:type="spellStart"/>
      <w:r w:rsidR="00D9355C">
        <w:t>penampung</w:t>
      </w:r>
      <w:proofErr w:type="spellEnd"/>
      <w:r w:rsidR="00D9355C">
        <w:t xml:space="preserve"> </w:t>
      </w:r>
      <w:proofErr w:type="spellStart"/>
      <w:r w:rsidR="00DD3B11">
        <w:t>gambar</w:t>
      </w:r>
      <w:proofErr w:type="spellEnd"/>
      <w:r w:rsidR="00DD3B11">
        <w:t xml:space="preserve"> </w:t>
      </w:r>
      <w:proofErr w:type="spellStart"/>
      <w:r w:rsidR="00D9355C">
        <w:t>dokumen</w:t>
      </w:r>
      <w:proofErr w:type="spellEnd"/>
      <w:r w:rsidR="00D9355C">
        <w:t xml:space="preserve"> dan </w:t>
      </w:r>
      <w:proofErr w:type="spellStart"/>
      <w:r w:rsidR="00D9355C">
        <w:t>mengarahkan</w:t>
      </w:r>
      <w:proofErr w:type="spellEnd"/>
      <w:r w:rsidR="00D9355C">
        <w:t xml:space="preserve"> </w:t>
      </w:r>
      <w:proofErr w:type="spellStart"/>
      <w:r w:rsidR="00D9355C">
        <w:t>klien</w:t>
      </w:r>
      <w:proofErr w:type="spellEnd"/>
      <w:r w:rsidR="00D9355C">
        <w:t xml:space="preserve"> untuk </w:t>
      </w:r>
      <w:proofErr w:type="spellStart"/>
      <w:r w:rsidR="00D9355C">
        <w:t>mengirim</w:t>
      </w:r>
      <w:proofErr w:type="spellEnd"/>
      <w:r w:rsidR="00D9355C">
        <w:t xml:space="preserve"> </w:t>
      </w:r>
      <w:proofErr w:type="spellStart"/>
      <w:r w:rsidR="00D9355C">
        <w:t>dokumen</w:t>
      </w:r>
      <w:proofErr w:type="spellEnd"/>
      <w:r w:rsidR="00D9355C">
        <w:t xml:space="preserve"> yang </w:t>
      </w:r>
      <w:proofErr w:type="spellStart"/>
      <w:r w:rsidR="00D9355C">
        <w:t>diperlukan</w:t>
      </w:r>
      <w:proofErr w:type="spellEnd"/>
      <w:r w:rsidR="00D9355C">
        <w:t xml:space="preserve"> </w:t>
      </w:r>
      <w:proofErr w:type="spellStart"/>
      <w:r w:rsidR="00D9355C">
        <w:t>secara</w:t>
      </w:r>
      <w:proofErr w:type="spellEnd"/>
      <w:r w:rsidR="00D9355C">
        <w:t xml:space="preserve"> </w:t>
      </w:r>
      <w:proofErr w:type="spellStart"/>
      <w:r w:rsidR="00D9355C">
        <w:t>sekaligus</w:t>
      </w:r>
      <w:proofErr w:type="spellEnd"/>
      <w:r w:rsidR="00D9355C">
        <w:t>.</w:t>
      </w:r>
    </w:p>
    <w:p w14:paraId="06E7FB1C" w14:textId="6A578032" w:rsidR="00D664AD" w:rsidRDefault="00D9355C" w:rsidP="00D664A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r w:rsidR="00D22D90">
        <w:t xml:space="preserve">, </w:t>
      </w:r>
      <w:proofErr w:type="spellStart"/>
      <w:r w:rsidR="00D22D90">
        <w:t>diperlukan</w:t>
      </w:r>
      <w:proofErr w:type="spellEnd"/>
      <w:r w:rsidR="00D22D90">
        <w:t xml:space="preserve"> </w:t>
      </w:r>
      <w:proofErr w:type="spellStart"/>
      <w:r w:rsidR="00D22D90">
        <w:t>metode</w:t>
      </w:r>
      <w:proofErr w:type="spellEnd"/>
      <w:r w:rsidR="00D22D90">
        <w:t xml:space="preserve"> untuk </w:t>
      </w:r>
      <w:proofErr w:type="spellStart"/>
      <w:r w:rsidR="00D22D90">
        <w:t>membuat</w:t>
      </w:r>
      <w:proofErr w:type="spellEnd"/>
      <w:r w:rsidR="00D22D90">
        <w:t xml:space="preserve"> </w:t>
      </w:r>
      <w:proofErr w:type="spellStart"/>
      <w:r w:rsidR="002C1C4E">
        <w:t>perangkat</w:t>
      </w:r>
      <w:proofErr w:type="spellEnd"/>
      <w:r w:rsidR="002C1C4E">
        <w:t xml:space="preserve"> </w:t>
      </w:r>
      <w:proofErr w:type="spellStart"/>
      <w:r w:rsidR="002C1C4E">
        <w:t>lunak</w:t>
      </w:r>
      <w:proofErr w:type="spellEnd"/>
      <w:r w:rsidR="00D22D90">
        <w:t xml:space="preserve"> yang </w:t>
      </w:r>
      <w:proofErr w:type="spellStart"/>
      <w:r w:rsidR="00D22D90">
        <w:t>dapat</w:t>
      </w:r>
      <w:proofErr w:type="spellEnd"/>
      <w:r w:rsidR="00D22D90">
        <w:t xml:space="preserve"> </w:t>
      </w:r>
      <w:proofErr w:type="spellStart"/>
      <w:r w:rsidR="00D22D90">
        <w:t>melakukan</w:t>
      </w:r>
      <w:proofErr w:type="spellEnd"/>
      <w:r w:rsidR="00D22D90">
        <w:t xml:space="preserve"> </w:t>
      </w:r>
      <w:proofErr w:type="spellStart"/>
      <w:r w:rsidR="00E63E42">
        <w:t>identifikasi</w:t>
      </w:r>
      <w:proofErr w:type="spellEnd"/>
      <w:r w:rsidR="00D22D90">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rsidR="00DD3B11">
        <w:t xml:space="preserve"> </w:t>
      </w:r>
      <w:proofErr w:type="spellStart"/>
      <w:r w:rsidR="00DD3B11">
        <w:t>kekaburan</w:t>
      </w:r>
      <w:proofErr w:type="spellEnd"/>
      <w:r w:rsidR="00D22D90">
        <w:t xml:space="preserve"> pada </w:t>
      </w:r>
      <w:proofErr w:type="spellStart"/>
      <w:r w:rsidR="00DD3B11">
        <w:t>gambar</w:t>
      </w:r>
      <w:proofErr w:type="spellEnd"/>
      <w:r w:rsidR="00D22D90">
        <w:t xml:space="preserve"> </w:t>
      </w:r>
      <w:proofErr w:type="spellStart"/>
      <w:r w:rsidR="00D22D90">
        <w:t>dokumen</w:t>
      </w:r>
      <w:proofErr w:type="spellEnd"/>
      <w:r w:rsidR="00D22D90">
        <w:t xml:space="preserve">. </w:t>
      </w:r>
      <w:proofErr w:type="spellStart"/>
      <w:r w:rsidR="00D22D90">
        <w:t>Metode</w:t>
      </w:r>
      <w:proofErr w:type="spellEnd"/>
      <w:r w:rsidR="00D22D90">
        <w:t xml:space="preserve"> yang </w:t>
      </w:r>
      <w:proofErr w:type="spellStart"/>
      <w:r w:rsidR="00D22D90">
        <w:t>dilakukan</w:t>
      </w:r>
      <w:proofErr w:type="spellEnd"/>
      <w:r w:rsidR="00D22D90">
        <w:t xml:space="preserve"> </w:t>
      </w:r>
      <w:proofErr w:type="spellStart"/>
      <w:r w:rsidR="00D22D90">
        <w:t>dapat</w:t>
      </w:r>
      <w:proofErr w:type="spellEnd"/>
      <w:r w:rsidR="00D22D90">
        <w:t xml:space="preserve"> </w:t>
      </w:r>
      <w:proofErr w:type="spellStart"/>
      <w:r w:rsidR="00D22D90">
        <w:t>berupa</w:t>
      </w:r>
      <w:proofErr w:type="spellEnd"/>
      <w:r w:rsidR="00D22D90">
        <w:t xml:space="preserve"> </w:t>
      </w:r>
      <w:proofErr w:type="spellStart"/>
      <w:r w:rsidR="00D22D90">
        <w:t>metode</w:t>
      </w:r>
      <w:proofErr w:type="spellEnd"/>
      <w:r w:rsidR="00D22D90">
        <w:t xml:space="preserve"> untuk </w:t>
      </w:r>
      <w:proofErr w:type="spellStart"/>
      <w:r w:rsidR="00D22D90">
        <w:t>men</w:t>
      </w:r>
      <w:r w:rsidR="00E63E42">
        <w:t>gidentifikasi</w:t>
      </w:r>
      <w:proofErr w:type="spellEnd"/>
      <w:r w:rsidR="00DD3B11">
        <w:t xml:space="preserve"> </w:t>
      </w:r>
      <w:proofErr w:type="spellStart"/>
      <w:r w:rsidR="00D22D90">
        <w:t>gambar</w:t>
      </w:r>
      <w:proofErr w:type="spellEnd"/>
      <w:r w:rsidR="00D22D90">
        <w:t xml:space="preserve"> yang </w:t>
      </w:r>
      <w:proofErr w:type="spellStart"/>
      <w:r w:rsidR="00D22D90">
        <w:t>terdapat</w:t>
      </w:r>
      <w:proofErr w:type="spellEnd"/>
      <w:r w:rsidR="00D22D90">
        <w:t xml:space="preserve"> </w:t>
      </w:r>
      <w:r w:rsidR="00D22D90" w:rsidRPr="00D22D90">
        <w:rPr>
          <w:i/>
          <w:iCs/>
        </w:rPr>
        <w:t>blur</w:t>
      </w:r>
      <w:r w:rsidR="00D22D90">
        <w:t>.</w:t>
      </w:r>
    </w:p>
    <w:p w14:paraId="6DCBD79E" w14:textId="633E1538" w:rsidR="0093556F" w:rsidRDefault="0093556F" w:rsidP="00D22D90">
      <w:pPr>
        <w:pStyle w:val="paragraf"/>
      </w:pPr>
      <w:proofErr w:type="spellStart"/>
      <w:r>
        <w:t>Metode</w:t>
      </w:r>
      <w:proofErr w:type="spellEnd"/>
      <w:r>
        <w:t xml:space="preserve"> yang </w:t>
      </w:r>
      <w:proofErr w:type="spellStart"/>
      <w:r>
        <w:t>dipilih</w:t>
      </w:r>
      <w:proofErr w:type="spellEnd"/>
      <w:r>
        <w:t xml:space="preserve"> juga </w:t>
      </w:r>
      <w:proofErr w:type="spellStart"/>
      <w:r>
        <w:t>perlu</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tanpa</w:t>
      </w:r>
      <w:proofErr w:type="spellEnd"/>
      <w:r>
        <w:t xml:space="preserve"> </w:t>
      </w:r>
      <w:proofErr w:type="spellStart"/>
      <w:r>
        <w:t>referensi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sidRPr="00D22D90">
        <w:rPr>
          <w:i/>
          <w:iCs/>
        </w:rPr>
        <w:t>blur</w:t>
      </w:r>
      <w:r>
        <w:t xml:space="preserve">, </w:t>
      </w:r>
      <w:proofErr w:type="spellStart"/>
      <w:r>
        <w:t>karena</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penggunaan</w:t>
      </w:r>
      <w:proofErr w:type="spellEnd"/>
      <w:r>
        <w:t xml:space="preserve"> </w:t>
      </w:r>
      <w:proofErr w:type="spellStart"/>
      <w:r>
        <w:t>gambar</w:t>
      </w:r>
      <w:proofErr w:type="spellEnd"/>
      <w:r>
        <w:t xml:space="preserve"> yang </w:t>
      </w:r>
      <w:proofErr w:type="spellStart"/>
      <w:r>
        <w:t>dikirim</w:t>
      </w:r>
      <w:proofErr w:type="spellEnd"/>
      <w:r>
        <w:t xml:space="preserve"> oleh </w:t>
      </w:r>
      <w:proofErr w:type="spellStart"/>
      <w:r>
        <w:t>klien</w:t>
      </w:r>
      <w:proofErr w:type="spellEnd"/>
      <w:r>
        <w:t xml:space="preserve"> (</w:t>
      </w:r>
      <w:proofErr w:type="spellStart"/>
      <w:r>
        <w:t>pengguna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terdapat</w:t>
      </w:r>
      <w:proofErr w:type="spellEnd"/>
      <w:r>
        <w:t xml:space="preserve"> </w:t>
      </w:r>
      <w:proofErr w:type="spellStart"/>
      <w:r>
        <w:t>gambar</w:t>
      </w:r>
      <w:proofErr w:type="spellEnd"/>
      <w:r>
        <w:t xml:space="preserve"> </w:t>
      </w:r>
      <w:proofErr w:type="spellStart"/>
      <w:r>
        <w:t>jernih</w:t>
      </w:r>
      <w:proofErr w:type="spellEnd"/>
      <w:r>
        <w:t xml:space="preserve">. </w:t>
      </w:r>
      <w:proofErr w:type="spellStart"/>
      <w:r>
        <w:t>Keperluan</w:t>
      </w:r>
      <w:proofErr w:type="spellEnd"/>
      <w:r>
        <w:t xml:space="preserve"> untuk </w:t>
      </w:r>
      <w:proofErr w:type="spellStart"/>
      <w:r>
        <w:t>menggunakan</w:t>
      </w:r>
      <w:proofErr w:type="spellEnd"/>
      <w:r>
        <w:t xml:space="preserve"> </w:t>
      </w:r>
      <w:proofErr w:type="spellStart"/>
      <w:r>
        <w:t>metode</w:t>
      </w:r>
      <w:proofErr w:type="spellEnd"/>
      <w:r>
        <w:t xml:space="preserve"> </w:t>
      </w:r>
      <w:r w:rsidRPr="0093556F">
        <w:rPr>
          <w:i/>
          <w:iCs/>
        </w:rPr>
        <w:t>non-reference image quality assessment</w:t>
      </w:r>
      <w:r>
        <w:t xml:space="preserve"> (NR-IQA) berarti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seperti</w:t>
      </w:r>
      <w:proofErr w:type="spellEnd"/>
      <w:r>
        <w:t xml:space="preserve"> </w:t>
      </w:r>
      <w:r w:rsidRPr="0093556F">
        <w:rPr>
          <w:i/>
          <w:iCs/>
        </w:rPr>
        <w:t>optical character recognition</w:t>
      </w:r>
      <w:r>
        <w:t xml:space="preserve"> (OCR) untuk yang </w:t>
      </w:r>
      <w:proofErr w:type="spellStart"/>
      <w:r>
        <w:t>umum</w:t>
      </w:r>
      <w:proofErr w:type="spellEnd"/>
      <w:r>
        <w:t xml:space="preserve"> </w:t>
      </w:r>
      <w:proofErr w:type="spellStart"/>
      <w:r>
        <w:t>digunakan</w:t>
      </w:r>
      <w:proofErr w:type="spellEnd"/>
      <w:r>
        <w:t xml:space="preserve"> untuk </w:t>
      </w:r>
      <w:proofErr w:type="spellStart"/>
      <w:r>
        <w:t>menilai</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teks</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atau</w:t>
      </w:r>
      <w:proofErr w:type="spellEnd"/>
      <w:r>
        <w:t xml:space="preserve"> </w:t>
      </w:r>
      <w:proofErr w:type="spellStart"/>
      <w:r>
        <w:t>tidak</w:t>
      </w:r>
      <w:proofErr w:type="spellEnd"/>
      <w:r>
        <w:t xml:space="preserve">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
          <w:id w:val="383921964"/>
          <w:placeholder>
            <w:docPart w:val="DefaultPlaceholder_-1854013440"/>
          </w:placeholder>
        </w:sdtPr>
        <w:sdtEndPr/>
        <w:sdtContent>
          <w:r w:rsidR="007B715F" w:rsidRPr="007B715F">
            <w:t xml:space="preserve">(Rodin </w:t>
          </w:r>
          <w:proofErr w:type="spellStart"/>
          <w:r w:rsidR="007B715F" w:rsidRPr="007B715F">
            <w:t>dkk</w:t>
          </w:r>
          <w:proofErr w:type="spellEnd"/>
          <w:r w:rsidR="007B715F" w:rsidRPr="007B715F">
            <w:t>., 2021)</w:t>
          </w:r>
        </w:sdtContent>
      </w:sdt>
      <w:r>
        <w:t>.</w:t>
      </w:r>
    </w:p>
    <w:p w14:paraId="0641941C" w14:textId="77777777" w:rsidR="00E22A52" w:rsidRDefault="00E22A52" w:rsidP="00E22A52">
      <w:pPr>
        <w:pStyle w:val="paragraf"/>
      </w:pPr>
      <w:proofErr w:type="spellStart"/>
      <w:r>
        <w:t>Identifikasi</w:t>
      </w:r>
      <w:proofErr w:type="spellEnd"/>
      <w:r>
        <w:t xml:space="preserve"> </w:t>
      </w:r>
      <w:r>
        <w:rPr>
          <w:i/>
          <w:iCs/>
        </w:rPr>
        <w:t>blur</w:t>
      </w:r>
      <w:r>
        <w:t xml:space="preserve"> </w:t>
      </w:r>
      <w:proofErr w:type="spellStart"/>
      <w:r>
        <w:t>tanpa</w:t>
      </w:r>
      <w:proofErr w:type="spellEnd"/>
      <w:r>
        <w:t xml:space="preserve"> </w:t>
      </w:r>
      <w:proofErr w:type="spellStart"/>
      <w:r>
        <w:t>gambar</w:t>
      </w:r>
      <w:proofErr w:type="spellEnd"/>
      <w:r>
        <w:t xml:space="preserve"> </w:t>
      </w:r>
      <w:proofErr w:type="spellStart"/>
      <w:r>
        <w:t>referensi</w:t>
      </w:r>
      <w:proofErr w:type="spellEnd"/>
      <w:r>
        <w:t xml:space="preserve"> </w:t>
      </w:r>
      <w:proofErr w:type="spellStart"/>
      <w:r>
        <w:t>awal</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metode-metode</w:t>
      </w:r>
      <w:proofErr w:type="spellEnd"/>
      <w:r>
        <w:t xml:space="preserve"> </w:t>
      </w:r>
      <w:proofErr w:type="spellStart"/>
      <w:r>
        <w:t>dari</w:t>
      </w:r>
      <w:proofErr w:type="spellEnd"/>
      <w:r>
        <w:t xml:space="preserve"> </w:t>
      </w:r>
      <w:proofErr w:type="spellStart"/>
      <w:r>
        <w:t>bidang</w:t>
      </w:r>
      <w:proofErr w:type="spellEnd"/>
      <w:r>
        <w:t xml:space="preserve"> </w:t>
      </w:r>
      <w:r>
        <w:rPr>
          <w:i/>
          <w:iCs/>
        </w:rPr>
        <w:t>computer vision</w:t>
      </w:r>
      <w:r>
        <w:t xml:space="preserve"> </w:t>
      </w:r>
      <w:proofErr w:type="spellStart"/>
      <w:r>
        <w:t>berbeda</w:t>
      </w:r>
      <w:proofErr w:type="spellEnd"/>
      <w:r>
        <w:t xml:space="preserve">, </w:t>
      </w:r>
      <w:proofErr w:type="spellStart"/>
      <w:r>
        <w:t>seperti</w:t>
      </w:r>
      <w:proofErr w:type="spellEnd"/>
      <w:r>
        <w:t xml:space="preserve"> </w:t>
      </w:r>
      <w:proofErr w:type="spellStart"/>
      <w:r>
        <w:t>berbasis</w:t>
      </w:r>
      <w:proofErr w:type="spellEnd"/>
      <w:r>
        <w:t xml:space="preserve"> </w:t>
      </w:r>
      <w:r>
        <w:rPr>
          <w:i/>
          <w:iCs/>
        </w:rPr>
        <w:t>convolutional neural network</w:t>
      </w:r>
      <w:r>
        <w:t xml:space="preserve"> (CNN), </w:t>
      </w:r>
      <w:proofErr w:type="spellStart"/>
      <w:r>
        <w:t>melalui</w:t>
      </w:r>
      <w:proofErr w:type="spellEnd"/>
      <w:r>
        <w:t xml:space="preserve"> </w:t>
      </w:r>
      <w:proofErr w:type="spellStart"/>
      <w:r>
        <w:t>ekstraksi</w:t>
      </w:r>
      <w:proofErr w:type="spellEnd"/>
      <w:r>
        <w:t xml:space="preserve"> </w:t>
      </w:r>
      <w:proofErr w:type="spellStart"/>
      <w:r>
        <w:t>fitur-fitur</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hibrida</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ekstraksi</w:t>
      </w:r>
      <w:proofErr w:type="spellEnd"/>
      <w:r>
        <w:t xml:space="preserve"> dan CNN </w:t>
      </w:r>
      <w:sdt>
        <w:sdtPr>
          <w:tag w:val="MENDELEY_CITATION_v3_eyJjaXRhdGlvbklEIjoiTUVOREVMRVlfQ0lUQVRJT05fMzg3OGYxMjItZTJkZS00NmZkLWJjOWQtY2Y2MWM3MmU5YmJ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614750777"/>
          <w:placeholder>
            <w:docPart w:val="FE48070EA4534027A01CC51B7753F91A"/>
          </w:placeholder>
        </w:sdtPr>
        <w:sdtEndPr/>
        <w:sdtContent>
          <w:r w:rsidRPr="007B715F">
            <w:t xml:space="preserve">(Liu </w:t>
          </w:r>
          <w:proofErr w:type="spellStart"/>
          <w:r w:rsidRPr="007B715F">
            <w:t>dkk</w:t>
          </w:r>
          <w:proofErr w:type="spellEnd"/>
          <w:r w:rsidRPr="007B715F">
            <w:t>., 2021)</w:t>
          </w:r>
        </w:sdtContent>
      </w:sdt>
      <w:r>
        <w:t xml:space="preserve">. </w:t>
      </w:r>
      <w:proofErr w:type="spellStart"/>
      <w:r>
        <w:t>Metode</w:t>
      </w:r>
      <w:proofErr w:type="spellEnd"/>
      <w:r>
        <w:t xml:space="preserve"> </w:t>
      </w:r>
      <w:proofErr w:type="spellStart"/>
      <w:r>
        <w:t>identifikasi</w:t>
      </w:r>
      <w:proofErr w:type="spellEnd"/>
      <w:r>
        <w:t xml:space="preserve"> </w:t>
      </w:r>
      <w:r>
        <w:rPr>
          <w:i/>
          <w:iCs/>
        </w:rPr>
        <w:t>blur</w:t>
      </w:r>
      <w:r>
        <w:t xml:space="preserve"> </w:t>
      </w:r>
      <w:proofErr w:type="spellStart"/>
      <w:r>
        <w:t>berdasarkan</w:t>
      </w:r>
      <w:proofErr w:type="spellEnd"/>
      <w:r>
        <w:t xml:space="preserve"> CNN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melatih</w:t>
      </w:r>
      <w:proofErr w:type="spellEnd"/>
      <w:r>
        <w:t xml:space="preserve"> model untuk </w:t>
      </w:r>
      <w:proofErr w:type="spellStart"/>
      <w:r>
        <w:t>mendeteksi</w:t>
      </w:r>
      <w:proofErr w:type="spellEnd"/>
      <w:r>
        <w:t xml:space="preserve"> area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seperti</w:t>
      </w:r>
      <w:proofErr w:type="spellEnd"/>
      <w:r>
        <w:t xml:space="preserve"> </w:t>
      </w:r>
      <w:proofErr w:type="spellStart"/>
      <w:r>
        <w:t>dengan</w:t>
      </w:r>
      <w:proofErr w:type="spellEnd"/>
      <w:r>
        <w:t xml:space="preserve"> model </w:t>
      </w:r>
      <w:r>
        <w:rPr>
          <w:i/>
          <w:iCs/>
        </w:rPr>
        <w:t>single shot detector</w:t>
      </w:r>
      <w:r>
        <w:t xml:space="preserve"> (SSD) </w:t>
      </w:r>
      <w:r>
        <w:rPr>
          <w:i/>
          <w:iCs/>
        </w:rPr>
        <w:t>You Only Look Once</w:t>
      </w:r>
      <w:r>
        <w:t xml:space="preserve"> </w:t>
      </w:r>
      <w:r>
        <w:rPr>
          <w:i/>
          <w:iCs/>
        </w:rPr>
        <w:t xml:space="preserve">version </w:t>
      </w:r>
      <w:r>
        <w:t xml:space="preserve">4 (YOLOv4) yang </w:t>
      </w:r>
      <w:proofErr w:type="spellStart"/>
      <w:r>
        <w:t>dilakukan</w:t>
      </w:r>
      <w:proofErr w:type="spellEnd"/>
      <w:r>
        <w:t xml:space="preserve"> oleh </w:t>
      </w:r>
      <w:sdt>
        <w:sdtPr>
          <w:tag w:val="MENDELEY_CITATION_v3_eyJjaXRhdGlvbklEIjoiTUVOREVMRVlfQ0lUQVRJT05fZjQxZGI0ODQtYjU3ZS00YTk5LTkyNmEtYTkzZjJjMjI4ODgz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669092954"/>
          <w:placeholder>
            <w:docPart w:val="FE48070EA4534027A01CC51B7753F91A"/>
          </w:placeholder>
        </w:sdtPr>
        <w:sdtEndPr/>
        <w:sdtContent>
          <w:r w:rsidRPr="007B715F">
            <w:t xml:space="preserve">(Zhuang </w:t>
          </w:r>
          <w:proofErr w:type="spellStart"/>
          <w:r w:rsidRPr="007B715F">
            <w:t>dkk</w:t>
          </w:r>
          <w:proofErr w:type="spellEnd"/>
          <w:r w:rsidRPr="007B715F">
            <w:t>., 2021)</w:t>
          </w:r>
        </w:sdtContent>
      </w:sdt>
      <w:r>
        <w:t xml:space="preserve"> </w:t>
      </w:r>
      <w:proofErr w:type="spellStart"/>
      <w:r>
        <w:t>atau</w:t>
      </w:r>
      <w:proofErr w:type="spellEnd"/>
      <w:r>
        <w:t xml:space="preserve"> </w:t>
      </w:r>
      <w:proofErr w:type="spellStart"/>
      <w:r>
        <w:t>dengan</w:t>
      </w:r>
      <w:proofErr w:type="spellEnd"/>
      <w:r>
        <w:t xml:space="preserve"> model </w:t>
      </w:r>
      <w:r>
        <w:rPr>
          <w:i/>
          <w:iCs/>
        </w:rPr>
        <w:t>faster region-convolutional neural network</w:t>
      </w:r>
      <w:r>
        <w:t xml:space="preserve"> (</w:t>
      </w:r>
      <w:r w:rsidRPr="005C7A77">
        <w:rPr>
          <w:i/>
          <w:iCs/>
        </w:rPr>
        <w:t>Faster</w:t>
      </w:r>
      <w:r>
        <w:t xml:space="preserve"> R-CNN) </w:t>
      </w:r>
      <w:proofErr w:type="spellStart"/>
      <w:r>
        <w:t>AlexNet</w:t>
      </w:r>
      <w:proofErr w:type="spellEnd"/>
      <w:r>
        <w:t xml:space="preserve"> yang </w:t>
      </w:r>
      <w:proofErr w:type="spellStart"/>
      <w:r>
        <w:t>dilakukan</w:t>
      </w:r>
      <w:proofErr w:type="spellEnd"/>
      <w:r>
        <w:t xml:space="preserve"> oleh </w:t>
      </w:r>
      <w:sdt>
        <w:sdtPr>
          <w:tag w:val="MENDELEY_CITATION_v3_eyJjaXRhdGlvbklEIjoiTUVOREVMRVlfQ0lUQVRJT05fMTcyZTJkOGUtZDQ1Ni00ZDhiLWI3MDktNTU3MmY1ZDU3M2Jj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1940250197"/>
          <w:placeholder>
            <w:docPart w:val="FE48070EA4534027A01CC51B7753F91A"/>
          </w:placeholder>
        </w:sdtPr>
        <w:sdtEndPr/>
        <w:sdtContent>
          <w:r w:rsidRPr="007B715F">
            <w:t>(</w:t>
          </w:r>
          <w:proofErr w:type="spellStart"/>
          <w:r w:rsidRPr="007B715F">
            <w:t>Harron</w:t>
          </w:r>
          <w:proofErr w:type="spellEnd"/>
          <w:r w:rsidRPr="007B715F">
            <w:t xml:space="preserve"> </w:t>
          </w:r>
          <w:proofErr w:type="spellStart"/>
          <w:r w:rsidRPr="007B715F">
            <w:t>dkk</w:t>
          </w:r>
          <w:proofErr w:type="spellEnd"/>
          <w:r w:rsidRPr="007B715F">
            <w:t>., 2022)</w:t>
          </w:r>
        </w:sdtContent>
      </w:sdt>
      <w:r>
        <w:t xml:space="preserve">. </w:t>
      </w:r>
    </w:p>
    <w:p w14:paraId="1CDBB5F0" w14:textId="77777777" w:rsidR="00E22A52" w:rsidRDefault="00E22A52" w:rsidP="00E22A52">
      <w:pPr>
        <w:pStyle w:val="paragraf"/>
      </w:pPr>
      <w:proofErr w:type="spellStart"/>
      <w:r>
        <w:lastRenderedPageBreak/>
        <w:t>Metode</w:t>
      </w:r>
      <w:proofErr w:type="spellEnd"/>
      <w:r>
        <w:t xml:space="preserve"> </w:t>
      </w:r>
      <w:proofErr w:type="spellStart"/>
      <w:r>
        <w:t>identifikasi</w:t>
      </w:r>
      <w:proofErr w:type="spellEnd"/>
      <w:r>
        <w:t xml:space="preserve"> </w:t>
      </w:r>
      <w:r>
        <w:rPr>
          <w:i/>
          <w:iCs/>
        </w:rPr>
        <w:t>blur</w:t>
      </w:r>
      <w:r>
        <w:t xml:space="preserve"> </w:t>
      </w:r>
      <w:proofErr w:type="spellStart"/>
      <w:r>
        <w:t>berdasarkan</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analisis</w:t>
      </w:r>
      <w:proofErr w:type="spellEnd"/>
      <w:r>
        <w:t xml:space="preserve"> </w:t>
      </w:r>
      <w:proofErr w:type="spellStart"/>
      <w:r>
        <w:t>frekuensi</w:t>
      </w:r>
      <w:proofErr w:type="spellEnd"/>
      <w:r>
        <w:t xml:space="preserve"> </w:t>
      </w:r>
      <w:proofErr w:type="spellStart"/>
      <w:r>
        <w:t>seperti</w:t>
      </w:r>
      <w:proofErr w:type="spellEnd"/>
      <w:r>
        <w:t xml:space="preserve"> </w:t>
      </w:r>
      <w:proofErr w:type="spellStart"/>
      <w:r>
        <w:t>dengan</w:t>
      </w:r>
      <w:proofErr w:type="spellEnd"/>
      <w:r>
        <w:t xml:space="preserve"> </w:t>
      </w:r>
      <w:r>
        <w:rPr>
          <w:i/>
          <w:iCs/>
        </w:rPr>
        <w:t xml:space="preserve">Fast Fourier transform </w:t>
      </w:r>
      <w:r>
        <w:t xml:space="preserve">yang </w:t>
      </w:r>
      <w:proofErr w:type="spellStart"/>
      <w:r>
        <w:t>dilakukan</w:t>
      </w:r>
      <w:proofErr w:type="spellEnd"/>
      <w:r>
        <w:t xml:space="preserve"> oleh </w:t>
      </w:r>
      <w:sdt>
        <w:sdtPr>
          <w:tag w:val="MENDELEY_CITATION_v3_eyJjaXRhdGlvbklEIjoiTUVOREVMRVlfQ0lUQVRJT05fNmM5YTI2ODUtZGY1MS00YTE2LTlkNzYtMTZkMWIyYjc0ZTFi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fV19"/>
          <w:id w:val="-1289581598"/>
          <w:placeholder>
            <w:docPart w:val="FE48070EA4534027A01CC51B7753F91A"/>
          </w:placeholder>
        </w:sdtPr>
        <w:sdtEndPr/>
        <w:sdtContent>
          <w:r w:rsidRPr="007B715F">
            <w:t xml:space="preserve">(Zhao </w:t>
          </w:r>
          <w:proofErr w:type="spellStart"/>
          <w:r w:rsidRPr="007B715F">
            <w:t>dkk</w:t>
          </w:r>
          <w:proofErr w:type="spellEnd"/>
          <w:r w:rsidRPr="007B715F">
            <w:t>., 2019)</w:t>
          </w:r>
        </w:sdtContent>
      </w:sdt>
      <w:r>
        <w:t xml:space="preserve">, </w:t>
      </w:r>
      <w:proofErr w:type="spellStart"/>
      <w:r>
        <w:t>metode</w:t>
      </w:r>
      <w:proofErr w:type="spellEnd"/>
      <w:r>
        <w:t xml:space="preserve"> </w:t>
      </w:r>
      <w:proofErr w:type="spellStart"/>
      <w:r>
        <w:t>deteksi</w:t>
      </w:r>
      <w:proofErr w:type="spellEnd"/>
      <w:r>
        <w:t xml:space="preserve"> </w:t>
      </w:r>
      <w:proofErr w:type="spellStart"/>
      <w:r>
        <w:t>tepi</w:t>
      </w:r>
      <w:proofErr w:type="spellEnd"/>
      <w:r>
        <w:t xml:space="preserve"> </w:t>
      </w:r>
      <w:proofErr w:type="spellStart"/>
      <w:r>
        <w:t>seperti</w:t>
      </w:r>
      <w:proofErr w:type="spellEnd"/>
      <w:r>
        <w:t xml:space="preserve"> </w:t>
      </w:r>
      <w:proofErr w:type="spellStart"/>
      <w:r>
        <w:t>dengan</w:t>
      </w:r>
      <w:proofErr w:type="spellEnd"/>
      <w:r>
        <w:t xml:space="preserve"> </w:t>
      </w:r>
      <w:r>
        <w:rPr>
          <w:i/>
          <w:iCs/>
        </w:rPr>
        <w:t>Laplacian operator</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WNmMGM2MDctNzM4NC00M2YwLWIzYmItZWRjYzU1MjQ2Mm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150253157"/>
          <w:placeholder>
            <w:docPart w:val="FE48070EA4534027A01CC51B7753F91A"/>
          </w:placeholder>
        </w:sdtPr>
        <w:sdtEndPr/>
        <w:sdtContent>
          <w:r w:rsidRPr="007B715F">
            <w:t>(</w:t>
          </w:r>
          <w:proofErr w:type="spellStart"/>
          <w:r w:rsidRPr="007B715F">
            <w:t>Perić</w:t>
          </w:r>
          <w:proofErr w:type="spellEnd"/>
          <w:r w:rsidRPr="007B715F">
            <w:t xml:space="preserve"> </w:t>
          </w:r>
          <w:proofErr w:type="spellStart"/>
          <w:r w:rsidRPr="007B715F">
            <w:t>dkk</w:t>
          </w:r>
          <w:proofErr w:type="spellEnd"/>
          <w:r w:rsidRPr="007B715F">
            <w:t>., 2022)</w:t>
          </w:r>
        </w:sdtContent>
      </w:sdt>
      <w:r>
        <w:t xml:space="preserve">, </w:t>
      </w:r>
      <w:proofErr w:type="spellStart"/>
      <w:r>
        <w:t>atau</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identifikasi</w:t>
      </w:r>
      <w:proofErr w:type="spellEnd"/>
      <w:r>
        <w:t xml:space="preserve"> </w:t>
      </w:r>
      <w:proofErr w:type="spellStart"/>
      <w:r>
        <w:t>tipe-tipe</w:t>
      </w:r>
      <w:proofErr w:type="spellEnd"/>
      <w:r>
        <w:t xml:space="preserve"> </w:t>
      </w:r>
      <w:proofErr w:type="spellStart"/>
      <w:r>
        <w:t>tepi</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rPr>
          <w:i/>
          <w:iCs/>
        </w:rPr>
        <w:t>HaarWavelet</w:t>
      </w:r>
      <w:proofErr w:type="spellEnd"/>
      <w:r>
        <w:rPr>
          <w:i/>
          <w:iCs/>
        </w:rPr>
        <w:t xml:space="preserve"> transform</w:t>
      </w:r>
      <w:r>
        <w:t xml:space="preserve"> yang </w:t>
      </w:r>
      <w:proofErr w:type="spellStart"/>
      <w:r>
        <w:t>dilakukan</w:t>
      </w:r>
      <w:proofErr w:type="spellEnd"/>
      <w:r>
        <w:t xml:space="preserve"> oleh </w:t>
      </w:r>
      <w:sdt>
        <w:sdtPr>
          <w:tag w:val="MENDELEY_CITATION_v3_eyJjaXRhdGlvbklEIjoiTUVOREVMRVlfQ0lUQVRJT05fMjA3YTM0ZDAtN2FjNy00NTJlLWI0N2UtZDdkMTk1NTA5ZmEx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697282681"/>
          <w:placeholder>
            <w:docPart w:val="FE48070EA4534027A01CC51B7753F91A"/>
          </w:placeholder>
        </w:sdtPr>
        <w:sdtEndPr/>
        <w:sdtContent>
          <w:r w:rsidRPr="007B715F">
            <w:t xml:space="preserve">(Tran </w:t>
          </w:r>
          <w:proofErr w:type="spellStart"/>
          <w:r w:rsidRPr="007B715F">
            <w:t>dkk</w:t>
          </w:r>
          <w:proofErr w:type="spellEnd"/>
          <w:r w:rsidRPr="007B715F">
            <w:t>., 2020)</w:t>
          </w:r>
        </w:sdtContent>
      </w:sdt>
      <w:r>
        <w:t xml:space="preserve">. </w:t>
      </w:r>
      <w:proofErr w:type="spellStart"/>
      <w:r>
        <w:t>Metode</w:t>
      </w:r>
      <w:proofErr w:type="spellEnd"/>
      <w:r>
        <w:t xml:space="preserve"> </w:t>
      </w:r>
      <w:proofErr w:type="spellStart"/>
      <w:r>
        <w:t>identifikasi</w:t>
      </w:r>
      <w:proofErr w:type="spellEnd"/>
      <w:r>
        <w:t xml:space="preserve"> </w:t>
      </w:r>
      <w:r>
        <w:rPr>
          <w:i/>
          <w:iCs/>
        </w:rPr>
        <w:t>blur</w:t>
      </w:r>
      <w:r>
        <w:t xml:space="preserve"> </w:t>
      </w:r>
      <w:proofErr w:type="spellStart"/>
      <w:r>
        <w:t>dengan</w:t>
      </w:r>
      <w:proofErr w:type="spellEnd"/>
      <w:r>
        <w:t xml:space="preserve"> </w:t>
      </w:r>
      <w:proofErr w:type="spellStart"/>
      <w:r>
        <w:t>hibrida</w:t>
      </w:r>
      <w:proofErr w:type="spellEnd"/>
      <w:r>
        <w:t xml:space="preserve"> CNN dan </w:t>
      </w:r>
      <w:proofErr w:type="spellStart"/>
      <w:r>
        <w:t>ekstraksi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CNN untuk </w:t>
      </w:r>
      <w:proofErr w:type="spellStart"/>
      <w:r>
        <w:t>melakukan</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lalu</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pada area-area </w:t>
      </w:r>
      <w:proofErr w:type="spellStart"/>
      <w:r>
        <w:t>gambar</w:t>
      </w:r>
      <w:proofErr w:type="spellEnd"/>
      <w:r>
        <w:t xml:space="preserve"> untuk </w:t>
      </w:r>
      <w:proofErr w:type="spellStart"/>
      <w:r>
        <w:t>menemukan</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memiliki</w:t>
      </w:r>
      <w:proofErr w:type="spellEnd"/>
      <w:r>
        <w:t xml:space="preserve"> </w:t>
      </w:r>
      <w:r>
        <w:rPr>
          <w:i/>
          <w:iCs/>
        </w:rPr>
        <w:t>blur</w:t>
      </w:r>
      <w:r>
        <w:t xml:space="preserve"> </w:t>
      </w:r>
      <w:proofErr w:type="spellStart"/>
      <w:r>
        <w:t>seperti</w:t>
      </w:r>
      <w:proofErr w:type="spellEnd"/>
      <w:r>
        <w:t xml:space="preserve"> pada </w:t>
      </w:r>
      <w:proofErr w:type="spellStart"/>
      <w:r>
        <w:t>metode</w:t>
      </w:r>
      <w:proofErr w:type="spellEnd"/>
      <w:r>
        <w:t xml:space="preserve"> </w:t>
      </w:r>
      <w:r>
        <w:rPr>
          <w:i/>
          <w:iCs/>
        </w:rPr>
        <w:t>visual perception nature image quality evaluation</w:t>
      </w:r>
      <w:r>
        <w:t xml:space="preserve"> (VP-NIQE) oleh </w:t>
      </w:r>
      <w:sdt>
        <w:sdtPr>
          <w:tag w:val="MENDELEY_CITATION_v3_eyJjaXRhdGlvbklEIjoiTUVOREVMRVlfQ0lUQVRJT05fMjUxOTcxZmItYTk5Mi00NGU4LTg1ZDYtYjlhZDdhZWY4MGRm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
          <w:id w:val="830488106"/>
          <w:placeholder>
            <w:docPart w:val="FE48070EA4534027A01CC51B7753F91A"/>
          </w:placeholder>
        </w:sdtPr>
        <w:sdtEndPr/>
        <w:sdtContent>
          <w:r w:rsidRPr="007B715F">
            <w:t xml:space="preserve">(Wu </w:t>
          </w:r>
          <w:proofErr w:type="spellStart"/>
          <w:r w:rsidRPr="007B715F">
            <w:t>dkk</w:t>
          </w:r>
          <w:proofErr w:type="spellEnd"/>
          <w:r w:rsidRPr="007B715F">
            <w:t>., 2021)</w:t>
          </w:r>
        </w:sdtContent>
      </w:sdt>
      <w:r>
        <w:t>.</w:t>
      </w:r>
    </w:p>
    <w:p w14:paraId="7FAE815B" w14:textId="36398551" w:rsidR="00D9355C" w:rsidRDefault="00E22A52" w:rsidP="00E22A52">
      <w:pPr>
        <w:pStyle w:val="paragraf"/>
      </w:pPr>
      <w:proofErr w:type="spellStart"/>
      <w:r>
        <w:t>Pendekatan</w:t>
      </w:r>
      <w:proofErr w:type="spellEnd"/>
      <w:r>
        <w:t xml:space="preserve"> CNN </w:t>
      </w:r>
      <w:proofErr w:type="spellStart"/>
      <w:r>
        <w:t>memiliki</w:t>
      </w:r>
      <w:proofErr w:type="spellEnd"/>
      <w:r>
        <w:t xml:space="preserve"> </w:t>
      </w:r>
      <w:proofErr w:type="spellStart"/>
      <w:r>
        <w:t>keunggulan</w:t>
      </w:r>
      <w:proofErr w:type="spellEnd"/>
      <w:r>
        <w:t xml:space="preserve"> untuk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pada </w:t>
      </w:r>
      <w:proofErr w:type="spellStart"/>
      <w:r>
        <w:t>gambar</w:t>
      </w:r>
      <w:proofErr w:type="spellEnd"/>
      <w:r>
        <w:t xml:space="preserve"> yang </w:t>
      </w:r>
      <w:proofErr w:type="spellStart"/>
      <w:r>
        <w:t>beragam</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kinerja</w:t>
      </w:r>
      <w:proofErr w:type="spellEnd"/>
      <w:r>
        <w:t xml:space="preserve"> </w:t>
      </w:r>
      <w:proofErr w:type="spellStart"/>
      <w:r>
        <w:t>klasifikasi</w:t>
      </w:r>
      <w:proofErr w:type="spellEnd"/>
      <w:r>
        <w:t xml:space="preserve"> </w:t>
      </w:r>
      <w:proofErr w:type="spellStart"/>
      <w:r>
        <w:t>tinggi</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kelemahan</w:t>
      </w:r>
      <w:proofErr w:type="spellEnd"/>
      <w:r>
        <w:t xml:space="preserve"> pada </w:t>
      </w:r>
      <w:proofErr w:type="spellStart"/>
      <w:r>
        <w:t>kecepatan</w:t>
      </w:r>
      <w:proofErr w:type="spellEnd"/>
      <w:r>
        <w:t xml:space="preserve"> </w:t>
      </w:r>
      <w:proofErr w:type="spellStart"/>
      <w:r>
        <w:t>pelatihan</w:t>
      </w:r>
      <w:proofErr w:type="spellEnd"/>
      <w:r>
        <w:t xml:space="preserve"> </w:t>
      </w:r>
      <w:proofErr w:type="spellStart"/>
      <w:r>
        <w:t>penggunaan</w:t>
      </w:r>
      <w:proofErr w:type="spellEnd"/>
      <w:r>
        <w:t xml:space="preserve"> model yang </w:t>
      </w:r>
      <w:proofErr w:type="spellStart"/>
      <w:r>
        <w:t>cenderung</w:t>
      </w:r>
      <w:proofErr w:type="spellEnd"/>
      <w:r>
        <w:t xml:space="preserve"> </w:t>
      </w:r>
      <w:proofErr w:type="spellStart"/>
      <w:r>
        <w:t>lebih</w:t>
      </w:r>
      <w:proofErr w:type="spellEnd"/>
      <w:r>
        <w:t xml:space="preserve"> </w:t>
      </w:r>
      <w:proofErr w:type="spellStart"/>
      <w:r>
        <w:t>lambat</w:t>
      </w:r>
      <w:proofErr w:type="spellEnd"/>
      <w:r>
        <w:t xml:space="preserve"> </w:t>
      </w:r>
      <w:proofErr w:type="spellStart"/>
      <w:r>
        <w:t>karena</w:t>
      </w:r>
      <w:proofErr w:type="spellEnd"/>
      <w:r>
        <w:t xml:space="preserve"> </w:t>
      </w:r>
      <w:proofErr w:type="spellStart"/>
      <w:r>
        <w:t>banyaknya</w:t>
      </w:r>
      <w:proofErr w:type="spellEnd"/>
      <w:r>
        <w:t xml:space="preserve"> parameter model </w:t>
      </w:r>
      <w:sdt>
        <w:sdtPr>
          <w:tag w:val="MENDELEY_CITATION_v3_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"/>
          <w:id w:val="-876087862"/>
          <w:placeholder>
            <w:docPart w:val="FE48070EA4534027A01CC51B7753F91A"/>
          </w:placeholder>
        </w:sdtPr>
        <w:sdtEndPr/>
        <w:sdtContent>
          <w:r w:rsidRPr="007B715F">
            <w:t xml:space="preserve">(Ahmad </w:t>
          </w:r>
          <w:proofErr w:type="spellStart"/>
          <w:r w:rsidRPr="007B715F">
            <w:t>dkk</w:t>
          </w:r>
          <w:proofErr w:type="spellEnd"/>
          <w:r w:rsidRPr="007B715F">
            <w:t>., 2024)</w:t>
          </w:r>
        </w:sdtContent>
      </w:sdt>
      <w:r>
        <w:t xml:space="preserve">. </w:t>
      </w:r>
      <w:proofErr w:type="spellStart"/>
      <w:r>
        <w:t>Pendekatan</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memiliki</w:t>
      </w:r>
      <w:proofErr w:type="spellEnd"/>
      <w:r>
        <w:t xml:space="preserve"> </w:t>
      </w:r>
      <w:proofErr w:type="spellStart"/>
      <w:r>
        <w:t>keunggulan</w:t>
      </w:r>
      <w:proofErr w:type="spellEnd"/>
      <w:r>
        <w:t xml:space="preserve"> pada </w:t>
      </w:r>
      <w:proofErr w:type="spellStart"/>
      <w:r>
        <w:t>kecepatan</w:t>
      </w:r>
      <w:proofErr w:type="spellEnd"/>
      <w:r>
        <w:t xml:space="preserve"> </w:t>
      </w:r>
      <w:proofErr w:type="spellStart"/>
      <w:r>
        <w:t>klasifikasi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karena</w:t>
      </w:r>
      <w:proofErr w:type="spellEnd"/>
      <w:r>
        <w:t xml:space="preserve"> </w:t>
      </w:r>
      <w:proofErr w:type="spellStart"/>
      <w:r>
        <w:t>menilai</w:t>
      </w:r>
      <w:proofErr w:type="spellEnd"/>
      <w:r>
        <w:t xml:space="preserve"> </w:t>
      </w:r>
      <w:proofErr w:type="spellStart"/>
      <w:r>
        <w:t>dari</w:t>
      </w:r>
      <w:proofErr w:type="spellEnd"/>
      <w:r>
        <w:t xml:space="preserve"> </w:t>
      </w:r>
      <w:proofErr w:type="spellStart"/>
      <w:r>
        <w:t>lebih</w:t>
      </w:r>
      <w:proofErr w:type="spellEnd"/>
      <w:r>
        <w:t xml:space="preserve"> </w:t>
      </w:r>
      <w:proofErr w:type="spellStart"/>
      <w:r>
        <w:t>sedikit</w:t>
      </w:r>
      <w:proofErr w:type="spellEnd"/>
      <w:r>
        <w:t xml:space="preserve"> parameter, </w:t>
      </w:r>
      <w:proofErr w:type="spellStart"/>
      <w:r>
        <w:t>namun</w:t>
      </w:r>
      <w:proofErr w:type="spellEnd"/>
      <w:r>
        <w:t xml:space="preserve"> </w:t>
      </w:r>
      <w:proofErr w:type="spellStart"/>
      <w:r>
        <w:t>memiliki</w:t>
      </w:r>
      <w:proofErr w:type="spellEnd"/>
      <w:r>
        <w:t xml:space="preserve"> </w:t>
      </w:r>
      <w:proofErr w:type="spellStart"/>
      <w:r>
        <w:t>kelemahan</w:t>
      </w:r>
      <w:proofErr w:type="spellEnd"/>
      <w:r>
        <w:t xml:space="preserve"> pada </w:t>
      </w:r>
      <w:proofErr w:type="spellStart"/>
      <w:r>
        <w:t>pengaplikasiannya</w:t>
      </w:r>
      <w:proofErr w:type="spellEnd"/>
      <w:r>
        <w:t xml:space="preserve"> yang </w:t>
      </w:r>
      <w:proofErr w:type="spellStart"/>
      <w:r>
        <w:t>perlu</w:t>
      </w:r>
      <w:proofErr w:type="spellEnd"/>
      <w:r>
        <w:t xml:space="preserve"> </w:t>
      </w:r>
      <w:proofErr w:type="spellStart"/>
      <w:r>
        <w:t>disesuaikan</w:t>
      </w:r>
      <w:proofErr w:type="spellEnd"/>
      <w:r>
        <w:t xml:space="preserve"> </w:t>
      </w:r>
      <w:proofErr w:type="spellStart"/>
      <w:r>
        <w:t>apakah</w:t>
      </w:r>
      <w:proofErr w:type="spellEnd"/>
      <w:r>
        <w:t xml:space="preserve"> </w:t>
      </w:r>
      <w:proofErr w:type="spellStart"/>
      <w:r>
        <w:t>metode</w:t>
      </w:r>
      <w:proofErr w:type="spellEnd"/>
      <w:r>
        <w:t xml:space="preserve"> </w:t>
      </w:r>
      <w:proofErr w:type="spellStart"/>
      <w:r>
        <w:t>cocok</w:t>
      </w:r>
      <w:proofErr w:type="spellEnd"/>
      <w:r>
        <w:t xml:space="preserve"> </w:t>
      </w:r>
      <w:proofErr w:type="spellStart"/>
      <w:r>
        <w:t>dengan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dengan</w:t>
      </w:r>
      <w:proofErr w:type="spellEnd"/>
      <w:r>
        <w:t xml:space="preserve"> </w:t>
      </w:r>
      <w:proofErr w:type="spellStart"/>
      <w:r>
        <w:t>pemilihan</w:t>
      </w:r>
      <w:proofErr w:type="spellEnd"/>
      <w:r>
        <w:t xml:space="preserve"> </w:t>
      </w:r>
      <w:proofErr w:type="spellStart"/>
      <w:r>
        <w:t>fitur</w:t>
      </w:r>
      <w:proofErr w:type="spellEnd"/>
      <w:r>
        <w:t xml:space="preserve"> yang </w:t>
      </w:r>
      <w:proofErr w:type="spellStart"/>
      <w:r>
        <w:t>diekstraksi</w:t>
      </w:r>
      <w:proofErr w:type="spellEnd"/>
      <w:r>
        <w:t xml:space="preserve"> yang </w:t>
      </w:r>
      <w:proofErr w:type="spellStart"/>
      <w:r>
        <w:t>tepat</w:t>
      </w:r>
      <w:proofErr w:type="spellEnd"/>
      <w:r>
        <w:t xml:space="preserve"> </w:t>
      </w:r>
      <w:sdt>
        <w:sdtPr>
          <w:tag w:val="MENDELEY_CITATION_v3_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"/>
          <w:id w:val="26845993"/>
          <w:placeholder>
            <w:docPart w:val="FE48070EA4534027A01CC51B7753F91A"/>
          </w:placeholder>
        </w:sdtPr>
        <w:sdtEndPr/>
        <w:sdtContent>
          <w:r w:rsidRPr="007B715F">
            <w:rPr>
              <w:rFonts w:eastAsia="Times New Roman"/>
            </w:rPr>
            <w:t>(He &amp; Tu, 2024)</w:t>
          </w:r>
        </w:sdtContent>
      </w:sdt>
      <w:r>
        <w:t xml:space="preserve">. </w:t>
      </w:r>
      <w:proofErr w:type="spellStart"/>
      <w:r>
        <w:t>Pendekatan</w:t>
      </w:r>
      <w:proofErr w:type="spellEnd"/>
      <w:r>
        <w:t xml:space="preserve"> </w:t>
      </w:r>
      <w:proofErr w:type="spellStart"/>
      <w:r>
        <w:t>hibrida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keunggulan</w:t>
      </w:r>
      <w:proofErr w:type="spellEnd"/>
      <w:r>
        <w:t xml:space="preserve"> </w:t>
      </w:r>
      <w:proofErr w:type="spellStart"/>
      <w:r>
        <w:t>dari</w:t>
      </w:r>
      <w:proofErr w:type="spellEnd"/>
      <w:r>
        <w:t xml:space="preserve"> </w:t>
      </w:r>
      <w:proofErr w:type="spellStart"/>
      <w:r>
        <w:t>metode-metode</w:t>
      </w:r>
      <w:proofErr w:type="spellEnd"/>
      <w:r>
        <w:t xml:space="preserve"> yang </w:t>
      </w:r>
      <w:proofErr w:type="spellStart"/>
      <w:r>
        <w:t>digabungkan</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kompleksitas</w:t>
      </w:r>
      <w:proofErr w:type="spellEnd"/>
      <w:r>
        <w:t xml:space="preserve"> </w:t>
      </w:r>
      <w:proofErr w:type="spellStart"/>
      <w:r>
        <w:t>komputasi</w:t>
      </w:r>
      <w:proofErr w:type="spellEnd"/>
      <w:r>
        <w:t xml:space="preserve"> yang </w:t>
      </w:r>
      <w:proofErr w:type="spellStart"/>
      <w:r>
        <w:t>serupa</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individualnya</w:t>
      </w:r>
      <w:proofErr w:type="spellEnd"/>
      <w:r>
        <w:t xml:space="preserve"> </w:t>
      </w:r>
      <w:sdt>
        <w:sdtPr>
          <w:tag w:val="MENDELEY_CITATION_v3_eyJjaXRhdGlvbklEIjoiTUVOREVMRVlfQ0lUQVRJT05fOGMwMDRiODktNDljYi00NmY0LWI3NDMtN2EyNDQzZjkxYjMx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
          <w:id w:val="1719239177"/>
          <w:placeholder>
            <w:docPart w:val="FE48070EA4534027A01CC51B7753F91A"/>
          </w:placeholder>
        </w:sdtPr>
        <w:sdtEndPr/>
        <w:sdtContent>
          <w:r w:rsidRPr="007B715F">
            <w:t xml:space="preserve">(Wu </w:t>
          </w:r>
          <w:proofErr w:type="spellStart"/>
          <w:r w:rsidRPr="007B715F">
            <w:t>dkk</w:t>
          </w:r>
          <w:proofErr w:type="spellEnd"/>
          <w:r w:rsidRPr="007B715F">
            <w:t>., 2021)</w:t>
          </w:r>
        </w:sdtContent>
      </w:sdt>
      <w:r>
        <w:t>.</w:t>
      </w:r>
    </w:p>
    <w:p w14:paraId="3CF73B55" w14:textId="0F8CB8B9" w:rsidR="006F58FC" w:rsidRDefault="0064529C" w:rsidP="00D22D90">
      <w:pPr>
        <w:pStyle w:val="paragraf"/>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metode-metode</w:t>
      </w:r>
      <w:proofErr w:type="spellEnd"/>
      <w:r>
        <w:t xml:space="preserve"> </w:t>
      </w:r>
      <w:proofErr w:type="spellStart"/>
      <w:r>
        <w:t>tersebut</w:t>
      </w:r>
      <w:proofErr w:type="spellEnd"/>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ET0kiOiI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LCJjb250YWluZXItdGl0bGUtc2hvcnQiOiJOZXVyb2NvbXB1dGluZyJ9LCJpc1RlbXBvcmFyeSI6ZmFsc2UsInN1cHByZXNzLWF1dGhvciI6ZmFsc2UsImNvbXBvc2l0ZSI6ZmFsc2UsImF1dGhvci1vbmx5IjpmYWxzZX1dfQ=="/>
          <w:id w:val="128831085"/>
          <w:placeholder>
            <w:docPart w:val="DefaultPlaceholder_-1854013440"/>
          </w:placeholder>
        </w:sdtPr>
        <w:sdtEndPr/>
        <w:sdtContent>
          <w:r w:rsidR="007B715F" w:rsidRPr="007B715F">
            <w:t xml:space="preserve">(Wu </w:t>
          </w:r>
          <w:proofErr w:type="spellStart"/>
          <w:r w:rsidR="007B715F" w:rsidRPr="007B715F">
            <w:t>dkk</w:t>
          </w:r>
          <w:proofErr w:type="spellEnd"/>
          <w:r w:rsidR="007B715F" w:rsidRPr="007B715F">
            <w:t>., 2021)</w:t>
          </w:r>
        </w:sdtContent>
      </w:sdt>
      <w:r>
        <w:t xml:space="preserve">. </w:t>
      </w:r>
      <w:r w:rsidRPr="0064529C">
        <w:rPr>
          <w:i/>
          <w:iCs/>
        </w:rPr>
        <w:t>Visual Perception</w:t>
      </w:r>
      <w:r>
        <w:t xml:space="preserve"> NIQE (VP-NIQE) </w:t>
      </w:r>
      <w:r>
        <w:lastRenderedPageBreak/>
        <w:t xml:space="preserve">yang </w:t>
      </w:r>
      <w:proofErr w:type="spellStart"/>
      <w:r>
        <w:t>digunakan</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dikembangkan</w:t>
      </w:r>
      <w:proofErr w:type="spellEnd"/>
      <w:r>
        <w:t xml:space="preserve"> </w:t>
      </w:r>
      <w:proofErr w:type="spellStart"/>
      <w:r>
        <w:t>atas</w:t>
      </w:r>
      <w:proofErr w:type="spellEnd"/>
      <w:r>
        <w:t xml:space="preserve"> </w:t>
      </w:r>
      <w:proofErr w:type="spellStart"/>
      <w:r>
        <w:t>dasar</w:t>
      </w:r>
      <w:proofErr w:type="spellEnd"/>
      <w:r>
        <w:t xml:space="preserve"> NIQE </w:t>
      </w:r>
      <w:proofErr w:type="spellStart"/>
      <w:r>
        <w:t>dengan</w:t>
      </w:r>
      <w:proofErr w:type="spellEnd"/>
      <w:r>
        <w:t xml:space="preserve"> </w:t>
      </w:r>
      <w:proofErr w:type="spellStart"/>
      <w:r>
        <w:t>mengintegrasikan</w:t>
      </w:r>
      <w:proofErr w:type="spellEnd"/>
      <w:r>
        <w:t xml:space="preserve"> </w:t>
      </w:r>
      <w:r>
        <w:rPr>
          <w:i/>
          <w:iCs/>
        </w:rPr>
        <w:t>object detection</w:t>
      </w:r>
      <w:r>
        <w:t xml:space="preserve"> untuk </w:t>
      </w:r>
      <w:proofErr w:type="spellStart"/>
      <w:r w:rsidR="00E63E42">
        <w:t>mengidentifikasi</w:t>
      </w:r>
      <w:proofErr w:type="spellEnd"/>
      <w:r>
        <w:t xml:space="preserve"> dan </w:t>
      </w:r>
      <w:proofErr w:type="spellStart"/>
      <w:r>
        <w:t>menilai</w:t>
      </w:r>
      <w:proofErr w:type="spellEnd"/>
      <w:r>
        <w:t xml:space="preserve"> </w:t>
      </w:r>
      <w:proofErr w:type="spellStart"/>
      <w:r>
        <w:t>kualitas</w:t>
      </w:r>
      <w:proofErr w:type="spellEnd"/>
      <w:r>
        <w:t xml:space="preserve"> </w:t>
      </w:r>
      <w:proofErr w:type="spellStart"/>
      <w:r>
        <w:t>objek</w:t>
      </w:r>
      <w:proofErr w:type="spellEnd"/>
      <w:r>
        <w:t xml:space="preserve"> pada </w:t>
      </w:r>
      <w:proofErr w:type="spellStart"/>
      <w:r>
        <w:t>gambar</w:t>
      </w:r>
      <w:proofErr w:type="spellEnd"/>
      <w:r w:rsidR="00D02733">
        <w:t xml:space="preserve"> ke </w:t>
      </w:r>
      <w:proofErr w:type="spellStart"/>
      <w:r w:rsidR="00D02733">
        <w:t>dalam</w:t>
      </w:r>
      <w:proofErr w:type="spellEnd"/>
      <w:r w:rsidR="00D02733">
        <w:t xml:space="preserve"> proses </w:t>
      </w:r>
      <w:proofErr w:type="spellStart"/>
      <w:r w:rsidR="00D02733">
        <w:t>penilaian</w:t>
      </w:r>
      <w:proofErr w:type="spellEnd"/>
      <w:r w:rsidR="00D02733">
        <w:t xml:space="preserve"> </w:t>
      </w:r>
      <w:proofErr w:type="spellStart"/>
      <w:r w:rsidR="00D02733">
        <w:t>kualitas</w:t>
      </w:r>
      <w:proofErr w:type="spellEnd"/>
      <w:r w:rsidR="00D02733">
        <w:t xml:space="preserve"> </w:t>
      </w:r>
      <w:proofErr w:type="spellStart"/>
      <w:r w:rsidR="00D02733">
        <w:t>gambar</w:t>
      </w:r>
      <w:proofErr w:type="spellEnd"/>
      <w:r w:rsidR="00D02733">
        <w:t xml:space="preserve"> NIQE. VP-NIQE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akurasi</w:t>
      </w:r>
      <w:proofErr w:type="spellEnd"/>
      <w:r w:rsidR="00D02733">
        <w:t xml:space="preserve"> </w:t>
      </w:r>
      <w:proofErr w:type="spellStart"/>
      <w:r w:rsidR="00D02733">
        <w:t>terbaik</w:t>
      </w:r>
      <w:proofErr w:type="spellEnd"/>
      <w:r w:rsidR="00D02733">
        <w:t xml:space="preserve"> pada </w:t>
      </w:r>
      <w:r w:rsidR="00D02733" w:rsidRPr="00D02733">
        <w:rPr>
          <w:i/>
          <w:iCs/>
        </w:rPr>
        <w:t>database</w:t>
      </w:r>
      <w:r w:rsidR="00D02733">
        <w:t xml:space="preserve"> LIVE, TID2013-sub, IVC-sub, CCID2014, </w:t>
      </w:r>
      <w:proofErr w:type="spellStart"/>
      <w:r w:rsidR="00D02733">
        <w:t>namun</w:t>
      </w:r>
      <w:proofErr w:type="spellEnd"/>
      <w:r w:rsidR="00D02733">
        <w:t xml:space="preserve"> pada </w:t>
      </w:r>
      <w:r w:rsidR="00D02733" w:rsidRPr="00D02733">
        <w:rPr>
          <w:i/>
          <w:iCs/>
        </w:rPr>
        <w:t>datab</w:t>
      </w:r>
      <w:r w:rsidR="00D02733">
        <w:rPr>
          <w:i/>
          <w:iCs/>
        </w:rPr>
        <w:t>a</w:t>
      </w:r>
      <w:r w:rsidR="00D02733" w:rsidRPr="00D02733">
        <w:rPr>
          <w:i/>
          <w:iCs/>
        </w:rPr>
        <w:t>se</w:t>
      </w:r>
      <w:r w:rsidR="00D02733">
        <w:t xml:space="preserve"> CSIQ-sub </w:t>
      </w:r>
      <w:proofErr w:type="spellStart"/>
      <w:r w:rsidR="00D02733">
        <w:t>metode</w:t>
      </w:r>
      <w:proofErr w:type="spellEnd"/>
      <w:r w:rsidR="00D02733">
        <w:t xml:space="preserve"> </w:t>
      </w:r>
      <w:proofErr w:type="spellStart"/>
      <w:r w:rsidR="00D02733">
        <w:t>dipIQ</w:t>
      </w:r>
      <w:proofErr w:type="spellEnd"/>
      <w:r w:rsidR="00D02733">
        <w:t xml:space="preserv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dan pada </w:t>
      </w:r>
      <w:r w:rsidR="00D02733" w:rsidRPr="00D02733">
        <w:rPr>
          <w:i/>
          <w:iCs/>
        </w:rPr>
        <w:t>database</w:t>
      </w:r>
      <w:r w:rsidR="00D02733">
        <w:t xml:space="preserve"> MLIVE </w:t>
      </w:r>
      <w:proofErr w:type="spellStart"/>
      <w:r w:rsidR="00D02733">
        <w:t>metode</w:t>
      </w:r>
      <w:proofErr w:type="spellEnd"/>
      <w:r w:rsidR="00D02733">
        <w:t xml:space="preserve"> IL-NIQE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w:t>
      </w:r>
      <w:r w:rsidR="00225B28">
        <w:t xml:space="preserve">Rata-rata </w:t>
      </w:r>
      <w:proofErr w:type="spellStart"/>
      <w:r w:rsidR="00225B28">
        <w:t>waktu</w:t>
      </w:r>
      <w:proofErr w:type="spellEnd"/>
      <w:r w:rsidR="00225B28">
        <w:t xml:space="preserve"> </w:t>
      </w:r>
      <w:proofErr w:type="spellStart"/>
      <w:r w:rsidR="00E63E42">
        <w:t>identifikasi</w:t>
      </w:r>
      <w:proofErr w:type="spellEnd"/>
      <w:r w:rsidR="00225B28">
        <w:t xml:space="preserve"> </w:t>
      </w:r>
      <w:proofErr w:type="spellStart"/>
      <w:r w:rsidR="002C1C4E">
        <w:t>metode</w:t>
      </w:r>
      <w:proofErr w:type="spellEnd"/>
      <w:r w:rsidR="002C1C4E">
        <w:t xml:space="preserve"> </w:t>
      </w:r>
      <w:r w:rsidR="00225B28">
        <w:t xml:space="preserve">VP-NIQE pada </w:t>
      </w:r>
      <w:proofErr w:type="spellStart"/>
      <w:r w:rsidR="00225B28">
        <w:t>perangkat</w:t>
      </w:r>
      <w:proofErr w:type="spellEnd"/>
      <w:r w:rsidR="00225B28">
        <w:t xml:space="preserve"> Dell </w:t>
      </w:r>
      <w:proofErr w:type="spellStart"/>
      <w:r w:rsidR="00225B28">
        <w:t>dengan</w:t>
      </w:r>
      <w:proofErr w:type="spellEnd"/>
      <w:r w:rsidR="00225B28">
        <w:t xml:space="preserve"> 16 GB RAM dan </w:t>
      </w:r>
      <w:proofErr w:type="spellStart"/>
      <w:r w:rsidR="00225B28">
        <w:t>prosesor</w:t>
      </w:r>
      <w:proofErr w:type="spellEnd"/>
      <w:r w:rsidR="00225B28">
        <w:t xml:space="preserve"> 3,2 GHz Intel Core 7 </w:t>
      </w:r>
      <w:proofErr w:type="spellStart"/>
      <w:r w:rsidR="00225B28">
        <w:t>adalah</w:t>
      </w:r>
      <w:proofErr w:type="spellEnd"/>
      <w:r w:rsidR="00225B28">
        <w:t xml:space="preserve"> 1.6420 </w:t>
      </w:r>
      <w:proofErr w:type="spellStart"/>
      <w:r w:rsidR="00225B28">
        <w:t>detik</w:t>
      </w:r>
      <w:proofErr w:type="spellEnd"/>
      <w:r w:rsidR="00A11910">
        <w:t xml:space="preserve"> per </w:t>
      </w:r>
      <w:proofErr w:type="spellStart"/>
      <w:r w:rsidR="00A11910">
        <w:t>gambar</w:t>
      </w:r>
      <w:proofErr w:type="spellEnd"/>
      <w:r w:rsidR="00A11910">
        <w:t xml:space="preserve"> 1280</w:t>
      </w:r>
      <w:r w:rsidR="0054477F" w:rsidRPr="00A11910">
        <w:t>×</w:t>
      </w:r>
      <w:r w:rsidR="0054477F">
        <w:t xml:space="preserve">720 </w:t>
      </w:r>
      <w:r w:rsidR="008B157B" w:rsidRPr="008B157B">
        <w:rPr>
          <w:i/>
          <w:iCs/>
        </w:rPr>
        <w:t>pixel</w:t>
      </w:r>
      <w:r w:rsidR="00D02733">
        <w:t>.</w:t>
      </w:r>
    </w:p>
    <w:p w14:paraId="4A7DB843" w14:textId="0FAE9CC2" w:rsidR="0093556F" w:rsidRDefault="0093556F" w:rsidP="0093556F">
      <w:pPr>
        <w:pStyle w:val="paragraf"/>
      </w:pPr>
      <w:proofErr w:type="spellStart"/>
      <w:r>
        <w:t>Penelitian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sidRPr="0093556F">
        <w:rPr>
          <w:i/>
          <w:iCs/>
        </w:rPr>
        <w:t>HaarWavelet</w:t>
      </w:r>
      <w:proofErr w:type="spellEnd"/>
      <w:r w:rsidRPr="0093556F">
        <w:rPr>
          <w:i/>
          <w:iCs/>
        </w:rPr>
        <w:t xml:space="preserve"> transform</w:t>
      </w:r>
      <w:r>
        <w:t xml:space="preserve"> </w:t>
      </w:r>
      <w:proofErr w:type="spellStart"/>
      <w:r>
        <w:t>dilakukan</w:t>
      </w:r>
      <w:proofErr w:type="spellEnd"/>
      <w:r>
        <w:t xml:space="preserve">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7B715F" w:rsidRPr="007B715F">
            <w:t xml:space="preserve">(Tran </w:t>
          </w:r>
          <w:proofErr w:type="spellStart"/>
          <w:r w:rsidR="007B715F" w:rsidRPr="007B715F">
            <w:t>dkk</w:t>
          </w:r>
          <w:proofErr w:type="spellEnd"/>
          <w:r w:rsidR="007B715F" w:rsidRPr="007B715F">
            <w:t>., 2020)</w:t>
          </w:r>
        </w:sdtContent>
      </w:sdt>
      <w:r>
        <w:t xml:space="preserve">. </w:t>
      </w:r>
      <w:proofErr w:type="spellStart"/>
      <w:r w:rsidR="00082DD7">
        <w:t>Penelitian</w:t>
      </w:r>
      <w:proofErr w:type="spellEnd"/>
      <w:r w:rsidR="00082DD7">
        <w:t xml:space="preserve"> </w:t>
      </w:r>
      <w:proofErr w:type="spellStart"/>
      <w:r w:rsidR="00082DD7">
        <w:t>dilakukan</w:t>
      </w:r>
      <w:proofErr w:type="spellEnd"/>
      <w:r w:rsidR="00082DD7">
        <w:t xml:space="preserve"> </w:t>
      </w:r>
      <w:proofErr w:type="spellStart"/>
      <w:r w:rsidR="00082DD7">
        <w:t>dengan</w:t>
      </w:r>
      <w:proofErr w:type="spellEnd"/>
      <w:r w:rsidR="00082DD7">
        <w:t xml:space="preserve"> </w:t>
      </w:r>
      <w:r w:rsidR="00082DD7" w:rsidRPr="00A11910">
        <w:rPr>
          <w:i/>
          <w:iCs/>
        </w:rPr>
        <w:t>dataset</w:t>
      </w:r>
      <w:r w:rsidR="00082DD7">
        <w:t xml:space="preserve"> </w:t>
      </w:r>
      <w:proofErr w:type="spellStart"/>
      <w:r w:rsidR="00082DD7">
        <w:t>publik</w:t>
      </w:r>
      <w:proofErr w:type="spellEnd"/>
      <w:r w:rsidR="00082DD7">
        <w:t xml:space="preserve"> </w:t>
      </w:r>
      <w:proofErr w:type="spellStart"/>
      <w:r w:rsidR="00082DD7">
        <w:t>umum</w:t>
      </w:r>
      <w:proofErr w:type="spellEnd"/>
      <w:r w:rsidR="00082DD7">
        <w:t xml:space="preserve"> pada </w:t>
      </w:r>
      <w:r w:rsidR="00082DD7" w:rsidRPr="00A11910">
        <w:rPr>
          <w:i/>
          <w:iCs/>
        </w:rPr>
        <w:t>computer vision</w:t>
      </w:r>
      <w:r w:rsidR="00082DD7">
        <w:t xml:space="preserve"> </w:t>
      </w:r>
      <w:proofErr w:type="spellStart"/>
      <w:r w:rsidR="00082DD7">
        <w:t>seperti</w:t>
      </w:r>
      <w:proofErr w:type="spellEnd"/>
      <w:r w:rsidR="00082DD7">
        <w:t xml:space="preserve"> </w:t>
      </w:r>
      <w:r w:rsidR="00082DD7" w:rsidRPr="00082DD7">
        <w:t xml:space="preserve">INRIA </w:t>
      </w:r>
      <w:r w:rsidR="00082DD7" w:rsidRPr="00310BE8">
        <w:rPr>
          <w:i/>
          <w:iCs/>
        </w:rPr>
        <w:t>Aerial Image Dataset</w:t>
      </w:r>
      <w:r w:rsidR="00082DD7">
        <w:t xml:space="preserve">, </w:t>
      </w:r>
      <w:r w:rsidR="00082DD7" w:rsidRPr="00082DD7">
        <w:t xml:space="preserve">Caltech-256 </w:t>
      </w:r>
      <w:r w:rsidR="00082DD7" w:rsidRPr="00310BE8">
        <w:rPr>
          <w:i/>
          <w:iCs/>
        </w:rPr>
        <w:t>Object Category</w:t>
      </w:r>
      <w:r w:rsidR="00082DD7">
        <w:t xml:space="preserve">, INRIA </w:t>
      </w:r>
      <w:r w:rsidR="00082DD7" w:rsidRPr="00310BE8">
        <w:rPr>
          <w:i/>
          <w:iCs/>
        </w:rPr>
        <w:t>Holidays</w:t>
      </w:r>
      <w:r w:rsidR="00082DD7">
        <w:t>, dan LabelMe</w:t>
      </w:r>
      <w:r w:rsidR="00A11910">
        <w:t xml:space="preserve">. </w:t>
      </w:r>
      <w:proofErr w:type="spellStart"/>
      <w:r w:rsidR="00A11910">
        <w:t>Dengan</w:t>
      </w:r>
      <w:proofErr w:type="spellEnd"/>
      <w:r w:rsidR="00A11910">
        <w:t xml:space="preserve"> CPU </w:t>
      </w:r>
      <w:r w:rsidR="00A11910" w:rsidRPr="00A11910">
        <w:t xml:space="preserve">NVIDIA </w:t>
      </w:r>
      <w:proofErr w:type="spellStart"/>
      <w:r w:rsidR="00A11910" w:rsidRPr="00A11910">
        <w:t>Tegra</w:t>
      </w:r>
      <w:proofErr w:type="spellEnd"/>
      <w:r w:rsidR="00A11910" w:rsidRPr="00A11910">
        <w:t xml:space="preserve"> K1 4 × 2.3 GHz Cortex-A15</w:t>
      </w:r>
      <w:r w:rsidR="00A11910">
        <w:t xml:space="preserve"> dan GPU </w:t>
      </w:r>
      <w:r w:rsidR="00A11910" w:rsidRPr="00A11910">
        <w:t>NVIDIA Kepler “GK20a” (192 cores at 852MHz)</w:t>
      </w:r>
      <w:r w:rsidR="00A11910">
        <w:t xml:space="preserve"> </w:t>
      </w:r>
      <w:proofErr w:type="spellStart"/>
      <w:r w:rsidR="00A11910">
        <w:t>dicapai</w:t>
      </w:r>
      <w:proofErr w:type="spellEnd"/>
      <w:r w:rsidR="00A11910">
        <w:t xml:space="preserve"> </w:t>
      </w:r>
      <w:proofErr w:type="spellStart"/>
      <w:r w:rsidR="00A11910">
        <w:t>kecepatan</w:t>
      </w:r>
      <w:proofErr w:type="spellEnd"/>
      <w:r w:rsidR="00A11910">
        <w:t xml:space="preserve"> </w:t>
      </w:r>
      <w:proofErr w:type="spellStart"/>
      <w:r w:rsidR="00E63E42">
        <w:t>identifikasi</w:t>
      </w:r>
      <w:proofErr w:type="spellEnd"/>
      <w:r w:rsidR="00A11910">
        <w:t xml:space="preserve"> 0,056 </w:t>
      </w:r>
      <w:proofErr w:type="spellStart"/>
      <w:r w:rsidR="00A11910">
        <w:t>detik</w:t>
      </w:r>
      <w:proofErr w:type="spellEnd"/>
      <w:r w:rsidR="00A11910">
        <w:t xml:space="preserve"> per </w:t>
      </w:r>
      <w:proofErr w:type="spellStart"/>
      <w:r w:rsidR="00A11910">
        <w:t>gambar</w:t>
      </w:r>
      <w:proofErr w:type="spellEnd"/>
      <w:r w:rsidR="00A11910">
        <w:t xml:space="preserve"> 1024</w:t>
      </w:r>
      <w:r w:rsidR="00A11910" w:rsidRPr="00A11910">
        <w:t>×</w:t>
      </w:r>
      <w:r w:rsidR="00A11910">
        <w:t xml:space="preserve">1024 </w:t>
      </w:r>
      <w:r w:rsidR="008B157B" w:rsidRPr="008B157B">
        <w:rPr>
          <w:i/>
          <w:iCs/>
        </w:rPr>
        <w:t>pixel</w:t>
      </w:r>
      <w:r w:rsidR="00C52D00">
        <w:t xml:space="preserve">. Pada </w:t>
      </w:r>
      <w:r w:rsidR="00C52D00" w:rsidRPr="00C52D00">
        <w:rPr>
          <w:i/>
          <w:iCs/>
        </w:rPr>
        <w:t>dataset</w:t>
      </w:r>
      <w:r w:rsidR="00C52D00">
        <w:t xml:space="preserve"> LabelMe </w:t>
      </w:r>
      <w:proofErr w:type="spellStart"/>
      <w:r w:rsidR="00C52D00">
        <w:t>dicapai</w:t>
      </w:r>
      <w:proofErr w:type="spellEnd"/>
      <w:r w:rsidR="00C52D00">
        <w:t xml:space="preserve"> </w:t>
      </w:r>
      <w:proofErr w:type="spellStart"/>
      <w:r w:rsidR="00C52D00">
        <w:t>tingkat</w:t>
      </w:r>
      <w:proofErr w:type="spellEnd"/>
      <w:r w:rsidR="00C52D00">
        <w:t xml:space="preserve"> </w:t>
      </w:r>
      <w:proofErr w:type="spellStart"/>
      <w:r w:rsidR="00C52D00">
        <w:t>ketepatan</w:t>
      </w:r>
      <w:proofErr w:type="spellEnd"/>
      <w:r w:rsidR="00C52D00">
        <w:t xml:space="preserve">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5C92C6AB" w:rsidR="009433CD" w:rsidRPr="008A6624" w:rsidRDefault="009433CD" w:rsidP="0093556F">
      <w:pPr>
        <w:pStyle w:val="paragraf"/>
      </w:pP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Pr="009433CD">
        <w:rPr>
          <w:i/>
          <w:iCs/>
        </w:rPr>
        <w:t>Fast Fourier transform</w:t>
      </w:r>
      <w:r>
        <w:t xml:space="preserve"> </w:t>
      </w:r>
      <w:r w:rsidR="008A6624">
        <w:t xml:space="preserve">(FFT) </w:t>
      </w:r>
      <w:proofErr w:type="spellStart"/>
      <w:r>
        <w:t>dilakukan</w:t>
      </w:r>
      <w:proofErr w:type="spellEnd"/>
      <w:r>
        <w:t xml:space="preserve">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7B715F" w:rsidRPr="007B715F">
            <w:t>(</w:t>
          </w:r>
          <w:proofErr w:type="spellStart"/>
          <w:r w:rsidR="007B715F" w:rsidRPr="007B715F">
            <w:t>Perić</w:t>
          </w:r>
          <w:proofErr w:type="spellEnd"/>
          <w:r w:rsidR="007B715F" w:rsidRPr="007B715F">
            <w:t xml:space="preserve"> </w:t>
          </w:r>
          <w:proofErr w:type="spellStart"/>
          <w:r w:rsidR="007B715F" w:rsidRPr="007B715F">
            <w:t>dkk</w:t>
          </w:r>
          <w:proofErr w:type="spellEnd"/>
          <w:r w:rsidR="007B715F" w:rsidRPr="007B715F">
            <w:t>., 2022)</w:t>
          </w:r>
        </w:sdtContent>
      </w:sdt>
      <w:r>
        <w:t>.</w:t>
      </w:r>
      <w:r w:rsidR="00B52C9D">
        <w:t xml:space="preserve"> </w:t>
      </w:r>
      <w:proofErr w:type="spellStart"/>
      <w:r w:rsidR="00B52C9D">
        <w:t>Penelitian</w:t>
      </w:r>
      <w:proofErr w:type="spellEnd"/>
      <w:r w:rsidR="00B52C9D">
        <w:t xml:space="preserve"> yang </w:t>
      </w:r>
      <w:proofErr w:type="spellStart"/>
      <w:r w:rsidR="00B52C9D">
        <w:t>dilakukan</w:t>
      </w:r>
      <w:proofErr w:type="spellEnd"/>
      <w:r w:rsidR="00B52C9D">
        <w:t xml:space="preserve"> </w:t>
      </w:r>
      <w:proofErr w:type="spellStart"/>
      <w:r w:rsidR="00B52C9D">
        <w:t>bertujuan</w:t>
      </w:r>
      <w:proofErr w:type="spellEnd"/>
      <w:r w:rsidR="00B52C9D">
        <w:t xml:space="preserve"> untuk </w:t>
      </w:r>
      <w:proofErr w:type="spellStart"/>
      <w:r w:rsidR="00B52C9D">
        <w:t>mengklasifikasi</w:t>
      </w:r>
      <w:proofErr w:type="spellEnd"/>
      <w:r w:rsidR="00B52C9D">
        <w:t xml:space="preserve"> </w:t>
      </w:r>
      <w:proofErr w:type="spellStart"/>
      <w:r w:rsidR="00B52C9D">
        <w:t>gambar</w:t>
      </w:r>
      <w:proofErr w:type="spellEnd"/>
      <w:r w:rsidR="00B52C9D">
        <w:t xml:space="preserve"> yang </w:t>
      </w:r>
      <w:proofErr w:type="spellStart"/>
      <w:r w:rsidR="00B52C9D">
        <w:t>akan</w:t>
      </w:r>
      <w:proofErr w:type="spellEnd"/>
      <w:r w:rsidR="00B52C9D">
        <w:t xml:space="preserve"> </w:t>
      </w:r>
      <w:proofErr w:type="spellStart"/>
      <w:r w:rsidR="00B52C9D">
        <w:t>digunakan</w:t>
      </w:r>
      <w:proofErr w:type="spellEnd"/>
      <w:r w:rsidR="00B52C9D">
        <w:t xml:space="preserve"> </w:t>
      </w:r>
      <w:proofErr w:type="spellStart"/>
      <w:r w:rsidR="00B52C9D">
        <w:t>sebagai</w:t>
      </w:r>
      <w:proofErr w:type="spellEnd"/>
      <w:r w:rsidR="00B52C9D">
        <w:t xml:space="preserve"> data </w:t>
      </w:r>
      <w:r w:rsidR="00B52C9D" w:rsidRPr="00B52C9D">
        <w:rPr>
          <w:i/>
          <w:iCs/>
        </w:rPr>
        <w:t>input</w:t>
      </w:r>
      <w:r w:rsidR="00B52C9D">
        <w:t xml:space="preserve"> untuk </w:t>
      </w:r>
      <w:proofErr w:type="spellStart"/>
      <w:r w:rsidR="00B52C9D">
        <w:t>melatih</w:t>
      </w:r>
      <w:proofErr w:type="spellEnd"/>
      <w:r w:rsidR="00B52C9D">
        <w:t xml:space="preserve"> </w:t>
      </w:r>
      <w:r w:rsidR="00B52C9D" w:rsidRPr="00B52C9D">
        <w:rPr>
          <w:i/>
          <w:iCs/>
        </w:rPr>
        <w:t>decision support system</w:t>
      </w:r>
      <w:r w:rsidR="00B52C9D">
        <w:t xml:space="preserve"> (DSS) untuk </w:t>
      </w:r>
      <w:proofErr w:type="spellStart"/>
      <w:r w:rsidR="00B52C9D">
        <w:t>deteksi</w:t>
      </w:r>
      <w:proofErr w:type="spellEnd"/>
      <w:r w:rsidR="00B52C9D">
        <w:t xml:space="preserve"> </w:t>
      </w:r>
      <w:proofErr w:type="spellStart"/>
      <w:r w:rsidR="00B52C9D">
        <w:t>halangan</w:t>
      </w:r>
      <w:proofErr w:type="spellEnd"/>
      <w:r w:rsidR="00B52C9D">
        <w:t xml:space="preserve"> di </w:t>
      </w:r>
      <w:proofErr w:type="spellStart"/>
      <w:r w:rsidR="00B52C9D">
        <w:t>rel</w:t>
      </w:r>
      <w:proofErr w:type="spellEnd"/>
      <w:r w:rsidR="00B52C9D">
        <w:t xml:space="preserve"> </w:t>
      </w:r>
      <w:proofErr w:type="spellStart"/>
      <w:r w:rsidR="00B52C9D">
        <w:t>kereta</w:t>
      </w:r>
      <w:proofErr w:type="spellEnd"/>
      <w:r w:rsidR="00B52C9D">
        <w:t xml:space="preserve">. </w:t>
      </w:r>
      <w:r w:rsidR="00B52C9D" w:rsidRPr="00B52C9D">
        <w:rPr>
          <w:i/>
          <w:iCs/>
        </w:rPr>
        <w:t>Dataset</w:t>
      </w:r>
      <w:r w:rsidR="00B52C9D">
        <w:t xml:space="preserve"> yang </w:t>
      </w:r>
      <w:proofErr w:type="spellStart"/>
      <w:r w:rsidR="00B52C9D">
        <w:t>digunakan</w:t>
      </w:r>
      <w:proofErr w:type="spellEnd"/>
      <w:r w:rsidR="00B52C9D">
        <w:t xml:space="preserve"> </w:t>
      </w:r>
      <w:proofErr w:type="spellStart"/>
      <w:r w:rsidR="00B52C9D">
        <w:t>berasal</w:t>
      </w:r>
      <w:proofErr w:type="spellEnd"/>
      <w:r w:rsidR="00B52C9D">
        <w:t xml:space="preserve"> </w:t>
      </w:r>
      <w:proofErr w:type="spellStart"/>
      <w:r w:rsidR="00B52C9D">
        <w:t>dari</w:t>
      </w:r>
      <w:proofErr w:type="spellEnd"/>
      <w:r w:rsidR="00B52C9D">
        <w:t xml:space="preserve"> </w:t>
      </w:r>
      <w:r w:rsidR="00B52C9D" w:rsidRPr="00B52C9D">
        <w:rPr>
          <w:i/>
          <w:iCs/>
        </w:rPr>
        <w:t>dataset</w:t>
      </w:r>
      <w:r w:rsidR="00B52C9D">
        <w:t xml:space="preserve"> SMART2 </w:t>
      </w:r>
      <w:proofErr w:type="spellStart"/>
      <w:r w:rsidR="00B52C9D">
        <w:t>ditambah</w:t>
      </w:r>
      <w:proofErr w:type="spellEnd"/>
      <w:r w:rsidR="00B52C9D">
        <w:t xml:space="preserve"> </w:t>
      </w:r>
      <w:proofErr w:type="spellStart"/>
      <w:r w:rsidR="00B52C9D">
        <w:t>dengan</w:t>
      </w:r>
      <w:proofErr w:type="spellEnd"/>
      <w:r w:rsidR="00B52C9D">
        <w:t xml:space="preserve"> </w:t>
      </w:r>
      <w:proofErr w:type="spellStart"/>
      <w:r w:rsidR="00B52C9D">
        <w:t>gambar</w:t>
      </w:r>
      <w:proofErr w:type="spellEnd"/>
      <w:r w:rsidR="00B52C9D">
        <w:t xml:space="preserve"> </w:t>
      </w:r>
      <w:proofErr w:type="spellStart"/>
      <w:r w:rsidR="00B52C9D">
        <w:t>lapangan</w:t>
      </w:r>
      <w:proofErr w:type="spellEnd"/>
      <w:r w:rsidR="00B52C9D">
        <w:t xml:space="preserve"> yang </w:t>
      </w:r>
      <w:proofErr w:type="spellStart"/>
      <w:r w:rsidR="00B52C9D">
        <w:t>diambil</w:t>
      </w:r>
      <w:proofErr w:type="spellEnd"/>
      <w:r w:rsidR="00B52C9D">
        <w:t xml:space="preserve"> untuk </w:t>
      </w:r>
      <w:proofErr w:type="spellStart"/>
      <w:r w:rsidR="00B52C9D">
        <w:t>penelitian</w:t>
      </w:r>
      <w:proofErr w:type="spellEnd"/>
      <w:r w:rsidR="00B52C9D">
        <w:t>.</w:t>
      </w:r>
      <w:r w:rsidR="008A6624">
        <w:t xml:space="preserve"> FFT </w:t>
      </w:r>
      <w:proofErr w:type="spellStart"/>
      <w:r w:rsidR="008A6624">
        <w:t>mencapai</w:t>
      </w:r>
      <w:proofErr w:type="spellEnd"/>
      <w:r w:rsidR="008A6624">
        <w:t xml:space="preserve"> </w:t>
      </w:r>
      <w:proofErr w:type="spellStart"/>
      <w:r w:rsidR="008A6624">
        <w:t>tingkat</w:t>
      </w:r>
      <w:proofErr w:type="spellEnd"/>
      <w:r w:rsidR="008A6624">
        <w:t xml:space="preserve"> </w:t>
      </w:r>
      <w:proofErr w:type="spellStart"/>
      <w:r w:rsidR="008A6624">
        <w:t>ketepatan</w:t>
      </w:r>
      <w:proofErr w:type="spellEnd"/>
      <w:r w:rsidR="008A6624">
        <w:t xml:space="preserve"> </w:t>
      </w:r>
      <w:r w:rsidR="008A6624">
        <w:rPr>
          <w:i/>
          <w:iCs/>
        </w:rPr>
        <w:t>accuracy</w:t>
      </w:r>
      <w:r w:rsidR="008A6624">
        <w:t xml:space="preserve"> 84,3%, </w:t>
      </w:r>
      <w:r w:rsidR="008A6624">
        <w:rPr>
          <w:i/>
          <w:iCs/>
        </w:rPr>
        <w:t>precision</w:t>
      </w:r>
      <w:r w:rsidR="008A6624">
        <w:t xml:space="preserve"> 67,8%, </w:t>
      </w:r>
      <w:r w:rsidR="008A6624">
        <w:rPr>
          <w:i/>
          <w:iCs/>
        </w:rPr>
        <w:lastRenderedPageBreak/>
        <w:t>recall</w:t>
      </w:r>
      <w:r w:rsidR="008A6624">
        <w:t xml:space="preserve"> 86,9%, dan </w:t>
      </w:r>
      <w:r w:rsidR="008A6624">
        <w:rPr>
          <w:i/>
          <w:iCs/>
        </w:rPr>
        <w:t>F1-score</w:t>
      </w:r>
      <w:r w:rsidR="008A6624">
        <w:t xml:space="preserve"> 76,2% </w:t>
      </w:r>
      <w:proofErr w:type="spellStart"/>
      <w:r w:rsidR="008A6624">
        <w:t>dengan</w:t>
      </w:r>
      <w:proofErr w:type="spellEnd"/>
      <w:r w:rsidR="008A6624">
        <w:t xml:space="preserve"> </w:t>
      </w:r>
      <w:proofErr w:type="spellStart"/>
      <w:r w:rsidR="008A6624">
        <w:t>waktu</w:t>
      </w:r>
      <w:proofErr w:type="spellEnd"/>
      <w:r w:rsidR="008A6624">
        <w:t xml:space="preserve"> </w:t>
      </w:r>
      <w:proofErr w:type="spellStart"/>
      <w:r w:rsidR="00E63E42">
        <w:t>identifikasi</w:t>
      </w:r>
      <w:proofErr w:type="spellEnd"/>
      <w:r w:rsidR="008A6624">
        <w:t xml:space="preserve"> 0,</w:t>
      </w:r>
      <w:r w:rsidR="0054477F">
        <w:t>1399</w:t>
      </w:r>
      <w:r w:rsidR="008A6624">
        <w:t xml:space="preserve"> </w:t>
      </w:r>
      <w:proofErr w:type="spellStart"/>
      <w:r w:rsidR="008A6624">
        <w:t>detik</w:t>
      </w:r>
      <w:proofErr w:type="spellEnd"/>
      <w:r w:rsidR="008A6624">
        <w:t xml:space="preserve"> pada </w:t>
      </w:r>
      <w:proofErr w:type="spellStart"/>
      <w:r w:rsidR="008A6624">
        <w:t>gambar</w:t>
      </w:r>
      <w:proofErr w:type="spellEnd"/>
      <w:r w:rsidR="008A6624">
        <w:t xml:space="preserve"> 1024×768 </w:t>
      </w:r>
      <w:r w:rsidR="008B157B" w:rsidRPr="008B157B">
        <w:rPr>
          <w:i/>
          <w:iCs/>
        </w:rPr>
        <w:t>pixel</w:t>
      </w:r>
      <w:r w:rsidR="008A6624">
        <w:t>.</w:t>
      </w:r>
    </w:p>
    <w:p w14:paraId="23332FD6" w14:textId="52ACA8AB" w:rsidR="00C1774C" w:rsidRDefault="00C1774C" w:rsidP="00D22D90">
      <w:pPr>
        <w:pStyle w:val="paragraf"/>
      </w:pPr>
      <w:proofErr w:type="spellStart"/>
      <w:r>
        <w:t>Selanjutnya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penilaian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dengan</w:t>
      </w:r>
      <w:proofErr w:type="spellEnd"/>
      <w:r>
        <w:t xml:space="preserve"> </w:t>
      </w:r>
      <w:r w:rsidRPr="00C1774C">
        <w:rPr>
          <w:i/>
          <w:iCs/>
        </w:rPr>
        <w:t>Laplacian operator</w:t>
      </w:r>
      <w:r>
        <w:t xml:space="preserve"> yang </w:t>
      </w:r>
      <w:proofErr w:type="spellStart"/>
      <w:r>
        <w:t>dilakukan</w:t>
      </w:r>
      <w:proofErr w:type="spellEnd"/>
      <w:r>
        <w:t xml:space="preserve">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7B715F" w:rsidRPr="007B715F">
            <w:t>(</w:t>
          </w:r>
          <w:proofErr w:type="spellStart"/>
          <w:r w:rsidR="007B715F" w:rsidRPr="007B715F">
            <w:t>Perić</w:t>
          </w:r>
          <w:proofErr w:type="spellEnd"/>
          <w:r w:rsidR="007B715F" w:rsidRPr="007B715F">
            <w:t xml:space="preserve"> </w:t>
          </w:r>
          <w:proofErr w:type="spellStart"/>
          <w:r w:rsidR="007B715F" w:rsidRPr="007B715F">
            <w:t>dkk</w:t>
          </w:r>
          <w:proofErr w:type="spellEnd"/>
          <w:r w:rsidR="007B715F" w:rsidRPr="007B715F">
            <w:t>., 2022)</w:t>
          </w:r>
        </w:sdtContent>
      </w:sdt>
      <w:r>
        <w:t xml:space="preserve">. </w:t>
      </w:r>
      <w:proofErr w:type="spellStart"/>
      <w:r w:rsidR="008A6624">
        <w:t>Penelitian</w:t>
      </w:r>
      <w:proofErr w:type="spellEnd"/>
      <w:r w:rsidR="008A6624">
        <w:t xml:space="preserve"> </w:t>
      </w:r>
      <w:proofErr w:type="spellStart"/>
      <w:r w:rsidR="008A6624">
        <w:t>dilakukan</w:t>
      </w:r>
      <w:proofErr w:type="spellEnd"/>
      <w:r w:rsidR="008A6624">
        <w:t xml:space="preserve"> untuk </w:t>
      </w:r>
      <w:proofErr w:type="spellStart"/>
      <w:r w:rsidR="008A6624">
        <w:t>menemukan</w:t>
      </w:r>
      <w:proofErr w:type="spellEnd"/>
      <w:r w:rsidR="008A6624">
        <w:t xml:space="preserve"> </w:t>
      </w:r>
      <w:proofErr w:type="spellStart"/>
      <w:r w:rsidR="008A6624">
        <w:t>metode</w:t>
      </w:r>
      <w:proofErr w:type="spellEnd"/>
      <w:r w:rsidR="008A6624">
        <w:t xml:space="preserve"> yang </w:t>
      </w:r>
      <w:proofErr w:type="spellStart"/>
      <w:r w:rsidR="008A6624">
        <w:t>dapat</w:t>
      </w:r>
      <w:proofErr w:type="spellEnd"/>
      <w:r w:rsidR="008A6624">
        <w:t xml:space="preserve"> </w:t>
      </w:r>
      <w:proofErr w:type="spellStart"/>
      <w:r w:rsidR="008A6624">
        <w:t>digunakan</w:t>
      </w:r>
      <w:proofErr w:type="spellEnd"/>
      <w:r w:rsidR="008A6624">
        <w:t xml:space="preserve"> untuk </w:t>
      </w:r>
      <w:proofErr w:type="spellStart"/>
      <w:r w:rsidR="008A6624">
        <w:t>meningkatkan</w:t>
      </w:r>
      <w:proofErr w:type="spellEnd"/>
      <w:r w:rsidR="008A6624">
        <w:t xml:space="preserve"> </w:t>
      </w:r>
      <w:proofErr w:type="spellStart"/>
      <w:r w:rsidR="008A6624">
        <w:t>kualitas</w:t>
      </w:r>
      <w:proofErr w:type="spellEnd"/>
      <w:r w:rsidR="008A6624">
        <w:t xml:space="preserve"> </w:t>
      </w:r>
      <w:r w:rsidR="008A6624" w:rsidRPr="008A6624">
        <w:rPr>
          <w:i/>
          <w:iCs/>
        </w:rPr>
        <w:t>dataset</w:t>
      </w:r>
      <w:r w:rsidR="008A6624">
        <w:t xml:space="preserve"> untuk </w:t>
      </w:r>
      <w:proofErr w:type="spellStart"/>
      <w:r w:rsidR="008A6624">
        <w:t>melatih</w:t>
      </w:r>
      <w:proofErr w:type="spellEnd"/>
      <w:r w:rsidR="008A6624">
        <w:t xml:space="preserve"> model DSS untuk </w:t>
      </w:r>
      <w:proofErr w:type="spellStart"/>
      <w:r w:rsidR="008A6624">
        <w:t>menanggapi</w:t>
      </w:r>
      <w:proofErr w:type="spellEnd"/>
      <w:r w:rsidR="008A6624">
        <w:t xml:space="preserve"> </w:t>
      </w:r>
      <w:proofErr w:type="spellStart"/>
      <w:r w:rsidR="008A6624">
        <w:t>halangan</w:t>
      </w:r>
      <w:proofErr w:type="spellEnd"/>
      <w:r w:rsidR="008A6624">
        <w:t xml:space="preserve"> di </w:t>
      </w:r>
      <w:proofErr w:type="spellStart"/>
      <w:r w:rsidR="008A6624">
        <w:t>atas</w:t>
      </w:r>
      <w:proofErr w:type="spellEnd"/>
      <w:r w:rsidR="008A6624">
        <w:t xml:space="preserve"> </w:t>
      </w:r>
      <w:proofErr w:type="spellStart"/>
      <w:r w:rsidR="008A6624">
        <w:t>rel</w:t>
      </w:r>
      <w:proofErr w:type="spellEnd"/>
      <w:r w:rsidR="008A6624">
        <w:t xml:space="preserve"> </w:t>
      </w:r>
      <w:proofErr w:type="spellStart"/>
      <w:r w:rsidR="008A6624">
        <w:t>kereta</w:t>
      </w:r>
      <w:proofErr w:type="spellEnd"/>
      <w:r w:rsidR="008A6624">
        <w:t xml:space="preserve">. </w:t>
      </w:r>
      <w:r w:rsidR="008A6624">
        <w:rPr>
          <w:i/>
          <w:iCs/>
        </w:rPr>
        <w:t>Dataset</w:t>
      </w:r>
      <w:r w:rsidR="008A6624">
        <w:t xml:space="preserve"> SMART2 </w:t>
      </w:r>
      <w:proofErr w:type="spellStart"/>
      <w:r w:rsidR="008A6624">
        <w:t>dengan</w:t>
      </w:r>
      <w:proofErr w:type="spellEnd"/>
      <w:r w:rsidR="008A6624">
        <w:t xml:space="preserve"> </w:t>
      </w:r>
      <w:proofErr w:type="spellStart"/>
      <w:r w:rsidR="008A6624">
        <w:t>gambar-gambar</w:t>
      </w:r>
      <w:proofErr w:type="spellEnd"/>
      <w:r w:rsidR="008A6624">
        <w:t xml:space="preserve"> yang </w:t>
      </w:r>
      <w:proofErr w:type="spellStart"/>
      <w:r w:rsidR="008A6624">
        <w:t>diambil</w:t>
      </w:r>
      <w:proofErr w:type="spellEnd"/>
      <w:r w:rsidR="008A6624">
        <w:t xml:space="preserve"> di </w:t>
      </w:r>
      <w:proofErr w:type="spellStart"/>
      <w:r w:rsidR="008A6624">
        <w:t>lapangan</w:t>
      </w:r>
      <w:proofErr w:type="spellEnd"/>
      <w:r w:rsidR="008A6624">
        <w:t xml:space="preserve"> </w:t>
      </w:r>
      <w:proofErr w:type="spellStart"/>
      <w:r w:rsidR="008A6624">
        <w:t>digunakan</w:t>
      </w:r>
      <w:proofErr w:type="spellEnd"/>
      <w:r w:rsidR="008A6624">
        <w:t xml:space="preserve"> </w:t>
      </w:r>
      <w:proofErr w:type="spellStart"/>
      <w:r w:rsidR="008A6624">
        <w:t>sebagai</w:t>
      </w:r>
      <w:proofErr w:type="spellEnd"/>
      <w:r w:rsidR="008A6624">
        <w:t xml:space="preserve"> </w:t>
      </w:r>
      <w:proofErr w:type="spellStart"/>
      <w:r w:rsidR="008A6624">
        <w:t>objek</w:t>
      </w:r>
      <w:proofErr w:type="spellEnd"/>
      <w:r w:rsidR="008A6624">
        <w:t xml:space="preserve"> </w:t>
      </w:r>
      <w:proofErr w:type="spellStart"/>
      <w:r w:rsidR="008A6624">
        <w:t>penelitian</w:t>
      </w:r>
      <w:proofErr w:type="spellEnd"/>
      <w:r w:rsidR="008A6624">
        <w:t xml:space="preserve">. </w:t>
      </w:r>
      <w:r w:rsidR="00B52C9D">
        <w:t xml:space="preserve">Pada </w:t>
      </w:r>
      <w:proofErr w:type="spellStart"/>
      <w:r w:rsidR="00B52C9D">
        <w:t>penelitian</w:t>
      </w:r>
      <w:proofErr w:type="spellEnd"/>
      <w:r w:rsidR="00B52C9D">
        <w:t xml:space="preserve"> </w:t>
      </w:r>
      <w:proofErr w:type="spellStart"/>
      <w:r w:rsidR="00B52C9D">
        <w:t>metode</w:t>
      </w:r>
      <w:proofErr w:type="spellEnd"/>
      <w:r w:rsidR="00B52C9D">
        <w:t xml:space="preserve"> </w:t>
      </w:r>
      <w:r w:rsidR="00B52C9D" w:rsidRPr="00B52C9D">
        <w:rPr>
          <w:i/>
          <w:iCs/>
        </w:rPr>
        <w:t>Laplacian operator</w:t>
      </w:r>
      <w:r w:rsidR="00B52C9D">
        <w:t xml:space="preserve"> </w:t>
      </w:r>
      <w:proofErr w:type="spellStart"/>
      <w:r w:rsidR="00B52C9D">
        <w:t>memerlukan</w:t>
      </w:r>
      <w:proofErr w:type="spellEnd"/>
      <w:r w:rsidR="00B52C9D">
        <w:t xml:space="preserve"> </w:t>
      </w:r>
      <w:proofErr w:type="spellStart"/>
      <w:r w:rsidR="00B52C9D">
        <w:t>waktu</w:t>
      </w:r>
      <w:proofErr w:type="spellEnd"/>
      <w:r w:rsidR="00B52C9D">
        <w:t xml:space="preserve"> </w:t>
      </w:r>
      <w:proofErr w:type="spellStart"/>
      <w:r w:rsidR="00E63E42">
        <w:t>identifikasi</w:t>
      </w:r>
      <w:proofErr w:type="spellEnd"/>
      <w:r w:rsidR="00B52C9D">
        <w:t xml:space="preserve"> rata-rata 0,</w:t>
      </w:r>
      <w:r w:rsidR="00082DD7">
        <w:t>093</w:t>
      </w:r>
      <w:r w:rsidR="0054477F">
        <w:t>1</w:t>
      </w:r>
      <w:r w:rsidR="00B52C9D">
        <w:t xml:space="preserve"> </w:t>
      </w:r>
      <w:proofErr w:type="spellStart"/>
      <w:r w:rsidR="00B52C9D">
        <w:t>detik</w:t>
      </w:r>
      <w:proofErr w:type="spellEnd"/>
      <w:r w:rsidR="00B52C9D">
        <w:t xml:space="preserve"> per </w:t>
      </w:r>
      <w:proofErr w:type="spellStart"/>
      <w:r w:rsidR="00B52C9D">
        <w:t>gambar</w:t>
      </w:r>
      <w:proofErr w:type="spellEnd"/>
      <w:r w:rsidR="00B52C9D">
        <w:t xml:space="preserve"> </w:t>
      </w:r>
      <w:proofErr w:type="spellStart"/>
      <w:r w:rsidR="00B52C9D">
        <w:t>dengan</w:t>
      </w:r>
      <w:proofErr w:type="spellEnd"/>
      <w:r w:rsidR="00B52C9D">
        <w:t xml:space="preserve"> </w:t>
      </w:r>
      <w:proofErr w:type="spellStart"/>
      <w:r w:rsidR="00B52C9D">
        <w:t>ukuran</w:t>
      </w:r>
      <w:proofErr w:type="spellEnd"/>
      <w:r w:rsidR="00B52C9D">
        <w:t xml:space="preserve"> 1024×</w:t>
      </w:r>
      <w:proofErr w:type="gramStart"/>
      <w:r w:rsidR="00B52C9D">
        <w:t xml:space="preserve">768 </w:t>
      </w:r>
      <w:r w:rsidR="008B157B" w:rsidRPr="008B157B">
        <w:rPr>
          <w:i/>
          <w:iCs/>
        </w:rPr>
        <w:t>pixel</w:t>
      </w:r>
      <w:proofErr w:type="gramEnd"/>
      <w:r w:rsidR="008A6624">
        <w:t xml:space="preserve"> </w:t>
      </w:r>
      <w:proofErr w:type="spellStart"/>
      <w:r w:rsidR="008A6624">
        <w:t>dengan</w:t>
      </w:r>
      <w:proofErr w:type="spellEnd"/>
      <w:r w:rsidR="008A6624">
        <w:t xml:space="preserve">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15D2D2E4" w:rsidR="00BA63D3" w:rsidRPr="00EB6DA0" w:rsidRDefault="00BA63D3" w:rsidP="00D22D90">
      <w:pPr>
        <w:pStyle w:val="paragraf"/>
      </w:pPr>
      <w:r>
        <w:t xml:space="preserve">Untuk </w:t>
      </w:r>
      <w:proofErr w:type="spellStart"/>
      <w:r>
        <w:t>metode</w:t>
      </w:r>
      <w:proofErr w:type="spellEnd"/>
      <w:r>
        <w:t xml:space="preserve"> yang </w:t>
      </w:r>
      <w:proofErr w:type="spellStart"/>
      <w:r>
        <w:t>memanfaatkan</w:t>
      </w:r>
      <w:proofErr w:type="spellEnd"/>
      <w:r>
        <w:t xml:space="preserve"> </w:t>
      </w:r>
      <w:r w:rsidRPr="00BA63D3">
        <w:rPr>
          <w:i/>
          <w:iCs/>
        </w:rPr>
        <w:t>object detection</w:t>
      </w:r>
      <w:r>
        <w:t xml:space="preserve"> </w:t>
      </w:r>
      <w:proofErr w:type="spellStart"/>
      <w:r>
        <w:t>terdapat</w:t>
      </w:r>
      <w:proofErr w:type="spellEnd"/>
      <w:r>
        <w:t xml:space="preserve"> </w:t>
      </w:r>
      <w:proofErr w:type="spellStart"/>
      <w:r>
        <w:t>metode</w:t>
      </w:r>
      <w:proofErr w:type="spellEnd"/>
      <w:r>
        <w:t xml:space="preserve"> </w:t>
      </w:r>
      <w:proofErr w:type="spellStart"/>
      <w:r>
        <w:t>dengan</w:t>
      </w:r>
      <w:proofErr w:type="spellEnd"/>
      <w:r>
        <w:t xml:space="preserve"> </w:t>
      </w:r>
      <w:r w:rsidRPr="00BA63D3">
        <w:rPr>
          <w:i/>
          <w:iCs/>
        </w:rPr>
        <w:t>You Only Look Once</w:t>
      </w:r>
      <w:r>
        <w:t xml:space="preserve"> versi </w:t>
      </w:r>
      <w:r w:rsidR="00EB6DA0">
        <w:t>4</w:t>
      </w:r>
      <w:r>
        <w:t xml:space="preserve"> (YOLOv</w:t>
      </w:r>
      <w:r w:rsidR="00EB6DA0">
        <w:t>4</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7B715F" w:rsidRPr="007B715F">
            <w:t xml:space="preserve">(Zhuang </w:t>
          </w:r>
          <w:proofErr w:type="spellStart"/>
          <w:r w:rsidR="007B715F" w:rsidRPr="007B715F">
            <w:t>dkk</w:t>
          </w:r>
          <w:proofErr w:type="spellEnd"/>
          <w:r w:rsidR="007B715F" w:rsidRPr="007B715F">
            <w:t>., 2021)</w:t>
          </w:r>
        </w:sdtContent>
      </w:sdt>
      <w:r>
        <w:t>.</w:t>
      </w:r>
      <w:r w:rsidR="00EB6DA0">
        <w:t xml:space="preserve"> </w:t>
      </w:r>
      <w:proofErr w:type="spellStart"/>
      <w:r w:rsidR="00EB6DA0">
        <w:t>Penelitian</w:t>
      </w:r>
      <w:proofErr w:type="spellEnd"/>
      <w:r w:rsidR="00EB6DA0">
        <w:t xml:space="preserve"> </w:t>
      </w:r>
      <w:proofErr w:type="spellStart"/>
      <w:r w:rsidR="00EB6DA0">
        <w:t>tersebut</w:t>
      </w:r>
      <w:proofErr w:type="spellEnd"/>
      <w:r w:rsidR="00EB6DA0">
        <w:t xml:space="preserve"> </w:t>
      </w:r>
      <w:proofErr w:type="spellStart"/>
      <w:r w:rsidR="00EB6DA0">
        <w:t>dilakukan</w:t>
      </w:r>
      <w:proofErr w:type="spellEnd"/>
      <w:r w:rsidR="00EB6DA0">
        <w:t xml:space="preserve"> untuk </w:t>
      </w:r>
      <w:proofErr w:type="spellStart"/>
      <w:r w:rsidR="00EB6DA0">
        <w:t>memisahkan</w:t>
      </w:r>
      <w:proofErr w:type="spellEnd"/>
      <w:r w:rsidR="00EB6DA0">
        <w:t xml:space="preserve"> </w:t>
      </w:r>
      <w:proofErr w:type="spellStart"/>
      <w:r w:rsidR="00EB6DA0">
        <w:t>gambar</w:t>
      </w:r>
      <w:proofErr w:type="spellEnd"/>
      <w:r w:rsidR="00EB6DA0">
        <w:t xml:space="preserve"> </w:t>
      </w:r>
      <w:proofErr w:type="spellStart"/>
      <w:r w:rsidR="00EB6DA0">
        <w:t>dengan</w:t>
      </w:r>
      <w:proofErr w:type="spellEnd"/>
      <w:r w:rsidR="00EB6DA0">
        <w:t xml:space="preserve"> </w:t>
      </w:r>
      <w:r w:rsidR="00EB6DA0">
        <w:rPr>
          <w:i/>
          <w:iCs/>
        </w:rPr>
        <w:t>motion blur</w:t>
      </w:r>
      <w:r w:rsidR="00EB6DA0">
        <w:t xml:space="preserve"> </w:t>
      </w:r>
      <w:proofErr w:type="spellStart"/>
      <w:r w:rsidR="00EB6DA0">
        <w:t>dengan</w:t>
      </w:r>
      <w:proofErr w:type="spellEnd"/>
      <w:r w:rsidR="00EB6DA0">
        <w:t xml:space="preserve"> </w:t>
      </w:r>
      <w:r w:rsidR="00EB6DA0" w:rsidRPr="00EB6DA0">
        <w:rPr>
          <w:i/>
          <w:iCs/>
        </w:rPr>
        <w:t>dataset</w:t>
      </w:r>
      <w:r w:rsidR="00EB6DA0">
        <w:t xml:space="preserve"> COCO untuk </w:t>
      </w:r>
      <w:proofErr w:type="spellStart"/>
      <w:r w:rsidR="00EB6DA0">
        <w:t>meningkatkan</w:t>
      </w:r>
      <w:proofErr w:type="spellEnd"/>
      <w:r w:rsidR="00EB6DA0">
        <w:t xml:space="preserve"> </w:t>
      </w:r>
      <w:proofErr w:type="spellStart"/>
      <w:r w:rsidR="00EB6DA0">
        <w:t>efisiensi</w:t>
      </w:r>
      <w:proofErr w:type="spellEnd"/>
      <w:r w:rsidR="00EB6DA0">
        <w:t xml:space="preserve"> model </w:t>
      </w:r>
      <w:proofErr w:type="spellStart"/>
      <w:r w:rsidR="00EB6DA0">
        <w:t>deteksi</w:t>
      </w:r>
      <w:proofErr w:type="spellEnd"/>
      <w:r w:rsidR="00EB6DA0">
        <w:t xml:space="preserve"> </w:t>
      </w:r>
      <w:r w:rsidR="00EB6DA0" w:rsidRPr="00EB6DA0">
        <w:rPr>
          <w:i/>
          <w:iCs/>
        </w:rPr>
        <w:t>gesture</w:t>
      </w:r>
      <w:r w:rsidR="00EB6DA0">
        <w:t xml:space="preserve">. </w:t>
      </w:r>
      <w:proofErr w:type="spellStart"/>
      <w:r w:rsidR="00EB6DA0">
        <w:t>Penelitian</w:t>
      </w:r>
      <w:proofErr w:type="spellEnd"/>
      <w:r w:rsidR="00EB6DA0">
        <w:t xml:space="preserve"> </w:t>
      </w:r>
      <w:proofErr w:type="spellStart"/>
      <w:r w:rsidR="00EB6DA0">
        <w:t>dilakukan</w:t>
      </w:r>
      <w:proofErr w:type="spellEnd"/>
      <w:r w:rsidR="00EB6DA0">
        <w:t xml:space="preserve"> </w:t>
      </w:r>
      <w:proofErr w:type="spellStart"/>
      <w:r w:rsidR="00EB6DA0">
        <w:t>dengan</w:t>
      </w:r>
      <w:proofErr w:type="spellEnd"/>
      <w:r w:rsidR="00EB6DA0">
        <w:t xml:space="preserve"> CPU </w:t>
      </w:r>
      <w:r w:rsidR="00EB6DA0" w:rsidRPr="00EB6DA0">
        <w:t>Intel(R) Core (TM) i7-5500U CPU @ 2</w:t>
      </w:r>
      <w:r w:rsidR="00E31478">
        <w:t>,</w:t>
      </w:r>
      <w:r w:rsidR="00EB6DA0" w:rsidRPr="00EB6DA0">
        <w:t>40GHz</w:t>
      </w:r>
      <w:r w:rsidR="00EB6DA0">
        <w:t xml:space="preserve"> pada </w:t>
      </w:r>
      <w:proofErr w:type="spellStart"/>
      <w:r w:rsidR="00EB6DA0">
        <w:t>metode</w:t>
      </w:r>
      <w:proofErr w:type="spellEnd"/>
      <w:r w:rsidR="00EB6DA0">
        <w:t xml:space="preserv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Performa </w:t>
      </w:r>
      <w:proofErr w:type="spellStart"/>
      <w:r w:rsidR="00EB6DA0">
        <w:t>terbaik</w:t>
      </w:r>
      <w:proofErr w:type="spellEnd"/>
      <w:r w:rsidR="00EB6DA0">
        <w:t xml:space="preserve"> </w:t>
      </w:r>
      <w:proofErr w:type="spellStart"/>
      <w:r w:rsidR="00EB6DA0">
        <w:t>dicapai</w:t>
      </w:r>
      <w:proofErr w:type="spellEnd"/>
      <w:r w:rsidR="00EB6DA0">
        <w:t xml:space="preserve"> </w:t>
      </w:r>
      <w:proofErr w:type="spellStart"/>
      <w:r w:rsidR="00EB6DA0">
        <w:t>dengan</w:t>
      </w:r>
      <w:proofErr w:type="spellEnd"/>
      <w:r w:rsidR="00EB6DA0">
        <w:t xml:space="preserve">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w:t>
      </w:r>
      <w:proofErr w:type="spellStart"/>
      <w:r w:rsidR="00EB6DA0">
        <w:t>dengan</w:t>
      </w:r>
      <w:proofErr w:type="spellEnd"/>
      <w:r w:rsidR="00EB6DA0">
        <w:t xml:space="preserve"> </w:t>
      </w:r>
      <w:proofErr w:type="spellStart"/>
      <w:r w:rsidR="00EB6DA0">
        <w:t>akurasi</w:t>
      </w:r>
      <w:proofErr w:type="spellEnd"/>
      <w:r w:rsidR="00EB6DA0">
        <w:t xml:space="preserve"> </w:t>
      </w:r>
      <w:proofErr w:type="spellStart"/>
      <w:r w:rsidR="00E63E42">
        <w:t>identifikasi</w:t>
      </w:r>
      <w:proofErr w:type="spellEnd"/>
      <w:r w:rsidR="00EB6DA0">
        <w:t xml:space="preserve"> 97,79%, </w:t>
      </w:r>
      <w:r w:rsidR="00EB6DA0" w:rsidRPr="00EB6DA0">
        <w:rPr>
          <w:i/>
          <w:iCs/>
        </w:rPr>
        <w:t>mean average precision</w:t>
      </w:r>
      <w:r w:rsidR="00EB6DA0">
        <w:t xml:space="preserve"> (</w:t>
      </w:r>
      <w:proofErr w:type="spellStart"/>
      <w:r w:rsidR="00EB6DA0">
        <w:t>mAP</w:t>
      </w:r>
      <w:proofErr w:type="spellEnd"/>
      <w:r w:rsidR="00EB6DA0">
        <w:t xml:space="preserve">) 96,76%, dan </w:t>
      </w:r>
      <w:proofErr w:type="spellStart"/>
      <w:r w:rsidR="00EB6DA0">
        <w:t>waktu</w:t>
      </w:r>
      <w:proofErr w:type="spellEnd"/>
      <w:r w:rsidR="00EB6DA0">
        <w:t xml:space="preserve"> </w:t>
      </w:r>
      <w:proofErr w:type="spellStart"/>
      <w:r w:rsidR="00E63E42">
        <w:t>identifikasi</w:t>
      </w:r>
      <w:proofErr w:type="spellEnd"/>
      <w:r w:rsidR="00EB6DA0">
        <w:t xml:space="preserve"> 2,68 </w:t>
      </w:r>
      <w:proofErr w:type="spellStart"/>
      <w:r w:rsidR="00EB6DA0">
        <w:t>detik</w:t>
      </w:r>
      <w:proofErr w:type="spellEnd"/>
      <w:r w:rsidR="00EB6DA0">
        <w:t xml:space="preserve"> per </w:t>
      </w:r>
      <w:proofErr w:type="spellStart"/>
      <w:r w:rsidR="00EB6DA0">
        <w:t>gambar</w:t>
      </w:r>
      <w:proofErr w:type="spellEnd"/>
      <w:r w:rsidR="0054477F">
        <w:t xml:space="preserve"> </w:t>
      </w:r>
      <w:proofErr w:type="spellStart"/>
      <w:r w:rsidR="0054477F">
        <w:t>dengan</w:t>
      </w:r>
      <w:proofErr w:type="spellEnd"/>
      <w:r w:rsidR="0054477F">
        <w:t xml:space="preserve"> </w:t>
      </w:r>
      <w:proofErr w:type="spellStart"/>
      <w:r w:rsidR="0054477F">
        <w:t>ukuran</w:t>
      </w:r>
      <w:proofErr w:type="spellEnd"/>
      <w:r w:rsidR="0054477F">
        <w:t xml:space="preserve"> 416</w:t>
      </w:r>
      <w:r w:rsidR="0054477F" w:rsidRPr="00A11910">
        <w:t>×</w:t>
      </w:r>
      <w:r w:rsidR="0054477F">
        <w:t xml:space="preserve">416 </w:t>
      </w:r>
      <w:r w:rsidR="008B157B" w:rsidRPr="008B157B">
        <w:rPr>
          <w:i/>
          <w:iCs/>
        </w:rPr>
        <w:t>pixel</w:t>
      </w:r>
      <w:r w:rsidR="00EB6DA0">
        <w:t>.</w:t>
      </w:r>
    </w:p>
    <w:p w14:paraId="22D704B8" w14:textId="6CDF4D5C" w:rsidR="00BA63D3" w:rsidRDefault="00BA63D3" w:rsidP="00500E2D">
      <w:pPr>
        <w:pStyle w:val="paragraf"/>
      </w:pPr>
      <w:proofErr w:type="spellStart"/>
      <w:r>
        <w:t>Terdapat</w:t>
      </w:r>
      <w:proofErr w:type="spellEnd"/>
      <w:r>
        <w:t xml:space="preserve"> pula pada </w:t>
      </w:r>
      <w:proofErr w:type="spellStart"/>
      <w:r>
        <w:t>penelitian</w:t>
      </w:r>
      <w:proofErr w:type="spellEnd"/>
      <w:r>
        <w:t xml:space="preserve">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7B715F" w:rsidRPr="007B715F">
            <w:t>(</w:t>
          </w:r>
          <w:proofErr w:type="spellStart"/>
          <w:r w:rsidR="007B715F" w:rsidRPr="007B715F">
            <w:t>Harron</w:t>
          </w:r>
          <w:proofErr w:type="spellEnd"/>
          <w:r w:rsidR="007B715F" w:rsidRPr="007B715F">
            <w:t xml:space="preserve"> </w:t>
          </w:r>
          <w:proofErr w:type="spellStart"/>
          <w:r w:rsidR="007B715F" w:rsidRPr="007B715F">
            <w:t>dkk</w:t>
          </w:r>
          <w:proofErr w:type="spellEnd"/>
          <w:r w:rsidR="007B715F" w:rsidRPr="007B715F">
            <w:t>., 2022)</w:t>
          </w:r>
        </w:sdtContent>
      </w:sdt>
      <w:r>
        <w:t xml:space="preserve"> </w:t>
      </w:r>
      <w:proofErr w:type="spellStart"/>
      <w:r>
        <w:t>menggunakan</w:t>
      </w:r>
      <w:proofErr w:type="spellEnd"/>
      <w:r w:rsidR="00500E2D">
        <w:t xml:space="preserve"> </w:t>
      </w:r>
      <w:proofErr w:type="spellStart"/>
      <w:r w:rsidR="00500E2D">
        <w:t>beberapa</w:t>
      </w:r>
      <w:proofErr w:type="spellEnd"/>
      <w:r w:rsidR="00500E2D">
        <w:t xml:space="preserve">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w:t>
      </w:r>
      <w:proofErr w:type="spellStart"/>
      <w:r w:rsidR="00500E2D">
        <w:t>Penelitian</w:t>
      </w:r>
      <w:proofErr w:type="spellEnd"/>
      <w:r w:rsidR="00500E2D">
        <w:t xml:space="preserve"> </w:t>
      </w:r>
      <w:proofErr w:type="spellStart"/>
      <w:r w:rsidR="00500E2D">
        <w:t>dilakukan</w:t>
      </w:r>
      <w:proofErr w:type="spellEnd"/>
      <w:r w:rsidR="00500E2D">
        <w:t xml:space="preserve"> untuk </w:t>
      </w:r>
      <w:proofErr w:type="spellStart"/>
      <w:r w:rsidR="00500E2D">
        <w:t>kategorisas</w:t>
      </w:r>
      <w:r w:rsidR="00A5404A">
        <w:t>i</w:t>
      </w:r>
      <w:proofErr w:type="spellEnd"/>
      <w:r w:rsidR="00500E2D">
        <w:t xml:space="preserve"> </w:t>
      </w:r>
      <w:proofErr w:type="spellStart"/>
      <w:r w:rsidR="00DD3B11">
        <w:t>gambar</w:t>
      </w:r>
      <w:proofErr w:type="spellEnd"/>
      <w:r w:rsidR="00500E2D">
        <w:t xml:space="preserve"> </w:t>
      </w:r>
      <w:proofErr w:type="spellStart"/>
      <w:r w:rsidR="00500E2D">
        <w:t>pemindaian</w:t>
      </w:r>
      <w:proofErr w:type="spellEnd"/>
      <w:r w:rsidR="00500E2D">
        <w:t xml:space="preserve"> </w:t>
      </w:r>
      <w:proofErr w:type="spellStart"/>
      <w:r w:rsidR="00500E2D">
        <w:t>kanker</w:t>
      </w:r>
      <w:proofErr w:type="spellEnd"/>
      <w:r w:rsidR="00500E2D">
        <w:t xml:space="preserve"> </w:t>
      </w:r>
      <w:proofErr w:type="spellStart"/>
      <w:r w:rsidR="00500E2D">
        <w:t>payudara</w:t>
      </w:r>
      <w:proofErr w:type="spellEnd"/>
      <w:r w:rsidR="00500E2D">
        <w:t xml:space="preserve"> </w:t>
      </w:r>
      <w:proofErr w:type="spellStart"/>
      <w:r w:rsidR="00500E2D">
        <w:t>dengan</w:t>
      </w:r>
      <w:proofErr w:type="spellEnd"/>
      <w:r w:rsidR="00500E2D">
        <w:t xml:space="preserve"> </w:t>
      </w:r>
      <w:proofErr w:type="spellStart"/>
      <w:r w:rsidR="00500E2D">
        <w:t>menggunakan</w:t>
      </w:r>
      <w:proofErr w:type="spellEnd"/>
      <w:r w:rsidR="00500E2D">
        <w:t xml:space="preserve"> model ResNet-18, ResNet-50, </w:t>
      </w:r>
      <w:proofErr w:type="spellStart"/>
      <w:r w:rsidR="00500E2D">
        <w:t>AlexNet</w:t>
      </w:r>
      <w:proofErr w:type="spellEnd"/>
      <w:r w:rsidR="00500E2D">
        <w:t xml:space="preserve">, VGG16, dan InceptionV3 </w:t>
      </w:r>
      <w:r w:rsidR="00500E2D">
        <w:lastRenderedPageBreak/>
        <w:t xml:space="preserve">untuk </w:t>
      </w:r>
      <w:proofErr w:type="spellStart"/>
      <w:r w:rsidR="00500E2D">
        <w:t>ekstraksi</w:t>
      </w:r>
      <w:proofErr w:type="spellEnd"/>
      <w:r w:rsidR="00500E2D">
        <w:t xml:space="preserve"> </w:t>
      </w:r>
      <w:proofErr w:type="spellStart"/>
      <w:r w:rsidR="00500E2D">
        <w:t>fitur</w:t>
      </w:r>
      <w:proofErr w:type="spellEnd"/>
      <w:r w:rsidR="00E31478">
        <w:t xml:space="preserve"> </w:t>
      </w:r>
      <w:proofErr w:type="spellStart"/>
      <w:r w:rsidR="00E31478">
        <w:t>dengan</w:t>
      </w:r>
      <w:proofErr w:type="spellEnd"/>
      <w:r w:rsidR="00E31478">
        <w:t xml:space="preserve"> </w:t>
      </w:r>
      <w:r w:rsidR="00E31478">
        <w:rPr>
          <w:i/>
          <w:iCs/>
        </w:rPr>
        <w:t>dataset</w:t>
      </w:r>
      <w:r w:rsidR="00E31478">
        <w:t xml:space="preserve"> </w:t>
      </w:r>
      <w:r w:rsidR="00E31478" w:rsidRPr="00E31478">
        <w:rPr>
          <w:i/>
          <w:iCs/>
        </w:rPr>
        <w:t xml:space="preserve">digital breast </w:t>
      </w:r>
      <w:proofErr w:type="spellStart"/>
      <w:r w:rsidR="00E31478" w:rsidRPr="00E31478">
        <w:rPr>
          <w:i/>
          <w:iCs/>
        </w:rPr>
        <w:t>tomosythesis</w:t>
      </w:r>
      <w:proofErr w:type="spellEnd"/>
      <w:r w:rsidR="00E31478">
        <w:t xml:space="preserve"> (DBT) yang </w:t>
      </w:r>
      <w:proofErr w:type="spellStart"/>
      <w:r w:rsidR="00E31478">
        <w:t>diunduh</w:t>
      </w:r>
      <w:proofErr w:type="spellEnd"/>
      <w:r w:rsidR="00E31478">
        <w:t xml:space="preserve"> </w:t>
      </w:r>
      <w:proofErr w:type="spellStart"/>
      <w:r w:rsidR="00E31478">
        <w:t>dari</w:t>
      </w:r>
      <w:proofErr w:type="spellEnd"/>
      <w:r w:rsidR="00E31478">
        <w:t xml:space="preserve"> Duke University Health System</w:t>
      </w:r>
      <w:r w:rsidR="00500E2D">
        <w:t xml:space="preserve">. Performa </w:t>
      </w:r>
      <w:proofErr w:type="spellStart"/>
      <w:r w:rsidR="00500E2D">
        <w:t>terbaik</w:t>
      </w:r>
      <w:proofErr w:type="spellEnd"/>
      <w:r w:rsidR="00500E2D">
        <w:t xml:space="preserve"> </w:t>
      </w:r>
      <w:proofErr w:type="spellStart"/>
      <w:r w:rsidR="00500E2D">
        <w:t>didapat</w:t>
      </w:r>
      <w:proofErr w:type="spellEnd"/>
      <w:r w:rsidR="00500E2D">
        <w:t xml:space="preserve"> oleh model </w:t>
      </w:r>
      <w:proofErr w:type="spellStart"/>
      <w:r w:rsidR="00500E2D">
        <w:t>AlexNet</w:t>
      </w:r>
      <w:proofErr w:type="spellEnd"/>
      <w:r w:rsidR="00500E2D">
        <w:t xml:space="preserve"> </w:t>
      </w:r>
      <w:proofErr w:type="spellStart"/>
      <w:r w:rsidR="00500E2D">
        <w:t>dengan</w:t>
      </w:r>
      <w:proofErr w:type="spellEnd"/>
      <w:r w:rsidR="00500E2D">
        <w:t xml:space="preserve"> </w:t>
      </w:r>
      <w:proofErr w:type="spellStart"/>
      <w:r w:rsidR="00500E2D">
        <w:t>waktu</w:t>
      </w:r>
      <w:proofErr w:type="spellEnd"/>
      <w:r w:rsidR="00500E2D">
        <w:t xml:space="preserve"> </w:t>
      </w:r>
      <w:proofErr w:type="spellStart"/>
      <w:r w:rsidR="00E63E42">
        <w:t>identifikasi</w:t>
      </w:r>
      <w:proofErr w:type="spellEnd"/>
      <w:r w:rsidR="00500E2D">
        <w:t xml:space="preserve"> 0</w:t>
      </w:r>
      <w:r w:rsidR="00E31478">
        <w:t>,</w:t>
      </w:r>
      <w:r w:rsidR="00500E2D">
        <w:t xml:space="preserve">2 </w:t>
      </w:r>
      <w:proofErr w:type="spellStart"/>
      <w:r w:rsidR="00500E2D">
        <w:t>detik</w:t>
      </w:r>
      <w:proofErr w:type="spellEnd"/>
      <w:r w:rsidR="00500E2D">
        <w:t xml:space="preserve"> per </w:t>
      </w:r>
      <w:proofErr w:type="spellStart"/>
      <w:r w:rsidR="00500E2D">
        <w:t>gambar</w:t>
      </w:r>
      <w:proofErr w:type="spellEnd"/>
      <w:r w:rsidR="0054477F">
        <w:t xml:space="preserve"> 227</w:t>
      </w:r>
      <w:r w:rsidR="0054477F" w:rsidRPr="00A11910">
        <w:t>×</w:t>
      </w:r>
      <w:proofErr w:type="gramStart"/>
      <w:r w:rsidR="0054477F">
        <w:t xml:space="preserve">227 </w:t>
      </w:r>
      <w:r w:rsidR="008B157B" w:rsidRPr="008B157B">
        <w:rPr>
          <w:i/>
          <w:iCs/>
        </w:rPr>
        <w:t>pixel</w:t>
      </w:r>
      <w:proofErr w:type="gramEnd"/>
      <w:r w:rsidR="00500E2D">
        <w:t xml:space="preserve"> dan </w:t>
      </w:r>
      <w:proofErr w:type="spellStart"/>
      <w:r w:rsidR="00500E2D">
        <w:t>akurasi</w:t>
      </w:r>
      <w:proofErr w:type="spellEnd"/>
      <w:r w:rsidR="00E31478">
        <w:t xml:space="preserve"> </w:t>
      </w:r>
      <w:r w:rsidR="00500E2D">
        <w:t>95</w:t>
      </w:r>
      <w:r w:rsidR="00E31478">
        <w:t>,</w:t>
      </w:r>
      <w:r w:rsidR="00500E2D">
        <w:t>8</w:t>
      </w:r>
      <w:r w:rsidR="00E31478">
        <w:t>0%</w:t>
      </w:r>
      <w:r w:rsidR="00500E2D">
        <w:t xml:space="preserve"> pada </w:t>
      </w:r>
      <w:proofErr w:type="spellStart"/>
      <w:r w:rsidR="00500E2D">
        <w:t>prosesor</w:t>
      </w:r>
      <w:proofErr w:type="spellEnd"/>
      <w:r w:rsidR="00500E2D">
        <w:t xml:space="preserve"> AMD Ryzen 5 3500U CPU @ 2,10GHz </w:t>
      </w:r>
      <w:proofErr w:type="spellStart"/>
      <w:r w:rsidR="00500E2D">
        <w:t>dengan</w:t>
      </w:r>
      <w:proofErr w:type="spellEnd"/>
      <w:r w:rsidR="00500E2D">
        <w:t xml:space="preserve"> RAM 8,0 GB dan </w:t>
      </w:r>
      <w:proofErr w:type="spellStart"/>
      <w:r w:rsidR="00500E2D">
        <w:t>ukuran</w:t>
      </w:r>
      <w:proofErr w:type="spellEnd"/>
      <w:r w:rsidR="00500E2D">
        <w:t xml:space="preserve"> model 227MB.</w:t>
      </w:r>
    </w:p>
    <w:p w14:paraId="4C1965A0" w14:textId="6EE49C1C" w:rsidR="00524077" w:rsidRDefault="00E63E42" w:rsidP="00524077">
      <w:pPr>
        <w:pStyle w:val="paragraf"/>
      </w:pPr>
      <w:proofErr w:type="spellStart"/>
      <w:r>
        <w:t>Identifikasi</w:t>
      </w:r>
      <w:proofErr w:type="spellEnd"/>
      <w:r w:rsidR="00CF42EB">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rsidR="00CF42EB">
        <w:t xml:space="preserve"> </w:t>
      </w:r>
      <w:r w:rsidR="00CF42EB" w:rsidRPr="00A5404A">
        <w:rPr>
          <w:i/>
          <w:iCs/>
        </w:rPr>
        <w:t>blur</w:t>
      </w:r>
      <w:r w:rsidR="00CF42EB">
        <w:t xml:space="preserve"> pada </w:t>
      </w:r>
      <w:proofErr w:type="spellStart"/>
      <w:r w:rsidR="00CF42EB">
        <w:t>gambar</w:t>
      </w:r>
      <w:proofErr w:type="spellEnd"/>
      <w:r w:rsidR="00CF42EB">
        <w:t xml:space="preserve"> </w:t>
      </w:r>
      <w:proofErr w:type="spellStart"/>
      <w:r w:rsidR="00CF42EB">
        <w:t>dokumen</w:t>
      </w:r>
      <w:proofErr w:type="spellEnd"/>
      <w:r w:rsidR="00CF42EB">
        <w:t xml:space="preserve"> pada </w:t>
      </w:r>
      <w:r w:rsidR="00CF42EB" w:rsidRPr="00EF0A90">
        <w:rPr>
          <w:i/>
          <w:iCs/>
        </w:rPr>
        <w:t>capstone project</w:t>
      </w:r>
      <w:r w:rsidR="00CF42EB">
        <w:t xml:space="preserve"> ini </w:t>
      </w:r>
      <w:proofErr w:type="spellStart"/>
      <w:r w:rsidR="00CF42EB">
        <w:t>tidak</w:t>
      </w:r>
      <w:proofErr w:type="spellEnd"/>
      <w:r w:rsidR="00CF42EB">
        <w:t xml:space="preserve"> </w:t>
      </w:r>
      <w:proofErr w:type="spellStart"/>
      <w:r w:rsidR="006E71CF">
        <w:t>memprioritaskan</w:t>
      </w:r>
      <w:proofErr w:type="spellEnd"/>
      <w:r w:rsidR="006E71CF">
        <w:t xml:space="preserve"> </w:t>
      </w:r>
      <w:proofErr w:type="spellStart"/>
      <w:r w:rsidR="006E71CF" w:rsidRPr="006E71CF">
        <w:t>sensitivitas</w:t>
      </w:r>
      <w:proofErr w:type="spellEnd"/>
      <w:r w:rsidR="006E71CF" w:rsidRPr="006E71CF">
        <w:t xml:space="preserve"> </w:t>
      </w:r>
      <w:proofErr w:type="spellStart"/>
      <w:r w:rsidR="006E71CF">
        <w:t>atau</w:t>
      </w:r>
      <w:proofErr w:type="spellEnd"/>
      <w:r w:rsidR="006E71CF">
        <w:t xml:space="preserve"> </w:t>
      </w:r>
      <w:r w:rsidR="006E71CF">
        <w:rPr>
          <w:i/>
          <w:iCs/>
        </w:rPr>
        <w:t>recall</w:t>
      </w:r>
      <w:r w:rsidR="006E71CF">
        <w:t xml:space="preserve"> </w:t>
      </w:r>
      <w:proofErr w:type="spellStart"/>
      <w:r w:rsidR="006E71CF">
        <w:t>identifikasi</w:t>
      </w:r>
      <w:proofErr w:type="spellEnd"/>
      <w:r w:rsidR="00CF42EB">
        <w:t xml:space="preserve"> </w:t>
      </w:r>
      <w:proofErr w:type="spellStart"/>
      <w:r w:rsidR="00EF0A90">
        <w:t>berdasarkan</w:t>
      </w:r>
      <w:proofErr w:type="spellEnd"/>
      <w:r w:rsidR="00EF0A90">
        <w:t xml:space="preserve"> </w:t>
      </w:r>
      <w:proofErr w:type="spellStart"/>
      <w:r w:rsidR="00CF42EB">
        <w:t>wawancara</w:t>
      </w:r>
      <w:proofErr w:type="spellEnd"/>
      <w:r w:rsidR="00CF42EB">
        <w:t xml:space="preserve"> </w:t>
      </w:r>
      <w:proofErr w:type="spellStart"/>
      <w:r w:rsidR="00CF42EB">
        <w:t>dengan</w:t>
      </w:r>
      <w:proofErr w:type="spellEnd"/>
      <w:r w:rsidR="00CF42EB">
        <w:t xml:space="preserve"> </w:t>
      </w:r>
      <w:proofErr w:type="spellStart"/>
      <w:r w:rsidR="00CF42EB">
        <w:t>tiga</w:t>
      </w:r>
      <w:proofErr w:type="spellEnd"/>
      <w:r w:rsidR="00CF42EB">
        <w:t xml:space="preserve"> </w:t>
      </w:r>
      <w:proofErr w:type="spellStart"/>
      <w:r w:rsidR="00CF42EB">
        <w:t>perusahaan</w:t>
      </w:r>
      <w:proofErr w:type="spellEnd"/>
      <w:r w:rsidR="00CF42EB">
        <w:t xml:space="preserve"> </w:t>
      </w:r>
      <w:r w:rsidR="00CF42EB" w:rsidRPr="00CF42EB">
        <w:rPr>
          <w:i/>
          <w:iCs/>
        </w:rPr>
        <w:t>stakeholder</w:t>
      </w:r>
      <w:r w:rsidR="00EF0A90">
        <w:t xml:space="preserve"> </w:t>
      </w:r>
      <w:proofErr w:type="spellStart"/>
      <w:r w:rsidR="00EF0A90">
        <w:t>karena</w:t>
      </w:r>
      <w:proofErr w:type="spellEnd"/>
      <w:r w:rsidR="00EF0A90">
        <w:t xml:space="preserve"> </w:t>
      </w:r>
      <w:proofErr w:type="spellStart"/>
      <w:r w:rsidR="00EF0A90">
        <w:t>gambar</w:t>
      </w:r>
      <w:proofErr w:type="spellEnd"/>
      <w:r w:rsidR="00EF0A90">
        <w:t xml:space="preserve"> </w:t>
      </w:r>
      <w:proofErr w:type="spellStart"/>
      <w:r w:rsidR="00EF0A90">
        <w:t>dokumen</w:t>
      </w:r>
      <w:proofErr w:type="spellEnd"/>
      <w:r w:rsidR="00EF0A90">
        <w:t xml:space="preserve"> yang </w:t>
      </w:r>
      <w:proofErr w:type="spellStart"/>
      <w:r w:rsidR="00EF0A90">
        <w:t>akan</w:t>
      </w:r>
      <w:proofErr w:type="spellEnd"/>
      <w:r w:rsidR="00EF0A90">
        <w:t xml:space="preserve"> </w:t>
      </w:r>
      <w:proofErr w:type="spellStart"/>
      <w:r w:rsidR="00EF0A90">
        <w:t>diterima</w:t>
      </w:r>
      <w:proofErr w:type="spellEnd"/>
      <w:r w:rsidR="00EF0A90">
        <w:t xml:space="preserve"> </w:t>
      </w:r>
      <w:proofErr w:type="spellStart"/>
      <w:r w:rsidR="00EF0A90">
        <w:t>tetap</w:t>
      </w:r>
      <w:proofErr w:type="spellEnd"/>
      <w:r w:rsidR="00EF0A90">
        <w:t xml:space="preserve"> </w:t>
      </w:r>
      <w:proofErr w:type="spellStart"/>
      <w:r w:rsidR="00EF0A90">
        <w:t>akan</w:t>
      </w:r>
      <w:proofErr w:type="spellEnd"/>
      <w:r w:rsidR="00EF0A90">
        <w:t xml:space="preserve"> </w:t>
      </w:r>
      <w:proofErr w:type="spellStart"/>
      <w:r w:rsidR="00EF0A90">
        <w:t>dilihat</w:t>
      </w:r>
      <w:proofErr w:type="spellEnd"/>
      <w:r w:rsidR="00EF0A90">
        <w:t xml:space="preserve"> oleh </w:t>
      </w:r>
      <w:proofErr w:type="spellStart"/>
      <w:r w:rsidR="00EF0A90">
        <w:t>karyawan</w:t>
      </w:r>
      <w:proofErr w:type="spellEnd"/>
      <w:r w:rsidR="00EF0A90">
        <w:t xml:space="preserve"> untuk proses </w:t>
      </w:r>
      <w:r w:rsidR="00EF0A90" w:rsidRPr="00EF0A90">
        <w:rPr>
          <w:i/>
          <w:iCs/>
        </w:rPr>
        <w:t>BI checking</w:t>
      </w:r>
      <w:r w:rsidR="00EF0A90">
        <w:t xml:space="preserve">. </w:t>
      </w:r>
      <w:proofErr w:type="spellStart"/>
      <w:r w:rsidR="00EF0A90">
        <w:t>Sistem</w:t>
      </w:r>
      <w:proofErr w:type="spellEnd"/>
      <w:r w:rsidR="00EF0A90">
        <w:t xml:space="preserve"> </w:t>
      </w:r>
      <w:proofErr w:type="spellStart"/>
      <w:r>
        <w:t>identifikasi</w:t>
      </w:r>
      <w:proofErr w:type="spellEnd"/>
      <w:r w:rsidR="00EF0A90">
        <w:t xml:space="preserve"> </w:t>
      </w:r>
      <w:r w:rsidR="00EF0A90" w:rsidRPr="00EF0A90">
        <w:rPr>
          <w:i/>
          <w:iCs/>
        </w:rPr>
        <w:t>blur</w:t>
      </w:r>
      <w:r w:rsidR="00EF0A90">
        <w:t xml:space="preserve"> </w:t>
      </w:r>
      <w:proofErr w:type="spellStart"/>
      <w:r w:rsidR="00EF0A90">
        <w:t>akan</w:t>
      </w:r>
      <w:proofErr w:type="spellEnd"/>
      <w:r w:rsidR="00EF0A90">
        <w:t xml:space="preserve"> </w:t>
      </w:r>
      <w:proofErr w:type="spellStart"/>
      <w:r w:rsidR="00EF0A90">
        <w:t>digunakan</w:t>
      </w:r>
      <w:proofErr w:type="spellEnd"/>
      <w:r w:rsidR="00EF0A90">
        <w:t xml:space="preserve"> untuk </w:t>
      </w:r>
      <w:proofErr w:type="spellStart"/>
      <w:r w:rsidR="00EF0A90">
        <w:t>menyaring</w:t>
      </w:r>
      <w:proofErr w:type="spellEnd"/>
      <w:r w:rsidR="00EF0A90">
        <w:t xml:space="preserve"> </w:t>
      </w:r>
      <w:proofErr w:type="spellStart"/>
      <w:r w:rsidR="00EF0A90">
        <w:t>gambar-gambar</w:t>
      </w:r>
      <w:proofErr w:type="spellEnd"/>
      <w:r w:rsidR="00EF0A90">
        <w:t xml:space="preserve"> yang </w:t>
      </w:r>
      <w:proofErr w:type="spellStart"/>
      <w:r w:rsidR="00EF0A90">
        <w:t>memiliki</w:t>
      </w:r>
      <w:proofErr w:type="spellEnd"/>
      <w:r w:rsidR="00EF0A90">
        <w:t xml:space="preserve"> </w:t>
      </w:r>
      <w:r w:rsidR="00FE5999" w:rsidRPr="00FE5999">
        <w:rPr>
          <w:i/>
          <w:iCs/>
        </w:rPr>
        <w:t>blur</w:t>
      </w:r>
      <w:r w:rsidR="00EF0A90">
        <w:t xml:space="preserve"> </w:t>
      </w:r>
      <w:proofErr w:type="spellStart"/>
      <w:r w:rsidR="00EF0A90">
        <w:t>tinggi</w:t>
      </w:r>
      <w:proofErr w:type="spellEnd"/>
      <w:r w:rsidR="00EF0A90">
        <w:t xml:space="preserve"> </w:t>
      </w:r>
      <w:proofErr w:type="spellStart"/>
      <w:r w:rsidR="00EF0A90">
        <w:t>sehingga</w:t>
      </w:r>
      <w:proofErr w:type="spellEnd"/>
      <w:r w:rsidR="00EF0A90">
        <w:t xml:space="preserve"> </w:t>
      </w:r>
      <w:proofErr w:type="spellStart"/>
      <w:r w:rsidR="00EF0A90">
        <w:t>sulit</w:t>
      </w:r>
      <w:proofErr w:type="spellEnd"/>
      <w:r w:rsidR="00EF0A90">
        <w:t xml:space="preserve"> </w:t>
      </w:r>
      <w:proofErr w:type="spellStart"/>
      <w:r w:rsidR="00EF0A90">
        <w:t>dibaca</w:t>
      </w:r>
      <w:proofErr w:type="spellEnd"/>
      <w:r w:rsidR="00EF0A90">
        <w:t xml:space="preserve"> oleh </w:t>
      </w:r>
      <w:proofErr w:type="spellStart"/>
      <w:r w:rsidR="00EF0A90">
        <w:t>mata</w:t>
      </w:r>
      <w:proofErr w:type="spellEnd"/>
      <w:r w:rsidR="00EF0A90">
        <w:t xml:space="preserve"> </w:t>
      </w:r>
      <w:proofErr w:type="spellStart"/>
      <w:r w:rsidR="00EF0A90">
        <w:t>manusia</w:t>
      </w:r>
      <w:proofErr w:type="spellEnd"/>
      <w:r w:rsidR="00EF0A90">
        <w:t xml:space="preserve">, </w:t>
      </w:r>
      <w:proofErr w:type="spellStart"/>
      <w:r w:rsidR="00EF0A90">
        <w:t>sedangkan</w:t>
      </w:r>
      <w:proofErr w:type="spellEnd"/>
      <w:r w:rsidR="00EF0A90">
        <w:t xml:space="preserve"> </w:t>
      </w:r>
      <w:proofErr w:type="spellStart"/>
      <w:r w:rsidR="00DD3B11">
        <w:t>adanya</w:t>
      </w:r>
      <w:proofErr w:type="spellEnd"/>
      <w:r w:rsidR="00EF0A90">
        <w:t xml:space="preserve"> </w:t>
      </w:r>
      <w:r w:rsidR="00EF0A90" w:rsidRPr="00EF0A90">
        <w:rPr>
          <w:i/>
          <w:iCs/>
        </w:rPr>
        <w:t>blur</w:t>
      </w:r>
      <w:r w:rsidR="00EF0A90">
        <w:t xml:space="preserve"> yang </w:t>
      </w:r>
      <w:proofErr w:type="spellStart"/>
      <w:r w:rsidR="00EF0A90">
        <w:t>rendah</w:t>
      </w:r>
      <w:proofErr w:type="spellEnd"/>
      <w:r w:rsidR="00EF0A90">
        <w:t xml:space="preserve"> </w:t>
      </w:r>
      <w:proofErr w:type="spellStart"/>
      <w:r w:rsidR="00EF0A90">
        <w:t>namun</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dibaca</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diterima</w:t>
      </w:r>
      <w:proofErr w:type="spellEnd"/>
      <w:r w:rsidR="00EF0A90">
        <w:t xml:space="preserve"> </w:t>
      </w:r>
      <w:r w:rsidR="009433CD">
        <w:t xml:space="preserve">untuk </w:t>
      </w:r>
      <w:proofErr w:type="spellStart"/>
      <w:r w:rsidR="009433CD">
        <w:t>diproses</w:t>
      </w:r>
      <w:proofErr w:type="spellEnd"/>
      <w:r w:rsidR="00EF0A90">
        <w:t>.</w:t>
      </w:r>
    </w:p>
    <w:p w14:paraId="5536C2E0" w14:textId="6E2055AE" w:rsidR="00EF0A90" w:rsidRDefault="00EF0A90" w:rsidP="00524077">
      <w:pPr>
        <w:pStyle w:val="paragraf"/>
        <w:tabs>
          <w:tab w:val="left" w:pos="6660"/>
        </w:tabs>
      </w:pPr>
      <w:r>
        <w:t xml:space="preserve">Parameter </w:t>
      </w:r>
      <w:proofErr w:type="spellStart"/>
      <w:r>
        <w:t>performa</w:t>
      </w:r>
      <w:proofErr w:type="spellEnd"/>
      <w:r>
        <w:t xml:space="preserve"> yang </w:t>
      </w:r>
      <w:proofErr w:type="spellStart"/>
      <w:r w:rsidR="006E71CF">
        <w:t>diprioritaskan</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adalah</w:t>
      </w:r>
      <w:proofErr w:type="spellEnd"/>
      <w:r>
        <w:t xml:space="preserve"> </w:t>
      </w:r>
      <w:proofErr w:type="spellStart"/>
      <w:r>
        <w:t>kecepatan</w:t>
      </w:r>
      <w:proofErr w:type="spellEnd"/>
      <w:r>
        <w:t xml:space="preserve"> yang </w:t>
      </w:r>
      <w:proofErr w:type="spellStart"/>
      <w:r>
        <w:t>dapat</w:t>
      </w:r>
      <w:proofErr w:type="spellEnd"/>
      <w:r>
        <w:t xml:space="preserve"> </w:t>
      </w:r>
      <w:proofErr w:type="spellStart"/>
      <w:r>
        <w:t>dicapai</w:t>
      </w:r>
      <w:proofErr w:type="spellEnd"/>
      <w:r>
        <w:t xml:space="preserve"> oleh </w:t>
      </w:r>
      <w:proofErr w:type="spellStart"/>
      <w:r w:rsidR="002C1C4E">
        <w:t>perangkat</w:t>
      </w:r>
      <w:proofErr w:type="spellEnd"/>
      <w:r w:rsidR="002C1C4E">
        <w:t xml:space="preserve"> </w:t>
      </w:r>
      <w:proofErr w:type="spellStart"/>
      <w:r w:rsidR="002C1C4E">
        <w:t>lunak</w:t>
      </w:r>
      <w:proofErr w:type="spellEnd"/>
      <w:r w:rsidR="002C1C4E">
        <w:t xml:space="preserve"> </w:t>
      </w:r>
      <w:proofErr w:type="spellStart"/>
      <w:r>
        <w:t>dalam</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tujuan</w:t>
      </w:r>
      <w:proofErr w:type="spellEnd"/>
      <w:r>
        <w:t xml:space="preserve"> untuk </w:t>
      </w:r>
      <w:proofErr w:type="spellStart"/>
      <w:r>
        <w:t>memberi</w:t>
      </w:r>
      <w:proofErr w:type="spellEnd"/>
      <w:r>
        <w:t xml:space="preserve"> </w:t>
      </w:r>
      <w:proofErr w:type="spellStart"/>
      <w:r>
        <w:t>klien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secepatnya</w:t>
      </w:r>
      <w:proofErr w:type="spellEnd"/>
      <w:r>
        <w:t xml:space="preserve"> </w:t>
      </w:r>
      <w:proofErr w:type="spellStart"/>
      <w:r>
        <w:t>supaya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berpaling</w:t>
      </w:r>
      <w:proofErr w:type="spellEnd"/>
      <w:r>
        <w:t xml:space="preserve"> </w:t>
      </w:r>
      <w:proofErr w:type="spellStart"/>
      <w:r>
        <w:t>dari</w:t>
      </w:r>
      <w:proofErr w:type="spellEnd"/>
      <w:r>
        <w:t xml:space="preserve"> </w:t>
      </w:r>
      <w:proofErr w:type="spellStart"/>
      <w:r>
        <w:t>layar</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waktu</w:t>
      </w:r>
      <w:proofErr w:type="spellEnd"/>
      <w:r>
        <w:t xml:space="preserve"> di</w:t>
      </w:r>
      <w:r w:rsidR="00A5404A">
        <w:t xml:space="preserve"> </w:t>
      </w:r>
      <w:proofErr w:type="spellStart"/>
      <w:r>
        <w:t>bawah</w:t>
      </w:r>
      <w:proofErr w:type="spellEnd"/>
      <w:r>
        <w:t xml:space="preserve"> 3 </w:t>
      </w:r>
      <w:proofErr w:type="spellStart"/>
      <w:r>
        <w:t>detik</w:t>
      </w:r>
      <w:proofErr w:type="spellEnd"/>
      <w:r>
        <w:t>.</w:t>
      </w:r>
      <w:r w:rsidR="00310BE8">
        <w:t xml:space="preserve"> Untuk </w:t>
      </w:r>
      <w:proofErr w:type="spellStart"/>
      <w:r w:rsidR="00310BE8">
        <w:t>menyetarakan</w:t>
      </w:r>
      <w:proofErr w:type="spellEnd"/>
      <w:r w:rsidR="00310BE8">
        <w:t xml:space="preserve"> </w:t>
      </w:r>
      <w:proofErr w:type="spellStart"/>
      <w:r w:rsidR="00310BE8">
        <w:t>ukuran</w:t>
      </w:r>
      <w:proofErr w:type="spellEnd"/>
      <w:r w:rsidR="00310BE8">
        <w:t xml:space="preserve"> </w:t>
      </w:r>
      <w:proofErr w:type="spellStart"/>
      <w:r w:rsidR="00310BE8">
        <w:t>kecepatan</w:t>
      </w:r>
      <w:proofErr w:type="spellEnd"/>
      <w:r w:rsidR="00310BE8">
        <w:t xml:space="preserve"> </w:t>
      </w:r>
      <w:proofErr w:type="spellStart"/>
      <w:r w:rsidR="00310BE8">
        <w:t>metode</w:t>
      </w:r>
      <w:proofErr w:type="spellEnd"/>
      <w:r w:rsidR="00310BE8">
        <w:t xml:space="preserve">, </w:t>
      </w:r>
      <w:proofErr w:type="spellStart"/>
      <w:r w:rsidR="00310BE8">
        <w:t>kecepatan</w:t>
      </w:r>
      <w:proofErr w:type="spellEnd"/>
      <w:r w:rsidR="00310BE8">
        <w:t xml:space="preserve"> </w:t>
      </w:r>
      <w:proofErr w:type="spellStart"/>
      <w:r w:rsidR="00310BE8">
        <w:t>diubah</w:t>
      </w:r>
      <w:proofErr w:type="spellEnd"/>
      <w:r w:rsidR="00310BE8">
        <w:t xml:space="preserve"> </w:t>
      </w:r>
      <w:proofErr w:type="spellStart"/>
      <w:r w:rsidR="00310BE8">
        <w:t>menjadi</w:t>
      </w:r>
      <w:proofErr w:type="spellEnd"/>
      <w:r w:rsidR="00310BE8">
        <w:t xml:space="preserve"> </w:t>
      </w:r>
      <w:proofErr w:type="spellStart"/>
      <w:r w:rsidR="00310BE8">
        <w:t>bentuk</w:t>
      </w:r>
      <w:proofErr w:type="spellEnd"/>
      <w:r w:rsidR="00310BE8">
        <w:t xml:space="preserve"> </w:t>
      </w:r>
      <w:r w:rsidR="00310BE8">
        <w:rPr>
          <w:i/>
          <w:iCs/>
        </w:rPr>
        <w:t>pixel</w:t>
      </w:r>
      <w:r w:rsidR="00310BE8">
        <w:t xml:space="preserve"> / </w:t>
      </w:r>
      <w:proofErr w:type="spellStart"/>
      <w:r w:rsidR="00310BE8">
        <w:rPr>
          <w:i/>
          <w:iCs/>
        </w:rPr>
        <w:t>milisecond</w:t>
      </w:r>
      <w:proofErr w:type="spellEnd"/>
      <w:r w:rsidR="00310BE8">
        <w:t xml:space="preserve"> </w:t>
      </w:r>
      <w:proofErr w:type="spellStart"/>
      <w:r w:rsidR="00310BE8">
        <w:t>dengan</w:t>
      </w:r>
      <w:proofErr w:type="spellEnd"/>
      <w:r w:rsidR="00310BE8">
        <w:t xml:space="preserve"> </w:t>
      </w:r>
      <w:proofErr w:type="spellStart"/>
      <w:r w:rsidR="00310BE8">
        <w:t>persamaan</w:t>
      </w:r>
      <w:proofErr w:type="spellEnd"/>
      <w:r w:rsidR="00310BE8">
        <w:t xml:space="preserve"> (1). </w:t>
      </w:r>
      <w:r w:rsidR="0060230E">
        <w:fldChar w:fldCharType="begin"/>
      </w:r>
      <w:r w:rsidR="0060230E">
        <w:instrText xml:space="preserve"> REF _Ref180500321 \h </w:instrText>
      </w:r>
      <w:r w:rsidR="0060230E">
        <w:fldChar w:fldCharType="separate"/>
      </w:r>
      <w:proofErr w:type="spellStart"/>
      <w:r w:rsidR="00987F50">
        <w:t>Tabel</w:t>
      </w:r>
      <w:proofErr w:type="spellEnd"/>
      <w:r w:rsidR="00987F50">
        <w:t xml:space="preserve"> </w:t>
      </w:r>
      <w:r w:rsidR="00987F50">
        <w:rPr>
          <w:noProof/>
        </w:rPr>
        <w:t>1</w:t>
      </w:r>
      <w:r w:rsidR="00987F50">
        <w:t>.</w:t>
      </w:r>
      <w:r w:rsidR="00987F50">
        <w:rPr>
          <w:noProof/>
        </w:rPr>
        <w:t>7</w:t>
      </w:r>
      <w:r w:rsidR="0060230E">
        <w:fldChar w:fldCharType="end"/>
      </w:r>
      <w:r>
        <w:t xml:space="preserve"> </w:t>
      </w:r>
      <w:proofErr w:type="spellStart"/>
      <w:r>
        <w:t>menunjukkan</w:t>
      </w:r>
      <w:proofErr w:type="spellEnd"/>
      <w:r>
        <w:t xml:space="preserve"> </w:t>
      </w:r>
      <w:proofErr w:type="spellStart"/>
      <w:r>
        <w:t>ringkasan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terhadap</w:t>
      </w:r>
      <w:proofErr w:type="spellEnd"/>
      <w:r>
        <w:t xml:space="preserve"> </w:t>
      </w:r>
      <w:proofErr w:type="spellStart"/>
      <w:r>
        <w:t>kecepatan</w:t>
      </w:r>
      <w:proofErr w:type="spellEnd"/>
      <w:r>
        <w:t xml:space="preserve"> </w:t>
      </w:r>
      <w:proofErr w:type="spellStart"/>
      <w:r w:rsidR="002C1C4E">
        <w:t>metode</w:t>
      </w:r>
      <w:proofErr w:type="spellEnd"/>
      <w:r>
        <w:t xml:space="preserve"> yang </w:t>
      </w:r>
      <w:proofErr w:type="spellStart"/>
      <w:r>
        <w:t>dipertimbangkan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310BE8" w14:paraId="5D79DDA6" w14:textId="77777777" w:rsidTr="00310BE8">
        <w:tc>
          <w:tcPr>
            <w:tcW w:w="7285" w:type="dxa"/>
            <w:vAlign w:val="center"/>
            <w:hideMark/>
          </w:tcPr>
          <w:p w14:paraId="5097AF4B" w14:textId="7BD8D1B9" w:rsidR="00310BE8" w:rsidRDefault="00310BE8">
            <w:pPr>
              <w:jc w:val="center"/>
              <w:rPr>
                <w:lang w:val="id-ID"/>
              </w:rPr>
            </w:pPr>
            <m:oMathPara>
              <m:oMath>
                <m:r>
                  <w:rPr>
                    <w:rFonts w:ascii="Cambria Math" w:hAnsi="Cambria Math"/>
                    <w:lang w:val="id-ID"/>
                  </w:rPr>
                  <m:t>Kecepatan=</m:t>
                </m:r>
                <m:f>
                  <m:fPr>
                    <m:ctrlPr>
                      <w:rPr>
                        <w:rFonts w:ascii="Cambria Math" w:hAnsi="Cambria Math"/>
                        <w:i/>
                        <w:lang w:val="id-ID"/>
                      </w:rPr>
                    </m:ctrlPr>
                  </m:fPr>
                  <m:num>
                    <m:r>
                      <w:rPr>
                        <w:rFonts w:ascii="Cambria Math" w:hAnsi="Cambria Math"/>
                        <w:lang w:val="id-ID"/>
                      </w:rPr>
                      <m:t>N×A</m:t>
                    </m:r>
                  </m:num>
                  <m:den>
                    <m:r>
                      <w:rPr>
                        <w:rFonts w:ascii="Cambria Math" w:hAnsi="Cambria Math"/>
                        <w:lang w:val="id-ID"/>
                      </w:rPr>
                      <m:t>T</m:t>
                    </m:r>
                  </m:den>
                </m:f>
              </m:oMath>
            </m:oMathPara>
          </w:p>
        </w:tc>
        <w:tc>
          <w:tcPr>
            <w:tcW w:w="642" w:type="dxa"/>
            <w:vAlign w:val="center"/>
            <w:hideMark/>
          </w:tcPr>
          <w:p w14:paraId="662CBDCA" w14:textId="77777777" w:rsidR="00310BE8" w:rsidRDefault="00310BE8">
            <w:pPr>
              <w:pStyle w:val="paragraf"/>
              <w:spacing w:after="200" w:line="240" w:lineRule="auto"/>
              <w:ind w:firstLine="0"/>
              <w:jc w:val="center"/>
              <w:rPr>
                <w:rFonts w:ascii="Times New Roman" w:hAnsi="Times New Roman"/>
                <w:lang w:val="id-ID"/>
              </w:rPr>
            </w:pPr>
            <w:r>
              <w:rPr>
                <w:rFonts w:ascii="Times New Roman" w:hAnsi="Times New Roman"/>
                <w:lang w:val="id-ID"/>
              </w:rPr>
              <w:t>(</w:t>
            </w:r>
            <w:r>
              <w:rPr>
                <w:rFonts w:ascii="Times New Roman" w:hAnsi="Times New Roman"/>
              </w:rPr>
              <w:t>1</w:t>
            </w:r>
            <w:r>
              <w:rPr>
                <w:rFonts w:ascii="Times New Roman" w:hAnsi="Times New Roman"/>
                <w:lang w:val="id-ID"/>
              </w:rPr>
              <w:t>)</w:t>
            </w:r>
          </w:p>
        </w:tc>
      </w:tr>
    </w:tbl>
    <w:p w14:paraId="27391F65" w14:textId="77777777" w:rsidR="00310BE8" w:rsidRDefault="00310BE8" w:rsidP="00310BE8">
      <w:pPr>
        <w:rPr>
          <w:lang w:val="id-ID"/>
        </w:rPr>
      </w:pPr>
      <w:proofErr w:type="spellStart"/>
      <w:r>
        <w:t>Keterangan</w:t>
      </w:r>
      <w:proofErr w:type="spellEnd"/>
      <w:r>
        <w:t>:</w:t>
      </w:r>
    </w:p>
    <w:p w14:paraId="5576235B" w14:textId="6FFAFF9D" w:rsidR="00310BE8" w:rsidRDefault="00310BE8" w:rsidP="00310BE8">
      <w:pPr>
        <w:spacing w:after="0"/>
      </w:pPr>
      <w:r>
        <w:t>N</w:t>
      </w:r>
      <w:r>
        <w:tab/>
        <w:t xml:space="preserve">: </w:t>
      </w:r>
      <w:proofErr w:type="spellStart"/>
      <w:r>
        <w:t>jumlah</w:t>
      </w:r>
      <w:proofErr w:type="spellEnd"/>
      <w:r>
        <w:t xml:space="preserve"> </w:t>
      </w:r>
      <w:proofErr w:type="spellStart"/>
      <w:r>
        <w:t>gambar</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rangkap</w:t>
      </w:r>
      <w:proofErr w:type="spellEnd"/>
      <w:r>
        <w:t xml:space="preserve"> </w:t>
      </w:r>
      <w:proofErr w:type="spellStart"/>
      <w:r w:rsidR="00E63E42">
        <w:t>identifikasi</w:t>
      </w:r>
      <w:proofErr w:type="spellEnd"/>
      <w:r>
        <w:t>.</w:t>
      </w:r>
    </w:p>
    <w:p w14:paraId="303746B5" w14:textId="77777777" w:rsidR="00310BE8" w:rsidRDefault="00310BE8" w:rsidP="00310BE8">
      <w:pPr>
        <w:spacing w:after="0"/>
        <w:rPr>
          <w:lang w:val="id-ID"/>
        </w:rPr>
      </w:pPr>
      <w:r>
        <w:lastRenderedPageBreak/>
        <w:t>A</w:t>
      </w:r>
      <w:r>
        <w:tab/>
        <w:t xml:space="preserve">: </w:t>
      </w:r>
      <w:proofErr w:type="spellStart"/>
      <w:r>
        <w:t>luas</w:t>
      </w:r>
      <w:proofErr w:type="spellEnd"/>
      <w:r>
        <w:t xml:space="preserve"> </w:t>
      </w:r>
      <w:r>
        <w:rPr>
          <w:i/>
          <w:iCs/>
        </w:rPr>
        <w:t>pixel</w:t>
      </w:r>
      <w:r>
        <w:t xml:space="preserve"> per </w:t>
      </w:r>
      <w:proofErr w:type="spellStart"/>
      <w:r>
        <w:t>gambar</w:t>
      </w:r>
      <w:proofErr w:type="spellEnd"/>
      <w:r>
        <w:t>.</w:t>
      </w:r>
    </w:p>
    <w:p w14:paraId="53A04FC4" w14:textId="5D58A7BD" w:rsidR="00310BE8" w:rsidRDefault="00310BE8" w:rsidP="00310BE8">
      <w:pPr>
        <w:spacing w:after="0"/>
      </w:pPr>
      <w:r>
        <w:t>T</w:t>
      </w:r>
      <w:r>
        <w:tab/>
        <w:t xml:space="preserve">: total </w:t>
      </w:r>
      <w:proofErr w:type="spellStart"/>
      <w:r>
        <w:t>waktu</w:t>
      </w:r>
      <w:proofErr w:type="spellEnd"/>
      <w:r>
        <w:t xml:space="preserve"> </w:t>
      </w:r>
      <w:proofErr w:type="spellStart"/>
      <w:r w:rsidR="00E63E42">
        <w:t>identifikasi</w:t>
      </w:r>
      <w:proofErr w:type="spellEnd"/>
      <w:r>
        <w:t xml:space="preserve"> </w:t>
      </w:r>
      <w:proofErr w:type="spellStart"/>
      <w:r>
        <w:t>dalam</w:t>
      </w:r>
      <w:proofErr w:type="spellEnd"/>
      <w:r>
        <w:t xml:space="preserve"> </w:t>
      </w:r>
      <w:proofErr w:type="spellStart"/>
      <w:r>
        <w:rPr>
          <w:i/>
          <w:iCs/>
        </w:rPr>
        <w:t>milisecond</w:t>
      </w:r>
      <w:proofErr w:type="spellEnd"/>
      <w:r>
        <w:t>.</w:t>
      </w:r>
    </w:p>
    <w:p w14:paraId="56E8F83F" w14:textId="77777777" w:rsidR="00310BE8" w:rsidRDefault="00310BE8" w:rsidP="00524077">
      <w:pPr>
        <w:pStyle w:val="paragraf"/>
        <w:tabs>
          <w:tab w:val="left" w:pos="6660"/>
        </w:tabs>
      </w:pPr>
    </w:p>
    <w:p w14:paraId="11EFE541" w14:textId="35FE5841" w:rsidR="0060230E" w:rsidRDefault="0060230E" w:rsidP="0060230E">
      <w:pPr>
        <w:pStyle w:val="Caption"/>
      </w:pPr>
      <w:bookmarkStart w:id="42" w:name="_Ref180500321"/>
      <w:bookmarkStart w:id="43" w:name="_Toc183209813"/>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1</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7</w:t>
      </w:r>
      <w:r w:rsidR="00F748BD">
        <w:fldChar w:fldCharType="end"/>
      </w:r>
      <w:bookmarkEnd w:id="42"/>
      <w:r>
        <w:t xml:space="preserve"> </w:t>
      </w:r>
      <w:proofErr w:type="spellStart"/>
      <w:r>
        <w:t>Ringkasan</w:t>
      </w:r>
      <w:proofErr w:type="spellEnd"/>
      <w:r>
        <w:t xml:space="preserve"> dan Nilai Performa </w:t>
      </w:r>
      <w:proofErr w:type="spellStart"/>
      <w:r>
        <w:t>Penelitian</w:t>
      </w:r>
      <w:proofErr w:type="spellEnd"/>
      <w:r>
        <w:t xml:space="preserve"> </w:t>
      </w:r>
      <w:proofErr w:type="spellStart"/>
      <w:r>
        <w:t>Terkait</w:t>
      </w:r>
      <w:bookmarkEnd w:id="43"/>
      <w:proofErr w:type="spellEnd"/>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Kecepatan</w:t>
            </w:r>
            <w:proofErr w:type="spellEnd"/>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w:t>
            </w:r>
            <w:proofErr w:type="spellStart"/>
            <w:r>
              <w:rPr>
                <w:rFonts w:ascii="Times New Roman" w:hAnsi="Times New Roman"/>
                <w:b/>
                <w:bCs/>
              </w:rPr>
              <w:t>ms</w:t>
            </w:r>
            <w:proofErr w:type="spellEnd"/>
            <w:r>
              <w:rPr>
                <w:rFonts w:ascii="Times New Roman" w:hAnsi="Times New Roman"/>
                <w:b/>
                <w:bCs/>
              </w:rPr>
              <w:t>)</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4EAC9E77"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w:t>
            </w:r>
            <w:r w:rsidR="007C7313">
              <w:rPr>
                <w:rFonts w:ascii="Times New Roman" w:hAnsi="Times New Roman"/>
                <w:i/>
                <w:iCs/>
              </w:rPr>
              <w:t>e</w:t>
            </w:r>
            <w:r w:rsidRPr="00D40598">
              <w:rPr>
                <w:rFonts w:ascii="Times New Roman" w:hAnsi="Times New Roman"/>
                <w:i/>
                <w:iCs/>
              </w:rPr>
              <w:t xml:space="preserve"> Image Quality Evaluator</w:t>
            </w:r>
            <w:r>
              <w:rPr>
                <w:rFonts w:ascii="Times New Roman" w:hAnsi="Times New Roman"/>
              </w:rPr>
              <w:t xml:space="preserve"> (VP-NIQE)</w:t>
            </w:r>
            <w:r w:rsidR="0043267A">
              <w:rPr>
                <w:rFonts w:ascii="Times New Roman" w:hAnsi="Times New Roman"/>
              </w:rPr>
              <w:t xml:space="preserve"> </w:t>
            </w:r>
            <w:proofErr w:type="spellStart"/>
            <w:r w:rsidR="0043267A">
              <w:rPr>
                <w:rFonts w:ascii="Times New Roman" w:hAnsi="Times New Roman"/>
              </w:rPr>
              <w:t>dengan</w:t>
            </w:r>
            <w:proofErr w:type="spellEnd"/>
            <w:r w:rsidR="0043267A">
              <w:rPr>
                <w:rFonts w:ascii="Times New Roman" w:hAnsi="Times New Roman"/>
              </w:rPr>
              <w:t xml:space="preserve">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proofErr w:type="spellStart"/>
            <w:r w:rsidRPr="00F83799">
              <w:rPr>
                <w:rFonts w:ascii="Times New Roman" w:hAnsi="Times New Roman"/>
                <w:b/>
                <w:bCs/>
                <w:i/>
                <w:iCs/>
              </w:rPr>
              <w:t>HaarW</w:t>
            </w:r>
            <w:r w:rsidR="00D40598" w:rsidRPr="00F83799">
              <w:rPr>
                <w:rFonts w:ascii="Times New Roman" w:hAnsi="Times New Roman"/>
                <w:b/>
                <w:bCs/>
                <w:i/>
                <w:iCs/>
              </w:rPr>
              <w:t>avelet</w:t>
            </w:r>
            <w:proofErr w:type="spellEnd"/>
            <w:r w:rsidR="00D40598" w:rsidRPr="00F83799">
              <w:rPr>
                <w:rFonts w:ascii="Times New Roman" w:hAnsi="Times New Roman"/>
                <w:b/>
                <w:bCs/>
                <w:i/>
                <w:iCs/>
              </w:rPr>
              <w:t xml:space="preserve"> transform</w:t>
            </w:r>
            <w:r w:rsidR="00D40598" w:rsidRPr="00F83799">
              <w:rPr>
                <w:rFonts w:ascii="Times New Roman" w:hAnsi="Times New Roman"/>
                <w:b/>
                <w:bCs/>
              </w:rPr>
              <w:t xml:space="preserve"> </w:t>
            </w:r>
            <w:proofErr w:type="spellStart"/>
            <w:r w:rsidR="00D40598" w:rsidRPr="00F83799">
              <w:rPr>
                <w:rFonts w:ascii="Times New Roman" w:hAnsi="Times New Roman"/>
                <w:b/>
                <w:bCs/>
              </w:rPr>
              <w:t>dengan</w:t>
            </w:r>
            <w:proofErr w:type="spellEnd"/>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w:t>
            </w:r>
            <w:proofErr w:type="spellStart"/>
            <w:r w:rsidR="007D07BE"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w:t>
            </w:r>
            <w:proofErr w:type="spellStart"/>
            <w:r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proofErr w:type="spellStart"/>
            <w:r w:rsidRPr="007D07BE">
              <w:rPr>
                <w:rFonts w:ascii="Times New Roman" w:hAnsi="Times New Roman"/>
                <w:i/>
                <w:iCs/>
              </w:rPr>
              <w:t>DarkNet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proofErr w:type="spellStart"/>
            <w:r>
              <w:rPr>
                <w:rFonts w:ascii="Times New Roman" w:hAnsi="Times New Roman"/>
              </w:rPr>
              <w:t>AlexNet</w:t>
            </w:r>
            <w:proofErr w:type="spellEnd"/>
            <w:r w:rsidR="00D40598">
              <w:rPr>
                <w:rFonts w:ascii="Times New Roman" w:hAnsi="Times New Roman"/>
              </w:rPr>
              <w:t xml:space="preserve"> </w:t>
            </w:r>
            <w:proofErr w:type="spellStart"/>
            <w:r w:rsidR="00D40598">
              <w:rPr>
                <w:rFonts w:ascii="Times New Roman" w:hAnsi="Times New Roman"/>
              </w:rPr>
              <w:t>dengan</w:t>
            </w:r>
            <w:proofErr w:type="spellEnd"/>
            <w:r>
              <w:rPr>
                <w:rFonts w:ascii="Times New Roman" w:hAnsi="Times New Roman"/>
              </w:rPr>
              <w:t xml:space="preserve"> </w:t>
            </w:r>
            <w:r w:rsidRPr="00310BE8">
              <w:rPr>
                <w:rFonts w:ascii="Times New Roman" w:hAnsi="Times New Roman"/>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34013477" w:rsidR="00BA63D3" w:rsidRDefault="00BA63D3" w:rsidP="009433CD">
      <w:pPr>
        <w:pStyle w:val="paragraf"/>
        <w:ind w:firstLine="0"/>
      </w:pPr>
    </w:p>
    <w:p w14:paraId="2D468EBA" w14:textId="104AAD44" w:rsidR="0043267A" w:rsidRDefault="0043267A" w:rsidP="0043267A">
      <w:pPr>
        <w:pStyle w:val="paragraf"/>
      </w:pPr>
      <w:proofErr w:type="spellStart"/>
      <w:r>
        <w:t>Berdasarkan</w:t>
      </w:r>
      <w:proofErr w:type="spellEnd"/>
      <w:r>
        <w:t xml:space="preserve"> </w:t>
      </w:r>
      <w:r>
        <w:fldChar w:fldCharType="begin"/>
      </w:r>
      <w:r>
        <w:instrText xml:space="preserve"> REF _Ref180500321 \h </w:instrText>
      </w:r>
      <w:r>
        <w:fldChar w:fldCharType="separate"/>
      </w:r>
      <w:proofErr w:type="spellStart"/>
      <w:r w:rsidR="00987F50">
        <w:t>Tabel</w:t>
      </w:r>
      <w:proofErr w:type="spellEnd"/>
      <w:r w:rsidR="00987F50">
        <w:t xml:space="preserve"> </w:t>
      </w:r>
      <w:r w:rsidR="00987F50">
        <w:rPr>
          <w:noProof/>
        </w:rPr>
        <w:t>1</w:t>
      </w:r>
      <w:r w:rsidR="00987F50">
        <w:t>.</w:t>
      </w:r>
      <w:r w:rsidR="00987F50">
        <w:rPr>
          <w:noProof/>
        </w:rPr>
        <w:t>7</w:t>
      </w:r>
      <w:r>
        <w:fldChar w:fldCharType="end"/>
      </w:r>
      <w:r>
        <w:t xml:space="preserve"> </w:t>
      </w:r>
      <w:proofErr w:type="spellStart"/>
      <w:r>
        <w:t>metode</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rsidR="00E63E42">
        <w:t>identifikasi</w:t>
      </w:r>
      <w:proofErr w:type="spellEnd"/>
      <w:r>
        <w:t xml:space="preserve"> </w:t>
      </w:r>
      <w:proofErr w:type="spellStart"/>
      <w:r>
        <w:t>tercepat</w:t>
      </w:r>
      <w:proofErr w:type="spellEnd"/>
      <w:r>
        <w:t xml:space="preserve"> </w:t>
      </w:r>
      <w:proofErr w:type="spellStart"/>
      <w:r>
        <w:t>adalah</w:t>
      </w:r>
      <w:proofErr w:type="spellEnd"/>
      <w:r>
        <w:t xml:space="preserve"> </w:t>
      </w:r>
      <w:proofErr w:type="spellStart"/>
      <w:r>
        <w:rPr>
          <w:i/>
          <w:iCs/>
        </w:rPr>
        <w:t>HaarWavelet</w:t>
      </w:r>
      <w:proofErr w:type="spellEnd"/>
      <w:r>
        <w:rPr>
          <w:i/>
          <w:iCs/>
        </w:rPr>
        <w:t xml:space="preserve"> transform</w:t>
      </w:r>
      <w:r>
        <w:t xml:space="preserve">, </w:t>
      </w:r>
      <w:r>
        <w:rPr>
          <w:i/>
          <w:iCs/>
        </w:rPr>
        <w:t>Laplacian operator</w:t>
      </w:r>
      <w:r>
        <w:t xml:space="preserve">, dan </w:t>
      </w:r>
      <w:r>
        <w:rPr>
          <w:i/>
          <w:iCs/>
        </w:rPr>
        <w:t>Fast Fourier transform</w:t>
      </w:r>
      <w:r>
        <w:t xml:space="preserve"> </w:t>
      </w:r>
      <w:proofErr w:type="spellStart"/>
      <w:r>
        <w:t>dengan</w:t>
      </w:r>
      <w:proofErr w:type="spellEnd"/>
      <w:r>
        <w:t xml:space="preserve"> </w:t>
      </w:r>
      <w:proofErr w:type="spellStart"/>
      <w:r>
        <w:t>kecepatan</w:t>
      </w:r>
      <w:proofErr w:type="spellEnd"/>
      <w:r>
        <w:t xml:space="preserve"> </w:t>
      </w:r>
      <w:proofErr w:type="spellStart"/>
      <w:r w:rsidR="00E63E42">
        <w:t>identifikasi</w:t>
      </w:r>
      <w:proofErr w:type="spellEnd"/>
      <w:r>
        <w:t xml:space="preserve"> FFT </w:t>
      </w:r>
      <w:proofErr w:type="spellStart"/>
      <w:r w:rsidR="00F83799">
        <w:t>dengan</w:t>
      </w:r>
      <w:proofErr w:type="spellEnd"/>
      <w:r w:rsidR="00F83799">
        <w:t xml:space="preserve"> 5621 </w:t>
      </w:r>
      <w:r w:rsidR="008B157B" w:rsidRPr="008B157B">
        <w:rPr>
          <w:i/>
          <w:iCs/>
        </w:rPr>
        <w:t>pixel</w:t>
      </w:r>
      <w:r w:rsidR="00F83799">
        <w:t xml:space="preserve"> per </w:t>
      </w:r>
      <w:proofErr w:type="spellStart"/>
      <w:r w:rsidR="00A5404A" w:rsidRPr="00A5404A">
        <w:rPr>
          <w:i/>
          <w:iCs/>
        </w:rPr>
        <w:t>milisecond</w:t>
      </w:r>
      <w:proofErr w:type="spellEnd"/>
      <w:r w:rsidR="00F83799">
        <w:t xml:space="preserve"> </w:t>
      </w:r>
      <w:proofErr w:type="spellStart"/>
      <w:r>
        <w:t>lebih</w:t>
      </w:r>
      <w:proofErr w:type="spellEnd"/>
      <w:r>
        <w:t xml:space="preserve"> </w:t>
      </w:r>
      <w:proofErr w:type="spellStart"/>
      <w:r>
        <w:t>dari</w:t>
      </w:r>
      <w:proofErr w:type="spellEnd"/>
      <w:r>
        <w:t xml:space="preserve"> 10 kali </w:t>
      </w:r>
      <w:proofErr w:type="spellStart"/>
      <w:r>
        <w:t>lebih</w:t>
      </w:r>
      <w:proofErr w:type="spellEnd"/>
      <w:r>
        <w:t xml:space="preserve"> </w:t>
      </w:r>
      <w:proofErr w:type="spellStart"/>
      <w:r>
        <w:t>cepat</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rsidR="00E63E42">
        <w:t>identifikasi</w:t>
      </w:r>
      <w:proofErr w:type="spellEnd"/>
      <w:r>
        <w:t xml:space="preserve"> </w:t>
      </w:r>
      <w:proofErr w:type="spellStart"/>
      <w:r>
        <w:t>metode</w:t>
      </w:r>
      <w:proofErr w:type="spellEnd"/>
      <w:r>
        <w:t xml:space="preserve"> </w:t>
      </w:r>
      <w:proofErr w:type="spellStart"/>
      <w:r>
        <w:t>tercepat</w:t>
      </w:r>
      <w:proofErr w:type="spellEnd"/>
      <w:r>
        <w:t xml:space="preserve"> ke-4, VP-NIQE</w:t>
      </w:r>
      <w:r w:rsidR="00F83799">
        <w:t xml:space="preserve"> </w:t>
      </w:r>
      <w:proofErr w:type="spellStart"/>
      <w:r w:rsidR="00F83799">
        <w:t>dengan</w:t>
      </w:r>
      <w:proofErr w:type="spellEnd"/>
      <w:r w:rsidR="00F83799">
        <w:t xml:space="preserve"> 561 </w:t>
      </w:r>
      <w:r w:rsidR="008B157B" w:rsidRPr="008B157B">
        <w:rPr>
          <w:i/>
          <w:iCs/>
        </w:rPr>
        <w:t>pixel</w:t>
      </w:r>
      <w:r w:rsidR="00F83799">
        <w:t xml:space="preserve"> per </w:t>
      </w:r>
      <w:proofErr w:type="spellStart"/>
      <w:r w:rsidR="00A5404A" w:rsidRPr="00A5404A">
        <w:rPr>
          <w:i/>
          <w:iCs/>
        </w:rPr>
        <w:t>milisecond</w:t>
      </w:r>
      <w:proofErr w:type="spellEnd"/>
      <w:r>
        <w:t>.</w:t>
      </w:r>
    </w:p>
    <w:p w14:paraId="3BF8A042" w14:textId="3375B74E" w:rsidR="00591E81" w:rsidRPr="006E71CF" w:rsidRDefault="00F83799" w:rsidP="00EB1D79">
      <w:pPr>
        <w:pStyle w:val="paragraf"/>
      </w:pPr>
      <w:proofErr w:type="spellStart"/>
      <w:r>
        <w:t>Dipertimbangkan</w:t>
      </w:r>
      <w:proofErr w:type="spellEnd"/>
      <w:r>
        <w:t xml:space="preserve"> pula mana </w:t>
      </w:r>
      <w:proofErr w:type="spellStart"/>
      <w:r>
        <w:t>dari</w:t>
      </w:r>
      <w:proofErr w:type="spellEnd"/>
      <w:r>
        <w:t xml:space="preserve"> 3 </w:t>
      </w:r>
      <w:proofErr w:type="spellStart"/>
      <w:r>
        <w:t>metode</w:t>
      </w:r>
      <w:proofErr w:type="spellEnd"/>
      <w:r>
        <w:t xml:space="preserve"> yang </w:t>
      </w:r>
      <w:proofErr w:type="spellStart"/>
      <w:r>
        <w:t>terpilih</w:t>
      </w:r>
      <w:proofErr w:type="spellEnd"/>
      <w:r>
        <w:t xml:space="preserve"> yang </w:t>
      </w:r>
      <w:proofErr w:type="spellStart"/>
      <w:r>
        <w:t>akan</w:t>
      </w:r>
      <w:proofErr w:type="spellEnd"/>
      <w:r>
        <w:t xml:space="preserve"> </w:t>
      </w:r>
      <w:proofErr w:type="spellStart"/>
      <w:r>
        <w:t>diangkat</w:t>
      </w:r>
      <w:proofErr w:type="spellEnd"/>
      <w:r>
        <w:t xml:space="preserve"> </w:t>
      </w:r>
      <w:proofErr w:type="spellStart"/>
      <w:r>
        <w:t>sebagai</w:t>
      </w:r>
      <w:proofErr w:type="spellEnd"/>
      <w:r>
        <w:t xml:space="preserve"> </w:t>
      </w:r>
      <w:proofErr w:type="spellStart"/>
      <w:r>
        <w:t>topik</w:t>
      </w:r>
      <w:proofErr w:type="spellEnd"/>
      <w:r>
        <w:t xml:space="preserve"> </w:t>
      </w:r>
      <w:proofErr w:type="spellStart"/>
      <w:r>
        <w:t>penelitian</w:t>
      </w:r>
      <w:proofErr w:type="spellEnd"/>
      <w:r>
        <w:t xml:space="preserve">. </w:t>
      </w:r>
      <w:r w:rsidR="00EC6956">
        <w:t xml:space="preserve">Pada </w:t>
      </w:r>
      <w:proofErr w:type="spellStart"/>
      <w:r w:rsidR="00EC6956">
        <w:t>penelitian</w:t>
      </w:r>
      <w:proofErr w:type="spellEnd"/>
      <w:r w:rsidR="00EC6956">
        <w:t xml:space="preserve"> yang </w:t>
      </w:r>
      <w:proofErr w:type="spellStart"/>
      <w:r w:rsidR="00EC6956">
        <w:t>dilakukan</w:t>
      </w:r>
      <w:proofErr w:type="spellEnd"/>
      <w:r w:rsidR="00EC6956">
        <w:t xml:space="preserve">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7B715F" w:rsidRPr="007B715F">
            <w:t>(</w:t>
          </w:r>
          <w:proofErr w:type="spellStart"/>
          <w:r w:rsidR="007B715F" w:rsidRPr="007B715F">
            <w:t>Pagaduan</w:t>
          </w:r>
          <w:proofErr w:type="spellEnd"/>
          <w:r w:rsidR="007B715F" w:rsidRPr="007B715F">
            <w:t xml:space="preserve"> </w:t>
          </w:r>
          <w:proofErr w:type="spellStart"/>
          <w:r w:rsidR="007B715F" w:rsidRPr="007B715F">
            <w:t>dkk</w:t>
          </w:r>
          <w:proofErr w:type="spellEnd"/>
          <w:r w:rsidR="007B715F" w:rsidRPr="007B715F">
            <w:t>., 2020)</w:t>
          </w:r>
        </w:sdtContent>
      </w:sdt>
      <w:r w:rsidR="00EC6956">
        <w:t xml:space="preserve"> </w:t>
      </w:r>
      <w:r w:rsidR="0093576C">
        <w:t xml:space="preserve">yang </w:t>
      </w:r>
      <w:proofErr w:type="spellStart"/>
      <w:r w:rsidR="0093576C">
        <w:t>dipaparkan</w:t>
      </w:r>
      <w:proofErr w:type="spellEnd"/>
      <w:r w:rsidR="0093576C">
        <w:t xml:space="preserve"> pada </w:t>
      </w:r>
      <w:r w:rsidR="0093576C">
        <w:fldChar w:fldCharType="begin"/>
      </w:r>
      <w:r w:rsidR="0093576C">
        <w:instrText xml:space="preserve"> REF _Ref180853202 \h </w:instrText>
      </w:r>
      <w:r w:rsidR="0093576C">
        <w:fldChar w:fldCharType="separate"/>
      </w:r>
      <w:proofErr w:type="spellStart"/>
      <w:r w:rsidR="00987F50">
        <w:t>Tabel</w:t>
      </w:r>
      <w:proofErr w:type="spellEnd"/>
      <w:r w:rsidR="00987F50">
        <w:t xml:space="preserve"> </w:t>
      </w:r>
      <w:r w:rsidR="00987F50">
        <w:rPr>
          <w:noProof/>
        </w:rPr>
        <w:t>1</w:t>
      </w:r>
      <w:r w:rsidR="00987F50">
        <w:t>.</w:t>
      </w:r>
      <w:r w:rsidR="00987F50">
        <w:rPr>
          <w:noProof/>
        </w:rPr>
        <w:t>8</w:t>
      </w:r>
      <w:r w:rsidR="0093576C">
        <w:fldChar w:fldCharType="end"/>
      </w:r>
      <w:r w:rsidR="0093576C">
        <w:t xml:space="preserve"> </w:t>
      </w:r>
      <w:proofErr w:type="spellStart"/>
      <w:r w:rsidR="00EC6956">
        <w:t>terhadap</w:t>
      </w:r>
      <w:proofErr w:type="spellEnd"/>
      <w:r w:rsidR="00EC6956">
        <w:t xml:space="preserve"> </w:t>
      </w:r>
      <w:proofErr w:type="spellStart"/>
      <w:r w:rsidR="00EC6956">
        <w:t>beberapa</w:t>
      </w:r>
      <w:proofErr w:type="spellEnd"/>
      <w:r w:rsidR="00EC6956">
        <w:t xml:space="preserve"> </w:t>
      </w:r>
      <w:proofErr w:type="spellStart"/>
      <w:r w:rsidR="00EC6956">
        <w:t>metode</w:t>
      </w:r>
      <w:proofErr w:type="spellEnd"/>
      <w:r w:rsidR="00EC6956">
        <w:t xml:space="preserve"> </w:t>
      </w:r>
      <w:proofErr w:type="spellStart"/>
      <w:r w:rsidR="00E63E42">
        <w:t>identifikasi</w:t>
      </w:r>
      <w:proofErr w:type="spellEnd"/>
      <w:r w:rsidR="00EC6956">
        <w:t xml:space="preserve"> </w:t>
      </w:r>
      <w:r w:rsidR="00EC6956">
        <w:rPr>
          <w:i/>
          <w:iCs/>
        </w:rPr>
        <w:t>blur</w:t>
      </w:r>
      <w:r w:rsidR="00EC6956">
        <w:t xml:space="preserve"> </w:t>
      </w:r>
      <w:proofErr w:type="spellStart"/>
      <w:r w:rsidR="00EC6956">
        <w:t>termasuk</w:t>
      </w:r>
      <w:proofErr w:type="spellEnd"/>
      <w:r w:rsidR="00EC6956">
        <w:t xml:space="preserve"> </w:t>
      </w:r>
      <w:r w:rsidR="0093576C">
        <w:rPr>
          <w:i/>
          <w:iCs/>
        </w:rPr>
        <w:t>Laplacian operator</w:t>
      </w:r>
      <w:r w:rsidR="0093576C">
        <w:t xml:space="preserve">, HWT, dan FFT, </w:t>
      </w:r>
      <w:r w:rsidR="0093576C">
        <w:rPr>
          <w:i/>
          <w:iCs/>
        </w:rPr>
        <w:t xml:space="preserve">Laplacian operator </w:t>
      </w:r>
      <w:proofErr w:type="spellStart"/>
      <w:r w:rsidR="0093576C">
        <w:t>memiliki</w:t>
      </w:r>
      <w:proofErr w:type="spellEnd"/>
      <w:r w:rsidR="0093576C">
        <w:t xml:space="preserve"> </w:t>
      </w:r>
      <w:proofErr w:type="spellStart"/>
      <w:r w:rsidR="00036D85">
        <w:t>nilai</w:t>
      </w:r>
      <w:proofErr w:type="spellEnd"/>
      <w:r w:rsidR="00036D85">
        <w:t xml:space="preserve"> </w:t>
      </w:r>
      <w:proofErr w:type="spellStart"/>
      <w:r w:rsidR="00036D85">
        <w:t>performa</w:t>
      </w:r>
      <w:proofErr w:type="spellEnd"/>
      <w:r w:rsidR="00036D85">
        <w:t xml:space="preserve"> </w:t>
      </w:r>
      <w:proofErr w:type="spellStart"/>
      <w:r w:rsidR="0093576C">
        <w:t>lebih</w:t>
      </w:r>
      <w:proofErr w:type="spellEnd"/>
      <w:r w:rsidR="0093576C">
        <w:t xml:space="preserve"> </w:t>
      </w:r>
      <w:proofErr w:type="spellStart"/>
      <w:r w:rsidR="0093576C">
        <w:t>rendah</w:t>
      </w:r>
      <w:proofErr w:type="spellEnd"/>
      <w:r w:rsidR="0093576C">
        <w:t xml:space="preserve"> </w:t>
      </w:r>
      <w:proofErr w:type="spellStart"/>
      <w:r w:rsidR="0093576C">
        <w:t>namun</w:t>
      </w:r>
      <w:proofErr w:type="spellEnd"/>
      <w:r w:rsidR="0093576C">
        <w:t xml:space="preserve"> </w:t>
      </w:r>
      <w:proofErr w:type="spellStart"/>
      <w:r w:rsidR="0093576C">
        <w:t>kecepatan</w:t>
      </w:r>
      <w:proofErr w:type="spellEnd"/>
      <w:r w:rsidR="0093576C">
        <w:t xml:space="preserve"> </w:t>
      </w:r>
      <w:proofErr w:type="spellStart"/>
      <w:r w:rsidR="0093576C">
        <w:t>lebih</w:t>
      </w:r>
      <w:proofErr w:type="spellEnd"/>
      <w:r w:rsidR="0093576C">
        <w:t xml:space="preserve"> </w:t>
      </w:r>
      <w:proofErr w:type="spellStart"/>
      <w:r w:rsidR="0093576C">
        <w:t>tinggi</w:t>
      </w:r>
      <w:proofErr w:type="spellEnd"/>
      <w:r w:rsidR="0093576C">
        <w:t xml:space="preserve"> </w:t>
      </w:r>
      <w:proofErr w:type="spellStart"/>
      <w:r w:rsidR="0093576C">
        <w:t>dibanding</w:t>
      </w:r>
      <w:proofErr w:type="spellEnd"/>
      <w:r w:rsidR="0093576C">
        <w:t xml:space="preserve"> </w:t>
      </w:r>
      <w:proofErr w:type="spellStart"/>
      <w:r w:rsidR="0093576C">
        <w:t>metode</w:t>
      </w:r>
      <w:proofErr w:type="spellEnd"/>
      <w:r w:rsidR="0093576C">
        <w:t xml:space="preserve"> HWT dan </w:t>
      </w:r>
      <w:r w:rsidR="0093576C">
        <w:lastRenderedPageBreak/>
        <w:t>FFT.</w:t>
      </w:r>
      <w:r w:rsidR="006E71CF">
        <w:t xml:space="preserve"> </w:t>
      </w:r>
      <w:proofErr w:type="spellStart"/>
      <w:r w:rsidR="006E71CF">
        <w:t>Kecepatan</w:t>
      </w:r>
      <w:proofErr w:type="spellEnd"/>
      <w:r w:rsidR="006E71CF">
        <w:t xml:space="preserve"> </w:t>
      </w:r>
      <w:proofErr w:type="spellStart"/>
      <w:r w:rsidR="006E71CF">
        <w:t>identifikasi</w:t>
      </w:r>
      <w:proofErr w:type="spellEnd"/>
      <w:r w:rsidR="006E71CF">
        <w:t xml:space="preserve"> </w:t>
      </w:r>
      <w:proofErr w:type="spellStart"/>
      <w:r w:rsidR="006E71CF">
        <w:t>dapat</w:t>
      </w:r>
      <w:proofErr w:type="spellEnd"/>
      <w:r w:rsidR="006E71CF">
        <w:t xml:space="preserve"> </w:t>
      </w:r>
      <w:proofErr w:type="spellStart"/>
      <w:r w:rsidR="006E71CF">
        <w:t>melebur</w:t>
      </w:r>
      <w:proofErr w:type="spellEnd"/>
      <w:r w:rsidR="006E71CF">
        <w:t xml:space="preserve"> ke </w:t>
      </w:r>
      <w:proofErr w:type="spellStart"/>
      <w:r w:rsidR="006E71CF">
        <w:t>beberapa</w:t>
      </w:r>
      <w:proofErr w:type="spellEnd"/>
      <w:r w:rsidR="006E71CF">
        <w:t xml:space="preserve"> </w:t>
      </w:r>
      <w:proofErr w:type="spellStart"/>
      <w:r w:rsidR="006E71CF">
        <w:t>aspek</w:t>
      </w:r>
      <w:proofErr w:type="spellEnd"/>
      <w:r w:rsidR="006E71CF">
        <w:t xml:space="preserve"> </w:t>
      </w:r>
      <w:proofErr w:type="spellStart"/>
      <w:r w:rsidR="006E71CF">
        <w:t>diluar</w:t>
      </w:r>
      <w:proofErr w:type="spellEnd"/>
      <w:r w:rsidR="006E71CF">
        <w:t xml:space="preserve"> </w:t>
      </w:r>
      <w:proofErr w:type="spellStart"/>
      <w:r w:rsidR="006E71CF">
        <w:t>aspek</w:t>
      </w:r>
      <w:proofErr w:type="spellEnd"/>
      <w:r w:rsidR="006E71CF">
        <w:t xml:space="preserve"> </w:t>
      </w:r>
      <w:proofErr w:type="spellStart"/>
      <w:r w:rsidR="006E71CF">
        <w:t>sustainabilitas</w:t>
      </w:r>
      <w:proofErr w:type="spellEnd"/>
      <w:r w:rsidR="006E71CF">
        <w:t xml:space="preserve"> </w:t>
      </w:r>
      <w:proofErr w:type="spellStart"/>
      <w:r w:rsidR="006E71CF">
        <w:t>terkait</w:t>
      </w:r>
      <w:proofErr w:type="spellEnd"/>
      <w:r w:rsidR="006E71CF">
        <w:t xml:space="preserve"> </w:t>
      </w:r>
      <w:proofErr w:type="spellStart"/>
      <w:r w:rsidR="006E71CF">
        <w:t>kinerja</w:t>
      </w:r>
      <w:proofErr w:type="spellEnd"/>
      <w:r w:rsidR="006E71CF">
        <w:t xml:space="preserve"> </w:t>
      </w:r>
      <w:proofErr w:type="spellStart"/>
      <w:r w:rsidR="006E71CF">
        <w:t>kecepatan</w:t>
      </w:r>
      <w:proofErr w:type="spellEnd"/>
      <w:r w:rsidR="006E71CF">
        <w:t xml:space="preserve"> </w:t>
      </w:r>
      <w:proofErr w:type="spellStart"/>
      <w:r w:rsidR="006E71CF">
        <w:t>identifikasi</w:t>
      </w:r>
      <w:proofErr w:type="spellEnd"/>
      <w:r w:rsidR="006E71CF">
        <w:t xml:space="preserve">, </w:t>
      </w:r>
      <w:proofErr w:type="spellStart"/>
      <w:r w:rsidR="006E71CF">
        <w:t>seperti</w:t>
      </w:r>
      <w:proofErr w:type="spellEnd"/>
      <w:r w:rsidR="006E71CF">
        <w:t xml:space="preserve"> </w:t>
      </w:r>
      <w:proofErr w:type="spellStart"/>
      <w:r w:rsidR="006E71CF">
        <w:t>biaya</w:t>
      </w:r>
      <w:proofErr w:type="spellEnd"/>
      <w:r w:rsidR="006E71CF">
        <w:t xml:space="preserve"> </w:t>
      </w:r>
      <w:proofErr w:type="spellStart"/>
      <w:r w:rsidR="006E71CF">
        <w:t>komputasi</w:t>
      </w:r>
      <w:proofErr w:type="spellEnd"/>
      <w:r w:rsidR="006E71CF">
        <w:t xml:space="preserve"> yang </w:t>
      </w:r>
      <w:proofErr w:type="spellStart"/>
      <w:r w:rsidR="006E71CF">
        <w:t>diperlukan</w:t>
      </w:r>
      <w:proofErr w:type="spellEnd"/>
      <w:r w:rsidR="006E71CF">
        <w:t xml:space="preserve"> untuk </w:t>
      </w:r>
      <w:proofErr w:type="spellStart"/>
      <w:r w:rsidR="006E71CF">
        <w:t>menggunakan</w:t>
      </w:r>
      <w:proofErr w:type="spellEnd"/>
      <w:r w:rsidR="006E71CF">
        <w:t xml:space="preserve"> </w:t>
      </w:r>
      <w:proofErr w:type="spellStart"/>
      <w:r w:rsidR="006E71CF">
        <w:t>metode</w:t>
      </w:r>
      <w:proofErr w:type="spellEnd"/>
      <w:r w:rsidR="006E71CF">
        <w:t xml:space="preserve"> </w:t>
      </w:r>
      <w:proofErr w:type="spellStart"/>
      <w:r w:rsidR="006E71CF">
        <w:t>terkait</w:t>
      </w:r>
      <w:proofErr w:type="spellEnd"/>
      <w:r w:rsidR="006E71CF">
        <w:t xml:space="preserve"> </w:t>
      </w:r>
      <w:proofErr w:type="spellStart"/>
      <w:r w:rsidR="006E71CF">
        <w:t>aspek</w:t>
      </w:r>
      <w:proofErr w:type="spellEnd"/>
      <w:r w:rsidR="006E71CF">
        <w:t xml:space="preserve"> </w:t>
      </w:r>
      <w:proofErr w:type="spellStart"/>
      <w:r w:rsidR="006E71CF">
        <w:t>ekonomis</w:t>
      </w:r>
      <w:proofErr w:type="spellEnd"/>
      <w:r w:rsidR="006E71CF">
        <w:t xml:space="preserve"> dan </w:t>
      </w:r>
      <w:proofErr w:type="spellStart"/>
      <w:r w:rsidR="006E71CF">
        <w:t>waktu</w:t>
      </w:r>
      <w:proofErr w:type="spellEnd"/>
      <w:r w:rsidR="006E71CF">
        <w:t xml:space="preserve"> </w:t>
      </w:r>
      <w:proofErr w:type="spellStart"/>
      <w:r w:rsidR="006E71CF">
        <w:t>pelatihan</w:t>
      </w:r>
      <w:proofErr w:type="spellEnd"/>
      <w:r w:rsidR="006E71CF">
        <w:t xml:space="preserve"> </w:t>
      </w:r>
      <w:proofErr w:type="spellStart"/>
      <w:r w:rsidR="006E71CF">
        <w:t>atau</w:t>
      </w:r>
      <w:proofErr w:type="spellEnd"/>
      <w:r w:rsidR="006E71CF">
        <w:t xml:space="preserve"> </w:t>
      </w:r>
      <w:proofErr w:type="spellStart"/>
      <w:r w:rsidR="006E71CF">
        <w:t>pemilihan</w:t>
      </w:r>
      <w:proofErr w:type="spellEnd"/>
      <w:r w:rsidR="006E71CF">
        <w:t xml:space="preserve"> </w:t>
      </w:r>
      <w:r w:rsidR="006E71CF">
        <w:rPr>
          <w:i/>
          <w:iCs/>
        </w:rPr>
        <w:t>threshold</w:t>
      </w:r>
      <w:r w:rsidR="006E71CF">
        <w:t xml:space="preserve"> yang </w:t>
      </w:r>
      <w:proofErr w:type="spellStart"/>
      <w:r w:rsidR="006E71CF">
        <w:t>berpengaruh</w:t>
      </w:r>
      <w:proofErr w:type="spellEnd"/>
      <w:r w:rsidR="006E71CF">
        <w:t xml:space="preserve"> </w:t>
      </w:r>
      <w:proofErr w:type="spellStart"/>
      <w:r w:rsidR="006E71CF">
        <w:t>dengan</w:t>
      </w:r>
      <w:proofErr w:type="spellEnd"/>
      <w:r w:rsidR="006E71CF">
        <w:t xml:space="preserve"> </w:t>
      </w:r>
      <w:proofErr w:type="spellStart"/>
      <w:r w:rsidR="006E71CF">
        <w:t>aspek</w:t>
      </w:r>
      <w:proofErr w:type="spellEnd"/>
      <w:r w:rsidR="006E71CF">
        <w:t xml:space="preserve"> </w:t>
      </w:r>
      <w:proofErr w:type="spellStart"/>
      <w:r w:rsidR="006E71CF">
        <w:t>manufakturabilitas</w:t>
      </w:r>
      <w:proofErr w:type="spellEnd"/>
      <w:r w:rsidR="006E71CF">
        <w:t>.</w:t>
      </w:r>
    </w:p>
    <w:p w14:paraId="70E427EA" w14:textId="0B1C9A24" w:rsidR="0093576C" w:rsidRDefault="0093576C" w:rsidP="0093576C">
      <w:pPr>
        <w:pStyle w:val="Caption"/>
      </w:pPr>
      <w:bookmarkStart w:id="44" w:name="_Ref180853202"/>
      <w:bookmarkStart w:id="45" w:name="_Toc183209814"/>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1</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8</w:t>
      </w:r>
      <w:r w:rsidR="00F748BD">
        <w:fldChar w:fldCharType="end"/>
      </w:r>
      <w:bookmarkEnd w:id="44"/>
      <w:r>
        <w:t xml:space="preserve"> Nilai Performa </w:t>
      </w:r>
      <w:proofErr w:type="spellStart"/>
      <w:r>
        <w:t>Metode</w:t>
      </w:r>
      <w:proofErr w:type="spellEnd"/>
      <w:r>
        <w:t xml:space="preserve"> </w:t>
      </w:r>
      <w:proofErr w:type="spellStart"/>
      <w:r>
        <w:t>Terpilih</w:t>
      </w:r>
      <w:bookmarkEnd w:id="45"/>
      <w:proofErr w:type="spellEnd"/>
      <w:r>
        <w:br/>
      </w:r>
    </w:p>
    <w:tbl>
      <w:tblPr>
        <w:tblStyle w:val="TableGrid"/>
        <w:tblW w:w="4000" w:type="pct"/>
        <w:jc w:val="center"/>
        <w:tblLook w:val="04A0" w:firstRow="1" w:lastRow="0" w:firstColumn="1" w:lastColumn="0" w:noHBand="0" w:noVBand="1"/>
      </w:tblPr>
      <w:tblGrid>
        <w:gridCol w:w="3488"/>
        <w:gridCol w:w="1464"/>
        <w:gridCol w:w="1390"/>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6D5301B2" w14:textId="353540BC"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proofErr w:type="spellStart"/>
            <w:r w:rsidR="00E63E42">
              <w:rPr>
                <w:rFonts w:ascii="Times New Roman" w:hAnsi="Times New Roman"/>
                <w:b/>
                <w:bCs/>
              </w:rPr>
              <w:t>Identifikasi</w:t>
            </w:r>
            <w:proofErr w:type="spellEnd"/>
            <w:r>
              <w:rPr>
                <w:rFonts w:ascii="Times New Roman" w:hAnsi="Times New Roman"/>
                <w:b/>
                <w:bCs/>
              </w:rPr>
              <w:t xml:space="preserve"> (</w:t>
            </w:r>
            <w:proofErr w:type="spellStart"/>
            <w:r>
              <w:rPr>
                <w:rFonts w:ascii="Times New Roman" w:hAnsi="Times New Roman"/>
                <w:b/>
                <w:bCs/>
              </w:rPr>
              <w:t>detik</w:t>
            </w:r>
            <w:proofErr w:type="spellEnd"/>
            <w:r>
              <w:rPr>
                <w:rFonts w:ascii="Times New Roman" w:hAnsi="Times New Roman"/>
                <w:b/>
                <w:bCs/>
              </w:rPr>
              <w:t>)</w:t>
            </w:r>
          </w:p>
        </w:tc>
        <w:tc>
          <w:tcPr>
            <w:tcW w:w="1487" w:type="dxa"/>
            <w:shd w:val="clear" w:color="auto" w:fill="FFD966" w:themeFill="accent4" w:themeFillTint="99"/>
            <w:vAlign w:val="center"/>
          </w:tcPr>
          <w:p w14:paraId="07CFA9AB" w14:textId="5A4A39EC"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F-Measure</w:t>
            </w:r>
            <w:r>
              <w:rPr>
                <w:rFonts w:ascii="Times New Roman" w:hAnsi="Times New Roman"/>
                <w:b/>
                <w:bCs/>
                <w:i/>
                <w:iCs/>
              </w:rPr>
              <w:t xml:space="preserve"> Score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proofErr w:type="spellStart"/>
            <w:r>
              <w:rPr>
                <w:rFonts w:ascii="Times New Roman" w:hAnsi="Times New Roman"/>
                <w:i/>
                <w:iCs/>
              </w:rPr>
              <w:t>HaarWavele</w:t>
            </w:r>
            <w:proofErr w:type="spellEnd"/>
            <w:r>
              <w:rPr>
                <w:rFonts w:ascii="Times New Roman" w:hAnsi="Times New Roman"/>
                <w:i/>
                <w:iCs/>
              </w:rPr>
              <w:t xml:space="preserv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77777777" w:rsidR="0093576C" w:rsidRPr="0093576C" w:rsidRDefault="0093576C" w:rsidP="0043267A">
      <w:pPr>
        <w:pStyle w:val="paragraf"/>
      </w:pPr>
    </w:p>
    <w:p w14:paraId="0F57233A" w14:textId="27923260" w:rsidR="00F83799" w:rsidRPr="0093576C" w:rsidRDefault="00F83799" w:rsidP="0043267A">
      <w:pPr>
        <w:pStyle w:val="paragraf"/>
      </w:pPr>
      <w:proofErr w:type="spellStart"/>
      <w:r>
        <w:t>Berdasarkan</w:t>
      </w:r>
      <w:proofErr w:type="spellEnd"/>
      <w:r>
        <w:t xml:space="preserve"> </w:t>
      </w:r>
      <w:proofErr w:type="spellStart"/>
      <w:r>
        <w:t>paparan</w:t>
      </w:r>
      <w:proofErr w:type="spellEnd"/>
      <w:r>
        <w:t xml:space="preserve"> </w:t>
      </w:r>
      <w:proofErr w:type="spellStart"/>
      <w:r>
        <w:t>sebelumnya</w:t>
      </w:r>
      <w:proofErr w:type="spellEnd"/>
      <w:r>
        <w:t xml:space="preserve">, untuk </w:t>
      </w:r>
      <w:proofErr w:type="spellStart"/>
      <w:r w:rsidR="00A5404A">
        <w:t>meminimalkan</w:t>
      </w:r>
      <w:proofErr w:type="spellEnd"/>
      <w:r>
        <w:t xml:space="preserve"> </w:t>
      </w:r>
      <w:proofErr w:type="spellStart"/>
      <w:r>
        <w:t>kemungkinan</w:t>
      </w:r>
      <w:proofErr w:type="spellEnd"/>
      <w:r>
        <w:t xml:space="preserve"> </w:t>
      </w:r>
      <w:proofErr w:type="spellStart"/>
      <w:r>
        <w:t>klien</w:t>
      </w:r>
      <w:proofErr w:type="spellEnd"/>
      <w:r>
        <w:t xml:space="preserve"> </w:t>
      </w:r>
      <w:proofErr w:type="spellStart"/>
      <w:r>
        <w:t>berpindah</w:t>
      </w:r>
      <w:proofErr w:type="spellEnd"/>
      <w:r>
        <w:t xml:space="preserve"> </w:t>
      </w:r>
      <w:proofErr w:type="spellStart"/>
      <w:r>
        <w:t>aktivitas</w:t>
      </w:r>
      <w:proofErr w:type="spellEnd"/>
      <w:r>
        <w:t xml:space="preserve"> </w:t>
      </w:r>
      <w:proofErr w:type="spellStart"/>
      <w:r>
        <w:t>sebelum</w:t>
      </w:r>
      <w:proofErr w:type="spellEnd"/>
      <w:r>
        <w:t xml:space="preserve"> </w:t>
      </w:r>
      <w:proofErr w:type="spellStart"/>
      <w:r>
        <w:t>membaca</w:t>
      </w:r>
      <w:proofErr w:type="spellEnd"/>
      <w:r>
        <w:t xml:space="preserve"> </w:t>
      </w:r>
      <w:proofErr w:type="spellStart"/>
      <w:r>
        <w:t>umpan</w:t>
      </w:r>
      <w:proofErr w:type="spellEnd"/>
      <w:r>
        <w:t xml:space="preserve"> </w:t>
      </w:r>
      <w:proofErr w:type="spellStart"/>
      <w:r>
        <w:t>balik</w:t>
      </w:r>
      <w:proofErr w:type="spellEnd"/>
      <w:r>
        <w:t xml:space="preserve"> </w:t>
      </w:r>
      <w:r>
        <w:rPr>
          <w:i/>
          <w:iCs/>
        </w:rPr>
        <w:t>blur</w:t>
      </w:r>
      <w:r>
        <w:t xml:space="preserve"> pada </w:t>
      </w:r>
      <w:proofErr w:type="spellStart"/>
      <w:r>
        <w:t>gambar</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rsidR="0093576C">
        <w:t>metode</w:t>
      </w:r>
      <w:proofErr w:type="spellEnd"/>
      <w:r w:rsidR="0093576C">
        <w:t xml:space="preserve"> </w:t>
      </w:r>
      <w:r w:rsidR="0093576C">
        <w:rPr>
          <w:i/>
          <w:iCs/>
        </w:rPr>
        <w:t>Laplacian operator</w:t>
      </w:r>
      <w:r w:rsidR="0093576C">
        <w:t xml:space="preserve"> </w:t>
      </w:r>
      <w:proofErr w:type="spellStart"/>
      <w:r w:rsidR="0093576C">
        <w:t>dipilih</w:t>
      </w:r>
      <w:proofErr w:type="spellEnd"/>
      <w:r w:rsidR="0093576C">
        <w:t xml:space="preserve"> </w:t>
      </w:r>
      <w:proofErr w:type="spellStart"/>
      <w:r w:rsidR="0093576C">
        <w:t>sebagai</w:t>
      </w:r>
      <w:proofErr w:type="spellEnd"/>
      <w:r w:rsidR="0093576C">
        <w:t xml:space="preserve"> </w:t>
      </w:r>
      <w:proofErr w:type="spellStart"/>
      <w:r w:rsidR="0093576C">
        <w:t>metode</w:t>
      </w:r>
      <w:proofErr w:type="spellEnd"/>
      <w:r w:rsidR="0093576C">
        <w:t xml:space="preserve"> </w:t>
      </w:r>
      <w:proofErr w:type="spellStart"/>
      <w:r w:rsidR="0093576C">
        <w:t>solusi</w:t>
      </w:r>
      <w:proofErr w:type="spellEnd"/>
      <w:r w:rsidR="0093576C">
        <w:t xml:space="preserve"> </w:t>
      </w:r>
      <w:proofErr w:type="spellStart"/>
      <w:r w:rsidR="0093576C">
        <w:t>atas</w:t>
      </w:r>
      <w:proofErr w:type="spellEnd"/>
      <w:r w:rsidR="0093576C">
        <w:t xml:space="preserve"> </w:t>
      </w:r>
      <w:proofErr w:type="spellStart"/>
      <w:r w:rsidR="0093576C">
        <w:t>dasar</w:t>
      </w:r>
      <w:proofErr w:type="spellEnd"/>
      <w:r w:rsidR="0093576C">
        <w:t xml:space="preserve"> </w:t>
      </w:r>
      <w:proofErr w:type="spellStart"/>
      <w:r w:rsidR="0093576C">
        <w:t>waktu</w:t>
      </w:r>
      <w:proofErr w:type="spellEnd"/>
      <w:r w:rsidR="0093576C">
        <w:t xml:space="preserve"> </w:t>
      </w:r>
      <w:proofErr w:type="spellStart"/>
      <w:r w:rsidR="0093576C">
        <w:t>komputasi</w:t>
      </w:r>
      <w:proofErr w:type="spellEnd"/>
      <w:r w:rsidR="0093576C">
        <w:t xml:space="preserve"> yang </w:t>
      </w:r>
      <w:proofErr w:type="spellStart"/>
      <w:r w:rsidR="0093576C">
        <w:t>lebih</w:t>
      </w:r>
      <w:proofErr w:type="spellEnd"/>
      <w:r w:rsidR="0093576C">
        <w:t xml:space="preserve"> </w:t>
      </w:r>
      <w:proofErr w:type="spellStart"/>
      <w:r w:rsidR="0093576C">
        <w:t>rendah</w:t>
      </w:r>
      <w:proofErr w:type="spellEnd"/>
      <w:r w:rsidR="0093576C">
        <w:t>.</w:t>
      </w:r>
    </w:p>
    <w:p w14:paraId="00D1091F" w14:textId="6D0579B7" w:rsidR="00E93D99" w:rsidRDefault="00E93D99" w:rsidP="00E93D99">
      <w:pPr>
        <w:pStyle w:val="Heading2"/>
      </w:pPr>
      <w:bookmarkStart w:id="46" w:name="_Toc185853509"/>
      <w:proofErr w:type="spellStart"/>
      <w:r>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bookmarkEnd w:id="46"/>
      <w:proofErr w:type="spellEnd"/>
    </w:p>
    <w:p w14:paraId="77D459F4" w14:textId="0E77B228" w:rsidR="00591E81" w:rsidRDefault="00E93D99" w:rsidP="00EB1D7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E63E42">
        <w:t>mengidentifikasi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DD3B11">
        <w:t>gambar</w:t>
      </w:r>
      <w:proofErr w:type="spellEnd"/>
      <w:r w:rsidR="00DD3B11">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E63E42">
        <w:t>identifikasi</w:t>
      </w:r>
      <w:proofErr w:type="spellEnd"/>
      <w:r w:rsidR="00C20ECF">
        <w:t xml:space="preserve"> </w:t>
      </w:r>
      <w:proofErr w:type="spellStart"/>
      <w:r w:rsidR="00C20ECF">
        <w:t>diintegrasikan</w:t>
      </w:r>
      <w:proofErr w:type="spellEnd"/>
      <w:r w:rsidR="00C20ECF">
        <w:t xml:space="preserve"> </w:t>
      </w:r>
      <w:proofErr w:type="spellStart"/>
      <w:r w:rsidR="00C20ECF">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9B49A5">
        <w:t>saat</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lastRenderedPageBreak/>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roofErr w:type="spellStart"/>
      <w:r w:rsidR="006E71CF">
        <w:t>Aplikasi</w:t>
      </w:r>
      <w:proofErr w:type="spellEnd"/>
      <w:r w:rsidR="006E71CF">
        <w:t xml:space="preserve"> </w:t>
      </w:r>
      <w:proofErr w:type="spellStart"/>
      <w:r w:rsidR="006E71CF">
        <w:t>akan</w:t>
      </w:r>
      <w:proofErr w:type="spellEnd"/>
      <w:r w:rsidR="006E71CF">
        <w:t xml:space="preserve"> </w:t>
      </w:r>
      <w:proofErr w:type="spellStart"/>
      <w:r w:rsidR="006E71CF">
        <w:t>memberi</w:t>
      </w:r>
      <w:proofErr w:type="spellEnd"/>
      <w:r w:rsidR="006E71CF">
        <w:t xml:space="preserve"> </w:t>
      </w:r>
      <w:proofErr w:type="spellStart"/>
      <w:r w:rsidR="006E71CF">
        <w:t>hasil</w:t>
      </w:r>
      <w:proofErr w:type="spellEnd"/>
      <w:r w:rsidR="006E71CF">
        <w:t xml:space="preserve"> </w:t>
      </w:r>
      <w:proofErr w:type="spellStart"/>
      <w:r w:rsidR="006E71CF">
        <w:t>identifikasi</w:t>
      </w:r>
      <w:proofErr w:type="spellEnd"/>
      <w:r w:rsidR="006E71CF">
        <w:t xml:space="preserve"> </w:t>
      </w:r>
      <w:proofErr w:type="spellStart"/>
      <w:r w:rsidR="006E71CF">
        <w:t>maksimal</w:t>
      </w:r>
      <w:proofErr w:type="spellEnd"/>
      <w:r w:rsidR="006E71CF">
        <w:t xml:space="preserve"> </w:t>
      </w:r>
      <w:proofErr w:type="spellStart"/>
      <w:r w:rsidR="006E71CF">
        <w:t>dalam</w:t>
      </w:r>
      <w:proofErr w:type="spellEnd"/>
      <w:r w:rsidR="006E71CF">
        <w:t xml:space="preserve"> </w:t>
      </w:r>
      <w:proofErr w:type="spellStart"/>
      <w:r w:rsidR="006E71CF">
        <w:t>waktu</w:t>
      </w:r>
      <w:proofErr w:type="spellEnd"/>
      <w:r w:rsidR="006E71CF">
        <w:t xml:space="preserve"> 3 </w:t>
      </w:r>
      <w:proofErr w:type="spellStart"/>
      <w:r w:rsidR="006E71CF">
        <w:t>detik</w:t>
      </w:r>
      <w:proofErr w:type="spellEnd"/>
      <w:r w:rsidR="006E71CF">
        <w:t>.</w:t>
      </w:r>
    </w:p>
    <w:p w14:paraId="78315C8E" w14:textId="7DED2FCF" w:rsidR="00E93D99" w:rsidRDefault="00E93D99" w:rsidP="00E93D99">
      <w:pPr>
        <w:pStyle w:val="Heading2"/>
      </w:pPr>
      <w:bookmarkStart w:id="47" w:name="_Toc185853510"/>
      <w:proofErr w:type="spellStart"/>
      <w:r>
        <w:t>Tujuan</w:t>
      </w:r>
      <w:bookmarkEnd w:id="47"/>
      <w:proofErr w:type="spellEnd"/>
    </w:p>
    <w:p w14:paraId="13F7126E" w14:textId="77777777" w:rsidR="00421731" w:rsidRDefault="00BA63D3" w:rsidP="00D9355C">
      <w:pPr>
        <w:pStyle w:val="paragraf"/>
      </w:pPr>
      <w:proofErr w:type="spellStart"/>
      <w:r>
        <w:t>Dalam</w:t>
      </w:r>
      <w:proofErr w:type="spellEnd"/>
      <w:r>
        <w:t xml:space="preserve"> </w:t>
      </w:r>
      <w:proofErr w:type="spellStart"/>
      <w:r>
        <w:t>pembuatan</w:t>
      </w:r>
      <w:proofErr w:type="spellEnd"/>
      <w:r>
        <w:t xml:space="preserve"> </w:t>
      </w:r>
      <w:r w:rsidRPr="00421731">
        <w:rPr>
          <w:i/>
          <w:iCs/>
        </w:rPr>
        <w:t>capstone project</w:t>
      </w:r>
      <w:r>
        <w:t xml:space="preserve"> ini </w:t>
      </w:r>
      <w:proofErr w:type="spellStart"/>
      <w:r>
        <w:t>terdapat</w:t>
      </w:r>
      <w:proofErr w:type="spellEnd"/>
      <w:r>
        <w:t xml:space="preserve"> </w:t>
      </w:r>
      <w:proofErr w:type="spellStart"/>
      <w:r>
        <w:t>dua</w:t>
      </w:r>
      <w:proofErr w:type="spellEnd"/>
      <w:r>
        <w:t xml:space="preserve"> </w:t>
      </w:r>
      <w:proofErr w:type="spellStart"/>
      <w:r w:rsidR="00421731">
        <w:t>unsur</w:t>
      </w:r>
      <w:proofErr w:type="spellEnd"/>
      <w:r w:rsidR="00421731">
        <w:t xml:space="preserve"> yang </w:t>
      </w:r>
      <w:proofErr w:type="spellStart"/>
      <w:r w:rsidR="00421731">
        <w:t>menjadi</w:t>
      </w:r>
      <w:proofErr w:type="spellEnd"/>
      <w:r w:rsidR="00421731">
        <w:t xml:space="preserve"> </w:t>
      </w:r>
      <w:proofErr w:type="spellStart"/>
      <w:r>
        <w:t>tujuan</w:t>
      </w:r>
      <w:proofErr w:type="spellEnd"/>
      <w:r w:rsidR="00421731">
        <w:t xml:space="preserve"> </w:t>
      </w:r>
      <w:proofErr w:type="spellStart"/>
      <w:r w:rsidR="00421731">
        <w:t>proyek</w:t>
      </w:r>
      <w:proofErr w:type="spellEnd"/>
      <w:r>
        <w:t xml:space="preserve">, </w:t>
      </w:r>
      <w:proofErr w:type="spellStart"/>
      <w:r>
        <w:t>antara</w:t>
      </w:r>
      <w:proofErr w:type="spellEnd"/>
      <w:r>
        <w:t xml:space="preserve"> lain: </w:t>
      </w:r>
    </w:p>
    <w:p w14:paraId="38E44468" w14:textId="00F8BE2A" w:rsidR="00421731" w:rsidRDefault="00421731" w:rsidP="00421731">
      <w:pPr>
        <w:pStyle w:val="paragraf"/>
        <w:numPr>
          <w:ilvl w:val="0"/>
          <w:numId w:val="48"/>
        </w:numPr>
        <w:ind w:left="360"/>
      </w:pPr>
      <w:proofErr w:type="spellStart"/>
      <w:r>
        <w:t>Membuat</w:t>
      </w:r>
      <w:proofErr w:type="spellEnd"/>
      <w:r w:rsidR="00D9355C">
        <w:t xml:space="preserve"> </w:t>
      </w:r>
      <w:proofErr w:type="spellStart"/>
      <w:r w:rsidR="00D9355C">
        <w:t>perangkat</w:t>
      </w:r>
      <w:proofErr w:type="spellEnd"/>
      <w:r w:rsidR="00D9355C">
        <w:t xml:space="preserve"> </w:t>
      </w:r>
      <w:proofErr w:type="spellStart"/>
      <w:r w:rsidR="00D9355C">
        <w:t>lunak</w:t>
      </w:r>
      <w:proofErr w:type="spellEnd"/>
      <w:r w:rsidR="00D9355C">
        <w:t xml:space="preserve"> yang </w:t>
      </w:r>
      <w:proofErr w:type="spellStart"/>
      <w:r w:rsidR="00D9355C">
        <w:t>mampu</w:t>
      </w:r>
      <w:proofErr w:type="spellEnd"/>
      <w:r w:rsidR="00D9355C">
        <w:t xml:space="preserve"> </w:t>
      </w:r>
      <w:proofErr w:type="spellStart"/>
      <w:r w:rsidR="00E63E42">
        <w:t>mengidentifikasi</w:t>
      </w:r>
      <w:proofErr w:type="spellEnd"/>
      <w:r w:rsidR="00D9355C">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rsidR="00D9355C">
        <w:t xml:space="preserve"> </w:t>
      </w:r>
      <w:r w:rsidR="00D9355C" w:rsidRPr="00D9355C">
        <w:rPr>
          <w:i/>
          <w:iCs/>
        </w:rPr>
        <w:t>blur</w:t>
      </w:r>
      <w:r w:rsidR="00D9355C">
        <w:t xml:space="preserve"> pada </w:t>
      </w:r>
      <w:proofErr w:type="spellStart"/>
      <w:r w:rsidR="00DD3B11">
        <w:t>gambar</w:t>
      </w:r>
      <w:proofErr w:type="spellEnd"/>
      <w:r w:rsidR="00DD3B11">
        <w:t xml:space="preserve"> </w:t>
      </w:r>
      <w:proofErr w:type="spellStart"/>
      <w:r w:rsidR="00D9355C">
        <w:t>dokumen</w:t>
      </w:r>
      <w:proofErr w:type="spellEnd"/>
      <w:r w:rsidR="00D9355C">
        <w:t xml:space="preserve"> </w:t>
      </w:r>
      <w:proofErr w:type="spellStart"/>
      <w:r w:rsidR="00D9355C">
        <w:t>lalu</w:t>
      </w:r>
      <w:proofErr w:type="spellEnd"/>
      <w:r w:rsidR="00D9355C">
        <w:t xml:space="preserve"> </w:t>
      </w:r>
      <w:proofErr w:type="spellStart"/>
      <w:r w:rsidR="00D9355C">
        <w:t>memberi</w:t>
      </w:r>
      <w:proofErr w:type="spellEnd"/>
      <w:r w:rsidR="00D9355C">
        <w:t xml:space="preserve"> </w:t>
      </w:r>
      <w:proofErr w:type="spellStart"/>
      <w:r w:rsidR="00D9355C">
        <w:t>umpan</w:t>
      </w:r>
      <w:proofErr w:type="spellEnd"/>
      <w:r w:rsidR="00D9355C">
        <w:t xml:space="preserve"> </w:t>
      </w:r>
      <w:proofErr w:type="spellStart"/>
      <w:r w:rsidR="00D9355C">
        <w:t>balik</w:t>
      </w:r>
      <w:proofErr w:type="spellEnd"/>
      <w:r w:rsidR="00D9355C">
        <w:t xml:space="preserve"> </w:t>
      </w:r>
      <w:proofErr w:type="spellStart"/>
      <w:r w:rsidR="00D9355C">
        <w:t>kepada</w:t>
      </w:r>
      <w:proofErr w:type="spellEnd"/>
      <w:r w:rsidR="00D9355C">
        <w:t xml:space="preserve"> </w:t>
      </w:r>
      <w:proofErr w:type="spellStart"/>
      <w:r w:rsidR="00D9355C">
        <w:t>pengirim</w:t>
      </w:r>
      <w:proofErr w:type="spellEnd"/>
      <w:r w:rsidR="00D9355C">
        <w:t xml:space="preserve"> </w:t>
      </w:r>
      <w:proofErr w:type="spellStart"/>
      <w:r w:rsidR="00D9355C">
        <w:t>jika</w:t>
      </w:r>
      <w:proofErr w:type="spellEnd"/>
      <w:r w:rsidR="00D9355C">
        <w:t xml:space="preserve"> </w:t>
      </w:r>
      <w:proofErr w:type="spellStart"/>
      <w:r w:rsidR="00DD3B11">
        <w:t>gambar</w:t>
      </w:r>
      <w:proofErr w:type="spellEnd"/>
      <w:r w:rsidR="00DD3B11">
        <w:t xml:space="preserve"> </w:t>
      </w:r>
      <w:proofErr w:type="spellStart"/>
      <w:r w:rsidR="00D9355C">
        <w:t>dokumen</w:t>
      </w:r>
      <w:proofErr w:type="spellEnd"/>
      <w:r w:rsidR="00D9355C">
        <w:t xml:space="preserve"> </w:t>
      </w:r>
      <w:proofErr w:type="spellStart"/>
      <w:r w:rsidR="00D9355C">
        <w:t>terdapat</w:t>
      </w:r>
      <w:proofErr w:type="spellEnd"/>
      <w:r w:rsidR="00D9355C">
        <w:t xml:space="preserve"> </w:t>
      </w:r>
      <w:r w:rsidR="00D9355C" w:rsidRPr="00D9355C">
        <w:rPr>
          <w:i/>
          <w:iCs/>
        </w:rPr>
        <w:t>blur</w:t>
      </w:r>
      <w:r w:rsidR="00D9355C">
        <w:t>.</w:t>
      </w:r>
    </w:p>
    <w:p w14:paraId="33FA2886" w14:textId="4D99ECCC" w:rsidR="00421731" w:rsidRDefault="00421731" w:rsidP="00421731">
      <w:pPr>
        <w:pStyle w:val="paragraf"/>
        <w:numPr>
          <w:ilvl w:val="0"/>
          <w:numId w:val="48"/>
        </w:numPr>
        <w:ind w:left="360"/>
        <w:sectPr w:rsidR="00421731" w:rsidSect="00610B7A">
          <w:headerReference w:type="default" r:id="rId22"/>
          <w:footerReference w:type="default" r:id="rId23"/>
          <w:headerReference w:type="first" r:id="rId24"/>
          <w:footerReference w:type="first" r:id="rId25"/>
          <w:pgSz w:w="11906" w:h="16838" w:code="9"/>
          <w:pgMar w:top="2268" w:right="1701" w:bottom="1701" w:left="2268" w:header="1417" w:footer="850" w:gutter="0"/>
          <w:pgNumType w:start="1"/>
          <w:cols w:space="720"/>
          <w:titlePg/>
          <w:docGrid w:linePitch="360"/>
        </w:sectPr>
      </w:pPr>
      <w:proofErr w:type="spellStart"/>
      <w:r>
        <w:t>Menerapkan</w:t>
      </w:r>
      <w:proofErr w:type="spellEnd"/>
      <w:r>
        <w:t xml:space="preserve"> </w:t>
      </w:r>
      <w:proofErr w:type="spellStart"/>
      <w:r>
        <w:t>metode</w:t>
      </w:r>
      <w:proofErr w:type="spellEnd"/>
      <w:r>
        <w:t xml:space="preserve"> </w:t>
      </w:r>
      <w:r w:rsidRPr="00421731">
        <w:rPr>
          <w:i/>
          <w:iCs/>
        </w:rPr>
        <w:t>Laplacian operator</w:t>
      </w:r>
      <w:r>
        <w:t xml:space="preserve"> </w:t>
      </w:r>
      <w:proofErr w:type="spellStart"/>
      <w:r>
        <w:t>dalam</w:t>
      </w:r>
      <w:proofErr w:type="spellEnd"/>
      <w:r>
        <w:t xml:space="preserve"> </w:t>
      </w:r>
      <w:proofErr w:type="spellStart"/>
      <w:r w:rsidR="00E63E42">
        <w:t>mengidentifikasi</w:t>
      </w:r>
      <w:proofErr w:type="spellEnd"/>
      <w:r>
        <w:t xml:space="preserve"> </w:t>
      </w:r>
      <w:proofErr w:type="spellStart"/>
      <w:r w:rsidR="00DD3B11">
        <w:t>gambar</w:t>
      </w:r>
      <w:proofErr w:type="spellEnd"/>
      <w:r>
        <w:t xml:space="preserve"> </w:t>
      </w:r>
      <w:proofErr w:type="spellStart"/>
      <w:r>
        <w:t>dokumen</w:t>
      </w:r>
      <w:proofErr w:type="spellEnd"/>
      <w:r>
        <w:t xml:space="preserve"> yang </w:t>
      </w:r>
      <w:proofErr w:type="spellStart"/>
      <w:r>
        <w:t>memiliki</w:t>
      </w:r>
      <w:proofErr w:type="spellEnd"/>
      <w:r>
        <w:t xml:space="preserve"> </w:t>
      </w:r>
      <w:r w:rsidRPr="00421731">
        <w:rPr>
          <w:i/>
          <w:iCs/>
        </w:rPr>
        <w:t>blur</w:t>
      </w:r>
      <w:r>
        <w:t>.</w:t>
      </w:r>
    </w:p>
    <w:p w14:paraId="405B2676" w14:textId="1DDF14E1" w:rsidR="00245B63" w:rsidRPr="000D3765" w:rsidRDefault="00245B63" w:rsidP="00245B63">
      <w:pPr>
        <w:pStyle w:val="Heading1"/>
        <w:ind w:left="0" w:firstLine="0"/>
      </w:pPr>
      <w:bookmarkStart w:id="48" w:name="_BAB_2"/>
      <w:bookmarkEnd w:id="48"/>
      <w:r>
        <w:rPr>
          <w:lang w:val="id-ID"/>
        </w:rPr>
        <w:lastRenderedPageBreak/>
        <w:br/>
      </w:r>
      <w:bookmarkStart w:id="49" w:name="_Toc185853511"/>
      <w:r w:rsidR="00442227">
        <w:t xml:space="preserve">ALTERNATIF DAN </w:t>
      </w:r>
      <w:r w:rsidR="00D5624B">
        <w:t>PEMILIHAN SOLUSI</w:t>
      </w:r>
      <w:bookmarkEnd w:id="49"/>
    </w:p>
    <w:p w14:paraId="51E0F646" w14:textId="5462185A" w:rsidR="005D5BE6" w:rsidRDefault="002643EE" w:rsidP="000D7905">
      <w:pPr>
        <w:pStyle w:val="paragraf"/>
        <w:rPr>
          <w:lang w:val="id-ID"/>
        </w:rPr>
      </w:pPr>
      <w:bookmarkStart w:id="50" w:name="_Hlk532877593"/>
      <w:r>
        <w:t xml:space="preserve">Bab </w:t>
      </w:r>
      <w:proofErr w:type="spellStart"/>
      <w:r>
        <w:t>pemilihan</w:t>
      </w:r>
      <w:proofErr w:type="spellEnd"/>
      <w:r>
        <w:t xml:space="preserve"> </w:t>
      </w:r>
      <w:proofErr w:type="spellStart"/>
      <w:r>
        <w:t>solusi</w:t>
      </w:r>
      <w:proofErr w:type="spellEnd"/>
      <w:r>
        <w:t xml:space="preserve"> </w:t>
      </w:r>
      <w:proofErr w:type="spellStart"/>
      <w:r>
        <w:t>berisi</w:t>
      </w:r>
      <w:proofErr w:type="spellEnd"/>
      <w:r>
        <w:t xml:space="preserve"> </w:t>
      </w:r>
      <w:proofErr w:type="spellStart"/>
      <w:r>
        <w:t>alternatif</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kajian</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metode</w:t>
      </w:r>
      <w:proofErr w:type="spellEnd"/>
      <w:r>
        <w:t xml:space="preserve"> yang </w:t>
      </w:r>
      <w:proofErr w:type="spellStart"/>
      <w:r>
        <w:t>diteliti</w:t>
      </w:r>
      <w:proofErr w:type="spellEnd"/>
      <w:r>
        <w:t xml:space="preserve">, dan proses </w:t>
      </w:r>
      <w:proofErr w:type="spellStart"/>
      <w:r>
        <w:t>pertimbangan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solusi</w:t>
      </w:r>
      <w:proofErr w:type="spellEnd"/>
      <w:r>
        <w:t xml:space="preserve"> yang </w:t>
      </w:r>
      <w:proofErr w:type="spellStart"/>
      <w:r>
        <w:t>diangkat</w:t>
      </w:r>
      <w:proofErr w:type="spellEnd"/>
      <w:r>
        <w:t xml:space="preserve"> </w:t>
      </w:r>
      <w:proofErr w:type="spellStart"/>
      <w:r>
        <w:t>sebagai</w:t>
      </w:r>
      <w:proofErr w:type="spellEnd"/>
      <w:r>
        <w:t xml:space="preserve"> </w:t>
      </w:r>
      <w:proofErr w:type="spellStart"/>
      <w:r>
        <w:t>metode</w:t>
      </w:r>
      <w:proofErr w:type="spellEnd"/>
      <w:r>
        <w:t xml:space="preserve"> </w:t>
      </w:r>
      <w:proofErr w:type="spellStart"/>
      <w:r>
        <w:t>topik</w:t>
      </w:r>
      <w:proofErr w:type="spellEnd"/>
      <w:r>
        <w:t xml:space="preserve"> </w:t>
      </w:r>
      <w:proofErr w:type="spellStart"/>
      <w:r>
        <w:t>penelitian</w:t>
      </w:r>
      <w:proofErr w:type="spellEnd"/>
      <w:r>
        <w:t>.</w:t>
      </w:r>
    </w:p>
    <w:p w14:paraId="54AC335D" w14:textId="22A31C40" w:rsidR="005D5BE6" w:rsidRDefault="00D5624B">
      <w:pPr>
        <w:pStyle w:val="Heading2"/>
      </w:pPr>
      <w:bookmarkStart w:id="51" w:name="_Toc185853512"/>
      <w:proofErr w:type="spellStart"/>
      <w:r>
        <w:t>Alternatif</w:t>
      </w:r>
      <w:proofErr w:type="spellEnd"/>
      <w:r>
        <w:t xml:space="preserve"> Solusi</w:t>
      </w:r>
      <w:bookmarkEnd w:id="51"/>
    </w:p>
    <w:p w14:paraId="19E3E107" w14:textId="7D07C9E2" w:rsidR="005D5BE6" w:rsidRDefault="00436FD2" w:rsidP="00436FD2">
      <w:pPr>
        <w:pStyle w:val="paragraf"/>
      </w:pP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dijabarkan</w:t>
      </w:r>
      <w:proofErr w:type="spellEnd"/>
      <w:r>
        <w:t xml:space="preserve"> </w:t>
      </w:r>
      <w:proofErr w:type="spellStart"/>
      <w:r>
        <w:t>konsep</w:t>
      </w:r>
      <w:proofErr w:type="spellEnd"/>
      <w:r>
        <w:t xml:space="preserve"> dan </w:t>
      </w:r>
      <w:proofErr w:type="spellStart"/>
      <w:r>
        <w:t>karakteristik</w:t>
      </w:r>
      <w:proofErr w:type="spellEnd"/>
      <w:r>
        <w:t xml:space="preserve"> </w:t>
      </w:r>
      <w:proofErr w:type="spellStart"/>
      <w:r>
        <w:t>metodenya</w:t>
      </w:r>
      <w:proofErr w:type="spellEnd"/>
      <w:r>
        <w:t xml:space="preserve"> untuk </w:t>
      </w:r>
      <w:proofErr w:type="spellStart"/>
      <w:r>
        <w:t>lebih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metode</w:t>
      </w:r>
      <w:proofErr w:type="spellEnd"/>
      <w:r>
        <w:t xml:space="preserve"> yang </w:t>
      </w:r>
      <w:proofErr w:type="spellStart"/>
      <w:r>
        <w:t>dipertimbangkan</w:t>
      </w:r>
      <w:proofErr w:type="spellEnd"/>
      <w:r>
        <w:t xml:space="preserve">. </w:t>
      </w:r>
      <w:proofErr w:type="spellStart"/>
      <w:r>
        <w:t>Tiga</w:t>
      </w:r>
      <w:proofErr w:type="spellEnd"/>
      <w:r>
        <w:t xml:space="preserve"> </w:t>
      </w:r>
      <w:proofErr w:type="spellStart"/>
      <w:r>
        <w:t>solusi</w:t>
      </w:r>
      <w:proofErr w:type="spellEnd"/>
      <w:r>
        <w:t xml:space="preserve"> (</w:t>
      </w:r>
      <w:proofErr w:type="spellStart"/>
      <w:r>
        <w:t>metode</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rsidRPr="00436FD2">
        <w:rPr>
          <w:i/>
          <w:iCs/>
        </w:rPr>
        <w:t>HaarWavelet</w:t>
      </w:r>
      <w:proofErr w:type="spellEnd"/>
      <w:r w:rsidRPr="00436FD2">
        <w:rPr>
          <w:i/>
          <w:iCs/>
        </w:rPr>
        <w:t xml:space="preserve">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bookmarkStart w:id="52" w:name="_Toc185853513"/>
      <w:proofErr w:type="spellStart"/>
      <w:r>
        <w:rPr>
          <w:i/>
          <w:iCs/>
        </w:rPr>
        <w:t>HaarWavelet</w:t>
      </w:r>
      <w:proofErr w:type="spellEnd"/>
      <w:r>
        <w:rPr>
          <w:i/>
          <w:iCs/>
        </w:rPr>
        <w:t xml:space="preserve"> Transform</w:t>
      </w:r>
      <w:r w:rsidR="00A00A33">
        <w:rPr>
          <w:i/>
          <w:iCs/>
        </w:rPr>
        <w:t xml:space="preserve"> </w:t>
      </w:r>
      <w:r w:rsidR="00A00A33">
        <w:t>(</w:t>
      </w:r>
      <w:r>
        <w:t>HWT</w:t>
      </w:r>
      <w:r w:rsidR="00A00A33">
        <w:t>)</w:t>
      </w:r>
      <w:bookmarkEnd w:id="52"/>
    </w:p>
    <w:p w14:paraId="78130669" w14:textId="5932024A" w:rsidR="00D5624B" w:rsidRPr="000829D6" w:rsidRDefault="00701961" w:rsidP="00D5624B">
      <w:pPr>
        <w:pStyle w:val="paragraf"/>
      </w:pPr>
      <w:proofErr w:type="spellStart"/>
      <w:r>
        <w:rPr>
          <w:i/>
          <w:iCs/>
        </w:rPr>
        <w:t>HaarWavelet</w:t>
      </w:r>
      <w:proofErr w:type="spellEnd"/>
      <w:r>
        <w:rPr>
          <w:i/>
          <w:iCs/>
        </w:rPr>
        <w:t xml:space="preserve"> transform</w:t>
      </w:r>
      <w:r w:rsidR="00C61321">
        <w:t xml:space="preserve"> </w:t>
      </w:r>
      <w:proofErr w:type="spellStart"/>
      <w:r w:rsidR="00C61321">
        <w:t>adalah</w:t>
      </w:r>
      <w:proofErr w:type="spellEnd"/>
      <w:r w:rsidR="00C61321">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701961">
        <w:rPr>
          <w:i/>
          <w:iCs/>
        </w:rPr>
        <w:t>blur</w:t>
      </w:r>
      <w:r>
        <w:t xml:space="preserve"> pada </w:t>
      </w:r>
      <w:proofErr w:type="spellStart"/>
      <w:r>
        <w:t>gambar</w:t>
      </w:r>
      <w:proofErr w:type="spellEnd"/>
      <w:r>
        <w:t xml:space="preserve"> </w:t>
      </w:r>
      <w:proofErr w:type="spellStart"/>
      <w:r>
        <w:t>berdasarkan</w:t>
      </w:r>
      <w:proofErr w:type="spellEnd"/>
      <w:r>
        <w:t xml:space="preserve"> </w:t>
      </w:r>
      <w:proofErr w:type="spellStart"/>
      <w:r w:rsidR="00D54C20">
        <w:t>jumlah</w:t>
      </w:r>
      <w:proofErr w:type="spellEnd"/>
      <w:r w:rsidR="00D54C20">
        <w:t xml:space="preserve"> dan </w:t>
      </w:r>
      <w:proofErr w:type="spellStart"/>
      <w:r w:rsidR="00D54C20">
        <w:t>tipe</w:t>
      </w:r>
      <w:proofErr w:type="spellEnd"/>
      <w:r w:rsidR="00D54C20">
        <w:t xml:space="preserve"> </w:t>
      </w:r>
      <w:proofErr w:type="spellStart"/>
      <w:r>
        <w:t>tepi-tepi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w:t>
      </w:r>
      <w:proofErr w:type="spellStart"/>
      <w:r>
        <w:t>gambar</w:t>
      </w:r>
      <w:proofErr w:type="spellEnd"/>
      <w:r>
        <w:t xml:space="preserve">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7B715F" w:rsidRPr="007B715F">
            <w:t>(</w:t>
          </w:r>
          <w:proofErr w:type="spellStart"/>
          <w:r w:rsidR="007B715F" w:rsidRPr="007B715F">
            <w:t>Sree</w:t>
          </w:r>
          <w:proofErr w:type="spellEnd"/>
          <w:r w:rsidR="007B715F" w:rsidRPr="007B715F">
            <w:t xml:space="preserve"> </w:t>
          </w:r>
          <w:proofErr w:type="spellStart"/>
          <w:r w:rsidR="007B715F" w:rsidRPr="007B715F">
            <w:t>dkk</w:t>
          </w:r>
          <w:proofErr w:type="spellEnd"/>
          <w:r w:rsidR="007B715F" w:rsidRPr="007B715F">
            <w:t>., 2018)</w:t>
          </w:r>
        </w:sdtContent>
      </w:sdt>
      <w:r w:rsidR="00C61321">
        <w:t>.</w:t>
      </w:r>
      <w:r w:rsidR="000829D6">
        <w:t xml:space="preserve"> </w:t>
      </w:r>
    </w:p>
    <w:p w14:paraId="51C4BE59" w14:textId="78600983" w:rsidR="000829D6" w:rsidRDefault="000829D6" w:rsidP="00B447BF">
      <w:pPr>
        <w:jc w:val="center"/>
      </w:pPr>
      <w:r w:rsidRPr="000829D6">
        <w:rPr>
          <w:noProof/>
        </w:rPr>
        <w:drawing>
          <wp:inline distT="0" distB="0" distL="0" distR="0" wp14:anchorId="347375ED" wp14:editId="611F0E04">
            <wp:extent cx="4574218" cy="11226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2429" cy="1127132"/>
                    </a:xfrm>
                    <a:prstGeom prst="rect">
                      <a:avLst/>
                    </a:prstGeom>
                  </pic:spPr>
                </pic:pic>
              </a:graphicData>
            </a:graphic>
          </wp:inline>
        </w:drawing>
      </w:r>
    </w:p>
    <w:p w14:paraId="1759CD65" w14:textId="39661E4E" w:rsidR="000829D6" w:rsidRDefault="000829D6" w:rsidP="000829D6">
      <w:pPr>
        <w:pStyle w:val="Caption"/>
      </w:pPr>
      <w:bookmarkStart w:id="53" w:name="_Ref180938736"/>
      <w:bookmarkStart w:id="54" w:name="_Toc183209825"/>
      <w:r>
        <w:t xml:space="preserve">Gambar </w:t>
      </w:r>
      <w:r w:rsidR="00697DFE">
        <w:fldChar w:fldCharType="begin"/>
      </w:r>
      <w:r w:rsidR="00697DFE">
        <w:instrText xml:space="preserve"> STYLEREF 1 \s </w:instrText>
      </w:r>
      <w:r w:rsidR="00697DFE">
        <w:fldChar w:fldCharType="separate"/>
      </w:r>
      <w:r w:rsidR="00987F50">
        <w:rPr>
          <w:noProof/>
        </w:rPr>
        <w:t>2</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1</w:t>
      </w:r>
      <w:r w:rsidR="00697DFE">
        <w:fldChar w:fldCharType="end"/>
      </w:r>
      <w:bookmarkEnd w:id="53"/>
      <w:r>
        <w:t xml:space="preserve"> </w:t>
      </w:r>
      <w:proofErr w:type="spellStart"/>
      <w:r>
        <w:t>Tipe-tipe</w:t>
      </w:r>
      <w:proofErr w:type="spellEnd"/>
      <w:r>
        <w:t xml:space="preserve"> </w:t>
      </w:r>
      <w:proofErr w:type="spellStart"/>
      <w:r>
        <w:t>Tepi</w:t>
      </w:r>
      <w:proofErr w:type="spellEnd"/>
      <w:r>
        <w:t xml:space="preserve"> pada Gambar</w:t>
      </w:r>
      <w:bookmarkEnd w:id="54"/>
    </w:p>
    <w:p w14:paraId="2A512DDE" w14:textId="74493514" w:rsidR="000829D6" w:rsidRPr="000829D6" w:rsidRDefault="000829D6" w:rsidP="000829D6">
      <w:pPr>
        <w:jc w:val="center"/>
      </w:pPr>
      <w:proofErr w:type="spellStart"/>
      <w:r>
        <w:t>Sumber</w:t>
      </w:r>
      <w:proofErr w:type="spellEnd"/>
      <w:r>
        <w:t xml:space="preserve">: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7B715F" w:rsidRPr="007B715F">
            <w:rPr>
              <w:color w:val="000000"/>
            </w:rPr>
            <w:t xml:space="preserve">(Tran </w:t>
          </w:r>
          <w:proofErr w:type="spellStart"/>
          <w:r w:rsidR="007B715F" w:rsidRPr="007B715F">
            <w:rPr>
              <w:color w:val="000000"/>
            </w:rPr>
            <w:t>dkk</w:t>
          </w:r>
          <w:proofErr w:type="spellEnd"/>
          <w:r w:rsidR="007B715F" w:rsidRPr="007B715F">
            <w:rPr>
              <w:color w:val="000000"/>
            </w:rPr>
            <w:t>., 2020)</w:t>
          </w:r>
        </w:sdtContent>
      </w:sdt>
    </w:p>
    <w:p w14:paraId="6F49F677" w14:textId="56218F28" w:rsidR="00D14482" w:rsidRDefault="00D14482" w:rsidP="00D14482">
      <w:pPr>
        <w:pStyle w:val="paragraf"/>
      </w:pPr>
      <w:r>
        <w:lastRenderedPageBreak/>
        <w:t xml:space="preserve">Proses </w:t>
      </w:r>
      <w:proofErr w:type="spellStart"/>
      <w:r>
        <w:t>inferensi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empat</w:t>
      </w:r>
      <w:proofErr w:type="spellEnd"/>
      <w:r>
        <w:t xml:space="preserve"> </w:t>
      </w:r>
      <w:proofErr w:type="spellStart"/>
      <w:r>
        <w:t>jenis</w:t>
      </w:r>
      <w:proofErr w:type="spellEnd"/>
      <w:r>
        <w:t xml:space="preserve"> </w:t>
      </w:r>
      <w:proofErr w:type="spellStart"/>
      <w:r>
        <w:t>tepi</w:t>
      </w:r>
      <w:proofErr w:type="spellEnd"/>
      <w:r>
        <w:t xml:space="preserve"> yang </w:t>
      </w:r>
      <w:proofErr w:type="spellStart"/>
      <w:r>
        <w:t>umumnya</w:t>
      </w:r>
      <w:proofErr w:type="spellEnd"/>
      <w:r>
        <w:t xml:space="preserve"> </w:t>
      </w:r>
      <w:proofErr w:type="spellStart"/>
      <w:r>
        <w:t>terdapat</w:t>
      </w:r>
      <w:proofErr w:type="spellEnd"/>
      <w:r>
        <w:t xml:space="preserve"> pada </w:t>
      </w:r>
      <w:proofErr w:type="spellStart"/>
      <w:r>
        <w:t>gambar</w:t>
      </w:r>
      <w:proofErr w:type="spellEnd"/>
      <w:r>
        <w:t xml:space="preserve">, </w:t>
      </w:r>
      <w:proofErr w:type="spellStart"/>
      <w:r>
        <w:t>yaitu</w:t>
      </w:r>
      <w:proofErr w:type="spellEnd"/>
      <w:r>
        <w:t xml:space="preserve"> </w:t>
      </w:r>
      <w:proofErr w:type="spellStart"/>
      <w:r>
        <w:rPr>
          <w:i/>
          <w:iCs/>
        </w:rPr>
        <w:t>dirac</w:t>
      </w:r>
      <w:proofErr w:type="spellEnd"/>
      <w:r>
        <w:rPr>
          <w:i/>
          <w:iCs/>
        </w:rPr>
        <w:t>-structure edge</w:t>
      </w:r>
      <w:r>
        <w:t>,</w:t>
      </w:r>
      <w:r>
        <w:rPr>
          <w:i/>
          <w:iCs/>
        </w:rPr>
        <w:t xml:space="preserve"> roof-structure edge</w:t>
      </w:r>
      <w:r>
        <w:t>,</w:t>
      </w:r>
      <w:r>
        <w:rPr>
          <w:i/>
          <w:iCs/>
        </w:rPr>
        <w:t xml:space="preserve"> A-step-structure edge</w:t>
      </w:r>
      <w:r>
        <w:t>, dan</w:t>
      </w:r>
      <w:r>
        <w:rPr>
          <w:i/>
          <w:iCs/>
        </w:rPr>
        <w:t xml:space="preserve"> G-step-structure edge</w:t>
      </w:r>
      <w:r>
        <w:t xml:space="preserve"> </w:t>
      </w:r>
      <w:proofErr w:type="spellStart"/>
      <w:r>
        <w:t>seperti</w:t>
      </w:r>
      <w:proofErr w:type="spellEnd"/>
      <w:r>
        <w:t xml:space="preserve"> pada </w:t>
      </w:r>
      <w:r>
        <w:fldChar w:fldCharType="begin"/>
      </w:r>
      <w:r>
        <w:instrText xml:space="preserve"> REF _Ref180938736 \h </w:instrText>
      </w:r>
      <w:r>
        <w:fldChar w:fldCharType="separate"/>
      </w:r>
      <w:r w:rsidR="00987F50">
        <w:t xml:space="preserve">Gambar </w:t>
      </w:r>
      <w:r w:rsidR="00987F50">
        <w:rPr>
          <w:noProof/>
        </w:rPr>
        <w:t>2</w:t>
      </w:r>
      <w:r w:rsidR="00987F50">
        <w:t>.</w:t>
      </w:r>
      <w:r w:rsidR="00987F50">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7B715F" w:rsidRPr="007B715F">
            <w:t>(</w:t>
          </w:r>
          <w:proofErr w:type="spellStart"/>
          <w:r w:rsidR="007B715F" w:rsidRPr="007B715F">
            <w:t>Andhavarapu</w:t>
          </w:r>
          <w:proofErr w:type="spellEnd"/>
          <w:r w:rsidR="007B715F" w:rsidRPr="007B715F">
            <w:t>, 2015)</w:t>
          </w:r>
        </w:sdtContent>
      </w:sdt>
      <w:r>
        <w:t xml:space="preserve">. Pada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keempat</w:t>
      </w:r>
      <w:proofErr w:type="spellEnd"/>
      <w:r>
        <w:t xml:space="preserve"> </w:t>
      </w:r>
      <w:proofErr w:type="spellStart"/>
      <w:r>
        <w:t>jenis</w:t>
      </w:r>
      <w:proofErr w:type="spellEnd"/>
      <w:r>
        <w:t xml:space="preserve"> </w:t>
      </w:r>
      <w:proofErr w:type="spellStart"/>
      <w:r>
        <w:t>tepi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tinggi</w:t>
      </w:r>
      <w:proofErr w:type="spellEnd"/>
      <w:r>
        <w:t xml:space="preserve"> </w:t>
      </w:r>
      <w:proofErr w:type="spellStart"/>
      <w:r>
        <w:t>sementara</w:t>
      </w:r>
      <w:proofErr w:type="spellEnd"/>
      <w:r>
        <w:t xml:space="preserve"> pada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tepi</w:t>
      </w:r>
      <w:proofErr w:type="spellEnd"/>
      <w:r>
        <w:t xml:space="preserve"> </w:t>
      </w:r>
      <w:r>
        <w:rPr>
          <w:i/>
          <w:iCs/>
        </w:rPr>
        <w:t>G-step-structure</w:t>
      </w:r>
      <w:r>
        <w:t xml:space="preserve"> dan </w:t>
      </w:r>
      <w:r>
        <w:rPr>
          <w:i/>
          <w:iCs/>
        </w:rPr>
        <w:t>roof-structure</w:t>
      </w:r>
      <w:r>
        <w:t xml:space="preserve"> </w:t>
      </w:r>
      <w:proofErr w:type="spellStart"/>
      <w:r>
        <w:t>dengan</w:t>
      </w:r>
      <w:proofErr w:type="spellEnd"/>
      <w:r>
        <w:t xml:space="preserve"> </w:t>
      </w:r>
      <w:proofErr w:type="spellStart"/>
      <w:r>
        <w:t>intensitas</w:t>
      </w:r>
      <w:proofErr w:type="spellEnd"/>
      <w:r>
        <w:t xml:space="preserve"> </w:t>
      </w:r>
      <w:proofErr w:type="spellStart"/>
      <w:r>
        <w:t>rendah</w:t>
      </w:r>
      <w:proofErr w:type="spellEnd"/>
      <w:r>
        <w:t xml:space="preserve"> dan </w:t>
      </w:r>
      <w:proofErr w:type="spellStart"/>
      <w:r>
        <w:t>nilai</w:t>
      </w:r>
      <w:proofErr w:type="spellEnd"/>
      <w:r>
        <w:t xml:space="preserve"> alfa </w:t>
      </w:r>
      <w:proofErr w:type="spellStart"/>
      <w:r>
        <w:t>tinggi</w:t>
      </w:r>
      <w:proofErr w:type="spellEnd"/>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7B715F" w:rsidRPr="007B715F">
            <w:t>(</w:t>
          </w:r>
          <w:proofErr w:type="spellStart"/>
          <w:r w:rsidR="007B715F" w:rsidRPr="007B715F">
            <w:t>Andhavarapu</w:t>
          </w:r>
          <w:proofErr w:type="spellEnd"/>
          <w:r w:rsidR="007B715F" w:rsidRPr="007B715F">
            <w:t>, 2015)</w:t>
          </w:r>
        </w:sdtContent>
      </w:sdt>
      <w:r>
        <w:t>.</w:t>
      </w:r>
    </w:p>
    <w:p w14:paraId="712A2418" w14:textId="32517AF5" w:rsidR="00D12BC8" w:rsidRDefault="00D12BC8" w:rsidP="00B447BF">
      <w:pPr>
        <w:jc w:val="center"/>
      </w:pPr>
      <w:r w:rsidRPr="00D12BC8">
        <w:rPr>
          <w:noProof/>
        </w:rPr>
        <w:drawing>
          <wp:inline distT="0" distB="0" distL="0" distR="0" wp14:anchorId="50E558A1" wp14:editId="2E521297">
            <wp:extent cx="4849495" cy="156537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5918" cy="1567451"/>
                    </a:xfrm>
                    <a:prstGeom prst="rect">
                      <a:avLst/>
                    </a:prstGeom>
                  </pic:spPr>
                </pic:pic>
              </a:graphicData>
            </a:graphic>
          </wp:inline>
        </w:drawing>
      </w:r>
    </w:p>
    <w:p w14:paraId="7AE6D534" w14:textId="21F6B75A" w:rsidR="00D12BC8" w:rsidRDefault="00D12BC8" w:rsidP="00D12BC8">
      <w:pPr>
        <w:pStyle w:val="Caption"/>
      </w:pPr>
      <w:bookmarkStart w:id="55" w:name="_Ref180941418"/>
      <w:bookmarkStart w:id="56" w:name="_Toc183209826"/>
      <w:r>
        <w:t xml:space="preserve">Gambar </w:t>
      </w:r>
      <w:r w:rsidR="00697DFE">
        <w:fldChar w:fldCharType="begin"/>
      </w:r>
      <w:r w:rsidR="00697DFE">
        <w:instrText xml:space="preserve"> STYLEREF 1 \s </w:instrText>
      </w:r>
      <w:r w:rsidR="00697DFE">
        <w:fldChar w:fldCharType="separate"/>
      </w:r>
      <w:r w:rsidR="00987F50">
        <w:rPr>
          <w:noProof/>
        </w:rPr>
        <w:t>2</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2</w:t>
      </w:r>
      <w:r w:rsidR="00697DFE">
        <w:fldChar w:fldCharType="end"/>
      </w:r>
      <w:bookmarkEnd w:id="55"/>
      <w:r>
        <w:t xml:space="preserve"> Hasil </w:t>
      </w:r>
      <w:proofErr w:type="spellStart"/>
      <w:r w:rsidR="00BB62E1">
        <w:t>Transformasi</w:t>
      </w:r>
      <w:proofErr w:type="spellEnd"/>
      <w:r>
        <w:t xml:space="preserve"> </w:t>
      </w:r>
      <w:r w:rsidR="001432C4">
        <w:t>3-</w:t>
      </w:r>
      <w:r w:rsidR="001432C4" w:rsidRPr="001432C4">
        <w:rPr>
          <w:i/>
          <w:iCs/>
        </w:rPr>
        <w:t>level</w:t>
      </w:r>
      <w:r w:rsidR="001432C4">
        <w:t xml:space="preserve"> </w:t>
      </w:r>
      <w:r>
        <w:t>HWT</w:t>
      </w:r>
      <w:bookmarkEnd w:id="56"/>
    </w:p>
    <w:p w14:paraId="38BBD72D" w14:textId="7A87CC8F" w:rsidR="00D12BC8" w:rsidRPr="00D12BC8" w:rsidRDefault="00D12BC8" w:rsidP="00D12BC8">
      <w:pPr>
        <w:jc w:val="center"/>
      </w:pPr>
      <w:proofErr w:type="spellStart"/>
      <w:r>
        <w:t>Sumber</w:t>
      </w:r>
      <w:proofErr w:type="spellEnd"/>
      <w:r>
        <w:t xml:space="preserve">: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1287657241"/>
          <w:placeholder>
            <w:docPart w:val="DefaultPlaceholder_-1854013440"/>
          </w:placeholder>
        </w:sdtPr>
        <w:sdtEndPr/>
        <w:sdtContent>
          <w:r w:rsidR="007B715F" w:rsidRPr="007B715F">
            <w:rPr>
              <w:color w:val="000000"/>
            </w:rPr>
            <w:t xml:space="preserve">(G. S. Tran </w:t>
          </w:r>
          <w:proofErr w:type="spellStart"/>
          <w:r w:rsidR="007B715F" w:rsidRPr="007B715F">
            <w:rPr>
              <w:color w:val="000000"/>
            </w:rPr>
            <w:t>dkk</w:t>
          </w:r>
          <w:proofErr w:type="spellEnd"/>
          <w:r w:rsidR="007B715F" w:rsidRPr="007B715F">
            <w:rPr>
              <w:color w:val="000000"/>
            </w:rPr>
            <w:t>., 2020)</w:t>
          </w:r>
        </w:sdtContent>
      </w:sdt>
    </w:p>
    <w:p w14:paraId="17DCCEFB" w14:textId="5BAD743B" w:rsidR="000829D6" w:rsidRDefault="00D12BC8" w:rsidP="00D5624B">
      <w:pPr>
        <w:pStyle w:val="paragraf"/>
      </w:pPr>
      <w:r>
        <w:t xml:space="preserve">Hasil </w:t>
      </w:r>
      <w:proofErr w:type="spellStart"/>
      <w:r w:rsidR="00BB62E1">
        <w:t>transformasi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2F24D5">
        <w:t>seperti</w:t>
      </w:r>
      <w:proofErr w:type="spellEnd"/>
      <w:r w:rsidR="002F24D5">
        <w:t xml:space="preserve"> pada </w:t>
      </w:r>
      <w:r w:rsidR="002F24D5">
        <w:fldChar w:fldCharType="begin"/>
      </w:r>
      <w:r w:rsidR="002F24D5">
        <w:instrText xml:space="preserve"> REF _Ref180941418 \h </w:instrText>
      </w:r>
      <w:r w:rsidR="002F24D5">
        <w:fldChar w:fldCharType="separate"/>
      </w:r>
      <w:r w:rsidR="00987F50">
        <w:t xml:space="preserve">Gambar </w:t>
      </w:r>
      <w:r w:rsidR="00987F50">
        <w:rPr>
          <w:noProof/>
        </w:rPr>
        <w:t>2</w:t>
      </w:r>
      <w:r w:rsidR="00987F50">
        <w:t>.</w:t>
      </w:r>
      <w:r w:rsidR="00987F50">
        <w:rPr>
          <w:noProof/>
        </w:rPr>
        <w:t>2</w:t>
      </w:r>
      <w:r w:rsidR="002F24D5">
        <w:fldChar w:fldCharType="end"/>
      </w:r>
      <w:r w:rsidR="002F24D5">
        <w:t xml:space="preserve"> </w:t>
      </w:r>
      <w:proofErr w:type="spellStart"/>
      <w:r>
        <w:t>berupa</w:t>
      </w:r>
      <w:proofErr w:type="spellEnd"/>
      <w:r>
        <w:t xml:space="preserve"> </w:t>
      </w:r>
      <w:proofErr w:type="spellStart"/>
      <w:r>
        <w:t>tepi</w:t>
      </w:r>
      <w:proofErr w:type="spellEnd"/>
      <w:r>
        <w:t xml:space="preserve"> horizontal, </w:t>
      </w:r>
      <w:proofErr w:type="spellStart"/>
      <w:r>
        <w:t>tepi</w:t>
      </w:r>
      <w:proofErr w:type="spellEnd"/>
      <w:r>
        <w:t xml:space="preserve"> </w:t>
      </w:r>
      <w:proofErr w:type="spellStart"/>
      <w:r>
        <w:t>vertikal</w:t>
      </w:r>
      <w:proofErr w:type="spellEnd"/>
      <w:r>
        <w:t xml:space="preserve">, dan </w:t>
      </w:r>
      <w:proofErr w:type="spellStart"/>
      <w:r>
        <w:t>tepi</w:t>
      </w:r>
      <w:proofErr w:type="spellEnd"/>
      <w:r>
        <w:t xml:space="preserve"> diagonal </w:t>
      </w:r>
      <w:proofErr w:type="spellStart"/>
      <w:r>
        <w:t>gambar</w:t>
      </w:r>
      <w:proofErr w:type="spellEnd"/>
      <w:r>
        <w:t xml:space="preserve"> </w:t>
      </w:r>
      <w:proofErr w:type="spellStart"/>
      <w:r>
        <w:t>disusun</w:t>
      </w:r>
      <w:proofErr w:type="spellEnd"/>
      <w:r>
        <w:t xml:space="preserve"> di</w:t>
      </w:r>
      <w:r w:rsidR="00A5404A">
        <w:t xml:space="preserve"> </w:t>
      </w:r>
      <w:proofErr w:type="spellStart"/>
      <w:r>
        <w:t>sekitar</w:t>
      </w:r>
      <w:proofErr w:type="spellEnd"/>
      <w:r>
        <w:t xml:space="preserve"> </w:t>
      </w:r>
      <w:proofErr w:type="spellStart"/>
      <w:r>
        <w:t>gambar</w:t>
      </w:r>
      <w:proofErr w:type="spellEnd"/>
      <w:r>
        <w:t xml:space="preserve"> </w:t>
      </w:r>
      <w:proofErr w:type="spellStart"/>
      <w:r>
        <w:t>diulang</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gambar</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resolusi</w:t>
      </w:r>
      <w:proofErr w:type="spellEnd"/>
      <w:r>
        <w:t xml:space="preserve"> </w:t>
      </w:r>
      <w:proofErr w:type="spellStart"/>
      <w:r>
        <w:t>iterasi</w:t>
      </w:r>
      <w:proofErr w:type="spellEnd"/>
      <w:r>
        <w:t xml:space="preserve"> </w:t>
      </w:r>
      <w:proofErr w:type="spellStart"/>
      <w:r>
        <w:t>sebelumnya</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tingkat</w:t>
      </w:r>
      <w:proofErr w:type="spellEnd"/>
      <w:r>
        <w:t xml:space="preserve"> </w:t>
      </w:r>
      <w:r w:rsidR="001432C4">
        <w:t xml:space="preserve">HWT </w:t>
      </w:r>
      <w:proofErr w:type="spellStart"/>
      <w:r w:rsidR="002F24D5">
        <w:t>ketiga</w:t>
      </w:r>
      <w:proofErr w:type="spellEnd"/>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71037593"/>
          <w:placeholder>
            <w:docPart w:val="DefaultPlaceholder_-1854013440"/>
          </w:placeholder>
        </w:sdtPr>
        <w:sdtEndPr/>
        <w:sdtContent>
          <w:r w:rsidR="007B715F" w:rsidRPr="007B715F">
            <w:t xml:space="preserve">(G. S. Tran </w:t>
          </w:r>
          <w:proofErr w:type="spellStart"/>
          <w:r w:rsidR="007B715F" w:rsidRPr="007B715F">
            <w:t>dkk</w:t>
          </w:r>
          <w:proofErr w:type="spellEnd"/>
          <w:r w:rsidR="007B715F" w:rsidRPr="007B715F">
            <w:t>., 2020)</w:t>
          </w:r>
        </w:sdtContent>
      </w:sdt>
      <w:r w:rsidR="001432C4">
        <w:t>.</w:t>
      </w:r>
      <w:r w:rsidR="002F24D5">
        <w:t xml:space="preserve"> </w:t>
      </w:r>
    </w:p>
    <w:p w14:paraId="0E79CD81" w14:textId="538FD590" w:rsidR="00D12BC8" w:rsidRPr="002F24D5" w:rsidRDefault="009934A4" w:rsidP="00D5624B">
      <w:pPr>
        <w:pStyle w:val="paragraf"/>
      </w:pPr>
      <w:r>
        <w:t>H</w:t>
      </w:r>
      <w:r w:rsidR="001432C4">
        <w:t xml:space="preserve">asil HWT pada </w:t>
      </w:r>
      <w:proofErr w:type="spellStart"/>
      <w:r w:rsidR="001432C4">
        <w:t>gambar</w:t>
      </w:r>
      <w:proofErr w:type="spellEnd"/>
      <w:r w:rsidR="001432C4">
        <w:t xml:space="preserve"> </w:t>
      </w:r>
      <w:proofErr w:type="spellStart"/>
      <w:r w:rsidR="001432C4">
        <w:t>lalu</w:t>
      </w:r>
      <w:proofErr w:type="spellEnd"/>
      <w:r w:rsidR="001432C4">
        <w:t xml:space="preserve"> </w:t>
      </w:r>
      <w:proofErr w:type="spellStart"/>
      <w:r w:rsidR="001432C4">
        <w:t>digunakan</w:t>
      </w:r>
      <w:proofErr w:type="spellEnd"/>
      <w:r w:rsidR="001432C4">
        <w:t xml:space="preserve"> untuk </w:t>
      </w:r>
      <w:proofErr w:type="spellStart"/>
      <w:r w:rsidR="001432C4">
        <w:t>menentukan</w:t>
      </w:r>
      <w:proofErr w:type="spellEnd"/>
      <w:r w:rsidR="002F24D5">
        <w:t xml:space="preserve"> </w:t>
      </w:r>
      <w:proofErr w:type="spellStart"/>
      <w:r w:rsidR="002F24D5">
        <w:t>tipe</w:t>
      </w:r>
      <w:proofErr w:type="spellEnd"/>
      <w:r w:rsidR="001432C4">
        <w:t xml:space="preserve"> </w:t>
      </w:r>
      <w:proofErr w:type="spellStart"/>
      <w:r w:rsidR="001432C4">
        <w:t>tepi-tepi</w:t>
      </w:r>
      <w:proofErr w:type="spellEnd"/>
      <w:r w:rsidR="001432C4">
        <w:t xml:space="preserve"> pada </w:t>
      </w:r>
      <w:proofErr w:type="spellStart"/>
      <w:r w:rsidR="001432C4">
        <w:t>gambar</w:t>
      </w:r>
      <w:proofErr w:type="spellEnd"/>
      <w:r w:rsidR="001432C4">
        <w:t xml:space="preserve"> </w:t>
      </w:r>
      <w:proofErr w:type="spellStart"/>
      <w:r w:rsidR="001432C4">
        <w:t>dengan</w:t>
      </w:r>
      <w:proofErr w:type="spellEnd"/>
      <w:r w:rsidR="001432C4">
        <w:t xml:space="preserve"> </w:t>
      </w:r>
      <w:proofErr w:type="spellStart"/>
      <w:r w:rsidR="001432C4">
        <w:t>mengevaluasi</w:t>
      </w:r>
      <w:proofErr w:type="spellEnd"/>
      <w:r w:rsidR="001432C4">
        <w:t xml:space="preserve"> </w:t>
      </w:r>
      <w:proofErr w:type="spellStart"/>
      <w:r w:rsidR="001432C4">
        <w:t>tepi</w:t>
      </w:r>
      <w:proofErr w:type="spellEnd"/>
      <w:r w:rsidR="001432C4">
        <w:t xml:space="preserve"> yang </w:t>
      </w:r>
      <w:proofErr w:type="spellStart"/>
      <w:r w:rsidR="001432C4">
        <w:t>terdapat</w:t>
      </w:r>
      <w:proofErr w:type="spellEnd"/>
      <w:r w:rsidR="001432C4">
        <w:t xml:space="preserve"> </w:t>
      </w:r>
      <w:proofErr w:type="spellStart"/>
      <w:r w:rsidR="002F24D5">
        <w:t>dalam</w:t>
      </w:r>
      <w:proofErr w:type="spellEnd"/>
      <w:r w:rsidR="002F24D5">
        <w:t xml:space="preserve"> area 2×2, 4×4, dan</w:t>
      </w:r>
      <w:r w:rsidR="002F24D5" w:rsidRPr="002F24D5">
        <w:t xml:space="preserve"> </w:t>
      </w:r>
      <w:r w:rsidR="002F24D5">
        <w:t xml:space="preserve">8×8. </w:t>
      </w:r>
      <w:proofErr w:type="spellStart"/>
      <w:r w:rsidR="002F24D5">
        <w:t>Ra</w:t>
      </w:r>
      <w:r w:rsidR="00FE5999">
        <w:t>s</w:t>
      </w:r>
      <w:r w:rsidR="002F24D5">
        <w:t>io</w:t>
      </w:r>
      <w:proofErr w:type="spellEnd"/>
      <w:r w:rsidR="002F24D5">
        <w:t xml:space="preserve"> </w:t>
      </w:r>
      <w:proofErr w:type="spellStart"/>
      <w:r w:rsidR="002F24D5">
        <w:t>tepi</w:t>
      </w:r>
      <w:proofErr w:type="spellEnd"/>
      <w:r w:rsidR="002F24D5">
        <w:t xml:space="preserve"> </w:t>
      </w:r>
      <w:r w:rsidR="002F24D5">
        <w:rPr>
          <w:i/>
          <w:iCs/>
        </w:rPr>
        <w:t>A-step-structure</w:t>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proofErr w:type="spellStart"/>
      <w:r w:rsidR="002F24D5">
        <w:rPr>
          <w:i/>
          <w:iCs/>
        </w:rPr>
        <w:t>dirac</w:t>
      </w:r>
      <w:proofErr w:type="spellEnd"/>
      <w:r w:rsidR="002F24D5">
        <w:rPr>
          <w:i/>
          <w:iCs/>
        </w:rPr>
        <w:t>-structure</w:t>
      </w:r>
      <w:r w:rsidR="002F24D5">
        <w:t xml:space="preserve"> </w:t>
      </w:r>
      <w:proofErr w:type="spellStart"/>
      <w:r w:rsidR="002F24D5">
        <w:t>digunakan</w:t>
      </w:r>
      <w:proofErr w:type="spellEnd"/>
      <w:r w:rsidR="002F24D5">
        <w:t xml:space="preserve"> untuk </w:t>
      </w:r>
      <w:proofErr w:type="spellStart"/>
      <w:r w:rsidR="002F24D5">
        <w:t>dibandingkan</w:t>
      </w:r>
      <w:proofErr w:type="spellEnd"/>
      <w:r w:rsidR="002F24D5">
        <w:t xml:space="preserve"> </w:t>
      </w:r>
      <w:proofErr w:type="spellStart"/>
      <w:r w:rsidR="002F24D5">
        <w:t>dengan</w:t>
      </w:r>
      <w:proofErr w:type="spellEnd"/>
      <w:r w:rsidR="002F24D5">
        <w:t xml:space="preserve"> </w:t>
      </w:r>
      <w:proofErr w:type="spellStart"/>
      <w:r w:rsidR="002F24D5">
        <w:t>sebuah</w:t>
      </w:r>
      <w:proofErr w:type="spellEnd"/>
      <w:r w:rsidR="002F24D5">
        <w:t xml:space="preserve"> </w:t>
      </w:r>
      <w:r w:rsidR="002F24D5" w:rsidRPr="002F24D5">
        <w:rPr>
          <w:i/>
          <w:iCs/>
        </w:rPr>
        <w:t>threshold</w:t>
      </w:r>
      <w:r w:rsidR="002F24D5">
        <w:t xml:space="preserve"> untuk </w:t>
      </w:r>
      <w:proofErr w:type="spellStart"/>
      <w:r w:rsidR="002F24D5">
        <w:t>menilai</w:t>
      </w:r>
      <w:proofErr w:type="spellEnd"/>
      <w:r w:rsidR="002F24D5">
        <w:t xml:space="preserve"> </w:t>
      </w:r>
      <w:proofErr w:type="spellStart"/>
      <w:r w:rsidR="002F24D5">
        <w:t>apakah</w:t>
      </w:r>
      <w:proofErr w:type="spellEnd"/>
      <w:r w:rsidR="002F24D5">
        <w:t xml:space="preserve"> </w:t>
      </w:r>
      <w:proofErr w:type="spellStart"/>
      <w:r w:rsidR="002F24D5">
        <w:t>gambar</w:t>
      </w:r>
      <w:proofErr w:type="spellEnd"/>
      <w:r w:rsidR="002F24D5">
        <w:t xml:space="preserve"> </w:t>
      </w:r>
      <w:proofErr w:type="spellStart"/>
      <w:r w:rsidR="002F24D5">
        <w:t>termasuk</w:t>
      </w:r>
      <w:proofErr w:type="spellEnd"/>
      <w:r w:rsidR="002F24D5">
        <w:t xml:space="preserve"> </w:t>
      </w:r>
      <w:r w:rsidR="002F24D5" w:rsidRPr="002F24D5">
        <w:rPr>
          <w:i/>
          <w:iCs/>
        </w:rPr>
        <w:t>blur</w:t>
      </w:r>
      <w:r w:rsidR="002F24D5">
        <w:t xml:space="preserve"> </w:t>
      </w:r>
      <w:proofErr w:type="spellStart"/>
      <w:r w:rsidR="002F24D5">
        <w:t>atau</w:t>
      </w:r>
      <w:proofErr w:type="spellEnd"/>
      <w:r w:rsidR="002F24D5">
        <w:t xml:space="preserve"> </w:t>
      </w:r>
      <w:proofErr w:type="spellStart"/>
      <w:r w:rsidR="002F24D5">
        <w:t>tidak</w:t>
      </w:r>
      <w:proofErr w:type="spellEnd"/>
      <w:r w:rsidR="002F24D5">
        <w:t xml:space="preserve"> dan ratio </w:t>
      </w:r>
      <w:proofErr w:type="spellStart"/>
      <w:r w:rsidR="002F24D5">
        <w:t>tepi</w:t>
      </w:r>
      <w:proofErr w:type="spellEnd"/>
      <w:r w:rsidR="002F24D5">
        <w:t xml:space="preserve"> </w:t>
      </w:r>
      <w:r w:rsidR="002F24D5">
        <w:rPr>
          <w:i/>
          <w:iCs/>
        </w:rPr>
        <w:t>G-step-structure</w:t>
      </w:r>
      <w:r w:rsidR="002F24D5">
        <w:rPr>
          <w:i/>
          <w:iCs/>
        </w:rPr>
        <w:softHyphen/>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r w:rsidR="002F24D5">
        <w:rPr>
          <w:i/>
          <w:iCs/>
        </w:rPr>
        <w:t>roof-structure</w:t>
      </w:r>
      <w:r w:rsidR="002F24D5">
        <w:t xml:space="preserve"> </w:t>
      </w:r>
      <w:proofErr w:type="spellStart"/>
      <w:r w:rsidR="002F24D5">
        <w:t>digunakan</w:t>
      </w:r>
      <w:proofErr w:type="spellEnd"/>
      <w:r w:rsidR="002F24D5">
        <w:t xml:space="preserve"> </w:t>
      </w:r>
      <w:proofErr w:type="spellStart"/>
      <w:r w:rsidR="002F24D5">
        <w:t>sebagai</w:t>
      </w:r>
      <w:proofErr w:type="spellEnd"/>
      <w:r w:rsidR="002F24D5">
        <w:t xml:space="preserve"> </w:t>
      </w:r>
      <w:proofErr w:type="spellStart"/>
      <w:r w:rsidR="002F24D5">
        <w:t>nilai</w:t>
      </w:r>
      <w:proofErr w:type="spellEnd"/>
      <w:r w:rsidR="002F24D5">
        <w:t xml:space="preserve"> </w:t>
      </w:r>
      <w:proofErr w:type="spellStart"/>
      <w:r w:rsidR="002F24D5">
        <w:t>koefisien</w:t>
      </w:r>
      <w:proofErr w:type="spellEnd"/>
      <w:r w:rsidR="002F24D5">
        <w:t xml:space="preserve"> </w:t>
      </w:r>
      <w:proofErr w:type="spellStart"/>
      <w:r w:rsidR="002F24D5">
        <w:t>keyakinan</w:t>
      </w:r>
      <w:proofErr w:type="spellEnd"/>
      <w:r w:rsidR="002F24D5">
        <w:t xml:space="preserve"> </w:t>
      </w:r>
      <w:r w:rsidR="002F24D5" w:rsidRPr="002F24D5">
        <w:rPr>
          <w:i/>
          <w:iCs/>
        </w:rPr>
        <w:t>blur</w:t>
      </w:r>
      <w:r w:rsidR="002F24D5">
        <w:t xml:space="preserve"> pada </w:t>
      </w:r>
      <w:proofErr w:type="spellStart"/>
      <w:r w:rsidR="002F24D5">
        <w:t>gambar</w:t>
      </w:r>
      <w:proofErr w:type="spellEnd"/>
      <w:r w:rsidR="002F24D5">
        <w:t xml:space="preserve">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7B715F" w:rsidRPr="007B715F">
            <w:t>(</w:t>
          </w:r>
          <w:proofErr w:type="spellStart"/>
          <w:r w:rsidR="007B715F" w:rsidRPr="007B715F">
            <w:t>Sree</w:t>
          </w:r>
          <w:proofErr w:type="spellEnd"/>
          <w:r w:rsidR="007B715F" w:rsidRPr="007B715F">
            <w:t xml:space="preserve"> </w:t>
          </w:r>
          <w:proofErr w:type="spellStart"/>
          <w:r w:rsidR="007B715F" w:rsidRPr="007B715F">
            <w:t>dkk</w:t>
          </w:r>
          <w:proofErr w:type="spellEnd"/>
          <w:r w:rsidR="007B715F" w:rsidRPr="007B715F">
            <w:t>., 2018)</w:t>
          </w:r>
        </w:sdtContent>
      </w:sdt>
      <w:r w:rsidR="002F24D5">
        <w:t>.</w:t>
      </w:r>
    </w:p>
    <w:p w14:paraId="747771CF" w14:textId="6363AC60" w:rsidR="00D12BC8" w:rsidRPr="009C348D" w:rsidRDefault="009C348D" w:rsidP="00D5624B">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7B715F" w:rsidRPr="007B715F">
            <w:t>(</w:t>
          </w:r>
          <w:proofErr w:type="spellStart"/>
          <w:r w:rsidR="007B715F" w:rsidRPr="007B715F">
            <w:t>Sree</w:t>
          </w:r>
          <w:proofErr w:type="spellEnd"/>
          <w:r w:rsidR="007B715F" w:rsidRPr="007B715F">
            <w:t xml:space="preserve"> </w:t>
          </w:r>
          <w:proofErr w:type="spellStart"/>
          <w:r w:rsidR="007B715F" w:rsidRPr="007B715F">
            <w:t>dkk</w:t>
          </w:r>
          <w:proofErr w:type="spellEnd"/>
          <w:r w:rsidR="007B715F" w:rsidRPr="007B715F">
            <w:t>., 2018)</w:t>
          </w:r>
        </w:sdtContent>
      </w:sdt>
      <w:r>
        <w:t xml:space="preserve"> </w:t>
      </w:r>
      <w:proofErr w:type="spellStart"/>
      <w:r>
        <w:t>menggunakan</w:t>
      </w:r>
      <w:proofErr w:type="spellEnd"/>
      <w:r>
        <w:t xml:space="preserve"> </w:t>
      </w:r>
      <w:proofErr w:type="spellStart"/>
      <w:r w:rsidR="00E63E42">
        <w:t>identifikasi</w:t>
      </w:r>
      <w:proofErr w:type="spellEnd"/>
      <w:r>
        <w:t xml:space="preserve"> </w:t>
      </w:r>
      <w:r>
        <w:rPr>
          <w:i/>
          <w:iCs/>
        </w:rPr>
        <w:t>blur</w:t>
      </w:r>
      <w:r>
        <w:t xml:space="preserve"> </w:t>
      </w:r>
      <w:proofErr w:type="spellStart"/>
      <w:r>
        <w:t>dengan</w:t>
      </w:r>
      <w:proofErr w:type="spellEnd"/>
      <w:r>
        <w:t xml:space="preserve"> </w:t>
      </w:r>
      <w:proofErr w:type="spellStart"/>
      <w:r>
        <w:rPr>
          <w:i/>
          <w:iCs/>
        </w:rPr>
        <w:t>HaarWavelet</w:t>
      </w:r>
      <w:proofErr w:type="spellEnd"/>
      <w:r>
        <w:rPr>
          <w:i/>
          <w:iCs/>
        </w:rPr>
        <w:t xml:space="preserve"> </w:t>
      </w:r>
      <w:proofErr w:type="spellStart"/>
      <w:r>
        <w:rPr>
          <w:i/>
          <w:iCs/>
        </w:rPr>
        <w:t>tranform</w:t>
      </w:r>
      <w:proofErr w:type="spellEnd"/>
      <w:r>
        <w:t xml:space="preserve"> pada </w:t>
      </w:r>
      <w:proofErr w:type="spellStart"/>
      <w:r>
        <w:t>gambar</w:t>
      </w:r>
      <w:proofErr w:type="spellEnd"/>
      <w:r>
        <w:t xml:space="preserve"> wajah </w:t>
      </w:r>
      <w:proofErr w:type="spellStart"/>
      <w:r>
        <w:t>manusia</w:t>
      </w:r>
      <w:proofErr w:type="spellEnd"/>
      <w:r>
        <w:t xml:space="preserve">. HWT </w:t>
      </w:r>
      <w:proofErr w:type="spellStart"/>
      <w:r>
        <w:t>digunakan</w:t>
      </w:r>
      <w:proofErr w:type="spellEnd"/>
      <w:r>
        <w:t xml:space="preserve"> untuk </w:t>
      </w:r>
      <w:proofErr w:type="spellStart"/>
      <w:r>
        <w:t>melakukan</w:t>
      </w:r>
      <w:proofErr w:type="spellEnd"/>
      <w:r>
        <w:t xml:space="preserve"> </w:t>
      </w:r>
      <w:proofErr w:type="spellStart"/>
      <w:r w:rsidR="00E63E42">
        <w:t>identifikasi</w:t>
      </w:r>
      <w:proofErr w:type="spellEnd"/>
      <w:r>
        <w:t xml:space="preserve"> </w:t>
      </w:r>
      <w:proofErr w:type="spellStart"/>
      <w:r>
        <w:t>tipe</w:t>
      </w:r>
      <w:proofErr w:type="spellEnd"/>
      <w:r>
        <w:t xml:space="preserve"> </w:t>
      </w:r>
      <w:r>
        <w:rPr>
          <w:i/>
          <w:iCs/>
        </w:rPr>
        <w:t>blur</w:t>
      </w:r>
      <w:r>
        <w:t xml:space="preserve"> </w:t>
      </w:r>
      <w:proofErr w:type="spellStart"/>
      <w:r>
        <w:t>melalui</w:t>
      </w:r>
      <w:proofErr w:type="spellEnd"/>
      <w:r>
        <w:t xml:space="preserve"> </w:t>
      </w:r>
      <w:proofErr w:type="spellStart"/>
      <w:r>
        <w:t>koefisien</w:t>
      </w:r>
      <w:proofErr w:type="spellEnd"/>
      <w:r>
        <w:t xml:space="preserve"> </w:t>
      </w:r>
      <w:proofErr w:type="spellStart"/>
      <w:r>
        <w:t>keyakinan</w:t>
      </w:r>
      <w:proofErr w:type="spellEnd"/>
      <w:r>
        <w:t xml:space="preserve"> yang </w:t>
      </w:r>
      <w:proofErr w:type="spellStart"/>
      <w:r>
        <w:t>digunakan</w:t>
      </w:r>
      <w:proofErr w:type="spellEnd"/>
      <w:r>
        <w:t xml:space="preserve"> untuk </w:t>
      </w:r>
      <w:proofErr w:type="spellStart"/>
      <w:r>
        <w:t>mengklasifikasikan</w:t>
      </w:r>
      <w:proofErr w:type="spellEnd"/>
      <w:r>
        <w:t xml:space="preserve"> </w:t>
      </w:r>
      <w:proofErr w:type="spellStart"/>
      <w:r>
        <w:t>tipe</w:t>
      </w:r>
      <w:proofErr w:type="spellEnd"/>
      <w:r>
        <w:t xml:space="preserve"> </w:t>
      </w:r>
      <w:r>
        <w:rPr>
          <w:i/>
          <w:iCs/>
        </w:rPr>
        <w:t>blur</w:t>
      </w:r>
      <w:r>
        <w:t xml:space="preserve"> </w:t>
      </w:r>
      <w:proofErr w:type="spellStart"/>
      <w:r>
        <w:t>lalu</w:t>
      </w:r>
      <w:proofErr w:type="spellEnd"/>
      <w:r>
        <w:t xml:space="preserve"> </w:t>
      </w:r>
      <w:proofErr w:type="spellStart"/>
      <w:r>
        <w:t>melakukan</w:t>
      </w:r>
      <w:proofErr w:type="spellEnd"/>
      <w:r>
        <w:t xml:space="preserve"> proses </w:t>
      </w:r>
      <w:proofErr w:type="spellStart"/>
      <w:r>
        <w:t>pembenaran</w:t>
      </w:r>
      <w:proofErr w:type="spellEnd"/>
      <w:r>
        <w:t xml:space="preserve"> </w:t>
      </w:r>
      <w:r>
        <w:rPr>
          <w:i/>
          <w:iCs/>
        </w:rPr>
        <w:t>blur</w:t>
      </w:r>
      <w:r>
        <w:t xml:space="preserve"> </w:t>
      </w:r>
      <w:proofErr w:type="spellStart"/>
      <w:r>
        <w:t>berbasis</w:t>
      </w:r>
      <w:proofErr w:type="spellEnd"/>
      <w:r>
        <w:t xml:space="preserve"> </w:t>
      </w:r>
      <w:r w:rsidRPr="009C348D">
        <w:rPr>
          <w:i/>
          <w:iCs/>
        </w:rPr>
        <w:t>iterative graph</w:t>
      </w:r>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rsidR="00E63E42">
        <w:t>identifikasi</w:t>
      </w:r>
      <w:proofErr w:type="spellEnd"/>
      <w:r>
        <w:t xml:space="preserve"> </w:t>
      </w:r>
      <w:proofErr w:type="spellStart"/>
      <w:r>
        <w:t>tipe</w:t>
      </w:r>
      <w:proofErr w:type="spellEnd"/>
      <w:r>
        <w:t xml:space="preserve"> </w:t>
      </w:r>
      <w:r>
        <w:rPr>
          <w:i/>
          <w:iCs/>
        </w:rPr>
        <w:t>blur</w:t>
      </w:r>
      <w:r>
        <w:t xml:space="preserve">. </w:t>
      </w:r>
      <w:proofErr w:type="spellStart"/>
      <w:r>
        <w:t>Penelitian</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98,21% pada 1500 </w:t>
      </w:r>
      <w:proofErr w:type="spellStart"/>
      <w:r>
        <w:t>gambar</w:t>
      </w:r>
      <w:proofErr w:type="spellEnd"/>
      <w:r>
        <w:t xml:space="preserve"> </w:t>
      </w:r>
      <w:proofErr w:type="spellStart"/>
      <w:r>
        <w:t>tanpa</w:t>
      </w:r>
      <w:proofErr w:type="spellEnd"/>
      <w:r>
        <w:t xml:space="preserve"> </w:t>
      </w:r>
      <w:r w:rsidRPr="009C348D">
        <w:rPr>
          <w:i/>
          <w:iCs/>
        </w:rPr>
        <w:t>blur</w:t>
      </w:r>
      <w:r>
        <w:t xml:space="preserve">, 98,33% pada 500 </w:t>
      </w:r>
      <w:proofErr w:type="spellStart"/>
      <w:r>
        <w:t>gambar</w:t>
      </w:r>
      <w:proofErr w:type="spellEnd"/>
      <w:r>
        <w:t xml:space="preserve"> </w:t>
      </w:r>
      <w:proofErr w:type="spellStart"/>
      <w:r>
        <w:t>dengan</w:t>
      </w:r>
      <w:proofErr w:type="spellEnd"/>
      <w:r>
        <w:t xml:space="preserve"> </w:t>
      </w:r>
      <w:r w:rsidRPr="009C348D">
        <w:rPr>
          <w:i/>
          <w:iCs/>
        </w:rPr>
        <w:t>Gaussian blur</w:t>
      </w:r>
      <w:r>
        <w:t xml:space="preserve">, 99,3% pada 500 </w:t>
      </w:r>
      <w:proofErr w:type="spellStart"/>
      <w:r>
        <w:t>gambar</w:t>
      </w:r>
      <w:proofErr w:type="spellEnd"/>
      <w:r>
        <w:t xml:space="preserve"> </w:t>
      </w:r>
      <w:proofErr w:type="spellStart"/>
      <w:r>
        <w:t>dengan</w:t>
      </w:r>
      <w:proofErr w:type="spellEnd"/>
      <w:r>
        <w:t xml:space="preserve"> </w:t>
      </w:r>
      <w:r w:rsidRPr="009C348D">
        <w:rPr>
          <w:i/>
          <w:iCs/>
        </w:rPr>
        <w:t>motion blur</w:t>
      </w:r>
      <w:r>
        <w:t xml:space="preserve">, dan 99% pada 500 </w:t>
      </w:r>
      <w:proofErr w:type="spellStart"/>
      <w:r>
        <w:t>gambar</w:t>
      </w:r>
      <w:proofErr w:type="spellEnd"/>
      <w:r>
        <w:t xml:space="preserve"> </w:t>
      </w:r>
      <w:proofErr w:type="spellStart"/>
      <w:r>
        <w:t>dengan</w:t>
      </w:r>
      <w:proofErr w:type="spellEnd"/>
      <w:r>
        <w:t xml:space="preserve"> </w:t>
      </w:r>
      <w:r w:rsidRPr="009C348D">
        <w:rPr>
          <w:i/>
          <w:iCs/>
        </w:rPr>
        <w:t>out-of-focus blur</w:t>
      </w:r>
      <w:r>
        <w:t>.</w:t>
      </w:r>
    </w:p>
    <w:p w14:paraId="6FD96483" w14:textId="758C6141" w:rsidR="00D12BC8" w:rsidRPr="00C82D11" w:rsidRDefault="009C348D" w:rsidP="00D5624B">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M2Q4ZjVhOGYtNDRlYi00YWExLTlkNzgtM2MwNzRhNGNiMTU1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1499030378"/>
          <w:placeholder>
            <w:docPart w:val="DefaultPlaceholder_-1854013440"/>
          </w:placeholder>
        </w:sdtPr>
        <w:sdtEndPr/>
        <w:sdtContent>
          <w:r w:rsidR="007B715F" w:rsidRPr="007B715F">
            <w:t xml:space="preserve">(G. S. Tran </w:t>
          </w:r>
          <w:proofErr w:type="spellStart"/>
          <w:r w:rsidR="007B715F" w:rsidRPr="007B715F">
            <w:t>dkk</w:t>
          </w:r>
          <w:proofErr w:type="spellEnd"/>
          <w:r w:rsidR="007B715F" w:rsidRPr="007B715F">
            <w:t>., 2020)</w:t>
          </w:r>
        </w:sdtContent>
      </w:sdt>
      <w:r w:rsidR="00C82D11">
        <w:t xml:space="preserve"> </w:t>
      </w:r>
      <w:proofErr w:type="spellStart"/>
      <w:r w:rsidR="00C82D11">
        <w:t>menggunakan</w:t>
      </w:r>
      <w:proofErr w:type="spellEnd"/>
      <w:r w:rsidR="00C82D11">
        <w:t xml:space="preserve"> </w:t>
      </w:r>
      <w:proofErr w:type="spellStart"/>
      <w:r w:rsidR="00C82D11">
        <w:t>paralelisasi</w:t>
      </w:r>
      <w:proofErr w:type="spellEnd"/>
      <w:r w:rsidR="00C82D11">
        <w:t xml:space="preserve"> dan </w:t>
      </w:r>
      <w:proofErr w:type="spellStart"/>
      <w:r w:rsidR="00C82D11">
        <w:t>pemanfaatan</w:t>
      </w:r>
      <w:proofErr w:type="spellEnd"/>
      <w:r w:rsidR="00C82D11">
        <w:t xml:space="preserve"> GPU untuk </w:t>
      </w:r>
      <w:proofErr w:type="spellStart"/>
      <w:r w:rsidR="00C82D11">
        <w:t>meningkatkan</w:t>
      </w:r>
      <w:proofErr w:type="spellEnd"/>
      <w:r w:rsidR="00C82D11">
        <w:t xml:space="preserve"> </w:t>
      </w:r>
      <w:proofErr w:type="spellStart"/>
      <w:r w:rsidR="00C82D11">
        <w:t>kecepatan</w:t>
      </w:r>
      <w:proofErr w:type="spellEnd"/>
      <w:r w:rsidR="00C82D11">
        <w:t xml:space="preserve"> </w:t>
      </w:r>
      <w:proofErr w:type="spellStart"/>
      <w:r w:rsidR="00E63E42">
        <w:t>identifikasi</w:t>
      </w:r>
      <w:proofErr w:type="spellEnd"/>
      <w:r w:rsidR="00C82D11">
        <w:t xml:space="preserve"> </w:t>
      </w:r>
      <w:r w:rsidR="00C82D11" w:rsidRPr="00C82D11">
        <w:rPr>
          <w:i/>
          <w:iCs/>
        </w:rPr>
        <w:t>blur</w:t>
      </w:r>
      <w:r w:rsidR="00C82D11">
        <w:t xml:space="preserve"> </w:t>
      </w:r>
      <w:proofErr w:type="spellStart"/>
      <w:r w:rsidR="00C82D11">
        <w:t>dengan</w:t>
      </w:r>
      <w:proofErr w:type="spellEnd"/>
      <w:r w:rsidR="00C82D11">
        <w:t xml:space="preserve"> </w:t>
      </w:r>
      <w:proofErr w:type="spellStart"/>
      <w:r w:rsidR="00C82D11">
        <w:rPr>
          <w:i/>
          <w:iCs/>
        </w:rPr>
        <w:t>HaarWavelet</w:t>
      </w:r>
      <w:proofErr w:type="spellEnd"/>
      <w:r w:rsidR="00C82D11">
        <w:rPr>
          <w:i/>
          <w:iCs/>
        </w:rPr>
        <w:t xml:space="preserve"> transform</w:t>
      </w:r>
      <w:r w:rsidR="00C82D11">
        <w:t xml:space="preserve"> pada </w:t>
      </w:r>
      <w:proofErr w:type="spellStart"/>
      <w:r w:rsidR="00C82D11">
        <w:t>berbagai</w:t>
      </w:r>
      <w:proofErr w:type="spellEnd"/>
      <w:r w:rsidR="00C82D11">
        <w:t xml:space="preserve"> </w:t>
      </w:r>
      <w:proofErr w:type="spellStart"/>
      <w:r w:rsidR="00C82D11">
        <w:t>gambar</w:t>
      </w:r>
      <w:proofErr w:type="spellEnd"/>
      <w:r w:rsidR="00C82D11">
        <w:t xml:space="preserve"> </w:t>
      </w:r>
      <w:proofErr w:type="spellStart"/>
      <w:r w:rsidR="00C82D11">
        <w:t>dari</w:t>
      </w:r>
      <w:proofErr w:type="spellEnd"/>
      <w:r w:rsidR="00C82D11">
        <w:t xml:space="preserve">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w:t>
      </w:r>
      <w:proofErr w:type="spellStart"/>
      <w:r w:rsidR="00C82D11">
        <w:t>Menggunakan</w:t>
      </w:r>
      <w:proofErr w:type="spellEnd"/>
      <w:r w:rsidR="00C82D11">
        <w:t xml:space="preserve"> </w:t>
      </w:r>
      <w:proofErr w:type="spellStart"/>
      <w:r w:rsidR="00C82D11">
        <w:t>konsep</w:t>
      </w:r>
      <w:proofErr w:type="spellEnd"/>
      <w:r w:rsidR="00C82D11">
        <w:t xml:space="preserve"> </w:t>
      </w:r>
      <w:proofErr w:type="spellStart"/>
      <w:r w:rsidR="00C82D11">
        <w:t>komputasi</w:t>
      </w:r>
      <w:proofErr w:type="spellEnd"/>
      <w:r w:rsidR="00C82D11">
        <w:t xml:space="preserve"> </w:t>
      </w:r>
      <w:proofErr w:type="spellStart"/>
      <w:r w:rsidR="00C82D11">
        <w:t>paralel</w:t>
      </w:r>
      <w:proofErr w:type="spellEnd"/>
      <w:r w:rsidR="00C82D11">
        <w:t xml:space="preserve"> </w:t>
      </w:r>
      <w:proofErr w:type="spellStart"/>
      <w:r w:rsidR="00C82D11">
        <w:t>dengan</w:t>
      </w:r>
      <w:proofErr w:type="spellEnd"/>
      <w:r w:rsidR="00C82D11">
        <w:t xml:space="preserve"> CPU NVIDIA </w:t>
      </w:r>
      <w:proofErr w:type="spellStart"/>
      <w:r w:rsidR="00C82D11">
        <w:t>Tegra</w:t>
      </w:r>
      <w:proofErr w:type="spellEnd"/>
      <w:r w:rsidR="00C82D11">
        <w:t xml:space="preserve"> K1 4 </w:t>
      </w:r>
      <w:r w:rsidR="00916EA7">
        <w:t>×</w:t>
      </w:r>
      <w:r w:rsidR="00C82D11">
        <w:t xml:space="preserve"> 2,3 GHz Cortex-A15 dan GPU NVIDIA Kepler “GK20a” (192 </w:t>
      </w:r>
      <w:r w:rsidR="00C82D11" w:rsidRPr="00C82D11">
        <w:rPr>
          <w:i/>
          <w:iCs/>
        </w:rPr>
        <w:t>cores</w:t>
      </w:r>
      <w:r w:rsidR="00C82D11">
        <w:t xml:space="preserve"> </w:t>
      </w:r>
      <w:proofErr w:type="spellStart"/>
      <w:r w:rsidR="00C82D11">
        <w:t>dengan</w:t>
      </w:r>
      <w:proofErr w:type="spellEnd"/>
      <w:r w:rsidR="00C82D11">
        <w:t xml:space="preserve"> 852MHz) </w:t>
      </w:r>
      <w:proofErr w:type="spellStart"/>
      <w:r w:rsidR="00C82D11">
        <w:t>penelitian</w:t>
      </w:r>
      <w:proofErr w:type="spellEnd"/>
      <w:r w:rsidR="00C82D11">
        <w:t xml:space="preserve"> </w:t>
      </w:r>
      <w:proofErr w:type="spellStart"/>
      <w:r w:rsidR="00C82D11">
        <w:t>mencapai</w:t>
      </w:r>
      <w:proofErr w:type="spellEnd"/>
      <w:r w:rsidR="00C82D11">
        <w:t xml:space="preserve"> </w:t>
      </w:r>
      <w:proofErr w:type="spellStart"/>
      <w:r w:rsidR="00C82D11">
        <w:t>kecepatan</w:t>
      </w:r>
      <w:proofErr w:type="spellEnd"/>
      <w:r w:rsidR="00C82D11">
        <w:t xml:space="preserve"> </w:t>
      </w:r>
      <w:proofErr w:type="spellStart"/>
      <w:r w:rsidR="00E63E42">
        <w:t>identifikasi</w:t>
      </w:r>
      <w:proofErr w:type="spellEnd"/>
      <w:r w:rsidR="00C82D11">
        <w:t xml:space="preserve"> 0,01290 </w:t>
      </w:r>
      <w:proofErr w:type="spellStart"/>
      <w:r w:rsidR="00C82D11">
        <w:t>detik</w:t>
      </w:r>
      <w:proofErr w:type="spellEnd"/>
      <w:r w:rsidR="00C82D11">
        <w:t xml:space="preserve"> </w:t>
      </w:r>
      <w:proofErr w:type="spellStart"/>
      <w:r w:rsidR="00C82D11">
        <w:t>dengan</w:t>
      </w:r>
      <w:proofErr w:type="spellEnd"/>
      <w:r w:rsidR="00C82D11">
        <w:t xml:space="preserve"> </w:t>
      </w:r>
      <w:proofErr w:type="spellStart"/>
      <w:r w:rsidR="00C82D11">
        <w:t>nilai</w:t>
      </w:r>
      <w:proofErr w:type="spellEnd"/>
      <w:r w:rsidR="00C82D11">
        <w:t xml:space="preserve">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bookmarkStart w:id="57" w:name="_Toc185853514"/>
      <w:r>
        <w:rPr>
          <w:i/>
          <w:iCs/>
        </w:rPr>
        <w:t>Fast Fourier Transform</w:t>
      </w:r>
      <w:r w:rsidR="00D5624B">
        <w:t xml:space="preserve"> (</w:t>
      </w:r>
      <w:r>
        <w:t>FFT</w:t>
      </w:r>
      <w:r w:rsidR="00D5624B">
        <w:t>)</w:t>
      </w:r>
      <w:bookmarkEnd w:id="57"/>
    </w:p>
    <w:p w14:paraId="1B91C3C5" w14:textId="65673BF9" w:rsidR="008B6003" w:rsidRDefault="00D54C20" w:rsidP="008B6003">
      <w:pPr>
        <w:pStyle w:val="paragraf"/>
      </w:pPr>
      <w:r>
        <w:rPr>
          <w:i/>
          <w:iCs/>
        </w:rPr>
        <w:t>Fourier transform</w:t>
      </w:r>
      <w:r>
        <w:t xml:space="preserve">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701961">
        <w:rPr>
          <w:i/>
          <w:iCs/>
        </w:rPr>
        <w:t>blur</w:t>
      </w:r>
      <w:r>
        <w:t xml:space="preserve"> pada </w:t>
      </w:r>
      <w:proofErr w:type="spellStart"/>
      <w:r>
        <w:t>gambar</w:t>
      </w:r>
      <w:proofErr w:type="spellEnd"/>
      <w:r>
        <w:t xml:space="preserve"> </w:t>
      </w:r>
      <w:proofErr w:type="spellStart"/>
      <w:r w:rsidR="008B6003">
        <w:t>melalui</w:t>
      </w:r>
      <w:proofErr w:type="spellEnd"/>
      <w:r w:rsidR="008B6003">
        <w:t xml:space="preserve"> </w:t>
      </w:r>
      <w:proofErr w:type="spellStart"/>
      <w:r>
        <w:t>frekuensi</w:t>
      </w:r>
      <w:proofErr w:type="spellEnd"/>
      <w:r>
        <w:t xml:space="preserve"> </w:t>
      </w:r>
      <w:proofErr w:type="spellStart"/>
      <w:r w:rsidR="008B6003">
        <w:t>gelombang</w:t>
      </w:r>
      <w:r w:rsidR="00BD6BC5">
        <w:t>-gelombang</w:t>
      </w:r>
      <w:proofErr w:type="spellEnd"/>
      <w:r w:rsidR="008B6003">
        <w:t xml:space="preserve"> sinus dan </w:t>
      </w:r>
      <w:proofErr w:type="spellStart"/>
      <w:r w:rsidR="008B6003">
        <w:t>cosinus</w:t>
      </w:r>
      <w:proofErr w:type="spellEnd"/>
      <w:r w:rsidR="008B6003">
        <w:t xml:space="preserve"> pada </w:t>
      </w:r>
      <w:proofErr w:type="spellStart"/>
      <w:r w:rsidR="008B6003">
        <w:t>gambar</w:t>
      </w:r>
      <w:proofErr w:type="spellEnd"/>
      <w:r w:rsidR="00BB62E1">
        <w:t xml:space="preserve"> dan</w:t>
      </w:r>
      <w:r w:rsidR="008B6003">
        <w:t xml:space="preserve"> </w:t>
      </w:r>
      <w:r w:rsidR="008B6003">
        <w:rPr>
          <w:i/>
          <w:iCs/>
        </w:rPr>
        <w:t>Fast Fourier transform</w:t>
      </w:r>
      <w:r w:rsidR="008B6003">
        <w:t xml:space="preserve"> </w:t>
      </w:r>
      <w:proofErr w:type="spellStart"/>
      <w:r w:rsidR="008B6003">
        <w:t>adalah</w:t>
      </w:r>
      <w:proofErr w:type="spellEnd"/>
      <w:r w:rsidR="008B6003">
        <w:t xml:space="preserve"> </w:t>
      </w:r>
      <w:proofErr w:type="spellStart"/>
      <w:r w:rsidR="008B6003">
        <w:t>algoritma</w:t>
      </w:r>
      <w:proofErr w:type="spellEnd"/>
      <w:r w:rsidR="008B6003">
        <w:t xml:space="preserve"> </w:t>
      </w:r>
      <w:r w:rsidR="008B6003">
        <w:rPr>
          <w:i/>
          <w:iCs/>
        </w:rPr>
        <w:t>Fourier transform</w:t>
      </w:r>
      <w:r w:rsidR="008B6003">
        <w:t xml:space="preserve"> yang </w:t>
      </w:r>
      <w:proofErr w:type="spellStart"/>
      <w:r w:rsidR="00BB62E1">
        <w:t>disampel</w:t>
      </w:r>
      <w:proofErr w:type="spellEnd"/>
      <w:r w:rsidR="00BB62E1">
        <w:t xml:space="preserve"> </w:t>
      </w:r>
      <w:proofErr w:type="spellStart"/>
      <w:r w:rsidR="00BB62E1">
        <w:t>menjadi</w:t>
      </w:r>
      <w:proofErr w:type="spellEnd"/>
      <w:r w:rsidR="00BB62E1">
        <w:t xml:space="preserve"> </w:t>
      </w:r>
      <w:r w:rsidR="00BB62E1" w:rsidRPr="00BB62E1">
        <w:rPr>
          <w:i/>
          <w:iCs/>
        </w:rPr>
        <w:t>Discrete Fourier transform</w:t>
      </w:r>
      <w:r w:rsidR="00BB62E1">
        <w:t xml:space="preserve"> </w:t>
      </w:r>
      <w:proofErr w:type="spellStart"/>
      <w:r w:rsidR="00BB62E1">
        <w:t>lalu</w:t>
      </w:r>
      <w:proofErr w:type="spellEnd"/>
      <w:r w:rsidR="00BB62E1">
        <w:t xml:space="preserve"> </w:t>
      </w:r>
      <w:proofErr w:type="spellStart"/>
      <w:r w:rsidR="008B6003">
        <w:t>dioptimasi</w:t>
      </w:r>
      <w:proofErr w:type="spellEnd"/>
      <w:r w:rsidR="008B6003">
        <w:t xml:space="preserve"> untuk </w:t>
      </w:r>
      <w:proofErr w:type="spellStart"/>
      <w:r w:rsidR="008B6003">
        <w:t>menurunkan</w:t>
      </w:r>
      <w:proofErr w:type="spellEnd"/>
      <w:r w:rsidR="008B6003">
        <w:t xml:space="preserve"> </w:t>
      </w:r>
      <w:proofErr w:type="spellStart"/>
      <w:r w:rsidR="008B6003">
        <w:t>kompleksitasnya</w:t>
      </w:r>
      <w:proofErr w:type="spellEnd"/>
      <w:r w:rsidR="008B6003">
        <w:t xml:space="preserve"> </w:t>
      </w:r>
      <w:proofErr w:type="spellStart"/>
      <w:r w:rsidR="00BB62E1">
        <w:t>hingga</w:t>
      </w:r>
      <w:proofErr w:type="spellEnd"/>
      <w:r w:rsidR="00BB62E1">
        <w:t xml:space="preserve"> </w:t>
      </w:r>
      <w:proofErr w:type="spellStart"/>
      <w:r w:rsidR="008B6003">
        <w:t>menjadi</w:t>
      </w:r>
      <w:proofErr w:type="spellEnd"/>
      <w:r w:rsidR="008B6003">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EndPr/>
        <w:sdtContent>
          <w:r w:rsidR="007B715F" w:rsidRPr="007B715F">
            <w:t xml:space="preserve">(Zhao </w:t>
          </w:r>
          <w:proofErr w:type="spellStart"/>
          <w:r w:rsidR="007B715F" w:rsidRPr="007B715F">
            <w:t>dkk</w:t>
          </w:r>
          <w:proofErr w:type="spellEnd"/>
          <w:r w:rsidR="007B715F" w:rsidRPr="007B715F">
            <w:t>., 2019)</w:t>
          </w:r>
        </w:sdtContent>
      </w:sdt>
      <w:r w:rsidR="00BB62E1">
        <w:t>.</w:t>
      </w:r>
    </w:p>
    <w:p w14:paraId="5D3E47D9" w14:textId="66397549" w:rsidR="00BB62E1" w:rsidRDefault="00BB62E1" w:rsidP="00BB62E1">
      <w:pPr>
        <w:spacing w:after="0"/>
        <w:jc w:val="center"/>
      </w:pPr>
      <w:r w:rsidRPr="00BB62E1">
        <w:rPr>
          <w:noProof/>
        </w:rPr>
        <w:lastRenderedPageBreak/>
        <w:drawing>
          <wp:inline distT="0" distB="0" distL="0" distR="0" wp14:anchorId="7B5C0F5C" wp14:editId="27C0C5AF">
            <wp:extent cx="4671913"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4835" cy="448965"/>
                    </a:xfrm>
                    <a:prstGeom prst="rect">
                      <a:avLst/>
                    </a:prstGeom>
                  </pic:spPr>
                </pic:pic>
              </a:graphicData>
            </a:graphic>
          </wp:inline>
        </w:drawing>
      </w:r>
    </w:p>
    <w:p w14:paraId="45556BE1" w14:textId="78A1D96C" w:rsidR="00BB62E1" w:rsidRDefault="00BB62E1" w:rsidP="00B447BF">
      <w:pPr>
        <w:jc w:val="center"/>
      </w:pPr>
      <w:r w:rsidRPr="00BB62E1">
        <w:rPr>
          <w:noProof/>
        </w:rPr>
        <w:drawing>
          <wp:inline distT="0" distB="0" distL="0" distR="0" wp14:anchorId="741EF0E1" wp14:editId="4D1B0829">
            <wp:extent cx="4637366"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7177" cy="1474191"/>
                    </a:xfrm>
                    <a:prstGeom prst="rect">
                      <a:avLst/>
                    </a:prstGeom>
                  </pic:spPr>
                </pic:pic>
              </a:graphicData>
            </a:graphic>
          </wp:inline>
        </w:drawing>
      </w:r>
    </w:p>
    <w:p w14:paraId="4323D7C7" w14:textId="2ED414CC" w:rsidR="00BB62E1" w:rsidRDefault="00BB62E1" w:rsidP="00BB62E1">
      <w:pPr>
        <w:pStyle w:val="Caption"/>
      </w:pPr>
      <w:bookmarkStart w:id="58" w:name="_Ref181030732"/>
      <w:bookmarkStart w:id="59" w:name="_Toc183209827"/>
      <w:r>
        <w:t xml:space="preserve">Gambar </w:t>
      </w:r>
      <w:r w:rsidR="00697DFE">
        <w:fldChar w:fldCharType="begin"/>
      </w:r>
      <w:r w:rsidR="00697DFE">
        <w:instrText xml:space="preserve"> STYLEREF 1 \s </w:instrText>
      </w:r>
      <w:r w:rsidR="00697DFE">
        <w:fldChar w:fldCharType="separate"/>
      </w:r>
      <w:r w:rsidR="00987F50">
        <w:rPr>
          <w:noProof/>
        </w:rPr>
        <w:t>2</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3</w:t>
      </w:r>
      <w:r w:rsidR="00697DFE">
        <w:fldChar w:fldCharType="end"/>
      </w:r>
      <w:bookmarkEnd w:id="58"/>
      <w:r>
        <w:t xml:space="preserve"> Hasil </w:t>
      </w:r>
      <w:proofErr w:type="spellStart"/>
      <w:r>
        <w:t>Transformasi</w:t>
      </w:r>
      <w:proofErr w:type="spellEnd"/>
      <w:r>
        <w:t xml:space="preserve"> </w:t>
      </w:r>
      <w:r w:rsidR="004754F4">
        <w:t>FFT</w:t>
      </w:r>
      <w:bookmarkEnd w:id="59"/>
    </w:p>
    <w:p w14:paraId="6266F2A3" w14:textId="5B8267C9" w:rsidR="00BB62E1" w:rsidRDefault="004754F4" w:rsidP="004754F4">
      <w:pPr>
        <w:jc w:val="center"/>
      </w:pPr>
      <w:proofErr w:type="spellStart"/>
      <w:r>
        <w:t>Sumber</w:t>
      </w:r>
      <w:proofErr w:type="spellEnd"/>
      <w:r>
        <w:t xml:space="preserve">: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EndPr/>
        <w:sdtContent>
          <w:r w:rsidR="007B715F" w:rsidRPr="007B715F">
            <w:rPr>
              <w:color w:val="000000"/>
            </w:rPr>
            <w:t xml:space="preserve">(Hinami </w:t>
          </w:r>
          <w:proofErr w:type="spellStart"/>
          <w:r w:rsidR="007B715F" w:rsidRPr="007B715F">
            <w:rPr>
              <w:color w:val="000000"/>
            </w:rPr>
            <w:t>dkk</w:t>
          </w:r>
          <w:proofErr w:type="spellEnd"/>
          <w:r w:rsidR="007B715F" w:rsidRPr="007B715F">
            <w:rPr>
              <w:color w:val="000000"/>
            </w:rPr>
            <w:t>., 2021)</w:t>
          </w:r>
        </w:sdtContent>
      </w:sdt>
    </w:p>
    <w:p w14:paraId="7FF6AD3A" w14:textId="0366DD09" w:rsidR="00BB62E1" w:rsidRDefault="004754F4" w:rsidP="00B872E3">
      <w:pPr>
        <w:pStyle w:val="paragraf"/>
      </w:pPr>
      <w:r>
        <w:t xml:space="preserve">Hasil </w:t>
      </w:r>
      <w:proofErr w:type="spellStart"/>
      <w:r>
        <w:t>transformasi</w:t>
      </w:r>
      <w:proofErr w:type="spellEnd"/>
      <w:r>
        <w:t xml:space="preserve"> </w:t>
      </w:r>
      <w:proofErr w:type="spellStart"/>
      <w:r>
        <w:t>seperti</w:t>
      </w:r>
      <w:proofErr w:type="spellEnd"/>
      <w:r>
        <w:t xml:space="preserve"> </w:t>
      </w:r>
      <w:r>
        <w:fldChar w:fldCharType="begin"/>
      </w:r>
      <w:r>
        <w:instrText xml:space="preserve"> REF _Ref181030732 \h </w:instrText>
      </w:r>
      <w:r>
        <w:fldChar w:fldCharType="separate"/>
      </w:r>
      <w:r w:rsidR="00987F50">
        <w:t xml:space="preserve">Gambar </w:t>
      </w:r>
      <w:r w:rsidR="00987F50">
        <w:rPr>
          <w:noProof/>
        </w:rPr>
        <w:t>2</w:t>
      </w:r>
      <w:r w:rsidR="00987F50">
        <w:t>.</w:t>
      </w:r>
      <w:r w:rsidR="00987F50">
        <w:rPr>
          <w:noProof/>
        </w:rPr>
        <w:t>3</w:t>
      </w:r>
      <w:r>
        <w:fldChar w:fldCharType="end"/>
      </w:r>
      <w:r>
        <w:t xml:space="preserve"> </w:t>
      </w:r>
      <w:proofErr w:type="spellStart"/>
      <w:r>
        <w:t>merupakan</w:t>
      </w:r>
      <w:proofErr w:type="spellEnd"/>
      <w:r>
        <w:t xml:space="preserve"> </w:t>
      </w:r>
      <w:proofErr w:type="spellStart"/>
      <w:r>
        <w:t>pemetaan</w:t>
      </w:r>
      <w:proofErr w:type="spellEnd"/>
      <w:r>
        <w:t xml:space="preserve"> </w:t>
      </w:r>
      <w:r w:rsidRPr="004754F4">
        <w:rPr>
          <w:i/>
          <w:iCs/>
        </w:rPr>
        <w:t>magnitude</w:t>
      </w:r>
      <w:r>
        <w:t xml:space="preserve"> </w:t>
      </w:r>
      <w:r w:rsidR="00BD6BC5">
        <w:t xml:space="preserve">pada </w:t>
      </w:r>
      <w:proofErr w:type="spellStart"/>
      <w:r w:rsidR="00BD6BC5">
        <w:t>peta</w:t>
      </w:r>
      <w:proofErr w:type="spellEnd"/>
      <w:r w:rsidR="00BD6BC5">
        <w:t xml:space="preserve"> </w:t>
      </w:r>
      <w:proofErr w:type="spellStart"/>
      <w:r w:rsidR="00BD6BC5">
        <w:t>koordinat</w:t>
      </w:r>
      <w:proofErr w:type="spellEnd"/>
      <w:r w:rsidR="00BD6BC5">
        <w:t xml:space="preserve"> polar </w:t>
      </w:r>
      <w:proofErr w:type="spellStart"/>
      <w:r w:rsidR="00BD6BC5">
        <w:t>bersifat</w:t>
      </w:r>
      <w:proofErr w:type="spellEnd"/>
      <w:r w:rsidR="00BD6BC5">
        <w:t xml:space="preserve"> </w:t>
      </w:r>
      <w:proofErr w:type="spellStart"/>
      <w:r w:rsidR="00BD6BC5">
        <w:t>simetris</w:t>
      </w:r>
      <w:proofErr w:type="spellEnd"/>
      <w:r w:rsidR="00BD6BC5">
        <w:t xml:space="preserve"> </w:t>
      </w:r>
      <w:proofErr w:type="spellStart"/>
      <w:r>
        <w:t>dari</w:t>
      </w:r>
      <w:proofErr w:type="spellEnd"/>
      <w:r>
        <w:t xml:space="preserve"> </w:t>
      </w:r>
      <w:proofErr w:type="spellStart"/>
      <w:r>
        <w:t>gelombang</w:t>
      </w:r>
      <w:proofErr w:type="spellEnd"/>
      <w:r>
        <w:t xml:space="preserve"> sinus dan </w:t>
      </w:r>
      <w:proofErr w:type="spellStart"/>
      <w:r w:rsidR="00A5404A">
        <w:t>k</w:t>
      </w:r>
      <w:r>
        <w:t>osinus</w:t>
      </w:r>
      <w:proofErr w:type="spellEnd"/>
      <w:r>
        <w:t xml:space="preserve"> yang </w:t>
      </w:r>
      <w:proofErr w:type="spellStart"/>
      <w:r>
        <w:t>menyusun</w:t>
      </w:r>
      <w:proofErr w:type="spellEnd"/>
      <w:r>
        <w:t xml:space="preserve"> </w:t>
      </w:r>
      <w:proofErr w:type="spellStart"/>
      <w:r>
        <w:t>gamba</w:t>
      </w:r>
      <w:r w:rsidR="00BD6BC5">
        <w:t>r</w:t>
      </w:r>
      <w:proofErr w:type="spellEnd"/>
      <w:r w:rsidR="00BD6BC5">
        <w:t xml:space="preserve"> </w:t>
      </w:r>
      <w:proofErr w:type="spellStart"/>
      <w:r w:rsidR="00BD6BC5">
        <w:t>dengan</w:t>
      </w:r>
      <w:proofErr w:type="spellEnd"/>
      <w:r w:rsidR="00BD6BC5">
        <w:t xml:space="preserve"> </w:t>
      </w:r>
      <w:proofErr w:type="spellStart"/>
      <w:r w:rsidR="00BD6BC5">
        <w:t>jari-jari</w:t>
      </w:r>
      <w:proofErr w:type="spellEnd"/>
      <w:r w:rsidR="00BD6BC5">
        <w:t xml:space="preserve"> </w:t>
      </w:r>
      <w:proofErr w:type="spellStart"/>
      <w:r w:rsidR="00BD6BC5">
        <w:t>menyatakan</w:t>
      </w:r>
      <w:proofErr w:type="spellEnd"/>
      <w:r w:rsidR="00BD6BC5">
        <w:t xml:space="preserve"> </w:t>
      </w:r>
      <w:proofErr w:type="spellStart"/>
      <w:r w:rsidR="00BD6BC5">
        <w:t>frekuensi</w:t>
      </w:r>
      <w:proofErr w:type="spellEnd"/>
      <w:r w:rsidR="00BD6BC5">
        <w:t xml:space="preserve"> </w:t>
      </w:r>
      <w:proofErr w:type="spellStart"/>
      <w:r w:rsidR="00BD6BC5">
        <w:t>gelombang</w:t>
      </w:r>
      <w:proofErr w:type="spellEnd"/>
      <w:r w:rsidR="00BD6BC5">
        <w:t xml:space="preserve"> dan </w:t>
      </w:r>
      <w:proofErr w:type="spellStart"/>
      <w:r w:rsidR="00BD6BC5">
        <w:t>sudut</w:t>
      </w:r>
      <w:proofErr w:type="spellEnd"/>
      <w:r w:rsidR="00BD6BC5">
        <w:t xml:space="preserve"> </w:t>
      </w:r>
      <w:proofErr w:type="spellStart"/>
      <w:r w:rsidR="00BD6BC5">
        <w:t>menyatakan</w:t>
      </w:r>
      <w:proofErr w:type="spellEnd"/>
      <w:r w:rsidR="00BD6BC5">
        <w:t xml:space="preserve"> </w:t>
      </w:r>
      <w:proofErr w:type="spellStart"/>
      <w:r w:rsidR="00BD6BC5">
        <w:t>rotasi</w:t>
      </w:r>
      <w:proofErr w:type="spellEnd"/>
      <w:r w:rsidR="00BD6BC5">
        <w:t xml:space="preserve"> </w:t>
      </w:r>
      <w:proofErr w:type="spellStart"/>
      <w:r w:rsidR="00BD6BC5">
        <w:t>gelombang</w:t>
      </w:r>
      <w:proofErr w:type="spellEnd"/>
      <w:r w:rsidR="00BD6BC5">
        <w:t xml:space="preserve">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EndPr/>
        <w:sdtContent>
          <w:r w:rsidR="007B715F" w:rsidRPr="007B715F">
            <w:t xml:space="preserve">(Hinami </w:t>
          </w:r>
          <w:proofErr w:type="spellStart"/>
          <w:r w:rsidR="007B715F" w:rsidRPr="007B715F">
            <w:t>dkk</w:t>
          </w:r>
          <w:proofErr w:type="spellEnd"/>
          <w:r w:rsidR="007B715F" w:rsidRPr="007B715F">
            <w:t>., 2021)</w:t>
          </w:r>
        </w:sdtContent>
      </w:sdt>
      <w:r w:rsidR="00BD6BC5">
        <w:t xml:space="preserve">. </w:t>
      </w:r>
      <w:proofErr w:type="spellStart"/>
      <w:r w:rsidR="00E63E42">
        <w:t>Identifikasi</w:t>
      </w:r>
      <w:proofErr w:type="spellEnd"/>
      <w:r w:rsidR="00B872E3">
        <w:t xml:space="preserve"> </w:t>
      </w:r>
      <w:r w:rsidR="00B872E3">
        <w:rPr>
          <w:i/>
          <w:iCs/>
        </w:rPr>
        <w:t>blur</w:t>
      </w:r>
      <w:r w:rsidR="00B872E3">
        <w:t xml:space="preserve"> </w:t>
      </w:r>
      <w:proofErr w:type="spellStart"/>
      <w:r w:rsidR="00B872E3">
        <w:t>menggunakan</w:t>
      </w:r>
      <w:proofErr w:type="spellEnd"/>
      <w:r w:rsidR="00B872E3">
        <w:t xml:space="preserve"> </w:t>
      </w:r>
      <w:proofErr w:type="spellStart"/>
      <w:r w:rsidR="00B872E3">
        <w:t>distribusi</w:t>
      </w:r>
      <w:proofErr w:type="spellEnd"/>
      <w:r w:rsidR="00B872E3">
        <w:t xml:space="preserve"> </w:t>
      </w:r>
      <w:proofErr w:type="spellStart"/>
      <w:r w:rsidR="00B872E3">
        <w:t>frekuensi</w:t>
      </w:r>
      <w:proofErr w:type="spellEnd"/>
      <w:r w:rsidR="00B872E3">
        <w:t xml:space="preserve"> </w:t>
      </w:r>
      <w:proofErr w:type="spellStart"/>
      <w:r w:rsidR="00B872E3">
        <w:t>gelombang</w:t>
      </w:r>
      <w:proofErr w:type="spellEnd"/>
      <w:r w:rsidR="00B872E3">
        <w:t xml:space="preserve"> pada </w:t>
      </w:r>
      <w:proofErr w:type="spellStart"/>
      <w:r w:rsidR="00B872E3">
        <w:t>gambar</w:t>
      </w:r>
      <w:proofErr w:type="spellEnd"/>
      <w:r w:rsidR="00B872E3">
        <w:t xml:space="preserve"> </w:t>
      </w:r>
      <w:proofErr w:type="spellStart"/>
      <w:r w:rsidR="00B872E3">
        <w:t>dengan</w:t>
      </w:r>
      <w:proofErr w:type="spellEnd"/>
      <w:r w:rsidR="00B872E3">
        <w:t xml:space="preserve"> </w:t>
      </w:r>
      <w:proofErr w:type="spellStart"/>
      <w:r w:rsidR="00B872E3">
        <w:t>lebih</w:t>
      </w:r>
      <w:proofErr w:type="spellEnd"/>
      <w:r w:rsidR="00B872E3">
        <w:t xml:space="preserve"> </w:t>
      </w:r>
      <w:proofErr w:type="spellStart"/>
      <w:r w:rsidR="00B872E3">
        <w:t>banyaknya</w:t>
      </w:r>
      <w:proofErr w:type="spellEnd"/>
      <w:r w:rsidR="00B872E3">
        <w:t xml:space="preserve"> </w:t>
      </w:r>
      <w:proofErr w:type="spellStart"/>
      <w:r w:rsidR="00B872E3">
        <w:t>gelombang</w:t>
      </w:r>
      <w:proofErr w:type="spellEnd"/>
      <w:r w:rsidR="00B872E3">
        <w:t xml:space="preserve"> </w:t>
      </w:r>
      <w:proofErr w:type="spellStart"/>
      <w:r w:rsidR="00B872E3">
        <w:t>dengan</w:t>
      </w:r>
      <w:proofErr w:type="spellEnd"/>
      <w:r w:rsidR="00B872E3">
        <w:t xml:space="preserve"> </w:t>
      </w:r>
      <w:proofErr w:type="spellStart"/>
      <w:r w:rsidR="00B872E3">
        <w:t>frekuensi</w:t>
      </w:r>
      <w:proofErr w:type="spellEnd"/>
      <w:r w:rsidR="00B872E3">
        <w:t xml:space="preserve"> </w:t>
      </w:r>
      <w:proofErr w:type="spellStart"/>
      <w:r w:rsidR="00B872E3">
        <w:t>rendah</w:t>
      </w:r>
      <w:proofErr w:type="spellEnd"/>
      <w:r w:rsidR="00B872E3">
        <w:t xml:space="preserve"> </w:t>
      </w:r>
      <w:proofErr w:type="spellStart"/>
      <w:r w:rsidR="00B872E3">
        <w:t>mengindikasikan</w:t>
      </w:r>
      <w:proofErr w:type="spellEnd"/>
      <w:r w:rsidR="00B872E3">
        <w:t xml:space="preserve"> </w:t>
      </w:r>
      <w:proofErr w:type="spellStart"/>
      <w:r w:rsidR="00B872E3">
        <w:t>bahwa</w:t>
      </w:r>
      <w:proofErr w:type="spellEnd"/>
      <w:r w:rsidR="00B872E3">
        <w:t xml:space="preserve"> </w:t>
      </w:r>
      <w:proofErr w:type="spellStart"/>
      <w:r w:rsidR="00B872E3">
        <w:t>gambar</w:t>
      </w:r>
      <w:proofErr w:type="spellEnd"/>
      <w:r w:rsidR="00B872E3">
        <w:t xml:space="preserve"> </w:t>
      </w:r>
      <w:proofErr w:type="spellStart"/>
      <w:r w:rsidR="00B872E3">
        <w:t>memiliki</w:t>
      </w:r>
      <w:proofErr w:type="spellEnd"/>
      <w:r w:rsidR="00B872E3">
        <w:t xml:space="preserve"> </w:t>
      </w:r>
      <w:proofErr w:type="spellStart"/>
      <w:r w:rsidR="00B872E3">
        <w:t>kontras</w:t>
      </w:r>
      <w:proofErr w:type="spellEnd"/>
      <w:r w:rsidR="00B872E3">
        <w:t xml:space="preserve"> </w:t>
      </w:r>
      <w:proofErr w:type="spellStart"/>
      <w:r w:rsidR="00B872E3">
        <w:t>rendah</w:t>
      </w:r>
      <w:proofErr w:type="spellEnd"/>
      <w:r w:rsidR="00B872E3">
        <w:t xml:space="preserve"> dan </w:t>
      </w:r>
      <w:proofErr w:type="spellStart"/>
      <w:r w:rsidR="00B872E3">
        <w:t>memiliki</w:t>
      </w:r>
      <w:proofErr w:type="spellEnd"/>
      <w:r w:rsidR="00B872E3">
        <w:t xml:space="preserve">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EndPr/>
        <w:sdtContent>
          <w:r w:rsidR="007B715F" w:rsidRPr="007B715F">
            <w:t>(</w:t>
          </w:r>
          <w:proofErr w:type="spellStart"/>
          <w:r w:rsidR="007B715F" w:rsidRPr="007B715F">
            <w:t>Perić</w:t>
          </w:r>
          <w:proofErr w:type="spellEnd"/>
          <w:r w:rsidR="007B715F" w:rsidRPr="007B715F">
            <w:t xml:space="preserve"> </w:t>
          </w:r>
          <w:proofErr w:type="spellStart"/>
          <w:r w:rsidR="007B715F" w:rsidRPr="007B715F">
            <w:t>dkk</w:t>
          </w:r>
          <w:proofErr w:type="spellEnd"/>
          <w:r w:rsidR="007B715F" w:rsidRPr="007B715F">
            <w:t>., 2022)</w:t>
          </w:r>
        </w:sdtContent>
      </w:sdt>
      <w:r w:rsidR="00B872E3">
        <w:t>.</w:t>
      </w:r>
    </w:p>
    <w:p w14:paraId="3271A243" w14:textId="48655FFD" w:rsidR="00B872E3" w:rsidRDefault="00B872E3" w:rsidP="00B872E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EndPr/>
        <w:sdtContent>
          <w:r w:rsidR="007B715F" w:rsidRPr="007B715F">
            <w:t>(</w:t>
          </w:r>
          <w:proofErr w:type="spellStart"/>
          <w:r w:rsidR="007B715F" w:rsidRPr="007B715F">
            <w:t>Perić</w:t>
          </w:r>
          <w:proofErr w:type="spellEnd"/>
          <w:r w:rsidR="007B715F" w:rsidRPr="007B715F">
            <w:t xml:space="preserve"> </w:t>
          </w:r>
          <w:proofErr w:type="spellStart"/>
          <w:r w:rsidR="007B715F" w:rsidRPr="007B715F">
            <w:t>dkk</w:t>
          </w:r>
          <w:proofErr w:type="spellEnd"/>
          <w:r w:rsidR="007B715F" w:rsidRPr="007B715F">
            <w:t>., 2022)</w:t>
          </w:r>
        </w:sdtContent>
      </w:sdt>
      <w:r>
        <w:t xml:space="preserve"> </w:t>
      </w:r>
      <w:proofErr w:type="spellStart"/>
      <w:r>
        <w:t>menggunakan</w:t>
      </w:r>
      <w:proofErr w:type="spellEnd"/>
      <w:r>
        <w:t xml:space="preserve"> </w:t>
      </w:r>
      <w:proofErr w:type="spellStart"/>
      <w:r w:rsidR="00E63E42">
        <w:t>identifikasi</w:t>
      </w:r>
      <w:proofErr w:type="spellEnd"/>
      <w:r>
        <w:t xml:space="preserve"> </w:t>
      </w:r>
      <w:r w:rsidRPr="00EF4672">
        <w:rPr>
          <w:i/>
          <w:iCs/>
        </w:rPr>
        <w:t>blur</w:t>
      </w:r>
      <w:r>
        <w:t xml:space="preserve"> </w:t>
      </w:r>
      <w:proofErr w:type="spellStart"/>
      <w:r>
        <w:t>dengan</w:t>
      </w:r>
      <w:proofErr w:type="spellEnd"/>
      <w:r>
        <w:t xml:space="preserve"> </w:t>
      </w:r>
      <w:r w:rsidRPr="00EF4672">
        <w:rPr>
          <w:i/>
          <w:iCs/>
        </w:rPr>
        <w:t>Fast Fourier transform</w:t>
      </w:r>
      <w:r>
        <w:t xml:space="preserve"> pada </w:t>
      </w:r>
      <w:proofErr w:type="spellStart"/>
      <w:r>
        <w:t>gambar</w:t>
      </w:r>
      <w:proofErr w:type="spellEnd"/>
      <w:r>
        <w:t xml:space="preserve"> </w:t>
      </w:r>
      <w:proofErr w:type="spellStart"/>
      <w:r w:rsidR="00916EA7">
        <w:t>rel</w:t>
      </w:r>
      <w:proofErr w:type="spellEnd"/>
      <w:r w:rsidR="00916EA7">
        <w:t xml:space="preserve"> </w:t>
      </w:r>
      <w:proofErr w:type="spellStart"/>
      <w:r w:rsidR="00916EA7">
        <w:t>kereta</w:t>
      </w:r>
      <w:proofErr w:type="spellEnd"/>
      <w:r w:rsidR="00916EA7">
        <w:t xml:space="preserve"> yang </w:t>
      </w:r>
      <w:proofErr w:type="spellStart"/>
      <w:r w:rsidR="00916EA7">
        <w:t>diambil</w:t>
      </w:r>
      <w:proofErr w:type="spellEnd"/>
      <w:r w:rsidR="00916EA7">
        <w:t xml:space="preserve"> </w:t>
      </w:r>
      <w:proofErr w:type="spellStart"/>
      <w:r w:rsidR="00916EA7">
        <w:t>saat</w:t>
      </w:r>
      <w:proofErr w:type="spellEnd"/>
      <w:r w:rsidR="00916EA7">
        <w:t xml:space="preserve"> </w:t>
      </w:r>
      <w:proofErr w:type="spellStart"/>
      <w:r w:rsidR="00916EA7">
        <w:t>kereta</w:t>
      </w:r>
      <w:proofErr w:type="spellEnd"/>
      <w:r w:rsidR="00916EA7">
        <w:t xml:space="preserve"> </w:t>
      </w:r>
      <w:proofErr w:type="spellStart"/>
      <w:r w:rsidR="00916EA7">
        <w:t>berjalan</w:t>
      </w:r>
      <w:proofErr w:type="spellEnd"/>
      <w:r w:rsidR="00916EA7">
        <w:t xml:space="preserve">. FFT </w:t>
      </w:r>
      <w:proofErr w:type="spellStart"/>
      <w:r w:rsidR="00916EA7">
        <w:t>dilakukan</w:t>
      </w:r>
      <w:proofErr w:type="spellEnd"/>
      <w:r w:rsidR="00916EA7">
        <w:t xml:space="preserve"> untuk </w:t>
      </w:r>
      <w:r w:rsidR="00916EA7">
        <w:rPr>
          <w:i/>
          <w:iCs/>
        </w:rPr>
        <w:t>blur assessment</w:t>
      </w:r>
      <w:r w:rsidR="00916EA7">
        <w:t xml:space="preserve"> pada </w:t>
      </w:r>
      <w:proofErr w:type="spellStart"/>
      <w:r w:rsidR="00916EA7">
        <w:t>gambar</w:t>
      </w:r>
      <w:proofErr w:type="spellEnd"/>
      <w:r w:rsidR="00916EA7">
        <w:t xml:space="preserve"> yang </w:t>
      </w:r>
      <w:proofErr w:type="spellStart"/>
      <w:r w:rsidR="00916EA7">
        <w:t>diambil</w:t>
      </w:r>
      <w:proofErr w:type="spellEnd"/>
      <w:r w:rsidR="00916EA7">
        <w:t xml:space="preserve"> untuk </w:t>
      </w:r>
      <w:proofErr w:type="spellStart"/>
      <w:r w:rsidR="00916EA7">
        <w:t>meningkatkan</w:t>
      </w:r>
      <w:proofErr w:type="spellEnd"/>
      <w:r w:rsidR="00916EA7">
        <w:t xml:space="preserve"> </w:t>
      </w:r>
      <w:proofErr w:type="spellStart"/>
      <w:r w:rsidR="00916EA7">
        <w:t>kualitas</w:t>
      </w:r>
      <w:proofErr w:type="spellEnd"/>
      <w:r w:rsidR="00916EA7">
        <w:t xml:space="preserve"> </w:t>
      </w:r>
      <w:r w:rsidR="00916EA7">
        <w:rPr>
          <w:i/>
          <w:iCs/>
        </w:rPr>
        <w:t>dataset</w:t>
      </w:r>
      <w:r w:rsidR="00916EA7">
        <w:t xml:space="preserve"> yang </w:t>
      </w:r>
      <w:proofErr w:type="spellStart"/>
      <w:r w:rsidR="00916EA7">
        <w:t>dibuat</w:t>
      </w:r>
      <w:proofErr w:type="spellEnd"/>
      <w:r w:rsidR="00916EA7">
        <w:t xml:space="preserve">. </w:t>
      </w:r>
      <w:proofErr w:type="spellStart"/>
      <w:r w:rsidR="00916EA7">
        <w:t>Penelitian</w:t>
      </w:r>
      <w:proofErr w:type="spellEnd"/>
      <w:r w:rsidR="00916EA7">
        <w:t xml:space="preserve"> </w:t>
      </w:r>
      <w:proofErr w:type="spellStart"/>
      <w:r w:rsidR="00916EA7">
        <w:t>terhadap</w:t>
      </w:r>
      <w:proofErr w:type="spellEnd"/>
      <w:r w:rsidR="00916EA7">
        <w:t xml:space="preserve"> </w:t>
      </w:r>
      <w:proofErr w:type="spellStart"/>
      <w:r w:rsidR="00916EA7">
        <w:t>metode</w:t>
      </w:r>
      <w:proofErr w:type="spellEnd"/>
      <w:r w:rsidR="00916EA7">
        <w:t xml:space="preserve"> FFT </w:t>
      </w:r>
      <w:proofErr w:type="spellStart"/>
      <w:r w:rsidR="00916EA7">
        <w:t>mencapai</w:t>
      </w:r>
      <w:proofErr w:type="spellEnd"/>
      <w:r w:rsidR="00916EA7">
        <w:t xml:space="preserve"> </w:t>
      </w:r>
      <w:proofErr w:type="spellStart"/>
      <w:r w:rsidR="00916EA7">
        <w:t>nilai</w:t>
      </w:r>
      <w:proofErr w:type="spellEnd"/>
      <w:r w:rsidR="00916EA7">
        <w:t xml:space="preserve"> </w:t>
      </w:r>
      <w:proofErr w:type="spellStart"/>
      <w:r w:rsidR="00916EA7">
        <w:t>performa</w:t>
      </w:r>
      <w:proofErr w:type="spellEnd"/>
      <w:r w:rsidR="00916EA7">
        <w:t xml:space="preserve">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t>
      </w:r>
      <w:proofErr w:type="spellStart"/>
      <w:r w:rsidR="00916EA7">
        <w:t>waktu</w:t>
      </w:r>
      <w:proofErr w:type="spellEnd"/>
      <w:r w:rsidR="00916EA7">
        <w:t xml:space="preserve"> </w:t>
      </w:r>
      <w:proofErr w:type="spellStart"/>
      <w:r w:rsidR="00916EA7">
        <w:t>komputasi</w:t>
      </w:r>
      <w:proofErr w:type="spellEnd"/>
      <w:r w:rsidR="00916EA7">
        <w:t xml:space="preserve"> 305 </w:t>
      </w:r>
      <w:proofErr w:type="spellStart"/>
      <w:r w:rsidR="00916EA7">
        <w:t>detik</w:t>
      </w:r>
      <w:proofErr w:type="spellEnd"/>
      <w:r w:rsidR="00916EA7">
        <w:t xml:space="preserve"> pada 872 </w:t>
      </w:r>
      <w:proofErr w:type="spellStart"/>
      <w:r w:rsidR="00916EA7">
        <w:t>gambar</w:t>
      </w:r>
      <w:proofErr w:type="spellEnd"/>
      <w:r w:rsidR="00916EA7">
        <w:t xml:space="preserve"> </w:t>
      </w:r>
      <w:proofErr w:type="spellStart"/>
      <w:r w:rsidR="00916EA7">
        <w:t>berukuran</w:t>
      </w:r>
      <w:proofErr w:type="spellEnd"/>
      <w:r w:rsidR="00916EA7">
        <w:t xml:space="preserve"> 1024×</w:t>
      </w:r>
      <w:proofErr w:type="gramStart"/>
      <w:r w:rsidR="00916EA7">
        <w:t xml:space="preserve">768 </w:t>
      </w:r>
      <w:r w:rsidR="008B157B" w:rsidRPr="008B157B">
        <w:rPr>
          <w:i/>
          <w:iCs/>
        </w:rPr>
        <w:t>pixel</w:t>
      </w:r>
      <w:proofErr w:type="gramEnd"/>
      <w:r w:rsidR="00916EA7">
        <w:t xml:space="preserve"> </w:t>
      </w:r>
      <w:proofErr w:type="spellStart"/>
      <w:r w:rsidR="00916EA7">
        <w:t>saat</w:t>
      </w:r>
      <w:proofErr w:type="spellEnd"/>
      <w:r w:rsidR="00916EA7">
        <w:t xml:space="preserve"> </w:t>
      </w:r>
      <w:proofErr w:type="spellStart"/>
      <w:r w:rsidR="00916EA7">
        <w:t>pengujian</w:t>
      </w:r>
      <w:proofErr w:type="spellEnd"/>
      <w:r w:rsidR="00916EA7">
        <w:t>.</w:t>
      </w:r>
    </w:p>
    <w:p w14:paraId="467F389B" w14:textId="77777777" w:rsidR="00083A4E" w:rsidRDefault="00083A4E" w:rsidP="00B872E3">
      <w:pPr>
        <w:pStyle w:val="paragraf"/>
      </w:pPr>
    </w:p>
    <w:p w14:paraId="6B587DB1" w14:textId="74F01EC8" w:rsidR="00BB62E1" w:rsidRPr="008B6003" w:rsidRDefault="00916EA7" w:rsidP="005B0213">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EndPr/>
        <w:sdtContent>
          <w:r w:rsidR="007B715F" w:rsidRPr="007B715F">
            <w:t>(</w:t>
          </w:r>
          <w:proofErr w:type="spellStart"/>
          <w:r w:rsidR="007B715F" w:rsidRPr="007B715F">
            <w:t>Pagaduan</w:t>
          </w:r>
          <w:proofErr w:type="spellEnd"/>
          <w:r w:rsidR="007B715F" w:rsidRPr="007B715F">
            <w:t xml:space="preserve"> </w:t>
          </w:r>
          <w:proofErr w:type="spellStart"/>
          <w:r w:rsidR="007B715F" w:rsidRPr="007B715F">
            <w:t>dkk</w:t>
          </w:r>
          <w:proofErr w:type="spellEnd"/>
          <w:r w:rsidR="007B715F" w:rsidRPr="007B715F">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rsidR="00E63E42">
        <w:t>identifikasi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sidR="009B30D7">
        <w:rPr>
          <w:i/>
          <w:iCs/>
        </w:rPr>
        <w:t>dataset</w:t>
      </w:r>
      <w:r w:rsidR="009B30D7">
        <w:t xml:space="preserve"> </w:t>
      </w:r>
      <w:proofErr w:type="spellStart"/>
      <w:r w:rsidR="009B30D7">
        <w:t>gambar</w:t>
      </w:r>
      <w:proofErr w:type="spellEnd"/>
      <w:r w:rsidR="009B30D7">
        <w:t xml:space="preserve"> area </w:t>
      </w:r>
      <w:proofErr w:type="spellStart"/>
      <w:r w:rsidR="009B30D7">
        <w:t>perkantoran</w:t>
      </w:r>
      <w:proofErr w:type="spellEnd"/>
      <w:r w:rsidR="009B30D7">
        <w:t xml:space="preserve"> </w:t>
      </w:r>
      <w:proofErr w:type="spellStart"/>
      <w:r w:rsidR="009B30D7">
        <w:t>dengan</w:t>
      </w:r>
      <w:proofErr w:type="spellEnd"/>
      <w:r w:rsidR="009B30D7">
        <w:t xml:space="preserve">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w:t>
      </w:r>
      <w:proofErr w:type="spellStart"/>
      <w:r w:rsidR="009B30D7">
        <w:t>Penelitian</w:t>
      </w:r>
      <w:proofErr w:type="spellEnd"/>
      <w:r w:rsidR="009B30D7">
        <w:t xml:space="preserve"> yang </w:t>
      </w:r>
      <w:proofErr w:type="spellStart"/>
      <w:r w:rsidR="009B30D7">
        <w:t>dilakukan</w:t>
      </w:r>
      <w:proofErr w:type="spellEnd"/>
      <w:r w:rsidR="009B30D7">
        <w:t xml:space="preserve"> </w:t>
      </w:r>
      <w:proofErr w:type="spellStart"/>
      <w:r w:rsidR="009B30D7">
        <w:t>terhadap</w:t>
      </w:r>
      <w:proofErr w:type="spellEnd"/>
      <w:r w:rsidR="009B30D7">
        <w:t xml:space="preserve"> </w:t>
      </w:r>
      <w:proofErr w:type="spellStart"/>
      <w:r w:rsidR="009B30D7">
        <w:t>metode</w:t>
      </w:r>
      <w:proofErr w:type="spellEnd"/>
      <w:r w:rsidR="009B30D7">
        <w:t xml:space="preserve"> </w:t>
      </w:r>
      <w:r w:rsidR="009B30D7">
        <w:rPr>
          <w:i/>
          <w:iCs/>
        </w:rPr>
        <w:t xml:space="preserve">Fast Fourier transform </w:t>
      </w:r>
      <w:proofErr w:type="spellStart"/>
      <w:r w:rsidR="009B30D7">
        <w:t>mencapai</w:t>
      </w:r>
      <w:proofErr w:type="spellEnd"/>
      <w:r w:rsidR="009B30D7">
        <w:t xml:space="preserve"> </w:t>
      </w:r>
      <w:proofErr w:type="spellStart"/>
      <w:r w:rsidR="009B30D7">
        <w:t>nilai</w:t>
      </w:r>
      <w:proofErr w:type="spellEnd"/>
      <w:r w:rsidR="009B30D7">
        <w:t xml:space="preserve"> </w:t>
      </w:r>
      <w:proofErr w:type="spellStart"/>
      <w:r w:rsidR="009B30D7">
        <w:t>performa</w:t>
      </w:r>
      <w:proofErr w:type="spellEnd"/>
      <w:r w:rsidR="009B30D7">
        <w:t xml:space="preserve">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t>
      </w:r>
      <w:proofErr w:type="spellStart"/>
      <w:r w:rsidR="009B30D7">
        <w:t>waktu</w:t>
      </w:r>
      <w:proofErr w:type="spellEnd"/>
      <w:r w:rsidR="009B30D7">
        <w:t xml:space="preserve"> </w:t>
      </w:r>
      <w:proofErr w:type="spellStart"/>
      <w:r w:rsidR="00E63E42">
        <w:t>identifikasi</w:t>
      </w:r>
      <w:proofErr w:type="spellEnd"/>
      <w:r w:rsidR="009B30D7">
        <w:t xml:space="preserve"> 6,2001 pada </w:t>
      </w:r>
      <w:r w:rsidR="005B0213">
        <w:t xml:space="preserve">200 </w:t>
      </w:r>
      <w:proofErr w:type="spellStart"/>
      <w:r w:rsidR="005B0213">
        <w:t>gambar</w:t>
      </w:r>
      <w:proofErr w:type="spellEnd"/>
      <w:r w:rsidR="005B0213">
        <w:t xml:space="preserve"> </w:t>
      </w:r>
      <w:proofErr w:type="spellStart"/>
      <w:r w:rsidR="005B0213">
        <w:t>berukuran</w:t>
      </w:r>
      <w:proofErr w:type="spellEnd"/>
      <w:r w:rsidR="005B0213">
        <w:t xml:space="preserve"> 640×</w:t>
      </w:r>
      <w:proofErr w:type="gramStart"/>
      <w:r w:rsidR="005B0213">
        <w:t xml:space="preserve">480 </w:t>
      </w:r>
      <w:r w:rsidR="008B157B" w:rsidRPr="008B157B">
        <w:rPr>
          <w:i/>
          <w:iCs/>
        </w:rPr>
        <w:t>pixel</w:t>
      </w:r>
      <w:proofErr w:type="gramEnd"/>
      <w:r w:rsidR="005B0213">
        <w:t xml:space="preserve"> </w:t>
      </w:r>
      <w:proofErr w:type="spellStart"/>
      <w:r w:rsidR="005B0213">
        <w:t>dengan</w:t>
      </w:r>
      <w:proofErr w:type="spellEnd"/>
      <w:r w:rsidR="005B0213">
        <w:t xml:space="preserve"> CPU Intel Core i7-8750H @ 2,20GHz dan RAM </w:t>
      </w:r>
      <w:proofErr w:type="spellStart"/>
      <w:r w:rsidR="005B0213">
        <w:t>sebesar</w:t>
      </w:r>
      <w:proofErr w:type="spellEnd"/>
      <w:r w:rsidR="005B0213">
        <w:t xml:space="preserve"> 8,0 GB.</w:t>
      </w:r>
    </w:p>
    <w:p w14:paraId="22AA93A1" w14:textId="1C3FE3CF" w:rsidR="00D5624B" w:rsidRDefault="00D5624B" w:rsidP="00D5624B">
      <w:pPr>
        <w:pStyle w:val="Heading3"/>
        <w:rPr>
          <w:i/>
          <w:iCs/>
        </w:rPr>
      </w:pPr>
      <w:bookmarkStart w:id="60" w:name="_Toc185853515"/>
      <w:r w:rsidRPr="00D5624B">
        <w:rPr>
          <w:i/>
          <w:iCs/>
        </w:rPr>
        <w:t>Laplacian</w:t>
      </w:r>
      <w:r>
        <w:t xml:space="preserve"> </w:t>
      </w:r>
      <w:r w:rsidRPr="00D5624B">
        <w:rPr>
          <w:i/>
          <w:iCs/>
        </w:rPr>
        <w:t>Operator</w:t>
      </w:r>
      <w:bookmarkEnd w:id="60"/>
    </w:p>
    <w:p w14:paraId="5A134614" w14:textId="6D0C5DA9" w:rsidR="00D5624B" w:rsidRDefault="005B0213" w:rsidP="00D5624B">
      <w:pPr>
        <w:pStyle w:val="paragraf"/>
      </w:pPr>
      <w:r>
        <w:rPr>
          <w:i/>
          <w:iCs/>
        </w:rPr>
        <w:t xml:space="preserve">Laplacian operator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701961">
        <w:rPr>
          <w:i/>
          <w:iCs/>
        </w:rPr>
        <w:t>blur</w:t>
      </w:r>
      <w:r>
        <w:t xml:space="preserve"> pada </w:t>
      </w:r>
      <w:proofErr w:type="spellStart"/>
      <w:r>
        <w:t>gambar</w:t>
      </w:r>
      <w:proofErr w:type="spellEnd"/>
      <w:r>
        <w:t xml:space="preserve"> </w:t>
      </w:r>
      <w:proofErr w:type="spellStart"/>
      <w:r>
        <w:t>melalui</w:t>
      </w:r>
      <w:proofErr w:type="spellEnd"/>
      <w:r>
        <w:t xml:space="preserve"> </w:t>
      </w:r>
      <w:proofErr w:type="spellStart"/>
      <w:r w:rsidR="009934A4">
        <w:t>hasil</w:t>
      </w:r>
      <w:proofErr w:type="spellEnd"/>
      <w:r w:rsidR="009934A4">
        <w:t xml:space="preserve"> </w:t>
      </w:r>
      <w:proofErr w:type="spellStart"/>
      <w:r w:rsidR="009934A4">
        <w:t>deteksi</w:t>
      </w:r>
      <w:proofErr w:type="spellEnd"/>
      <w:r w:rsidR="009934A4">
        <w:t xml:space="preserve"> </w:t>
      </w:r>
      <w:proofErr w:type="spellStart"/>
      <w:r w:rsidR="009934A4">
        <w:t>tepi</w:t>
      </w:r>
      <w:proofErr w:type="spellEnd"/>
      <w:r w:rsidR="009934A4">
        <w:t xml:space="preserve"> pada </w:t>
      </w:r>
      <w:proofErr w:type="spellStart"/>
      <w:r w:rsidR="009934A4">
        <w:t>gambar</w:t>
      </w:r>
      <w:proofErr w:type="spellEnd"/>
      <w:r w:rsidR="009934A4">
        <w:t xml:space="preserve">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
          <w:id w:val="210081523"/>
          <w:placeholder>
            <w:docPart w:val="DefaultPlaceholder_-1854013440"/>
          </w:placeholder>
        </w:sdtPr>
        <w:sdtEndPr/>
        <w:sdtContent>
          <w:r w:rsidR="007B715F" w:rsidRPr="007B715F">
            <w:rPr>
              <w:rFonts w:eastAsia="Times New Roman"/>
            </w:rPr>
            <w:t>(</w:t>
          </w:r>
          <w:proofErr w:type="spellStart"/>
          <w:r w:rsidR="007B715F" w:rsidRPr="007B715F">
            <w:rPr>
              <w:rFonts w:eastAsia="Times New Roman"/>
            </w:rPr>
            <w:t>Harron</w:t>
          </w:r>
          <w:proofErr w:type="spellEnd"/>
          <w:r w:rsidR="007B715F" w:rsidRPr="007B715F">
            <w:rPr>
              <w:rFonts w:eastAsia="Times New Roman"/>
            </w:rPr>
            <w:t xml:space="preserve"> </w:t>
          </w:r>
          <w:proofErr w:type="spellStart"/>
          <w:r w:rsidR="007B715F" w:rsidRPr="007B715F">
            <w:rPr>
              <w:rFonts w:eastAsia="Times New Roman"/>
            </w:rPr>
            <w:t>dkk</w:t>
          </w:r>
          <w:proofErr w:type="spellEnd"/>
          <w:r w:rsidR="007B715F" w:rsidRPr="007B715F">
            <w:rPr>
              <w:rFonts w:eastAsia="Times New Roman"/>
            </w:rPr>
            <w:t>., 2023)</w:t>
          </w:r>
        </w:sdtContent>
      </w:sdt>
      <w:r w:rsidR="009934A4">
        <w:t xml:space="preserve">. Gambar </w:t>
      </w:r>
      <w:proofErr w:type="spellStart"/>
      <w:r w:rsidR="009934A4">
        <w:t>tepi</w:t>
      </w:r>
      <w:proofErr w:type="spellEnd"/>
      <w:r w:rsidR="009934A4">
        <w:t xml:space="preserve"> yang </w:t>
      </w:r>
      <w:proofErr w:type="spellStart"/>
      <w:r w:rsidR="009934A4">
        <w:t>diekstraksi</w:t>
      </w:r>
      <w:proofErr w:type="spellEnd"/>
      <w:r w:rsidR="009934A4">
        <w:t xml:space="preserve"> </w:t>
      </w:r>
      <w:proofErr w:type="spellStart"/>
      <w:r w:rsidR="009934A4">
        <w:t>digunakan</w:t>
      </w:r>
      <w:proofErr w:type="spellEnd"/>
      <w:r w:rsidR="009934A4">
        <w:t xml:space="preserve"> untuk </w:t>
      </w:r>
      <w:proofErr w:type="spellStart"/>
      <w:r w:rsidR="009934A4">
        <w:t>menghitung</w:t>
      </w:r>
      <w:proofErr w:type="spellEnd"/>
      <w:r w:rsidR="009934A4">
        <w:t xml:space="preserve"> </w:t>
      </w:r>
      <w:proofErr w:type="spellStart"/>
      <w:r w:rsidR="009934A4">
        <w:t>nilai-nilai</w:t>
      </w:r>
      <w:proofErr w:type="spellEnd"/>
      <w:r w:rsidR="009934A4">
        <w:t xml:space="preserve"> </w:t>
      </w:r>
      <w:proofErr w:type="spellStart"/>
      <w:r w:rsidR="009934A4">
        <w:t>seperti</w:t>
      </w:r>
      <w:proofErr w:type="spellEnd"/>
      <w:r w:rsidR="009934A4">
        <w:t xml:space="preserve"> </w:t>
      </w:r>
      <w:proofErr w:type="spellStart"/>
      <w:r w:rsidR="009934A4">
        <w:t>energi</w:t>
      </w:r>
      <w:proofErr w:type="spellEnd"/>
      <w:r w:rsidR="009934A4">
        <w:t xml:space="preserve"> dan </w:t>
      </w:r>
      <w:proofErr w:type="spellStart"/>
      <w:r w:rsidR="009934A4">
        <w:t>variasi</w:t>
      </w:r>
      <w:proofErr w:type="spellEnd"/>
      <w:r w:rsidR="009934A4">
        <w:t xml:space="preserve"> </w:t>
      </w:r>
      <w:proofErr w:type="spellStart"/>
      <w:r w:rsidR="009934A4">
        <w:t>dari</w:t>
      </w:r>
      <w:proofErr w:type="spellEnd"/>
      <w:r w:rsidR="009934A4">
        <w:t xml:space="preserve"> </w:t>
      </w:r>
      <w:r w:rsidR="009934A4">
        <w:rPr>
          <w:i/>
          <w:iCs/>
        </w:rPr>
        <w:t>Laplacian</w:t>
      </w:r>
      <w:r w:rsidR="009934A4">
        <w:t xml:space="preserve"> yang </w:t>
      </w:r>
      <w:proofErr w:type="spellStart"/>
      <w:r w:rsidR="009934A4">
        <w:t>dibandingkan</w:t>
      </w:r>
      <w:proofErr w:type="spellEnd"/>
      <w:r w:rsidR="009934A4">
        <w:t xml:space="preserve"> </w:t>
      </w:r>
      <w:proofErr w:type="spellStart"/>
      <w:r w:rsidR="009934A4">
        <w:t>dengan</w:t>
      </w:r>
      <w:proofErr w:type="spellEnd"/>
      <w:r w:rsidR="009934A4">
        <w:t xml:space="preserve"> </w:t>
      </w:r>
      <w:proofErr w:type="spellStart"/>
      <w:r w:rsidR="009934A4">
        <w:t>sebuah</w:t>
      </w:r>
      <w:proofErr w:type="spellEnd"/>
      <w:r w:rsidR="009934A4">
        <w:t xml:space="preserve"> </w:t>
      </w:r>
      <w:r w:rsidR="009934A4" w:rsidRPr="009934A4">
        <w:rPr>
          <w:i/>
          <w:iCs/>
        </w:rPr>
        <w:t>threshold</w:t>
      </w:r>
      <w:r w:rsidR="009934A4">
        <w:t xml:space="preserve"> untuk </w:t>
      </w:r>
      <w:proofErr w:type="spellStart"/>
      <w:r w:rsidR="009934A4">
        <w:t>menentukan</w:t>
      </w:r>
      <w:proofErr w:type="spellEnd"/>
      <w:r w:rsidR="009934A4">
        <w:t xml:space="preserve"> </w:t>
      </w:r>
      <w:proofErr w:type="spellStart"/>
      <w:r w:rsidR="009934A4">
        <w:t>klasifikasi</w:t>
      </w:r>
      <w:proofErr w:type="spellEnd"/>
      <w:r w:rsidR="009934A4">
        <w:t xml:space="preserve"> </w:t>
      </w:r>
      <w:r w:rsidR="009934A4">
        <w:rPr>
          <w:i/>
          <w:iCs/>
        </w:rPr>
        <w:t>blur</w:t>
      </w:r>
      <w:r w:rsidR="009934A4">
        <w:t xml:space="preserve"> </w:t>
      </w:r>
      <w:proofErr w:type="spellStart"/>
      <w:r w:rsidR="009934A4">
        <w:t>gambar</w:t>
      </w:r>
      <w:proofErr w:type="spellEnd"/>
      <w:r w:rsidR="009934A4">
        <w:t xml:space="preserve">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Ymx1ciBtZWFzdXJlIG9wZXJhdG9ycyBmb3Igc2luZ2xlIGltYWdlIGJsdXIgc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EndPr/>
        <w:sdtContent>
          <w:r w:rsidR="007B715F" w:rsidRPr="007B715F">
            <w:rPr>
              <w:rFonts w:eastAsia="Times New Roman"/>
            </w:rPr>
            <w:t>(Ali &amp; Mahmood, 2018)</w:t>
          </w:r>
        </w:sdtContent>
      </w:sdt>
      <w:r w:rsidR="009934A4">
        <w:t>.</w:t>
      </w:r>
      <w:r w:rsidR="007E0146">
        <w:t xml:space="preserve"> </w:t>
      </w:r>
      <w:proofErr w:type="spellStart"/>
      <w:r w:rsidR="007E0146">
        <w:t>Deteksi</w:t>
      </w:r>
      <w:proofErr w:type="spellEnd"/>
      <w:r w:rsidR="007E0146">
        <w:t xml:space="preserve"> </w:t>
      </w:r>
      <w:proofErr w:type="spellStart"/>
      <w:r w:rsidR="007E0146">
        <w:t>tepi</w:t>
      </w:r>
      <w:proofErr w:type="spellEnd"/>
      <w:r w:rsidR="007E0146">
        <w:t xml:space="preserve"> </w:t>
      </w:r>
      <w:r w:rsidR="007E0146">
        <w:rPr>
          <w:i/>
          <w:iCs/>
        </w:rPr>
        <w:t>Laplacian operator</w:t>
      </w:r>
      <w:r w:rsidR="007E0146">
        <w:t xml:space="preserve"> </w:t>
      </w:r>
      <w:proofErr w:type="spellStart"/>
      <w:r w:rsidR="007E0146">
        <w:t>dilakukan</w:t>
      </w:r>
      <w:proofErr w:type="spellEnd"/>
      <w:r w:rsidR="007E0146">
        <w:t xml:space="preserve"> </w:t>
      </w:r>
      <w:proofErr w:type="spellStart"/>
      <w:r w:rsidR="007E0146">
        <w:t>menggunakan</w:t>
      </w:r>
      <w:proofErr w:type="spellEnd"/>
      <w:r w:rsidR="007E0146">
        <w:t xml:space="preserve"> kernel yang </w:t>
      </w:r>
      <w:proofErr w:type="spellStart"/>
      <w:r w:rsidR="007E0146">
        <w:t>telah</w:t>
      </w:r>
      <w:proofErr w:type="spellEnd"/>
      <w:r w:rsidR="007E0146">
        <w:t xml:space="preserve"> </w:t>
      </w:r>
      <w:proofErr w:type="spellStart"/>
      <w:r w:rsidR="007E0146">
        <w:t>dikomputasi</w:t>
      </w:r>
      <w:proofErr w:type="spellEnd"/>
      <w:r w:rsidR="007E0146">
        <w:t xml:space="preserve"> </w:t>
      </w:r>
      <w:proofErr w:type="spellStart"/>
      <w:r w:rsidR="007E0146">
        <w:t>seperti</w:t>
      </w:r>
      <w:proofErr w:type="spellEnd"/>
      <w:r w:rsidR="007E0146">
        <w:t xml:space="preserve"> pada </w:t>
      </w:r>
      <w:proofErr w:type="spellStart"/>
      <w:r w:rsidR="007E0146">
        <w:t>persamaan</w:t>
      </w:r>
      <w:proofErr w:type="spellEnd"/>
      <w:r w:rsidR="007E0146">
        <w:t xml:space="preserve"> (2)</w:t>
      </w:r>
      <w:r w:rsidR="00083A4E">
        <w:t xml:space="preserve"> </w:t>
      </w:r>
      <w:sdt>
        <w:sdtPr>
          <w:tag w:val="MENDELEY_CITATION_v3_eyJjaXRhdGlvbklEIjoiTUVOREVMRVlfQ0lUQVRJT05fYTEyNzk5MjYtOTFkZi00ZmNlLWFkNzctYjI4NDE2YjkxNzkz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685140125"/>
          <w:placeholder>
            <w:docPart w:val="DefaultPlaceholder_-1854013440"/>
          </w:placeholder>
        </w:sdtPr>
        <w:sdtEndPr/>
        <w:sdtContent>
          <w:r w:rsidR="007B715F" w:rsidRPr="007B715F">
            <w:t xml:space="preserve">(Bansal </w:t>
          </w:r>
          <w:proofErr w:type="spellStart"/>
          <w:r w:rsidR="007B715F" w:rsidRPr="007B715F">
            <w:t>dkk</w:t>
          </w:r>
          <w:proofErr w:type="spellEnd"/>
          <w:r w:rsidR="007B715F" w:rsidRPr="007B715F">
            <w:t>., 2016)</w:t>
          </w:r>
        </w:sdtContent>
      </w:sdt>
      <w:r w:rsidR="007E01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7E0146" w:rsidRPr="00E12DBF" w14:paraId="009439BC" w14:textId="77777777" w:rsidTr="00F31A0B">
        <w:tc>
          <w:tcPr>
            <w:tcW w:w="7285" w:type="dxa"/>
            <w:vAlign w:val="center"/>
          </w:tcPr>
          <w:p w14:paraId="2813BE53" w14:textId="65275FB8" w:rsidR="007E0146" w:rsidRPr="00E12DBF" w:rsidRDefault="007E0146" w:rsidP="00F31A0B">
            <w:pPr>
              <w:jc w:val="center"/>
            </w:pPr>
            <m:oMathPara>
              <m:oMath>
                <m:r>
                  <w:rPr>
                    <w:rFonts w:ascii="Cambria Math" w:hAnsi="Cambria Math"/>
                  </w:rPr>
                  <m:t>Laplacian Kernel=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m:oMathPara>
          </w:p>
        </w:tc>
        <w:tc>
          <w:tcPr>
            <w:tcW w:w="642" w:type="dxa"/>
            <w:vAlign w:val="center"/>
          </w:tcPr>
          <w:p w14:paraId="18794D39" w14:textId="735CA40F"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(2)</w:t>
            </w:r>
          </w:p>
        </w:tc>
      </w:tr>
    </w:tbl>
    <w:p w14:paraId="5BFE23CA" w14:textId="3B2B8F57" w:rsidR="001B7908" w:rsidRDefault="001C6FBD" w:rsidP="00083A4E">
      <w:pPr>
        <w:pStyle w:val="paragraf"/>
      </w:pPr>
      <w:r>
        <w:rPr>
          <w:i/>
          <w:iCs/>
        </w:rPr>
        <w:t>Laplacian operator</w:t>
      </w:r>
      <w:r>
        <w:t xml:space="preserve"> </w:t>
      </w:r>
      <w:proofErr w:type="spellStart"/>
      <w:r>
        <w:t>dapat</w:t>
      </w:r>
      <w:proofErr w:type="spellEnd"/>
      <w:r>
        <w:t xml:space="preserve"> </w:t>
      </w:r>
      <w:proofErr w:type="spellStart"/>
      <w:r>
        <w:t>menjadi</w:t>
      </w:r>
      <w:proofErr w:type="spellEnd"/>
      <w:r>
        <w:t xml:space="preserve"> </w:t>
      </w:r>
      <w:proofErr w:type="spellStart"/>
      <w:r>
        <w:t>fitur</w:t>
      </w:r>
      <w:proofErr w:type="spellEnd"/>
      <w:r>
        <w:t xml:space="preserve"> </w:t>
      </w:r>
      <w:proofErr w:type="spellStart"/>
      <w:r>
        <w:t>karena</w:t>
      </w:r>
      <w:proofErr w:type="spellEnd"/>
      <w:r>
        <w:t xml:space="preserve"> </w:t>
      </w:r>
      <w:proofErr w:type="spellStart"/>
      <w:r>
        <w:t>tepi</w:t>
      </w:r>
      <w:proofErr w:type="spellEnd"/>
      <w:r>
        <w:t xml:space="preserve"> yang </w:t>
      </w:r>
      <w:proofErr w:type="spellStart"/>
      <w:r>
        <w:t>didapat</w:t>
      </w:r>
      <w:proofErr w:type="spellEnd"/>
      <w:r>
        <w:t xml:space="preserve"> </w:t>
      </w:r>
      <w:proofErr w:type="spellStart"/>
      <w:r>
        <w:t>menunjukkan</w:t>
      </w:r>
      <w:proofErr w:type="spellEnd"/>
      <w:r>
        <w:t xml:space="preserve"> </w:t>
      </w:r>
      <w:proofErr w:type="spellStart"/>
      <w:r w:rsidR="006779B3">
        <w:t>perubahan</w:t>
      </w:r>
      <w:proofErr w:type="spellEnd"/>
      <w:r w:rsidR="006779B3">
        <w:t xml:space="preserve"> </w:t>
      </w:r>
      <w:proofErr w:type="spellStart"/>
      <w:r w:rsidR="006779B3">
        <w:t>nilai</w:t>
      </w:r>
      <w:proofErr w:type="spellEnd"/>
      <w:r w:rsidR="006779B3">
        <w:t xml:space="preserve"> </w:t>
      </w:r>
      <w:proofErr w:type="spellStart"/>
      <w:r w:rsidR="006779B3">
        <w:t>warna</w:t>
      </w:r>
      <w:proofErr w:type="spellEnd"/>
      <w:r w:rsidR="006779B3">
        <w:t xml:space="preserve"> (</w:t>
      </w:r>
      <w:proofErr w:type="spellStart"/>
      <w:r w:rsidR="006779B3">
        <w:t>kontras</w:t>
      </w:r>
      <w:proofErr w:type="spellEnd"/>
      <w:r w:rsidR="006779B3">
        <w:t>)</w:t>
      </w:r>
      <w:r>
        <w:t xml:space="preserve"> pada </w:t>
      </w:r>
      <w:proofErr w:type="spellStart"/>
      <w:r>
        <w:t>gambar</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akan</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kontras</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varia</w:t>
      </w:r>
      <w:r w:rsidR="00CE4C55">
        <w:t>ns</w:t>
      </w:r>
      <w:proofErr w:type="spellEnd"/>
      <w:r>
        <w:t xml:space="preserve"> </w:t>
      </w:r>
      <w:proofErr w:type="spellStart"/>
      <w:r>
        <w:t>nilai</w:t>
      </w:r>
      <w:proofErr w:type="spellEnd"/>
      <w:r>
        <w:t xml:space="preserve"> </w:t>
      </w:r>
      <w:proofErr w:type="spellStart"/>
      <w:r>
        <w:t>tepi</w:t>
      </w:r>
      <w:proofErr w:type="spellEnd"/>
      <w:r>
        <w:t xml:space="preserve"> dan </w:t>
      </w:r>
      <w:proofErr w:type="spellStart"/>
      <w:r>
        <w:t>sebaliknya</w:t>
      </w:r>
      <w:proofErr w:type="spellEnd"/>
      <w:r>
        <w:t xml:space="preserve">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EndPr/>
        <w:sdtContent>
          <w:r w:rsidR="007B715F" w:rsidRPr="007B715F">
            <w:t xml:space="preserve">(Bansal </w:t>
          </w:r>
          <w:proofErr w:type="spellStart"/>
          <w:r w:rsidR="007B715F" w:rsidRPr="007B715F">
            <w:t>dkk</w:t>
          </w:r>
          <w:proofErr w:type="spellEnd"/>
          <w:r w:rsidR="007B715F" w:rsidRPr="007B715F">
            <w:t>., 2016)</w:t>
          </w:r>
        </w:sdtContent>
      </w:sdt>
      <w:r>
        <w:t>.</w:t>
      </w:r>
      <w:r w:rsidR="006779B3">
        <w:t xml:space="preserve"> Nilai </w:t>
      </w:r>
      <w:proofErr w:type="spellStart"/>
      <w:r w:rsidR="006779B3">
        <w:t>varia</w:t>
      </w:r>
      <w:r w:rsidR="00CE4C55">
        <w:t>ns</w:t>
      </w:r>
      <w:proofErr w:type="spellEnd"/>
      <w:r w:rsidR="001B7908">
        <w:t xml:space="preserve"> yang </w:t>
      </w:r>
      <w:proofErr w:type="spellStart"/>
      <w:r w:rsidR="001B7908">
        <w:t>dihitung</w:t>
      </w:r>
      <w:proofErr w:type="spellEnd"/>
      <w:r w:rsidR="001B7908">
        <w:t xml:space="preserve"> </w:t>
      </w:r>
      <w:proofErr w:type="spellStart"/>
      <w:r w:rsidR="001B7908">
        <w:t>dengan</w:t>
      </w:r>
      <w:proofErr w:type="spellEnd"/>
      <w:r w:rsidR="001B7908">
        <w:t xml:space="preserve"> </w:t>
      </w:r>
      <w:proofErr w:type="spellStart"/>
      <w:r w:rsidR="001B7908">
        <w:t>persamaan</w:t>
      </w:r>
      <w:proofErr w:type="spellEnd"/>
      <w:r w:rsidR="001B7908">
        <w:t xml:space="preserve"> (3)</w:t>
      </w:r>
      <w:r w:rsidR="006779B3">
        <w:t xml:space="preserve"> </w:t>
      </w:r>
      <w:proofErr w:type="spellStart"/>
      <w:r w:rsidR="006779B3">
        <w:t>digunakan</w:t>
      </w:r>
      <w:proofErr w:type="spellEnd"/>
      <w:r w:rsidR="006779B3">
        <w:t xml:space="preserve"> </w:t>
      </w:r>
      <w:proofErr w:type="spellStart"/>
      <w:r w:rsidR="006779B3">
        <w:t>karena</w:t>
      </w:r>
      <w:proofErr w:type="spellEnd"/>
      <w:r w:rsidR="006779B3">
        <w:t xml:space="preserve"> </w:t>
      </w:r>
      <w:proofErr w:type="spellStart"/>
      <w:r w:rsidR="006779B3">
        <w:t>varia</w:t>
      </w:r>
      <w:r w:rsidR="00CE4C55">
        <w:t>ns</w:t>
      </w:r>
      <w:proofErr w:type="spellEnd"/>
      <w:r w:rsidR="006779B3">
        <w:t xml:space="preserve"> </w:t>
      </w:r>
      <w:proofErr w:type="spellStart"/>
      <w:r w:rsidR="006779B3">
        <w:t>meningkat</w:t>
      </w:r>
      <w:proofErr w:type="spellEnd"/>
      <w:r w:rsidR="006779B3">
        <w:t xml:space="preserve"> </w:t>
      </w:r>
      <w:proofErr w:type="spellStart"/>
      <w:r w:rsidR="006779B3">
        <w:t>dengan</w:t>
      </w:r>
      <w:proofErr w:type="spellEnd"/>
      <w:r w:rsidR="006779B3">
        <w:t xml:space="preserve"> </w:t>
      </w:r>
      <w:proofErr w:type="spellStart"/>
      <w:r w:rsidR="006779B3">
        <w:t>keberadaan</w:t>
      </w:r>
      <w:proofErr w:type="spellEnd"/>
      <w:r w:rsidR="006779B3">
        <w:t xml:space="preserve"> titik bukan </w:t>
      </w:r>
      <w:proofErr w:type="spellStart"/>
      <w:r w:rsidR="006779B3">
        <w:lastRenderedPageBreak/>
        <w:t>tepi</w:t>
      </w:r>
      <w:proofErr w:type="spellEnd"/>
      <w:r w:rsidR="006779B3">
        <w:t xml:space="preserve"> dan titik </w:t>
      </w:r>
      <w:proofErr w:type="spellStart"/>
      <w:r w:rsidR="006779B3">
        <w:t>tepi</w:t>
      </w:r>
      <w:proofErr w:type="spellEnd"/>
      <w:r w:rsidR="006779B3">
        <w:t xml:space="preserve"> </w:t>
      </w:r>
      <w:proofErr w:type="spellStart"/>
      <w:r w:rsidR="006779B3">
        <w:t>sehingga</w:t>
      </w:r>
      <w:proofErr w:type="spellEnd"/>
      <w:r w:rsidR="006779B3">
        <w:t xml:space="preserve"> </w:t>
      </w:r>
      <w:proofErr w:type="spellStart"/>
      <w:r w:rsidR="006779B3">
        <w:t>akan</w:t>
      </w:r>
      <w:proofErr w:type="spellEnd"/>
      <w:r w:rsidR="006779B3">
        <w:t xml:space="preserve"> </w:t>
      </w:r>
      <w:proofErr w:type="spellStart"/>
      <w:r w:rsidR="006779B3">
        <w:t>mengindikasi</w:t>
      </w:r>
      <w:proofErr w:type="spellEnd"/>
      <w:r w:rsidR="006779B3">
        <w:t xml:space="preserve"> </w:t>
      </w:r>
      <w:r w:rsidR="006779B3">
        <w:rPr>
          <w:i/>
          <w:iCs/>
        </w:rPr>
        <w:t>blur</w:t>
      </w:r>
      <w:r w:rsidR="006779B3">
        <w:t xml:space="preserve">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sedikit</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r w:rsidR="006779B3">
        <w:rPr>
          <w:i/>
          <w:iCs/>
        </w:rPr>
        <w:t xml:space="preserve">blur </w:t>
      </w:r>
      <w:r w:rsidR="006779B3">
        <w:t xml:space="preserve">dan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terlalu</w:t>
      </w:r>
      <w:proofErr w:type="spellEnd"/>
      <w:r w:rsidR="006779B3">
        <w:t xml:space="preserve"> </w:t>
      </w:r>
      <w:proofErr w:type="spellStart"/>
      <w:r w:rsidR="006779B3">
        <w:t>banyak</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proofErr w:type="spellStart"/>
      <w:r w:rsidR="006779B3">
        <w:t>dengan</w:t>
      </w:r>
      <w:proofErr w:type="spellEnd"/>
      <w:r w:rsidR="006779B3">
        <w:t xml:space="preserve">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EndPr/>
        <w:sdtContent>
          <w:r w:rsidR="007B715F" w:rsidRPr="007B715F">
            <w:t xml:space="preserve">(Bansal </w:t>
          </w:r>
          <w:proofErr w:type="spellStart"/>
          <w:r w:rsidR="007B715F" w:rsidRPr="007B715F">
            <w:t>dkk</w:t>
          </w:r>
          <w:proofErr w:type="spellEnd"/>
          <w:r w:rsidR="007B715F" w:rsidRPr="007B715F">
            <w:t>., 2016)</w:t>
          </w:r>
        </w:sdtContent>
      </w:sdt>
      <w:r w:rsidR="006779B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1B7908" w:rsidRPr="00E12DBF" w14:paraId="59A54CB2" w14:textId="77777777" w:rsidTr="00205C75">
        <w:tc>
          <w:tcPr>
            <w:tcW w:w="7285" w:type="dxa"/>
            <w:vAlign w:val="center"/>
          </w:tcPr>
          <w:p w14:paraId="417EBABD" w14:textId="54CFF6D1" w:rsidR="001B7908" w:rsidRPr="00E12DBF" w:rsidRDefault="006C2644" w:rsidP="00205C75">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oMath>
            </m:oMathPara>
          </w:p>
        </w:tc>
        <w:tc>
          <w:tcPr>
            <w:tcW w:w="642" w:type="dxa"/>
            <w:vAlign w:val="center"/>
          </w:tcPr>
          <w:p w14:paraId="35CECD43" w14:textId="3CEE6CF7" w:rsidR="001B7908" w:rsidRPr="00E12DBF" w:rsidRDefault="001B7908" w:rsidP="00205C75">
            <w:pPr>
              <w:pStyle w:val="paragraf"/>
              <w:spacing w:after="200" w:line="240" w:lineRule="auto"/>
              <w:ind w:firstLine="0"/>
              <w:jc w:val="center"/>
              <w:rPr>
                <w:rFonts w:ascii="Times New Roman" w:hAnsi="Times New Roman"/>
              </w:rPr>
            </w:pPr>
            <w:r>
              <w:rPr>
                <w:rFonts w:ascii="Times New Roman" w:hAnsi="Times New Roman"/>
              </w:rPr>
              <w:t>(3)</w:t>
            </w:r>
          </w:p>
        </w:tc>
      </w:tr>
    </w:tbl>
    <w:p w14:paraId="466FE538" w14:textId="77777777" w:rsidR="00A43E90" w:rsidRDefault="00A43E90" w:rsidP="00A43E90">
      <w:proofErr w:type="spellStart"/>
      <w:r>
        <w:t>Keterangan</w:t>
      </w:r>
      <w:proofErr w:type="spellEnd"/>
      <w:r>
        <w:t>:</w:t>
      </w:r>
    </w:p>
    <w:p w14:paraId="4DB977B9" w14:textId="3C22AE8C" w:rsidR="00A43E90" w:rsidRDefault="006C2644" w:rsidP="00A43E90">
      <w:pPr>
        <w:spacing w:after="0"/>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43E90">
        <w:tab/>
        <w:t>: Nilai varians</w:t>
      </w:r>
      <w:r w:rsidR="00095295">
        <w:t xml:space="preserve"> </w:t>
      </w:r>
      <w:proofErr w:type="spellStart"/>
      <w:r w:rsidR="00095295">
        <w:t>populasi</w:t>
      </w:r>
      <w:proofErr w:type="spellEnd"/>
      <w:r w:rsidR="00A43E90">
        <w:t>.</w:t>
      </w:r>
    </w:p>
    <w:p w14:paraId="5F32E100" w14:textId="493C850B" w:rsidR="00A43E90" w:rsidRDefault="00A43E90" w:rsidP="00A43E90">
      <w:pPr>
        <w:spacing w:after="0"/>
      </w:pPr>
      <w:r>
        <w:t>X</w:t>
      </w:r>
      <w:r>
        <w:tab/>
        <w:t>:</w:t>
      </w:r>
      <w:r w:rsidR="00095295">
        <w:t xml:space="preserve"> Nilai ke-</w:t>
      </w:r>
      <w:proofErr w:type="spellStart"/>
      <w:r w:rsidR="00095295">
        <w:t>i</w:t>
      </w:r>
      <w:proofErr w:type="spellEnd"/>
      <w:r w:rsidR="00095295">
        <w:t>.</w:t>
      </w:r>
    </w:p>
    <w:p w14:paraId="3DEEB350" w14:textId="1F9A4919" w:rsidR="00A43E90" w:rsidRDefault="00A43E90" w:rsidP="00A43E90">
      <w:pPr>
        <w:spacing w:after="0"/>
      </w:pPr>
      <w:r w:rsidRPr="00A43E90">
        <w:t>μ</w:t>
      </w:r>
      <w:r>
        <w:tab/>
        <w:t xml:space="preserve">: Nilai rata-rata </w:t>
      </w:r>
      <w:proofErr w:type="spellStart"/>
      <w:r>
        <w:t>populasi</w:t>
      </w:r>
      <w:proofErr w:type="spellEnd"/>
      <w:r>
        <w:t>.</w:t>
      </w:r>
    </w:p>
    <w:p w14:paraId="3E2A32DA" w14:textId="0FF01CB7" w:rsidR="00A43E90" w:rsidRDefault="00095295" w:rsidP="00095295">
      <w:pPr>
        <w:spacing w:after="0"/>
      </w:pPr>
      <w:r>
        <w:t>N</w:t>
      </w:r>
      <w:r w:rsidR="00A43E90">
        <w:tab/>
        <w:t xml:space="preserve">: </w:t>
      </w:r>
      <w:proofErr w:type="spellStart"/>
      <w:r>
        <w:t>Jumlah</w:t>
      </w:r>
      <w:proofErr w:type="spellEnd"/>
      <w:r>
        <w:t xml:space="preserve"> </w:t>
      </w:r>
      <w:proofErr w:type="spellStart"/>
      <w:r>
        <w:t>populasi</w:t>
      </w:r>
      <w:proofErr w:type="spellEnd"/>
      <w:r w:rsidR="00A43E90">
        <w:t>.</w:t>
      </w:r>
    </w:p>
    <w:p w14:paraId="783C9011" w14:textId="77777777" w:rsidR="00A43E90" w:rsidRDefault="00A43E90" w:rsidP="00A43E90">
      <w:pPr>
        <w:pStyle w:val="paragraf"/>
        <w:ind w:firstLine="0"/>
      </w:pPr>
    </w:p>
    <w:p w14:paraId="27A412AB" w14:textId="2BC0CA76" w:rsidR="005B0213" w:rsidRDefault="00CE4C55" w:rsidP="00083A4E">
      <w:pPr>
        <w:pStyle w:val="paragraf"/>
      </w:pPr>
      <w:proofErr w:type="spellStart"/>
      <w:r>
        <w:t>Contoh</w:t>
      </w:r>
      <w:proofErr w:type="spellEnd"/>
      <w:r>
        <w:t xml:space="preserve"> </w:t>
      </w:r>
      <w:proofErr w:type="spellStart"/>
      <w:r>
        <w:t>hasil</w:t>
      </w:r>
      <w:proofErr w:type="spellEnd"/>
      <w:r>
        <w:t xml:space="preserve"> </w:t>
      </w:r>
      <w:proofErr w:type="spellStart"/>
      <w:r>
        <w:t>penerapan</w:t>
      </w:r>
      <w:proofErr w:type="spellEnd"/>
      <w:r>
        <w:t xml:space="preserve"> </w:t>
      </w:r>
      <w:proofErr w:type="spellStart"/>
      <w:r>
        <w:rPr>
          <w:i/>
          <w:iCs/>
        </w:rPr>
        <w:t>laplacian</w:t>
      </w:r>
      <w:proofErr w:type="spellEnd"/>
      <w:r>
        <w:rPr>
          <w:i/>
          <w:iCs/>
        </w:rPr>
        <w:t xml:space="preserve"> operator</w:t>
      </w:r>
      <w:r>
        <w:t xml:space="preserve"> dan </w:t>
      </w:r>
      <w:proofErr w:type="spellStart"/>
      <w:r>
        <w:t>perhitungan</w:t>
      </w:r>
      <w:proofErr w:type="spellEnd"/>
      <w:r>
        <w:t xml:space="preserve"> </w:t>
      </w:r>
      <w:proofErr w:type="spellStart"/>
      <w:r>
        <w:t>variansnya</w:t>
      </w:r>
      <w:proofErr w:type="spellEnd"/>
      <w:r>
        <w:t xml:space="preserve"> </w:t>
      </w:r>
      <w:proofErr w:type="spellStart"/>
      <w:r>
        <w:t>dapat</w:t>
      </w:r>
      <w:proofErr w:type="spellEnd"/>
      <w:r>
        <w:t xml:space="preserve"> </w:t>
      </w:r>
      <w:proofErr w:type="spellStart"/>
      <w:r>
        <w:t>dilihat</w:t>
      </w:r>
      <w:proofErr w:type="spellEnd"/>
      <w:r>
        <w:t xml:space="preserve"> pada </w:t>
      </w:r>
      <w:r w:rsidR="00BB2BF1">
        <w:fldChar w:fldCharType="begin"/>
      </w:r>
      <w:r w:rsidR="00BB2BF1">
        <w:instrText xml:space="preserve"> REF _Ref183121455 \h </w:instrText>
      </w:r>
      <w:r w:rsidR="00BB2BF1">
        <w:fldChar w:fldCharType="separate"/>
      </w:r>
      <w:r w:rsidR="00987F50">
        <w:t xml:space="preserve">Gambar </w:t>
      </w:r>
      <w:r w:rsidR="00987F50">
        <w:rPr>
          <w:noProof/>
        </w:rPr>
        <w:t>2</w:t>
      </w:r>
      <w:r w:rsidR="00987F50">
        <w:t>.</w:t>
      </w:r>
      <w:r w:rsidR="00987F50">
        <w:rPr>
          <w:noProof/>
        </w:rPr>
        <w:t>4</w:t>
      </w:r>
      <w:r w:rsidR="00BB2BF1">
        <w:fldChar w:fldCharType="end"/>
      </w:r>
      <w:r w:rsidR="00BB2BF1">
        <w:t>.</w:t>
      </w:r>
    </w:p>
    <w:p w14:paraId="47B6DEA9" w14:textId="18E36836" w:rsidR="00BB2BF1" w:rsidRDefault="00BB2BF1" w:rsidP="00BB2BF1">
      <w:pPr>
        <w:jc w:val="center"/>
      </w:pPr>
      <w:r>
        <w:rPr>
          <w:noProof/>
        </w:rPr>
        <w:drawing>
          <wp:inline distT="0" distB="0" distL="0" distR="0" wp14:anchorId="17E1341B" wp14:editId="5865D1CC">
            <wp:extent cx="3657031" cy="1818609"/>
            <wp:effectExtent l="0" t="0" r="635" b="0"/>
            <wp:docPr id="36" name="Picture 36" descr="Zoomed image p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oomed image patch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1839" cy="1821000"/>
                    </a:xfrm>
                    <a:prstGeom prst="rect">
                      <a:avLst/>
                    </a:prstGeom>
                    <a:noFill/>
                    <a:ln>
                      <a:noFill/>
                    </a:ln>
                  </pic:spPr>
                </pic:pic>
              </a:graphicData>
            </a:graphic>
          </wp:inline>
        </w:drawing>
      </w:r>
    </w:p>
    <w:p w14:paraId="71C397CF" w14:textId="4241847F" w:rsidR="00CE4C55" w:rsidRDefault="00CE4C55" w:rsidP="00CE4C55">
      <w:pPr>
        <w:jc w:val="center"/>
      </w:pPr>
      <w:r>
        <w:rPr>
          <w:noProof/>
        </w:rPr>
        <w:drawing>
          <wp:inline distT="0" distB="0" distL="0" distR="0" wp14:anchorId="1B2181CD" wp14:editId="4DA6F3B2">
            <wp:extent cx="3687704" cy="1835483"/>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2491" cy="1837865"/>
                    </a:xfrm>
                    <a:prstGeom prst="rect">
                      <a:avLst/>
                    </a:prstGeom>
                    <a:noFill/>
                    <a:ln>
                      <a:noFill/>
                    </a:ln>
                  </pic:spPr>
                </pic:pic>
              </a:graphicData>
            </a:graphic>
          </wp:inline>
        </w:drawing>
      </w:r>
    </w:p>
    <w:p w14:paraId="1264FB0E" w14:textId="0F76FD4D" w:rsidR="00CE4C55" w:rsidRPr="00CE4C55" w:rsidRDefault="00CE4C55" w:rsidP="00CE4C55">
      <w:pPr>
        <w:pStyle w:val="Caption"/>
      </w:pPr>
      <w:bookmarkStart w:id="61" w:name="_Ref183121455"/>
      <w:bookmarkStart w:id="62" w:name="_Toc183209828"/>
      <w:r>
        <w:t xml:space="preserve">Gambar </w:t>
      </w:r>
      <w:r w:rsidR="00697DFE">
        <w:fldChar w:fldCharType="begin"/>
      </w:r>
      <w:r w:rsidR="00697DFE">
        <w:instrText xml:space="preserve"> STYLEREF 1 \s </w:instrText>
      </w:r>
      <w:r w:rsidR="00697DFE">
        <w:fldChar w:fldCharType="separate"/>
      </w:r>
      <w:r w:rsidR="00987F50">
        <w:rPr>
          <w:noProof/>
        </w:rPr>
        <w:t>2</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4</w:t>
      </w:r>
      <w:r w:rsidR="00697DFE">
        <w:fldChar w:fldCharType="end"/>
      </w:r>
      <w:bookmarkEnd w:id="61"/>
      <w:r>
        <w:t xml:space="preserve"> Hasil </w:t>
      </w:r>
      <w:r>
        <w:rPr>
          <w:i/>
          <w:iCs/>
        </w:rPr>
        <w:t>Laplacian Operator</w:t>
      </w:r>
      <w:r>
        <w:t xml:space="preserve"> dan Nilai </w:t>
      </w:r>
      <w:proofErr w:type="spellStart"/>
      <w:r>
        <w:t>Variansnya</w:t>
      </w:r>
      <w:bookmarkEnd w:id="62"/>
      <w:proofErr w:type="spellEnd"/>
    </w:p>
    <w:p w14:paraId="39D72D8F" w14:textId="730CD231" w:rsidR="00CE4C55" w:rsidRPr="00CE4C55" w:rsidRDefault="00B915E5" w:rsidP="00CE4C55">
      <w:pPr>
        <w:jc w:val="center"/>
      </w:pPr>
      <w:proofErr w:type="spellStart"/>
      <w:r>
        <w:t>Sumber</w:t>
      </w:r>
      <w:proofErr w:type="spellEnd"/>
      <w:r>
        <w:t xml:space="preserve">: </w:t>
      </w:r>
      <w:sdt>
        <w:sdtPr>
          <w:rPr>
            <w:color w:val="000000"/>
          </w:rPr>
          <w:tag w:val="MENDELEY_CITATION_v3_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"/>
          <w:id w:val="-1985309805"/>
          <w:placeholder>
            <w:docPart w:val="DefaultPlaceholder_-1854013440"/>
          </w:placeholder>
        </w:sdtPr>
        <w:sdtEndPr/>
        <w:sdtContent>
          <w:r w:rsidR="007B715F" w:rsidRPr="007B715F">
            <w:rPr>
              <w:rFonts w:eastAsia="Times New Roman"/>
              <w:color w:val="000000"/>
            </w:rPr>
            <w:t>(</w:t>
          </w:r>
          <w:r w:rsidR="007B715F" w:rsidRPr="007B715F">
            <w:rPr>
              <w:rFonts w:eastAsia="Times New Roman"/>
              <w:i/>
              <w:iCs/>
              <w:color w:val="000000"/>
            </w:rPr>
            <w:t>How to identify blurry images</w:t>
          </w:r>
          <w:r w:rsidR="007B715F" w:rsidRPr="007B715F">
            <w:rPr>
              <w:rFonts w:eastAsia="Times New Roman"/>
              <w:color w:val="000000"/>
            </w:rPr>
            <w:t>, t.t.)</w:t>
          </w:r>
        </w:sdtContent>
      </w:sdt>
    </w:p>
    <w:p w14:paraId="7EFD84E5" w14:textId="1B8A423D" w:rsidR="001C17BC" w:rsidRDefault="001C17BC" w:rsidP="001C17BC">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EndPr/>
        <w:sdtContent>
          <w:r w:rsidR="007B715F" w:rsidRPr="007B715F">
            <w:t>(</w:t>
          </w:r>
          <w:proofErr w:type="spellStart"/>
          <w:r w:rsidR="007B715F" w:rsidRPr="007B715F">
            <w:t>Perić</w:t>
          </w:r>
          <w:proofErr w:type="spellEnd"/>
          <w:r w:rsidR="007B715F" w:rsidRPr="007B715F">
            <w:t xml:space="preserve"> </w:t>
          </w:r>
          <w:proofErr w:type="spellStart"/>
          <w:r w:rsidR="007B715F" w:rsidRPr="007B715F">
            <w:t>dkk</w:t>
          </w:r>
          <w:proofErr w:type="spellEnd"/>
          <w:r w:rsidR="007B715F" w:rsidRPr="007B715F">
            <w:t>., 2022)</w:t>
          </w:r>
        </w:sdtContent>
      </w:sdt>
      <w:r>
        <w:t xml:space="preserve"> </w:t>
      </w:r>
      <w:proofErr w:type="spellStart"/>
      <w:r>
        <w:t>menggunakan</w:t>
      </w:r>
      <w:proofErr w:type="spellEnd"/>
      <w:r>
        <w:t xml:space="preserve"> </w:t>
      </w:r>
      <w:proofErr w:type="spellStart"/>
      <w:r w:rsidR="00E63E42">
        <w:t>identifikasi</w:t>
      </w:r>
      <w:proofErr w:type="spellEnd"/>
      <w:r>
        <w:t xml:space="preserve"> </w:t>
      </w:r>
      <w:r w:rsidRPr="00EF4672">
        <w:rPr>
          <w:i/>
          <w:iCs/>
        </w:rPr>
        <w:t>blur</w:t>
      </w:r>
      <w:r>
        <w:t xml:space="preserve"> </w:t>
      </w:r>
      <w:proofErr w:type="spellStart"/>
      <w:r>
        <w:t>dengan</w:t>
      </w:r>
      <w:proofErr w:type="spellEnd"/>
      <w:r>
        <w:t xml:space="preserve"> </w:t>
      </w:r>
      <w:r w:rsidR="00EF4672">
        <w:rPr>
          <w:i/>
          <w:iCs/>
        </w:rPr>
        <w:t>Laplacian operator</w:t>
      </w:r>
      <w:r>
        <w:t xml:space="preserve"> pada </w:t>
      </w:r>
      <w:proofErr w:type="spellStart"/>
      <w:r>
        <w:t>gambar</w:t>
      </w:r>
      <w:proofErr w:type="spellEnd"/>
      <w:r>
        <w:t xml:space="preserve"> </w:t>
      </w:r>
      <w:proofErr w:type="spellStart"/>
      <w:r>
        <w:t>rel</w:t>
      </w:r>
      <w:proofErr w:type="spellEnd"/>
      <w:r>
        <w:t xml:space="preserve"> </w:t>
      </w:r>
      <w:proofErr w:type="spellStart"/>
      <w:r>
        <w:t>kereta</w:t>
      </w:r>
      <w:proofErr w:type="spellEnd"/>
      <w:r>
        <w:t xml:space="preserve"> yang </w:t>
      </w:r>
      <w:proofErr w:type="spellStart"/>
      <w:r>
        <w:t>diambil</w:t>
      </w:r>
      <w:proofErr w:type="spellEnd"/>
      <w:r>
        <w:t xml:space="preserve"> </w:t>
      </w:r>
      <w:proofErr w:type="spellStart"/>
      <w:r>
        <w:t>saat</w:t>
      </w:r>
      <w:proofErr w:type="spellEnd"/>
      <w:r>
        <w:t xml:space="preserve"> </w:t>
      </w:r>
      <w:proofErr w:type="spellStart"/>
      <w:r>
        <w:t>kereta</w:t>
      </w:r>
      <w:proofErr w:type="spellEnd"/>
      <w:r>
        <w:t xml:space="preserve"> </w:t>
      </w:r>
      <w:proofErr w:type="spellStart"/>
      <w:r>
        <w:t>berjalan</w:t>
      </w:r>
      <w:proofErr w:type="spellEnd"/>
      <w:r>
        <w:t xml:space="preserve">. </w:t>
      </w:r>
      <w:r w:rsidR="00EF4672">
        <w:rPr>
          <w:i/>
          <w:iCs/>
        </w:rPr>
        <w:t>Laplacian operator</w:t>
      </w:r>
      <w:r>
        <w:t xml:space="preserve"> </w:t>
      </w:r>
      <w:proofErr w:type="spellStart"/>
      <w:r>
        <w:t>dilakukan</w:t>
      </w:r>
      <w:proofErr w:type="spellEnd"/>
      <w:r>
        <w:t xml:space="preserve"> pada </w:t>
      </w:r>
      <w:r w:rsidR="00EF4672">
        <w:rPr>
          <w:i/>
          <w:iCs/>
        </w:rPr>
        <w:t xml:space="preserve">dataset </w:t>
      </w:r>
      <w:r>
        <w:t xml:space="preserve">untuk </w:t>
      </w:r>
      <w:r w:rsidR="00EF4672">
        <w:rPr>
          <w:i/>
          <w:iCs/>
        </w:rPr>
        <w:t>quality control</w:t>
      </w:r>
      <w:r w:rsidR="00EF4672">
        <w:t xml:space="preserve"> untuk </w:t>
      </w:r>
      <w:proofErr w:type="spellStart"/>
      <w:r w:rsidR="00EF4672">
        <w:t>meningkatkan</w:t>
      </w:r>
      <w:proofErr w:type="spellEnd"/>
      <w:r w:rsidR="00EF4672">
        <w:t xml:space="preserve"> model </w:t>
      </w:r>
      <w:r w:rsidR="00EF4672">
        <w:rPr>
          <w:i/>
          <w:iCs/>
        </w:rPr>
        <w:t>decision support system</w:t>
      </w:r>
      <w:r w:rsidR="00EF4672">
        <w:t xml:space="preserve"> yang </w:t>
      </w:r>
      <w:proofErr w:type="spellStart"/>
      <w:r w:rsidR="00EF4672">
        <w:t>akan</w:t>
      </w:r>
      <w:proofErr w:type="spellEnd"/>
      <w:r w:rsidR="00EF4672">
        <w:t xml:space="preserve"> </w:t>
      </w:r>
      <w:proofErr w:type="spellStart"/>
      <w:r w:rsidR="00EF4672">
        <w:t>dibangun</w:t>
      </w:r>
      <w:proofErr w:type="spellEnd"/>
      <w:r w:rsidR="00EF4672">
        <w:t xml:space="preserve"> </w:t>
      </w:r>
      <w:proofErr w:type="spellStart"/>
      <w:r w:rsidR="00EF4672">
        <w:t>selanjutnya</w:t>
      </w:r>
      <w:proofErr w:type="spellEnd"/>
      <w:r>
        <w:t xml:space="preserve">. </w:t>
      </w: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 xml:space="preserve">Laplacian operator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t>
      </w:r>
      <w:proofErr w:type="spellStart"/>
      <w:r>
        <w:t>waktu</w:t>
      </w:r>
      <w:proofErr w:type="spellEnd"/>
      <w:r>
        <w:t xml:space="preserve"> </w:t>
      </w:r>
      <w:proofErr w:type="spellStart"/>
      <w:r>
        <w:t>komputasi</w:t>
      </w:r>
      <w:proofErr w:type="spellEnd"/>
      <w:r>
        <w:t xml:space="preserve"> </w:t>
      </w:r>
      <w:r w:rsidR="00EF4672">
        <w:t>203</w:t>
      </w:r>
      <w:r>
        <w:t xml:space="preserve"> </w:t>
      </w:r>
      <w:proofErr w:type="spellStart"/>
      <w:r>
        <w:t>detik</w:t>
      </w:r>
      <w:proofErr w:type="spellEnd"/>
      <w:r>
        <w:t xml:space="preserve"> pada 872 </w:t>
      </w:r>
      <w:proofErr w:type="spellStart"/>
      <w:r>
        <w:t>gambar</w:t>
      </w:r>
      <w:proofErr w:type="spellEnd"/>
      <w:r>
        <w:t xml:space="preserve"> </w:t>
      </w:r>
      <w:proofErr w:type="spellStart"/>
      <w:r>
        <w:t>berukuran</w:t>
      </w:r>
      <w:proofErr w:type="spellEnd"/>
      <w:r>
        <w:t xml:space="preserve"> 1024×768 </w:t>
      </w:r>
      <w:r w:rsidR="008B157B" w:rsidRPr="008B157B">
        <w:rPr>
          <w:i/>
          <w:iCs/>
        </w:rPr>
        <w:t>pixel</w:t>
      </w:r>
      <w:r>
        <w:t>.</w:t>
      </w:r>
    </w:p>
    <w:p w14:paraId="5EE03B34" w14:textId="719289A3" w:rsidR="001C17BC" w:rsidRPr="008B6003"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EndPr/>
        <w:sdtContent>
          <w:r w:rsidR="007B715F" w:rsidRPr="007B715F">
            <w:t>(</w:t>
          </w:r>
          <w:proofErr w:type="spellStart"/>
          <w:r w:rsidR="007B715F" w:rsidRPr="007B715F">
            <w:t>Pagaduan</w:t>
          </w:r>
          <w:proofErr w:type="spellEnd"/>
          <w:r w:rsidR="007B715F" w:rsidRPr="007B715F">
            <w:t xml:space="preserve"> </w:t>
          </w:r>
          <w:proofErr w:type="spellStart"/>
          <w:r w:rsidR="007B715F" w:rsidRPr="007B715F">
            <w:t>dkk</w:t>
          </w:r>
          <w:proofErr w:type="spellEnd"/>
          <w:r w:rsidR="007B715F" w:rsidRPr="007B715F">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rsidR="00E63E42">
        <w:t>identifikasi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Pr>
          <w:i/>
          <w:iCs/>
        </w:rPr>
        <w:t>dataset</w:t>
      </w:r>
      <w:r>
        <w:t xml:space="preserve"> </w:t>
      </w:r>
      <w:proofErr w:type="spellStart"/>
      <w:r w:rsidR="00DD3B11">
        <w:t>gambar</w:t>
      </w:r>
      <w:proofErr w:type="spellEnd"/>
      <w:r w:rsidR="00EF4672">
        <w:t xml:space="preserve"> </w:t>
      </w:r>
      <w:r>
        <w:t xml:space="preserve">area </w:t>
      </w:r>
      <w:proofErr w:type="spellStart"/>
      <w:r>
        <w:t>perkantoran</w:t>
      </w:r>
      <w:proofErr w:type="spellEnd"/>
      <w:r>
        <w:t xml:space="preserve"> </w:t>
      </w:r>
      <w:proofErr w:type="spellStart"/>
      <w:r>
        <w:t>dengan</w:t>
      </w:r>
      <w:proofErr w:type="spellEnd"/>
      <w:r>
        <w:t xml:space="preserve"> </w:t>
      </w:r>
      <w:r>
        <w:rPr>
          <w:i/>
          <w:iCs/>
        </w:rPr>
        <w:t>motion blur</w:t>
      </w:r>
      <w:r>
        <w:t xml:space="preserve">, </w:t>
      </w:r>
      <w:r>
        <w:rPr>
          <w:i/>
          <w:iCs/>
        </w:rPr>
        <w:t>out-of-focus blur</w:t>
      </w:r>
      <w:r>
        <w:t xml:space="preserve">, dan </w:t>
      </w:r>
      <w:r>
        <w:rPr>
          <w:i/>
          <w:iCs/>
        </w:rPr>
        <w:t>synthetic blur</w:t>
      </w:r>
      <w:r>
        <w:t xml:space="preserve">. </w:t>
      </w:r>
      <w:proofErr w:type="spellStart"/>
      <w:r>
        <w:t>Penelitian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Laplacian operator</w:t>
      </w:r>
      <w:r>
        <w:rPr>
          <w:i/>
          <w:iCs/>
        </w:rPr>
        <w:t xml:space="preserve">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t>
      </w:r>
      <w:proofErr w:type="spellStart"/>
      <w:r>
        <w:t>waktu</w:t>
      </w:r>
      <w:proofErr w:type="spellEnd"/>
      <w:r>
        <w:t xml:space="preserve"> </w:t>
      </w:r>
      <w:proofErr w:type="spellStart"/>
      <w:r w:rsidR="00E63E42">
        <w:t>identifikasi</w:t>
      </w:r>
      <w:proofErr w:type="spellEnd"/>
      <w:r>
        <w:t xml:space="preserve"> </w:t>
      </w:r>
      <w:r w:rsidR="00EF4672">
        <w:t>1,1482</w:t>
      </w:r>
      <w:r>
        <w:t xml:space="preserve"> pada 200 </w:t>
      </w:r>
      <w:proofErr w:type="spellStart"/>
      <w:r>
        <w:t>gambar</w:t>
      </w:r>
      <w:proofErr w:type="spellEnd"/>
      <w:r>
        <w:t xml:space="preserve"> </w:t>
      </w:r>
      <w:proofErr w:type="spellStart"/>
      <w:r>
        <w:t>berukuran</w:t>
      </w:r>
      <w:proofErr w:type="spellEnd"/>
      <w:r>
        <w:t xml:space="preserve"> 640×</w:t>
      </w:r>
      <w:proofErr w:type="gramStart"/>
      <w:r>
        <w:t xml:space="preserve">480 </w:t>
      </w:r>
      <w:r w:rsidR="008B157B" w:rsidRPr="008B157B">
        <w:rPr>
          <w:i/>
          <w:iCs/>
        </w:rPr>
        <w:t>pixel</w:t>
      </w:r>
      <w:proofErr w:type="gramEnd"/>
      <w:r>
        <w:t xml:space="preserve"> </w:t>
      </w:r>
      <w:proofErr w:type="spellStart"/>
      <w:r>
        <w:t>dengan</w:t>
      </w:r>
      <w:proofErr w:type="spellEnd"/>
      <w:r>
        <w:t xml:space="preserve"> CPU Intel Core i7-8750H @ 2,20GHz dan RAM </w:t>
      </w:r>
      <w:proofErr w:type="spellStart"/>
      <w:r>
        <w:t>sebesar</w:t>
      </w:r>
      <w:proofErr w:type="spellEnd"/>
      <w:r>
        <w:t xml:space="preserve"> 8,0 GB.</w:t>
      </w:r>
    </w:p>
    <w:p w14:paraId="563C99F1" w14:textId="1E781803" w:rsidR="005D5BE6" w:rsidRDefault="00B6485B">
      <w:pPr>
        <w:pStyle w:val="Heading2"/>
      </w:pPr>
      <w:bookmarkStart w:id="63" w:name="_Toc185853516"/>
      <w:proofErr w:type="spellStart"/>
      <w:r>
        <w:t>Analisis</w:t>
      </w:r>
      <w:proofErr w:type="spellEnd"/>
      <w:r w:rsidR="00D5624B">
        <w:t xml:space="preserve"> </w:t>
      </w:r>
      <w:proofErr w:type="spellStart"/>
      <w:r w:rsidR="00D5624B">
        <w:t>Pemilihan</w:t>
      </w:r>
      <w:proofErr w:type="spellEnd"/>
      <w:r w:rsidR="00D5624B">
        <w:t xml:space="preserve"> Solusi</w:t>
      </w:r>
      <w:bookmarkEnd w:id="63"/>
    </w:p>
    <w:p w14:paraId="2F90D1D4" w14:textId="08A3225C" w:rsidR="00AD6C4B" w:rsidRDefault="00726962" w:rsidP="001B7908">
      <w:pPr>
        <w:pStyle w:val="paragraf"/>
      </w:pPr>
      <w:proofErr w:type="spellStart"/>
      <w:r>
        <w:t>Analisis</w:t>
      </w:r>
      <w:proofErr w:type="spellEnd"/>
      <w:r>
        <w:t xml:space="preserve"> </w:t>
      </w:r>
      <w:proofErr w:type="spellStart"/>
      <w:r>
        <w:t>pemilihan</w:t>
      </w:r>
      <w:proofErr w:type="spellEnd"/>
      <w:r>
        <w:t xml:space="preserve"> </w:t>
      </w:r>
      <w:proofErr w:type="spellStart"/>
      <w:r>
        <w:t>solusi</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tiga</w:t>
      </w:r>
      <w:proofErr w:type="spellEnd"/>
      <w:r>
        <w:t xml:space="preserve"> </w:t>
      </w:r>
      <w:proofErr w:type="spellStart"/>
      <w:r>
        <w:t>metode</w:t>
      </w:r>
      <w:proofErr w:type="spellEnd"/>
      <w:r>
        <w:t xml:space="preserve"> yang </w:t>
      </w:r>
      <w:proofErr w:type="spellStart"/>
      <w:r>
        <w:t>dipilih</w:t>
      </w:r>
      <w:proofErr w:type="spellEnd"/>
      <w:r>
        <w:t xml:space="preserve"> untuk </w:t>
      </w:r>
      <w:proofErr w:type="spellStart"/>
      <w:r>
        <w:t>mendapat</w:t>
      </w:r>
      <w:proofErr w:type="spellEnd"/>
      <w:r>
        <w:t xml:space="preserve"> </w:t>
      </w:r>
      <w:proofErr w:type="spellStart"/>
      <w:r>
        <w:t>satu</w:t>
      </w:r>
      <w:proofErr w:type="spellEnd"/>
      <w:r>
        <w:t xml:space="preserve"> </w:t>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r>
        <w:rPr>
          <w:i/>
        </w:rPr>
        <w:t>capstone project</w:t>
      </w:r>
      <w:r>
        <w:t xml:space="preserve">. </w:t>
      </w:r>
      <w:proofErr w:type="spellStart"/>
      <w:r>
        <w:t>Analisis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performa</w:t>
      </w:r>
      <w:proofErr w:type="spellEnd"/>
      <w:r>
        <w:t xml:space="preserve"> dan </w:t>
      </w:r>
      <w:proofErr w:type="spellStart"/>
      <w:r>
        <w:t>karakteristik</w:t>
      </w:r>
      <w:proofErr w:type="spellEnd"/>
      <w:r>
        <w:t xml:space="preserve"> </w:t>
      </w:r>
      <w:proofErr w:type="spellStart"/>
      <w:r>
        <w:t>dari</w:t>
      </w:r>
      <w:proofErr w:type="spellEnd"/>
      <w:r>
        <w:t xml:space="preserve"> masing-masing </w:t>
      </w:r>
      <w:proofErr w:type="spellStart"/>
      <w:r>
        <w:t>metode</w:t>
      </w:r>
      <w:proofErr w:type="spellEnd"/>
      <w:r>
        <w:t xml:space="preserve"> </w:t>
      </w:r>
      <w:proofErr w:type="spellStart"/>
      <w:r>
        <w:t>terhadap</w:t>
      </w:r>
      <w:proofErr w:type="spellEnd"/>
      <w:r>
        <w:t xml:space="preserve"> </w:t>
      </w:r>
      <w:proofErr w:type="spellStart"/>
      <w:r>
        <w:t>batasan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w:t>
      </w:r>
      <w:proofErr w:type="spellStart"/>
      <w:r>
        <w:t>proyek</w:t>
      </w:r>
      <w:proofErr w:type="spellEnd"/>
      <w:r>
        <w:t xml:space="preserve">. </w:t>
      </w:r>
      <w:r w:rsidR="0047356C">
        <w:t xml:space="preserve">Untuk </w:t>
      </w:r>
      <w:proofErr w:type="spellStart"/>
      <w:r w:rsidR="0047356C">
        <w:t>membantu</w:t>
      </w:r>
      <w:proofErr w:type="spellEnd"/>
      <w:r w:rsidR="0047356C">
        <w:t xml:space="preserve"> </w:t>
      </w:r>
      <w:proofErr w:type="spellStart"/>
      <w:r w:rsidR="0047356C">
        <w:t>dalam</w:t>
      </w:r>
      <w:proofErr w:type="spellEnd"/>
      <w:r w:rsidR="0047356C">
        <w:t xml:space="preserve"> </w:t>
      </w:r>
      <w:proofErr w:type="spellStart"/>
      <w:r w:rsidR="0047356C">
        <w:t>pertimbangan</w:t>
      </w:r>
      <w:proofErr w:type="spellEnd"/>
      <w:r w:rsidR="0047356C">
        <w:t xml:space="preserve"> </w:t>
      </w:r>
      <w:proofErr w:type="spellStart"/>
      <w:r w:rsidR="0047356C">
        <w:t>solusi</w:t>
      </w:r>
      <w:proofErr w:type="spellEnd"/>
      <w:r w:rsidR="0047356C">
        <w:t xml:space="preserve"> </w:t>
      </w:r>
      <w:proofErr w:type="spellStart"/>
      <w:r w:rsidR="0047356C">
        <w:t>digunakan</w:t>
      </w:r>
      <w:proofErr w:type="spellEnd"/>
      <w:r w:rsidR="0047356C">
        <w:t xml:space="preserve"> </w:t>
      </w:r>
      <w:proofErr w:type="spellStart"/>
      <w:r w:rsidR="0047356C">
        <w:t>hasil</w:t>
      </w:r>
      <w:proofErr w:type="spellEnd"/>
      <w:r w:rsidR="0047356C">
        <w:t xml:space="preserve"> </w:t>
      </w:r>
      <w:proofErr w:type="spellStart"/>
      <w:r w:rsidR="0047356C">
        <w:t>dari</w:t>
      </w:r>
      <w:proofErr w:type="spellEnd"/>
      <w:r w:rsidR="0047356C">
        <w:t xml:space="preserve"> </w:t>
      </w:r>
      <w:proofErr w:type="spellStart"/>
      <w:r w:rsidR="0047356C">
        <w:t>penelitian</w:t>
      </w:r>
      <w:proofErr w:type="spellEnd"/>
      <w:r w:rsidR="0047356C">
        <w:t xml:space="preserve"> oleh </w:t>
      </w:r>
      <w:sdt>
        <w:sdtPr>
          <w:tag w:val="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43779995"/>
          <w:placeholder>
            <w:docPart w:val="DefaultPlaceholder_-1854013440"/>
          </w:placeholder>
        </w:sdtPr>
        <w:sdtEndPr/>
        <w:sdtContent>
          <w:r w:rsidR="007B715F" w:rsidRPr="007B715F">
            <w:t>(</w:t>
          </w:r>
          <w:proofErr w:type="spellStart"/>
          <w:r w:rsidR="007B715F" w:rsidRPr="007B715F">
            <w:t>Pagaduan</w:t>
          </w:r>
          <w:proofErr w:type="spellEnd"/>
          <w:r w:rsidR="007B715F" w:rsidRPr="007B715F">
            <w:t xml:space="preserve"> </w:t>
          </w:r>
          <w:proofErr w:type="spellStart"/>
          <w:r w:rsidR="007B715F" w:rsidRPr="007B715F">
            <w:t>dkk</w:t>
          </w:r>
          <w:proofErr w:type="spellEnd"/>
          <w:r w:rsidR="007B715F" w:rsidRPr="007B715F">
            <w:t>., 2020)</w:t>
          </w:r>
        </w:sdtContent>
      </w:sdt>
      <w:r w:rsidR="0047356C">
        <w:t xml:space="preserve"> </w:t>
      </w:r>
      <w:proofErr w:type="spellStart"/>
      <w:r w:rsidR="0047356C">
        <w:t>terhadap</w:t>
      </w:r>
      <w:proofErr w:type="spellEnd"/>
      <w:r w:rsidR="0047356C">
        <w:t xml:space="preserve"> </w:t>
      </w:r>
      <w:proofErr w:type="spellStart"/>
      <w:r w:rsidR="00AD6C4B">
        <w:t>kinerja</w:t>
      </w:r>
      <w:proofErr w:type="spellEnd"/>
      <w:r w:rsidR="00AD6C4B">
        <w:t xml:space="preserve"> </w:t>
      </w:r>
      <w:proofErr w:type="spellStart"/>
      <w:r w:rsidR="00AD6C4B">
        <w:lastRenderedPageBreak/>
        <w:t>metode-metode</w:t>
      </w:r>
      <w:proofErr w:type="spellEnd"/>
      <w:r w:rsidR="00AD6C4B">
        <w:t xml:space="preserve"> </w:t>
      </w:r>
      <w:proofErr w:type="spellStart"/>
      <w:r w:rsidR="00AD6C4B">
        <w:t>dengan</w:t>
      </w:r>
      <w:proofErr w:type="spellEnd"/>
      <w:r w:rsidR="00AD6C4B">
        <w:t xml:space="preserve"> CPU Intel Core i7-8750H @ 2,20GHz dan 8,0 GB RAM</w:t>
      </w:r>
      <w:r w:rsidR="0047356C">
        <w:t xml:space="preserve"> pada </w:t>
      </w:r>
      <w:r w:rsidR="005B399F">
        <w:fldChar w:fldCharType="begin"/>
      </w:r>
      <w:r w:rsidR="005B399F">
        <w:instrText xml:space="preserve"> REF _Ref181114587 \h </w:instrText>
      </w:r>
      <w:r w:rsidR="005B399F">
        <w:fldChar w:fldCharType="separate"/>
      </w:r>
      <w:proofErr w:type="spellStart"/>
      <w:r w:rsidR="00987F50">
        <w:t>Tabel</w:t>
      </w:r>
      <w:proofErr w:type="spellEnd"/>
      <w:r w:rsidR="00987F50">
        <w:t xml:space="preserve"> </w:t>
      </w:r>
      <w:r w:rsidR="00987F50">
        <w:rPr>
          <w:noProof/>
        </w:rPr>
        <w:t>2</w:t>
      </w:r>
      <w:r w:rsidR="00987F50">
        <w:t>.</w:t>
      </w:r>
      <w:r w:rsidR="00987F50">
        <w:rPr>
          <w:noProof/>
        </w:rPr>
        <w:t>1</w:t>
      </w:r>
      <w:r w:rsidR="005B399F">
        <w:fldChar w:fldCharType="end"/>
      </w:r>
      <w:r w:rsidR="0047356C">
        <w:t xml:space="preserve"> </w:t>
      </w:r>
      <w:proofErr w:type="spellStart"/>
      <w:r w:rsidR="0047356C">
        <w:t>beberapa</w:t>
      </w:r>
      <w:proofErr w:type="spellEnd"/>
      <w:r w:rsidR="0047356C">
        <w:t xml:space="preserve"> </w:t>
      </w:r>
      <w:proofErr w:type="spellStart"/>
      <w:r w:rsidR="0047356C">
        <w:t>metode</w:t>
      </w:r>
      <w:proofErr w:type="spellEnd"/>
      <w:r w:rsidR="0047356C">
        <w:t xml:space="preserve"> </w:t>
      </w:r>
      <w:proofErr w:type="spellStart"/>
      <w:r w:rsidR="0047356C">
        <w:t>termasuk</w:t>
      </w:r>
      <w:proofErr w:type="spellEnd"/>
      <w:r w:rsidR="0047356C">
        <w:t xml:space="preserve"> </w:t>
      </w:r>
      <w:proofErr w:type="spellStart"/>
      <w:r w:rsidR="0047356C">
        <w:t>metode</w:t>
      </w:r>
      <w:proofErr w:type="spellEnd"/>
      <w:r w:rsidR="0047356C">
        <w:t xml:space="preserve"> </w:t>
      </w:r>
      <w:proofErr w:type="spellStart"/>
      <w:r w:rsidR="0047356C">
        <w:rPr>
          <w:i/>
        </w:rPr>
        <w:t>HaarWavelet</w:t>
      </w:r>
      <w:proofErr w:type="spellEnd"/>
      <w:r w:rsidR="0047356C">
        <w:rPr>
          <w:i/>
        </w:rPr>
        <w:t xml:space="preserve"> transform</w:t>
      </w:r>
      <w:r w:rsidR="0047356C">
        <w:t xml:space="preserve">, </w:t>
      </w:r>
      <w:r w:rsidR="0047356C">
        <w:rPr>
          <w:i/>
        </w:rPr>
        <w:t>Fast Fourier transform</w:t>
      </w:r>
      <w:r w:rsidR="0047356C">
        <w:t xml:space="preserve">, dan </w:t>
      </w:r>
      <w:r w:rsidR="0047356C">
        <w:rPr>
          <w:i/>
        </w:rPr>
        <w:t>Laplacian operator</w:t>
      </w:r>
      <w:r w:rsidR="0047356C">
        <w:t xml:space="preserve"> yang </w:t>
      </w:r>
      <w:proofErr w:type="spellStart"/>
      <w:r w:rsidR="0047356C">
        <w:t>dipilih</w:t>
      </w:r>
      <w:proofErr w:type="spellEnd"/>
      <w:r w:rsidR="00003195">
        <w:t>.</w:t>
      </w:r>
    </w:p>
    <w:p w14:paraId="264FC53E" w14:textId="0C5AD9E5" w:rsidR="0047356C" w:rsidRDefault="0047356C" w:rsidP="0047356C">
      <w:pPr>
        <w:pStyle w:val="Caption"/>
        <w:rPr>
          <w:i/>
          <w:iCs/>
        </w:rPr>
      </w:pPr>
      <w:bookmarkStart w:id="64" w:name="_Ref181114587"/>
      <w:bookmarkStart w:id="65" w:name="_Toc183209815"/>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2</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1</w:t>
      </w:r>
      <w:r w:rsidR="00F748BD">
        <w:fldChar w:fldCharType="end"/>
      </w:r>
      <w:bookmarkEnd w:id="64"/>
      <w:r>
        <w:t xml:space="preserve"> </w:t>
      </w:r>
      <w:proofErr w:type="spellStart"/>
      <w:r>
        <w:t>Perbandingan</w:t>
      </w:r>
      <w:proofErr w:type="spellEnd"/>
      <w:r>
        <w:t xml:space="preserve"> Performa Teknik </w:t>
      </w:r>
      <w:proofErr w:type="spellStart"/>
      <w:r w:rsidR="00E63E42">
        <w:t>Identifikasi</w:t>
      </w:r>
      <w:proofErr w:type="spellEnd"/>
      <w:r>
        <w:t xml:space="preserve"> </w:t>
      </w:r>
      <w:r>
        <w:rPr>
          <w:i/>
          <w:iCs/>
        </w:rPr>
        <w:t>Blur</w:t>
      </w:r>
      <w:bookmarkEnd w:id="65"/>
    </w:p>
    <w:p w14:paraId="238B11A5" w14:textId="072954B8" w:rsidR="005B399F" w:rsidRPr="005B399F" w:rsidRDefault="005B399F" w:rsidP="005B399F">
      <w:pPr>
        <w:jc w:val="center"/>
      </w:pPr>
      <w:proofErr w:type="spellStart"/>
      <w:r>
        <w:t>Sumber</w:t>
      </w:r>
      <w:proofErr w:type="spellEnd"/>
      <w:r>
        <w:t xml:space="preserve">: </w:t>
      </w:r>
      <w:sdt>
        <w:sdtPr>
          <w:rPr>
            <w:color w:val="000000"/>
          </w:rPr>
          <w:tag w:val="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257202989"/>
          <w:placeholder>
            <w:docPart w:val="DefaultPlaceholder_-1854013440"/>
          </w:placeholder>
        </w:sdtPr>
        <w:sdtEndPr/>
        <w:sdtContent>
          <w:r w:rsidR="007B715F" w:rsidRPr="007B715F">
            <w:rPr>
              <w:color w:val="000000"/>
            </w:rPr>
            <w:t>(</w:t>
          </w:r>
          <w:proofErr w:type="spellStart"/>
          <w:r w:rsidR="007B715F" w:rsidRPr="007B715F">
            <w:rPr>
              <w:color w:val="000000"/>
            </w:rPr>
            <w:t>Pagaduan</w:t>
          </w:r>
          <w:proofErr w:type="spellEnd"/>
          <w:r w:rsidR="007B715F" w:rsidRPr="007B715F">
            <w:rPr>
              <w:color w:val="000000"/>
            </w:rPr>
            <w:t xml:space="preserve"> </w:t>
          </w:r>
          <w:proofErr w:type="spellStart"/>
          <w:r w:rsidR="007B715F" w:rsidRPr="007B715F">
            <w:rPr>
              <w:color w:val="000000"/>
            </w:rPr>
            <w:t>dkk</w:t>
          </w:r>
          <w:proofErr w:type="spellEnd"/>
          <w:r w:rsidR="007B715F" w:rsidRPr="007B715F">
            <w:rPr>
              <w:color w:val="000000"/>
            </w:rPr>
            <w:t>., 2020)</w:t>
          </w:r>
        </w:sdtContent>
      </w:sdt>
    </w:p>
    <w:tbl>
      <w:tblPr>
        <w:tblStyle w:val="TableGrid"/>
        <w:tblW w:w="5000" w:type="pct"/>
        <w:jc w:val="center"/>
        <w:tblLayout w:type="fixed"/>
        <w:tblLook w:val="04A0" w:firstRow="1" w:lastRow="0" w:firstColumn="1" w:lastColumn="0" w:noHBand="0" w:noVBand="1"/>
      </w:tblPr>
      <w:tblGrid>
        <w:gridCol w:w="1496"/>
        <w:gridCol w:w="1244"/>
        <w:gridCol w:w="1245"/>
        <w:gridCol w:w="1245"/>
        <w:gridCol w:w="1245"/>
        <w:gridCol w:w="1452"/>
      </w:tblGrid>
      <w:tr w:rsidR="005B399F" w:rsidRPr="009A6B7E" w14:paraId="05B5B3D8" w14:textId="77777777" w:rsidTr="002B0792">
        <w:trPr>
          <w:cantSplit/>
          <w:tblHeader/>
          <w:jc w:val="center"/>
        </w:trPr>
        <w:tc>
          <w:tcPr>
            <w:tcW w:w="944" w:type="pct"/>
            <w:shd w:val="clear" w:color="auto" w:fill="FFD966" w:themeFill="accent4" w:themeFillTint="99"/>
            <w:vAlign w:val="center"/>
          </w:tcPr>
          <w:p w14:paraId="43CDB67E" w14:textId="7AD0735E" w:rsidR="005B399F" w:rsidRPr="002A16DB" w:rsidRDefault="005B399F" w:rsidP="008948B7">
            <w:pPr>
              <w:spacing w:before="60" w:after="60" w:line="240" w:lineRule="auto"/>
              <w:jc w:val="center"/>
              <w:rPr>
                <w:rFonts w:ascii="Times New Roman" w:hAnsi="Times New Roman"/>
                <w:b/>
                <w:bCs/>
              </w:rPr>
            </w:pPr>
            <w:r>
              <w:rPr>
                <w:rFonts w:ascii="Times New Roman" w:hAnsi="Times New Roman"/>
                <w:b/>
                <w:bCs/>
              </w:rPr>
              <w:t>Solusi</w:t>
            </w:r>
          </w:p>
        </w:tc>
        <w:tc>
          <w:tcPr>
            <w:tcW w:w="785" w:type="pct"/>
            <w:shd w:val="clear" w:color="auto" w:fill="FFD966" w:themeFill="accent4" w:themeFillTint="99"/>
            <w:vAlign w:val="center"/>
          </w:tcPr>
          <w:p w14:paraId="3839C4B8" w14:textId="65EFF461"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Accuracy</w:t>
            </w:r>
            <w:r>
              <w:rPr>
                <w:rFonts w:ascii="Times New Roman" w:hAnsi="Times New Roman"/>
                <w:b/>
                <w:bCs/>
              </w:rPr>
              <w:t xml:space="preserve"> (%)</w:t>
            </w:r>
          </w:p>
        </w:tc>
        <w:tc>
          <w:tcPr>
            <w:tcW w:w="785" w:type="pct"/>
            <w:shd w:val="clear" w:color="auto" w:fill="FFD966" w:themeFill="accent4" w:themeFillTint="99"/>
            <w:vAlign w:val="center"/>
          </w:tcPr>
          <w:p w14:paraId="6A63D912" w14:textId="6903D4FC"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Precision</w:t>
            </w:r>
            <w:r>
              <w:rPr>
                <w:rFonts w:ascii="Times New Roman" w:hAnsi="Times New Roman"/>
                <w:b/>
                <w:bCs/>
              </w:rPr>
              <w:t xml:space="preserve"> (%)</w:t>
            </w:r>
          </w:p>
        </w:tc>
        <w:tc>
          <w:tcPr>
            <w:tcW w:w="785" w:type="pct"/>
            <w:shd w:val="clear" w:color="auto" w:fill="FFD966" w:themeFill="accent4" w:themeFillTint="99"/>
            <w:vAlign w:val="center"/>
          </w:tcPr>
          <w:p w14:paraId="124BBBE5" w14:textId="265C0392"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Recall</w:t>
            </w:r>
            <w:r>
              <w:rPr>
                <w:rFonts w:ascii="Times New Roman" w:hAnsi="Times New Roman"/>
                <w:b/>
                <w:bCs/>
              </w:rPr>
              <w:t xml:space="preserve"> (%)</w:t>
            </w:r>
          </w:p>
        </w:tc>
        <w:tc>
          <w:tcPr>
            <w:tcW w:w="785" w:type="pct"/>
            <w:shd w:val="clear" w:color="auto" w:fill="FFD966" w:themeFill="accent4" w:themeFillTint="99"/>
            <w:vAlign w:val="center"/>
          </w:tcPr>
          <w:p w14:paraId="7E52FCC6" w14:textId="63AD46A6"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F-score</w:t>
            </w:r>
            <w:r>
              <w:rPr>
                <w:rFonts w:ascii="Times New Roman" w:hAnsi="Times New Roman"/>
                <w:b/>
                <w:bCs/>
              </w:rPr>
              <w:t xml:space="preserve"> (%)</w:t>
            </w:r>
          </w:p>
        </w:tc>
        <w:tc>
          <w:tcPr>
            <w:tcW w:w="916" w:type="pct"/>
            <w:shd w:val="clear" w:color="auto" w:fill="FFD966" w:themeFill="accent4" w:themeFillTint="99"/>
            <w:vAlign w:val="center"/>
          </w:tcPr>
          <w:p w14:paraId="0CD79A1E" w14:textId="69BA5FB7" w:rsidR="005B399F" w:rsidRPr="005B399F" w:rsidRDefault="005B399F" w:rsidP="005B399F">
            <w:pPr>
              <w:spacing w:before="60" w:after="60" w:line="240" w:lineRule="auto"/>
              <w:jc w:val="center"/>
              <w:rPr>
                <w:rFonts w:ascii="Times New Roman" w:hAnsi="Times New Roman"/>
                <w:b/>
                <w:bCs/>
              </w:rPr>
            </w:pPr>
            <w:r>
              <w:rPr>
                <w:rFonts w:ascii="Times New Roman" w:hAnsi="Times New Roman"/>
                <w:b/>
                <w:bCs/>
              </w:rPr>
              <w:t xml:space="preserve">Waktu / </w:t>
            </w:r>
            <w:proofErr w:type="spellStart"/>
            <w:r>
              <w:rPr>
                <w:rFonts w:ascii="Times New Roman" w:hAnsi="Times New Roman"/>
                <w:b/>
                <w:bCs/>
              </w:rPr>
              <w:t>gambar</w:t>
            </w:r>
            <w:proofErr w:type="spellEnd"/>
            <w:r w:rsidRPr="005B399F">
              <w:rPr>
                <w:rFonts w:ascii="Times New Roman" w:hAnsi="Times New Roman"/>
                <w:b/>
                <w:bCs/>
              </w:rPr>
              <w:t xml:space="preserve"> (</w:t>
            </w:r>
            <w:proofErr w:type="spellStart"/>
            <w:r w:rsidR="00A5404A" w:rsidRPr="00A5404A">
              <w:rPr>
                <w:rFonts w:ascii="Times New Roman" w:hAnsi="Times New Roman"/>
                <w:b/>
                <w:bCs/>
                <w:i/>
                <w:iCs/>
              </w:rPr>
              <w:t>milisecond</w:t>
            </w:r>
            <w:proofErr w:type="spellEnd"/>
            <w:r w:rsidRPr="005B399F">
              <w:rPr>
                <w:rFonts w:ascii="Times New Roman" w:hAnsi="Times New Roman"/>
                <w:b/>
                <w:bCs/>
              </w:rPr>
              <w:t>)</w:t>
            </w:r>
          </w:p>
        </w:tc>
      </w:tr>
      <w:tr w:rsidR="005B399F" w:rsidRPr="009A6B7E" w14:paraId="02260709" w14:textId="77777777" w:rsidTr="002B0792">
        <w:trPr>
          <w:cantSplit/>
          <w:jc w:val="center"/>
        </w:trPr>
        <w:tc>
          <w:tcPr>
            <w:tcW w:w="944" w:type="pct"/>
          </w:tcPr>
          <w:p w14:paraId="571DC226" w14:textId="77777777" w:rsidR="005B399F" w:rsidRPr="002A16DB" w:rsidRDefault="005B399F" w:rsidP="008948B7">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785" w:type="pct"/>
            <w:vAlign w:val="center"/>
          </w:tcPr>
          <w:p w14:paraId="7CCB2F53" w14:textId="73BDE1CC"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97,0</w:t>
            </w:r>
          </w:p>
        </w:tc>
        <w:tc>
          <w:tcPr>
            <w:tcW w:w="785" w:type="pct"/>
            <w:vAlign w:val="center"/>
          </w:tcPr>
          <w:p w14:paraId="6A733ABD" w14:textId="6AF7791E" w:rsidR="005B399F" w:rsidRPr="005B399F" w:rsidRDefault="005B399F" w:rsidP="005B399F">
            <w:pPr>
              <w:spacing w:before="60" w:after="60" w:line="240" w:lineRule="auto"/>
              <w:jc w:val="center"/>
              <w:rPr>
                <w:rFonts w:ascii="Times New Roman" w:hAnsi="Times New Roman"/>
              </w:rPr>
            </w:pPr>
            <w:r>
              <w:rPr>
                <w:rFonts w:ascii="Times New Roman" w:hAnsi="Times New Roman"/>
              </w:rPr>
              <w:t>9</w:t>
            </w:r>
            <w:r w:rsidR="003D0F0D">
              <w:rPr>
                <w:rFonts w:ascii="Times New Roman" w:hAnsi="Times New Roman"/>
              </w:rPr>
              <w:t>9</w:t>
            </w:r>
            <w:r>
              <w:rPr>
                <w:rFonts w:ascii="Times New Roman" w:hAnsi="Times New Roman"/>
              </w:rPr>
              <w:t>,</w:t>
            </w:r>
            <w:r w:rsidR="003D0F0D">
              <w:rPr>
                <w:rFonts w:ascii="Times New Roman" w:hAnsi="Times New Roman"/>
              </w:rPr>
              <w:t>0</w:t>
            </w:r>
          </w:p>
        </w:tc>
        <w:tc>
          <w:tcPr>
            <w:tcW w:w="785" w:type="pct"/>
            <w:vAlign w:val="center"/>
          </w:tcPr>
          <w:p w14:paraId="407D429F" w14:textId="1E6FADAA" w:rsidR="005B399F" w:rsidRPr="005B399F" w:rsidRDefault="005B399F" w:rsidP="005B399F">
            <w:pPr>
              <w:spacing w:before="60" w:after="60" w:line="240" w:lineRule="auto"/>
              <w:jc w:val="center"/>
              <w:rPr>
                <w:rFonts w:ascii="Times New Roman" w:hAnsi="Times New Roman"/>
              </w:rPr>
            </w:pPr>
            <w:r>
              <w:rPr>
                <w:rFonts w:ascii="Times New Roman" w:hAnsi="Times New Roman"/>
              </w:rPr>
              <w:t>95,0</w:t>
            </w:r>
          </w:p>
        </w:tc>
        <w:tc>
          <w:tcPr>
            <w:tcW w:w="785" w:type="pct"/>
            <w:vAlign w:val="center"/>
          </w:tcPr>
          <w:p w14:paraId="4434BA35" w14:textId="7DD55EC0"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96,938</w:t>
            </w:r>
          </w:p>
        </w:tc>
        <w:tc>
          <w:tcPr>
            <w:tcW w:w="916" w:type="pct"/>
            <w:vAlign w:val="center"/>
          </w:tcPr>
          <w:p w14:paraId="25222FA9" w14:textId="589AE3EF" w:rsidR="005B399F" w:rsidRPr="005B399F" w:rsidRDefault="005B399F" w:rsidP="005B399F">
            <w:pPr>
              <w:spacing w:before="60" w:after="60" w:line="240" w:lineRule="auto"/>
              <w:jc w:val="center"/>
              <w:rPr>
                <w:rFonts w:ascii="Times New Roman" w:hAnsi="Times New Roman"/>
              </w:rPr>
            </w:pPr>
            <w:r>
              <w:rPr>
                <w:rFonts w:ascii="Times New Roman" w:hAnsi="Times New Roman"/>
              </w:rPr>
              <w:t>301,85</w:t>
            </w:r>
            <w:r w:rsidR="003D0F0D">
              <w:rPr>
                <w:rFonts w:ascii="Times New Roman" w:hAnsi="Times New Roman"/>
              </w:rPr>
              <w:t>0</w:t>
            </w:r>
          </w:p>
        </w:tc>
      </w:tr>
      <w:tr w:rsidR="005B399F" w:rsidRPr="009A6B7E" w14:paraId="5C0E4514" w14:textId="77777777" w:rsidTr="002B0792">
        <w:trPr>
          <w:cantSplit/>
          <w:jc w:val="center"/>
        </w:trPr>
        <w:tc>
          <w:tcPr>
            <w:tcW w:w="944" w:type="pct"/>
          </w:tcPr>
          <w:p w14:paraId="0096B1A0" w14:textId="77777777" w:rsidR="005B399F" w:rsidRPr="002A16DB" w:rsidRDefault="005B399F" w:rsidP="008948B7">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785" w:type="pct"/>
            <w:vAlign w:val="center"/>
          </w:tcPr>
          <w:p w14:paraId="47F6AE99" w14:textId="1DDED737" w:rsidR="005B399F" w:rsidRPr="005B399F" w:rsidRDefault="005B399F" w:rsidP="005B399F">
            <w:pPr>
              <w:spacing w:before="60" w:after="60" w:line="240" w:lineRule="auto"/>
              <w:jc w:val="center"/>
              <w:rPr>
                <w:rFonts w:ascii="Times New Roman" w:hAnsi="Times New Roman"/>
              </w:rPr>
            </w:pPr>
            <w:r>
              <w:rPr>
                <w:rFonts w:ascii="Times New Roman" w:hAnsi="Times New Roman"/>
              </w:rPr>
              <w:t>93,5</w:t>
            </w:r>
          </w:p>
        </w:tc>
        <w:tc>
          <w:tcPr>
            <w:tcW w:w="785" w:type="pct"/>
            <w:vAlign w:val="center"/>
          </w:tcPr>
          <w:p w14:paraId="02ED1A68" w14:textId="65FA5FB8"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100,0</w:t>
            </w:r>
          </w:p>
        </w:tc>
        <w:tc>
          <w:tcPr>
            <w:tcW w:w="785" w:type="pct"/>
            <w:vAlign w:val="center"/>
          </w:tcPr>
          <w:p w14:paraId="441D8645" w14:textId="76326C12" w:rsidR="005B399F" w:rsidRPr="005B399F" w:rsidRDefault="005B399F" w:rsidP="005B399F">
            <w:pPr>
              <w:spacing w:before="60" w:after="60" w:line="240" w:lineRule="auto"/>
              <w:jc w:val="center"/>
              <w:rPr>
                <w:rFonts w:ascii="Times New Roman" w:hAnsi="Times New Roman"/>
              </w:rPr>
            </w:pPr>
            <w:r>
              <w:rPr>
                <w:rFonts w:ascii="Times New Roman" w:hAnsi="Times New Roman"/>
              </w:rPr>
              <w:t>87,0</w:t>
            </w:r>
          </w:p>
        </w:tc>
        <w:tc>
          <w:tcPr>
            <w:tcW w:w="785" w:type="pct"/>
            <w:vAlign w:val="center"/>
          </w:tcPr>
          <w:p w14:paraId="48E84E59" w14:textId="5AF3E183" w:rsidR="005B399F" w:rsidRPr="005B399F" w:rsidRDefault="005B399F" w:rsidP="005B399F">
            <w:pPr>
              <w:spacing w:before="60" w:after="60" w:line="240" w:lineRule="auto"/>
              <w:jc w:val="center"/>
              <w:rPr>
                <w:rFonts w:ascii="Times New Roman" w:hAnsi="Times New Roman"/>
              </w:rPr>
            </w:pPr>
            <w:r>
              <w:rPr>
                <w:rFonts w:ascii="Times New Roman" w:hAnsi="Times New Roman"/>
              </w:rPr>
              <w:t>93,048</w:t>
            </w:r>
          </w:p>
        </w:tc>
        <w:tc>
          <w:tcPr>
            <w:tcW w:w="916" w:type="pct"/>
            <w:vAlign w:val="center"/>
          </w:tcPr>
          <w:p w14:paraId="1793B653" w14:textId="74E38CBB" w:rsidR="005B399F" w:rsidRPr="005B399F" w:rsidRDefault="003D0F0D" w:rsidP="005B399F">
            <w:pPr>
              <w:spacing w:before="60" w:after="60" w:line="240" w:lineRule="auto"/>
              <w:jc w:val="center"/>
              <w:rPr>
                <w:rFonts w:ascii="Times New Roman" w:hAnsi="Times New Roman"/>
              </w:rPr>
            </w:pPr>
            <w:r>
              <w:rPr>
                <w:rFonts w:ascii="Times New Roman" w:hAnsi="Times New Roman"/>
              </w:rPr>
              <w:t>310,005</w:t>
            </w:r>
          </w:p>
        </w:tc>
      </w:tr>
      <w:tr w:rsidR="005B399F" w:rsidRPr="009A6B7E" w14:paraId="1B20D746" w14:textId="77777777" w:rsidTr="002B0792">
        <w:trPr>
          <w:cantSplit/>
          <w:jc w:val="center"/>
        </w:trPr>
        <w:tc>
          <w:tcPr>
            <w:tcW w:w="944" w:type="pct"/>
          </w:tcPr>
          <w:p w14:paraId="1572DC61" w14:textId="77777777" w:rsidR="005B399F" w:rsidRPr="001C3D36" w:rsidRDefault="005B399F" w:rsidP="008948B7">
            <w:pPr>
              <w:spacing w:before="60" w:after="60" w:line="240" w:lineRule="auto"/>
              <w:rPr>
                <w:rFonts w:ascii="Times New Roman" w:hAnsi="Times New Roman"/>
                <w:i/>
                <w:iCs/>
              </w:rPr>
            </w:pPr>
            <w:r w:rsidRPr="001C3D36">
              <w:rPr>
                <w:rFonts w:ascii="Times New Roman" w:hAnsi="Times New Roman"/>
                <w:i/>
                <w:iCs/>
              </w:rPr>
              <w:t>Laplacian Operator</w:t>
            </w:r>
          </w:p>
        </w:tc>
        <w:tc>
          <w:tcPr>
            <w:tcW w:w="785" w:type="pct"/>
            <w:vAlign w:val="center"/>
          </w:tcPr>
          <w:p w14:paraId="358923E7" w14:textId="365F1636" w:rsidR="005B399F" w:rsidRPr="005B399F" w:rsidRDefault="005B399F" w:rsidP="005B399F">
            <w:pPr>
              <w:spacing w:before="60" w:after="60" w:line="240" w:lineRule="auto"/>
              <w:jc w:val="center"/>
              <w:rPr>
                <w:rFonts w:ascii="Times New Roman" w:hAnsi="Times New Roman"/>
              </w:rPr>
            </w:pPr>
            <w:r w:rsidRPr="005B399F">
              <w:rPr>
                <w:rFonts w:ascii="Times New Roman" w:hAnsi="Times New Roman"/>
              </w:rPr>
              <w:t>85,5</w:t>
            </w:r>
          </w:p>
        </w:tc>
        <w:tc>
          <w:tcPr>
            <w:tcW w:w="785" w:type="pct"/>
            <w:vAlign w:val="center"/>
          </w:tcPr>
          <w:p w14:paraId="66C7F68D" w14:textId="42D957E8" w:rsidR="005B399F" w:rsidRPr="005B399F" w:rsidRDefault="005B399F" w:rsidP="005B399F">
            <w:pPr>
              <w:spacing w:before="60" w:after="60" w:line="240" w:lineRule="auto"/>
              <w:jc w:val="center"/>
              <w:rPr>
                <w:rFonts w:ascii="Times New Roman" w:hAnsi="Times New Roman"/>
              </w:rPr>
            </w:pPr>
            <w:r>
              <w:rPr>
                <w:rFonts w:ascii="Times New Roman" w:hAnsi="Times New Roman"/>
              </w:rPr>
              <w:t>78,4</w:t>
            </w:r>
          </w:p>
        </w:tc>
        <w:tc>
          <w:tcPr>
            <w:tcW w:w="785" w:type="pct"/>
            <w:vAlign w:val="center"/>
          </w:tcPr>
          <w:p w14:paraId="271CE1D5" w14:textId="646D9E04"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98,0</w:t>
            </w:r>
          </w:p>
        </w:tc>
        <w:tc>
          <w:tcPr>
            <w:tcW w:w="785" w:type="pct"/>
            <w:vAlign w:val="center"/>
          </w:tcPr>
          <w:p w14:paraId="478A04FA" w14:textId="2DF25FC5" w:rsidR="005B399F" w:rsidRPr="005B399F" w:rsidRDefault="005B399F" w:rsidP="005B399F">
            <w:pPr>
              <w:spacing w:before="60" w:after="60" w:line="240" w:lineRule="auto"/>
              <w:jc w:val="center"/>
              <w:rPr>
                <w:rFonts w:ascii="Times New Roman" w:hAnsi="Times New Roman"/>
              </w:rPr>
            </w:pPr>
            <w:r>
              <w:rPr>
                <w:rFonts w:ascii="Times New Roman" w:hAnsi="Times New Roman"/>
              </w:rPr>
              <w:t>87,111</w:t>
            </w:r>
          </w:p>
        </w:tc>
        <w:tc>
          <w:tcPr>
            <w:tcW w:w="916" w:type="pct"/>
            <w:vAlign w:val="center"/>
          </w:tcPr>
          <w:p w14:paraId="0CBBC207" w14:textId="4B7D3E2B" w:rsidR="005B399F" w:rsidRPr="003D0F0D" w:rsidRDefault="003D0F0D" w:rsidP="005B399F">
            <w:pPr>
              <w:spacing w:before="60" w:after="60" w:line="240" w:lineRule="auto"/>
              <w:jc w:val="center"/>
              <w:rPr>
                <w:rFonts w:ascii="Times New Roman" w:hAnsi="Times New Roman"/>
                <w:b/>
                <w:bCs/>
              </w:rPr>
            </w:pPr>
            <w:r w:rsidRPr="003D0F0D">
              <w:rPr>
                <w:rFonts w:ascii="Times New Roman" w:hAnsi="Times New Roman"/>
                <w:b/>
                <w:bCs/>
              </w:rPr>
              <w:t>57,410</w:t>
            </w:r>
          </w:p>
        </w:tc>
      </w:tr>
    </w:tbl>
    <w:p w14:paraId="0FEC4118" w14:textId="77777777" w:rsidR="0047356C" w:rsidRDefault="0047356C" w:rsidP="0047356C">
      <w:pPr>
        <w:pStyle w:val="ListParagraph"/>
        <w:spacing w:after="0" w:line="480" w:lineRule="auto"/>
        <w:ind w:left="0" w:firstLine="709"/>
        <w:jc w:val="both"/>
        <w:rPr>
          <w:iCs/>
          <w:lang w:val="en-US"/>
        </w:rPr>
      </w:pPr>
    </w:p>
    <w:p w14:paraId="103DF370" w14:textId="6BA17C3F" w:rsidR="0047356C" w:rsidRDefault="00B915E5" w:rsidP="000D7905">
      <w:pPr>
        <w:pStyle w:val="paragraf"/>
      </w:pPr>
      <w:proofErr w:type="spellStart"/>
      <w:r>
        <w:t>Aspek</w:t>
      </w:r>
      <w:proofErr w:type="spellEnd"/>
      <w:r>
        <w:t xml:space="preserve"> </w:t>
      </w:r>
      <w:proofErr w:type="spellStart"/>
      <w:r>
        <w:t>ekonomis</w:t>
      </w:r>
      <w:proofErr w:type="spellEnd"/>
      <w:r>
        <w:t xml:space="preserve"> </w:t>
      </w:r>
      <w:proofErr w:type="spellStart"/>
      <w:r>
        <w:t>dipertimbangkan</w:t>
      </w:r>
      <w:proofErr w:type="spellEnd"/>
      <w:r>
        <w:t xml:space="preserve"> </w:t>
      </w:r>
      <w:proofErr w:type="spellStart"/>
      <w:r>
        <w:t>dari</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Pelatihan</w:t>
      </w:r>
      <w:proofErr w:type="spellEnd"/>
      <w:r>
        <w:t xml:space="preserve"> model </w:t>
      </w:r>
      <w:proofErr w:type="spellStart"/>
      <w:r>
        <w:t>diestimasi</w:t>
      </w:r>
      <w:proofErr w:type="spellEnd"/>
      <w:r>
        <w:t xml:space="preserve"> </w:t>
      </w:r>
      <w:proofErr w:type="spellStart"/>
      <w:r>
        <w:t>melakukan</w:t>
      </w:r>
      <w:proofErr w:type="spellEnd"/>
      <w:r>
        <w:t xml:space="preserve"> </w:t>
      </w:r>
      <w:r w:rsidR="00036848">
        <w:t>10</w:t>
      </w:r>
      <w:r>
        <w:t xml:space="preserve"> kali </w:t>
      </w:r>
      <w:proofErr w:type="spellStart"/>
      <w:r>
        <w:t>identifikasi</w:t>
      </w:r>
      <w:proofErr w:type="spellEnd"/>
      <w:r>
        <w:t xml:space="preserve"> </w:t>
      </w:r>
      <w:proofErr w:type="spellStart"/>
      <w:r>
        <w:t>dengan</w:t>
      </w:r>
      <w:proofErr w:type="spellEnd"/>
      <w:r>
        <w:t xml:space="preserve"> </w:t>
      </w:r>
      <w:proofErr w:type="spellStart"/>
      <w:r>
        <w:t>metode</w:t>
      </w:r>
      <w:proofErr w:type="spellEnd"/>
      <w:r>
        <w:t xml:space="preserve"> pada 4260 </w:t>
      </w:r>
      <w:proofErr w:type="spellStart"/>
      <w:r>
        <w:t>gambar</w:t>
      </w:r>
      <w:proofErr w:type="spellEnd"/>
      <w:r>
        <w:t xml:space="preserve"> pada </w:t>
      </w:r>
      <w:r w:rsidRPr="00B915E5">
        <w:rPr>
          <w:i/>
          <w:iCs/>
        </w:rPr>
        <w:t>dataset</w:t>
      </w:r>
      <w:r>
        <w:rPr>
          <w:i/>
          <w:iCs/>
        </w:rPr>
        <w:t xml:space="preserve"> </w:t>
      </w:r>
      <w:r w:rsidRPr="00B915E5">
        <w:rPr>
          <w:i/>
          <w:iCs/>
        </w:rPr>
        <w:t>Smartphone Document</w:t>
      </w:r>
      <w:r>
        <w:t xml:space="preserve"> </w:t>
      </w:r>
      <w:r>
        <w:rPr>
          <w:i/>
          <w:iCs/>
        </w:rPr>
        <w:t>Quality Assurance</w:t>
      </w:r>
      <w:r>
        <w:t xml:space="preserve"> (</w:t>
      </w:r>
      <w:proofErr w:type="spellStart"/>
      <w:r>
        <w:t>SmartDoc</w:t>
      </w:r>
      <w:proofErr w:type="spellEnd"/>
      <w:r>
        <w:t xml:space="preserve">-QA) </w:t>
      </w:r>
      <w:proofErr w:type="spellStart"/>
      <w:r>
        <w:t>seperti</w:t>
      </w:r>
      <w:proofErr w:type="spellEnd"/>
      <w:r>
        <w:t xml:space="preserve"> pada </w:t>
      </w:r>
      <w:proofErr w:type="spellStart"/>
      <w:r>
        <w:t>persamaan</w:t>
      </w:r>
      <w:proofErr w:type="spellEnd"/>
      <w:r>
        <w:t xml:space="preserve"> (</w:t>
      </w:r>
      <w:r w:rsidR="00095295">
        <w:t>4</w:t>
      </w:r>
      <w:r>
        <w:t xml:space="preserve">). </w:t>
      </w:r>
      <w:r w:rsidR="00A11B93">
        <w:t xml:space="preserve">Waktu </w:t>
      </w:r>
      <w:proofErr w:type="spellStart"/>
      <w:r w:rsidR="00A11B93">
        <w:t>pelatihan</w:t>
      </w:r>
      <w:proofErr w:type="spellEnd"/>
      <w:r w:rsidR="00A11B93">
        <w:t xml:space="preserve"> model </w:t>
      </w:r>
      <w:proofErr w:type="spellStart"/>
      <w:r w:rsidR="00A11B93">
        <w:t>kemudian</w:t>
      </w:r>
      <w:proofErr w:type="spellEnd"/>
      <w:r w:rsidR="00A11B93">
        <w:t xml:space="preserve"> </w:t>
      </w:r>
      <w:proofErr w:type="spellStart"/>
      <w:r w:rsidR="00A11B93">
        <w:t>dikalikan</w:t>
      </w:r>
      <w:proofErr w:type="spellEnd"/>
      <w:r w:rsidR="00A11B93">
        <w:t xml:space="preserve"> </w:t>
      </w:r>
      <w:proofErr w:type="spellStart"/>
      <w:r w:rsidR="00A11B93">
        <w:t>dengan</w:t>
      </w:r>
      <w:proofErr w:type="spellEnd"/>
      <w:r w:rsidR="00A11B93">
        <w:t xml:space="preserve"> </w:t>
      </w:r>
      <w:proofErr w:type="spellStart"/>
      <w:r w:rsidR="00A11B93">
        <w:t>biaya</w:t>
      </w:r>
      <w:proofErr w:type="spellEnd"/>
      <w:r w:rsidR="00A11B93">
        <w:t xml:space="preserve"> </w:t>
      </w:r>
      <w:proofErr w:type="spellStart"/>
      <w:r w:rsidR="00A11B93">
        <w:t>penggunaan</w:t>
      </w:r>
      <w:proofErr w:type="spellEnd"/>
      <w:r w:rsidR="00A11B93">
        <w:t xml:space="preserve"> GPU A100 Google </w:t>
      </w:r>
      <w:proofErr w:type="spellStart"/>
      <w:r w:rsidR="00A11B93">
        <w:t>Colab</w:t>
      </w:r>
      <w:proofErr w:type="spellEnd"/>
      <w:r w:rsidR="00036848">
        <w:t xml:space="preserve"> </w:t>
      </w:r>
      <w:proofErr w:type="spellStart"/>
      <w:r w:rsidR="00036848">
        <w:t>berdasarkan</w:t>
      </w:r>
      <w:proofErr w:type="spellEnd"/>
      <w:r w:rsidR="00036848">
        <w:t xml:space="preserve"> </w:t>
      </w:r>
      <w:sdt>
        <w:sdtPr>
          <w:tag w:val="MENDELEY_CITATION_v3_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"/>
          <w:id w:val="-1866514067"/>
          <w:placeholder>
            <w:docPart w:val="DefaultPlaceholder_-1854013440"/>
          </w:placeholder>
        </w:sdtPr>
        <w:sdtEndPr/>
        <w:sdtContent>
          <w:r w:rsidR="007B715F" w:rsidRPr="007B715F">
            <w:t>(McCormick, 2024)</w:t>
          </w:r>
        </w:sdtContent>
      </w:sdt>
      <w:r w:rsidR="00A11B93">
        <w:t xml:space="preserve"> yang pada 22 April 2024 </w:t>
      </w:r>
      <w:proofErr w:type="spellStart"/>
      <w:r w:rsidR="00A11B93">
        <w:t>sebesar</w:t>
      </w:r>
      <w:proofErr w:type="spellEnd"/>
      <w:r w:rsidR="00A11B93">
        <w:t xml:space="preserve"> US$1.18 per jam (</w:t>
      </w:r>
      <w:proofErr w:type="spellStart"/>
      <w:r w:rsidR="00A11B93">
        <w:t>atau</w:t>
      </w:r>
      <w:proofErr w:type="spellEnd"/>
      <w:r w:rsidR="00A11B93">
        <w:t xml:space="preserve"> </w:t>
      </w:r>
      <w:r w:rsidR="00036848">
        <w:t>Rp18.880</w:t>
      </w:r>
      <w:r w:rsidR="00F0666D">
        <w:t>,00</w:t>
      </w:r>
      <w:r w:rsidR="00036848">
        <w:t xml:space="preserve"> per jam </w:t>
      </w:r>
      <w:proofErr w:type="spellStart"/>
      <w:r w:rsidR="00036848">
        <w:t>dengan</w:t>
      </w:r>
      <w:proofErr w:type="spellEnd"/>
      <w:r w:rsidR="00036848">
        <w:t xml:space="preserve"> </w:t>
      </w:r>
      <w:proofErr w:type="spellStart"/>
      <w:r w:rsidR="00036848">
        <w:t>kurs</w:t>
      </w:r>
      <w:proofErr w:type="spellEnd"/>
      <w:r w:rsidR="00036848">
        <w:t xml:space="preserve"> Rp16.000</w:t>
      </w:r>
      <w:r w:rsidR="00F0666D">
        <w:t>,00</w:t>
      </w:r>
      <w:r w:rsidR="00036848">
        <w:t xml:space="preserve">/US$) </w:t>
      </w:r>
      <w:proofErr w:type="spellStart"/>
      <w:r w:rsidR="00036848">
        <w:t>dengan</w:t>
      </w:r>
      <w:proofErr w:type="spellEnd"/>
      <w:r w:rsidR="00036848">
        <w:t xml:space="preserve"> </w:t>
      </w:r>
      <w:proofErr w:type="spellStart"/>
      <w:r w:rsidR="00036848">
        <w:t>persamaan</w:t>
      </w:r>
      <w:proofErr w:type="spellEnd"/>
      <w:r w:rsidR="00036848">
        <w:t xml:space="preserve"> (</w:t>
      </w:r>
      <w:r w:rsidR="00095295">
        <w:t>5</w:t>
      </w:r>
      <w:r w:rsidR="0003684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A11B93" w14:paraId="45447EF7" w14:textId="77777777" w:rsidTr="00F67638">
        <w:tc>
          <w:tcPr>
            <w:tcW w:w="7285" w:type="dxa"/>
            <w:vAlign w:val="center"/>
          </w:tcPr>
          <w:p w14:paraId="7C16E29B" w14:textId="2FD9637C" w:rsidR="00A11B93" w:rsidRPr="00E12DBF" w:rsidRDefault="00A11B93" w:rsidP="00F67638">
            <w:pPr>
              <w:jc w:val="center"/>
            </w:pPr>
            <m:oMathPara>
              <m:oMath>
                <m:r>
                  <w:rPr>
                    <w:rFonts w:ascii="Cambria Math" w:hAnsi="Cambria Math"/>
                  </w:rPr>
                  <m:t>T=I×D×S</m:t>
                </m:r>
              </m:oMath>
            </m:oMathPara>
          </w:p>
        </w:tc>
        <w:tc>
          <w:tcPr>
            <w:tcW w:w="642" w:type="dxa"/>
            <w:vAlign w:val="center"/>
          </w:tcPr>
          <w:p w14:paraId="15003D83" w14:textId="5643D7DE" w:rsidR="00A11B93" w:rsidRPr="00E12DBF" w:rsidRDefault="00A11B93" w:rsidP="00F67638">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4</w:t>
            </w:r>
            <w:r>
              <w:rPr>
                <w:rFonts w:ascii="Times New Roman" w:hAnsi="Times New Roman"/>
              </w:rPr>
              <w:t>)</w:t>
            </w:r>
          </w:p>
        </w:tc>
      </w:tr>
      <w:tr w:rsidR="00A11B93" w14:paraId="0E97BC72" w14:textId="77777777" w:rsidTr="00F67638">
        <w:tc>
          <w:tcPr>
            <w:tcW w:w="7285" w:type="dxa"/>
            <w:vAlign w:val="center"/>
          </w:tcPr>
          <w:p w14:paraId="6FC7A24B" w14:textId="60AC9257" w:rsidR="00A11B93" w:rsidRPr="00E12DBF" w:rsidRDefault="00A11B93" w:rsidP="00F67638">
            <w:pPr>
              <w:jc w:val="center"/>
            </w:pPr>
            <m:oMathPara>
              <m:oMath>
                <m:r>
                  <w:rPr>
                    <w:rFonts w:ascii="Cambria Math" w:hAnsi="Cambria Math"/>
                  </w:rPr>
                  <m:t>Price=T×C</m:t>
                </m:r>
              </m:oMath>
            </m:oMathPara>
          </w:p>
        </w:tc>
        <w:tc>
          <w:tcPr>
            <w:tcW w:w="642" w:type="dxa"/>
            <w:vAlign w:val="center"/>
          </w:tcPr>
          <w:p w14:paraId="58AA0BE9" w14:textId="0DEE7B1A" w:rsidR="00A11B93" w:rsidRPr="00E12DBF" w:rsidRDefault="00A11B93" w:rsidP="00F67638">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5</w:t>
            </w:r>
            <w:r>
              <w:rPr>
                <w:rFonts w:ascii="Times New Roman" w:hAnsi="Times New Roman"/>
              </w:rPr>
              <w:t>)</w:t>
            </w:r>
          </w:p>
        </w:tc>
      </w:tr>
    </w:tbl>
    <w:p w14:paraId="2601F182" w14:textId="77777777" w:rsidR="00095295" w:rsidRDefault="00095295" w:rsidP="00A11B93"/>
    <w:p w14:paraId="5721C062" w14:textId="77777777" w:rsidR="00095295" w:rsidRDefault="00095295" w:rsidP="00A11B93"/>
    <w:p w14:paraId="1F27408D" w14:textId="77777777" w:rsidR="00095295" w:rsidRDefault="00095295" w:rsidP="00A11B93"/>
    <w:p w14:paraId="749EE93F" w14:textId="44DE4C70" w:rsidR="00A11B93" w:rsidRDefault="00A11B93" w:rsidP="00A11B93">
      <w:proofErr w:type="spellStart"/>
      <w:r>
        <w:lastRenderedPageBreak/>
        <w:t>Keterangan</w:t>
      </w:r>
      <w:proofErr w:type="spellEnd"/>
      <w:r>
        <w:t>:</w:t>
      </w:r>
    </w:p>
    <w:p w14:paraId="0F66FAF8" w14:textId="4F020CAC" w:rsidR="00A11B93" w:rsidRDefault="00A11B93" w:rsidP="00A11B93">
      <w:pPr>
        <w:spacing w:after="0"/>
      </w:pPr>
      <w:r>
        <w:t>T</w:t>
      </w:r>
      <w:r>
        <w:tab/>
        <w:t xml:space="preserve">: </w:t>
      </w:r>
      <w:r w:rsidR="00036848">
        <w:t xml:space="preserve">Waktu </w:t>
      </w:r>
      <w:proofErr w:type="spellStart"/>
      <w:r w:rsidR="00036848">
        <w:t>pelatihan</w:t>
      </w:r>
      <w:proofErr w:type="spellEnd"/>
      <w:r w:rsidR="00036848">
        <w:t xml:space="preserve"> model</w:t>
      </w:r>
      <w:r>
        <w:t>.</w:t>
      </w:r>
    </w:p>
    <w:p w14:paraId="7CB6B0EA" w14:textId="4B1C9B05" w:rsidR="00A11B93" w:rsidRDefault="00036848" w:rsidP="00A11B93">
      <w:pPr>
        <w:spacing w:after="0"/>
      </w:pPr>
      <w:r>
        <w:t>I</w:t>
      </w:r>
      <w:r w:rsidR="00A11B93">
        <w:tab/>
        <w:t>:</w:t>
      </w:r>
      <w:r>
        <w:t xml:space="preserve"> </w:t>
      </w:r>
      <w:proofErr w:type="spellStart"/>
      <w:r>
        <w:t>Jumlah</w:t>
      </w:r>
      <w:proofErr w:type="spellEnd"/>
      <w:r>
        <w:t xml:space="preserve"> </w:t>
      </w:r>
      <w:proofErr w:type="spellStart"/>
      <w:r>
        <w:t>iterasi</w:t>
      </w:r>
      <w:proofErr w:type="spellEnd"/>
      <w:r>
        <w:t xml:space="preserve"> (10)</w:t>
      </w:r>
      <w:r w:rsidR="00A11B93">
        <w:t>.</w:t>
      </w:r>
    </w:p>
    <w:p w14:paraId="07AE0363" w14:textId="401A22F0" w:rsidR="00A11B93" w:rsidRDefault="00036848" w:rsidP="00A11B93">
      <w:pPr>
        <w:spacing w:after="0"/>
      </w:pPr>
      <w:r>
        <w:t>D</w:t>
      </w:r>
      <w:r w:rsidR="00A11B93">
        <w:tab/>
        <w:t>:</w:t>
      </w:r>
      <w:r>
        <w:t xml:space="preserve"> </w:t>
      </w:r>
      <w:proofErr w:type="spellStart"/>
      <w:r>
        <w:t>Jumlah</w:t>
      </w:r>
      <w:proofErr w:type="spellEnd"/>
      <w:r>
        <w:t xml:space="preserve"> </w:t>
      </w:r>
      <w:proofErr w:type="spellStart"/>
      <w:r>
        <w:t>gambar</w:t>
      </w:r>
      <w:proofErr w:type="spellEnd"/>
      <w:r>
        <w:t xml:space="preserve"> untuk </w:t>
      </w:r>
      <w:proofErr w:type="spellStart"/>
      <w:r>
        <w:t>identifikasi</w:t>
      </w:r>
      <w:proofErr w:type="spellEnd"/>
      <w:r>
        <w:t xml:space="preserve"> (4260 </w:t>
      </w:r>
      <w:proofErr w:type="spellStart"/>
      <w:r>
        <w:t>gambar</w:t>
      </w:r>
      <w:proofErr w:type="spellEnd"/>
      <w:r>
        <w:t>)</w:t>
      </w:r>
      <w:r w:rsidR="00A11B93">
        <w:t>.</w:t>
      </w:r>
    </w:p>
    <w:p w14:paraId="649594D2" w14:textId="2549CDD3" w:rsidR="00036848" w:rsidRDefault="00036848" w:rsidP="00036848">
      <w:pPr>
        <w:spacing w:after="0"/>
      </w:pPr>
      <w:r>
        <w:t>S</w:t>
      </w:r>
      <w:r w:rsidR="00A11B93">
        <w:tab/>
        <w:t>:</w:t>
      </w:r>
      <w:r>
        <w:t xml:space="preserve"> </w:t>
      </w:r>
      <w:proofErr w:type="spellStart"/>
      <w:r>
        <w:t>Kecepatan</w:t>
      </w:r>
      <w:proofErr w:type="spellEnd"/>
      <w:r>
        <w:t xml:space="preserve"> </w:t>
      </w:r>
      <w:proofErr w:type="spellStart"/>
      <w:r>
        <w:t>identifikasi</w:t>
      </w:r>
      <w:proofErr w:type="spellEnd"/>
      <w:r>
        <w:t xml:space="preserve"> </w:t>
      </w:r>
      <w:proofErr w:type="spellStart"/>
      <w:r>
        <w:t>dalam</w:t>
      </w:r>
      <w:proofErr w:type="spellEnd"/>
      <w:r>
        <w:t xml:space="preserve"> </w:t>
      </w:r>
      <w:proofErr w:type="spellStart"/>
      <w:r>
        <w:t>detik</w:t>
      </w:r>
      <w:proofErr w:type="spellEnd"/>
      <w:r>
        <w:t xml:space="preserve"> per </w:t>
      </w:r>
      <w:proofErr w:type="spellStart"/>
      <w:r>
        <w:t>gambar</w:t>
      </w:r>
      <w:proofErr w:type="spellEnd"/>
      <w:r w:rsidR="00A11B93">
        <w:t>.</w:t>
      </w:r>
    </w:p>
    <w:p w14:paraId="1B69D9AB" w14:textId="15E6A5B1" w:rsidR="00036848" w:rsidRDefault="00036848" w:rsidP="00036848">
      <w:pPr>
        <w:spacing w:after="0"/>
      </w:pPr>
      <w:r>
        <w:t>Price</w:t>
      </w:r>
      <w:r>
        <w:tab/>
        <w:t xml:space="preserve">: </w:t>
      </w:r>
      <w:r w:rsidR="002B0792">
        <w:t xml:space="preserve">Total </w:t>
      </w:r>
      <w:proofErr w:type="spellStart"/>
      <w:r w:rsidR="002B0792">
        <w:t>estimasi</w:t>
      </w:r>
      <w:proofErr w:type="spellEnd"/>
      <w:r w:rsidR="002B0792">
        <w:t xml:space="preserve"> </w:t>
      </w:r>
      <w:proofErr w:type="spellStart"/>
      <w:r w:rsidR="002B0792">
        <w:t>b</w:t>
      </w:r>
      <w:r>
        <w:t>iaya</w:t>
      </w:r>
      <w:proofErr w:type="spellEnd"/>
      <w:r>
        <w:t xml:space="preserve"> </w:t>
      </w:r>
      <w:proofErr w:type="spellStart"/>
      <w:r>
        <w:t>pelatihan</w:t>
      </w:r>
      <w:proofErr w:type="spellEnd"/>
      <w:r>
        <w:t xml:space="preserve"> model </w:t>
      </w:r>
      <w:proofErr w:type="spellStart"/>
      <w:r>
        <w:t>dalam</w:t>
      </w:r>
      <w:proofErr w:type="spellEnd"/>
      <w:r>
        <w:t xml:space="preserve"> Rupiah.</w:t>
      </w:r>
    </w:p>
    <w:p w14:paraId="597B18E6" w14:textId="4ED0DBDC" w:rsidR="00036848" w:rsidRDefault="00036848" w:rsidP="00036848">
      <w:pPr>
        <w:spacing w:after="0"/>
      </w:pPr>
      <w:r>
        <w:t>C</w:t>
      </w:r>
      <w:r>
        <w:tab/>
        <w:t xml:space="preserve">: </w:t>
      </w:r>
      <w:proofErr w:type="spellStart"/>
      <w:r>
        <w:t>Biaya</w:t>
      </w:r>
      <w:proofErr w:type="spellEnd"/>
      <w:r>
        <w:t xml:space="preserve"> </w:t>
      </w:r>
      <w:proofErr w:type="spellStart"/>
      <w:r>
        <w:t>penggunaan</w:t>
      </w:r>
      <w:proofErr w:type="spellEnd"/>
      <w:r>
        <w:t xml:space="preserve"> GPU A100 Google </w:t>
      </w:r>
      <w:proofErr w:type="spellStart"/>
      <w:r>
        <w:t>Colab</w:t>
      </w:r>
      <w:proofErr w:type="spellEnd"/>
      <w:r>
        <w:t xml:space="preserve"> (Rp18.880</w:t>
      </w:r>
      <w:r w:rsidR="00F0666D">
        <w:t>,00</w:t>
      </w:r>
      <w:r>
        <w:t xml:space="preserve"> per jam).</w:t>
      </w:r>
    </w:p>
    <w:p w14:paraId="39C4A28A" w14:textId="62771CE0" w:rsidR="00A11B93" w:rsidRDefault="00A11B93" w:rsidP="00A11B93">
      <w:pPr>
        <w:spacing w:after="0"/>
      </w:pPr>
    </w:p>
    <w:p w14:paraId="396EF1A5" w14:textId="12A295B2" w:rsidR="002B0792" w:rsidRDefault="002B0792" w:rsidP="00AD6C4B">
      <w:pPr>
        <w:pStyle w:val="paragraf"/>
      </w:pPr>
      <w:proofErr w:type="spellStart"/>
      <w:r>
        <w:t>Penjabaran</w:t>
      </w:r>
      <w:proofErr w:type="spellEnd"/>
      <w:r>
        <w:t xml:space="preserve"> </w:t>
      </w:r>
      <w:proofErr w:type="spellStart"/>
      <w:r>
        <w:t>biaya</w:t>
      </w:r>
      <w:proofErr w:type="spellEnd"/>
      <w:r>
        <w:t xml:space="preserve"> </w:t>
      </w:r>
      <w:proofErr w:type="spellStart"/>
      <w:r>
        <w:t>pelatihan</w:t>
      </w:r>
      <w:proofErr w:type="spellEnd"/>
      <w:r>
        <w:t xml:space="preserve"> model untuk </w:t>
      </w:r>
      <w:proofErr w:type="spellStart"/>
      <w:r>
        <w:t>metode</w:t>
      </w:r>
      <w:proofErr w:type="spellEnd"/>
      <w:r>
        <w:t xml:space="preserve"> </w:t>
      </w:r>
      <w:proofErr w:type="spellStart"/>
      <w:r>
        <w:rPr>
          <w:i/>
          <w:iCs/>
        </w:rPr>
        <w:t>HaarWavelet</w:t>
      </w:r>
      <w:proofErr w:type="spellEnd"/>
      <w:r>
        <w:rPr>
          <w:i/>
          <w:iCs/>
        </w:rPr>
        <w:t xml:space="preserve"> transform</w:t>
      </w:r>
      <w:r>
        <w:t xml:space="preserve">, </w:t>
      </w:r>
      <w:r>
        <w:rPr>
          <w:i/>
          <w:iCs/>
        </w:rPr>
        <w:t>Fast Fourier transform</w:t>
      </w:r>
      <w:r>
        <w:t xml:space="preserve">, dan </w:t>
      </w:r>
      <w:r>
        <w:rPr>
          <w:i/>
          <w:iCs/>
        </w:rPr>
        <w:t>Laplacian operator</w:t>
      </w:r>
      <w:r>
        <w:t xml:space="preserve"> </w:t>
      </w:r>
      <w:proofErr w:type="spellStart"/>
      <w:r>
        <w:t>tertera</w:t>
      </w:r>
      <w:proofErr w:type="spellEnd"/>
      <w:r>
        <w:t xml:space="preserve"> pada </w:t>
      </w:r>
      <w:r>
        <w:fldChar w:fldCharType="begin"/>
      </w:r>
      <w:r>
        <w:instrText xml:space="preserve"> REF _Ref183172733 \h </w:instrText>
      </w:r>
      <w:r>
        <w:fldChar w:fldCharType="separate"/>
      </w:r>
      <w:proofErr w:type="spellStart"/>
      <w:r w:rsidR="00987F50">
        <w:t>Tabel</w:t>
      </w:r>
      <w:proofErr w:type="spellEnd"/>
      <w:r w:rsidR="00987F50">
        <w:t xml:space="preserve"> </w:t>
      </w:r>
      <w:r w:rsidR="00987F50">
        <w:rPr>
          <w:noProof/>
        </w:rPr>
        <w:t>2</w:t>
      </w:r>
      <w:r w:rsidR="00987F50">
        <w:t>.</w:t>
      </w:r>
      <w:r w:rsidR="00987F50">
        <w:rPr>
          <w:noProof/>
        </w:rPr>
        <w:t>2</w:t>
      </w:r>
      <w:r>
        <w:fldChar w:fldCharType="end"/>
      </w:r>
      <w:r>
        <w:t>.</w:t>
      </w:r>
      <w:r w:rsidR="00EE4564">
        <w:t xml:space="preserve"> </w:t>
      </w:r>
      <w:proofErr w:type="spellStart"/>
      <w:r w:rsidR="00EE4564">
        <w:t>Ditemukan</w:t>
      </w:r>
      <w:proofErr w:type="spellEnd"/>
      <w:r w:rsidR="00EE4564">
        <w:t xml:space="preserve"> </w:t>
      </w:r>
      <w:proofErr w:type="spellStart"/>
      <w:r w:rsidR="00EE4564">
        <w:t>bahwa</w:t>
      </w:r>
      <w:proofErr w:type="spellEnd"/>
      <w:r w:rsidR="00EE4564">
        <w:t xml:space="preserve"> </w:t>
      </w:r>
      <w:proofErr w:type="spellStart"/>
      <w:r w:rsidR="00EE4564">
        <w:t>metode</w:t>
      </w:r>
      <w:proofErr w:type="spellEnd"/>
      <w:r w:rsidR="00EE4564">
        <w:t xml:space="preserve"> </w:t>
      </w:r>
      <w:r w:rsidR="00EE4564">
        <w:rPr>
          <w:i/>
          <w:iCs/>
        </w:rPr>
        <w:t>Laplacian operator</w:t>
      </w:r>
      <w:r w:rsidR="00EE4564">
        <w:t xml:space="preserve"> </w:t>
      </w:r>
      <w:proofErr w:type="spellStart"/>
      <w:r w:rsidR="00EE4564">
        <w:t>memiliki</w:t>
      </w:r>
      <w:proofErr w:type="spellEnd"/>
      <w:r w:rsidR="00EE4564">
        <w:t xml:space="preserve"> </w:t>
      </w:r>
      <w:proofErr w:type="spellStart"/>
      <w:r w:rsidR="00EE4564">
        <w:t>estimasi</w:t>
      </w:r>
      <w:proofErr w:type="spellEnd"/>
      <w:r w:rsidR="00EE4564">
        <w:t xml:space="preserve"> </w:t>
      </w:r>
      <w:proofErr w:type="spellStart"/>
      <w:r w:rsidR="00EE4564">
        <w:t>biaya</w:t>
      </w:r>
      <w:proofErr w:type="spellEnd"/>
      <w:r w:rsidR="00EE4564">
        <w:t xml:space="preserve"> </w:t>
      </w:r>
      <w:proofErr w:type="spellStart"/>
      <w:r w:rsidR="00EE4564">
        <w:t>pelatihan</w:t>
      </w:r>
      <w:proofErr w:type="spellEnd"/>
      <w:r w:rsidR="00EE4564">
        <w:t xml:space="preserve"> </w:t>
      </w:r>
      <w:proofErr w:type="spellStart"/>
      <w:r w:rsidR="00EE4564">
        <w:t>terendah</w:t>
      </w:r>
      <w:proofErr w:type="spellEnd"/>
      <w:r w:rsidR="00EE4564">
        <w:t xml:space="preserve"> pada Rp12.819</w:t>
      </w:r>
      <w:r w:rsidR="00F0666D">
        <w:t>,00</w:t>
      </w:r>
      <w:r w:rsidR="00EE4564">
        <w:t xml:space="preserve"> per 10 </w:t>
      </w:r>
      <w:proofErr w:type="spellStart"/>
      <w:r w:rsidR="00EE4564">
        <w:t>iterasi</w:t>
      </w:r>
      <w:proofErr w:type="spellEnd"/>
      <w:r w:rsidR="00EE4564">
        <w:t>.</w:t>
      </w:r>
    </w:p>
    <w:p w14:paraId="230901DE" w14:textId="4A2F68B8" w:rsidR="002B0792" w:rsidRDefault="002B0792" w:rsidP="002B0792">
      <w:pPr>
        <w:pStyle w:val="Caption"/>
      </w:pPr>
      <w:bookmarkStart w:id="66" w:name="_Ref183172733"/>
      <w:bookmarkStart w:id="67" w:name="_Toc183209816"/>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2</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2</w:t>
      </w:r>
      <w:r w:rsidR="00F748BD">
        <w:fldChar w:fldCharType="end"/>
      </w:r>
      <w:bookmarkEnd w:id="66"/>
      <w:r>
        <w:t xml:space="preserve"> </w:t>
      </w:r>
      <w:proofErr w:type="spellStart"/>
      <w:r>
        <w:t>Estimasi</w:t>
      </w:r>
      <w:proofErr w:type="spellEnd"/>
      <w:r>
        <w:t xml:space="preserve"> </w:t>
      </w:r>
      <w:proofErr w:type="spellStart"/>
      <w:r>
        <w:t>Pelatihan</w:t>
      </w:r>
      <w:proofErr w:type="spellEnd"/>
      <w:r>
        <w:t xml:space="preserve"> Solusi</w:t>
      </w:r>
      <w:bookmarkEnd w:id="67"/>
      <w:r>
        <w:br/>
      </w:r>
    </w:p>
    <w:tbl>
      <w:tblPr>
        <w:tblStyle w:val="TableGrid"/>
        <w:tblW w:w="4500" w:type="pct"/>
        <w:jc w:val="center"/>
        <w:tblLook w:val="04A0" w:firstRow="1" w:lastRow="0" w:firstColumn="1" w:lastColumn="0" w:noHBand="0" w:noVBand="1"/>
      </w:tblPr>
      <w:tblGrid>
        <w:gridCol w:w="2155"/>
        <w:gridCol w:w="2489"/>
        <w:gridCol w:w="2490"/>
      </w:tblGrid>
      <w:tr w:rsidR="002B0792" w:rsidRPr="002A16DB" w14:paraId="61B71BA6" w14:textId="77777777" w:rsidTr="00665896">
        <w:trPr>
          <w:cantSplit/>
          <w:tblHeader/>
          <w:jc w:val="center"/>
        </w:trPr>
        <w:tc>
          <w:tcPr>
            <w:tcW w:w="2155" w:type="dxa"/>
            <w:shd w:val="clear" w:color="auto" w:fill="FFD966" w:themeFill="accent4" w:themeFillTint="99"/>
            <w:vAlign w:val="center"/>
          </w:tcPr>
          <w:p w14:paraId="58DDC519" w14:textId="1B6DF746" w:rsidR="002B0792" w:rsidRPr="002A16DB" w:rsidRDefault="002B0792" w:rsidP="00F67638">
            <w:pPr>
              <w:spacing w:before="60" w:after="60" w:line="240" w:lineRule="auto"/>
              <w:jc w:val="center"/>
              <w:rPr>
                <w:rFonts w:ascii="Times New Roman" w:hAnsi="Times New Roman"/>
                <w:b/>
                <w:bCs/>
              </w:rPr>
            </w:pPr>
            <w:r>
              <w:rPr>
                <w:rFonts w:ascii="Times New Roman" w:hAnsi="Times New Roman"/>
                <w:b/>
                <w:bCs/>
              </w:rPr>
              <w:t>Solusi</w:t>
            </w:r>
          </w:p>
        </w:tc>
        <w:tc>
          <w:tcPr>
            <w:tcW w:w="2489" w:type="dxa"/>
            <w:shd w:val="clear" w:color="auto" w:fill="FFD966" w:themeFill="accent4" w:themeFillTint="99"/>
            <w:vAlign w:val="center"/>
          </w:tcPr>
          <w:p w14:paraId="357AEED2" w14:textId="52A9ED11" w:rsidR="002B0792" w:rsidRPr="002B0792" w:rsidRDefault="002B0792" w:rsidP="002B0792">
            <w:pPr>
              <w:spacing w:before="60" w:after="60" w:line="240" w:lineRule="auto"/>
              <w:jc w:val="center"/>
              <w:rPr>
                <w:rFonts w:ascii="Times New Roman" w:hAnsi="Times New Roman"/>
                <w:b/>
                <w:bCs/>
              </w:rPr>
            </w:pPr>
            <w:r>
              <w:rPr>
                <w:rFonts w:ascii="Times New Roman" w:hAnsi="Times New Roman"/>
                <w:b/>
                <w:bCs/>
              </w:rPr>
              <w:t xml:space="preserve">Lama </w:t>
            </w:r>
            <w:proofErr w:type="spellStart"/>
            <w:r>
              <w:rPr>
                <w:rFonts w:ascii="Times New Roman" w:hAnsi="Times New Roman"/>
                <w:b/>
                <w:bCs/>
              </w:rPr>
              <w:t>Pelatihan</w:t>
            </w:r>
            <w:proofErr w:type="spellEnd"/>
            <w:r>
              <w:rPr>
                <w:rFonts w:ascii="Times New Roman" w:hAnsi="Times New Roman"/>
                <w:b/>
                <w:bCs/>
              </w:rPr>
              <w:t xml:space="preserve"> (jam)</w:t>
            </w:r>
          </w:p>
        </w:tc>
        <w:tc>
          <w:tcPr>
            <w:tcW w:w="2490" w:type="dxa"/>
            <w:shd w:val="clear" w:color="auto" w:fill="FFD966" w:themeFill="accent4" w:themeFillTint="99"/>
            <w:vAlign w:val="center"/>
          </w:tcPr>
          <w:p w14:paraId="4EDF25B9" w14:textId="6830A0EA" w:rsidR="002B0792" w:rsidRPr="002A16DB" w:rsidRDefault="002B0792" w:rsidP="002B0792">
            <w:pPr>
              <w:spacing w:before="60" w:after="60" w:line="240" w:lineRule="auto"/>
              <w:jc w:val="center"/>
              <w:rPr>
                <w:rFonts w:ascii="Times New Roman" w:hAnsi="Times New Roman"/>
                <w:b/>
                <w:bCs/>
              </w:rPr>
            </w:pPr>
            <w:proofErr w:type="spellStart"/>
            <w:r>
              <w:rPr>
                <w:rFonts w:ascii="Times New Roman" w:hAnsi="Times New Roman"/>
                <w:b/>
                <w:bCs/>
              </w:rPr>
              <w:t>Biaya</w:t>
            </w:r>
            <w:proofErr w:type="spellEnd"/>
            <w:r>
              <w:rPr>
                <w:rFonts w:ascii="Times New Roman" w:hAnsi="Times New Roman"/>
                <w:b/>
                <w:bCs/>
              </w:rPr>
              <w:t xml:space="preserve"> Total</w:t>
            </w:r>
          </w:p>
        </w:tc>
      </w:tr>
      <w:tr w:rsidR="002B0792" w:rsidRPr="002A16DB" w14:paraId="2EB45FB5" w14:textId="77777777" w:rsidTr="002B0792">
        <w:trPr>
          <w:cantSplit/>
          <w:jc w:val="center"/>
        </w:trPr>
        <w:tc>
          <w:tcPr>
            <w:tcW w:w="2155" w:type="dxa"/>
          </w:tcPr>
          <w:p w14:paraId="48AC894B" w14:textId="697B396E" w:rsidR="002B0792" w:rsidRPr="002A16DB" w:rsidRDefault="002B0792" w:rsidP="002B0792">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2489" w:type="dxa"/>
            <w:shd w:val="clear" w:color="auto" w:fill="auto"/>
            <w:vAlign w:val="center"/>
          </w:tcPr>
          <w:p w14:paraId="73595713" w14:textId="46577A1D"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3,572</w:t>
            </w:r>
          </w:p>
        </w:tc>
        <w:tc>
          <w:tcPr>
            <w:tcW w:w="2490" w:type="dxa"/>
            <w:shd w:val="clear" w:color="auto" w:fill="auto"/>
            <w:vAlign w:val="center"/>
          </w:tcPr>
          <w:p w14:paraId="1E1BE1DB" w14:textId="7B90301B" w:rsidR="002B0792" w:rsidRPr="002A16DB" w:rsidRDefault="002B0792" w:rsidP="002B0792">
            <w:pPr>
              <w:spacing w:before="60" w:after="60" w:line="240" w:lineRule="auto"/>
              <w:jc w:val="center"/>
              <w:rPr>
                <w:rFonts w:ascii="Times New Roman" w:hAnsi="Times New Roman"/>
              </w:rPr>
            </w:pPr>
            <w:r>
              <w:rPr>
                <w:rFonts w:ascii="Times New Roman" w:hAnsi="Times New Roman"/>
              </w:rPr>
              <w:t>Rp67.439</w:t>
            </w:r>
            <w:r w:rsidR="00F0666D">
              <w:rPr>
                <w:rFonts w:ascii="Times New Roman" w:hAnsi="Times New Roman"/>
              </w:rPr>
              <w:t>,00</w:t>
            </w:r>
          </w:p>
        </w:tc>
      </w:tr>
      <w:tr w:rsidR="002B0792" w:rsidRPr="002A16DB" w14:paraId="06C09E13" w14:textId="77777777" w:rsidTr="002B0792">
        <w:trPr>
          <w:cantSplit/>
          <w:jc w:val="center"/>
        </w:trPr>
        <w:tc>
          <w:tcPr>
            <w:tcW w:w="2155" w:type="dxa"/>
          </w:tcPr>
          <w:p w14:paraId="58C871BA" w14:textId="21A22802" w:rsidR="002B0792" w:rsidRPr="002A16DB" w:rsidRDefault="002B0792" w:rsidP="002B0792">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2489" w:type="dxa"/>
            <w:shd w:val="clear" w:color="auto" w:fill="auto"/>
            <w:vAlign w:val="center"/>
          </w:tcPr>
          <w:p w14:paraId="3F9EC184" w14:textId="6A1B6C0B"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3,668</w:t>
            </w:r>
          </w:p>
        </w:tc>
        <w:tc>
          <w:tcPr>
            <w:tcW w:w="2490" w:type="dxa"/>
            <w:shd w:val="clear" w:color="auto" w:fill="auto"/>
            <w:vAlign w:val="center"/>
          </w:tcPr>
          <w:p w14:paraId="1CBFD7A5" w14:textId="3F5054FA" w:rsidR="002B0792" w:rsidRPr="002A16DB" w:rsidRDefault="002B0792" w:rsidP="002B0792">
            <w:pPr>
              <w:spacing w:before="60" w:after="60" w:line="240" w:lineRule="auto"/>
              <w:jc w:val="center"/>
              <w:rPr>
                <w:rFonts w:ascii="Times New Roman" w:hAnsi="Times New Roman"/>
              </w:rPr>
            </w:pPr>
            <w:r>
              <w:rPr>
                <w:rFonts w:ascii="Times New Roman" w:hAnsi="Times New Roman"/>
              </w:rPr>
              <w:t>Rp69.251</w:t>
            </w:r>
            <w:r w:rsidR="00F0666D">
              <w:rPr>
                <w:rFonts w:ascii="Times New Roman" w:hAnsi="Times New Roman"/>
              </w:rPr>
              <w:t>,00</w:t>
            </w:r>
          </w:p>
        </w:tc>
      </w:tr>
      <w:tr w:rsidR="002B0792" w:rsidRPr="002A16DB" w14:paraId="0FDB084B" w14:textId="77777777" w:rsidTr="002B0792">
        <w:trPr>
          <w:cantSplit/>
          <w:jc w:val="center"/>
        </w:trPr>
        <w:tc>
          <w:tcPr>
            <w:tcW w:w="2155" w:type="dxa"/>
          </w:tcPr>
          <w:p w14:paraId="267CFD2B" w14:textId="57D1A017" w:rsidR="002B0792" w:rsidRPr="002A16DB" w:rsidRDefault="002B0792" w:rsidP="002B0792">
            <w:pPr>
              <w:spacing w:before="60" w:after="60" w:line="240" w:lineRule="auto"/>
              <w:rPr>
                <w:rFonts w:ascii="Times New Roman" w:hAnsi="Times New Roman"/>
              </w:rPr>
            </w:pPr>
            <w:r w:rsidRPr="001C3D36">
              <w:rPr>
                <w:rFonts w:ascii="Times New Roman" w:hAnsi="Times New Roman"/>
                <w:i/>
                <w:iCs/>
              </w:rPr>
              <w:t>Laplacian Operator</w:t>
            </w:r>
          </w:p>
        </w:tc>
        <w:tc>
          <w:tcPr>
            <w:tcW w:w="2489" w:type="dxa"/>
            <w:shd w:val="clear" w:color="auto" w:fill="auto"/>
            <w:vAlign w:val="center"/>
          </w:tcPr>
          <w:p w14:paraId="56259EFA" w14:textId="60758CB9"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0,679</w:t>
            </w:r>
          </w:p>
        </w:tc>
        <w:tc>
          <w:tcPr>
            <w:tcW w:w="2490" w:type="dxa"/>
            <w:shd w:val="clear" w:color="auto" w:fill="auto"/>
            <w:vAlign w:val="center"/>
          </w:tcPr>
          <w:p w14:paraId="2409324A" w14:textId="22216310" w:rsidR="002B0792" w:rsidRPr="002A16DB" w:rsidRDefault="002B0792" w:rsidP="002B0792">
            <w:pPr>
              <w:spacing w:before="60" w:after="60" w:line="240" w:lineRule="auto"/>
              <w:jc w:val="center"/>
              <w:rPr>
                <w:rFonts w:ascii="Times New Roman" w:hAnsi="Times New Roman"/>
              </w:rPr>
            </w:pPr>
            <w:r>
              <w:rPr>
                <w:rFonts w:ascii="Times New Roman" w:hAnsi="Times New Roman"/>
              </w:rPr>
              <w:t>Rp12.819</w:t>
            </w:r>
            <w:r w:rsidR="00F0666D">
              <w:rPr>
                <w:rFonts w:ascii="Times New Roman" w:hAnsi="Times New Roman"/>
              </w:rPr>
              <w:t>,00</w:t>
            </w:r>
          </w:p>
        </w:tc>
      </w:tr>
    </w:tbl>
    <w:p w14:paraId="3948C5E9" w14:textId="77777777" w:rsidR="002B0792" w:rsidRDefault="002B0792" w:rsidP="002B0792">
      <w:pPr>
        <w:pStyle w:val="paragraf"/>
      </w:pPr>
    </w:p>
    <w:p w14:paraId="3C53D23D" w14:textId="5647B7A4" w:rsidR="0047356C" w:rsidRPr="00EE4564" w:rsidRDefault="00B915E5" w:rsidP="000D7905">
      <w:pPr>
        <w:pStyle w:val="paragraf"/>
      </w:pPr>
      <w:proofErr w:type="spellStart"/>
      <w:r>
        <w:t>Aspek</w:t>
      </w:r>
      <w:proofErr w:type="spellEnd"/>
      <w:r>
        <w:t xml:space="preserve"> </w:t>
      </w:r>
      <w:proofErr w:type="spellStart"/>
      <w:r>
        <w:t>manufakturabilitas</w:t>
      </w:r>
      <w:proofErr w:type="spellEnd"/>
      <w:r>
        <w:t xml:space="preserve"> </w:t>
      </w:r>
      <w:proofErr w:type="spellStart"/>
      <w:r>
        <w:t>dipertimbangkan</w:t>
      </w:r>
      <w:proofErr w:type="spellEnd"/>
      <w:r w:rsidR="0047356C">
        <w:t xml:space="preserve"> </w:t>
      </w:r>
      <w:proofErr w:type="spellStart"/>
      <w:r>
        <w:t>dari</w:t>
      </w:r>
      <w:proofErr w:type="spellEnd"/>
      <w:r>
        <w:t xml:space="preserve"> </w:t>
      </w:r>
      <w:proofErr w:type="spellStart"/>
      <w:r>
        <w:t>nilai</w:t>
      </w:r>
      <w:proofErr w:type="spellEnd"/>
      <w:r>
        <w:t xml:space="preserve"> </w:t>
      </w:r>
      <w:proofErr w:type="spellStart"/>
      <w:r>
        <w:t>kinerja</w:t>
      </w:r>
      <w:proofErr w:type="spellEnd"/>
      <w:r>
        <w:t xml:space="preserve"> model untuk </w:t>
      </w:r>
      <w:proofErr w:type="spellStart"/>
      <w:r>
        <w:t>mengukur</w:t>
      </w:r>
      <w:proofErr w:type="spellEnd"/>
      <w:r>
        <w:t xml:space="preserve"> </w:t>
      </w:r>
      <w:proofErr w:type="spellStart"/>
      <w:r>
        <w:t>apakah</w:t>
      </w:r>
      <w:proofErr w:type="spellEnd"/>
      <w:r>
        <w:t xml:space="preserve"> </w:t>
      </w:r>
      <w:proofErr w:type="spellStart"/>
      <w:r>
        <w:t>metode</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identifikasi</w:t>
      </w:r>
      <w:proofErr w:type="spellEnd"/>
      <w:r>
        <w:t xml:space="preserve"> dan </w:t>
      </w:r>
      <w:proofErr w:type="spellStart"/>
      <w:r>
        <w:t>waktu</w:t>
      </w:r>
      <w:proofErr w:type="spellEnd"/>
      <w:r>
        <w:t xml:space="preserve"> </w:t>
      </w:r>
      <w:proofErr w:type="spellStart"/>
      <w:r>
        <w:t>pelatihan</w:t>
      </w:r>
      <w:proofErr w:type="spellEnd"/>
      <w:r>
        <w:t xml:space="preserve"> model untuk </w:t>
      </w:r>
      <w:proofErr w:type="spellStart"/>
      <w:r>
        <w:t>mempertimbangkan</w:t>
      </w:r>
      <w:proofErr w:type="spellEnd"/>
      <w:r>
        <w:t xml:space="preserve"> </w:t>
      </w:r>
      <w:proofErr w:type="spellStart"/>
      <w:r>
        <w:t>waktu</w:t>
      </w:r>
      <w:proofErr w:type="spellEnd"/>
      <w:r>
        <w:t xml:space="preserve"> yang </w:t>
      </w:r>
      <w:proofErr w:type="spellStart"/>
      <w:r>
        <w:t>diperlukan</w:t>
      </w:r>
      <w:proofErr w:type="spellEnd"/>
      <w:r>
        <w:t xml:space="preserve"> untuk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Dari </w:t>
      </w:r>
      <w:proofErr w:type="spellStart"/>
      <w:r>
        <w:t>segi</w:t>
      </w:r>
      <w:proofErr w:type="spellEnd"/>
      <w:r>
        <w:t xml:space="preserve"> </w:t>
      </w:r>
      <w:proofErr w:type="spellStart"/>
      <w:r>
        <w:t>kinerja</w:t>
      </w:r>
      <w:proofErr w:type="spellEnd"/>
      <w:r>
        <w:t xml:space="preserve"> masing-masing </w:t>
      </w:r>
      <w:proofErr w:type="spellStart"/>
      <w:r>
        <w:t>metode</w:t>
      </w:r>
      <w:proofErr w:type="spellEnd"/>
      <w:r>
        <w:t xml:space="preserve"> </w:t>
      </w:r>
      <w:proofErr w:type="spellStart"/>
      <w:r>
        <w:t>memiliki</w:t>
      </w:r>
      <w:proofErr w:type="spellEnd"/>
      <w:r>
        <w:t xml:space="preserve"> </w:t>
      </w:r>
      <w:proofErr w:type="spellStart"/>
      <w:r>
        <w:t>ukuran</w:t>
      </w:r>
      <w:proofErr w:type="spellEnd"/>
      <w:r>
        <w:t xml:space="preserve"> </w:t>
      </w:r>
      <w:proofErr w:type="spellStart"/>
      <w:r>
        <w:t>kinerja</w:t>
      </w:r>
      <w:proofErr w:type="spellEnd"/>
      <w:r>
        <w:t xml:space="preserve"> </w:t>
      </w:r>
      <w:proofErr w:type="spellStart"/>
      <w:r>
        <w:t>unggul</w:t>
      </w:r>
      <w:proofErr w:type="spellEnd"/>
      <w:r>
        <w:t xml:space="preserve"> </w:t>
      </w:r>
      <w:proofErr w:type="spellStart"/>
      <w:r>
        <w:t>diatas</w:t>
      </w:r>
      <w:proofErr w:type="spellEnd"/>
      <w:r>
        <w:t xml:space="preserve"> </w:t>
      </w:r>
      <w:proofErr w:type="spellStart"/>
      <w:r>
        <w:t>metode</w:t>
      </w:r>
      <w:proofErr w:type="spellEnd"/>
      <w:r>
        <w:t xml:space="preserve"> </w:t>
      </w:r>
      <w:proofErr w:type="spellStart"/>
      <w:r>
        <w:t>lain</w:t>
      </w:r>
      <w:proofErr w:type="spellEnd"/>
      <w:r>
        <w:t xml:space="preserve">, </w:t>
      </w:r>
      <w:proofErr w:type="spellStart"/>
      <w:r>
        <w:t>dengan</w:t>
      </w:r>
      <w:proofErr w:type="spellEnd"/>
      <w:r>
        <w:t xml:space="preserve"> </w:t>
      </w:r>
      <w:r w:rsidR="003D0F0D">
        <w:t xml:space="preserve">HWT </w:t>
      </w:r>
      <w:proofErr w:type="spellStart"/>
      <w:r w:rsidR="003D0F0D">
        <w:t>memiliki</w:t>
      </w:r>
      <w:proofErr w:type="spellEnd"/>
      <w:r w:rsidR="003D0F0D">
        <w:t xml:space="preserve"> </w:t>
      </w:r>
      <w:proofErr w:type="spellStart"/>
      <w:r w:rsidR="003D0F0D">
        <w:t>nilai</w:t>
      </w:r>
      <w:proofErr w:type="spellEnd"/>
      <w:r w:rsidR="003D0F0D">
        <w:rPr>
          <w:i/>
        </w:rPr>
        <w:t xml:space="preserve"> accuracy</w:t>
      </w:r>
      <w:r w:rsidR="003D0F0D">
        <w:t xml:space="preserve"> dan </w:t>
      </w:r>
      <w:r w:rsidR="003D0F0D">
        <w:rPr>
          <w:i/>
        </w:rPr>
        <w:t>F-score</w:t>
      </w:r>
      <w:r w:rsidR="003D0F0D">
        <w:t xml:space="preserve"> </w:t>
      </w:r>
      <w:proofErr w:type="spellStart"/>
      <w:r w:rsidR="003D0F0D">
        <w:t>tertinggi</w:t>
      </w:r>
      <w:proofErr w:type="spellEnd"/>
      <w:r w:rsidR="003D0F0D">
        <w:t xml:space="preserve">, FFT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precision</w:t>
      </w:r>
      <w:r w:rsidR="003D0F0D">
        <w:t xml:space="preserve"> </w:t>
      </w:r>
      <w:proofErr w:type="spellStart"/>
      <w:r w:rsidR="003D0F0D">
        <w:t>tertinggi</w:t>
      </w:r>
      <w:proofErr w:type="spellEnd"/>
      <w:r w:rsidR="003D0F0D">
        <w:t xml:space="preserve">, dan </w:t>
      </w:r>
      <w:r w:rsidR="003D0F0D">
        <w:rPr>
          <w:i/>
        </w:rPr>
        <w:t>Laplacian operator</w:t>
      </w:r>
      <w:r w:rsidR="003D0F0D">
        <w:t xml:space="preserve">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recall</w:t>
      </w:r>
      <w:r w:rsidR="003D0F0D">
        <w:t xml:space="preserve"> </w:t>
      </w:r>
      <w:proofErr w:type="spellStart"/>
      <w:r w:rsidR="003D0F0D">
        <w:t>tertinggi</w:t>
      </w:r>
      <w:proofErr w:type="spellEnd"/>
      <w:r w:rsidR="003D0F0D">
        <w:t xml:space="preserve">. </w:t>
      </w:r>
      <w:r w:rsidR="00EE4564">
        <w:t xml:space="preserve">Dari </w:t>
      </w:r>
      <w:proofErr w:type="spellStart"/>
      <w:r w:rsidR="00EE4564">
        <w:t>segi</w:t>
      </w:r>
      <w:proofErr w:type="spellEnd"/>
      <w:r w:rsidR="00EE4564">
        <w:t xml:space="preserve"> </w:t>
      </w:r>
      <w:proofErr w:type="spellStart"/>
      <w:r w:rsidR="00EE4564">
        <w:t>waktu</w:t>
      </w:r>
      <w:proofErr w:type="spellEnd"/>
      <w:r w:rsidR="00EE4564">
        <w:t xml:space="preserve"> </w:t>
      </w:r>
      <w:proofErr w:type="spellStart"/>
      <w:r w:rsidR="00EE4564">
        <w:t>pelatihan</w:t>
      </w:r>
      <w:proofErr w:type="spellEnd"/>
      <w:r w:rsidR="00EE4564">
        <w:t xml:space="preserve"> </w:t>
      </w:r>
      <w:proofErr w:type="spellStart"/>
      <w:r w:rsidR="00EE4564">
        <w:t>diukur</w:t>
      </w:r>
      <w:proofErr w:type="spellEnd"/>
      <w:r w:rsidR="00EE4564">
        <w:t xml:space="preserve"> </w:t>
      </w:r>
      <w:proofErr w:type="spellStart"/>
      <w:r w:rsidR="00EE4564">
        <w:t>dengan</w:t>
      </w:r>
      <w:proofErr w:type="spellEnd"/>
      <w:r w:rsidR="00EE4564">
        <w:t xml:space="preserve"> </w:t>
      </w:r>
      <w:proofErr w:type="spellStart"/>
      <w:r w:rsidR="00EE4564">
        <w:t>persamaan</w:t>
      </w:r>
      <w:proofErr w:type="spellEnd"/>
      <w:r w:rsidR="00EE4564">
        <w:t xml:space="preserve"> (</w:t>
      </w:r>
      <w:r w:rsidR="00095295">
        <w:t>4</w:t>
      </w:r>
      <w:r w:rsidR="00EE4564">
        <w:t xml:space="preserve">) yang </w:t>
      </w:r>
      <w:proofErr w:type="spellStart"/>
      <w:r w:rsidR="00EE4564">
        <w:t>hasilnya</w:t>
      </w:r>
      <w:proofErr w:type="spellEnd"/>
      <w:r w:rsidR="00EE4564">
        <w:t xml:space="preserve"> </w:t>
      </w:r>
      <w:proofErr w:type="spellStart"/>
      <w:r w:rsidR="00EE4564">
        <w:lastRenderedPageBreak/>
        <w:t>dijabarkan</w:t>
      </w:r>
      <w:proofErr w:type="spellEnd"/>
      <w:r w:rsidR="00EE4564">
        <w:t xml:space="preserve"> pada </w:t>
      </w:r>
      <w:r w:rsidR="00EE4564">
        <w:fldChar w:fldCharType="begin"/>
      </w:r>
      <w:r w:rsidR="00EE4564">
        <w:instrText xml:space="preserve"> REF _Ref183172733 \h </w:instrText>
      </w:r>
      <w:r w:rsidR="00EE4564">
        <w:fldChar w:fldCharType="separate"/>
      </w:r>
      <w:proofErr w:type="spellStart"/>
      <w:r w:rsidR="00987F50">
        <w:t>Tabel</w:t>
      </w:r>
      <w:proofErr w:type="spellEnd"/>
      <w:r w:rsidR="00987F50">
        <w:t xml:space="preserve"> </w:t>
      </w:r>
      <w:r w:rsidR="00987F50">
        <w:rPr>
          <w:noProof/>
        </w:rPr>
        <w:t>2</w:t>
      </w:r>
      <w:r w:rsidR="00987F50">
        <w:t>.</w:t>
      </w:r>
      <w:r w:rsidR="00987F50">
        <w:rPr>
          <w:noProof/>
        </w:rPr>
        <w:t>2</w:t>
      </w:r>
      <w:r w:rsidR="00EE4564">
        <w:fldChar w:fldCharType="end"/>
      </w:r>
      <w:r w:rsidR="00EE4564">
        <w:t xml:space="preserve"> </w:t>
      </w:r>
      <w:proofErr w:type="spellStart"/>
      <w:r w:rsidR="00AD6C4B">
        <w:t>dengan</w:t>
      </w:r>
      <w:proofErr w:type="spellEnd"/>
      <w:r w:rsidR="00AD6C4B">
        <w:t xml:space="preserve"> </w:t>
      </w:r>
      <w:proofErr w:type="spellStart"/>
      <w:r w:rsidR="00EE4564">
        <w:t>metode</w:t>
      </w:r>
      <w:proofErr w:type="spellEnd"/>
      <w:r w:rsidR="00EE4564">
        <w:t xml:space="preserve"> </w:t>
      </w:r>
      <w:r w:rsidR="00EE4564">
        <w:rPr>
          <w:i/>
          <w:iCs/>
        </w:rPr>
        <w:t>Laplacian operator</w:t>
      </w:r>
      <w:r w:rsidR="00EE4564">
        <w:t xml:space="preserve"> </w:t>
      </w:r>
      <w:proofErr w:type="spellStart"/>
      <w:r w:rsidR="00EE4564">
        <w:t>memiliki</w:t>
      </w:r>
      <w:proofErr w:type="spellEnd"/>
      <w:r w:rsidR="00AD6C4B">
        <w:t xml:space="preserve"> </w:t>
      </w:r>
      <w:proofErr w:type="spellStart"/>
      <w:r w:rsidR="00AD6C4B">
        <w:t>waktu</w:t>
      </w:r>
      <w:proofErr w:type="spellEnd"/>
      <w:r w:rsidR="00AD6C4B">
        <w:t xml:space="preserve"> </w:t>
      </w:r>
      <w:proofErr w:type="spellStart"/>
      <w:r w:rsidR="00AD6C4B">
        <w:t>pelatihan</w:t>
      </w:r>
      <w:proofErr w:type="spellEnd"/>
      <w:r w:rsidR="00AD6C4B">
        <w:t xml:space="preserve"> </w:t>
      </w:r>
      <w:proofErr w:type="spellStart"/>
      <w:r w:rsidR="00AD6C4B">
        <w:t>tercepat</w:t>
      </w:r>
      <w:proofErr w:type="spellEnd"/>
      <w:r w:rsidR="00AD6C4B">
        <w:t xml:space="preserve"> </w:t>
      </w:r>
      <w:proofErr w:type="spellStart"/>
      <w:r w:rsidR="00AD6C4B">
        <w:t>dengan</w:t>
      </w:r>
      <w:proofErr w:type="spellEnd"/>
      <w:r w:rsidR="00AD6C4B">
        <w:t xml:space="preserve"> </w:t>
      </w:r>
      <w:proofErr w:type="spellStart"/>
      <w:r w:rsidR="00AD6C4B">
        <w:t>waktu</w:t>
      </w:r>
      <w:proofErr w:type="spellEnd"/>
      <w:r w:rsidR="00AD6C4B">
        <w:t xml:space="preserve"> 0,679 jam untuk 10 </w:t>
      </w:r>
      <w:proofErr w:type="spellStart"/>
      <w:r w:rsidR="00AD6C4B">
        <w:t>iterasi</w:t>
      </w:r>
      <w:proofErr w:type="spellEnd"/>
      <w:r w:rsidR="00AD6C4B">
        <w:t xml:space="preserve"> </w:t>
      </w:r>
      <w:proofErr w:type="spellStart"/>
      <w:r w:rsidR="00AD6C4B">
        <w:t>pelatihan</w:t>
      </w:r>
      <w:proofErr w:type="spellEnd"/>
      <w:r w:rsidR="00AD6C4B">
        <w:t>.</w:t>
      </w:r>
    </w:p>
    <w:p w14:paraId="66BE5991" w14:textId="197C341A" w:rsidR="003D0F0D" w:rsidRPr="000C7F5B" w:rsidRDefault="003D0F0D"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sustainabilitas</w:t>
      </w:r>
      <w:proofErr w:type="spellEnd"/>
      <w:r>
        <w:t xml:space="preserve">, </w:t>
      </w:r>
      <w:proofErr w:type="spellStart"/>
      <w:r>
        <w:t>metode</w:t>
      </w:r>
      <w:proofErr w:type="spellEnd"/>
      <w:r>
        <w:t xml:space="preserve"> </w:t>
      </w:r>
      <w:r>
        <w:rPr>
          <w:i/>
        </w:rPr>
        <w:t>Laplacian operator</w:t>
      </w:r>
      <w:r>
        <w:t xml:space="preserve"> </w:t>
      </w:r>
      <w:proofErr w:type="spellStart"/>
      <w:r>
        <w:t>memiliki</w:t>
      </w:r>
      <w:proofErr w:type="spellEnd"/>
      <w:r>
        <w:t xml:space="preserve"> </w:t>
      </w:r>
      <w:proofErr w:type="spellStart"/>
      <w:r>
        <w:t>kecepatan</w:t>
      </w:r>
      <w:proofErr w:type="spellEnd"/>
      <w:r>
        <w:t xml:space="preserve"> </w:t>
      </w:r>
      <w:proofErr w:type="spellStart"/>
      <w:r w:rsidR="00E63E42">
        <w:t>identifikasi</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dibanding</w:t>
      </w:r>
      <w:proofErr w:type="spellEnd"/>
      <w:r>
        <w:t xml:space="preserve"> </w:t>
      </w:r>
      <w:proofErr w:type="spellStart"/>
      <w:r>
        <w:t>dengan</w:t>
      </w:r>
      <w:proofErr w:type="spellEnd"/>
      <w:r>
        <w:t xml:space="preserve"> </w:t>
      </w:r>
      <w:proofErr w:type="spellStart"/>
      <w:r>
        <w:t>metode</w:t>
      </w:r>
      <w:proofErr w:type="spellEnd"/>
      <w:r>
        <w:t xml:space="preserve"> HWT dan FFT</w:t>
      </w:r>
      <w:r w:rsidR="000C7F5B">
        <w:t xml:space="preserve">, </w:t>
      </w:r>
      <w:proofErr w:type="spellStart"/>
      <w:r w:rsidR="000C7F5B">
        <w:t>dengan</w:t>
      </w:r>
      <w:proofErr w:type="spellEnd"/>
      <w:r w:rsidR="000C7F5B">
        <w:t xml:space="preserve"> </w:t>
      </w:r>
      <w:proofErr w:type="spellStart"/>
      <w:r w:rsidR="000C7F5B">
        <w:t>waktu</w:t>
      </w:r>
      <w:proofErr w:type="spellEnd"/>
      <w:r w:rsidR="000C7F5B">
        <w:t xml:space="preserve"> </w:t>
      </w:r>
      <w:proofErr w:type="spellStart"/>
      <w:r w:rsidR="00E63E42">
        <w:t>identifikasi</w:t>
      </w:r>
      <w:proofErr w:type="spellEnd"/>
      <w:r w:rsidR="000C7F5B">
        <w:t xml:space="preserve"> 1,1482 </w:t>
      </w:r>
      <w:proofErr w:type="spellStart"/>
      <w:r w:rsidR="000C7F5B">
        <w:t>detik</w:t>
      </w:r>
      <w:proofErr w:type="spellEnd"/>
      <w:r w:rsidR="000C7F5B">
        <w:t xml:space="preserve"> untuk 200 </w:t>
      </w:r>
      <w:proofErr w:type="spellStart"/>
      <w:r w:rsidR="000C7F5B">
        <w:t>gambar</w:t>
      </w:r>
      <w:proofErr w:type="spellEnd"/>
      <w:r w:rsidR="000C7F5B">
        <w:t xml:space="preserve"> </w:t>
      </w:r>
      <w:proofErr w:type="spellStart"/>
      <w:r w:rsidR="000C7F5B">
        <w:t>dibanding</w:t>
      </w:r>
      <w:proofErr w:type="spellEnd"/>
      <w:r w:rsidR="000C7F5B">
        <w:t xml:space="preserve"> </w:t>
      </w:r>
      <w:proofErr w:type="spellStart"/>
      <w:r w:rsidR="000C7F5B">
        <w:t>dengan</w:t>
      </w:r>
      <w:proofErr w:type="spellEnd"/>
      <w:r w:rsidR="000C7F5B">
        <w:t xml:space="preserve"> 6,0370 </w:t>
      </w:r>
      <w:proofErr w:type="spellStart"/>
      <w:r w:rsidR="000C7F5B">
        <w:t>detik</w:t>
      </w:r>
      <w:proofErr w:type="spellEnd"/>
      <w:r w:rsidR="000C7F5B">
        <w:t xml:space="preserve"> untuk HWT dan 6,2001 </w:t>
      </w:r>
      <w:proofErr w:type="spellStart"/>
      <w:r w:rsidR="000C7F5B">
        <w:t>detik</w:t>
      </w:r>
      <w:proofErr w:type="spellEnd"/>
      <w:r w:rsidR="000C7F5B">
        <w:t xml:space="preserve"> untuk FFT. </w:t>
      </w:r>
      <w:proofErr w:type="spellStart"/>
      <w:r w:rsidR="000C7F5B">
        <w:t>Ketiga</w:t>
      </w:r>
      <w:proofErr w:type="spellEnd"/>
      <w:r w:rsidR="000C7F5B">
        <w:t xml:space="preserve"> </w:t>
      </w:r>
      <w:proofErr w:type="spellStart"/>
      <w:r w:rsidR="000C7F5B">
        <w:t>solusi</w:t>
      </w:r>
      <w:proofErr w:type="spellEnd"/>
      <w:r w:rsidR="000C7F5B">
        <w:t xml:space="preserve"> </w:t>
      </w:r>
      <w:proofErr w:type="spellStart"/>
      <w:r w:rsidR="000C7F5B">
        <w:t>mampu</w:t>
      </w:r>
      <w:proofErr w:type="spellEnd"/>
      <w:r w:rsidR="000C7F5B">
        <w:t xml:space="preserve"> </w:t>
      </w:r>
      <w:proofErr w:type="spellStart"/>
      <w:r w:rsidR="000C7F5B">
        <w:t>memenuhi</w:t>
      </w:r>
      <w:proofErr w:type="spellEnd"/>
      <w:r w:rsidR="000C7F5B">
        <w:t xml:space="preserve"> </w:t>
      </w:r>
      <w:proofErr w:type="spellStart"/>
      <w:r w:rsidR="000C7F5B">
        <w:t>kebutuhan</w:t>
      </w:r>
      <w:proofErr w:type="spellEnd"/>
      <w:r w:rsidR="000C7F5B">
        <w:t xml:space="preserve"> </w:t>
      </w:r>
      <w:proofErr w:type="spellStart"/>
      <w:r w:rsidR="000C7F5B">
        <w:t>aspek</w:t>
      </w:r>
      <w:proofErr w:type="spellEnd"/>
      <w:r w:rsidR="000C7F5B">
        <w:t xml:space="preserve"> </w:t>
      </w:r>
      <w:proofErr w:type="spellStart"/>
      <w:r w:rsidR="000C7F5B">
        <w:t>sustainabilitas</w:t>
      </w:r>
      <w:proofErr w:type="spellEnd"/>
      <w:r w:rsidR="000C7F5B">
        <w:t xml:space="preserve"> </w:t>
      </w:r>
      <w:proofErr w:type="spellStart"/>
      <w:r w:rsidR="000C7F5B">
        <w:t>namun</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memenuhinya</w:t>
      </w:r>
      <w:proofErr w:type="spellEnd"/>
      <w:r w:rsidR="000C7F5B">
        <w:t xml:space="preserve"> </w:t>
      </w:r>
      <w:proofErr w:type="spellStart"/>
      <w:r w:rsidR="000C7F5B">
        <w:t>dengan</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AD6C4B">
        <w:t xml:space="preserve"> </w:t>
      </w:r>
      <w:proofErr w:type="spellStart"/>
      <w:r w:rsidR="00AD6C4B">
        <w:t>dengan</w:t>
      </w:r>
      <w:proofErr w:type="spellEnd"/>
      <w:r w:rsidR="00AD6C4B">
        <w:t xml:space="preserve"> </w:t>
      </w:r>
      <w:proofErr w:type="spellStart"/>
      <w:r w:rsidR="00AD6C4B">
        <w:t>waktu</w:t>
      </w:r>
      <w:proofErr w:type="spellEnd"/>
      <w:r w:rsidR="00AD6C4B">
        <w:t xml:space="preserve"> </w:t>
      </w:r>
      <w:proofErr w:type="spellStart"/>
      <w:r w:rsidR="00AD6C4B">
        <w:t>deteksi</w:t>
      </w:r>
      <w:proofErr w:type="spellEnd"/>
      <w:r w:rsidR="00AD6C4B">
        <w:t xml:space="preserve"> 1,1482 </w:t>
      </w:r>
      <w:proofErr w:type="spellStart"/>
      <w:r w:rsidR="00AD6C4B">
        <w:t>detik</w:t>
      </w:r>
      <w:proofErr w:type="spellEnd"/>
      <w:r w:rsidR="00AD6C4B">
        <w:t xml:space="preserve"> per </w:t>
      </w:r>
      <w:proofErr w:type="spellStart"/>
      <w:r w:rsidR="00AD6C4B">
        <w:t>gambar</w:t>
      </w:r>
      <w:proofErr w:type="spellEnd"/>
      <w:r w:rsidR="000C7F5B">
        <w:t>.</w:t>
      </w:r>
    </w:p>
    <w:p w14:paraId="54AED42C" w14:textId="32AF5B41" w:rsidR="000D7905" w:rsidRDefault="003D0F0D" w:rsidP="00BB2BF1">
      <w:pPr>
        <w:pStyle w:val="paragraf"/>
      </w:pPr>
      <w:proofErr w:type="spellStart"/>
      <w:r>
        <w:t>Melalui</w:t>
      </w:r>
      <w:proofErr w:type="spellEnd"/>
      <w:r>
        <w:t xml:space="preserve"> </w:t>
      </w:r>
      <w:proofErr w:type="spellStart"/>
      <w:r>
        <w:t>pertimbangan</w:t>
      </w:r>
      <w:proofErr w:type="spellEnd"/>
      <w:r>
        <w:t xml:space="preserve"> </w:t>
      </w:r>
      <w:proofErr w:type="spellStart"/>
      <w:r>
        <w:t>tersebut</w:t>
      </w:r>
      <w:proofErr w:type="spellEnd"/>
      <w:r>
        <w:t xml:space="preserve"> </w:t>
      </w:r>
      <w:proofErr w:type="spellStart"/>
      <w:r>
        <w:t>dipilih</w:t>
      </w:r>
      <w:proofErr w:type="spellEnd"/>
      <w:r>
        <w:t xml:space="preserve"> </w:t>
      </w:r>
      <w:r>
        <w:rPr>
          <w:i/>
        </w:rPr>
        <w:t>Laplacian operator</w:t>
      </w:r>
      <w:r>
        <w:t xml:space="preserve"> </w:t>
      </w:r>
      <w:proofErr w:type="spellStart"/>
      <w:r>
        <w:t>sebagai</w:t>
      </w:r>
      <w:proofErr w:type="spellEnd"/>
      <w:r>
        <w:t xml:space="preserve"> </w:t>
      </w:r>
      <w:proofErr w:type="spellStart"/>
      <w:r>
        <w:t>metode</w:t>
      </w:r>
      <w:proofErr w:type="spellEnd"/>
      <w:r>
        <w:t xml:space="preserve"> yang </w:t>
      </w:r>
      <w:proofErr w:type="spellStart"/>
      <w:r>
        <w:t>digunakan</w:t>
      </w:r>
      <w:proofErr w:type="spellEnd"/>
      <w:r>
        <w:t>.</w:t>
      </w:r>
      <w:r w:rsidR="00AD6C4B">
        <w:rPr>
          <w:i/>
          <w:iCs/>
        </w:rPr>
        <w:t xml:space="preserve"> </w:t>
      </w:r>
      <w:r w:rsidR="000C7F5B">
        <w:rPr>
          <w:i/>
        </w:rPr>
        <w:t xml:space="preserve">Laplacian operator </w:t>
      </w:r>
      <w:proofErr w:type="spellStart"/>
      <w:r w:rsidR="000C7F5B">
        <w:t>memiliki</w:t>
      </w:r>
      <w:proofErr w:type="spellEnd"/>
      <w:r w:rsidR="000C7F5B">
        <w:t xml:space="preserve"> </w:t>
      </w:r>
      <w:proofErr w:type="spellStart"/>
      <w:r w:rsidR="000C7F5B">
        <w:t>kecepatan</w:t>
      </w:r>
      <w:proofErr w:type="spellEnd"/>
      <w:r w:rsidR="000C7F5B">
        <w:t xml:space="preserve"> </w:t>
      </w:r>
      <w:proofErr w:type="spellStart"/>
      <w:r w:rsidR="00E63E42">
        <w:t>identifikasi</w:t>
      </w:r>
      <w:proofErr w:type="spellEnd"/>
      <w:r w:rsidR="000C7F5B">
        <w:t xml:space="preserve"> </w:t>
      </w:r>
      <w:proofErr w:type="spellStart"/>
      <w:r w:rsidR="000C7F5B">
        <w:t>tertinggi</w:t>
      </w:r>
      <w:proofErr w:type="spellEnd"/>
      <w:r w:rsidR="000C7F5B">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 xml:space="preserve">Laplacian operator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memberi</w:t>
      </w:r>
      <w:proofErr w:type="spellEnd"/>
      <w:r w:rsidR="000C7F5B">
        <w:t xml:space="preserve"> </w:t>
      </w:r>
      <w:proofErr w:type="spellStart"/>
      <w:r w:rsidR="000C7F5B">
        <w:t>respon</w:t>
      </w:r>
      <w:r w:rsidR="00FE5999">
        <w:t>s</w:t>
      </w:r>
      <w:proofErr w:type="spellEnd"/>
      <w:r w:rsidR="000C7F5B">
        <w:t xml:space="preserve"> </w:t>
      </w:r>
      <w:proofErr w:type="spellStart"/>
      <w:r w:rsidR="000C7F5B">
        <w:t>sebelum</w:t>
      </w:r>
      <w:proofErr w:type="spellEnd"/>
      <w:r w:rsidR="000C7F5B">
        <w:t xml:space="preserve"> </w:t>
      </w:r>
      <w:proofErr w:type="spellStart"/>
      <w:r w:rsidR="000C7F5B">
        <w:t>perangkat</w:t>
      </w:r>
      <w:proofErr w:type="spellEnd"/>
      <w:r w:rsidR="000C7F5B">
        <w:t xml:space="preserve"> </w:t>
      </w:r>
      <w:proofErr w:type="spellStart"/>
      <w:r w:rsidR="000C7F5B">
        <w:t>ditutup</w:t>
      </w:r>
      <w:proofErr w:type="spellEnd"/>
      <w:r w:rsidR="000C7F5B">
        <w:t xml:space="preserve"> oleh </w:t>
      </w:r>
      <w:proofErr w:type="spellStart"/>
      <w:r w:rsidR="000C7F5B">
        <w:t>pengirim</w:t>
      </w:r>
      <w:proofErr w:type="spellEnd"/>
      <w:r w:rsidR="000C7F5B">
        <w:t xml:space="preserve"> </w:t>
      </w:r>
      <w:proofErr w:type="spellStart"/>
      <w:r w:rsidR="000C7F5B">
        <w:t>gambar</w:t>
      </w:r>
      <w:proofErr w:type="spellEnd"/>
      <w:r w:rsidR="00987F50">
        <w:t xml:space="preserve"> dan </w:t>
      </w:r>
      <w:r w:rsidR="00987F50">
        <w:rPr>
          <w:i/>
          <w:iCs/>
        </w:rPr>
        <w:t xml:space="preserve">Laplacian operator </w:t>
      </w:r>
      <w:proofErr w:type="spellStart"/>
      <w:r w:rsidR="00987F50">
        <w:t>memerlukan</w:t>
      </w:r>
      <w:proofErr w:type="spellEnd"/>
      <w:r w:rsidR="00987F50">
        <w:t xml:space="preserve"> </w:t>
      </w:r>
      <w:proofErr w:type="spellStart"/>
      <w:r w:rsidR="00987F50">
        <w:t>waktu</w:t>
      </w:r>
      <w:proofErr w:type="spellEnd"/>
      <w:r w:rsidR="00987F50">
        <w:t xml:space="preserve"> </w:t>
      </w:r>
      <w:proofErr w:type="spellStart"/>
      <w:r w:rsidR="00987F50">
        <w:t>pelatihan</w:t>
      </w:r>
      <w:proofErr w:type="spellEnd"/>
      <w:r w:rsidR="00987F50">
        <w:t xml:space="preserve"> </w:t>
      </w:r>
      <w:proofErr w:type="spellStart"/>
      <w:r w:rsidR="00987F50">
        <w:t>terendah</w:t>
      </w:r>
      <w:proofErr w:type="spellEnd"/>
      <w:r w:rsidR="00987F50">
        <w:t xml:space="preserve"> </w:t>
      </w:r>
      <w:proofErr w:type="spellStart"/>
      <w:r w:rsidR="00987F50">
        <w:t>sehingga</w:t>
      </w:r>
      <w:proofErr w:type="spellEnd"/>
      <w:r w:rsidR="00987F50">
        <w:t xml:space="preserve"> </w:t>
      </w:r>
      <w:proofErr w:type="spellStart"/>
      <w:r w:rsidR="00987F50">
        <w:t>memerlukan</w:t>
      </w:r>
      <w:proofErr w:type="spellEnd"/>
      <w:r w:rsidR="00987F50">
        <w:t xml:space="preserve"> </w:t>
      </w:r>
      <w:proofErr w:type="spellStart"/>
      <w:r w:rsidR="00987F50">
        <w:t>biaya</w:t>
      </w:r>
      <w:proofErr w:type="spellEnd"/>
      <w:r w:rsidR="00987F50">
        <w:t xml:space="preserve"> </w:t>
      </w:r>
      <w:proofErr w:type="spellStart"/>
      <w:r w:rsidR="00987F50">
        <w:t>penggunaan</w:t>
      </w:r>
      <w:proofErr w:type="spellEnd"/>
      <w:r w:rsidR="00987F50">
        <w:t xml:space="preserve"> GPU yang </w:t>
      </w:r>
      <w:proofErr w:type="spellStart"/>
      <w:r w:rsidR="00987F50">
        <w:t>lebih</w:t>
      </w:r>
      <w:proofErr w:type="spellEnd"/>
      <w:r w:rsidR="00987F50">
        <w:t xml:space="preserve"> </w:t>
      </w:r>
      <w:proofErr w:type="spellStart"/>
      <w:r w:rsidR="00987F50">
        <w:t>rendah</w:t>
      </w:r>
      <w:proofErr w:type="spellEnd"/>
      <w:r w:rsidR="00987F50">
        <w:t xml:space="preserve"> dan </w:t>
      </w:r>
      <w:proofErr w:type="spellStart"/>
      <w:r w:rsidR="00987F50">
        <w:t>waktu</w:t>
      </w:r>
      <w:proofErr w:type="spellEnd"/>
      <w:r w:rsidR="00987F50">
        <w:t xml:space="preserve"> </w:t>
      </w:r>
      <w:proofErr w:type="spellStart"/>
      <w:r w:rsidR="00987F50">
        <w:t>pembuatan</w:t>
      </w:r>
      <w:proofErr w:type="spellEnd"/>
      <w:r w:rsidR="00987F50">
        <w:t xml:space="preserve"> model yang </w:t>
      </w:r>
      <w:proofErr w:type="spellStart"/>
      <w:r w:rsidR="00987F50">
        <w:t>lebih</w:t>
      </w:r>
      <w:proofErr w:type="spellEnd"/>
      <w:r w:rsidR="00987F50">
        <w:t xml:space="preserve"> </w:t>
      </w:r>
      <w:proofErr w:type="spellStart"/>
      <w:r w:rsidR="00987F50">
        <w:t>rendah</w:t>
      </w:r>
      <w:proofErr w:type="spellEnd"/>
      <w:r w:rsidR="000C7F5B">
        <w:t xml:space="preserve">. </w:t>
      </w:r>
      <w:proofErr w:type="spellStart"/>
      <w:r w:rsidR="00987F50">
        <w:t>K</w:t>
      </w:r>
      <w:r w:rsidR="000C7F5B">
        <w:t>arakteristik</w:t>
      </w:r>
      <w:proofErr w:type="spellEnd"/>
      <w:r w:rsidR="000C7F5B">
        <w:t xml:space="preserve"> ini </w:t>
      </w:r>
      <w:proofErr w:type="spellStart"/>
      <w:r w:rsidR="000C7F5B">
        <w:t>mendukung</w:t>
      </w:r>
      <w:proofErr w:type="spellEnd"/>
      <w:r w:rsidR="000C7F5B">
        <w:t xml:space="preserve"> </w:t>
      </w:r>
      <w:r w:rsidR="000C7F5B">
        <w:rPr>
          <w:i/>
        </w:rPr>
        <w:t xml:space="preserve">Laplacian operator </w:t>
      </w:r>
      <w:r w:rsidR="000C7F5B">
        <w:t xml:space="preserve">untuk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memenuhi</w:t>
      </w:r>
      <w:proofErr w:type="spellEnd"/>
      <w:r w:rsidR="000C7F5B">
        <w:t xml:space="preserve"> </w:t>
      </w:r>
      <w:proofErr w:type="spellStart"/>
      <w:r w:rsidR="000C7F5B">
        <w:t>fungsi</w:t>
      </w:r>
      <w:proofErr w:type="spellEnd"/>
      <w:r w:rsidR="000C7F5B">
        <w:t xml:space="preserve"> </w:t>
      </w:r>
      <w:proofErr w:type="spellStart"/>
      <w:r w:rsidR="000C7F5B">
        <w:t>sistem</w:t>
      </w:r>
      <w:proofErr w:type="spellEnd"/>
      <w:r w:rsidR="000C7F5B">
        <w:t xml:space="preserve"> yang </w:t>
      </w:r>
      <w:proofErr w:type="spellStart"/>
      <w:r w:rsidR="000C7F5B">
        <w:t>dibangun</w:t>
      </w:r>
      <w:proofErr w:type="spellEnd"/>
      <w:r w:rsidR="000C7F5B">
        <w:t xml:space="preserve"> </w:t>
      </w:r>
      <w:proofErr w:type="spellStart"/>
      <w:r w:rsidR="000C7F5B">
        <w:t>sebagai</w:t>
      </w:r>
      <w:proofErr w:type="spellEnd"/>
      <w:r w:rsidR="000C7F5B">
        <w:t xml:space="preserve"> </w:t>
      </w:r>
      <w:proofErr w:type="spellStart"/>
      <w:r w:rsidR="000C7F5B">
        <w:t>metode</w:t>
      </w:r>
      <w:proofErr w:type="spellEnd"/>
      <w:r w:rsidR="000C7F5B">
        <w:t xml:space="preserve"> </w:t>
      </w:r>
      <w:r w:rsidR="000C7F5B">
        <w:rPr>
          <w:i/>
        </w:rPr>
        <w:t>filter</w:t>
      </w:r>
      <w:r w:rsidR="000C7F5B">
        <w:t xml:space="preserve"> untuk </w:t>
      </w:r>
      <w:proofErr w:type="spellStart"/>
      <w:r w:rsidR="000C7F5B">
        <w:t>mempercepat</w:t>
      </w:r>
      <w:proofErr w:type="spellEnd"/>
      <w:r w:rsidR="000C7F5B">
        <w:t xml:space="preserve"> proses </w:t>
      </w:r>
      <w:proofErr w:type="spellStart"/>
      <w:r w:rsidR="000C7F5B">
        <w:t>pengajuan</w:t>
      </w:r>
      <w:proofErr w:type="spellEnd"/>
      <w:r w:rsidR="000C7F5B">
        <w:t xml:space="preserve"> </w:t>
      </w:r>
      <w:proofErr w:type="spellStart"/>
      <w:r w:rsidR="000C7F5B">
        <w:t>kredit</w:t>
      </w:r>
      <w:proofErr w:type="spellEnd"/>
      <w:r w:rsidR="000C7F5B">
        <w:t xml:space="preserve"> </w:t>
      </w:r>
      <w:proofErr w:type="spellStart"/>
      <w:r w:rsidR="000C7F5B">
        <w:t>dibanding</w:t>
      </w:r>
      <w:proofErr w:type="spellEnd"/>
      <w:r w:rsidR="000C7F5B">
        <w:t xml:space="preserve"> </w:t>
      </w:r>
      <w:proofErr w:type="spellStart"/>
      <w:r w:rsidR="000C7F5B">
        <w:t>metode</w:t>
      </w:r>
      <w:proofErr w:type="spellEnd"/>
      <w:r w:rsidR="000C7F5B">
        <w:t xml:space="preserve"> HWT dan FFT. Hasil </w:t>
      </w:r>
      <w:proofErr w:type="spellStart"/>
      <w:r w:rsidR="000C7F5B">
        <w:t>analisis</w:t>
      </w:r>
      <w:proofErr w:type="spellEnd"/>
      <w:r w:rsidR="000C7F5B">
        <w:t xml:space="preserve"> </w:t>
      </w:r>
      <w:proofErr w:type="spellStart"/>
      <w:r w:rsidR="000C7F5B">
        <w:t>solusi</w:t>
      </w:r>
      <w:proofErr w:type="spellEnd"/>
      <w:r w:rsidR="000C7F5B">
        <w:t xml:space="preserve"> </w:t>
      </w:r>
      <w:proofErr w:type="spellStart"/>
      <w:r w:rsidR="000C7F5B">
        <w:t>dapat</w:t>
      </w:r>
      <w:proofErr w:type="spellEnd"/>
      <w:r w:rsidR="000C7F5B">
        <w:t xml:space="preserve"> </w:t>
      </w:r>
      <w:proofErr w:type="spellStart"/>
      <w:r w:rsidR="000C7F5B">
        <w:t>dilihat</w:t>
      </w:r>
      <w:proofErr w:type="spellEnd"/>
      <w:r w:rsidR="000C7F5B">
        <w:t xml:space="preserve"> pada </w:t>
      </w:r>
      <w:r w:rsidR="000C7F5B">
        <w:fldChar w:fldCharType="begin"/>
      </w:r>
      <w:r w:rsidR="000C7F5B">
        <w:instrText xml:space="preserve"> REF _Ref181104055 \h </w:instrText>
      </w:r>
      <w:r w:rsidR="000C7F5B">
        <w:fldChar w:fldCharType="separate"/>
      </w:r>
      <w:proofErr w:type="spellStart"/>
      <w:r w:rsidR="00987F50">
        <w:t>Tabel</w:t>
      </w:r>
      <w:proofErr w:type="spellEnd"/>
      <w:r w:rsidR="00987F50">
        <w:t xml:space="preserve"> </w:t>
      </w:r>
      <w:r w:rsidR="00987F50">
        <w:rPr>
          <w:noProof/>
        </w:rPr>
        <w:t>2</w:t>
      </w:r>
      <w:r w:rsidR="00987F50">
        <w:t>.</w:t>
      </w:r>
      <w:r w:rsidR="00987F50">
        <w:rPr>
          <w:noProof/>
        </w:rPr>
        <w:t>3</w:t>
      </w:r>
      <w:r w:rsidR="000C7F5B">
        <w:fldChar w:fldCharType="end"/>
      </w:r>
      <w:r w:rsidR="000C7F5B">
        <w:t>.</w:t>
      </w:r>
    </w:p>
    <w:p w14:paraId="47E3B0B1" w14:textId="04FE4A86" w:rsidR="00AD6C4B" w:rsidRDefault="00AD6C4B" w:rsidP="00BB2BF1">
      <w:pPr>
        <w:pStyle w:val="paragraf"/>
      </w:pPr>
    </w:p>
    <w:p w14:paraId="2A7DB073" w14:textId="4A54F04F" w:rsidR="00AD6C4B" w:rsidRDefault="00AD6C4B" w:rsidP="00BB2BF1">
      <w:pPr>
        <w:pStyle w:val="paragraf"/>
      </w:pPr>
    </w:p>
    <w:p w14:paraId="3793E03D" w14:textId="3F0E6053" w:rsidR="00987F50" w:rsidRDefault="00987F50" w:rsidP="00BB2BF1">
      <w:pPr>
        <w:pStyle w:val="paragraf"/>
      </w:pPr>
    </w:p>
    <w:p w14:paraId="259213AA" w14:textId="77777777" w:rsidR="00987F50" w:rsidRDefault="00987F50" w:rsidP="00BB2BF1">
      <w:pPr>
        <w:pStyle w:val="paragraf"/>
      </w:pPr>
    </w:p>
    <w:p w14:paraId="1F9C02AC" w14:textId="77777777" w:rsidR="00AD6C4B" w:rsidRPr="000C7F5B" w:rsidRDefault="00AD6C4B" w:rsidP="00BB2BF1">
      <w:pPr>
        <w:pStyle w:val="paragraf"/>
      </w:pPr>
    </w:p>
    <w:p w14:paraId="7A0446A4" w14:textId="7554F6BC" w:rsidR="001C3D36" w:rsidRDefault="00A46B3C" w:rsidP="00A46B3C">
      <w:pPr>
        <w:pStyle w:val="Caption"/>
      </w:pPr>
      <w:bookmarkStart w:id="68" w:name="_Ref181104055"/>
      <w:bookmarkStart w:id="69" w:name="_Toc183209817"/>
      <w:proofErr w:type="spellStart"/>
      <w:r>
        <w:lastRenderedPageBreak/>
        <w:t>Tabel</w:t>
      </w:r>
      <w:proofErr w:type="spellEnd"/>
      <w:r>
        <w:t xml:space="preserve"> </w:t>
      </w:r>
      <w:r w:rsidR="00F748BD">
        <w:fldChar w:fldCharType="begin"/>
      </w:r>
      <w:r w:rsidR="00F748BD">
        <w:instrText xml:space="preserve"> STYLEREF 1 \s </w:instrText>
      </w:r>
      <w:r w:rsidR="00F748BD">
        <w:fldChar w:fldCharType="separate"/>
      </w:r>
      <w:r w:rsidR="00987F50">
        <w:rPr>
          <w:noProof/>
        </w:rPr>
        <w:t>2</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3</w:t>
      </w:r>
      <w:r w:rsidR="00F748BD">
        <w:fldChar w:fldCharType="end"/>
      </w:r>
      <w:bookmarkEnd w:id="68"/>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w:t>
      </w:r>
      <w:proofErr w:type="spellStart"/>
      <w:r w:rsidR="00495A7F">
        <w:t>Tiga</w:t>
      </w:r>
      <w:proofErr w:type="spellEnd"/>
      <w:r>
        <w:t xml:space="preserve"> </w:t>
      </w:r>
      <w:proofErr w:type="spellStart"/>
      <w:r>
        <w:t>Aspek</w:t>
      </w:r>
      <w:bookmarkEnd w:id="69"/>
      <w:proofErr w:type="spellEnd"/>
      <w:r w:rsidR="00003195">
        <w:br/>
      </w:r>
    </w:p>
    <w:tbl>
      <w:tblPr>
        <w:tblStyle w:val="TableGrid"/>
        <w:tblW w:w="5000" w:type="pct"/>
        <w:jc w:val="center"/>
        <w:tblLook w:val="04A0" w:firstRow="1" w:lastRow="0" w:firstColumn="1" w:lastColumn="0" w:noHBand="0" w:noVBand="1"/>
      </w:tblPr>
      <w:tblGrid>
        <w:gridCol w:w="1525"/>
        <w:gridCol w:w="5311"/>
        <w:gridCol w:w="1091"/>
      </w:tblGrid>
      <w:tr w:rsidR="00D5624B" w:rsidRPr="009A6B7E" w14:paraId="6B5436BD" w14:textId="77777777" w:rsidTr="000B10F2">
        <w:trPr>
          <w:cantSplit/>
          <w:tblHeader/>
          <w:jc w:val="center"/>
        </w:trPr>
        <w:tc>
          <w:tcPr>
            <w:tcW w:w="962"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3350" w:type="pct"/>
            <w:shd w:val="clear" w:color="auto" w:fill="FFD966" w:themeFill="accent4" w:themeFillTint="99"/>
            <w:vAlign w:val="center"/>
          </w:tcPr>
          <w:p w14:paraId="7D09AC98" w14:textId="154F9353"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w:t>
            </w:r>
            <w:proofErr w:type="spellStart"/>
            <w:r w:rsidR="00726962">
              <w:rPr>
                <w:rFonts w:ascii="Times New Roman" w:hAnsi="Times New Roman"/>
                <w:b/>
                <w:bCs/>
              </w:rPr>
              <w:t>Tiga</w:t>
            </w:r>
            <w:proofErr w:type="spellEnd"/>
            <w:r>
              <w:rPr>
                <w:rFonts w:ascii="Times New Roman" w:hAnsi="Times New Roman"/>
                <w:b/>
                <w:bCs/>
              </w:rPr>
              <w:t xml:space="preserve">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688"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0B10F2">
        <w:trPr>
          <w:cantSplit/>
          <w:jc w:val="center"/>
        </w:trPr>
        <w:tc>
          <w:tcPr>
            <w:tcW w:w="962"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3350" w:type="pct"/>
          </w:tcPr>
          <w:p w14:paraId="3ED420FD" w14:textId="359ABA46" w:rsidR="001C3D36" w:rsidRPr="000B10F2" w:rsidRDefault="001C3D36" w:rsidP="001C3D36">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Ekonomis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HWT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b</w:t>
            </w:r>
            <w:r w:rsidR="00AD6C4B" w:rsidRPr="000B10F2">
              <w:rPr>
                <w:rFonts w:ascii="Times New Roman" w:hAnsi="Times New Roman"/>
                <w:sz w:val="22"/>
                <w:szCs w:val="21"/>
              </w:rPr>
              <w:t>iaya</w:t>
            </w:r>
            <w:proofErr w:type="spellEnd"/>
            <w:r w:rsidR="00AD6C4B" w:rsidRPr="000B10F2">
              <w:rPr>
                <w:rFonts w:ascii="Times New Roman" w:hAnsi="Times New Roman"/>
                <w:sz w:val="22"/>
                <w:szCs w:val="21"/>
              </w:rPr>
              <w:t xml:space="preserve"> </w:t>
            </w:r>
            <w:proofErr w:type="spellStart"/>
            <w:r w:rsidR="00AD6C4B" w:rsidRPr="000B10F2">
              <w:rPr>
                <w:rFonts w:ascii="Times New Roman" w:hAnsi="Times New Roman"/>
                <w:sz w:val="22"/>
                <w:szCs w:val="21"/>
              </w:rPr>
              <w:t>pelatihan</w:t>
            </w:r>
            <w:proofErr w:type="spellEnd"/>
            <w:r w:rsidR="00AD6C4B" w:rsidRPr="000B10F2">
              <w:rPr>
                <w:rFonts w:ascii="Times New Roman" w:hAnsi="Times New Roman"/>
                <w:sz w:val="22"/>
                <w:szCs w:val="21"/>
              </w:rPr>
              <w:t xml:space="preserve"> Rp67.439</w:t>
            </w:r>
            <w:r w:rsidR="00F0666D" w:rsidRPr="000B10F2">
              <w:rPr>
                <w:rFonts w:ascii="Times New Roman" w:hAnsi="Times New Roman"/>
                <w:sz w:val="22"/>
                <w:szCs w:val="21"/>
              </w:rPr>
              <w:t>,00</w:t>
            </w:r>
            <w:r w:rsidR="00AD6C4B" w:rsidRPr="000B10F2">
              <w:rPr>
                <w:rFonts w:ascii="Times New Roman" w:hAnsi="Times New Roman"/>
                <w:sz w:val="22"/>
                <w:szCs w:val="21"/>
              </w:rPr>
              <w:t xml:space="preserve"> </w:t>
            </w:r>
            <w:proofErr w:type="spellStart"/>
            <w:r w:rsidR="00AD6C4B" w:rsidRPr="000B10F2">
              <w:rPr>
                <w:rFonts w:ascii="Times New Roman" w:hAnsi="Times New Roman"/>
                <w:sz w:val="22"/>
                <w:szCs w:val="21"/>
              </w:rPr>
              <w:t>dengan</w:t>
            </w:r>
            <w:proofErr w:type="spellEnd"/>
            <w:r w:rsidR="00AD6C4B" w:rsidRPr="000B10F2">
              <w:rPr>
                <w:rFonts w:ascii="Times New Roman" w:hAnsi="Times New Roman"/>
                <w:sz w:val="22"/>
                <w:szCs w:val="21"/>
              </w:rPr>
              <w:t xml:space="preserve"> GPU A100 Google </w:t>
            </w:r>
            <w:proofErr w:type="spellStart"/>
            <w:r w:rsidR="00AD6C4B" w:rsidRPr="000B10F2">
              <w:rPr>
                <w:rFonts w:ascii="Times New Roman" w:hAnsi="Times New Roman"/>
                <w:sz w:val="22"/>
                <w:szCs w:val="21"/>
              </w:rPr>
              <w:t>Colab</w:t>
            </w:r>
            <w:proofErr w:type="spellEnd"/>
            <w:r w:rsidR="00AD6C4B" w:rsidRPr="000B10F2">
              <w:rPr>
                <w:rFonts w:ascii="Times New Roman" w:hAnsi="Times New Roman"/>
                <w:sz w:val="22"/>
                <w:szCs w:val="21"/>
              </w:rPr>
              <w:t>.</w:t>
            </w:r>
          </w:p>
          <w:p w14:paraId="704D8CB9" w14:textId="77777777" w:rsidR="000C7F5B" w:rsidRPr="000B10F2" w:rsidRDefault="000C7F5B" w:rsidP="001C3D36">
            <w:pPr>
              <w:spacing w:before="60" w:after="60" w:line="240" w:lineRule="auto"/>
              <w:rPr>
                <w:rFonts w:ascii="Times New Roman" w:hAnsi="Times New Roman"/>
                <w:sz w:val="22"/>
                <w:szCs w:val="21"/>
              </w:rPr>
            </w:pPr>
          </w:p>
          <w:p w14:paraId="39AD112F" w14:textId="5ABA3BF3" w:rsidR="001C3D36" w:rsidRPr="000B10F2" w:rsidRDefault="001C3D36" w:rsidP="001C3D36">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Manufakturabilitas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HWT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l</w:t>
            </w:r>
            <w:r w:rsidR="00AD6C4B" w:rsidRPr="000B10F2">
              <w:rPr>
                <w:rFonts w:ascii="Times New Roman" w:hAnsi="Times New Roman"/>
                <w:sz w:val="22"/>
                <w:szCs w:val="21"/>
              </w:rPr>
              <w:t xml:space="preserve">ama </w:t>
            </w:r>
            <w:proofErr w:type="spellStart"/>
            <w:r w:rsidR="00AD6C4B" w:rsidRPr="000B10F2">
              <w:rPr>
                <w:rFonts w:ascii="Times New Roman" w:hAnsi="Times New Roman"/>
                <w:sz w:val="22"/>
                <w:szCs w:val="21"/>
              </w:rPr>
              <w:t>pelatihan</w:t>
            </w:r>
            <w:proofErr w:type="spellEnd"/>
            <w:r w:rsidR="00AD6C4B" w:rsidRPr="000B10F2">
              <w:rPr>
                <w:rFonts w:ascii="Times New Roman" w:hAnsi="Times New Roman"/>
                <w:sz w:val="22"/>
                <w:szCs w:val="21"/>
              </w:rPr>
              <w:t xml:space="preserve"> 3,572 jam pada CPU Intel Core i7-8750H @ 2,20GHz dan 8,0 GB RAM.</w:t>
            </w:r>
          </w:p>
          <w:p w14:paraId="05DF4221" w14:textId="1910D449" w:rsidR="001C3D36" w:rsidRPr="000B10F2" w:rsidRDefault="001C3D36" w:rsidP="001C3D36">
            <w:pPr>
              <w:spacing w:before="60" w:after="60" w:line="240" w:lineRule="auto"/>
              <w:rPr>
                <w:rFonts w:ascii="Times New Roman" w:hAnsi="Times New Roman"/>
                <w:sz w:val="22"/>
                <w:szCs w:val="21"/>
              </w:rPr>
            </w:pPr>
          </w:p>
          <w:p w14:paraId="567B9E7B" w14:textId="56A7B369" w:rsidR="001C3D36" w:rsidRPr="000B10F2" w:rsidRDefault="001C3D36" w:rsidP="001C3D36">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Sustainabilitas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HWT </w:t>
            </w:r>
            <w:proofErr w:type="spellStart"/>
            <w:r w:rsidR="000B10F2" w:rsidRPr="000B10F2">
              <w:rPr>
                <w:rFonts w:ascii="Times New Roman" w:hAnsi="Times New Roman"/>
                <w:sz w:val="22"/>
                <w:szCs w:val="21"/>
              </w:rPr>
              <w:t>memiliki</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waktu</w:t>
            </w:r>
            <w:proofErr w:type="spellEnd"/>
            <w:r w:rsidR="00AD6C4B" w:rsidRPr="000B10F2">
              <w:rPr>
                <w:rFonts w:ascii="Times New Roman" w:hAnsi="Times New Roman"/>
                <w:sz w:val="22"/>
                <w:szCs w:val="21"/>
              </w:rPr>
              <w:t xml:space="preserve"> </w:t>
            </w:r>
            <w:proofErr w:type="spellStart"/>
            <w:r w:rsidR="00AD6C4B" w:rsidRPr="000B10F2">
              <w:rPr>
                <w:rFonts w:ascii="Times New Roman" w:hAnsi="Times New Roman"/>
                <w:sz w:val="22"/>
                <w:szCs w:val="21"/>
              </w:rPr>
              <w:t>deteksi</w:t>
            </w:r>
            <w:proofErr w:type="spellEnd"/>
            <w:r w:rsidR="00AD6C4B" w:rsidRPr="000B10F2">
              <w:rPr>
                <w:rFonts w:ascii="Times New Roman" w:hAnsi="Times New Roman"/>
                <w:sz w:val="22"/>
                <w:szCs w:val="21"/>
              </w:rPr>
              <w:t xml:space="preserve"> 6,0370 </w:t>
            </w:r>
            <w:proofErr w:type="spellStart"/>
            <w:r w:rsidR="00AD6C4B" w:rsidRPr="000B10F2">
              <w:rPr>
                <w:rFonts w:ascii="Times New Roman" w:hAnsi="Times New Roman"/>
                <w:sz w:val="22"/>
                <w:szCs w:val="21"/>
              </w:rPr>
              <w:t>detik</w:t>
            </w:r>
            <w:proofErr w:type="spellEnd"/>
            <w:r w:rsidR="00AD6C4B" w:rsidRPr="000B10F2">
              <w:rPr>
                <w:rFonts w:ascii="Times New Roman" w:hAnsi="Times New Roman"/>
                <w:sz w:val="22"/>
                <w:szCs w:val="21"/>
              </w:rPr>
              <w:t xml:space="preserve"> per </w:t>
            </w:r>
            <w:proofErr w:type="spellStart"/>
            <w:r w:rsidR="00AD6C4B" w:rsidRPr="000B10F2">
              <w:rPr>
                <w:rFonts w:ascii="Times New Roman" w:hAnsi="Times New Roman"/>
                <w:sz w:val="22"/>
                <w:szCs w:val="21"/>
              </w:rPr>
              <w:t>gambar</w:t>
            </w:r>
            <w:proofErr w:type="spellEnd"/>
            <w:r w:rsidR="00AD6C4B" w:rsidRPr="000B10F2">
              <w:rPr>
                <w:rFonts w:ascii="Times New Roman" w:hAnsi="Times New Roman"/>
                <w:sz w:val="22"/>
                <w:szCs w:val="21"/>
              </w:rPr>
              <w:t xml:space="preserve"> pada CPU Intel Core i7-8750H @ 2,20GHz dan 8,0 GB RAM.</w:t>
            </w:r>
          </w:p>
        </w:tc>
        <w:tc>
          <w:tcPr>
            <w:tcW w:w="688"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0B10F2">
        <w:trPr>
          <w:cantSplit/>
          <w:jc w:val="center"/>
        </w:trPr>
        <w:tc>
          <w:tcPr>
            <w:tcW w:w="962"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3350" w:type="pct"/>
          </w:tcPr>
          <w:p w14:paraId="75AE21A5" w14:textId="0BE8DB43"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Ekonomis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FFT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biaya</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Rp69.251</w:t>
            </w:r>
            <w:r w:rsidR="00F0666D" w:rsidRPr="000B10F2">
              <w:rPr>
                <w:rFonts w:ascii="Times New Roman" w:hAnsi="Times New Roman"/>
                <w:sz w:val="22"/>
                <w:szCs w:val="21"/>
              </w:rPr>
              <w:t>,00</w:t>
            </w:r>
            <w:r w:rsidRPr="000B10F2">
              <w:rPr>
                <w:rFonts w:ascii="Times New Roman" w:hAnsi="Times New Roman"/>
                <w:sz w:val="22"/>
                <w:szCs w:val="21"/>
              </w:rPr>
              <w:t xml:space="preserve"> </w:t>
            </w:r>
            <w:proofErr w:type="spellStart"/>
            <w:r w:rsidRPr="000B10F2">
              <w:rPr>
                <w:rFonts w:ascii="Times New Roman" w:hAnsi="Times New Roman"/>
                <w:sz w:val="22"/>
                <w:szCs w:val="21"/>
              </w:rPr>
              <w:t>dengan</w:t>
            </w:r>
            <w:proofErr w:type="spellEnd"/>
            <w:r w:rsidRPr="000B10F2">
              <w:rPr>
                <w:rFonts w:ascii="Times New Roman" w:hAnsi="Times New Roman"/>
                <w:sz w:val="22"/>
                <w:szCs w:val="21"/>
              </w:rPr>
              <w:t xml:space="preserve"> GPU A100 Google </w:t>
            </w:r>
            <w:proofErr w:type="spellStart"/>
            <w:r w:rsidRPr="000B10F2">
              <w:rPr>
                <w:rFonts w:ascii="Times New Roman" w:hAnsi="Times New Roman"/>
                <w:sz w:val="22"/>
                <w:szCs w:val="21"/>
              </w:rPr>
              <w:t>Colab</w:t>
            </w:r>
            <w:proofErr w:type="spellEnd"/>
            <w:r w:rsidRPr="000B10F2">
              <w:rPr>
                <w:rFonts w:ascii="Times New Roman" w:hAnsi="Times New Roman"/>
                <w:sz w:val="22"/>
                <w:szCs w:val="21"/>
              </w:rPr>
              <w:t>.</w:t>
            </w:r>
          </w:p>
          <w:p w14:paraId="344DB02D" w14:textId="77777777" w:rsidR="00AD6C4B" w:rsidRPr="000B10F2" w:rsidRDefault="00AD6C4B" w:rsidP="00AD6C4B">
            <w:pPr>
              <w:spacing w:before="60" w:after="60" w:line="240" w:lineRule="auto"/>
              <w:rPr>
                <w:rFonts w:ascii="Times New Roman" w:hAnsi="Times New Roman"/>
                <w:sz w:val="22"/>
                <w:szCs w:val="21"/>
              </w:rPr>
            </w:pPr>
          </w:p>
          <w:p w14:paraId="236C844B" w14:textId="1AF9288C"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Manufakturabilitas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sz w:val="22"/>
                <w:szCs w:val="21"/>
              </w:rPr>
              <w:t>FFT</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lama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3,668 jam pada CPU Intel Core i7-8750H @ 2,20GHz dan 8,0 GB RAM.</w:t>
            </w:r>
          </w:p>
          <w:p w14:paraId="151BF1D6" w14:textId="77777777" w:rsidR="00AD6C4B" w:rsidRPr="000B10F2" w:rsidRDefault="00AD6C4B" w:rsidP="00AD6C4B">
            <w:pPr>
              <w:spacing w:before="60" w:after="60" w:line="240" w:lineRule="auto"/>
              <w:rPr>
                <w:rFonts w:ascii="Times New Roman" w:hAnsi="Times New Roman"/>
                <w:sz w:val="22"/>
                <w:szCs w:val="21"/>
              </w:rPr>
            </w:pPr>
          </w:p>
          <w:p w14:paraId="2B3337DA" w14:textId="5BD04F21" w:rsidR="001C3D36" w:rsidRPr="000B10F2" w:rsidRDefault="00AD6C4B" w:rsidP="00AD6C4B">
            <w:pPr>
              <w:spacing w:before="60" w:after="60" w:line="240" w:lineRule="auto"/>
              <w:rPr>
                <w:rFonts w:ascii="Times New Roman" w:hAnsi="Times New Roman"/>
                <w:b/>
                <w:bCs/>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Sustainabilitas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sz w:val="22"/>
                <w:szCs w:val="21"/>
              </w:rPr>
              <w:t>FFT</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memiliki</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waktu</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deteksi</w:t>
            </w:r>
            <w:proofErr w:type="spellEnd"/>
            <w:r w:rsidRPr="000B10F2">
              <w:rPr>
                <w:rFonts w:ascii="Times New Roman" w:hAnsi="Times New Roman"/>
                <w:sz w:val="22"/>
                <w:szCs w:val="21"/>
              </w:rPr>
              <w:t xml:space="preserve"> 6,2001 </w:t>
            </w:r>
            <w:proofErr w:type="spellStart"/>
            <w:r w:rsidRPr="000B10F2">
              <w:rPr>
                <w:rFonts w:ascii="Times New Roman" w:hAnsi="Times New Roman"/>
                <w:sz w:val="22"/>
                <w:szCs w:val="21"/>
              </w:rPr>
              <w:t>detik</w:t>
            </w:r>
            <w:proofErr w:type="spellEnd"/>
            <w:r w:rsidRPr="000B10F2">
              <w:rPr>
                <w:rFonts w:ascii="Times New Roman" w:hAnsi="Times New Roman"/>
                <w:sz w:val="22"/>
                <w:szCs w:val="21"/>
              </w:rPr>
              <w:t xml:space="preserve"> per </w:t>
            </w:r>
            <w:proofErr w:type="spellStart"/>
            <w:r w:rsidRPr="000B10F2">
              <w:rPr>
                <w:rFonts w:ascii="Times New Roman" w:hAnsi="Times New Roman"/>
                <w:sz w:val="22"/>
                <w:szCs w:val="21"/>
              </w:rPr>
              <w:t>gambar</w:t>
            </w:r>
            <w:proofErr w:type="spellEnd"/>
            <w:r w:rsidRPr="000B10F2">
              <w:rPr>
                <w:rFonts w:ascii="Times New Roman" w:hAnsi="Times New Roman"/>
                <w:sz w:val="22"/>
                <w:szCs w:val="21"/>
              </w:rPr>
              <w:t xml:space="preserve"> pada CPU Intel Core i7-8750H @ 2,20GHz dan 8,0 GB RAM.</w:t>
            </w:r>
          </w:p>
        </w:tc>
        <w:tc>
          <w:tcPr>
            <w:tcW w:w="688"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0B10F2">
        <w:trPr>
          <w:cantSplit/>
          <w:jc w:val="center"/>
        </w:trPr>
        <w:tc>
          <w:tcPr>
            <w:tcW w:w="962"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3350" w:type="pct"/>
          </w:tcPr>
          <w:p w14:paraId="7C0F0EB2" w14:textId="7F3045EB"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Ekonomis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sidRPr="000B10F2">
              <w:rPr>
                <w:rFonts w:ascii="Times New Roman" w:hAnsi="Times New Roman"/>
                <w:i/>
                <w:iCs/>
                <w:sz w:val="22"/>
                <w:szCs w:val="21"/>
              </w:rPr>
              <w:t>Laplacian operator</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biaya</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w:t>
            </w:r>
            <w:r w:rsidRPr="000B10F2">
              <w:rPr>
                <w:rFonts w:ascii="Times New Roman" w:hAnsi="Times New Roman"/>
                <w:b/>
                <w:bCs/>
                <w:sz w:val="22"/>
                <w:szCs w:val="21"/>
              </w:rPr>
              <w:t>Rp12.819</w:t>
            </w:r>
            <w:r w:rsidR="00F0666D" w:rsidRPr="000B10F2">
              <w:rPr>
                <w:rFonts w:ascii="Times New Roman" w:hAnsi="Times New Roman"/>
                <w:b/>
                <w:bCs/>
                <w:sz w:val="22"/>
                <w:szCs w:val="21"/>
              </w:rPr>
              <w:t>,00</w:t>
            </w:r>
            <w:r w:rsidRPr="000B10F2">
              <w:rPr>
                <w:rFonts w:ascii="Times New Roman" w:hAnsi="Times New Roman"/>
                <w:sz w:val="22"/>
                <w:szCs w:val="21"/>
              </w:rPr>
              <w:t xml:space="preserve"> </w:t>
            </w:r>
            <w:proofErr w:type="spellStart"/>
            <w:r w:rsidRPr="000B10F2">
              <w:rPr>
                <w:rFonts w:ascii="Times New Roman" w:hAnsi="Times New Roman"/>
                <w:sz w:val="22"/>
                <w:szCs w:val="21"/>
              </w:rPr>
              <w:t>dengan</w:t>
            </w:r>
            <w:proofErr w:type="spellEnd"/>
            <w:r w:rsidRPr="000B10F2">
              <w:rPr>
                <w:rFonts w:ascii="Times New Roman" w:hAnsi="Times New Roman"/>
                <w:sz w:val="22"/>
                <w:szCs w:val="21"/>
              </w:rPr>
              <w:t xml:space="preserve"> GPU A100 Google </w:t>
            </w:r>
            <w:proofErr w:type="spellStart"/>
            <w:r w:rsidRPr="000B10F2">
              <w:rPr>
                <w:rFonts w:ascii="Times New Roman" w:hAnsi="Times New Roman"/>
                <w:sz w:val="22"/>
                <w:szCs w:val="21"/>
              </w:rPr>
              <w:t>Colab</w:t>
            </w:r>
            <w:proofErr w:type="spellEnd"/>
            <w:r w:rsidRPr="000B10F2">
              <w:rPr>
                <w:rFonts w:ascii="Times New Roman" w:hAnsi="Times New Roman"/>
                <w:sz w:val="22"/>
                <w:szCs w:val="21"/>
              </w:rPr>
              <w:t>.</w:t>
            </w:r>
          </w:p>
          <w:p w14:paraId="68B3B24E" w14:textId="77777777" w:rsidR="00AD6C4B" w:rsidRPr="000B10F2" w:rsidRDefault="00AD6C4B" w:rsidP="00AD6C4B">
            <w:pPr>
              <w:spacing w:before="60" w:after="60" w:line="240" w:lineRule="auto"/>
              <w:rPr>
                <w:rFonts w:ascii="Times New Roman" w:hAnsi="Times New Roman"/>
                <w:sz w:val="22"/>
                <w:szCs w:val="21"/>
              </w:rPr>
            </w:pPr>
          </w:p>
          <w:p w14:paraId="50CC4D0D" w14:textId="69EB6F9F"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Manufakturabilitas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i/>
                <w:iCs/>
                <w:sz w:val="22"/>
                <w:szCs w:val="21"/>
              </w:rPr>
              <w:t>Laplacian operator</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lama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w:t>
            </w:r>
            <w:r w:rsidRPr="000B10F2">
              <w:rPr>
                <w:rFonts w:ascii="Times New Roman" w:hAnsi="Times New Roman"/>
                <w:b/>
                <w:bCs/>
                <w:sz w:val="22"/>
                <w:szCs w:val="21"/>
              </w:rPr>
              <w:t>0,679</w:t>
            </w:r>
            <w:r w:rsidRPr="000B10F2">
              <w:rPr>
                <w:rFonts w:ascii="Times New Roman" w:hAnsi="Times New Roman"/>
                <w:sz w:val="22"/>
                <w:szCs w:val="21"/>
              </w:rPr>
              <w:t xml:space="preserve"> jam pada CPU Intel Core i7-8750H @ 2,20GHz dan 8,0 GB RAM.</w:t>
            </w:r>
          </w:p>
          <w:p w14:paraId="48B4C915" w14:textId="77777777" w:rsidR="00AD6C4B" w:rsidRPr="000B10F2" w:rsidRDefault="00AD6C4B" w:rsidP="00AD6C4B">
            <w:pPr>
              <w:spacing w:before="60" w:after="60" w:line="240" w:lineRule="auto"/>
              <w:rPr>
                <w:rFonts w:ascii="Times New Roman" w:hAnsi="Times New Roman"/>
                <w:sz w:val="22"/>
                <w:szCs w:val="21"/>
              </w:rPr>
            </w:pPr>
          </w:p>
          <w:p w14:paraId="5697EBBA" w14:textId="224569F0" w:rsidR="001C3D36" w:rsidRPr="000B10F2" w:rsidRDefault="00AD6C4B" w:rsidP="00AD6C4B">
            <w:pPr>
              <w:spacing w:before="60" w:after="60" w:line="240" w:lineRule="auto"/>
              <w:rPr>
                <w:rFonts w:ascii="Times New Roman" w:hAnsi="Times New Roman"/>
                <w:b/>
                <w:bCs/>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Sustainabilitas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i/>
                <w:iCs/>
                <w:sz w:val="22"/>
                <w:szCs w:val="21"/>
              </w:rPr>
              <w:t xml:space="preserve">Laplacian operator </w:t>
            </w:r>
            <w:proofErr w:type="spellStart"/>
            <w:r w:rsidR="000B10F2" w:rsidRPr="000B10F2">
              <w:rPr>
                <w:rFonts w:ascii="Times New Roman" w:hAnsi="Times New Roman"/>
                <w:sz w:val="22"/>
                <w:szCs w:val="21"/>
              </w:rPr>
              <w:t>memiliki</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waktu</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deteksi</w:t>
            </w:r>
            <w:proofErr w:type="spellEnd"/>
            <w:r w:rsidRPr="000B10F2">
              <w:rPr>
                <w:rFonts w:ascii="Times New Roman" w:hAnsi="Times New Roman"/>
                <w:sz w:val="22"/>
                <w:szCs w:val="21"/>
              </w:rPr>
              <w:t xml:space="preserve"> </w:t>
            </w:r>
            <w:r w:rsidRPr="000B10F2">
              <w:rPr>
                <w:rFonts w:ascii="Times New Roman" w:hAnsi="Times New Roman"/>
                <w:b/>
                <w:bCs/>
                <w:sz w:val="22"/>
                <w:szCs w:val="21"/>
              </w:rPr>
              <w:t>1,1482</w:t>
            </w:r>
            <w:r w:rsidRPr="000B10F2">
              <w:rPr>
                <w:rFonts w:ascii="Times New Roman" w:hAnsi="Times New Roman"/>
                <w:sz w:val="22"/>
                <w:szCs w:val="21"/>
              </w:rPr>
              <w:t xml:space="preserve"> </w:t>
            </w:r>
            <w:proofErr w:type="spellStart"/>
            <w:r w:rsidRPr="000B10F2">
              <w:rPr>
                <w:rFonts w:ascii="Times New Roman" w:hAnsi="Times New Roman"/>
                <w:sz w:val="22"/>
                <w:szCs w:val="21"/>
              </w:rPr>
              <w:t>detik</w:t>
            </w:r>
            <w:proofErr w:type="spellEnd"/>
            <w:r w:rsidRPr="000B10F2">
              <w:rPr>
                <w:rFonts w:ascii="Times New Roman" w:hAnsi="Times New Roman"/>
                <w:sz w:val="22"/>
                <w:szCs w:val="21"/>
              </w:rPr>
              <w:t xml:space="preserve"> per </w:t>
            </w:r>
            <w:proofErr w:type="spellStart"/>
            <w:r w:rsidRPr="000B10F2">
              <w:rPr>
                <w:rFonts w:ascii="Times New Roman" w:hAnsi="Times New Roman"/>
                <w:sz w:val="22"/>
                <w:szCs w:val="21"/>
              </w:rPr>
              <w:t>gambar</w:t>
            </w:r>
            <w:proofErr w:type="spellEnd"/>
            <w:r w:rsidRPr="000B10F2">
              <w:rPr>
                <w:rFonts w:ascii="Times New Roman" w:hAnsi="Times New Roman"/>
                <w:sz w:val="22"/>
                <w:szCs w:val="21"/>
              </w:rPr>
              <w:t xml:space="preserve"> pada CPU Intel Core i7-8750H @ 2,20GHz dan 8,0 GB RAM.</w:t>
            </w:r>
          </w:p>
        </w:tc>
        <w:tc>
          <w:tcPr>
            <w:tcW w:w="688"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5AE7CA46" w14:textId="49794CB0" w:rsidR="005D5BE6" w:rsidRPr="00DC4360" w:rsidRDefault="005D5BE6" w:rsidP="00DC4360">
      <w:pPr>
        <w:spacing w:after="0" w:line="480" w:lineRule="auto"/>
        <w:jc w:val="both"/>
        <w:rPr>
          <w:szCs w:val="24"/>
        </w:rPr>
      </w:pPr>
    </w:p>
    <w:bookmarkEnd w:id="50"/>
    <w:p w14:paraId="2DEFB650" w14:textId="77777777" w:rsidR="005D5BE6" w:rsidRDefault="005D5BE6">
      <w:pPr>
        <w:rPr>
          <w:lang w:val="id-ID"/>
        </w:rPr>
        <w:sectPr w:rsidR="005D5BE6" w:rsidSect="001C3D36">
          <w:headerReference w:type="even" r:id="rId32"/>
          <w:headerReference w:type="default" r:id="rId33"/>
          <w:footerReference w:type="even" r:id="rId34"/>
          <w:footerReference w:type="default" r:id="rId35"/>
          <w:headerReference w:type="first" r:id="rId36"/>
          <w:footerReference w:type="first" r:id="rId37"/>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70" w:name="_BAB_3"/>
      <w:bookmarkEnd w:id="70"/>
      <w:r>
        <w:rPr>
          <w:lang w:val="id-ID"/>
        </w:rPr>
        <w:lastRenderedPageBreak/>
        <w:br/>
      </w:r>
      <w:bookmarkStart w:id="71" w:name="_Toc185853517"/>
      <w:r w:rsidR="00B6485B">
        <w:t>METODOLOGI</w:t>
      </w:r>
      <w:bookmarkEnd w:id="71"/>
    </w:p>
    <w:p w14:paraId="341B91CE" w14:textId="0F61828B" w:rsidR="005D5BE6" w:rsidRPr="00F137F7" w:rsidRDefault="006E0A83" w:rsidP="000D7905">
      <w:pPr>
        <w:pStyle w:val="paragraf"/>
      </w:pPr>
      <w:bookmarkStart w:id="72" w:name="_Hlk535502201"/>
      <w:bookmarkStart w:id="73" w:name="_Hlk532877700"/>
      <w:r>
        <w:t xml:space="preserve"> </w:t>
      </w:r>
      <w:bookmarkEnd w:id="72"/>
      <w:r w:rsidR="002643EE">
        <w:t xml:space="preserve">Bab </w:t>
      </w:r>
      <w:proofErr w:type="spellStart"/>
      <w:r w:rsidR="002643EE">
        <w:t>metodologi</w:t>
      </w:r>
      <w:proofErr w:type="spellEnd"/>
      <w:r w:rsidR="002643EE">
        <w:t xml:space="preserve"> </w:t>
      </w:r>
      <w:proofErr w:type="spellStart"/>
      <w:r w:rsidR="002643EE">
        <w:t>merincikan</w:t>
      </w:r>
      <w:proofErr w:type="spellEnd"/>
      <w:r w:rsidR="002643EE">
        <w:t xml:space="preserve"> proses yang </w:t>
      </w:r>
      <w:proofErr w:type="spellStart"/>
      <w:r w:rsidR="002643EE">
        <w:t>dilakukan</w:t>
      </w:r>
      <w:proofErr w:type="spellEnd"/>
      <w:r w:rsidR="002643EE">
        <w:t xml:space="preserve"> </w:t>
      </w:r>
      <w:proofErr w:type="spellStart"/>
      <w:r w:rsidR="002643EE">
        <w:t>dalam</w:t>
      </w:r>
      <w:proofErr w:type="spellEnd"/>
      <w:r w:rsidR="002643EE">
        <w:t xml:space="preserve"> </w:t>
      </w:r>
      <w:proofErr w:type="spellStart"/>
      <w:r w:rsidR="002643EE">
        <w:t>pembangunan</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seperti</w:t>
      </w:r>
      <w:proofErr w:type="spellEnd"/>
      <w:r w:rsidR="002643EE">
        <w:t xml:space="preserve"> proses </w:t>
      </w:r>
      <w:proofErr w:type="spellStart"/>
      <w:r w:rsidR="002643EE">
        <w:t>identifikasi</w:t>
      </w:r>
      <w:proofErr w:type="spellEnd"/>
      <w:r w:rsidR="002643EE">
        <w:t xml:space="preserve"> </w:t>
      </w:r>
      <w:proofErr w:type="spellStart"/>
      <w:r w:rsidR="002643EE">
        <w:t>permasalahan</w:t>
      </w:r>
      <w:proofErr w:type="spellEnd"/>
      <w:r w:rsidR="002643EE">
        <w:t xml:space="preserve"> yang </w:t>
      </w:r>
      <w:proofErr w:type="spellStart"/>
      <w:r w:rsidR="002643EE">
        <w:t>diangkat</w:t>
      </w:r>
      <w:proofErr w:type="spellEnd"/>
      <w:r w:rsidR="002643EE">
        <w:t xml:space="preserve">, proses </w:t>
      </w:r>
      <w:proofErr w:type="spellStart"/>
      <w:r w:rsidR="002643EE">
        <w:t>analisis</w:t>
      </w:r>
      <w:proofErr w:type="spellEnd"/>
      <w:r w:rsidR="002643EE">
        <w:t xml:space="preserve"> </w:t>
      </w:r>
      <w:proofErr w:type="spellStart"/>
      <w:r w:rsidR="002643EE">
        <w:t>solusi</w:t>
      </w:r>
      <w:proofErr w:type="spellEnd"/>
      <w:r w:rsidR="002643EE">
        <w:t xml:space="preserve"> </w:t>
      </w:r>
      <w:proofErr w:type="spellStart"/>
      <w:r w:rsidR="002643EE">
        <w:t>beserta</w:t>
      </w:r>
      <w:proofErr w:type="spellEnd"/>
      <w:r w:rsidR="002643EE">
        <w:t xml:space="preserve"> </w:t>
      </w:r>
      <w:proofErr w:type="spellStart"/>
      <w:r w:rsidR="002643EE">
        <w:t>alternatifnya</w:t>
      </w:r>
      <w:proofErr w:type="spellEnd"/>
      <w:r w:rsidR="002643EE">
        <w:t xml:space="preserve">, proses yang </w:t>
      </w:r>
      <w:proofErr w:type="spellStart"/>
      <w:r w:rsidR="002643EE">
        <w:t>membentuk</w:t>
      </w:r>
      <w:proofErr w:type="spellEnd"/>
      <w:r w:rsidR="002643EE">
        <w:t xml:space="preserve"> </w:t>
      </w:r>
      <w:proofErr w:type="spellStart"/>
      <w:r w:rsidR="002643EE">
        <w:t>rancangan</w:t>
      </w:r>
      <w:proofErr w:type="spellEnd"/>
      <w:r w:rsidR="002643EE">
        <w:t xml:space="preserve"> </w:t>
      </w:r>
      <w:proofErr w:type="spellStart"/>
      <w:r w:rsidR="002643EE">
        <w:t>sistem</w:t>
      </w:r>
      <w:proofErr w:type="spellEnd"/>
      <w:r w:rsidR="002643EE">
        <w:t xml:space="preserve"> yang </w:t>
      </w:r>
      <w:proofErr w:type="spellStart"/>
      <w:r w:rsidR="002643EE">
        <w:t>akan</w:t>
      </w:r>
      <w:proofErr w:type="spellEnd"/>
      <w:r w:rsidR="002643EE">
        <w:t xml:space="preserve"> </w:t>
      </w:r>
      <w:proofErr w:type="spellStart"/>
      <w:r w:rsidR="002643EE">
        <w:t>dibangun</w:t>
      </w:r>
      <w:proofErr w:type="spellEnd"/>
      <w:r w:rsidR="002643EE">
        <w:t xml:space="preserve">, proses </w:t>
      </w:r>
      <w:proofErr w:type="spellStart"/>
      <w:r w:rsidR="002643EE">
        <w:t>pengumpulan</w:t>
      </w:r>
      <w:proofErr w:type="spellEnd"/>
      <w:r w:rsidR="002643EE">
        <w:t xml:space="preserve"> </w:t>
      </w:r>
      <w:r w:rsidR="002643EE">
        <w:rPr>
          <w:i/>
          <w:iCs/>
        </w:rPr>
        <w:t>dataset</w:t>
      </w:r>
      <w:r w:rsidR="002643EE">
        <w:t xml:space="preserve"> yang </w:t>
      </w:r>
      <w:proofErr w:type="spellStart"/>
      <w:r w:rsidR="002643EE">
        <w:t>digunakan</w:t>
      </w:r>
      <w:proofErr w:type="spellEnd"/>
      <w:r w:rsidR="002643EE">
        <w:t xml:space="preserve"> untuk </w:t>
      </w:r>
      <w:proofErr w:type="spellStart"/>
      <w:r w:rsidR="002643EE">
        <w:t>membangun</w:t>
      </w:r>
      <w:proofErr w:type="spellEnd"/>
      <w:r w:rsidR="002643EE">
        <w:t xml:space="preserve"> </w:t>
      </w:r>
      <w:proofErr w:type="spellStart"/>
      <w:r w:rsidR="002C1C4E">
        <w:t>perangkat</w:t>
      </w:r>
      <w:proofErr w:type="spellEnd"/>
      <w:r w:rsidR="002C1C4E">
        <w:t xml:space="preserve"> </w:t>
      </w:r>
      <w:proofErr w:type="spellStart"/>
      <w:r w:rsidR="002C1C4E">
        <w:t>lunak</w:t>
      </w:r>
      <w:proofErr w:type="spellEnd"/>
      <w:r w:rsidR="002643EE">
        <w:t xml:space="preserve">, proses </w:t>
      </w:r>
      <w:proofErr w:type="spellStart"/>
      <w:r w:rsidR="002643EE">
        <w:t>implementasi</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dengan</w:t>
      </w:r>
      <w:proofErr w:type="spellEnd"/>
      <w:r w:rsidR="002643EE">
        <w:t xml:space="preserve"> </w:t>
      </w:r>
      <w:proofErr w:type="spellStart"/>
      <w:r w:rsidR="002643EE">
        <w:t>komponen</w:t>
      </w:r>
      <w:proofErr w:type="spellEnd"/>
      <w:r w:rsidR="002643EE">
        <w:t xml:space="preserve"> </w:t>
      </w:r>
      <w:proofErr w:type="spellStart"/>
      <w:r w:rsidR="00E63E42">
        <w:t>identifikasi</w:t>
      </w:r>
      <w:proofErr w:type="spellEnd"/>
      <w:r w:rsidR="002C1C4E">
        <w:t xml:space="preserve"> </w:t>
      </w:r>
      <w:r w:rsidR="002C1C4E">
        <w:rPr>
          <w:i/>
          <w:iCs/>
        </w:rPr>
        <w:t>blur</w:t>
      </w:r>
      <w:r w:rsidR="002643EE">
        <w:t xml:space="preserve"> dan </w:t>
      </w:r>
      <w:proofErr w:type="spellStart"/>
      <w:r w:rsidR="002643EE">
        <w:t>aplikasinya</w:t>
      </w:r>
      <w:proofErr w:type="spellEnd"/>
      <w:r w:rsidR="002643EE">
        <w:t xml:space="preserve">, proses </w:t>
      </w:r>
      <w:proofErr w:type="spellStart"/>
      <w:r w:rsidR="002643EE">
        <w:t>pengujian</w:t>
      </w:r>
      <w:proofErr w:type="spellEnd"/>
      <w:r w:rsidR="002643EE">
        <w:t xml:space="preserve"> yang </w:t>
      </w:r>
      <w:proofErr w:type="spellStart"/>
      <w:r w:rsidR="002643EE">
        <w:t>dilakukan</w:t>
      </w:r>
      <w:proofErr w:type="spellEnd"/>
      <w:r w:rsidR="002643EE">
        <w:t xml:space="preserve"> untuk </w:t>
      </w:r>
      <w:proofErr w:type="spellStart"/>
      <w:r w:rsidR="00E63E42">
        <w:t>pengidentifikasi</w:t>
      </w:r>
      <w:proofErr w:type="spellEnd"/>
      <w:r w:rsidR="002643EE">
        <w:t xml:space="preserve"> dan </w:t>
      </w:r>
      <w:proofErr w:type="spellStart"/>
      <w:r w:rsidR="002643EE">
        <w:t>aplikasi</w:t>
      </w:r>
      <w:proofErr w:type="spellEnd"/>
      <w:r w:rsidR="002643EE">
        <w:t xml:space="preserve">, dan </w:t>
      </w:r>
      <w:proofErr w:type="spellStart"/>
      <w:r w:rsidR="002643EE">
        <w:t>hasil</w:t>
      </w:r>
      <w:proofErr w:type="spellEnd"/>
      <w:r w:rsidR="002643EE">
        <w:t xml:space="preserve"> yang </w:t>
      </w:r>
      <w:proofErr w:type="spellStart"/>
      <w:r w:rsidR="002643EE">
        <w:t>diharapkan</w:t>
      </w:r>
      <w:proofErr w:type="spellEnd"/>
      <w:r w:rsidR="002643EE">
        <w:t xml:space="preserve"> pada </w:t>
      </w:r>
      <w:proofErr w:type="spellStart"/>
      <w:r w:rsidR="002643EE">
        <w:t>akhir</w:t>
      </w:r>
      <w:proofErr w:type="spellEnd"/>
      <w:r w:rsidR="002643EE">
        <w:t xml:space="preserve"> proses-proses </w:t>
      </w:r>
      <w:proofErr w:type="spellStart"/>
      <w:r w:rsidR="002643EE">
        <w:t>tersebut</w:t>
      </w:r>
      <w:proofErr w:type="spellEnd"/>
      <w:r w:rsidR="001D7110">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14953BC8" w:rsidR="005D5BE6" w:rsidRDefault="0050426F">
      <w:pPr>
        <w:pStyle w:val="Heading2"/>
      </w:pPr>
      <w:bookmarkStart w:id="74" w:name="_Toc185853518"/>
      <w:proofErr w:type="spellStart"/>
      <w:r>
        <w:t>Identifikasi</w:t>
      </w:r>
      <w:proofErr w:type="spellEnd"/>
      <w:r>
        <w:t xml:space="preserve"> </w:t>
      </w:r>
      <w:proofErr w:type="spellStart"/>
      <w:r>
        <w:t>Masalah</w:t>
      </w:r>
      <w:bookmarkEnd w:id="74"/>
      <w:proofErr w:type="spellEnd"/>
    </w:p>
    <w:p w14:paraId="53E5ECED" w14:textId="74ED2103" w:rsidR="001D7110" w:rsidRPr="0050426F" w:rsidRDefault="00C56DE8" w:rsidP="000D7905">
      <w:pPr>
        <w:pStyle w:val="paragraf"/>
      </w:pPr>
      <w:proofErr w:type="spellStart"/>
      <w:r>
        <w:t>Identifikasi</w:t>
      </w:r>
      <w:proofErr w:type="spellEnd"/>
      <w:r>
        <w:t xml:space="preserve"> </w:t>
      </w:r>
      <w:proofErr w:type="spellStart"/>
      <w:r w:rsidR="00684A9B">
        <w:t>masalah</w:t>
      </w:r>
      <w:proofErr w:type="spellEnd"/>
      <w:r w:rsidR="00684A9B">
        <w:t xml:space="preserve"> </w:t>
      </w:r>
      <w:proofErr w:type="spellStart"/>
      <w:r>
        <w:t>terkait</w:t>
      </w:r>
      <w:proofErr w:type="spellEnd"/>
      <w:r>
        <w:t xml:space="preserve"> </w:t>
      </w:r>
      <w:proofErr w:type="spellStart"/>
      <w:r w:rsidR="00E63E42">
        <w:t>identifikasi</w:t>
      </w:r>
      <w:proofErr w:type="spellEnd"/>
      <w:r w:rsidR="00684A9B">
        <w:t xml:space="preserve"> </w:t>
      </w:r>
      <w:r w:rsidR="00684A9B" w:rsidRPr="00684A9B">
        <w:rPr>
          <w:i/>
          <w:iCs/>
        </w:rPr>
        <w:t>blur</w:t>
      </w:r>
      <w:r w:rsidR="00684A9B">
        <w:t xml:space="preserve"> pada </w:t>
      </w:r>
      <w:proofErr w:type="spellStart"/>
      <w:r w:rsidR="00DD3B11">
        <w:t>gambar</w:t>
      </w:r>
      <w:proofErr w:type="spellEnd"/>
      <w:r w:rsidR="00684A9B">
        <w:t xml:space="preserve"> </w:t>
      </w:r>
      <w:proofErr w:type="spellStart"/>
      <w:r w:rsidR="00684A9B">
        <w:t>dokumen</w:t>
      </w:r>
      <w:proofErr w:type="spellEnd"/>
      <w:r w:rsidR="00684A9B">
        <w:t xml:space="preserve"> </w:t>
      </w:r>
      <w:proofErr w:type="spellStart"/>
      <w:r w:rsidR="00684A9B">
        <w:t>teks</w:t>
      </w:r>
      <w:proofErr w:type="spellEnd"/>
      <w:r w:rsidR="00684A9B">
        <w:t xml:space="preserve"> </w:t>
      </w:r>
      <w:proofErr w:type="spellStart"/>
      <w:r>
        <w:t>dilakukan</w:t>
      </w:r>
      <w:proofErr w:type="spellEnd"/>
      <w:r>
        <w:t xml:space="preserve"> </w:t>
      </w:r>
      <w:proofErr w:type="spellStart"/>
      <w:r>
        <w:t>dengan</w:t>
      </w:r>
      <w:proofErr w:type="spellEnd"/>
      <w:r w:rsidR="00684A9B">
        <w:t xml:space="preserve"> </w:t>
      </w:r>
      <w:proofErr w:type="spellStart"/>
      <w:r w:rsidR="00684A9B">
        <w:t>membaca</w:t>
      </w:r>
      <w:proofErr w:type="spellEnd"/>
      <w:r w:rsidR="00684A9B">
        <w:t xml:space="preserve"> </w:t>
      </w:r>
      <w:proofErr w:type="spellStart"/>
      <w:r w:rsidR="00684A9B">
        <w:t>jurnal</w:t>
      </w:r>
      <w:proofErr w:type="spellEnd"/>
      <w:r w:rsidR="00684A9B">
        <w:t xml:space="preserve"> </w:t>
      </w:r>
      <w:proofErr w:type="spellStart"/>
      <w:r w:rsidR="00684A9B">
        <w:t>penelitian</w:t>
      </w:r>
      <w:proofErr w:type="spellEnd"/>
      <w:r w:rsidR="00684A9B">
        <w:t xml:space="preserve"> </w:t>
      </w:r>
      <w:proofErr w:type="spellStart"/>
      <w:r w:rsidR="00684A9B">
        <w:t>terkait</w:t>
      </w:r>
      <w:proofErr w:type="spellEnd"/>
      <w:r w:rsidR="00684A9B">
        <w:t xml:space="preserve"> </w:t>
      </w:r>
      <w:proofErr w:type="spellStart"/>
      <w:r w:rsidR="00684A9B">
        <w:t>seperti</w:t>
      </w:r>
      <w:proofErr w:type="spellEnd"/>
      <w:r w:rsidR="00684A9B">
        <w:t xml:space="preserve"> </w:t>
      </w:r>
      <w:sdt>
        <w:sdt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Y2hhcHRlciIsImlkIjoiOGNmNmYwYTgtNzg0MC0zMzBlLTk4YWItYjY3MTZmMTRiMzgyIiwidGl0bGUiOiJCTlJGQkUgbWV0aG9kIGZvciBibHVyIGVzdGltYXRpb24gaW4gZG9jdW1lbnQga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"/>
          <w:id w:val="-2002877215"/>
          <w:placeholder>
            <w:docPart w:val="DefaultPlaceholder_-1854013440"/>
          </w:placeholder>
        </w:sdtPr>
        <w:sdtEndPr/>
        <w:sdtContent>
          <w:r w:rsidR="007B715F" w:rsidRPr="007B715F">
            <w:t>(</w:t>
          </w:r>
          <w:proofErr w:type="spellStart"/>
          <w:r w:rsidR="007B715F" w:rsidRPr="007B715F">
            <w:t>Kieu</w:t>
          </w:r>
          <w:proofErr w:type="spellEnd"/>
          <w:r w:rsidR="007B715F" w:rsidRPr="007B715F">
            <w:t xml:space="preserve"> </w:t>
          </w:r>
          <w:proofErr w:type="spellStart"/>
          <w:r w:rsidR="007B715F" w:rsidRPr="007B715F">
            <w:t>dkk</w:t>
          </w:r>
          <w:proofErr w:type="spellEnd"/>
          <w:r w:rsidR="007B715F" w:rsidRPr="007B715F">
            <w:t>., 2015)</w:t>
          </w:r>
        </w:sdtContent>
      </w:sdt>
      <w:r w:rsidR="00684A9B">
        <w:t xml:space="preserve"> dan </w:t>
      </w:r>
      <w:proofErr w:type="spellStart"/>
      <w:r>
        <w:t>melalui</w:t>
      </w:r>
      <w:proofErr w:type="spellEnd"/>
      <w:r w:rsidR="00684A9B">
        <w:t xml:space="preserve"> </w:t>
      </w:r>
      <w:proofErr w:type="spellStart"/>
      <w:r w:rsidR="00684A9B">
        <w:t>wawancara</w:t>
      </w:r>
      <w:proofErr w:type="spellEnd"/>
      <w:r w:rsidR="00684A9B">
        <w:t xml:space="preserve"> </w:t>
      </w:r>
      <w:proofErr w:type="spellStart"/>
      <w:r w:rsidR="00684A9B">
        <w:t>dengan</w:t>
      </w:r>
      <w:proofErr w:type="spellEnd"/>
      <w:r w:rsidR="00684A9B">
        <w:t xml:space="preserve"> 3 </w:t>
      </w:r>
      <w:proofErr w:type="spellStart"/>
      <w:r w:rsidR="00684A9B">
        <w:t>perusahaan</w:t>
      </w:r>
      <w:proofErr w:type="spellEnd"/>
      <w:r w:rsidR="00684A9B">
        <w:t xml:space="preserve"> yang </w:t>
      </w:r>
      <w:proofErr w:type="spellStart"/>
      <w:r w:rsidR="00684A9B">
        <w:t>bergerak</w:t>
      </w:r>
      <w:proofErr w:type="spellEnd"/>
      <w:r w:rsidR="00684A9B">
        <w:t xml:space="preserve"> </w:t>
      </w:r>
      <w:proofErr w:type="spellStart"/>
      <w:r w:rsidR="00684A9B">
        <w:t>dibidang</w:t>
      </w:r>
      <w:proofErr w:type="spellEnd"/>
      <w:r w:rsidR="00684A9B">
        <w:t xml:space="preserve"> </w:t>
      </w:r>
      <w:r w:rsidR="00684A9B" w:rsidRPr="00684A9B">
        <w:rPr>
          <w:i/>
          <w:iCs/>
        </w:rPr>
        <w:t>development</w:t>
      </w:r>
      <w:r w:rsidR="00684A9B">
        <w:t xml:space="preserve"> dan </w:t>
      </w:r>
      <w:proofErr w:type="spellStart"/>
      <w:r w:rsidR="00684A9B">
        <w:t>penjualan</w:t>
      </w:r>
      <w:proofErr w:type="spellEnd"/>
      <w:r w:rsidR="00684A9B">
        <w:t xml:space="preserve"> </w:t>
      </w:r>
      <w:proofErr w:type="spellStart"/>
      <w:r w:rsidR="00684A9B">
        <w:t>rumah</w:t>
      </w:r>
      <w:proofErr w:type="spellEnd"/>
      <w:r w:rsidR="00684A9B">
        <w:t xml:space="preserve"> yang </w:t>
      </w:r>
      <w:proofErr w:type="spellStart"/>
      <w:r w:rsidR="00684A9B">
        <w:t>terdiri</w:t>
      </w:r>
      <w:proofErr w:type="spellEnd"/>
      <w:r w:rsidR="00684A9B">
        <w:t xml:space="preserve"> </w:t>
      </w:r>
      <w:proofErr w:type="spellStart"/>
      <w:r w:rsidR="00684A9B">
        <w:t>dari</w:t>
      </w:r>
      <w:proofErr w:type="spellEnd"/>
      <w:r w:rsidR="00684A9B">
        <w:t xml:space="preserve"> PT </w:t>
      </w:r>
      <w:proofErr w:type="spellStart"/>
      <w:r w:rsidR="00684A9B">
        <w:t>Sukses</w:t>
      </w:r>
      <w:proofErr w:type="spellEnd"/>
      <w:r w:rsidR="00684A9B">
        <w:t xml:space="preserve"> Wijaya </w:t>
      </w:r>
      <w:proofErr w:type="spellStart"/>
      <w:r w:rsidR="00684A9B">
        <w:t>Adikarya</w:t>
      </w:r>
      <w:proofErr w:type="spellEnd"/>
      <w:r w:rsidR="00684A9B">
        <w:t xml:space="preserve">, PT </w:t>
      </w:r>
      <w:proofErr w:type="spellStart"/>
      <w:r w:rsidR="00684A9B">
        <w:t>Cahaya</w:t>
      </w:r>
      <w:proofErr w:type="spellEnd"/>
      <w:r w:rsidR="00684A9B">
        <w:t xml:space="preserve"> </w:t>
      </w:r>
      <w:proofErr w:type="spellStart"/>
      <w:r w:rsidR="00684A9B">
        <w:t>Sanubari</w:t>
      </w:r>
      <w:proofErr w:type="spellEnd"/>
      <w:r w:rsidR="00684A9B">
        <w:t xml:space="preserve"> Sakti, dan PT </w:t>
      </w:r>
      <w:proofErr w:type="spellStart"/>
      <w:r w:rsidR="00684A9B">
        <w:t>Kesuma</w:t>
      </w:r>
      <w:proofErr w:type="spellEnd"/>
      <w:r w:rsidR="00684A9B">
        <w:t xml:space="preserve"> </w:t>
      </w:r>
      <w:proofErr w:type="spellStart"/>
      <w:r w:rsidR="00684A9B">
        <w:t>Maju</w:t>
      </w:r>
      <w:proofErr w:type="spellEnd"/>
      <w:r w:rsidR="00684A9B">
        <w:t xml:space="preserve"> Sumatera</w:t>
      </w:r>
      <w:r w:rsidR="006E0A83">
        <w:t>.</w:t>
      </w:r>
    </w:p>
    <w:p w14:paraId="3DCB9988" w14:textId="453F5CFE" w:rsidR="005D5BE6" w:rsidRPr="0050426F" w:rsidRDefault="0050426F" w:rsidP="0050426F">
      <w:pPr>
        <w:pStyle w:val="Heading2"/>
        <w:rPr>
          <w:lang w:val="id-ID"/>
        </w:rPr>
      </w:pPr>
      <w:bookmarkStart w:id="75" w:name="_Toc185853519"/>
      <w:proofErr w:type="spellStart"/>
      <w:r>
        <w:t>Analisis</w:t>
      </w:r>
      <w:proofErr w:type="spellEnd"/>
      <w:r>
        <w:t xml:space="preserve"> Solusi</w:t>
      </w:r>
      <w:bookmarkEnd w:id="75"/>
    </w:p>
    <w:p w14:paraId="7B9B091B" w14:textId="25EB69EB" w:rsidR="005D5BE6" w:rsidRPr="00C56DE8" w:rsidRDefault="00C56DE8" w:rsidP="0050426F">
      <w:pPr>
        <w:pStyle w:val="paragraf"/>
      </w:pPr>
      <w:proofErr w:type="spellStart"/>
      <w:r>
        <w:t>Analisis</w:t>
      </w:r>
      <w:proofErr w:type="spellEnd"/>
      <w:r>
        <w:t xml:space="preserve"> </w:t>
      </w:r>
      <w:proofErr w:type="spellStart"/>
      <w:r>
        <w:t>solusi</w:t>
      </w:r>
      <w:proofErr w:type="spellEnd"/>
      <w:r>
        <w:t xml:space="preserve"> </w:t>
      </w:r>
      <w:proofErr w:type="spellStart"/>
      <w:r>
        <w:t>dilakukan</w:t>
      </w:r>
      <w:proofErr w:type="spellEnd"/>
      <w:r>
        <w:t xml:space="preserve"> untuk </w:t>
      </w:r>
      <w:proofErr w:type="spellStart"/>
      <w:r>
        <w:t>mencari</w:t>
      </w:r>
      <w:proofErr w:type="spellEnd"/>
      <w:r>
        <w:t xml:space="preserve"> </w:t>
      </w:r>
      <w:proofErr w:type="spellStart"/>
      <w:r>
        <w:t>solusi</w:t>
      </w:r>
      <w:proofErr w:type="spellEnd"/>
      <w:r>
        <w:t xml:space="preserve"> </w:t>
      </w:r>
      <w:proofErr w:type="spellStart"/>
      <w:r>
        <w:t>berdasarkan</w:t>
      </w:r>
      <w:proofErr w:type="spellEnd"/>
      <w:r>
        <w:t xml:space="preserve"> </w:t>
      </w:r>
      <w:proofErr w:type="spellStart"/>
      <w:r>
        <w:t>masalah</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identifikasi</w:t>
      </w:r>
      <w:proofErr w:type="spellEnd"/>
      <w:r>
        <w:t xml:space="preserve"> </w:t>
      </w:r>
      <w:proofErr w:type="spellStart"/>
      <w:r>
        <w:t>masalah</w:t>
      </w:r>
      <w:proofErr w:type="spellEnd"/>
      <w:r>
        <w:t xml:space="preserve">. Solusi </w:t>
      </w:r>
      <w:proofErr w:type="spellStart"/>
      <w:r>
        <w:t>didapat</w:t>
      </w:r>
      <w:proofErr w:type="spellEnd"/>
      <w:r>
        <w:t xml:space="preserve"> </w:t>
      </w:r>
      <w:proofErr w:type="spellStart"/>
      <w:r>
        <w:t>dari</w:t>
      </w:r>
      <w:proofErr w:type="spellEnd"/>
      <w:r>
        <w:t xml:space="preserve"> </w:t>
      </w:r>
      <w:proofErr w:type="spellStart"/>
      <w:r>
        <w:t>mencari</w:t>
      </w:r>
      <w:proofErr w:type="spellEnd"/>
      <w:r>
        <w:t xml:space="preserve"> dan </w:t>
      </w:r>
      <w:proofErr w:type="spellStart"/>
      <w:r>
        <w:t>menganalis</w:t>
      </w:r>
      <w:r w:rsidR="00FE5999">
        <w:t>is</w:t>
      </w:r>
      <w:proofErr w:type="spellEnd"/>
      <w:r>
        <w:t xml:space="preserve"> </w:t>
      </w:r>
      <w:proofErr w:type="spellStart"/>
      <w:r>
        <w:lastRenderedPageBreak/>
        <w:t>penelitian</w:t>
      </w:r>
      <w:proofErr w:type="spellEnd"/>
      <w:r>
        <w:t xml:space="preserve"> </w:t>
      </w:r>
      <w:proofErr w:type="spellStart"/>
      <w:r>
        <w:t>terkait</w:t>
      </w:r>
      <w:proofErr w:type="spellEnd"/>
      <w:r>
        <w:t xml:space="preserve"> </w:t>
      </w:r>
      <w:proofErr w:type="spellStart"/>
      <w:r>
        <w:t>permasalahan</w:t>
      </w:r>
      <w:proofErr w:type="spellEnd"/>
      <w:r w:rsidR="006E0A83">
        <w:rPr>
          <w:lang w:val="id-ID"/>
        </w:rPr>
        <w:t>.</w:t>
      </w:r>
      <w:r>
        <w:t xml:space="preserve"> </w:t>
      </w:r>
      <w:proofErr w:type="spellStart"/>
      <w:r>
        <w:t>Tiga</w:t>
      </w:r>
      <w:proofErr w:type="spellEnd"/>
      <w:r>
        <w:t xml:space="preserve"> </w:t>
      </w:r>
      <w:proofErr w:type="spellStart"/>
      <w:r>
        <w:t>solusi</w:t>
      </w:r>
      <w:proofErr w:type="spellEnd"/>
      <w:r>
        <w:t xml:space="preserve"> </w:t>
      </w:r>
      <w:proofErr w:type="spellStart"/>
      <w:r>
        <w:t>dipilih</w:t>
      </w:r>
      <w:proofErr w:type="spellEnd"/>
      <w:r>
        <w:t xml:space="preserve"> </w:t>
      </w:r>
      <w:proofErr w:type="spellStart"/>
      <w:r>
        <w:t>dari</w:t>
      </w:r>
      <w:proofErr w:type="spellEnd"/>
      <w:r>
        <w:t xml:space="preserve"> </w:t>
      </w:r>
      <w:proofErr w:type="spellStart"/>
      <w:r>
        <w:t>solusi-solusi</w:t>
      </w:r>
      <w:proofErr w:type="spellEnd"/>
      <w:r>
        <w:t xml:space="preserve"> yang </w:t>
      </w:r>
      <w:proofErr w:type="spellStart"/>
      <w:r>
        <w:t>ditemukan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karakteristik</w:t>
      </w:r>
      <w:proofErr w:type="spellEnd"/>
      <w:r>
        <w:t xml:space="preserve"> </w:t>
      </w:r>
      <w:proofErr w:type="spellStart"/>
      <w:r>
        <w:t>metode</w:t>
      </w:r>
      <w:proofErr w:type="spellEnd"/>
      <w:r>
        <w:t xml:space="preserve">, </w:t>
      </w:r>
      <w:proofErr w:type="spellStart"/>
      <w:r>
        <w:t>performa</w:t>
      </w:r>
      <w:proofErr w:type="spellEnd"/>
      <w:r>
        <w:t xml:space="preserve"> </w:t>
      </w:r>
      <w:proofErr w:type="spellStart"/>
      <w:r>
        <w:t>solusi</w:t>
      </w:r>
      <w:proofErr w:type="spellEnd"/>
      <w:r>
        <w:t xml:space="preserve">, dan </w:t>
      </w:r>
      <w:proofErr w:type="spellStart"/>
      <w:r>
        <w:t>aspek</w:t>
      </w:r>
      <w:proofErr w:type="spellEnd"/>
      <w:r>
        <w:t xml:space="preserve"> lain yang </w:t>
      </w:r>
      <w:proofErr w:type="spellStart"/>
      <w:r>
        <w:t>terkait</w:t>
      </w:r>
      <w:proofErr w:type="spellEnd"/>
      <w:r>
        <w:t xml:space="preserve"> </w:t>
      </w:r>
      <w:proofErr w:type="spellStart"/>
      <w:r>
        <w:t>dengan</w:t>
      </w:r>
      <w:proofErr w:type="spellEnd"/>
      <w:r>
        <w:t xml:space="preserve"> </w:t>
      </w:r>
      <w:proofErr w:type="spellStart"/>
      <w:r>
        <w:t>solusi</w:t>
      </w:r>
      <w:proofErr w:type="spellEnd"/>
      <w:r>
        <w:t xml:space="preserve">. Solusi yang </w:t>
      </w:r>
      <w:proofErr w:type="spellStart"/>
      <w:r>
        <w:t>dipilih</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3 </w:t>
      </w:r>
      <w:proofErr w:type="spellStart"/>
      <w:r>
        <w:t>aspek</w:t>
      </w:r>
      <w:proofErr w:type="spellEnd"/>
      <w:r>
        <w:t xml:space="preserve"> </w:t>
      </w:r>
      <w:proofErr w:type="spellStart"/>
      <w:r>
        <w:t>solusi</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Solusi yang </w:t>
      </w:r>
      <w:proofErr w:type="spellStart"/>
      <w:r>
        <w:t>memenuhi</w:t>
      </w:r>
      <w:proofErr w:type="spellEnd"/>
      <w:r>
        <w:t xml:space="preserve"> </w:t>
      </w: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dengan</w:t>
      </w:r>
      <w:proofErr w:type="spellEnd"/>
      <w:r>
        <w:t xml:space="preserve"> paling </w:t>
      </w:r>
      <w:proofErr w:type="spellStart"/>
      <w:r>
        <w:t>baik</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w:t>
      </w:r>
      <w:r w:rsidR="00FE5999">
        <w:t>a</w:t>
      </w:r>
      <w:r>
        <w:t>i</w:t>
      </w:r>
      <w:proofErr w:type="spellEnd"/>
      <w:r>
        <w:t xml:space="preserve"> </w:t>
      </w:r>
      <w:proofErr w:type="spellStart"/>
      <w:r>
        <w:t>metode</w:t>
      </w:r>
      <w:proofErr w:type="spellEnd"/>
      <w:r>
        <w:t xml:space="preserve"> yang </w:t>
      </w:r>
      <w:proofErr w:type="spellStart"/>
      <w:r>
        <w:t>digunakan</w:t>
      </w:r>
      <w:proofErr w:type="spellEnd"/>
      <w:r>
        <w:t>.</w:t>
      </w:r>
    </w:p>
    <w:p w14:paraId="5F6B9BC5" w14:textId="2EDE6A85" w:rsidR="0050426F" w:rsidRDefault="0050426F" w:rsidP="0050426F">
      <w:pPr>
        <w:pStyle w:val="Heading2"/>
      </w:pPr>
      <w:bookmarkStart w:id="76" w:name="_Toc185853520"/>
      <w:proofErr w:type="spellStart"/>
      <w:r>
        <w:t>Pengumpulan</w:t>
      </w:r>
      <w:proofErr w:type="spellEnd"/>
      <w:r>
        <w:t xml:space="preserve"> Data</w:t>
      </w:r>
      <w:bookmarkEnd w:id="76"/>
    </w:p>
    <w:p w14:paraId="0858EE10" w14:textId="6C1148E7" w:rsidR="00F377A9" w:rsidRDefault="00F377A9" w:rsidP="00EE77D2">
      <w:pPr>
        <w:pStyle w:val="paragraf"/>
      </w:pPr>
      <w:proofErr w:type="spellStart"/>
      <w:r>
        <w:t>Pengumpulan</w:t>
      </w:r>
      <w:proofErr w:type="spellEnd"/>
      <w:r>
        <w:t xml:space="preserve"> data pada </w:t>
      </w:r>
      <w:r>
        <w:rPr>
          <w:i/>
          <w:iCs/>
        </w:rPr>
        <w:t>capstone project</w:t>
      </w:r>
      <w:r>
        <w:t xml:space="preserve">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r>
        <w:rPr>
          <w:i/>
          <w:iCs/>
        </w:rPr>
        <w:t>dataset</w:t>
      </w:r>
      <w:r>
        <w:t xml:space="preserve"> yang </w:t>
      </w:r>
      <w:proofErr w:type="spellStart"/>
      <w:r>
        <w:t>dapat</w:t>
      </w:r>
      <w:proofErr w:type="spellEnd"/>
      <w:r>
        <w:t xml:space="preserve"> </w:t>
      </w:r>
      <w:proofErr w:type="spellStart"/>
      <w:r>
        <w:t>menjadi</w:t>
      </w:r>
      <w:proofErr w:type="spellEnd"/>
      <w:r>
        <w:t xml:space="preserve"> </w:t>
      </w:r>
      <w:proofErr w:type="spellStart"/>
      <w:r>
        <w:t>pengganti</w:t>
      </w:r>
      <w:proofErr w:type="spellEnd"/>
      <w:r>
        <w:t xml:space="preserve"> data </w:t>
      </w:r>
      <w:proofErr w:type="spellStart"/>
      <w:r>
        <w:t>dokumen</w:t>
      </w:r>
      <w:proofErr w:type="spellEnd"/>
      <w:r>
        <w:t xml:space="preserve"> </w:t>
      </w:r>
      <w:proofErr w:type="spellStart"/>
      <w:r>
        <w:t>asli</w:t>
      </w:r>
      <w:proofErr w:type="spellEnd"/>
      <w:r>
        <w:t xml:space="preserve">. Data </w:t>
      </w:r>
      <w:proofErr w:type="spellStart"/>
      <w:r>
        <w:t>asli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sebab</w:t>
      </w:r>
      <w:proofErr w:type="spellEnd"/>
      <w:r>
        <w:t xml:space="preserve"> data </w:t>
      </w:r>
      <w:proofErr w:type="spellStart"/>
      <w:r>
        <w:t>memuat</w:t>
      </w:r>
      <w:proofErr w:type="spellEnd"/>
      <w:r>
        <w:t xml:space="preserve"> </w:t>
      </w:r>
      <w:proofErr w:type="spellStart"/>
      <w:r>
        <w:t>informasi</w:t>
      </w:r>
      <w:proofErr w:type="spellEnd"/>
      <w:r>
        <w:t xml:space="preserve"> </w:t>
      </w:r>
      <w:proofErr w:type="spellStart"/>
      <w:r>
        <w:t>sensitif</w:t>
      </w:r>
      <w:proofErr w:type="spellEnd"/>
      <w:r>
        <w:t xml:space="preserve"> </w:t>
      </w:r>
      <w:proofErr w:type="spellStart"/>
      <w:r>
        <w:t>dari</w:t>
      </w:r>
      <w:proofErr w:type="spellEnd"/>
      <w:r>
        <w:t xml:space="preserve"> </w:t>
      </w:r>
      <w:proofErr w:type="spellStart"/>
      <w:r>
        <w:t>klien</w:t>
      </w:r>
      <w:proofErr w:type="spellEnd"/>
      <w:r>
        <w:t xml:space="preserve"> </w:t>
      </w:r>
      <w:proofErr w:type="spellStart"/>
      <w:r>
        <w:t>perusahaan</w:t>
      </w:r>
      <w:proofErr w:type="spellEnd"/>
      <w:r>
        <w:t xml:space="preserve">, </w:t>
      </w:r>
      <w:proofErr w:type="spellStart"/>
      <w:r>
        <w:t>seperti</w:t>
      </w:r>
      <w:proofErr w:type="spellEnd"/>
      <w:r>
        <w:t xml:space="preserve"> </w:t>
      </w:r>
      <w:proofErr w:type="spellStart"/>
      <w:r>
        <w:t>Kartu</w:t>
      </w:r>
      <w:proofErr w:type="spellEnd"/>
      <w:r>
        <w:t xml:space="preserve"> Tanda </w:t>
      </w:r>
      <w:proofErr w:type="spellStart"/>
      <w:r>
        <w:t>Kependudukan</w:t>
      </w:r>
      <w:proofErr w:type="spellEnd"/>
      <w:r>
        <w:t xml:space="preserve"> (KTP) dan </w:t>
      </w:r>
      <w:proofErr w:type="spellStart"/>
      <w:r>
        <w:t>Kartu</w:t>
      </w:r>
      <w:proofErr w:type="spellEnd"/>
      <w:r>
        <w:t xml:space="preserve"> </w:t>
      </w:r>
      <w:proofErr w:type="spellStart"/>
      <w:r>
        <w:t>Keluarga</w:t>
      </w:r>
      <w:proofErr w:type="spellEnd"/>
      <w:r>
        <w:t xml:space="preserve"> (KK). </w:t>
      </w:r>
      <w:proofErr w:type="spellStart"/>
      <w:r>
        <w:t>Contoh</w:t>
      </w:r>
      <w:proofErr w:type="spellEnd"/>
      <w:r>
        <w:t xml:space="preserve"> KTP dan KK yang </w:t>
      </w:r>
      <w:proofErr w:type="spellStart"/>
      <w:r>
        <w:t>menjadi</w:t>
      </w:r>
      <w:proofErr w:type="spellEnd"/>
      <w:r>
        <w:t xml:space="preserve"> </w:t>
      </w:r>
      <w:proofErr w:type="spellStart"/>
      <w:r>
        <w:t>gambar</w:t>
      </w:r>
      <w:proofErr w:type="spellEnd"/>
      <w:r>
        <w:t xml:space="preserve"> input untuk </w:t>
      </w:r>
      <w:proofErr w:type="spellStart"/>
      <w:r>
        <w:t>identifikasi</w:t>
      </w:r>
      <w:proofErr w:type="spellEnd"/>
      <w:r>
        <w:t xml:space="preserve"> </w:t>
      </w:r>
      <w:r>
        <w:rPr>
          <w:i/>
          <w:iCs/>
        </w:rPr>
        <w:t xml:space="preserve">blur </w:t>
      </w:r>
      <w:proofErr w:type="spellStart"/>
      <w:r>
        <w:t>dilampirkan</w:t>
      </w:r>
      <w:proofErr w:type="spellEnd"/>
      <w:r>
        <w:t xml:space="preserve"> pada </w:t>
      </w:r>
      <w:r w:rsidR="0073745B">
        <w:fldChar w:fldCharType="begin"/>
      </w:r>
      <w:r w:rsidR="0073745B">
        <w:instrText xml:space="preserve"> REF _Ref183117273 \h </w:instrText>
      </w:r>
      <w:r w:rsidR="0073745B">
        <w:fldChar w:fldCharType="separate"/>
      </w:r>
      <w:r w:rsidR="00987F50">
        <w:t xml:space="preserve">Gambar </w:t>
      </w:r>
      <w:r w:rsidR="00987F50">
        <w:rPr>
          <w:noProof/>
        </w:rPr>
        <w:t>3</w:t>
      </w:r>
      <w:r w:rsidR="00987F50">
        <w:t>.</w:t>
      </w:r>
      <w:r w:rsidR="00987F50">
        <w:rPr>
          <w:noProof/>
        </w:rPr>
        <w:t>1</w:t>
      </w:r>
      <w:r w:rsidR="0073745B">
        <w:fldChar w:fldCharType="end"/>
      </w:r>
      <w:r w:rsidR="0073745B">
        <w:t xml:space="preserve"> dan </w:t>
      </w:r>
      <w:r w:rsidR="0073745B">
        <w:fldChar w:fldCharType="begin"/>
      </w:r>
      <w:r w:rsidR="0073745B">
        <w:instrText xml:space="preserve"> REF _Ref183117276 \h </w:instrText>
      </w:r>
      <w:r w:rsidR="0073745B">
        <w:fldChar w:fldCharType="separate"/>
      </w:r>
      <w:r w:rsidR="00987F50">
        <w:t xml:space="preserve">Gambar </w:t>
      </w:r>
      <w:r w:rsidR="00987F50">
        <w:rPr>
          <w:noProof/>
        </w:rPr>
        <w:t>3</w:t>
      </w:r>
      <w:r w:rsidR="00987F50">
        <w:t>.</w:t>
      </w:r>
      <w:r w:rsidR="00987F50">
        <w:rPr>
          <w:noProof/>
        </w:rPr>
        <w:t>2</w:t>
      </w:r>
      <w:r w:rsidR="0073745B">
        <w:fldChar w:fldCharType="end"/>
      </w:r>
      <w:r>
        <w:t>.</w:t>
      </w:r>
    </w:p>
    <w:p w14:paraId="7DC9D1EC" w14:textId="04EDF6BB" w:rsidR="00F377A9" w:rsidRDefault="00F377A9" w:rsidP="00F377A9">
      <w:pPr>
        <w:pStyle w:val="paragraf"/>
        <w:ind w:firstLine="0"/>
        <w:jc w:val="center"/>
      </w:pPr>
      <w:r>
        <w:rPr>
          <w:noProof/>
        </w:rPr>
        <w:drawing>
          <wp:inline distT="0" distB="0" distL="0" distR="0" wp14:anchorId="4E3A43FD" wp14:editId="4B324FF3">
            <wp:extent cx="2933700" cy="22013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9116" cy="2205449"/>
                    </a:xfrm>
                    <a:prstGeom prst="rect">
                      <a:avLst/>
                    </a:prstGeom>
                    <a:noFill/>
                    <a:ln>
                      <a:noFill/>
                    </a:ln>
                  </pic:spPr>
                </pic:pic>
              </a:graphicData>
            </a:graphic>
          </wp:inline>
        </w:drawing>
      </w:r>
    </w:p>
    <w:p w14:paraId="5AABF26F" w14:textId="02A5389A" w:rsidR="00F377A9" w:rsidRDefault="0073745B" w:rsidP="0073745B">
      <w:pPr>
        <w:pStyle w:val="Caption"/>
      </w:pPr>
      <w:bookmarkStart w:id="77" w:name="_Ref183117273"/>
      <w:bookmarkStart w:id="78" w:name="_Toc183209829"/>
      <w:r>
        <w:t xml:space="preserve">Gambar </w:t>
      </w:r>
      <w:r w:rsidR="00697DFE">
        <w:fldChar w:fldCharType="begin"/>
      </w:r>
      <w:r w:rsidR="00697DFE">
        <w:instrText xml:space="preserve"> STYLEREF 1 \s </w:instrText>
      </w:r>
      <w:r w:rsidR="00697DFE">
        <w:fldChar w:fldCharType="separate"/>
      </w:r>
      <w:r w:rsidR="00987F50">
        <w:rPr>
          <w:noProof/>
        </w:rPr>
        <w:t>3</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1</w:t>
      </w:r>
      <w:r w:rsidR="00697DFE">
        <w:fldChar w:fldCharType="end"/>
      </w:r>
      <w:bookmarkEnd w:id="77"/>
      <w:r>
        <w:t xml:space="preserve"> </w:t>
      </w:r>
      <w:proofErr w:type="spellStart"/>
      <w:r>
        <w:t>Contoh</w:t>
      </w:r>
      <w:proofErr w:type="spellEnd"/>
      <w:r>
        <w:t xml:space="preserve"> Gambar KTP</w:t>
      </w:r>
      <w:bookmarkEnd w:id="78"/>
    </w:p>
    <w:p w14:paraId="6E590722" w14:textId="42874697" w:rsidR="00F377A9" w:rsidRDefault="00F377A9" w:rsidP="0073745B">
      <w:pPr>
        <w:pStyle w:val="paragraf"/>
        <w:ind w:firstLine="0"/>
        <w:jc w:val="center"/>
      </w:pPr>
      <w:r>
        <w:rPr>
          <w:noProof/>
        </w:rPr>
        <w:lastRenderedPageBreak/>
        <w:drawing>
          <wp:inline distT="0" distB="0" distL="0" distR="0" wp14:anchorId="4DB5B3B9" wp14:editId="57D1831F">
            <wp:extent cx="4366260" cy="26925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72395" cy="2696310"/>
                    </a:xfrm>
                    <a:prstGeom prst="rect">
                      <a:avLst/>
                    </a:prstGeom>
                    <a:noFill/>
                    <a:ln>
                      <a:noFill/>
                    </a:ln>
                  </pic:spPr>
                </pic:pic>
              </a:graphicData>
            </a:graphic>
          </wp:inline>
        </w:drawing>
      </w:r>
    </w:p>
    <w:p w14:paraId="0163F841" w14:textId="4757CCCB" w:rsidR="00F377A9" w:rsidRDefault="0073745B" w:rsidP="0073745B">
      <w:pPr>
        <w:pStyle w:val="Caption"/>
      </w:pPr>
      <w:bookmarkStart w:id="79" w:name="_Ref183117276"/>
      <w:bookmarkStart w:id="80" w:name="_Toc183209830"/>
      <w:r>
        <w:t xml:space="preserve">Gambar </w:t>
      </w:r>
      <w:r w:rsidR="00697DFE">
        <w:fldChar w:fldCharType="begin"/>
      </w:r>
      <w:r w:rsidR="00697DFE">
        <w:instrText xml:space="preserve"> STYLEREF 1 \s </w:instrText>
      </w:r>
      <w:r w:rsidR="00697DFE">
        <w:fldChar w:fldCharType="separate"/>
      </w:r>
      <w:r w:rsidR="00987F50">
        <w:rPr>
          <w:noProof/>
        </w:rPr>
        <w:t>3</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2</w:t>
      </w:r>
      <w:r w:rsidR="00697DFE">
        <w:fldChar w:fldCharType="end"/>
      </w:r>
      <w:bookmarkEnd w:id="79"/>
      <w:r>
        <w:t xml:space="preserve"> </w:t>
      </w:r>
      <w:proofErr w:type="spellStart"/>
      <w:r>
        <w:t>Contoh</w:t>
      </w:r>
      <w:proofErr w:type="spellEnd"/>
      <w:r>
        <w:t xml:space="preserve"> Gambar KK</w:t>
      </w:r>
      <w:bookmarkEnd w:id="80"/>
    </w:p>
    <w:p w14:paraId="7825B74A" w14:textId="77777777" w:rsidR="00F377A9" w:rsidRPr="00F377A9" w:rsidRDefault="00F377A9" w:rsidP="0073745B">
      <w:pPr>
        <w:pStyle w:val="paragraf"/>
        <w:ind w:firstLine="0"/>
      </w:pPr>
    </w:p>
    <w:p w14:paraId="040668C6" w14:textId="7191459A" w:rsidR="00B83443" w:rsidRDefault="00F377A9" w:rsidP="00EE77D2">
      <w:pPr>
        <w:pStyle w:val="paragraf"/>
      </w:pPr>
      <w:proofErr w:type="spellStart"/>
      <w:r>
        <w:t>Pembuatan</w:t>
      </w:r>
      <w:proofErr w:type="spellEnd"/>
      <w:r>
        <w:t xml:space="preserve"> </w:t>
      </w:r>
      <w:r w:rsidRPr="00F377A9">
        <w:rPr>
          <w:i/>
          <w:iCs/>
        </w:rPr>
        <w:t>dataset</w:t>
      </w:r>
      <w:r>
        <w:t xml:space="preserve"> </w:t>
      </w:r>
      <w:proofErr w:type="spellStart"/>
      <w:r>
        <w:t>pengganti</w:t>
      </w:r>
      <w:proofErr w:type="spellEnd"/>
      <w:r>
        <w:t xml:space="preserve"> </w:t>
      </w:r>
      <w:proofErr w:type="spellStart"/>
      <w:r>
        <w:t>dilakukan</w:t>
      </w:r>
      <w:proofErr w:type="spellEnd"/>
      <w:r w:rsidR="00553AF5">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525907561"/>
          <w:placeholder>
            <w:docPart w:val="DefaultPlaceholder_-1854013440"/>
          </w:placeholder>
        </w:sdtPr>
        <w:sdtEndPr/>
        <w:sdtContent>
          <w:r w:rsidR="007B715F" w:rsidRPr="007B715F">
            <w:t xml:space="preserve">(Nayef </w:t>
          </w:r>
          <w:proofErr w:type="spellStart"/>
          <w:r w:rsidR="007B715F" w:rsidRPr="007B715F">
            <w:t>dkk</w:t>
          </w:r>
          <w:proofErr w:type="spellEnd"/>
          <w:r w:rsidR="007B715F" w:rsidRPr="007B715F">
            <w:t>., 2015)</w:t>
          </w:r>
        </w:sdtContent>
      </w:sdt>
      <w:r w:rsidR="00553AF5">
        <w:t xml:space="preserve"> yang </w:t>
      </w:r>
      <w:proofErr w:type="spellStart"/>
      <w:r w:rsidR="00553AF5">
        <w:t>menyusun</w:t>
      </w:r>
      <w:proofErr w:type="spellEnd"/>
      <w:r w:rsidR="00553AF5">
        <w:t xml:space="preserve"> </w:t>
      </w:r>
      <w:r w:rsidR="00553AF5" w:rsidRPr="00553AF5">
        <w:rPr>
          <w:i/>
          <w:iCs/>
        </w:rPr>
        <w:t>dataset</w:t>
      </w:r>
      <w:r w:rsidR="00553AF5">
        <w:t xml:space="preserve"> </w:t>
      </w:r>
      <w:proofErr w:type="spellStart"/>
      <w:r w:rsidR="00553AF5">
        <w:t>SmartDoc</w:t>
      </w:r>
      <w:proofErr w:type="spellEnd"/>
      <w:r w:rsidR="001C17BC">
        <w:t>-QA</w:t>
      </w:r>
      <w:r w:rsidR="00553AF5">
        <w:t xml:space="preserve">. </w:t>
      </w:r>
      <w:proofErr w:type="spellStart"/>
      <w:r w:rsidR="00553AF5">
        <w:t>SmartDoc</w:t>
      </w:r>
      <w:proofErr w:type="spellEnd"/>
      <w:r w:rsidR="001C17BC">
        <w:t>-QA</w:t>
      </w:r>
      <w:r w:rsidR="00553AF5">
        <w:t xml:space="preserve"> </w:t>
      </w:r>
      <w:proofErr w:type="spellStart"/>
      <w:r w:rsidR="00553AF5">
        <w:t>berisi</w:t>
      </w:r>
      <w:proofErr w:type="spellEnd"/>
      <w:r w:rsidR="00484992">
        <w:t xml:space="preserve"> 4260</w:t>
      </w:r>
      <w:r w:rsidR="00641834">
        <w:t xml:space="preserve"> </w:t>
      </w:r>
      <w:proofErr w:type="spellStart"/>
      <w:r w:rsidR="00DD3B11">
        <w:t>gambar</w:t>
      </w:r>
      <w:proofErr w:type="spellEnd"/>
      <w:r w:rsidR="00553AF5">
        <w:t xml:space="preserve"> </w:t>
      </w:r>
      <w:proofErr w:type="spellStart"/>
      <w:r w:rsidR="00553AF5">
        <w:t>dokumen</w:t>
      </w:r>
      <w:proofErr w:type="spellEnd"/>
      <w:r w:rsidR="00553AF5">
        <w:t xml:space="preserve"> yang </w:t>
      </w:r>
      <w:proofErr w:type="spellStart"/>
      <w:r w:rsidR="00553AF5">
        <w:t>memiliki</w:t>
      </w:r>
      <w:proofErr w:type="spellEnd"/>
      <w:r w:rsidR="00553AF5">
        <w:t xml:space="preserve"> </w:t>
      </w:r>
      <w:r w:rsidR="00553AF5" w:rsidRPr="00553AF5">
        <w:rPr>
          <w:i/>
          <w:iCs/>
        </w:rPr>
        <w:t>blur</w:t>
      </w:r>
      <w:r w:rsidR="00553AF5">
        <w:t xml:space="preserve"> dan </w:t>
      </w:r>
      <w:proofErr w:type="spellStart"/>
      <w:r w:rsidR="00553AF5">
        <w:t>tidak</w:t>
      </w:r>
      <w:proofErr w:type="spellEnd"/>
      <w:r w:rsidR="00553AF5">
        <w:t xml:space="preserve"> </w:t>
      </w:r>
      <w:proofErr w:type="spellStart"/>
      <w:r w:rsidR="00553AF5">
        <w:t>memiliki</w:t>
      </w:r>
      <w:proofErr w:type="spellEnd"/>
      <w:r w:rsidR="00553AF5">
        <w:t xml:space="preserve"> </w:t>
      </w:r>
      <w:r w:rsidR="00553AF5" w:rsidRPr="00553AF5">
        <w:rPr>
          <w:i/>
          <w:iCs/>
        </w:rPr>
        <w:t>blur</w:t>
      </w:r>
      <w:r w:rsidR="001C17BC">
        <w:t xml:space="preserve"> yang </w:t>
      </w:r>
      <w:proofErr w:type="spellStart"/>
      <w:r w:rsidR="001C17BC">
        <w:t>diambil</w:t>
      </w:r>
      <w:proofErr w:type="spellEnd"/>
      <w:r w:rsidR="001C17BC">
        <w:t xml:space="preserve"> </w:t>
      </w:r>
      <w:proofErr w:type="spellStart"/>
      <w:r w:rsidR="001C17BC">
        <w:t>menggunakan</w:t>
      </w:r>
      <w:proofErr w:type="spellEnd"/>
      <w:r w:rsidR="001C17BC">
        <w:t xml:space="preserve"> </w:t>
      </w:r>
      <w:proofErr w:type="spellStart"/>
      <w:r w:rsidR="001C17BC">
        <w:t>perangkat</w:t>
      </w:r>
      <w:proofErr w:type="spellEnd"/>
      <w:r w:rsidR="001C17BC">
        <w:rPr>
          <w:i/>
          <w:iCs/>
        </w:rPr>
        <w:t xml:space="preserve"> smartphone</w:t>
      </w:r>
      <w:r w:rsidR="0073745B">
        <w:t xml:space="preserve"> </w:t>
      </w:r>
      <w:proofErr w:type="spellStart"/>
      <w:r w:rsidR="0073745B">
        <w:t>difoto</w:t>
      </w:r>
      <w:proofErr w:type="spellEnd"/>
      <w:r w:rsidR="0073745B">
        <w:t xml:space="preserve"> </w:t>
      </w:r>
      <w:proofErr w:type="spellStart"/>
      <w:r w:rsidR="0073745B">
        <w:t>dalam</w:t>
      </w:r>
      <w:proofErr w:type="spellEnd"/>
      <w:r w:rsidR="0073745B">
        <w:t xml:space="preserve"> </w:t>
      </w:r>
      <w:proofErr w:type="spellStart"/>
      <w:r w:rsidR="0073745B">
        <w:t>variasi</w:t>
      </w:r>
      <w:proofErr w:type="spellEnd"/>
      <w:r w:rsidR="0073745B">
        <w:t xml:space="preserve"> </w:t>
      </w:r>
      <w:proofErr w:type="spellStart"/>
      <w:r w:rsidR="0073745B">
        <w:t>pengambilan</w:t>
      </w:r>
      <w:proofErr w:type="spellEnd"/>
      <w:r w:rsidR="0073745B">
        <w:t xml:space="preserve"> </w:t>
      </w:r>
      <w:proofErr w:type="spellStart"/>
      <w:r w:rsidR="0073745B">
        <w:t>gambar</w:t>
      </w:r>
      <w:proofErr w:type="spellEnd"/>
      <w:r w:rsidR="0073745B">
        <w:t xml:space="preserve"> </w:t>
      </w:r>
      <w:proofErr w:type="spellStart"/>
      <w:r w:rsidR="0073745B">
        <w:t>berbeda</w:t>
      </w:r>
      <w:proofErr w:type="spellEnd"/>
      <w:r w:rsidR="0073745B">
        <w:t xml:space="preserve"> </w:t>
      </w:r>
      <w:proofErr w:type="spellStart"/>
      <w:r w:rsidR="0073745B">
        <w:t>seperti</w:t>
      </w:r>
      <w:proofErr w:type="spellEnd"/>
      <w:r w:rsidR="0073745B">
        <w:t xml:space="preserve"> </w:t>
      </w:r>
      <w:proofErr w:type="spellStart"/>
      <w:r w:rsidR="0073745B">
        <w:t>sudut</w:t>
      </w:r>
      <w:proofErr w:type="spellEnd"/>
      <w:r w:rsidR="0073745B">
        <w:t xml:space="preserve"> </w:t>
      </w:r>
      <w:proofErr w:type="spellStart"/>
      <w:r w:rsidR="0073745B">
        <w:t>pengambilan</w:t>
      </w:r>
      <w:proofErr w:type="spellEnd"/>
      <w:r w:rsidR="0073745B">
        <w:t xml:space="preserve"> </w:t>
      </w:r>
      <w:proofErr w:type="spellStart"/>
      <w:r w:rsidR="0073745B">
        <w:t>foto</w:t>
      </w:r>
      <w:proofErr w:type="spellEnd"/>
      <w:r w:rsidR="0073745B">
        <w:t xml:space="preserve">, </w:t>
      </w:r>
      <w:proofErr w:type="spellStart"/>
      <w:r w:rsidR="0073745B">
        <w:t>kondisi</w:t>
      </w:r>
      <w:proofErr w:type="spellEnd"/>
      <w:r w:rsidR="0073745B">
        <w:t xml:space="preserve"> </w:t>
      </w:r>
      <w:proofErr w:type="spellStart"/>
      <w:r w:rsidR="0073745B">
        <w:t>pencahayaan</w:t>
      </w:r>
      <w:proofErr w:type="spellEnd"/>
      <w:r w:rsidR="0073745B">
        <w:t xml:space="preserve">, dan </w:t>
      </w:r>
      <w:proofErr w:type="spellStart"/>
      <w:r w:rsidR="0073745B">
        <w:t>tipe</w:t>
      </w:r>
      <w:proofErr w:type="spellEnd"/>
      <w:r w:rsidR="0073745B">
        <w:t xml:space="preserve"> </w:t>
      </w:r>
      <w:r w:rsidR="0073745B">
        <w:rPr>
          <w:i/>
          <w:iCs/>
        </w:rPr>
        <w:t>blur</w:t>
      </w:r>
      <w:r w:rsidR="0073745B">
        <w:t xml:space="preserve"> yang </w:t>
      </w:r>
      <w:proofErr w:type="spellStart"/>
      <w:r w:rsidR="0073745B">
        <w:t>ada</w:t>
      </w:r>
      <w:proofErr w:type="spellEnd"/>
      <w:r w:rsidR="00553AF5">
        <w:t>.</w:t>
      </w:r>
      <w:r w:rsidR="006109D3">
        <w:t xml:space="preserve"> </w:t>
      </w:r>
      <w:proofErr w:type="spellStart"/>
      <w:r w:rsidR="006109D3">
        <w:t>SmartDoc</w:t>
      </w:r>
      <w:proofErr w:type="spellEnd"/>
      <w:r w:rsidR="006109D3">
        <w:t xml:space="preserve">-QA </w:t>
      </w:r>
      <w:proofErr w:type="spellStart"/>
      <w:r w:rsidR="006109D3">
        <w:t>dibuat</w:t>
      </w:r>
      <w:proofErr w:type="spellEnd"/>
      <w:r w:rsidR="006109D3">
        <w:t xml:space="preserve"> untuk </w:t>
      </w:r>
      <w:proofErr w:type="spellStart"/>
      <w:r w:rsidR="006109D3">
        <w:t>merepresentasikan</w:t>
      </w:r>
      <w:proofErr w:type="spellEnd"/>
      <w:r w:rsidR="006109D3">
        <w:t xml:space="preserve"> </w:t>
      </w:r>
      <w:proofErr w:type="spellStart"/>
      <w:r w:rsidR="006109D3">
        <w:t>distorsi</w:t>
      </w:r>
      <w:proofErr w:type="spellEnd"/>
      <w:r w:rsidR="006109D3">
        <w:t xml:space="preserve"> </w:t>
      </w:r>
      <w:proofErr w:type="spellStart"/>
      <w:r w:rsidR="006109D3">
        <w:t>pengambilan</w:t>
      </w:r>
      <w:proofErr w:type="spellEnd"/>
      <w:r w:rsidR="006109D3">
        <w:t xml:space="preserve"> </w:t>
      </w:r>
      <w:proofErr w:type="spellStart"/>
      <w:r w:rsidR="006109D3">
        <w:t>gambar</w:t>
      </w:r>
      <w:proofErr w:type="spellEnd"/>
      <w:r w:rsidR="006109D3">
        <w:t xml:space="preserve"> yang </w:t>
      </w:r>
      <w:proofErr w:type="spellStart"/>
      <w:r w:rsidR="006109D3">
        <w:t>muncul</w:t>
      </w:r>
      <w:proofErr w:type="spellEnd"/>
      <w:r w:rsidR="006109D3">
        <w:t xml:space="preserve"> </w:t>
      </w:r>
      <w:proofErr w:type="spellStart"/>
      <w:r w:rsidR="006109D3">
        <w:t>karena</w:t>
      </w:r>
      <w:proofErr w:type="spellEnd"/>
      <w:r w:rsidR="006109D3">
        <w:t xml:space="preserve"> </w:t>
      </w:r>
      <w:proofErr w:type="spellStart"/>
      <w:r w:rsidR="006109D3">
        <w:t>keadaan</w:t>
      </w:r>
      <w:proofErr w:type="spellEnd"/>
      <w:r w:rsidR="006109D3">
        <w:t xml:space="preserve"> </w:t>
      </w:r>
      <w:proofErr w:type="spellStart"/>
      <w:r w:rsidR="006109D3">
        <w:t>pengambilan</w:t>
      </w:r>
      <w:proofErr w:type="spellEnd"/>
      <w:r w:rsidR="006109D3">
        <w:t xml:space="preserve">, </w:t>
      </w:r>
      <w:proofErr w:type="spellStart"/>
      <w:r w:rsidR="006109D3">
        <w:t>seperti</w:t>
      </w:r>
      <w:proofErr w:type="spellEnd"/>
      <w:r w:rsidR="006109D3">
        <w:t xml:space="preserve"> </w:t>
      </w:r>
      <w:proofErr w:type="spellStart"/>
      <w:r w:rsidR="006109D3">
        <w:t>pencahayaan</w:t>
      </w:r>
      <w:proofErr w:type="spellEnd"/>
      <w:r w:rsidR="006109D3">
        <w:t xml:space="preserve">, </w:t>
      </w:r>
      <w:r w:rsidR="006109D3">
        <w:rPr>
          <w:i/>
          <w:iCs/>
        </w:rPr>
        <w:t>out-of-focus blur</w:t>
      </w:r>
      <w:r w:rsidR="006109D3">
        <w:t xml:space="preserve">, </w:t>
      </w:r>
      <w:r w:rsidR="006109D3">
        <w:rPr>
          <w:i/>
          <w:iCs/>
        </w:rPr>
        <w:t>motion blur</w:t>
      </w:r>
      <w:r w:rsidR="006109D3">
        <w:t xml:space="preserve">, dan </w:t>
      </w:r>
      <w:proofErr w:type="spellStart"/>
      <w:r w:rsidR="006109D3">
        <w:t>posisi</w:t>
      </w:r>
      <w:proofErr w:type="spellEnd"/>
      <w:r w:rsidR="006109D3">
        <w:t xml:space="preserve"> </w:t>
      </w:r>
      <w:proofErr w:type="spellStart"/>
      <w:r w:rsidR="006109D3">
        <w:t>kamera</w:t>
      </w:r>
      <w:proofErr w:type="spellEnd"/>
      <w:r w:rsidR="006109D3">
        <w:t>.</w:t>
      </w:r>
      <w:r w:rsidR="00B83443">
        <w:t xml:space="preserve"> </w:t>
      </w:r>
      <w:proofErr w:type="spellStart"/>
      <w:r w:rsidR="00B83443">
        <w:t>Variasi</w:t>
      </w:r>
      <w:proofErr w:type="spellEnd"/>
      <w:r w:rsidR="00B83443">
        <w:t xml:space="preserve"> </w:t>
      </w:r>
      <w:proofErr w:type="spellStart"/>
      <w:r w:rsidR="00B83443">
        <w:t>pengambilan</w:t>
      </w:r>
      <w:proofErr w:type="spellEnd"/>
      <w:r w:rsidR="00B83443">
        <w:t xml:space="preserve"> </w:t>
      </w:r>
      <w:proofErr w:type="spellStart"/>
      <w:r w:rsidR="00B83443">
        <w:t>foto</w:t>
      </w:r>
      <w:proofErr w:type="spellEnd"/>
      <w:r w:rsidR="00B83443">
        <w:t xml:space="preserve"> pada </w:t>
      </w:r>
      <w:proofErr w:type="spellStart"/>
      <w:r w:rsidR="00B83443">
        <w:t>SmartDoc</w:t>
      </w:r>
      <w:proofErr w:type="spellEnd"/>
      <w:r w:rsidR="00B83443">
        <w:t xml:space="preserve">-QA </w:t>
      </w:r>
      <w:proofErr w:type="spellStart"/>
      <w:r w:rsidR="00B83443">
        <w:t>dipaparkan</w:t>
      </w:r>
      <w:proofErr w:type="spellEnd"/>
      <w:r w:rsidR="00B83443">
        <w:t xml:space="preserve"> pada </w:t>
      </w:r>
      <w:r w:rsidR="00D21C78">
        <w:fldChar w:fldCharType="begin"/>
      </w:r>
      <w:r w:rsidR="00D21C78">
        <w:instrText xml:space="preserve"> REF _Ref183119760 \h </w:instrText>
      </w:r>
      <w:r w:rsidR="00D21C78">
        <w:fldChar w:fldCharType="separate"/>
      </w:r>
      <w:proofErr w:type="spellStart"/>
      <w:r w:rsidR="00987F50">
        <w:t>Tabel</w:t>
      </w:r>
      <w:proofErr w:type="spellEnd"/>
      <w:r w:rsidR="00987F50">
        <w:t xml:space="preserve"> </w:t>
      </w:r>
      <w:r w:rsidR="00987F50">
        <w:rPr>
          <w:noProof/>
        </w:rPr>
        <w:t>3</w:t>
      </w:r>
      <w:r w:rsidR="00987F50">
        <w:t>.</w:t>
      </w:r>
      <w:r w:rsidR="00987F50">
        <w:rPr>
          <w:noProof/>
        </w:rPr>
        <w:t>1</w:t>
      </w:r>
      <w:r w:rsidR="00D21C78">
        <w:fldChar w:fldCharType="end"/>
      </w:r>
      <w:r w:rsidR="00B83443">
        <w:t>.</w:t>
      </w:r>
    </w:p>
    <w:p w14:paraId="41203CC6" w14:textId="4C459DD6" w:rsidR="006109D3" w:rsidRDefault="006109D3" w:rsidP="00EE77D2">
      <w:pPr>
        <w:pStyle w:val="paragraf"/>
      </w:pPr>
    </w:p>
    <w:p w14:paraId="25C4F449" w14:textId="6F2491DD" w:rsidR="006109D3" w:rsidRDefault="006109D3" w:rsidP="00EE77D2">
      <w:pPr>
        <w:pStyle w:val="paragraf"/>
      </w:pPr>
    </w:p>
    <w:p w14:paraId="68FCC365" w14:textId="0032710A" w:rsidR="006109D3" w:rsidRDefault="006109D3" w:rsidP="00EE77D2">
      <w:pPr>
        <w:pStyle w:val="paragraf"/>
      </w:pPr>
    </w:p>
    <w:p w14:paraId="2A272F1A" w14:textId="77777777" w:rsidR="006109D3" w:rsidRDefault="006109D3" w:rsidP="00EE77D2">
      <w:pPr>
        <w:pStyle w:val="paragraf"/>
      </w:pPr>
    </w:p>
    <w:p w14:paraId="2CB3DAD6" w14:textId="19556376" w:rsidR="00B83443" w:rsidRDefault="00B83443" w:rsidP="00B83443">
      <w:pPr>
        <w:pStyle w:val="Caption"/>
      </w:pPr>
      <w:bookmarkStart w:id="81" w:name="_Ref183119760"/>
      <w:bookmarkStart w:id="82" w:name="_Toc183209818"/>
      <w:proofErr w:type="spellStart"/>
      <w:r>
        <w:lastRenderedPageBreak/>
        <w:t>Tabel</w:t>
      </w:r>
      <w:proofErr w:type="spellEnd"/>
      <w:r>
        <w:t xml:space="preserve"> </w:t>
      </w:r>
      <w:r w:rsidR="00F748BD">
        <w:fldChar w:fldCharType="begin"/>
      </w:r>
      <w:r w:rsidR="00F748BD">
        <w:instrText xml:space="preserve"> STYLEREF 1 \s </w:instrText>
      </w:r>
      <w:r w:rsidR="00F748BD">
        <w:fldChar w:fldCharType="separate"/>
      </w:r>
      <w:r w:rsidR="00987F50">
        <w:rPr>
          <w:noProof/>
        </w:rPr>
        <w:t>3</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1</w:t>
      </w:r>
      <w:r w:rsidR="00F748BD">
        <w:fldChar w:fldCharType="end"/>
      </w:r>
      <w:bookmarkEnd w:id="81"/>
      <w:r w:rsidR="00D21C78">
        <w:t xml:space="preserve"> </w:t>
      </w:r>
      <w:proofErr w:type="spellStart"/>
      <w:r w:rsidR="00D21C78">
        <w:t>Variasi</w:t>
      </w:r>
      <w:proofErr w:type="spellEnd"/>
      <w:r w:rsidR="00D21C78">
        <w:t xml:space="preserve"> </w:t>
      </w:r>
      <w:proofErr w:type="spellStart"/>
      <w:r w:rsidR="00D21C78">
        <w:t>Pengambilan</w:t>
      </w:r>
      <w:proofErr w:type="spellEnd"/>
      <w:r w:rsidR="00D21C78">
        <w:t xml:space="preserve"> Gambar </w:t>
      </w:r>
      <w:proofErr w:type="spellStart"/>
      <w:r w:rsidR="00D21C78">
        <w:t>Dokumen</w:t>
      </w:r>
      <w:proofErr w:type="spellEnd"/>
      <w:r w:rsidR="00D21C78">
        <w:t xml:space="preserve"> </w:t>
      </w:r>
      <w:proofErr w:type="spellStart"/>
      <w:r w:rsidR="00D21C78">
        <w:t>SmartDoc</w:t>
      </w:r>
      <w:proofErr w:type="spellEnd"/>
      <w:r w:rsidR="00D21C78">
        <w:t>-QA</w:t>
      </w:r>
      <w:bookmarkEnd w:id="82"/>
      <w:r w:rsidR="00D21C78">
        <w:br/>
      </w:r>
    </w:p>
    <w:tbl>
      <w:tblPr>
        <w:tblStyle w:val="TableGrid"/>
        <w:tblW w:w="5000" w:type="pct"/>
        <w:jc w:val="center"/>
        <w:tblLook w:val="04A0" w:firstRow="1" w:lastRow="0" w:firstColumn="1" w:lastColumn="0" w:noHBand="0" w:noVBand="1"/>
      </w:tblPr>
      <w:tblGrid>
        <w:gridCol w:w="1525"/>
        <w:gridCol w:w="3420"/>
        <w:gridCol w:w="2982"/>
      </w:tblGrid>
      <w:tr w:rsidR="00B83443" w:rsidRPr="002A16DB" w14:paraId="46AED492" w14:textId="50579474" w:rsidTr="00D21C78">
        <w:trPr>
          <w:cantSplit/>
          <w:tblHeader/>
          <w:jc w:val="center"/>
        </w:trPr>
        <w:tc>
          <w:tcPr>
            <w:tcW w:w="1525" w:type="dxa"/>
            <w:shd w:val="clear" w:color="auto" w:fill="FFD966" w:themeFill="accent4" w:themeFillTint="99"/>
            <w:vAlign w:val="center"/>
          </w:tcPr>
          <w:p w14:paraId="1E4A02E0" w14:textId="705D6F5C" w:rsidR="00B83443" w:rsidRPr="002A16DB" w:rsidRDefault="00B83443" w:rsidP="00CC23A2">
            <w:pPr>
              <w:spacing w:before="60" w:after="60" w:line="240" w:lineRule="auto"/>
              <w:jc w:val="center"/>
              <w:rPr>
                <w:rFonts w:ascii="Times New Roman" w:hAnsi="Times New Roman"/>
                <w:b/>
                <w:bCs/>
              </w:rPr>
            </w:pPr>
            <w:r>
              <w:rPr>
                <w:rFonts w:ascii="Times New Roman" w:hAnsi="Times New Roman"/>
                <w:b/>
                <w:bCs/>
              </w:rPr>
              <w:t>Parameter</w:t>
            </w:r>
          </w:p>
        </w:tc>
        <w:tc>
          <w:tcPr>
            <w:tcW w:w="3420" w:type="dxa"/>
            <w:shd w:val="clear" w:color="auto" w:fill="FFD966" w:themeFill="accent4" w:themeFillTint="99"/>
            <w:vAlign w:val="center"/>
          </w:tcPr>
          <w:p w14:paraId="185D19AE" w14:textId="744F396B" w:rsidR="00B83443" w:rsidRPr="002A16DB" w:rsidRDefault="00B83443" w:rsidP="00CC23A2">
            <w:pPr>
              <w:spacing w:before="60" w:after="60" w:line="240" w:lineRule="auto"/>
              <w:jc w:val="center"/>
              <w:rPr>
                <w:rFonts w:ascii="Times New Roman" w:hAnsi="Times New Roman"/>
                <w:b/>
                <w:bCs/>
              </w:rPr>
            </w:pPr>
            <w:proofErr w:type="spellStart"/>
            <w:r>
              <w:rPr>
                <w:rFonts w:ascii="Times New Roman" w:hAnsi="Times New Roman"/>
                <w:b/>
                <w:bCs/>
              </w:rPr>
              <w:t>Variasi</w:t>
            </w:r>
            <w:proofErr w:type="spellEnd"/>
          </w:p>
        </w:tc>
        <w:tc>
          <w:tcPr>
            <w:tcW w:w="2982" w:type="dxa"/>
            <w:shd w:val="clear" w:color="auto" w:fill="FFD966" w:themeFill="accent4" w:themeFillTint="99"/>
          </w:tcPr>
          <w:p w14:paraId="4AE6F9AF" w14:textId="124F751F" w:rsidR="00B83443" w:rsidRDefault="00B83443" w:rsidP="00CC23A2">
            <w:pPr>
              <w:spacing w:before="60" w:after="60" w:line="240" w:lineRule="auto"/>
              <w:jc w:val="center"/>
              <w:rPr>
                <w:b/>
                <w:bCs/>
              </w:rPr>
            </w:pPr>
            <w:proofErr w:type="spellStart"/>
            <w:r>
              <w:rPr>
                <w:b/>
                <w:bCs/>
              </w:rPr>
              <w:t>Keterangan</w:t>
            </w:r>
            <w:proofErr w:type="spellEnd"/>
          </w:p>
        </w:tc>
      </w:tr>
      <w:tr w:rsidR="00E04FD8" w:rsidRPr="00D035BE" w14:paraId="6BF742C6" w14:textId="1A059CB9" w:rsidTr="00D21C78">
        <w:trPr>
          <w:cantSplit/>
          <w:jc w:val="center"/>
        </w:trPr>
        <w:tc>
          <w:tcPr>
            <w:tcW w:w="1525" w:type="dxa"/>
            <w:vMerge w:val="restart"/>
            <w:vAlign w:val="center"/>
          </w:tcPr>
          <w:p w14:paraId="3C1DACE5" w14:textId="306CAACA" w:rsidR="00E04FD8" w:rsidRPr="00D21C78" w:rsidRDefault="00E04FD8" w:rsidP="00CC23A2">
            <w:pPr>
              <w:spacing w:before="60" w:after="60" w:line="240" w:lineRule="auto"/>
              <w:rPr>
                <w:rFonts w:ascii="Times New Roman" w:hAnsi="Times New Roman"/>
              </w:rPr>
            </w:pPr>
            <w:proofErr w:type="spellStart"/>
            <w:r w:rsidRPr="00D21C78">
              <w:rPr>
                <w:rFonts w:ascii="Times New Roman" w:hAnsi="Times New Roman"/>
              </w:rPr>
              <w:t>Dokumen</w:t>
            </w:r>
            <w:proofErr w:type="spellEnd"/>
          </w:p>
        </w:tc>
        <w:tc>
          <w:tcPr>
            <w:tcW w:w="3420" w:type="dxa"/>
            <w:vAlign w:val="center"/>
          </w:tcPr>
          <w:p w14:paraId="597EAE72" w14:textId="1814255C"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Dokumen</w:t>
            </w:r>
            <w:proofErr w:type="spellEnd"/>
            <w:r w:rsidRPr="00D21C78">
              <w:rPr>
                <w:rFonts w:ascii="Times New Roman" w:hAnsi="Times New Roman"/>
              </w:rPr>
              <w:t xml:space="preserve"> </w:t>
            </w:r>
            <w:proofErr w:type="spellStart"/>
            <w:r w:rsidRPr="00D21C78">
              <w:rPr>
                <w:rFonts w:ascii="Times New Roman" w:hAnsi="Times New Roman"/>
              </w:rPr>
              <w:t>kontemporer</w:t>
            </w:r>
            <w:proofErr w:type="spellEnd"/>
          </w:p>
        </w:tc>
        <w:tc>
          <w:tcPr>
            <w:tcW w:w="2982" w:type="dxa"/>
          </w:tcPr>
          <w:p w14:paraId="645A1921" w14:textId="40A4F003"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Dicetak</w:t>
            </w:r>
            <w:proofErr w:type="spellEnd"/>
            <w:r w:rsidRPr="00D21C78">
              <w:rPr>
                <w:rFonts w:ascii="Times New Roman" w:hAnsi="Times New Roman"/>
              </w:rPr>
              <w:t xml:space="preserve"> </w:t>
            </w:r>
            <w:proofErr w:type="spellStart"/>
            <w:r w:rsidRPr="00D21C78">
              <w:rPr>
                <w:rFonts w:ascii="Times New Roman" w:hAnsi="Times New Roman"/>
              </w:rPr>
              <w:t>dari</w:t>
            </w:r>
            <w:proofErr w:type="spellEnd"/>
            <w:r w:rsidRPr="00D21C78">
              <w:rPr>
                <w:rFonts w:ascii="Times New Roman" w:hAnsi="Times New Roman"/>
              </w:rPr>
              <w:t xml:space="preserve"> wiki-books dan </w:t>
            </w:r>
            <w:proofErr w:type="spellStart"/>
            <w:r w:rsidRPr="00D21C78">
              <w:rPr>
                <w:rFonts w:ascii="Times New Roman" w:hAnsi="Times New Roman"/>
              </w:rPr>
              <w:t>resep</w:t>
            </w:r>
            <w:proofErr w:type="spellEnd"/>
            <w:r w:rsidRPr="00D21C78">
              <w:rPr>
                <w:rFonts w:ascii="Times New Roman" w:hAnsi="Times New Roman"/>
              </w:rPr>
              <w:t xml:space="preserve"> </w:t>
            </w:r>
            <w:proofErr w:type="spellStart"/>
            <w:r w:rsidRPr="00D21C78">
              <w:rPr>
                <w:rFonts w:ascii="Times New Roman" w:hAnsi="Times New Roman"/>
              </w:rPr>
              <w:t>masakan</w:t>
            </w:r>
            <w:proofErr w:type="spellEnd"/>
          </w:p>
        </w:tc>
      </w:tr>
      <w:tr w:rsidR="00E04FD8" w:rsidRPr="00D035BE" w14:paraId="7FFD6BD3" w14:textId="6F830278" w:rsidTr="00D21C78">
        <w:trPr>
          <w:cantSplit/>
          <w:jc w:val="center"/>
        </w:trPr>
        <w:tc>
          <w:tcPr>
            <w:tcW w:w="1525" w:type="dxa"/>
            <w:vMerge/>
            <w:vAlign w:val="center"/>
          </w:tcPr>
          <w:p w14:paraId="783FDB1F"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44C6216F" w14:textId="13CF1E9F"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Dokumen</w:t>
            </w:r>
            <w:proofErr w:type="spellEnd"/>
            <w:r w:rsidRPr="00D21C78">
              <w:rPr>
                <w:rFonts w:ascii="Times New Roman" w:hAnsi="Times New Roman"/>
              </w:rPr>
              <w:t xml:space="preserve"> </w:t>
            </w:r>
            <w:proofErr w:type="spellStart"/>
            <w:r w:rsidRPr="00D21C78">
              <w:rPr>
                <w:rFonts w:ascii="Times New Roman" w:hAnsi="Times New Roman"/>
              </w:rPr>
              <w:t>administratif</w:t>
            </w:r>
            <w:proofErr w:type="spellEnd"/>
            <w:r w:rsidRPr="00D21C78">
              <w:rPr>
                <w:rFonts w:ascii="Times New Roman" w:hAnsi="Times New Roman"/>
              </w:rPr>
              <w:t xml:space="preserve"> lama</w:t>
            </w:r>
          </w:p>
        </w:tc>
        <w:tc>
          <w:tcPr>
            <w:tcW w:w="2982" w:type="dxa"/>
          </w:tcPr>
          <w:p w14:paraId="10029CA0" w14:textId="707DF371"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Dicetak</w:t>
            </w:r>
            <w:proofErr w:type="spellEnd"/>
            <w:r w:rsidRPr="00D21C78">
              <w:rPr>
                <w:rFonts w:ascii="Times New Roman" w:hAnsi="Times New Roman"/>
              </w:rPr>
              <w:t xml:space="preserve"> </w:t>
            </w:r>
            <w:proofErr w:type="spellStart"/>
            <w:r w:rsidRPr="00D21C78">
              <w:rPr>
                <w:rFonts w:ascii="Times New Roman" w:hAnsi="Times New Roman"/>
              </w:rPr>
              <w:t>dari</w:t>
            </w:r>
            <w:proofErr w:type="spellEnd"/>
            <w:r w:rsidRPr="00D21C78">
              <w:rPr>
                <w:rFonts w:ascii="Times New Roman" w:hAnsi="Times New Roman"/>
              </w:rPr>
              <w:t xml:space="preserve"> </w:t>
            </w:r>
            <w:r w:rsidRPr="00D21C78">
              <w:rPr>
                <w:rFonts w:ascii="Times New Roman" w:hAnsi="Times New Roman"/>
                <w:i/>
                <w:iCs/>
              </w:rPr>
              <w:t>dataset</w:t>
            </w:r>
            <w:r w:rsidRPr="00D21C78">
              <w:rPr>
                <w:rFonts w:ascii="Times New Roman" w:hAnsi="Times New Roman"/>
              </w:rPr>
              <w:t xml:space="preserve"> Tobacco, </w:t>
            </w:r>
            <w:proofErr w:type="spellStart"/>
            <w:r w:rsidRPr="00D21C78">
              <w:rPr>
                <w:rFonts w:ascii="Times New Roman" w:hAnsi="Times New Roman"/>
              </w:rPr>
              <w:t>memiliki</w:t>
            </w:r>
            <w:proofErr w:type="spellEnd"/>
            <w:r w:rsidRPr="00D21C78">
              <w:rPr>
                <w:rFonts w:ascii="Times New Roman" w:hAnsi="Times New Roman"/>
              </w:rPr>
              <w:t xml:space="preserve"> </w:t>
            </w:r>
            <w:r w:rsidRPr="00D21C78">
              <w:rPr>
                <w:rFonts w:ascii="Times New Roman" w:hAnsi="Times New Roman"/>
                <w:i/>
                <w:iCs/>
              </w:rPr>
              <w:t>salt and pepper noise</w:t>
            </w:r>
            <w:r w:rsidRPr="00D21C78">
              <w:rPr>
                <w:rFonts w:ascii="Times New Roman" w:hAnsi="Times New Roman"/>
              </w:rPr>
              <w:t xml:space="preserve">, </w:t>
            </w:r>
            <w:proofErr w:type="spellStart"/>
            <w:r w:rsidRPr="00D21C78">
              <w:rPr>
                <w:rFonts w:ascii="Times New Roman" w:hAnsi="Times New Roman"/>
              </w:rPr>
              <w:t>beberapa</w:t>
            </w:r>
            <w:proofErr w:type="spellEnd"/>
            <w:r w:rsidRPr="00D21C78">
              <w:rPr>
                <w:rFonts w:ascii="Times New Roman" w:hAnsi="Times New Roman"/>
              </w:rPr>
              <w:t xml:space="preserve"> </w:t>
            </w:r>
            <w:proofErr w:type="spellStart"/>
            <w:r w:rsidRPr="00D21C78">
              <w:rPr>
                <w:rFonts w:ascii="Times New Roman" w:hAnsi="Times New Roman"/>
              </w:rPr>
              <w:t>dokumen</w:t>
            </w:r>
            <w:proofErr w:type="spellEnd"/>
            <w:r w:rsidRPr="00D21C78">
              <w:rPr>
                <w:rFonts w:ascii="Times New Roman" w:hAnsi="Times New Roman"/>
              </w:rPr>
              <w:t xml:space="preserve"> </w:t>
            </w:r>
            <w:proofErr w:type="spellStart"/>
            <w:r w:rsidRPr="00D21C78">
              <w:rPr>
                <w:rFonts w:ascii="Times New Roman" w:hAnsi="Times New Roman"/>
              </w:rPr>
              <w:t>memiliki</w:t>
            </w:r>
            <w:proofErr w:type="spellEnd"/>
            <w:r w:rsidRPr="00D21C78">
              <w:rPr>
                <w:rFonts w:ascii="Times New Roman" w:hAnsi="Times New Roman"/>
              </w:rPr>
              <w:t xml:space="preserve"> area </w:t>
            </w:r>
            <w:proofErr w:type="spellStart"/>
            <w:r w:rsidRPr="00D21C78">
              <w:rPr>
                <w:rFonts w:ascii="Times New Roman" w:hAnsi="Times New Roman"/>
              </w:rPr>
              <w:t>teks</w:t>
            </w:r>
            <w:proofErr w:type="spellEnd"/>
            <w:r w:rsidRPr="00D21C78">
              <w:rPr>
                <w:rFonts w:ascii="Times New Roman" w:hAnsi="Times New Roman"/>
              </w:rPr>
              <w:t xml:space="preserve"> </w:t>
            </w:r>
            <w:proofErr w:type="spellStart"/>
            <w:r w:rsidRPr="00D21C78">
              <w:rPr>
                <w:rFonts w:ascii="Times New Roman" w:hAnsi="Times New Roman"/>
              </w:rPr>
              <w:t>sempit</w:t>
            </w:r>
            <w:proofErr w:type="spellEnd"/>
            <w:r w:rsidRPr="00D21C78">
              <w:rPr>
                <w:rFonts w:ascii="Times New Roman" w:hAnsi="Times New Roman"/>
              </w:rPr>
              <w:t xml:space="preserve"> dan tulisan </w:t>
            </w:r>
            <w:proofErr w:type="spellStart"/>
            <w:r w:rsidRPr="00D21C78">
              <w:rPr>
                <w:rFonts w:ascii="Times New Roman" w:hAnsi="Times New Roman"/>
              </w:rPr>
              <w:t>tangan</w:t>
            </w:r>
            <w:proofErr w:type="spellEnd"/>
          </w:p>
        </w:tc>
      </w:tr>
      <w:tr w:rsidR="00E04FD8" w:rsidRPr="00D035BE" w14:paraId="5B222DC2" w14:textId="4F3F504F" w:rsidTr="00D21C78">
        <w:trPr>
          <w:cantSplit/>
          <w:jc w:val="center"/>
        </w:trPr>
        <w:tc>
          <w:tcPr>
            <w:tcW w:w="1525" w:type="dxa"/>
            <w:vMerge/>
            <w:vAlign w:val="center"/>
          </w:tcPr>
          <w:p w14:paraId="07C98D56" w14:textId="26A5929D" w:rsidR="00E04FD8" w:rsidRPr="00D21C78" w:rsidRDefault="00E04FD8" w:rsidP="00CC23A2">
            <w:pPr>
              <w:spacing w:before="60" w:after="60" w:line="240" w:lineRule="auto"/>
              <w:rPr>
                <w:rFonts w:ascii="Times New Roman" w:hAnsi="Times New Roman"/>
              </w:rPr>
            </w:pPr>
          </w:p>
        </w:tc>
        <w:tc>
          <w:tcPr>
            <w:tcW w:w="3420" w:type="dxa"/>
            <w:vAlign w:val="center"/>
          </w:tcPr>
          <w:p w14:paraId="5A3FC2D4" w14:textId="0FECF217"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Struk</w:t>
            </w:r>
            <w:proofErr w:type="spellEnd"/>
            <w:r w:rsidRPr="00D21C78">
              <w:rPr>
                <w:rFonts w:ascii="Times New Roman" w:hAnsi="Times New Roman"/>
              </w:rPr>
              <w:t xml:space="preserve"> </w:t>
            </w:r>
            <w:proofErr w:type="spellStart"/>
            <w:r w:rsidRPr="00D21C78">
              <w:rPr>
                <w:rFonts w:ascii="Times New Roman" w:hAnsi="Times New Roman"/>
              </w:rPr>
              <w:t>pembelian</w:t>
            </w:r>
            <w:proofErr w:type="spellEnd"/>
          </w:p>
        </w:tc>
        <w:tc>
          <w:tcPr>
            <w:tcW w:w="2982" w:type="dxa"/>
          </w:tcPr>
          <w:p w14:paraId="4AF8CAA7" w14:textId="69DEE289"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Dari </w:t>
            </w:r>
            <w:proofErr w:type="spellStart"/>
            <w:r w:rsidRPr="00D21C78">
              <w:rPr>
                <w:rFonts w:ascii="Times New Roman" w:hAnsi="Times New Roman"/>
              </w:rPr>
              <w:t>toko-toko</w:t>
            </w:r>
            <w:proofErr w:type="spellEnd"/>
            <w:r w:rsidRPr="00D21C78">
              <w:rPr>
                <w:rFonts w:ascii="Times New Roman" w:hAnsi="Times New Roman"/>
              </w:rPr>
              <w:t xml:space="preserve"> </w:t>
            </w:r>
            <w:proofErr w:type="spellStart"/>
            <w:r w:rsidRPr="00D21C78">
              <w:rPr>
                <w:rFonts w:ascii="Times New Roman" w:hAnsi="Times New Roman"/>
              </w:rPr>
              <w:t>berbeda</w:t>
            </w:r>
            <w:proofErr w:type="spellEnd"/>
            <w:r w:rsidRPr="00D21C78">
              <w:rPr>
                <w:rFonts w:ascii="Times New Roman" w:hAnsi="Times New Roman"/>
              </w:rPr>
              <w:t xml:space="preserve">, </w:t>
            </w:r>
            <w:proofErr w:type="spellStart"/>
            <w:r w:rsidRPr="00D21C78">
              <w:rPr>
                <w:rFonts w:ascii="Times New Roman" w:hAnsi="Times New Roman"/>
              </w:rPr>
              <w:t>dalam</w:t>
            </w:r>
            <w:proofErr w:type="spellEnd"/>
            <w:r w:rsidRPr="00D21C78">
              <w:rPr>
                <w:rFonts w:ascii="Times New Roman" w:hAnsi="Times New Roman"/>
              </w:rPr>
              <w:t xml:space="preserve"> </w:t>
            </w:r>
            <w:proofErr w:type="spellStart"/>
            <w:r w:rsidRPr="00D21C78">
              <w:rPr>
                <w:rFonts w:ascii="Times New Roman" w:hAnsi="Times New Roman"/>
              </w:rPr>
              <w:t>bahasa</w:t>
            </w:r>
            <w:proofErr w:type="spellEnd"/>
            <w:r w:rsidRPr="00D21C78">
              <w:rPr>
                <w:rFonts w:ascii="Times New Roman" w:hAnsi="Times New Roman"/>
              </w:rPr>
              <w:t xml:space="preserve"> </w:t>
            </w:r>
            <w:proofErr w:type="spellStart"/>
            <w:r w:rsidRPr="00D21C78">
              <w:rPr>
                <w:rFonts w:ascii="Times New Roman" w:hAnsi="Times New Roman"/>
              </w:rPr>
              <w:t>Perancis</w:t>
            </w:r>
            <w:proofErr w:type="spellEnd"/>
          </w:p>
        </w:tc>
      </w:tr>
      <w:tr w:rsidR="00E04FD8" w:rsidRPr="00D035BE" w14:paraId="19EF3874" w14:textId="45834E58" w:rsidTr="00D21C78">
        <w:trPr>
          <w:cantSplit/>
          <w:jc w:val="center"/>
        </w:trPr>
        <w:tc>
          <w:tcPr>
            <w:tcW w:w="1525" w:type="dxa"/>
            <w:vMerge w:val="restart"/>
            <w:vAlign w:val="center"/>
          </w:tcPr>
          <w:p w14:paraId="49425726" w14:textId="4D4ACF50" w:rsidR="00E04FD8" w:rsidRPr="00D21C78" w:rsidRDefault="00E04FD8" w:rsidP="00CC23A2">
            <w:pPr>
              <w:spacing w:before="60" w:after="60" w:line="240" w:lineRule="auto"/>
              <w:rPr>
                <w:rFonts w:ascii="Times New Roman" w:hAnsi="Times New Roman"/>
                <w:i/>
                <w:iCs/>
              </w:rPr>
            </w:pPr>
            <w:r w:rsidRPr="00D21C78">
              <w:rPr>
                <w:rFonts w:ascii="Times New Roman" w:hAnsi="Times New Roman"/>
                <w:i/>
                <w:iCs/>
              </w:rPr>
              <w:t>Smartphone</w:t>
            </w:r>
          </w:p>
        </w:tc>
        <w:tc>
          <w:tcPr>
            <w:tcW w:w="3420" w:type="dxa"/>
            <w:vAlign w:val="center"/>
          </w:tcPr>
          <w:p w14:paraId="11162752" w14:textId="330BE560"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Samsung Galaxy S4</w:t>
            </w:r>
          </w:p>
        </w:tc>
        <w:tc>
          <w:tcPr>
            <w:tcW w:w="2982" w:type="dxa"/>
          </w:tcPr>
          <w:p w14:paraId="59617277"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47AE67B1" w14:textId="0A7119AC" w:rsidTr="00D21C78">
        <w:trPr>
          <w:cantSplit/>
          <w:jc w:val="center"/>
        </w:trPr>
        <w:tc>
          <w:tcPr>
            <w:tcW w:w="1525" w:type="dxa"/>
            <w:vMerge/>
            <w:vAlign w:val="center"/>
          </w:tcPr>
          <w:p w14:paraId="2DC8A57B" w14:textId="2C68D713" w:rsidR="00E04FD8" w:rsidRPr="00D21C78" w:rsidRDefault="00E04FD8" w:rsidP="00CC23A2">
            <w:pPr>
              <w:spacing w:before="60" w:after="60" w:line="240" w:lineRule="auto"/>
              <w:rPr>
                <w:rFonts w:ascii="Times New Roman" w:hAnsi="Times New Roman"/>
              </w:rPr>
            </w:pPr>
          </w:p>
        </w:tc>
        <w:tc>
          <w:tcPr>
            <w:tcW w:w="3420" w:type="dxa"/>
            <w:vAlign w:val="center"/>
          </w:tcPr>
          <w:p w14:paraId="05812D2A" w14:textId="3F01355C"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Nokia Lumia 920</w:t>
            </w:r>
          </w:p>
        </w:tc>
        <w:tc>
          <w:tcPr>
            <w:tcW w:w="2982" w:type="dxa"/>
          </w:tcPr>
          <w:p w14:paraId="2FF2982D"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4F928D76" w14:textId="08C4D523" w:rsidTr="00D21C78">
        <w:trPr>
          <w:cantSplit/>
          <w:jc w:val="center"/>
        </w:trPr>
        <w:tc>
          <w:tcPr>
            <w:tcW w:w="1525" w:type="dxa"/>
            <w:vMerge w:val="restart"/>
            <w:vAlign w:val="center"/>
          </w:tcPr>
          <w:p w14:paraId="08CCDD6D" w14:textId="4DF75F7C" w:rsidR="00E04FD8" w:rsidRPr="00D21C78" w:rsidRDefault="00E04FD8" w:rsidP="00CC23A2">
            <w:pPr>
              <w:spacing w:before="60" w:after="60" w:line="240" w:lineRule="auto"/>
              <w:rPr>
                <w:rFonts w:ascii="Times New Roman" w:hAnsi="Times New Roman"/>
              </w:rPr>
            </w:pPr>
            <w:proofErr w:type="spellStart"/>
            <w:r w:rsidRPr="00D21C78">
              <w:rPr>
                <w:rFonts w:ascii="Times New Roman" w:hAnsi="Times New Roman"/>
              </w:rPr>
              <w:t>Pencahayaan</w:t>
            </w:r>
            <w:proofErr w:type="spellEnd"/>
          </w:p>
        </w:tc>
        <w:tc>
          <w:tcPr>
            <w:tcW w:w="3420" w:type="dxa"/>
            <w:vAlign w:val="center"/>
          </w:tcPr>
          <w:p w14:paraId="36575632" w14:textId="6C484078"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Siang </w:t>
            </w:r>
            <w:proofErr w:type="spellStart"/>
            <w:r w:rsidRPr="00D21C78">
              <w:rPr>
                <w:rFonts w:ascii="Times New Roman" w:hAnsi="Times New Roman"/>
              </w:rPr>
              <w:t>hari</w:t>
            </w:r>
            <w:proofErr w:type="spellEnd"/>
            <w:r w:rsidRPr="00D21C78">
              <w:rPr>
                <w:rFonts w:ascii="Times New Roman" w:hAnsi="Times New Roman"/>
              </w:rPr>
              <w:t xml:space="preserve"> </w:t>
            </w:r>
          </w:p>
        </w:tc>
        <w:tc>
          <w:tcPr>
            <w:tcW w:w="2982" w:type="dxa"/>
          </w:tcPr>
          <w:p w14:paraId="02314A94" w14:textId="512C742B"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Tanpa</w:t>
            </w:r>
            <w:proofErr w:type="spellEnd"/>
            <w:r w:rsidRPr="00D21C78">
              <w:rPr>
                <w:rFonts w:ascii="Times New Roman" w:hAnsi="Times New Roman"/>
              </w:rPr>
              <w:t xml:space="preserve"> </w:t>
            </w:r>
            <w:proofErr w:type="spellStart"/>
            <w:r w:rsidRPr="00D21C78">
              <w:rPr>
                <w:rFonts w:ascii="Times New Roman" w:hAnsi="Times New Roman"/>
              </w:rPr>
              <w:t>cahaya</w:t>
            </w:r>
            <w:proofErr w:type="spellEnd"/>
            <w:r w:rsidRPr="00D21C78">
              <w:rPr>
                <w:rFonts w:ascii="Times New Roman" w:hAnsi="Times New Roman"/>
              </w:rPr>
              <w:t xml:space="preserve"> </w:t>
            </w:r>
            <w:proofErr w:type="spellStart"/>
            <w:r w:rsidRPr="00D21C78">
              <w:rPr>
                <w:rFonts w:ascii="Times New Roman" w:hAnsi="Times New Roman"/>
              </w:rPr>
              <w:t>buatan</w:t>
            </w:r>
            <w:proofErr w:type="spellEnd"/>
          </w:p>
        </w:tc>
      </w:tr>
      <w:tr w:rsidR="00E04FD8" w:rsidRPr="00D035BE" w14:paraId="54B58CA4" w14:textId="3806BF59" w:rsidTr="00D21C78">
        <w:trPr>
          <w:cantSplit/>
          <w:jc w:val="center"/>
        </w:trPr>
        <w:tc>
          <w:tcPr>
            <w:tcW w:w="1525" w:type="dxa"/>
            <w:vMerge/>
            <w:vAlign w:val="center"/>
          </w:tcPr>
          <w:p w14:paraId="3CDDD986"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25EEC984" w14:textId="6F70154A"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Siang </w:t>
            </w:r>
            <w:proofErr w:type="spellStart"/>
            <w:r w:rsidRPr="00D21C78">
              <w:rPr>
                <w:rFonts w:ascii="Times New Roman" w:hAnsi="Times New Roman"/>
              </w:rPr>
              <w:t>hari</w:t>
            </w:r>
            <w:proofErr w:type="spellEnd"/>
            <w:r w:rsidRPr="00D21C78">
              <w:rPr>
                <w:rFonts w:ascii="Times New Roman" w:hAnsi="Times New Roman"/>
              </w:rPr>
              <w:t xml:space="preserve"> + lampu neon </w:t>
            </w:r>
            <w:proofErr w:type="spellStart"/>
            <w:r w:rsidRPr="00D21C78">
              <w:rPr>
                <w:rFonts w:ascii="Times New Roman" w:hAnsi="Times New Roman"/>
              </w:rPr>
              <w:t>langit-langit</w:t>
            </w:r>
            <w:proofErr w:type="spellEnd"/>
          </w:p>
        </w:tc>
        <w:tc>
          <w:tcPr>
            <w:tcW w:w="2982" w:type="dxa"/>
          </w:tcPr>
          <w:p w14:paraId="75E779EB"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664FBECC" w14:textId="4C3D333E" w:rsidTr="00D21C78">
        <w:trPr>
          <w:cantSplit/>
          <w:jc w:val="center"/>
        </w:trPr>
        <w:tc>
          <w:tcPr>
            <w:tcW w:w="1525" w:type="dxa"/>
            <w:vMerge/>
            <w:vAlign w:val="center"/>
          </w:tcPr>
          <w:p w14:paraId="53E1588D"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070F056C" w14:textId="748BDDE8"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Malam </w:t>
            </w:r>
            <w:proofErr w:type="spellStart"/>
            <w:r w:rsidRPr="00D21C78">
              <w:rPr>
                <w:rFonts w:ascii="Times New Roman" w:hAnsi="Times New Roman"/>
              </w:rPr>
              <w:t>hari</w:t>
            </w:r>
            <w:proofErr w:type="spellEnd"/>
            <w:r w:rsidRPr="00D21C78">
              <w:rPr>
                <w:rFonts w:ascii="Times New Roman" w:hAnsi="Times New Roman"/>
              </w:rPr>
              <w:t xml:space="preserve"> + lampu </w:t>
            </w:r>
            <w:proofErr w:type="spellStart"/>
            <w:r w:rsidRPr="00D21C78">
              <w:rPr>
                <w:rFonts w:ascii="Times New Roman" w:hAnsi="Times New Roman"/>
              </w:rPr>
              <w:t>meja</w:t>
            </w:r>
            <w:proofErr w:type="spellEnd"/>
          </w:p>
        </w:tc>
        <w:tc>
          <w:tcPr>
            <w:tcW w:w="2982" w:type="dxa"/>
          </w:tcPr>
          <w:p w14:paraId="62E3A990"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29424C2A" w14:textId="52ECE38F" w:rsidTr="00D21C78">
        <w:trPr>
          <w:cantSplit/>
          <w:jc w:val="center"/>
        </w:trPr>
        <w:tc>
          <w:tcPr>
            <w:tcW w:w="1525" w:type="dxa"/>
            <w:vMerge/>
            <w:vAlign w:val="center"/>
          </w:tcPr>
          <w:p w14:paraId="1C578BA7"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65953C97" w14:textId="50331C29"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 area </w:t>
            </w:r>
            <w:proofErr w:type="spellStart"/>
            <w:r w:rsidRPr="00D21C78">
              <w:rPr>
                <w:rFonts w:ascii="Times New Roman" w:hAnsi="Times New Roman"/>
              </w:rPr>
              <w:t>kena</w:t>
            </w:r>
            <w:proofErr w:type="spellEnd"/>
            <w:r w:rsidRPr="00D21C78">
              <w:rPr>
                <w:rFonts w:ascii="Times New Roman" w:hAnsi="Times New Roman"/>
              </w:rPr>
              <w:t xml:space="preserve"> </w:t>
            </w:r>
            <w:proofErr w:type="spellStart"/>
            <w:r w:rsidRPr="00D21C78">
              <w:rPr>
                <w:rFonts w:ascii="Times New Roman" w:hAnsi="Times New Roman"/>
              </w:rPr>
              <w:t>bayangan</w:t>
            </w:r>
            <w:proofErr w:type="spellEnd"/>
          </w:p>
        </w:tc>
        <w:tc>
          <w:tcPr>
            <w:tcW w:w="2982" w:type="dxa"/>
          </w:tcPr>
          <w:p w14:paraId="64E2D484" w14:textId="572AEDB3"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w:t>
            </w:r>
            <w:proofErr w:type="spellStart"/>
            <w:r w:rsidRPr="00D21C78">
              <w:rPr>
                <w:rFonts w:ascii="Times New Roman" w:hAnsi="Times New Roman"/>
              </w:rPr>
              <w:t>satu-satunya</w:t>
            </w:r>
            <w:proofErr w:type="spellEnd"/>
            <w:r w:rsidRPr="00D21C78">
              <w:rPr>
                <w:rFonts w:ascii="Times New Roman" w:hAnsi="Times New Roman"/>
              </w:rPr>
              <w:t xml:space="preserve"> </w:t>
            </w:r>
            <w:proofErr w:type="spellStart"/>
            <w:r w:rsidRPr="00D21C78">
              <w:rPr>
                <w:rFonts w:ascii="Times New Roman" w:hAnsi="Times New Roman"/>
              </w:rPr>
              <w:t>sumber</w:t>
            </w:r>
            <w:proofErr w:type="spellEnd"/>
            <w:r w:rsidRPr="00D21C78">
              <w:rPr>
                <w:rFonts w:ascii="Times New Roman" w:hAnsi="Times New Roman"/>
              </w:rPr>
              <w:t xml:space="preserve"> </w:t>
            </w:r>
            <w:proofErr w:type="spellStart"/>
            <w:r w:rsidRPr="00D21C78">
              <w:rPr>
                <w:rFonts w:ascii="Times New Roman" w:hAnsi="Times New Roman"/>
              </w:rPr>
              <w:t>cahaya</w:t>
            </w:r>
            <w:proofErr w:type="spellEnd"/>
          </w:p>
        </w:tc>
      </w:tr>
      <w:tr w:rsidR="00E04FD8" w:rsidRPr="00D035BE" w14:paraId="792C8C06" w14:textId="6CFFB78C" w:rsidTr="00D21C78">
        <w:trPr>
          <w:cantSplit/>
          <w:jc w:val="center"/>
        </w:trPr>
        <w:tc>
          <w:tcPr>
            <w:tcW w:w="1525" w:type="dxa"/>
            <w:vMerge/>
            <w:vAlign w:val="center"/>
          </w:tcPr>
          <w:p w14:paraId="6F70C2E4"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53F1AAA6" w14:textId="3A4173D6" w:rsidR="00E04FD8" w:rsidRPr="00D21C78" w:rsidRDefault="00E04FD8" w:rsidP="00CC23A2">
            <w:pPr>
              <w:spacing w:before="60" w:after="60" w:line="240" w:lineRule="auto"/>
              <w:jc w:val="center"/>
              <w:rPr>
                <w:rFonts w:ascii="Times New Roman" w:hAnsi="Times New Roman"/>
                <w:i/>
                <w:iCs/>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 </w:t>
            </w:r>
            <w:proofErr w:type="spellStart"/>
            <w:r w:rsidRPr="00D21C78">
              <w:rPr>
                <w:rFonts w:ascii="Times New Roman" w:hAnsi="Times New Roman"/>
              </w:rPr>
              <w:t>bayangan</w:t>
            </w:r>
            <w:proofErr w:type="spellEnd"/>
            <w:r w:rsidRPr="00D21C78">
              <w:rPr>
                <w:rFonts w:ascii="Times New Roman" w:hAnsi="Times New Roman"/>
              </w:rPr>
              <w:t xml:space="preserve"> </w:t>
            </w:r>
            <w:r w:rsidRPr="00D21C78">
              <w:rPr>
                <w:rFonts w:ascii="Times New Roman" w:hAnsi="Times New Roman"/>
                <w:i/>
                <w:iCs/>
              </w:rPr>
              <w:t>grid</w:t>
            </w:r>
          </w:p>
        </w:tc>
        <w:tc>
          <w:tcPr>
            <w:tcW w:w="2982" w:type="dxa"/>
          </w:tcPr>
          <w:p w14:paraId="29316FC5" w14:textId="52A9D1DA"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w:t>
            </w:r>
            <w:proofErr w:type="spellStart"/>
            <w:r w:rsidRPr="00D21C78">
              <w:rPr>
                <w:rFonts w:ascii="Times New Roman" w:hAnsi="Times New Roman"/>
              </w:rPr>
              <w:t>satu-satunya</w:t>
            </w:r>
            <w:proofErr w:type="spellEnd"/>
            <w:r w:rsidRPr="00D21C78">
              <w:rPr>
                <w:rFonts w:ascii="Times New Roman" w:hAnsi="Times New Roman"/>
              </w:rPr>
              <w:t xml:space="preserve"> </w:t>
            </w:r>
            <w:proofErr w:type="spellStart"/>
            <w:r w:rsidRPr="00D21C78">
              <w:rPr>
                <w:rFonts w:ascii="Times New Roman" w:hAnsi="Times New Roman"/>
              </w:rPr>
              <w:t>sumber</w:t>
            </w:r>
            <w:proofErr w:type="spellEnd"/>
            <w:r w:rsidRPr="00D21C78">
              <w:rPr>
                <w:rFonts w:ascii="Times New Roman" w:hAnsi="Times New Roman"/>
              </w:rPr>
              <w:t xml:space="preserve"> </w:t>
            </w:r>
            <w:proofErr w:type="spellStart"/>
            <w:r w:rsidRPr="00D21C78">
              <w:rPr>
                <w:rFonts w:ascii="Times New Roman" w:hAnsi="Times New Roman"/>
              </w:rPr>
              <w:t>cahaya</w:t>
            </w:r>
            <w:proofErr w:type="spellEnd"/>
          </w:p>
        </w:tc>
      </w:tr>
      <w:tr w:rsidR="00D21C78" w:rsidRPr="00D035BE" w14:paraId="3EBFBB0D" w14:textId="6899A06C" w:rsidTr="00D21C78">
        <w:trPr>
          <w:cantSplit/>
          <w:jc w:val="center"/>
        </w:trPr>
        <w:tc>
          <w:tcPr>
            <w:tcW w:w="1525" w:type="dxa"/>
            <w:vMerge w:val="restart"/>
            <w:vAlign w:val="center"/>
          </w:tcPr>
          <w:p w14:paraId="3D04CDB2" w14:textId="50A6E6DD" w:rsidR="00D21C78" w:rsidRPr="00D21C78" w:rsidRDefault="00D21C78" w:rsidP="00CC23A2">
            <w:pPr>
              <w:spacing w:before="60" w:after="60" w:line="240" w:lineRule="auto"/>
              <w:rPr>
                <w:rFonts w:ascii="Times New Roman" w:hAnsi="Times New Roman"/>
                <w:i/>
                <w:iCs/>
              </w:rPr>
            </w:pPr>
            <w:r w:rsidRPr="00D21C78">
              <w:rPr>
                <w:rFonts w:ascii="Times New Roman" w:hAnsi="Times New Roman"/>
                <w:i/>
                <w:iCs/>
              </w:rPr>
              <w:t>Out-of-focus blur</w:t>
            </w:r>
          </w:p>
        </w:tc>
        <w:tc>
          <w:tcPr>
            <w:tcW w:w="3420" w:type="dxa"/>
            <w:vAlign w:val="center"/>
          </w:tcPr>
          <w:p w14:paraId="7C5407E4" w14:textId="1EE561CE"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22cm</w:t>
            </w:r>
          </w:p>
        </w:tc>
        <w:tc>
          <w:tcPr>
            <w:tcW w:w="2982" w:type="dxa"/>
          </w:tcPr>
          <w:p w14:paraId="68AC307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2D718A8C" w14:textId="30CD22C6" w:rsidTr="00D21C78">
        <w:trPr>
          <w:cantSplit/>
          <w:jc w:val="center"/>
        </w:trPr>
        <w:tc>
          <w:tcPr>
            <w:tcW w:w="1525" w:type="dxa"/>
            <w:vMerge/>
            <w:vAlign w:val="center"/>
          </w:tcPr>
          <w:p w14:paraId="6757A553"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286E604F" w14:textId="7B62B5A9"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21cm</w:t>
            </w:r>
          </w:p>
        </w:tc>
        <w:tc>
          <w:tcPr>
            <w:tcW w:w="2982" w:type="dxa"/>
          </w:tcPr>
          <w:p w14:paraId="48BBC6F8"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0435CE27" w14:textId="66CCE50B" w:rsidTr="00D21C78">
        <w:trPr>
          <w:cantSplit/>
          <w:jc w:val="center"/>
        </w:trPr>
        <w:tc>
          <w:tcPr>
            <w:tcW w:w="1525" w:type="dxa"/>
            <w:vMerge/>
            <w:vAlign w:val="center"/>
          </w:tcPr>
          <w:p w14:paraId="77DCDA26"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6EA9D3F8" w14:textId="5F53022A"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20cm</w:t>
            </w:r>
          </w:p>
        </w:tc>
        <w:tc>
          <w:tcPr>
            <w:tcW w:w="2982" w:type="dxa"/>
          </w:tcPr>
          <w:p w14:paraId="5D7BC5B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6C22F375" w14:textId="705DCF54" w:rsidTr="00D21C78">
        <w:trPr>
          <w:cantSplit/>
          <w:jc w:val="center"/>
        </w:trPr>
        <w:tc>
          <w:tcPr>
            <w:tcW w:w="1525" w:type="dxa"/>
            <w:vMerge/>
            <w:vAlign w:val="center"/>
          </w:tcPr>
          <w:p w14:paraId="1F3267CA"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6BC47E02" w14:textId="1774DDD5"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19cm</w:t>
            </w:r>
          </w:p>
        </w:tc>
        <w:tc>
          <w:tcPr>
            <w:tcW w:w="2982" w:type="dxa"/>
          </w:tcPr>
          <w:p w14:paraId="59E7CA64"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20E63EDA" w14:textId="2C4C485A" w:rsidTr="00D21C78">
        <w:trPr>
          <w:cantSplit/>
          <w:jc w:val="center"/>
        </w:trPr>
        <w:tc>
          <w:tcPr>
            <w:tcW w:w="1525" w:type="dxa"/>
            <w:vMerge/>
            <w:vAlign w:val="center"/>
          </w:tcPr>
          <w:p w14:paraId="13E2BC87"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7C67459B" w14:textId="579B6A48"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18cm</w:t>
            </w:r>
          </w:p>
        </w:tc>
        <w:tc>
          <w:tcPr>
            <w:tcW w:w="2982" w:type="dxa"/>
          </w:tcPr>
          <w:p w14:paraId="05807F5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75CFEEAB" w14:textId="2DA2BE05" w:rsidTr="00D21C78">
        <w:trPr>
          <w:cantSplit/>
          <w:jc w:val="center"/>
        </w:trPr>
        <w:tc>
          <w:tcPr>
            <w:tcW w:w="1525" w:type="dxa"/>
            <w:vMerge w:val="restart"/>
            <w:vAlign w:val="center"/>
          </w:tcPr>
          <w:p w14:paraId="3C05E845" w14:textId="18155777" w:rsidR="00D21C78" w:rsidRPr="00D21C78" w:rsidRDefault="00D21C78" w:rsidP="00CC23A2">
            <w:pPr>
              <w:spacing w:before="60" w:after="60" w:line="240" w:lineRule="auto"/>
              <w:rPr>
                <w:rFonts w:ascii="Times New Roman" w:hAnsi="Times New Roman"/>
                <w:i/>
                <w:iCs/>
              </w:rPr>
            </w:pPr>
            <w:r w:rsidRPr="00D21C78">
              <w:rPr>
                <w:rFonts w:ascii="Times New Roman" w:hAnsi="Times New Roman"/>
                <w:i/>
                <w:iCs/>
              </w:rPr>
              <w:t>Motion blur</w:t>
            </w:r>
          </w:p>
        </w:tc>
        <w:tc>
          <w:tcPr>
            <w:tcW w:w="3420" w:type="dxa"/>
            <w:vAlign w:val="center"/>
          </w:tcPr>
          <w:p w14:paraId="49AC65F3" w14:textId="2172399F"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Horizontal</w:t>
            </w:r>
          </w:p>
        </w:tc>
        <w:tc>
          <w:tcPr>
            <w:tcW w:w="2982" w:type="dxa"/>
          </w:tcPr>
          <w:p w14:paraId="5760983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6ED383BF" w14:textId="2FBD2E82" w:rsidTr="00D21C78">
        <w:trPr>
          <w:cantSplit/>
          <w:jc w:val="center"/>
        </w:trPr>
        <w:tc>
          <w:tcPr>
            <w:tcW w:w="1525" w:type="dxa"/>
            <w:vMerge/>
            <w:vAlign w:val="center"/>
          </w:tcPr>
          <w:p w14:paraId="45041CB1"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49CD94D5" w14:textId="1F280BC2"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Diagonal</w:t>
            </w:r>
          </w:p>
        </w:tc>
        <w:tc>
          <w:tcPr>
            <w:tcW w:w="2982" w:type="dxa"/>
          </w:tcPr>
          <w:p w14:paraId="07ADFC9C"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0BEAAAC4" w14:textId="38C095CF" w:rsidTr="00D21C78">
        <w:trPr>
          <w:cantSplit/>
          <w:jc w:val="center"/>
        </w:trPr>
        <w:tc>
          <w:tcPr>
            <w:tcW w:w="1525" w:type="dxa"/>
            <w:vMerge w:val="restart"/>
            <w:vAlign w:val="center"/>
          </w:tcPr>
          <w:p w14:paraId="43722475" w14:textId="020FDF56" w:rsidR="00D21C78" w:rsidRPr="00D21C78" w:rsidRDefault="00D21C78" w:rsidP="00CC23A2">
            <w:pPr>
              <w:spacing w:before="60" w:after="60" w:line="240" w:lineRule="auto"/>
              <w:rPr>
                <w:rFonts w:ascii="Times New Roman" w:hAnsi="Times New Roman"/>
              </w:rPr>
            </w:pPr>
            <w:proofErr w:type="spellStart"/>
            <w:r w:rsidRPr="00D21C78">
              <w:rPr>
                <w:rFonts w:ascii="Times New Roman" w:hAnsi="Times New Roman"/>
              </w:rPr>
              <w:t>Posisi</w:t>
            </w:r>
            <w:proofErr w:type="spellEnd"/>
          </w:p>
        </w:tc>
        <w:tc>
          <w:tcPr>
            <w:tcW w:w="3420" w:type="dxa"/>
            <w:vAlign w:val="center"/>
          </w:tcPr>
          <w:p w14:paraId="0CED6FE7" w14:textId="16D1F88D" w:rsidR="00D21C78" w:rsidRPr="00D21C78" w:rsidRDefault="00D21C78" w:rsidP="00CC23A2">
            <w:pPr>
              <w:spacing w:before="60" w:after="60" w:line="240" w:lineRule="auto"/>
              <w:jc w:val="center"/>
              <w:rPr>
                <w:rFonts w:ascii="Times New Roman" w:hAnsi="Times New Roman"/>
              </w:rPr>
            </w:pPr>
            <w:proofErr w:type="spellStart"/>
            <w:r>
              <w:rPr>
                <w:rFonts w:ascii="Times New Roman" w:hAnsi="Times New Roman"/>
              </w:rPr>
              <w:t>Tanpa</w:t>
            </w:r>
            <w:proofErr w:type="spellEnd"/>
            <w:r>
              <w:rPr>
                <w:rFonts w:ascii="Times New Roman" w:hAnsi="Times New Roman"/>
              </w:rPr>
              <w:t xml:space="preserve"> </w:t>
            </w:r>
            <w:proofErr w:type="spellStart"/>
            <w:r>
              <w:rPr>
                <w:rFonts w:ascii="Times New Roman" w:hAnsi="Times New Roman"/>
              </w:rPr>
              <w:t>rotasi</w:t>
            </w:r>
            <w:proofErr w:type="spellEnd"/>
          </w:p>
        </w:tc>
        <w:tc>
          <w:tcPr>
            <w:tcW w:w="2982" w:type="dxa"/>
          </w:tcPr>
          <w:p w14:paraId="4F3FF553" w14:textId="33838B8F" w:rsidR="00D21C78" w:rsidRPr="00D21C78" w:rsidRDefault="00D21C78" w:rsidP="00CC23A2">
            <w:pPr>
              <w:spacing w:before="60" w:after="60" w:line="240" w:lineRule="auto"/>
              <w:jc w:val="center"/>
              <w:rPr>
                <w:rFonts w:ascii="Times New Roman" w:hAnsi="Times New Roman"/>
              </w:rPr>
            </w:pPr>
            <w:r>
              <w:rPr>
                <w:rFonts w:ascii="Times New Roman" w:hAnsi="Times New Roman"/>
              </w:rPr>
              <w:t>0°</w:t>
            </w:r>
          </w:p>
        </w:tc>
      </w:tr>
      <w:tr w:rsidR="00D21C78" w:rsidRPr="00D035BE" w14:paraId="35C6FACF" w14:textId="63B343CC" w:rsidTr="00D21C78">
        <w:trPr>
          <w:cantSplit/>
          <w:jc w:val="center"/>
        </w:trPr>
        <w:tc>
          <w:tcPr>
            <w:tcW w:w="1525" w:type="dxa"/>
            <w:vMerge/>
            <w:vAlign w:val="center"/>
          </w:tcPr>
          <w:p w14:paraId="44A5DD5F" w14:textId="77777777" w:rsidR="00D21C78" w:rsidRPr="00D21C78" w:rsidRDefault="00D21C78" w:rsidP="00D21C78">
            <w:pPr>
              <w:spacing w:before="60" w:after="60" w:line="240" w:lineRule="auto"/>
              <w:rPr>
                <w:rFonts w:ascii="Times New Roman" w:hAnsi="Times New Roman"/>
              </w:rPr>
            </w:pPr>
          </w:p>
        </w:tc>
        <w:tc>
          <w:tcPr>
            <w:tcW w:w="3420" w:type="dxa"/>
            <w:vAlign w:val="center"/>
          </w:tcPr>
          <w:p w14:paraId="2A2A59E2" w14:textId="26E25FB3" w:rsidR="00D21C78" w:rsidRPr="00D21C78" w:rsidRDefault="00D21C78" w:rsidP="00D21C78">
            <w:pPr>
              <w:spacing w:before="60" w:after="60" w:line="240" w:lineRule="auto"/>
              <w:jc w:val="center"/>
              <w:rPr>
                <w:rFonts w:ascii="Times New Roman" w:hAnsi="Times New Roman"/>
              </w:rPr>
            </w:pPr>
            <w:proofErr w:type="spellStart"/>
            <w:r w:rsidRPr="00D21C78">
              <w:rPr>
                <w:rFonts w:ascii="Times New Roman" w:hAnsi="Times New Roman"/>
              </w:rPr>
              <w:t>Rotasi</w:t>
            </w:r>
            <w:proofErr w:type="spellEnd"/>
            <w:r w:rsidRPr="00D21C78">
              <w:rPr>
                <w:rFonts w:ascii="Times New Roman" w:hAnsi="Times New Roman"/>
              </w:rPr>
              <w:t xml:space="preserve"> horizontal / </w:t>
            </w:r>
            <w:proofErr w:type="spellStart"/>
            <w:r w:rsidRPr="00D21C78">
              <w:rPr>
                <w:rFonts w:ascii="Times New Roman" w:hAnsi="Times New Roman"/>
              </w:rPr>
              <w:t>sumbu</w:t>
            </w:r>
            <w:proofErr w:type="spellEnd"/>
            <w:r w:rsidRPr="00D21C78">
              <w:rPr>
                <w:rFonts w:ascii="Times New Roman" w:hAnsi="Times New Roman"/>
              </w:rPr>
              <w:t xml:space="preserve"> Y</w:t>
            </w:r>
          </w:p>
        </w:tc>
        <w:tc>
          <w:tcPr>
            <w:tcW w:w="2982" w:type="dxa"/>
          </w:tcPr>
          <w:p w14:paraId="6F3CD05C" w14:textId="7C0C7D84" w:rsidR="00D21C78" w:rsidRPr="00D21C78" w:rsidRDefault="00D21C78" w:rsidP="00D21C78">
            <w:pPr>
              <w:spacing w:before="60" w:after="60" w:line="240" w:lineRule="auto"/>
              <w:jc w:val="center"/>
              <w:rPr>
                <w:rFonts w:ascii="Times New Roman" w:hAnsi="Times New Roman"/>
              </w:rPr>
            </w:pPr>
            <w:r>
              <w:rPr>
                <w:rFonts w:ascii="Times New Roman" w:hAnsi="Times New Roman"/>
              </w:rPr>
              <w:t>-10°, -5°, 5°</w:t>
            </w:r>
          </w:p>
        </w:tc>
      </w:tr>
      <w:tr w:rsidR="00D21C78" w:rsidRPr="00D035BE" w14:paraId="3DABF33D" w14:textId="0B123ECE" w:rsidTr="00D21C78">
        <w:trPr>
          <w:cantSplit/>
          <w:jc w:val="center"/>
        </w:trPr>
        <w:tc>
          <w:tcPr>
            <w:tcW w:w="1525" w:type="dxa"/>
            <w:vMerge/>
            <w:vAlign w:val="center"/>
          </w:tcPr>
          <w:p w14:paraId="2D90AA85" w14:textId="77777777" w:rsidR="00D21C78" w:rsidRPr="00D21C78" w:rsidRDefault="00D21C78" w:rsidP="00D21C78">
            <w:pPr>
              <w:spacing w:before="60" w:after="60" w:line="240" w:lineRule="auto"/>
              <w:rPr>
                <w:rFonts w:ascii="Times New Roman" w:hAnsi="Times New Roman"/>
              </w:rPr>
            </w:pPr>
          </w:p>
        </w:tc>
        <w:tc>
          <w:tcPr>
            <w:tcW w:w="3420" w:type="dxa"/>
            <w:vAlign w:val="center"/>
          </w:tcPr>
          <w:p w14:paraId="21EA898F" w14:textId="557E1ABC" w:rsidR="00D21C78" w:rsidRPr="00D21C78" w:rsidRDefault="00D21C78" w:rsidP="00D21C78">
            <w:pPr>
              <w:spacing w:before="60" w:after="60" w:line="240" w:lineRule="auto"/>
              <w:jc w:val="center"/>
              <w:rPr>
                <w:rFonts w:ascii="Times New Roman" w:hAnsi="Times New Roman"/>
              </w:rPr>
            </w:pPr>
            <w:proofErr w:type="spellStart"/>
            <w:r w:rsidRPr="00D21C78">
              <w:rPr>
                <w:rFonts w:ascii="Times New Roman" w:hAnsi="Times New Roman"/>
              </w:rPr>
              <w:t>Rotasi</w:t>
            </w:r>
            <w:proofErr w:type="spellEnd"/>
            <w:r w:rsidRPr="00D21C78">
              <w:rPr>
                <w:rFonts w:ascii="Times New Roman" w:hAnsi="Times New Roman"/>
              </w:rPr>
              <w:t xml:space="preserve"> </w:t>
            </w:r>
            <w:proofErr w:type="spellStart"/>
            <w:r w:rsidRPr="00D21C78">
              <w:rPr>
                <w:rFonts w:ascii="Times New Roman" w:hAnsi="Times New Roman"/>
              </w:rPr>
              <w:t>vertikal</w:t>
            </w:r>
            <w:proofErr w:type="spellEnd"/>
            <w:r w:rsidRPr="00D21C78">
              <w:rPr>
                <w:rFonts w:ascii="Times New Roman" w:hAnsi="Times New Roman"/>
              </w:rPr>
              <w:t xml:space="preserve"> / </w:t>
            </w:r>
            <w:proofErr w:type="spellStart"/>
            <w:r w:rsidRPr="00D21C78">
              <w:rPr>
                <w:rFonts w:ascii="Times New Roman" w:hAnsi="Times New Roman"/>
              </w:rPr>
              <w:t>sumbu</w:t>
            </w:r>
            <w:proofErr w:type="spellEnd"/>
            <w:r w:rsidRPr="00D21C78">
              <w:rPr>
                <w:rFonts w:ascii="Times New Roman" w:hAnsi="Times New Roman"/>
              </w:rPr>
              <w:t xml:space="preserve"> X</w:t>
            </w:r>
          </w:p>
        </w:tc>
        <w:tc>
          <w:tcPr>
            <w:tcW w:w="2982" w:type="dxa"/>
          </w:tcPr>
          <w:p w14:paraId="56000F2B" w14:textId="10ACE2EF" w:rsidR="00D21C78" w:rsidRPr="00D21C78" w:rsidRDefault="00D21C78" w:rsidP="00D21C78">
            <w:pPr>
              <w:spacing w:before="60" w:after="60" w:line="240" w:lineRule="auto"/>
              <w:jc w:val="center"/>
              <w:rPr>
                <w:rFonts w:ascii="Times New Roman" w:hAnsi="Times New Roman"/>
              </w:rPr>
            </w:pPr>
            <w:r>
              <w:rPr>
                <w:rFonts w:ascii="Times New Roman" w:hAnsi="Times New Roman"/>
              </w:rPr>
              <w:t>-5°, 5°, 10°</w:t>
            </w:r>
          </w:p>
        </w:tc>
      </w:tr>
    </w:tbl>
    <w:p w14:paraId="415F43BD" w14:textId="77777777" w:rsidR="00B83443" w:rsidRPr="00B83443" w:rsidRDefault="00B83443" w:rsidP="00B83443"/>
    <w:p w14:paraId="15753C74" w14:textId="1BFF965C" w:rsidR="00EE77D2" w:rsidRPr="00382A8F" w:rsidRDefault="00B83443" w:rsidP="00EE77D2">
      <w:pPr>
        <w:pStyle w:val="paragraf"/>
      </w:pPr>
      <w:r w:rsidRPr="00B83443">
        <w:rPr>
          <w:i/>
          <w:iCs/>
        </w:rPr>
        <w:lastRenderedPageBreak/>
        <w:t>Dataset</w:t>
      </w:r>
      <w:r>
        <w:t xml:space="preserve"> </w:t>
      </w:r>
      <w:proofErr w:type="spellStart"/>
      <w:r>
        <w:t>SmartDoc</w:t>
      </w:r>
      <w:proofErr w:type="spellEnd"/>
      <w:r>
        <w:t xml:space="preserve">-QA </w:t>
      </w:r>
      <w:proofErr w:type="spellStart"/>
      <w:r>
        <w:t>dapat</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identifikasi</w:t>
      </w:r>
      <w:proofErr w:type="spellEnd"/>
      <w:r>
        <w:t xml:space="preserve"> </w:t>
      </w:r>
      <w:r>
        <w:rPr>
          <w:i/>
          <w:iCs/>
        </w:rPr>
        <w:t>blur</w:t>
      </w:r>
      <w:r>
        <w:t xml:space="preserve"> </w:t>
      </w:r>
      <w:proofErr w:type="spellStart"/>
      <w:r>
        <w:t>tidak</w:t>
      </w:r>
      <w:proofErr w:type="spellEnd"/>
      <w:r>
        <w:t xml:space="preserve"> </w:t>
      </w:r>
      <w:proofErr w:type="spellStart"/>
      <w:r>
        <w:t>dilakukan</w:t>
      </w:r>
      <w:proofErr w:type="spellEnd"/>
      <w:r>
        <w:t xml:space="preserve"> pada </w:t>
      </w:r>
      <w:proofErr w:type="spellStart"/>
      <w:r>
        <w:t>isi</w:t>
      </w:r>
      <w:proofErr w:type="spellEnd"/>
      <w:r>
        <w:t xml:space="preserve"> </w:t>
      </w:r>
      <w:proofErr w:type="spellStart"/>
      <w:r>
        <w:t>konten</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melainkan</w:t>
      </w:r>
      <w:proofErr w:type="spellEnd"/>
      <w:r>
        <w:t xml:space="preserve"> </w:t>
      </w:r>
      <w:proofErr w:type="spellStart"/>
      <w:r>
        <w:t>dari</w:t>
      </w:r>
      <w:proofErr w:type="spellEnd"/>
      <w:r>
        <w:t xml:space="preserve"> </w:t>
      </w:r>
      <w:proofErr w:type="spellStart"/>
      <w:r>
        <w:t>tampilan</w:t>
      </w:r>
      <w:proofErr w:type="spellEnd"/>
      <w:r>
        <w:t xml:space="preserve"> </w:t>
      </w:r>
      <w:proofErr w:type="spellStart"/>
      <w:r w:rsidR="006109D3">
        <w:t>gambar</w:t>
      </w:r>
      <w:proofErr w:type="spellEnd"/>
      <w:r w:rsidR="006109D3">
        <w:t xml:space="preserve"> </w:t>
      </w:r>
      <w:proofErr w:type="spellStart"/>
      <w:r w:rsidR="006109D3">
        <w:t>berkaitan</w:t>
      </w:r>
      <w:proofErr w:type="spellEnd"/>
      <w:r w:rsidR="006109D3">
        <w:t xml:space="preserve"> </w:t>
      </w:r>
      <w:proofErr w:type="spellStart"/>
      <w:r w:rsidR="006109D3">
        <w:t>dengan</w:t>
      </w:r>
      <w:proofErr w:type="spellEnd"/>
      <w:r w:rsidR="006109D3">
        <w:t xml:space="preserve"> </w:t>
      </w:r>
      <w:proofErr w:type="spellStart"/>
      <w:r w:rsidR="006109D3">
        <w:t>ada</w:t>
      </w:r>
      <w:proofErr w:type="spellEnd"/>
      <w:r w:rsidR="006109D3">
        <w:t xml:space="preserve"> </w:t>
      </w:r>
      <w:proofErr w:type="spellStart"/>
      <w:r w:rsidR="006109D3">
        <w:t>tidaknya</w:t>
      </w:r>
      <w:proofErr w:type="spellEnd"/>
      <w:r w:rsidR="006109D3">
        <w:t xml:space="preserve"> </w:t>
      </w:r>
      <w:proofErr w:type="spellStart"/>
      <w:r w:rsidR="006109D3">
        <w:t>distorsi</w:t>
      </w:r>
      <w:proofErr w:type="spellEnd"/>
      <w:r w:rsidR="006109D3">
        <w:t xml:space="preserve"> </w:t>
      </w:r>
      <w:r w:rsidR="006109D3">
        <w:rPr>
          <w:i/>
          <w:iCs/>
        </w:rPr>
        <w:t>blur</w:t>
      </w:r>
      <w:r>
        <w:t xml:space="preserve">. </w:t>
      </w:r>
      <w:proofErr w:type="spellStart"/>
      <w:r w:rsidR="00553AF5">
        <w:t>SmartDoc</w:t>
      </w:r>
      <w:proofErr w:type="spellEnd"/>
      <w:r w:rsidR="001C17BC">
        <w:t>-QA</w:t>
      </w:r>
      <w:r w:rsidR="00553AF5">
        <w:t xml:space="preserve"> </w:t>
      </w:r>
      <w:proofErr w:type="spellStart"/>
      <w:r w:rsidR="00553AF5">
        <w:t>digunakan</w:t>
      </w:r>
      <w:proofErr w:type="spellEnd"/>
      <w:r w:rsidR="00553AF5">
        <w:t xml:space="preserve"> untuk </w:t>
      </w:r>
      <w:proofErr w:type="spellStart"/>
      <w:r w:rsidR="00553AF5">
        <w:t>menggantikan</w:t>
      </w:r>
      <w:proofErr w:type="spellEnd"/>
      <w:r w:rsidR="00553AF5">
        <w:t xml:space="preserve"> </w:t>
      </w:r>
      <w:proofErr w:type="spellStart"/>
      <w:r w:rsidR="00DD3B11">
        <w:t>gambar</w:t>
      </w:r>
      <w:proofErr w:type="spellEnd"/>
      <w:r w:rsidR="00553AF5">
        <w:t xml:space="preserve"> </w:t>
      </w:r>
      <w:proofErr w:type="spellStart"/>
      <w:r w:rsidR="00553AF5">
        <w:t>dokumen</w:t>
      </w:r>
      <w:proofErr w:type="spellEnd"/>
      <w:r w:rsidR="00553AF5">
        <w:t xml:space="preserve"> </w:t>
      </w:r>
      <w:proofErr w:type="spellStart"/>
      <w:r w:rsidR="00553AF5">
        <w:t>dari</w:t>
      </w:r>
      <w:proofErr w:type="spellEnd"/>
      <w:r w:rsidR="00553AF5">
        <w:t xml:space="preserve"> </w:t>
      </w:r>
      <w:proofErr w:type="spellStart"/>
      <w:r w:rsidR="00553AF5">
        <w:t>klien</w:t>
      </w:r>
      <w:proofErr w:type="spellEnd"/>
      <w:r w:rsidR="00553AF5">
        <w:t xml:space="preserve"> untuk </w:t>
      </w:r>
      <w:proofErr w:type="spellStart"/>
      <w:r w:rsidR="00553AF5">
        <w:t>menjaga</w:t>
      </w:r>
      <w:proofErr w:type="spellEnd"/>
      <w:r w:rsidR="00553AF5">
        <w:t xml:space="preserve"> </w:t>
      </w:r>
      <w:proofErr w:type="spellStart"/>
      <w:r w:rsidR="00553AF5">
        <w:t>privasi</w:t>
      </w:r>
      <w:proofErr w:type="spellEnd"/>
      <w:r w:rsidR="00553AF5">
        <w:t xml:space="preserve"> </w:t>
      </w:r>
      <w:proofErr w:type="spellStart"/>
      <w:r w:rsidR="00553AF5">
        <w:t>klien</w:t>
      </w:r>
      <w:proofErr w:type="spellEnd"/>
      <w:r w:rsidR="00553AF5">
        <w:t xml:space="preserve"> </w:t>
      </w:r>
      <w:proofErr w:type="spellStart"/>
      <w:r w:rsidR="00553AF5">
        <w:t>serta</w:t>
      </w:r>
      <w:proofErr w:type="spellEnd"/>
      <w:r w:rsidR="00553AF5">
        <w:t xml:space="preserve"> </w:t>
      </w:r>
      <w:proofErr w:type="spellStart"/>
      <w:r w:rsidR="00553AF5">
        <w:t>mencegah</w:t>
      </w:r>
      <w:proofErr w:type="spellEnd"/>
      <w:r w:rsidR="00553AF5">
        <w:t xml:space="preserve"> </w:t>
      </w:r>
      <w:proofErr w:type="spellStart"/>
      <w:r w:rsidR="00553AF5">
        <w:t>terjadinya</w:t>
      </w:r>
      <w:proofErr w:type="spellEnd"/>
      <w:r w:rsidR="00553AF5">
        <w:t xml:space="preserve"> </w:t>
      </w:r>
      <w:proofErr w:type="spellStart"/>
      <w:r w:rsidR="00553AF5">
        <w:t>kebocoran</w:t>
      </w:r>
      <w:proofErr w:type="spellEnd"/>
      <w:r w:rsidR="00553AF5">
        <w:t xml:space="preserve"> data.</w:t>
      </w:r>
      <w:r>
        <w:t xml:space="preserve"> </w:t>
      </w:r>
      <w:proofErr w:type="spellStart"/>
      <w:r>
        <w:t>Penggunaan</w:t>
      </w:r>
      <w:proofErr w:type="spellEnd"/>
      <w:r w:rsidR="00553AF5">
        <w:t xml:space="preserve"> </w:t>
      </w:r>
      <w:proofErr w:type="spellStart"/>
      <w:r w:rsidR="00553AF5">
        <w:t>SmartDoc</w:t>
      </w:r>
      <w:proofErr w:type="spellEnd"/>
      <w:r w:rsidR="001C17BC">
        <w:t>-QA</w:t>
      </w:r>
      <w:r w:rsidR="00553AF5">
        <w:t xml:space="preserve"> </w:t>
      </w:r>
      <w:proofErr w:type="spellStart"/>
      <w:r w:rsidR="00553AF5">
        <w:t>telah</w:t>
      </w:r>
      <w:proofErr w:type="spellEnd"/>
      <w:r w:rsidR="00553AF5">
        <w:t xml:space="preserve"> </w:t>
      </w:r>
      <w:proofErr w:type="spellStart"/>
      <w:r w:rsidR="00553AF5">
        <w:t>digunakan</w:t>
      </w:r>
      <w:proofErr w:type="spellEnd"/>
      <w:r w:rsidR="00553AF5">
        <w:t xml:space="preserve"> </w:t>
      </w:r>
      <w:proofErr w:type="spellStart"/>
      <w:r w:rsidR="00553AF5">
        <w:t>dalam</w:t>
      </w:r>
      <w:proofErr w:type="spellEnd"/>
      <w:r w:rsidR="00553AF5">
        <w:t xml:space="preserve"> </w:t>
      </w:r>
      <w:proofErr w:type="spellStart"/>
      <w:r w:rsidR="00553AF5">
        <w:t>penelitian</w:t>
      </w:r>
      <w:proofErr w:type="spellEnd"/>
      <w:r w:rsidR="00553AF5">
        <w:t xml:space="preserve"> </w:t>
      </w:r>
      <w:proofErr w:type="spellStart"/>
      <w:r w:rsidR="00553AF5">
        <w:t>serupa</w:t>
      </w:r>
      <w:proofErr w:type="spellEnd"/>
      <w:r w:rsidR="00553AF5">
        <w:t xml:space="preserve">, </w:t>
      </w:r>
      <w:proofErr w:type="spellStart"/>
      <w:r w:rsidR="00553AF5">
        <w:t>seperti</w:t>
      </w:r>
      <w:proofErr w:type="spellEnd"/>
      <w:r w:rsidR="007745D4">
        <w:t xml:space="preserve"> </w:t>
      </w:r>
      <w:sdt>
        <w:sdtPr>
          <w:tag w:val="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fSx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fV19"/>
          <w:id w:val="-241102325"/>
          <w:placeholder>
            <w:docPart w:val="DefaultPlaceholder_-1854013440"/>
          </w:placeholder>
        </w:sdtPr>
        <w:sdtEndPr/>
        <w:sdtContent>
          <w:r w:rsidR="007B715F" w:rsidRPr="007B715F">
            <w:t>(</w:t>
          </w:r>
          <w:proofErr w:type="spellStart"/>
          <w:r w:rsidR="007B715F" w:rsidRPr="007B715F">
            <w:t>Asad</w:t>
          </w:r>
          <w:proofErr w:type="spellEnd"/>
          <w:r w:rsidR="007B715F" w:rsidRPr="007B715F">
            <w:t xml:space="preserve"> </w:t>
          </w:r>
          <w:proofErr w:type="spellStart"/>
          <w:r w:rsidR="007B715F" w:rsidRPr="007B715F">
            <w:t>dkk</w:t>
          </w:r>
          <w:proofErr w:type="spellEnd"/>
          <w:r w:rsidR="007B715F" w:rsidRPr="007B715F">
            <w:t xml:space="preserve">., 2016; </w:t>
          </w:r>
          <w:proofErr w:type="spellStart"/>
          <w:r w:rsidR="007B715F" w:rsidRPr="007B715F">
            <w:t>Chazalon</w:t>
          </w:r>
          <w:proofErr w:type="spellEnd"/>
          <w:r w:rsidR="007B715F" w:rsidRPr="007B715F">
            <w:t xml:space="preserve"> </w:t>
          </w:r>
          <w:proofErr w:type="spellStart"/>
          <w:r w:rsidR="007B715F" w:rsidRPr="007B715F">
            <w:t>dkk</w:t>
          </w:r>
          <w:proofErr w:type="spellEnd"/>
          <w:r w:rsidR="007B715F" w:rsidRPr="007B715F">
            <w:t xml:space="preserve">., 2017; Courtney, 2020, 2021; Kleber </w:t>
          </w:r>
          <w:proofErr w:type="spellStart"/>
          <w:r w:rsidR="007B715F" w:rsidRPr="007B715F">
            <w:t>dkk</w:t>
          </w:r>
          <w:proofErr w:type="spellEnd"/>
          <w:r w:rsidR="007B715F" w:rsidRPr="007B715F">
            <w:t xml:space="preserve">., 2017; Li </w:t>
          </w:r>
          <w:proofErr w:type="spellStart"/>
          <w:r w:rsidR="007B715F" w:rsidRPr="007B715F">
            <w:t>dkk</w:t>
          </w:r>
          <w:proofErr w:type="spellEnd"/>
          <w:r w:rsidR="007B715F" w:rsidRPr="007B715F">
            <w:t xml:space="preserve">., 2021; Nayef </w:t>
          </w:r>
          <w:proofErr w:type="spellStart"/>
          <w:r w:rsidR="007B715F" w:rsidRPr="007B715F">
            <w:t>dkk</w:t>
          </w:r>
          <w:proofErr w:type="spellEnd"/>
          <w:r w:rsidR="007B715F" w:rsidRPr="007B715F">
            <w:t xml:space="preserve">., 2015; Rodin </w:t>
          </w:r>
          <w:proofErr w:type="spellStart"/>
          <w:r w:rsidR="007B715F" w:rsidRPr="007B715F">
            <w:t>dkk</w:t>
          </w:r>
          <w:proofErr w:type="spellEnd"/>
          <w:r w:rsidR="007B715F" w:rsidRPr="007B715F">
            <w:t>., 2021)</w:t>
          </w:r>
        </w:sdtContent>
      </w:sdt>
      <w:r w:rsidR="00553AF5">
        <w:t>.</w:t>
      </w:r>
      <w:r w:rsidR="00382A8F">
        <w:t xml:space="preserve"> </w:t>
      </w:r>
      <w:r w:rsidR="00382A8F">
        <w:fldChar w:fldCharType="begin"/>
      </w:r>
      <w:r w:rsidR="00382A8F">
        <w:instrText xml:space="preserve"> REF _Ref180693927 \h </w:instrText>
      </w:r>
      <w:r w:rsidR="00382A8F">
        <w:fldChar w:fldCharType="separate"/>
      </w:r>
      <w:r w:rsidR="00987F50">
        <w:t xml:space="preserve">Gambar </w:t>
      </w:r>
      <w:r w:rsidR="00987F50">
        <w:rPr>
          <w:noProof/>
        </w:rPr>
        <w:t>3</w:t>
      </w:r>
      <w:r w:rsidR="00987F50">
        <w:t>.</w:t>
      </w:r>
      <w:r w:rsidR="00987F50">
        <w:rPr>
          <w:noProof/>
        </w:rPr>
        <w:t>3</w:t>
      </w:r>
      <w:r w:rsidR="00382A8F">
        <w:fldChar w:fldCharType="end"/>
      </w:r>
      <w:r w:rsidR="00382A8F">
        <w:t xml:space="preserve"> </w:t>
      </w:r>
      <w:proofErr w:type="spellStart"/>
      <w:r w:rsidR="00382A8F">
        <w:t>berisi</w:t>
      </w:r>
      <w:proofErr w:type="spellEnd"/>
      <w:r w:rsidR="00382A8F">
        <w:t xml:space="preserve"> </w:t>
      </w:r>
      <w:proofErr w:type="spellStart"/>
      <w:r w:rsidR="00382A8F">
        <w:t>contoh</w:t>
      </w:r>
      <w:proofErr w:type="spellEnd"/>
      <w:r w:rsidR="00382A8F">
        <w:t xml:space="preserve"> </w:t>
      </w:r>
      <w:proofErr w:type="spellStart"/>
      <w:r w:rsidR="00DD3B11">
        <w:t>gambar</w:t>
      </w:r>
      <w:proofErr w:type="spellEnd"/>
      <w:r w:rsidR="00382A8F">
        <w:t xml:space="preserve"> </w:t>
      </w:r>
      <w:proofErr w:type="spellStart"/>
      <w:r w:rsidR="00382A8F">
        <w:t>dokumen</w:t>
      </w:r>
      <w:proofErr w:type="spellEnd"/>
      <w:r w:rsidR="00382A8F">
        <w:t xml:space="preserve"> </w:t>
      </w:r>
      <w:proofErr w:type="spellStart"/>
      <w:r w:rsidR="00382A8F">
        <w:t>dengan</w:t>
      </w:r>
      <w:proofErr w:type="spellEnd"/>
      <w:r w:rsidR="00382A8F">
        <w:t xml:space="preserve"> </w:t>
      </w:r>
      <w:r w:rsidR="00382A8F">
        <w:rPr>
          <w:i/>
          <w:iCs/>
        </w:rPr>
        <w:t>blur</w:t>
      </w:r>
      <w:r w:rsidR="00382A8F">
        <w:t xml:space="preserve"> dan </w:t>
      </w:r>
      <w:proofErr w:type="spellStart"/>
      <w:r w:rsidR="00382A8F">
        <w:t>tanpa</w:t>
      </w:r>
      <w:proofErr w:type="spellEnd"/>
      <w:r w:rsidR="00382A8F">
        <w:t xml:space="preserve"> </w:t>
      </w:r>
      <w:r w:rsidR="00382A8F">
        <w:rPr>
          <w:i/>
          <w:iCs/>
        </w:rPr>
        <w:t>blur</w:t>
      </w:r>
      <w:r w:rsidR="00382A8F">
        <w:t xml:space="preserve"> pada </w:t>
      </w:r>
      <w:r w:rsidR="00382A8F">
        <w:rPr>
          <w:i/>
          <w:iCs/>
        </w:rPr>
        <w:t>dataset</w:t>
      </w:r>
      <w:r w:rsidR="00382A8F">
        <w:t xml:space="preserve"> </w:t>
      </w:r>
      <w:proofErr w:type="spellStart"/>
      <w:r w:rsidR="00382A8F">
        <w:t>SmartDoc</w:t>
      </w:r>
      <w:proofErr w:type="spellEnd"/>
      <w:r w:rsidR="00987F50">
        <w:t>-QA</w:t>
      </w:r>
      <w:r w:rsidR="00382A8F">
        <w:t>.</w:t>
      </w:r>
    </w:p>
    <w:p w14:paraId="7192DF9F" w14:textId="14248F32" w:rsidR="00382A8F" w:rsidRDefault="00D21C78" w:rsidP="00B447BF">
      <w:pPr>
        <w:jc w:val="center"/>
      </w:pPr>
      <w:r w:rsidRPr="00D21C78">
        <w:rPr>
          <w:noProof/>
        </w:rPr>
        <w:drawing>
          <wp:inline distT="0" distB="0" distL="0" distR="0" wp14:anchorId="599637D2" wp14:editId="140072ED">
            <wp:extent cx="5039995" cy="358521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585210"/>
                    </a:xfrm>
                    <a:prstGeom prst="rect">
                      <a:avLst/>
                    </a:prstGeom>
                  </pic:spPr>
                </pic:pic>
              </a:graphicData>
            </a:graphic>
          </wp:inline>
        </w:drawing>
      </w:r>
    </w:p>
    <w:p w14:paraId="6799D8ED" w14:textId="4544377F" w:rsidR="00382A8F" w:rsidRDefault="00382A8F" w:rsidP="00382A8F">
      <w:pPr>
        <w:pStyle w:val="Caption"/>
      </w:pPr>
      <w:bookmarkStart w:id="83" w:name="_Ref180693927"/>
      <w:bookmarkStart w:id="84" w:name="_Toc183209831"/>
      <w:r>
        <w:t xml:space="preserve">Gambar </w:t>
      </w:r>
      <w:r w:rsidR="00697DFE">
        <w:fldChar w:fldCharType="begin"/>
      </w:r>
      <w:r w:rsidR="00697DFE">
        <w:instrText xml:space="preserve"> STYLEREF 1 \s </w:instrText>
      </w:r>
      <w:r w:rsidR="00697DFE">
        <w:fldChar w:fldCharType="separate"/>
      </w:r>
      <w:r w:rsidR="00987F50">
        <w:rPr>
          <w:noProof/>
        </w:rPr>
        <w:t>3</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3</w:t>
      </w:r>
      <w:r w:rsidR="00697DFE">
        <w:fldChar w:fldCharType="end"/>
      </w:r>
      <w:bookmarkEnd w:id="83"/>
      <w:r>
        <w:t xml:space="preserve"> </w:t>
      </w:r>
      <w:proofErr w:type="spellStart"/>
      <w:r>
        <w:t>Contoh</w:t>
      </w:r>
      <w:proofErr w:type="spellEnd"/>
      <w:r>
        <w:t xml:space="preserve"> </w:t>
      </w:r>
      <w:r w:rsidR="00DD3B11">
        <w:t>Gambar</w:t>
      </w:r>
      <w:r>
        <w:t xml:space="preserve"> </w:t>
      </w:r>
      <w:proofErr w:type="spellStart"/>
      <w:r>
        <w:t>Dokumen</w:t>
      </w:r>
      <w:proofErr w:type="spellEnd"/>
      <w:r>
        <w:t xml:space="preserve"> pada </w:t>
      </w:r>
      <w:r>
        <w:rPr>
          <w:i/>
          <w:iCs/>
        </w:rPr>
        <w:t>Dataset</w:t>
      </w:r>
      <w:r>
        <w:t xml:space="preserve"> </w:t>
      </w:r>
      <w:proofErr w:type="spellStart"/>
      <w:r>
        <w:t>SmartDoc</w:t>
      </w:r>
      <w:proofErr w:type="spellEnd"/>
      <w:r w:rsidR="00FE5999">
        <w:t>-QA</w:t>
      </w:r>
      <w:bookmarkEnd w:id="84"/>
    </w:p>
    <w:p w14:paraId="5670FD96" w14:textId="14396CB5" w:rsidR="007745D4" w:rsidRPr="007745D4" w:rsidRDefault="007745D4" w:rsidP="007745D4">
      <w:pPr>
        <w:jc w:val="center"/>
      </w:pPr>
      <w:proofErr w:type="spellStart"/>
      <w:r>
        <w:t>Sumber</w:t>
      </w:r>
      <w:proofErr w:type="spellEnd"/>
      <w:r>
        <w:t xml:space="preserve">: </w:t>
      </w:r>
      <w:sdt>
        <w:sdtPr>
          <w:rPr>
            <w:color w:val="000000"/>
          </w:rPr>
          <w:tag w:val="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403991070"/>
          <w:placeholder>
            <w:docPart w:val="DefaultPlaceholder_-1854013440"/>
          </w:placeholder>
        </w:sdtPr>
        <w:sdtEndPr/>
        <w:sdtContent>
          <w:r w:rsidR="007B715F" w:rsidRPr="007B715F">
            <w:rPr>
              <w:color w:val="000000"/>
            </w:rPr>
            <w:t xml:space="preserve">(Nayef </w:t>
          </w:r>
          <w:proofErr w:type="spellStart"/>
          <w:r w:rsidR="007B715F" w:rsidRPr="007B715F">
            <w:rPr>
              <w:color w:val="000000"/>
            </w:rPr>
            <w:t>dkk</w:t>
          </w:r>
          <w:proofErr w:type="spellEnd"/>
          <w:r w:rsidR="007B715F" w:rsidRPr="007B715F">
            <w:rPr>
              <w:color w:val="000000"/>
            </w:rPr>
            <w:t>., 2015)</w:t>
          </w:r>
        </w:sdtContent>
      </w:sdt>
    </w:p>
    <w:p w14:paraId="20DCAAC2" w14:textId="0CDEED99" w:rsidR="00F51D65" w:rsidRDefault="00F51D65" w:rsidP="00F51D65">
      <w:pPr>
        <w:pStyle w:val="Heading2"/>
      </w:pPr>
      <w:bookmarkStart w:id="85" w:name="_Toc185853521"/>
      <w:proofErr w:type="spellStart"/>
      <w:r>
        <w:lastRenderedPageBreak/>
        <w:t>Pengembangan</w:t>
      </w:r>
      <w:proofErr w:type="spellEnd"/>
      <w:r>
        <w:t xml:space="preserve"> Model</w:t>
      </w:r>
      <w:bookmarkEnd w:id="85"/>
    </w:p>
    <w:p w14:paraId="4C8F85B4" w14:textId="1C26CBF1" w:rsidR="00F51D65" w:rsidRPr="00180B03" w:rsidRDefault="00F51D65" w:rsidP="00F51D65">
      <w:pPr>
        <w:pStyle w:val="paragraf"/>
        <w:rPr>
          <w:b/>
          <w:bCs/>
        </w:rPr>
      </w:pPr>
      <w:proofErr w:type="spellStart"/>
      <w:r>
        <w:t>Pengembangan</w:t>
      </w:r>
      <w:proofErr w:type="spellEnd"/>
      <w:r>
        <w:t xml:space="preserve"> model </w:t>
      </w:r>
      <w:proofErr w:type="spellStart"/>
      <w:r>
        <w:t>dimulai</w:t>
      </w:r>
      <w:proofErr w:type="spellEnd"/>
      <w:r>
        <w:t xml:space="preserve"> </w:t>
      </w:r>
      <w:proofErr w:type="spellStart"/>
      <w:r>
        <w:t>dengan</w:t>
      </w:r>
      <w:proofErr w:type="spellEnd"/>
      <w:r>
        <w:t xml:space="preserve"> </w:t>
      </w:r>
      <w:proofErr w:type="spellStart"/>
      <w:r>
        <w:t>mempersiapkan</w:t>
      </w:r>
      <w:proofErr w:type="spellEnd"/>
      <w:r>
        <w:t xml:space="preserve"> </w:t>
      </w:r>
      <w:r>
        <w:rPr>
          <w:i/>
          <w:iCs/>
        </w:rPr>
        <w:t>dataset</w:t>
      </w:r>
      <w:r>
        <w:t xml:space="preserve"> </w:t>
      </w:r>
      <w:proofErr w:type="spellStart"/>
      <w:r>
        <w:t>SmartDoc</w:t>
      </w:r>
      <w:proofErr w:type="spellEnd"/>
      <w:r>
        <w:t xml:space="preserve">-QA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rsidR="00FE5999">
        <w:t>pengganti</w:t>
      </w:r>
      <w:proofErr w:type="spellEnd"/>
      <w:r>
        <w:t xml:space="preserve"> untuk data </w:t>
      </w:r>
      <w:proofErr w:type="spellStart"/>
      <w:r>
        <w:t>lapangan</w:t>
      </w:r>
      <w:proofErr w:type="spellEnd"/>
      <w:r>
        <w:t xml:space="preserve"> </w:t>
      </w:r>
      <w:proofErr w:type="spellStart"/>
      <w:r>
        <w:t>nyata</w:t>
      </w:r>
      <w:proofErr w:type="spellEnd"/>
      <w:r>
        <w:t xml:space="preserve"> </w:t>
      </w:r>
      <w:proofErr w:type="spellStart"/>
      <w:r>
        <w:t>karena</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dokumen</w:t>
      </w:r>
      <w:proofErr w:type="spellEnd"/>
      <w:r>
        <w:t xml:space="preserve"> </w:t>
      </w:r>
      <w:proofErr w:type="spellStart"/>
      <w:r>
        <w:t>sensitif</w:t>
      </w:r>
      <w:proofErr w:type="spellEnd"/>
      <w:r>
        <w:t xml:space="preserve">. </w:t>
      </w:r>
      <w:proofErr w:type="spellStart"/>
      <w:r>
        <w:t>Selanjutnya</w:t>
      </w:r>
      <w:proofErr w:type="spellEnd"/>
      <w:r>
        <w:t xml:space="preserve"> </w:t>
      </w:r>
      <w:proofErr w:type="spellStart"/>
      <w:r>
        <w:t>dilakukan</w:t>
      </w:r>
      <w:proofErr w:type="spellEnd"/>
      <w:r>
        <w:t xml:space="preserve"> </w:t>
      </w:r>
      <w:proofErr w:type="spellStart"/>
      <w:r>
        <w:t>pemisahan</w:t>
      </w:r>
      <w:proofErr w:type="spellEnd"/>
      <w:r>
        <w:t xml:space="preserve"> data yang </w:t>
      </w:r>
      <w:proofErr w:type="spellStart"/>
      <w:r>
        <w:t>akan</w:t>
      </w:r>
      <w:proofErr w:type="spellEnd"/>
      <w:r>
        <w:t xml:space="preserve"> </w:t>
      </w:r>
      <w:proofErr w:type="spellStart"/>
      <w:r>
        <w:t>dilakukan</w:t>
      </w:r>
      <w:proofErr w:type="spellEnd"/>
      <w:r>
        <w:t xml:space="preserve"> untuk </w:t>
      </w:r>
      <w:proofErr w:type="spellStart"/>
      <w:r>
        <w:t>pelatihan</w:t>
      </w:r>
      <w:proofErr w:type="spellEnd"/>
      <w:r>
        <w:t xml:space="preserve"> dan data yang </w:t>
      </w:r>
      <w:proofErr w:type="spellStart"/>
      <w:r>
        <w:t>akan</w:t>
      </w:r>
      <w:proofErr w:type="spellEnd"/>
      <w:r>
        <w:t xml:space="preserve"> </w:t>
      </w:r>
      <w:proofErr w:type="spellStart"/>
      <w:r>
        <w:t>dilakukan</w:t>
      </w:r>
      <w:proofErr w:type="spellEnd"/>
      <w:r>
        <w:t xml:space="preserve"> untuk </w:t>
      </w:r>
      <w:proofErr w:type="spellStart"/>
      <w:r>
        <w:t>pengujian</w:t>
      </w:r>
      <w:proofErr w:type="spellEnd"/>
      <w:r>
        <w:t xml:space="preserve"> </w:t>
      </w:r>
      <w:proofErr w:type="spellStart"/>
      <w:r>
        <w:t>dengan</w:t>
      </w:r>
      <w:proofErr w:type="spellEnd"/>
      <w:r>
        <w:t xml:space="preserve"> </w:t>
      </w:r>
      <w:proofErr w:type="spellStart"/>
      <w:r>
        <w:t>rasio</w:t>
      </w:r>
      <w:proofErr w:type="spellEnd"/>
      <w:r>
        <w:t xml:space="preserve"> 80% data </w:t>
      </w:r>
      <w:proofErr w:type="spellStart"/>
      <w:r>
        <w:t>latih</w:t>
      </w:r>
      <w:proofErr w:type="spellEnd"/>
      <w:r>
        <w:t xml:space="preserve"> dan 20% data uji. </w:t>
      </w:r>
      <w:r w:rsidRPr="002C1C4E">
        <w:rPr>
          <w:i/>
          <w:iCs/>
        </w:rPr>
        <w:t>Threshold</w:t>
      </w:r>
      <w:r>
        <w:t xml:space="preserve"> </w:t>
      </w:r>
      <w:proofErr w:type="spellStart"/>
      <w:r>
        <w:t>digunakan</w:t>
      </w:r>
      <w:proofErr w:type="spellEnd"/>
      <w:r>
        <w:t xml:space="preserve"> </w:t>
      </w:r>
      <w:proofErr w:type="spellStart"/>
      <w:r>
        <w:t>sebagai</w:t>
      </w:r>
      <w:proofErr w:type="spellEnd"/>
      <w:r>
        <w:t xml:space="preserve"> </w:t>
      </w:r>
      <w:r>
        <w:rPr>
          <w:i/>
          <w:iCs/>
        </w:rPr>
        <w:t>classifier</w:t>
      </w:r>
      <w:r>
        <w:t xml:space="preserve"> </w:t>
      </w:r>
      <w:proofErr w:type="spellStart"/>
      <w:r>
        <w:t>gambar</w:t>
      </w:r>
      <w:proofErr w:type="spellEnd"/>
      <w:r>
        <w:t xml:space="preserve"> </w:t>
      </w:r>
      <w:r>
        <w:rPr>
          <w:i/>
          <w:iCs/>
        </w:rPr>
        <w:t>blur</w:t>
      </w:r>
      <w:r>
        <w:t xml:space="preserve"> dan </w:t>
      </w:r>
      <w:proofErr w:type="spellStart"/>
      <w:r>
        <w:t>tanpa</w:t>
      </w:r>
      <w:proofErr w:type="spellEnd"/>
      <w:r>
        <w:t xml:space="preserve"> </w:t>
      </w:r>
      <w:r>
        <w:rPr>
          <w:i/>
          <w:iCs/>
        </w:rPr>
        <w:t>blur</w:t>
      </w:r>
      <w:r>
        <w:t xml:space="preserve"> </w:t>
      </w:r>
      <w:proofErr w:type="spellStart"/>
      <w:r>
        <w:t>didapat</w:t>
      </w:r>
      <w:proofErr w:type="spellEnd"/>
      <w:r>
        <w:t xml:space="preserve"> </w:t>
      </w:r>
      <w:proofErr w:type="spellStart"/>
      <w:r>
        <w:t>dari</w:t>
      </w:r>
      <w:proofErr w:type="spellEnd"/>
      <w:r>
        <w:t xml:space="preserve"> </w:t>
      </w:r>
      <w:proofErr w:type="spellStart"/>
      <w:r>
        <w:t>menjabarkan</w:t>
      </w:r>
      <w:proofErr w:type="spellEnd"/>
      <w:r>
        <w:t xml:space="preserve"> </w:t>
      </w:r>
      <w:proofErr w:type="spellStart"/>
      <w:r>
        <w:t>hasil</w:t>
      </w:r>
      <w:proofErr w:type="spellEnd"/>
      <w:r>
        <w:t xml:space="preserve"> </w:t>
      </w:r>
      <w:proofErr w:type="spellStart"/>
      <w:r>
        <w:t>nilai</w:t>
      </w:r>
      <w:proofErr w:type="spellEnd"/>
      <w:r>
        <w:t xml:space="preserve"> </w:t>
      </w:r>
      <w:r>
        <w:rPr>
          <w:i/>
          <w:iCs/>
        </w:rPr>
        <w:t>variance Laplacian operator</w:t>
      </w:r>
      <w:r>
        <w:t xml:space="preserve"> </w:t>
      </w:r>
      <w:proofErr w:type="spellStart"/>
      <w:r>
        <w:t>gambar-gambar</w:t>
      </w:r>
      <w:proofErr w:type="spellEnd"/>
      <w:r>
        <w:t xml:space="preserve"> </w:t>
      </w:r>
      <w:proofErr w:type="spellStart"/>
      <w:r>
        <w:t>dokumen</w:t>
      </w:r>
      <w:proofErr w:type="spellEnd"/>
      <w:r>
        <w:t xml:space="preserve"> dan </w:t>
      </w:r>
      <w:proofErr w:type="spellStart"/>
      <w:r>
        <w:t>memilih</w:t>
      </w:r>
      <w:proofErr w:type="spellEnd"/>
      <w:r>
        <w:t xml:space="preserve"> </w:t>
      </w:r>
      <w:proofErr w:type="spellStart"/>
      <w:r>
        <w:t>nilai</w:t>
      </w:r>
      <w:proofErr w:type="spellEnd"/>
      <w:r>
        <w:t xml:space="preserve"> yang </w:t>
      </w:r>
      <w:proofErr w:type="spellStart"/>
      <w:r>
        <w:t>dapat</w:t>
      </w:r>
      <w:proofErr w:type="spellEnd"/>
      <w:r>
        <w:t xml:space="preserve"> </w:t>
      </w:r>
      <w:proofErr w:type="spellStart"/>
      <w:r>
        <w:t>memisahkan</w:t>
      </w:r>
      <w:proofErr w:type="spellEnd"/>
      <w:r>
        <w:t xml:space="preserve"> </w:t>
      </w:r>
      <w:proofErr w:type="spellStart"/>
      <w:r>
        <w:t>gambar</w:t>
      </w:r>
      <w:proofErr w:type="spellEnd"/>
      <w:r>
        <w:t xml:space="preserve"> </w:t>
      </w:r>
      <w:proofErr w:type="spellStart"/>
      <w:r>
        <w:t>dengan</w:t>
      </w:r>
      <w:proofErr w:type="spellEnd"/>
      <w:r>
        <w:t xml:space="preserve"> </w:t>
      </w:r>
      <w:r>
        <w:rPr>
          <w:i/>
          <w:iCs/>
        </w:rPr>
        <w:t>blur</w:t>
      </w:r>
      <w:r>
        <w:t xml:space="preserve"> dan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data uji untuk </w:t>
      </w:r>
      <w:proofErr w:type="spellStart"/>
      <w:r>
        <w:t>menentukan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Proses </w:t>
      </w:r>
      <w:proofErr w:type="spellStart"/>
      <w:r>
        <w:t>pembuatan</w:t>
      </w:r>
      <w:proofErr w:type="spellEnd"/>
      <w:r>
        <w:t xml:space="preserve"> model </w:t>
      </w:r>
      <w:proofErr w:type="spellStart"/>
      <w:r>
        <w:t>klasifikasi</w:t>
      </w:r>
      <w:proofErr w:type="spellEnd"/>
      <w:r>
        <w:t xml:space="preserve"> </w:t>
      </w:r>
      <w:proofErr w:type="spellStart"/>
      <w:r>
        <w:t>dilakukan</w:t>
      </w:r>
      <w:proofErr w:type="spellEnd"/>
      <w:r>
        <w:t xml:space="preserve"> </w:t>
      </w:r>
      <w:proofErr w:type="spellStart"/>
      <w:r>
        <w:t>dengan</w:t>
      </w:r>
      <w:proofErr w:type="spellEnd"/>
      <w:r>
        <w:t xml:space="preserve"> proses </w:t>
      </w:r>
      <w:r>
        <w:rPr>
          <w:i/>
          <w:iCs/>
        </w:rPr>
        <w:t>supervised learning</w:t>
      </w:r>
      <w:r>
        <w:t xml:space="preserve"> dan </w:t>
      </w:r>
      <w:proofErr w:type="spellStart"/>
      <w:r>
        <w:t>diilustrasikan</w:t>
      </w:r>
      <w:proofErr w:type="spellEnd"/>
      <w:r>
        <w:t xml:space="preserve"> pada </w:t>
      </w:r>
      <w:r>
        <w:fldChar w:fldCharType="begin"/>
      </w:r>
      <w:r>
        <w:instrText xml:space="preserve"> REF _Ref180693837 \h </w:instrText>
      </w:r>
      <w:r>
        <w:fldChar w:fldCharType="separate"/>
      </w:r>
      <w:r w:rsidR="00987F50">
        <w:t xml:space="preserve">Gambar </w:t>
      </w:r>
      <w:r w:rsidR="00987F50">
        <w:rPr>
          <w:noProof/>
        </w:rPr>
        <w:t>3</w:t>
      </w:r>
      <w:r w:rsidR="00987F50">
        <w:t>.</w:t>
      </w:r>
      <w:r w:rsidR="00987F50">
        <w:rPr>
          <w:noProof/>
        </w:rPr>
        <w:t>4</w:t>
      </w:r>
      <w:r>
        <w:fldChar w:fldCharType="end"/>
      </w:r>
      <w:r>
        <w:t>.</w:t>
      </w:r>
    </w:p>
    <w:p w14:paraId="39093131" w14:textId="77777777" w:rsidR="00F51D65" w:rsidRDefault="00F51D65" w:rsidP="00F51D65">
      <w:pPr>
        <w:jc w:val="center"/>
      </w:pPr>
      <w:r>
        <w:rPr>
          <w:noProof/>
        </w:rPr>
        <w:drawing>
          <wp:inline distT="0" distB="0" distL="0" distR="0" wp14:anchorId="69A30A70" wp14:editId="2ED45CBB">
            <wp:extent cx="5036185" cy="129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185" cy="1291590"/>
                    </a:xfrm>
                    <a:prstGeom prst="rect">
                      <a:avLst/>
                    </a:prstGeom>
                    <a:noFill/>
                    <a:ln>
                      <a:noFill/>
                    </a:ln>
                  </pic:spPr>
                </pic:pic>
              </a:graphicData>
            </a:graphic>
          </wp:inline>
        </w:drawing>
      </w:r>
    </w:p>
    <w:p w14:paraId="30B106BC" w14:textId="717F550D" w:rsidR="00F51D65" w:rsidRDefault="00F51D65" w:rsidP="00F51D65">
      <w:pPr>
        <w:pStyle w:val="Caption"/>
      </w:pPr>
      <w:bookmarkStart w:id="86" w:name="_Ref180693837"/>
      <w:bookmarkStart w:id="87" w:name="_Toc183209832"/>
      <w:r>
        <w:t xml:space="preserve">Gambar </w:t>
      </w:r>
      <w:r w:rsidR="00697DFE">
        <w:fldChar w:fldCharType="begin"/>
      </w:r>
      <w:r w:rsidR="00697DFE">
        <w:instrText xml:space="preserve"> STYLEREF 1 \s </w:instrText>
      </w:r>
      <w:r w:rsidR="00697DFE">
        <w:fldChar w:fldCharType="separate"/>
      </w:r>
      <w:r w:rsidR="00987F50">
        <w:rPr>
          <w:noProof/>
        </w:rPr>
        <w:t>3</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4</w:t>
      </w:r>
      <w:r w:rsidR="00697DFE">
        <w:fldChar w:fldCharType="end"/>
      </w:r>
      <w:bookmarkEnd w:id="86"/>
      <w:r>
        <w:t xml:space="preserve"> </w:t>
      </w:r>
      <w:proofErr w:type="spellStart"/>
      <w:r w:rsidR="006109D3">
        <w:t>Pengembangan</w:t>
      </w:r>
      <w:proofErr w:type="spellEnd"/>
      <w:r w:rsidR="006109D3">
        <w:t xml:space="preserve"> Model</w:t>
      </w:r>
      <w:bookmarkEnd w:id="87"/>
    </w:p>
    <w:p w14:paraId="72DC3BD4" w14:textId="77777777" w:rsidR="00F51D65" w:rsidRDefault="00F51D65" w:rsidP="00F51D65">
      <w:pPr>
        <w:pStyle w:val="paragraf"/>
        <w:ind w:firstLine="0"/>
      </w:pPr>
    </w:p>
    <w:p w14:paraId="3023352E" w14:textId="748AB703" w:rsidR="002D1510" w:rsidRDefault="00F51D65" w:rsidP="002D1510">
      <w:pPr>
        <w:pStyle w:val="paragraf"/>
      </w:pPr>
      <w:proofErr w:type="spellStart"/>
      <w:r>
        <w:t>Metode</w:t>
      </w:r>
      <w:proofErr w:type="spellEnd"/>
      <w:r>
        <w:t xml:space="preserve"> yang </w:t>
      </w:r>
      <w:proofErr w:type="spellStart"/>
      <w:r>
        <w:t>digunakan</w:t>
      </w:r>
      <w:proofErr w:type="spellEnd"/>
      <w:r>
        <w:t xml:space="preserve"> untuk </w:t>
      </w:r>
      <w:proofErr w:type="spellStart"/>
      <w:r>
        <w:t>melakukan</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hasil</w:t>
      </w:r>
      <w:proofErr w:type="spellEnd"/>
      <w:r>
        <w:t xml:space="preserve"> </w:t>
      </w:r>
      <w:r>
        <w:rPr>
          <w:i/>
          <w:iCs/>
        </w:rPr>
        <w:t>image processing</w:t>
      </w:r>
      <w:r>
        <w:t xml:space="preserve"> </w:t>
      </w:r>
      <w:proofErr w:type="spellStart"/>
      <w:r>
        <w:t>adalah</w:t>
      </w:r>
      <w:proofErr w:type="spellEnd"/>
      <w:r>
        <w:t xml:space="preserve"> </w:t>
      </w:r>
      <w:proofErr w:type="spellStart"/>
      <w:r>
        <w:t>dengan</w:t>
      </w:r>
      <w:proofErr w:type="spellEnd"/>
      <w:r>
        <w:t xml:space="preserve"> </w:t>
      </w:r>
      <w:r>
        <w:rPr>
          <w:i/>
          <w:iCs/>
        </w:rPr>
        <w:t>thresholding</w:t>
      </w:r>
      <w:r>
        <w:t xml:space="preserve">. </w:t>
      </w:r>
      <w:r>
        <w:rPr>
          <w:i/>
          <w:iCs/>
        </w:rPr>
        <w:t xml:space="preserve">Thresholding </w:t>
      </w:r>
      <w:proofErr w:type="spellStart"/>
      <w:r>
        <w:t>adalah</w:t>
      </w:r>
      <w:proofErr w:type="spellEnd"/>
      <w:r>
        <w:t xml:space="preserve"> </w:t>
      </w:r>
      <w:proofErr w:type="spellStart"/>
      <w:r>
        <w:t>metode</w:t>
      </w:r>
      <w:proofErr w:type="spellEnd"/>
      <w:r>
        <w:t xml:space="preserve"> </w:t>
      </w:r>
      <w:proofErr w:type="spellStart"/>
      <w:r>
        <w:t>klasifikasi</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gambar</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nilai</w:t>
      </w:r>
      <w:proofErr w:type="spellEnd"/>
      <w:r>
        <w:t xml:space="preserve"> yang </w:t>
      </w:r>
      <w:proofErr w:type="spellStart"/>
      <w:r>
        <w:t>telah</w:t>
      </w:r>
      <w:proofErr w:type="spellEnd"/>
      <w:r>
        <w:t xml:space="preserve"> </w:t>
      </w:r>
      <w:proofErr w:type="spellStart"/>
      <w:r>
        <w:t>ditentukan</w:t>
      </w:r>
      <w:proofErr w:type="spellEnd"/>
      <w:r>
        <w:t xml:space="preserve"> </w:t>
      </w:r>
      <w:sdt>
        <w:sdtPr>
          <w:tag w:val="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Y2xhc3NpZmljYXRpb24gb2YgdG9tYXRvIGZydWl0IHVzaW5nIHRocmVzaG9sZGluZywgbWFjaGluZSBsZWFybmluZywgYW5kIGRlZXAgbGVhcm5pbmcgd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
          <w:id w:val="537241920"/>
          <w:placeholder>
            <w:docPart w:val="C3DD23033598433E97DCD6727A8EAF6B"/>
          </w:placeholder>
        </w:sdtPr>
        <w:sdtEndPr/>
        <w:sdtContent>
          <w:r w:rsidR="007B715F" w:rsidRPr="007B715F">
            <w:t xml:space="preserve">(de Luna </w:t>
          </w:r>
          <w:proofErr w:type="spellStart"/>
          <w:r w:rsidR="007B715F" w:rsidRPr="007B715F">
            <w:t>dkk</w:t>
          </w:r>
          <w:proofErr w:type="spellEnd"/>
          <w:r w:rsidR="007B715F" w:rsidRPr="007B715F">
            <w:t>., 2019)</w:t>
          </w:r>
        </w:sdtContent>
      </w:sdt>
      <w:r>
        <w:t xml:space="preserve">. </w:t>
      </w:r>
      <w:r>
        <w:rPr>
          <w:i/>
          <w:iCs/>
        </w:rPr>
        <w:t>Thresholding</w:t>
      </w:r>
      <w:r>
        <w:t xml:space="preserve"> </w:t>
      </w:r>
      <w:proofErr w:type="spellStart"/>
      <w:r>
        <w:t>digunakan</w:t>
      </w:r>
      <w:proofErr w:type="spellEnd"/>
      <w:r>
        <w:t xml:space="preserve"> pada </w:t>
      </w:r>
      <w:proofErr w:type="spellStart"/>
      <w:r>
        <w:t>penelitian</w:t>
      </w:r>
      <w:proofErr w:type="spellEnd"/>
      <w:r>
        <w:t xml:space="preserve"> </w:t>
      </w:r>
      <w:proofErr w:type="spellStart"/>
      <w:r>
        <w:t>serupa</w:t>
      </w:r>
      <w:proofErr w:type="spellEnd"/>
      <w:r>
        <w:t xml:space="preserve"> </w:t>
      </w:r>
      <w:proofErr w:type="spellStart"/>
      <w:r>
        <w:t>seperti</w:t>
      </w:r>
      <w:proofErr w:type="spellEnd"/>
      <w:r>
        <w:t xml:space="preserve"> oleh </w:t>
      </w:r>
      <w:sdt>
        <w:sdtPr>
          <w:tag w:val="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965884758"/>
          <w:placeholder>
            <w:docPart w:val="C3DD23033598433E97DCD6727A8EAF6B"/>
          </w:placeholder>
        </w:sdtPr>
        <w:sdtEndPr/>
        <w:sdtContent>
          <w:r w:rsidR="007B715F" w:rsidRPr="007B715F">
            <w:t xml:space="preserve">(Bansal </w:t>
          </w:r>
          <w:proofErr w:type="spellStart"/>
          <w:r w:rsidR="007B715F" w:rsidRPr="007B715F">
            <w:t>dkk</w:t>
          </w:r>
          <w:proofErr w:type="spellEnd"/>
          <w:r w:rsidR="007B715F" w:rsidRPr="007B715F">
            <w:t>., 2016)</w:t>
          </w:r>
        </w:sdtContent>
      </w:sdt>
      <w:r>
        <w:t xml:space="preserve"> </w:t>
      </w:r>
      <w:proofErr w:type="spellStart"/>
      <w:r>
        <w:t>karena</w:t>
      </w:r>
      <w:proofErr w:type="spellEnd"/>
      <w:r>
        <w:t xml:space="preserve"> </w:t>
      </w:r>
      <w:proofErr w:type="spellStart"/>
      <w:r w:rsidR="00E63E42">
        <w:t>identifikasi</w:t>
      </w:r>
      <w:proofErr w:type="spellEnd"/>
      <w:r>
        <w:t xml:space="preserve"> </w:t>
      </w:r>
      <w:r>
        <w:rPr>
          <w:i/>
          <w:iCs/>
        </w:rPr>
        <w:t xml:space="preserve">blur </w:t>
      </w:r>
      <w:proofErr w:type="spellStart"/>
      <w:r>
        <w:t>dengan</w:t>
      </w:r>
      <w:proofErr w:type="spellEnd"/>
      <w:r>
        <w:rPr>
          <w:i/>
          <w:iCs/>
        </w:rPr>
        <w:t xml:space="preserve"> Laplacian operator</w:t>
      </w:r>
      <w:r>
        <w:t xml:space="preserve"> </w:t>
      </w:r>
      <w:proofErr w:type="spellStart"/>
      <w:r>
        <w:t>dilakukan</w:t>
      </w:r>
      <w:proofErr w:type="spellEnd"/>
      <w:r>
        <w:t xml:space="preserve"> </w:t>
      </w:r>
      <w:proofErr w:type="spellStart"/>
      <w:r>
        <w:t>melalui</w:t>
      </w:r>
      <w:proofErr w:type="spellEnd"/>
      <w:r>
        <w:t xml:space="preserve"> </w:t>
      </w:r>
      <w:proofErr w:type="spellStart"/>
      <w:r>
        <w:t>satu</w:t>
      </w:r>
      <w:proofErr w:type="spellEnd"/>
      <w:r>
        <w:t xml:space="preserve"> </w:t>
      </w:r>
      <w:proofErr w:type="spellStart"/>
      <w:r>
        <w:t>nilai</w:t>
      </w:r>
      <w:proofErr w:type="spellEnd"/>
      <w:r>
        <w:t xml:space="preserve"> </w:t>
      </w:r>
      <w:proofErr w:type="spellStart"/>
      <w:r>
        <w:t>hasil</w:t>
      </w:r>
      <w:proofErr w:type="spellEnd"/>
      <w:r>
        <w:t xml:space="preserve"> </w:t>
      </w:r>
      <w:r>
        <w:rPr>
          <w:i/>
          <w:iCs/>
        </w:rPr>
        <w:t>image processing</w:t>
      </w:r>
      <w:r>
        <w:t xml:space="preserve"> </w:t>
      </w:r>
      <w:proofErr w:type="spellStart"/>
      <w:r>
        <w:t>yaitu</w:t>
      </w:r>
      <w:proofErr w:type="spellEnd"/>
      <w:r>
        <w:t xml:space="preserve"> </w:t>
      </w:r>
      <w:r>
        <w:rPr>
          <w:i/>
          <w:iCs/>
        </w:rPr>
        <w:t>variance</w:t>
      </w:r>
      <w:r>
        <w:t xml:space="preserve"> </w:t>
      </w:r>
      <w:proofErr w:type="spellStart"/>
      <w:r>
        <w:t>dari</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pemanfaatannya</w:t>
      </w:r>
      <w:proofErr w:type="spellEnd"/>
      <w:r>
        <w:t xml:space="preserve"> </w:t>
      </w:r>
      <w:proofErr w:type="spellStart"/>
      <w:r>
        <w:t>dilakukan</w:t>
      </w:r>
      <w:proofErr w:type="spellEnd"/>
      <w:r>
        <w:t xml:space="preserve"> untuk </w:t>
      </w:r>
      <w:proofErr w:type="spellStart"/>
      <w:r>
        <w:t>memperoleh</w:t>
      </w:r>
      <w:proofErr w:type="spellEnd"/>
      <w:r>
        <w:t xml:space="preserve"> </w:t>
      </w:r>
      <w:proofErr w:type="spellStart"/>
      <w:r>
        <w:lastRenderedPageBreak/>
        <w:t>kecepatan</w:t>
      </w:r>
      <w:proofErr w:type="spellEnd"/>
      <w:r>
        <w:t xml:space="preserve"> </w:t>
      </w:r>
      <w:proofErr w:type="spellStart"/>
      <w:r>
        <w:t>tambahan</w:t>
      </w:r>
      <w:proofErr w:type="spellEnd"/>
      <w:r>
        <w:t xml:space="preserve"> </w:t>
      </w:r>
      <w:proofErr w:type="spellStart"/>
      <w:r>
        <w:t>tanpa</w:t>
      </w:r>
      <w:proofErr w:type="spellEnd"/>
      <w:r>
        <w:t xml:space="preserve"> </w:t>
      </w:r>
      <w:proofErr w:type="spellStart"/>
      <w:r>
        <w:t>secara</w:t>
      </w:r>
      <w:proofErr w:type="spellEnd"/>
      <w:r>
        <w:t xml:space="preserve"> </w:t>
      </w:r>
      <w:proofErr w:type="spellStart"/>
      <w:r>
        <w:t>drastis</w:t>
      </w:r>
      <w:proofErr w:type="spellEnd"/>
      <w:r>
        <w:t xml:space="preserve"> </w:t>
      </w:r>
      <w:proofErr w:type="spellStart"/>
      <w:r>
        <w:t>menurunkan</w:t>
      </w:r>
      <w:proofErr w:type="spellEnd"/>
      <w:r>
        <w:t xml:space="preserve"> </w:t>
      </w:r>
      <w:proofErr w:type="spellStart"/>
      <w:r>
        <w:t>performa</w:t>
      </w:r>
      <w:proofErr w:type="spellEnd"/>
      <w:r>
        <w:t xml:space="preserve"> </w:t>
      </w:r>
      <w:proofErr w:type="spellStart"/>
      <w:r w:rsidR="00E63E42">
        <w:t>identifikasi</w:t>
      </w:r>
      <w:proofErr w:type="spellEnd"/>
      <w:r>
        <w:t>.</w:t>
      </w:r>
      <w:r w:rsidR="002B2760">
        <w:t xml:space="preserve"> </w:t>
      </w:r>
      <w:proofErr w:type="spellStart"/>
      <w:r w:rsidR="002B2760">
        <w:t>Pemilihan</w:t>
      </w:r>
      <w:proofErr w:type="spellEnd"/>
      <w:r w:rsidR="002B2760">
        <w:t xml:space="preserve"> </w:t>
      </w:r>
      <w:proofErr w:type="spellStart"/>
      <w:r w:rsidR="002B2760">
        <w:t>nilai</w:t>
      </w:r>
      <w:proofErr w:type="spellEnd"/>
      <w:r w:rsidR="002B2760">
        <w:t xml:space="preserve"> </w:t>
      </w:r>
      <w:r w:rsidR="002B2760">
        <w:rPr>
          <w:i/>
          <w:iCs/>
        </w:rPr>
        <w:t>threshold</w:t>
      </w:r>
      <w:r w:rsidR="002B2760">
        <w:t xml:space="preserve"> untuk </w:t>
      </w:r>
      <w:proofErr w:type="spellStart"/>
      <w:r w:rsidR="002B2760">
        <w:t>mengklasifikasikan</w:t>
      </w:r>
      <w:proofErr w:type="spellEnd"/>
      <w:r w:rsidR="002B2760">
        <w:t xml:space="preserve"> </w:t>
      </w:r>
      <w:proofErr w:type="spellStart"/>
      <w:r w:rsidR="002B2760">
        <w:t>gambar</w:t>
      </w:r>
      <w:proofErr w:type="spellEnd"/>
      <w:r w:rsidR="002B2760">
        <w:t xml:space="preserve"> </w:t>
      </w:r>
      <w:proofErr w:type="spellStart"/>
      <w:r w:rsidR="002B2760">
        <w:t>tanpa</w:t>
      </w:r>
      <w:proofErr w:type="spellEnd"/>
      <w:r w:rsidR="002B2760">
        <w:t xml:space="preserve"> dan </w:t>
      </w:r>
      <w:proofErr w:type="spellStart"/>
      <w:r w:rsidR="002B2760">
        <w:t>dengan</w:t>
      </w:r>
      <w:proofErr w:type="spellEnd"/>
      <w:r w:rsidR="002B2760">
        <w:t xml:space="preserve"> </w:t>
      </w:r>
      <w:r w:rsidR="002B2760">
        <w:rPr>
          <w:i/>
          <w:iCs/>
        </w:rPr>
        <w:t>blur</w:t>
      </w:r>
      <w:r w:rsidR="002B2760">
        <w:t xml:space="preserve"> </w:t>
      </w:r>
      <w:proofErr w:type="spellStart"/>
      <w:r w:rsidR="002B2760">
        <w:t>dilakukan</w:t>
      </w:r>
      <w:proofErr w:type="spellEnd"/>
      <w:r w:rsidR="002B2760">
        <w:t xml:space="preserve"> </w:t>
      </w:r>
      <w:proofErr w:type="spellStart"/>
      <w:r w:rsidR="002B2760">
        <w:t>dengan</w:t>
      </w:r>
      <w:proofErr w:type="spellEnd"/>
      <w:r w:rsidR="002B2760">
        <w:t xml:space="preserve"> </w:t>
      </w:r>
      <w:proofErr w:type="spellStart"/>
      <w:r w:rsidR="002B2760">
        <w:t>menganalis</w:t>
      </w:r>
      <w:r w:rsidR="00FE5999">
        <w:t>is</w:t>
      </w:r>
      <w:proofErr w:type="spellEnd"/>
      <w:r w:rsidR="002B2760">
        <w:t xml:space="preserve"> </w:t>
      </w:r>
      <w:proofErr w:type="spellStart"/>
      <w:r w:rsidR="002B2760">
        <w:t>hasil</w:t>
      </w:r>
      <w:proofErr w:type="spellEnd"/>
      <w:r w:rsidR="002B2760">
        <w:t xml:space="preserve"> </w:t>
      </w:r>
      <w:proofErr w:type="spellStart"/>
      <w:r w:rsidR="002B2760">
        <w:t>konvolusi</w:t>
      </w:r>
      <w:proofErr w:type="spellEnd"/>
      <w:r w:rsidR="002B2760">
        <w:t xml:space="preserve"> </w:t>
      </w:r>
      <w:proofErr w:type="spellStart"/>
      <w:r w:rsidR="002B2760">
        <w:t>dengan</w:t>
      </w:r>
      <w:proofErr w:type="spellEnd"/>
      <w:r w:rsidR="002B2760">
        <w:t xml:space="preserve"> </w:t>
      </w:r>
      <w:r w:rsidR="002B2760">
        <w:rPr>
          <w:i/>
          <w:iCs/>
        </w:rPr>
        <w:t>Laplacian operator</w:t>
      </w:r>
      <w:r w:rsidR="002B2760">
        <w:t xml:space="preserve"> </w:t>
      </w:r>
      <w:proofErr w:type="spellStart"/>
      <w:r w:rsidR="002B2760">
        <w:t>terhadap</w:t>
      </w:r>
      <w:proofErr w:type="spellEnd"/>
      <w:r w:rsidR="002B2760">
        <w:t xml:space="preserve"> </w:t>
      </w:r>
      <w:proofErr w:type="spellStart"/>
      <w:r w:rsidR="002B2760">
        <w:t>gambar-gambar</w:t>
      </w:r>
      <w:proofErr w:type="spellEnd"/>
      <w:r w:rsidR="002B2760">
        <w:t xml:space="preserve"> </w:t>
      </w:r>
      <w:proofErr w:type="spellStart"/>
      <w:r w:rsidR="002B2760">
        <w:t>dokumen</w:t>
      </w:r>
      <w:proofErr w:type="spellEnd"/>
      <w:r w:rsidR="002B2760">
        <w:t xml:space="preserve"> </w:t>
      </w:r>
      <w:proofErr w:type="spellStart"/>
      <w:r w:rsidR="002B2760">
        <w:t>lalu</w:t>
      </w:r>
      <w:proofErr w:type="spellEnd"/>
      <w:r w:rsidR="002B2760">
        <w:t xml:space="preserve"> </w:t>
      </w:r>
      <w:proofErr w:type="spellStart"/>
      <w:r w:rsidR="002B2760">
        <w:t>memilih</w:t>
      </w:r>
      <w:proofErr w:type="spellEnd"/>
      <w:r w:rsidR="002B2760">
        <w:t xml:space="preserve"> </w:t>
      </w:r>
      <w:proofErr w:type="spellStart"/>
      <w:r w:rsidR="002B2760">
        <w:t>nilai</w:t>
      </w:r>
      <w:proofErr w:type="spellEnd"/>
      <w:r w:rsidR="002B2760">
        <w:t xml:space="preserve"> yang </w:t>
      </w:r>
      <w:proofErr w:type="spellStart"/>
      <w:r w:rsidR="002B2760">
        <w:t>dapat</w:t>
      </w:r>
      <w:proofErr w:type="spellEnd"/>
      <w:r w:rsidR="002B2760">
        <w:t xml:space="preserve"> </w:t>
      </w:r>
      <w:proofErr w:type="spellStart"/>
      <w:r w:rsidR="002B2760">
        <w:t>membedakan</w:t>
      </w:r>
      <w:proofErr w:type="spellEnd"/>
      <w:r w:rsidR="002B2760">
        <w:t xml:space="preserve"> </w:t>
      </w:r>
      <w:proofErr w:type="spellStart"/>
      <w:r w:rsidR="002B2760">
        <w:t>gambar</w:t>
      </w:r>
      <w:proofErr w:type="spellEnd"/>
      <w:r w:rsidR="002B2760">
        <w:t xml:space="preserve"> yang </w:t>
      </w:r>
      <w:proofErr w:type="spellStart"/>
      <w:r w:rsidR="002B2760">
        <w:t>tidak</w:t>
      </w:r>
      <w:proofErr w:type="spellEnd"/>
      <w:r w:rsidR="002B2760">
        <w:t xml:space="preserve"> </w:t>
      </w:r>
      <w:proofErr w:type="spellStart"/>
      <w:r w:rsidR="002B2760">
        <w:t>memiliki</w:t>
      </w:r>
      <w:proofErr w:type="spellEnd"/>
      <w:r w:rsidR="002B2760">
        <w:t xml:space="preserve"> </w:t>
      </w:r>
      <w:r w:rsidR="002B2760">
        <w:rPr>
          <w:i/>
          <w:iCs/>
        </w:rPr>
        <w:t>blur</w:t>
      </w:r>
      <w:r w:rsidR="002B2760">
        <w:t xml:space="preserve"> dan </w:t>
      </w:r>
      <w:proofErr w:type="spellStart"/>
      <w:r w:rsidR="002B2760">
        <w:t>gambar</w:t>
      </w:r>
      <w:proofErr w:type="spellEnd"/>
      <w:r w:rsidR="002B2760">
        <w:t xml:space="preserve"> yang </w:t>
      </w:r>
      <w:proofErr w:type="spellStart"/>
      <w:r w:rsidR="002B2760">
        <w:t>memiliki</w:t>
      </w:r>
      <w:proofErr w:type="spellEnd"/>
      <w:r w:rsidR="002B2760">
        <w:t xml:space="preserve"> </w:t>
      </w:r>
      <w:r w:rsidR="002B2760">
        <w:rPr>
          <w:i/>
          <w:iCs/>
        </w:rPr>
        <w:t>blur</w:t>
      </w:r>
      <w:r w:rsidR="002B2760">
        <w:t>.</w:t>
      </w:r>
      <w:r w:rsidR="003C3225">
        <w:t xml:space="preserve"> Pustaka </w:t>
      </w:r>
      <w:proofErr w:type="spellStart"/>
      <w:r w:rsidR="003C3225">
        <w:t>seperti</w:t>
      </w:r>
      <w:proofErr w:type="spellEnd"/>
      <w:r w:rsidR="003C3225">
        <w:t xml:space="preserve"> OpenCV dan SciPy </w:t>
      </w:r>
      <w:proofErr w:type="spellStart"/>
      <w:r w:rsidR="003C3225">
        <w:t>digunakan</w:t>
      </w:r>
      <w:proofErr w:type="spellEnd"/>
      <w:r w:rsidR="003C3225">
        <w:t xml:space="preserve"> untuk </w:t>
      </w:r>
      <w:proofErr w:type="spellStart"/>
      <w:r w:rsidR="003C3225">
        <w:t>mengkomputasi</w:t>
      </w:r>
      <w:proofErr w:type="spellEnd"/>
      <w:r w:rsidR="003C3225">
        <w:t xml:space="preserve">, </w:t>
      </w:r>
      <w:proofErr w:type="spellStart"/>
      <w:r w:rsidR="003C3225">
        <w:t>memvisualisasi</w:t>
      </w:r>
      <w:proofErr w:type="spellEnd"/>
      <w:r w:rsidR="003C3225">
        <w:t xml:space="preserve">, dan </w:t>
      </w:r>
      <w:proofErr w:type="spellStart"/>
      <w:r w:rsidR="003C3225">
        <w:t>menganalisis</w:t>
      </w:r>
      <w:proofErr w:type="spellEnd"/>
      <w:r w:rsidR="003C3225">
        <w:t xml:space="preserve"> </w:t>
      </w:r>
      <w:proofErr w:type="spellStart"/>
      <w:r w:rsidR="003C3225">
        <w:t>nilai</w:t>
      </w:r>
      <w:proofErr w:type="spellEnd"/>
      <w:r w:rsidR="003C3225">
        <w:t xml:space="preserve"> </w:t>
      </w:r>
      <w:r w:rsidR="003C3225" w:rsidRPr="003C3225">
        <w:rPr>
          <w:i/>
          <w:iCs/>
        </w:rPr>
        <w:t xml:space="preserve">variance </w:t>
      </w:r>
      <w:proofErr w:type="spellStart"/>
      <w:r w:rsidR="003C3225" w:rsidRPr="003C3225">
        <w:rPr>
          <w:i/>
          <w:iCs/>
        </w:rPr>
        <w:t>laplacian</w:t>
      </w:r>
      <w:proofErr w:type="spellEnd"/>
      <w:r w:rsidR="003C3225" w:rsidRPr="003C3225">
        <w:rPr>
          <w:i/>
          <w:iCs/>
        </w:rPr>
        <w:t xml:space="preserve"> operator</w:t>
      </w:r>
      <w:r w:rsidR="003C3225">
        <w:t xml:space="preserve"> dan </w:t>
      </w:r>
      <w:proofErr w:type="spellStart"/>
      <w:r w:rsidR="003C3225">
        <w:t>nilai</w:t>
      </w:r>
      <w:proofErr w:type="spellEnd"/>
      <w:r w:rsidR="003C3225">
        <w:t xml:space="preserve"> </w:t>
      </w:r>
      <w:r w:rsidR="003C3225" w:rsidRPr="003C3225">
        <w:rPr>
          <w:i/>
          <w:iCs/>
        </w:rPr>
        <w:t>threshold</w:t>
      </w:r>
      <w:r w:rsidR="003C3225">
        <w:t>.</w:t>
      </w:r>
    </w:p>
    <w:p w14:paraId="6894F4EE" w14:textId="45645FED" w:rsidR="000C49B6" w:rsidRPr="002D1510" w:rsidRDefault="000C49B6" w:rsidP="002B2760">
      <w:pPr>
        <w:pStyle w:val="paragraf"/>
      </w:pPr>
      <w:proofErr w:type="spellStart"/>
      <w:r>
        <w:t>Resolusi</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sebagai</w:t>
      </w:r>
      <w:proofErr w:type="spellEnd"/>
      <w:r>
        <w:t xml:space="preserve"> input </w:t>
      </w:r>
      <w:proofErr w:type="spellStart"/>
      <w:r>
        <w:t>adalah</w:t>
      </w:r>
      <w:proofErr w:type="spellEnd"/>
      <w:r>
        <w:t xml:space="preserve"> </w:t>
      </w:r>
      <w:r w:rsidR="002D1510">
        <w:t>96</w:t>
      </w:r>
      <w:r>
        <w:t xml:space="preserve"> </w:t>
      </w:r>
      <w:r>
        <w:rPr>
          <w:i/>
          <w:iCs/>
        </w:rPr>
        <w:t>dots per inch</w:t>
      </w:r>
      <w:r>
        <w:t xml:space="preserve"> (DPI). </w:t>
      </w:r>
      <w:proofErr w:type="spellStart"/>
      <w:r>
        <w:t>Resolusi</w:t>
      </w:r>
      <w:proofErr w:type="spellEnd"/>
      <w:r>
        <w:t xml:space="preserve"> 96 DPI </w:t>
      </w:r>
      <w:proofErr w:type="spellStart"/>
      <w:r>
        <w:t>digunakan</w:t>
      </w:r>
      <w:proofErr w:type="spellEnd"/>
      <w:r>
        <w:t xml:space="preserve"> </w:t>
      </w:r>
      <w:proofErr w:type="spellStart"/>
      <w:r w:rsidR="002D1510">
        <w:t>mengikuti</w:t>
      </w:r>
      <w:proofErr w:type="spellEnd"/>
      <w:r w:rsidR="002D1510">
        <w:t xml:space="preserve"> </w:t>
      </w:r>
      <w:proofErr w:type="spellStart"/>
      <w:r w:rsidR="002D1510">
        <w:t>kualitas</w:t>
      </w:r>
      <w:proofErr w:type="spellEnd"/>
      <w:r w:rsidR="002D1510">
        <w:t xml:space="preserve"> </w:t>
      </w:r>
      <w:proofErr w:type="spellStart"/>
      <w:r w:rsidR="002D1510">
        <w:t>penggunggahan</w:t>
      </w:r>
      <w:proofErr w:type="spellEnd"/>
      <w:r w:rsidR="002D1510">
        <w:t xml:space="preserve"> media WhatsApp pada </w:t>
      </w:r>
      <w:proofErr w:type="spellStart"/>
      <w:r w:rsidR="002D1510">
        <w:t>setelan</w:t>
      </w:r>
      <w:proofErr w:type="spellEnd"/>
      <w:r w:rsidR="002D1510">
        <w:t xml:space="preserve"> </w:t>
      </w:r>
      <w:proofErr w:type="spellStart"/>
      <w:r w:rsidR="002D1510">
        <w:t>kualitas</w:t>
      </w:r>
      <w:proofErr w:type="spellEnd"/>
      <w:r w:rsidR="002D1510">
        <w:t xml:space="preserve"> </w:t>
      </w:r>
      <w:proofErr w:type="spellStart"/>
      <w:r w:rsidR="002D1510">
        <w:t>standar</w:t>
      </w:r>
      <w:proofErr w:type="spellEnd"/>
      <w:r w:rsidR="002D1510">
        <w:t xml:space="preserve">. Untuk </w:t>
      </w:r>
      <w:proofErr w:type="spellStart"/>
      <w:r w:rsidR="002D1510">
        <w:t>gambar</w:t>
      </w:r>
      <w:proofErr w:type="spellEnd"/>
      <w:r w:rsidR="002D1510">
        <w:t xml:space="preserve"> </w:t>
      </w:r>
      <w:proofErr w:type="spellStart"/>
      <w:r w:rsidR="002D1510">
        <w:t>dengan</w:t>
      </w:r>
      <w:proofErr w:type="spellEnd"/>
      <w:r w:rsidR="002D1510">
        <w:t xml:space="preserve"> </w:t>
      </w:r>
      <w:proofErr w:type="spellStart"/>
      <w:r w:rsidR="002D1510">
        <w:t>resolusi</w:t>
      </w:r>
      <w:proofErr w:type="spellEnd"/>
      <w:r w:rsidR="002D1510">
        <w:t xml:space="preserve"> </w:t>
      </w:r>
      <w:proofErr w:type="spellStart"/>
      <w:r w:rsidR="002D1510">
        <w:t>berbeda</w:t>
      </w:r>
      <w:proofErr w:type="spellEnd"/>
      <w:r w:rsidR="002D1510">
        <w:t xml:space="preserve"> </w:t>
      </w:r>
      <w:proofErr w:type="spellStart"/>
      <w:r w:rsidR="002D1510">
        <w:t>seperti</w:t>
      </w:r>
      <w:proofErr w:type="spellEnd"/>
      <w:r w:rsidR="002D1510">
        <w:t xml:space="preserve"> </w:t>
      </w:r>
      <w:proofErr w:type="spellStart"/>
      <w:r w:rsidR="002D1510">
        <w:t>saat</w:t>
      </w:r>
      <w:proofErr w:type="spellEnd"/>
      <w:r w:rsidR="002D1510">
        <w:t xml:space="preserve"> </w:t>
      </w:r>
      <w:proofErr w:type="spellStart"/>
      <w:r w:rsidR="002D1510">
        <w:t>menggunakan</w:t>
      </w:r>
      <w:proofErr w:type="spellEnd"/>
      <w:r w:rsidR="002D1510">
        <w:t xml:space="preserve"> </w:t>
      </w:r>
      <w:proofErr w:type="spellStart"/>
      <w:r w:rsidR="002D1510">
        <w:t>setelan</w:t>
      </w:r>
      <w:proofErr w:type="spellEnd"/>
      <w:r w:rsidR="002D1510">
        <w:t xml:space="preserve"> </w:t>
      </w:r>
      <w:proofErr w:type="spellStart"/>
      <w:r w:rsidR="002D1510">
        <w:t>kualitas</w:t>
      </w:r>
      <w:proofErr w:type="spellEnd"/>
      <w:r w:rsidR="002D1510">
        <w:t xml:space="preserve"> </w:t>
      </w:r>
      <w:r w:rsidR="002D1510">
        <w:rPr>
          <w:i/>
          <w:iCs/>
        </w:rPr>
        <w:t>high definition</w:t>
      </w:r>
      <w:r w:rsidR="002D1510">
        <w:t xml:space="preserve"> </w:t>
      </w:r>
      <w:proofErr w:type="spellStart"/>
      <w:r w:rsidR="002D1510">
        <w:t>akan</w:t>
      </w:r>
      <w:proofErr w:type="spellEnd"/>
      <w:r w:rsidR="002D1510">
        <w:t xml:space="preserve"> </w:t>
      </w:r>
      <w:proofErr w:type="spellStart"/>
      <w:r w:rsidR="002D1510">
        <w:t>diubah</w:t>
      </w:r>
      <w:proofErr w:type="spellEnd"/>
      <w:r w:rsidR="002D1510">
        <w:t xml:space="preserve"> </w:t>
      </w:r>
      <w:proofErr w:type="spellStart"/>
      <w:r w:rsidR="002D1510">
        <w:t>menjadi</w:t>
      </w:r>
      <w:proofErr w:type="spellEnd"/>
      <w:r w:rsidR="002D1510">
        <w:t xml:space="preserve"> </w:t>
      </w:r>
      <w:proofErr w:type="spellStart"/>
      <w:r w:rsidR="002D1510">
        <w:t>resolusi</w:t>
      </w:r>
      <w:proofErr w:type="spellEnd"/>
      <w:r w:rsidR="002D1510">
        <w:t xml:space="preserve"> 96 DPI.</w:t>
      </w:r>
    </w:p>
    <w:p w14:paraId="6257424A" w14:textId="5D797E4A" w:rsidR="0050426F" w:rsidRDefault="00F51D65" w:rsidP="0050426F">
      <w:pPr>
        <w:pStyle w:val="Heading2"/>
      </w:pPr>
      <w:bookmarkStart w:id="88" w:name="_Toc185853522"/>
      <w:proofErr w:type="spellStart"/>
      <w:r>
        <w:t>Pengembangan</w:t>
      </w:r>
      <w:proofErr w:type="spellEnd"/>
      <w:r>
        <w:t xml:space="preserve"> </w:t>
      </w:r>
      <w:proofErr w:type="spellStart"/>
      <w:r>
        <w:t>Perangkat</w:t>
      </w:r>
      <w:proofErr w:type="spellEnd"/>
      <w:r>
        <w:t xml:space="preserve"> </w:t>
      </w:r>
      <w:proofErr w:type="spellStart"/>
      <w:r>
        <w:t>Lunak</w:t>
      </w:r>
      <w:bookmarkEnd w:id="88"/>
      <w:proofErr w:type="spellEnd"/>
    </w:p>
    <w:p w14:paraId="4C01464D" w14:textId="3DA6D20D" w:rsidR="00180B03" w:rsidRDefault="00F51D65" w:rsidP="00382A8F">
      <w:pPr>
        <w:pStyle w:val="paragraf"/>
      </w:pPr>
      <w:proofErr w:type="spellStart"/>
      <w:r>
        <w:t>Pengembangan</w:t>
      </w:r>
      <w:proofErr w:type="spellEnd"/>
      <w:r w:rsidR="00180B03">
        <w:t xml:space="preserve"> </w:t>
      </w:r>
      <w:proofErr w:type="spellStart"/>
      <w:r w:rsidR="00180B03">
        <w:t>perangkat</w:t>
      </w:r>
      <w:proofErr w:type="spellEnd"/>
      <w:r w:rsidR="00180B03">
        <w:t xml:space="preserve"> </w:t>
      </w:r>
      <w:proofErr w:type="spellStart"/>
      <w:r w:rsidR="00180B03">
        <w:t>lunak</w:t>
      </w:r>
      <w:proofErr w:type="spellEnd"/>
      <w:r w:rsidR="00180B03">
        <w:t xml:space="preserve"> </w:t>
      </w:r>
      <w:proofErr w:type="spellStart"/>
      <w:r w:rsidR="00180B03">
        <w:t>dilakukan</w:t>
      </w:r>
      <w:proofErr w:type="spellEnd"/>
      <w:r w:rsidR="00180B03">
        <w:t xml:space="preserve"> </w:t>
      </w:r>
      <w:proofErr w:type="spellStart"/>
      <w:r w:rsidR="00180B03">
        <w:t>dengan</w:t>
      </w:r>
      <w:proofErr w:type="spellEnd"/>
      <w:r w:rsidR="00180B03">
        <w:t xml:space="preserve"> </w:t>
      </w:r>
      <w:proofErr w:type="spellStart"/>
      <w:r w:rsidR="00180B03">
        <w:t>metode</w:t>
      </w:r>
      <w:proofErr w:type="spellEnd"/>
      <w:r w:rsidR="00180B03">
        <w:t xml:space="preserve"> </w:t>
      </w:r>
      <w:r w:rsidR="00180B03">
        <w:rPr>
          <w:i/>
          <w:iCs/>
        </w:rPr>
        <w:t xml:space="preserve">software development </w:t>
      </w:r>
      <w:proofErr w:type="spellStart"/>
      <w:r w:rsidR="00180B03">
        <w:rPr>
          <w:i/>
          <w:iCs/>
        </w:rPr>
        <w:t>lifecyle</w:t>
      </w:r>
      <w:proofErr w:type="spellEnd"/>
      <w:r w:rsidR="00180B03">
        <w:t xml:space="preserve"> (SDLC) </w:t>
      </w:r>
      <w:r w:rsidR="00FE5999" w:rsidRPr="00FE5999">
        <w:rPr>
          <w:i/>
          <w:iCs/>
        </w:rPr>
        <w:t>iterative</w:t>
      </w:r>
      <w:r w:rsidR="00626D20">
        <w:t xml:space="preserve"> yang </w:t>
      </w:r>
      <w:proofErr w:type="spellStart"/>
      <w:r w:rsidR="00626D20">
        <w:t>dapat</w:t>
      </w:r>
      <w:proofErr w:type="spellEnd"/>
      <w:r w:rsidR="00626D20">
        <w:t xml:space="preserve"> </w:t>
      </w:r>
      <w:proofErr w:type="spellStart"/>
      <w:r w:rsidR="00626D20">
        <w:t>dilihat</w:t>
      </w:r>
      <w:proofErr w:type="spellEnd"/>
      <w:r w:rsidR="00626D20">
        <w:t xml:space="preserve"> pada </w:t>
      </w:r>
      <w:r w:rsidR="00626D20">
        <w:fldChar w:fldCharType="begin"/>
      </w:r>
      <w:r w:rsidR="00626D20">
        <w:instrText xml:space="preserve"> REF _Ref181460861 \h </w:instrText>
      </w:r>
      <w:r w:rsidR="00626D20">
        <w:fldChar w:fldCharType="separate"/>
      </w:r>
      <w:r w:rsidR="00987F50">
        <w:t xml:space="preserve">Gambar </w:t>
      </w:r>
      <w:r w:rsidR="00987F50">
        <w:rPr>
          <w:noProof/>
        </w:rPr>
        <w:t>3</w:t>
      </w:r>
      <w:r w:rsidR="00987F50">
        <w:t>.</w:t>
      </w:r>
      <w:r w:rsidR="00987F50">
        <w:rPr>
          <w:noProof/>
        </w:rPr>
        <w:t>5</w:t>
      </w:r>
      <w:r w:rsidR="00626D20">
        <w:fldChar w:fldCharType="end"/>
      </w:r>
      <w:r w:rsidR="00180B03">
        <w:t xml:space="preserve">. </w:t>
      </w:r>
      <w:proofErr w:type="spellStart"/>
      <w:r w:rsidR="003E0A26">
        <w:t>Menurut</w:t>
      </w:r>
      <w:proofErr w:type="spellEnd"/>
      <w:r w:rsidR="003E0A26">
        <w:t xml:space="preserve"> </w:t>
      </w:r>
      <w:sdt>
        <w:sdtPr>
          <w:tag w:val="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cGVuZHVrdW5nIGtlcHV0dXNhbiBwZW5lbnR1YW4gdGVrbmlzaSB0ZXJiYWlrIFBUIFNhcHRhIEthcnlhIE1hbnVuZ2dhbCBtZW5nZ3VuYWthbiBtZXRvZGUgdG9wc2lzIGJlcmJhc2lzIH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
          <w:id w:val="-500891447"/>
          <w:placeholder>
            <w:docPart w:val="DefaultPlaceholder_-1854013440"/>
          </w:placeholder>
        </w:sdtPr>
        <w:sdtEndPr/>
        <w:sdtContent>
          <w:r w:rsidR="007B715F" w:rsidRPr="007B715F">
            <w:rPr>
              <w:rFonts w:eastAsia="Times New Roman"/>
            </w:rPr>
            <w:t>(Arista &amp; Novita, 2024)</w:t>
          </w:r>
        </w:sdtContent>
      </w:sdt>
      <w:r w:rsidR="00626D20">
        <w:t xml:space="preserve"> </w:t>
      </w:r>
      <w:proofErr w:type="spellStart"/>
      <w:r w:rsidR="00626D20">
        <w:t>tahapan</w:t>
      </w:r>
      <w:proofErr w:type="spellEnd"/>
      <w:r w:rsidR="00626D20">
        <w:t xml:space="preserve"> pada </w:t>
      </w:r>
      <w:proofErr w:type="spellStart"/>
      <w:r w:rsidR="00626D20">
        <w:t>sebuah</w:t>
      </w:r>
      <w:proofErr w:type="spellEnd"/>
      <w:r w:rsidR="00626D20">
        <w:t xml:space="preserve"> </w:t>
      </w:r>
      <w:proofErr w:type="spellStart"/>
      <w:r w:rsidR="00626D20">
        <w:t>siklus</w:t>
      </w:r>
      <w:proofErr w:type="spellEnd"/>
      <w:r w:rsidR="00626D20">
        <w:t xml:space="preserve"> </w:t>
      </w:r>
      <w:proofErr w:type="spellStart"/>
      <w:r w:rsidR="00626D20">
        <w:t>metode</w:t>
      </w:r>
      <w:proofErr w:type="spellEnd"/>
      <w:r w:rsidR="00626D20">
        <w:t xml:space="preserve"> </w:t>
      </w:r>
      <w:r w:rsidR="00FE5999" w:rsidRPr="00FE5999">
        <w:rPr>
          <w:i/>
          <w:iCs/>
        </w:rPr>
        <w:t>iterative</w:t>
      </w:r>
      <w:r w:rsidR="00626D20">
        <w:t xml:space="preserve"> </w:t>
      </w:r>
      <w:proofErr w:type="spellStart"/>
      <w:r w:rsidR="00626D20">
        <w:t>adalah</w:t>
      </w:r>
      <w:proofErr w:type="spellEnd"/>
      <w:r w:rsidR="00626D20">
        <w:t>:</w:t>
      </w:r>
    </w:p>
    <w:p w14:paraId="4D62E7A2" w14:textId="5E3FE924" w:rsidR="00626D20" w:rsidRDefault="00626D20" w:rsidP="00626D20">
      <w:pPr>
        <w:pStyle w:val="paragraf"/>
        <w:numPr>
          <w:ilvl w:val="0"/>
          <w:numId w:val="50"/>
        </w:numPr>
        <w:ind w:left="360"/>
      </w:pPr>
      <w:proofErr w:type="spellStart"/>
      <w:r>
        <w:t>Perencanaan</w:t>
      </w:r>
      <w:proofErr w:type="spellEnd"/>
    </w:p>
    <w:p w14:paraId="54DFF73F" w14:textId="43BC305F" w:rsidR="00626D20" w:rsidRDefault="00626D20" w:rsidP="00626D20">
      <w:pPr>
        <w:pStyle w:val="paragraf"/>
        <w:ind w:left="360" w:firstLine="0"/>
      </w:pPr>
      <w:proofErr w:type="spellStart"/>
      <w:r>
        <w:t>Pertama</w:t>
      </w:r>
      <w:proofErr w:type="spellEnd"/>
      <w:r>
        <w:t xml:space="preserve"> </w:t>
      </w:r>
      <w:proofErr w:type="spellStart"/>
      <w:r>
        <w:t>dilakukan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penentuan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w:t>
      </w:r>
      <w:proofErr w:type="spellStart"/>
      <w:r>
        <w:t>melalui</w:t>
      </w:r>
      <w:proofErr w:type="spellEnd"/>
      <w:r>
        <w:t xml:space="preserve"> </w:t>
      </w:r>
      <w:proofErr w:type="spellStart"/>
      <w:r>
        <w:t>observasi</w:t>
      </w:r>
      <w:proofErr w:type="spellEnd"/>
      <w:r>
        <w:t xml:space="preserve"> dan </w:t>
      </w:r>
      <w:proofErr w:type="spellStart"/>
      <w:r>
        <w:t>wawancara</w:t>
      </w:r>
      <w:proofErr w:type="spellEnd"/>
      <w:r>
        <w:t>.</w:t>
      </w:r>
    </w:p>
    <w:p w14:paraId="61D5B78D" w14:textId="25987738" w:rsidR="00626D20" w:rsidRDefault="00626D20" w:rsidP="00626D20">
      <w:pPr>
        <w:pStyle w:val="paragraf"/>
        <w:numPr>
          <w:ilvl w:val="0"/>
          <w:numId w:val="50"/>
        </w:numPr>
        <w:ind w:left="360"/>
      </w:pPr>
      <w:proofErr w:type="spellStart"/>
      <w:r>
        <w:t>Analisis</w:t>
      </w:r>
      <w:proofErr w:type="spellEnd"/>
    </w:p>
    <w:p w14:paraId="6522567D" w14:textId="1C046E36" w:rsidR="00626D20" w:rsidRDefault="00626D20" w:rsidP="00626D20">
      <w:pPr>
        <w:pStyle w:val="paragraf"/>
        <w:ind w:left="360" w:firstLine="0"/>
      </w:pPr>
      <w:r>
        <w:t xml:space="preserve">Pada </w:t>
      </w:r>
      <w:proofErr w:type="spellStart"/>
      <w:r>
        <w:t>tahap</w:t>
      </w:r>
      <w:proofErr w:type="spellEnd"/>
      <w:r>
        <w:t xml:space="preserve"> ini </w:t>
      </w:r>
      <w:proofErr w:type="spellStart"/>
      <w:r>
        <w:t>dipersiapkan</w:t>
      </w:r>
      <w:proofErr w:type="spellEnd"/>
      <w:r>
        <w:t xml:space="preserve"> data yang </w:t>
      </w:r>
      <w:proofErr w:type="spellStart"/>
      <w:r>
        <w:t>telah</w:t>
      </w:r>
      <w:proofErr w:type="spellEnd"/>
      <w:r>
        <w:t xml:space="preserve"> </w:t>
      </w:r>
      <w:proofErr w:type="spellStart"/>
      <w:r>
        <w:t>dikumpulkan</w:t>
      </w:r>
      <w:proofErr w:type="spellEnd"/>
      <w:r>
        <w:t xml:space="preserve"> dan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permasalahan</w:t>
      </w:r>
      <w:proofErr w:type="spellEnd"/>
      <w:r>
        <w:t>.</w:t>
      </w:r>
    </w:p>
    <w:p w14:paraId="21F3DEB0" w14:textId="7104BC98" w:rsidR="00626D20" w:rsidRDefault="00626D20" w:rsidP="00626D20">
      <w:pPr>
        <w:pStyle w:val="paragraf"/>
        <w:numPr>
          <w:ilvl w:val="0"/>
          <w:numId w:val="50"/>
        </w:numPr>
        <w:ind w:left="360"/>
      </w:pPr>
      <w:proofErr w:type="spellStart"/>
      <w:r>
        <w:lastRenderedPageBreak/>
        <w:t>Perancangan</w:t>
      </w:r>
      <w:proofErr w:type="spellEnd"/>
    </w:p>
    <w:p w14:paraId="7F5CF8DC" w14:textId="36C0F2D8" w:rsidR="00FE5999" w:rsidRDefault="00626D20" w:rsidP="002D1510">
      <w:pPr>
        <w:pStyle w:val="paragraf"/>
        <w:ind w:left="360" w:firstLine="0"/>
      </w:pP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untuk </w:t>
      </w:r>
      <w:proofErr w:type="spellStart"/>
      <w:r>
        <w:t>menentukan</w:t>
      </w:r>
      <w:proofErr w:type="spellEnd"/>
      <w:r>
        <w:t xml:space="preserve"> </w:t>
      </w:r>
      <w:proofErr w:type="spellStart"/>
      <w:r>
        <w:t>bagaimana</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berjalan</w:t>
      </w:r>
      <w:proofErr w:type="spellEnd"/>
      <w:r>
        <w:t xml:space="preserve">, dan </w:t>
      </w:r>
      <w:proofErr w:type="spellStart"/>
      <w:r>
        <w:t>fungsionalitas</w:t>
      </w:r>
      <w:proofErr w:type="spellEnd"/>
      <w:r>
        <w:t xml:space="preserve"> lain yang </w:t>
      </w:r>
      <w:proofErr w:type="spellStart"/>
      <w:r>
        <w:t>dibutuhkan</w:t>
      </w:r>
      <w:proofErr w:type="spellEnd"/>
      <w:r>
        <w:t xml:space="preserve"> pada </w:t>
      </w:r>
      <w:proofErr w:type="spellStart"/>
      <w:r>
        <w:t>sistem</w:t>
      </w:r>
      <w:proofErr w:type="spellEnd"/>
      <w:r>
        <w:t>.</w:t>
      </w:r>
    </w:p>
    <w:p w14:paraId="5D555A60" w14:textId="203D11CA" w:rsidR="00626D20" w:rsidRDefault="00B24F31" w:rsidP="00626D20">
      <w:pPr>
        <w:pStyle w:val="paragraf"/>
        <w:numPr>
          <w:ilvl w:val="0"/>
          <w:numId w:val="50"/>
        </w:numPr>
        <w:ind w:left="360"/>
      </w:pPr>
      <w:proofErr w:type="spellStart"/>
      <w:r>
        <w:t>Implementasi</w:t>
      </w:r>
      <w:proofErr w:type="spellEnd"/>
    </w:p>
    <w:p w14:paraId="3C4A9B58" w14:textId="49020C1C" w:rsidR="00626D20" w:rsidRDefault="00626D20" w:rsidP="00626D20">
      <w:pPr>
        <w:pStyle w:val="paragraf"/>
        <w:ind w:left="360" w:firstLine="0"/>
      </w:pPr>
      <w:r>
        <w:t xml:space="preserve">Lalu </w:t>
      </w:r>
      <w:proofErr w:type="spellStart"/>
      <w:r>
        <w:t>dilakukan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telah</w:t>
      </w:r>
      <w:proofErr w:type="spellEnd"/>
      <w:r>
        <w:t xml:space="preserve"> </w:t>
      </w:r>
      <w:proofErr w:type="spellStart"/>
      <w:r>
        <w:t>ditentukan</w:t>
      </w:r>
      <w:proofErr w:type="spellEnd"/>
      <w:r>
        <w:t>.</w:t>
      </w:r>
    </w:p>
    <w:p w14:paraId="22CA012F" w14:textId="77777777" w:rsidR="00626D20" w:rsidRDefault="00626D20" w:rsidP="00626D20">
      <w:pPr>
        <w:pStyle w:val="paragraf"/>
        <w:numPr>
          <w:ilvl w:val="0"/>
          <w:numId w:val="50"/>
        </w:numPr>
        <w:ind w:left="360"/>
      </w:pPr>
      <w:proofErr w:type="spellStart"/>
      <w:r>
        <w:t>Pengujian</w:t>
      </w:r>
      <w:proofErr w:type="spellEnd"/>
    </w:p>
    <w:p w14:paraId="40BA958E" w14:textId="28DB3DF8" w:rsidR="00626D20" w:rsidRDefault="00626D20" w:rsidP="00626D20">
      <w:pPr>
        <w:pStyle w:val="paragraf"/>
        <w:ind w:left="360" w:firstLine="0"/>
      </w:pPr>
      <w:proofErr w:type="spellStart"/>
      <w:r w:rsidRPr="00626D20">
        <w:t>Dilakukan</w:t>
      </w:r>
      <w:proofErr w:type="spellEnd"/>
      <w:r w:rsidRPr="00626D20">
        <w:t xml:space="preserve"> </w:t>
      </w:r>
      <w:proofErr w:type="spellStart"/>
      <w:r w:rsidRPr="00626D20">
        <w:t>pengujian</w:t>
      </w:r>
      <w:proofErr w:type="spellEnd"/>
      <w:r w:rsidRPr="00626D20">
        <w:t xml:space="preserve"> </w:t>
      </w:r>
      <w:proofErr w:type="spellStart"/>
      <w:r w:rsidRPr="00626D20">
        <w:t>sistem</w:t>
      </w:r>
      <w:proofErr w:type="spellEnd"/>
      <w:r w:rsidRPr="00626D20">
        <w:t xml:space="preserve"> yang </w:t>
      </w:r>
      <w:proofErr w:type="spellStart"/>
      <w:r w:rsidRPr="00626D20">
        <w:t>telah</w:t>
      </w:r>
      <w:proofErr w:type="spellEnd"/>
      <w:r w:rsidRPr="00626D20">
        <w:t xml:space="preserve"> </w:t>
      </w:r>
      <w:proofErr w:type="spellStart"/>
      <w:r w:rsidRPr="00626D20">
        <w:t>dibangun</w:t>
      </w:r>
      <w:proofErr w:type="spellEnd"/>
      <w:r w:rsidRPr="00626D20">
        <w:t xml:space="preserve"> untuk </w:t>
      </w:r>
      <w:r>
        <w:tab/>
      </w:r>
      <w:proofErr w:type="spellStart"/>
      <w:r w:rsidRPr="00626D20">
        <w:t>menemukan</w:t>
      </w:r>
      <w:proofErr w:type="spellEnd"/>
      <w:r w:rsidRPr="00626D20">
        <w:t xml:space="preserve"> </w:t>
      </w:r>
      <w:proofErr w:type="spellStart"/>
      <w:r w:rsidRPr="00626D20">
        <w:t>kebutuhan</w:t>
      </w:r>
      <w:proofErr w:type="spellEnd"/>
      <w:r w:rsidRPr="00626D20">
        <w:t xml:space="preserve"> yang </w:t>
      </w:r>
      <w:proofErr w:type="spellStart"/>
      <w:r w:rsidRPr="00626D20">
        <w:t>belum</w:t>
      </w:r>
      <w:proofErr w:type="spellEnd"/>
      <w:r w:rsidRPr="00626D20">
        <w:t xml:space="preserve"> </w:t>
      </w:r>
      <w:proofErr w:type="spellStart"/>
      <w:r w:rsidRPr="00626D20">
        <w:t>terpenuhi</w:t>
      </w:r>
      <w:proofErr w:type="spellEnd"/>
      <w:r w:rsidRPr="00626D20">
        <w:t xml:space="preserve"> </w:t>
      </w:r>
      <w:proofErr w:type="spellStart"/>
      <w:r w:rsidRPr="00626D20">
        <w:t>atau</w:t>
      </w:r>
      <w:proofErr w:type="spellEnd"/>
      <w:r w:rsidRPr="00626D20">
        <w:t xml:space="preserve"> </w:t>
      </w:r>
      <w:proofErr w:type="spellStart"/>
      <w:r w:rsidRPr="00626D20">
        <w:t>bagian</w:t>
      </w:r>
      <w:proofErr w:type="spellEnd"/>
      <w:r w:rsidRPr="00626D20">
        <w:t xml:space="preserve"> </w:t>
      </w:r>
      <w:proofErr w:type="spellStart"/>
      <w:r w:rsidRPr="00626D20">
        <w:t>sistem</w:t>
      </w:r>
      <w:proofErr w:type="spellEnd"/>
      <w:r w:rsidRPr="00626D20">
        <w:t xml:space="preserve"> yang </w:t>
      </w:r>
      <w:proofErr w:type="spellStart"/>
      <w:r w:rsidRPr="00626D20">
        <w:t>dapat</w:t>
      </w:r>
      <w:proofErr w:type="spellEnd"/>
      <w:r w:rsidRPr="00626D20">
        <w:t xml:space="preserve"> </w:t>
      </w:r>
      <w:proofErr w:type="spellStart"/>
      <w:r w:rsidRPr="00626D20">
        <w:t>ditingkatkan</w:t>
      </w:r>
      <w:proofErr w:type="spellEnd"/>
      <w:r w:rsidRPr="00626D20">
        <w:t>.</w:t>
      </w:r>
    </w:p>
    <w:p w14:paraId="7DE5274F" w14:textId="3DDB6843" w:rsidR="00626D20" w:rsidRDefault="006109D3" w:rsidP="00626D20">
      <w:pPr>
        <w:jc w:val="center"/>
      </w:pPr>
      <w:r>
        <w:rPr>
          <w:noProof/>
        </w:rPr>
        <w:drawing>
          <wp:inline distT="0" distB="0" distL="0" distR="0" wp14:anchorId="2AE4FCDE" wp14:editId="0CAC0228">
            <wp:extent cx="3855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5720" cy="1950720"/>
                    </a:xfrm>
                    <a:prstGeom prst="rect">
                      <a:avLst/>
                    </a:prstGeom>
                    <a:noFill/>
                    <a:ln>
                      <a:noFill/>
                    </a:ln>
                  </pic:spPr>
                </pic:pic>
              </a:graphicData>
            </a:graphic>
          </wp:inline>
        </w:drawing>
      </w:r>
    </w:p>
    <w:p w14:paraId="6F6E275E" w14:textId="2C369863" w:rsidR="00626D20" w:rsidRDefault="00626D20" w:rsidP="00626D20">
      <w:pPr>
        <w:pStyle w:val="Caption"/>
      </w:pPr>
      <w:bookmarkStart w:id="89" w:name="_Ref181460861"/>
      <w:bookmarkStart w:id="90" w:name="_Toc183209833"/>
      <w:r>
        <w:t xml:space="preserve">Gambar </w:t>
      </w:r>
      <w:r w:rsidR="00697DFE">
        <w:fldChar w:fldCharType="begin"/>
      </w:r>
      <w:r w:rsidR="00697DFE">
        <w:instrText xml:space="preserve"> STYLEREF 1 \s </w:instrText>
      </w:r>
      <w:r w:rsidR="00697DFE">
        <w:fldChar w:fldCharType="separate"/>
      </w:r>
      <w:r w:rsidR="00987F50">
        <w:rPr>
          <w:noProof/>
        </w:rPr>
        <w:t>3</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5</w:t>
      </w:r>
      <w:r w:rsidR="00697DFE">
        <w:fldChar w:fldCharType="end"/>
      </w:r>
      <w:bookmarkEnd w:id="89"/>
      <w:r w:rsidR="00C37676">
        <w:t xml:space="preserve"> </w:t>
      </w:r>
      <w:proofErr w:type="spellStart"/>
      <w:r w:rsidR="00C37676">
        <w:t>Siklus</w:t>
      </w:r>
      <w:proofErr w:type="spellEnd"/>
      <w:r w:rsidR="00C37676">
        <w:t xml:space="preserve"> </w:t>
      </w:r>
      <w:proofErr w:type="spellStart"/>
      <w:r w:rsidR="00C37676">
        <w:t>Metode</w:t>
      </w:r>
      <w:proofErr w:type="spellEnd"/>
      <w:r w:rsidR="00C37676">
        <w:t xml:space="preserve"> SDLC </w:t>
      </w:r>
      <w:r w:rsidR="00FE5999" w:rsidRPr="00FE5999">
        <w:rPr>
          <w:i/>
          <w:iCs/>
        </w:rPr>
        <w:t>Iterative</w:t>
      </w:r>
      <w:bookmarkEnd w:id="90"/>
    </w:p>
    <w:p w14:paraId="251FFCAD" w14:textId="379EE9CA" w:rsidR="00C37676" w:rsidRPr="00C37676" w:rsidRDefault="000779A1" w:rsidP="000779A1">
      <w:pPr>
        <w:jc w:val="center"/>
      </w:pPr>
      <w:proofErr w:type="spellStart"/>
      <w:r>
        <w:t>Sumber</w:t>
      </w:r>
      <w:proofErr w:type="spellEnd"/>
      <w:r>
        <w:t xml:space="preserve">: </w:t>
      </w:r>
      <w:sdt>
        <w:sdtPr>
          <w:rPr>
            <w:color w:val="000000"/>
          </w:rPr>
          <w:tag w:val="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hbmFseXNpcyBmb3IgaW1wbGVtZW50YXRpb24gZG9jdW1lbnQgbWFuYWdlbWVudCBzeXN0ZW0gYXQgSVBDIG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
          <w:id w:val="-679745691"/>
          <w:placeholder>
            <w:docPart w:val="DefaultPlaceholder_-1854013440"/>
          </w:placeholder>
        </w:sdtPr>
        <w:sdtEndPr/>
        <w:sdtContent>
          <w:r w:rsidR="007B715F" w:rsidRPr="007B715F">
            <w:rPr>
              <w:color w:val="000000"/>
            </w:rPr>
            <w:t>(</w:t>
          </w:r>
          <w:proofErr w:type="spellStart"/>
          <w:r w:rsidR="007B715F" w:rsidRPr="007B715F">
            <w:rPr>
              <w:color w:val="000000"/>
            </w:rPr>
            <w:t>Aliim</w:t>
          </w:r>
          <w:proofErr w:type="spellEnd"/>
          <w:r w:rsidR="007B715F" w:rsidRPr="007B715F">
            <w:rPr>
              <w:color w:val="000000"/>
            </w:rPr>
            <w:t xml:space="preserve"> </w:t>
          </w:r>
          <w:proofErr w:type="spellStart"/>
          <w:r w:rsidR="007B715F" w:rsidRPr="007B715F">
            <w:rPr>
              <w:color w:val="000000"/>
            </w:rPr>
            <w:t>dkk</w:t>
          </w:r>
          <w:proofErr w:type="spellEnd"/>
          <w:r w:rsidR="007B715F" w:rsidRPr="007B715F">
            <w:rPr>
              <w:color w:val="000000"/>
            </w:rPr>
            <w:t>., 2023)</w:t>
          </w:r>
        </w:sdtContent>
      </w:sdt>
    </w:p>
    <w:p w14:paraId="592BD9C8" w14:textId="42C0D22F" w:rsidR="00E619C6" w:rsidRDefault="00180B03" w:rsidP="00E619C6">
      <w:pPr>
        <w:pStyle w:val="paragraf"/>
      </w:pPr>
      <w:proofErr w:type="spellStart"/>
      <w:r>
        <w:t>Metode</w:t>
      </w:r>
      <w:proofErr w:type="spellEnd"/>
      <w:r>
        <w:t xml:space="preserve"> </w:t>
      </w:r>
      <w:r w:rsidR="00FE5999" w:rsidRPr="00FE5999">
        <w:rPr>
          <w:i/>
          <w:iCs/>
        </w:rPr>
        <w:t>iterative</w:t>
      </w:r>
      <w:r>
        <w:t xml:space="preserve"> </w:t>
      </w:r>
      <w:proofErr w:type="spellStart"/>
      <w:r>
        <w:t>digunakan</w:t>
      </w:r>
      <w:proofErr w:type="spellEnd"/>
      <w:r>
        <w:t xml:space="preserve"> untuk </w:t>
      </w:r>
      <w:proofErr w:type="spellStart"/>
      <w:r>
        <w:t>memanfaatkan</w:t>
      </w:r>
      <w:proofErr w:type="spellEnd"/>
      <w:r>
        <w:t xml:space="preserve"> </w:t>
      </w:r>
      <w:proofErr w:type="spellStart"/>
      <w:r>
        <w:t>karakteristik</w:t>
      </w:r>
      <w:proofErr w:type="spellEnd"/>
      <w:r>
        <w:t xml:space="preserve"> </w:t>
      </w:r>
      <w:proofErr w:type="spellStart"/>
      <w:r>
        <w:t>siklis</w:t>
      </w:r>
      <w:proofErr w:type="spellEnd"/>
      <w:r>
        <w:t xml:space="preserve"> untuk </w:t>
      </w:r>
      <w:proofErr w:type="spellStart"/>
      <w:r>
        <w:t>menghasilkan</w:t>
      </w:r>
      <w:proofErr w:type="spellEnd"/>
      <w:r>
        <w:t xml:space="preserve"> </w:t>
      </w:r>
      <w:proofErr w:type="spellStart"/>
      <w:r>
        <w:t>sebuah</w:t>
      </w:r>
      <w:proofErr w:type="spellEnd"/>
      <w:r>
        <w:t xml:space="preserve"> </w:t>
      </w:r>
      <w:r>
        <w:rPr>
          <w:i/>
          <w:iCs/>
        </w:rPr>
        <w:t>minimum viable product</w:t>
      </w:r>
      <w:r>
        <w:t xml:space="preserve"> (MVP) </w:t>
      </w: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dan </w:t>
      </w:r>
      <w:proofErr w:type="spellStart"/>
      <w:r>
        <w:t>karakteristik</w:t>
      </w:r>
      <w:proofErr w:type="spellEnd"/>
      <w:r>
        <w:t xml:space="preserve"> </w:t>
      </w:r>
      <w:proofErr w:type="spellStart"/>
      <w:r>
        <w:t>evaluatif</w:t>
      </w:r>
      <w:proofErr w:type="spellEnd"/>
      <w:r>
        <w:t xml:space="preserve"> untuk </w:t>
      </w:r>
      <w:proofErr w:type="spellStart"/>
      <w:r>
        <w:t>menerapkan</w:t>
      </w:r>
      <w:proofErr w:type="spellEnd"/>
      <w:r>
        <w:t xml:space="preserve"> </w:t>
      </w:r>
      <w:proofErr w:type="spellStart"/>
      <w:r>
        <w:t>penyesuaian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untuk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t xml:space="preserve">. </w:t>
      </w:r>
    </w:p>
    <w:p w14:paraId="503F2F40" w14:textId="2AB6BD9F" w:rsidR="00382A8F" w:rsidRPr="00382A8F" w:rsidRDefault="00382A8F" w:rsidP="00382A8F">
      <w:pPr>
        <w:pStyle w:val="paragraf"/>
      </w:pPr>
      <w:proofErr w:type="spellStart"/>
      <w:r>
        <w:t>Sistem</w:t>
      </w:r>
      <w:proofErr w:type="spellEnd"/>
      <w:r>
        <w:t xml:space="preserve"> yang </w:t>
      </w:r>
      <w:proofErr w:type="spellStart"/>
      <w:r>
        <w:t>dibangun</w:t>
      </w:r>
      <w:proofErr w:type="spellEnd"/>
      <w:r>
        <w:t xml:space="preserve"> </w:t>
      </w:r>
      <w:proofErr w:type="spellStart"/>
      <w:r>
        <w:t>menggunakan</w:t>
      </w:r>
      <w:proofErr w:type="spellEnd"/>
      <w:r>
        <w:t xml:space="preserve"> WhatsApp </w:t>
      </w:r>
      <w:proofErr w:type="spellStart"/>
      <w:r>
        <w:t>sebagai</w:t>
      </w:r>
      <w:proofErr w:type="spellEnd"/>
      <w:r>
        <w:t xml:space="preserve"> </w:t>
      </w:r>
      <w:r w:rsidRPr="00382A8F">
        <w:rPr>
          <w:i/>
          <w:iCs/>
        </w:rPr>
        <w:t>interface</w:t>
      </w:r>
      <w:r>
        <w:t xml:space="preserve"> </w:t>
      </w:r>
      <w:proofErr w:type="spellStart"/>
      <w:r>
        <w:t>dengan</w:t>
      </w:r>
      <w:proofErr w:type="spellEnd"/>
      <w:r>
        <w:t xml:space="preserve"> </w:t>
      </w:r>
      <w:proofErr w:type="spellStart"/>
      <w:r>
        <w:t>pengguna</w:t>
      </w:r>
      <w:proofErr w:type="spellEnd"/>
      <w:r>
        <w:t>.</w:t>
      </w:r>
      <w:r w:rsidR="002A51AE">
        <w:t xml:space="preserve"> </w:t>
      </w:r>
      <w:proofErr w:type="spellStart"/>
      <w:r w:rsidR="002A51AE">
        <w:t>Identifikasi</w:t>
      </w:r>
      <w:proofErr w:type="spellEnd"/>
      <w:r w:rsidR="002A51AE">
        <w:t xml:space="preserve"> </w:t>
      </w:r>
      <w:r w:rsidR="002A51AE">
        <w:rPr>
          <w:i/>
          <w:iCs/>
        </w:rPr>
        <w:t>blur</w:t>
      </w:r>
      <w:r w:rsidR="002A51AE">
        <w:t xml:space="preserve"> </w:t>
      </w:r>
      <w:proofErr w:type="spellStart"/>
      <w:r w:rsidR="002A51AE">
        <w:t>dilakukan</w:t>
      </w:r>
      <w:proofErr w:type="spellEnd"/>
      <w:r w:rsidR="002A51AE">
        <w:t xml:space="preserve"> pada </w:t>
      </w:r>
      <w:proofErr w:type="spellStart"/>
      <w:r w:rsidR="002A51AE">
        <w:t>sebuah</w:t>
      </w:r>
      <w:proofErr w:type="spellEnd"/>
      <w:r w:rsidR="002A51AE">
        <w:t xml:space="preserve"> </w:t>
      </w:r>
      <w:proofErr w:type="spellStart"/>
      <w:r w:rsidR="002A51AE">
        <w:t>percakapan</w:t>
      </w:r>
      <w:proofErr w:type="spellEnd"/>
      <w:r w:rsidR="002A51AE">
        <w:t xml:space="preserve"> WhatsApp </w:t>
      </w:r>
      <w:proofErr w:type="spellStart"/>
      <w:r w:rsidR="002A51AE">
        <w:t>saat</w:t>
      </w:r>
      <w:proofErr w:type="spellEnd"/>
      <w:r w:rsidR="002A51AE">
        <w:t xml:space="preserve"> </w:t>
      </w:r>
      <w:proofErr w:type="spellStart"/>
      <w:r w:rsidR="002A51AE">
        <w:t>klien</w:t>
      </w:r>
      <w:proofErr w:type="spellEnd"/>
      <w:r w:rsidR="002A51AE">
        <w:t xml:space="preserve"> </w:t>
      </w:r>
      <w:proofErr w:type="spellStart"/>
      <w:r w:rsidR="002A51AE">
        <w:lastRenderedPageBreak/>
        <w:t>mengirim</w:t>
      </w:r>
      <w:proofErr w:type="spellEnd"/>
      <w:r w:rsidR="002A51AE">
        <w:t xml:space="preserve"> </w:t>
      </w:r>
      <w:proofErr w:type="spellStart"/>
      <w:r w:rsidR="002A51AE">
        <w:t>gambar</w:t>
      </w:r>
      <w:proofErr w:type="spellEnd"/>
      <w:r w:rsidR="002A51AE">
        <w:t xml:space="preserve"> </w:t>
      </w:r>
      <w:proofErr w:type="spellStart"/>
      <w:r w:rsidR="002A51AE">
        <w:t>dokumen</w:t>
      </w:r>
      <w:proofErr w:type="spellEnd"/>
      <w:r w:rsidR="002A51AE">
        <w:t xml:space="preserve">. </w:t>
      </w:r>
      <w:proofErr w:type="spellStart"/>
      <w:r w:rsidR="002A51AE">
        <w:t>Klien</w:t>
      </w:r>
      <w:proofErr w:type="spellEnd"/>
      <w:r w:rsidR="002A51AE">
        <w:t xml:space="preserve"> </w:t>
      </w:r>
      <w:proofErr w:type="spellStart"/>
      <w:r w:rsidR="002A51AE">
        <w:t>diberi</w:t>
      </w:r>
      <w:proofErr w:type="spellEnd"/>
      <w:r w:rsidR="002A51AE">
        <w:t xml:space="preserve"> </w:t>
      </w:r>
      <w:proofErr w:type="spellStart"/>
      <w:r w:rsidR="002A51AE">
        <w:t>imbauan</w:t>
      </w:r>
      <w:proofErr w:type="spellEnd"/>
      <w:r w:rsidR="002A51AE">
        <w:t xml:space="preserve"> </w:t>
      </w:r>
      <w:proofErr w:type="spellStart"/>
      <w:r w:rsidR="002A51AE">
        <w:t>bahwa</w:t>
      </w:r>
      <w:proofErr w:type="spellEnd"/>
      <w:r w:rsidR="002A51AE">
        <w:t xml:space="preserve"> </w:t>
      </w:r>
      <w:proofErr w:type="spellStart"/>
      <w:r w:rsidR="002A51AE">
        <w:t>identifikasi</w:t>
      </w:r>
      <w:proofErr w:type="spellEnd"/>
      <w:r w:rsidR="002A51AE">
        <w:t xml:space="preserve"> </w:t>
      </w:r>
      <w:r w:rsidR="002A51AE">
        <w:rPr>
          <w:i/>
          <w:iCs/>
        </w:rPr>
        <w:t>blur</w:t>
      </w:r>
      <w:r w:rsidR="002A51AE">
        <w:t xml:space="preserve"> </w:t>
      </w:r>
      <w:proofErr w:type="spellStart"/>
      <w:r w:rsidR="002A51AE">
        <w:t>dapat</w:t>
      </w:r>
      <w:proofErr w:type="spellEnd"/>
      <w:r w:rsidR="002A51AE">
        <w:t xml:space="preserve"> </w:t>
      </w:r>
      <w:proofErr w:type="spellStart"/>
      <w:r w:rsidR="002A51AE">
        <w:t>memiliki</w:t>
      </w:r>
      <w:proofErr w:type="spellEnd"/>
      <w:r w:rsidR="002A51AE">
        <w:t xml:space="preserve"> </w:t>
      </w:r>
      <w:proofErr w:type="spellStart"/>
      <w:r w:rsidR="002A51AE">
        <w:t>kesalahan</w:t>
      </w:r>
      <w:proofErr w:type="spellEnd"/>
      <w:r w:rsidR="002A51AE">
        <w:t xml:space="preserve"> </w:t>
      </w:r>
      <w:proofErr w:type="spellStart"/>
      <w:r w:rsidR="002A51AE">
        <w:t>karena</w:t>
      </w:r>
      <w:proofErr w:type="spellEnd"/>
      <w:r w:rsidR="002A51AE">
        <w:t xml:space="preserve"> </w:t>
      </w:r>
      <w:proofErr w:type="spellStart"/>
      <w:r w:rsidR="002A51AE">
        <w:t>keterbatasan</w:t>
      </w:r>
      <w:proofErr w:type="spellEnd"/>
      <w:r w:rsidR="002A51AE">
        <w:t xml:space="preserve"> </w:t>
      </w:r>
      <w:proofErr w:type="spellStart"/>
      <w:r w:rsidR="002A51AE">
        <w:t>pembuatan</w:t>
      </w:r>
      <w:proofErr w:type="spellEnd"/>
      <w:r w:rsidR="002A51AE">
        <w:t xml:space="preserve"> model dan </w:t>
      </w:r>
      <w:proofErr w:type="spellStart"/>
      <w:r w:rsidR="002A51AE">
        <w:t>dengan</w:t>
      </w:r>
      <w:proofErr w:type="spellEnd"/>
      <w:r w:rsidR="002A51AE">
        <w:t xml:space="preserve"> </w:t>
      </w:r>
      <w:proofErr w:type="spellStart"/>
      <w:r w:rsidR="002A51AE">
        <w:t>menggunakan</w:t>
      </w:r>
      <w:proofErr w:type="spellEnd"/>
      <w:r w:rsidR="002A51AE">
        <w:t xml:space="preserve"> </w:t>
      </w:r>
      <w:proofErr w:type="spellStart"/>
      <w:r w:rsidR="002A51AE">
        <w:t>percakapan</w:t>
      </w:r>
      <w:proofErr w:type="spellEnd"/>
      <w:r w:rsidR="002A51AE">
        <w:t xml:space="preserve"> WhatsApp </w:t>
      </w:r>
      <w:proofErr w:type="spellStart"/>
      <w:r w:rsidR="002A51AE">
        <w:t>klien</w:t>
      </w:r>
      <w:proofErr w:type="spellEnd"/>
      <w:r w:rsidR="002A51AE">
        <w:t xml:space="preserve"> </w:t>
      </w:r>
      <w:proofErr w:type="spellStart"/>
      <w:r w:rsidR="002A51AE">
        <w:t>dapat</w:t>
      </w:r>
      <w:proofErr w:type="spellEnd"/>
      <w:r w:rsidR="002A51AE">
        <w:t xml:space="preserve"> </w:t>
      </w:r>
      <w:proofErr w:type="spellStart"/>
      <w:r w:rsidR="002A51AE">
        <w:t>sekaligus</w:t>
      </w:r>
      <w:proofErr w:type="spellEnd"/>
      <w:r w:rsidR="002A51AE">
        <w:t xml:space="preserve"> </w:t>
      </w:r>
      <w:proofErr w:type="spellStart"/>
      <w:r w:rsidR="002A51AE">
        <w:t>menghubungi</w:t>
      </w:r>
      <w:proofErr w:type="spellEnd"/>
      <w:r w:rsidR="002A51AE">
        <w:t xml:space="preserve"> </w:t>
      </w:r>
      <w:proofErr w:type="spellStart"/>
      <w:r w:rsidR="002A51AE">
        <w:t>staf</w:t>
      </w:r>
      <w:proofErr w:type="spellEnd"/>
      <w:r w:rsidR="002A51AE">
        <w:t xml:space="preserve"> </w:t>
      </w:r>
      <w:proofErr w:type="spellStart"/>
      <w:r w:rsidR="002A51AE">
        <w:t>jika</w:t>
      </w:r>
      <w:proofErr w:type="spellEnd"/>
      <w:r w:rsidR="002A51AE">
        <w:t xml:space="preserve"> </w:t>
      </w:r>
      <w:proofErr w:type="spellStart"/>
      <w:r w:rsidR="002A51AE">
        <w:t>ada</w:t>
      </w:r>
      <w:proofErr w:type="spellEnd"/>
      <w:r w:rsidR="002A51AE">
        <w:t xml:space="preserve"> </w:t>
      </w:r>
      <w:proofErr w:type="spellStart"/>
      <w:r w:rsidR="002A51AE">
        <w:t>kesalahan</w:t>
      </w:r>
      <w:proofErr w:type="spellEnd"/>
      <w:r w:rsidR="002A51AE">
        <w:t xml:space="preserve"> </w:t>
      </w:r>
      <w:proofErr w:type="spellStart"/>
      <w:r w:rsidR="002A51AE">
        <w:t>dengan</w:t>
      </w:r>
      <w:proofErr w:type="spellEnd"/>
      <w:r w:rsidR="002A51AE">
        <w:t xml:space="preserve"> </w:t>
      </w:r>
      <w:proofErr w:type="spellStart"/>
      <w:r w:rsidR="002A51AE">
        <w:t>identifikasi</w:t>
      </w:r>
      <w:proofErr w:type="spellEnd"/>
      <w:r w:rsidR="002A51AE">
        <w:t xml:space="preserve"> </w:t>
      </w:r>
      <w:r w:rsidR="002A51AE">
        <w:rPr>
          <w:i/>
          <w:iCs/>
        </w:rPr>
        <w:t>blur</w:t>
      </w:r>
      <w:r w:rsidR="002A51AE">
        <w:t>.</w:t>
      </w:r>
      <w:r>
        <w:t xml:space="preserve"> </w:t>
      </w:r>
      <w:r>
        <w:fldChar w:fldCharType="begin"/>
      </w:r>
      <w:r>
        <w:instrText xml:space="preserve"> REF _Ref180694015 \h </w:instrText>
      </w:r>
      <w:r>
        <w:fldChar w:fldCharType="separate"/>
      </w:r>
      <w:r w:rsidR="00987F50">
        <w:t xml:space="preserve">Gambar </w:t>
      </w:r>
      <w:r w:rsidR="00987F50">
        <w:rPr>
          <w:noProof/>
        </w:rPr>
        <w:t>3</w:t>
      </w:r>
      <w:r w:rsidR="00987F50">
        <w:t>.</w:t>
      </w:r>
      <w:r w:rsidR="00987F50">
        <w:rPr>
          <w:noProof/>
        </w:rPr>
        <w:t>6</w:t>
      </w:r>
      <w:r>
        <w:fldChar w:fldCharType="end"/>
      </w:r>
      <w:r>
        <w:t xml:space="preserve"> </w:t>
      </w:r>
      <w:proofErr w:type="spellStart"/>
      <w:r>
        <w:t>merupakan</w:t>
      </w:r>
      <w:proofErr w:type="spellEnd"/>
      <w:r>
        <w:t xml:space="preserve"> </w:t>
      </w:r>
      <w:proofErr w:type="spellStart"/>
      <w:r>
        <w:t>gambar</w:t>
      </w:r>
      <w:proofErr w:type="spellEnd"/>
      <w:r w:rsidR="000424A3">
        <w:t xml:space="preserve"> </w:t>
      </w:r>
      <w:proofErr w:type="spellStart"/>
      <w:r w:rsidR="000424A3">
        <w:t>rancangan</w:t>
      </w:r>
      <w:proofErr w:type="spellEnd"/>
      <w:r>
        <w:t xml:space="preserve"> </w:t>
      </w:r>
      <w:r>
        <w:rPr>
          <w:i/>
          <w:iCs/>
        </w:rPr>
        <w:t>prototype</w:t>
      </w:r>
      <w:r>
        <w:t xml:space="preserve">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w:t>
      </w:r>
    </w:p>
    <w:p w14:paraId="74B7A406" w14:textId="457A2791" w:rsidR="00382A8F" w:rsidRDefault="002A51AE" w:rsidP="00B447BF">
      <w:pPr>
        <w:jc w:val="center"/>
      </w:pPr>
      <w:r>
        <w:rPr>
          <w:noProof/>
        </w:rPr>
        <w:drawing>
          <wp:inline distT="0" distB="0" distL="0" distR="0" wp14:anchorId="394D5582" wp14:editId="7A4CD145">
            <wp:extent cx="1828800" cy="3968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00" cy="3968570"/>
                    </a:xfrm>
                    <a:prstGeom prst="rect">
                      <a:avLst/>
                    </a:prstGeom>
                    <a:noFill/>
                    <a:ln>
                      <a:noFill/>
                    </a:ln>
                  </pic:spPr>
                </pic:pic>
              </a:graphicData>
            </a:graphic>
          </wp:inline>
        </w:drawing>
      </w:r>
      <w:r>
        <w:t xml:space="preserve">   </w:t>
      </w:r>
      <w:r>
        <w:rPr>
          <w:noProof/>
        </w:rPr>
        <w:drawing>
          <wp:inline distT="0" distB="0" distL="0" distR="0" wp14:anchorId="49483630" wp14:editId="7221F5C6">
            <wp:extent cx="1828800" cy="396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00" cy="3968570"/>
                    </a:xfrm>
                    <a:prstGeom prst="rect">
                      <a:avLst/>
                    </a:prstGeom>
                    <a:noFill/>
                    <a:ln>
                      <a:noFill/>
                    </a:ln>
                  </pic:spPr>
                </pic:pic>
              </a:graphicData>
            </a:graphic>
          </wp:inline>
        </w:drawing>
      </w:r>
    </w:p>
    <w:p w14:paraId="0F348588" w14:textId="36E4F868" w:rsidR="00382A8F" w:rsidRDefault="00382A8F" w:rsidP="00382A8F">
      <w:pPr>
        <w:pStyle w:val="Caption"/>
      </w:pPr>
      <w:bookmarkStart w:id="91" w:name="_Ref180694015"/>
      <w:bookmarkStart w:id="92" w:name="_Toc183209834"/>
      <w:r>
        <w:t xml:space="preserve">Gambar </w:t>
      </w:r>
      <w:r w:rsidR="00697DFE">
        <w:fldChar w:fldCharType="begin"/>
      </w:r>
      <w:r w:rsidR="00697DFE">
        <w:instrText xml:space="preserve"> STYLEREF 1 \s </w:instrText>
      </w:r>
      <w:r w:rsidR="00697DFE">
        <w:fldChar w:fldCharType="separate"/>
      </w:r>
      <w:r w:rsidR="00987F50">
        <w:rPr>
          <w:noProof/>
        </w:rPr>
        <w:t>3</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6</w:t>
      </w:r>
      <w:r w:rsidR="00697DFE">
        <w:fldChar w:fldCharType="end"/>
      </w:r>
      <w:bookmarkEnd w:id="91"/>
      <w:r w:rsidR="002A51AE">
        <w:t xml:space="preserve"> Gambar</w:t>
      </w:r>
      <w:r>
        <w:t xml:space="preserve"> </w:t>
      </w:r>
      <w:r w:rsidRPr="00382A8F">
        <w:rPr>
          <w:i/>
          <w:iCs/>
        </w:rPr>
        <w:t>Prototype</w:t>
      </w:r>
      <w:r>
        <w:t xml:space="preserve"> </w:t>
      </w:r>
      <w:proofErr w:type="spellStart"/>
      <w:r>
        <w:t>Perangkat</w:t>
      </w:r>
      <w:proofErr w:type="spellEnd"/>
      <w:r>
        <w:t xml:space="preserve"> </w:t>
      </w:r>
      <w:proofErr w:type="spellStart"/>
      <w:r>
        <w:t>Lunak</w:t>
      </w:r>
      <w:bookmarkEnd w:id="92"/>
      <w:proofErr w:type="spellEnd"/>
    </w:p>
    <w:p w14:paraId="59F6097D" w14:textId="6965270C" w:rsidR="0050426F" w:rsidRDefault="0050426F" w:rsidP="0050426F">
      <w:pPr>
        <w:pStyle w:val="Heading2"/>
      </w:pPr>
      <w:bookmarkStart w:id="93" w:name="_Toc185853523"/>
      <w:proofErr w:type="spellStart"/>
      <w:r>
        <w:t>Pengujian</w:t>
      </w:r>
      <w:bookmarkEnd w:id="93"/>
      <w:proofErr w:type="spellEnd"/>
    </w:p>
    <w:p w14:paraId="060A3FBA" w14:textId="34B6554B" w:rsidR="00EF2F92" w:rsidRDefault="009C0183" w:rsidP="000D7905">
      <w:pPr>
        <w:pStyle w:val="paragraf"/>
      </w:pP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kedua</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pengujian</w:t>
      </w:r>
      <w:proofErr w:type="spellEnd"/>
      <w:r>
        <w:t xml:space="preserve"> </w:t>
      </w:r>
      <w:r w:rsidRPr="009C0183">
        <w:rPr>
          <w:i/>
          <w:iCs/>
        </w:rPr>
        <w:t>black box</w:t>
      </w:r>
      <w:r>
        <w:t xml:space="preserve"> untuk </w:t>
      </w:r>
      <w:proofErr w:type="spellStart"/>
      <w:r>
        <w:t>komponen</w:t>
      </w:r>
      <w:proofErr w:type="spellEnd"/>
      <w:r>
        <w:t xml:space="preserve"> </w:t>
      </w:r>
      <w:r w:rsidRPr="009C0183">
        <w:rPr>
          <w:i/>
          <w:iCs/>
        </w:rPr>
        <w:t>service</w:t>
      </w:r>
      <w:r>
        <w:t xml:space="preserve"> WhatsApp dan </w:t>
      </w:r>
      <w:proofErr w:type="spellStart"/>
      <w:r>
        <w:t>pengujian</w:t>
      </w:r>
      <w:proofErr w:type="spellEnd"/>
      <w:r>
        <w:t xml:space="preserve"> </w:t>
      </w:r>
      <w:proofErr w:type="spellStart"/>
      <w:r>
        <w:t>performa</w:t>
      </w:r>
      <w:proofErr w:type="spellEnd"/>
      <w:r>
        <w:t xml:space="preserve"> model untuk </w:t>
      </w:r>
      <w:proofErr w:type="spellStart"/>
      <w:r>
        <w:t>komponen</w:t>
      </w:r>
      <w:proofErr w:type="spellEnd"/>
      <w:r>
        <w:t xml:space="preserve"> </w:t>
      </w:r>
      <w:proofErr w:type="spellStart"/>
      <w:r w:rsidR="00E63E42">
        <w:t>identifikasi</w:t>
      </w:r>
      <w:proofErr w:type="spellEnd"/>
      <w:r>
        <w:t xml:space="preserve"> </w:t>
      </w:r>
      <w:r w:rsidRPr="009C0183">
        <w:rPr>
          <w:i/>
          <w:iCs/>
        </w:rPr>
        <w:t>blur</w:t>
      </w:r>
      <w:r>
        <w:t xml:space="preserve">. </w:t>
      </w:r>
      <w:proofErr w:type="spellStart"/>
      <w:r>
        <w:t>Pengujian</w:t>
      </w:r>
      <w:proofErr w:type="spellEnd"/>
      <w:r>
        <w:t xml:space="preserve"> </w:t>
      </w:r>
      <w:r w:rsidRPr="009C0183">
        <w:rPr>
          <w:i/>
          <w:iCs/>
        </w:rPr>
        <w:t>black box</w:t>
      </w:r>
      <w:r>
        <w:t xml:space="preserve"> </w:t>
      </w:r>
      <w:proofErr w:type="spellStart"/>
      <w:r>
        <w:t>adalah</w:t>
      </w:r>
      <w:proofErr w:type="spellEnd"/>
      <w:r>
        <w:t xml:space="preserve"> </w:t>
      </w:r>
      <w:proofErr w:type="spellStart"/>
      <w:r w:rsidR="0024287C">
        <w:t>pengujian</w:t>
      </w:r>
      <w:proofErr w:type="spellEnd"/>
      <w:r w:rsidR="0024287C">
        <w:t xml:space="preserve"> yang </w:t>
      </w:r>
      <w:proofErr w:type="spellStart"/>
      <w:r w:rsidR="0024287C">
        <w:t>dilakukan</w:t>
      </w:r>
      <w:proofErr w:type="spellEnd"/>
      <w:r w:rsidR="0024287C">
        <w:t xml:space="preserve"> untuk </w:t>
      </w:r>
      <w:proofErr w:type="spellStart"/>
      <w:r w:rsidR="0024287C">
        <w:t>memastikan</w:t>
      </w:r>
      <w:proofErr w:type="spellEnd"/>
      <w:r w:rsidR="0024287C">
        <w:t xml:space="preserve"> </w:t>
      </w:r>
      <w:proofErr w:type="spellStart"/>
      <w:r w:rsidR="0024287C">
        <w:t>apakah</w:t>
      </w:r>
      <w:proofErr w:type="spellEnd"/>
      <w:r w:rsidR="0024287C">
        <w:t xml:space="preserve"> </w:t>
      </w:r>
      <w:proofErr w:type="spellStart"/>
      <w:r w:rsidR="0024287C">
        <w:t>semua</w:t>
      </w:r>
      <w:proofErr w:type="spellEnd"/>
      <w:r w:rsidR="0024287C">
        <w:t xml:space="preserve"> </w:t>
      </w:r>
      <w:proofErr w:type="spellStart"/>
      <w:r w:rsidR="0024287C">
        <w:t>fungsi</w:t>
      </w:r>
      <w:proofErr w:type="spellEnd"/>
      <w:r w:rsidR="0024287C">
        <w:t xml:space="preserve"> </w:t>
      </w:r>
      <w:proofErr w:type="spellStart"/>
      <w:r w:rsidR="0024287C">
        <w:t>perangkat</w:t>
      </w:r>
      <w:proofErr w:type="spellEnd"/>
      <w:r w:rsidR="0024287C">
        <w:t xml:space="preserve"> </w:t>
      </w:r>
      <w:proofErr w:type="spellStart"/>
      <w:r w:rsidR="0024287C">
        <w:t>lunak</w:t>
      </w:r>
      <w:proofErr w:type="spellEnd"/>
      <w:r w:rsidR="0024287C">
        <w:t xml:space="preserve"> </w:t>
      </w:r>
      <w:proofErr w:type="spellStart"/>
      <w:r w:rsidR="0024287C">
        <w:t>telah</w:t>
      </w:r>
      <w:proofErr w:type="spellEnd"/>
      <w:r w:rsidR="0024287C">
        <w:t xml:space="preserve"> </w:t>
      </w:r>
      <w:proofErr w:type="spellStart"/>
      <w:r w:rsidR="0024287C">
        <w:t>berjalan</w:t>
      </w:r>
      <w:proofErr w:type="spellEnd"/>
      <w:r w:rsidR="0024287C">
        <w:t xml:space="preserve"> </w:t>
      </w:r>
      <w:proofErr w:type="spellStart"/>
      <w:r w:rsidR="0024287C">
        <w:t>semestinya</w:t>
      </w:r>
      <w:proofErr w:type="spellEnd"/>
      <w:r w:rsidR="0024287C">
        <w:t xml:space="preserve"> </w:t>
      </w:r>
      <w:proofErr w:type="spellStart"/>
      <w:r w:rsidR="0024287C">
        <w:lastRenderedPageBreak/>
        <w:t>sesuai</w:t>
      </w:r>
      <w:proofErr w:type="spellEnd"/>
      <w:r w:rsidR="0024287C">
        <w:t xml:space="preserve"> </w:t>
      </w:r>
      <w:proofErr w:type="spellStart"/>
      <w:r w:rsidR="0024287C">
        <w:t>dengan</w:t>
      </w:r>
      <w:proofErr w:type="spellEnd"/>
      <w:r w:rsidR="0024287C">
        <w:t xml:space="preserve"> </w:t>
      </w:r>
      <w:proofErr w:type="spellStart"/>
      <w:r w:rsidR="0024287C">
        <w:t>kebutuhan</w:t>
      </w:r>
      <w:proofErr w:type="spellEnd"/>
      <w:r w:rsidR="0024287C">
        <w:t xml:space="preserve"> </w:t>
      </w:r>
      <w:proofErr w:type="spellStart"/>
      <w:r w:rsidR="0024287C">
        <w:t>fungsional</w:t>
      </w:r>
      <w:proofErr w:type="spellEnd"/>
      <w:r w:rsidR="0024287C">
        <w:t xml:space="preserve"> yang </w:t>
      </w:r>
      <w:proofErr w:type="spellStart"/>
      <w:r w:rsidR="0024287C">
        <w:t>didefinisikan</w:t>
      </w:r>
      <w:proofErr w:type="spellEnd"/>
      <w:r>
        <w:t xml:space="preserve"> </w:t>
      </w:r>
      <w:sdt>
        <w:sdtPr>
          <w:tag w:val="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"/>
          <w:id w:val="379975441"/>
          <w:placeholder>
            <w:docPart w:val="DefaultPlaceholder_-1854013440"/>
          </w:placeholder>
        </w:sdtPr>
        <w:sdtEndPr/>
        <w:sdtContent>
          <w:r w:rsidR="007B715F" w:rsidRPr="007B715F">
            <w:t>(</w:t>
          </w:r>
          <w:proofErr w:type="spellStart"/>
          <w:r w:rsidR="007B715F" w:rsidRPr="007B715F">
            <w:t>Fahrezi</w:t>
          </w:r>
          <w:proofErr w:type="spellEnd"/>
          <w:r w:rsidR="007B715F" w:rsidRPr="007B715F">
            <w:t xml:space="preserve"> </w:t>
          </w:r>
          <w:proofErr w:type="spellStart"/>
          <w:r w:rsidR="007B715F" w:rsidRPr="007B715F">
            <w:t>dkk</w:t>
          </w:r>
          <w:proofErr w:type="spellEnd"/>
          <w:r w:rsidR="007B715F" w:rsidRPr="007B715F">
            <w:t>., 2022)</w:t>
          </w:r>
        </w:sdtContent>
      </w:sdt>
      <w:r>
        <w:t xml:space="preserve">. </w:t>
      </w:r>
      <w:proofErr w:type="spellStart"/>
      <w:r>
        <w:t>Pengujian</w:t>
      </w:r>
      <w:proofErr w:type="spellEnd"/>
      <w:r>
        <w:t xml:space="preserve"> </w:t>
      </w:r>
      <w:proofErr w:type="spellStart"/>
      <w:r>
        <w:t>dilakukan</w:t>
      </w:r>
      <w:proofErr w:type="spellEnd"/>
      <w:r>
        <w:t xml:space="preserve"> untuk </w:t>
      </w:r>
      <w:proofErr w:type="spellStart"/>
      <w:r>
        <w:t>memastikan</w:t>
      </w:r>
      <w:proofErr w:type="spellEnd"/>
      <w:r>
        <w:t xml:space="preserve"> </w:t>
      </w:r>
      <w:proofErr w:type="spellStart"/>
      <w:r>
        <w:t>bahwa</w:t>
      </w:r>
      <w:proofErr w:type="spellEnd"/>
      <w:r>
        <w:t xml:space="preserve"> </w:t>
      </w:r>
      <w:r w:rsidRPr="009C0183">
        <w:rPr>
          <w:i/>
          <w:iCs/>
        </w:rPr>
        <w:t>service</w:t>
      </w:r>
      <w:r>
        <w:t xml:space="preserve"> WhatsApp </w:t>
      </w:r>
      <w:proofErr w:type="spellStart"/>
      <w:r>
        <w:t>telah</w:t>
      </w:r>
      <w:proofErr w:type="spellEnd"/>
      <w:r>
        <w:t xml:space="preserve"> </w:t>
      </w:r>
      <w:proofErr w:type="spellStart"/>
      <w:r>
        <w:t>dapat</w:t>
      </w:r>
      <w:proofErr w:type="spellEnd"/>
      <w:r>
        <w:t xml:space="preserve"> </w:t>
      </w:r>
      <w:proofErr w:type="spellStart"/>
      <w:r>
        <w:t>menanggapi</w:t>
      </w:r>
      <w:proofErr w:type="spellEnd"/>
      <w:r>
        <w:t xml:space="preserve"> </w:t>
      </w:r>
      <w:proofErr w:type="spellStart"/>
      <w:r>
        <w:t>semua</w:t>
      </w:r>
      <w:proofErr w:type="spellEnd"/>
      <w:r>
        <w:t xml:space="preserve"> </w:t>
      </w:r>
      <w:proofErr w:type="spellStart"/>
      <w:r>
        <w:t>skenario</w:t>
      </w:r>
      <w:proofErr w:type="spellEnd"/>
      <w:r>
        <w:t xml:space="preserve"> yang </w:t>
      </w:r>
      <w:proofErr w:type="spellStart"/>
      <w:r>
        <w:t>dapat</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w:t>
      </w:r>
    </w:p>
    <w:p w14:paraId="5E2764E7" w14:textId="397CD70E" w:rsidR="0050426F" w:rsidRDefault="0050426F" w:rsidP="0050426F">
      <w:pPr>
        <w:pStyle w:val="Heading2"/>
      </w:pPr>
      <w:bookmarkStart w:id="94" w:name="_Toc185853524"/>
      <w:r>
        <w:t>Hasil</w:t>
      </w:r>
      <w:bookmarkEnd w:id="94"/>
    </w:p>
    <w:p w14:paraId="03E5C2FE" w14:textId="1C5FEA70" w:rsidR="0050426F" w:rsidRPr="0050426F" w:rsidRDefault="00EF2F92" w:rsidP="000D7905">
      <w:pPr>
        <w:pStyle w:val="paragraf"/>
      </w:pPr>
      <w:r>
        <w:t xml:space="preserve">Hasil yang </w:t>
      </w:r>
      <w:proofErr w:type="spellStart"/>
      <w:r>
        <w:t>didapat</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menerima</w:t>
      </w:r>
      <w:proofErr w:type="spellEnd"/>
      <w:r>
        <w:t xml:space="preserve"> </w:t>
      </w:r>
      <w:proofErr w:type="spellStart"/>
      <w:r w:rsidR="00DD3B11">
        <w:t>gambar</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akun</w:t>
      </w:r>
      <w:proofErr w:type="spellEnd"/>
      <w:r>
        <w:t xml:space="preserve"> WhatsApp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EF2F92">
        <w:rPr>
          <w:i/>
          <w:iCs/>
        </w:rPr>
        <w:t>blur</w:t>
      </w:r>
      <w:r>
        <w:t xml:space="preserve"> pada </w:t>
      </w:r>
      <w:proofErr w:type="spellStart"/>
      <w:r>
        <w:t>gambar</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rsidR="007A4CE7">
        <w:t>melalui</w:t>
      </w:r>
      <w:proofErr w:type="spellEnd"/>
      <w:r>
        <w:t xml:space="preserve"> WhatsApp pada </w:t>
      </w:r>
      <w:proofErr w:type="spellStart"/>
      <w:r>
        <w:t>percakapan</w:t>
      </w:r>
      <w:proofErr w:type="spellEnd"/>
      <w:r>
        <w:t xml:space="preserve"> yang </w:t>
      </w:r>
      <w:proofErr w:type="spellStart"/>
      <w:r>
        <w:t>sama</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3 </w:t>
      </w:r>
      <w:proofErr w:type="spellStart"/>
      <w:r>
        <w:t>detik</w:t>
      </w:r>
      <w:proofErr w:type="spellEnd"/>
      <w:r>
        <w:t xml:space="preserve"> dan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biaya</w:t>
      </w:r>
      <w:proofErr w:type="spellEnd"/>
      <w:r>
        <w:t xml:space="preserve"> </w:t>
      </w:r>
      <w:proofErr w:type="spellStart"/>
      <w:r>
        <w:t>kurang</w:t>
      </w:r>
      <w:proofErr w:type="spellEnd"/>
      <w:r>
        <w:t xml:space="preserve"> </w:t>
      </w:r>
      <w:proofErr w:type="spellStart"/>
      <w:r>
        <w:t>dari</w:t>
      </w:r>
      <w:proofErr w:type="spellEnd"/>
      <w:r>
        <w:t xml:space="preserve"> 1 </w:t>
      </w:r>
      <w:proofErr w:type="spellStart"/>
      <w:r>
        <w:t>juta</w:t>
      </w:r>
      <w:proofErr w:type="spellEnd"/>
      <w:r>
        <w:t xml:space="preserve"> rupiah dan </w:t>
      </w:r>
      <w:proofErr w:type="spellStart"/>
      <w:r>
        <w:t>waktu</w:t>
      </w:r>
      <w:proofErr w:type="spellEnd"/>
      <w:r>
        <w:t xml:space="preserve"> </w:t>
      </w:r>
      <w:proofErr w:type="spellStart"/>
      <w:r>
        <w:t>selama</w:t>
      </w:r>
      <w:proofErr w:type="spellEnd"/>
      <w:r>
        <w:t xml:space="preserve">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45"/>
          <w:headerReference w:type="default" r:id="rId46"/>
          <w:footerReference w:type="even" r:id="rId47"/>
          <w:footerReference w:type="default" r:id="rId48"/>
          <w:headerReference w:type="first" r:id="rId49"/>
          <w:footerReference w:type="first" r:id="rId50"/>
          <w:pgSz w:w="11906" w:h="16838" w:code="9"/>
          <w:pgMar w:top="2268" w:right="1701" w:bottom="1701" w:left="2268" w:header="1417" w:footer="850" w:gutter="0"/>
          <w:cols w:space="720"/>
          <w:titlePg/>
          <w:docGrid w:linePitch="360"/>
        </w:sectPr>
      </w:pPr>
    </w:p>
    <w:bookmarkEnd w:id="73"/>
    <w:p w14:paraId="1EE915F8" w14:textId="57305921" w:rsidR="005D5BE6" w:rsidRPr="00A737C8" w:rsidRDefault="00A737C8" w:rsidP="00245B63">
      <w:pPr>
        <w:pStyle w:val="Heading1"/>
        <w:ind w:left="0" w:firstLine="0"/>
      </w:pPr>
      <w:r>
        <w:lastRenderedPageBreak/>
        <w:br/>
      </w:r>
      <w:bookmarkStart w:id="95" w:name="_Toc185853525"/>
      <w:r w:rsidR="00B3011C">
        <w:t>PERANCANGAN</w:t>
      </w:r>
      <w:bookmarkEnd w:id="95"/>
    </w:p>
    <w:p w14:paraId="6A5F1861" w14:textId="12770732" w:rsidR="005D5BE6" w:rsidRPr="001D7110" w:rsidRDefault="002643EE" w:rsidP="000D7905">
      <w:pPr>
        <w:pStyle w:val="paragraf"/>
      </w:pPr>
      <w:bookmarkStart w:id="96" w:name="_Hlk532877819"/>
      <w:r>
        <w:t xml:space="preserve">Bab </w:t>
      </w:r>
      <w:proofErr w:type="spellStart"/>
      <w:r>
        <w:t>perancangan</w:t>
      </w:r>
      <w:proofErr w:type="spellEnd"/>
      <w:r>
        <w:t xml:space="preserve"> </w:t>
      </w:r>
      <w:proofErr w:type="spellStart"/>
      <w:r>
        <w:t>berisi</w:t>
      </w:r>
      <w:proofErr w:type="spellEnd"/>
      <w:r>
        <w:t xml:space="preserve"> </w:t>
      </w:r>
      <w:proofErr w:type="spellStart"/>
      <w:r>
        <w:t>rancangan</w:t>
      </w:r>
      <w:proofErr w:type="spellEnd"/>
      <w:r>
        <w:t xml:space="preserve"> untuk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seperti</w:t>
      </w:r>
      <w:proofErr w:type="spellEnd"/>
      <w:r>
        <w:t xml:space="preserve"> </w:t>
      </w:r>
      <w:proofErr w:type="spellStart"/>
      <w:r>
        <w:t>spesifikasi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untuk </w:t>
      </w:r>
      <w:proofErr w:type="spellStart"/>
      <w:r>
        <w:t>pengujian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verifikasi</w:t>
      </w:r>
      <w:proofErr w:type="spellEnd"/>
      <w:r>
        <w:t xml:space="preserve"> proses </w:t>
      </w:r>
      <w:proofErr w:type="spellStart"/>
      <w:r>
        <w:t>perancangan</w:t>
      </w:r>
      <w:proofErr w:type="spellEnd"/>
      <w:r>
        <w:t xml:space="preserve">, dan </w:t>
      </w:r>
      <w:proofErr w:type="spellStart"/>
      <w:r>
        <w:t>jadwal</w:t>
      </w:r>
      <w:proofErr w:type="spellEnd"/>
      <w:r>
        <w:t xml:space="preserve"> </w:t>
      </w:r>
      <w:proofErr w:type="spellStart"/>
      <w:r>
        <w:t>pelaksanaan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perangkat</w:t>
      </w:r>
      <w:proofErr w:type="spellEnd"/>
      <w:r>
        <w:t xml:space="preserve"> </w:t>
      </w:r>
      <w:proofErr w:type="spellStart"/>
      <w:r>
        <w:t>lunak</w:t>
      </w:r>
      <w:proofErr w:type="spellEnd"/>
      <w:r w:rsidR="006E0A83">
        <w:t>.</w:t>
      </w:r>
    </w:p>
    <w:p w14:paraId="5D37202C" w14:textId="61890713" w:rsidR="005D5BE6" w:rsidRDefault="00B3011C">
      <w:pPr>
        <w:pStyle w:val="Heading2"/>
      </w:pPr>
      <w:bookmarkStart w:id="97" w:name="_Toc185853526"/>
      <w:proofErr w:type="spellStart"/>
      <w:r>
        <w:t>Spesifikasi</w:t>
      </w:r>
      <w:proofErr w:type="spellEnd"/>
      <w:r>
        <w:t xml:space="preserve"> Solusi</w:t>
      </w:r>
      <w:bookmarkEnd w:id="97"/>
    </w:p>
    <w:p w14:paraId="784BB84C" w14:textId="028EE4E4" w:rsidR="005D5BE6" w:rsidRDefault="00F23B42" w:rsidP="000D7905">
      <w:pPr>
        <w:pStyle w:val="paragraf"/>
      </w:pPr>
      <w:proofErr w:type="spellStart"/>
      <w:r>
        <w:t>Spesifikasi</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berisi</w:t>
      </w:r>
      <w:proofErr w:type="spellEnd"/>
      <w:r>
        <w:t xml:space="preserve"> </w:t>
      </w:r>
      <w:proofErr w:type="spellStart"/>
      <w:r>
        <w:t>spesifikasi</w:t>
      </w:r>
      <w:proofErr w:type="spellEnd"/>
      <w:r>
        <w:t xml:space="preserve"> </w:t>
      </w:r>
      <w:proofErr w:type="spellStart"/>
      <w:r>
        <w:t>fungsi</w:t>
      </w:r>
      <w:proofErr w:type="spellEnd"/>
      <w:r>
        <w:t xml:space="preserve"> dan </w:t>
      </w:r>
      <w:proofErr w:type="spellStart"/>
      <w:r>
        <w:t>karakteristik</w:t>
      </w:r>
      <w:proofErr w:type="spellEnd"/>
      <w:r>
        <w:t xml:space="preserve"> yang </w:t>
      </w:r>
      <w:proofErr w:type="spellStart"/>
      <w:r>
        <w:t>memenuhi</w:t>
      </w:r>
      <w:proofErr w:type="spellEnd"/>
      <w:r>
        <w:t xml:space="preserve"> </w:t>
      </w:r>
      <w:proofErr w:type="spellStart"/>
      <w:r w:rsidRPr="000D7905">
        <w:t>sifat</w:t>
      </w:r>
      <w:proofErr w:type="spellEnd"/>
      <w:r>
        <w:t xml:space="preserve"> </w:t>
      </w:r>
      <w:proofErr w:type="spellStart"/>
      <w:r>
        <w:t>abstrak</w:t>
      </w:r>
      <w:proofErr w:type="spellEnd"/>
      <w:r>
        <w:t xml:space="preserve">, </w:t>
      </w:r>
      <w:r w:rsidRPr="00F23B42">
        <w:rPr>
          <w:i/>
          <w:iCs/>
        </w:rPr>
        <w:t>verifiable</w:t>
      </w:r>
      <w:r>
        <w:t xml:space="preserve">, </w:t>
      </w:r>
      <w:r w:rsidRPr="00F23B42">
        <w:rPr>
          <w:i/>
          <w:iCs/>
        </w:rPr>
        <w:t>traceable</w:t>
      </w:r>
      <w:r>
        <w:t xml:space="preserve">, dan </w:t>
      </w:r>
      <w:proofErr w:type="spellStart"/>
      <w:r>
        <w:t>tidak</w:t>
      </w:r>
      <w:proofErr w:type="spellEnd"/>
      <w:r>
        <w:t xml:space="preserve"> </w:t>
      </w:r>
      <w:proofErr w:type="spellStart"/>
      <w:r>
        <w:t>ambigu</w:t>
      </w:r>
      <w:proofErr w:type="spellEnd"/>
      <w:r>
        <w:t xml:space="preserve">. </w:t>
      </w:r>
      <w:proofErr w:type="spellStart"/>
      <w:r>
        <w:t>Berikut</w:t>
      </w:r>
      <w:proofErr w:type="spellEnd"/>
      <w:r>
        <w:t xml:space="preserve"> </w:t>
      </w:r>
      <w:proofErr w:type="spellStart"/>
      <w:r>
        <w:t>spesifikasi</w:t>
      </w:r>
      <w:proofErr w:type="spellEnd"/>
      <w:r>
        <w:t xml:space="preserve"> </w:t>
      </w:r>
      <w:proofErr w:type="spellStart"/>
      <w:r>
        <w:t>solusi</w:t>
      </w:r>
      <w:proofErr w:type="spellEnd"/>
      <w:r>
        <w:t xml:space="preserve"> yang </w:t>
      </w:r>
      <w:proofErr w:type="spellStart"/>
      <w:r>
        <w:t>dibangun</w:t>
      </w:r>
      <w:proofErr w:type="spellEnd"/>
      <w:r>
        <w:t>:</w:t>
      </w:r>
    </w:p>
    <w:p w14:paraId="3EEFC39D" w14:textId="526FFCDC"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rsidR="00E63E42">
        <w:t>mengidentifikasi</w:t>
      </w:r>
      <w:proofErr w:type="spellEnd"/>
      <w:r>
        <w:t xml:space="preserve"> </w:t>
      </w:r>
      <w:proofErr w:type="spellStart"/>
      <w:r w:rsidR="00DD3B11">
        <w:t>gambar</w:t>
      </w:r>
      <w:proofErr w:type="spellEnd"/>
      <w:r>
        <w:t xml:space="preserve"> </w:t>
      </w:r>
      <w:proofErr w:type="spellStart"/>
      <w:r>
        <w:t>dokumen</w:t>
      </w:r>
      <w:proofErr w:type="spellEnd"/>
      <w:r>
        <w:t xml:space="preserve"> yang </w:t>
      </w:r>
      <w:proofErr w:type="spellStart"/>
      <w:r>
        <w:t>memiliki</w:t>
      </w:r>
      <w:proofErr w:type="spellEnd"/>
      <w:r>
        <w:t xml:space="preserve"> </w:t>
      </w:r>
      <w:r w:rsidRPr="00F23B42">
        <w:rPr>
          <w:i/>
          <w:iCs/>
        </w:rPr>
        <w:t>blur</w:t>
      </w:r>
      <w:r>
        <w:t xml:space="preserve"> </w:t>
      </w:r>
      <w:proofErr w:type="spellStart"/>
      <w:r>
        <w:t>dari</w:t>
      </w:r>
      <w:proofErr w:type="spellEnd"/>
      <w:r>
        <w:t xml:space="preserve"> </w:t>
      </w:r>
      <w:proofErr w:type="spellStart"/>
      <w:r w:rsidR="00DD3B11">
        <w:t>gambar</w:t>
      </w:r>
      <w:proofErr w:type="spellEnd"/>
      <w:r>
        <w:t xml:space="preserve"> </w:t>
      </w:r>
      <w:proofErr w:type="spellStart"/>
      <w:r>
        <w:t>dokumen</w:t>
      </w:r>
      <w:proofErr w:type="spellEnd"/>
      <w:r>
        <w:t xml:space="preserve"> yang </w:t>
      </w:r>
      <w:proofErr w:type="spellStart"/>
      <w:r>
        <w:t>tidak</w:t>
      </w:r>
      <w:proofErr w:type="spellEnd"/>
      <w:r>
        <w:t xml:space="preserve"> </w:t>
      </w:r>
      <w:proofErr w:type="spellStart"/>
      <w:r>
        <w:t>memiliki</w:t>
      </w:r>
      <w:proofErr w:type="spellEnd"/>
      <w:r>
        <w:t xml:space="preserve"> </w:t>
      </w:r>
      <w:r w:rsidRPr="00F23B42">
        <w:rPr>
          <w:i/>
          <w:iCs/>
        </w:rPr>
        <w:t>blur</w:t>
      </w:r>
      <w:r>
        <w:t>.</w:t>
      </w:r>
    </w:p>
    <w:p w14:paraId="07C09D42" w14:textId="33D9277C" w:rsidR="00E619C6" w:rsidRDefault="00E619C6" w:rsidP="00E619C6">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rsidR="006109D3">
        <w:t>mengidentifikasi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dalam</w:t>
      </w:r>
      <w:proofErr w:type="spellEnd"/>
      <w:r>
        <w:t xml:space="preserve"> </w:t>
      </w:r>
      <w:r>
        <w:rPr>
          <w:i/>
          <w:iCs/>
        </w:rPr>
        <w:t>file</w:t>
      </w:r>
      <w:r>
        <w:t xml:space="preserve"> format PNG, JPEG, dan PDF.</w:t>
      </w:r>
    </w:p>
    <w:p w14:paraId="63FA6EC3" w14:textId="7C81AD37"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dijalankan</w:t>
      </w:r>
      <w:proofErr w:type="spellEnd"/>
      <w:r>
        <w:t xml:space="preserve"> </w:t>
      </w:r>
      <w:proofErr w:type="spellStart"/>
      <w:r>
        <w:t>melalui</w:t>
      </w:r>
      <w:proofErr w:type="spellEnd"/>
      <w:r>
        <w:t xml:space="preserve"> </w:t>
      </w:r>
      <w:proofErr w:type="spellStart"/>
      <w:r>
        <w:t>akun</w:t>
      </w:r>
      <w:proofErr w:type="spellEnd"/>
      <w:r>
        <w:t xml:space="preserve"> WhatsApp.</w:t>
      </w:r>
    </w:p>
    <w:p w14:paraId="3D981A22" w14:textId="42ECEC00" w:rsidR="00F23B42" w:rsidRP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dalam</w:t>
      </w:r>
      <w:proofErr w:type="spellEnd"/>
      <w:r>
        <w:t xml:space="preserve"> </w:t>
      </w:r>
      <w:proofErr w:type="spellStart"/>
      <w:r>
        <w:t>waktu</w:t>
      </w:r>
      <w:proofErr w:type="spellEnd"/>
      <w:r>
        <w:t xml:space="preserve"> di</w:t>
      </w:r>
      <w:r w:rsidR="00FE5999">
        <w:t xml:space="preserve"> </w:t>
      </w:r>
      <w:proofErr w:type="spellStart"/>
      <w:r>
        <w:t>bawah</w:t>
      </w:r>
      <w:proofErr w:type="spellEnd"/>
      <w:r>
        <w:t xml:space="preserve"> 3 </w:t>
      </w:r>
      <w:proofErr w:type="spellStart"/>
      <w:r>
        <w:t>detik</w:t>
      </w:r>
      <w:proofErr w:type="spellEnd"/>
      <w:r>
        <w:t>.</w:t>
      </w:r>
    </w:p>
    <w:p w14:paraId="0BEA3812" w14:textId="10624446" w:rsidR="005D5BE6" w:rsidRDefault="00B3011C">
      <w:pPr>
        <w:pStyle w:val="Heading2"/>
        <w:rPr>
          <w:lang w:val="id-ID"/>
        </w:rPr>
      </w:pPr>
      <w:bookmarkStart w:id="98" w:name="_Toc185853527"/>
      <w:proofErr w:type="spellStart"/>
      <w:r>
        <w:t>Rencana</w:t>
      </w:r>
      <w:proofErr w:type="spellEnd"/>
      <w:r>
        <w:t xml:space="preserve"> </w:t>
      </w:r>
      <w:proofErr w:type="spellStart"/>
      <w:r>
        <w:t>Pengujian</w:t>
      </w:r>
      <w:bookmarkEnd w:id="98"/>
      <w:proofErr w:type="spellEnd"/>
    </w:p>
    <w:p w14:paraId="50ADBB8F" w14:textId="4435D9AA" w:rsidR="005D5BE6" w:rsidRDefault="00CD5B2E" w:rsidP="000D7905">
      <w:pPr>
        <w:pStyle w:val="paragraf"/>
      </w:pPr>
      <w:proofErr w:type="spellStart"/>
      <w:r>
        <w:t>Rencana</w:t>
      </w:r>
      <w:proofErr w:type="spellEnd"/>
      <w:r>
        <w:t xml:space="preserve"> </w:t>
      </w:r>
      <w:proofErr w:type="spellStart"/>
      <w:r>
        <w:t>pengujian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performa</w:t>
      </w:r>
      <w:proofErr w:type="spellEnd"/>
      <w:r>
        <w:t xml:space="preserve"> </w:t>
      </w:r>
      <w:proofErr w:type="spellStart"/>
      <w:r>
        <w:t>dengan</w:t>
      </w:r>
      <w:proofErr w:type="spellEnd"/>
      <w:r>
        <w:t xml:space="preserve"> </w:t>
      </w:r>
      <w:r w:rsidRPr="005C2193">
        <w:rPr>
          <w:i/>
          <w:iCs/>
        </w:rPr>
        <w:t>confusion matrix</w:t>
      </w:r>
      <w:r>
        <w:t xml:space="preserve"> untuk model dan </w:t>
      </w:r>
      <w:proofErr w:type="spellStart"/>
      <w:r>
        <w:t>pengujian</w:t>
      </w:r>
      <w:proofErr w:type="spellEnd"/>
      <w:r>
        <w:t xml:space="preserve"> </w:t>
      </w:r>
      <w:r w:rsidRPr="00F23B42">
        <w:rPr>
          <w:i/>
          <w:iCs/>
        </w:rPr>
        <w:t>black box</w:t>
      </w:r>
      <w:r>
        <w:t xml:space="preserve"> dan </w:t>
      </w:r>
      <w:proofErr w:type="spellStart"/>
      <w:r>
        <w:t>kecepatan</w:t>
      </w:r>
      <w:proofErr w:type="spellEnd"/>
      <w:r>
        <w:t xml:space="preserve"> untuk </w:t>
      </w:r>
      <w:proofErr w:type="spellStart"/>
      <w:r>
        <w:t>sisi</w:t>
      </w:r>
      <w:proofErr w:type="spellEnd"/>
      <w:r>
        <w:t xml:space="preserve"> </w:t>
      </w:r>
      <w:proofErr w:type="spellStart"/>
      <w:r>
        <w:t>perangkat</w:t>
      </w:r>
      <w:proofErr w:type="spellEnd"/>
      <w:r>
        <w:t xml:space="preserve"> </w:t>
      </w:r>
      <w:proofErr w:type="spellStart"/>
      <w:r>
        <w:t>lunak</w:t>
      </w:r>
      <w:proofErr w:type="spellEnd"/>
      <w:r>
        <w:t>.</w:t>
      </w:r>
      <w:r w:rsidR="00F23B42">
        <w:t xml:space="preserve"> </w:t>
      </w:r>
      <w:proofErr w:type="spellStart"/>
      <w:r w:rsidR="00382A8F">
        <w:t>Pengujian</w:t>
      </w:r>
      <w:proofErr w:type="spellEnd"/>
      <w:r w:rsidR="00382A8F">
        <w:t xml:space="preserve"> </w:t>
      </w:r>
      <w:proofErr w:type="spellStart"/>
      <w:r w:rsidR="00382A8F">
        <w:t>ketepatan</w:t>
      </w:r>
      <w:proofErr w:type="spellEnd"/>
      <w:r w:rsidR="00382A8F">
        <w:t xml:space="preserve"> model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menggunaka</w:t>
      </w:r>
      <w:r w:rsidR="00EB1D79">
        <w:t>n</w:t>
      </w:r>
      <w:proofErr w:type="spellEnd"/>
      <w:r w:rsidR="00382A8F">
        <w:t xml:space="preserve"> </w:t>
      </w:r>
      <w:r w:rsidR="00382A8F" w:rsidRPr="00B006F1">
        <w:rPr>
          <w:i/>
          <w:iCs/>
        </w:rPr>
        <w:lastRenderedPageBreak/>
        <w:t>confusion matrix</w:t>
      </w:r>
      <w:r w:rsidR="00382A8F">
        <w:t xml:space="preserve"> untuk </w:t>
      </w:r>
      <w:proofErr w:type="spellStart"/>
      <w:r w:rsidR="00382A8F">
        <w:t>menghitung</w:t>
      </w:r>
      <w:proofErr w:type="spellEnd"/>
      <w:r w:rsidR="00382A8F">
        <w:t xml:space="preserve"> </w:t>
      </w:r>
      <w:r w:rsidR="00382A8F" w:rsidRPr="00B006F1">
        <w:rPr>
          <w:i/>
          <w:iCs/>
        </w:rPr>
        <w:t>accuracy</w:t>
      </w:r>
      <w:r w:rsidR="00382A8F">
        <w:t xml:space="preserve">, </w:t>
      </w:r>
      <w:r w:rsidR="00382A8F" w:rsidRPr="00B006F1">
        <w:rPr>
          <w:i/>
          <w:iCs/>
        </w:rPr>
        <w:t>precision</w:t>
      </w:r>
      <w:r w:rsidR="00382A8F">
        <w:t xml:space="preserve">, </w:t>
      </w:r>
      <w:r w:rsidR="00382A8F" w:rsidRPr="00B006F1">
        <w:rPr>
          <w:i/>
          <w:iCs/>
        </w:rPr>
        <w:t>recall</w:t>
      </w:r>
      <w:r w:rsidR="00382A8F">
        <w:t xml:space="preserve">, dan </w:t>
      </w:r>
      <w:r w:rsidR="00382A8F" w:rsidRPr="00B006F1">
        <w:rPr>
          <w:i/>
          <w:iCs/>
        </w:rPr>
        <w:t>F1-score</w:t>
      </w:r>
      <w:r w:rsidR="00382A8F">
        <w:t xml:space="preserve"> model. </w:t>
      </w:r>
      <w:proofErr w:type="spellStart"/>
      <w:r w:rsidR="00382A8F">
        <w:t>Pengujian</w:t>
      </w:r>
      <w:proofErr w:type="spellEnd"/>
      <w:r w:rsidR="00382A8F">
        <w:t xml:space="preserve"> </w:t>
      </w:r>
      <w:proofErr w:type="spellStart"/>
      <w:r w:rsidR="00382A8F">
        <w:t>kecepatan</w:t>
      </w:r>
      <w:proofErr w:type="spellEnd"/>
      <w:r w:rsidR="00382A8F">
        <w:t xml:space="preserve"> </w:t>
      </w:r>
      <w:proofErr w:type="spellStart"/>
      <w:r w:rsidR="00382A8F">
        <w:t>sistem</w:t>
      </w:r>
      <w:proofErr w:type="spellEnd"/>
      <w:r w:rsidR="00382A8F">
        <w:t xml:space="preserve">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mengukur</w:t>
      </w:r>
      <w:proofErr w:type="spellEnd"/>
      <w:r w:rsidR="00382A8F">
        <w:t xml:space="preserve"> </w:t>
      </w:r>
      <w:proofErr w:type="spellStart"/>
      <w:r w:rsidR="00382A8F">
        <w:t>selisih</w:t>
      </w:r>
      <w:proofErr w:type="spellEnd"/>
      <w:r w:rsidR="00382A8F">
        <w:t xml:space="preserve"> </w:t>
      </w:r>
      <w:proofErr w:type="spellStart"/>
      <w:r w:rsidR="00382A8F">
        <w:t>waktu</w:t>
      </w:r>
      <w:proofErr w:type="spellEnd"/>
      <w:r w:rsidR="00382A8F">
        <w:t xml:space="preserve"> </w:t>
      </w:r>
      <w:proofErr w:type="spellStart"/>
      <w:r w:rsidR="00382A8F">
        <w:t>penerimaan</w:t>
      </w:r>
      <w:proofErr w:type="spellEnd"/>
      <w:r w:rsidR="00382A8F">
        <w:t xml:space="preserve"> </w:t>
      </w:r>
      <w:proofErr w:type="spellStart"/>
      <w:r w:rsidR="00382A8F">
        <w:t>pesan</w:t>
      </w:r>
      <w:proofErr w:type="spellEnd"/>
      <w:r w:rsidR="00382A8F">
        <w:t xml:space="preserve"> </w:t>
      </w:r>
      <w:r w:rsidR="00382A8F" w:rsidRPr="00F23B42">
        <w:rPr>
          <w:i/>
          <w:iCs/>
        </w:rPr>
        <w:t>input</w:t>
      </w:r>
      <w:r w:rsidR="00382A8F">
        <w:t xml:space="preserve"> </w:t>
      </w:r>
      <w:proofErr w:type="spellStart"/>
      <w:r w:rsidR="00382A8F">
        <w:t>dengan</w:t>
      </w:r>
      <w:proofErr w:type="spellEnd"/>
      <w:r w:rsidR="00382A8F">
        <w:t xml:space="preserve"> </w:t>
      </w:r>
      <w:proofErr w:type="spellStart"/>
      <w:r w:rsidR="00382A8F">
        <w:t>pengiriman</w:t>
      </w:r>
      <w:proofErr w:type="spellEnd"/>
      <w:r w:rsidR="00382A8F">
        <w:t xml:space="preserve"> </w:t>
      </w:r>
      <w:proofErr w:type="spellStart"/>
      <w:r w:rsidR="00382A8F">
        <w:t>pesan</w:t>
      </w:r>
      <w:proofErr w:type="spellEnd"/>
      <w:r w:rsidR="00382A8F">
        <w:t xml:space="preserve"> </w:t>
      </w:r>
      <w:r w:rsidR="00382A8F" w:rsidRPr="00F23B42">
        <w:rPr>
          <w:i/>
          <w:iCs/>
        </w:rPr>
        <w:t>output</w:t>
      </w:r>
      <w:r w:rsidR="00382A8F">
        <w:t xml:space="preserve">. </w:t>
      </w:r>
      <w:proofErr w:type="spellStart"/>
      <w:r w:rsidR="00F23B42">
        <w:t>Pengujian</w:t>
      </w:r>
      <w:proofErr w:type="spellEnd"/>
      <w:r w:rsidR="00F23B42">
        <w:t xml:space="preserve"> </w:t>
      </w:r>
      <w:r w:rsidR="00F23B42" w:rsidRPr="00F23B42">
        <w:rPr>
          <w:i/>
          <w:iCs/>
        </w:rPr>
        <w:t>black box</w:t>
      </w:r>
      <w:r w:rsidR="00F23B42">
        <w:t xml:space="preserve"> </w:t>
      </w:r>
      <w:proofErr w:type="spellStart"/>
      <w:r w:rsidR="00F23B42">
        <w:t>dilakukan</w:t>
      </w:r>
      <w:proofErr w:type="spellEnd"/>
      <w:r w:rsidR="00F23B42">
        <w:t xml:space="preserve"> untuk </w:t>
      </w:r>
      <w:proofErr w:type="spellStart"/>
      <w:r w:rsidR="00F23B42">
        <w:t>melihat</w:t>
      </w:r>
      <w:proofErr w:type="spellEnd"/>
      <w:r w:rsidR="00F23B42">
        <w:t xml:space="preserve"> </w:t>
      </w:r>
      <w:proofErr w:type="spellStart"/>
      <w:r w:rsidR="00F23B42">
        <w:t>hasil</w:t>
      </w:r>
      <w:proofErr w:type="spellEnd"/>
      <w:r w:rsidR="00F23B42">
        <w:t xml:space="preserve"> </w:t>
      </w:r>
      <w:r w:rsidR="00F23B42" w:rsidRPr="00F23B42">
        <w:rPr>
          <w:i/>
          <w:iCs/>
        </w:rPr>
        <w:t>output</w:t>
      </w:r>
      <w:r w:rsidR="00F23B42">
        <w:t xml:space="preserve"> </w:t>
      </w:r>
      <w:proofErr w:type="spellStart"/>
      <w:r w:rsidR="00F23B42">
        <w:t>dari</w:t>
      </w:r>
      <w:proofErr w:type="spellEnd"/>
      <w:r w:rsidR="00F23B42">
        <w:t xml:space="preserve"> </w:t>
      </w:r>
      <w:proofErr w:type="spellStart"/>
      <w:r w:rsidR="00F23B42">
        <w:t>perangkat</w:t>
      </w:r>
      <w:proofErr w:type="spellEnd"/>
      <w:r w:rsidR="00F23B42">
        <w:t xml:space="preserve"> </w:t>
      </w:r>
      <w:proofErr w:type="spellStart"/>
      <w:r w:rsidR="00F23B42">
        <w:t>lunak</w:t>
      </w:r>
      <w:proofErr w:type="spellEnd"/>
      <w:r w:rsidR="00F23B42">
        <w:t xml:space="preserve"> </w:t>
      </w:r>
      <w:proofErr w:type="spellStart"/>
      <w:r w:rsidR="00F23B42">
        <w:t>dengan</w:t>
      </w:r>
      <w:proofErr w:type="spellEnd"/>
      <w:r w:rsidR="00F23B42">
        <w:t xml:space="preserve"> </w:t>
      </w:r>
      <w:r w:rsidR="00F23B42" w:rsidRPr="00F23B42">
        <w:rPr>
          <w:i/>
          <w:iCs/>
        </w:rPr>
        <w:t>input</w:t>
      </w:r>
      <w:r w:rsidR="00F23B42">
        <w:t xml:space="preserve"> yang </w:t>
      </w:r>
      <w:proofErr w:type="spellStart"/>
      <w:r w:rsidR="00F23B42">
        <w:t>ditentukan</w:t>
      </w:r>
      <w:proofErr w:type="spellEnd"/>
      <w:r w:rsidR="00F23B42">
        <w:t xml:space="preserve"> </w:t>
      </w:r>
      <w:proofErr w:type="spellStart"/>
      <w:r w:rsidR="00F23B42">
        <w:t>sesuai</w:t>
      </w:r>
      <w:proofErr w:type="spellEnd"/>
      <w:r w:rsidR="00F23B42">
        <w:t xml:space="preserve"> pada </w:t>
      </w:r>
      <w:r w:rsidR="00382A8F">
        <w:fldChar w:fldCharType="begin"/>
      </w:r>
      <w:r w:rsidR="00382A8F">
        <w:instrText xml:space="preserve"> REF _Ref180694193 \h </w:instrText>
      </w:r>
      <w:r w:rsidR="00382A8F">
        <w:fldChar w:fldCharType="separate"/>
      </w:r>
      <w:proofErr w:type="spellStart"/>
      <w:r w:rsidR="00987F50">
        <w:t>Tabel</w:t>
      </w:r>
      <w:proofErr w:type="spellEnd"/>
      <w:r w:rsidR="00987F50">
        <w:t xml:space="preserve"> </w:t>
      </w:r>
      <w:r w:rsidR="00987F50">
        <w:rPr>
          <w:noProof/>
        </w:rPr>
        <w:t>4</w:t>
      </w:r>
      <w:r w:rsidR="00987F50">
        <w:t>.</w:t>
      </w:r>
      <w:r w:rsidR="00987F50">
        <w:rPr>
          <w:noProof/>
        </w:rPr>
        <w:t>1</w:t>
      </w:r>
      <w:r w:rsidR="00382A8F">
        <w:fldChar w:fldCharType="end"/>
      </w:r>
      <w:r w:rsidR="00F23B42">
        <w:t xml:space="preserve">. </w:t>
      </w:r>
    </w:p>
    <w:p w14:paraId="1968B738" w14:textId="305151FE" w:rsidR="00F23B42" w:rsidRDefault="00382A8F" w:rsidP="00382A8F">
      <w:pPr>
        <w:pStyle w:val="Caption"/>
        <w:rPr>
          <w:color w:val="000000"/>
          <w:shd w:val="clear" w:color="auto" w:fill="FFFFFF"/>
        </w:rPr>
      </w:pPr>
      <w:bookmarkStart w:id="99" w:name="_Ref180694193"/>
      <w:bookmarkStart w:id="100" w:name="_Toc183209819"/>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4</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1</w:t>
      </w:r>
      <w:r w:rsidR="00F748BD">
        <w:fldChar w:fldCharType="end"/>
      </w:r>
      <w:bookmarkEnd w:id="99"/>
      <w:r>
        <w:t xml:space="preserve"> </w:t>
      </w:r>
      <w:proofErr w:type="spellStart"/>
      <w:r>
        <w:t>Rencana</w:t>
      </w:r>
      <w:proofErr w:type="spellEnd"/>
      <w:r>
        <w:t xml:space="preserve"> </w:t>
      </w:r>
      <w:proofErr w:type="spellStart"/>
      <w:r>
        <w:t>Pengujian</w:t>
      </w:r>
      <w:proofErr w:type="spellEnd"/>
      <w:r>
        <w:t xml:space="preserve"> </w:t>
      </w:r>
      <w:r w:rsidRPr="00382A8F">
        <w:rPr>
          <w:i/>
          <w:iCs/>
        </w:rPr>
        <w:t>Black Box</w:t>
      </w:r>
      <w:bookmarkEnd w:id="100"/>
      <w:r>
        <w:br/>
      </w:r>
    </w:p>
    <w:tbl>
      <w:tblPr>
        <w:tblStyle w:val="TableGrid"/>
        <w:tblW w:w="4000" w:type="pct"/>
        <w:jc w:val="center"/>
        <w:tblLook w:val="04A0" w:firstRow="1" w:lastRow="0" w:firstColumn="1" w:lastColumn="0" w:noHBand="0" w:noVBand="1"/>
      </w:tblPr>
      <w:tblGrid>
        <w:gridCol w:w="696"/>
        <w:gridCol w:w="5646"/>
      </w:tblGrid>
      <w:tr w:rsidR="00F23B42" w:rsidRPr="009A6B7E" w14:paraId="72B38EFF" w14:textId="77777777" w:rsidTr="00424F4F">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r>
      <w:tr w:rsidR="00F23B42" w:rsidRPr="009A6B7E" w14:paraId="1FE48007" w14:textId="77777777" w:rsidTr="00424F4F">
        <w:trPr>
          <w:cantSplit/>
          <w:jc w:val="center"/>
        </w:trPr>
        <w:tc>
          <w:tcPr>
            <w:tcW w:w="549" w:type="pct"/>
            <w:vAlign w:val="center"/>
          </w:tcPr>
          <w:p w14:paraId="25DBBA07" w14:textId="6751F734" w:rsidR="00F23B42"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p>
        </w:tc>
        <w:tc>
          <w:tcPr>
            <w:tcW w:w="4451" w:type="pct"/>
          </w:tcPr>
          <w:p w14:paraId="4AD29781" w14:textId="2583090A" w:rsidR="00F23B42"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w:t>
            </w:r>
            <w:r w:rsidRPr="000C49B6">
              <w:rPr>
                <w:rFonts w:ascii="Times New Roman" w:hAnsi="Times New Roman"/>
                <w:i/>
                <w:iCs/>
              </w:rPr>
              <w:t xml:space="preserve">file </w:t>
            </w:r>
            <w:r w:rsidRPr="000C49B6">
              <w:rPr>
                <w:rFonts w:ascii="Times New Roman" w:hAnsi="Times New Roman"/>
              </w:rPr>
              <w:t>PNG</w:t>
            </w:r>
          </w:p>
        </w:tc>
      </w:tr>
      <w:tr w:rsidR="000C49B6" w:rsidRPr="009A6B7E" w14:paraId="1DC3E5DD" w14:textId="77777777" w:rsidTr="00424F4F">
        <w:trPr>
          <w:cantSplit/>
          <w:jc w:val="center"/>
        </w:trPr>
        <w:tc>
          <w:tcPr>
            <w:tcW w:w="549" w:type="pct"/>
            <w:vAlign w:val="center"/>
          </w:tcPr>
          <w:p w14:paraId="2ECE97C2" w14:textId="0C94138E"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2.</w:t>
            </w:r>
          </w:p>
        </w:tc>
        <w:tc>
          <w:tcPr>
            <w:tcW w:w="4451" w:type="pct"/>
          </w:tcPr>
          <w:p w14:paraId="46A0B170" w14:textId="782A4056" w:rsidR="000C49B6"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w:t>
            </w:r>
            <w:r w:rsidRPr="000C49B6">
              <w:rPr>
                <w:rFonts w:ascii="Times New Roman" w:hAnsi="Times New Roman"/>
                <w:i/>
                <w:iCs/>
              </w:rPr>
              <w:t>file</w:t>
            </w:r>
            <w:r w:rsidRPr="000C49B6">
              <w:rPr>
                <w:rFonts w:ascii="Times New Roman" w:hAnsi="Times New Roman"/>
              </w:rPr>
              <w:t xml:space="preserve"> JPEG</w:t>
            </w:r>
          </w:p>
        </w:tc>
      </w:tr>
      <w:tr w:rsidR="002B2760" w:rsidRPr="009A6B7E" w14:paraId="0122978E" w14:textId="77777777" w:rsidTr="00424F4F">
        <w:trPr>
          <w:cantSplit/>
          <w:jc w:val="center"/>
        </w:trPr>
        <w:tc>
          <w:tcPr>
            <w:tcW w:w="549" w:type="pct"/>
            <w:vAlign w:val="center"/>
          </w:tcPr>
          <w:p w14:paraId="4576708B" w14:textId="6218844B" w:rsidR="002B2760" w:rsidRPr="000C49B6" w:rsidRDefault="000C49B6" w:rsidP="00424F4F">
            <w:pPr>
              <w:spacing w:before="60" w:after="60" w:line="240" w:lineRule="auto"/>
              <w:jc w:val="center"/>
              <w:rPr>
                <w:rFonts w:ascii="Times New Roman" w:hAnsi="Times New Roman"/>
              </w:rPr>
            </w:pPr>
            <w:r w:rsidRPr="000C49B6">
              <w:rPr>
                <w:rFonts w:ascii="Times New Roman" w:hAnsi="Times New Roman"/>
              </w:rPr>
              <w:t>3.</w:t>
            </w:r>
          </w:p>
        </w:tc>
        <w:tc>
          <w:tcPr>
            <w:tcW w:w="4451" w:type="pct"/>
          </w:tcPr>
          <w:p w14:paraId="6BC86048" w14:textId="7AE19207" w:rsidR="002B2760"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Pr>
                <w:rFonts w:ascii="Times New Roman" w:hAnsi="Times New Roman"/>
              </w:rPr>
              <w:t>g</w:t>
            </w:r>
            <w:r w:rsidRPr="000C49B6">
              <w:rPr>
                <w:rFonts w:ascii="Times New Roman" w:hAnsi="Times New Roman"/>
              </w:rPr>
              <w:t>ambar</w:t>
            </w:r>
            <w:proofErr w:type="spellEnd"/>
            <w:r w:rsidRPr="000C49B6">
              <w:rPr>
                <w:rFonts w:ascii="Times New Roman" w:hAnsi="Times New Roman"/>
              </w:rPr>
              <w:t xml:space="preserve"> </w:t>
            </w:r>
            <w:proofErr w:type="spellStart"/>
            <w:r>
              <w:rPr>
                <w:rFonts w:ascii="Times New Roman" w:hAnsi="Times New Roman"/>
              </w:rPr>
              <w:t>d</w:t>
            </w:r>
            <w:r w:rsidRPr="000C49B6">
              <w:rPr>
                <w:rFonts w:ascii="Times New Roman" w:hAnsi="Times New Roman"/>
              </w:rPr>
              <w:t>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file PDF </w:t>
            </w:r>
            <w:proofErr w:type="spellStart"/>
            <w:r w:rsidRPr="000C49B6">
              <w:rPr>
                <w:rFonts w:ascii="Times New Roman" w:hAnsi="Times New Roman"/>
              </w:rPr>
              <w:t>berisi</w:t>
            </w:r>
            <w:proofErr w:type="spellEnd"/>
            <w:r w:rsidRPr="000C49B6">
              <w:rPr>
                <w:rFonts w:ascii="Times New Roman" w:hAnsi="Times New Roman"/>
              </w:rPr>
              <w:t xml:space="preserve"> </w:t>
            </w:r>
            <w:proofErr w:type="spellStart"/>
            <w:r w:rsidRPr="000C49B6">
              <w:rPr>
                <w:rFonts w:ascii="Times New Roman" w:hAnsi="Times New Roman"/>
              </w:rPr>
              <w:t>satu</w:t>
            </w:r>
            <w:proofErr w:type="spellEnd"/>
            <w:r w:rsidRPr="000C49B6">
              <w:rPr>
                <w:rFonts w:ascii="Times New Roman" w:hAnsi="Times New Roman"/>
              </w:rPr>
              <w:t xml:space="preserve"> </w:t>
            </w:r>
            <w:proofErr w:type="spellStart"/>
            <w:r w:rsidRPr="000C49B6">
              <w:rPr>
                <w:rFonts w:ascii="Times New Roman" w:hAnsi="Times New Roman"/>
              </w:rPr>
              <w:t>halaman</w:t>
            </w:r>
            <w:proofErr w:type="spellEnd"/>
          </w:p>
        </w:tc>
      </w:tr>
      <w:tr w:rsidR="000C49B6" w:rsidRPr="009A6B7E" w14:paraId="22675A15" w14:textId="77777777" w:rsidTr="00424F4F">
        <w:trPr>
          <w:cantSplit/>
          <w:jc w:val="center"/>
        </w:trPr>
        <w:tc>
          <w:tcPr>
            <w:tcW w:w="549" w:type="pct"/>
            <w:vAlign w:val="center"/>
          </w:tcPr>
          <w:p w14:paraId="7F1D99B1" w14:textId="211C1A99"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4.</w:t>
            </w:r>
          </w:p>
        </w:tc>
        <w:tc>
          <w:tcPr>
            <w:tcW w:w="4451" w:type="pct"/>
          </w:tcPr>
          <w:p w14:paraId="2D9E0660" w14:textId="096A27C0" w:rsidR="000C49B6"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Pr>
                <w:rFonts w:ascii="Times New Roman" w:hAnsi="Times New Roman"/>
              </w:rPr>
              <w:t>g</w:t>
            </w:r>
            <w:r w:rsidRPr="000C49B6">
              <w:rPr>
                <w:rFonts w:ascii="Times New Roman" w:hAnsi="Times New Roman"/>
              </w:rPr>
              <w:t>ambar</w:t>
            </w:r>
            <w:proofErr w:type="spellEnd"/>
            <w:r w:rsidRPr="000C49B6">
              <w:rPr>
                <w:rFonts w:ascii="Times New Roman" w:hAnsi="Times New Roman"/>
              </w:rPr>
              <w:t xml:space="preserve"> </w:t>
            </w:r>
            <w:proofErr w:type="spellStart"/>
            <w:r>
              <w:rPr>
                <w:rFonts w:ascii="Times New Roman" w:hAnsi="Times New Roman"/>
              </w:rPr>
              <w:t>d</w:t>
            </w:r>
            <w:r w:rsidRPr="000C49B6">
              <w:rPr>
                <w:rFonts w:ascii="Times New Roman" w:hAnsi="Times New Roman"/>
              </w:rPr>
              <w:t>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file PDF </w:t>
            </w:r>
            <w:proofErr w:type="spellStart"/>
            <w:r w:rsidRPr="000C49B6">
              <w:rPr>
                <w:rFonts w:ascii="Times New Roman" w:hAnsi="Times New Roman"/>
              </w:rPr>
              <w:t>berisi</w:t>
            </w:r>
            <w:proofErr w:type="spellEnd"/>
            <w:r w:rsidRPr="000C49B6">
              <w:rPr>
                <w:rFonts w:ascii="Times New Roman" w:hAnsi="Times New Roman"/>
              </w:rPr>
              <w:t xml:space="preserve"> </w:t>
            </w:r>
            <w:proofErr w:type="spellStart"/>
            <w:r w:rsidRPr="000C49B6">
              <w:rPr>
                <w:rFonts w:ascii="Times New Roman" w:hAnsi="Times New Roman"/>
              </w:rPr>
              <w:t>lebih</w:t>
            </w:r>
            <w:proofErr w:type="spellEnd"/>
            <w:r w:rsidRPr="000C49B6">
              <w:rPr>
                <w:rFonts w:ascii="Times New Roman" w:hAnsi="Times New Roman"/>
              </w:rPr>
              <w:t xml:space="preserve"> </w:t>
            </w:r>
            <w:proofErr w:type="spellStart"/>
            <w:r w:rsidRPr="000C49B6">
              <w:rPr>
                <w:rFonts w:ascii="Times New Roman" w:hAnsi="Times New Roman"/>
              </w:rPr>
              <w:t>dari</w:t>
            </w:r>
            <w:proofErr w:type="spellEnd"/>
            <w:r w:rsidRPr="000C49B6">
              <w:rPr>
                <w:rFonts w:ascii="Times New Roman" w:hAnsi="Times New Roman"/>
              </w:rPr>
              <w:t xml:space="preserve"> </w:t>
            </w:r>
            <w:proofErr w:type="spellStart"/>
            <w:r w:rsidRPr="000C49B6">
              <w:rPr>
                <w:rFonts w:ascii="Times New Roman" w:hAnsi="Times New Roman"/>
              </w:rPr>
              <w:t>satu</w:t>
            </w:r>
            <w:proofErr w:type="spellEnd"/>
            <w:r w:rsidRPr="000C49B6">
              <w:rPr>
                <w:rFonts w:ascii="Times New Roman" w:hAnsi="Times New Roman"/>
              </w:rPr>
              <w:t xml:space="preserve"> </w:t>
            </w:r>
            <w:proofErr w:type="spellStart"/>
            <w:r w:rsidRPr="000C49B6">
              <w:rPr>
                <w:rFonts w:ascii="Times New Roman" w:hAnsi="Times New Roman"/>
              </w:rPr>
              <w:t>halaman</w:t>
            </w:r>
            <w:proofErr w:type="spellEnd"/>
          </w:p>
        </w:tc>
      </w:tr>
      <w:tr w:rsidR="00F23B42" w:rsidRPr="009A6B7E" w14:paraId="574B9113" w14:textId="77777777" w:rsidTr="00424F4F">
        <w:trPr>
          <w:cantSplit/>
          <w:jc w:val="center"/>
        </w:trPr>
        <w:tc>
          <w:tcPr>
            <w:tcW w:w="549" w:type="pct"/>
            <w:vAlign w:val="center"/>
          </w:tcPr>
          <w:p w14:paraId="3A4BE542" w14:textId="66B5A646" w:rsidR="00F23B42" w:rsidRPr="000C49B6" w:rsidRDefault="000C49B6" w:rsidP="00424F4F">
            <w:pPr>
              <w:spacing w:before="60" w:after="60" w:line="240" w:lineRule="auto"/>
              <w:jc w:val="center"/>
              <w:rPr>
                <w:rFonts w:ascii="Times New Roman" w:hAnsi="Times New Roman"/>
              </w:rPr>
            </w:pPr>
            <w:r w:rsidRPr="000C49B6">
              <w:rPr>
                <w:rFonts w:ascii="Times New Roman" w:hAnsi="Times New Roman"/>
              </w:rPr>
              <w:t>5.</w:t>
            </w:r>
          </w:p>
        </w:tc>
        <w:tc>
          <w:tcPr>
            <w:tcW w:w="4451" w:type="pct"/>
          </w:tcPr>
          <w:p w14:paraId="2FBE6669" w14:textId="7182F59B" w:rsidR="00F23B42"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w:t>
            </w:r>
            <w:proofErr w:type="spellStart"/>
            <w:r w:rsidRPr="000C49B6">
              <w:rPr>
                <w:rFonts w:ascii="Times New Roman" w:hAnsi="Times New Roman"/>
              </w:rPr>
              <w:t>kategori</w:t>
            </w:r>
            <w:proofErr w:type="spellEnd"/>
            <w:r w:rsidRPr="000C49B6">
              <w:rPr>
                <w:rFonts w:ascii="Times New Roman" w:hAnsi="Times New Roman"/>
              </w:rPr>
              <w:t xml:space="preserve"> </w:t>
            </w:r>
            <w:proofErr w:type="spellStart"/>
            <w:r w:rsidRPr="000C49B6">
              <w:rPr>
                <w:rFonts w:ascii="Times New Roman" w:hAnsi="Times New Roman"/>
              </w:rPr>
              <w:t>tidak</w:t>
            </w:r>
            <w:proofErr w:type="spellEnd"/>
            <w:r w:rsidRPr="000C49B6">
              <w:rPr>
                <w:rFonts w:ascii="Times New Roman" w:hAnsi="Times New Roman"/>
              </w:rPr>
              <w:t xml:space="preserve"> </w:t>
            </w:r>
            <w:r w:rsidRPr="000C49B6">
              <w:rPr>
                <w:rFonts w:ascii="Times New Roman" w:hAnsi="Times New Roman"/>
                <w:i/>
                <w:iCs/>
              </w:rPr>
              <w:t>blur</w:t>
            </w:r>
          </w:p>
        </w:tc>
      </w:tr>
      <w:tr w:rsidR="00F23B42" w:rsidRPr="009A6B7E" w14:paraId="2DCF038E" w14:textId="77777777" w:rsidTr="00424F4F">
        <w:trPr>
          <w:cantSplit/>
          <w:jc w:val="center"/>
        </w:trPr>
        <w:tc>
          <w:tcPr>
            <w:tcW w:w="549" w:type="pct"/>
            <w:vAlign w:val="center"/>
          </w:tcPr>
          <w:p w14:paraId="4B2305BC" w14:textId="049A8EE1" w:rsidR="00F23B42" w:rsidRPr="000C49B6" w:rsidRDefault="000C49B6" w:rsidP="00424F4F">
            <w:pPr>
              <w:spacing w:before="60" w:after="60" w:line="240" w:lineRule="auto"/>
              <w:jc w:val="center"/>
              <w:rPr>
                <w:rFonts w:ascii="Times New Roman" w:hAnsi="Times New Roman"/>
                <w:i/>
                <w:iCs/>
              </w:rPr>
            </w:pPr>
            <w:r w:rsidRPr="000C49B6">
              <w:rPr>
                <w:rFonts w:ascii="Times New Roman" w:hAnsi="Times New Roman"/>
              </w:rPr>
              <w:t>6.</w:t>
            </w:r>
          </w:p>
        </w:tc>
        <w:tc>
          <w:tcPr>
            <w:tcW w:w="4451" w:type="pct"/>
          </w:tcPr>
          <w:p w14:paraId="632F4319" w14:textId="6F48BCFA" w:rsidR="00C336C9"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w:t>
            </w:r>
            <w:proofErr w:type="spellStart"/>
            <w:r w:rsidRPr="000C49B6">
              <w:rPr>
                <w:rFonts w:ascii="Times New Roman" w:hAnsi="Times New Roman"/>
              </w:rPr>
              <w:t>kategori</w:t>
            </w:r>
            <w:proofErr w:type="spellEnd"/>
            <w:r w:rsidRPr="000C49B6">
              <w:rPr>
                <w:rFonts w:ascii="Times New Roman" w:hAnsi="Times New Roman"/>
              </w:rPr>
              <w:t xml:space="preserve"> </w:t>
            </w:r>
            <w:r w:rsidRPr="000C49B6">
              <w:rPr>
                <w:rFonts w:ascii="Times New Roman" w:hAnsi="Times New Roman"/>
                <w:i/>
                <w:iCs/>
              </w:rPr>
              <w:t>blur</w:t>
            </w:r>
          </w:p>
        </w:tc>
      </w:tr>
      <w:tr w:rsidR="000C49B6" w:rsidRPr="009A6B7E" w14:paraId="03E03EF4" w14:textId="77777777" w:rsidTr="00424F4F">
        <w:trPr>
          <w:cantSplit/>
          <w:jc w:val="center"/>
        </w:trPr>
        <w:tc>
          <w:tcPr>
            <w:tcW w:w="549" w:type="pct"/>
            <w:vAlign w:val="center"/>
          </w:tcPr>
          <w:p w14:paraId="181034B4" w14:textId="08CFAEFC"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7.</w:t>
            </w:r>
          </w:p>
        </w:tc>
        <w:tc>
          <w:tcPr>
            <w:tcW w:w="4451" w:type="pct"/>
          </w:tcPr>
          <w:p w14:paraId="40C29523" w14:textId="4CEC9D47"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terpotong</w:t>
            </w:r>
            <w:proofErr w:type="spellEnd"/>
          </w:p>
        </w:tc>
      </w:tr>
      <w:tr w:rsidR="000C49B6" w:rsidRPr="009A6B7E" w14:paraId="277C56BB" w14:textId="77777777" w:rsidTr="00424F4F">
        <w:trPr>
          <w:cantSplit/>
          <w:jc w:val="center"/>
        </w:trPr>
        <w:tc>
          <w:tcPr>
            <w:tcW w:w="549" w:type="pct"/>
            <w:vAlign w:val="center"/>
          </w:tcPr>
          <w:p w14:paraId="1C05D9FA" w14:textId="0A1F9607"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8.</w:t>
            </w:r>
          </w:p>
        </w:tc>
        <w:tc>
          <w:tcPr>
            <w:tcW w:w="4451" w:type="pct"/>
          </w:tcPr>
          <w:p w14:paraId="27880032" w14:textId="2B1941ED"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terkena</w:t>
            </w:r>
            <w:proofErr w:type="spellEnd"/>
            <w:r w:rsidRPr="000C49B6">
              <w:rPr>
                <w:rFonts w:ascii="Times New Roman" w:hAnsi="Times New Roman"/>
              </w:rPr>
              <w:t xml:space="preserve"> </w:t>
            </w:r>
            <w:proofErr w:type="spellStart"/>
            <w:r w:rsidRPr="000C49B6">
              <w:rPr>
                <w:rFonts w:ascii="Times New Roman" w:hAnsi="Times New Roman"/>
              </w:rPr>
              <w:t>pantulan</w:t>
            </w:r>
            <w:proofErr w:type="spellEnd"/>
            <w:r w:rsidRPr="000C49B6">
              <w:rPr>
                <w:rFonts w:ascii="Times New Roman" w:hAnsi="Times New Roman"/>
              </w:rPr>
              <w:t xml:space="preserve"> </w:t>
            </w:r>
            <w:proofErr w:type="spellStart"/>
            <w:r w:rsidRPr="000C49B6">
              <w:rPr>
                <w:rFonts w:ascii="Times New Roman" w:hAnsi="Times New Roman"/>
              </w:rPr>
              <w:t>cahaya</w:t>
            </w:r>
            <w:proofErr w:type="spellEnd"/>
            <w:r w:rsidRPr="000C49B6">
              <w:rPr>
                <w:rFonts w:ascii="Times New Roman" w:hAnsi="Times New Roman"/>
              </w:rPr>
              <w:t xml:space="preserve"> </w:t>
            </w:r>
            <w:proofErr w:type="spellStart"/>
            <w:r w:rsidRPr="000C49B6">
              <w:rPr>
                <w:rFonts w:ascii="Times New Roman" w:hAnsi="Times New Roman"/>
              </w:rPr>
              <w:t>berlebihan</w:t>
            </w:r>
            <w:proofErr w:type="spellEnd"/>
          </w:p>
        </w:tc>
      </w:tr>
      <w:tr w:rsidR="000C49B6" w:rsidRPr="009A6B7E" w14:paraId="1D1D682D" w14:textId="77777777" w:rsidTr="00424F4F">
        <w:trPr>
          <w:cantSplit/>
          <w:jc w:val="center"/>
        </w:trPr>
        <w:tc>
          <w:tcPr>
            <w:tcW w:w="549" w:type="pct"/>
            <w:vAlign w:val="center"/>
          </w:tcPr>
          <w:p w14:paraId="6818123B" w14:textId="29BAC49C"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9.</w:t>
            </w:r>
          </w:p>
        </w:tc>
        <w:tc>
          <w:tcPr>
            <w:tcW w:w="4451" w:type="pct"/>
          </w:tcPr>
          <w:p w14:paraId="7E805A84" w14:textId="22031626"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tertutupi</w:t>
            </w:r>
            <w:proofErr w:type="spellEnd"/>
            <w:r w:rsidRPr="000C49B6">
              <w:rPr>
                <w:rFonts w:ascii="Times New Roman" w:hAnsi="Times New Roman"/>
              </w:rPr>
              <w:t xml:space="preserve"> oleh </w:t>
            </w:r>
            <w:proofErr w:type="spellStart"/>
            <w:r w:rsidRPr="000C49B6">
              <w:rPr>
                <w:rFonts w:ascii="Times New Roman" w:hAnsi="Times New Roman"/>
              </w:rPr>
              <w:t>objek</w:t>
            </w:r>
            <w:proofErr w:type="spellEnd"/>
            <w:r w:rsidRPr="000C49B6">
              <w:rPr>
                <w:rFonts w:ascii="Times New Roman" w:hAnsi="Times New Roman"/>
              </w:rPr>
              <w:t xml:space="preserve"> lain</w:t>
            </w:r>
          </w:p>
        </w:tc>
      </w:tr>
      <w:tr w:rsidR="000C49B6" w:rsidRPr="009A6B7E" w14:paraId="4D5069BB" w14:textId="77777777" w:rsidTr="00424F4F">
        <w:trPr>
          <w:cantSplit/>
          <w:jc w:val="center"/>
        </w:trPr>
        <w:tc>
          <w:tcPr>
            <w:tcW w:w="549" w:type="pct"/>
            <w:vAlign w:val="center"/>
          </w:tcPr>
          <w:p w14:paraId="54E3179B" w14:textId="0710C7CF"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10.</w:t>
            </w:r>
          </w:p>
        </w:tc>
        <w:tc>
          <w:tcPr>
            <w:tcW w:w="4451" w:type="pct"/>
          </w:tcPr>
          <w:p w14:paraId="270D8913" w14:textId="15319E83"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terlipat</w:t>
            </w:r>
            <w:proofErr w:type="spellEnd"/>
          </w:p>
        </w:tc>
      </w:tr>
      <w:tr w:rsidR="000C49B6" w:rsidRPr="009A6B7E" w14:paraId="67276C64" w14:textId="77777777" w:rsidTr="00424F4F">
        <w:trPr>
          <w:cantSplit/>
          <w:jc w:val="center"/>
        </w:trPr>
        <w:tc>
          <w:tcPr>
            <w:tcW w:w="549" w:type="pct"/>
            <w:vAlign w:val="center"/>
          </w:tcPr>
          <w:p w14:paraId="20F4FDE2" w14:textId="1FC90DFF"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11.</w:t>
            </w:r>
          </w:p>
        </w:tc>
        <w:tc>
          <w:tcPr>
            <w:tcW w:w="4451" w:type="pct"/>
          </w:tcPr>
          <w:p w14:paraId="71BC7D7F" w14:textId="68AE5C5D"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tulisan </w:t>
            </w:r>
            <w:proofErr w:type="spellStart"/>
            <w:r w:rsidRPr="000C49B6">
              <w:rPr>
                <w:rFonts w:ascii="Times New Roman" w:hAnsi="Times New Roman"/>
              </w:rPr>
              <w:t>tangan</w:t>
            </w:r>
            <w:proofErr w:type="spellEnd"/>
          </w:p>
        </w:tc>
      </w:tr>
      <w:tr w:rsidR="00CF2EB2" w:rsidRPr="009A6B7E" w14:paraId="5F95E70A" w14:textId="77777777" w:rsidTr="00424F4F">
        <w:trPr>
          <w:cantSplit/>
          <w:jc w:val="center"/>
        </w:trPr>
        <w:tc>
          <w:tcPr>
            <w:tcW w:w="549" w:type="pct"/>
            <w:vAlign w:val="center"/>
          </w:tcPr>
          <w:p w14:paraId="58A84F8F" w14:textId="0F8595A9" w:rsidR="00CF2EB2" w:rsidRPr="00CF2EB2" w:rsidRDefault="00CF2EB2" w:rsidP="00424F4F">
            <w:pPr>
              <w:spacing w:before="60" w:after="60" w:line="240" w:lineRule="auto"/>
              <w:jc w:val="center"/>
              <w:rPr>
                <w:rFonts w:ascii="Times New Roman" w:hAnsi="Times New Roman"/>
              </w:rPr>
            </w:pPr>
            <w:r w:rsidRPr="00CF2EB2">
              <w:rPr>
                <w:rFonts w:ascii="Times New Roman" w:hAnsi="Times New Roman"/>
              </w:rPr>
              <w:t>12.</w:t>
            </w:r>
          </w:p>
        </w:tc>
        <w:tc>
          <w:tcPr>
            <w:tcW w:w="4451" w:type="pct"/>
          </w:tcPr>
          <w:p w14:paraId="4C010E7E" w14:textId="61B95884" w:rsidR="00CF2EB2" w:rsidRPr="00CF2EB2" w:rsidRDefault="00CF2EB2" w:rsidP="00C336C9">
            <w:pPr>
              <w:spacing w:before="60" w:after="60" w:line="240" w:lineRule="auto"/>
              <w:rPr>
                <w:rFonts w:ascii="Times New Roman" w:hAnsi="Times New Roman"/>
              </w:rPr>
            </w:pPr>
            <w:proofErr w:type="spellStart"/>
            <w:r w:rsidRPr="00CF2EB2">
              <w:rPr>
                <w:rFonts w:ascii="Times New Roman" w:hAnsi="Times New Roman"/>
              </w:rPr>
              <w:t>Identifikasi</w:t>
            </w:r>
            <w:proofErr w:type="spellEnd"/>
            <w:r w:rsidRPr="00CF2EB2">
              <w:rPr>
                <w:rFonts w:ascii="Times New Roman" w:hAnsi="Times New Roman"/>
              </w:rPr>
              <w:t xml:space="preserve"> </w:t>
            </w:r>
            <w:proofErr w:type="spellStart"/>
            <w:r w:rsidRPr="00CF2EB2">
              <w:rPr>
                <w:rFonts w:ascii="Times New Roman" w:hAnsi="Times New Roman"/>
              </w:rPr>
              <w:t>gambar</w:t>
            </w:r>
            <w:proofErr w:type="spellEnd"/>
            <w:r w:rsidRPr="00CF2EB2">
              <w:rPr>
                <w:rFonts w:ascii="Times New Roman" w:hAnsi="Times New Roman"/>
              </w:rPr>
              <w:t xml:space="preserve"> </w:t>
            </w:r>
            <w:proofErr w:type="spellStart"/>
            <w:r w:rsidRPr="00CF2EB2">
              <w:rPr>
                <w:rFonts w:ascii="Times New Roman" w:hAnsi="Times New Roman"/>
              </w:rPr>
              <w:t>dokumen</w:t>
            </w:r>
            <w:proofErr w:type="spellEnd"/>
            <w:r w:rsidRPr="00CF2EB2">
              <w:rPr>
                <w:rFonts w:ascii="Times New Roman" w:hAnsi="Times New Roman"/>
              </w:rPr>
              <w:t xml:space="preserve"> </w:t>
            </w:r>
            <w:proofErr w:type="spellStart"/>
            <w:r w:rsidRPr="00CF2EB2">
              <w:rPr>
                <w:rFonts w:ascii="Times New Roman" w:hAnsi="Times New Roman"/>
              </w:rPr>
              <w:t>dalam</w:t>
            </w:r>
            <w:proofErr w:type="spellEnd"/>
            <w:r w:rsidRPr="00CF2EB2">
              <w:rPr>
                <w:rFonts w:ascii="Times New Roman" w:hAnsi="Times New Roman"/>
              </w:rPr>
              <w:t xml:space="preserve"> </w:t>
            </w:r>
            <w:proofErr w:type="spellStart"/>
            <w:r w:rsidRPr="00CF2EB2">
              <w:rPr>
                <w:rFonts w:ascii="Times New Roman" w:hAnsi="Times New Roman"/>
              </w:rPr>
              <w:t>pencahayaan</w:t>
            </w:r>
            <w:proofErr w:type="spellEnd"/>
            <w:r w:rsidRPr="00CF2EB2">
              <w:rPr>
                <w:rFonts w:ascii="Times New Roman" w:hAnsi="Times New Roman"/>
              </w:rPr>
              <w:t xml:space="preserve"> </w:t>
            </w:r>
            <w:proofErr w:type="spellStart"/>
            <w:r w:rsidRPr="00CF2EB2">
              <w:rPr>
                <w:rFonts w:ascii="Times New Roman" w:hAnsi="Times New Roman"/>
              </w:rPr>
              <w:t>rendah</w:t>
            </w:r>
            <w:proofErr w:type="spellEnd"/>
            <w:r w:rsidRPr="00CF2EB2">
              <w:rPr>
                <w:rFonts w:ascii="Times New Roman" w:hAnsi="Times New Roman"/>
              </w:rPr>
              <w:t xml:space="preserve"> (</w:t>
            </w:r>
            <w:proofErr w:type="spellStart"/>
            <w:r w:rsidRPr="00CF2EB2">
              <w:rPr>
                <w:rFonts w:ascii="Times New Roman" w:hAnsi="Times New Roman"/>
              </w:rPr>
              <w:t>dibawah</w:t>
            </w:r>
            <w:proofErr w:type="spellEnd"/>
            <w:r w:rsidRPr="00CF2EB2">
              <w:rPr>
                <w:rFonts w:ascii="Times New Roman" w:hAnsi="Times New Roman"/>
              </w:rPr>
              <w:t xml:space="preserve"> </w:t>
            </w:r>
            <w:r w:rsidR="00BA3F3D">
              <w:rPr>
                <w:rFonts w:ascii="Times New Roman" w:hAnsi="Times New Roman"/>
              </w:rPr>
              <w:t>15</w:t>
            </w:r>
            <w:r w:rsidRPr="00CF2EB2">
              <w:rPr>
                <w:rFonts w:ascii="Times New Roman" w:hAnsi="Times New Roman"/>
              </w:rPr>
              <w:t>0 lux)</w:t>
            </w:r>
          </w:p>
        </w:tc>
      </w:tr>
      <w:tr w:rsidR="00894561" w:rsidRPr="009A6B7E" w14:paraId="6C8C873C" w14:textId="77777777" w:rsidTr="00424F4F">
        <w:trPr>
          <w:cantSplit/>
          <w:jc w:val="center"/>
        </w:trPr>
        <w:tc>
          <w:tcPr>
            <w:tcW w:w="549" w:type="pct"/>
            <w:vAlign w:val="center"/>
          </w:tcPr>
          <w:p w14:paraId="28989F6B" w14:textId="18D0F277" w:rsidR="00894561"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r w:rsidR="00CF2EB2">
              <w:rPr>
                <w:rFonts w:ascii="Times New Roman" w:hAnsi="Times New Roman"/>
              </w:rPr>
              <w:t>3</w:t>
            </w:r>
            <w:r w:rsidRPr="000C49B6">
              <w:rPr>
                <w:rFonts w:ascii="Times New Roman" w:hAnsi="Times New Roman"/>
              </w:rPr>
              <w:t>.</w:t>
            </w:r>
          </w:p>
        </w:tc>
        <w:tc>
          <w:tcPr>
            <w:tcW w:w="4451" w:type="pct"/>
          </w:tcPr>
          <w:p w14:paraId="0228A69D" w14:textId="026AA43A" w:rsidR="00894561"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Menerima</w:t>
            </w:r>
            <w:proofErr w:type="spellEnd"/>
            <w:r w:rsidRPr="000C49B6">
              <w:rPr>
                <w:rFonts w:ascii="Times New Roman" w:hAnsi="Times New Roman"/>
              </w:rPr>
              <w:t xml:space="preserve"> </w:t>
            </w:r>
            <w:proofErr w:type="spellStart"/>
            <w:r w:rsidRPr="000C49B6">
              <w:rPr>
                <w:rFonts w:ascii="Times New Roman" w:hAnsi="Times New Roman"/>
              </w:rPr>
              <w:t>pesan</w:t>
            </w:r>
            <w:proofErr w:type="spellEnd"/>
            <w:r w:rsidRPr="000C49B6">
              <w:rPr>
                <w:rFonts w:ascii="Times New Roman" w:hAnsi="Times New Roman"/>
              </w:rPr>
              <w:t xml:space="preserve"> </w:t>
            </w:r>
            <w:proofErr w:type="spellStart"/>
            <w:r w:rsidRPr="000C49B6">
              <w:rPr>
                <w:rFonts w:ascii="Times New Roman" w:hAnsi="Times New Roman"/>
              </w:rPr>
              <w:t>teks</w:t>
            </w:r>
            <w:proofErr w:type="spellEnd"/>
          </w:p>
        </w:tc>
      </w:tr>
      <w:tr w:rsidR="000C49B6" w:rsidRPr="009A6B7E" w14:paraId="63C80CFE" w14:textId="77777777" w:rsidTr="00424F4F">
        <w:trPr>
          <w:cantSplit/>
          <w:jc w:val="center"/>
        </w:trPr>
        <w:tc>
          <w:tcPr>
            <w:tcW w:w="549" w:type="pct"/>
            <w:vAlign w:val="center"/>
          </w:tcPr>
          <w:p w14:paraId="3F300322" w14:textId="4E65EA8A"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r w:rsidR="00CF2EB2">
              <w:rPr>
                <w:rFonts w:ascii="Times New Roman" w:hAnsi="Times New Roman"/>
              </w:rPr>
              <w:t>4</w:t>
            </w:r>
            <w:r w:rsidRPr="000C49B6">
              <w:rPr>
                <w:rFonts w:ascii="Times New Roman" w:hAnsi="Times New Roman"/>
              </w:rPr>
              <w:t>.</w:t>
            </w:r>
          </w:p>
        </w:tc>
        <w:tc>
          <w:tcPr>
            <w:tcW w:w="4451" w:type="pct"/>
          </w:tcPr>
          <w:p w14:paraId="2FF4F782" w14:textId="236A6C4B" w:rsidR="000C49B6"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Menerima</w:t>
            </w:r>
            <w:proofErr w:type="spellEnd"/>
            <w:r w:rsidRPr="000C49B6">
              <w:rPr>
                <w:rFonts w:ascii="Times New Roman" w:hAnsi="Times New Roman"/>
              </w:rPr>
              <w:t xml:space="preserve"> </w:t>
            </w:r>
            <w:proofErr w:type="spellStart"/>
            <w:r w:rsidRPr="000C49B6">
              <w:rPr>
                <w:rFonts w:ascii="Times New Roman" w:hAnsi="Times New Roman"/>
              </w:rPr>
              <w:t>pesan</w:t>
            </w:r>
            <w:proofErr w:type="spellEnd"/>
            <w:r w:rsidRPr="000C49B6">
              <w:rPr>
                <w:rFonts w:ascii="Times New Roman" w:hAnsi="Times New Roman"/>
              </w:rPr>
              <w:t xml:space="preserve"> </w:t>
            </w:r>
            <w:proofErr w:type="spellStart"/>
            <w:r w:rsidRPr="000C49B6">
              <w:rPr>
                <w:rFonts w:ascii="Times New Roman" w:hAnsi="Times New Roman"/>
              </w:rPr>
              <w:t>selain</w:t>
            </w:r>
            <w:proofErr w:type="spellEnd"/>
            <w:r w:rsidRPr="000C49B6">
              <w:rPr>
                <w:rFonts w:ascii="Times New Roman" w:hAnsi="Times New Roman"/>
              </w:rPr>
              <w:t xml:space="preserve"> </w:t>
            </w:r>
            <w:proofErr w:type="spellStart"/>
            <w:r w:rsidRPr="000C49B6">
              <w:rPr>
                <w:rFonts w:ascii="Times New Roman" w:hAnsi="Times New Roman"/>
              </w:rPr>
              <w:t>teks</w:t>
            </w:r>
            <w:proofErr w:type="spellEnd"/>
            <w:r w:rsidRPr="000C49B6">
              <w:rPr>
                <w:rFonts w:ascii="Times New Roman" w:hAnsi="Times New Roman"/>
              </w:rPr>
              <w:t>, file JPEG, PNG, dan PDF</w:t>
            </w:r>
          </w:p>
        </w:tc>
      </w:tr>
    </w:tbl>
    <w:p w14:paraId="1757405F" w14:textId="431F9423" w:rsidR="00F23B42" w:rsidRDefault="00F23B42" w:rsidP="00B3011C">
      <w:pPr>
        <w:pStyle w:val="BodyText"/>
        <w:spacing w:after="0" w:line="480" w:lineRule="auto"/>
        <w:ind w:firstLine="708"/>
        <w:jc w:val="both"/>
        <w:rPr>
          <w:color w:val="000000"/>
          <w:szCs w:val="24"/>
          <w:shd w:val="clear" w:color="auto" w:fill="FFFFFF"/>
        </w:rPr>
      </w:pPr>
    </w:p>
    <w:p w14:paraId="4020EFD9" w14:textId="0644EB81" w:rsidR="007E0146" w:rsidRDefault="007E0146" w:rsidP="007E0146">
      <w:pPr>
        <w:pStyle w:val="paragraf"/>
      </w:pPr>
      <w:proofErr w:type="spellStart"/>
      <w:r>
        <w:t>Pengujian</w:t>
      </w:r>
      <w:proofErr w:type="spellEnd"/>
      <w:r>
        <w:t xml:space="preserve"> </w:t>
      </w:r>
      <w:proofErr w:type="spellStart"/>
      <w:r>
        <w:t>performa</w:t>
      </w:r>
      <w:proofErr w:type="spellEnd"/>
      <w:r>
        <w:t xml:space="preserve"> </w:t>
      </w:r>
      <w:proofErr w:type="spellStart"/>
      <w:r>
        <w:t>identifikasi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pengujian</w:t>
      </w:r>
      <w:proofErr w:type="spellEnd"/>
      <w:r>
        <w:t xml:space="preserve"> </w:t>
      </w:r>
      <w:r>
        <w:rPr>
          <w:i/>
          <w:iCs/>
        </w:rPr>
        <w:t>confusion matrix</w:t>
      </w:r>
      <w:r>
        <w:t xml:space="preserve"> dan </w:t>
      </w:r>
      <w:proofErr w:type="spellStart"/>
      <w:r>
        <w:t>dengan</w:t>
      </w:r>
      <w:proofErr w:type="spellEnd"/>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Pengujian</w:t>
      </w:r>
      <w:proofErr w:type="spellEnd"/>
      <w:r>
        <w:t xml:space="preserve"> </w:t>
      </w:r>
      <w:r w:rsidRPr="00EF2F92">
        <w:rPr>
          <w:i/>
          <w:iCs/>
        </w:rPr>
        <w:t>confusion matrix</w:t>
      </w:r>
      <w:r>
        <w:t xml:space="preserve"> </w:t>
      </w:r>
      <w:proofErr w:type="spellStart"/>
      <w:r>
        <w:t>dilakukan</w:t>
      </w:r>
      <w:proofErr w:type="spellEnd"/>
      <w:r>
        <w:t xml:space="preserve"> untuk </w:t>
      </w:r>
      <w:proofErr w:type="spellStart"/>
      <w:r w:rsidRPr="000D7905">
        <w:t>mendapat</w:t>
      </w:r>
      <w:proofErr w:type="spellEnd"/>
      <w:r>
        <w:t xml:space="preserve"> </w:t>
      </w:r>
      <w:proofErr w:type="spellStart"/>
      <w:r>
        <w:t>metrik</w:t>
      </w:r>
      <w:proofErr w:type="spellEnd"/>
      <w:r>
        <w:t xml:space="preserve"> </w:t>
      </w:r>
      <w:proofErr w:type="spellStart"/>
      <w:r>
        <w:t>seperti</w:t>
      </w:r>
      <w:proofErr w:type="spellEnd"/>
      <w:r>
        <w:t xml:space="preserve"> </w:t>
      </w:r>
      <w:r>
        <w:rPr>
          <w:i/>
          <w:iCs/>
        </w:rPr>
        <w:t>accuracy</w:t>
      </w:r>
      <w:r>
        <w:t xml:space="preserve">, </w:t>
      </w:r>
      <w:r>
        <w:rPr>
          <w:i/>
          <w:iCs/>
        </w:rPr>
        <w:t>precision</w:t>
      </w:r>
      <w:r>
        <w:t xml:space="preserve">, </w:t>
      </w:r>
      <w:r>
        <w:rPr>
          <w:i/>
          <w:iCs/>
        </w:rPr>
        <w:t>recall</w:t>
      </w:r>
      <w:r>
        <w:t xml:space="preserve">, dan </w:t>
      </w:r>
      <w:r w:rsidRPr="00EF2F92">
        <w:rPr>
          <w:i/>
          <w:iCs/>
        </w:rPr>
        <w:t>F1-score</w:t>
      </w:r>
      <w:r>
        <w:t xml:space="preserve"> </w:t>
      </w:r>
      <w:proofErr w:type="spellStart"/>
      <w:r>
        <w:lastRenderedPageBreak/>
        <w:t>melalui</w:t>
      </w:r>
      <w:proofErr w:type="spellEnd"/>
      <w:r>
        <w:t xml:space="preserve"> </w:t>
      </w:r>
      <w:proofErr w:type="spellStart"/>
      <w:r>
        <w:t>persamaan</w:t>
      </w:r>
      <w:proofErr w:type="spellEnd"/>
      <w:r>
        <w:t xml:space="preserve"> (</w:t>
      </w:r>
      <w:r w:rsidR="00095295">
        <w:t>6</w:t>
      </w:r>
      <w:r>
        <w:t>), (</w:t>
      </w:r>
      <w:r w:rsidR="00095295">
        <w:t>7</w:t>
      </w:r>
      <w:r>
        <w:t>), (</w:t>
      </w:r>
      <w:r w:rsidR="00095295">
        <w:t>8</w:t>
      </w:r>
      <w:r>
        <w:t>), dan (</w:t>
      </w:r>
      <w:r w:rsidR="00095295">
        <w:t>9</w:t>
      </w:r>
      <w:r>
        <w:t xml:space="preserve">) </w:t>
      </w:r>
      <w:sdt>
        <w:sdtPr>
          <w:tag w:val="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1053459450"/>
          <w:placeholder>
            <w:docPart w:val="6F41435118174D969E9ADC6E96CCFAEE"/>
          </w:placeholder>
        </w:sdtPr>
        <w:sdtEndPr/>
        <w:sdtContent>
          <w:r w:rsidR="007B715F" w:rsidRPr="007B715F">
            <w:t>(</w:t>
          </w:r>
          <w:proofErr w:type="spellStart"/>
          <w:r w:rsidR="007B715F" w:rsidRPr="007B715F">
            <w:t>Pagaduan</w:t>
          </w:r>
          <w:proofErr w:type="spellEnd"/>
          <w:r w:rsidR="007B715F" w:rsidRPr="007B715F">
            <w:t xml:space="preserve"> </w:t>
          </w:r>
          <w:proofErr w:type="spellStart"/>
          <w:r w:rsidR="007B715F" w:rsidRPr="007B715F">
            <w:t>dkk</w:t>
          </w:r>
          <w:proofErr w:type="spellEnd"/>
          <w:r w:rsidR="007B715F" w:rsidRPr="007B715F">
            <w:t>., 2020)</w:t>
          </w:r>
        </w:sdtContent>
      </w:sdt>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selisih</w:t>
      </w:r>
      <w:proofErr w:type="spellEnd"/>
      <w:r>
        <w:t xml:space="preserve"> </w:t>
      </w:r>
      <w:proofErr w:type="spellStart"/>
      <w:r>
        <w:t>waktu</w:t>
      </w:r>
      <w:proofErr w:type="spellEnd"/>
      <w:r>
        <w:t xml:space="preserve"> </w:t>
      </w:r>
      <w:proofErr w:type="spellStart"/>
      <w:r>
        <w:t>penerimaan</w:t>
      </w:r>
      <w:proofErr w:type="spellEnd"/>
      <w:r>
        <w:t xml:space="preserve"> </w:t>
      </w:r>
      <w:proofErr w:type="spellStart"/>
      <w:r>
        <w:t>respons</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 xml:space="preserve"> oleh </w:t>
      </w:r>
      <w:proofErr w:type="spellStart"/>
      <w:r>
        <w:t>klien</w:t>
      </w:r>
      <w:proofErr w:type="spellEnd"/>
      <w:r>
        <w:t xml:space="preserve"> pada </w:t>
      </w:r>
      <w:r w:rsidRPr="00EF2F92">
        <w:rPr>
          <w:i/>
          <w:iCs/>
        </w:rPr>
        <w:t>header</w:t>
      </w:r>
      <w:r>
        <w:t xml:space="preserve"> </w:t>
      </w:r>
      <w:proofErr w:type="spellStart"/>
      <w:r>
        <w:t>pesan</w:t>
      </w:r>
      <w:proofErr w:type="spellEnd"/>
      <w:r>
        <w:t xml:space="preserve"> </w:t>
      </w:r>
      <w:proofErr w:type="spellStart"/>
      <w:r>
        <w:t>seperti</w:t>
      </w:r>
      <w:proofErr w:type="spellEnd"/>
      <w:r>
        <w:t xml:space="preserve"> pada </w:t>
      </w:r>
      <w:proofErr w:type="spellStart"/>
      <w:r>
        <w:t>persamaan</w:t>
      </w:r>
      <w:proofErr w:type="spellEnd"/>
      <w:r>
        <w:t xml:space="preserve"> (</w:t>
      </w:r>
      <w:r w:rsidR="00095295">
        <w:t>10</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7E0146" w14:paraId="29C43649" w14:textId="77777777" w:rsidTr="00F31A0B">
        <w:tc>
          <w:tcPr>
            <w:tcW w:w="7285" w:type="dxa"/>
            <w:vAlign w:val="center"/>
          </w:tcPr>
          <w:p w14:paraId="4A9E3797" w14:textId="77777777" w:rsidR="007E0146" w:rsidRPr="00E12DBF" w:rsidRDefault="007E0146" w:rsidP="00F31A0B">
            <w:pPr>
              <w:jc w:val="center"/>
            </w:pPr>
            <m:oMathPara>
              <m:oMath>
                <m:r>
                  <w:rPr>
                    <w:rFonts w:ascii="Cambria Math" w:hAnsi="Cambria Math"/>
                  </w:rPr>
                  <m:t>Accuracy=</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32C77AF1" w14:textId="0849F9D4"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6</w:t>
            </w:r>
            <w:r>
              <w:rPr>
                <w:rFonts w:ascii="Times New Roman" w:hAnsi="Times New Roman"/>
              </w:rPr>
              <w:t>)</w:t>
            </w:r>
          </w:p>
        </w:tc>
      </w:tr>
      <w:tr w:rsidR="007E0146" w14:paraId="64C0E6D9" w14:textId="77777777" w:rsidTr="00F31A0B">
        <w:tc>
          <w:tcPr>
            <w:tcW w:w="7285" w:type="dxa"/>
            <w:vAlign w:val="center"/>
          </w:tcPr>
          <w:p w14:paraId="676353FA" w14:textId="77777777" w:rsidR="007E0146" w:rsidRPr="00E12DBF" w:rsidRDefault="007E0146" w:rsidP="00F31A0B">
            <w:pPr>
              <w:jc w:val="center"/>
            </w:pPr>
            <m:oMathPara>
              <m:oMath>
                <m:r>
                  <w:rPr>
                    <w:rFonts w:ascii="Cambria Math" w:hAnsi="Cambria Math"/>
                  </w:rPr>
                  <m:t>Precision=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tc>
        <w:tc>
          <w:tcPr>
            <w:tcW w:w="642" w:type="dxa"/>
            <w:vAlign w:val="center"/>
          </w:tcPr>
          <w:p w14:paraId="68998645" w14:textId="1AEF51A5"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7</w:t>
            </w:r>
            <w:r>
              <w:rPr>
                <w:rFonts w:ascii="Times New Roman" w:hAnsi="Times New Roman"/>
              </w:rPr>
              <w:t>)</w:t>
            </w:r>
          </w:p>
        </w:tc>
      </w:tr>
      <w:tr w:rsidR="007E0146" w14:paraId="72E80B9F" w14:textId="77777777" w:rsidTr="00F31A0B">
        <w:tc>
          <w:tcPr>
            <w:tcW w:w="7285" w:type="dxa"/>
            <w:vAlign w:val="center"/>
          </w:tcPr>
          <w:p w14:paraId="5764EE3E" w14:textId="77777777" w:rsidR="007E0146" w:rsidRPr="00E12DBF" w:rsidRDefault="007E0146" w:rsidP="00F31A0B">
            <w:pPr>
              <w:jc w:val="center"/>
            </w:pPr>
            <m:oMathPara>
              <m:oMath>
                <m:r>
                  <w:rPr>
                    <w:rFonts w:ascii="Cambria Math" w:hAnsi="Cambria Math"/>
                  </w:rPr>
                  <m:t>Recall=</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5614B170" w14:textId="4BEFD183"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8</w:t>
            </w:r>
            <w:r>
              <w:rPr>
                <w:rFonts w:ascii="Times New Roman" w:hAnsi="Times New Roman"/>
              </w:rPr>
              <w:t>)</w:t>
            </w:r>
          </w:p>
        </w:tc>
      </w:tr>
      <w:tr w:rsidR="007E0146" w14:paraId="5CE7BD25" w14:textId="77777777" w:rsidTr="00F31A0B">
        <w:tc>
          <w:tcPr>
            <w:tcW w:w="7285" w:type="dxa"/>
            <w:vAlign w:val="center"/>
          </w:tcPr>
          <w:p w14:paraId="4B12CF38" w14:textId="77777777" w:rsidR="007E0146" w:rsidRPr="00E12DBF" w:rsidRDefault="006C2644" w:rsidP="00F31A0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2BA465F2" w14:textId="66DA9211"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9</w:t>
            </w:r>
            <w:r>
              <w:rPr>
                <w:rFonts w:ascii="Times New Roman" w:hAnsi="Times New Roman"/>
              </w:rPr>
              <w:t>)</w:t>
            </w:r>
          </w:p>
        </w:tc>
      </w:tr>
      <w:tr w:rsidR="007E0146" w14:paraId="2E406DB9" w14:textId="77777777" w:rsidTr="00F31A0B">
        <w:tc>
          <w:tcPr>
            <w:tcW w:w="7285" w:type="dxa"/>
            <w:vAlign w:val="center"/>
          </w:tcPr>
          <w:p w14:paraId="4150122D" w14:textId="77777777" w:rsidR="007E0146" w:rsidRPr="006E4DFF" w:rsidRDefault="006C2644" w:rsidP="00F31A0B">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sent</m:t>
                    </m:r>
                  </m:sub>
                </m:sSub>
              </m:oMath>
            </m:oMathPara>
          </w:p>
        </w:tc>
        <w:tc>
          <w:tcPr>
            <w:tcW w:w="642" w:type="dxa"/>
            <w:vAlign w:val="center"/>
          </w:tcPr>
          <w:p w14:paraId="37D62B1B" w14:textId="638A2CF9" w:rsidR="007E0146" w:rsidRDefault="007E0146" w:rsidP="00F31A0B">
            <w:pPr>
              <w:pStyle w:val="paragraf"/>
              <w:spacing w:after="200" w:line="240" w:lineRule="auto"/>
              <w:ind w:firstLine="0"/>
              <w:jc w:val="center"/>
            </w:pPr>
            <w:r>
              <w:rPr>
                <w:rFonts w:ascii="Times New Roman" w:hAnsi="Times New Roman"/>
              </w:rPr>
              <w:t>(</w:t>
            </w:r>
            <w:r w:rsidR="00095295">
              <w:rPr>
                <w:rFonts w:ascii="Times New Roman" w:hAnsi="Times New Roman"/>
              </w:rPr>
              <w:t>10</w:t>
            </w:r>
            <w:r>
              <w:rPr>
                <w:rFonts w:ascii="Times New Roman" w:hAnsi="Times New Roman"/>
              </w:rPr>
              <w:t>)</w:t>
            </w:r>
          </w:p>
        </w:tc>
      </w:tr>
    </w:tbl>
    <w:p w14:paraId="78BE0D8C" w14:textId="77777777" w:rsidR="007E0146" w:rsidRDefault="007E0146" w:rsidP="007E0146"/>
    <w:p w14:paraId="2E1AAEAB" w14:textId="77777777" w:rsidR="007E0146" w:rsidRDefault="007E0146" w:rsidP="007E0146">
      <w:proofErr w:type="spellStart"/>
      <w:r>
        <w:t>Keterangan</w:t>
      </w:r>
      <w:proofErr w:type="spellEnd"/>
      <w:r>
        <w:t>:</w:t>
      </w:r>
    </w:p>
    <w:p w14:paraId="50ABA4DF" w14:textId="77777777" w:rsidR="007E0146" w:rsidRDefault="007E0146" w:rsidP="007E0146">
      <w:pPr>
        <w:spacing w:after="0"/>
      </w:pPr>
      <w:r>
        <w:t>TP</w:t>
      </w:r>
      <w:r>
        <w:tab/>
        <w:t xml:space="preserve">: </w:t>
      </w:r>
      <w:r>
        <w:rPr>
          <w:i/>
          <w:iCs/>
        </w:rPr>
        <w:t>true positive</w:t>
      </w:r>
      <w:r>
        <w:t xml:space="preserve">, </w:t>
      </w:r>
      <w:proofErr w:type="spellStart"/>
      <w:r>
        <w:t>gambar</w:t>
      </w:r>
      <w:proofErr w:type="spellEnd"/>
      <w:r>
        <w:t xml:space="preserve"> </w:t>
      </w:r>
      <w:r>
        <w:rPr>
          <w:i/>
          <w:iCs/>
        </w:rPr>
        <w:t>blur</w:t>
      </w:r>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63E0D52D" w14:textId="77777777" w:rsidR="007E0146" w:rsidRDefault="007E0146" w:rsidP="007E0146">
      <w:pPr>
        <w:spacing w:after="0"/>
      </w:pPr>
      <w:r>
        <w:t>FN</w:t>
      </w:r>
      <w:r>
        <w:tab/>
        <w:t xml:space="preserve">: </w:t>
      </w:r>
      <w:r>
        <w:rPr>
          <w:i/>
          <w:iCs/>
        </w:rPr>
        <w:t>false negative</w:t>
      </w:r>
      <w:r>
        <w:t xml:space="preserve">, </w:t>
      </w:r>
      <w:proofErr w:type="spellStart"/>
      <w:r>
        <w:t>gambar</w:t>
      </w:r>
      <w:proofErr w:type="spellEnd"/>
      <w:r>
        <w:t xml:space="preserve"> </w:t>
      </w:r>
      <w:r>
        <w:rPr>
          <w:i/>
          <w:iCs/>
        </w:rPr>
        <w:t>blur</w:t>
      </w:r>
      <w:r>
        <w:t xml:space="preserve"> yang </w:t>
      </w:r>
      <w:proofErr w:type="spellStart"/>
      <w:r>
        <w:t>diidentifikasi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435F1B34" w14:textId="77777777" w:rsidR="007E0146" w:rsidRDefault="007E0146" w:rsidP="007E0146">
      <w:pPr>
        <w:spacing w:after="0"/>
      </w:pPr>
      <w:r>
        <w:t>FP</w:t>
      </w:r>
      <w:r>
        <w:tab/>
        <w:t xml:space="preserve">: </w:t>
      </w:r>
      <w:r>
        <w:rPr>
          <w:i/>
          <w:iCs/>
        </w:rPr>
        <w:t>false positive</w:t>
      </w:r>
      <w:r>
        <w:t xml:space="preserve">, </w:t>
      </w:r>
      <w:proofErr w:type="spellStart"/>
      <w:r>
        <w:t>gambar</w:t>
      </w:r>
      <w:proofErr w:type="spellEnd"/>
      <w:r>
        <w:t xml:space="preserve"> </w:t>
      </w:r>
      <w:proofErr w:type="spellStart"/>
      <w:r>
        <w:t>tajam</w:t>
      </w:r>
      <w:proofErr w:type="spellEnd"/>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32A37D66" w14:textId="77777777" w:rsidR="007E0146" w:rsidRDefault="007E0146" w:rsidP="007E0146">
      <w:pPr>
        <w:spacing w:after="0"/>
      </w:pPr>
      <w:r>
        <w:t>TN</w:t>
      </w:r>
      <w:r>
        <w:tab/>
        <w:t xml:space="preserve">: </w:t>
      </w:r>
      <w:r>
        <w:rPr>
          <w:i/>
          <w:iCs/>
        </w:rPr>
        <w:t>true negative</w:t>
      </w:r>
      <w:r>
        <w:t xml:space="preserve">, </w:t>
      </w:r>
      <w:proofErr w:type="spellStart"/>
      <w:r>
        <w:t>gambar</w:t>
      </w:r>
      <w:proofErr w:type="spellEnd"/>
      <w:r>
        <w:t xml:space="preserve"> </w:t>
      </w:r>
      <w:proofErr w:type="spellStart"/>
      <w:r>
        <w:t>tajam</w:t>
      </w:r>
      <w:proofErr w:type="spellEnd"/>
      <w:r>
        <w:t xml:space="preserve"> yang </w:t>
      </w:r>
      <w:proofErr w:type="spellStart"/>
      <w:r>
        <w:t>diidentifikasi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450E6DEC" w14:textId="77777777" w:rsidR="007E0146" w:rsidRPr="00C336C9" w:rsidRDefault="007E0146" w:rsidP="007E0146">
      <w:pPr>
        <w:spacing w:after="0"/>
      </w:pPr>
      <w:proofErr w:type="spellStart"/>
      <w:r>
        <w:t>T</w:t>
      </w:r>
      <w:r w:rsidRPr="00C336C9">
        <w:rPr>
          <w:i/>
          <w:iCs/>
          <w:vertAlign w:val="subscript"/>
        </w:rPr>
        <w:t>total</w:t>
      </w:r>
      <w:proofErr w:type="spellEnd"/>
      <w:r>
        <w:tab/>
        <w:t xml:space="preserve">: </w:t>
      </w:r>
      <w:proofErr w:type="spellStart"/>
      <w:r>
        <w:t>durasi</w:t>
      </w:r>
      <w:proofErr w:type="spellEnd"/>
      <w:r>
        <w:t xml:space="preserve"> </w:t>
      </w:r>
      <w:proofErr w:type="spellStart"/>
      <w:r>
        <w:t>waktu</w:t>
      </w:r>
      <w:proofErr w:type="spellEnd"/>
      <w:r>
        <w:t xml:space="preserve"> </w:t>
      </w:r>
      <w:proofErr w:type="spellStart"/>
      <w:r>
        <w:t>eksekusi</w:t>
      </w:r>
      <w:proofErr w:type="spellEnd"/>
      <w:r>
        <w:t xml:space="preserve"> </w:t>
      </w:r>
      <w:proofErr w:type="spellStart"/>
      <w:r>
        <w:t>identifikasi</w:t>
      </w:r>
      <w:proofErr w:type="spellEnd"/>
      <w:r>
        <w:t xml:space="preserve"> </w:t>
      </w:r>
      <w:r>
        <w:rPr>
          <w:i/>
          <w:iCs/>
        </w:rPr>
        <w:t>blur</w:t>
      </w:r>
      <w:r>
        <w:t>.</w:t>
      </w:r>
    </w:p>
    <w:p w14:paraId="559BD598" w14:textId="77777777" w:rsidR="007E0146" w:rsidRDefault="007E0146" w:rsidP="007E0146">
      <w:pPr>
        <w:spacing w:after="0"/>
      </w:pPr>
      <w:proofErr w:type="spellStart"/>
      <w:r>
        <w:t>T</w:t>
      </w:r>
      <w:r>
        <w:rPr>
          <w:i/>
          <w:iCs/>
          <w:vertAlign w:val="subscript"/>
        </w:rPr>
        <w:t>sent</w:t>
      </w:r>
      <w:proofErr w:type="spellEnd"/>
      <w:r>
        <w:tab/>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w:t>
      </w:r>
    </w:p>
    <w:p w14:paraId="2D82DE94" w14:textId="55A76D73" w:rsidR="007E0146" w:rsidRPr="00750152" w:rsidRDefault="007E0146" w:rsidP="00750152">
      <w:pPr>
        <w:spacing w:after="0"/>
      </w:pPr>
      <w:proofErr w:type="spellStart"/>
      <w:r>
        <w:t>T</w:t>
      </w:r>
      <w:r>
        <w:rPr>
          <w:i/>
          <w:iCs/>
          <w:vertAlign w:val="subscript"/>
        </w:rPr>
        <w:t>received</w:t>
      </w:r>
      <w:proofErr w:type="spellEnd"/>
      <w:r>
        <w:tab/>
        <w:t xml:space="preserve">: </w:t>
      </w:r>
      <w:proofErr w:type="spellStart"/>
      <w:r>
        <w:t>waktu</w:t>
      </w:r>
      <w:proofErr w:type="spellEnd"/>
      <w:r>
        <w:t xml:space="preserve"> </w:t>
      </w:r>
      <w:proofErr w:type="spellStart"/>
      <w:r>
        <w:t>penerimaan</w:t>
      </w:r>
      <w:proofErr w:type="spellEnd"/>
      <w:r>
        <w:t xml:space="preserve"> </w:t>
      </w:r>
      <w:proofErr w:type="spellStart"/>
      <w:r>
        <w:t>gambar</w:t>
      </w:r>
      <w:proofErr w:type="spellEnd"/>
      <w:r>
        <w:t>.</w:t>
      </w:r>
    </w:p>
    <w:p w14:paraId="17F1984C" w14:textId="3EF47FEB" w:rsidR="00B3011C" w:rsidRDefault="00B3011C" w:rsidP="00B3011C">
      <w:pPr>
        <w:pStyle w:val="Heading2"/>
        <w:rPr>
          <w:shd w:val="clear" w:color="auto" w:fill="FFFFFF"/>
        </w:rPr>
      </w:pPr>
      <w:bookmarkStart w:id="101" w:name="_Toc185853528"/>
      <w:proofErr w:type="spellStart"/>
      <w:r>
        <w:rPr>
          <w:shd w:val="clear" w:color="auto" w:fill="FFFFFF"/>
        </w:rPr>
        <w:t>Perancangan</w:t>
      </w:r>
      <w:proofErr w:type="spellEnd"/>
      <w:r>
        <w:rPr>
          <w:shd w:val="clear" w:color="auto" w:fill="FFFFFF"/>
        </w:rPr>
        <w:t xml:space="preserve"> </w:t>
      </w:r>
      <w:proofErr w:type="spellStart"/>
      <w:r>
        <w:rPr>
          <w:shd w:val="clear" w:color="auto" w:fill="FFFFFF"/>
        </w:rPr>
        <w:t>Sistem</w:t>
      </w:r>
      <w:bookmarkEnd w:id="101"/>
      <w:proofErr w:type="spellEnd"/>
    </w:p>
    <w:p w14:paraId="61BC95F5" w14:textId="263CB1D0" w:rsidR="003D1A54" w:rsidRDefault="00B006F1" w:rsidP="000D7905">
      <w:pPr>
        <w:pStyle w:val="paragraf"/>
      </w:pP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untuk </w:t>
      </w:r>
      <w:proofErr w:type="spellStart"/>
      <w:r>
        <w:t>mencapai</w:t>
      </w:r>
      <w:proofErr w:type="spellEnd"/>
      <w:r>
        <w:t xml:space="preserve"> </w:t>
      </w:r>
      <w:proofErr w:type="spellStart"/>
      <w:r>
        <w:t>tujuan</w:t>
      </w:r>
      <w:proofErr w:type="spellEnd"/>
      <w:r>
        <w:t xml:space="preserve"> </w:t>
      </w:r>
      <w:r w:rsidRPr="00B006F1">
        <w:rPr>
          <w:i/>
          <w:iCs/>
        </w:rPr>
        <w:t>capstone project</w:t>
      </w:r>
      <w:r>
        <w:t xml:space="preserve">, </w:t>
      </w:r>
      <w:proofErr w:type="spellStart"/>
      <w:r>
        <w:t>yaitu</w:t>
      </w:r>
      <w:proofErr w:type="spellEnd"/>
      <w:r>
        <w:t xml:space="preserve">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rsidR="00E63E42">
        <w:t>mengidentifikasi</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B006F1">
        <w:rPr>
          <w:i/>
          <w:iCs/>
        </w:rPr>
        <w:t>blur</w:t>
      </w:r>
      <w:r>
        <w:t xml:space="preserve"> pada </w:t>
      </w:r>
      <w:proofErr w:type="spellStart"/>
      <w:r w:rsidR="00DD3B11">
        <w:t>gambar</w:t>
      </w:r>
      <w:proofErr w:type="spellEnd"/>
      <w:r>
        <w:t xml:space="preserve"> </w:t>
      </w:r>
      <w:proofErr w:type="spellStart"/>
      <w:r>
        <w:t>dokumen</w:t>
      </w:r>
      <w:proofErr w:type="spellEnd"/>
      <w:r>
        <w:t xml:space="preserve">. </w:t>
      </w:r>
      <w:r w:rsidR="00146038">
        <w:fldChar w:fldCharType="begin"/>
      </w:r>
      <w:r w:rsidR="00146038">
        <w:instrText xml:space="preserve"> REF _Ref180694356 \h </w:instrText>
      </w:r>
      <w:r w:rsidR="00146038">
        <w:fldChar w:fldCharType="separate"/>
      </w:r>
      <w:r w:rsidR="00987F50">
        <w:t xml:space="preserve">Gambar </w:t>
      </w:r>
      <w:r w:rsidR="00987F50">
        <w:rPr>
          <w:noProof/>
        </w:rPr>
        <w:t>4</w:t>
      </w:r>
      <w:r w:rsidR="00987F50">
        <w:t>.</w:t>
      </w:r>
      <w:r w:rsidR="00987F50">
        <w:rPr>
          <w:noProof/>
        </w:rPr>
        <w:t>1</w:t>
      </w:r>
      <w:r w:rsidR="00146038">
        <w:fldChar w:fldCharType="end"/>
      </w:r>
      <w:r>
        <w:t xml:space="preserve"> </w:t>
      </w:r>
      <w:proofErr w:type="spellStart"/>
      <w:r>
        <w:t>menunjukkan</w:t>
      </w:r>
      <w:proofErr w:type="spellEnd"/>
      <w:r>
        <w:t xml:space="preserve"> </w:t>
      </w:r>
      <w:proofErr w:type="spellStart"/>
      <w:r>
        <w:t>tahapan</w:t>
      </w:r>
      <w:proofErr w:type="spellEnd"/>
      <w:r>
        <w:t xml:space="preserve"> proses </w:t>
      </w:r>
      <w:proofErr w:type="spellStart"/>
      <w:r w:rsidR="00E63E42">
        <w:t>identifikasi</w:t>
      </w:r>
      <w:proofErr w:type="spellEnd"/>
      <w:r w:rsidR="00B24F31">
        <w:t xml:space="preserve"> </w:t>
      </w:r>
      <w:r w:rsidR="00B24F31">
        <w:rPr>
          <w:i/>
          <w:iCs/>
        </w:rPr>
        <w:t>blur</w:t>
      </w:r>
      <w:r w:rsidR="00B24F31">
        <w:t xml:space="preserve"> oleh </w:t>
      </w:r>
      <w:proofErr w:type="spellStart"/>
      <w:r w:rsidR="00B24F31">
        <w:t>perangkat</w:t>
      </w:r>
      <w:proofErr w:type="spellEnd"/>
      <w:r w:rsidR="00B24F31">
        <w:t xml:space="preserve"> </w:t>
      </w:r>
      <w:proofErr w:type="spellStart"/>
      <w:r w:rsidR="00B24F31">
        <w:t>lunak</w:t>
      </w:r>
      <w:proofErr w:type="spellEnd"/>
      <w:r>
        <w:t>.</w:t>
      </w:r>
      <w:r w:rsidR="003D1A54">
        <w:t xml:space="preserve"> </w:t>
      </w:r>
    </w:p>
    <w:p w14:paraId="7EE4A07C" w14:textId="1229C6AA" w:rsidR="003D1A54" w:rsidRDefault="0078308D" w:rsidP="00B447BF">
      <w:pPr>
        <w:jc w:val="center"/>
        <w:rPr>
          <w:shd w:val="clear" w:color="auto" w:fill="FFFFFF"/>
        </w:rPr>
      </w:pPr>
      <w:r>
        <w:rPr>
          <w:noProof/>
          <w:shd w:val="clear" w:color="auto" w:fill="FFFFFF"/>
        </w:rPr>
        <w:lastRenderedPageBreak/>
        <w:drawing>
          <wp:inline distT="0" distB="0" distL="0" distR="0" wp14:anchorId="20919B48" wp14:editId="1501AC41">
            <wp:extent cx="3580062" cy="114408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11679" cy="1154187"/>
                    </a:xfrm>
                    <a:prstGeom prst="rect">
                      <a:avLst/>
                    </a:prstGeom>
                    <a:noFill/>
                    <a:ln>
                      <a:noFill/>
                    </a:ln>
                  </pic:spPr>
                </pic:pic>
              </a:graphicData>
            </a:graphic>
          </wp:inline>
        </w:drawing>
      </w:r>
    </w:p>
    <w:p w14:paraId="6F0D6410" w14:textId="62649DD9" w:rsidR="003D1A54" w:rsidRPr="00B24F31" w:rsidRDefault="00382A8F" w:rsidP="00382A8F">
      <w:pPr>
        <w:pStyle w:val="Caption"/>
        <w:rPr>
          <w:i/>
          <w:iCs/>
        </w:rPr>
      </w:pPr>
      <w:bookmarkStart w:id="102" w:name="_Ref180694356"/>
      <w:bookmarkStart w:id="103" w:name="_Toc183209835"/>
      <w:r>
        <w:t xml:space="preserve">Gambar </w:t>
      </w:r>
      <w:r w:rsidR="00697DFE">
        <w:fldChar w:fldCharType="begin"/>
      </w:r>
      <w:r w:rsidR="00697DFE">
        <w:instrText xml:space="preserve"> STYLEREF 1 \s </w:instrText>
      </w:r>
      <w:r w:rsidR="00697DFE">
        <w:fldChar w:fldCharType="separate"/>
      </w:r>
      <w:r w:rsidR="00987F50">
        <w:rPr>
          <w:noProof/>
        </w:rPr>
        <w:t>4</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1</w:t>
      </w:r>
      <w:r w:rsidR="00697DFE">
        <w:fldChar w:fldCharType="end"/>
      </w:r>
      <w:bookmarkEnd w:id="102"/>
      <w:r>
        <w:t xml:space="preserve"> </w:t>
      </w:r>
      <w:r w:rsidR="00B24F31">
        <w:t xml:space="preserve">Alur </w:t>
      </w:r>
      <w:proofErr w:type="spellStart"/>
      <w:r w:rsidR="00B24F31">
        <w:t>Kerja</w:t>
      </w:r>
      <w:proofErr w:type="spellEnd"/>
      <w:r w:rsidR="00B24F31">
        <w:t xml:space="preserve"> </w:t>
      </w:r>
      <w:r w:rsidR="000424A3">
        <w:t xml:space="preserve">Model pada </w:t>
      </w:r>
      <w:proofErr w:type="spellStart"/>
      <w:r w:rsidR="000424A3">
        <w:t>Perangkat</w:t>
      </w:r>
      <w:proofErr w:type="spellEnd"/>
      <w:r w:rsidR="000424A3">
        <w:t xml:space="preserve"> </w:t>
      </w:r>
      <w:proofErr w:type="spellStart"/>
      <w:r w:rsidR="000424A3">
        <w:t>Lunak</w:t>
      </w:r>
      <w:bookmarkEnd w:id="103"/>
      <w:proofErr w:type="spellEnd"/>
    </w:p>
    <w:p w14:paraId="2B746519" w14:textId="77777777" w:rsidR="000424A3" w:rsidRDefault="000424A3" w:rsidP="000424A3">
      <w:pPr>
        <w:pStyle w:val="paragraf"/>
      </w:pPr>
    </w:p>
    <w:p w14:paraId="10CA471B" w14:textId="730F2DEF" w:rsidR="003C3225" w:rsidRDefault="003C3225" w:rsidP="003C3225">
      <w:pPr>
        <w:pStyle w:val="paragraf"/>
      </w:pPr>
      <w:proofErr w:type="spellStart"/>
      <w:r>
        <w:t>Implementasi</w:t>
      </w:r>
      <w:proofErr w:type="spellEnd"/>
      <w:r>
        <w:t xml:space="preserve"> </w:t>
      </w:r>
      <w:proofErr w:type="spellStart"/>
      <w:r>
        <w:t>komponen</w:t>
      </w:r>
      <w:proofErr w:type="spellEnd"/>
      <w:r>
        <w:t xml:space="preserve"> </w:t>
      </w:r>
      <w:proofErr w:type="spellStart"/>
      <w:r>
        <w:t>identifikasi</w:t>
      </w:r>
      <w:proofErr w:type="spellEnd"/>
      <w:r>
        <w:t xml:space="preserve"> </w:t>
      </w:r>
      <w:r w:rsidRPr="00553AF5">
        <w:rPr>
          <w:i/>
          <w:iCs/>
        </w:rPr>
        <w:t>blur</w:t>
      </w:r>
      <w:r>
        <w:t xml:space="preserve"> </w:t>
      </w:r>
      <w:proofErr w:type="spellStart"/>
      <w:r>
        <w:t>dilakukan</w:t>
      </w:r>
      <w:proofErr w:type="spellEnd"/>
      <w:r>
        <w:t xml:space="preserve"> </w:t>
      </w:r>
      <w:proofErr w:type="spellStart"/>
      <w:r>
        <w:t>dengan</w:t>
      </w:r>
      <w:proofErr w:type="spellEnd"/>
      <w:r>
        <w:t xml:space="preserve"> Python </w:t>
      </w:r>
      <w:proofErr w:type="spellStart"/>
      <w:r>
        <w:t>dengan</w:t>
      </w:r>
      <w:proofErr w:type="spellEnd"/>
      <w:r>
        <w:t xml:space="preserve"> </w:t>
      </w:r>
      <w:proofErr w:type="spellStart"/>
      <w:r>
        <w:t>pustaka</w:t>
      </w:r>
      <w:proofErr w:type="spellEnd"/>
      <w:r>
        <w:t xml:space="preserve"> OpenCV, Flask, dan P</w:t>
      </w:r>
      <w:r w:rsidRPr="00EE77D2">
        <w:t>ickle</w:t>
      </w:r>
      <w:r>
        <w:t xml:space="preserve">s. Model </w:t>
      </w:r>
      <w:proofErr w:type="spellStart"/>
      <w:r>
        <w:t>konstan</w:t>
      </w:r>
      <w:proofErr w:type="spellEnd"/>
      <w:r>
        <w:t xml:space="preserve"> untuk </w:t>
      </w:r>
      <w:r>
        <w:rPr>
          <w:i/>
          <w:iCs/>
        </w:rPr>
        <w:t>thresholding</w:t>
      </w:r>
      <w:r>
        <w:t xml:space="preserve"> yang </w:t>
      </w:r>
      <w:proofErr w:type="spellStart"/>
      <w:r>
        <w:t>dihasilkan</w:t>
      </w:r>
      <w:proofErr w:type="spellEnd"/>
      <w:r>
        <w:t xml:space="preserve"> </w:t>
      </w:r>
      <w:proofErr w:type="spellStart"/>
      <w:r>
        <w:t>disimpan</w:t>
      </w:r>
      <w:proofErr w:type="spellEnd"/>
      <w:r>
        <w:t xml:space="preserve"> </w:t>
      </w:r>
      <w:proofErr w:type="spellStart"/>
      <w:r>
        <w:t>menjadi</w:t>
      </w:r>
      <w:proofErr w:type="spellEnd"/>
      <w:r>
        <w:t xml:space="preserve"> </w:t>
      </w:r>
      <w:proofErr w:type="spellStart"/>
      <w:r>
        <w:t>suatu</w:t>
      </w:r>
      <w:proofErr w:type="spellEnd"/>
      <w:r>
        <w:t xml:space="preserve"> </w:t>
      </w:r>
      <w:r w:rsidRPr="00EE77D2">
        <w:rPr>
          <w:i/>
          <w:iCs/>
        </w:rPr>
        <w:t>file</w:t>
      </w:r>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saat</w:t>
      </w:r>
      <w:proofErr w:type="spellEnd"/>
      <w:r>
        <w:t xml:space="preserve"> </w:t>
      </w:r>
      <w:r w:rsidRPr="003C3225">
        <w:rPr>
          <w:i/>
          <w:iCs/>
        </w:rPr>
        <w:t>server</w:t>
      </w:r>
      <w:r>
        <w:t xml:space="preserve"> </w:t>
      </w:r>
      <w:proofErr w:type="spellStart"/>
      <w:r>
        <w:t>dipanggil</w:t>
      </w:r>
      <w:proofErr w:type="spellEnd"/>
      <w:r>
        <w:t xml:space="preserve">. </w:t>
      </w:r>
      <w:proofErr w:type="spellStart"/>
      <w:r>
        <w:t>Implementasi</w:t>
      </w:r>
      <w:proofErr w:type="spellEnd"/>
      <w:r>
        <w:t xml:space="preserve"> </w:t>
      </w:r>
      <w:proofErr w:type="spellStart"/>
      <w:r>
        <w:t>aplikasi</w:t>
      </w:r>
      <w:proofErr w:type="spellEnd"/>
      <w:r>
        <w:t xml:space="preserve"> </w:t>
      </w:r>
      <w:r w:rsidRPr="00EE77D2">
        <w:rPr>
          <w:i/>
          <w:iCs/>
        </w:rPr>
        <w:t>service</w:t>
      </w:r>
      <w:r>
        <w:t xml:space="preserve"> WhatsApp </w:t>
      </w:r>
      <w:proofErr w:type="spellStart"/>
      <w:r>
        <w:t>akan</w:t>
      </w:r>
      <w:proofErr w:type="spellEnd"/>
      <w:r>
        <w:t xml:space="preserve"> </w:t>
      </w:r>
      <w:proofErr w:type="spellStart"/>
      <w:r>
        <w:t>dilakukan</w:t>
      </w:r>
      <w:proofErr w:type="spellEnd"/>
      <w:r>
        <w:t xml:space="preserve"> </w:t>
      </w:r>
      <w:r w:rsidRPr="00EE77D2">
        <w:rPr>
          <w:i/>
          <w:iCs/>
        </w:rPr>
        <w:t>hosting</w:t>
      </w:r>
      <w:r>
        <w:t xml:space="preserve"> pada </w:t>
      </w:r>
      <w:proofErr w:type="spellStart"/>
      <w:r>
        <w:t>layanan</w:t>
      </w:r>
      <w:proofErr w:type="spellEnd"/>
      <w:r>
        <w:t xml:space="preserve"> Flask dan </w:t>
      </w:r>
      <w:proofErr w:type="spellStart"/>
      <w:r>
        <w:t>disambungkan</w:t>
      </w:r>
      <w:proofErr w:type="spellEnd"/>
      <w:r>
        <w:t xml:space="preserve"> </w:t>
      </w:r>
      <w:proofErr w:type="spellStart"/>
      <w:r>
        <w:t>kepada</w:t>
      </w:r>
      <w:proofErr w:type="spellEnd"/>
      <w:r>
        <w:t xml:space="preserve"> </w:t>
      </w:r>
      <w:proofErr w:type="spellStart"/>
      <w:r>
        <w:t>akun</w:t>
      </w:r>
      <w:proofErr w:type="spellEnd"/>
      <w:r>
        <w:t xml:space="preserve"> WhatsApp </w:t>
      </w:r>
      <w:proofErr w:type="spellStart"/>
      <w:r>
        <w:t>melalui</w:t>
      </w:r>
      <w:proofErr w:type="spellEnd"/>
      <w:r>
        <w:t xml:space="preserve"> Cloud API yang </w:t>
      </w:r>
      <w:proofErr w:type="spellStart"/>
      <w:r>
        <w:t>disediakan</w:t>
      </w:r>
      <w:proofErr w:type="spellEnd"/>
      <w:r>
        <w:t xml:space="preserve"> oleh WhatsApp Business Platform. </w:t>
      </w:r>
      <w:proofErr w:type="spellStart"/>
      <w:r>
        <w:t>Aplikasi</w:t>
      </w:r>
      <w:proofErr w:type="spellEnd"/>
      <w:r>
        <w:t xml:space="preserve"> </w:t>
      </w:r>
      <w:r w:rsidRPr="00EE77D2">
        <w:rPr>
          <w:i/>
          <w:iCs/>
        </w:rPr>
        <w:t>service</w:t>
      </w:r>
      <w:r>
        <w:t xml:space="preserve"> </w:t>
      </w:r>
      <w:proofErr w:type="spellStart"/>
      <w:r>
        <w:t>akan</w:t>
      </w:r>
      <w:proofErr w:type="spellEnd"/>
      <w:r>
        <w:t xml:space="preserve"> </w:t>
      </w:r>
      <w:proofErr w:type="spellStart"/>
      <w:r>
        <w:t>memanggil</w:t>
      </w:r>
      <w:proofErr w:type="spellEnd"/>
      <w:r>
        <w:t xml:space="preserve"> </w:t>
      </w:r>
      <w:proofErr w:type="spellStart"/>
      <w:r>
        <w:t>komponen</w:t>
      </w:r>
      <w:proofErr w:type="spellEnd"/>
      <w:r>
        <w:t xml:space="preserve"> </w:t>
      </w:r>
      <w:proofErr w:type="spellStart"/>
      <w:r>
        <w:t>identifikasi</w:t>
      </w:r>
      <w:proofErr w:type="spellEnd"/>
      <w:r>
        <w:t xml:space="preserve"> </w:t>
      </w:r>
      <w:r w:rsidRPr="00EE77D2">
        <w:rPr>
          <w:i/>
          <w:iCs/>
        </w:rPr>
        <w:t>blur</w:t>
      </w:r>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masuk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identifikasi</w:t>
      </w:r>
      <w:proofErr w:type="spellEnd"/>
      <w:r>
        <w:t xml:space="preserve"> model. </w:t>
      </w:r>
      <w:proofErr w:type="spellStart"/>
      <w:r w:rsidR="00697DFE">
        <w:t>Implementasi</w:t>
      </w:r>
      <w:proofErr w:type="spellEnd"/>
      <w:r w:rsidR="00697DFE">
        <w:t xml:space="preserve"> model dan </w:t>
      </w:r>
      <w:proofErr w:type="spellStart"/>
      <w:r w:rsidR="00697DFE">
        <w:t>perangkat</w:t>
      </w:r>
      <w:proofErr w:type="spellEnd"/>
      <w:r w:rsidR="00697DFE">
        <w:t xml:space="preserve"> </w:t>
      </w:r>
      <w:proofErr w:type="spellStart"/>
      <w:r w:rsidR="00697DFE">
        <w:t>lunak</w:t>
      </w:r>
      <w:proofErr w:type="spellEnd"/>
      <w:r w:rsidR="00697DFE">
        <w:t xml:space="preserve"> </w:t>
      </w:r>
      <w:proofErr w:type="spellStart"/>
      <w:r w:rsidR="00697DFE">
        <w:t>tertera</w:t>
      </w:r>
      <w:proofErr w:type="spellEnd"/>
      <w:r w:rsidR="00697DFE">
        <w:t xml:space="preserve"> pada</w:t>
      </w:r>
      <w:r w:rsidR="0078308D">
        <w:t xml:space="preserve"> </w:t>
      </w:r>
      <w:r w:rsidR="0078308D">
        <w:fldChar w:fldCharType="begin"/>
      </w:r>
      <w:r w:rsidR="0078308D">
        <w:instrText xml:space="preserve"> REF _Ref183208860 \h </w:instrText>
      </w:r>
      <w:r w:rsidR="0078308D">
        <w:fldChar w:fldCharType="separate"/>
      </w:r>
      <w:r w:rsidR="00987F50">
        <w:t xml:space="preserve">Gambar </w:t>
      </w:r>
      <w:r w:rsidR="00987F50">
        <w:rPr>
          <w:noProof/>
        </w:rPr>
        <w:t>4</w:t>
      </w:r>
      <w:r w:rsidR="00987F50">
        <w:t>.</w:t>
      </w:r>
      <w:r w:rsidR="00987F50">
        <w:rPr>
          <w:noProof/>
        </w:rPr>
        <w:t>2</w:t>
      </w:r>
      <w:r w:rsidR="0078308D">
        <w:fldChar w:fldCharType="end"/>
      </w:r>
      <w:r w:rsidR="00697DFE">
        <w:t>.</w:t>
      </w:r>
    </w:p>
    <w:p w14:paraId="32A2ABCC" w14:textId="7BD840BA" w:rsidR="00697DFE" w:rsidRDefault="0078308D" w:rsidP="0078308D">
      <w:pPr>
        <w:jc w:val="center"/>
      </w:pPr>
      <w:r>
        <w:rPr>
          <w:noProof/>
        </w:rPr>
        <w:drawing>
          <wp:inline distT="0" distB="0" distL="0" distR="0" wp14:anchorId="653E8813" wp14:editId="51CE4128">
            <wp:extent cx="2694189" cy="2694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2393" cy="2702393"/>
                    </a:xfrm>
                    <a:prstGeom prst="rect">
                      <a:avLst/>
                    </a:prstGeom>
                    <a:noFill/>
                    <a:ln>
                      <a:noFill/>
                    </a:ln>
                  </pic:spPr>
                </pic:pic>
              </a:graphicData>
            </a:graphic>
          </wp:inline>
        </w:drawing>
      </w:r>
    </w:p>
    <w:p w14:paraId="5A26C594" w14:textId="1C61F89A" w:rsidR="00697DFE" w:rsidRDefault="00697DFE" w:rsidP="00697DFE">
      <w:pPr>
        <w:pStyle w:val="Caption"/>
      </w:pPr>
      <w:bookmarkStart w:id="104" w:name="_Ref183208860"/>
      <w:bookmarkStart w:id="105" w:name="_Toc183209836"/>
      <w:r>
        <w:t xml:space="preserve">Gambar </w:t>
      </w:r>
      <w:r>
        <w:fldChar w:fldCharType="begin"/>
      </w:r>
      <w:r>
        <w:instrText xml:space="preserve"> STYLEREF 1 \s </w:instrText>
      </w:r>
      <w:r>
        <w:fldChar w:fldCharType="separate"/>
      </w:r>
      <w:r w:rsidR="00987F50">
        <w:rPr>
          <w:noProof/>
        </w:rPr>
        <w:t>4</w:t>
      </w:r>
      <w:r>
        <w:fldChar w:fldCharType="end"/>
      </w:r>
      <w:r>
        <w:t>.</w:t>
      </w:r>
      <w:r>
        <w:fldChar w:fldCharType="begin"/>
      </w:r>
      <w:r>
        <w:instrText xml:space="preserve"> SEQ Gambar \* ARABIC \s 1 </w:instrText>
      </w:r>
      <w:r>
        <w:fldChar w:fldCharType="separate"/>
      </w:r>
      <w:r w:rsidR="00987F50">
        <w:rPr>
          <w:noProof/>
        </w:rPr>
        <w:t>2</w:t>
      </w:r>
      <w:r>
        <w:fldChar w:fldCharType="end"/>
      </w:r>
      <w:bookmarkEnd w:id="104"/>
      <w:r w:rsidR="0078308D">
        <w:t xml:space="preserve"> </w:t>
      </w:r>
      <w:proofErr w:type="spellStart"/>
      <w:r w:rsidR="0078308D">
        <w:t>Tahapan</w:t>
      </w:r>
      <w:proofErr w:type="spellEnd"/>
      <w:r w:rsidR="0078308D">
        <w:t xml:space="preserve"> </w:t>
      </w:r>
      <w:proofErr w:type="spellStart"/>
      <w:r w:rsidR="0078308D">
        <w:t>Perancangan</w:t>
      </w:r>
      <w:proofErr w:type="spellEnd"/>
      <w:r w:rsidR="0078308D">
        <w:t xml:space="preserve"> </w:t>
      </w:r>
      <w:proofErr w:type="spellStart"/>
      <w:r w:rsidR="0078308D">
        <w:t>Sistem</w:t>
      </w:r>
      <w:bookmarkEnd w:id="105"/>
      <w:proofErr w:type="spellEnd"/>
    </w:p>
    <w:p w14:paraId="3A9E3265" w14:textId="495A72F5" w:rsidR="000D7905" w:rsidRDefault="000D7905" w:rsidP="000D7905">
      <w:pPr>
        <w:pStyle w:val="paragraf"/>
      </w:pPr>
      <w:proofErr w:type="spellStart"/>
      <w:r>
        <w:lastRenderedPageBreak/>
        <w:t>Sistem</w:t>
      </w:r>
      <w:proofErr w:type="spellEnd"/>
      <w:r>
        <w:t xml:space="preserve"> yang </w:t>
      </w:r>
      <w:proofErr w:type="spellStart"/>
      <w:r>
        <w:t>dibuat</w:t>
      </w:r>
      <w:proofErr w:type="spellEnd"/>
      <w:r>
        <w:t xml:space="preserve"> </w:t>
      </w:r>
      <w:proofErr w:type="spellStart"/>
      <w:r>
        <w:t>dirancang</w:t>
      </w:r>
      <w:proofErr w:type="spellEnd"/>
      <w:r>
        <w:t xml:space="preserve"> untuk </w:t>
      </w:r>
      <w:proofErr w:type="spellStart"/>
      <w:r>
        <w:t>dapat</w:t>
      </w:r>
      <w:proofErr w:type="spellEnd"/>
      <w:r>
        <w:t xml:space="preserve"> </w:t>
      </w:r>
      <w:proofErr w:type="spellStart"/>
      <w:r>
        <w:t>digunakan</w:t>
      </w:r>
      <w:proofErr w:type="spellEnd"/>
      <w:r>
        <w:t xml:space="preserve"> oleh </w:t>
      </w:r>
      <w:proofErr w:type="spellStart"/>
      <w:r>
        <w:t>dua</w:t>
      </w:r>
      <w:proofErr w:type="spellEnd"/>
      <w:r>
        <w:t xml:space="preserve"> </w:t>
      </w:r>
      <w:proofErr w:type="spellStart"/>
      <w:r>
        <w:t>tipe</w:t>
      </w:r>
      <w:proofErr w:type="spellEnd"/>
      <w:r>
        <w:t xml:space="preserve"> </w:t>
      </w:r>
      <w:proofErr w:type="spellStart"/>
      <w:r>
        <w:t>pengguna</w:t>
      </w:r>
      <w:proofErr w:type="spellEnd"/>
      <w:r>
        <w:t xml:space="preserve">, </w:t>
      </w:r>
      <w:proofErr w:type="spellStart"/>
      <w:r>
        <w:t>yaitu</w:t>
      </w:r>
      <w:proofErr w:type="spellEnd"/>
      <w:r>
        <w:t xml:space="preserve"> “</w:t>
      </w:r>
      <w:proofErr w:type="spellStart"/>
      <w:r>
        <w:t>Klien</w:t>
      </w:r>
      <w:proofErr w:type="spellEnd"/>
      <w:r>
        <w:t xml:space="preserve">” yang </w:t>
      </w:r>
      <w:proofErr w:type="spellStart"/>
      <w:r>
        <w:t>berupa</w:t>
      </w:r>
      <w:proofErr w:type="spellEnd"/>
      <w:r>
        <w:t xml:space="preserve"> </w:t>
      </w:r>
      <w:proofErr w:type="spellStart"/>
      <w:r>
        <w:t>klien-klien</w:t>
      </w:r>
      <w:proofErr w:type="spellEnd"/>
      <w:r>
        <w:t xml:space="preserve"> </w:t>
      </w:r>
      <w:proofErr w:type="spellStart"/>
      <w:r>
        <w:t>perusahaan</w:t>
      </w:r>
      <w:proofErr w:type="spellEnd"/>
      <w:r>
        <w:t xml:space="preserve"> yang </w:t>
      </w:r>
      <w:proofErr w:type="spellStart"/>
      <w:r>
        <w:t>ingin</w:t>
      </w:r>
      <w:proofErr w:type="spellEnd"/>
      <w:r>
        <w:t xml:space="preserve"> </w:t>
      </w:r>
      <w:proofErr w:type="spellStart"/>
      <w:r>
        <w:t>mengirim</w:t>
      </w:r>
      <w:proofErr w:type="spellEnd"/>
      <w:r>
        <w:t xml:space="preserve"> </w:t>
      </w:r>
      <w:proofErr w:type="spellStart"/>
      <w:r w:rsidR="00DD3B11">
        <w:t>gambar</w:t>
      </w:r>
      <w:proofErr w:type="spellEnd"/>
      <w:r>
        <w:t xml:space="preserve"> </w:t>
      </w:r>
      <w:proofErr w:type="spellStart"/>
      <w:r>
        <w:t>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Staf</w:t>
      </w:r>
      <w:proofErr w:type="spellEnd"/>
      <w:r>
        <w:t xml:space="preserve">” yang </w:t>
      </w:r>
      <w:proofErr w:type="spellStart"/>
      <w:r>
        <w:t>berupa</w:t>
      </w:r>
      <w:proofErr w:type="spellEnd"/>
      <w:r>
        <w:t xml:space="preserve"> </w:t>
      </w:r>
      <w:proofErr w:type="spellStart"/>
      <w:r>
        <w:t>karyawan</w:t>
      </w:r>
      <w:proofErr w:type="spellEnd"/>
      <w:r>
        <w:t xml:space="preserve"> yang </w:t>
      </w:r>
      <w:proofErr w:type="spellStart"/>
      <w:r>
        <w:t>bertugas</w:t>
      </w:r>
      <w:proofErr w:type="spellEnd"/>
      <w:r>
        <w:t xml:space="preserve"> </w:t>
      </w:r>
      <w:proofErr w:type="spellStart"/>
      <w:r w:rsidR="00807CDF">
        <w:t>memantau</w:t>
      </w:r>
      <w:proofErr w:type="spellEnd"/>
      <w:r w:rsidR="00807CDF">
        <w:t xml:space="preserve">, </w:t>
      </w:r>
      <w:proofErr w:type="spellStart"/>
      <w:r>
        <w:t>menerima</w:t>
      </w:r>
      <w:proofErr w:type="spellEnd"/>
      <w:r w:rsidR="00807CDF">
        <w:t xml:space="preserve">, </w:t>
      </w:r>
      <w:r>
        <w:t xml:space="preserve">dan </w:t>
      </w:r>
      <w:proofErr w:type="spellStart"/>
      <w:r>
        <w:t>mengelola</w:t>
      </w:r>
      <w:proofErr w:type="spellEnd"/>
      <w:r>
        <w:t xml:space="preserve"> </w:t>
      </w:r>
      <w:proofErr w:type="spellStart"/>
      <w:r>
        <w:t>berkas-berkas</w:t>
      </w:r>
      <w:proofErr w:type="spellEnd"/>
      <w:r>
        <w:t xml:space="preserve"> untuk </w:t>
      </w:r>
      <w:proofErr w:type="spellStart"/>
      <w:r>
        <w:t>pengajuan</w:t>
      </w:r>
      <w:proofErr w:type="spellEnd"/>
      <w:r>
        <w:t xml:space="preserve"> </w:t>
      </w:r>
      <w:proofErr w:type="spellStart"/>
      <w:r>
        <w:t>kredit</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sistem</w:t>
      </w:r>
      <w:proofErr w:type="spellEnd"/>
      <w:r>
        <w:t xml:space="preserve"> oleh “</w:t>
      </w:r>
      <w:proofErr w:type="spellStart"/>
      <w:r>
        <w:t>Klien</w:t>
      </w:r>
      <w:proofErr w:type="spellEnd"/>
      <w:r>
        <w:t>” dan “</w:t>
      </w:r>
      <w:proofErr w:type="spellStart"/>
      <w:r>
        <w:t>Staf</w:t>
      </w:r>
      <w:proofErr w:type="spellEnd"/>
      <w:r>
        <w:t xml:space="preserve">” </w:t>
      </w:r>
      <w:proofErr w:type="spellStart"/>
      <w:r>
        <w:t>diilustrasikan</w:t>
      </w:r>
      <w:proofErr w:type="spellEnd"/>
      <w:r>
        <w:t xml:space="preserve"> </w:t>
      </w:r>
      <w:proofErr w:type="spellStart"/>
      <w:r>
        <w:t>dengan</w:t>
      </w:r>
      <w:proofErr w:type="spellEnd"/>
      <w:r>
        <w:t xml:space="preserve"> </w:t>
      </w:r>
      <w:r>
        <w:rPr>
          <w:i/>
          <w:iCs/>
        </w:rPr>
        <w:t>use case diagram</w:t>
      </w:r>
      <w:r>
        <w:t xml:space="preserve"> pada </w:t>
      </w:r>
      <w:r>
        <w:fldChar w:fldCharType="begin"/>
      </w:r>
      <w:r>
        <w:instrText xml:space="preserve"> REF _Ref181815609 \h </w:instrText>
      </w:r>
      <w:r>
        <w:fldChar w:fldCharType="separate"/>
      </w:r>
      <w:r w:rsidR="00987F50">
        <w:t xml:space="preserve">Gambar </w:t>
      </w:r>
      <w:r w:rsidR="00987F50">
        <w:rPr>
          <w:noProof/>
        </w:rPr>
        <w:t>4</w:t>
      </w:r>
      <w:r w:rsidR="00987F50">
        <w:t>.</w:t>
      </w:r>
      <w:r w:rsidR="00987F50">
        <w:rPr>
          <w:noProof/>
        </w:rPr>
        <w:t>3</w:t>
      </w:r>
      <w:r>
        <w:fldChar w:fldCharType="end"/>
      </w:r>
      <w:r>
        <w:t>.</w:t>
      </w:r>
    </w:p>
    <w:p w14:paraId="1F20ED3B" w14:textId="1F40B3E8" w:rsidR="000D7905" w:rsidRDefault="00591361" w:rsidP="000D7905">
      <w:pPr>
        <w:jc w:val="center"/>
      </w:pPr>
      <w:r>
        <w:rPr>
          <w:noProof/>
        </w:rPr>
        <w:drawing>
          <wp:inline distT="0" distB="0" distL="0" distR="0" wp14:anchorId="335BD494" wp14:editId="5047364F">
            <wp:extent cx="2560320" cy="26532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0320" cy="2653283"/>
                    </a:xfrm>
                    <a:prstGeom prst="rect">
                      <a:avLst/>
                    </a:prstGeom>
                    <a:noFill/>
                    <a:ln>
                      <a:noFill/>
                    </a:ln>
                  </pic:spPr>
                </pic:pic>
              </a:graphicData>
            </a:graphic>
          </wp:inline>
        </w:drawing>
      </w:r>
    </w:p>
    <w:p w14:paraId="093B946C" w14:textId="50A69C85" w:rsidR="000D7905" w:rsidRPr="000D7905" w:rsidRDefault="000D7905" w:rsidP="000D7905">
      <w:pPr>
        <w:pStyle w:val="Caption"/>
      </w:pPr>
      <w:bookmarkStart w:id="106" w:name="_Ref181815609"/>
      <w:bookmarkStart w:id="107" w:name="_Toc183209837"/>
      <w:r>
        <w:t xml:space="preserve">Gambar </w:t>
      </w:r>
      <w:r w:rsidR="00697DFE">
        <w:fldChar w:fldCharType="begin"/>
      </w:r>
      <w:r w:rsidR="00697DFE">
        <w:instrText xml:space="preserve"> STYLEREF 1 \s </w:instrText>
      </w:r>
      <w:r w:rsidR="00697DFE">
        <w:fldChar w:fldCharType="separate"/>
      </w:r>
      <w:r w:rsidR="00987F50">
        <w:rPr>
          <w:noProof/>
        </w:rPr>
        <w:t>4</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3</w:t>
      </w:r>
      <w:r w:rsidR="00697DFE">
        <w:fldChar w:fldCharType="end"/>
      </w:r>
      <w:bookmarkEnd w:id="106"/>
      <w:r>
        <w:rPr>
          <w:i/>
          <w:iCs/>
        </w:rPr>
        <w:t xml:space="preserve"> Use Case Diagram</w:t>
      </w:r>
      <w:r>
        <w:t xml:space="preserve"> </w:t>
      </w:r>
      <w:proofErr w:type="spellStart"/>
      <w:r>
        <w:t>Sistem</w:t>
      </w:r>
      <w:proofErr w:type="spellEnd"/>
      <w:r>
        <w:t xml:space="preserve"> </w:t>
      </w:r>
      <w:proofErr w:type="spellStart"/>
      <w:r w:rsidR="00E63E42">
        <w:t>Identifikasi</w:t>
      </w:r>
      <w:proofErr w:type="spellEnd"/>
      <w:r>
        <w:t xml:space="preserve"> </w:t>
      </w:r>
      <w:r>
        <w:rPr>
          <w:i/>
          <w:iCs/>
        </w:rPr>
        <w:t>Blur</w:t>
      </w:r>
      <w:bookmarkEnd w:id="107"/>
    </w:p>
    <w:p w14:paraId="58DDE425" w14:textId="77777777" w:rsidR="000D7905" w:rsidRPr="000D7905" w:rsidRDefault="000D7905" w:rsidP="000D7905"/>
    <w:p w14:paraId="4FE5DB4C" w14:textId="499EE4C7" w:rsidR="00B3011C" w:rsidRDefault="00807CDF" w:rsidP="000D7905">
      <w:pPr>
        <w:pStyle w:val="paragraf"/>
      </w:pPr>
      <w:proofErr w:type="spellStart"/>
      <w:r>
        <w:t>Klien</w:t>
      </w:r>
      <w:proofErr w:type="spellEnd"/>
      <w:r>
        <w:t xml:space="preserve"> </w:t>
      </w:r>
      <w:proofErr w:type="spellStart"/>
      <w:r w:rsidR="003D1A54">
        <w:t>pertama</w:t>
      </w:r>
      <w:proofErr w:type="spellEnd"/>
      <w:r w:rsidR="003D1A54">
        <w:t xml:space="preserve"> </w:t>
      </w:r>
      <w:proofErr w:type="spellStart"/>
      <w:r w:rsidR="003D1A54">
        <w:t>membuka</w:t>
      </w:r>
      <w:proofErr w:type="spellEnd"/>
      <w:r w:rsidR="003D1A54">
        <w:t xml:space="preserve"> dialog </w:t>
      </w:r>
      <w:proofErr w:type="spellStart"/>
      <w:r w:rsidR="003D1A54">
        <w:t>pemilihan</w:t>
      </w:r>
      <w:proofErr w:type="spellEnd"/>
      <w:r w:rsidR="003D1A54">
        <w:t xml:space="preserve"> </w:t>
      </w:r>
      <w:proofErr w:type="spellStart"/>
      <w:r w:rsidR="003D1A54">
        <w:t>gambar</w:t>
      </w:r>
      <w:proofErr w:type="spellEnd"/>
      <w:r w:rsidR="003D1A54">
        <w:t xml:space="preserve"> WhatsApp dan </w:t>
      </w:r>
      <w:proofErr w:type="spellStart"/>
      <w:r w:rsidR="003D1A54">
        <w:t>mengirim</w:t>
      </w:r>
      <w:proofErr w:type="spellEnd"/>
      <w:r w:rsidR="003D1A54">
        <w:t xml:space="preserve"> </w:t>
      </w:r>
      <w:proofErr w:type="spellStart"/>
      <w:r w:rsidR="00DD3B11">
        <w:t>gambar</w:t>
      </w:r>
      <w:proofErr w:type="spellEnd"/>
      <w:r w:rsidR="00DD3B11">
        <w:t xml:space="preserve"> </w:t>
      </w:r>
      <w:proofErr w:type="spellStart"/>
      <w:r w:rsidR="003D1A54">
        <w:t>dokumen</w:t>
      </w:r>
      <w:proofErr w:type="spellEnd"/>
      <w:r w:rsidR="003D1A54">
        <w:t xml:space="preserve"> yang </w:t>
      </w:r>
      <w:proofErr w:type="spellStart"/>
      <w:r w:rsidR="003D1A54">
        <w:t>akan</w:t>
      </w:r>
      <w:proofErr w:type="spellEnd"/>
      <w:r w:rsidR="003D1A54">
        <w:t xml:space="preserve"> </w:t>
      </w:r>
      <w:proofErr w:type="spellStart"/>
      <w:r w:rsidR="003D1A54">
        <w:t>diproses</w:t>
      </w:r>
      <w:proofErr w:type="spellEnd"/>
      <w:r w:rsidR="003D1A54">
        <w:t xml:space="preserve">. </w:t>
      </w:r>
      <w:r w:rsidR="003D1A54" w:rsidRPr="003D1A54">
        <w:rPr>
          <w:i/>
          <w:iCs/>
        </w:rPr>
        <w:t>File</w:t>
      </w:r>
      <w:r w:rsidR="003D1A54">
        <w:t xml:space="preserve"> yang </w:t>
      </w:r>
      <w:proofErr w:type="spellStart"/>
      <w:r w:rsidR="003D1A54">
        <w:t>dikirim</w:t>
      </w:r>
      <w:proofErr w:type="spellEnd"/>
      <w:r w:rsidR="003D1A54">
        <w:t xml:space="preserve">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diterima</w:t>
      </w:r>
      <w:proofErr w:type="spellEnd"/>
      <w:r w:rsidR="003D1A54">
        <w:t xml:space="preserve"> oleh </w:t>
      </w:r>
      <w:r w:rsidR="003D1A54" w:rsidRPr="003D1A54">
        <w:rPr>
          <w:i/>
          <w:iCs/>
        </w:rPr>
        <w:t>server</w:t>
      </w:r>
      <w:r w:rsidR="003D1A54">
        <w:t xml:space="preserve"> Flask </w:t>
      </w:r>
      <w:proofErr w:type="spellStart"/>
      <w:r w:rsidR="003D1A54">
        <w:t>dengan</w:t>
      </w:r>
      <w:proofErr w:type="spellEnd"/>
      <w:r w:rsidR="003D1A54">
        <w:t xml:space="preserve"> </w:t>
      </w:r>
      <w:proofErr w:type="spellStart"/>
      <w:r w:rsidR="003D1A54">
        <w:t>menggunakan</w:t>
      </w:r>
      <w:proofErr w:type="spellEnd"/>
      <w:r w:rsidR="003D1A54">
        <w:t xml:space="preserve"> </w:t>
      </w:r>
      <w:r w:rsidR="003D1A54" w:rsidRPr="003D1A54">
        <w:rPr>
          <w:i/>
          <w:iCs/>
        </w:rPr>
        <w:t>webhook</w:t>
      </w:r>
      <w:r w:rsidR="003D1A54">
        <w:t xml:space="preserve"> </w:t>
      </w:r>
      <w:proofErr w:type="spellStart"/>
      <w:r w:rsidR="003D1A54">
        <w:t>dari</w:t>
      </w:r>
      <w:proofErr w:type="spellEnd"/>
      <w:r w:rsidR="003D1A54">
        <w:t xml:space="preserve"> WhatsApp Cloud API. </w:t>
      </w:r>
      <w:r w:rsidR="003D1A54">
        <w:rPr>
          <w:i/>
          <w:iCs/>
        </w:rPr>
        <w:t>Server</w:t>
      </w:r>
      <w:r w:rsidR="003D1A54">
        <w:t xml:space="preserve"> Flask </w:t>
      </w:r>
      <w:proofErr w:type="spellStart"/>
      <w:r w:rsidR="003D1A54">
        <w:t>kemudian</w:t>
      </w:r>
      <w:proofErr w:type="spellEnd"/>
      <w:r w:rsidR="003D1A54">
        <w:t xml:space="preserve"> </w:t>
      </w:r>
      <w:proofErr w:type="spellStart"/>
      <w:r w:rsidR="003D1A54">
        <w:t>melakukan</w:t>
      </w:r>
      <w:proofErr w:type="spellEnd"/>
      <w:r w:rsidR="003D1A54">
        <w:t xml:space="preserve"> </w:t>
      </w:r>
      <w:proofErr w:type="spellStart"/>
      <w:r w:rsidR="00B24F31">
        <w:t>ekstrasi</w:t>
      </w:r>
      <w:proofErr w:type="spellEnd"/>
      <w:r w:rsidR="00B24F31">
        <w:t xml:space="preserve"> </w:t>
      </w:r>
      <w:proofErr w:type="spellStart"/>
      <w:r w:rsidR="00B24F31">
        <w:t>fitur</w:t>
      </w:r>
      <w:proofErr w:type="spellEnd"/>
      <w:r w:rsidR="00B24F31">
        <w:t xml:space="preserve"> </w:t>
      </w:r>
      <w:proofErr w:type="spellStart"/>
      <w:r w:rsidR="00B24F31">
        <w:t>dengan</w:t>
      </w:r>
      <w:proofErr w:type="spellEnd"/>
      <w:r w:rsidR="00B24F31">
        <w:t xml:space="preserve"> </w:t>
      </w:r>
      <w:r w:rsidR="00B24F31">
        <w:rPr>
          <w:i/>
          <w:iCs/>
        </w:rPr>
        <w:t>Laplacian operator</w:t>
      </w:r>
      <w:r w:rsidR="00B24F31">
        <w:t xml:space="preserve"> </w:t>
      </w:r>
      <w:proofErr w:type="spellStart"/>
      <w:r w:rsidR="00B24F31">
        <w:t>lalu</w:t>
      </w:r>
      <w:proofErr w:type="spellEnd"/>
      <w:r w:rsidR="00B24F31">
        <w:t xml:space="preserve"> </w:t>
      </w:r>
      <w:proofErr w:type="spellStart"/>
      <w:r w:rsidR="00B24F31">
        <w:t>melakukan</w:t>
      </w:r>
      <w:proofErr w:type="spellEnd"/>
      <w:r w:rsidR="00B24F31">
        <w:t xml:space="preserve"> </w:t>
      </w:r>
      <w:proofErr w:type="spellStart"/>
      <w:r w:rsidR="00B24F31">
        <w:t>klasifikasi</w:t>
      </w:r>
      <w:proofErr w:type="spellEnd"/>
      <w:r w:rsidR="003D1A54">
        <w:t xml:space="preserve">. Hasil </w:t>
      </w:r>
      <w:proofErr w:type="spellStart"/>
      <w:r w:rsidR="00E63E42">
        <w:t>identifikasi</w:t>
      </w:r>
      <w:proofErr w:type="spellEnd"/>
      <w:r w:rsidR="003D1A54">
        <w:t xml:space="preserve"> </w:t>
      </w:r>
      <w:proofErr w:type="spellStart"/>
      <w:r w:rsidR="003D1A54">
        <w:t>dari</w:t>
      </w:r>
      <w:proofErr w:type="spellEnd"/>
      <w:r w:rsidR="003D1A54">
        <w:t xml:space="preserve"> model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digunakan</w:t>
      </w:r>
      <w:proofErr w:type="spellEnd"/>
      <w:r w:rsidR="003D1A54">
        <w:t xml:space="preserve"> untuk </w:t>
      </w:r>
      <w:proofErr w:type="spellStart"/>
      <w:r w:rsidR="003D1A54">
        <w:t>menentukan</w:t>
      </w:r>
      <w:proofErr w:type="spellEnd"/>
      <w:r w:rsidR="003D1A54">
        <w:t xml:space="preserve"> </w:t>
      </w:r>
      <w:proofErr w:type="spellStart"/>
      <w:r w:rsidR="003D1A54">
        <w:t>pesan</w:t>
      </w:r>
      <w:proofErr w:type="spellEnd"/>
      <w:r w:rsidR="003D1A54">
        <w:t xml:space="preserve"> </w:t>
      </w:r>
      <w:proofErr w:type="spellStart"/>
      <w:r w:rsidR="003D1A54">
        <w:t>apa</w:t>
      </w:r>
      <w:proofErr w:type="spellEnd"/>
      <w:r w:rsidR="003D1A54">
        <w:t xml:space="preserve"> yang </w:t>
      </w:r>
      <w:proofErr w:type="spellStart"/>
      <w:r w:rsidR="003D1A54">
        <w:t>akan</w:t>
      </w:r>
      <w:proofErr w:type="spellEnd"/>
      <w:r w:rsidR="003D1A54">
        <w:t xml:space="preserve"> </w:t>
      </w:r>
      <w:proofErr w:type="spellStart"/>
      <w:r w:rsidR="003D1A54">
        <w:t>menjadi</w:t>
      </w:r>
      <w:proofErr w:type="spellEnd"/>
      <w:r w:rsidR="003D1A54">
        <w:t xml:space="preserve"> </w:t>
      </w:r>
      <w:proofErr w:type="spellStart"/>
      <w:r w:rsidR="003D1A54">
        <w:t>umpan</w:t>
      </w:r>
      <w:proofErr w:type="spellEnd"/>
      <w:r w:rsidR="003D1A54">
        <w:t xml:space="preserve"> </w:t>
      </w:r>
      <w:proofErr w:type="spellStart"/>
      <w:r w:rsidR="003D1A54">
        <w:t>balik</w:t>
      </w:r>
      <w:proofErr w:type="spellEnd"/>
      <w:r w:rsidR="003D1A54">
        <w:t xml:space="preserve"> untuk </w:t>
      </w:r>
      <w:proofErr w:type="spellStart"/>
      <w:r w:rsidR="003D1A54">
        <w:t>pengguna</w:t>
      </w:r>
      <w:proofErr w:type="spellEnd"/>
      <w:r w:rsidR="003D1A54">
        <w:t>.</w:t>
      </w:r>
      <w:r w:rsidR="00EB1D79">
        <w:t xml:space="preserve"> </w:t>
      </w:r>
      <w:r w:rsidR="00EB1D79">
        <w:rPr>
          <w:i/>
          <w:iCs/>
        </w:rPr>
        <w:t xml:space="preserve">Activity diagram </w:t>
      </w:r>
      <w:r w:rsidR="00EB1D79">
        <w:t xml:space="preserve">proses </w:t>
      </w:r>
      <w:proofErr w:type="spellStart"/>
      <w:r w:rsidR="00EB1D79">
        <w:t>interaksi</w:t>
      </w:r>
      <w:proofErr w:type="spellEnd"/>
      <w:r w:rsidR="00EB1D79">
        <w:t xml:space="preserve"> </w:t>
      </w:r>
      <w:proofErr w:type="spellStart"/>
      <w:r w:rsidR="002B2760">
        <w:t>klien</w:t>
      </w:r>
      <w:proofErr w:type="spellEnd"/>
      <w:r w:rsidR="00EB1D79">
        <w:t xml:space="preserve"> </w:t>
      </w:r>
      <w:proofErr w:type="spellStart"/>
      <w:r w:rsidR="00EB1D79">
        <w:t>dengan</w:t>
      </w:r>
      <w:proofErr w:type="spellEnd"/>
      <w:r w:rsidR="00EB1D79">
        <w:t xml:space="preserve"> </w:t>
      </w:r>
      <w:proofErr w:type="spellStart"/>
      <w:r w:rsidR="00EB1D79">
        <w:t>perangkat</w:t>
      </w:r>
      <w:proofErr w:type="spellEnd"/>
      <w:r w:rsidR="00EB1D79">
        <w:t xml:space="preserve"> </w:t>
      </w:r>
      <w:proofErr w:type="spellStart"/>
      <w:r w:rsidR="00EB1D79">
        <w:t>lunak</w:t>
      </w:r>
      <w:proofErr w:type="spellEnd"/>
      <w:r w:rsidR="00EB1D79">
        <w:t xml:space="preserve"> </w:t>
      </w:r>
      <w:proofErr w:type="spellStart"/>
      <w:r w:rsidR="00EB1D79">
        <w:t>dapat</w:t>
      </w:r>
      <w:proofErr w:type="spellEnd"/>
      <w:r w:rsidR="00EB1D79">
        <w:t xml:space="preserve"> </w:t>
      </w:r>
      <w:proofErr w:type="spellStart"/>
      <w:r w:rsidR="00EB1D79">
        <w:t>dilihat</w:t>
      </w:r>
      <w:proofErr w:type="spellEnd"/>
      <w:r w:rsidR="00EB1D79">
        <w:t xml:space="preserve"> pada </w:t>
      </w:r>
      <w:r w:rsidR="00EB1D79">
        <w:fldChar w:fldCharType="begin"/>
      </w:r>
      <w:r w:rsidR="00EB1D79">
        <w:instrText xml:space="preserve"> REF _Ref181811995 \h </w:instrText>
      </w:r>
      <w:r w:rsidR="00EB1D79">
        <w:fldChar w:fldCharType="separate"/>
      </w:r>
      <w:r w:rsidR="00987F50">
        <w:t xml:space="preserve">Gambar </w:t>
      </w:r>
      <w:r w:rsidR="00987F50">
        <w:rPr>
          <w:noProof/>
        </w:rPr>
        <w:t>4</w:t>
      </w:r>
      <w:r w:rsidR="00987F50">
        <w:t>.</w:t>
      </w:r>
      <w:r w:rsidR="00987F50">
        <w:rPr>
          <w:noProof/>
        </w:rPr>
        <w:t>4</w:t>
      </w:r>
      <w:r w:rsidR="00EB1D79">
        <w:fldChar w:fldCharType="end"/>
      </w:r>
      <w:r w:rsidR="00EB1D79">
        <w:t>.</w:t>
      </w:r>
    </w:p>
    <w:p w14:paraId="735A9338" w14:textId="7C5F8617" w:rsidR="00EB1D79" w:rsidRDefault="00F3187D" w:rsidP="00B447BF">
      <w:pPr>
        <w:jc w:val="center"/>
        <w:rPr>
          <w:shd w:val="clear" w:color="auto" w:fill="FFFFFF"/>
        </w:rPr>
      </w:pPr>
      <w:r>
        <w:rPr>
          <w:noProof/>
          <w:shd w:val="clear" w:color="auto" w:fill="FFFFFF"/>
        </w:rPr>
        <w:lastRenderedPageBreak/>
        <w:drawing>
          <wp:inline distT="0" distB="0" distL="0" distR="0" wp14:anchorId="173690A9" wp14:editId="0F57E40B">
            <wp:extent cx="2560320" cy="3652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60320" cy="3652620"/>
                    </a:xfrm>
                    <a:prstGeom prst="rect">
                      <a:avLst/>
                    </a:prstGeom>
                    <a:noFill/>
                    <a:ln>
                      <a:noFill/>
                    </a:ln>
                  </pic:spPr>
                </pic:pic>
              </a:graphicData>
            </a:graphic>
          </wp:inline>
        </w:drawing>
      </w:r>
    </w:p>
    <w:p w14:paraId="3CA88881" w14:textId="67915819" w:rsidR="00EB1D79" w:rsidRDefault="00EB1D79" w:rsidP="00EB1D79">
      <w:pPr>
        <w:pStyle w:val="Caption"/>
      </w:pPr>
      <w:bookmarkStart w:id="108" w:name="_Ref181811995"/>
      <w:bookmarkStart w:id="109" w:name="_Toc183209838"/>
      <w:r>
        <w:t xml:space="preserve">Gambar </w:t>
      </w:r>
      <w:r w:rsidR="00697DFE">
        <w:fldChar w:fldCharType="begin"/>
      </w:r>
      <w:r w:rsidR="00697DFE">
        <w:instrText xml:space="preserve"> STYLEREF 1 \s </w:instrText>
      </w:r>
      <w:r w:rsidR="00697DFE">
        <w:fldChar w:fldCharType="separate"/>
      </w:r>
      <w:r w:rsidR="00987F50">
        <w:rPr>
          <w:noProof/>
        </w:rPr>
        <w:t>4</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4</w:t>
      </w:r>
      <w:r w:rsidR="00697DFE">
        <w:fldChar w:fldCharType="end"/>
      </w:r>
      <w:bookmarkEnd w:id="108"/>
      <w:r>
        <w:t xml:space="preserve"> </w:t>
      </w:r>
      <w:r>
        <w:rPr>
          <w:i/>
          <w:iCs/>
        </w:rPr>
        <w:t>Activity Diagram</w:t>
      </w:r>
      <w:r>
        <w:t xml:space="preserve"> </w:t>
      </w:r>
      <w:proofErr w:type="spellStart"/>
      <w:r w:rsidR="00B447BF">
        <w:t>Pengiriman</w:t>
      </w:r>
      <w:proofErr w:type="spellEnd"/>
      <w:r w:rsidR="00B447BF">
        <w:t xml:space="preserve"> Gambar oleh </w:t>
      </w:r>
      <w:proofErr w:type="spellStart"/>
      <w:r w:rsidR="00B447BF">
        <w:t>Klien</w:t>
      </w:r>
      <w:bookmarkEnd w:id="109"/>
      <w:proofErr w:type="spellEnd"/>
    </w:p>
    <w:p w14:paraId="62C46B5E" w14:textId="52596890" w:rsidR="00B447BF" w:rsidRDefault="00B447BF" w:rsidP="00B447BF"/>
    <w:p w14:paraId="4B0D4895" w14:textId="680E4200" w:rsidR="002B2760" w:rsidRDefault="002B2760" w:rsidP="002B2760">
      <w:pPr>
        <w:pStyle w:val="paragraf"/>
      </w:pPr>
      <w:proofErr w:type="spellStart"/>
      <w:r>
        <w:t>Staf</w:t>
      </w:r>
      <w:proofErr w:type="spellEnd"/>
      <w:r>
        <w:t xml:space="preserve"> dan </w:t>
      </w:r>
      <w:proofErr w:type="spellStart"/>
      <w:r>
        <w:t>klien</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percakapan</w:t>
      </w:r>
      <w:proofErr w:type="spellEnd"/>
      <w:r>
        <w:t xml:space="preserve"> dan </w:t>
      </w:r>
      <w:proofErr w:type="spellStart"/>
      <w:r w:rsidR="00DD3B11">
        <w:t>gambar</w:t>
      </w:r>
      <w:proofErr w:type="spellEnd"/>
      <w:r w:rsidR="00DD3B11">
        <w:t xml:space="preserve"> </w:t>
      </w:r>
      <w:proofErr w:type="spellStart"/>
      <w:r>
        <w:t>dokumen</w:t>
      </w:r>
      <w:proofErr w:type="spellEnd"/>
      <w:r>
        <w:t xml:space="preserve"> yang </w:t>
      </w:r>
      <w:proofErr w:type="spellStart"/>
      <w:r>
        <w:t>dikirim</w:t>
      </w:r>
      <w:proofErr w:type="spellEnd"/>
      <w:r>
        <w:t xml:space="preserve"> </w:t>
      </w:r>
      <w:proofErr w:type="spellStart"/>
      <w:r>
        <w:t>melalui</w:t>
      </w:r>
      <w:proofErr w:type="spellEnd"/>
      <w:r>
        <w:t xml:space="preserve"> </w:t>
      </w:r>
      <w:proofErr w:type="spellStart"/>
      <w:r>
        <w:t>aplikasi</w:t>
      </w:r>
      <w:proofErr w:type="spellEnd"/>
      <w:r>
        <w:t xml:space="preserve"> WhatsApp. </w:t>
      </w:r>
      <w:r>
        <w:rPr>
          <w:i/>
          <w:iCs/>
        </w:rPr>
        <w:t xml:space="preserve">Activity diagram </w:t>
      </w:r>
      <w:r>
        <w:t xml:space="preserve">proses </w:t>
      </w:r>
      <w:proofErr w:type="spellStart"/>
      <w:r>
        <w:t>interaksi</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_Ref181985256 \h </w:instrText>
      </w:r>
      <w:r>
        <w:fldChar w:fldCharType="separate"/>
      </w:r>
      <w:r w:rsidR="00987F50">
        <w:t xml:space="preserve">Gambar </w:t>
      </w:r>
      <w:r w:rsidR="00987F50">
        <w:rPr>
          <w:noProof/>
        </w:rPr>
        <w:t>4</w:t>
      </w:r>
      <w:r w:rsidR="00987F50">
        <w:t>.</w:t>
      </w:r>
      <w:r w:rsidR="00987F50">
        <w:rPr>
          <w:noProof/>
        </w:rPr>
        <w:t>5</w:t>
      </w:r>
      <w:r>
        <w:fldChar w:fldCharType="end"/>
      </w:r>
      <w:r>
        <w:t>.</w:t>
      </w:r>
    </w:p>
    <w:p w14:paraId="5D5108AC" w14:textId="2E5A33B1" w:rsidR="002B2760" w:rsidRDefault="00F3187D" w:rsidP="002B2760">
      <w:pPr>
        <w:jc w:val="center"/>
      </w:pPr>
      <w:r>
        <w:rPr>
          <w:noProof/>
        </w:rPr>
        <w:drawing>
          <wp:inline distT="0" distB="0" distL="0" distR="0" wp14:anchorId="557DD5D5" wp14:editId="44FA0C4B">
            <wp:extent cx="2560320" cy="171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60320" cy="1719792"/>
                    </a:xfrm>
                    <a:prstGeom prst="rect">
                      <a:avLst/>
                    </a:prstGeom>
                    <a:noFill/>
                    <a:ln>
                      <a:noFill/>
                    </a:ln>
                  </pic:spPr>
                </pic:pic>
              </a:graphicData>
            </a:graphic>
          </wp:inline>
        </w:drawing>
      </w:r>
    </w:p>
    <w:p w14:paraId="430F8DD5" w14:textId="4307731C" w:rsidR="002B2760" w:rsidRPr="002B2760" w:rsidRDefault="002B2760" w:rsidP="002B2760">
      <w:pPr>
        <w:pStyle w:val="Caption"/>
      </w:pPr>
      <w:bookmarkStart w:id="110" w:name="_Ref181985256"/>
      <w:bookmarkStart w:id="111" w:name="_Toc183209839"/>
      <w:r>
        <w:t xml:space="preserve">Gambar </w:t>
      </w:r>
      <w:r w:rsidR="00697DFE">
        <w:fldChar w:fldCharType="begin"/>
      </w:r>
      <w:r w:rsidR="00697DFE">
        <w:instrText xml:space="preserve"> STYLEREF 1 \s </w:instrText>
      </w:r>
      <w:r w:rsidR="00697DFE">
        <w:fldChar w:fldCharType="separate"/>
      </w:r>
      <w:r w:rsidR="00987F50">
        <w:rPr>
          <w:noProof/>
        </w:rPr>
        <w:t>4</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5</w:t>
      </w:r>
      <w:r w:rsidR="00697DFE">
        <w:fldChar w:fldCharType="end"/>
      </w:r>
      <w:bookmarkEnd w:id="110"/>
      <w:r>
        <w:t xml:space="preserve"> </w:t>
      </w:r>
      <w:r>
        <w:rPr>
          <w:i/>
          <w:iCs/>
        </w:rPr>
        <w:t xml:space="preserve">Activity Diagram </w:t>
      </w:r>
      <w:proofErr w:type="spellStart"/>
      <w:r>
        <w:t>Pengaksesan</w:t>
      </w:r>
      <w:proofErr w:type="spellEnd"/>
      <w:r>
        <w:t xml:space="preserve"> </w:t>
      </w:r>
      <w:proofErr w:type="spellStart"/>
      <w:r>
        <w:t>Percakapan</w:t>
      </w:r>
      <w:proofErr w:type="spellEnd"/>
      <w:r>
        <w:t xml:space="preserve"> oleh </w:t>
      </w:r>
      <w:proofErr w:type="spellStart"/>
      <w:r>
        <w:t>Pengguna</w:t>
      </w:r>
      <w:bookmarkEnd w:id="111"/>
      <w:proofErr w:type="spellEnd"/>
    </w:p>
    <w:p w14:paraId="404D03BF" w14:textId="129940A0" w:rsidR="002B2760" w:rsidRDefault="002B2760" w:rsidP="002B2760">
      <w:pPr>
        <w:pStyle w:val="paragraf"/>
      </w:pPr>
    </w:p>
    <w:p w14:paraId="1C50F70B" w14:textId="3E8A2FEB" w:rsidR="00591361" w:rsidRDefault="00591361" w:rsidP="002B2760">
      <w:pPr>
        <w:pStyle w:val="paragraf"/>
      </w:pPr>
      <w:proofErr w:type="spellStart"/>
      <w:r>
        <w:lastRenderedPageBreak/>
        <w:t>Staf</w:t>
      </w:r>
      <w:proofErr w:type="spellEnd"/>
      <w:r>
        <w:t xml:space="preserve"> </w:t>
      </w:r>
      <w:proofErr w:type="spellStart"/>
      <w:r>
        <w:t>dapat</w:t>
      </w:r>
      <w:proofErr w:type="spellEnd"/>
      <w:r>
        <w:t xml:space="preserve"> </w:t>
      </w:r>
      <w:proofErr w:type="spellStart"/>
      <w:r>
        <w:t>memajukan</w:t>
      </w:r>
      <w:proofErr w:type="spellEnd"/>
      <w:r>
        <w:t xml:space="preserve"> </w:t>
      </w:r>
      <w:proofErr w:type="spellStart"/>
      <w:r>
        <w:t>gambar</w:t>
      </w:r>
      <w:proofErr w:type="spellEnd"/>
      <w:r>
        <w:t xml:space="preserve"> </w:t>
      </w:r>
      <w:proofErr w:type="spellStart"/>
      <w:r w:rsidR="006E2DAD">
        <w:t>dokumen</w:t>
      </w:r>
      <w:proofErr w:type="spellEnd"/>
      <w:r w:rsidR="006E2DAD">
        <w:t xml:space="preserve"> yang </w:t>
      </w:r>
      <w:proofErr w:type="spellStart"/>
      <w:r w:rsidR="006E2DAD">
        <w:t>dikirim</w:t>
      </w:r>
      <w:proofErr w:type="spellEnd"/>
      <w:r w:rsidR="006E2DAD">
        <w:t xml:space="preserve"> </w:t>
      </w:r>
      <w:proofErr w:type="spellStart"/>
      <w:r w:rsidR="006E2DAD">
        <w:t>klien</w:t>
      </w:r>
      <w:proofErr w:type="spellEnd"/>
      <w:r w:rsidR="006E2DAD">
        <w:t xml:space="preserve"> </w:t>
      </w:r>
      <w:proofErr w:type="spellStart"/>
      <w:r w:rsidR="006E2DAD">
        <w:t>menggunakan</w:t>
      </w:r>
      <w:proofErr w:type="spellEnd"/>
      <w:r w:rsidR="006E2DAD">
        <w:t xml:space="preserve"> </w:t>
      </w:r>
      <w:proofErr w:type="spellStart"/>
      <w:r w:rsidR="006E2DAD">
        <w:t>fungsionalitas</w:t>
      </w:r>
      <w:proofErr w:type="spellEnd"/>
      <w:r w:rsidR="006E2DAD">
        <w:t xml:space="preserve"> </w:t>
      </w:r>
      <w:r w:rsidR="006E2DAD">
        <w:rPr>
          <w:i/>
          <w:iCs/>
        </w:rPr>
        <w:t>forward</w:t>
      </w:r>
      <w:r w:rsidR="006E2DAD">
        <w:t xml:space="preserve"> </w:t>
      </w:r>
      <w:proofErr w:type="spellStart"/>
      <w:r w:rsidR="006E2DAD">
        <w:t>dari</w:t>
      </w:r>
      <w:proofErr w:type="spellEnd"/>
      <w:r w:rsidR="006E2DAD">
        <w:t xml:space="preserve"> WhatsApp. </w:t>
      </w:r>
      <w:r w:rsidR="006E2DAD">
        <w:rPr>
          <w:i/>
          <w:iCs/>
        </w:rPr>
        <w:t xml:space="preserve">Activity diagram </w:t>
      </w:r>
      <w:r w:rsidR="006E2DAD">
        <w:t xml:space="preserve">proses </w:t>
      </w:r>
      <w:proofErr w:type="spellStart"/>
      <w:r w:rsidR="006E2DAD">
        <w:t>interaksi</w:t>
      </w:r>
      <w:proofErr w:type="spellEnd"/>
      <w:r w:rsidR="006E2DAD">
        <w:t xml:space="preserve"> </w:t>
      </w:r>
      <w:proofErr w:type="spellStart"/>
      <w:r w:rsidR="006E2DAD">
        <w:t>pengguna</w:t>
      </w:r>
      <w:proofErr w:type="spellEnd"/>
      <w:r w:rsidR="006E2DAD">
        <w:t xml:space="preserve"> </w:t>
      </w:r>
      <w:proofErr w:type="spellStart"/>
      <w:r w:rsidR="006E2DAD">
        <w:t>dengan</w:t>
      </w:r>
      <w:proofErr w:type="spellEnd"/>
      <w:r w:rsidR="006E2DAD">
        <w:t xml:space="preserve"> </w:t>
      </w:r>
      <w:proofErr w:type="spellStart"/>
      <w:r w:rsidR="006E2DAD">
        <w:t>perangkat</w:t>
      </w:r>
      <w:proofErr w:type="spellEnd"/>
      <w:r w:rsidR="006E2DAD">
        <w:t xml:space="preserve"> </w:t>
      </w:r>
      <w:proofErr w:type="spellStart"/>
      <w:r w:rsidR="006E2DAD">
        <w:t>lunak</w:t>
      </w:r>
      <w:proofErr w:type="spellEnd"/>
      <w:r w:rsidR="00F3187D">
        <w:t xml:space="preserve"> </w:t>
      </w:r>
      <w:proofErr w:type="spellStart"/>
      <w:r w:rsidR="00F3187D">
        <w:t>dapat</w:t>
      </w:r>
      <w:proofErr w:type="spellEnd"/>
      <w:r w:rsidR="00F3187D">
        <w:t xml:space="preserve"> </w:t>
      </w:r>
      <w:proofErr w:type="spellStart"/>
      <w:r w:rsidR="00F3187D">
        <w:t>dilihat</w:t>
      </w:r>
      <w:proofErr w:type="spellEnd"/>
      <w:r w:rsidR="00F3187D">
        <w:t xml:space="preserve"> pada </w:t>
      </w:r>
      <w:r w:rsidR="00F3187D">
        <w:fldChar w:fldCharType="begin"/>
      </w:r>
      <w:r w:rsidR="00F3187D">
        <w:instrText xml:space="preserve"> REF _Ref183180741 \h </w:instrText>
      </w:r>
      <w:r w:rsidR="00F3187D">
        <w:fldChar w:fldCharType="separate"/>
      </w:r>
      <w:r w:rsidR="00987F50">
        <w:t xml:space="preserve">Gambar </w:t>
      </w:r>
      <w:r w:rsidR="00987F50">
        <w:rPr>
          <w:noProof/>
        </w:rPr>
        <w:t>4</w:t>
      </w:r>
      <w:r w:rsidR="00987F50">
        <w:t>.</w:t>
      </w:r>
      <w:r w:rsidR="00987F50">
        <w:rPr>
          <w:noProof/>
        </w:rPr>
        <w:t>6</w:t>
      </w:r>
      <w:r w:rsidR="00F3187D">
        <w:fldChar w:fldCharType="end"/>
      </w:r>
      <w:r w:rsidR="00F3187D">
        <w:t>.</w:t>
      </w:r>
    </w:p>
    <w:p w14:paraId="1E63354C" w14:textId="524221D3" w:rsidR="00F3187D" w:rsidRDefault="001B7908" w:rsidP="00F3187D">
      <w:pPr>
        <w:jc w:val="center"/>
      </w:pPr>
      <w:r>
        <w:rPr>
          <w:noProof/>
        </w:rPr>
        <w:drawing>
          <wp:inline distT="0" distB="0" distL="0" distR="0" wp14:anchorId="35A8E61A" wp14:editId="3B80FD3C">
            <wp:extent cx="2560320" cy="2978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60320" cy="2978647"/>
                    </a:xfrm>
                    <a:prstGeom prst="rect">
                      <a:avLst/>
                    </a:prstGeom>
                    <a:noFill/>
                    <a:ln>
                      <a:noFill/>
                    </a:ln>
                  </pic:spPr>
                </pic:pic>
              </a:graphicData>
            </a:graphic>
          </wp:inline>
        </w:drawing>
      </w:r>
    </w:p>
    <w:p w14:paraId="2B8AD24E" w14:textId="3292D903" w:rsidR="00F3187D" w:rsidRPr="00F3187D" w:rsidRDefault="00F3187D" w:rsidP="00F3187D">
      <w:pPr>
        <w:pStyle w:val="Caption"/>
      </w:pPr>
      <w:bookmarkStart w:id="112" w:name="_Ref183180741"/>
      <w:bookmarkStart w:id="113" w:name="_Toc183209840"/>
      <w:r>
        <w:t xml:space="preserve">Gambar </w:t>
      </w:r>
      <w:r w:rsidR="00697DFE">
        <w:fldChar w:fldCharType="begin"/>
      </w:r>
      <w:r w:rsidR="00697DFE">
        <w:instrText xml:space="preserve"> STYLEREF 1 \s </w:instrText>
      </w:r>
      <w:r w:rsidR="00697DFE">
        <w:fldChar w:fldCharType="separate"/>
      </w:r>
      <w:r w:rsidR="00987F50">
        <w:rPr>
          <w:noProof/>
        </w:rPr>
        <w:t>4</w:t>
      </w:r>
      <w:r w:rsidR="00697DFE">
        <w:fldChar w:fldCharType="end"/>
      </w:r>
      <w:r w:rsidR="00697DFE">
        <w:t>.</w:t>
      </w:r>
      <w:r w:rsidR="00697DFE">
        <w:fldChar w:fldCharType="begin"/>
      </w:r>
      <w:r w:rsidR="00697DFE">
        <w:instrText xml:space="preserve"> SEQ Gambar \* ARABIC \s 1 </w:instrText>
      </w:r>
      <w:r w:rsidR="00697DFE">
        <w:fldChar w:fldCharType="separate"/>
      </w:r>
      <w:r w:rsidR="00987F50">
        <w:rPr>
          <w:noProof/>
        </w:rPr>
        <w:t>6</w:t>
      </w:r>
      <w:r w:rsidR="00697DFE">
        <w:fldChar w:fldCharType="end"/>
      </w:r>
      <w:bookmarkEnd w:id="112"/>
      <w:r>
        <w:t xml:space="preserve"> </w:t>
      </w:r>
      <w:r>
        <w:rPr>
          <w:i/>
          <w:iCs/>
        </w:rPr>
        <w:t>Activity Diagram Forward</w:t>
      </w:r>
      <w:r>
        <w:t xml:space="preserve"> Gambar oleh </w:t>
      </w:r>
      <w:proofErr w:type="spellStart"/>
      <w:r>
        <w:t>Pengguna</w:t>
      </w:r>
      <w:bookmarkEnd w:id="113"/>
      <w:proofErr w:type="spellEnd"/>
    </w:p>
    <w:p w14:paraId="094FC4F8" w14:textId="63E5F377" w:rsidR="00B3011C" w:rsidRDefault="00B3011C" w:rsidP="00B3011C">
      <w:pPr>
        <w:pStyle w:val="Heading2"/>
        <w:rPr>
          <w:shd w:val="clear" w:color="auto" w:fill="FFFFFF"/>
        </w:rPr>
      </w:pPr>
      <w:bookmarkStart w:id="114" w:name="_Toc185853529"/>
      <w:proofErr w:type="spellStart"/>
      <w:r>
        <w:rPr>
          <w:shd w:val="clear" w:color="auto" w:fill="FFFFFF"/>
        </w:rPr>
        <w:t>Verifikasi</w:t>
      </w:r>
      <w:proofErr w:type="spellEnd"/>
      <w:r>
        <w:rPr>
          <w:shd w:val="clear" w:color="auto" w:fill="FFFFFF"/>
        </w:rPr>
        <w:t xml:space="preserve"> </w:t>
      </w:r>
      <w:proofErr w:type="spellStart"/>
      <w:r>
        <w:rPr>
          <w:shd w:val="clear" w:color="auto" w:fill="FFFFFF"/>
        </w:rPr>
        <w:t>Perancangan</w:t>
      </w:r>
      <w:bookmarkEnd w:id="114"/>
      <w:proofErr w:type="spellEnd"/>
    </w:p>
    <w:p w14:paraId="07BA1791" w14:textId="1FD17680" w:rsidR="00B3011C"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Verifikasi</w:t>
      </w:r>
      <w:proofErr w:type="spellEnd"/>
      <w:r>
        <w:rPr>
          <w:color w:val="000000"/>
          <w:szCs w:val="24"/>
          <w:shd w:val="clear" w:color="auto" w:fill="FFFFFF"/>
        </w:rPr>
        <w:t xml:space="preserve">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daftar </w:t>
      </w:r>
      <w:proofErr w:type="spellStart"/>
      <w:r>
        <w:rPr>
          <w:color w:val="000000"/>
          <w:szCs w:val="24"/>
          <w:shd w:val="clear" w:color="auto" w:fill="FFFFFF"/>
        </w:rPr>
        <w:t>semua</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menjelaskan</w:t>
      </w:r>
      <w:proofErr w:type="spellEnd"/>
      <w:r>
        <w:rPr>
          <w:color w:val="000000"/>
          <w:szCs w:val="24"/>
          <w:shd w:val="clear" w:color="auto" w:fill="FFFFFF"/>
        </w:rPr>
        <w:t xml:space="preserve"> </w:t>
      </w:r>
      <w:proofErr w:type="spellStart"/>
      <w:r>
        <w:rPr>
          <w:color w:val="000000"/>
          <w:szCs w:val="24"/>
          <w:shd w:val="clear" w:color="auto" w:fill="FFFFFF"/>
        </w:rPr>
        <w:t>setiap</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tanda</w:t>
      </w:r>
      <w:proofErr w:type="spellEnd"/>
      <w:r>
        <w:rPr>
          <w:color w:val="000000"/>
          <w:szCs w:val="24"/>
          <w:shd w:val="clear" w:color="auto" w:fill="FFFFFF"/>
        </w:rPr>
        <w:t xml:space="preserve"> </w:t>
      </w:r>
      <w:proofErr w:type="spellStart"/>
      <w:r>
        <w:rPr>
          <w:color w:val="000000"/>
          <w:szCs w:val="24"/>
          <w:shd w:val="clear" w:color="auto" w:fill="FFFFFF"/>
        </w:rPr>
        <w:t>centang</w:t>
      </w:r>
      <w:proofErr w:type="spellEnd"/>
      <w:r>
        <w:rPr>
          <w:color w:val="000000"/>
          <w:szCs w:val="24"/>
          <w:shd w:val="clear" w:color="auto" w:fill="FFFFFF"/>
        </w:rPr>
        <w:t xml:space="preserve"> </w:t>
      </w:r>
      <w:proofErr w:type="spellStart"/>
      <w:r>
        <w:rPr>
          <w:color w:val="000000"/>
          <w:szCs w:val="24"/>
          <w:shd w:val="clear" w:color="auto" w:fill="FFFFFF"/>
        </w:rPr>
        <w:t>terhadap</w:t>
      </w:r>
      <w:proofErr w:type="spellEnd"/>
      <w:r>
        <w:rPr>
          <w:color w:val="000000"/>
          <w:szCs w:val="24"/>
          <w:shd w:val="clear" w:color="auto" w:fill="FFFFFF"/>
        </w:rPr>
        <w:t xml:space="preserve"> daftar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proofErr w:type="spellStart"/>
      <w:r w:rsidR="00987F50">
        <w:t>Tabel</w:t>
      </w:r>
      <w:proofErr w:type="spellEnd"/>
      <w:r w:rsidR="00987F50">
        <w:t xml:space="preserve"> </w:t>
      </w:r>
      <w:r w:rsidR="00987F50">
        <w:rPr>
          <w:noProof/>
        </w:rPr>
        <w:t>4</w:t>
      </w:r>
      <w:r w:rsidR="00987F50">
        <w:t>.</w:t>
      </w:r>
      <w:r w:rsidR="00987F50">
        <w:rPr>
          <w:noProof/>
        </w:rPr>
        <w:t>2</w:t>
      </w:r>
      <w:r w:rsidR="00146038">
        <w:rPr>
          <w:color w:val="000000"/>
          <w:szCs w:val="24"/>
          <w:shd w:val="clear" w:color="auto" w:fill="FFFFFF"/>
        </w:rPr>
        <w:fldChar w:fldCharType="end"/>
      </w:r>
      <w:r>
        <w:rPr>
          <w:color w:val="000000"/>
          <w:szCs w:val="24"/>
          <w:shd w:val="clear" w:color="auto" w:fill="FFFFFF"/>
        </w:rPr>
        <w:t>.</w:t>
      </w:r>
    </w:p>
    <w:p w14:paraId="6E83CE3C" w14:textId="5D3C9CF3" w:rsidR="00146038" w:rsidRPr="00146038" w:rsidRDefault="00146038" w:rsidP="00146038">
      <w:pPr>
        <w:pStyle w:val="Caption"/>
      </w:pPr>
      <w:bookmarkStart w:id="115" w:name="_Ref180694407"/>
      <w:bookmarkStart w:id="116" w:name="_Toc183209820"/>
      <w:proofErr w:type="spellStart"/>
      <w:r>
        <w:t>Tabel</w:t>
      </w:r>
      <w:proofErr w:type="spellEnd"/>
      <w:r>
        <w:t xml:space="preserve"> </w:t>
      </w:r>
      <w:r w:rsidR="00F748BD">
        <w:fldChar w:fldCharType="begin"/>
      </w:r>
      <w:r w:rsidR="00F748BD">
        <w:instrText xml:space="preserve"> STYLEREF 1 \s </w:instrText>
      </w:r>
      <w:r w:rsidR="00F748BD">
        <w:fldChar w:fldCharType="separate"/>
      </w:r>
      <w:r w:rsidR="00987F50">
        <w:rPr>
          <w:noProof/>
        </w:rPr>
        <w:t>4</w:t>
      </w:r>
      <w:r w:rsidR="00F748BD">
        <w:fldChar w:fldCharType="end"/>
      </w:r>
      <w:r w:rsidR="00F748BD">
        <w:t>.</w:t>
      </w:r>
      <w:r w:rsidR="00F748BD">
        <w:fldChar w:fldCharType="begin"/>
      </w:r>
      <w:r w:rsidR="00F748BD">
        <w:instrText xml:space="preserve"> SEQ Tabel \* ARABIC \s 1 </w:instrText>
      </w:r>
      <w:r w:rsidR="00F748BD">
        <w:fldChar w:fldCharType="separate"/>
      </w:r>
      <w:r w:rsidR="00987F50">
        <w:rPr>
          <w:noProof/>
        </w:rPr>
        <w:t>2</w:t>
      </w:r>
      <w:r w:rsidR="00F748BD">
        <w:fldChar w:fldCharType="end"/>
      </w:r>
      <w:bookmarkEnd w:id="115"/>
      <w:r>
        <w:t xml:space="preserve"> </w:t>
      </w:r>
      <w:proofErr w:type="spellStart"/>
      <w:r>
        <w:t>Verifikasi</w:t>
      </w:r>
      <w:proofErr w:type="spellEnd"/>
      <w:r>
        <w:t xml:space="preserve"> dan Bukti </w:t>
      </w:r>
      <w:proofErr w:type="spellStart"/>
      <w:r>
        <w:t>dalam</w:t>
      </w:r>
      <w:proofErr w:type="spellEnd"/>
      <w:r>
        <w:t xml:space="preserve"> Proses </w:t>
      </w:r>
      <w:proofErr w:type="spellStart"/>
      <w:r>
        <w:t>Perancangan</w:t>
      </w:r>
      <w:bookmarkEnd w:id="116"/>
      <w:proofErr w:type="spellEnd"/>
      <w:r>
        <w:br/>
      </w:r>
    </w:p>
    <w:tbl>
      <w:tblPr>
        <w:tblStyle w:val="TableGrid"/>
        <w:tblW w:w="4000" w:type="pct"/>
        <w:jc w:val="center"/>
        <w:tblLook w:val="04A0" w:firstRow="1" w:lastRow="0" w:firstColumn="1" w:lastColumn="0" w:noHBand="0" w:noVBand="1"/>
      </w:tblPr>
      <w:tblGrid>
        <w:gridCol w:w="570"/>
        <w:gridCol w:w="1497"/>
        <w:gridCol w:w="1230"/>
        <w:gridCol w:w="3045"/>
      </w:tblGrid>
      <w:tr w:rsidR="00DF3E25" w:rsidRPr="009A6B7E" w14:paraId="639215A0" w14:textId="26942E21" w:rsidTr="00B20FB1">
        <w:trPr>
          <w:cantSplit/>
          <w:tblHeader/>
          <w:jc w:val="center"/>
        </w:trPr>
        <w:tc>
          <w:tcPr>
            <w:tcW w:w="449"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1180"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970"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401"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DF3E25" w:rsidRPr="009A6B7E" w14:paraId="041D6FE1" w14:textId="138CDC4C" w:rsidTr="00B20FB1">
        <w:trPr>
          <w:cantSplit/>
          <w:jc w:val="center"/>
        </w:trPr>
        <w:tc>
          <w:tcPr>
            <w:tcW w:w="449"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1180" w:type="pct"/>
            <w:vAlign w:val="center"/>
          </w:tcPr>
          <w:p w14:paraId="232601BD" w14:textId="5942825C" w:rsidR="00DF3E25" w:rsidRPr="00DF3E25" w:rsidRDefault="003D1A54" w:rsidP="003D1A54">
            <w:pPr>
              <w:spacing w:before="60" w:after="60" w:line="240" w:lineRule="auto"/>
              <w:rPr>
                <w:rFonts w:ascii="Times New Roman" w:hAnsi="Times New Roman"/>
              </w:rPr>
            </w:pPr>
            <w:proofErr w:type="spellStart"/>
            <w:r>
              <w:rPr>
                <w:rFonts w:ascii="Times New Roman" w:hAnsi="Times New Roman"/>
              </w:rPr>
              <w:t>SmartDoc</w:t>
            </w:r>
            <w:proofErr w:type="spellEnd"/>
          </w:p>
        </w:tc>
        <w:tc>
          <w:tcPr>
            <w:tcW w:w="970"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DEC1EA9" w14:textId="5993C5C2"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oleh </w:t>
            </w:r>
            <w:sdt>
              <w:sdtPr>
                <w:rPr>
                  <w:color w:val="000000"/>
                </w:rPr>
                <w:tag w:val="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1323266798"/>
                <w:placeholder>
                  <w:docPart w:val="DefaultPlaceholder_-1854013440"/>
                </w:placeholder>
              </w:sdtPr>
              <w:sdtEndPr/>
              <w:sdtContent>
                <w:r w:rsidR="007B715F" w:rsidRPr="007B715F">
                  <w:rPr>
                    <w:rFonts w:ascii="Times New Roman" w:hAnsi="Times New Roman"/>
                    <w:color w:val="000000"/>
                  </w:rPr>
                  <w:t xml:space="preserve">(Nayef </w:t>
                </w:r>
                <w:proofErr w:type="spellStart"/>
                <w:r w:rsidR="007B715F" w:rsidRPr="007B715F">
                  <w:rPr>
                    <w:rFonts w:ascii="Times New Roman" w:hAnsi="Times New Roman"/>
                    <w:color w:val="000000"/>
                  </w:rPr>
                  <w:t>dkk</w:t>
                </w:r>
                <w:proofErr w:type="spellEnd"/>
                <w:r w:rsidR="007B715F" w:rsidRPr="007B715F">
                  <w:rPr>
                    <w:rFonts w:ascii="Times New Roman" w:hAnsi="Times New Roman"/>
                    <w:color w:val="000000"/>
                  </w:rPr>
                  <w:t>., 2015)</w:t>
                </w:r>
              </w:sdtContent>
            </w:sdt>
          </w:p>
        </w:tc>
      </w:tr>
      <w:tr w:rsidR="00DF3E25" w:rsidRPr="009A6B7E" w14:paraId="6AB9C5D4" w14:textId="06610513" w:rsidTr="00B20FB1">
        <w:trPr>
          <w:cantSplit/>
          <w:jc w:val="center"/>
        </w:trPr>
        <w:tc>
          <w:tcPr>
            <w:tcW w:w="449"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1180" w:type="pct"/>
            <w:vAlign w:val="center"/>
          </w:tcPr>
          <w:p w14:paraId="23F78BC5" w14:textId="7211322A" w:rsidR="00DF3E25" w:rsidRPr="00B20FB1" w:rsidRDefault="003D1A54" w:rsidP="003D1A54">
            <w:pPr>
              <w:spacing w:before="60" w:after="60" w:line="240" w:lineRule="auto"/>
              <w:rPr>
                <w:rFonts w:ascii="Times New Roman" w:hAnsi="Times New Roman"/>
              </w:rPr>
            </w:pPr>
            <w:r w:rsidRPr="003D1A54">
              <w:rPr>
                <w:rFonts w:ascii="Times New Roman" w:hAnsi="Times New Roman"/>
                <w:i/>
                <w:iCs/>
              </w:rPr>
              <w:t xml:space="preserve">Laplacian </w:t>
            </w:r>
            <w:r w:rsidR="00B20FB1">
              <w:rPr>
                <w:rFonts w:ascii="Times New Roman" w:hAnsi="Times New Roman"/>
                <w:i/>
                <w:iCs/>
              </w:rPr>
              <w:t>filter</w:t>
            </w:r>
            <w:r w:rsidR="00B20FB1">
              <w:rPr>
                <w:rFonts w:ascii="Times New Roman" w:hAnsi="Times New Roman"/>
              </w:rPr>
              <w:t xml:space="preserve"> 3×3</w:t>
            </w:r>
          </w:p>
        </w:tc>
        <w:tc>
          <w:tcPr>
            <w:tcW w:w="970"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530C6EE9" w14:textId="0AF0ADB9" w:rsidR="00DF3E25" w:rsidRPr="00B20FB1" w:rsidRDefault="003D1A54" w:rsidP="00DF3E25">
            <w:pPr>
              <w:spacing w:before="60" w:after="60" w:line="240" w:lineRule="auto"/>
              <w:rPr>
                <w:rFonts w:ascii="Times New Roman" w:hAnsi="Times New Roman"/>
                <w:i/>
                <w:iCs/>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r w:rsidR="00B20FB1">
              <w:rPr>
                <w:rFonts w:ascii="Times New Roman" w:hAnsi="Times New Roman"/>
                <w:i/>
                <w:iCs/>
              </w:rPr>
              <w:t>Laplacian operator</w:t>
            </w:r>
          </w:p>
        </w:tc>
      </w:tr>
      <w:tr w:rsidR="00DF3E25" w:rsidRPr="009A6B7E" w14:paraId="17811134" w14:textId="1F07C5A6" w:rsidTr="00B20FB1">
        <w:trPr>
          <w:cantSplit/>
          <w:jc w:val="center"/>
        </w:trPr>
        <w:tc>
          <w:tcPr>
            <w:tcW w:w="449"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lastRenderedPageBreak/>
              <w:t>3.</w:t>
            </w:r>
          </w:p>
        </w:tc>
        <w:tc>
          <w:tcPr>
            <w:tcW w:w="1180"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970"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08364574" w14:textId="39CA36FB"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w:t>
            </w:r>
            <w:r w:rsidR="00B24F31">
              <w:rPr>
                <w:rFonts w:ascii="Times New Roman" w:hAnsi="Times New Roman"/>
              </w:rPr>
              <w:t>8</w:t>
            </w:r>
            <w:r>
              <w:rPr>
                <w:rFonts w:ascii="Times New Roman" w:hAnsi="Times New Roman"/>
              </w:rPr>
              <w:t xml:space="preserve">0% data </w:t>
            </w:r>
            <w:proofErr w:type="spellStart"/>
            <w:r>
              <w:rPr>
                <w:rFonts w:ascii="Times New Roman" w:hAnsi="Times New Roman"/>
              </w:rPr>
              <w:t>latih</w:t>
            </w:r>
            <w:proofErr w:type="spellEnd"/>
            <w:r>
              <w:rPr>
                <w:rFonts w:ascii="Times New Roman" w:hAnsi="Times New Roman"/>
              </w:rPr>
              <w:t xml:space="preserve"> dan </w:t>
            </w:r>
            <w:r w:rsidR="00B24F31">
              <w:rPr>
                <w:rFonts w:ascii="Times New Roman" w:hAnsi="Times New Roman"/>
              </w:rPr>
              <w:t>2</w:t>
            </w:r>
            <w:r>
              <w:rPr>
                <w:rFonts w:ascii="Times New Roman" w:hAnsi="Times New Roman"/>
              </w:rPr>
              <w:t>0% data uji</w:t>
            </w:r>
          </w:p>
        </w:tc>
      </w:tr>
      <w:tr w:rsidR="00DF3E25" w:rsidRPr="009A6B7E" w14:paraId="596C5DF1" w14:textId="251325F2" w:rsidTr="00B20FB1">
        <w:trPr>
          <w:cantSplit/>
          <w:jc w:val="center"/>
        </w:trPr>
        <w:tc>
          <w:tcPr>
            <w:tcW w:w="449" w:type="pct"/>
            <w:vAlign w:val="center"/>
          </w:tcPr>
          <w:p w14:paraId="4D7DA872"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4.</w:t>
            </w:r>
          </w:p>
        </w:tc>
        <w:tc>
          <w:tcPr>
            <w:tcW w:w="1180" w:type="pct"/>
            <w:vAlign w:val="center"/>
          </w:tcPr>
          <w:p w14:paraId="68B3EBDD" w14:textId="23D97389" w:rsidR="00DF3E25" w:rsidRPr="00B20FB1" w:rsidRDefault="00B24F31" w:rsidP="003D1A54">
            <w:pPr>
              <w:spacing w:before="60" w:after="60" w:line="240" w:lineRule="auto"/>
              <w:rPr>
                <w:rFonts w:ascii="Times New Roman" w:hAnsi="Times New Roman"/>
                <w:i/>
                <w:iCs/>
              </w:rPr>
            </w:pPr>
            <w:r>
              <w:rPr>
                <w:rFonts w:ascii="Times New Roman" w:hAnsi="Times New Roman"/>
                <w:i/>
                <w:iCs/>
              </w:rPr>
              <w:t>Thresholding</w:t>
            </w:r>
          </w:p>
        </w:tc>
        <w:tc>
          <w:tcPr>
            <w:tcW w:w="970"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6AA36E3B" w14:textId="1CEDFAB6" w:rsidR="00DF3E25" w:rsidRPr="00B20FB1"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r w:rsidR="00B20FB1">
              <w:rPr>
                <w:rFonts w:ascii="Times New Roman" w:hAnsi="Times New Roman"/>
              </w:rPr>
              <w:t xml:space="preserve"> yang </w:t>
            </w:r>
            <w:proofErr w:type="spellStart"/>
            <w:r w:rsidR="00B20FB1">
              <w:rPr>
                <w:rFonts w:ascii="Times New Roman" w:hAnsi="Times New Roman"/>
              </w:rPr>
              <w:t>mengklasifikasikan</w:t>
            </w:r>
            <w:proofErr w:type="spellEnd"/>
            <w:r w:rsidR="00B20FB1">
              <w:rPr>
                <w:rFonts w:ascii="Times New Roman" w:hAnsi="Times New Roman"/>
              </w:rPr>
              <w:t xml:space="preserve"> </w:t>
            </w:r>
            <w:proofErr w:type="spellStart"/>
            <w:r w:rsidR="00B20FB1">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proofErr w:type="spellStart"/>
            <w:r w:rsidR="00B20FB1">
              <w:rPr>
                <w:rFonts w:ascii="Times New Roman" w:hAnsi="Times New Roman"/>
              </w:rPr>
              <w:t>nilai</w:t>
            </w:r>
            <w:proofErr w:type="spellEnd"/>
            <w:r w:rsidR="00B20FB1">
              <w:rPr>
                <w:rFonts w:ascii="Times New Roman" w:hAnsi="Times New Roman"/>
              </w:rPr>
              <w:t xml:space="preserve"> </w:t>
            </w:r>
            <w:proofErr w:type="spellStart"/>
            <w:r w:rsidR="00B20FB1">
              <w:rPr>
                <w:rFonts w:ascii="Times New Roman" w:hAnsi="Times New Roman"/>
              </w:rPr>
              <w:t>varia</w:t>
            </w:r>
            <w:r w:rsidR="00052560">
              <w:rPr>
                <w:rFonts w:ascii="Times New Roman" w:hAnsi="Times New Roman"/>
              </w:rPr>
              <w:t>ns</w:t>
            </w:r>
            <w:proofErr w:type="spellEnd"/>
            <w:r w:rsidR="00052560">
              <w:rPr>
                <w:rFonts w:ascii="Times New Roman" w:hAnsi="Times New Roman"/>
              </w:rPr>
              <w:t xml:space="preserve"> </w:t>
            </w:r>
            <w:proofErr w:type="spellStart"/>
            <w:r w:rsidR="00052560">
              <w:rPr>
                <w:rFonts w:ascii="Times New Roman" w:hAnsi="Times New Roman"/>
              </w:rPr>
              <w:t>hasil</w:t>
            </w:r>
            <w:proofErr w:type="spellEnd"/>
            <w:r w:rsidR="00052560">
              <w:rPr>
                <w:rFonts w:ascii="Times New Roman" w:hAnsi="Times New Roman"/>
              </w:rPr>
              <w:t xml:space="preserve"> </w:t>
            </w:r>
            <w:proofErr w:type="spellStart"/>
            <w:r w:rsidR="00052560">
              <w:rPr>
                <w:rFonts w:ascii="Times New Roman" w:hAnsi="Times New Roman"/>
              </w:rPr>
              <w:t>ekstraksi</w:t>
            </w:r>
            <w:proofErr w:type="spellEnd"/>
            <w:r w:rsidR="00052560">
              <w:rPr>
                <w:rFonts w:ascii="Times New Roman" w:hAnsi="Times New Roman"/>
              </w:rPr>
              <w:t xml:space="preserve"> </w:t>
            </w:r>
            <w:proofErr w:type="spellStart"/>
            <w:r w:rsidR="00052560">
              <w:rPr>
                <w:rFonts w:ascii="Times New Roman" w:hAnsi="Times New Roman"/>
              </w:rPr>
              <w:t>fitur</w:t>
            </w:r>
            <w:proofErr w:type="spellEnd"/>
            <w:r w:rsidR="00B20FB1">
              <w:rPr>
                <w:rFonts w:ascii="Times New Roman" w:hAnsi="Times New Roman"/>
              </w:rPr>
              <w:t xml:space="preserve"> </w:t>
            </w:r>
            <w:r w:rsidR="00B20FB1">
              <w:rPr>
                <w:rFonts w:ascii="Times New Roman" w:hAnsi="Times New Roman"/>
                <w:i/>
                <w:iCs/>
              </w:rPr>
              <w:t>Laplacian</w:t>
            </w:r>
            <w:r w:rsidR="00052560">
              <w:rPr>
                <w:rFonts w:ascii="Times New Roman" w:hAnsi="Times New Roman"/>
                <w:i/>
                <w:iCs/>
              </w:rPr>
              <w:t xml:space="preserve"> operator</w:t>
            </w:r>
          </w:p>
        </w:tc>
      </w:tr>
      <w:tr w:rsidR="00DF3E25" w:rsidRPr="009A6B7E" w14:paraId="34DC71AE" w14:textId="1AC8CBEA" w:rsidTr="00B20FB1">
        <w:trPr>
          <w:cantSplit/>
          <w:jc w:val="center"/>
        </w:trPr>
        <w:tc>
          <w:tcPr>
            <w:tcW w:w="449" w:type="pct"/>
            <w:vAlign w:val="center"/>
          </w:tcPr>
          <w:p w14:paraId="2D5CCC8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5.</w:t>
            </w:r>
          </w:p>
        </w:tc>
        <w:tc>
          <w:tcPr>
            <w:tcW w:w="1180" w:type="pct"/>
            <w:vAlign w:val="center"/>
          </w:tcPr>
          <w:p w14:paraId="5C1F390C" w14:textId="1BAB24A6" w:rsidR="00DF3E25" w:rsidRPr="003D1A54" w:rsidRDefault="00B20FB1" w:rsidP="003D1A54">
            <w:pPr>
              <w:spacing w:before="60" w:after="60" w:line="240" w:lineRule="auto"/>
              <w:rPr>
                <w:rFonts w:ascii="Times New Roman" w:hAnsi="Times New Roman"/>
                <w:i/>
                <w:iCs/>
              </w:rPr>
            </w:pPr>
            <w:r>
              <w:rPr>
                <w:rFonts w:ascii="Times New Roman" w:hAnsi="Times New Roman"/>
                <w:i/>
                <w:iCs/>
              </w:rPr>
              <w:t>Black box</w:t>
            </w:r>
          </w:p>
        </w:tc>
        <w:tc>
          <w:tcPr>
            <w:tcW w:w="970"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24439ADD" w14:textId="2C44AC1C" w:rsidR="00DF3E25" w:rsidRPr="00DF3E25"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sidR="00B20FB1">
              <w:rPr>
                <w:rFonts w:ascii="Times New Roman" w:hAnsi="Times New Roman"/>
              </w:rPr>
              <w:t>pengujian</w:t>
            </w:r>
            <w:proofErr w:type="spellEnd"/>
            <w:r w:rsidR="00B20FB1">
              <w:rPr>
                <w:rFonts w:ascii="Times New Roman" w:hAnsi="Times New Roman"/>
              </w:rPr>
              <w:t xml:space="preserve"> </w:t>
            </w:r>
            <w:proofErr w:type="spellStart"/>
            <w:r w:rsidR="00B20FB1">
              <w:rPr>
                <w:rFonts w:ascii="Times New Roman" w:hAnsi="Times New Roman"/>
              </w:rPr>
              <w:t>perangkat</w:t>
            </w:r>
            <w:proofErr w:type="spellEnd"/>
            <w:r w:rsidR="00B20FB1">
              <w:rPr>
                <w:rFonts w:ascii="Times New Roman" w:hAnsi="Times New Roman"/>
              </w:rPr>
              <w:t xml:space="preserve"> </w:t>
            </w:r>
            <w:proofErr w:type="spellStart"/>
            <w:r w:rsidR="00B20FB1">
              <w:rPr>
                <w:rFonts w:ascii="Times New Roman" w:hAnsi="Times New Roman"/>
              </w:rPr>
              <w:t>lunak</w:t>
            </w:r>
            <w:proofErr w:type="spellEnd"/>
          </w:p>
        </w:tc>
      </w:tr>
      <w:tr w:rsidR="00B20FB1" w:rsidRPr="009A6B7E" w14:paraId="7231D86C" w14:textId="5098D55E" w:rsidTr="00B20FB1">
        <w:trPr>
          <w:cantSplit/>
          <w:jc w:val="center"/>
        </w:trPr>
        <w:tc>
          <w:tcPr>
            <w:tcW w:w="449" w:type="pct"/>
            <w:vAlign w:val="center"/>
          </w:tcPr>
          <w:p w14:paraId="0801DE6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6.</w:t>
            </w:r>
          </w:p>
        </w:tc>
        <w:tc>
          <w:tcPr>
            <w:tcW w:w="1180" w:type="pct"/>
            <w:vAlign w:val="center"/>
          </w:tcPr>
          <w:p w14:paraId="4ABDE61E" w14:textId="5F4C93D1" w:rsidR="00B20FB1" w:rsidRPr="00B20FB1" w:rsidRDefault="00B20FB1" w:rsidP="00B20FB1">
            <w:pPr>
              <w:spacing w:before="60" w:after="60" w:line="240" w:lineRule="auto"/>
              <w:rPr>
                <w:rFonts w:ascii="Times New Roman" w:hAnsi="Times New Roman"/>
                <w:i/>
                <w:iCs/>
              </w:rPr>
            </w:pPr>
            <w:r>
              <w:rPr>
                <w:rFonts w:ascii="Times New Roman" w:hAnsi="Times New Roman"/>
                <w:i/>
                <w:iCs/>
              </w:rPr>
              <w:t>Confusion matrix</w:t>
            </w:r>
          </w:p>
        </w:tc>
        <w:tc>
          <w:tcPr>
            <w:tcW w:w="970" w:type="pct"/>
            <w:vAlign w:val="center"/>
          </w:tcPr>
          <w:p w14:paraId="606FD027" w14:textId="145A770E"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23E6320" w14:textId="31030199"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B20FB1" w:rsidRPr="009A6B7E" w14:paraId="21446E83" w14:textId="7E6D6C48" w:rsidTr="00B20FB1">
        <w:trPr>
          <w:cantSplit/>
          <w:jc w:val="center"/>
        </w:trPr>
        <w:tc>
          <w:tcPr>
            <w:tcW w:w="449" w:type="pct"/>
            <w:vAlign w:val="center"/>
          </w:tcPr>
          <w:p w14:paraId="7D48AB0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7.</w:t>
            </w:r>
          </w:p>
        </w:tc>
        <w:tc>
          <w:tcPr>
            <w:tcW w:w="1180" w:type="pct"/>
            <w:vAlign w:val="center"/>
          </w:tcPr>
          <w:p w14:paraId="67D63F39" w14:textId="3430096A" w:rsidR="00B20FB1" w:rsidRPr="00DF3E25" w:rsidRDefault="00B20FB1" w:rsidP="00B20FB1">
            <w:pPr>
              <w:spacing w:before="60" w:after="60" w:line="240" w:lineRule="auto"/>
              <w:rPr>
                <w:rFonts w:ascii="Times New Roman" w:hAnsi="Times New Roman"/>
              </w:rPr>
            </w:pPr>
            <w:r w:rsidRPr="00B20FB1">
              <w:rPr>
                <w:rFonts w:ascii="Times New Roman" w:hAnsi="Times New Roman"/>
                <w:i/>
                <w:iCs/>
              </w:rPr>
              <w:t>Timer</w:t>
            </w:r>
          </w:p>
        </w:tc>
        <w:tc>
          <w:tcPr>
            <w:tcW w:w="970" w:type="pct"/>
            <w:vAlign w:val="center"/>
          </w:tcPr>
          <w:p w14:paraId="2D6A03B5" w14:textId="5D841F63"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46E0060F" w14:textId="2843E0FA"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w:t>
            </w:r>
            <w:proofErr w:type="spellStart"/>
            <w:r>
              <w:rPr>
                <w:rFonts w:ascii="Times New Roman" w:hAnsi="Times New Roman"/>
              </w:rPr>
              <w:t>sistem</w:t>
            </w:r>
            <w:proofErr w:type="spellEnd"/>
          </w:p>
        </w:tc>
      </w:tr>
      <w:tr w:rsidR="00B20FB1" w:rsidRPr="009A6B7E" w14:paraId="0FCEEAC7" w14:textId="1B5549B0" w:rsidTr="00B20FB1">
        <w:trPr>
          <w:cantSplit/>
          <w:jc w:val="center"/>
        </w:trPr>
        <w:tc>
          <w:tcPr>
            <w:tcW w:w="449" w:type="pct"/>
            <w:vAlign w:val="center"/>
          </w:tcPr>
          <w:p w14:paraId="5950544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8.</w:t>
            </w:r>
          </w:p>
        </w:tc>
        <w:tc>
          <w:tcPr>
            <w:tcW w:w="1180" w:type="pct"/>
            <w:vAlign w:val="center"/>
          </w:tcPr>
          <w:p w14:paraId="79BE2CF0" w14:textId="4F1A9815" w:rsidR="00B20FB1" w:rsidRPr="00DF3E25" w:rsidRDefault="00B20FB1" w:rsidP="00B20FB1">
            <w:pPr>
              <w:spacing w:before="60" w:after="60" w:line="240" w:lineRule="auto"/>
              <w:rPr>
                <w:rFonts w:ascii="Times New Roman" w:hAnsi="Times New Roman"/>
              </w:rPr>
            </w:pPr>
            <w:r>
              <w:rPr>
                <w:rFonts w:ascii="Times New Roman" w:hAnsi="Times New Roman"/>
              </w:rPr>
              <w:t>WhatsApp Cloud API</w:t>
            </w:r>
          </w:p>
        </w:tc>
        <w:tc>
          <w:tcPr>
            <w:tcW w:w="970" w:type="pct"/>
            <w:vAlign w:val="center"/>
          </w:tcPr>
          <w:p w14:paraId="0FED3616" w14:textId="77155A6D"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31F8AF6B" w14:textId="093AF466" w:rsidR="00B20FB1" w:rsidRPr="00DF3E25" w:rsidRDefault="00B20FB1" w:rsidP="00B20FB1">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bl>
    <w:p w14:paraId="4ED31C1A" w14:textId="0BED7184" w:rsidR="00146038" w:rsidRPr="00146038" w:rsidRDefault="00146038" w:rsidP="00146038">
      <w:pPr>
        <w:sectPr w:rsidR="00146038" w:rsidRPr="00146038" w:rsidSect="006D4C90">
          <w:footerReference w:type="first" r:id="rId57"/>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117" w:name="_BAB_5"/>
      <w:bookmarkEnd w:id="96"/>
      <w:bookmarkEnd w:id="117"/>
      <w:r>
        <w:lastRenderedPageBreak/>
        <w:br/>
      </w:r>
      <w:bookmarkStart w:id="118" w:name="_Toc185853530"/>
      <w:r w:rsidR="00B3011C">
        <w:t>IMPLEMENTASI DAN PENGUJIAN</w:t>
      </w:r>
      <w:bookmarkEnd w:id="118"/>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1AEB9DB9" w:rsidR="005D5BE6" w:rsidRDefault="00B3011C">
      <w:pPr>
        <w:pStyle w:val="Heading2"/>
      </w:pPr>
      <w:bookmarkStart w:id="119" w:name="_Toc185853531"/>
      <w:proofErr w:type="spellStart"/>
      <w:r>
        <w:t>Implementasi</w:t>
      </w:r>
      <w:proofErr w:type="spellEnd"/>
      <w:r>
        <w:t xml:space="preserve"> </w:t>
      </w:r>
      <w:proofErr w:type="spellStart"/>
      <w:r>
        <w:t>Perancangan</w:t>
      </w:r>
      <w:bookmarkEnd w:id="119"/>
      <w:proofErr w:type="spellEnd"/>
    </w:p>
    <w:p w14:paraId="33BEFBAF" w14:textId="77777777" w:rsidR="005D5BE6" w:rsidRDefault="006E0A83">
      <w:pPr>
        <w:pStyle w:val="ListParagraph"/>
        <w:spacing w:after="0" w:line="480" w:lineRule="auto"/>
        <w:ind w:left="0" w:firstLine="709"/>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r>
        <w:t>.</w:t>
      </w:r>
      <w:proofErr w:type="spellEnd"/>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r>
        <w:rPr>
          <w:szCs w:val="24"/>
        </w:rPr>
        <w:t>.</w:t>
      </w:r>
      <w:proofErr w:type="spellEnd"/>
    </w:p>
    <w:p w14:paraId="69C9926D" w14:textId="661D28A6" w:rsidR="005D5BE6" w:rsidRDefault="00B3011C">
      <w:pPr>
        <w:pStyle w:val="Heading2"/>
      </w:pPr>
      <w:bookmarkStart w:id="120" w:name="_Toc185853532"/>
      <w:proofErr w:type="spellStart"/>
      <w:r>
        <w:t>Pengujian</w:t>
      </w:r>
      <w:bookmarkEnd w:id="120"/>
      <w:proofErr w:type="spellEnd"/>
    </w:p>
    <w:p w14:paraId="75033E14" w14:textId="77777777" w:rsidR="005D5BE6" w:rsidRDefault="006E0A83">
      <w:pPr>
        <w:pStyle w:val="ListParagraph"/>
        <w:spacing w:after="0" w:line="480" w:lineRule="auto"/>
        <w:ind w:left="0" w:firstLine="709"/>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proofErr w:type="spellStart"/>
      <w:r>
        <w:rPr>
          <w:color w:val="000000"/>
          <w:szCs w:val="24"/>
          <w:shd w:val="clear" w:color="auto" w:fill="FFFFFF"/>
        </w:rPr>
        <w:lastRenderedPageBreak/>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w:t>
      </w:r>
      <w:proofErr w:type="spellStart"/>
      <w:r>
        <w:rPr>
          <w:color w:val="000000"/>
          <w:szCs w:val="24"/>
          <w:shd w:val="clear" w:color="auto" w:fill="FFFFFF"/>
        </w:rPr>
        <w:t>Duis</w:t>
      </w:r>
      <w:proofErr w:type="spellEnd"/>
      <w:r>
        <w:rPr>
          <w:color w:val="000000"/>
          <w:szCs w:val="24"/>
          <w:shd w:val="clear" w:color="auto" w:fill="FFFFFF"/>
        </w:rPr>
        <w:t xml:space="preserve">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w:t>
      </w: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w:t>
      </w:r>
      <w:proofErr w:type="spellStart"/>
      <w:r>
        <w:rPr>
          <w:color w:val="000000"/>
          <w:szCs w:val="24"/>
          <w:shd w:val="clear" w:color="auto" w:fill="FFFFFF"/>
        </w:rPr>
        <w:t>Duis</w:t>
      </w:r>
      <w:proofErr w:type="spellEnd"/>
      <w:r>
        <w:rPr>
          <w:color w:val="000000"/>
          <w:szCs w:val="24"/>
          <w:shd w:val="clear" w:color="auto" w:fill="FFFFFF"/>
        </w:rPr>
        <w:t xml:space="preserve">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w:t>
      </w: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szCs w:val="24"/>
        </w:rPr>
        <w:t>.</w:t>
      </w:r>
    </w:p>
    <w:p w14:paraId="126A95E5" w14:textId="77777777" w:rsidR="005D5BE6" w:rsidRDefault="005D5BE6">
      <w:pPr>
        <w:sectPr w:rsidR="005D5BE6" w:rsidSect="006D4C90">
          <w:headerReference w:type="even" r:id="rId58"/>
          <w:headerReference w:type="default" r:id="rId59"/>
          <w:footerReference w:type="even" r:id="rId60"/>
          <w:footerReference w:type="default" r:id="rId61"/>
          <w:headerReference w:type="first" r:id="rId62"/>
          <w:footerReference w:type="first" r:id="rId63"/>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r>
        <w:lastRenderedPageBreak/>
        <w:br/>
      </w:r>
      <w:bookmarkStart w:id="121" w:name="_Toc185853533"/>
      <w:r w:rsidRPr="00A737C8">
        <w:t>PENUTUP</w:t>
      </w:r>
      <w:bookmarkEnd w:id="121"/>
    </w:p>
    <w:p w14:paraId="5DBB2D8A" w14:textId="77777777" w:rsidR="00B3011C" w:rsidRDefault="00B3011C" w:rsidP="00B3011C">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70CEED1C" w14:textId="77777777" w:rsidR="00B3011C" w:rsidRDefault="00B3011C" w:rsidP="00B3011C">
      <w:pPr>
        <w:pStyle w:val="Heading2"/>
      </w:pPr>
      <w:bookmarkStart w:id="122" w:name="_Toc185853534"/>
      <w:r>
        <w:rPr>
          <w:lang w:val="id-ID"/>
        </w:rPr>
        <w:t>Kesimpulan</w:t>
      </w:r>
      <w:bookmarkEnd w:id="122"/>
    </w:p>
    <w:p w14:paraId="4D6B2D2D" w14:textId="77777777" w:rsidR="00B3011C" w:rsidRDefault="00B3011C" w:rsidP="00B3011C">
      <w:pPr>
        <w:pStyle w:val="ListParagraph"/>
        <w:spacing w:after="0" w:line="480" w:lineRule="auto"/>
        <w:ind w:left="0" w:firstLine="709"/>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szCs w:val="24"/>
          <w:lang w:val="en-US"/>
        </w:rPr>
        <w:t>:</w:t>
      </w:r>
    </w:p>
    <w:p w14:paraId="23B107AB" w14:textId="77777777" w:rsidR="00B3011C" w:rsidRDefault="00B3011C" w:rsidP="00B3011C">
      <w:pPr>
        <w:pStyle w:val="ListParagraph"/>
        <w:numPr>
          <w:ilvl w:val="0"/>
          <w:numId w:val="34"/>
        </w:numPr>
        <w:tabs>
          <w:tab w:val="clear" w:pos="0"/>
        </w:tabs>
        <w:spacing w:after="0" w:line="480" w:lineRule="auto"/>
        <w:ind w:left="284" w:hanging="283"/>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r>
        <w:t>.</w:t>
      </w:r>
      <w:proofErr w:type="spellEnd"/>
    </w:p>
    <w:p w14:paraId="597FE94F" w14:textId="77777777" w:rsidR="00B3011C" w:rsidRDefault="00B3011C" w:rsidP="00B3011C">
      <w:pPr>
        <w:pStyle w:val="ListParagraph"/>
        <w:numPr>
          <w:ilvl w:val="0"/>
          <w:numId w:val="34"/>
        </w:numPr>
        <w:tabs>
          <w:tab w:val="clear" w:pos="0"/>
        </w:tabs>
        <w:spacing w:after="0" w:line="480" w:lineRule="auto"/>
        <w:ind w:left="284" w:hanging="283"/>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r>
        <w:rPr>
          <w:szCs w:val="24"/>
        </w:rPr>
        <w:t>.</w:t>
      </w:r>
      <w:proofErr w:type="spellEnd"/>
    </w:p>
    <w:p w14:paraId="1B2672C3" w14:textId="77777777" w:rsidR="00B3011C" w:rsidRDefault="00B3011C" w:rsidP="00B3011C">
      <w:pPr>
        <w:pStyle w:val="Heading2"/>
      </w:pPr>
      <w:bookmarkStart w:id="123" w:name="_Toc185853535"/>
      <w:r>
        <w:rPr>
          <w:lang w:val="id-ID"/>
        </w:rPr>
        <w:t>Saran</w:t>
      </w:r>
      <w:bookmarkEnd w:id="123"/>
    </w:p>
    <w:p w14:paraId="2D0D6E5E" w14:textId="77777777" w:rsidR="00B3011C" w:rsidRDefault="00B3011C" w:rsidP="00B3011C">
      <w:pPr>
        <w:pStyle w:val="ListParagraph"/>
        <w:spacing w:after="0" w:line="480" w:lineRule="auto"/>
        <w:ind w:left="0" w:firstLine="709"/>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szCs w:val="24"/>
        </w:rPr>
        <w:t>:</w:t>
      </w:r>
    </w:p>
    <w:p w14:paraId="774FE995"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proofErr w:type="spellStart"/>
      <w:r>
        <w:rPr>
          <w:color w:val="000000"/>
          <w:szCs w:val="24"/>
          <w:shd w:val="clear" w:color="auto" w:fill="FFFFFF"/>
        </w:rPr>
        <w:lastRenderedPageBreak/>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w:t>
      </w:r>
      <w:proofErr w:type="spellStart"/>
      <w:r>
        <w:rPr>
          <w:color w:val="000000"/>
          <w:szCs w:val="24"/>
          <w:shd w:val="clear" w:color="auto" w:fill="FFFFFF"/>
        </w:rPr>
        <w:t>Duis</w:t>
      </w:r>
      <w:proofErr w:type="spellEnd"/>
      <w:r>
        <w:rPr>
          <w:color w:val="000000"/>
          <w:szCs w:val="24"/>
          <w:shd w:val="clear" w:color="auto" w:fill="FFFFFF"/>
        </w:rPr>
        <w:t xml:space="preserve">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w:t>
      </w: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szCs w:val="24"/>
        </w:rPr>
        <w:t>.</w:t>
      </w:r>
    </w:p>
    <w:p w14:paraId="4FC0E660"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w:t>
      </w:r>
      <w:proofErr w:type="spellStart"/>
      <w:r>
        <w:rPr>
          <w:color w:val="000000"/>
          <w:szCs w:val="24"/>
          <w:shd w:val="clear" w:color="auto" w:fill="FFFFFF"/>
        </w:rPr>
        <w:t>ex</w:t>
      </w:r>
      <w:proofErr w:type="spellEnd"/>
      <w:r>
        <w:rPr>
          <w:color w:val="000000"/>
          <w:szCs w:val="24"/>
          <w:shd w:val="clear" w:color="auto" w:fill="FFFFFF"/>
        </w:rPr>
        <w:t xml:space="preserve">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w:t>
      </w:r>
      <w:proofErr w:type="spellStart"/>
      <w:r>
        <w:rPr>
          <w:color w:val="000000"/>
          <w:szCs w:val="24"/>
          <w:shd w:val="clear" w:color="auto" w:fill="FFFFFF"/>
        </w:rPr>
        <w:t>Duis</w:t>
      </w:r>
      <w:proofErr w:type="spellEnd"/>
      <w:r>
        <w:rPr>
          <w:color w:val="000000"/>
          <w:szCs w:val="24"/>
          <w:shd w:val="clear" w:color="auto" w:fill="FFFFFF"/>
        </w:rPr>
        <w:t xml:space="preserve">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w:t>
      </w: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szCs w:val="24"/>
        </w:rPr>
        <w:t>.</w:t>
      </w:r>
    </w:p>
    <w:p w14:paraId="3652C46C"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szCs w:val="24"/>
        </w:rPr>
        <w:t>.</w:t>
      </w:r>
    </w:p>
    <w:p w14:paraId="20462B05" w14:textId="77777777" w:rsidR="00B3011C" w:rsidRDefault="00B3011C" w:rsidP="00B3011C">
      <w:pPr>
        <w:pStyle w:val="ListParagraph"/>
        <w:numPr>
          <w:ilvl w:val="0"/>
          <w:numId w:val="35"/>
        </w:numPr>
        <w:tabs>
          <w:tab w:val="clear" w:pos="0"/>
        </w:tabs>
        <w:spacing w:after="0" w:line="480" w:lineRule="auto"/>
        <w:ind w:left="284" w:hanging="283"/>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w:t>
      </w:r>
      <w:proofErr w:type="spellStart"/>
      <w:r>
        <w:rPr>
          <w:color w:val="000000"/>
          <w:szCs w:val="24"/>
          <w:shd w:val="clear" w:color="auto" w:fill="FFFFFF"/>
        </w:rPr>
        <w:t>exercitation</w:t>
      </w:r>
      <w:proofErr w:type="spellEnd"/>
      <w:r>
        <w:rPr>
          <w:color w:val="000000"/>
          <w:szCs w:val="24"/>
          <w:shd w:val="clear" w:color="auto" w:fill="FFFFFF"/>
        </w:rPr>
        <w:t xml:space="preserve">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w:t>
      </w:r>
      <w:proofErr w:type="spellStart"/>
      <w:r>
        <w:rPr>
          <w:color w:val="000000"/>
          <w:szCs w:val="24"/>
          <w:shd w:val="clear" w:color="auto" w:fill="FFFFFF"/>
        </w:rPr>
        <w:t>nisi</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szCs w:val="24"/>
        </w:rPr>
        <w:t>.</w:t>
      </w:r>
    </w:p>
    <w:p w14:paraId="3EED12BE" w14:textId="77777777" w:rsidR="00B3011C" w:rsidRDefault="00B3011C" w:rsidP="00B3011C">
      <w:pPr>
        <w:sectPr w:rsidR="00B3011C" w:rsidSect="006D4C90">
          <w:headerReference w:type="even" r:id="rId64"/>
          <w:headerReference w:type="default" r:id="rId65"/>
          <w:footerReference w:type="even" r:id="rId66"/>
          <w:footerReference w:type="default" r:id="rId67"/>
          <w:headerReference w:type="first" r:id="rId68"/>
          <w:footerReference w:type="first" r:id="rId69"/>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124" w:name="_Toc185853536"/>
      <w:r>
        <w:lastRenderedPageBreak/>
        <w:t>DAFTAR PUSTAKA</w:t>
      </w:r>
      <w:bookmarkEnd w:id="124"/>
    </w:p>
    <w:sdt>
      <w:sdtPr>
        <w:rPr>
          <w:color w:val="000000"/>
        </w:rPr>
        <w:tag w:val="MENDELEY_BIBLIOGRAPHY"/>
        <w:id w:val="1124892170"/>
        <w:placeholder>
          <w:docPart w:val="DefaultPlaceholder_-1854013440"/>
        </w:placeholder>
      </w:sdtPr>
      <w:sdtEndPr/>
      <w:sdtContent>
        <w:p w14:paraId="00346486" w14:textId="77777777" w:rsidR="007B715F" w:rsidRDefault="007B715F">
          <w:pPr>
            <w:autoSpaceDE w:val="0"/>
            <w:autoSpaceDN w:val="0"/>
            <w:ind w:hanging="480"/>
            <w:divId w:val="353771017"/>
            <w:rPr>
              <w:rFonts w:eastAsia="Times New Roman"/>
              <w:szCs w:val="24"/>
            </w:rPr>
          </w:pPr>
          <w:r>
            <w:rPr>
              <w:rFonts w:eastAsia="Times New Roman"/>
            </w:rPr>
            <w:t xml:space="preserve">Ahmad, S., Trahan, G., &amp; Islam, A. (2024). </w:t>
          </w:r>
          <w:r>
            <w:rPr>
              <w:rFonts w:eastAsia="Times New Roman"/>
              <w:i/>
              <w:iCs/>
            </w:rPr>
            <w:t>When do convolutional neural networks stop learning?</w:t>
          </w:r>
          <w:r>
            <w:rPr>
              <w:rFonts w:eastAsia="Times New Roman"/>
            </w:rPr>
            <w:t xml:space="preserve"> https://doi.org/10.48550/arXiv.2403.02473</w:t>
          </w:r>
        </w:p>
        <w:p w14:paraId="75010ED1" w14:textId="77777777" w:rsidR="007B715F" w:rsidRDefault="007B715F">
          <w:pPr>
            <w:autoSpaceDE w:val="0"/>
            <w:autoSpaceDN w:val="0"/>
            <w:ind w:hanging="480"/>
            <w:divId w:val="1176114826"/>
            <w:rPr>
              <w:rFonts w:eastAsia="Times New Roman"/>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44A25339" w14:textId="77777777" w:rsidR="007B715F" w:rsidRDefault="007B715F">
          <w:pPr>
            <w:autoSpaceDE w:val="0"/>
            <w:autoSpaceDN w:val="0"/>
            <w:ind w:hanging="480"/>
            <w:divId w:val="913049475"/>
            <w:rPr>
              <w:rFonts w:eastAsia="Times New Roman"/>
            </w:rPr>
          </w:pPr>
          <w:proofErr w:type="spellStart"/>
          <w:r>
            <w:rPr>
              <w:rFonts w:eastAsia="Times New Roman"/>
            </w:rPr>
            <w:t>Aliim</w:t>
          </w:r>
          <w:proofErr w:type="spellEnd"/>
          <w:r>
            <w:rPr>
              <w:rFonts w:eastAsia="Times New Roman"/>
            </w:rPr>
            <w:t xml:space="preserve">, M. S., </w:t>
          </w:r>
          <w:proofErr w:type="spellStart"/>
          <w:r>
            <w:rPr>
              <w:rFonts w:eastAsia="Times New Roman"/>
            </w:rPr>
            <w:t>Supriyanti</w:t>
          </w:r>
          <w:proofErr w:type="spellEnd"/>
          <w:r>
            <w:rPr>
              <w:rFonts w:eastAsia="Times New Roman"/>
            </w:rPr>
            <w:t xml:space="preserve">, R., &amp; </w:t>
          </w:r>
          <w:proofErr w:type="spellStart"/>
          <w:r>
            <w:rPr>
              <w:rFonts w:eastAsia="Times New Roman"/>
            </w:rPr>
            <w:t>Siswantoro</w:t>
          </w:r>
          <w:proofErr w:type="spellEnd"/>
          <w:r>
            <w:rPr>
              <w:rFonts w:eastAsia="Times New Roman"/>
            </w:rPr>
            <w:t xml:space="preserve">, H. (2023). The SDLC analysis for implementation document management system at IPC center of Universitas </w:t>
          </w:r>
          <w:proofErr w:type="spellStart"/>
          <w:r>
            <w:rPr>
              <w:rFonts w:eastAsia="Times New Roman"/>
            </w:rPr>
            <w:t>Jenderal</w:t>
          </w:r>
          <w:proofErr w:type="spellEnd"/>
          <w:r>
            <w:rPr>
              <w:rFonts w:eastAsia="Times New Roman"/>
            </w:rPr>
            <w:t xml:space="preserve"> </w:t>
          </w:r>
          <w:proofErr w:type="spellStart"/>
          <w:r>
            <w:rPr>
              <w:rFonts w:eastAsia="Times New Roman"/>
            </w:rPr>
            <w:t>Soedirman</w:t>
          </w:r>
          <w:proofErr w:type="spellEnd"/>
          <w:r>
            <w:rPr>
              <w:rFonts w:eastAsia="Times New Roman"/>
            </w:rPr>
            <w:t xml:space="preserve">. </w:t>
          </w:r>
          <w:r>
            <w:rPr>
              <w:rFonts w:eastAsia="Times New Roman"/>
              <w:i/>
              <w:iCs/>
            </w:rPr>
            <w:t xml:space="preserve">Engineering, </w:t>
          </w:r>
          <w:proofErr w:type="spellStart"/>
          <w:r>
            <w:rPr>
              <w:rFonts w:eastAsia="Times New Roman"/>
              <w:i/>
              <w:iCs/>
            </w:rPr>
            <w:t>MAthematics</w:t>
          </w:r>
          <w:proofErr w:type="spellEnd"/>
          <w:r>
            <w:rPr>
              <w:rFonts w:eastAsia="Times New Roman"/>
              <w:i/>
              <w:iCs/>
            </w:rPr>
            <w:t xml:space="preserve"> and Computer Science (EMACS) Journal</w:t>
          </w:r>
          <w:r>
            <w:rPr>
              <w:rFonts w:eastAsia="Times New Roman"/>
            </w:rPr>
            <w:t xml:space="preserve">, </w:t>
          </w:r>
          <w:r>
            <w:rPr>
              <w:rFonts w:eastAsia="Times New Roman"/>
              <w:i/>
              <w:iCs/>
            </w:rPr>
            <w:t>5</w:t>
          </w:r>
          <w:r>
            <w:rPr>
              <w:rFonts w:eastAsia="Times New Roman"/>
            </w:rPr>
            <w:t>(2), 47–51. https://doi.org/10.21512/emacsjournal.v5i2.9910</w:t>
          </w:r>
        </w:p>
        <w:p w14:paraId="225F9E21" w14:textId="77777777" w:rsidR="007B715F" w:rsidRDefault="007B715F">
          <w:pPr>
            <w:autoSpaceDE w:val="0"/>
            <w:autoSpaceDN w:val="0"/>
            <w:ind w:hanging="480"/>
            <w:divId w:val="689570424"/>
            <w:rPr>
              <w:rFonts w:eastAsia="Times New Roman"/>
            </w:rPr>
          </w:pPr>
          <w:proofErr w:type="spellStart"/>
          <w:r>
            <w:rPr>
              <w:rFonts w:eastAsia="Times New Roman"/>
            </w:rPr>
            <w:t>Andhavarapu</w:t>
          </w:r>
          <w:proofErr w:type="spellEnd"/>
          <w:r>
            <w:rPr>
              <w:rFonts w:eastAsia="Times New Roman"/>
            </w:rPr>
            <w:t xml:space="preserve">, S. K. (2015). </w:t>
          </w:r>
          <w:r>
            <w:rPr>
              <w:rFonts w:eastAsia="Times New Roman"/>
              <w:i/>
              <w:iCs/>
            </w:rPr>
            <w:t xml:space="preserve">Image blur detection with two-dimensional </w:t>
          </w:r>
          <w:proofErr w:type="spellStart"/>
          <w:r>
            <w:rPr>
              <w:rFonts w:eastAsia="Times New Roman"/>
              <w:i/>
              <w:iCs/>
            </w:rPr>
            <w:t>haar</w:t>
          </w:r>
          <w:proofErr w:type="spellEnd"/>
          <w:r>
            <w:rPr>
              <w:rFonts w:eastAsia="Times New Roman"/>
              <w:i/>
              <w:iCs/>
            </w:rPr>
            <w:t xml:space="preserve"> wavelet transform</w:t>
          </w:r>
          <w:r>
            <w:rPr>
              <w:rFonts w:eastAsia="Times New Roman"/>
            </w:rPr>
            <w:t>. https://doi.org/10.26076/6aad-79cf</w:t>
          </w:r>
        </w:p>
        <w:p w14:paraId="49422B75" w14:textId="77777777" w:rsidR="007B715F" w:rsidRDefault="007B715F">
          <w:pPr>
            <w:autoSpaceDE w:val="0"/>
            <w:autoSpaceDN w:val="0"/>
            <w:ind w:hanging="480"/>
            <w:divId w:val="1121799243"/>
            <w:rPr>
              <w:rFonts w:eastAsia="Times New Roman"/>
            </w:rPr>
          </w:pPr>
          <w:r>
            <w:rPr>
              <w:rFonts w:eastAsia="Times New Roman"/>
            </w:rPr>
            <w:t xml:space="preserve">Arista, T. S., &amp; Novita, D. (2024).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w:t>
          </w:r>
          <w:proofErr w:type="spellStart"/>
          <w:r>
            <w:rPr>
              <w:rFonts w:eastAsia="Times New Roman"/>
            </w:rPr>
            <w:t>keputusan</w:t>
          </w:r>
          <w:proofErr w:type="spellEnd"/>
          <w:r>
            <w:rPr>
              <w:rFonts w:eastAsia="Times New Roman"/>
            </w:rPr>
            <w:t xml:space="preserve"> </w:t>
          </w:r>
          <w:proofErr w:type="spellStart"/>
          <w:r>
            <w:rPr>
              <w:rFonts w:eastAsia="Times New Roman"/>
            </w:rPr>
            <w:t>penentuan</w:t>
          </w:r>
          <w:proofErr w:type="spellEnd"/>
          <w:r>
            <w:rPr>
              <w:rFonts w:eastAsia="Times New Roman"/>
            </w:rPr>
            <w:t xml:space="preserve"> </w:t>
          </w:r>
          <w:proofErr w:type="spellStart"/>
          <w:r>
            <w:rPr>
              <w:rFonts w:eastAsia="Times New Roman"/>
            </w:rPr>
            <w:t>teknisi</w:t>
          </w:r>
          <w:proofErr w:type="spellEnd"/>
          <w:r>
            <w:rPr>
              <w:rFonts w:eastAsia="Times New Roman"/>
            </w:rPr>
            <w:t xml:space="preserve"> </w:t>
          </w:r>
          <w:proofErr w:type="spellStart"/>
          <w:r>
            <w:rPr>
              <w:rFonts w:eastAsia="Times New Roman"/>
            </w:rPr>
            <w:t>terbaik</w:t>
          </w:r>
          <w:proofErr w:type="spellEnd"/>
          <w:r>
            <w:rPr>
              <w:rFonts w:eastAsia="Times New Roman"/>
            </w:rPr>
            <w:t xml:space="preserve"> PT </w:t>
          </w:r>
          <w:proofErr w:type="spellStart"/>
          <w:r>
            <w:rPr>
              <w:rFonts w:eastAsia="Times New Roman"/>
            </w:rPr>
            <w:t>Sapta</w:t>
          </w:r>
          <w:proofErr w:type="spellEnd"/>
          <w:r>
            <w:rPr>
              <w:rFonts w:eastAsia="Times New Roman"/>
            </w:rPr>
            <w:t xml:space="preserve"> </w:t>
          </w:r>
          <w:proofErr w:type="spellStart"/>
          <w:r>
            <w:rPr>
              <w:rFonts w:eastAsia="Times New Roman"/>
            </w:rPr>
            <w:t>Karya</w:t>
          </w:r>
          <w:proofErr w:type="spellEnd"/>
          <w:r>
            <w:rPr>
              <w:rFonts w:eastAsia="Times New Roman"/>
            </w:rPr>
            <w:t xml:space="preserve"> </w:t>
          </w:r>
          <w:proofErr w:type="spellStart"/>
          <w:r>
            <w:rPr>
              <w:rFonts w:eastAsia="Times New Roman"/>
            </w:rPr>
            <w:t>Manunggal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topsis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w:t>
          </w:r>
          <w:r>
            <w:rPr>
              <w:rFonts w:eastAsia="Times New Roman"/>
              <w:i/>
              <w:iCs/>
            </w:rPr>
            <w:t>3rd MDP Student Conference</w:t>
          </w:r>
          <w:r>
            <w:rPr>
              <w:rFonts w:eastAsia="Times New Roman"/>
            </w:rPr>
            <w:t xml:space="preserve">, </w:t>
          </w:r>
          <w:r>
            <w:rPr>
              <w:rFonts w:eastAsia="Times New Roman"/>
              <w:i/>
              <w:iCs/>
            </w:rPr>
            <w:t>3</w:t>
          </w:r>
          <w:r>
            <w:rPr>
              <w:rFonts w:eastAsia="Times New Roman"/>
            </w:rPr>
            <w:t>(1), 981–988. https://doi.org/10.35957/mdp-sc.v3i1.7616</w:t>
          </w:r>
        </w:p>
        <w:p w14:paraId="0A8A0EAF" w14:textId="77777777" w:rsidR="007B715F" w:rsidRDefault="007B715F">
          <w:pPr>
            <w:autoSpaceDE w:val="0"/>
            <w:autoSpaceDN w:val="0"/>
            <w:ind w:hanging="480"/>
            <w:divId w:val="1984264831"/>
            <w:rPr>
              <w:rFonts w:eastAsia="Times New Roman"/>
            </w:rPr>
          </w:pPr>
          <w:proofErr w:type="spellStart"/>
          <w:r>
            <w:rPr>
              <w:rFonts w:eastAsia="Times New Roman"/>
            </w:rPr>
            <w:t>Asad</w:t>
          </w:r>
          <w:proofErr w:type="spellEnd"/>
          <w:r>
            <w:rPr>
              <w:rFonts w:eastAsia="Times New Roman"/>
            </w:rPr>
            <w:t xml:space="preserve">, F., Ul-Hasan, A., </w:t>
          </w:r>
          <w:proofErr w:type="spellStart"/>
          <w:r>
            <w:rPr>
              <w:rFonts w:eastAsia="Times New Roman"/>
            </w:rPr>
            <w:t>Shafait</w:t>
          </w:r>
          <w:proofErr w:type="spellEnd"/>
          <w:r>
            <w:rPr>
              <w:rFonts w:eastAsia="Times New Roman"/>
            </w:rPr>
            <w:t xml:space="preserve">, F., &amp; </w:t>
          </w:r>
          <w:proofErr w:type="spellStart"/>
          <w:r>
            <w:rPr>
              <w:rFonts w:eastAsia="Times New Roman"/>
            </w:rPr>
            <w:t>Dengel</w:t>
          </w:r>
          <w:proofErr w:type="spellEnd"/>
          <w:r>
            <w:rPr>
              <w:rFonts w:eastAsia="Times New Roman"/>
            </w:rPr>
            <w:t xml:space="preserve">, A. (2016). High performance OCR for camera-captured blurred documents with LTSM networks. </w:t>
          </w:r>
          <w:r>
            <w:rPr>
              <w:rFonts w:eastAsia="Times New Roman"/>
              <w:i/>
              <w:iCs/>
            </w:rPr>
            <w:t>2016 12th IAPR Workshop on Document Analysis Systems (DAS)</w:t>
          </w:r>
          <w:r>
            <w:rPr>
              <w:rFonts w:eastAsia="Times New Roman"/>
            </w:rPr>
            <w:t>, 7–12. https://doi.org/10.1109/DAS.2016.69</w:t>
          </w:r>
        </w:p>
        <w:p w14:paraId="6D62079E" w14:textId="77777777" w:rsidR="007B715F" w:rsidRDefault="007B715F">
          <w:pPr>
            <w:autoSpaceDE w:val="0"/>
            <w:autoSpaceDN w:val="0"/>
            <w:ind w:hanging="480"/>
            <w:divId w:val="271327927"/>
            <w:rPr>
              <w:rFonts w:eastAsia="Times New Roman"/>
            </w:rPr>
          </w:pPr>
          <w:r>
            <w:rPr>
              <w:rFonts w:eastAsia="Times New Roman"/>
            </w:rPr>
            <w:t xml:space="preserve">Bansal, R., Raj, G., &amp; Choudhury, T. (2016). Blur image detection using </w:t>
          </w:r>
          <w:proofErr w:type="spellStart"/>
          <w:r>
            <w:rPr>
              <w:rFonts w:eastAsia="Times New Roman"/>
            </w:rPr>
            <w:t>laplacian</w:t>
          </w:r>
          <w:proofErr w:type="spellEnd"/>
          <w:r>
            <w:rPr>
              <w:rFonts w:eastAsia="Times New Roman"/>
            </w:rPr>
            <w:t xml:space="preserve">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64CB3381" w14:textId="77777777" w:rsidR="007B715F" w:rsidRDefault="007B715F">
          <w:pPr>
            <w:autoSpaceDE w:val="0"/>
            <w:autoSpaceDN w:val="0"/>
            <w:ind w:hanging="480"/>
            <w:divId w:val="1805000268"/>
            <w:rPr>
              <w:rFonts w:eastAsia="Times New Roman"/>
            </w:rPr>
          </w:pPr>
          <w:proofErr w:type="spellStart"/>
          <w:r>
            <w:rPr>
              <w:rFonts w:eastAsia="Times New Roman"/>
            </w:rPr>
            <w:t>Chazalon</w:t>
          </w:r>
          <w:proofErr w:type="spellEnd"/>
          <w:r>
            <w:rPr>
              <w:rFonts w:eastAsia="Times New Roman"/>
            </w:rPr>
            <w:t xml:space="preserve">, J., Gomez-Kramer, P., </w:t>
          </w:r>
          <w:proofErr w:type="spellStart"/>
          <w:r>
            <w:rPr>
              <w:rFonts w:eastAsia="Times New Roman"/>
            </w:rPr>
            <w:t>Burie</w:t>
          </w:r>
          <w:proofErr w:type="spellEnd"/>
          <w:r>
            <w:rPr>
              <w:rFonts w:eastAsia="Times New Roman"/>
            </w:rPr>
            <w:t xml:space="preserve">, J.-C., </w:t>
          </w:r>
          <w:proofErr w:type="spellStart"/>
          <w:r>
            <w:rPr>
              <w:rFonts w:eastAsia="Times New Roman"/>
            </w:rPr>
            <w:t>Coustaty</w:t>
          </w:r>
          <w:proofErr w:type="spellEnd"/>
          <w:r>
            <w:rPr>
              <w:rFonts w:eastAsia="Times New Roman"/>
            </w:rPr>
            <w:t xml:space="preserve">, M., </w:t>
          </w:r>
          <w:proofErr w:type="spellStart"/>
          <w:r>
            <w:rPr>
              <w:rFonts w:eastAsia="Times New Roman"/>
            </w:rPr>
            <w:t>Eskenazi</w:t>
          </w:r>
          <w:proofErr w:type="spellEnd"/>
          <w:r>
            <w:rPr>
              <w:rFonts w:eastAsia="Times New Roman"/>
            </w:rPr>
            <w:t xml:space="preserve">, S., </w:t>
          </w:r>
          <w:proofErr w:type="spellStart"/>
          <w:r>
            <w:rPr>
              <w:rFonts w:eastAsia="Times New Roman"/>
            </w:rPr>
            <w:t>Luqman</w:t>
          </w:r>
          <w:proofErr w:type="spellEnd"/>
          <w:r>
            <w:rPr>
              <w:rFonts w:eastAsia="Times New Roman"/>
            </w:rPr>
            <w:t xml:space="preserve">, M., Nayef, N., </w:t>
          </w:r>
          <w:proofErr w:type="spellStart"/>
          <w:r>
            <w:rPr>
              <w:rFonts w:eastAsia="Times New Roman"/>
            </w:rPr>
            <w:t>Rusinol</w:t>
          </w:r>
          <w:proofErr w:type="spellEnd"/>
          <w:r>
            <w:rPr>
              <w:rFonts w:eastAsia="Times New Roman"/>
            </w:rPr>
            <w:t xml:space="preserve">, M., </w:t>
          </w:r>
          <w:proofErr w:type="spellStart"/>
          <w:r>
            <w:rPr>
              <w:rFonts w:eastAsia="Times New Roman"/>
            </w:rPr>
            <w:t>Sidere</w:t>
          </w:r>
          <w:proofErr w:type="spellEnd"/>
          <w:r>
            <w:rPr>
              <w:rFonts w:eastAsia="Times New Roman"/>
            </w:rPr>
            <w:t xml:space="preserve">, N., &amp; Ogier, J.-M. (2017). </w:t>
          </w:r>
          <w:proofErr w:type="spellStart"/>
          <w:r>
            <w:rPr>
              <w:rFonts w:eastAsia="Times New Roman"/>
            </w:rPr>
            <w:t>SmartDoc</w:t>
          </w:r>
          <w:proofErr w:type="spellEnd"/>
          <w:r>
            <w:rPr>
              <w:rFonts w:eastAsia="Times New Roman"/>
            </w:rPr>
            <w:t xml:space="preserve"> 2017 video capture: mobile document acquisition in video mode. </w:t>
          </w:r>
          <w:r>
            <w:rPr>
              <w:rFonts w:eastAsia="Times New Roman"/>
              <w:i/>
              <w:iCs/>
            </w:rPr>
            <w:t>2017 14th IAPR International Conference on Document Analysis and Recognition (ICDAR)</w:t>
          </w:r>
          <w:r>
            <w:rPr>
              <w:rFonts w:eastAsia="Times New Roman"/>
            </w:rPr>
            <w:t>, 11–16. https://doi.org/10.1109/ICDAR.2017.306</w:t>
          </w:r>
        </w:p>
        <w:p w14:paraId="6283C67C" w14:textId="77777777" w:rsidR="007B715F" w:rsidRDefault="007B715F">
          <w:pPr>
            <w:autoSpaceDE w:val="0"/>
            <w:autoSpaceDN w:val="0"/>
            <w:ind w:hanging="480"/>
            <w:divId w:val="1300958847"/>
            <w:rPr>
              <w:rFonts w:eastAsia="Times New Roman"/>
            </w:rPr>
          </w:pPr>
          <w:proofErr w:type="spellStart"/>
          <w:r>
            <w:rPr>
              <w:rFonts w:eastAsia="Times New Roman"/>
            </w:rPr>
            <w:lastRenderedPageBreak/>
            <w:t>Concas</w:t>
          </w:r>
          <w:proofErr w:type="spellEnd"/>
          <w:r>
            <w:rPr>
              <w:rFonts w:eastAsia="Times New Roman"/>
            </w:rPr>
            <w:t xml:space="preserve">, S., La Cava, S. M., Casula, R., </w:t>
          </w:r>
          <w:proofErr w:type="spellStart"/>
          <w:r>
            <w:rPr>
              <w:rFonts w:eastAsia="Times New Roman"/>
            </w:rPr>
            <w:t>Orrù</w:t>
          </w:r>
          <w:proofErr w:type="spellEnd"/>
          <w:r>
            <w:rPr>
              <w:rFonts w:eastAsia="Times New Roman"/>
            </w:rPr>
            <w:t xml:space="preserve">, G., Puglisi, G., &amp; </w:t>
          </w:r>
          <w:proofErr w:type="spellStart"/>
          <w:r>
            <w:rPr>
              <w:rFonts w:eastAsia="Times New Roman"/>
            </w:rPr>
            <w:t>Marcialis</w:t>
          </w:r>
          <w:proofErr w:type="spellEnd"/>
          <w:r>
            <w:rPr>
              <w:rFonts w:eastAsia="Times New Roman"/>
            </w:rPr>
            <w:t xml:space="preserve">, G. L. (2024). Quality-based artifact modeling for facial deepfake detection in videos. </w:t>
          </w:r>
          <w:r>
            <w:rPr>
              <w:rFonts w:eastAsia="Times New Roman"/>
              <w:i/>
              <w:iCs/>
            </w:rPr>
            <w:t>2024 IEEE/CVF Conference on Computer Vision and Pattern Recognition Workshops (CVPRW)</w:t>
          </w:r>
          <w:r>
            <w:rPr>
              <w:rFonts w:eastAsia="Times New Roman"/>
            </w:rPr>
            <w:t>, 3845–3854. https://doi.org/10.1109/CVPRW63382.2024.00389</w:t>
          </w:r>
        </w:p>
        <w:p w14:paraId="74626F17" w14:textId="77777777" w:rsidR="007B715F" w:rsidRDefault="007B715F">
          <w:pPr>
            <w:autoSpaceDE w:val="0"/>
            <w:autoSpaceDN w:val="0"/>
            <w:ind w:hanging="480"/>
            <w:divId w:val="538468386"/>
            <w:rPr>
              <w:rFonts w:eastAsia="Times New Roman"/>
            </w:rPr>
          </w:pPr>
          <w:r>
            <w:rPr>
              <w:rFonts w:eastAsia="Times New Roman"/>
            </w:rPr>
            <w:t xml:space="preserve">Courtney, J. (2020). </w:t>
          </w:r>
          <w:proofErr w:type="spellStart"/>
          <w:r>
            <w:rPr>
              <w:rFonts w:eastAsia="Times New Roman"/>
            </w:rPr>
            <w:t>CleanPage</w:t>
          </w:r>
          <w:proofErr w:type="spellEnd"/>
          <w:r>
            <w:rPr>
              <w:rFonts w:eastAsia="Times New Roman"/>
            </w:rPr>
            <w:t xml:space="preserve">: Fast and clean document and whiteboard capture. </w:t>
          </w:r>
          <w:r>
            <w:rPr>
              <w:rFonts w:eastAsia="Times New Roman"/>
              <w:i/>
              <w:iCs/>
            </w:rPr>
            <w:t>Journal of Imaging</w:t>
          </w:r>
          <w:r>
            <w:rPr>
              <w:rFonts w:eastAsia="Times New Roman"/>
            </w:rPr>
            <w:t xml:space="preserve">, </w:t>
          </w:r>
          <w:r>
            <w:rPr>
              <w:rFonts w:eastAsia="Times New Roman"/>
              <w:i/>
              <w:iCs/>
            </w:rPr>
            <w:t>6</w:t>
          </w:r>
          <w:r>
            <w:rPr>
              <w:rFonts w:eastAsia="Times New Roman"/>
            </w:rPr>
            <w:t>(10), 102. https://doi.org/10.3390/jimaging6100102</w:t>
          </w:r>
        </w:p>
        <w:p w14:paraId="7F4CC2B5" w14:textId="77777777" w:rsidR="007B715F" w:rsidRDefault="007B715F">
          <w:pPr>
            <w:autoSpaceDE w:val="0"/>
            <w:autoSpaceDN w:val="0"/>
            <w:ind w:hanging="480"/>
            <w:divId w:val="711928961"/>
            <w:rPr>
              <w:rFonts w:eastAsia="Times New Roman"/>
            </w:rPr>
          </w:pPr>
          <w:r>
            <w:rPr>
              <w:rFonts w:eastAsia="Times New Roman"/>
            </w:rPr>
            <w:t xml:space="preserve">Courtney, J. (2021). SEDIQA: Sound emitting document image quality assessment in a reading aid for the visually impaired. </w:t>
          </w:r>
          <w:r>
            <w:rPr>
              <w:rFonts w:eastAsia="Times New Roman"/>
              <w:i/>
              <w:iCs/>
            </w:rPr>
            <w:t>Journal of Imaging</w:t>
          </w:r>
          <w:r>
            <w:rPr>
              <w:rFonts w:eastAsia="Times New Roman"/>
            </w:rPr>
            <w:t xml:space="preserve">, </w:t>
          </w:r>
          <w:r>
            <w:rPr>
              <w:rFonts w:eastAsia="Times New Roman"/>
              <w:i/>
              <w:iCs/>
            </w:rPr>
            <w:t>7</w:t>
          </w:r>
          <w:r>
            <w:rPr>
              <w:rFonts w:eastAsia="Times New Roman"/>
            </w:rPr>
            <w:t>(9), 168. https://doi.org/10.3390/jimaging7090168</w:t>
          </w:r>
        </w:p>
        <w:p w14:paraId="3ED6959C" w14:textId="77777777" w:rsidR="007B715F" w:rsidRDefault="007B715F">
          <w:pPr>
            <w:autoSpaceDE w:val="0"/>
            <w:autoSpaceDN w:val="0"/>
            <w:ind w:hanging="480"/>
            <w:divId w:val="1562131409"/>
            <w:rPr>
              <w:rFonts w:eastAsia="Times New Roman"/>
            </w:rPr>
          </w:pPr>
          <w:r>
            <w:rPr>
              <w:rFonts w:eastAsia="Times New Roman"/>
            </w:rPr>
            <w:t xml:space="preserve">de Luna, R. G., </w:t>
          </w:r>
          <w:proofErr w:type="spellStart"/>
          <w:r>
            <w:rPr>
              <w:rFonts w:eastAsia="Times New Roman"/>
            </w:rPr>
            <w:t>Dadios</w:t>
          </w:r>
          <w:proofErr w:type="spellEnd"/>
          <w:r>
            <w:rPr>
              <w:rFonts w:eastAsia="Times New Roman"/>
            </w:rPr>
            <w:t xml:space="preserve">, E. P., </w:t>
          </w:r>
          <w:proofErr w:type="spellStart"/>
          <w:r>
            <w:rPr>
              <w:rFonts w:eastAsia="Times New Roman"/>
            </w:rPr>
            <w:t>Bandala</w:t>
          </w:r>
          <w:proofErr w:type="spellEnd"/>
          <w:r>
            <w:rPr>
              <w:rFonts w:eastAsia="Times New Roman"/>
            </w:rPr>
            <w:t xml:space="preserve">, A. A., &amp; </w:t>
          </w:r>
          <w:proofErr w:type="spellStart"/>
          <w:r>
            <w:rPr>
              <w:rFonts w:eastAsia="Times New Roman"/>
            </w:rPr>
            <w:t>Vicerra</w:t>
          </w:r>
          <w:proofErr w:type="spellEnd"/>
          <w:r>
            <w:rPr>
              <w:rFonts w:eastAsia="Times New Roman"/>
            </w:rPr>
            <w:t xml:space="preserve">, R. R. P. (2019). Size classification of tomato fruit using thresholding, machine learning, and deep learning techniques. </w:t>
          </w:r>
          <w:r>
            <w:rPr>
              <w:rFonts w:eastAsia="Times New Roman"/>
              <w:i/>
              <w:iCs/>
            </w:rPr>
            <w:t>AGRIVITA Journal of Agricultural Science</w:t>
          </w:r>
          <w:r>
            <w:rPr>
              <w:rFonts w:eastAsia="Times New Roman"/>
            </w:rPr>
            <w:t xml:space="preserve">, </w:t>
          </w:r>
          <w:r>
            <w:rPr>
              <w:rFonts w:eastAsia="Times New Roman"/>
              <w:i/>
              <w:iCs/>
            </w:rPr>
            <w:t>41</w:t>
          </w:r>
          <w:r>
            <w:rPr>
              <w:rFonts w:eastAsia="Times New Roman"/>
            </w:rPr>
            <w:t>(3). https://doi.org/10.17503/agrivita.v41i3.2435</w:t>
          </w:r>
        </w:p>
        <w:p w14:paraId="49366540" w14:textId="77777777" w:rsidR="007B715F" w:rsidRDefault="007B715F">
          <w:pPr>
            <w:autoSpaceDE w:val="0"/>
            <w:autoSpaceDN w:val="0"/>
            <w:ind w:hanging="480"/>
            <w:divId w:val="1345979372"/>
            <w:rPr>
              <w:rFonts w:eastAsia="Times New Roman"/>
            </w:rPr>
          </w:pPr>
          <w:proofErr w:type="spellStart"/>
          <w:r>
            <w:rPr>
              <w:rFonts w:eastAsia="Times New Roman"/>
            </w:rPr>
            <w:t>Fahrezi</w:t>
          </w:r>
          <w:proofErr w:type="spellEnd"/>
          <w:r>
            <w:rPr>
              <w:rFonts w:eastAsia="Times New Roman"/>
            </w:rPr>
            <w:t xml:space="preserve">, A., </w:t>
          </w:r>
          <w:proofErr w:type="spellStart"/>
          <w:r>
            <w:rPr>
              <w:rFonts w:eastAsia="Times New Roman"/>
            </w:rPr>
            <w:t>Noer</w:t>
          </w:r>
          <w:proofErr w:type="spellEnd"/>
          <w:r>
            <w:rPr>
              <w:rFonts w:eastAsia="Times New Roman"/>
            </w:rPr>
            <w:t xml:space="preserve"> Salam, F., </w:t>
          </w:r>
          <w:proofErr w:type="spellStart"/>
          <w:r>
            <w:rPr>
              <w:rFonts w:eastAsia="Times New Roman"/>
            </w:rPr>
            <w:t>Mahardhika</w:t>
          </w:r>
          <w:proofErr w:type="spellEnd"/>
          <w:r>
            <w:rPr>
              <w:rFonts w:eastAsia="Times New Roman"/>
            </w:rPr>
            <w:t xml:space="preserve"> Ibrahim, G., Rahman </w:t>
          </w:r>
          <w:proofErr w:type="spellStart"/>
          <w:r>
            <w:rPr>
              <w:rFonts w:eastAsia="Times New Roman"/>
            </w:rPr>
            <w:t>Syaiful</w:t>
          </w:r>
          <w:proofErr w:type="spellEnd"/>
          <w:r>
            <w:rPr>
              <w:rFonts w:eastAsia="Times New Roman"/>
            </w:rPr>
            <w:t xml:space="preserve">, R., &amp; </w:t>
          </w:r>
          <w:proofErr w:type="spellStart"/>
          <w:r>
            <w:rPr>
              <w:rFonts w:eastAsia="Times New Roman"/>
            </w:rPr>
            <w:t>Saifudin</w:t>
          </w:r>
          <w:proofErr w:type="spellEnd"/>
          <w:r>
            <w:rPr>
              <w:rFonts w:eastAsia="Times New Roman"/>
            </w:rPr>
            <w:t xml:space="preserve">, A. (2022). </w:t>
          </w:r>
          <w:proofErr w:type="spellStart"/>
          <w:r>
            <w:rPr>
              <w:rFonts w:eastAsia="Times New Roman"/>
            </w:rPr>
            <w:t>Pengujian</w:t>
          </w:r>
          <w:proofErr w:type="spellEnd"/>
          <w:r>
            <w:rPr>
              <w:rFonts w:eastAsia="Times New Roman"/>
            </w:rPr>
            <w:t xml:space="preserve"> black box testing pada </w:t>
          </w:r>
          <w:proofErr w:type="spellStart"/>
          <w:r>
            <w:rPr>
              <w:rFonts w:eastAsia="Times New Roman"/>
            </w:rPr>
            <w:t>aplikasi</w:t>
          </w:r>
          <w:proofErr w:type="spellEnd"/>
          <w:r>
            <w:rPr>
              <w:rFonts w:eastAsia="Times New Roman"/>
            </w:rPr>
            <w:t xml:space="preserve"> </w:t>
          </w:r>
          <w:proofErr w:type="spellStart"/>
          <w:r>
            <w:rPr>
              <w:rFonts w:eastAsia="Times New Roman"/>
            </w:rPr>
            <w:t>inventori</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di PT AINO Indonesia. </w:t>
          </w:r>
          <w:r>
            <w:rPr>
              <w:rFonts w:eastAsia="Times New Roman"/>
              <w:i/>
              <w:iCs/>
            </w:rPr>
            <w:t xml:space="preserve">LOGIC: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Pendidikan</w:t>
          </w:r>
          <w:r>
            <w:rPr>
              <w:rFonts w:eastAsia="Times New Roman"/>
            </w:rPr>
            <w:t xml:space="preserve">, </w:t>
          </w:r>
          <w:r>
            <w:rPr>
              <w:rFonts w:eastAsia="Times New Roman"/>
              <w:i/>
              <w:iCs/>
            </w:rPr>
            <w:t>1</w:t>
          </w:r>
          <w:r>
            <w:rPr>
              <w:rFonts w:eastAsia="Times New Roman"/>
            </w:rPr>
            <w:t>(1), 1–5. https://www.journal.mediapublikasi.id/index.php/logic/article/view/1262</w:t>
          </w:r>
        </w:p>
        <w:p w14:paraId="46D73173" w14:textId="77777777" w:rsidR="007B715F" w:rsidRDefault="007B715F">
          <w:pPr>
            <w:autoSpaceDE w:val="0"/>
            <w:autoSpaceDN w:val="0"/>
            <w:ind w:hanging="480"/>
            <w:divId w:val="17781673"/>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4890E384" w14:textId="77777777" w:rsidR="007B715F" w:rsidRDefault="007B715F">
          <w:pPr>
            <w:autoSpaceDE w:val="0"/>
            <w:autoSpaceDN w:val="0"/>
            <w:ind w:hanging="480"/>
            <w:divId w:val="422998671"/>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Isa, I. S., A. Karim, N. K., &amp; </w:t>
          </w:r>
          <w:proofErr w:type="spellStart"/>
          <w:r>
            <w:rPr>
              <w:rFonts w:eastAsia="Times New Roman"/>
            </w:rPr>
            <w:t>Maruzuki</w:t>
          </w:r>
          <w:proofErr w:type="spellEnd"/>
          <w:r>
            <w:rPr>
              <w:rFonts w:eastAsia="Times New Roman"/>
            </w:rPr>
            <w:t xml:space="preserve">,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79751784" w14:textId="77777777" w:rsidR="007B715F" w:rsidRDefault="007B715F">
          <w:pPr>
            <w:autoSpaceDE w:val="0"/>
            <w:autoSpaceDN w:val="0"/>
            <w:ind w:hanging="480"/>
            <w:divId w:val="19015025"/>
            <w:rPr>
              <w:rFonts w:eastAsia="Times New Roman"/>
            </w:rPr>
          </w:pPr>
          <w:r>
            <w:rPr>
              <w:rFonts w:eastAsia="Times New Roman"/>
            </w:rPr>
            <w:t xml:space="preserve">He, K., &amp; Tu, Y. (2024). Application of computer vision and neural networks in feature extraction and optimization of industrial product design. </w:t>
          </w:r>
          <w:r>
            <w:rPr>
              <w:rFonts w:eastAsia="Times New Roman"/>
              <w:i/>
              <w:iCs/>
            </w:rPr>
            <w:t>Computer-Aided Design and Applications</w:t>
          </w:r>
          <w:r>
            <w:rPr>
              <w:rFonts w:eastAsia="Times New Roman"/>
            </w:rPr>
            <w:t>, 35–49. https://doi.org/10.14733/cadaps.2024.S18.35-49</w:t>
          </w:r>
        </w:p>
        <w:p w14:paraId="1C14179E" w14:textId="77777777" w:rsidR="007B715F" w:rsidRDefault="007B715F">
          <w:pPr>
            <w:autoSpaceDE w:val="0"/>
            <w:autoSpaceDN w:val="0"/>
            <w:ind w:hanging="480"/>
            <w:divId w:val="1834104890"/>
            <w:rPr>
              <w:rFonts w:eastAsia="Times New Roman"/>
            </w:rPr>
          </w:pPr>
          <w:r>
            <w:rPr>
              <w:rFonts w:eastAsia="Times New Roman"/>
            </w:rPr>
            <w:lastRenderedPageBreak/>
            <w:t xml:space="preserve">Hinami, R., </w:t>
          </w:r>
          <w:proofErr w:type="spellStart"/>
          <w:r>
            <w:rPr>
              <w:rFonts w:eastAsia="Times New Roman"/>
            </w:rPr>
            <w:t>Ishiwatari</w:t>
          </w:r>
          <w:proofErr w:type="spellEnd"/>
          <w:r>
            <w:rPr>
              <w:rFonts w:eastAsia="Times New Roman"/>
            </w:rPr>
            <w:t xml:space="preserve">,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49DADB32" w14:textId="77777777" w:rsidR="007B715F" w:rsidRDefault="007B715F">
          <w:pPr>
            <w:autoSpaceDE w:val="0"/>
            <w:autoSpaceDN w:val="0"/>
            <w:ind w:hanging="480"/>
            <w:divId w:val="263269636"/>
            <w:rPr>
              <w:rFonts w:eastAsia="Times New Roman"/>
            </w:rPr>
          </w:pPr>
          <w:r>
            <w:rPr>
              <w:rFonts w:eastAsia="Times New Roman"/>
              <w:i/>
              <w:iCs/>
            </w:rPr>
            <w:t>How to identify blurry images</w:t>
          </w:r>
          <w:r>
            <w:rPr>
              <w:rFonts w:eastAsia="Times New Roman"/>
            </w:rPr>
            <w:t xml:space="preserve">. (t.t.). rbaron.net. </w:t>
          </w:r>
          <w:proofErr w:type="spellStart"/>
          <w:r>
            <w:rPr>
              <w:rFonts w:eastAsia="Times New Roman"/>
            </w:rPr>
            <w:t>Diambil</w:t>
          </w:r>
          <w:proofErr w:type="spellEnd"/>
          <w:r>
            <w:rPr>
              <w:rFonts w:eastAsia="Times New Roman"/>
            </w:rPr>
            <w:t xml:space="preserve"> 21 November 2024, </w:t>
          </w:r>
          <w:proofErr w:type="spellStart"/>
          <w:r>
            <w:rPr>
              <w:rFonts w:eastAsia="Times New Roman"/>
            </w:rPr>
            <w:t>dari</w:t>
          </w:r>
          <w:proofErr w:type="spellEnd"/>
          <w:r>
            <w:rPr>
              <w:rFonts w:eastAsia="Times New Roman"/>
            </w:rPr>
            <w:t xml:space="preserve"> https://rbaron.net/blog/2020/02/16/How-to-identify-blurry-images.html</w:t>
          </w:r>
        </w:p>
        <w:p w14:paraId="6C17DBFC" w14:textId="77777777" w:rsidR="007B715F" w:rsidRDefault="007B715F">
          <w:pPr>
            <w:autoSpaceDE w:val="0"/>
            <w:autoSpaceDN w:val="0"/>
            <w:ind w:hanging="480"/>
            <w:divId w:val="39130133"/>
            <w:rPr>
              <w:rFonts w:eastAsia="Times New Roman"/>
            </w:rPr>
          </w:pPr>
          <w:r>
            <w:rPr>
              <w:rFonts w:eastAsia="Times New Roman"/>
            </w:rPr>
            <w:t xml:space="preserve">Jun, H., &amp; Jung, I. Y. (2023). Enhancement of product-inspection accuracy using convolutional neural network and </w:t>
          </w:r>
          <w:proofErr w:type="spellStart"/>
          <w:r>
            <w:rPr>
              <w:rFonts w:eastAsia="Times New Roman"/>
            </w:rPr>
            <w:t>laplacian</w:t>
          </w:r>
          <w:proofErr w:type="spellEnd"/>
          <w:r>
            <w:rPr>
              <w:rFonts w:eastAsia="Times New Roman"/>
            </w:rPr>
            <w:t xml:space="preserve"> filter to automate industrial manufacturing processes. </w:t>
          </w:r>
          <w:r>
            <w:rPr>
              <w:rFonts w:eastAsia="Times New Roman"/>
              <w:i/>
              <w:iCs/>
            </w:rPr>
            <w:t>Electronics</w:t>
          </w:r>
          <w:r>
            <w:rPr>
              <w:rFonts w:eastAsia="Times New Roman"/>
            </w:rPr>
            <w:t xml:space="preserve">, </w:t>
          </w:r>
          <w:r>
            <w:rPr>
              <w:rFonts w:eastAsia="Times New Roman"/>
              <w:i/>
              <w:iCs/>
            </w:rPr>
            <w:t>12</w:t>
          </w:r>
          <w:r>
            <w:rPr>
              <w:rFonts w:eastAsia="Times New Roman"/>
            </w:rPr>
            <w:t>(18), 3795. https://doi.org/10.3390/electronics12183795</w:t>
          </w:r>
        </w:p>
        <w:p w14:paraId="6A5F560B" w14:textId="77777777" w:rsidR="007B715F" w:rsidRDefault="007B715F">
          <w:pPr>
            <w:autoSpaceDE w:val="0"/>
            <w:autoSpaceDN w:val="0"/>
            <w:ind w:hanging="480"/>
            <w:divId w:val="2137525124"/>
            <w:rPr>
              <w:rFonts w:eastAsia="Times New Roman"/>
            </w:rPr>
          </w:pPr>
          <w:proofErr w:type="spellStart"/>
          <w:r>
            <w:rPr>
              <w:rFonts w:eastAsia="Times New Roman"/>
            </w:rPr>
            <w:t>Kieu</w:t>
          </w:r>
          <w:proofErr w:type="spellEnd"/>
          <w:r>
            <w:rPr>
              <w:rFonts w:eastAsia="Times New Roman"/>
            </w:rPr>
            <w:t xml:space="preserve">, V. C., </w:t>
          </w:r>
          <w:proofErr w:type="spellStart"/>
          <w:r>
            <w:rPr>
              <w:rFonts w:eastAsia="Times New Roman"/>
            </w:rPr>
            <w:t>Cloppet</w:t>
          </w:r>
          <w:proofErr w:type="spellEnd"/>
          <w:r>
            <w:rPr>
              <w:rFonts w:eastAsia="Times New Roman"/>
            </w:rPr>
            <w:t xml:space="preserve">, F., &amp; Vincent, N. (2015). BNRFBE method for blur estimation in document images. </w:t>
          </w:r>
          <w:proofErr w:type="spellStart"/>
          <w:r>
            <w:rPr>
              <w:rFonts w:eastAsia="Times New Roman"/>
            </w:rPr>
            <w:t>Dalam</w:t>
          </w:r>
          <w:proofErr w:type="spellEnd"/>
          <w:r>
            <w:rPr>
              <w:rFonts w:eastAsia="Times New Roman"/>
            </w:rPr>
            <w:t xml:space="preserve"> </w:t>
          </w:r>
          <w:r>
            <w:rPr>
              <w:rFonts w:eastAsia="Times New Roman"/>
              <w:i/>
              <w:iCs/>
            </w:rPr>
            <w:t>Advanced Concepts for Intelligent Vision Systems</w:t>
          </w:r>
          <w:r>
            <w:rPr>
              <w:rFonts w:eastAsia="Times New Roman"/>
            </w:rPr>
            <w:t xml:space="preserve"> (</w:t>
          </w:r>
          <w:proofErr w:type="spellStart"/>
          <w:r>
            <w:rPr>
              <w:rFonts w:eastAsia="Times New Roman"/>
            </w:rPr>
            <w:t>hlm</w:t>
          </w:r>
          <w:proofErr w:type="spellEnd"/>
          <w:r>
            <w:rPr>
              <w:rFonts w:eastAsia="Times New Roman"/>
            </w:rPr>
            <w:t>. 3–14). Springer International Publishing. https://doi.org/10.1007/978-3-319-25903-1_1</w:t>
          </w:r>
        </w:p>
        <w:p w14:paraId="6674DBCE" w14:textId="77777777" w:rsidR="007B715F" w:rsidRDefault="007B715F">
          <w:pPr>
            <w:autoSpaceDE w:val="0"/>
            <w:autoSpaceDN w:val="0"/>
            <w:ind w:hanging="480"/>
            <w:divId w:val="1670674573"/>
            <w:rPr>
              <w:rFonts w:eastAsia="Times New Roman"/>
            </w:rPr>
          </w:pPr>
          <w:r>
            <w:rPr>
              <w:rFonts w:eastAsia="Times New Roman"/>
            </w:rPr>
            <w:t xml:space="preserve">Kleber, F., Diem, M., </w:t>
          </w:r>
          <w:proofErr w:type="spellStart"/>
          <w:r>
            <w:rPr>
              <w:rFonts w:eastAsia="Times New Roman"/>
            </w:rPr>
            <w:t>Hollaus</w:t>
          </w:r>
          <w:proofErr w:type="spellEnd"/>
          <w:r>
            <w:rPr>
              <w:rFonts w:eastAsia="Times New Roman"/>
            </w:rPr>
            <w:t xml:space="preserve">, F., &amp; </w:t>
          </w:r>
          <w:proofErr w:type="spellStart"/>
          <w:r>
            <w:rPr>
              <w:rFonts w:eastAsia="Times New Roman"/>
            </w:rPr>
            <w:t>Fiel</w:t>
          </w:r>
          <w:proofErr w:type="spellEnd"/>
          <w:r>
            <w:rPr>
              <w:rFonts w:eastAsia="Times New Roman"/>
            </w:rPr>
            <w:t xml:space="preserve">, S. (2017). Mass digitization of archival documents using mobile phones. </w:t>
          </w:r>
          <w:r>
            <w:rPr>
              <w:rFonts w:eastAsia="Times New Roman"/>
              <w:i/>
              <w:iCs/>
            </w:rPr>
            <w:t>Proceedings of the 4th International Workshop on Historical Document Imaging and Processing</w:t>
          </w:r>
          <w:r>
            <w:rPr>
              <w:rFonts w:eastAsia="Times New Roman"/>
            </w:rPr>
            <w:t>, 65–70. https://doi.org/10.1145/3151509.3151526</w:t>
          </w:r>
        </w:p>
        <w:p w14:paraId="2C2158AF" w14:textId="77777777" w:rsidR="007B715F" w:rsidRDefault="007B715F">
          <w:pPr>
            <w:autoSpaceDE w:val="0"/>
            <w:autoSpaceDN w:val="0"/>
            <w:ind w:hanging="480"/>
            <w:divId w:val="1403679197"/>
            <w:rPr>
              <w:rFonts w:eastAsia="Times New Roman"/>
            </w:rPr>
          </w:pPr>
          <w:r>
            <w:rPr>
              <w:rFonts w:eastAsia="Times New Roman"/>
            </w:rPr>
            <w:t xml:space="preserve">Li, Z., Yang, C., Shen, Q., &amp; Wen, S. (2021). A document image dataset for quality assessment. </w:t>
          </w:r>
          <w:r>
            <w:rPr>
              <w:rFonts w:eastAsia="Times New Roman"/>
              <w:i/>
              <w:iCs/>
            </w:rPr>
            <w:t>Journal of Physics: Conference Series</w:t>
          </w:r>
          <w:r>
            <w:rPr>
              <w:rFonts w:eastAsia="Times New Roman"/>
            </w:rPr>
            <w:t xml:space="preserve">, </w:t>
          </w:r>
          <w:r>
            <w:rPr>
              <w:rFonts w:eastAsia="Times New Roman"/>
              <w:i/>
              <w:iCs/>
            </w:rPr>
            <w:t>1828</w:t>
          </w:r>
          <w:r>
            <w:rPr>
              <w:rFonts w:eastAsia="Times New Roman"/>
            </w:rPr>
            <w:t>(1), 012033. https://doi.org/10.1088/1742-6596/1828/1/012033</w:t>
          </w:r>
        </w:p>
        <w:p w14:paraId="16540C2A" w14:textId="77777777" w:rsidR="007B715F" w:rsidRDefault="007B715F">
          <w:pPr>
            <w:autoSpaceDE w:val="0"/>
            <w:autoSpaceDN w:val="0"/>
            <w:ind w:hanging="480"/>
            <w:divId w:val="1621759389"/>
            <w:rPr>
              <w:rFonts w:eastAsia="Times New Roman"/>
            </w:rPr>
          </w:pPr>
          <w:r>
            <w:rPr>
              <w:rFonts w:eastAsia="Times New Roman"/>
              <w:i/>
              <w:iCs/>
            </w:rPr>
            <w:t>Limits</w:t>
          </w:r>
          <w:r>
            <w:rPr>
              <w:rFonts w:eastAsia="Times New Roman"/>
            </w:rPr>
            <w:t xml:space="preserve">. (t.t.). </w:t>
          </w:r>
          <w:proofErr w:type="spellStart"/>
          <w:r>
            <w:rPr>
              <w:rFonts w:eastAsia="Times New Roman"/>
            </w:rPr>
            <w:t>Vercel</w:t>
          </w:r>
          <w:proofErr w:type="spellEnd"/>
          <w:r>
            <w:rPr>
              <w:rFonts w:eastAsia="Times New Roman"/>
            </w:rPr>
            <w:t xml:space="preserve">.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https://vercel.com/docs/limits/overview</w:t>
          </w:r>
        </w:p>
        <w:p w14:paraId="316371E3" w14:textId="77777777" w:rsidR="007B715F" w:rsidRDefault="007B715F">
          <w:pPr>
            <w:autoSpaceDE w:val="0"/>
            <w:autoSpaceDN w:val="0"/>
            <w:ind w:hanging="480"/>
            <w:divId w:val="677343012"/>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4F14E802" w14:textId="77777777" w:rsidR="007B715F" w:rsidRDefault="007B715F">
          <w:pPr>
            <w:autoSpaceDE w:val="0"/>
            <w:autoSpaceDN w:val="0"/>
            <w:ind w:hanging="480"/>
            <w:divId w:val="1471171391"/>
            <w:rPr>
              <w:rFonts w:eastAsia="Times New Roman"/>
            </w:rPr>
          </w:pPr>
          <w:r>
            <w:rPr>
              <w:rFonts w:eastAsia="Times New Roman"/>
            </w:rPr>
            <w:t xml:space="preserve">McCormick, C. (2024, April 23). </w:t>
          </w:r>
          <w:proofErr w:type="spellStart"/>
          <w:r>
            <w:rPr>
              <w:rFonts w:eastAsia="Times New Roman"/>
              <w:i/>
              <w:iCs/>
            </w:rPr>
            <w:t>Colab</w:t>
          </w:r>
          <w:proofErr w:type="spellEnd"/>
          <w:r>
            <w:rPr>
              <w:rFonts w:eastAsia="Times New Roman"/>
              <w:i/>
              <w:iCs/>
            </w:rPr>
            <w:t xml:space="preserve"> GPUs features &amp; pricing</w:t>
          </w:r>
          <w:r>
            <w:rPr>
              <w:rFonts w:eastAsia="Times New Roman"/>
            </w:rPr>
            <w:t>. https://mccormickml.com/2024/04/23/colab-gpus-features-and-pricing/</w:t>
          </w:r>
        </w:p>
        <w:p w14:paraId="701566B2" w14:textId="77777777" w:rsidR="007B715F" w:rsidRDefault="007B715F">
          <w:pPr>
            <w:autoSpaceDE w:val="0"/>
            <w:autoSpaceDN w:val="0"/>
            <w:ind w:hanging="480"/>
            <w:divId w:val="1164080205"/>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 xml:space="preserve">Proceedings of the sixth international workshop on Camera Based </w:t>
          </w:r>
          <w:r>
            <w:rPr>
              <w:rFonts w:eastAsia="Times New Roman"/>
              <w:i/>
              <w:iCs/>
            </w:rPr>
            <w:lastRenderedPageBreak/>
            <w:t>Document Analysis and Recognition (CBDAR)</w:t>
          </w:r>
          <w:r>
            <w:rPr>
              <w:rFonts w:eastAsia="Times New Roman"/>
            </w:rPr>
            <w:t>. https://doi.org/10.1109/ICDAR.2015.7333960</w:t>
          </w:r>
        </w:p>
        <w:p w14:paraId="0011AFEE" w14:textId="77777777" w:rsidR="007B715F" w:rsidRDefault="007B715F">
          <w:pPr>
            <w:autoSpaceDE w:val="0"/>
            <w:autoSpaceDN w:val="0"/>
            <w:ind w:hanging="480"/>
            <w:divId w:val="1543133601"/>
            <w:rPr>
              <w:rFonts w:eastAsia="Times New Roman"/>
            </w:rPr>
          </w:pPr>
          <w:proofErr w:type="spellStart"/>
          <w:r>
            <w:rPr>
              <w:rFonts w:eastAsia="Times New Roman"/>
            </w:rPr>
            <w:t>Pagaduan</w:t>
          </w:r>
          <w:proofErr w:type="spellEnd"/>
          <w:r>
            <w:rPr>
              <w:rFonts w:eastAsia="Times New Roman"/>
            </w:rPr>
            <w:t xml:space="preserve">, R. A., R. Aragon, Ma. C., &amp; Medina, R. P. (2020). </w:t>
          </w:r>
          <w:proofErr w:type="spellStart"/>
          <w:r>
            <w:rPr>
              <w:rFonts w:eastAsia="Times New Roman"/>
            </w:rPr>
            <w:t>iBlurDetect</w:t>
          </w:r>
          <w:proofErr w:type="spellEnd"/>
          <w:r>
            <w:rPr>
              <w:rFonts w:eastAsia="Times New Roman"/>
            </w:rPr>
            <w:t xml:space="preserve">: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4196FB47" w14:textId="77777777" w:rsidR="007B715F" w:rsidRDefault="007B715F">
          <w:pPr>
            <w:autoSpaceDE w:val="0"/>
            <w:autoSpaceDN w:val="0"/>
            <w:ind w:hanging="480"/>
            <w:divId w:val="216358377"/>
            <w:rPr>
              <w:rFonts w:eastAsia="Times New Roman"/>
            </w:rPr>
          </w:pPr>
          <w:proofErr w:type="spellStart"/>
          <w:r>
            <w:rPr>
              <w:rFonts w:eastAsia="Times New Roman"/>
            </w:rPr>
            <w:t>Perić</w:t>
          </w:r>
          <w:proofErr w:type="spellEnd"/>
          <w:r>
            <w:rPr>
              <w:rFonts w:eastAsia="Times New Roman"/>
            </w:rPr>
            <w:t xml:space="preserve">, S., </w:t>
          </w:r>
          <w:proofErr w:type="spellStart"/>
          <w:r>
            <w:rPr>
              <w:rFonts w:eastAsia="Times New Roman"/>
            </w:rPr>
            <w:t>Milojković</w:t>
          </w:r>
          <w:proofErr w:type="spellEnd"/>
          <w:r>
            <w:rPr>
              <w:rFonts w:eastAsia="Times New Roman"/>
            </w:rPr>
            <w:t xml:space="preserve">, M., Stan, S.-D., </w:t>
          </w:r>
          <w:proofErr w:type="spellStart"/>
          <w:r>
            <w:rPr>
              <w:rFonts w:eastAsia="Times New Roman"/>
            </w:rPr>
            <w:t>Banić</w:t>
          </w:r>
          <w:proofErr w:type="spellEnd"/>
          <w:r>
            <w:rPr>
              <w:rFonts w:eastAsia="Times New Roman"/>
            </w:rPr>
            <w:t xml:space="preserve">, M., &amp; </w:t>
          </w:r>
          <w:proofErr w:type="spellStart"/>
          <w:r>
            <w:rPr>
              <w:rFonts w:eastAsia="Times New Roman"/>
            </w:rPr>
            <w:t>Antić</w:t>
          </w:r>
          <w:proofErr w:type="spellEnd"/>
          <w:r>
            <w:rPr>
              <w:rFonts w:eastAsia="Times New Roman"/>
            </w:rPr>
            <w:t xml:space="preserve">,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5832A703" w14:textId="77777777" w:rsidR="007B715F" w:rsidRDefault="007B715F">
          <w:pPr>
            <w:autoSpaceDE w:val="0"/>
            <w:autoSpaceDN w:val="0"/>
            <w:ind w:hanging="480"/>
            <w:divId w:val="1395280222"/>
            <w:rPr>
              <w:rFonts w:eastAsia="Times New Roman"/>
            </w:rPr>
          </w:pPr>
          <w:proofErr w:type="spellStart"/>
          <w:r>
            <w:rPr>
              <w:rFonts w:eastAsia="Times New Roman"/>
            </w:rPr>
            <w:t>Pratama</w:t>
          </w:r>
          <w:proofErr w:type="spellEnd"/>
          <w:r>
            <w:rPr>
              <w:rFonts w:eastAsia="Times New Roman"/>
            </w:rPr>
            <w:t xml:space="preserve">, P. A., &amp; </w:t>
          </w:r>
          <w:proofErr w:type="spellStart"/>
          <w:r>
            <w:rPr>
              <w:rFonts w:eastAsia="Times New Roman"/>
            </w:rPr>
            <w:t>Nurdiana</w:t>
          </w:r>
          <w:proofErr w:type="spellEnd"/>
          <w:r>
            <w:rPr>
              <w:rFonts w:eastAsia="Times New Roman"/>
            </w:rPr>
            <w:t xml:space="preserve">, N. (2020). </w:t>
          </w:r>
          <w:proofErr w:type="spellStart"/>
          <w:r>
            <w:rPr>
              <w:rFonts w:eastAsia="Times New Roman"/>
            </w:rPr>
            <w:t>Evaluasi</w:t>
          </w:r>
          <w:proofErr w:type="spellEnd"/>
          <w:r>
            <w:rPr>
              <w:rFonts w:eastAsia="Times New Roman"/>
            </w:rPr>
            <w:t xml:space="preserve"> </w:t>
          </w:r>
          <w:proofErr w:type="spellStart"/>
          <w:r>
            <w:rPr>
              <w:rFonts w:eastAsia="Times New Roman"/>
            </w:rPr>
            <w:t>kualitas</w:t>
          </w:r>
          <w:proofErr w:type="spellEnd"/>
          <w:r>
            <w:rPr>
              <w:rFonts w:eastAsia="Times New Roman"/>
            </w:rPr>
            <w:t xml:space="preserve"> </w:t>
          </w:r>
          <w:proofErr w:type="spellStart"/>
          <w:r>
            <w:rPr>
              <w:rFonts w:eastAsia="Times New Roman"/>
            </w:rPr>
            <w:t>penerangan</w:t>
          </w:r>
          <w:proofErr w:type="spellEnd"/>
          <w:r>
            <w:rPr>
              <w:rFonts w:eastAsia="Times New Roman"/>
            </w:rPr>
            <w:t xml:space="preserve"> </w:t>
          </w:r>
          <w:proofErr w:type="spellStart"/>
          <w:r>
            <w:rPr>
              <w:rFonts w:eastAsia="Times New Roman"/>
            </w:rPr>
            <w:t>ruang</w:t>
          </w:r>
          <w:proofErr w:type="spellEnd"/>
          <w:r>
            <w:rPr>
              <w:rFonts w:eastAsia="Times New Roman"/>
            </w:rPr>
            <w:t xml:space="preserve"> </w:t>
          </w:r>
          <w:proofErr w:type="spellStart"/>
          <w:r>
            <w:rPr>
              <w:rFonts w:eastAsia="Times New Roman"/>
            </w:rPr>
            <w:t>kuliah</w:t>
          </w:r>
          <w:proofErr w:type="spell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teknik</w:t>
          </w:r>
          <w:proofErr w:type="spellEnd"/>
          <w:r>
            <w:rPr>
              <w:rFonts w:eastAsia="Times New Roman"/>
            </w:rPr>
            <w:t xml:space="preserve"> Universitas PGRI Palembang. </w:t>
          </w:r>
          <w:proofErr w:type="spellStart"/>
          <w:r>
            <w:rPr>
              <w:rFonts w:eastAsia="Times New Roman"/>
              <w:i/>
              <w:iCs/>
            </w:rPr>
            <w:t>Jurnal</w:t>
          </w:r>
          <w:proofErr w:type="spellEnd"/>
          <w:r>
            <w:rPr>
              <w:rFonts w:eastAsia="Times New Roman"/>
              <w:i/>
              <w:iCs/>
            </w:rPr>
            <w:t xml:space="preserve"> Ampere</w:t>
          </w:r>
          <w:r>
            <w:rPr>
              <w:rFonts w:eastAsia="Times New Roman"/>
            </w:rPr>
            <w:t xml:space="preserve">, </w:t>
          </w:r>
          <w:r>
            <w:rPr>
              <w:rFonts w:eastAsia="Times New Roman"/>
              <w:i/>
              <w:iCs/>
            </w:rPr>
            <w:t>5</w:t>
          </w:r>
          <w:r>
            <w:rPr>
              <w:rFonts w:eastAsia="Times New Roman"/>
            </w:rPr>
            <w:t>(2), 75. https://doi.org/10.31851/ampere.v5i2.5058</w:t>
          </w:r>
        </w:p>
        <w:p w14:paraId="2A3E0BDD" w14:textId="77777777" w:rsidR="007B715F" w:rsidRDefault="007B715F">
          <w:pPr>
            <w:autoSpaceDE w:val="0"/>
            <w:autoSpaceDN w:val="0"/>
            <w:ind w:hanging="480"/>
            <w:divId w:val="1068306838"/>
            <w:rPr>
              <w:rFonts w:eastAsia="Times New Roman"/>
            </w:rPr>
          </w:pPr>
          <w:r>
            <w:rPr>
              <w:rFonts w:eastAsia="Times New Roman"/>
              <w:i/>
              <w:iCs/>
            </w:rPr>
            <w:t xml:space="preserve">Pricing on </w:t>
          </w:r>
          <w:proofErr w:type="spellStart"/>
          <w:r>
            <w:rPr>
              <w:rFonts w:eastAsia="Times New Roman"/>
              <w:i/>
              <w:iCs/>
            </w:rPr>
            <w:t>Vercel</w:t>
          </w:r>
          <w:proofErr w:type="spellEnd"/>
          <w:r>
            <w:rPr>
              <w:rFonts w:eastAsia="Times New Roman"/>
            </w:rPr>
            <w:t xml:space="preserve">. (t.t.). </w:t>
          </w:r>
          <w:proofErr w:type="spellStart"/>
          <w:r>
            <w:rPr>
              <w:rFonts w:eastAsia="Times New Roman"/>
            </w:rPr>
            <w:t>Vercel</w:t>
          </w:r>
          <w:proofErr w:type="spellEnd"/>
          <w:r>
            <w:rPr>
              <w:rFonts w:eastAsia="Times New Roman"/>
            </w:rPr>
            <w:t xml:space="preserve">.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https://vercel.com/docs/pricing</w:t>
          </w:r>
        </w:p>
        <w:p w14:paraId="2959D4BC" w14:textId="77777777" w:rsidR="007B715F" w:rsidRDefault="007B715F">
          <w:pPr>
            <w:autoSpaceDE w:val="0"/>
            <w:autoSpaceDN w:val="0"/>
            <w:ind w:hanging="480"/>
            <w:divId w:val="622612147"/>
            <w:rPr>
              <w:rFonts w:eastAsia="Times New Roman"/>
            </w:rPr>
          </w:pPr>
          <w:r>
            <w:rPr>
              <w:rFonts w:eastAsia="Times New Roman"/>
              <w:i/>
              <w:iCs/>
            </w:rPr>
            <w:t>Pricing updates on the WhatsApp business platform</w:t>
          </w:r>
          <w:r>
            <w:rPr>
              <w:rFonts w:eastAsia="Times New Roman"/>
            </w:rPr>
            <w:t xml:space="preserve">. (t.t.). Meta.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https://developers.facebook.com/docs/whatsapp/pricing/updates-to-pricing</w:t>
          </w:r>
        </w:p>
        <w:p w14:paraId="7642F3A8" w14:textId="77777777" w:rsidR="007B715F" w:rsidRDefault="007B715F">
          <w:pPr>
            <w:autoSpaceDE w:val="0"/>
            <w:autoSpaceDN w:val="0"/>
            <w:ind w:hanging="480"/>
            <w:divId w:val="898437415"/>
            <w:rPr>
              <w:rFonts w:eastAsia="Times New Roman"/>
            </w:rPr>
          </w:pPr>
          <w:proofErr w:type="spellStart"/>
          <w:r>
            <w:rPr>
              <w:rFonts w:eastAsia="Times New Roman"/>
            </w:rPr>
            <w:t>Purwanto</w:t>
          </w:r>
          <w:proofErr w:type="spellEnd"/>
          <w:r>
            <w:rPr>
              <w:rFonts w:eastAsia="Times New Roman"/>
            </w:rPr>
            <w:t xml:space="preserve">, Y. S., &amp; </w:t>
          </w:r>
          <w:proofErr w:type="spellStart"/>
          <w:r>
            <w:rPr>
              <w:rFonts w:eastAsia="Times New Roman"/>
            </w:rPr>
            <w:t>Veranita</w:t>
          </w:r>
          <w:proofErr w:type="spellEnd"/>
          <w:r>
            <w:rPr>
              <w:rFonts w:eastAsia="Times New Roman"/>
            </w:rPr>
            <w:t xml:space="preserve">, M. (2018). </w:t>
          </w:r>
          <w:proofErr w:type="spellStart"/>
          <w:r>
            <w:rPr>
              <w:rFonts w:eastAsia="Times New Roman"/>
            </w:rPr>
            <w:t>Pelatihan</w:t>
          </w:r>
          <w:proofErr w:type="spellEnd"/>
          <w:r>
            <w:rPr>
              <w:rFonts w:eastAsia="Times New Roman"/>
            </w:rPr>
            <w:t xml:space="preserve"> </w:t>
          </w:r>
          <w:proofErr w:type="spellStart"/>
          <w:r>
            <w:rPr>
              <w:rFonts w:eastAsia="Times New Roman"/>
            </w:rPr>
            <w:t>fotografi</w:t>
          </w:r>
          <w:proofErr w:type="spellEnd"/>
          <w:r>
            <w:rPr>
              <w:rFonts w:eastAsia="Times New Roman"/>
            </w:rPr>
            <w:t xml:space="preserve"> </w:t>
          </w:r>
          <w:proofErr w:type="spellStart"/>
          <w:r>
            <w:rPr>
              <w:rFonts w:eastAsia="Times New Roman"/>
            </w:rPr>
            <w:t>dasar</w:t>
          </w:r>
          <w:proofErr w:type="spellEnd"/>
          <w:r>
            <w:rPr>
              <w:rFonts w:eastAsia="Times New Roman"/>
            </w:rPr>
            <w:t xml:space="preserve"> </w:t>
          </w:r>
          <w:proofErr w:type="spellStart"/>
          <w:r>
            <w:rPr>
              <w:rFonts w:eastAsia="Times New Roman"/>
            </w:rPr>
            <w:t>bagi</w:t>
          </w:r>
          <w:proofErr w:type="spellEnd"/>
          <w:r>
            <w:rPr>
              <w:rFonts w:eastAsia="Times New Roman"/>
            </w:rPr>
            <w:t xml:space="preserve"> </w:t>
          </w:r>
          <w:proofErr w:type="spellStart"/>
          <w:r>
            <w:rPr>
              <w:rFonts w:eastAsia="Times New Roman"/>
            </w:rPr>
            <w:t>pelaku</w:t>
          </w:r>
          <w:proofErr w:type="spellEnd"/>
          <w:r>
            <w:rPr>
              <w:rFonts w:eastAsia="Times New Roman"/>
            </w:rPr>
            <w:t xml:space="preserve"> </w:t>
          </w:r>
          <w:proofErr w:type="spellStart"/>
          <w:r>
            <w:rPr>
              <w:rFonts w:eastAsia="Times New Roman"/>
            </w:rPr>
            <w:t>usaha</w:t>
          </w:r>
          <w:proofErr w:type="spellEnd"/>
          <w:r>
            <w:rPr>
              <w:rFonts w:eastAsia="Times New Roman"/>
            </w:rPr>
            <w:t xml:space="preserve"> </w:t>
          </w:r>
          <w:proofErr w:type="spellStart"/>
          <w:r>
            <w:rPr>
              <w:rFonts w:eastAsia="Times New Roman"/>
            </w:rPr>
            <w:t>kecil</w:t>
          </w:r>
          <w:proofErr w:type="spellEnd"/>
          <w:r>
            <w:rPr>
              <w:rFonts w:eastAsia="Times New Roman"/>
            </w:rPr>
            <w:t xml:space="preserve"> dan </w:t>
          </w:r>
          <w:proofErr w:type="spellStart"/>
          <w:r>
            <w:rPr>
              <w:rFonts w:eastAsia="Times New Roman"/>
            </w:rPr>
            <w:t>menengah</w:t>
          </w:r>
          <w:proofErr w:type="spellEnd"/>
          <w:r>
            <w:rPr>
              <w:rFonts w:eastAsia="Times New Roman"/>
            </w:rPr>
            <w:t xml:space="preserve"> (UKM) </w:t>
          </w:r>
          <w:proofErr w:type="spellStart"/>
          <w:r>
            <w:rPr>
              <w:rFonts w:eastAsia="Times New Roman"/>
            </w:rPr>
            <w:t>Kecamatan</w:t>
          </w:r>
          <w:proofErr w:type="spellEnd"/>
          <w:r>
            <w:rPr>
              <w:rFonts w:eastAsia="Times New Roman"/>
            </w:rPr>
            <w:t xml:space="preserve"> </w:t>
          </w:r>
          <w:proofErr w:type="spellStart"/>
          <w:r>
            <w:rPr>
              <w:rFonts w:eastAsia="Times New Roman"/>
            </w:rPr>
            <w:t>Lengkong</w:t>
          </w:r>
          <w:proofErr w:type="spellEnd"/>
          <w:r>
            <w:rPr>
              <w:rFonts w:eastAsia="Times New Roman"/>
            </w:rPr>
            <w:t xml:space="preserve"> Kota Bandung. </w:t>
          </w:r>
          <w:r>
            <w:rPr>
              <w:rFonts w:eastAsia="Times New Roman"/>
              <w:i/>
              <w:iCs/>
            </w:rPr>
            <w:t xml:space="preserve">Dharma Bhakti </w:t>
          </w:r>
          <w:proofErr w:type="spellStart"/>
          <w:r>
            <w:rPr>
              <w:rFonts w:eastAsia="Times New Roman"/>
              <w:i/>
              <w:iCs/>
            </w:rPr>
            <w:t>Ekuitas</w:t>
          </w:r>
          <w:proofErr w:type="spellEnd"/>
          <w:r>
            <w:rPr>
              <w:rFonts w:eastAsia="Times New Roman"/>
            </w:rPr>
            <w:t xml:space="preserve">, </w:t>
          </w:r>
          <w:r>
            <w:rPr>
              <w:rFonts w:eastAsia="Times New Roman"/>
              <w:i/>
              <w:iCs/>
            </w:rPr>
            <w:t>2</w:t>
          </w:r>
          <w:r>
            <w:rPr>
              <w:rFonts w:eastAsia="Times New Roman"/>
            </w:rPr>
            <w:t>(2). https://doi.org/10.52250/p3m.v2i2.74</w:t>
          </w:r>
        </w:p>
        <w:p w14:paraId="018A5930" w14:textId="77777777" w:rsidR="007B715F" w:rsidRDefault="007B715F">
          <w:pPr>
            <w:autoSpaceDE w:val="0"/>
            <w:autoSpaceDN w:val="0"/>
            <w:ind w:hanging="480"/>
            <w:divId w:val="424765913"/>
            <w:rPr>
              <w:rFonts w:eastAsia="Times New Roman"/>
            </w:rPr>
          </w:pPr>
          <w:r>
            <w:rPr>
              <w:rFonts w:eastAsia="Times New Roman"/>
            </w:rPr>
            <w:t xml:space="preserve">Rai, P. K., Maheshwari, S., Mehta, I., </w:t>
          </w:r>
          <w:proofErr w:type="spellStart"/>
          <w:r>
            <w:rPr>
              <w:rFonts w:eastAsia="Times New Roman"/>
            </w:rPr>
            <w:t>Sakurikar</w:t>
          </w:r>
          <w:proofErr w:type="spellEnd"/>
          <w:r>
            <w:rPr>
              <w:rFonts w:eastAsia="Times New Roman"/>
            </w:rPr>
            <w:t xml:space="preserve">,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338C424E" w14:textId="77777777" w:rsidR="007B715F" w:rsidRDefault="007B715F">
          <w:pPr>
            <w:autoSpaceDE w:val="0"/>
            <w:autoSpaceDN w:val="0"/>
            <w:ind w:hanging="480"/>
            <w:divId w:val="1358389355"/>
            <w:rPr>
              <w:rFonts w:eastAsia="Times New Roman"/>
            </w:rPr>
          </w:pPr>
          <w:r>
            <w:rPr>
              <w:rFonts w:eastAsia="Times New Roman"/>
            </w:rPr>
            <w:t xml:space="preserve">Rim, J., Lee, H., Won, J., &amp; Cho, S. (2020). Real-world blur dataset for learning and benchmarking deblurring algorithms. </w:t>
          </w:r>
          <w:proofErr w:type="spellStart"/>
          <w:r>
            <w:rPr>
              <w:rFonts w:eastAsia="Times New Roman"/>
            </w:rPr>
            <w:t>Dalam</w:t>
          </w:r>
          <w:proofErr w:type="spellEnd"/>
          <w:r>
            <w:rPr>
              <w:rFonts w:eastAsia="Times New Roman"/>
            </w:rPr>
            <w:t xml:space="preserve"> H. and B. T. and F. J.-M. </w:t>
          </w:r>
          <w:proofErr w:type="spellStart"/>
          <w:r>
            <w:rPr>
              <w:rFonts w:eastAsia="Times New Roman"/>
            </w:rPr>
            <w:t>Vedaldi</w:t>
          </w:r>
          <w:proofErr w:type="spellEnd"/>
          <w:r>
            <w:rPr>
              <w:rFonts w:eastAsia="Times New Roman"/>
            </w:rPr>
            <w:t xml:space="preserve"> Andrea and Bischof (Ed.), </w:t>
          </w:r>
          <w:r>
            <w:rPr>
              <w:rFonts w:eastAsia="Times New Roman"/>
              <w:i/>
              <w:iCs/>
            </w:rPr>
            <w:t>Computer Vision – ECCV 2020</w:t>
          </w:r>
          <w:r>
            <w:rPr>
              <w:rFonts w:eastAsia="Times New Roman"/>
            </w:rPr>
            <w:t xml:space="preserve"> (</w:t>
          </w:r>
          <w:proofErr w:type="spellStart"/>
          <w:r>
            <w:rPr>
              <w:rFonts w:eastAsia="Times New Roman"/>
            </w:rPr>
            <w:t>hlm</w:t>
          </w:r>
          <w:proofErr w:type="spellEnd"/>
          <w:r>
            <w:rPr>
              <w:rFonts w:eastAsia="Times New Roman"/>
            </w:rPr>
            <w:t>. 184–201). Springer International Publishing. https://doi.org/10.1007/978-3-030-58595-2_12</w:t>
          </w:r>
        </w:p>
        <w:p w14:paraId="26D88933" w14:textId="77777777" w:rsidR="007B715F" w:rsidRDefault="007B715F">
          <w:pPr>
            <w:autoSpaceDE w:val="0"/>
            <w:autoSpaceDN w:val="0"/>
            <w:ind w:hanging="480"/>
            <w:divId w:val="388303888"/>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 Document image quality assessment via explicit blur and text size estimation. </w:t>
          </w:r>
          <w:proofErr w:type="spellStart"/>
          <w:r>
            <w:rPr>
              <w:rFonts w:eastAsia="Times New Roman"/>
            </w:rPr>
            <w:t>Dalam</w:t>
          </w:r>
          <w:proofErr w:type="spellEnd"/>
          <w:r>
            <w:rPr>
              <w:rFonts w:eastAsia="Times New Roman"/>
            </w:rPr>
            <w:t xml:space="preserve"> J. </w:t>
          </w:r>
          <w:proofErr w:type="spellStart"/>
          <w:r>
            <w:rPr>
              <w:rFonts w:eastAsia="Times New Roman"/>
            </w:rPr>
            <w:t>Lladós</w:t>
          </w:r>
          <w:proofErr w:type="spellEnd"/>
          <w:r>
            <w:rPr>
              <w:rFonts w:eastAsia="Times New Roman"/>
            </w:rPr>
            <w:t xml:space="preserve">, D. </w:t>
          </w:r>
          <w:proofErr w:type="spellStart"/>
          <w:r>
            <w:rPr>
              <w:rFonts w:eastAsia="Times New Roman"/>
            </w:rPr>
            <w:t>Lopresti</w:t>
          </w:r>
          <w:proofErr w:type="spellEnd"/>
          <w:r>
            <w:rPr>
              <w:rFonts w:eastAsia="Times New Roman"/>
            </w:rPr>
            <w:t xml:space="preserve">, &amp; S. Uchida (Ed.), </w:t>
          </w:r>
          <w:r>
            <w:rPr>
              <w:rFonts w:eastAsia="Times New Roman"/>
              <w:i/>
              <w:iCs/>
            </w:rPr>
            <w:t xml:space="preserve">Document Analysis and </w:t>
          </w:r>
          <w:r>
            <w:rPr>
              <w:rFonts w:eastAsia="Times New Roman"/>
              <w:i/>
              <w:iCs/>
            </w:rPr>
            <w:lastRenderedPageBreak/>
            <w:t>Recognition – ICDAR 2021</w:t>
          </w:r>
          <w:r>
            <w:rPr>
              <w:rFonts w:eastAsia="Times New Roman"/>
            </w:rPr>
            <w:t xml:space="preserve"> (</w:t>
          </w:r>
          <w:proofErr w:type="spellStart"/>
          <w:r>
            <w:rPr>
              <w:rFonts w:eastAsia="Times New Roman"/>
            </w:rPr>
            <w:t>hlm</w:t>
          </w:r>
          <w:proofErr w:type="spellEnd"/>
          <w:r>
            <w:rPr>
              <w:rFonts w:eastAsia="Times New Roman"/>
            </w:rPr>
            <w:t>. 281–292). Springer International Publishing. https://doi.org/10.1007/978-3-030-86337-1_19</w:t>
          </w:r>
        </w:p>
        <w:p w14:paraId="5C1426DB" w14:textId="77777777" w:rsidR="007B715F" w:rsidRDefault="007B715F">
          <w:pPr>
            <w:autoSpaceDE w:val="0"/>
            <w:autoSpaceDN w:val="0"/>
            <w:ind w:hanging="480"/>
            <w:divId w:val="1486773663"/>
            <w:rPr>
              <w:rFonts w:eastAsia="Times New Roman"/>
            </w:rPr>
          </w:pPr>
          <w:proofErr w:type="spellStart"/>
          <w:r>
            <w:rPr>
              <w:rFonts w:eastAsia="Times New Roman"/>
            </w:rPr>
            <w:t>Sree</w:t>
          </w:r>
          <w:proofErr w:type="spellEnd"/>
          <w:r>
            <w:rPr>
              <w:rFonts w:eastAsia="Times New Roman"/>
            </w:rPr>
            <w:t xml:space="preserve">, H., Narayana, L., &amp; Rao, S. (2018). Robust face recognition for blurred images with iterative </w:t>
          </w:r>
          <w:proofErr w:type="gramStart"/>
          <w:r>
            <w:rPr>
              <w:rFonts w:eastAsia="Times New Roman"/>
            </w:rPr>
            <w:t>graph based</w:t>
          </w:r>
          <w:proofErr w:type="gramEnd"/>
          <w:r>
            <w:rPr>
              <w:rFonts w:eastAsia="Times New Roman"/>
            </w:rPr>
            <w:t xml:space="preserve">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https://www.arpnjournals.org/jeas/research_papers/rp_2018/jeas_1118_7389.pdf</w:t>
          </w:r>
        </w:p>
        <w:p w14:paraId="0C238008" w14:textId="77777777" w:rsidR="007B715F" w:rsidRDefault="007B715F">
          <w:pPr>
            <w:autoSpaceDE w:val="0"/>
            <w:autoSpaceDN w:val="0"/>
            <w:ind w:hanging="480"/>
            <w:divId w:val="1311057830"/>
            <w:rPr>
              <w:rFonts w:eastAsia="Times New Roman"/>
            </w:rPr>
          </w:pPr>
          <w:r>
            <w:rPr>
              <w:rFonts w:eastAsia="Times New Roman"/>
            </w:rPr>
            <w:t xml:space="preserve">Tran, G. S., Nghiem, T. P., &amp; </w:t>
          </w:r>
          <w:proofErr w:type="spellStart"/>
          <w:r>
            <w:rPr>
              <w:rFonts w:eastAsia="Times New Roman"/>
            </w:rPr>
            <w:t>Burie</w:t>
          </w:r>
          <w:proofErr w:type="spellEnd"/>
          <w:r>
            <w:rPr>
              <w:rFonts w:eastAsia="Times New Roman"/>
            </w:rPr>
            <w:t xml:space="preserv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48F3743E" w14:textId="77777777" w:rsidR="007B715F" w:rsidRDefault="007B715F">
          <w:pPr>
            <w:autoSpaceDE w:val="0"/>
            <w:autoSpaceDN w:val="0"/>
            <w:ind w:hanging="480"/>
            <w:divId w:val="663435218"/>
            <w:rPr>
              <w:rFonts w:eastAsia="Times New Roman"/>
            </w:rPr>
          </w:pPr>
          <w:proofErr w:type="spellStart"/>
          <w:r>
            <w:rPr>
              <w:rFonts w:eastAsia="Times New Roman"/>
              <w:i/>
              <w:iCs/>
            </w:rPr>
            <w:t>Vercel</w:t>
          </w:r>
          <w:proofErr w:type="spellEnd"/>
          <w:r>
            <w:rPr>
              <w:rFonts w:eastAsia="Times New Roman"/>
              <w:i/>
              <w:iCs/>
            </w:rPr>
            <w:t xml:space="preserve"> hobby plan</w:t>
          </w:r>
          <w:r>
            <w:rPr>
              <w:rFonts w:eastAsia="Times New Roman"/>
            </w:rPr>
            <w:t xml:space="preserve">. (t.t.). </w:t>
          </w:r>
          <w:proofErr w:type="spellStart"/>
          <w:r>
            <w:rPr>
              <w:rFonts w:eastAsia="Times New Roman"/>
            </w:rPr>
            <w:t>Vercel</w:t>
          </w:r>
          <w:proofErr w:type="spellEnd"/>
          <w:r>
            <w:rPr>
              <w:rFonts w:eastAsia="Times New Roman"/>
            </w:rPr>
            <w:t xml:space="preserve">.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https://vercel.com/docs/accounts/plans/hobby</w:t>
          </w:r>
        </w:p>
        <w:p w14:paraId="3EBF5759" w14:textId="77777777" w:rsidR="007B715F" w:rsidRDefault="007B715F">
          <w:pPr>
            <w:autoSpaceDE w:val="0"/>
            <w:autoSpaceDN w:val="0"/>
            <w:ind w:hanging="480"/>
            <w:divId w:val="381054372"/>
            <w:rPr>
              <w:rFonts w:eastAsia="Times New Roman"/>
            </w:rPr>
          </w:pPr>
          <w:r>
            <w:rPr>
              <w:rFonts w:eastAsia="Times New Roman"/>
              <w:i/>
              <w:iCs/>
            </w:rPr>
            <w:t>WhatsApp business platform pricing</w:t>
          </w:r>
          <w:r>
            <w:rPr>
              <w:rFonts w:eastAsia="Times New Roman"/>
            </w:rPr>
            <w:t xml:space="preserve">. (t.t.). Meta.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https://business.whatsapp.com/products/platform-pricing</w:t>
          </w:r>
        </w:p>
        <w:p w14:paraId="4D86CF97" w14:textId="77777777" w:rsidR="007B715F" w:rsidRDefault="007B715F">
          <w:pPr>
            <w:autoSpaceDE w:val="0"/>
            <w:autoSpaceDN w:val="0"/>
            <w:ind w:hanging="480"/>
            <w:divId w:val="1541940114"/>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https://doi.org/10.1016/j.neucom.2021.08.048</w:t>
          </w:r>
        </w:p>
        <w:p w14:paraId="47D6C107" w14:textId="77777777" w:rsidR="007B715F" w:rsidRDefault="007B715F">
          <w:pPr>
            <w:autoSpaceDE w:val="0"/>
            <w:autoSpaceDN w:val="0"/>
            <w:ind w:hanging="480"/>
            <w:divId w:val="665087554"/>
            <w:rPr>
              <w:rFonts w:eastAsia="Times New Roman"/>
            </w:rPr>
          </w:pPr>
          <w:r>
            <w:rPr>
              <w:rFonts w:eastAsia="Times New Roman"/>
            </w:rPr>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14B7F5F9" w14:textId="77777777" w:rsidR="007B715F" w:rsidRDefault="007B715F">
          <w:pPr>
            <w:autoSpaceDE w:val="0"/>
            <w:autoSpaceDN w:val="0"/>
            <w:ind w:hanging="480"/>
            <w:divId w:val="2093382299"/>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61AC792E" w14:textId="70640F6C" w:rsidR="00E3413A" w:rsidRDefault="007B715F" w:rsidP="00E3413A">
          <w:pPr>
            <w:autoSpaceDE w:val="0"/>
            <w:autoSpaceDN w:val="0"/>
            <w:ind w:left="1440" w:hanging="480"/>
            <w:divId w:val="2002780787"/>
            <w:rPr>
              <w:color w:val="000000"/>
            </w:rPr>
          </w:pPr>
          <w:r>
            <w:rPr>
              <w:rFonts w:eastAsia="Times New Roman"/>
            </w:rPr>
            <w:t> </w:t>
          </w:r>
        </w:p>
      </w:sdtContent>
    </w:sdt>
    <w:p w14:paraId="2A1C3734" w14:textId="4F2BE2E6" w:rsidR="001158B8" w:rsidRPr="00E3413A" w:rsidRDefault="001158B8" w:rsidP="00E3413A">
      <w:pPr>
        <w:autoSpaceDE w:val="0"/>
        <w:autoSpaceDN w:val="0"/>
        <w:ind w:left="960" w:hanging="480"/>
        <w:divId w:val="2002780787"/>
        <w:rPr>
          <w:color w:val="000000"/>
        </w:rPr>
      </w:pPr>
      <w:r>
        <w:br w:type="page"/>
      </w:r>
    </w:p>
    <w:p w14:paraId="0D31C828" w14:textId="77777777" w:rsidR="00E33E65" w:rsidRDefault="00E33E65" w:rsidP="008A2F23">
      <w:pPr>
        <w:pStyle w:val="Heading1"/>
        <w:numPr>
          <w:ilvl w:val="0"/>
          <w:numId w:val="0"/>
        </w:numPr>
        <w:sectPr w:rsidR="00E33E65" w:rsidSect="004843F0">
          <w:headerReference w:type="even" r:id="rId70"/>
          <w:headerReference w:type="default" r:id="rId71"/>
          <w:footerReference w:type="even" r:id="rId72"/>
          <w:footerReference w:type="default" r:id="rId73"/>
          <w:headerReference w:type="first" r:id="rId74"/>
          <w:footerReference w:type="first" r:id="rId75"/>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125" w:name="_Toc185853537"/>
      <w:r>
        <w:lastRenderedPageBreak/>
        <w:t>LAMPIRAN</w:t>
      </w:r>
      <w:bookmarkEnd w:id="125"/>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126" w:name="_Toc185853538"/>
      <w:r>
        <w:lastRenderedPageBreak/>
        <w:t xml:space="preserve">Daftar Riwayat </w:t>
      </w:r>
      <w:proofErr w:type="spellStart"/>
      <w:r>
        <w:t>Hidup</w:t>
      </w:r>
      <w:bookmarkEnd w:id="126"/>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proofErr w:type="spellStart"/>
      <w:r w:rsidRPr="00A02341">
        <w:rPr>
          <w:szCs w:val="24"/>
          <w:lang w:val="id-ID"/>
        </w:rPr>
        <w:t>Xxxxxxxxx</w:t>
      </w:r>
      <w:proofErr w:type="spellEnd"/>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proofErr w:type="spellStart"/>
      <w:r w:rsidRPr="00A02341">
        <w:rPr>
          <w:szCs w:val="24"/>
          <w:lang w:val="id-ID"/>
        </w:rPr>
        <w:t>Xxxxxx</w:t>
      </w:r>
      <w:proofErr w:type="spellEnd"/>
      <w:r w:rsidRPr="00A02341">
        <w:rPr>
          <w:szCs w:val="24"/>
          <w:lang w:val="id-ID"/>
        </w:rPr>
        <w:t>,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proofErr w:type="spellStart"/>
      <w:r w:rsidRPr="00A02341">
        <w:rPr>
          <w:szCs w:val="24"/>
          <w:lang w:val="id-ID"/>
        </w:rPr>
        <w:t>Xxxxx</w:t>
      </w:r>
      <w:proofErr w:type="spellEnd"/>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proofErr w:type="spellStart"/>
      <w:r w:rsidRPr="00A02341">
        <w:rPr>
          <w:szCs w:val="24"/>
          <w:lang w:val="id-ID"/>
        </w:rPr>
        <w:t>Xxxxxxxxxxxxxxxxxxxxxxxxxxxxxxxxxxxxxxxxxx</w:t>
      </w:r>
      <w:proofErr w:type="spellEnd"/>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127" w:name="_Toc185853539"/>
      <w:r>
        <w:lastRenderedPageBreak/>
        <w:t xml:space="preserve">Lembar </w:t>
      </w:r>
      <w:proofErr w:type="spellStart"/>
      <w:r>
        <w:t>Konsultasi</w:t>
      </w:r>
      <w:bookmarkEnd w:id="127"/>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7"/>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128" w:name="_Toc185853540"/>
      <w:r>
        <w:lastRenderedPageBreak/>
        <w:t>Kode Program</w:t>
      </w:r>
      <w:bookmarkEnd w:id="128"/>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129" w:name="_Toc185853541"/>
      <w:r>
        <w:lastRenderedPageBreak/>
        <w:t>&lt;</w:t>
      </w:r>
      <w:proofErr w:type="spellStart"/>
      <w:r>
        <w:t>judul</w:t>
      </w:r>
      <w:proofErr w:type="spellEnd"/>
      <w:r>
        <w:t xml:space="preserve"> </w:t>
      </w:r>
      <w:proofErr w:type="spellStart"/>
      <w:r>
        <w:t>lampiran</w:t>
      </w:r>
      <w:proofErr w:type="spellEnd"/>
      <w:r>
        <w:t>&gt;</w:t>
      </w:r>
      <w:bookmarkEnd w:id="129"/>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130" w:name="_Toc185853542"/>
      <w:r>
        <w:lastRenderedPageBreak/>
        <w:t>&lt;</w:t>
      </w:r>
      <w:proofErr w:type="spellStart"/>
      <w:r>
        <w:t>judul</w:t>
      </w:r>
      <w:proofErr w:type="spellEnd"/>
      <w:r>
        <w:t xml:space="preserve"> </w:t>
      </w:r>
      <w:proofErr w:type="spellStart"/>
      <w:r>
        <w:t>lampiran</w:t>
      </w:r>
      <w:proofErr w:type="spellEnd"/>
      <w:r>
        <w:t>&gt;</w:t>
      </w:r>
      <w:bookmarkEnd w:id="130"/>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131" w:name="_Toc185853543"/>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131"/>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7"/>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132"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132"/>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w:t>
      </w:r>
      <w:proofErr w:type="spellStart"/>
      <w:r w:rsidRPr="00CB2675">
        <w:rPr>
          <w:rFonts w:eastAsia="Times"/>
          <w:color w:val="000000"/>
          <w:sz w:val="18"/>
          <w:szCs w:val="18"/>
        </w:rPr>
        <w:t>Form</w:t>
      </w:r>
      <w:proofErr w:type="spellEnd"/>
      <w:r w:rsidRPr="00CB2675">
        <w:rPr>
          <w:rFonts w:eastAsia="Times"/>
          <w:color w:val="000000"/>
          <w:sz w:val="18"/>
          <w:szCs w:val="18"/>
        </w:rPr>
        <w:t xml:space="preserve">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133" w:name="_Toc185853544"/>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133"/>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134" w:name="_Toc185853545"/>
      <w:proofErr w:type="spellStart"/>
      <w:r>
        <w:lastRenderedPageBreak/>
        <w:t>Notulen</w:t>
      </w:r>
      <w:proofErr w:type="spellEnd"/>
      <w:r>
        <w:t xml:space="preserve"> Tugas Akhir</w:t>
      </w:r>
      <w:bookmarkEnd w:id="134"/>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5F64" w14:textId="77777777" w:rsidR="006C2644" w:rsidRDefault="006C2644">
      <w:pPr>
        <w:spacing w:after="0" w:line="240" w:lineRule="auto"/>
      </w:pPr>
      <w:r>
        <w:separator/>
      </w:r>
    </w:p>
  </w:endnote>
  <w:endnote w:type="continuationSeparator" w:id="0">
    <w:p w14:paraId="06513BEF" w14:textId="77777777" w:rsidR="006C2644" w:rsidRDefault="006C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82037"/>
      <w:docPartObj>
        <w:docPartGallery w:val="Page Numbers (Bottom of Page)"/>
        <w:docPartUnique/>
      </w:docPartObj>
    </w:sdtPr>
    <w:sdtEndPr>
      <w:rPr>
        <w:noProof/>
      </w:rPr>
    </w:sdtEndPr>
    <w:sdtContent>
      <w:p w14:paraId="60D53B80" w14:textId="2FC1B7F6"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6C2644">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6C2644">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6C2644">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702568"/>
      <w:docPartObj>
        <w:docPartGallery w:val="Page Numbers (Bottom of Page)"/>
        <w:docPartUnique/>
      </w:docPartObj>
    </w:sdtPr>
    <w:sdtEndPr>
      <w:rPr>
        <w:noProof/>
      </w:rPr>
    </w:sdtEndPr>
    <w:sdtContent>
      <w:p w14:paraId="4FFCC580" w14:textId="1B7E5FAB"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60248" w14:textId="77777777" w:rsidR="006C2644" w:rsidRDefault="006C2644">
      <w:pPr>
        <w:spacing w:after="0" w:line="240" w:lineRule="auto"/>
      </w:pPr>
      <w:r>
        <w:separator/>
      </w:r>
    </w:p>
  </w:footnote>
  <w:footnote w:type="continuationSeparator" w:id="0">
    <w:p w14:paraId="57B3D66D" w14:textId="77777777" w:rsidR="006C2644" w:rsidRDefault="006C2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0"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C1F1FC2"/>
    <w:multiLevelType w:val="hybridMultilevel"/>
    <w:tmpl w:val="330A9834"/>
    <w:lvl w:ilvl="0" w:tplc="B636C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63C0B62"/>
    <w:multiLevelType w:val="hybridMultilevel"/>
    <w:tmpl w:val="C5CA84A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4"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7" w15:restartNumberingAfterBreak="0">
    <w:nsid w:val="65FE107A"/>
    <w:multiLevelType w:val="hybridMultilevel"/>
    <w:tmpl w:val="9530BCA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8"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2"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5"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9"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9"/>
  </w:num>
  <w:num w:numId="6">
    <w:abstractNumId w:val="0"/>
  </w:num>
  <w:num w:numId="7">
    <w:abstractNumId w:val="22"/>
  </w:num>
  <w:num w:numId="8">
    <w:abstractNumId w:val="44"/>
  </w:num>
  <w:num w:numId="9">
    <w:abstractNumId w:val="40"/>
  </w:num>
  <w:num w:numId="10">
    <w:abstractNumId w:val="18"/>
  </w:num>
  <w:num w:numId="11">
    <w:abstractNumId w:val="46"/>
  </w:num>
  <w:num w:numId="12">
    <w:abstractNumId w:val="35"/>
  </w:num>
  <w:num w:numId="13">
    <w:abstractNumId w:val="21"/>
  </w:num>
  <w:num w:numId="14">
    <w:abstractNumId w:val="42"/>
  </w:num>
  <w:num w:numId="15">
    <w:abstractNumId w:val="34"/>
  </w:num>
  <w:num w:numId="16">
    <w:abstractNumId w:val="31"/>
  </w:num>
  <w:num w:numId="17">
    <w:abstractNumId w:val="45"/>
  </w:num>
  <w:num w:numId="18">
    <w:abstractNumId w:val="24"/>
  </w:num>
  <w:num w:numId="19">
    <w:abstractNumId w:val="26"/>
  </w:num>
  <w:num w:numId="20">
    <w:abstractNumId w:val="29"/>
  </w:num>
  <w:num w:numId="21">
    <w:abstractNumId w:val="5"/>
  </w:num>
  <w:num w:numId="22">
    <w:abstractNumId w:val="11"/>
  </w:num>
  <w:num w:numId="23">
    <w:abstractNumId w:val="36"/>
  </w:num>
  <w:num w:numId="24">
    <w:abstractNumId w:val="47"/>
  </w:num>
  <w:num w:numId="25">
    <w:abstractNumId w:val="27"/>
  </w:num>
  <w:num w:numId="26">
    <w:abstractNumId w:val="30"/>
  </w:num>
  <w:num w:numId="27">
    <w:abstractNumId w:val="49"/>
  </w:num>
  <w:num w:numId="28">
    <w:abstractNumId w:val="28"/>
  </w:num>
  <w:num w:numId="29">
    <w:abstractNumId w:val="20"/>
  </w:num>
  <w:num w:numId="30">
    <w:abstractNumId w:val="13"/>
  </w:num>
  <w:num w:numId="31">
    <w:abstractNumId w:val="12"/>
  </w:num>
  <w:num w:numId="32">
    <w:abstractNumId w:val="33"/>
  </w:num>
  <w:num w:numId="33">
    <w:abstractNumId w:val="48"/>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9"/>
  </w:num>
  <w:num w:numId="41">
    <w:abstractNumId w:val="43"/>
  </w:num>
  <w:num w:numId="42">
    <w:abstractNumId w:val="38"/>
  </w:num>
  <w:num w:numId="43">
    <w:abstractNumId w:val="10"/>
  </w:num>
  <w:num w:numId="44">
    <w:abstractNumId w:val="16"/>
  </w:num>
  <w:num w:numId="45">
    <w:abstractNumId w:val="14"/>
  </w:num>
  <w:num w:numId="46">
    <w:abstractNumId w:val="37"/>
  </w:num>
  <w:num w:numId="47">
    <w:abstractNumId w:val="32"/>
  </w:num>
  <w:num w:numId="48">
    <w:abstractNumId w:val="17"/>
  </w:num>
  <w:num w:numId="49">
    <w:abstractNumId w:val="41"/>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3195"/>
    <w:rsid w:val="00011DB1"/>
    <w:rsid w:val="00015CFE"/>
    <w:rsid w:val="00016165"/>
    <w:rsid w:val="00016343"/>
    <w:rsid w:val="00016875"/>
    <w:rsid w:val="00022178"/>
    <w:rsid w:val="00023169"/>
    <w:rsid w:val="000343B0"/>
    <w:rsid w:val="00035250"/>
    <w:rsid w:val="00036848"/>
    <w:rsid w:val="00036D85"/>
    <w:rsid w:val="000372A5"/>
    <w:rsid w:val="00037467"/>
    <w:rsid w:val="000424A3"/>
    <w:rsid w:val="000436DD"/>
    <w:rsid w:val="00052560"/>
    <w:rsid w:val="00052C2E"/>
    <w:rsid w:val="00055B66"/>
    <w:rsid w:val="00056E80"/>
    <w:rsid w:val="00061CB3"/>
    <w:rsid w:val="00062B9D"/>
    <w:rsid w:val="00067742"/>
    <w:rsid w:val="000746BD"/>
    <w:rsid w:val="000779A1"/>
    <w:rsid w:val="000829D6"/>
    <w:rsid w:val="00082DD7"/>
    <w:rsid w:val="00083A4E"/>
    <w:rsid w:val="00083B1C"/>
    <w:rsid w:val="00091BB6"/>
    <w:rsid w:val="00095295"/>
    <w:rsid w:val="000955A8"/>
    <w:rsid w:val="000968A9"/>
    <w:rsid w:val="000A45BF"/>
    <w:rsid w:val="000A577E"/>
    <w:rsid w:val="000A7607"/>
    <w:rsid w:val="000B10F2"/>
    <w:rsid w:val="000B2C12"/>
    <w:rsid w:val="000C1BFE"/>
    <w:rsid w:val="000C49B6"/>
    <w:rsid w:val="000C4EF5"/>
    <w:rsid w:val="000C7983"/>
    <w:rsid w:val="000C7F5B"/>
    <w:rsid w:val="000D1E7E"/>
    <w:rsid w:val="000D3765"/>
    <w:rsid w:val="000D5B4B"/>
    <w:rsid w:val="000D5C89"/>
    <w:rsid w:val="000D7905"/>
    <w:rsid w:val="000E026A"/>
    <w:rsid w:val="000E04F2"/>
    <w:rsid w:val="000F2699"/>
    <w:rsid w:val="000F5A54"/>
    <w:rsid w:val="000F6E11"/>
    <w:rsid w:val="000F7D36"/>
    <w:rsid w:val="00102AF6"/>
    <w:rsid w:val="00103589"/>
    <w:rsid w:val="00107883"/>
    <w:rsid w:val="001158B8"/>
    <w:rsid w:val="00116F94"/>
    <w:rsid w:val="00126BA3"/>
    <w:rsid w:val="001272EB"/>
    <w:rsid w:val="00136690"/>
    <w:rsid w:val="00141157"/>
    <w:rsid w:val="001432C4"/>
    <w:rsid w:val="00146038"/>
    <w:rsid w:val="00146496"/>
    <w:rsid w:val="00146BBA"/>
    <w:rsid w:val="00147FEF"/>
    <w:rsid w:val="00161CB8"/>
    <w:rsid w:val="00164361"/>
    <w:rsid w:val="00164B53"/>
    <w:rsid w:val="001676B5"/>
    <w:rsid w:val="001677A6"/>
    <w:rsid w:val="00176EFD"/>
    <w:rsid w:val="00180B03"/>
    <w:rsid w:val="00180C94"/>
    <w:rsid w:val="00183665"/>
    <w:rsid w:val="00183AAA"/>
    <w:rsid w:val="0018478B"/>
    <w:rsid w:val="001902AA"/>
    <w:rsid w:val="0019544F"/>
    <w:rsid w:val="00197DB0"/>
    <w:rsid w:val="001B3BED"/>
    <w:rsid w:val="001B7087"/>
    <w:rsid w:val="001B7796"/>
    <w:rsid w:val="001B7908"/>
    <w:rsid w:val="001C1777"/>
    <w:rsid w:val="001C17BC"/>
    <w:rsid w:val="001C3D36"/>
    <w:rsid w:val="001C5016"/>
    <w:rsid w:val="001C6DBC"/>
    <w:rsid w:val="001C6EB6"/>
    <w:rsid w:val="001C6FBD"/>
    <w:rsid w:val="001D7110"/>
    <w:rsid w:val="001E28A8"/>
    <w:rsid w:val="001E540B"/>
    <w:rsid w:val="001E7A75"/>
    <w:rsid w:val="001E7AC0"/>
    <w:rsid w:val="001F7EA0"/>
    <w:rsid w:val="00205291"/>
    <w:rsid w:val="002104F3"/>
    <w:rsid w:val="00213C13"/>
    <w:rsid w:val="00217E68"/>
    <w:rsid w:val="002221A0"/>
    <w:rsid w:val="002247A5"/>
    <w:rsid w:val="002259FA"/>
    <w:rsid w:val="00225B28"/>
    <w:rsid w:val="002327B8"/>
    <w:rsid w:val="00233AA9"/>
    <w:rsid w:val="002376F5"/>
    <w:rsid w:val="0024287C"/>
    <w:rsid w:val="00242AA1"/>
    <w:rsid w:val="00243762"/>
    <w:rsid w:val="002457F4"/>
    <w:rsid w:val="00245B63"/>
    <w:rsid w:val="0025292F"/>
    <w:rsid w:val="00252DB2"/>
    <w:rsid w:val="00255F91"/>
    <w:rsid w:val="00256665"/>
    <w:rsid w:val="002632CD"/>
    <w:rsid w:val="002643EE"/>
    <w:rsid w:val="00266D2C"/>
    <w:rsid w:val="00266F55"/>
    <w:rsid w:val="00270D92"/>
    <w:rsid w:val="00274C51"/>
    <w:rsid w:val="00285E1E"/>
    <w:rsid w:val="00292BD1"/>
    <w:rsid w:val="00297072"/>
    <w:rsid w:val="002A16DB"/>
    <w:rsid w:val="002A51AE"/>
    <w:rsid w:val="002A58EA"/>
    <w:rsid w:val="002A7316"/>
    <w:rsid w:val="002A764A"/>
    <w:rsid w:val="002B0792"/>
    <w:rsid w:val="002B267B"/>
    <w:rsid w:val="002B2760"/>
    <w:rsid w:val="002C1C4E"/>
    <w:rsid w:val="002C1FF6"/>
    <w:rsid w:val="002C26C6"/>
    <w:rsid w:val="002D1510"/>
    <w:rsid w:val="002D75F9"/>
    <w:rsid w:val="002D7DA5"/>
    <w:rsid w:val="002E0988"/>
    <w:rsid w:val="002E2037"/>
    <w:rsid w:val="002E2B26"/>
    <w:rsid w:val="002F187E"/>
    <w:rsid w:val="002F24D5"/>
    <w:rsid w:val="002F377D"/>
    <w:rsid w:val="002F6250"/>
    <w:rsid w:val="002F6D73"/>
    <w:rsid w:val="00310B5C"/>
    <w:rsid w:val="00310BE8"/>
    <w:rsid w:val="00312C64"/>
    <w:rsid w:val="00314BBB"/>
    <w:rsid w:val="003167AE"/>
    <w:rsid w:val="0032717B"/>
    <w:rsid w:val="0033708B"/>
    <w:rsid w:val="003403B0"/>
    <w:rsid w:val="00344425"/>
    <w:rsid w:val="003468B6"/>
    <w:rsid w:val="00346F93"/>
    <w:rsid w:val="00355C6B"/>
    <w:rsid w:val="00361247"/>
    <w:rsid w:val="00361404"/>
    <w:rsid w:val="0036211E"/>
    <w:rsid w:val="00373113"/>
    <w:rsid w:val="00374579"/>
    <w:rsid w:val="00375426"/>
    <w:rsid w:val="00382A8F"/>
    <w:rsid w:val="00387D80"/>
    <w:rsid w:val="003909F0"/>
    <w:rsid w:val="00390BB4"/>
    <w:rsid w:val="003930CA"/>
    <w:rsid w:val="00393BA6"/>
    <w:rsid w:val="00394205"/>
    <w:rsid w:val="003A2B06"/>
    <w:rsid w:val="003A5A1E"/>
    <w:rsid w:val="003A63FF"/>
    <w:rsid w:val="003B0088"/>
    <w:rsid w:val="003B3AB4"/>
    <w:rsid w:val="003B62BC"/>
    <w:rsid w:val="003C3225"/>
    <w:rsid w:val="003C45B8"/>
    <w:rsid w:val="003C52FD"/>
    <w:rsid w:val="003D0F0D"/>
    <w:rsid w:val="003D1A54"/>
    <w:rsid w:val="003D78B8"/>
    <w:rsid w:val="003E0A26"/>
    <w:rsid w:val="003E51C8"/>
    <w:rsid w:val="003E779A"/>
    <w:rsid w:val="003F37F9"/>
    <w:rsid w:val="00405425"/>
    <w:rsid w:val="00406149"/>
    <w:rsid w:val="0040645F"/>
    <w:rsid w:val="00411076"/>
    <w:rsid w:val="00413F50"/>
    <w:rsid w:val="00421731"/>
    <w:rsid w:val="0042442A"/>
    <w:rsid w:val="00424F4F"/>
    <w:rsid w:val="0043267A"/>
    <w:rsid w:val="00436FD2"/>
    <w:rsid w:val="00442227"/>
    <w:rsid w:val="00447735"/>
    <w:rsid w:val="00447E1B"/>
    <w:rsid w:val="00454694"/>
    <w:rsid w:val="00454977"/>
    <w:rsid w:val="00470E10"/>
    <w:rsid w:val="0047356C"/>
    <w:rsid w:val="00474F67"/>
    <w:rsid w:val="004754F4"/>
    <w:rsid w:val="00480707"/>
    <w:rsid w:val="00481280"/>
    <w:rsid w:val="00481DEF"/>
    <w:rsid w:val="004823CF"/>
    <w:rsid w:val="004843F0"/>
    <w:rsid w:val="00484992"/>
    <w:rsid w:val="00486AC6"/>
    <w:rsid w:val="0049555B"/>
    <w:rsid w:val="00495A7F"/>
    <w:rsid w:val="004A4DF2"/>
    <w:rsid w:val="004A5160"/>
    <w:rsid w:val="004A61FE"/>
    <w:rsid w:val="004B71D3"/>
    <w:rsid w:val="004B790F"/>
    <w:rsid w:val="004C7166"/>
    <w:rsid w:val="004D0D0D"/>
    <w:rsid w:val="004D4B3E"/>
    <w:rsid w:val="004E3669"/>
    <w:rsid w:val="004E7F16"/>
    <w:rsid w:val="00500E2D"/>
    <w:rsid w:val="00501EB7"/>
    <w:rsid w:val="00502AB1"/>
    <w:rsid w:val="0050426F"/>
    <w:rsid w:val="0050610D"/>
    <w:rsid w:val="0051203B"/>
    <w:rsid w:val="00517CC6"/>
    <w:rsid w:val="00523DA3"/>
    <w:rsid w:val="00524077"/>
    <w:rsid w:val="00527BDB"/>
    <w:rsid w:val="00531350"/>
    <w:rsid w:val="005366DE"/>
    <w:rsid w:val="00536D87"/>
    <w:rsid w:val="00537453"/>
    <w:rsid w:val="00540EDE"/>
    <w:rsid w:val="0054477F"/>
    <w:rsid w:val="005520E6"/>
    <w:rsid w:val="00553AF5"/>
    <w:rsid w:val="00557EFA"/>
    <w:rsid w:val="005605C4"/>
    <w:rsid w:val="00567AF3"/>
    <w:rsid w:val="00567E5B"/>
    <w:rsid w:val="005726B6"/>
    <w:rsid w:val="005818B5"/>
    <w:rsid w:val="005845EF"/>
    <w:rsid w:val="00591361"/>
    <w:rsid w:val="00591E81"/>
    <w:rsid w:val="00595401"/>
    <w:rsid w:val="00595B5A"/>
    <w:rsid w:val="005A675A"/>
    <w:rsid w:val="005A758A"/>
    <w:rsid w:val="005B0213"/>
    <w:rsid w:val="005B0466"/>
    <w:rsid w:val="005B04E2"/>
    <w:rsid w:val="005B399F"/>
    <w:rsid w:val="005C3068"/>
    <w:rsid w:val="005C62F9"/>
    <w:rsid w:val="005C70B1"/>
    <w:rsid w:val="005C7A77"/>
    <w:rsid w:val="005C7CC8"/>
    <w:rsid w:val="005D1B7F"/>
    <w:rsid w:val="005D484F"/>
    <w:rsid w:val="005D5BE6"/>
    <w:rsid w:val="005E3F57"/>
    <w:rsid w:val="005E5EF1"/>
    <w:rsid w:val="005F2BE8"/>
    <w:rsid w:val="005F5995"/>
    <w:rsid w:val="005F6C18"/>
    <w:rsid w:val="00600211"/>
    <w:rsid w:val="006009F7"/>
    <w:rsid w:val="00601ADA"/>
    <w:rsid w:val="0060230E"/>
    <w:rsid w:val="00605711"/>
    <w:rsid w:val="006109D3"/>
    <w:rsid w:val="00610B7A"/>
    <w:rsid w:val="00622B4E"/>
    <w:rsid w:val="006250FF"/>
    <w:rsid w:val="00626D20"/>
    <w:rsid w:val="00627537"/>
    <w:rsid w:val="006342EE"/>
    <w:rsid w:val="006416CF"/>
    <w:rsid w:val="00641834"/>
    <w:rsid w:val="0064529C"/>
    <w:rsid w:val="00650E1A"/>
    <w:rsid w:val="00666C6D"/>
    <w:rsid w:val="006720A6"/>
    <w:rsid w:val="00673E73"/>
    <w:rsid w:val="00675701"/>
    <w:rsid w:val="00676669"/>
    <w:rsid w:val="006779B3"/>
    <w:rsid w:val="00683885"/>
    <w:rsid w:val="00684A9B"/>
    <w:rsid w:val="00685F26"/>
    <w:rsid w:val="0069081E"/>
    <w:rsid w:val="006922FA"/>
    <w:rsid w:val="00693846"/>
    <w:rsid w:val="00694BBA"/>
    <w:rsid w:val="00696767"/>
    <w:rsid w:val="00697DFE"/>
    <w:rsid w:val="006A396D"/>
    <w:rsid w:val="006A49B4"/>
    <w:rsid w:val="006C2644"/>
    <w:rsid w:val="006C5C5D"/>
    <w:rsid w:val="006D02B7"/>
    <w:rsid w:val="006D06F2"/>
    <w:rsid w:val="006D1EF7"/>
    <w:rsid w:val="006D2652"/>
    <w:rsid w:val="006D29D8"/>
    <w:rsid w:val="006D4C90"/>
    <w:rsid w:val="006D71EB"/>
    <w:rsid w:val="006E0A83"/>
    <w:rsid w:val="006E2DAD"/>
    <w:rsid w:val="006E2F97"/>
    <w:rsid w:val="006E44C2"/>
    <w:rsid w:val="006E71CF"/>
    <w:rsid w:val="006F0C08"/>
    <w:rsid w:val="006F27D9"/>
    <w:rsid w:val="006F4678"/>
    <w:rsid w:val="006F58FC"/>
    <w:rsid w:val="006F7245"/>
    <w:rsid w:val="00701961"/>
    <w:rsid w:val="0070372D"/>
    <w:rsid w:val="00707437"/>
    <w:rsid w:val="00707F75"/>
    <w:rsid w:val="00714D61"/>
    <w:rsid w:val="00716911"/>
    <w:rsid w:val="00716F9D"/>
    <w:rsid w:val="0072202B"/>
    <w:rsid w:val="00723FCF"/>
    <w:rsid w:val="00726962"/>
    <w:rsid w:val="00727D3B"/>
    <w:rsid w:val="007318CA"/>
    <w:rsid w:val="0073745B"/>
    <w:rsid w:val="00737C58"/>
    <w:rsid w:val="00746F2C"/>
    <w:rsid w:val="00750152"/>
    <w:rsid w:val="0075411C"/>
    <w:rsid w:val="00754C03"/>
    <w:rsid w:val="00770571"/>
    <w:rsid w:val="007745D4"/>
    <w:rsid w:val="0077720B"/>
    <w:rsid w:val="0078308D"/>
    <w:rsid w:val="007831D6"/>
    <w:rsid w:val="007913AD"/>
    <w:rsid w:val="0079176C"/>
    <w:rsid w:val="007A3568"/>
    <w:rsid w:val="007A4CE7"/>
    <w:rsid w:val="007A6119"/>
    <w:rsid w:val="007B484E"/>
    <w:rsid w:val="007B696E"/>
    <w:rsid w:val="007B715F"/>
    <w:rsid w:val="007B7699"/>
    <w:rsid w:val="007C1115"/>
    <w:rsid w:val="007C4A49"/>
    <w:rsid w:val="007C7313"/>
    <w:rsid w:val="007C73AB"/>
    <w:rsid w:val="007D07BE"/>
    <w:rsid w:val="007E0146"/>
    <w:rsid w:val="007E6339"/>
    <w:rsid w:val="007F74A3"/>
    <w:rsid w:val="0080318D"/>
    <w:rsid w:val="00803687"/>
    <w:rsid w:val="00807CDF"/>
    <w:rsid w:val="0081073C"/>
    <w:rsid w:val="0081311C"/>
    <w:rsid w:val="0081626F"/>
    <w:rsid w:val="00821748"/>
    <w:rsid w:val="00822564"/>
    <w:rsid w:val="00826505"/>
    <w:rsid w:val="00833C49"/>
    <w:rsid w:val="00834839"/>
    <w:rsid w:val="00835B2D"/>
    <w:rsid w:val="00850D07"/>
    <w:rsid w:val="0085238B"/>
    <w:rsid w:val="0085265F"/>
    <w:rsid w:val="008615AC"/>
    <w:rsid w:val="008779BE"/>
    <w:rsid w:val="00877EE2"/>
    <w:rsid w:val="0088525C"/>
    <w:rsid w:val="00894561"/>
    <w:rsid w:val="008A20DA"/>
    <w:rsid w:val="008A2F23"/>
    <w:rsid w:val="008A3000"/>
    <w:rsid w:val="008A3C40"/>
    <w:rsid w:val="008A6624"/>
    <w:rsid w:val="008B157B"/>
    <w:rsid w:val="008B6003"/>
    <w:rsid w:val="008B600C"/>
    <w:rsid w:val="008C77A8"/>
    <w:rsid w:val="008C7E41"/>
    <w:rsid w:val="008D1322"/>
    <w:rsid w:val="008E4BF4"/>
    <w:rsid w:val="008F03F2"/>
    <w:rsid w:val="008F04CD"/>
    <w:rsid w:val="008F113C"/>
    <w:rsid w:val="008F1388"/>
    <w:rsid w:val="00900FF6"/>
    <w:rsid w:val="0090418A"/>
    <w:rsid w:val="00904386"/>
    <w:rsid w:val="00907D3D"/>
    <w:rsid w:val="00913FF6"/>
    <w:rsid w:val="0091647D"/>
    <w:rsid w:val="00916E2D"/>
    <w:rsid w:val="00916EA7"/>
    <w:rsid w:val="00917233"/>
    <w:rsid w:val="0092681C"/>
    <w:rsid w:val="009275BA"/>
    <w:rsid w:val="00927C59"/>
    <w:rsid w:val="009303FD"/>
    <w:rsid w:val="0093556F"/>
    <w:rsid w:val="0093576C"/>
    <w:rsid w:val="00936DB7"/>
    <w:rsid w:val="009410C3"/>
    <w:rsid w:val="009433CD"/>
    <w:rsid w:val="00943F6A"/>
    <w:rsid w:val="00945E2B"/>
    <w:rsid w:val="0094663C"/>
    <w:rsid w:val="00952371"/>
    <w:rsid w:val="00952615"/>
    <w:rsid w:val="00952720"/>
    <w:rsid w:val="00953FBA"/>
    <w:rsid w:val="00955E12"/>
    <w:rsid w:val="00960EBA"/>
    <w:rsid w:val="00961E9E"/>
    <w:rsid w:val="00966F49"/>
    <w:rsid w:val="00976554"/>
    <w:rsid w:val="00980EB1"/>
    <w:rsid w:val="00983021"/>
    <w:rsid w:val="009833AB"/>
    <w:rsid w:val="00986DB2"/>
    <w:rsid w:val="00987F50"/>
    <w:rsid w:val="00992B5F"/>
    <w:rsid w:val="009934A4"/>
    <w:rsid w:val="00994297"/>
    <w:rsid w:val="00994AE1"/>
    <w:rsid w:val="0099682B"/>
    <w:rsid w:val="00996AC7"/>
    <w:rsid w:val="009A2604"/>
    <w:rsid w:val="009A40C9"/>
    <w:rsid w:val="009A4505"/>
    <w:rsid w:val="009A4D92"/>
    <w:rsid w:val="009A5825"/>
    <w:rsid w:val="009A6B7E"/>
    <w:rsid w:val="009A6BB9"/>
    <w:rsid w:val="009B2996"/>
    <w:rsid w:val="009B30D7"/>
    <w:rsid w:val="009B49A5"/>
    <w:rsid w:val="009C0183"/>
    <w:rsid w:val="009C348D"/>
    <w:rsid w:val="009C3EFB"/>
    <w:rsid w:val="009C52EB"/>
    <w:rsid w:val="009C623D"/>
    <w:rsid w:val="009C6CF6"/>
    <w:rsid w:val="009D1064"/>
    <w:rsid w:val="009E18A0"/>
    <w:rsid w:val="009E52A2"/>
    <w:rsid w:val="009F2A11"/>
    <w:rsid w:val="00A00A33"/>
    <w:rsid w:val="00A02341"/>
    <w:rsid w:val="00A05714"/>
    <w:rsid w:val="00A07B88"/>
    <w:rsid w:val="00A10658"/>
    <w:rsid w:val="00A11910"/>
    <w:rsid w:val="00A11B93"/>
    <w:rsid w:val="00A22C9A"/>
    <w:rsid w:val="00A30ED7"/>
    <w:rsid w:val="00A40B72"/>
    <w:rsid w:val="00A4389A"/>
    <w:rsid w:val="00A43E90"/>
    <w:rsid w:val="00A46B3C"/>
    <w:rsid w:val="00A50EBF"/>
    <w:rsid w:val="00A53263"/>
    <w:rsid w:val="00A5404A"/>
    <w:rsid w:val="00A55CEC"/>
    <w:rsid w:val="00A57487"/>
    <w:rsid w:val="00A57A15"/>
    <w:rsid w:val="00A64050"/>
    <w:rsid w:val="00A737C8"/>
    <w:rsid w:val="00A7579B"/>
    <w:rsid w:val="00A80668"/>
    <w:rsid w:val="00A849F4"/>
    <w:rsid w:val="00A857A2"/>
    <w:rsid w:val="00A96B7E"/>
    <w:rsid w:val="00AA7D01"/>
    <w:rsid w:val="00AB21E5"/>
    <w:rsid w:val="00AB3662"/>
    <w:rsid w:val="00AB7AED"/>
    <w:rsid w:val="00AC7C22"/>
    <w:rsid w:val="00AD0919"/>
    <w:rsid w:val="00AD6C4B"/>
    <w:rsid w:val="00AE2514"/>
    <w:rsid w:val="00AE346E"/>
    <w:rsid w:val="00AF0297"/>
    <w:rsid w:val="00B006F1"/>
    <w:rsid w:val="00B02758"/>
    <w:rsid w:val="00B031E6"/>
    <w:rsid w:val="00B04347"/>
    <w:rsid w:val="00B04A5B"/>
    <w:rsid w:val="00B10D80"/>
    <w:rsid w:val="00B11FC2"/>
    <w:rsid w:val="00B20FB1"/>
    <w:rsid w:val="00B22DE6"/>
    <w:rsid w:val="00B23140"/>
    <w:rsid w:val="00B24F31"/>
    <w:rsid w:val="00B3011C"/>
    <w:rsid w:val="00B366AE"/>
    <w:rsid w:val="00B4066E"/>
    <w:rsid w:val="00B40C50"/>
    <w:rsid w:val="00B447BF"/>
    <w:rsid w:val="00B4509E"/>
    <w:rsid w:val="00B512A0"/>
    <w:rsid w:val="00B52075"/>
    <w:rsid w:val="00B52C9D"/>
    <w:rsid w:val="00B54C5F"/>
    <w:rsid w:val="00B57484"/>
    <w:rsid w:val="00B62F0A"/>
    <w:rsid w:val="00B64101"/>
    <w:rsid w:val="00B6485B"/>
    <w:rsid w:val="00B6505B"/>
    <w:rsid w:val="00B7052D"/>
    <w:rsid w:val="00B742E5"/>
    <w:rsid w:val="00B755A1"/>
    <w:rsid w:val="00B76D55"/>
    <w:rsid w:val="00B820B2"/>
    <w:rsid w:val="00B83443"/>
    <w:rsid w:val="00B86871"/>
    <w:rsid w:val="00B872E3"/>
    <w:rsid w:val="00B915E5"/>
    <w:rsid w:val="00B92B3E"/>
    <w:rsid w:val="00B95DB0"/>
    <w:rsid w:val="00BA08DD"/>
    <w:rsid w:val="00BA3F3D"/>
    <w:rsid w:val="00BA4E0E"/>
    <w:rsid w:val="00BA63D3"/>
    <w:rsid w:val="00BA7B63"/>
    <w:rsid w:val="00BB034E"/>
    <w:rsid w:val="00BB2229"/>
    <w:rsid w:val="00BB2BF1"/>
    <w:rsid w:val="00BB4F2D"/>
    <w:rsid w:val="00BB62E1"/>
    <w:rsid w:val="00BB6796"/>
    <w:rsid w:val="00BB794A"/>
    <w:rsid w:val="00BB7FA4"/>
    <w:rsid w:val="00BC0CEC"/>
    <w:rsid w:val="00BC113C"/>
    <w:rsid w:val="00BC2A2D"/>
    <w:rsid w:val="00BC7322"/>
    <w:rsid w:val="00BD6BC5"/>
    <w:rsid w:val="00BE6CF0"/>
    <w:rsid w:val="00BF2704"/>
    <w:rsid w:val="00BF5345"/>
    <w:rsid w:val="00BF54E3"/>
    <w:rsid w:val="00BF6FC6"/>
    <w:rsid w:val="00C03040"/>
    <w:rsid w:val="00C041A5"/>
    <w:rsid w:val="00C12B28"/>
    <w:rsid w:val="00C1774C"/>
    <w:rsid w:val="00C20ECF"/>
    <w:rsid w:val="00C21262"/>
    <w:rsid w:val="00C3099D"/>
    <w:rsid w:val="00C336C9"/>
    <w:rsid w:val="00C36D2F"/>
    <w:rsid w:val="00C37676"/>
    <w:rsid w:val="00C402F5"/>
    <w:rsid w:val="00C42F1D"/>
    <w:rsid w:val="00C457FC"/>
    <w:rsid w:val="00C504A0"/>
    <w:rsid w:val="00C520D5"/>
    <w:rsid w:val="00C52805"/>
    <w:rsid w:val="00C52D00"/>
    <w:rsid w:val="00C56DE8"/>
    <w:rsid w:val="00C61321"/>
    <w:rsid w:val="00C70DAC"/>
    <w:rsid w:val="00C74B4A"/>
    <w:rsid w:val="00C75A4D"/>
    <w:rsid w:val="00C75FF8"/>
    <w:rsid w:val="00C76781"/>
    <w:rsid w:val="00C813A3"/>
    <w:rsid w:val="00C82D11"/>
    <w:rsid w:val="00C831FC"/>
    <w:rsid w:val="00C871D8"/>
    <w:rsid w:val="00C94413"/>
    <w:rsid w:val="00C970B6"/>
    <w:rsid w:val="00CA3056"/>
    <w:rsid w:val="00CB2626"/>
    <w:rsid w:val="00CB2675"/>
    <w:rsid w:val="00CB2E8B"/>
    <w:rsid w:val="00CB3217"/>
    <w:rsid w:val="00CB443F"/>
    <w:rsid w:val="00CC3330"/>
    <w:rsid w:val="00CC588F"/>
    <w:rsid w:val="00CD06C2"/>
    <w:rsid w:val="00CD20F9"/>
    <w:rsid w:val="00CD2B33"/>
    <w:rsid w:val="00CD5B2E"/>
    <w:rsid w:val="00CD6097"/>
    <w:rsid w:val="00CD64E4"/>
    <w:rsid w:val="00CD6F5C"/>
    <w:rsid w:val="00CE4201"/>
    <w:rsid w:val="00CE4C55"/>
    <w:rsid w:val="00CE5281"/>
    <w:rsid w:val="00CE62EC"/>
    <w:rsid w:val="00CE7E1A"/>
    <w:rsid w:val="00CF2849"/>
    <w:rsid w:val="00CF2EB2"/>
    <w:rsid w:val="00CF42EB"/>
    <w:rsid w:val="00D001C0"/>
    <w:rsid w:val="00D02733"/>
    <w:rsid w:val="00D035BE"/>
    <w:rsid w:val="00D10CE9"/>
    <w:rsid w:val="00D12BC8"/>
    <w:rsid w:val="00D13FDF"/>
    <w:rsid w:val="00D14482"/>
    <w:rsid w:val="00D21C78"/>
    <w:rsid w:val="00D22D90"/>
    <w:rsid w:val="00D27BF7"/>
    <w:rsid w:val="00D33DA0"/>
    <w:rsid w:val="00D340CD"/>
    <w:rsid w:val="00D40598"/>
    <w:rsid w:val="00D40781"/>
    <w:rsid w:val="00D40E52"/>
    <w:rsid w:val="00D41490"/>
    <w:rsid w:val="00D42B5F"/>
    <w:rsid w:val="00D43435"/>
    <w:rsid w:val="00D504BC"/>
    <w:rsid w:val="00D536EC"/>
    <w:rsid w:val="00D54C20"/>
    <w:rsid w:val="00D55ED6"/>
    <w:rsid w:val="00D5624B"/>
    <w:rsid w:val="00D57BBD"/>
    <w:rsid w:val="00D617E4"/>
    <w:rsid w:val="00D6317D"/>
    <w:rsid w:val="00D664AD"/>
    <w:rsid w:val="00D845F7"/>
    <w:rsid w:val="00D92E07"/>
    <w:rsid w:val="00D9355C"/>
    <w:rsid w:val="00D94C88"/>
    <w:rsid w:val="00DA2E59"/>
    <w:rsid w:val="00DA4BA3"/>
    <w:rsid w:val="00DB414A"/>
    <w:rsid w:val="00DB418C"/>
    <w:rsid w:val="00DB41ED"/>
    <w:rsid w:val="00DB778B"/>
    <w:rsid w:val="00DC4360"/>
    <w:rsid w:val="00DC5911"/>
    <w:rsid w:val="00DD17FE"/>
    <w:rsid w:val="00DD3B11"/>
    <w:rsid w:val="00DE0DAA"/>
    <w:rsid w:val="00DE2AD5"/>
    <w:rsid w:val="00DE3468"/>
    <w:rsid w:val="00DE4DBB"/>
    <w:rsid w:val="00DE6C2A"/>
    <w:rsid w:val="00DF267F"/>
    <w:rsid w:val="00DF3E25"/>
    <w:rsid w:val="00DF5016"/>
    <w:rsid w:val="00DF6325"/>
    <w:rsid w:val="00DF7C6B"/>
    <w:rsid w:val="00E004B1"/>
    <w:rsid w:val="00E0055B"/>
    <w:rsid w:val="00E035B5"/>
    <w:rsid w:val="00E0372B"/>
    <w:rsid w:val="00E04FD8"/>
    <w:rsid w:val="00E06C62"/>
    <w:rsid w:val="00E100EC"/>
    <w:rsid w:val="00E12DBF"/>
    <w:rsid w:val="00E16578"/>
    <w:rsid w:val="00E1783B"/>
    <w:rsid w:val="00E2181D"/>
    <w:rsid w:val="00E22A52"/>
    <w:rsid w:val="00E2775A"/>
    <w:rsid w:val="00E30D6D"/>
    <w:rsid w:val="00E31478"/>
    <w:rsid w:val="00E33E65"/>
    <w:rsid w:val="00E3413A"/>
    <w:rsid w:val="00E363C2"/>
    <w:rsid w:val="00E420AB"/>
    <w:rsid w:val="00E430B7"/>
    <w:rsid w:val="00E449AF"/>
    <w:rsid w:val="00E450D6"/>
    <w:rsid w:val="00E55883"/>
    <w:rsid w:val="00E56120"/>
    <w:rsid w:val="00E60D8B"/>
    <w:rsid w:val="00E619C6"/>
    <w:rsid w:val="00E62CEB"/>
    <w:rsid w:val="00E63E42"/>
    <w:rsid w:val="00E660F3"/>
    <w:rsid w:val="00E6765C"/>
    <w:rsid w:val="00E700B0"/>
    <w:rsid w:val="00E7201F"/>
    <w:rsid w:val="00E81197"/>
    <w:rsid w:val="00E85543"/>
    <w:rsid w:val="00E8555D"/>
    <w:rsid w:val="00E91A05"/>
    <w:rsid w:val="00E93D99"/>
    <w:rsid w:val="00E94737"/>
    <w:rsid w:val="00E976E3"/>
    <w:rsid w:val="00EA088F"/>
    <w:rsid w:val="00EA170B"/>
    <w:rsid w:val="00EA752A"/>
    <w:rsid w:val="00EB003F"/>
    <w:rsid w:val="00EB0502"/>
    <w:rsid w:val="00EB144D"/>
    <w:rsid w:val="00EB1D79"/>
    <w:rsid w:val="00EB6DA0"/>
    <w:rsid w:val="00EC126A"/>
    <w:rsid w:val="00EC6956"/>
    <w:rsid w:val="00ED6E6E"/>
    <w:rsid w:val="00EE04C1"/>
    <w:rsid w:val="00EE1365"/>
    <w:rsid w:val="00EE4367"/>
    <w:rsid w:val="00EE4564"/>
    <w:rsid w:val="00EE5C8C"/>
    <w:rsid w:val="00EE77D2"/>
    <w:rsid w:val="00EF0900"/>
    <w:rsid w:val="00EF0A90"/>
    <w:rsid w:val="00EF2F92"/>
    <w:rsid w:val="00EF4672"/>
    <w:rsid w:val="00EF540F"/>
    <w:rsid w:val="00EF794C"/>
    <w:rsid w:val="00F02E59"/>
    <w:rsid w:val="00F0666D"/>
    <w:rsid w:val="00F137F7"/>
    <w:rsid w:val="00F152AD"/>
    <w:rsid w:val="00F16368"/>
    <w:rsid w:val="00F1782E"/>
    <w:rsid w:val="00F23B42"/>
    <w:rsid w:val="00F241AF"/>
    <w:rsid w:val="00F25DDB"/>
    <w:rsid w:val="00F3043B"/>
    <w:rsid w:val="00F3187D"/>
    <w:rsid w:val="00F377A9"/>
    <w:rsid w:val="00F430AD"/>
    <w:rsid w:val="00F45872"/>
    <w:rsid w:val="00F51D65"/>
    <w:rsid w:val="00F53C23"/>
    <w:rsid w:val="00F5531D"/>
    <w:rsid w:val="00F55A2D"/>
    <w:rsid w:val="00F56A64"/>
    <w:rsid w:val="00F60BA1"/>
    <w:rsid w:val="00F61229"/>
    <w:rsid w:val="00F71908"/>
    <w:rsid w:val="00F72EAB"/>
    <w:rsid w:val="00F7445F"/>
    <w:rsid w:val="00F748BD"/>
    <w:rsid w:val="00F76BC2"/>
    <w:rsid w:val="00F77C8E"/>
    <w:rsid w:val="00F83799"/>
    <w:rsid w:val="00F8582C"/>
    <w:rsid w:val="00F90B1C"/>
    <w:rsid w:val="00F90E17"/>
    <w:rsid w:val="00F910F5"/>
    <w:rsid w:val="00F9711C"/>
    <w:rsid w:val="00F97DFB"/>
    <w:rsid w:val="00FA0CD3"/>
    <w:rsid w:val="00FA1E06"/>
    <w:rsid w:val="00FA4520"/>
    <w:rsid w:val="00FA6B36"/>
    <w:rsid w:val="00FA7DE8"/>
    <w:rsid w:val="00FB518F"/>
    <w:rsid w:val="00FC0544"/>
    <w:rsid w:val="00FC45D5"/>
    <w:rsid w:val="00FD4E9F"/>
    <w:rsid w:val="00FE25BE"/>
    <w:rsid w:val="00FE3F50"/>
    <w:rsid w:val="00FE5999"/>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 w:type="character" w:styleId="CommentReference">
    <w:name w:val="annotation reference"/>
    <w:basedOn w:val="DefaultParagraphFont"/>
    <w:uiPriority w:val="99"/>
    <w:semiHidden/>
    <w:unhideWhenUsed/>
    <w:rsid w:val="00E2181D"/>
    <w:rPr>
      <w:sz w:val="16"/>
      <w:szCs w:val="16"/>
    </w:rPr>
  </w:style>
  <w:style w:type="paragraph" w:styleId="CommentText">
    <w:name w:val="annotation text"/>
    <w:basedOn w:val="Normal"/>
    <w:link w:val="CommentTextChar"/>
    <w:uiPriority w:val="99"/>
    <w:semiHidden/>
    <w:unhideWhenUsed/>
    <w:rsid w:val="00E2181D"/>
    <w:pPr>
      <w:spacing w:line="240" w:lineRule="auto"/>
    </w:pPr>
    <w:rPr>
      <w:sz w:val="20"/>
      <w:szCs w:val="20"/>
    </w:rPr>
  </w:style>
  <w:style w:type="character" w:customStyle="1" w:styleId="CommentTextChar">
    <w:name w:val="Comment Text Char"/>
    <w:basedOn w:val="DefaultParagraphFont"/>
    <w:link w:val="CommentText"/>
    <w:uiPriority w:val="99"/>
    <w:semiHidden/>
    <w:rsid w:val="00E2181D"/>
    <w:rPr>
      <w:rFonts w:eastAsia="Calibri"/>
      <w:lang w:val="en-US" w:eastAsia="zh-CN"/>
    </w:rPr>
  </w:style>
  <w:style w:type="paragraph" w:styleId="CommentSubject">
    <w:name w:val="annotation subject"/>
    <w:basedOn w:val="CommentText"/>
    <w:next w:val="CommentText"/>
    <w:link w:val="CommentSubjectChar"/>
    <w:uiPriority w:val="99"/>
    <w:semiHidden/>
    <w:unhideWhenUsed/>
    <w:rsid w:val="00E2181D"/>
    <w:rPr>
      <w:b/>
      <w:bCs/>
    </w:rPr>
  </w:style>
  <w:style w:type="character" w:customStyle="1" w:styleId="CommentSubjectChar">
    <w:name w:val="Comment Subject Char"/>
    <w:basedOn w:val="CommentTextChar"/>
    <w:link w:val="CommentSubject"/>
    <w:uiPriority w:val="99"/>
    <w:semiHidden/>
    <w:rsid w:val="00E2181D"/>
    <w:rPr>
      <w:rFonts w:eastAsia="Calibri"/>
      <w:b/>
      <w:bCs/>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4140989">
      <w:bodyDiv w:val="1"/>
      <w:marLeft w:val="0"/>
      <w:marRight w:val="0"/>
      <w:marTop w:val="0"/>
      <w:marBottom w:val="0"/>
      <w:divBdr>
        <w:top w:val="none" w:sz="0" w:space="0" w:color="auto"/>
        <w:left w:val="none" w:sz="0" w:space="0" w:color="auto"/>
        <w:bottom w:val="none" w:sz="0" w:space="0" w:color="auto"/>
        <w:right w:val="none" w:sz="0" w:space="0" w:color="auto"/>
      </w:divBdr>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7755528">
      <w:bodyDiv w:val="1"/>
      <w:marLeft w:val="0"/>
      <w:marRight w:val="0"/>
      <w:marTop w:val="0"/>
      <w:marBottom w:val="0"/>
      <w:divBdr>
        <w:top w:val="none" w:sz="0" w:space="0" w:color="auto"/>
        <w:left w:val="none" w:sz="0" w:space="0" w:color="auto"/>
        <w:bottom w:val="none" w:sz="0" w:space="0" w:color="auto"/>
        <w:right w:val="none" w:sz="0" w:space="0" w:color="auto"/>
      </w:divBdr>
    </w:div>
    <w:div w:id="9574401">
      <w:bodyDiv w:val="1"/>
      <w:marLeft w:val="0"/>
      <w:marRight w:val="0"/>
      <w:marTop w:val="0"/>
      <w:marBottom w:val="0"/>
      <w:divBdr>
        <w:top w:val="none" w:sz="0" w:space="0" w:color="auto"/>
        <w:left w:val="none" w:sz="0" w:space="0" w:color="auto"/>
        <w:bottom w:val="none" w:sz="0" w:space="0" w:color="auto"/>
        <w:right w:val="none" w:sz="0" w:space="0" w:color="auto"/>
      </w:divBdr>
    </w:div>
    <w:div w:id="10880496">
      <w:bodyDiv w:val="1"/>
      <w:marLeft w:val="0"/>
      <w:marRight w:val="0"/>
      <w:marTop w:val="0"/>
      <w:marBottom w:val="0"/>
      <w:divBdr>
        <w:top w:val="none" w:sz="0" w:space="0" w:color="auto"/>
        <w:left w:val="none" w:sz="0" w:space="0" w:color="auto"/>
        <w:bottom w:val="none" w:sz="0" w:space="0" w:color="auto"/>
        <w:right w:val="none" w:sz="0" w:space="0" w:color="auto"/>
      </w:divBdr>
      <w:divsChild>
        <w:div w:id="925386078">
          <w:marLeft w:val="480"/>
          <w:marRight w:val="0"/>
          <w:marTop w:val="0"/>
          <w:marBottom w:val="0"/>
          <w:divBdr>
            <w:top w:val="none" w:sz="0" w:space="0" w:color="auto"/>
            <w:left w:val="none" w:sz="0" w:space="0" w:color="auto"/>
            <w:bottom w:val="none" w:sz="0" w:space="0" w:color="auto"/>
            <w:right w:val="none" w:sz="0" w:space="0" w:color="auto"/>
          </w:divBdr>
        </w:div>
        <w:div w:id="894700038">
          <w:marLeft w:val="480"/>
          <w:marRight w:val="0"/>
          <w:marTop w:val="0"/>
          <w:marBottom w:val="0"/>
          <w:divBdr>
            <w:top w:val="none" w:sz="0" w:space="0" w:color="auto"/>
            <w:left w:val="none" w:sz="0" w:space="0" w:color="auto"/>
            <w:bottom w:val="none" w:sz="0" w:space="0" w:color="auto"/>
            <w:right w:val="none" w:sz="0" w:space="0" w:color="auto"/>
          </w:divBdr>
        </w:div>
        <w:div w:id="84036555">
          <w:marLeft w:val="480"/>
          <w:marRight w:val="0"/>
          <w:marTop w:val="0"/>
          <w:marBottom w:val="0"/>
          <w:divBdr>
            <w:top w:val="none" w:sz="0" w:space="0" w:color="auto"/>
            <w:left w:val="none" w:sz="0" w:space="0" w:color="auto"/>
            <w:bottom w:val="none" w:sz="0" w:space="0" w:color="auto"/>
            <w:right w:val="none" w:sz="0" w:space="0" w:color="auto"/>
          </w:divBdr>
        </w:div>
        <w:div w:id="1192262958">
          <w:marLeft w:val="480"/>
          <w:marRight w:val="0"/>
          <w:marTop w:val="0"/>
          <w:marBottom w:val="0"/>
          <w:divBdr>
            <w:top w:val="none" w:sz="0" w:space="0" w:color="auto"/>
            <w:left w:val="none" w:sz="0" w:space="0" w:color="auto"/>
            <w:bottom w:val="none" w:sz="0" w:space="0" w:color="auto"/>
            <w:right w:val="none" w:sz="0" w:space="0" w:color="auto"/>
          </w:divBdr>
        </w:div>
        <w:div w:id="1867982757">
          <w:marLeft w:val="480"/>
          <w:marRight w:val="0"/>
          <w:marTop w:val="0"/>
          <w:marBottom w:val="0"/>
          <w:divBdr>
            <w:top w:val="none" w:sz="0" w:space="0" w:color="auto"/>
            <w:left w:val="none" w:sz="0" w:space="0" w:color="auto"/>
            <w:bottom w:val="none" w:sz="0" w:space="0" w:color="auto"/>
            <w:right w:val="none" w:sz="0" w:space="0" w:color="auto"/>
          </w:divBdr>
        </w:div>
        <w:div w:id="1907915339">
          <w:marLeft w:val="480"/>
          <w:marRight w:val="0"/>
          <w:marTop w:val="0"/>
          <w:marBottom w:val="0"/>
          <w:divBdr>
            <w:top w:val="none" w:sz="0" w:space="0" w:color="auto"/>
            <w:left w:val="none" w:sz="0" w:space="0" w:color="auto"/>
            <w:bottom w:val="none" w:sz="0" w:space="0" w:color="auto"/>
            <w:right w:val="none" w:sz="0" w:space="0" w:color="auto"/>
          </w:divBdr>
        </w:div>
        <w:div w:id="901016405">
          <w:marLeft w:val="480"/>
          <w:marRight w:val="0"/>
          <w:marTop w:val="0"/>
          <w:marBottom w:val="0"/>
          <w:divBdr>
            <w:top w:val="none" w:sz="0" w:space="0" w:color="auto"/>
            <w:left w:val="none" w:sz="0" w:space="0" w:color="auto"/>
            <w:bottom w:val="none" w:sz="0" w:space="0" w:color="auto"/>
            <w:right w:val="none" w:sz="0" w:space="0" w:color="auto"/>
          </w:divBdr>
        </w:div>
        <w:div w:id="1064372724">
          <w:marLeft w:val="480"/>
          <w:marRight w:val="0"/>
          <w:marTop w:val="0"/>
          <w:marBottom w:val="0"/>
          <w:divBdr>
            <w:top w:val="none" w:sz="0" w:space="0" w:color="auto"/>
            <w:left w:val="none" w:sz="0" w:space="0" w:color="auto"/>
            <w:bottom w:val="none" w:sz="0" w:space="0" w:color="auto"/>
            <w:right w:val="none" w:sz="0" w:space="0" w:color="auto"/>
          </w:divBdr>
        </w:div>
        <w:div w:id="1888443441">
          <w:marLeft w:val="480"/>
          <w:marRight w:val="0"/>
          <w:marTop w:val="0"/>
          <w:marBottom w:val="0"/>
          <w:divBdr>
            <w:top w:val="none" w:sz="0" w:space="0" w:color="auto"/>
            <w:left w:val="none" w:sz="0" w:space="0" w:color="auto"/>
            <w:bottom w:val="none" w:sz="0" w:space="0" w:color="auto"/>
            <w:right w:val="none" w:sz="0" w:space="0" w:color="auto"/>
          </w:divBdr>
        </w:div>
        <w:div w:id="1487286953">
          <w:marLeft w:val="480"/>
          <w:marRight w:val="0"/>
          <w:marTop w:val="0"/>
          <w:marBottom w:val="0"/>
          <w:divBdr>
            <w:top w:val="none" w:sz="0" w:space="0" w:color="auto"/>
            <w:left w:val="none" w:sz="0" w:space="0" w:color="auto"/>
            <w:bottom w:val="none" w:sz="0" w:space="0" w:color="auto"/>
            <w:right w:val="none" w:sz="0" w:space="0" w:color="auto"/>
          </w:divBdr>
        </w:div>
        <w:div w:id="664477704">
          <w:marLeft w:val="480"/>
          <w:marRight w:val="0"/>
          <w:marTop w:val="0"/>
          <w:marBottom w:val="0"/>
          <w:divBdr>
            <w:top w:val="none" w:sz="0" w:space="0" w:color="auto"/>
            <w:left w:val="none" w:sz="0" w:space="0" w:color="auto"/>
            <w:bottom w:val="none" w:sz="0" w:space="0" w:color="auto"/>
            <w:right w:val="none" w:sz="0" w:space="0" w:color="auto"/>
          </w:divBdr>
        </w:div>
        <w:div w:id="1909146021">
          <w:marLeft w:val="480"/>
          <w:marRight w:val="0"/>
          <w:marTop w:val="0"/>
          <w:marBottom w:val="0"/>
          <w:divBdr>
            <w:top w:val="none" w:sz="0" w:space="0" w:color="auto"/>
            <w:left w:val="none" w:sz="0" w:space="0" w:color="auto"/>
            <w:bottom w:val="none" w:sz="0" w:space="0" w:color="auto"/>
            <w:right w:val="none" w:sz="0" w:space="0" w:color="auto"/>
          </w:divBdr>
        </w:div>
        <w:div w:id="1830486296">
          <w:marLeft w:val="480"/>
          <w:marRight w:val="0"/>
          <w:marTop w:val="0"/>
          <w:marBottom w:val="0"/>
          <w:divBdr>
            <w:top w:val="none" w:sz="0" w:space="0" w:color="auto"/>
            <w:left w:val="none" w:sz="0" w:space="0" w:color="auto"/>
            <w:bottom w:val="none" w:sz="0" w:space="0" w:color="auto"/>
            <w:right w:val="none" w:sz="0" w:space="0" w:color="auto"/>
          </w:divBdr>
        </w:div>
        <w:div w:id="215775794">
          <w:marLeft w:val="480"/>
          <w:marRight w:val="0"/>
          <w:marTop w:val="0"/>
          <w:marBottom w:val="0"/>
          <w:divBdr>
            <w:top w:val="none" w:sz="0" w:space="0" w:color="auto"/>
            <w:left w:val="none" w:sz="0" w:space="0" w:color="auto"/>
            <w:bottom w:val="none" w:sz="0" w:space="0" w:color="auto"/>
            <w:right w:val="none" w:sz="0" w:space="0" w:color="auto"/>
          </w:divBdr>
        </w:div>
        <w:div w:id="2010596612">
          <w:marLeft w:val="480"/>
          <w:marRight w:val="0"/>
          <w:marTop w:val="0"/>
          <w:marBottom w:val="0"/>
          <w:divBdr>
            <w:top w:val="none" w:sz="0" w:space="0" w:color="auto"/>
            <w:left w:val="none" w:sz="0" w:space="0" w:color="auto"/>
            <w:bottom w:val="none" w:sz="0" w:space="0" w:color="auto"/>
            <w:right w:val="none" w:sz="0" w:space="0" w:color="auto"/>
          </w:divBdr>
        </w:div>
        <w:div w:id="1353149085">
          <w:marLeft w:val="480"/>
          <w:marRight w:val="0"/>
          <w:marTop w:val="0"/>
          <w:marBottom w:val="0"/>
          <w:divBdr>
            <w:top w:val="none" w:sz="0" w:space="0" w:color="auto"/>
            <w:left w:val="none" w:sz="0" w:space="0" w:color="auto"/>
            <w:bottom w:val="none" w:sz="0" w:space="0" w:color="auto"/>
            <w:right w:val="none" w:sz="0" w:space="0" w:color="auto"/>
          </w:divBdr>
        </w:div>
        <w:div w:id="1128209178">
          <w:marLeft w:val="480"/>
          <w:marRight w:val="0"/>
          <w:marTop w:val="0"/>
          <w:marBottom w:val="0"/>
          <w:divBdr>
            <w:top w:val="none" w:sz="0" w:space="0" w:color="auto"/>
            <w:left w:val="none" w:sz="0" w:space="0" w:color="auto"/>
            <w:bottom w:val="none" w:sz="0" w:space="0" w:color="auto"/>
            <w:right w:val="none" w:sz="0" w:space="0" w:color="auto"/>
          </w:divBdr>
        </w:div>
        <w:div w:id="897009233">
          <w:marLeft w:val="480"/>
          <w:marRight w:val="0"/>
          <w:marTop w:val="0"/>
          <w:marBottom w:val="0"/>
          <w:divBdr>
            <w:top w:val="none" w:sz="0" w:space="0" w:color="auto"/>
            <w:left w:val="none" w:sz="0" w:space="0" w:color="auto"/>
            <w:bottom w:val="none" w:sz="0" w:space="0" w:color="auto"/>
            <w:right w:val="none" w:sz="0" w:space="0" w:color="auto"/>
          </w:divBdr>
        </w:div>
        <w:div w:id="713507311">
          <w:marLeft w:val="480"/>
          <w:marRight w:val="0"/>
          <w:marTop w:val="0"/>
          <w:marBottom w:val="0"/>
          <w:divBdr>
            <w:top w:val="none" w:sz="0" w:space="0" w:color="auto"/>
            <w:left w:val="none" w:sz="0" w:space="0" w:color="auto"/>
            <w:bottom w:val="none" w:sz="0" w:space="0" w:color="auto"/>
            <w:right w:val="none" w:sz="0" w:space="0" w:color="auto"/>
          </w:divBdr>
        </w:div>
        <w:div w:id="150289876">
          <w:marLeft w:val="480"/>
          <w:marRight w:val="0"/>
          <w:marTop w:val="0"/>
          <w:marBottom w:val="0"/>
          <w:divBdr>
            <w:top w:val="none" w:sz="0" w:space="0" w:color="auto"/>
            <w:left w:val="none" w:sz="0" w:space="0" w:color="auto"/>
            <w:bottom w:val="none" w:sz="0" w:space="0" w:color="auto"/>
            <w:right w:val="none" w:sz="0" w:space="0" w:color="auto"/>
          </w:divBdr>
        </w:div>
        <w:div w:id="118113057">
          <w:marLeft w:val="480"/>
          <w:marRight w:val="0"/>
          <w:marTop w:val="0"/>
          <w:marBottom w:val="0"/>
          <w:divBdr>
            <w:top w:val="none" w:sz="0" w:space="0" w:color="auto"/>
            <w:left w:val="none" w:sz="0" w:space="0" w:color="auto"/>
            <w:bottom w:val="none" w:sz="0" w:space="0" w:color="auto"/>
            <w:right w:val="none" w:sz="0" w:space="0" w:color="auto"/>
          </w:divBdr>
        </w:div>
        <w:div w:id="1407874557">
          <w:marLeft w:val="480"/>
          <w:marRight w:val="0"/>
          <w:marTop w:val="0"/>
          <w:marBottom w:val="0"/>
          <w:divBdr>
            <w:top w:val="none" w:sz="0" w:space="0" w:color="auto"/>
            <w:left w:val="none" w:sz="0" w:space="0" w:color="auto"/>
            <w:bottom w:val="none" w:sz="0" w:space="0" w:color="auto"/>
            <w:right w:val="none" w:sz="0" w:space="0" w:color="auto"/>
          </w:divBdr>
        </w:div>
        <w:div w:id="228730400">
          <w:marLeft w:val="480"/>
          <w:marRight w:val="0"/>
          <w:marTop w:val="0"/>
          <w:marBottom w:val="0"/>
          <w:divBdr>
            <w:top w:val="none" w:sz="0" w:space="0" w:color="auto"/>
            <w:left w:val="none" w:sz="0" w:space="0" w:color="auto"/>
            <w:bottom w:val="none" w:sz="0" w:space="0" w:color="auto"/>
            <w:right w:val="none" w:sz="0" w:space="0" w:color="auto"/>
          </w:divBdr>
        </w:div>
        <w:div w:id="1046832620">
          <w:marLeft w:val="480"/>
          <w:marRight w:val="0"/>
          <w:marTop w:val="0"/>
          <w:marBottom w:val="0"/>
          <w:divBdr>
            <w:top w:val="none" w:sz="0" w:space="0" w:color="auto"/>
            <w:left w:val="none" w:sz="0" w:space="0" w:color="auto"/>
            <w:bottom w:val="none" w:sz="0" w:space="0" w:color="auto"/>
            <w:right w:val="none" w:sz="0" w:space="0" w:color="auto"/>
          </w:divBdr>
        </w:div>
        <w:div w:id="651982211">
          <w:marLeft w:val="480"/>
          <w:marRight w:val="0"/>
          <w:marTop w:val="0"/>
          <w:marBottom w:val="0"/>
          <w:divBdr>
            <w:top w:val="none" w:sz="0" w:space="0" w:color="auto"/>
            <w:left w:val="none" w:sz="0" w:space="0" w:color="auto"/>
            <w:bottom w:val="none" w:sz="0" w:space="0" w:color="auto"/>
            <w:right w:val="none" w:sz="0" w:space="0" w:color="auto"/>
          </w:divBdr>
        </w:div>
        <w:div w:id="1249265866">
          <w:marLeft w:val="480"/>
          <w:marRight w:val="0"/>
          <w:marTop w:val="0"/>
          <w:marBottom w:val="0"/>
          <w:divBdr>
            <w:top w:val="none" w:sz="0" w:space="0" w:color="auto"/>
            <w:left w:val="none" w:sz="0" w:space="0" w:color="auto"/>
            <w:bottom w:val="none" w:sz="0" w:space="0" w:color="auto"/>
            <w:right w:val="none" w:sz="0" w:space="0" w:color="auto"/>
          </w:divBdr>
        </w:div>
        <w:div w:id="284895908">
          <w:marLeft w:val="480"/>
          <w:marRight w:val="0"/>
          <w:marTop w:val="0"/>
          <w:marBottom w:val="0"/>
          <w:divBdr>
            <w:top w:val="none" w:sz="0" w:space="0" w:color="auto"/>
            <w:left w:val="none" w:sz="0" w:space="0" w:color="auto"/>
            <w:bottom w:val="none" w:sz="0" w:space="0" w:color="auto"/>
            <w:right w:val="none" w:sz="0" w:space="0" w:color="auto"/>
          </w:divBdr>
        </w:div>
        <w:div w:id="1704289525">
          <w:marLeft w:val="480"/>
          <w:marRight w:val="0"/>
          <w:marTop w:val="0"/>
          <w:marBottom w:val="0"/>
          <w:divBdr>
            <w:top w:val="none" w:sz="0" w:space="0" w:color="auto"/>
            <w:left w:val="none" w:sz="0" w:space="0" w:color="auto"/>
            <w:bottom w:val="none" w:sz="0" w:space="0" w:color="auto"/>
            <w:right w:val="none" w:sz="0" w:space="0" w:color="auto"/>
          </w:divBdr>
        </w:div>
        <w:div w:id="965506687">
          <w:marLeft w:val="480"/>
          <w:marRight w:val="0"/>
          <w:marTop w:val="0"/>
          <w:marBottom w:val="0"/>
          <w:divBdr>
            <w:top w:val="none" w:sz="0" w:space="0" w:color="auto"/>
            <w:left w:val="none" w:sz="0" w:space="0" w:color="auto"/>
            <w:bottom w:val="none" w:sz="0" w:space="0" w:color="auto"/>
            <w:right w:val="none" w:sz="0" w:space="0" w:color="auto"/>
          </w:divBdr>
        </w:div>
        <w:div w:id="380445260">
          <w:marLeft w:val="480"/>
          <w:marRight w:val="0"/>
          <w:marTop w:val="0"/>
          <w:marBottom w:val="0"/>
          <w:divBdr>
            <w:top w:val="none" w:sz="0" w:space="0" w:color="auto"/>
            <w:left w:val="none" w:sz="0" w:space="0" w:color="auto"/>
            <w:bottom w:val="none" w:sz="0" w:space="0" w:color="auto"/>
            <w:right w:val="none" w:sz="0" w:space="0" w:color="auto"/>
          </w:divBdr>
        </w:div>
        <w:div w:id="1493834306">
          <w:marLeft w:val="480"/>
          <w:marRight w:val="0"/>
          <w:marTop w:val="0"/>
          <w:marBottom w:val="0"/>
          <w:divBdr>
            <w:top w:val="none" w:sz="0" w:space="0" w:color="auto"/>
            <w:left w:val="none" w:sz="0" w:space="0" w:color="auto"/>
            <w:bottom w:val="none" w:sz="0" w:space="0" w:color="auto"/>
            <w:right w:val="none" w:sz="0" w:space="0" w:color="auto"/>
          </w:divBdr>
        </w:div>
        <w:div w:id="1510679530">
          <w:marLeft w:val="480"/>
          <w:marRight w:val="0"/>
          <w:marTop w:val="0"/>
          <w:marBottom w:val="0"/>
          <w:divBdr>
            <w:top w:val="none" w:sz="0" w:space="0" w:color="auto"/>
            <w:left w:val="none" w:sz="0" w:space="0" w:color="auto"/>
            <w:bottom w:val="none" w:sz="0" w:space="0" w:color="auto"/>
            <w:right w:val="none" w:sz="0" w:space="0" w:color="auto"/>
          </w:divBdr>
        </w:div>
        <w:div w:id="1691297631">
          <w:marLeft w:val="480"/>
          <w:marRight w:val="0"/>
          <w:marTop w:val="0"/>
          <w:marBottom w:val="0"/>
          <w:divBdr>
            <w:top w:val="none" w:sz="0" w:space="0" w:color="auto"/>
            <w:left w:val="none" w:sz="0" w:space="0" w:color="auto"/>
            <w:bottom w:val="none" w:sz="0" w:space="0" w:color="auto"/>
            <w:right w:val="none" w:sz="0" w:space="0" w:color="auto"/>
          </w:divBdr>
        </w:div>
        <w:div w:id="1992177379">
          <w:marLeft w:val="480"/>
          <w:marRight w:val="0"/>
          <w:marTop w:val="0"/>
          <w:marBottom w:val="0"/>
          <w:divBdr>
            <w:top w:val="none" w:sz="0" w:space="0" w:color="auto"/>
            <w:left w:val="none" w:sz="0" w:space="0" w:color="auto"/>
            <w:bottom w:val="none" w:sz="0" w:space="0" w:color="auto"/>
            <w:right w:val="none" w:sz="0" w:space="0" w:color="auto"/>
          </w:divBdr>
        </w:div>
        <w:div w:id="873546012">
          <w:marLeft w:val="480"/>
          <w:marRight w:val="0"/>
          <w:marTop w:val="0"/>
          <w:marBottom w:val="0"/>
          <w:divBdr>
            <w:top w:val="none" w:sz="0" w:space="0" w:color="auto"/>
            <w:left w:val="none" w:sz="0" w:space="0" w:color="auto"/>
            <w:bottom w:val="none" w:sz="0" w:space="0" w:color="auto"/>
            <w:right w:val="none" w:sz="0" w:space="0" w:color="auto"/>
          </w:divBdr>
        </w:div>
        <w:div w:id="2021003426">
          <w:marLeft w:val="480"/>
          <w:marRight w:val="0"/>
          <w:marTop w:val="0"/>
          <w:marBottom w:val="0"/>
          <w:divBdr>
            <w:top w:val="none" w:sz="0" w:space="0" w:color="auto"/>
            <w:left w:val="none" w:sz="0" w:space="0" w:color="auto"/>
            <w:bottom w:val="none" w:sz="0" w:space="0" w:color="auto"/>
            <w:right w:val="none" w:sz="0" w:space="0" w:color="auto"/>
          </w:divBdr>
        </w:div>
        <w:div w:id="842473871">
          <w:marLeft w:val="480"/>
          <w:marRight w:val="0"/>
          <w:marTop w:val="0"/>
          <w:marBottom w:val="0"/>
          <w:divBdr>
            <w:top w:val="none" w:sz="0" w:space="0" w:color="auto"/>
            <w:left w:val="none" w:sz="0" w:space="0" w:color="auto"/>
            <w:bottom w:val="none" w:sz="0" w:space="0" w:color="auto"/>
            <w:right w:val="none" w:sz="0" w:space="0" w:color="auto"/>
          </w:divBdr>
        </w:div>
        <w:div w:id="2029139735">
          <w:marLeft w:val="480"/>
          <w:marRight w:val="0"/>
          <w:marTop w:val="0"/>
          <w:marBottom w:val="0"/>
          <w:divBdr>
            <w:top w:val="none" w:sz="0" w:space="0" w:color="auto"/>
            <w:left w:val="none" w:sz="0" w:space="0" w:color="auto"/>
            <w:bottom w:val="none" w:sz="0" w:space="0" w:color="auto"/>
            <w:right w:val="none" w:sz="0" w:space="0" w:color="auto"/>
          </w:divBdr>
        </w:div>
        <w:div w:id="304555983">
          <w:marLeft w:val="480"/>
          <w:marRight w:val="0"/>
          <w:marTop w:val="0"/>
          <w:marBottom w:val="0"/>
          <w:divBdr>
            <w:top w:val="none" w:sz="0" w:space="0" w:color="auto"/>
            <w:left w:val="none" w:sz="0" w:space="0" w:color="auto"/>
            <w:bottom w:val="none" w:sz="0" w:space="0" w:color="auto"/>
            <w:right w:val="none" w:sz="0" w:space="0" w:color="auto"/>
          </w:divBdr>
        </w:div>
        <w:div w:id="836727749">
          <w:marLeft w:val="480"/>
          <w:marRight w:val="0"/>
          <w:marTop w:val="0"/>
          <w:marBottom w:val="0"/>
          <w:divBdr>
            <w:top w:val="none" w:sz="0" w:space="0" w:color="auto"/>
            <w:left w:val="none" w:sz="0" w:space="0" w:color="auto"/>
            <w:bottom w:val="none" w:sz="0" w:space="0" w:color="auto"/>
            <w:right w:val="none" w:sz="0" w:space="0" w:color="auto"/>
          </w:divBdr>
        </w:div>
        <w:div w:id="30418318">
          <w:marLeft w:val="480"/>
          <w:marRight w:val="0"/>
          <w:marTop w:val="0"/>
          <w:marBottom w:val="0"/>
          <w:divBdr>
            <w:top w:val="none" w:sz="0" w:space="0" w:color="auto"/>
            <w:left w:val="none" w:sz="0" w:space="0" w:color="auto"/>
            <w:bottom w:val="none" w:sz="0" w:space="0" w:color="auto"/>
            <w:right w:val="none" w:sz="0" w:space="0" w:color="auto"/>
          </w:divBdr>
        </w:div>
        <w:div w:id="1082214656">
          <w:marLeft w:val="480"/>
          <w:marRight w:val="0"/>
          <w:marTop w:val="0"/>
          <w:marBottom w:val="0"/>
          <w:divBdr>
            <w:top w:val="none" w:sz="0" w:space="0" w:color="auto"/>
            <w:left w:val="none" w:sz="0" w:space="0" w:color="auto"/>
            <w:bottom w:val="none" w:sz="0" w:space="0" w:color="auto"/>
            <w:right w:val="none" w:sz="0" w:space="0" w:color="auto"/>
          </w:divBdr>
        </w:div>
        <w:div w:id="617638700">
          <w:marLeft w:val="480"/>
          <w:marRight w:val="0"/>
          <w:marTop w:val="0"/>
          <w:marBottom w:val="0"/>
          <w:divBdr>
            <w:top w:val="none" w:sz="0" w:space="0" w:color="auto"/>
            <w:left w:val="none" w:sz="0" w:space="0" w:color="auto"/>
            <w:bottom w:val="none" w:sz="0" w:space="0" w:color="auto"/>
            <w:right w:val="none" w:sz="0" w:space="0" w:color="auto"/>
          </w:divBdr>
        </w:div>
        <w:div w:id="546838746">
          <w:marLeft w:val="480"/>
          <w:marRight w:val="0"/>
          <w:marTop w:val="0"/>
          <w:marBottom w:val="0"/>
          <w:divBdr>
            <w:top w:val="none" w:sz="0" w:space="0" w:color="auto"/>
            <w:left w:val="none" w:sz="0" w:space="0" w:color="auto"/>
            <w:bottom w:val="none" w:sz="0" w:space="0" w:color="auto"/>
            <w:right w:val="none" w:sz="0" w:space="0" w:color="auto"/>
          </w:divBdr>
        </w:div>
      </w:divsChild>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19404770">
      <w:bodyDiv w:val="1"/>
      <w:marLeft w:val="0"/>
      <w:marRight w:val="0"/>
      <w:marTop w:val="0"/>
      <w:marBottom w:val="0"/>
      <w:divBdr>
        <w:top w:val="none" w:sz="0" w:space="0" w:color="auto"/>
        <w:left w:val="none" w:sz="0" w:space="0" w:color="auto"/>
        <w:bottom w:val="none" w:sz="0" w:space="0" w:color="auto"/>
        <w:right w:val="none" w:sz="0" w:space="0" w:color="auto"/>
      </w:divBdr>
    </w:div>
    <w:div w:id="20016838">
      <w:bodyDiv w:val="1"/>
      <w:marLeft w:val="0"/>
      <w:marRight w:val="0"/>
      <w:marTop w:val="0"/>
      <w:marBottom w:val="0"/>
      <w:divBdr>
        <w:top w:val="none" w:sz="0" w:space="0" w:color="auto"/>
        <w:left w:val="none" w:sz="0" w:space="0" w:color="auto"/>
        <w:bottom w:val="none" w:sz="0" w:space="0" w:color="auto"/>
        <w:right w:val="none" w:sz="0" w:space="0" w:color="auto"/>
      </w:divBdr>
    </w:div>
    <w:div w:id="28603880">
      <w:bodyDiv w:val="1"/>
      <w:marLeft w:val="0"/>
      <w:marRight w:val="0"/>
      <w:marTop w:val="0"/>
      <w:marBottom w:val="0"/>
      <w:divBdr>
        <w:top w:val="none" w:sz="0" w:space="0" w:color="auto"/>
        <w:left w:val="none" w:sz="0" w:space="0" w:color="auto"/>
        <w:bottom w:val="none" w:sz="0" w:space="0" w:color="auto"/>
        <w:right w:val="none" w:sz="0" w:space="0" w:color="auto"/>
      </w:divBdr>
    </w:div>
    <w:div w:id="29380659">
      <w:bodyDiv w:val="1"/>
      <w:marLeft w:val="0"/>
      <w:marRight w:val="0"/>
      <w:marTop w:val="0"/>
      <w:marBottom w:val="0"/>
      <w:divBdr>
        <w:top w:val="none" w:sz="0" w:space="0" w:color="auto"/>
        <w:left w:val="none" w:sz="0" w:space="0" w:color="auto"/>
        <w:bottom w:val="none" w:sz="0" w:space="0" w:color="auto"/>
        <w:right w:val="none" w:sz="0" w:space="0" w:color="auto"/>
      </w:divBdr>
      <w:divsChild>
        <w:div w:id="427625771">
          <w:marLeft w:val="480"/>
          <w:marRight w:val="0"/>
          <w:marTop w:val="0"/>
          <w:marBottom w:val="0"/>
          <w:divBdr>
            <w:top w:val="none" w:sz="0" w:space="0" w:color="auto"/>
            <w:left w:val="none" w:sz="0" w:space="0" w:color="auto"/>
            <w:bottom w:val="none" w:sz="0" w:space="0" w:color="auto"/>
            <w:right w:val="none" w:sz="0" w:space="0" w:color="auto"/>
          </w:divBdr>
        </w:div>
        <w:div w:id="693775768">
          <w:marLeft w:val="480"/>
          <w:marRight w:val="0"/>
          <w:marTop w:val="0"/>
          <w:marBottom w:val="0"/>
          <w:divBdr>
            <w:top w:val="none" w:sz="0" w:space="0" w:color="auto"/>
            <w:left w:val="none" w:sz="0" w:space="0" w:color="auto"/>
            <w:bottom w:val="none" w:sz="0" w:space="0" w:color="auto"/>
            <w:right w:val="none" w:sz="0" w:space="0" w:color="auto"/>
          </w:divBdr>
        </w:div>
        <w:div w:id="676614721">
          <w:marLeft w:val="480"/>
          <w:marRight w:val="0"/>
          <w:marTop w:val="0"/>
          <w:marBottom w:val="0"/>
          <w:divBdr>
            <w:top w:val="none" w:sz="0" w:space="0" w:color="auto"/>
            <w:left w:val="none" w:sz="0" w:space="0" w:color="auto"/>
            <w:bottom w:val="none" w:sz="0" w:space="0" w:color="auto"/>
            <w:right w:val="none" w:sz="0" w:space="0" w:color="auto"/>
          </w:divBdr>
        </w:div>
        <w:div w:id="728571924">
          <w:marLeft w:val="480"/>
          <w:marRight w:val="0"/>
          <w:marTop w:val="0"/>
          <w:marBottom w:val="0"/>
          <w:divBdr>
            <w:top w:val="none" w:sz="0" w:space="0" w:color="auto"/>
            <w:left w:val="none" w:sz="0" w:space="0" w:color="auto"/>
            <w:bottom w:val="none" w:sz="0" w:space="0" w:color="auto"/>
            <w:right w:val="none" w:sz="0" w:space="0" w:color="auto"/>
          </w:divBdr>
        </w:div>
        <w:div w:id="715279230">
          <w:marLeft w:val="480"/>
          <w:marRight w:val="0"/>
          <w:marTop w:val="0"/>
          <w:marBottom w:val="0"/>
          <w:divBdr>
            <w:top w:val="none" w:sz="0" w:space="0" w:color="auto"/>
            <w:left w:val="none" w:sz="0" w:space="0" w:color="auto"/>
            <w:bottom w:val="none" w:sz="0" w:space="0" w:color="auto"/>
            <w:right w:val="none" w:sz="0" w:space="0" w:color="auto"/>
          </w:divBdr>
        </w:div>
        <w:div w:id="1375537924">
          <w:marLeft w:val="480"/>
          <w:marRight w:val="0"/>
          <w:marTop w:val="0"/>
          <w:marBottom w:val="0"/>
          <w:divBdr>
            <w:top w:val="none" w:sz="0" w:space="0" w:color="auto"/>
            <w:left w:val="none" w:sz="0" w:space="0" w:color="auto"/>
            <w:bottom w:val="none" w:sz="0" w:space="0" w:color="auto"/>
            <w:right w:val="none" w:sz="0" w:space="0" w:color="auto"/>
          </w:divBdr>
        </w:div>
        <w:div w:id="743843445">
          <w:marLeft w:val="480"/>
          <w:marRight w:val="0"/>
          <w:marTop w:val="0"/>
          <w:marBottom w:val="0"/>
          <w:divBdr>
            <w:top w:val="none" w:sz="0" w:space="0" w:color="auto"/>
            <w:left w:val="none" w:sz="0" w:space="0" w:color="auto"/>
            <w:bottom w:val="none" w:sz="0" w:space="0" w:color="auto"/>
            <w:right w:val="none" w:sz="0" w:space="0" w:color="auto"/>
          </w:divBdr>
        </w:div>
        <w:div w:id="2035230326">
          <w:marLeft w:val="480"/>
          <w:marRight w:val="0"/>
          <w:marTop w:val="0"/>
          <w:marBottom w:val="0"/>
          <w:divBdr>
            <w:top w:val="none" w:sz="0" w:space="0" w:color="auto"/>
            <w:left w:val="none" w:sz="0" w:space="0" w:color="auto"/>
            <w:bottom w:val="none" w:sz="0" w:space="0" w:color="auto"/>
            <w:right w:val="none" w:sz="0" w:space="0" w:color="auto"/>
          </w:divBdr>
        </w:div>
        <w:div w:id="253781051">
          <w:marLeft w:val="480"/>
          <w:marRight w:val="0"/>
          <w:marTop w:val="0"/>
          <w:marBottom w:val="0"/>
          <w:divBdr>
            <w:top w:val="none" w:sz="0" w:space="0" w:color="auto"/>
            <w:left w:val="none" w:sz="0" w:space="0" w:color="auto"/>
            <w:bottom w:val="none" w:sz="0" w:space="0" w:color="auto"/>
            <w:right w:val="none" w:sz="0" w:space="0" w:color="auto"/>
          </w:divBdr>
        </w:div>
        <w:div w:id="1249076662">
          <w:marLeft w:val="480"/>
          <w:marRight w:val="0"/>
          <w:marTop w:val="0"/>
          <w:marBottom w:val="0"/>
          <w:divBdr>
            <w:top w:val="none" w:sz="0" w:space="0" w:color="auto"/>
            <w:left w:val="none" w:sz="0" w:space="0" w:color="auto"/>
            <w:bottom w:val="none" w:sz="0" w:space="0" w:color="auto"/>
            <w:right w:val="none" w:sz="0" w:space="0" w:color="auto"/>
          </w:divBdr>
        </w:div>
        <w:div w:id="438838819">
          <w:marLeft w:val="480"/>
          <w:marRight w:val="0"/>
          <w:marTop w:val="0"/>
          <w:marBottom w:val="0"/>
          <w:divBdr>
            <w:top w:val="none" w:sz="0" w:space="0" w:color="auto"/>
            <w:left w:val="none" w:sz="0" w:space="0" w:color="auto"/>
            <w:bottom w:val="none" w:sz="0" w:space="0" w:color="auto"/>
            <w:right w:val="none" w:sz="0" w:space="0" w:color="auto"/>
          </w:divBdr>
        </w:div>
        <w:div w:id="672075505">
          <w:marLeft w:val="480"/>
          <w:marRight w:val="0"/>
          <w:marTop w:val="0"/>
          <w:marBottom w:val="0"/>
          <w:divBdr>
            <w:top w:val="none" w:sz="0" w:space="0" w:color="auto"/>
            <w:left w:val="none" w:sz="0" w:space="0" w:color="auto"/>
            <w:bottom w:val="none" w:sz="0" w:space="0" w:color="auto"/>
            <w:right w:val="none" w:sz="0" w:space="0" w:color="auto"/>
          </w:divBdr>
        </w:div>
        <w:div w:id="780537173">
          <w:marLeft w:val="480"/>
          <w:marRight w:val="0"/>
          <w:marTop w:val="0"/>
          <w:marBottom w:val="0"/>
          <w:divBdr>
            <w:top w:val="none" w:sz="0" w:space="0" w:color="auto"/>
            <w:left w:val="none" w:sz="0" w:space="0" w:color="auto"/>
            <w:bottom w:val="none" w:sz="0" w:space="0" w:color="auto"/>
            <w:right w:val="none" w:sz="0" w:space="0" w:color="auto"/>
          </w:divBdr>
        </w:div>
        <w:div w:id="2080520291">
          <w:marLeft w:val="480"/>
          <w:marRight w:val="0"/>
          <w:marTop w:val="0"/>
          <w:marBottom w:val="0"/>
          <w:divBdr>
            <w:top w:val="none" w:sz="0" w:space="0" w:color="auto"/>
            <w:left w:val="none" w:sz="0" w:space="0" w:color="auto"/>
            <w:bottom w:val="none" w:sz="0" w:space="0" w:color="auto"/>
            <w:right w:val="none" w:sz="0" w:space="0" w:color="auto"/>
          </w:divBdr>
        </w:div>
        <w:div w:id="875510722">
          <w:marLeft w:val="480"/>
          <w:marRight w:val="0"/>
          <w:marTop w:val="0"/>
          <w:marBottom w:val="0"/>
          <w:divBdr>
            <w:top w:val="none" w:sz="0" w:space="0" w:color="auto"/>
            <w:left w:val="none" w:sz="0" w:space="0" w:color="auto"/>
            <w:bottom w:val="none" w:sz="0" w:space="0" w:color="auto"/>
            <w:right w:val="none" w:sz="0" w:space="0" w:color="auto"/>
          </w:divBdr>
        </w:div>
        <w:div w:id="551231892">
          <w:marLeft w:val="480"/>
          <w:marRight w:val="0"/>
          <w:marTop w:val="0"/>
          <w:marBottom w:val="0"/>
          <w:divBdr>
            <w:top w:val="none" w:sz="0" w:space="0" w:color="auto"/>
            <w:left w:val="none" w:sz="0" w:space="0" w:color="auto"/>
            <w:bottom w:val="none" w:sz="0" w:space="0" w:color="auto"/>
            <w:right w:val="none" w:sz="0" w:space="0" w:color="auto"/>
          </w:divBdr>
        </w:div>
        <w:div w:id="1182009986">
          <w:marLeft w:val="480"/>
          <w:marRight w:val="0"/>
          <w:marTop w:val="0"/>
          <w:marBottom w:val="0"/>
          <w:divBdr>
            <w:top w:val="none" w:sz="0" w:space="0" w:color="auto"/>
            <w:left w:val="none" w:sz="0" w:space="0" w:color="auto"/>
            <w:bottom w:val="none" w:sz="0" w:space="0" w:color="auto"/>
            <w:right w:val="none" w:sz="0" w:space="0" w:color="auto"/>
          </w:divBdr>
        </w:div>
        <w:div w:id="536622538">
          <w:marLeft w:val="480"/>
          <w:marRight w:val="0"/>
          <w:marTop w:val="0"/>
          <w:marBottom w:val="0"/>
          <w:divBdr>
            <w:top w:val="none" w:sz="0" w:space="0" w:color="auto"/>
            <w:left w:val="none" w:sz="0" w:space="0" w:color="auto"/>
            <w:bottom w:val="none" w:sz="0" w:space="0" w:color="auto"/>
            <w:right w:val="none" w:sz="0" w:space="0" w:color="auto"/>
          </w:divBdr>
        </w:div>
        <w:div w:id="508954885">
          <w:marLeft w:val="480"/>
          <w:marRight w:val="0"/>
          <w:marTop w:val="0"/>
          <w:marBottom w:val="0"/>
          <w:divBdr>
            <w:top w:val="none" w:sz="0" w:space="0" w:color="auto"/>
            <w:left w:val="none" w:sz="0" w:space="0" w:color="auto"/>
            <w:bottom w:val="none" w:sz="0" w:space="0" w:color="auto"/>
            <w:right w:val="none" w:sz="0" w:space="0" w:color="auto"/>
          </w:divBdr>
        </w:div>
        <w:div w:id="325330023">
          <w:marLeft w:val="480"/>
          <w:marRight w:val="0"/>
          <w:marTop w:val="0"/>
          <w:marBottom w:val="0"/>
          <w:divBdr>
            <w:top w:val="none" w:sz="0" w:space="0" w:color="auto"/>
            <w:left w:val="none" w:sz="0" w:space="0" w:color="auto"/>
            <w:bottom w:val="none" w:sz="0" w:space="0" w:color="auto"/>
            <w:right w:val="none" w:sz="0" w:space="0" w:color="auto"/>
          </w:divBdr>
        </w:div>
        <w:div w:id="177283023">
          <w:marLeft w:val="480"/>
          <w:marRight w:val="0"/>
          <w:marTop w:val="0"/>
          <w:marBottom w:val="0"/>
          <w:divBdr>
            <w:top w:val="none" w:sz="0" w:space="0" w:color="auto"/>
            <w:left w:val="none" w:sz="0" w:space="0" w:color="auto"/>
            <w:bottom w:val="none" w:sz="0" w:space="0" w:color="auto"/>
            <w:right w:val="none" w:sz="0" w:space="0" w:color="auto"/>
          </w:divBdr>
        </w:div>
        <w:div w:id="1186165375">
          <w:marLeft w:val="480"/>
          <w:marRight w:val="0"/>
          <w:marTop w:val="0"/>
          <w:marBottom w:val="0"/>
          <w:divBdr>
            <w:top w:val="none" w:sz="0" w:space="0" w:color="auto"/>
            <w:left w:val="none" w:sz="0" w:space="0" w:color="auto"/>
            <w:bottom w:val="none" w:sz="0" w:space="0" w:color="auto"/>
            <w:right w:val="none" w:sz="0" w:space="0" w:color="auto"/>
          </w:divBdr>
        </w:div>
        <w:div w:id="320354039">
          <w:marLeft w:val="480"/>
          <w:marRight w:val="0"/>
          <w:marTop w:val="0"/>
          <w:marBottom w:val="0"/>
          <w:divBdr>
            <w:top w:val="none" w:sz="0" w:space="0" w:color="auto"/>
            <w:left w:val="none" w:sz="0" w:space="0" w:color="auto"/>
            <w:bottom w:val="none" w:sz="0" w:space="0" w:color="auto"/>
            <w:right w:val="none" w:sz="0" w:space="0" w:color="auto"/>
          </w:divBdr>
        </w:div>
        <w:div w:id="787890589">
          <w:marLeft w:val="480"/>
          <w:marRight w:val="0"/>
          <w:marTop w:val="0"/>
          <w:marBottom w:val="0"/>
          <w:divBdr>
            <w:top w:val="none" w:sz="0" w:space="0" w:color="auto"/>
            <w:left w:val="none" w:sz="0" w:space="0" w:color="auto"/>
            <w:bottom w:val="none" w:sz="0" w:space="0" w:color="auto"/>
            <w:right w:val="none" w:sz="0" w:space="0" w:color="auto"/>
          </w:divBdr>
        </w:div>
        <w:div w:id="1345135864">
          <w:marLeft w:val="480"/>
          <w:marRight w:val="0"/>
          <w:marTop w:val="0"/>
          <w:marBottom w:val="0"/>
          <w:divBdr>
            <w:top w:val="none" w:sz="0" w:space="0" w:color="auto"/>
            <w:left w:val="none" w:sz="0" w:space="0" w:color="auto"/>
            <w:bottom w:val="none" w:sz="0" w:space="0" w:color="auto"/>
            <w:right w:val="none" w:sz="0" w:space="0" w:color="auto"/>
          </w:divBdr>
        </w:div>
        <w:div w:id="1224174021">
          <w:marLeft w:val="480"/>
          <w:marRight w:val="0"/>
          <w:marTop w:val="0"/>
          <w:marBottom w:val="0"/>
          <w:divBdr>
            <w:top w:val="none" w:sz="0" w:space="0" w:color="auto"/>
            <w:left w:val="none" w:sz="0" w:space="0" w:color="auto"/>
            <w:bottom w:val="none" w:sz="0" w:space="0" w:color="auto"/>
            <w:right w:val="none" w:sz="0" w:space="0" w:color="auto"/>
          </w:divBdr>
        </w:div>
        <w:div w:id="1641766267">
          <w:marLeft w:val="480"/>
          <w:marRight w:val="0"/>
          <w:marTop w:val="0"/>
          <w:marBottom w:val="0"/>
          <w:divBdr>
            <w:top w:val="none" w:sz="0" w:space="0" w:color="auto"/>
            <w:left w:val="none" w:sz="0" w:space="0" w:color="auto"/>
            <w:bottom w:val="none" w:sz="0" w:space="0" w:color="auto"/>
            <w:right w:val="none" w:sz="0" w:space="0" w:color="auto"/>
          </w:divBdr>
        </w:div>
        <w:div w:id="1667316927">
          <w:marLeft w:val="480"/>
          <w:marRight w:val="0"/>
          <w:marTop w:val="0"/>
          <w:marBottom w:val="0"/>
          <w:divBdr>
            <w:top w:val="none" w:sz="0" w:space="0" w:color="auto"/>
            <w:left w:val="none" w:sz="0" w:space="0" w:color="auto"/>
            <w:bottom w:val="none" w:sz="0" w:space="0" w:color="auto"/>
            <w:right w:val="none" w:sz="0" w:space="0" w:color="auto"/>
          </w:divBdr>
        </w:div>
        <w:div w:id="2105220491">
          <w:marLeft w:val="480"/>
          <w:marRight w:val="0"/>
          <w:marTop w:val="0"/>
          <w:marBottom w:val="0"/>
          <w:divBdr>
            <w:top w:val="none" w:sz="0" w:space="0" w:color="auto"/>
            <w:left w:val="none" w:sz="0" w:space="0" w:color="auto"/>
            <w:bottom w:val="none" w:sz="0" w:space="0" w:color="auto"/>
            <w:right w:val="none" w:sz="0" w:space="0" w:color="auto"/>
          </w:divBdr>
        </w:div>
        <w:div w:id="1552040749">
          <w:marLeft w:val="480"/>
          <w:marRight w:val="0"/>
          <w:marTop w:val="0"/>
          <w:marBottom w:val="0"/>
          <w:divBdr>
            <w:top w:val="none" w:sz="0" w:space="0" w:color="auto"/>
            <w:left w:val="none" w:sz="0" w:space="0" w:color="auto"/>
            <w:bottom w:val="none" w:sz="0" w:space="0" w:color="auto"/>
            <w:right w:val="none" w:sz="0" w:space="0" w:color="auto"/>
          </w:divBdr>
        </w:div>
        <w:div w:id="1061253305">
          <w:marLeft w:val="480"/>
          <w:marRight w:val="0"/>
          <w:marTop w:val="0"/>
          <w:marBottom w:val="0"/>
          <w:divBdr>
            <w:top w:val="none" w:sz="0" w:space="0" w:color="auto"/>
            <w:left w:val="none" w:sz="0" w:space="0" w:color="auto"/>
            <w:bottom w:val="none" w:sz="0" w:space="0" w:color="auto"/>
            <w:right w:val="none" w:sz="0" w:space="0" w:color="auto"/>
          </w:divBdr>
        </w:div>
        <w:div w:id="403182963">
          <w:marLeft w:val="480"/>
          <w:marRight w:val="0"/>
          <w:marTop w:val="0"/>
          <w:marBottom w:val="0"/>
          <w:divBdr>
            <w:top w:val="none" w:sz="0" w:space="0" w:color="auto"/>
            <w:left w:val="none" w:sz="0" w:space="0" w:color="auto"/>
            <w:bottom w:val="none" w:sz="0" w:space="0" w:color="auto"/>
            <w:right w:val="none" w:sz="0" w:space="0" w:color="auto"/>
          </w:divBdr>
        </w:div>
        <w:div w:id="1963949966">
          <w:marLeft w:val="480"/>
          <w:marRight w:val="0"/>
          <w:marTop w:val="0"/>
          <w:marBottom w:val="0"/>
          <w:divBdr>
            <w:top w:val="none" w:sz="0" w:space="0" w:color="auto"/>
            <w:left w:val="none" w:sz="0" w:space="0" w:color="auto"/>
            <w:bottom w:val="none" w:sz="0" w:space="0" w:color="auto"/>
            <w:right w:val="none" w:sz="0" w:space="0" w:color="auto"/>
          </w:divBdr>
        </w:div>
        <w:div w:id="639262813">
          <w:marLeft w:val="480"/>
          <w:marRight w:val="0"/>
          <w:marTop w:val="0"/>
          <w:marBottom w:val="0"/>
          <w:divBdr>
            <w:top w:val="none" w:sz="0" w:space="0" w:color="auto"/>
            <w:left w:val="none" w:sz="0" w:space="0" w:color="auto"/>
            <w:bottom w:val="none" w:sz="0" w:space="0" w:color="auto"/>
            <w:right w:val="none" w:sz="0" w:space="0" w:color="auto"/>
          </w:divBdr>
        </w:div>
        <w:div w:id="1671523195">
          <w:marLeft w:val="480"/>
          <w:marRight w:val="0"/>
          <w:marTop w:val="0"/>
          <w:marBottom w:val="0"/>
          <w:divBdr>
            <w:top w:val="none" w:sz="0" w:space="0" w:color="auto"/>
            <w:left w:val="none" w:sz="0" w:space="0" w:color="auto"/>
            <w:bottom w:val="none" w:sz="0" w:space="0" w:color="auto"/>
            <w:right w:val="none" w:sz="0" w:space="0" w:color="auto"/>
          </w:divBdr>
        </w:div>
        <w:div w:id="2006393220">
          <w:marLeft w:val="480"/>
          <w:marRight w:val="0"/>
          <w:marTop w:val="0"/>
          <w:marBottom w:val="0"/>
          <w:divBdr>
            <w:top w:val="none" w:sz="0" w:space="0" w:color="auto"/>
            <w:left w:val="none" w:sz="0" w:space="0" w:color="auto"/>
            <w:bottom w:val="none" w:sz="0" w:space="0" w:color="auto"/>
            <w:right w:val="none" w:sz="0" w:space="0" w:color="auto"/>
          </w:divBdr>
        </w:div>
        <w:div w:id="1199586601">
          <w:marLeft w:val="480"/>
          <w:marRight w:val="0"/>
          <w:marTop w:val="0"/>
          <w:marBottom w:val="0"/>
          <w:divBdr>
            <w:top w:val="none" w:sz="0" w:space="0" w:color="auto"/>
            <w:left w:val="none" w:sz="0" w:space="0" w:color="auto"/>
            <w:bottom w:val="none" w:sz="0" w:space="0" w:color="auto"/>
            <w:right w:val="none" w:sz="0" w:space="0" w:color="auto"/>
          </w:divBdr>
        </w:div>
        <w:div w:id="1731339663">
          <w:marLeft w:val="480"/>
          <w:marRight w:val="0"/>
          <w:marTop w:val="0"/>
          <w:marBottom w:val="0"/>
          <w:divBdr>
            <w:top w:val="none" w:sz="0" w:space="0" w:color="auto"/>
            <w:left w:val="none" w:sz="0" w:space="0" w:color="auto"/>
            <w:bottom w:val="none" w:sz="0" w:space="0" w:color="auto"/>
            <w:right w:val="none" w:sz="0" w:space="0" w:color="auto"/>
          </w:divBdr>
        </w:div>
        <w:div w:id="2116634453">
          <w:marLeft w:val="480"/>
          <w:marRight w:val="0"/>
          <w:marTop w:val="0"/>
          <w:marBottom w:val="0"/>
          <w:divBdr>
            <w:top w:val="none" w:sz="0" w:space="0" w:color="auto"/>
            <w:left w:val="none" w:sz="0" w:space="0" w:color="auto"/>
            <w:bottom w:val="none" w:sz="0" w:space="0" w:color="auto"/>
            <w:right w:val="none" w:sz="0" w:space="0" w:color="auto"/>
          </w:divBdr>
        </w:div>
        <w:div w:id="577053769">
          <w:marLeft w:val="480"/>
          <w:marRight w:val="0"/>
          <w:marTop w:val="0"/>
          <w:marBottom w:val="0"/>
          <w:divBdr>
            <w:top w:val="none" w:sz="0" w:space="0" w:color="auto"/>
            <w:left w:val="none" w:sz="0" w:space="0" w:color="auto"/>
            <w:bottom w:val="none" w:sz="0" w:space="0" w:color="auto"/>
            <w:right w:val="none" w:sz="0" w:space="0" w:color="auto"/>
          </w:divBdr>
        </w:div>
        <w:div w:id="214245281">
          <w:marLeft w:val="480"/>
          <w:marRight w:val="0"/>
          <w:marTop w:val="0"/>
          <w:marBottom w:val="0"/>
          <w:divBdr>
            <w:top w:val="none" w:sz="0" w:space="0" w:color="auto"/>
            <w:left w:val="none" w:sz="0" w:space="0" w:color="auto"/>
            <w:bottom w:val="none" w:sz="0" w:space="0" w:color="auto"/>
            <w:right w:val="none" w:sz="0" w:space="0" w:color="auto"/>
          </w:divBdr>
        </w:div>
        <w:div w:id="2124886039">
          <w:marLeft w:val="480"/>
          <w:marRight w:val="0"/>
          <w:marTop w:val="0"/>
          <w:marBottom w:val="0"/>
          <w:divBdr>
            <w:top w:val="none" w:sz="0" w:space="0" w:color="auto"/>
            <w:left w:val="none" w:sz="0" w:space="0" w:color="auto"/>
            <w:bottom w:val="none" w:sz="0" w:space="0" w:color="auto"/>
            <w:right w:val="none" w:sz="0" w:space="0" w:color="auto"/>
          </w:divBdr>
        </w:div>
        <w:div w:id="1977103998">
          <w:marLeft w:val="480"/>
          <w:marRight w:val="0"/>
          <w:marTop w:val="0"/>
          <w:marBottom w:val="0"/>
          <w:divBdr>
            <w:top w:val="none" w:sz="0" w:space="0" w:color="auto"/>
            <w:left w:val="none" w:sz="0" w:space="0" w:color="auto"/>
            <w:bottom w:val="none" w:sz="0" w:space="0" w:color="auto"/>
            <w:right w:val="none" w:sz="0" w:space="0" w:color="auto"/>
          </w:divBdr>
        </w:div>
        <w:div w:id="90636718">
          <w:marLeft w:val="480"/>
          <w:marRight w:val="0"/>
          <w:marTop w:val="0"/>
          <w:marBottom w:val="0"/>
          <w:divBdr>
            <w:top w:val="none" w:sz="0" w:space="0" w:color="auto"/>
            <w:left w:val="none" w:sz="0" w:space="0" w:color="auto"/>
            <w:bottom w:val="none" w:sz="0" w:space="0" w:color="auto"/>
            <w:right w:val="none" w:sz="0" w:space="0" w:color="auto"/>
          </w:divBdr>
        </w:div>
      </w:divsChild>
    </w:div>
    <w:div w:id="31809660">
      <w:bodyDiv w:val="1"/>
      <w:marLeft w:val="0"/>
      <w:marRight w:val="0"/>
      <w:marTop w:val="0"/>
      <w:marBottom w:val="0"/>
      <w:divBdr>
        <w:top w:val="none" w:sz="0" w:space="0" w:color="auto"/>
        <w:left w:val="none" w:sz="0" w:space="0" w:color="auto"/>
        <w:bottom w:val="none" w:sz="0" w:space="0" w:color="auto"/>
        <w:right w:val="none" w:sz="0" w:space="0" w:color="auto"/>
      </w:divBdr>
    </w:div>
    <w:div w:id="35159237">
      <w:bodyDiv w:val="1"/>
      <w:marLeft w:val="0"/>
      <w:marRight w:val="0"/>
      <w:marTop w:val="0"/>
      <w:marBottom w:val="0"/>
      <w:divBdr>
        <w:top w:val="none" w:sz="0" w:space="0" w:color="auto"/>
        <w:left w:val="none" w:sz="0" w:space="0" w:color="auto"/>
        <w:bottom w:val="none" w:sz="0" w:space="0" w:color="auto"/>
        <w:right w:val="none" w:sz="0" w:space="0" w:color="auto"/>
      </w:divBdr>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39475071">
      <w:bodyDiv w:val="1"/>
      <w:marLeft w:val="0"/>
      <w:marRight w:val="0"/>
      <w:marTop w:val="0"/>
      <w:marBottom w:val="0"/>
      <w:divBdr>
        <w:top w:val="none" w:sz="0" w:space="0" w:color="auto"/>
        <w:left w:val="none" w:sz="0" w:space="0" w:color="auto"/>
        <w:bottom w:val="none" w:sz="0" w:space="0" w:color="auto"/>
        <w:right w:val="none" w:sz="0" w:space="0" w:color="auto"/>
      </w:divBdr>
    </w:div>
    <w:div w:id="40129299">
      <w:bodyDiv w:val="1"/>
      <w:marLeft w:val="0"/>
      <w:marRight w:val="0"/>
      <w:marTop w:val="0"/>
      <w:marBottom w:val="0"/>
      <w:divBdr>
        <w:top w:val="none" w:sz="0" w:space="0" w:color="auto"/>
        <w:left w:val="none" w:sz="0" w:space="0" w:color="auto"/>
        <w:bottom w:val="none" w:sz="0" w:space="0" w:color="auto"/>
        <w:right w:val="none" w:sz="0" w:space="0" w:color="auto"/>
      </w:divBdr>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1909963">
      <w:bodyDiv w:val="1"/>
      <w:marLeft w:val="0"/>
      <w:marRight w:val="0"/>
      <w:marTop w:val="0"/>
      <w:marBottom w:val="0"/>
      <w:divBdr>
        <w:top w:val="none" w:sz="0" w:space="0" w:color="auto"/>
        <w:left w:val="none" w:sz="0" w:space="0" w:color="auto"/>
        <w:bottom w:val="none" w:sz="0" w:space="0" w:color="auto"/>
        <w:right w:val="none" w:sz="0" w:space="0" w:color="auto"/>
      </w:divBdr>
      <w:divsChild>
        <w:div w:id="1166213982">
          <w:marLeft w:val="480"/>
          <w:marRight w:val="0"/>
          <w:marTop w:val="0"/>
          <w:marBottom w:val="0"/>
          <w:divBdr>
            <w:top w:val="none" w:sz="0" w:space="0" w:color="auto"/>
            <w:left w:val="none" w:sz="0" w:space="0" w:color="auto"/>
            <w:bottom w:val="none" w:sz="0" w:space="0" w:color="auto"/>
            <w:right w:val="none" w:sz="0" w:space="0" w:color="auto"/>
          </w:divBdr>
        </w:div>
        <w:div w:id="1103767080">
          <w:marLeft w:val="480"/>
          <w:marRight w:val="0"/>
          <w:marTop w:val="0"/>
          <w:marBottom w:val="0"/>
          <w:divBdr>
            <w:top w:val="none" w:sz="0" w:space="0" w:color="auto"/>
            <w:left w:val="none" w:sz="0" w:space="0" w:color="auto"/>
            <w:bottom w:val="none" w:sz="0" w:space="0" w:color="auto"/>
            <w:right w:val="none" w:sz="0" w:space="0" w:color="auto"/>
          </w:divBdr>
        </w:div>
        <w:div w:id="1907714704">
          <w:marLeft w:val="480"/>
          <w:marRight w:val="0"/>
          <w:marTop w:val="0"/>
          <w:marBottom w:val="0"/>
          <w:divBdr>
            <w:top w:val="none" w:sz="0" w:space="0" w:color="auto"/>
            <w:left w:val="none" w:sz="0" w:space="0" w:color="auto"/>
            <w:bottom w:val="none" w:sz="0" w:space="0" w:color="auto"/>
            <w:right w:val="none" w:sz="0" w:space="0" w:color="auto"/>
          </w:divBdr>
        </w:div>
        <w:div w:id="920984528">
          <w:marLeft w:val="480"/>
          <w:marRight w:val="0"/>
          <w:marTop w:val="0"/>
          <w:marBottom w:val="0"/>
          <w:divBdr>
            <w:top w:val="none" w:sz="0" w:space="0" w:color="auto"/>
            <w:left w:val="none" w:sz="0" w:space="0" w:color="auto"/>
            <w:bottom w:val="none" w:sz="0" w:space="0" w:color="auto"/>
            <w:right w:val="none" w:sz="0" w:space="0" w:color="auto"/>
          </w:divBdr>
        </w:div>
        <w:div w:id="2067948441">
          <w:marLeft w:val="480"/>
          <w:marRight w:val="0"/>
          <w:marTop w:val="0"/>
          <w:marBottom w:val="0"/>
          <w:divBdr>
            <w:top w:val="none" w:sz="0" w:space="0" w:color="auto"/>
            <w:left w:val="none" w:sz="0" w:space="0" w:color="auto"/>
            <w:bottom w:val="none" w:sz="0" w:space="0" w:color="auto"/>
            <w:right w:val="none" w:sz="0" w:space="0" w:color="auto"/>
          </w:divBdr>
        </w:div>
        <w:div w:id="471990823">
          <w:marLeft w:val="480"/>
          <w:marRight w:val="0"/>
          <w:marTop w:val="0"/>
          <w:marBottom w:val="0"/>
          <w:divBdr>
            <w:top w:val="none" w:sz="0" w:space="0" w:color="auto"/>
            <w:left w:val="none" w:sz="0" w:space="0" w:color="auto"/>
            <w:bottom w:val="none" w:sz="0" w:space="0" w:color="auto"/>
            <w:right w:val="none" w:sz="0" w:space="0" w:color="auto"/>
          </w:divBdr>
        </w:div>
        <w:div w:id="235894685">
          <w:marLeft w:val="480"/>
          <w:marRight w:val="0"/>
          <w:marTop w:val="0"/>
          <w:marBottom w:val="0"/>
          <w:divBdr>
            <w:top w:val="none" w:sz="0" w:space="0" w:color="auto"/>
            <w:left w:val="none" w:sz="0" w:space="0" w:color="auto"/>
            <w:bottom w:val="none" w:sz="0" w:space="0" w:color="auto"/>
            <w:right w:val="none" w:sz="0" w:space="0" w:color="auto"/>
          </w:divBdr>
        </w:div>
        <w:div w:id="1759522391">
          <w:marLeft w:val="480"/>
          <w:marRight w:val="0"/>
          <w:marTop w:val="0"/>
          <w:marBottom w:val="0"/>
          <w:divBdr>
            <w:top w:val="none" w:sz="0" w:space="0" w:color="auto"/>
            <w:left w:val="none" w:sz="0" w:space="0" w:color="auto"/>
            <w:bottom w:val="none" w:sz="0" w:space="0" w:color="auto"/>
            <w:right w:val="none" w:sz="0" w:space="0" w:color="auto"/>
          </w:divBdr>
        </w:div>
        <w:div w:id="1571766016">
          <w:marLeft w:val="480"/>
          <w:marRight w:val="0"/>
          <w:marTop w:val="0"/>
          <w:marBottom w:val="0"/>
          <w:divBdr>
            <w:top w:val="none" w:sz="0" w:space="0" w:color="auto"/>
            <w:left w:val="none" w:sz="0" w:space="0" w:color="auto"/>
            <w:bottom w:val="none" w:sz="0" w:space="0" w:color="auto"/>
            <w:right w:val="none" w:sz="0" w:space="0" w:color="auto"/>
          </w:divBdr>
        </w:div>
        <w:div w:id="25178676">
          <w:marLeft w:val="480"/>
          <w:marRight w:val="0"/>
          <w:marTop w:val="0"/>
          <w:marBottom w:val="0"/>
          <w:divBdr>
            <w:top w:val="none" w:sz="0" w:space="0" w:color="auto"/>
            <w:left w:val="none" w:sz="0" w:space="0" w:color="auto"/>
            <w:bottom w:val="none" w:sz="0" w:space="0" w:color="auto"/>
            <w:right w:val="none" w:sz="0" w:space="0" w:color="auto"/>
          </w:divBdr>
        </w:div>
        <w:div w:id="2035035321">
          <w:marLeft w:val="480"/>
          <w:marRight w:val="0"/>
          <w:marTop w:val="0"/>
          <w:marBottom w:val="0"/>
          <w:divBdr>
            <w:top w:val="none" w:sz="0" w:space="0" w:color="auto"/>
            <w:left w:val="none" w:sz="0" w:space="0" w:color="auto"/>
            <w:bottom w:val="none" w:sz="0" w:space="0" w:color="auto"/>
            <w:right w:val="none" w:sz="0" w:space="0" w:color="auto"/>
          </w:divBdr>
        </w:div>
        <w:div w:id="1224412383">
          <w:marLeft w:val="480"/>
          <w:marRight w:val="0"/>
          <w:marTop w:val="0"/>
          <w:marBottom w:val="0"/>
          <w:divBdr>
            <w:top w:val="none" w:sz="0" w:space="0" w:color="auto"/>
            <w:left w:val="none" w:sz="0" w:space="0" w:color="auto"/>
            <w:bottom w:val="none" w:sz="0" w:space="0" w:color="auto"/>
            <w:right w:val="none" w:sz="0" w:space="0" w:color="auto"/>
          </w:divBdr>
        </w:div>
        <w:div w:id="1248727073">
          <w:marLeft w:val="480"/>
          <w:marRight w:val="0"/>
          <w:marTop w:val="0"/>
          <w:marBottom w:val="0"/>
          <w:divBdr>
            <w:top w:val="none" w:sz="0" w:space="0" w:color="auto"/>
            <w:left w:val="none" w:sz="0" w:space="0" w:color="auto"/>
            <w:bottom w:val="none" w:sz="0" w:space="0" w:color="auto"/>
            <w:right w:val="none" w:sz="0" w:space="0" w:color="auto"/>
          </w:divBdr>
        </w:div>
        <w:div w:id="1460801916">
          <w:marLeft w:val="480"/>
          <w:marRight w:val="0"/>
          <w:marTop w:val="0"/>
          <w:marBottom w:val="0"/>
          <w:divBdr>
            <w:top w:val="none" w:sz="0" w:space="0" w:color="auto"/>
            <w:left w:val="none" w:sz="0" w:space="0" w:color="auto"/>
            <w:bottom w:val="none" w:sz="0" w:space="0" w:color="auto"/>
            <w:right w:val="none" w:sz="0" w:space="0" w:color="auto"/>
          </w:divBdr>
        </w:div>
        <w:div w:id="1461412102">
          <w:marLeft w:val="480"/>
          <w:marRight w:val="0"/>
          <w:marTop w:val="0"/>
          <w:marBottom w:val="0"/>
          <w:divBdr>
            <w:top w:val="none" w:sz="0" w:space="0" w:color="auto"/>
            <w:left w:val="none" w:sz="0" w:space="0" w:color="auto"/>
            <w:bottom w:val="none" w:sz="0" w:space="0" w:color="auto"/>
            <w:right w:val="none" w:sz="0" w:space="0" w:color="auto"/>
          </w:divBdr>
        </w:div>
        <w:div w:id="1293440547">
          <w:marLeft w:val="480"/>
          <w:marRight w:val="0"/>
          <w:marTop w:val="0"/>
          <w:marBottom w:val="0"/>
          <w:divBdr>
            <w:top w:val="none" w:sz="0" w:space="0" w:color="auto"/>
            <w:left w:val="none" w:sz="0" w:space="0" w:color="auto"/>
            <w:bottom w:val="none" w:sz="0" w:space="0" w:color="auto"/>
            <w:right w:val="none" w:sz="0" w:space="0" w:color="auto"/>
          </w:divBdr>
        </w:div>
        <w:div w:id="778068274">
          <w:marLeft w:val="480"/>
          <w:marRight w:val="0"/>
          <w:marTop w:val="0"/>
          <w:marBottom w:val="0"/>
          <w:divBdr>
            <w:top w:val="none" w:sz="0" w:space="0" w:color="auto"/>
            <w:left w:val="none" w:sz="0" w:space="0" w:color="auto"/>
            <w:bottom w:val="none" w:sz="0" w:space="0" w:color="auto"/>
            <w:right w:val="none" w:sz="0" w:space="0" w:color="auto"/>
          </w:divBdr>
        </w:div>
        <w:div w:id="1777947939">
          <w:marLeft w:val="480"/>
          <w:marRight w:val="0"/>
          <w:marTop w:val="0"/>
          <w:marBottom w:val="0"/>
          <w:divBdr>
            <w:top w:val="none" w:sz="0" w:space="0" w:color="auto"/>
            <w:left w:val="none" w:sz="0" w:space="0" w:color="auto"/>
            <w:bottom w:val="none" w:sz="0" w:space="0" w:color="auto"/>
            <w:right w:val="none" w:sz="0" w:space="0" w:color="auto"/>
          </w:divBdr>
        </w:div>
        <w:div w:id="1108769242">
          <w:marLeft w:val="480"/>
          <w:marRight w:val="0"/>
          <w:marTop w:val="0"/>
          <w:marBottom w:val="0"/>
          <w:divBdr>
            <w:top w:val="none" w:sz="0" w:space="0" w:color="auto"/>
            <w:left w:val="none" w:sz="0" w:space="0" w:color="auto"/>
            <w:bottom w:val="none" w:sz="0" w:space="0" w:color="auto"/>
            <w:right w:val="none" w:sz="0" w:space="0" w:color="auto"/>
          </w:divBdr>
        </w:div>
        <w:div w:id="1303774408">
          <w:marLeft w:val="480"/>
          <w:marRight w:val="0"/>
          <w:marTop w:val="0"/>
          <w:marBottom w:val="0"/>
          <w:divBdr>
            <w:top w:val="none" w:sz="0" w:space="0" w:color="auto"/>
            <w:left w:val="none" w:sz="0" w:space="0" w:color="auto"/>
            <w:bottom w:val="none" w:sz="0" w:space="0" w:color="auto"/>
            <w:right w:val="none" w:sz="0" w:space="0" w:color="auto"/>
          </w:divBdr>
        </w:div>
        <w:div w:id="1740127271">
          <w:marLeft w:val="480"/>
          <w:marRight w:val="0"/>
          <w:marTop w:val="0"/>
          <w:marBottom w:val="0"/>
          <w:divBdr>
            <w:top w:val="none" w:sz="0" w:space="0" w:color="auto"/>
            <w:left w:val="none" w:sz="0" w:space="0" w:color="auto"/>
            <w:bottom w:val="none" w:sz="0" w:space="0" w:color="auto"/>
            <w:right w:val="none" w:sz="0" w:space="0" w:color="auto"/>
          </w:divBdr>
        </w:div>
        <w:div w:id="788550847">
          <w:marLeft w:val="480"/>
          <w:marRight w:val="0"/>
          <w:marTop w:val="0"/>
          <w:marBottom w:val="0"/>
          <w:divBdr>
            <w:top w:val="none" w:sz="0" w:space="0" w:color="auto"/>
            <w:left w:val="none" w:sz="0" w:space="0" w:color="auto"/>
            <w:bottom w:val="none" w:sz="0" w:space="0" w:color="auto"/>
            <w:right w:val="none" w:sz="0" w:space="0" w:color="auto"/>
          </w:divBdr>
        </w:div>
        <w:div w:id="1259489634">
          <w:marLeft w:val="480"/>
          <w:marRight w:val="0"/>
          <w:marTop w:val="0"/>
          <w:marBottom w:val="0"/>
          <w:divBdr>
            <w:top w:val="none" w:sz="0" w:space="0" w:color="auto"/>
            <w:left w:val="none" w:sz="0" w:space="0" w:color="auto"/>
            <w:bottom w:val="none" w:sz="0" w:space="0" w:color="auto"/>
            <w:right w:val="none" w:sz="0" w:space="0" w:color="auto"/>
          </w:divBdr>
        </w:div>
        <w:div w:id="1261569091">
          <w:marLeft w:val="480"/>
          <w:marRight w:val="0"/>
          <w:marTop w:val="0"/>
          <w:marBottom w:val="0"/>
          <w:divBdr>
            <w:top w:val="none" w:sz="0" w:space="0" w:color="auto"/>
            <w:left w:val="none" w:sz="0" w:space="0" w:color="auto"/>
            <w:bottom w:val="none" w:sz="0" w:space="0" w:color="auto"/>
            <w:right w:val="none" w:sz="0" w:space="0" w:color="auto"/>
          </w:divBdr>
        </w:div>
        <w:div w:id="179396157">
          <w:marLeft w:val="480"/>
          <w:marRight w:val="0"/>
          <w:marTop w:val="0"/>
          <w:marBottom w:val="0"/>
          <w:divBdr>
            <w:top w:val="none" w:sz="0" w:space="0" w:color="auto"/>
            <w:left w:val="none" w:sz="0" w:space="0" w:color="auto"/>
            <w:bottom w:val="none" w:sz="0" w:space="0" w:color="auto"/>
            <w:right w:val="none" w:sz="0" w:space="0" w:color="auto"/>
          </w:divBdr>
        </w:div>
        <w:div w:id="90939">
          <w:marLeft w:val="480"/>
          <w:marRight w:val="0"/>
          <w:marTop w:val="0"/>
          <w:marBottom w:val="0"/>
          <w:divBdr>
            <w:top w:val="none" w:sz="0" w:space="0" w:color="auto"/>
            <w:left w:val="none" w:sz="0" w:space="0" w:color="auto"/>
            <w:bottom w:val="none" w:sz="0" w:space="0" w:color="auto"/>
            <w:right w:val="none" w:sz="0" w:space="0" w:color="auto"/>
          </w:divBdr>
        </w:div>
        <w:div w:id="17707562">
          <w:marLeft w:val="480"/>
          <w:marRight w:val="0"/>
          <w:marTop w:val="0"/>
          <w:marBottom w:val="0"/>
          <w:divBdr>
            <w:top w:val="none" w:sz="0" w:space="0" w:color="auto"/>
            <w:left w:val="none" w:sz="0" w:space="0" w:color="auto"/>
            <w:bottom w:val="none" w:sz="0" w:space="0" w:color="auto"/>
            <w:right w:val="none" w:sz="0" w:space="0" w:color="auto"/>
          </w:divBdr>
        </w:div>
        <w:div w:id="2035183529">
          <w:marLeft w:val="480"/>
          <w:marRight w:val="0"/>
          <w:marTop w:val="0"/>
          <w:marBottom w:val="0"/>
          <w:divBdr>
            <w:top w:val="none" w:sz="0" w:space="0" w:color="auto"/>
            <w:left w:val="none" w:sz="0" w:space="0" w:color="auto"/>
            <w:bottom w:val="none" w:sz="0" w:space="0" w:color="auto"/>
            <w:right w:val="none" w:sz="0" w:space="0" w:color="auto"/>
          </w:divBdr>
        </w:div>
        <w:div w:id="1044789568">
          <w:marLeft w:val="480"/>
          <w:marRight w:val="0"/>
          <w:marTop w:val="0"/>
          <w:marBottom w:val="0"/>
          <w:divBdr>
            <w:top w:val="none" w:sz="0" w:space="0" w:color="auto"/>
            <w:left w:val="none" w:sz="0" w:space="0" w:color="auto"/>
            <w:bottom w:val="none" w:sz="0" w:space="0" w:color="auto"/>
            <w:right w:val="none" w:sz="0" w:space="0" w:color="auto"/>
          </w:divBdr>
        </w:div>
        <w:div w:id="1840467261">
          <w:marLeft w:val="480"/>
          <w:marRight w:val="0"/>
          <w:marTop w:val="0"/>
          <w:marBottom w:val="0"/>
          <w:divBdr>
            <w:top w:val="none" w:sz="0" w:space="0" w:color="auto"/>
            <w:left w:val="none" w:sz="0" w:space="0" w:color="auto"/>
            <w:bottom w:val="none" w:sz="0" w:space="0" w:color="auto"/>
            <w:right w:val="none" w:sz="0" w:space="0" w:color="auto"/>
          </w:divBdr>
        </w:div>
        <w:div w:id="718405648">
          <w:marLeft w:val="480"/>
          <w:marRight w:val="0"/>
          <w:marTop w:val="0"/>
          <w:marBottom w:val="0"/>
          <w:divBdr>
            <w:top w:val="none" w:sz="0" w:space="0" w:color="auto"/>
            <w:left w:val="none" w:sz="0" w:space="0" w:color="auto"/>
            <w:bottom w:val="none" w:sz="0" w:space="0" w:color="auto"/>
            <w:right w:val="none" w:sz="0" w:space="0" w:color="auto"/>
          </w:divBdr>
        </w:div>
        <w:div w:id="1777554153">
          <w:marLeft w:val="480"/>
          <w:marRight w:val="0"/>
          <w:marTop w:val="0"/>
          <w:marBottom w:val="0"/>
          <w:divBdr>
            <w:top w:val="none" w:sz="0" w:space="0" w:color="auto"/>
            <w:left w:val="none" w:sz="0" w:space="0" w:color="auto"/>
            <w:bottom w:val="none" w:sz="0" w:space="0" w:color="auto"/>
            <w:right w:val="none" w:sz="0" w:space="0" w:color="auto"/>
          </w:divBdr>
        </w:div>
        <w:div w:id="1482191967">
          <w:marLeft w:val="480"/>
          <w:marRight w:val="0"/>
          <w:marTop w:val="0"/>
          <w:marBottom w:val="0"/>
          <w:divBdr>
            <w:top w:val="none" w:sz="0" w:space="0" w:color="auto"/>
            <w:left w:val="none" w:sz="0" w:space="0" w:color="auto"/>
            <w:bottom w:val="none" w:sz="0" w:space="0" w:color="auto"/>
            <w:right w:val="none" w:sz="0" w:space="0" w:color="auto"/>
          </w:divBdr>
        </w:div>
        <w:div w:id="433207232">
          <w:marLeft w:val="480"/>
          <w:marRight w:val="0"/>
          <w:marTop w:val="0"/>
          <w:marBottom w:val="0"/>
          <w:divBdr>
            <w:top w:val="none" w:sz="0" w:space="0" w:color="auto"/>
            <w:left w:val="none" w:sz="0" w:space="0" w:color="auto"/>
            <w:bottom w:val="none" w:sz="0" w:space="0" w:color="auto"/>
            <w:right w:val="none" w:sz="0" w:space="0" w:color="auto"/>
          </w:divBdr>
        </w:div>
        <w:div w:id="1450121772">
          <w:marLeft w:val="480"/>
          <w:marRight w:val="0"/>
          <w:marTop w:val="0"/>
          <w:marBottom w:val="0"/>
          <w:divBdr>
            <w:top w:val="none" w:sz="0" w:space="0" w:color="auto"/>
            <w:left w:val="none" w:sz="0" w:space="0" w:color="auto"/>
            <w:bottom w:val="none" w:sz="0" w:space="0" w:color="auto"/>
            <w:right w:val="none" w:sz="0" w:space="0" w:color="auto"/>
          </w:divBdr>
        </w:div>
        <w:div w:id="215822416">
          <w:marLeft w:val="480"/>
          <w:marRight w:val="0"/>
          <w:marTop w:val="0"/>
          <w:marBottom w:val="0"/>
          <w:divBdr>
            <w:top w:val="none" w:sz="0" w:space="0" w:color="auto"/>
            <w:left w:val="none" w:sz="0" w:space="0" w:color="auto"/>
            <w:bottom w:val="none" w:sz="0" w:space="0" w:color="auto"/>
            <w:right w:val="none" w:sz="0" w:space="0" w:color="auto"/>
          </w:divBdr>
        </w:div>
        <w:div w:id="286131967">
          <w:marLeft w:val="480"/>
          <w:marRight w:val="0"/>
          <w:marTop w:val="0"/>
          <w:marBottom w:val="0"/>
          <w:divBdr>
            <w:top w:val="none" w:sz="0" w:space="0" w:color="auto"/>
            <w:left w:val="none" w:sz="0" w:space="0" w:color="auto"/>
            <w:bottom w:val="none" w:sz="0" w:space="0" w:color="auto"/>
            <w:right w:val="none" w:sz="0" w:space="0" w:color="auto"/>
          </w:divBdr>
        </w:div>
        <w:div w:id="1647540713">
          <w:marLeft w:val="480"/>
          <w:marRight w:val="0"/>
          <w:marTop w:val="0"/>
          <w:marBottom w:val="0"/>
          <w:divBdr>
            <w:top w:val="none" w:sz="0" w:space="0" w:color="auto"/>
            <w:left w:val="none" w:sz="0" w:space="0" w:color="auto"/>
            <w:bottom w:val="none" w:sz="0" w:space="0" w:color="auto"/>
            <w:right w:val="none" w:sz="0" w:space="0" w:color="auto"/>
          </w:divBdr>
        </w:div>
        <w:div w:id="278995233">
          <w:marLeft w:val="480"/>
          <w:marRight w:val="0"/>
          <w:marTop w:val="0"/>
          <w:marBottom w:val="0"/>
          <w:divBdr>
            <w:top w:val="none" w:sz="0" w:space="0" w:color="auto"/>
            <w:left w:val="none" w:sz="0" w:space="0" w:color="auto"/>
            <w:bottom w:val="none" w:sz="0" w:space="0" w:color="auto"/>
            <w:right w:val="none" w:sz="0" w:space="0" w:color="auto"/>
          </w:divBdr>
        </w:div>
      </w:divsChild>
    </w:div>
    <w:div w:id="43607435">
      <w:bodyDiv w:val="1"/>
      <w:marLeft w:val="0"/>
      <w:marRight w:val="0"/>
      <w:marTop w:val="0"/>
      <w:marBottom w:val="0"/>
      <w:divBdr>
        <w:top w:val="none" w:sz="0" w:space="0" w:color="auto"/>
        <w:left w:val="none" w:sz="0" w:space="0" w:color="auto"/>
        <w:bottom w:val="none" w:sz="0" w:space="0" w:color="auto"/>
        <w:right w:val="none" w:sz="0" w:space="0" w:color="auto"/>
      </w:divBdr>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0345231">
      <w:bodyDiv w:val="1"/>
      <w:marLeft w:val="0"/>
      <w:marRight w:val="0"/>
      <w:marTop w:val="0"/>
      <w:marBottom w:val="0"/>
      <w:divBdr>
        <w:top w:val="none" w:sz="0" w:space="0" w:color="auto"/>
        <w:left w:val="none" w:sz="0" w:space="0" w:color="auto"/>
        <w:bottom w:val="none" w:sz="0" w:space="0" w:color="auto"/>
        <w:right w:val="none" w:sz="0" w:space="0" w:color="auto"/>
      </w:divBdr>
    </w:div>
    <w:div w:id="51081622">
      <w:bodyDiv w:val="1"/>
      <w:marLeft w:val="0"/>
      <w:marRight w:val="0"/>
      <w:marTop w:val="0"/>
      <w:marBottom w:val="0"/>
      <w:divBdr>
        <w:top w:val="none" w:sz="0" w:space="0" w:color="auto"/>
        <w:left w:val="none" w:sz="0" w:space="0" w:color="auto"/>
        <w:bottom w:val="none" w:sz="0" w:space="0" w:color="auto"/>
        <w:right w:val="none" w:sz="0" w:space="0" w:color="auto"/>
      </w:divBdr>
    </w:div>
    <w:div w:id="54663458">
      <w:bodyDiv w:val="1"/>
      <w:marLeft w:val="0"/>
      <w:marRight w:val="0"/>
      <w:marTop w:val="0"/>
      <w:marBottom w:val="0"/>
      <w:divBdr>
        <w:top w:val="none" w:sz="0" w:space="0" w:color="auto"/>
        <w:left w:val="none" w:sz="0" w:space="0" w:color="auto"/>
        <w:bottom w:val="none" w:sz="0" w:space="0" w:color="auto"/>
        <w:right w:val="none" w:sz="0" w:space="0" w:color="auto"/>
      </w:divBdr>
    </w:div>
    <w:div w:id="55864584">
      <w:bodyDiv w:val="1"/>
      <w:marLeft w:val="0"/>
      <w:marRight w:val="0"/>
      <w:marTop w:val="0"/>
      <w:marBottom w:val="0"/>
      <w:divBdr>
        <w:top w:val="none" w:sz="0" w:space="0" w:color="auto"/>
        <w:left w:val="none" w:sz="0" w:space="0" w:color="auto"/>
        <w:bottom w:val="none" w:sz="0" w:space="0" w:color="auto"/>
        <w:right w:val="none" w:sz="0" w:space="0" w:color="auto"/>
      </w:divBdr>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58679450">
      <w:bodyDiv w:val="1"/>
      <w:marLeft w:val="0"/>
      <w:marRight w:val="0"/>
      <w:marTop w:val="0"/>
      <w:marBottom w:val="0"/>
      <w:divBdr>
        <w:top w:val="none" w:sz="0" w:space="0" w:color="auto"/>
        <w:left w:val="none" w:sz="0" w:space="0" w:color="auto"/>
        <w:bottom w:val="none" w:sz="0" w:space="0" w:color="auto"/>
        <w:right w:val="none" w:sz="0" w:space="0" w:color="auto"/>
      </w:divBdr>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66996720">
      <w:bodyDiv w:val="1"/>
      <w:marLeft w:val="0"/>
      <w:marRight w:val="0"/>
      <w:marTop w:val="0"/>
      <w:marBottom w:val="0"/>
      <w:divBdr>
        <w:top w:val="none" w:sz="0" w:space="0" w:color="auto"/>
        <w:left w:val="none" w:sz="0" w:space="0" w:color="auto"/>
        <w:bottom w:val="none" w:sz="0" w:space="0" w:color="auto"/>
        <w:right w:val="none" w:sz="0" w:space="0" w:color="auto"/>
      </w:divBdr>
    </w:div>
    <w:div w:id="70465163">
      <w:bodyDiv w:val="1"/>
      <w:marLeft w:val="0"/>
      <w:marRight w:val="0"/>
      <w:marTop w:val="0"/>
      <w:marBottom w:val="0"/>
      <w:divBdr>
        <w:top w:val="none" w:sz="0" w:space="0" w:color="auto"/>
        <w:left w:val="none" w:sz="0" w:space="0" w:color="auto"/>
        <w:bottom w:val="none" w:sz="0" w:space="0" w:color="auto"/>
        <w:right w:val="none" w:sz="0" w:space="0" w:color="auto"/>
      </w:divBdr>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2315033">
      <w:bodyDiv w:val="1"/>
      <w:marLeft w:val="0"/>
      <w:marRight w:val="0"/>
      <w:marTop w:val="0"/>
      <w:marBottom w:val="0"/>
      <w:divBdr>
        <w:top w:val="none" w:sz="0" w:space="0" w:color="auto"/>
        <w:left w:val="none" w:sz="0" w:space="0" w:color="auto"/>
        <w:bottom w:val="none" w:sz="0" w:space="0" w:color="auto"/>
        <w:right w:val="none" w:sz="0" w:space="0" w:color="auto"/>
      </w:divBdr>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79452435">
      <w:bodyDiv w:val="1"/>
      <w:marLeft w:val="0"/>
      <w:marRight w:val="0"/>
      <w:marTop w:val="0"/>
      <w:marBottom w:val="0"/>
      <w:divBdr>
        <w:top w:val="none" w:sz="0" w:space="0" w:color="auto"/>
        <w:left w:val="none" w:sz="0" w:space="0" w:color="auto"/>
        <w:bottom w:val="none" w:sz="0" w:space="0" w:color="auto"/>
        <w:right w:val="none" w:sz="0" w:space="0" w:color="auto"/>
      </w:divBdr>
    </w:div>
    <w:div w:id="81799924">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82721718">
      <w:bodyDiv w:val="1"/>
      <w:marLeft w:val="0"/>
      <w:marRight w:val="0"/>
      <w:marTop w:val="0"/>
      <w:marBottom w:val="0"/>
      <w:divBdr>
        <w:top w:val="none" w:sz="0" w:space="0" w:color="auto"/>
        <w:left w:val="none" w:sz="0" w:space="0" w:color="auto"/>
        <w:bottom w:val="none" w:sz="0" w:space="0" w:color="auto"/>
        <w:right w:val="none" w:sz="0" w:space="0" w:color="auto"/>
      </w:divBdr>
    </w:div>
    <w:div w:id="87622249">
      <w:bodyDiv w:val="1"/>
      <w:marLeft w:val="0"/>
      <w:marRight w:val="0"/>
      <w:marTop w:val="0"/>
      <w:marBottom w:val="0"/>
      <w:divBdr>
        <w:top w:val="none" w:sz="0" w:space="0" w:color="auto"/>
        <w:left w:val="none" w:sz="0" w:space="0" w:color="auto"/>
        <w:bottom w:val="none" w:sz="0" w:space="0" w:color="auto"/>
        <w:right w:val="none" w:sz="0" w:space="0" w:color="auto"/>
      </w:divBdr>
    </w:div>
    <w:div w:id="8850154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41">
          <w:marLeft w:val="480"/>
          <w:marRight w:val="0"/>
          <w:marTop w:val="0"/>
          <w:marBottom w:val="0"/>
          <w:divBdr>
            <w:top w:val="none" w:sz="0" w:space="0" w:color="auto"/>
            <w:left w:val="none" w:sz="0" w:space="0" w:color="auto"/>
            <w:bottom w:val="none" w:sz="0" w:space="0" w:color="auto"/>
            <w:right w:val="none" w:sz="0" w:space="0" w:color="auto"/>
          </w:divBdr>
        </w:div>
        <w:div w:id="1096483164">
          <w:marLeft w:val="480"/>
          <w:marRight w:val="0"/>
          <w:marTop w:val="0"/>
          <w:marBottom w:val="0"/>
          <w:divBdr>
            <w:top w:val="none" w:sz="0" w:space="0" w:color="auto"/>
            <w:left w:val="none" w:sz="0" w:space="0" w:color="auto"/>
            <w:bottom w:val="none" w:sz="0" w:space="0" w:color="auto"/>
            <w:right w:val="none" w:sz="0" w:space="0" w:color="auto"/>
          </w:divBdr>
        </w:div>
        <w:div w:id="661005755">
          <w:marLeft w:val="480"/>
          <w:marRight w:val="0"/>
          <w:marTop w:val="0"/>
          <w:marBottom w:val="0"/>
          <w:divBdr>
            <w:top w:val="none" w:sz="0" w:space="0" w:color="auto"/>
            <w:left w:val="none" w:sz="0" w:space="0" w:color="auto"/>
            <w:bottom w:val="none" w:sz="0" w:space="0" w:color="auto"/>
            <w:right w:val="none" w:sz="0" w:space="0" w:color="auto"/>
          </w:divBdr>
        </w:div>
        <w:div w:id="294482284">
          <w:marLeft w:val="480"/>
          <w:marRight w:val="0"/>
          <w:marTop w:val="0"/>
          <w:marBottom w:val="0"/>
          <w:divBdr>
            <w:top w:val="none" w:sz="0" w:space="0" w:color="auto"/>
            <w:left w:val="none" w:sz="0" w:space="0" w:color="auto"/>
            <w:bottom w:val="none" w:sz="0" w:space="0" w:color="auto"/>
            <w:right w:val="none" w:sz="0" w:space="0" w:color="auto"/>
          </w:divBdr>
        </w:div>
        <w:div w:id="1637638248">
          <w:marLeft w:val="480"/>
          <w:marRight w:val="0"/>
          <w:marTop w:val="0"/>
          <w:marBottom w:val="0"/>
          <w:divBdr>
            <w:top w:val="none" w:sz="0" w:space="0" w:color="auto"/>
            <w:left w:val="none" w:sz="0" w:space="0" w:color="auto"/>
            <w:bottom w:val="none" w:sz="0" w:space="0" w:color="auto"/>
            <w:right w:val="none" w:sz="0" w:space="0" w:color="auto"/>
          </w:divBdr>
        </w:div>
        <w:div w:id="738943869">
          <w:marLeft w:val="480"/>
          <w:marRight w:val="0"/>
          <w:marTop w:val="0"/>
          <w:marBottom w:val="0"/>
          <w:divBdr>
            <w:top w:val="none" w:sz="0" w:space="0" w:color="auto"/>
            <w:left w:val="none" w:sz="0" w:space="0" w:color="auto"/>
            <w:bottom w:val="none" w:sz="0" w:space="0" w:color="auto"/>
            <w:right w:val="none" w:sz="0" w:space="0" w:color="auto"/>
          </w:divBdr>
        </w:div>
        <w:div w:id="1444306137">
          <w:marLeft w:val="480"/>
          <w:marRight w:val="0"/>
          <w:marTop w:val="0"/>
          <w:marBottom w:val="0"/>
          <w:divBdr>
            <w:top w:val="none" w:sz="0" w:space="0" w:color="auto"/>
            <w:left w:val="none" w:sz="0" w:space="0" w:color="auto"/>
            <w:bottom w:val="none" w:sz="0" w:space="0" w:color="auto"/>
            <w:right w:val="none" w:sz="0" w:space="0" w:color="auto"/>
          </w:divBdr>
        </w:div>
        <w:div w:id="507910646">
          <w:marLeft w:val="480"/>
          <w:marRight w:val="0"/>
          <w:marTop w:val="0"/>
          <w:marBottom w:val="0"/>
          <w:divBdr>
            <w:top w:val="none" w:sz="0" w:space="0" w:color="auto"/>
            <w:left w:val="none" w:sz="0" w:space="0" w:color="auto"/>
            <w:bottom w:val="none" w:sz="0" w:space="0" w:color="auto"/>
            <w:right w:val="none" w:sz="0" w:space="0" w:color="auto"/>
          </w:divBdr>
        </w:div>
        <w:div w:id="2060782372">
          <w:marLeft w:val="480"/>
          <w:marRight w:val="0"/>
          <w:marTop w:val="0"/>
          <w:marBottom w:val="0"/>
          <w:divBdr>
            <w:top w:val="none" w:sz="0" w:space="0" w:color="auto"/>
            <w:left w:val="none" w:sz="0" w:space="0" w:color="auto"/>
            <w:bottom w:val="none" w:sz="0" w:space="0" w:color="auto"/>
            <w:right w:val="none" w:sz="0" w:space="0" w:color="auto"/>
          </w:divBdr>
        </w:div>
        <w:div w:id="1805929400">
          <w:marLeft w:val="480"/>
          <w:marRight w:val="0"/>
          <w:marTop w:val="0"/>
          <w:marBottom w:val="0"/>
          <w:divBdr>
            <w:top w:val="none" w:sz="0" w:space="0" w:color="auto"/>
            <w:left w:val="none" w:sz="0" w:space="0" w:color="auto"/>
            <w:bottom w:val="none" w:sz="0" w:space="0" w:color="auto"/>
            <w:right w:val="none" w:sz="0" w:space="0" w:color="auto"/>
          </w:divBdr>
        </w:div>
        <w:div w:id="2026399118">
          <w:marLeft w:val="480"/>
          <w:marRight w:val="0"/>
          <w:marTop w:val="0"/>
          <w:marBottom w:val="0"/>
          <w:divBdr>
            <w:top w:val="none" w:sz="0" w:space="0" w:color="auto"/>
            <w:left w:val="none" w:sz="0" w:space="0" w:color="auto"/>
            <w:bottom w:val="none" w:sz="0" w:space="0" w:color="auto"/>
            <w:right w:val="none" w:sz="0" w:space="0" w:color="auto"/>
          </w:divBdr>
        </w:div>
        <w:div w:id="204947670">
          <w:marLeft w:val="480"/>
          <w:marRight w:val="0"/>
          <w:marTop w:val="0"/>
          <w:marBottom w:val="0"/>
          <w:divBdr>
            <w:top w:val="none" w:sz="0" w:space="0" w:color="auto"/>
            <w:left w:val="none" w:sz="0" w:space="0" w:color="auto"/>
            <w:bottom w:val="none" w:sz="0" w:space="0" w:color="auto"/>
            <w:right w:val="none" w:sz="0" w:space="0" w:color="auto"/>
          </w:divBdr>
        </w:div>
        <w:div w:id="1807703941">
          <w:marLeft w:val="480"/>
          <w:marRight w:val="0"/>
          <w:marTop w:val="0"/>
          <w:marBottom w:val="0"/>
          <w:divBdr>
            <w:top w:val="none" w:sz="0" w:space="0" w:color="auto"/>
            <w:left w:val="none" w:sz="0" w:space="0" w:color="auto"/>
            <w:bottom w:val="none" w:sz="0" w:space="0" w:color="auto"/>
            <w:right w:val="none" w:sz="0" w:space="0" w:color="auto"/>
          </w:divBdr>
        </w:div>
        <w:div w:id="385420578">
          <w:marLeft w:val="480"/>
          <w:marRight w:val="0"/>
          <w:marTop w:val="0"/>
          <w:marBottom w:val="0"/>
          <w:divBdr>
            <w:top w:val="none" w:sz="0" w:space="0" w:color="auto"/>
            <w:left w:val="none" w:sz="0" w:space="0" w:color="auto"/>
            <w:bottom w:val="none" w:sz="0" w:space="0" w:color="auto"/>
            <w:right w:val="none" w:sz="0" w:space="0" w:color="auto"/>
          </w:divBdr>
        </w:div>
        <w:div w:id="1775397200">
          <w:marLeft w:val="480"/>
          <w:marRight w:val="0"/>
          <w:marTop w:val="0"/>
          <w:marBottom w:val="0"/>
          <w:divBdr>
            <w:top w:val="none" w:sz="0" w:space="0" w:color="auto"/>
            <w:left w:val="none" w:sz="0" w:space="0" w:color="auto"/>
            <w:bottom w:val="none" w:sz="0" w:space="0" w:color="auto"/>
            <w:right w:val="none" w:sz="0" w:space="0" w:color="auto"/>
          </w:divBdr>
        </w:div>
        <w:div w:id="1052581464">
          <w:marLeft w:val="480"/>
          <w:marRight w:val="0"/>
          <w:marTop w:val="0"/>
          <w:marBottom w:val="0"/>
          <w:divBdr>
            <w:top w:val="none" w:sz="0" w:space="0" w:color="auto"/>
            <w:left w:val="none" w:sz="0" w:space="0" w:color="auto"/>
            <w:bottom w:val="none" w:sz="0" w:space="0" w:color="auto"/>
            <w:right w:val="none" w:sz="0" w:space="0" w:color="auto"/>
          </w:divBdr>
        </w:div>
        <w:div w:id="938681180">
          <w:marLeft w:val="480"/>
          <w:marRight w:val="0"/>
          <w:marTop w:val="0"/>
          <w:marBottom w:val="0"/>
          <w:divBdr>
            <w:top w:val="none" w:sz="0" w:space="0" w:color="auto"/>
            <w:left w:val="none" w:sz="0" w:space="0" w:color="auto"/>
            <w:bottom w:val="none" w:sz="0" w:space="0" w:color="auto"/>
            <w:right w:val="none" w:sz="0" w:space="0" w:color="auto"/>
          </w:divBdr>
        </w:div>
        <w:div w:id="56174818">
          <w:marLeft w:val="480"/>
          <w:marRight w:val="0"/>
          <w:marTop w:val="0"/>
          <w:marBottom w:val="0"/>
          <w:divBdr>
            <w:top w:val="none" w:sz="0" w:space="0" w:color="auto"/>
            <w:left w:val="none" w:sz="0" w:space="0" w:color="auto"/>
            <w:bottom w:val="none" w:sz="0" w:space="0" w:color="auto"/>
            <w:right w:val="none" w:sz="0" w:space="0" w:color="auto"/>
          </w:divBdr>
        </w:div>
        <w:div w:id="2100977817">
          <w:marLeft w:val="480"/>
          <w:marRight w:val="0"/>
          <w:marTop w:val="0"/>
          <w:marBottom w:val="0"/>
          <w:divBdr>
            <w:top w:val="none" w:sz="0" w:space="0" w:color="auto"/>
            <w:left w:val="none" w:sz="0" w:space="0" w:color="auto"/>
            <w:bottom w:val="none" w:sz="0" w:space="0" w:color="auto"/>
            <w:right w:val="none" w:sz="0" w:space="0" w:color="auto"/>
          </w:divBdr>
        </w:div>
        <w:div w:id="1776055687">
          <w:marLeft w:val="480"/>
          <w:marRight w:val="0"/>
          <w:marTop w:val="0"/>
          <w:marBottom w:val="0"/>
          <w:divBdr>
            <w:top w:val="none" w:sz="0" w:space="0" w:color="auto"/>
            <w:left w:val="none" w:sz="0" w:space="0" w:color="auto"/>
            <w:bottom w:val="none" w:sz="0" w:space="0" w:color="auto"/>
            <w:right w:val="none" w:sz="0" w:space="0" w:color="auto"/>
          </w:divBdr>
        </w:div>
        <w:div w:id="1706321384">
          <w:marLeft w:val="480"/>
          <w:marRight w:val="0"/>
          <w:marTop w:val="0"/>
          <w:marBottom w:val="0"/>
          <w:divBdr>
            <w:top w:val="none" w:sz="0" w:space="0" w:color="auto"/>
            <w:left w:val="none" w:sz="0" w:space="0" w:color="auto"/>
            <w:bottom w:val="none" w:sz="0" w:space="0" w:color="auto"/>
            <w:right w:val="none" w:sz="0" w:space="0" w:color="auto"/>
          </w:divBdr>
        </w:div>
        <w:div w:id="389883370">
          <w:marLeft w:val="480"/>
          <w:marRight w:val="0"/>
          <w:marTop w:val="0"/>
          <w:marBottom w:val="0"/>
          <w:divBdr>
            <w:top w:val="none" w:sz="0" w:space="0" w:color="auto"/>
            <w:left w:val="none" w:sz="0" w:space="0" w:color="auto"/>
            <w:bottom w:val="none" w:sz="0" w:space="0" w:color="auto"/>
            <w:right w:val="none" w:sz="0" w:space="0" w:color="auto"/>
          </w:divBdr>
        </w:div>
        <w:div w:id="424224837">
          <w:marLeft w:val="480"/>
          <w:marRight w:val="0"/>
          <w:marTop w:val="0"/>
          <w:marBottom w:val="0"/>
          <w:divBdr>
            <w:top w:val="none" w:sz="0" w:space="0" w:color="auto"/>
            <w:left w:val="none" w:sz="0" w:space="0" w:color="auto"/>
            <w:bottom w:val="none" w:sz="0" w:space="0" w:color="auto"/>
            <w:right w:val="none" w:sz="0" w:space="0" w:color="auto"/>
          </w:divBdr>
        </w:div>
        <w:div w:id="1857575702">
          <w:marLeft w:val="480"/>
          <w:marRight w:val="0"/>
          <w:marTop w:val="0"/>
          <w:marBottom w:val="0"/>
          <w:divBdr>
            <w:top w:val="none" w:sz="0" w:space="0" w:color="auto"/>
            <w:left w:val="none" w:sz="0" w:space="0" w:color="auto"/>
            <w:bottom w:val="none" w:sz="0" w:space="0" w:color="auto"/>
            <w:right w:val="none" w:sz="0" w:space="0" w:color="auto"/>
          </w:divBdr>
        </w:div>
        <w:div w:id="128398761">
          <w:marLeft w:val="480"/>
          <w:marRight w:val="0"/>
          <w:marTop w:val="0"/>
          <w:marBottom w:val="0"/>
          <w:divBdr>
            <w:top w:val="none" w:sz="0" w:space="0" w:color="auto"/>
            <w:left w:val="none" w:sz="0" w:space="0" w:color="auto"/>
            <w:bottom w:val="none" w:sz="0" w:space="0" w:color="auto"/>
            <w:right w:val="none" w:sz="0" w:space="0" w:color="auto"/>
          </w:divBdr>
        </w:div>
        <w:div w:id="746850281">
          <w:marLeft w:val="480"/>
          <w:marRight w:val="0"/>
          <w:marTop w:val="0"/>
          <w:marBottom w:val="0"/>
          <w:divBdr>
            <w:top w:val="none" w:sz="0" w:space="0" w:color="auto"/>
            <w:left w:val="none" w:sz="0" w:space="0" w:color="auto"/>
            <w:bottom w:val="none" w:sz="0" w:space="0" w:color="auto"/>
            <w:right w:val="none" w:sz="0" w:space="0" w:color="auto"/>
          </w:divBdr>
        </w:div>
        <w:div w:id="2117944893">
          <w:marLeft w:val="480"/>
          <w:marRight w:val="0"/>
          <w:marTop w:val="0"/>
          <w:marBottom w:val="0"/>
          <w:divBdr>
            <w:top w:val="none" w:sz="0" w:space="0" w:color="auto"/>
            <w:left w:val="none" w:sz="0" w:space="0" w:color="auto"/>
            <w:bottom w:val="none" w:sz="0" w:space="0" w:color="auto"/>
            <w:right w:val="none" w:sz="0" w:space="0" w:color="auto"/>
          </w:divBdr>
        </w:div>
        <w:div w:id="768233277">
          <w:marLeft w:val="480"/>
          <w:marRight w:val="0"/>
          <w:marTop w:val="0"/>
          <w:marBottom w:val="0"/>
          <w:divBdr>
            <w:top w:val="none" w:sz="0" w:space="0" w:color="auto"/>
            <w:left w:val="none" w:sz="0" w:space="0" w:color="auto"/>
            <w:bottom w:val="none" w:sz="0" w:space="0" w:color="auto"/>
            <w:right w:val="none" w:sz="0" w:space="0" w:color="auto"/>
          </w:divBdr>
        </w:div>
        <w:div w:id="1713076481">
          <w:marLeft w:val="480"/>
          <w:marRight w:val="0"/>
          <w:marTop w:val="0"/>
          <w:marBottom w:val="0"/>
          <w:divBdr>
            <w:top w:val="none" w:sz="0" w:space="0" w:color="auto"/>
            <w:left w:val="none" w:sz="0" w:space="0" w:color="auto"/>
            <w:bottom w:val="none" w:sz="0" w:space="0" w:color="auto"/>
            <w:right w:val="none" w:sz="0" w:space="0" w:color="auto"/>
          </w:divBdr>
        </w:div>
        <w:div w:id="1335305046">
          <w:marLeft w:val="480"/>
          <w:marRight w:val="0"/>
          <w:marTop w:val="0"/>
          <w:marBottom w:val="0"/>
          <w:divBdr>
            <w:top w:val="none" w:sz="0" w:space="0" w:color="auto"/>
            <w:left w:val="none" w:sz="0" w:space="0" w:color="auto"/>
            <w:bottom w:val="none" w:sz="0" w:space="0" w:color="auto"/>
            <w:right w:val="none" w:sz="0" w:space="0" w:color="auto"/>
          </w:divBdr>
        </w:div>
        <w:div w:id="1032078080">
          <w:marLeft w:val="480"/>
          <w:marRight w:val="0"/>
          <w:marTop w:val="0"/>
          <w:marBottom w:val="0"/>
          <w:divBdr>
            <w:top w:val="none" w:sz="0" w:space="0" w:color="auto"/>
            <w:left w:val="none" w:sz="0" w:space="0" w:color="auto"/>
            <w:bottom w:val="none" w:sz="0" w:space="0" w:color="auto"/>
            <w:right w:val="none" w:sz="0" w:space="0" w:color="auto"/>
          </w:divBdr>
        </w:div>
        <w:div w:id="1941332405">
          <w:marLeft w:val="480"/>
          <w:marRight w:val="0"/>
          <w:marTop w:val="0"/>
          <w:marBottom w:val="0"/>
          <w:divBdr>
            <w:top w:val="none" w:sz="0" w:space="0" w:color="auto"/>
            <w:left w:val="none" w:sz="0" w:space="0" w:color="auto"/>
            <w:bottom w:val="none" w:sz="0" w:space="0" w:color="auto"/>
            <w:right w:val="none" w:sz="0" w:space="0" w:color="auto"/>
          </w:divBdr>
        </w:div>
      </w:divsChild>
    </w:div>
    <w:div w:id="88813590">
      <w:bodyDiv w:val="1"/>
      <w:marLeft w:val="0"/>
      <w:marRight w:val="0"/>
      <w:marTop w:val="0"/>
      <w:marBottom w:val="0"/>
      <w:divBdr>
        <w:top w:val="none" w:sz="0" w:space="0" w:color="auto"/>
        <w:left w:val="none" w:sz="0" w:space="0" w:color="auto"/>
        <w:bottom w:val="none" w:sz="0" w:space="0" w:color="auto"/>
        <w:right w:val="none" w:sz="0" w:space="0" w:color="auto"/>
      </w:divBdr>
    </w:div>
    <w:div w:id="89325781">
      <w:bodyDiv w:val="1"/>
      <w:marLeft w:val="0"/>
      <w:marRight w:val="0"/>
      <w:marTop w:val="0"/>
      <w:marBottom w:val="0"/>
      <w:divBdr>
        <w:top w:val="none" w:sz="0" w:space="0" w:color="auto"/>
        <w:left w:val="none" w:sz="0" w:space="0" w:color="auto"/>
        <w:bottom w:val="none" w:sz="0" w:space="0" w:color="auto"/>
        <w:right w:val="none" w:sz="0" w:space="0" w:color="auto"/>
      </w:divBdr>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99614885">
      <w:bodyDiv w:val="1"/>
      <w:marLeft w:val="0"/>
      <w:marRight w:val="0"/>
      <w:marTop w:val="0"/>
      <w:marBottom w:val="0"/>
      <w:divBdr>
        <w:top w:val="none" w:sz="0" w:space="0" w:color="auto"/>
        <w:left w:val="none" w:sz="0" w:space="0" w:color="auto"/>
        <w:bottom w:val="none" w:sz="0" w:space="0" w:color="auto"/>
        <w:right w:val="none" w:sz="0" w:space="0" w:color="auto"/>
      </w:divBdr>
    </w:div>
    <w:div w:id="102964622">
      <w:bodyDiv w:val="1"/>
      <w:marLeft w:val="0"/>
      <w:marRight w:val="0"/>
      <w:marTop w:val="0"/>
      <w:marBottom w:val="0"/>
      <w:divBdr>
        <w:top w:val="none" w:sz="0" w:space="0" w:color="auto"/>
        <w:left w:val="none" w:sz="0" w:space="0" w:color="auto"/>
        <w:bottom w:val="none" w:sz="0" w:space="0" w:color="auto"/>
        <w:right w:val="none" w:sz="0" w:space="0" w:color="auto"/>
      </w:divBdr>
      <w:divsChild>
        <w:div w:id="329066207">
          <w:marLeft w:val="480"/>
          <w:marRight w:val="0"/>
          <w:marTop w:val="0"/>
          <w:marBottom w:val="0"/>
          <w:divBdr>
            <w:top w:val="none" w:sz="0" w:space="0" w:color="auto"/>
            <w:left w:val="none" w:sz="0" w:space="0" w:color="auto"/>
            <w:bottom w:val="none" w:sz="0" w:space="0" w:color="auto"/>
            <w:right w:val="none" w:sz="0" w:space="0" w:color="auto"/>
          </w:divBdr>
        </w:div>
        <w:div w:id="1541555067">
          <w:marLeft w:val="480"/>
          <w:marRight w:val="0"/>
          <w:marTop w:val="0"/>
          <w:marBottom w:val="0"/>
          <w:divBdr>
            <w:top w:val="none" w:sz="0" w:space="0" w:color="auto"/>
            <w:left w:val="none" w:sz="0" w:space="0" w:color="auto"/>
            <w:bottom w:val="none" w:sz="0" w:space="0" w:color="auto"/>
            <w:right w:val="none" w:sz="0" w:space="0" w:color="auto"/>
          </w:divBdr>
        </w:div>
        <w:div w:id="1703944877">
          <w:marLeft w:val="480"/>
          <w:marRight w:val="0"/>
          <w:marTop w:val="0"/>
          <w:marBottom w:val="0"/>
          <w:divBdr>
            <w:top w:val="none" w:sz="0" w:space="0" w:color="auto"/>
            <w:left w:val="none" w:sz="0" w:space="0" w:color="auto"/>
            <w:bottom w:val="none" w:sz="0" w:space="0" w:color="auto"/>
            <w:right w:val="none" w:sz="0" w:space="0" w:color="auto"/>
          </w:divBdr>
        </w:div>
        <w:div w:id="1432777297">
          <w:marLeft w:val="480"/>
          <w:marRight w:val="0"/>
          <w:marTop w:val="0"/>
          <w:marBottom w:val="0"/>
          <w:divBdr>
            <w:top w:val="none" w:sz="0" w:space="0" w:color="auto"/>
            <w:left w:val="none" w:sz="0" w:space="0" w:color="auto"/>
            <w:bottom w:val="none" w:sz="0" w:space="0" w:color="auto"/>
            <w:right w:val="none" w:sz="0" w:space="0" w:color="auto"/>
          </w:divBdr>
        </w:div>
        <w:div w:id="1251037444">
          <w:marLeft w:val="480"/>
          <w:marRight w:val="0"/>
          <w:marTop w:val="0"/>
          <w:marBottom w:val="0"/>
          <w:divBdr>
            <w:top w:val="none" w:sz="0" w:space="0" w:color="auto"/>
            <w:left w:val="none" w:sz="0" w:space="0" w:color="auto"/>
            <w:bottom w:val="none" w:sz="0" w:space="0" w:color="auto"/>
            <w:right w:val="none" w:sz="0" w:space="0" w:color="auto"/>
          </w:divBdr>
        </w:div>
        <w:div w:id="941104911">
          <w:marLeft w:val="480"/>
          <w:marRight w:val="0"/>
          <w:marTop w:val="0"/>
          <w:marBottom w:val="0"/>
          <w:divBdr>
            <w:top w:val="none" w:sz="0" w:space="0" w:color="auto"/>
            <w:left w:val="none" w:sz="0" w:space="0" w:color="auto"/>
            <w:bottom w:val="none" w:sz="0" w:space="0" w:color="auto"/>
            <w:right w:val="none" w:sz="0" w:space="0" w:color="auto"/>
          </w:divBdr>
        </w:div>
        <w:div w:id="455755931">
          <w:marLeft w:val="480"/>
          <w:marRight w:val="0"/>
          <w:marTop w:val="0"/>
          <w:marBottom w:val="0"/>
          <w:divBdr>
            <w:top w:val="none" w:sz="0" w:space="0" w:color="auto"/>
            <w:left w:val="none" w:sz="0" w:space="0" w:color="auto"/>
            <w:bottom w:val="none" w:sz="0" w:space="0" w:color="auto"/>
            <w:right w:val="none" w:sz="0" w:space="0" w:color="auto"/>
          </w:divBdr>
        </w:div>
        <w:div w:id="126164360">
          <w:marLeft w:val="480"/>
          <w:marRight w:val="0"/>
          <w:marTop w:val="0"/>
          <w:marBottom w:val="0"/>
          <w:divBdr>
            <w:top w:val="none" w:sz="0" w:space="0" w:color="auto"/>
            <w:left w:val="none" w:sz="0" w:space="0" w:color="auto"/>
            <w:bottom w:val="none" w:sz="0" w:space="0" w:color="auto"/>
            <w:right w:val="none" w:sz="0" w:space="0" w:color="auto"/>
          </w:divBdr>
        </w:div>
        <w:div w:id="99109263">
          <w:marLeft w:val="480"/>
          <w:marRight w:val="0"/>
          <w:marTop w:val="0"/>
          <w:marBottom w:val="0"/>
          <w:divBdr>
            <w:top w:val="none" w:sz="0" w:space="0" w:color="auto"/>
            <w:left w:val="none" w:sz="0" w:space="0" w:color="auto"/>
            <w:bottom w:val="none" w:sz="0" w:space="0" w:color="auto"/>
            <w:right w:val="none" w:sz="0" w:space="0" w:color="auto"/>
          </w:divBdr>
        </w:div>
        <w:div w:id="147016221">
          <w:marLeft w:val="480"/>
          <w:marRight w:val="0"/>
          <w:marTop w:val="0"/>
          <w:marBottom w:val="0"/>
          <w:divBdr>
            <w:top w:val="none" w:sz="0" w:space="0" w:color="auto"/>
            <w:left w:val="none" w:sz="0" w:space="0" w:color="auto"/>
            <w:bottom w:val="none" w:sz="0" w:space="0" w:color="auto"/>
            <w:right w:val="none" w:sz="0" w:space="0" w:color="auto"/>
          </w:divBdr>
        </w:div>
        <w:div w:id="1537346908">
          <w:marLeft w:val="480"/>
          <w:marRight w:val="0"/>
          <w:marTop w:val="0"/>
          <w:marBottom w:val="0"/>
          <w:divBdr>
            <w:top w:val="none" w:sz="0" w:space="0" w:color="auto"/>
            <w:left w:val="none" w:sz="0" w:space="0" w:color="auto"/>
            <w:bottom w:val="none" w:sz="0" w:space="0" w:color="auto"/>
            <w:right w:val="none" w:sz="0" w:space="0" w:color="auto"/>
          </w:divBdr>
        </w:div>
        <w:div w:id="408769726">
          <w:marLeft w:val="480"/>
          <w:marRight w:val="0"/>
          <w:marTop w:val="0"/>
          <w:marBottom w:val="0"/>
          <w:divBdr>
            <w:top w:val="none" w:sz="0" w:space="0" w:color="auto"/>
            <w:left w:val="none" w:sz="0" w:space="0" w:color="auto"/>
            <w:bottom w:val="none" w:sz="0" w:space="0" w:color="auto"/>
            <w:right w:val="none" w:sz="0" w:space="0" w:color="auto"/>
          </w:divBdr>
        </w:div>
        <w:div w:id="747580043">
          <w:marLeft w:val="480"/>
          <w:marRight w:val="0"/>
          <w:marTop w:val="0"/>
          <w:marBottom w:val="0"/>
          <w:divBdr>
            <w:top w:val="none" w:sz="0" w:space="0" w:color="auto"/>
            <w:left w:val="none" w:sz="0" w:space="0" w:color="auto"/>
            <w:bottom w:val="none" w:sz="0" w:space="0" w:color="auto"/>
            <w:right w:val="none" w:sz="0" w:space="0" w:color="auto"/>
          </w:divBdr>
        </w:div>
        <w:div w:id="624891117">
          <w:marLeft w:val="480"/>
          <w:marRight w:val="0"/>
          <w:marTop w:val="0"/>
          <w:marBottom w:val="0"/>
          <w:divBdr>
            <w:top w:val="none" w:sz="0" w:space="0" w:color="auto"/>
            <w:left w:val="none" w:sz="0" w:space="0" w:color="auto"/>
            <w:bottom w:val="none" w:sz="0" w:space="0" w:color="auto"/>
            <w:right w:val="none" w:sz="0" w:space="0" w:color="auto"/>
          </w:divBdr>
        </w:div>
        <w:div w:id="1224412769">
          <w:marLeft w:val="480"/>
          <w:marRight w:val="0"/>
          <w:marTop w:val="0"/>
          <w:marBottom w:val="0"/>
          <w:divBdr>
            <w:top w:val="none" w:sz="0" w:space="0" w:color="auto"/>
            <w:left w:val="none" w:sz="0" w:space="0" w:color="auto"/>
            <w:bottom w:val="none" w:sz="0" w:space="0" w:color="auto"/>
            <w:right w:val="none" w:sz="0" w:space="0" w:color="auto"/>
          </w:divBdr>
        </w:div>
        <w:div w:id="562451659">
          <w:marLeft w:val="480"/>
          <w:marRight w:val="0"/>
          <w:marTop w:val="0"/>
          <w:marBottom w:val="0"/>
          <w:divBdr>
            <w:top w:val="none" w:sz="0" w:space="0" w:color="auto"/>
            <w:left w:val="none" w:sz="0" w:space="0" w:color="auto"/>
            <w:bottom w:val="none" w:sz="0" w:space="0" w:color="auto"/>
            <w:right w:val="none" w:sz="0" w:space="0" w:color="auto"/>
          </w:divBdr>
        </w:div>
        <w:div w:id="17510653">
          <w:marLeft w:val="480"/>
          <w:marRight w:val="0"/>
          <w:marTop w:val="0"/>
          <w:marBottom w:val="0"/>
          <w:divBdr>
            <w:top w:val="none" w:sz="0" w:space="0" w:color="auto"/>
            <w:left w:val="none" w:sz="0" w:space="0" w:color="auto"/>
            <w:bottom w:val="none" w:sz="0" w:space="0" w:color="auto"/>
            <w:right w:val="none" w:sz="0" w:space="0" w:color="auto"/>
          </w:divBdr>
        </w:div>
        <w:div w:id="1605725316">
          <w:marLeft w:val="480"/>
          <w:marRight w:val="0"/>
          <w:marTop w:val="0"/>
          <w:marBottom w:val="0"/>
          <w:divBdr>
            <w:top w:val="none" w:sz="0" w:space="0" w:color="auto"/>
            <w:left w:val="none" w:sz="0" w:space="0" w:color="auto"/>
            <w:bottom w:val="none" w:sz="0" w:space="0" w:color="auto"/>
            <w:right w:val="none" w:sz="0" w:space="0" w:color="auto"/>
          </w:divBdr>
        </w:div>
        <w:div w:id="727188392">
          <w:marLeft w:val="480"/>
          <w:marRight w:val="0"/>
          <w:marTop w:val="0"/>
          <w:marBottom w:val="0"/>
          <w:divBdr>
            <w:top w:val="none" w:sz="0" w:space="0" w:color="auto"/>
            <w:left w:val="none" w:sz="0" w:space="0" w:color="auto"/>
            <w:bottom w:val="none" w:sz="0" w:space="0" w:color="auto"/>
            <w:right w:val="none" w:sz="0" w:space="0" w:color="auto"/>
          </w:divBdr>
        </w:div>
        <w:div w:id="1540626283">
          <w:marLeft w:val="480"/>
          <w:marRight w:val="0"/>
          <w:marTop w:val="0"/>
          <w:marBottom w:val="0"/>
          <w:divBdr>
            <w:top w:val="none" w:sz="0" w:space="0" w:color="auto"/>
            <w:left w:val="none" w:sz="0" w:space="0" w:color="auto"/>
            <w:bottom w:val="none" w:sz="0" w:space="0" w:color="auto"/>
            <w:right w:val="none" w:sz="0" w:space="0" w:color="auto"/>
          </w:divBdr>
        </w:div>
        <w:div w:id="95487630">
          <w:marLeft w:val="480"/>
          <w:marRight w:val="0"/>
          <w:marTop w:val="0"/>
          <w:marBottom w:val="0"/>
          <w:divBdr>
            <w:top w:val="none" w:sz="0" w:space="0" w:color="auto"/>
            <w:left w:val="none" w:sz="0" w:space="0" w:color="auto"/>
            <w:bottom w:val="none" w:sz="0" w:space="0" w:color="auto"/>
            <w:right w:val="none" w:sz="0" w:space="0" w:color="auto"/>
          </w:divBdr>
        </w:div>
        <w:div w:id="233468909">
          <w:marLeft w:val="480"/>
          <w:marRight w:val="0"/>
          <w:marTop w:val="0"/>
          <w:marBottom w:val="0"/>
          <w:divBdr>
            <w:top w:val="none" w:sz="0" w:space="0" w:color="auto"/>
            <w:left w:val="none" w:sz="0" w:space="0" w:color="auto"/>
            <w:bottom w:val="none" w:sz="0" w:space="0" w:color="auto"/>
            <w:right w:val="none" w:sz="0" w:space="0" w:color="auto"/>
          </w:divBdr>
        </w:div>
        <w:div w:id="1770157986">
          <w:marLeft w:val="480"/>
          <w:marRight w:val="0"/>
          <w:marTop w:val="0"/>
          <w:marBottom w:val="0"/>
          <w:divBdr>
            <w:top w:val="none" w:sz="0" w:space="0" w:color="auto"/>
            <w:left w:val="none" w:sz="0" w:space="0" w:color="auto"/>
            <w:bottom w:val="none" w:sz="0" w:space="0" w:color="auto"/>
            <w:right w:val="none" w:sz="0" w:space="0" w:color="auto"/>
          </w:divBdr>
        </w:div>
        <w:div w:id="752893226">
          <w:marLeft w:val="480"/>
          <w:marRight w:val="0"/>
          <w:marTop w:val="0"/>
          <w:marBottom w:val="0"/>
          <w:divBdr>
            <w:top w:val="none" w:sz="0" w:space="0" w:color="auto"/>
            <w:left w:val="none" w:sz="0" w:space="0" w:color="auto"/>
            <w:bottom w:val="none" w:sz="0" w:space="0" w:color="auto"/>
            <w:right w:val="none" w:sz="0" w:space="0" w:color="auto"/>
          </w:divBdr>
        </w:div>
        <w:div w:id="70585328">
          <w:marLeft w:val="480"/>
          <w:marRight w:val="0"/>
          <w:marTop w:val="0"/>
          <w:marBottom w:val="0"/>
          <w:divBdr>
            <w:top w:val="none" w:sz="0" w:space="0" w:color="auto"/>
            <w:left w:val="none" w:sz="0" w:space="0" w:color="auto"/>
            <w:bottom w:val="none" w:sz="0" w:space="0" w:color="auto"/>
            <w:right w:val="none" w:sz="0" w:space="0" w:color="auto"/>
          </w:divBdr>
        </w:div>
        <w:div w:id="2110468586">
          <w:marLeft w:val="480"/>
          <w:marRight w:val="0"/>
          <w:marTop w:val="0"/>
          <w:marBottom w:val="0"/>
          <w:divBdr>
            <w:top w:val="none" w:sz="0" w:space="0" w:color="auto"/>
            <w:left w:val="none" w:sz="0" w:space="0" w:color="auto"/>
            <w:bottom w:val="none" w:sz="0" w:space="0" w:color="auto"/>
            <w:right w:val="none" w:sz="0" w:space="0" w:color="auto"/>
          </w:divBdr>
        </w:div>
        <w:div w:id="1720741185">
          <w:marLeft w:val="480"/>
          <w:marRight w:val="0"/>
          <w:marTop w:val="0"/>
          <w:marBottom w:val="0"/>
          <w:divBdr>
            <w:top w:val="none" w:sz="0" w:space="0" w:color="auto"/>
            <w:left w:val="none" w:sz="0" w:space="0" w:color="auto"/>
            <w:bottom w:val="none" w:sz="0" w:space="0" w:color="auto"/>
            <w:right w:val="none" w:sz="0" w:space="0" w:color="auto"/>
          </w:divBdr>
        </w:div>
        <w:div w:id="110898506">
          <w:marLeft w:val="480"/>
          <w:marRight w:val="0"/>
          <w:marTop w:val="0"/>
          <w:marBottom w:val="0"/>
          <w:divBdr>
            <w:top w:val="none" w:sz="0" w:space="0" w:color="auto"/>
            <w:left w:val="none" w:sz="0" w:space="0" w:color="auto"/>
            <w:bottom w:val="none" w:sz="0" w:space="0" w:color="auto"/>
            <w:right w:val="none" w:sz="0" w:space="0" w:color="auto"/>
          </w:divBdr>
        </w:div>
        <w:div w:id="129251664">
          <w:marLeft w:val="480"/>
          <w:marRight w:val="0"/>
          <w:marTop w:val="0"/>
          <w:marBottom w:val="0"/>
          <w:divBdr>
            <w:top w:val="none" w:sz="0" w:space="0" w:color="auto"/>
            <w:left w:val="none" w:sz="0" w:space="0" w:color="auto"/>
            <w:bottom w:val="none" w:sz="0" w:space="0" w:color="auto"/>
            <w:right w:val="none" w:sz="0" w:space="0" w:color="auto"/>
          </w:divBdr>
        </w:div>
        <w:div w:id="1436560970">
          <w:marLeft w:val="480"/>
          <w:marRight w:val="0"/>
          <w:marTop w:val="0"/>
          <w:marBottom w:val="0"/>
          <w:divBdr>
            <w:top w:val="none" w:sz="0" w:space="0" w:color="auto"/>
            <w:left w:val="none" w:sz="0" w:space="0" w:color="auto"/>
            <w:bottom w:val="none" w:sz="0" w:space="0" w:color="auto"/>
            <w:right w:val="none" w:sz="0" w:space="0" w:color="auto"/>
          </w:divBdr>
        </w:div>
        <w:div w:id="1917087319">
          <w:marLeft w:val="480"/>
          <w:marRight w:val="0"/>
          <w:marTop w:val="0"/>
          <w:marBottom w:val="0"/>
          <w:divBdr>
            <w:top w:val="none" w:sz="0" w:space="0" w:color="auto"/>
            <w:left w:val="none" w:sz="0" w:space="0" w:color="auto"/>
            <w:bottom w:val="none" w:sz="0" w:space="0" w:color="auto"/>
            <w:right w:val="none" w:sz="0" w:space="0" w:color="auto"/>
          </w:divBdr>
        </w:div>
        <w:div w:id="887643341">
          <w:marLeft w:val="480"/>
          <w:marRight w:val="0"/>
          <w:marTop w:val="0"/>
          <w:marBottom w:val="0"/>
          <w:divBdr>
            <w:top w:val="none" w:sz="0" w:space="0" w:color="auto"/>
            <w:left w:val="none" w:sz="0" w:space="0" w:color="auto"/>
            <w:bottom w:val="none" w:sz="0" w:space="0" w:color="auto"/>
            <w:right w:val="none" w:sz="0" w:space="0" w:color="auto"/>
          </w:divBdr>
        </w:div>
        <w:div w:id="1245139884">
          <w:marLeft w:val="480"/>
          <w:marRight w:val="0"/>
          <w:marTop w:val="0"/>
          <w:marBottom w:val="0"/>
          <w:divBdr>
            <w:top w:val="none" w:sz="0" w:space="0" w:color="auto"/>
            <w:left w:val="none" w:sz="0" w:space="0" w:color="auto"/>
            <w:bottom w:val="none" w:sz="0" w:space="0" w:color="auto"/>
            <w:right w:val="none" w:sz="0" w:space="0" w:color="auto"/>
          </w:divBdr>
        </w:div>
        <w:div w:id="194735398">
          <w:marLeft w:val="480"/>
          <w:marRight w:val="0"/>
          <w:marTop w:val="0"/>
          <w:marBottom w:val="0"/>
          <w:divBdr>
            <w:top w:val="none" w:sz="0" w:space="0" w:color="auto"/>
            <w:left w:val="none" w:sz="0" w:space="0" w:color="auto"/>
            <w:bottom w:val="none" w:sz="0" w:space="0" w:color="auto"/>
            <w:right w:val="none" w:sz="0" w:space="0" w:color="auto"/>
          </w:divBdr>
        </w:div>
        <w:div w:id="1863398655">
          <w:marLeft w:val="480"/>
          <w:marRight w:val="0"/>
          <w:marTop w:val="0"/>
          <w:marBottom w:val="0"/>
          <w:divBdr>
            <w:top w:val="none" w:sz="0" w:space="0" w:color="auto"/>
            <w:left w:val="none" w:sz="0" w:space="0" w:color="auto"/>
            <w:bottom w:val="none" w:sz="0" w:space="0" w:color="auto"/>
            <w:right w:val="none" w:sz="0" w:space="0" w:color="auto"/>
          </w:divBdr>
        </w:div>
        <w:div w:id="1027752408">
          <w:marLeft w:val="480"/>
          <w:marRight w:val="0"/>
          <w:marTop w:val="0"/>
          <w:marBottom w:val="0"/>
          <w:divBdr>
            <w:top w:val="none" w:sz="0" w:space="0" w:color="auto"/>
            <w:left w:val="none" w:sz="0" w:space="0" w:color="auto"/>
            <w:bottom w:val="none" w:sz="0" w:space="0" w:color="auto"/>
            <w:right w:val="none" w:sz="0" w:space="0" w:color="auto"/>
          </w:divBdr>
        </w:div>
        <w:div w:id="360056089">
          <w:marLeft w:val="480"/>
          <w:marRight w:val="0"/>
          <w:marTop w:val="0"/>
          <w:marBottom w:val="0"/>
          <w:divBdr>
            <w:top w:val="none" w:sz="0" w:space="0" w:color="auto"/>
            <w:left w:val="none" w:sz="0" w:space="0" w:color="auto"/>
            <w:bottom w:val="none" w:sz="0" w:space="0" w:color="auto"/>
            <w:right w:val="none" w:sz="0" w:space="0" w:color="auto"/>
          </w:divBdr>
        </w:div>
        <w:div w:id="356663472">
          <w:marLeft w:val="480"/>
          <w:marRight w:val="0"/>
          <w:marTop w:val="0"/>
          <w:marBottom w:val="0"/>
          <w:divBdr>
            <w:top w:val="none" w:sz="0" w:space="0" w:color="auto"/>
            <w:left w:val="none" w:sz="0" w:space="0" w:color="auto"/>
            <w:bottom w:val="none" w:sz="0" w:space="0" w:color="auto"/>
            <w:right w:val="none" w:sz="0" w:space="0" w:color="auto"/>
          </w:divBdr>
        </w:div>
        <w:div w:id="807668270">
          <w:marLeft w:val="480"/>
          <w:marRight w:val="0"/>
          <w:marTop w:val="0"/>
          <w:marBottom w:val="0"/>
          <w:divBdr>
            <w:top w:val="none" w:sz="0" w:space="0" w:color="auto"/>
            <w:left w:val="none" w:sz="0" w:space="0" w:color="auto"/>
            <w:bottom w:val="none" w:sz="0" w:space="0" w:color="auto"/>
            <w:right w:val="none" w:sz="0" w:space="0" w:color="auto"/>
          </w:divBdr>
        </w:div>
      </w:divsChild>
    </w:div>
    <w:div w:id="103043541">
      <w:bodyDiv w:val="1"/>
      <w:marLeft w:val="0"/>
      <w:marRight w:val="0"/>
      <w:marTop w:val="0"/>
      <w:marBottom w:val="0"/>
      <w:divBdr>
        <w:top w:val="none" w:sz="0" w:space="0" w:color="auto"/>
        <w:left w:val="none" w:sz="0" w:space="0" w:color="auto"/>
        <w:bottom w:val="none" w:sz="0" w:space="0" w:color="auto"/>
        <w:right w:val="none" w:sz="0" w:space="0" w:color="auto"/>
      </w:divBdr>
    </w:div>
    <w:div w:id="105779566">
      <w:bodyDiv w:val="1"/>
      <w:marLeft w:val="0"/>
      <w:marRight w:val="0"/>
      <w:marTop w:val="0"/>
      <w:marBottom w:val="0"/>
      <w:divBdr>
        <w:top w:val="none" w:sz="0" w:space="0" w:color="auto"/>
        <w:left w:val="none" w:sz="0" w:space="0" w:color="auto"/>
        <w:bottom w:val="none" w:sz="0" w:space="0" w:color="auto"/>
        <w:right w:val="none" w:sz="0" w:space="0" w:color="auto"/>
      </w:divBdr>
    </w:div>
    <w:div w:id="113912313">
      <w:bodyDiv w:val="1"/>
      <w:marLeft w:val="0"/>
      <w:marRight w:val="0"/>
      <w:marTop w:val="0"/>
      <w:marBottom w:val="0"/>
      <w:divBdr>
        <w:top w:val="none" w:sz="0" w:space="0" w:color="auto"/>
        <w:left w:val="none" w:sz="0" w:space="0" w:color="auto"/>
        <w:bottom w:val="none" w:sz="0" w:space="0" w:color="auto"/>
        <w:right w:val="none" w:sz="0" w:space="0" w:color="auto"/>
      </w:divBdr>
    </w:div>
    <w:div w:id="118885058">
      <w:bodyDiv w:val="1"/>
      <w:marLeft w:val="0"/>
      <w:marRight w:val="0"/>
      <w:marTop w:val="0"/>
      <w:marBottom w:val="0"/>
      <w:divBdr>
        <w:top w:val="none" w:sz="0" w:space="0" w:color="auto"/>
        <w:left w:val="none" w:sz="0" w:space="0" w:color="auto"/>
        <w:bottom w:val="none" w:sz="0" w:space="0" w:color="auto"/>
        <w:right w:val="none" w:sz="0" w:space="0" w:color="auto"/>
      </w:divBdr>
    </w:div>
    <w:div w:id="120921325">
      <w:bodyDiv w:val="1"/>
      <w:marLeft w:val="0"/>
      <w:marRight w:val="0"/>
      <w:marTop w:val="0"/>
      <w:marBottom w:val="0"/>
      <w:divBdr>
        <w:top w:val="none" w:sz="0" w:space="0" w:color="auto"/>
        <w:left w:val="none" w:sz="0" w:space="0" w:color="auto"/>
        <w:bottom w:val="none" w:sz="0" w:space="0" w:color="auto"/>
        <w:right w:val="none" w:sz="0" w:space="0" w:color="auto"/>
      </w:divBdr>
    </w:div>
    <w:div w:id="121964479">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25439440">
      <w:bodyDiv w:val="1"/>
      <w:marLeft w:val="0"/>
      <w:marRight w:val="0"/>
      <w:marTop w:val="0"/>
      <w:marBottom w:val="0"/>
      <w:divBdr>
        <w:top w:val="none" w:sz="0" w:space="0" w:color="auto"/>
        <w:left w:val="none" w:sz="0" w:space="0" w:color="auto"/>
        <w:bottom w:val="none" w:sz="0" w:space="0" w:color="auto"/>
        <w:right w:val="none" w:sz="0" w:space="0" w:color="auto"/>
      </w:divBdr>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7364216">
      <w:bodyDiv w:val="1"/>
      <w:marLeft w:val="0"/>
      <w:marRight w:val="0"/>
      <w:marTop w:val="0"/>
      <w:marBottom w:val="0"/>
      <w:divBdr>
        <w:top w:val="none" w:sz="0" w:space="0" w:color="auto"/>
        <w:left w:val="none" w:sz="0" w:space="0" w:color="auto"/>
        <w:bottom w:val="none" w:sz="0" w:space="0" w:color="auto"/>
        <w:right w:val="none" w:sz="0" w:space="0" w:color="auto"/>
      </w:divBdr>
    </w:div>
    <w:div w:id="129985061">
      <w:bodyDiv w:val="1"/>
      <w:marLeft w:val="0"/>
      <w:marRight w:val="0"/>
      <w:marTop w:val="0"/>
      <w:marBottom w:val="0"/>
      <w:divBdr>
        <w:top w:val="none" w:sz="0" w:space="0" w:color="auto"/>
        <w:left w:val="none" w:sz="0" w:space="0" w:color="auto"/>
        <w:bottom w:val="none" w:sz="0" w:space="0" w:color="auto"/>
        <w:right w:val="none" w:sz="0" w:space="0" w:color="auto"/>
      </w:divBdr>
    </w:div>
    <w:div w:id="131798481">
      <w:bodyDiv w:val="1"/>
      <w:marLeft w:val="0"/>
      <w:marRight w:val="0"/>
      <w:marTop w:val="0"/>
      <w:marBottom w:val="0"/>
      <w:divBdr>
        <w:top w:val="none" w:sz="0" w:space="0" w:color="auto"/>
        <w:left w:val="none" w:sz="0" w:space="0" w:color="auto"/>
        <w:bottom w:val="none" w:sz="0" w:space="0" w:color="auto"/>
        <w:right w:val="none" w:sz="0" w:space="0" w:color="auto"/>
      </w:divBdr>
    </w:div>
    <w:div w:id="137960843">
      <w:bodyDiv w:val="1"/>
      <w:marLeft w:val="0"/>
      <w:marRight w:val="0"/>
      <w:marTop w:val="0"/>
      <w:marBottom w:val="0"/>
      <w:divBdr>
        <w:top w:val="none" w:sz="0" w:space="0" w:color="auto"/>
        <w:left w:val="none" w:sz="0" w:space="0" w:color="auto"/>
        <w:bottom w:val="none" w:sz="0" w:space="0" w:color="auto"/>
        <w:right w:val="none" w:sz="0" w:space="0" w:color="auto"/>
      </w:divBdr>
    </w:div>
    <w:div w:id="144400318">
      <w:bodyDiv w:val="1"/>
      <w:marLeft w:val="0"/>
      <w:marRight w:val="0"/>
      <w:marTop w:val="0"/>
      <w:marBottom w:val="0"/>
      <w:divBdr>
        <w:top w:val="none" w:sz="0" w:space="0" w:color="auto"/>
        <w:left w:val="none" w:sz="0" w:space="0" w:color="auto"/>
        <w:bottom w:val="none" w:sz="0" w:space="0" w:color="auto"/>
        <w:right w:val="none" w:sz="0" w:space="0" w:color="auto"/>
      </w:divBdr>
    </w:div>
    <w:div w:id="144856427">
      <w:bodyDiv w:val="1"/>
      <w:marLeft w:val="0"/>
      <w:marRight w:val="0"/>
      <w:marTop w:val="0"/>
      <w:marBottom w:val="0"/>
      <w:divBdr>
        <w:top w:val="none" w:sz="0" w:space="0" w:color="auto"/>
        <w:left w:val="none" w:sz="0" w:space="0" w:color="auto"/>
        <w:bottom w:val="none" w:sz="0" w:space="0" w:color="auto"/>
        <w:right w:val="none" w:sz="0" w:space="0" w:color="auto"/>
      </w:divBdr>
      <w:divsChild>
        <w:div w:id="1460488699">
          <w:marLeft w:val="480"/>
          <w:marRight w:val="0"/>
          <w:marTop w:val="0"/>
          <w:marBottom w:val="0"/>
          <w:divBdr>
            <w:top w:val="none" w:sz="0" w:space="0" w:color="auto"/>
            <w:left w:val="none" w:sz="0" w:space="0" w:color="auto"/>
            <w:bottom w:val="none" w:sz="0" w:space="0" w:color="auto"/>
            <w:right w:val="none" w:sz="0" w:space="0" w:color="auto"/>
          </w:divBdr>
        </w:div>
        <w:div w:id="762839871">
          <w:marLeft w:val="480"/>
          <w:marRight w:val="0"/>
          <w:marTop w:val="0"/>
          <w:marBottom w:val="0"/>
          <w:divBdr>
            <w:top w:val="none" w:sz="0" w:space="0" w:color="auto"/>
            <w:left w:val="none" w:sz="0" w:space="0" w:color="auto"/>
            <w:bottom w:val="none" w:sz="0" w:space="0" w:color="auto"/>
            <w:right w:val="none" w:sz="0" w:space="0" w:color="auto"/>
          </w:divBdr>
        </w:div>
        <w:div w:id="488400818">
          <w:marLeft w:val="480"/>
          <w:marRight w:val="0"/>
          <w:marTop w:val="0"/>
          <w:marBottom w:val="0"/>
          <w:divBdr>
            <w:top w:val="none" w:sz="0" w:space="0" w:color="auto"/>
            <w:left w:val="none" w:sz="0" w:space="0" w:color="auto"/>
            <w:bottom w:val="none" w:sz="0" w:space="0" w:color="auto"/>
            <w:right w:val="none" w:sz="0" w:space="0" w:color="auto"/>
          </w:divBdr>
        </w:div>
        <w:div w:id="1341009328">
          <w:marLeft w:val="480"/>
          <w:marRight w:val="0"/>
          <w:marTop w:val="0"/>
          <w:marBottom w:val="0"/>
          <w:divBdr>
            <w:top w:val="none" w:sz="0" w:space="0" w:color="auto"/>
            <w:left w:val="none" w:sz="0" w:space="0" w:color="auto"/>
            <w:bottom w:val="none" w:sz="0" w:space="0" w:color="auto"/>
            <w:right w:val="none" w:sz="0" w:space="0" w:color="auto"/>
          </w:divBdr>
        </w:div>
        <w:div w:id="1168643047">
          <w:marLeft w:val="480"/>
          <w:marRight w:val="0"/>
          <w:marTop w:val="0"/>
          <w:marBottom w:val="0"/>
          <w:divBdr>
            <w:top w:val="none" w:sz="0" w:space="0" w:color="auto"/>
            <w:left w:val="none" w:sz="0" w:space="0" w:color="auto"/>
            <w:bottom w:val="none" w:sz="0" w:space="0" w:color="auto"/>
            <w:right w:val="none" w:sz="0" w:space="0" w:color="auto"/>
          </w:divBdr>
        </w:div>
        <w:div w:id="226379116">
          <w:marLeft w:val="480"/>
          <w:marRight w:val="0"/>
          <w:marTop w:val="0"/>
          <w:marBottom w:val="0"/>
          <w:divBdr>
            <w:top w:val="none" w:sz="0" w:space="0" w:color="auto"/>
            <w:left w:val="none" w:sz="0" w:space="0" w:color="auto"/>
            <w:bottom w:val="none" w:sz="0" w:space="0" w:color="auto"/>
            <w:right w:val="none" w:sz="0" w:space="0" w:color="auto"/>
          </w:divBdr>
        </w:div>
        <w:div w:id="1849327597">
          <w:marLeft w:val="480"/>
          <w:marRight w:val="0"/>
          <w:marTop w:val="0"/>
          <w:marBottom w:val="0"/>
          <w:divBdr>
            <w:top w:val="none" w:sz="0" w:space="0" w:color="auto"/>
            <w:left w:val="none" w:sz="0" w:space="0" w:color="auto"/>
            <w:bottom w:val="none" w:sz="0" w:space="0" w:color="auto"/>
            <w:right w:val="none" w:sz="0" w:space="0" w:color="auto"/>
          </w:divBdr>
        </w:div>
        <w:div w:id="1660571613">
          <w:marLeft w:val="480"/>
          <w:marRight w:val="0"/>
          <w:marTop w:val="0"/>
          <w:marBottom w:val="0"/>
          <w:divBdr>
            <w:top w:val="none" w:sz="0" w:space="0" w:color="auto"/>
            <w:left w:val="none" w:sz="0" w:space="0" w:color="auto"/>
            <w:bottom w:val="none" w:sz="0" w:space="0" w:color="auto"/>
            <w:right w:val="none" w:sz="0" w:space="0" w:color="auto"/>
          </w:divBdr>
        </w:div>
        <w:div w:id="1643269191">
          <w:marLeft w:val="480"/>
          <w:marRight w:val="0"/>
          <w:marTop w:val="0"/>
          <w:marBottom w:val="0"/>
          <w:divBdr>
            <w:top w:val="none" w:sz="0" w:space="0" w:color="auto"/>
            <w:left w:val="none" w:sz="0" w:space="0" w:color="auto"/>
            <w:bottom w:val="none" w:sz="0" w:space="0" w:color="auto"/>
            <w:right w:val="none" w:sz="0" w:space="0" w:color="auto"/>
          </w:divBdr>
        </w:div>
        <w:div w:id="1338580232">
          <w:marLeft w:val="480"/>
          <w:marRight w:val="0"/>
          <w:marTop w:val="0"/>
          <w:marBottom w:val="0"/>
          <w:divBdr>
            <w:top w:val="none" w:sz="0" w:space="0" w:color="auto"/>
            <w:left w:val="none" w:sz="0" w:space="0" w:color="auto"/>
            <w:bottom w:val="none" w:sz="0" w:space="0" w:color="auto"/>
            <w:right w:val="none" w:sz="0" w:space="0" w:color="auto"/>
          </w:divBdr>
        </w:div>
        <w:div w:id="1216090467">
          <w:marLeft w:val="480"/>
          <w:marRight w:val="0"/>
          <w:marTop w:val="0"/>
          <w:marBottom w:val="0"/>
          <w:divBdr>
            <w:top w:val="none" w:sz="0" w:space="0" w:color="auto"/>
            <w:left w:val="none" w:sz="0" w:space="0" w:color="auto"/>
            <w:bottom w:val="none" w:sz="0" w:space="0" w:color="auto"/>
            <w:right w:val="none" w:sz="0" w:space="0" w:color="auto"/>
          </w:divBdr>
        </w:div>
        <w:div w:id="164444204">
          <w:marLeft w:val="480"/>
          <w:marRight w:val="0"/>
          <w:marTop w:val="0"/>
          <w:marBottom w:val="0"/>
          <w:divBdr>
            <w:top w:val="none" w:sz="0" w:space="0" w:color="auto"/>
            <w:left w:val="none" w:sz="0" w:space="0" w:color="auto"/>
            <w:bottom w:val="none" w:sz="0" w:space="0" w:color="auto"/>
            <w:right w:val="none" w:sz="0" w:space="0" w:color="auto"/>
          </w:divBdr>
        </w:div>
        <w:div w:id="2068532380">
          <w:marLeft w:val="480"/>
          <w:marRight w:val="0"/>
          <w:marTop w:val="0"/>
          <w:marBottom w:val="0"/>
          <w:divBdr>
            <w:top w:val="none" w:sz="0" w:space="0" w:color="auto"/>
            <w:left w:val="none" w:sz="0" w:space="0" w:color="auto"/>
            <w:bottom w:val="none" w:sz="0" w:space="0" w:color="auto"/>
            <w:right w:val="none" w:sz="0" w:space="0" w:color="auto"/>
          </w:divBdr>
        </w:div>
        <w:div w:id="642857068">
          <w:marLeft w:val="480"/>
          <w:marRight w:val="0"/>
          <w:marTop w:val="0"/>
          <w:marBottom w:val="0"/>
          <w:divBdr>
            <w:top w:val="none" w:sz="0" w:space="0" w:color="auto"/>
            <w:left w:val="none" w:sz="0" w:space="0" w:color="auto"/>
            <w:bottom w:val="none" w:sz="0" w:space="0" w:color="auto"/>
            <w:right w:val="none" w:sz="0" w:space="0" w:color="auto"/>
          </w:divBdr>
        </w:div>
        <w:div w:id="618487199">
          <w:marLeft w:val="480"/>
          <w:marRight w:val="0"/>
          <w:marTop w:val="0"/>
          <w:marBottom w:val="0"/>
          <w:divBdr>
            <w:top w:val="none" w:sz="0" w:space="0" w:color="auto"/>
            <w:left w:val="none" w:sz="0" w:space="0" w:color="auto"/>
            <w:bottom w:val="none" w:sz="0" w:space="0" w:color="auto"/>
            <w:right w:val="none" w:sz="0" w:space="0" w:color="auto"/>
          </w:divBdr>
        </w:div>
        <w:div w:id="1080055792">
          <w:marLeft w:val="480"/>
          <w:marRight w:val="0"/>
          <w:marTop w:val="0"/>
          <w:marBottom w:val="0"/>
          <w:divBdr>
            <w:top w:val="none" w:sz="0" w:space="0" w:color="auto"/>
            <w:left w:val="none" w:sz="0" w:space="0" w:color="auto"/>
            <w:bottom w:val="none" w:sz="0" w:space="0" w:color="auto"/>
            <w:right w:val="none" w:sz="0" w:space="0" w:color="auto"/>
          </w:divBdr>
        </w:div>
        <w:div w:id="958990846">
          <w:marLeft w:val="480"/>
          <w:marRight w:val="0"/>
          <w:marTop w:val="0"/>
          <w:marBottom w:val="0"/>
          <w:divBdr>
            <w:top w:val="none" w:sz="0" w:space="0" w:color="auto"/>
            <w:left w:val="none" w:sz="0" w:space="0" w:color="auto"/>
            <w:bottom w:val="none" w:sz="0" w:space="0" w:color="auto"/>
            <w:right w:val="none" w:sz="0" w:space="0" w:color="auto"/>
          </w:divBdr>
        </w:div>
        <w:div w:id="1838231527">
          <w:marLeft w:val="480"/>
          <w:marRight w:val="0"/>
          <w:marTop w:val="0"/>
          <w:marBottom w:val="0"/>
          <w:divBdr>
            <w:top w:val="none" w:sz="0" w:space="0" w:color="auto"/>
            <w:left w:val="none" w:sz="0" w:space="0" w:color="auto"/>
            <w:bottom w:val="none" w:sz="0" w:space="0" w:color="auto"/>
            <w:right w:val="none" w:sz="0" w:space="0" w:color="auto"/>
          </w:divBdr>
        </w:div>
        <w:div w:id="1263757392">
          <w:marLeft w:val="480"/>
          <w:marRight w:val="0"/>
          <w:marTop w:val="0"/>
          <w:marBottom w:val="0"/>
          <w:divBdr>
            <w:top w:val="none" w:sz="0" w:space="0" w:color="auto"/>
            <w:left w:val="none" w:sz="0" w:space="0" w:color="auto"/>
            <w:bottom w:val="none" w:sz="0" w:space="0" w:color="auto"/>
            <w:right w:val="none" w:sz="0" w:space="0" w:color="auto"/>
          </w:divBdr>
        </w:div>
        <w:div w:id="1964731834">
          <w:marLeft w:val="480"/>
          <w:marRight w:val="0"/>
          <w:marTop w:val="0"/>
          <w:marBottom w:val="0"/>
          <w:divBdr>
            <w:top w:val="none" w:sz="0" w:space="0" w:color="auto"/>
            <w:left w:val="none" w:sz="0" w:space="0" w:color="auto"/>
            <w:bottom w:val="none" w:sz="0" w:space="0" w:color="auto"/>
            <w:right w:val="none" w:sz="0" w:space="0" w:color="auto"/>
          </w:divBdr>
        </w:div>
        <w:div w:id="471142736">
          <w:marLeft w:val="480"/>
          <w:marRight w:val="0"/>
          <w:marTop w:val="0"/>
          <w:marBottom w:val="0"/>
          <w:divBdr>
            <w:top w:val="none" w:sz="0" w:space="0" w:color="auto"/>
            <w:left w:val="none" w:sz="0" w:space="0" w:color="auto"/>
            <w:bottom w:val="none" w:sz="0" w:space="0" w:color="auto"/>
            <w:right w:val="none" w:sz="0" w:space="0" w:color="auto"/>
          </w:divBdr>
        </w:div>
        <w:div w:id="811481753">
          <w:marLeft w:val="480"/>
          <w:marRight w:val="0"/>
          <w:marTop w:val="0"/>
          <w:marBottom w:val="0"/>
          <w:divBdr>
            <w:top w:val="none" w:sz="0" w:space="0" w:color="auto"/>
            <w:left w:val="none" w:sz="0" w:space="0" w:color="auto"/>
            <w:bottom w:val="none" w:sz="0" w:space="0" w:color="auto"/>
            <w:right w:val="none" w:sz="0" w:space="0" w:color="auto"/>
          </w:divBdr>
        </w:div>
        <w:div w:id="676079198">
          <w:marLeft w:val="480"/>
          <w:marRight w:val="0"/>
          <w:marTop w:val="0"/>
          <w:marBottom w:val="0"/>
          <w:divBdr>
            <w:top w:val="none" w:sz="0" w:space="0" w:color="auto"/>
            <w:left w:val="none" w:sz="0" w:space="0" w:color="auto"/>
            <w:bottom w:val="none" w:sz="0" w:space="0" w:color="auto"/>
            <w:right w:val="none" w:sz="0" w:space="0" w:color="auto"/>
          </w:divBdr>
        </w:div>
        <w:div w:id="1831365865">
          <w:marLeft w:val="480"/>
          <w:marRight w:val="0"/>
          <w:marTop w:val="0"/>
          <w:marBottom w:val="0"/>
          <w:divBdr>
            <w:top w:val="none" w:sz="0" w:space="0" w:color="auto"/>
            <w:left w:val="none" w:sz="0" w:space="0" w:color="auto"/>
            <w:bottom w:val="none" w:sz="0" w:space="0" w:color="auto"/>
            <w:right w:val="none" w:sz="0" w:space="0" w:color="auto"/>
          </w:divBdr>
        </w:div>
        <w:div w:id="1093162557">
          <w:marLeft w:val="480"/>
          <w:marRight w:val="0"/>
          <w:marTop w:val="0"/>
          <w:marBottom w:val="0"/>
          <w:divBdr>
            <w:top w:val="none" w:sz="0" w:space="0" w:color="auto"/>
            <w:left w:val="none" w:sz="0" w:space="0" w:color="auto"/>
            <w:bottom w:val="none" w:sz="0" w:space="0" w:color="auto"/>
            <w:right w:val="none" w:sz="0" w:space="0" w:color="auto"/>
          </w:divBdr>
        </w:div>
        <w:div w:id="356201163">
          <w:marLeft w:val="480"/>
          <w:marRight w:val="0"/>
          <w:marTop w:val="0"/>
          <w:marBottom w:val="0"/>
          <w:divBdr>
            <w:top w:val="none" w:sz="0" w:space="0" w:color="auto"/>
            <w:left w:val="none" w:sz="0" w:space="0" w:color="auto"/>
            <w:bottom w:val="none" w:sz="0" w:space="0" w:color="auto"/>
            <w:right w:val="none" w:sz="0" w:space="0" w:color="auto"/>
          </w:divBdr>
        </w:div>
        <w:div w:id="454518143">
          <w:marLeft w:val="480"/>
          <w:marRight w:val="0"/>
          <w:marTop w:val="0"/>
          <w:marBottom w:val="0"/>
          <w:divBdr>
            <w:top w:val="none" w:sz="0" w:space="0" w:color="auto"/>
            <w:left w:val="none" w:sz="0" w:space="0" w:color="auto"/>
            <w:bottom w:val="none" w:sz="0" w:space="0" w:color="auto"/>
            <w:right w:val="none" w:sz="0" w:space="0" w:color="auto"/>
          </w:divBdr>
        </w:div>
        <w:div w:id="1853105325">
          <w:marLeft w:val="480"/>
          <w:marRight w:val="0"/>
          <w:marTop w:val="0"/>
          <w:marBottom w:val="0"/>
          <w:divBdr>
            <w:top w:val="none" w:sz="0" w:space="0" w:color="auto"/>
            <w:left w:val="none" w:sz="0" w:space="0" w:color="auto"/>
            <w:bottom w:val="none" w:sz="0" w:space="0" w:color="auto"/>
            <w:right w:val="none" w:sz="0" w:space="0" w:color="auto"/>
          </w:divBdr>
        </w:div>
        <w:div w:id="255091588">
          <w:marLeft w:val="480"/>
          <w:marRight w:val="0"/>
          <w:marTop w:val="0"/>
          <w:marBottom w:val="0"/>
          <w:divBdr>
            <w:top w:val="none" w:sz="0" w:space="0" w:color="auto"/>
            <w:left w:val="none" w:sz="0" w:space="0" w:color="auto"/>
            <w:bottom w:val="none" w:sz="0" w:space="0" w:color="auto"/>
            <w:right w:val="none" w:sz="0" w:space="0" w:color="auto"/>
          </w:divBdr>
        </w:div>
        <w:div w:id="1588420138">
          <w:marLeft w:val="480"/>
          <w:marRight w:val="0"/>
          <w:marTop w:val="0"/>
          <w:marBottom w:val="0"/>
          <w:divBdr>
            <w:top w:val="none" w:sz="0" w:space="0" w:color="auto"/>
            <w:left w:val="none" w:sz="0" w:space="0" w:color="auto"/>
            <w:bottom w:val="none" w:sz="0" w:space="0" w:color="auto"/>
            <w:right w:val="none" w:sz="0" w:space="0" w:color="auto"/>
          </w:divBdr>
        </w:div>
        <w:div w:id="464542015">
          <w:marLeft w:val="480"/>
          <w:marRight w:val="0"/>
          <w:marTop w:val="0"/>
          <w:marBottom w:val="0"/>
          <w:divBdr>
            <w:top w:val="none" w:sz="0" w:space="0" w:color="auto"/>
            <w:left w:val="none" w:sz="0" w:space="0" w:color="auto"/>
            <w:bottom w:val="none" w:sz="0" w:space="0" w:color="auto"/>
            <w:right w:val="none" w:sz="0" w:space="0" w:color="auto"/>
          </w:divBdr>
        </w:div>
        <w:div w:id="2065713250">
          <w:marLeft w:val="480"/>
          <w:marRight w:val="0"/>
          <w:marTop w:val="0"/>
          <w:marBottom w:val="0"/>
          <w:divBdr>
            <w:top w:val="none" w:sz="0" w:space="0" w:color="auto"/>
            <w:left w:val="none" w:sz="0" w:space="0" w:color="auto"/>
            <w:bottom w:val="none" w:sz="0" w:space="0" w:color="auto"/>
            <w:right w:val="none" w:sz="0" w:space="0" w:color="auto"/>
          </w:divBdr>
        </w:div>
        <w:div w:id="1929196816">
          <w:marLeft w:val="480"/>
          <w:marRight w:val="0"/>
          <w:marTop w:val="0"/>
          <w:marBottom w:val="0"/>
          <w:divBdr>
            <w:top w:val="none" w:sz="0" w:space="0" w:color="auto"/>
            <w:left w:val="none" w:sz="0" w:space="0" w:color="auto"/>
            <w:bottom w:val="none" w:sz="0" w:space="0" w:color="auto"/>
            <w:right w:val="none" w:sz="0" w:space="0" w:color="auto"/>
          </w:divBdr>
        </w:div>
        <w:div w:id="798260323">
          <w:marLeft w:val="480"/>
          <w:marRight w:val="0"/>
          <w:marTop w:val="0"/>
          <w:marBottom w:val="0"/>
          <w:divBdr>
            <w:top w:val="none" w:sz="0" w:space="0" w:color="auto"/>
            <w:left w:val="none" w:sz="0" w:space="0" w:color="auto"/>
            <w:bottom w:val="none" w:sz="0" w:space="0" w:color="auto"/>
            <w:right w:val="none" w:sz="0" w:space="0" w:color="auto"/>
          </w:divBdr>
        </w:div>
        <w:div w:id="291986621">
          <w:marLeft w:val="480"/>
          <w:marRight w:val="0"/>
          <w:marTop w:val="0"/>
          <w:marBottom w:val="0"/>
          <w:divBdr>
            <w:top w:val="none" w:sz="0" w:space="0" w:color="auto"/>
            <w:left w:val="none" w:sz="0" w:space="0" w:color="auto"/>
            <w:bottom w:val="none" w:sz="0" w:space="0" w:color="auto"/>
            <w:right w:val="none" w:sz="0" w:space="0" w:color="auto"/>
          </w:divBdr>
        </w:div>
        <w:div w:id="1966279077">
          <w:marLeft w:val="480"/>
          <w:marRight w:val="0"/>
          <w:marTop w:val="0"/>
          <w:marBottom w:val="0"/>
          <w:divBdr>
            <w:top w:val="none" w:sz="0" w:space="0" w:color="auto"/>
            <w:left w:val="none" w:sz="0" w:space="0" w:color="auto"/>
            <w:bottom w:val="none" w:sz="0" w:space="0" w:color="auto"/>
            <w:right w:val="none" w:sz="0" w:space="0" w:color="auto"/>
          </w:divBdr>
        </w:div>
        <w:div w:id="31619789">
          <w:marLeft w:val="480"/>
          <w:marRight w:val="0"/>
          <w:marTop w:val="0"/>
          <w:marBottom w:val="0"/>
          <w:divBdr>
            <w:top w:val="none" w:sz="0" w:space="0" w:color="auto"/>
            <w:left w:val="none" w:sz="0" w:space="0" w:color="auto"/>
            <w:bottom w:val="none" w:sz="0" w:space="0" w:color="auto"/>
            <w:right w:val="none" w:sz="0" w:space="0" w:color="auto"/>
          </w:divBdr>
        </w:div>
        <w:div w:id="827135312">
          <w:marLeft w:val="480"/>
          <w:marRight w:val="0"/>
          <w:marTop w:val="0"/>
          <w:marBottom w:val="0"/>
          <w:divBdr>
            <w:top w:val="none" w:sz="0" w:space="0" w:color="auto"/>
            <w:left w:val="none" w:sz="0" w:space="0" w:color="auto"/>
            <w:bottom w:val="none" w:sz="0" w:space="0" w:color="auto"/>
            <w:right w:val="none" w:sz="0" w:space="0" w:color="auto"/>
          </w:divBdr>
        </w:div>
        <w:div w:id="629475302">
          <w:marLeft w:val="480"/>
          <w:marRight w:val="0"/>
          <w:marTop w:val="0"/>
          <w:marBottom w:val="0"/>
          <w:divBdr>
            <w:top w:val="none" w:sz="0" w:space="0" w:color="auto"/>
            <w:left w:val="none" w:sz="0" w:space="0" w:color="auto"/>
            <w:bottom w:val="none" w:sz="0" w:space="0" w:color="auto"/>
            <w:right w:val="none" w:sz="0" w:space="0" w:color="auto"/>
          </w:divBdr>
        </w:div>
        <w:div w:id="317537321">
          <w:marLeft w:val="480"/>
          <w:marRight w:val="0"/>
          <w:marTop w:val="0"/>
          <w:marBottom w:val="0"/>
          <w:divBdr>
            <w:top w:val="none" w:sz="0" w:space="0" w:color="auto"/>
            <w:left w:val="none" w:sz="0" w:space="0" w:color="auto"/>
            <w:bottom w:val="none" w:sz="0" w:space="0" w:color="auto"/>
            <w:right w:val="none" w:sz="0" w:space="0" w:color="auto"/>
          </w:divBdr>
        </w:div>
        <w:div w:id="2028478366">
          <w:marLeft w:val="480"/>
          <w:marRight w:val="0"/>
          <w:marTop w:val="0"/>
          <w:marBottom w:val="0"/>
          <w:divBdr>
            <w:top w:val="none" w:sz="0" w:space="0" w:color="auto"/>
            <w:left w:val="none" w:sz="0" w:space="0" w:color="auto"/>
            <w:bottom w:val="none" w:sz="0" w:space="0" w:color="auto"/>
            <w:right w:val="none" w:sz="0" w:space="0" w:color="auto"/>
          </w:divBdr>
        </w:div>
      </w:divsChild>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45366363">
      <w:bodyDiv w:val="1"/>
      <w:marLeft w:val="0"/>
      <w:marRight w:val="0"/>
      <w:marTop w:val="0"/>
      <w:marBottom w:val="0"/>
      <w:divBdr>
        <w:top w:val="none" w:sz="0" w:space="0" w:color="auto"/>
        <w:left w:val="none" w:sz="0" w:space="0" w:color="auto"/>
        <w:bottom w:val="none" w:sz="0" w:space="0" w:color="auto"/>
        <w:right w:val="none" w:sz="0" w:space="0" w:color="auto"/>
      </w:divBdr>
    </w:div>
    <w:div w:id="148787611">
      <w:bodyDiv w:val="1"/>
      <w:marLeft w:val="0"/>
      <w:marRight w:val="0"/>
      <w:marTop w:val="0"/>
      <w:marBottom w:val="0"/>
      <w:divBdr>
        <w:top w:val="none" w:sz="0" w:space="0" w:color="auto"/>
        <w:left w:val="none" w:sz="0" w:space="0" w:color="auto"/>
        <w:bottom w:val="none" w:sz="0" w:space="0" w:color="auto"/>
        <w:right w:val="none" w:sz="0" w:space="0" w:color="auto"/>
      </w:divBdr>
    </w:div>
    <w:div w:id="150753248">
      <w:bodyDiv w:val="1"/>
      <w:marLeft w:val="0"/>
      <w:marRight w:val="0"/>
      <w:marTop w:val="0"/>
      <w:marBottom w:val="0"/>
      <w:divBdr>
        <w:top w:val="none" w:sz="0" w:space="0" w:color="auto"/>
        <w:left w:val="none" w:sz="0" w:space="0" w:color="auto"/>
        <w:bottom w:val="none" w:sz="0" w:space="0" w:color="auto"/>
        <w:right w:val="none" w:sz="0" w:space="0" w:color="auto"/>
      </w:divBdr>
    </w:div>
    <w:div w:id="151215249">
      <w:bodyDiv w:val="1"/>
      <w:marLeft w:val="0"/>
      <w:marRight w:val="0"/>
      <w:marTop w:val="0"/>
      <w:marBottom w:val="0"/>
      <w:divBdr>
        <w:top w:val="none" w:sz="0" w:space="0" w:color="auto"/>
        <w:left w:val="none" w:sz="0" w:space="0" w:color="auto"/>
        <w:bottom w:val="none" w:sz="0" w:space="0" w:color="auto"/>
        <w:right w:val="none" w:sz="0" w:space="0" w:color="auto"/>
      </w:divBdr>
    </w:div>
    <w:div w:id="153834796">
      <w:bodyDiv w:val="1"/>
      <w:marLeft w:val="0"/>
      <w:marRight w:val="0"/>
      <w:marTop w:val="0"/>
      <w:marBottom w:val="0"/>
      <w:divBdr>
        <w:top w:val="none" w:sz="0" w:space="0" w:color="auto"/>
        <w:left w:val="none" w:sz="0" w:space="0" w:color="auto"/>
        <w:bottom w:val="none" w:sz="0" w:space="0" w:color="auto"/>
        <w:right w:val="none" w:sz="0" w:space="0" w:color="auto"/>
      </w:divBdr>
      <w:divsChild>
        <w:div w:id="219557385">
          <w:marLeft w:val="480"/>
          <w:marRight w:val="0"/>
          <w:marTop w:val="0"/>
          <w:marBottom w:val="0"/>
          <w:divBdr>
            <w:top w:val="none" w:sz="0" w:space="0" w:color="auto"/>
            <w:left w:val="none" w:sz="0" w:space="0" w:color="auto"/>
            <w:bottom w:val="none" w:sz="0" w:space="0" w:color="auto"/>
            <w:right w:val="none" w:sz="0" w:space="0" w:color="auto"/>
          </w:divBdr>
        </w:div>
        <w:div w:id="570653241">
          <w:marLeft w:val="480"/>
          <w:marRight w:val="0"/>
          <w:marTop w:val="0"/>
          <w:marBottom w:val="0"/>
          <w:divBdr>
            <w:top w:val="none" w:sz="0" w:space="0" w:color="auto"/>
            <w:left w:val="none" w:sz="0" w:space="0" w:color="auto"/>
            <w:bottom w:val="none" w:sz="0" w:space="0" w:color="auto"/>
            <w:right w:val="none" w:sz="0" w:space="0" w:color="auto"/>
          </w:divBdr>
        </w:div>
        <w:div w:id="258371760">
          <w:marLeft w:val="480"/>
          <w:marRight w:val="0"/>
          <w:marTop w:val="0"/>
          <w:marBottom w:val="0"/>
          <w:divBdr>
            <w:top w:val="none" w:sz="0" w:space="0" w:color="auto"/>
            <w:left w:val="none" w:sz="0" w:space="0" w:color="auto"/>
            <w:bottom w:val="none" w:sz="0" w:space="0" w:color="auto"/>
            <w:right w:val="none" w:sz="0" w:space="0" w:color="auto"/>
          </w:divBdr>
        </w:div>
        <w:div w:id="794130759">
          <w:marLeft w:val="480"/>
          <w:marRight w:val="0"/>
          <w:marTop w:val="0"/>
          <w:marBottom w:val="0"/>
          <w:divBdr>
            <w:top w:val="none" w:sz="0" w:space="0" w:color="auto"/>
            <w:left w:val="none" w:sz="0" w:space="0" w:color="auto"/>
            <w:bottom w:val="none" w:sz="0" w:space="0" w:color="auto"/>
            <w:right w:val="none" w:sz="0" w:space="0" w:color="auto"/>
          </w:divBdr>
        </w:div>
        <w:div w:id="1375688857">
          <w:marLeft w:val="480"/>
          <w:marRight w:val="0"/>
          <w:marTop w:val="0"/>
          <w:marBottom w:val="0"/>
          <w:divBdr>
            <w:top w:val="none" w:sz="0" w:space="0" w:color="auto"/>
            <w:left w:val="none" w:sz="0" w:space="0" w:color="auto"/>
            <w:bottom w:val="none" w:sz="0" w:space="0" w:color="auto"/>
            <w:right w:val="none" w:sz="0" w:space="0" w:color="auto"/>
          </w:divBdr>
        </w:div>
        <w:div w:id="84572814">
          <w:marLeft w:val="480"/>
          <w:marRight w:val="0"/>
          <w:marTop w:val="0"/>
          <w:marBottom w:val="0"/>
          <w:divBdr>
            <w:top w:val="none" w:sz="0" w:space="0" w:color="auto"/>
            <w:left w:val="none" w:sz="0" w:space="0" w:color="auto"/>
            <w:bottom w:val="none" w:sz="0" w:space="0" w:color="auto"/>
            <w:right w:val="none" w:sz="0" w:space="0" w:color="auto"/>
          </w:divBdr>
        </w:div>
        <w:div w:id="977104346">
          <w:marLeft w:val="480"/>
          <w:marRight w:val="0"/>
          <w:marTop w:val="0"/>
          <w:marBottom w:val="0"/>
          <w:divBdr>
            <w:top w:val="none" w:sz="0" w:space="0" w:color="auto"/>
            <w:left w:val="none" w:sz="0" w:space="0" w:color="auto"/>
            <w:bottom w:val="none" w:sz="0" w:space="0" w:color="auto"/>
            <w:right w:val="none" w:sz="0" w:space="0" w:color="auto"/>
          </w:divBdr>
        </w:div>
        <w:div w:id="1676420524">
          <w:marLeft w:val="480"/>
          <w:marRight w:val="0"/>
          <w:marTop w:val="0"/>
          <w:marBottom w:val="0"/>
          <w:divBdr>
            <w:top w:val="none" w:sz="0" w:space="0" w:color="auto"/>
            <w:left w:val="none" w:sz="0" w:space="0" w:color="auto"/>
            <w:bottom w:val="none" w:sz="0" w:space="0" w:color="auto"/>
            <w:right w:val="none" w:sz="0" w:space="0" w:color="auto"/>
          </w:divBdr>
        </w:div>
        <w:div w:id="1254438570">
          <w:marLeft w:val="480"/>
          <w:marRight w:val="0"/>
          <w:marTop w:val="0"/>
          <w:marBottom w:val="0"/>
          <w:divBdr>
            <w:top w:val="none" w:sz="0" w:space="0" w:color="auto"/>
            <w:left w:val="none" w:sz="0" w:space="0" w:color="auto"/>
            <w:bottom w:val="none" w:sz="0" w:space="0" w:color="auto"/>
            <w:right w:val="none" w:sz="0" w:space="0" w:color="auto"/>
          </w:divBdr>
        </w:div>
        <w:div w:id="643202231">
          <w:marLeft w:val="480"/>
          <w:marRight w:val="0"/>
          <w:marTop w:val="0"/>
          <w:marBottom w:val="0"/>
          <w:divBdr>
            <w:top w:val="none" w:sz="0" w:space="0" w:color="auto"/>
            <w:left w:val="none" w:sz="0" w:space="0" w:color="auto"/>
            <w:bottom w:val="none" w:sz="0" w:space="0" w:color="auto"/>
            <w:right w:val="none" w:sz="0" w:space="0" w:color="auto"/>
          </w:divBdr>
        </w:div>
        <w:div w:id="593050152">
          <w:marLeft w:val="480"/>
          <w:marRight w:val="0"/>
          <w:marTop w:val="0"/>
          <w:marBottom w:val="0"/>
          <w:divBdr>
            <w:top w:val="none" w:sz="0" w:space="0" w:color="auto"/>
            <w:left w:val="none" w:sz="0" w:space="0" w:color="auto"/>
            <w:bottom w:val="none" w:sz="0" w:space="0" w:color="auto"/>
            <w:right w:val="none" w:sz="0" w:space="0" w:color="auto"/>
          </w:divBdr>
        </w:div>
        <w:div w:id="656347906">
          <w:marLeft w:val="480"/>
          <w:marRight w:val="0"/>
          <w:marTop w:val="0"/>
          <w:marBottom w:val="0"/>
          <w:divBdr>
            <w:top w:val="none" w:sz="0" w:space="0" w:color="auto"/>
            <w:left w:val="none" w:sz="0" w:space="0" w:color="auto"/>
            <w:bottom w:val="none" w:sz="0" w:space="0" w:color="auto"/>
            <w:right w:val="none" w:sz="0" w:space="0" w:color="auto"/>
          </w:divBdr>
        </w:div>
        <w:div w:id="1346443244">
          <w:marLeft w:val="480"/>
          <w:marRight w:val="0"/>
          <w:marTop w:val="0"/>
          <w:marBottom w:val="0"/>
          <w:divBdr>
            <w:top w:val="none" w:sz="0" w:space="0" w:color="auto"/>
            <w:left w:val="none" w:sz="0" w:space="0" w:color="auto"/>
            <w:bottom w:val="none" w:sz="0" w:space="0" w:color="auto"/>
            <w:right w:val="none" w:sz="0" w:space="0" w:color="auto"/>
          </w:divBdr>
        </w:div>
        <w:div w:id="1364096775">
          <w:marLeft w:val="480"/>
          <w:marRight w:val="0"/>
          <w:marTop w:val="0"/>
          <w:marBottom w:val="0"/>
          <w:divBdr>
            <w:top w:val="none" w:sz="0" w:space="0" w:color="auto"/>
            <w:left w:val="none" w:sz="0" w:space="0" w:color="auto"/>
            <w:bottom w:val="none" w:sz="0" w:space="0" w:color="auto"/>
            <w:right w:val="none" w:sz="0" w:space="0" w:color="auto"/>
          </w:divBdr>
        </w:div>
        <w:div w:id="1928614338">
          <w:marLeft w:val="480"/>
          <w:marRight w:val="0"/>
          <w:marTop w:val="0"/>
          <w:marBottom w:val="0"/>
          <w:divBdr>
            <w:top w:val="none" w:sz="0" w:space="0" w:color="auto"/>
            <w:left w:val="none" w:sz="0" w:space="0" w:color="auto"/>
            <w:bottom w:val="none" w:sz="0" w:space="0" w:color="auto"/>
            <w:right w:val="none" w:sz="0" w:space="0" w:color="auto"/>
          </w:divBdr>
        </w:div>
        <w:div w:id="327293933">
          <w:marLeft w:val="480"/>
          <w:marRight w:val="0"/>
          <w:marTop w:val="0"/>
          <w:marBottom w:val="0"/>
          <w:divBdr>
            <w:top w:val="none" w:sz="0" w:space="0" w:color="auto"/>
            <w:left w:val="none" w:sz="0" w:space="0" w:color="auto"/>
            <w:bottom w:val="none" w:sz="0" w:space="0" w:color="auto"/>
            <w:right w:val="none" w:sz="0" w:space="0" w:color="auto"/>
          </w:divBdr>
        </w:div>
        <w:div w:id="1749842465">
          <w:marLeft w:val="480"/>
          <w:marRight w:val="0"/>
          <w:marTop w:val="0"/>
          <w:marBottom w:val="0"/>
          <w:divBdr>
            <w:top w:val="none" w:sz="0" w:space="0" w:color="auto"/>
            <w:left w:val="none" w:sz="0" w:space="0" w:color="auto"/>
            <w:bottom w:val="none" w:sz="0" w:space="0" w:color="auto"/>
            <w:right w:val="none" w:sz="0" w:space="0" w:color="auto"/>
          </w:divBdr>
        </w:div>
        <w:div w:id="1972976105">
          <w:marLeft w:val="480"/>
          <w:marRight w:val="0"/>
          <w:marTop w:val="0"/>
          <w:marBottom w:val="0"/>
          <w:divBdr>
            <w:top w:val="none" w:sz="0" w:space="0" w:color="auto"/>
            <w:left w:val="none" w:sz="0" w:space="0" w:color="auto"/>
            <w:bottom w:val="none" w:sz="0" w:space="0" w:color="auto"/>
            <w:right w:val="none" w:sz="0" w:space="0" w:color="auto"/>
          </w:divBdr>
        </w:div>
        <w:div w:id="1189417812">
          <w:marLeft w:val="480"/>
          <w:marRight w:val="0"/>
          <w:marTop w:val="0"/>
          <w:marBottom w:val="0"/>
          <w:divBdr>
            <w:top w:val="none" w:sz="0" w:space="0" w:color="auto"/>
            <w:left w:val="none" w:sz="0" w:space="0" w:color="auto"/>
            <w:bottom w:val="none" w:sz="0" w:space="0" w:color="auto"/>
            <w:right w:val="none" w:sz="0" w:space="0" w:color="auto"/>
          </w:divBdr>
        </w:div>
        <w:div w:id="2084136011">
          <w:marLeft w:val="480"/>
          <w:marRight w:val="0"/>
          <w:marTop w:val="0"/>
          <w:marBottom w:val="0"/>
          <w:divBdr>
            <w:top w:val="none" w:sz="0" w:space="0" w:color="auto"/>
            <w:left w:val="none" w:sz="0" w:space="0" w:color="auto"/>
            <w:bottom w:val="none" w:sz="0" w:space="0" w:color="auto"/>
            <w:right w:val="none" w:sz="0" w:space="0" w:color="auto"/>
          </w:divBdr>
        </w:div>
        <w:div w:id="1007824823">
          <w:marLeft w:val="480"/>
          <w:marRight w:val="0"/>
          <w:marTop w:val="0"/>
          <w:marBottom w:val="0"/>
          <w:divBdr>
            <w:top w:val="none" w:sz="0" w:space="0" w:color="auto"/>
            <w:left w:val="none" w:sz="0" w:space="0" w:color="auto"/>
            <w:bottom w:val="none" w:sz="0" w:space="0" w:color="auto"/>
            <w:right w:val="none" w:sz="0" w:space="0" w:color="auto"/>
          </w:divBdr>
        </w:div>
        <w:div w:id="476193153">
          <w:marLeft w:val="480"/>
          <w:marRight w:val="0"/>
          <w:marTop w:val="0"/>
          <w:marBottom w:val="0"/>
          <w:divBdr>
            <w:top w:val="none" w:sz="0" w:space="0" w:color="auto"/>
            <w:left w:val="none" w:sz="0" w:space="0" w:color="auto"/>
            <w:bottom w:val="none" w:sz="0" w:space="0" w:color="auto"/>
            <w:right w:val="none" w:sz="0" w:space="0" w:color="auto"/>
          </w:divBdr>
        </w:div>
        <w:div w:id="1385252419">
          <w:marLeft w:val="480"/>
          <w:marRight w:val="0"/>
          <w:marTop w:val="0"/>
          <w:marBottom w:val="0"/>
          <w:divBdr>
            <w:top w:val="none" w:sz="0" w:space="0" w:color="auto"/>
            <w:left w:val="none" w:sz="0" w:space="0" w:color="auto"/>
            <w:bottom w:val="none" w:sz="0" w:space="0" w:color="auto"/>
            <w:right w:val="none" w:sz="0" w:space="0" w:color="auto"/>
          </w:divBdr>
        </w:div>
        <w:div w:id="465315433">
          <w:marLeft w:val="480"/>
          <w:marRight w:val="0"/>
          <w:marTop w:val="0"/>
          <w:marBottom w:val="0"/>
          <w:divBdr>
            <w:top w:val="none" w:sz="0" w:space="0" w:color="auto"/>
            <w:left w:val="none" w:sz="0" w:space="0" w:color="auto"/>
            <w:bottom w:val="none" w:sz="0" w:space="0" w:color="auto"/>
            <w:right w:val="none" w:sz="0" w:space="0" w:color="auto"/>
          </w:divBdr>
        </w:div>
        <w:div w:id="247076998">
          <w:marLeft w:val="480"/>
          <w:marRight w:val="0"/>
          <w:marTop w:val="0"/>
          <w:marBottom w:val="0"/>
          <w:divBdr>
            <w:top w:val="none" w:sz="0" w:space="0" w:color="auto"/>
            <w:left w:val="none" w:sz="0" w:space="0" w:color="auto"/>
            <w:bottom w:val="none" w:sz="0" w:space="0" w:color="auto"/>
            <w:right w:val="none" w:sz="0" w:space="0" w:color="auto"/>
          </w:divBdr>
        </w:div>
        <w:div w:id="1857649054">
          <w:marLeft w:val="480"/>
          <w:marRight w:val="0"/>
          <w:marTop w:val="0"/>
          <w:marBottom w:val="0"/>
          <w:divBdr>
            <w:top w:val="none" w:sz="0" w:space="0" w:color="auto"/>
            <w:left w:val="none" w:sz="0" w:space="0" w:color="auto"/>
            <w:bottom w:val="none" w:sz="0" w:space="0" w:color="auto"/>
            <w:right w:val="none" w:sz="0" w:space="0" w:color="auto"/>
          </w:divBdr>
        </w:div>
        <w:div w:id="1481725342">
          <w:marLeft w:val="480"/>
          <w:marRight w:val="0"/>
          <w:marTop w:val="0"/>
          <w:marBottom w:val="0"/>
          <w:divBdr>
            <w:top w:val="none" w:sz="0" w:space="0" w:color="auto"/>
            <w:left w:val="none" w:sz="0" w:space="0" w:color="auto"/>
            <w:bottom w:val="none" w:sz="0" w:space="0" w:color="auto"/>
            <w:right w:val="none" w:sz="0" w:space="0" w:color="auto"/>
          </w:divBdr>
        </w:div>
        <w:div w:id="898973892">
          <w:marLeft w:val="480"/>
          <w:marRight w:val="0"/>
          <w:marTop w:val="0"/>
          <w:marBottom w:val="0"/>
          <w:divBdr>
            <w:top w:val="none" w:sz="0" w:space="0" w:color="auto"/>
            <w:left w:val="none" w:sz="0" w:space="0" w:color="auto"/>
            <w:bottom w:val="none" w:sz="0" w:space="0" w:color="auto"/>
            <w:right w:val="none" w:sz="0" w:space="0" w:color="auto"/>
          </w:divBdr>
        </w:div>
        <w:div w:id="687871398">
          <w:marLeft w:val="480"/>
          <w:marRight w:val="0"/>
          <w:marTop w:val="0"/>
          <w:marBottom w:val="0"/>
          <w:divBdr>
            <w:top w:val="none" w:sz="0" w:space="0" w:color="auto"/>
            <w:left w:val="none" w:sz="0" w:space="0" w:color="auto"/>
            <w:bottom w:val="none" w:sz="0" w:space="0" w:color="auto"/>
            <w:right w:val="none" w:sz="0" w:space="0" w:color="auto"/>
          </w:divBdr>
        </w:div>
        <w:div w:id="306784820">
          <w:marLeft w:val="480"/>
          <w:marRight w:val="0"/>
          <w:marTop w:val="0"/>
          <w:marBottom w:val="0"/>
          <w:divBdr>
            <w:top w:val="none" w:sz="0" w:space="0" w:color="auto"/>
            <w:left w:val="none" w:sz="0" w:space="0" w:color="auto"/>
            <w:bottom w:val="none" w:sz="0" w:space="0" w:color="auto"/>
            <w:right w:val="none" w:sz="0" w:space="0" w:color="auto"/>
          </w:divBdr>
        </w:div>
        <w:div w:id="300421625">
          <w:marLeft w:val="480"/>
          <w:marRight w:val="0"/>
          <w:marTop w:val="0"/>
          <w:marBottom w:val="0"/>
          <w:divBdr>
            <w:top w:val="none" w:sz="0" w:space="0" w:color="auto"/>
            <w:left w:val="none" w:sz="0" w:space="0" w:color="auto"/>
            <w:bottom w:val="none" w:sz="0" w:space="0" w:color="auto"/>
            <w:right w:val="none" w:sz="0" w:space="0" w:color="auto"/>
          </w:divBdr>
        </w:div>
        <w:div w:id="136774149">
          <w:marLeft w:val="480"/>
          <w:marRight w:val="0"/>
          <w:marTop w:val="0"/>
          <w:marBottom w:val="0"/>
          <w:divBdr>
            <w:top w:val="none" w:sz="0" w:space="0" w:color="auto"/>
            <w:left w:val="none" w:sz="0" w:space="0" w:color="auto"/>
            <w:bottom w:val="none" w:sz="0" w:space="0" w:color="auto"/>
            <w:right w:val="none" w:sz="0" w:space="0" w:color="auto"/>
          </w:divBdr>
        </w:div>
        <w:div w:id="2004967311">
          <w:marLeft w:val="480"/>
          <w:marRight w:val="0"/>
          <w:marTop w:val="0"/>
          <w:marBottom w:val="0"/>
          <w:divBdr>
            <w:top w:val="none" w:sz="0" w:space="0" w:color="auto"/>
            <w:left w:val="none" w:sz="0" w:space="0" w:color="auto"/>
            <w:bottom w:val="none" w:sz="0" w:space="0" w:color="auto"/>
            <w:right w:val="none" w:sz="0" w:space="0" w:color="auto"/>
          </w:divBdr>
        </w:div>
      </w:divsChild>
    </w:div>
    <w:div w:id="165631737">
      <w:bodyDiv w:val="1"/>
      <w:marLeft w:val="0"/>
      <w:marRight w:val="0"/>
      <w:marTop w:val="0"/>
      <w:marBottom w:val="0"/>
      <w:divBdr>
        <w:top w:val="none" w:sz="0" w:space="0" w:color="auto"/>
        <w:left w:val="none" w:sz="0" w:space="0" w:color="auto"/>
        <w:bottom w:val="none" w:sz="0" w:space="0" w:color="auto"/>
        <w:right w:val="none" w:sz="0" w:space="0" w:color="auto"/>
      </w:divBdr>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178201088">
      <w:bodyDiv w:val="1"/>
      <w:marLeft w:val="0"/>
      <w:marRight w:val="0"/>
      <w:marTop w:val="0"/>
      <w:marBottom w:val="0"/>
      <w:divBdr>
        <w:top w:val="none" w:sz="0" w:space="0" w:color="auto"/>
        <w:left w:val="none" w:sz="0" w:space="0" w:color="auto"/>
        <w:bottom w:val="none" w:sz="0" w:space="0" w:color="auto"/>
        <w:right w:val="none" w:sz="0" w:space="0" w:color="auto"/>
      </w:divBdr>
    </w:div>
    <w:div w:id="179392332">
      <w:bodyDiv w:val="1"/>
      <w:marLeft w:val="0"/>
      <w:marRight w:val="0"/>
      <w:marTop w:val="0"/>
      <w:marBottom w:val="0"/>
      <w:divBdr>
        <w:top w:val="none" w:sz="0" w:space="0" w:color="auto"/>
        <w:left w:val="none" w:sz="0" w:space="0" w:color="auto"/>
        <w:bottom w:val="none" w:sz="0" w:space="0" w:color="auto"/>
        <w:right w:val="none" w:sz="0" w:space="0" w:color="auto"/>
      </w:divBdr>
    </w:div>
    <w:div w:id="186065818">
      <w:bodyDiv w:val="1"/>
      <w:marLeft w:val="0"/>
      <w:marRight w:val="0"/>
      <w:marTop w:val="0"/>
      <w:marBottom w:val="0"/>
      <w:divBdr>
        <w:top w:val="none" w:sz="0" w:space="0" w:color="auto"/>
        <w:left w:val="none" w:sz="0" w:space="0" w:color="auto"/>
        <w:bottom w:val="none" w:sz="0" w:space="0" w:color="auto"/>
        <w:right w:val="none" w:sz="0" w:space="0" w:color="auto"/>
      </w:divBdr>
    </w:div>
    <w:div w:id="198780880">
      <w:bodyDiv w:val="1"/>
      <w:marLeft w:val="0"/>
      <w:marRight w:val="0"/>
      <w:marTop w:val="0"/>
      <w:marBottom w:val="0"/>
      <w:divBdr>
        <w:top w:val="none" w:sz="0" w:space="0" w:color="auto"/>
        <w:left w:val="none" w:sz="0" w:space="0" w:color="auto"/>
        <w:bottom w:val="none" w:sz="0" w:space="0" w:color="auto"/>
        <w:right w:val="none" w:sz="0" w:space="0" w:color="auto"/>
      </w:divBdr>
    </w:div>
    <w:div w:id="203060295">
      <w:bodyDiv w:val="1"/>
      <w:marLeft w:val="0"/>
      <w:marRight w:val="0"/>
      <w:marTop w:val="0"/>
      <w:marBottom w:val="0"/>
      <w:divBdr>
        <w:top w:val="none" w:sz="0" w:space="0" w:color="auto"/>
        <w:left w:val="none" w:sz="0" w:space="0" w:color="auto"/>
        <w:bottom w:val="none" w:sz="0" w:space="0" w:color="auto"/>
        <w:right w:val="none" w:sz="0" w:space="0" w:color="auto"/>
      </w:divBdr>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10925441">
      <w:bodyDiv w:val="1"/>
      <w:marLeft w:val="0"/>
      <w:marRight w:val="0"/>
      <w:marTop w:val="0"/>
      <w:marBottom w:val="0"/>
      <w:divBdr>
        <w:top w:val="none" w:sz="0" w:space="0" w:color="auto"/>
        <w:left w:val="none" w:sz="0" w:space="0" w:color="auto"/>
        <w:bottom w:val="none" w:sz="0" w:space="0" w:color="auto"/>
        <w:right w:val="none" w:sz="0" w:space="0" w:color="auto"/>
      </w:divBdr>
    </w:div>
    <w:div w:id="212234758">
      <w:bodyDiv w:val="1"/>
      <w:marLeft w:val="0"/>
      <w:marRight w:val="0"/>
      <w:marTop w:val="0"/>
      <w:marBottom w:val="0"/>
      <w:divBdr>
        <w:top w:val="none" w:sz="0" w:space="0" w:color="auto"/>
        <w:left w:val="none" w:sz="0" w:space="0" w:color="auto"/>
        <w:bottom w:val="none" w:sz="0" w:space="0" w:color="auto"/>
        <w:right w:val="none" w:sz="0" w:space="0" w:color="auto"/>
      </w:divBdr>
      <w:divsChild>
        <w:div w:id="1672634129">
          <w:marLeft w:val="480"/>
          <w:marRight w:val="0"/>
          <w:marTop w:val="0"/>
          <w:marBottom w:val="0"/>
          <w:divBdr>
            <w:top w:val="none" w:sz="0" w:space="0" w:color="auto"/>
            <w:left w:val="none" w:sz="0" w:space="0" w:color="auto"/>
            <w:bottom w:val="none" w:sz="0" w:space="0" w:color="auto"/>
            <w:right w:val="none" w:sz="0" w:space="0" w:color="auto"/>
          </w:divBdr>
        </w:div>
        <w:div w:id="608314326">
          <w:marLeft w:val="480"/>
          <w:marRight w:val="0"/>
          <w:marTop w:val="0"/>
          <w:marBottom w:val="0"/>
          <w:divBdr>
            <w:top w:val="none" w:sz="0" w:space="0" w:color="auto"/>
            <w:left w:val="none" w:sz="0" w:space="0" w:color="auto"/>
            <w:bottom w:val="none" w:sz="0" w:space="0" w:color="auto"/>
            <w:right w:val="none" w:sz="0" w:space="0" w:color="auto"/>
          </w:divBdr>
        </w:div>
        <w:div w:id="1707950218">
          <w:marLeft w:val="480"/>
          <w:marRight w:val="0"/>
          <w:marTop w:val="0"/>
          <w:marBottom w:val="0"/>
          <w:divBdr>
            <w:top w:val="none" w:sz="0" w:space="0" w:color="auto"/>
            <w:left w:val="none" w:sz="0" w:space="0" w:color="auto"/>
            <w:bottom w:val="none" w:sz="0" w:space="0" w:color="auto"/>
            <w:right w:val="none" w:sz="0" w:space="0" w:color="auto"/>
          </w:divBdr>
        </w:div>
        <w:div w:id="396126909">
          <w:marLeft w:val="480"/>
          <w:marRight w:val="0"/>
          <w:marTop w:val="0"/>
          <w:marBottom w:val="0"/>
          <w:divBdr>
            <w:top w:val="none" w:sz="0" w:space="0" w:color="auto"/>
            <w:left w:val="none" w:sz="0" w:space="0" w:color="auto"/>
            <w:bottom w:val="none" w:sz="0" w:space="0" w:color="auto"/>
            <w:right w:val="none" w:sz="0" w:space="0" w:color="auto"/>
          </w:divBdr>
        </w:div>
        <w:div w:id="1865553867">
          <w:marLeft w:val="480"/>
          <w:marRight w:val="0"/>
          <w:marTop w:val="0"/>
          <w:marBottom w:val="0"/>
          <w:divBdr>
            <w:top w:val="none" w:sz="0" w:space="0" w:color="auto"/>
            <w:left w:val="none" w:sz="0" w:space="0" w:color="auto"/>
            <w:bottom w:val="none" w:sz="0" w:space="0" w:color="auto"/>
            <w:right w:val="none" w:sz="0" w:space="0" w:color="auto"/>
          </w:divBdr>
        </w:div>
        <w:div w:id="1388843242">
          <w:marLeft w:val="480"/>
          <w:marRight w:val="0"/>
          <w:marTop w:val="0"/>
          <w:marBottom w:val="0"/>
          <w:divBdr>
            <w:top w:val="none" w:sz="0" w:space="0" w:color="auto"/>
            <w:left w:val="none" w:sz="0" w:space="0" w:color="auto"/>
            <w:bottom w:val="none" w:sz="0" w:space="0" w:color="auto"/>
            <w:right w:val="none" w:sz="0" w:space="0" w:color="auto"/>
          </w:divBdr>
        </w:div>
        <w:div w:id="1942952089">
          <w:marLeft w:val="480"/>
          <w:marRight w:val="0"/>
          <w:marTop w:val="0"/>
          <w:marBottom w:val="0"/>
          <w:divBdr>
            <w:top w:val="none" w:sz="0" w:space="0" w:color="auto"/>
            <w:left w:val="none" w:sz="0" w:space="0" w:color="auto"/>
            <w:bottom w:val="none" w:sz="0" w:space="0" w:color="auto"/>
            <w:right w:val="none" w:sz="0" w:space="0" w:color="auto"/>
          </w:divBdr>
        </w:div>
        <w:div w:id="566185875">
          <w:marLeft w:val="480"/>
          <w:marRight w:val="0"/>
          <w:marTop w:val="0"/>
          <w:marBottom w:val="0"/>
          <w:divBdr>
            <w:top w:val="none" w:sz="0" w:space="0" w:color="auto"/>
            <w:left w:val="none" w:sz="0" w:space="0" w:color="auto"/>
            <w:bottom w:val="none" w:sz="0" w:space="0" w:color="auto"/>
            <w:right w:val="none" w:sz="0" w:space="0" w:color="auto"/>
          </w:divBdr>
        </w:div>
        <w:div w:id="1415516105">
          <w:marLeft w:val="480"/>
          <w:marRight w:val="0"/>
          <w:marTop w:val="0"/>
          <w:marBottom w:val="0"/>
          <w:divBdr>
            <w:top w:val="none" w:sz="0" w:space="0" w:color="auto"/>
            <w:left w:val="none" w:sz="0" w:space="0" w:color="auto"/>
            <w:bottom w:val="none" w:sz="0" w:space="0" w:color="auto"/>
            <w:right w:val="none" w:sz="0" w:space="0" w:color="auto"/>
          </w:divBdr>
        </w:div>
        <w:div w:id="829520875">
          <w:marLeft w:val="480"/>
          <w:marRight w:val="0"/>
          <w:marTop w:val="0"/>
          <w:marBottom w:val="0"/>
          <w:divBdr>
            <w:top w:val="none" w:sz="0" w:space="0" w:color="auto"/>
            <w:left w:val="none" w:sz="0" w:space="0" w:color="auto"/>
            <w:bottom w:val="none" w:sz="0" w:space="0" w:color="auto"/>
            <w:right w:val="none" w:sz="0" w:space="0" w:color="auto"/>
          </w:divBdr>
        </w:div>
        <w:div w:id="67457865">
          <w:marLeft w:val="480"/>
          <w:marRight w:val="0"/>
          <w:marTop w:val="0"/>
          <w:marBottom w:val="0"/>
          <w:divBdr>
            <w:top w:val="none" w:sz="0" w:space="0" w:color="auto"/>
            <w:left w:val="none" w:sz="0" w:space="0" w:color="auto"/>
            <w:bottom w:val="none" w:sz="0" w:space="0" w:color="auto"/>
            <w:right w:val="none" w:sz="0" w:space="0" w:color="auto"/>
          </w:divBdr>
        </w:div>
        <w:div w:id="769618234">
          <w:marLeft w:val="480"/>
          <w:marRight w:val="0"/>
          <w:marTop w:val="0"/>
          <w:marBottom w:val="0"/>
          <w:divBdr>
            <w:top w:val="none" w:sz="0" w:space="0" w:color="auto"/>
            <w:left w:val="none" w:sz="0" w:space="0" w:color="auto"/>
            <w:bottom w:val="none" w:sz="0" w:space="0" w:color="auto"/>
            <w:right w:val="none" w:sz="0" w:space="0" w:color="auto"/>
          </w:divBdr>
        </w:div>
        <w:div w:id="1844586942">
          <w:marLeft w:val="480"/>
          <w:marRight w:val="0"/>
          <w:marTop w:val="0"/>
          <w:marBottom w:val="0"/>
          <w:divBdr>
            <w:top w:val="none" w:sz="0" w:space="0" w:color="auto"/>
            <w:left w:val="none" w:sz="0" w:space="0" w:color="auto"/>
            <w:bottom w:val="none" w:sz="0" w:space="0" w:color="auto"/>
            <w:right w:val="none" w:sz="0" w:space="0" w:color="auto"/>
          </w:divBdr>
        </w:div>
        <w:div w:id="23991738">
          <w:marLeft w:val="480"/>
          <w:marRight w:val="0"/>
          <w:marTop w:val="0"/>
          <w:marBottom w:val="0"/>
          <w:divBdr>
            <w:top w:val="none" w:sz="0" w:space="0" w:color="auto"/>
            <w:left w:val="none" w:sz="0" w:space="0" w:color="auto"/>
            <w:bottom w:val="none" w:sz="0" w:space="0" w:color="auto"/>
            <w:right w:val="none" w:sz="0" w:space="0" w:color="auto"/>
          </w:divBdr>
        </w:div>
        <w:div w:id="265231121">
          <w:marLeft w:val="480"/>
          <w:marRight w:val="0"/>
          <w:marTop w:val="0"/>
          <w:marBottom w:val="0"/>
          <w:divBdr>
            <w:top w:val="none" w:sz="0" w:space="0" w:color="auto"/>
            <w:left w:val="none" w:sz="0" w:space="0" w:color="auto"/>
            <w:bottom w:val="none" w:sz="0" w:space="0" w:color="auto"/>
            <w:right w:val="none" w:sz="0" w:space="0" w:color="auto"/>
          </w:divBdr>
        </w:div>
        <w:div w:id="1961566784">
          <w:marLeft w:val="480"/>
          <w:marRight w:val="0"/>
          <w:marTop w:val="0"/>
          <w:marBottom w:val="0"/>
          <w:divBdr>
            <w:top w:val="none" w:sz="0" w:space="0" w:color="auto"/>
            <w:left w:val="none" w:sz="0" w:space="0" w:color="auto"/>
            <w:bottom w:val="none" w:sz="0" w:space="0" w:color="auto"/>
            <w:right w:val="none" w:sz="0" w:space="0" w:color="auto"/>
          </w:divBdr>
        </w:div>
        <w:div w:id="149714255">
          <w:marLeft w:val="480"/>
          <w:marRight w:val="0"/>
          <w:marTop w:val="0"/>
          <w:marBottom w:val="0"/>
          <w:divBdr>
            <w:top w:val="none" w:sz="0" w:space="0" w:color="auto"/>
            <w:left w:val="none" w:sz="0" w:space="0" w:color="auto"/>
            <w:bottom w:val="none" w:sz="0" w:space="0" w:color="auto"/>
            <w:right w:val="none" w:sz="0" w:space="0" w:color="auto"/>
          </w:divBdr>
        </w:div>
        <w:div w:id="51470276">
          <w:marLeft w:val="480"/>
          <w:marRight w:val="0"/>
          <w:marTop w:val="0"/>
          <w:marBottom w:val="0"/>
          <w:divBdr>
            <w:top w:val="none" w:sz="0" w:space="0" w:color="auto"/>
            <w:left w:val="none" w:sz="0" w:space="0" w:color="auto"/>
            <w:bottom w:val="none" w:sz="0" w:space="0" w:color="auto"/>
            <w:right w:val="none" w:sz="0" w:space="0" w:color="auto"/>
          </w:divBdr>
        </w:div>
        <w:div w:id="32275562">
          <w:marLeft w:val="480"/>
          <w:marRight w:val="0"/>
          <w:marTop w:val="0"/>
          <w:marBottom w:val="0"/>
          <w:divBdr>
            <w:top w:val="none" w:sz="0" w:space="0" w:color="auto"/>
            <w:left w:val="none" w:sz="0" w:space="0" w:color="auto"/>
            <w:bottom w:val="none" w:sz="0" w:space="0" w:color="auto"/>
            <w:right w:val="none" w:sz="0" w:space="0" w:color="auto"/>
          </w:divBdr>
        </w:div>
        <w:div w:id="176698514">
          <w:marLeft w:val="480"/>
          <w:marRight w:val="0"/>
          <w:marTop w:val="0"/>
          <w:marBottom w:val="0"/>
          <w:divBdr>
            <w:top w:val="none" w:sz="0" w:space="0" w:color="auto"/>
            <w:left w:val="none" w:sz="0" w:space="0" w:color="auto"/>
            <w:bottom w:val="none" w:sz="0" w:space="0" w:color="auto"/>
            <w:right w:val="none" w:sz="0" w:space="0" w:color="auto"/>
          </w:divBdr>
        </w:div>
        <w:div w:id="1248467014">
          <w:marLeft w:val="480"/>
          <w:marRight w:val="0"/>
          <w:marTop w:val="0"/>
          <w:marBottom w:val="0"/>
          <w:divBdr>
            <w:top w:val="none" w:sz="0" w:space="0" w:color="auto"/>
            <w:left w:val="none" w:sz="0" w:space="0" w:color="auto"/>
            <w:bottom w:val="none" w:sz="0" w:space="0" w:color="auto"/>
            <w:right w:val="none" w:sz="0" w:space="0" w:color="auto"/>
          </w:divBdr>
        </w:div>
        <w:div w:id="1340043087">
          <w:marLeft w:val="480"/>
          <w:marRight w:val="0"/>
          <w:marTop w:val="0"/>
          <w:marBottom w:val="0"/>
          <w:divBdr>
            <w:top w:val="none" w:sz="0" w:space="0" w:color="auto"/>
            <w:left w:val="none" w:sz="0" w:space="0" w:color="auto"/>
            <w:bottom w:val="none" w:sz="0" w:space="0" w:color="auto"/>
            <w:right w:val="none" w:sz="0" w:space="0" w:color="auto"/>
          </w:divBdr>
        </w:div>
        <w:div w:id="1508979824">
          <w:marLeft w:val="480"/>
          <w:marRight w:val="0"/>
          <w:marTop w:val="0"/>
          <w:marBottom w:val="0"/>
          <w:divBdr>
            <w:top w:val="none" w:sz="0" w:space="0" w:color="auto"/>
            <w:left w:val="none" w:sz="0" w:space="0" w:color="auto"/>
            <w:bottom w:val="none" w:sz="0" w:space="0" w:color="auto"/>
            <w:right w:val="none" w:sz="0" w:space="0" w:color="auto"/>
          </w:divBdr>
        </w:div>
        <w:div w:id="1342513247">
          <w:marLeft w:val="480"/>
          <w:marRight w:val="0"/>
          <w:marTop w:val="0"/>
          <w:marBottom w:val="0"/>
          <w:divBdr>
            <w:top w:val="none" w:sz="0" w:space="0" w:color="auto"/>
            <w:left w:val="none" w:sz="0" w:space="0" w:color="auto"/>
            <w:bottom w:val="none" w:sz="0" w:space="0" w:color="auto"/>
            <w:right w:val="none" w:sz="0" w:space="0" w:color="auto"/>
          </w:divBdr>
        </w:div>
        <w:div w:id="1826117517">
          <w:marLeft w:val="480"/>
          <w:marRight w:val="0"/>
          <w:marTop w:val="0"/>
          <w:marBottom w:val="0"/>
          <w:divBdr>
            <w:top w:val="none" w:sz="0" w:space="0" w:color="auto"/>
            <w:left w:val="none" w:sz="0" w:space="0" w:color="auto"/>
            <w:bottom w:val="none" w:sz="0" w:space="0" w:color="auto"/>
            <w:right w:val="none" w:sz="0" w:space="0" w:color="auto"/>
          </w:divBdr>
        </w:div>
        <w:div w:id="1842502509">
          <w:marLeft w:val="480"/>
          <w:marRight w:val="0"/>
          <w:marTop w:val="0"/>
          <w:marBottom w:val="0"/>
          <w:divBdr>
            <w:top w:val="none" w:sz="0" w:space="0" w:color="auto"/>
            <w:left w:val="none" w:sz="0" w:space="0" w:color="auto"/>
            <w:bottom w:val="none" w:sz="0" w:space="0" w:color="auto"/>
            <w:right w:val="none" w:sz="0" w:space="0" w:color="auto"/>
          </w:divBdr>
        </w:div>
        <w:div w:id="25916191">
          <w:marLeft w:val="480"/>
          <w:marRight w:val="0"/>
          <w:marTop w:val="0"/>
          <w:marBottom w:val="0"/>
          <w:divBdr>
            <w:top w:val="none" w:sz="0" w:space="0" w:color="auto"/>
            <w:left w:val="none" w:sz="0" w:space="0" w:color="auto"/>
            <w:bottom w:val="none" w:sz="0" w:space="0" w:color="auto"/>
            <w:right w:val="none" w:sz="0" w:space="0" w:color="auto"/>
          </w:divBdr>
        </w:div>
        <w:div w:id="296187832">
          <w:marLeft w:val="480"/>
          <w:marRight w:val="0"/>
          <w:marTop w:val="0"/>
          <w:marBottom w:val="0"/>
          <w:divBdr>
            <w:top w:val="none" w:sz="0" w:space="0" w:color="auto"/>
            <w:left w:val="none" w:sz="0" w:space="0" w:color="auto"/>
            <w:bottom w:val="none" w:sz="0" w:space="0" w:color="auto"/>
            <w:right w:val="none" w:sz="0" w:space="0" w:color="auto"/>
          </w:divBdr>
        </w:div>
        <w:div w:id="1987587192">
          <w:marLeft w:val="480"/>
          <w:marRight w:val="0"/>
          <w:marTop w:val="0"/>
          <w:marBottom w:val="0"/>
          <w:divBdr>
            <w:top w:val="none" w:sz="0" w:space="0" w:color="auto"/>
            <w:left w:val="none" w:sz="0" w:space="0" w:color="auto"/>
            <w:bottom w:val="none" w:sz="0" w:space="0" w:color="auto"/>
            <w:right w:val="none" w:sz="0" w:space="0" w:color="auto"/>
          </w:divBdr>
        </w:div>
        <w:div w:id="2069721573">
          <w:marLeft w:val="480"/>
          <w:marRight w:val="0"/>
          <w:marTop w:val="0"/>
          <w:marBottom w:val="0"/>
          <w:divBdr>
            <w:top w:val="none" w:sz="0" w:space="0" w:color="auto"/>
            <w:left w:val="none" w:sz="0" w:space="0" w:color="auto"/>
            <w:bottom w:val="none" w:sz="0" w:space="0" w:color="auto"/>
            <w:right w:val="none" w:sz="0" w:space="0" w:color="auto"/>
          </w:divBdr>
        </w:div>
        <w:div w:id="223034017">
          <w:marLeft w:val="480"/>
          <w:marRight w:val="0"/>
          <w:marTop w:val="0"/>
          <w:marBottom w:val="0"/>
          <w:divBdr>
            <w:top w:val="none" w:sz="0" w:space="0" w:color="auto"/>
            <w:left w:val="none" w:sz="0" w:space="0" w:color="auto"/>
            <w:bottom w:val="none" w:sz="0" w:space="0" w:color="auto"/>
            <w:right w:val="none" w:sz="0" w:space="0" w:color="auto"/>
          </w:divBdr>
        </w:div>
        <w:div w:id="1442217705">
          <w:marLeft w:val="480"/>
          <w:marRight w:val="0"/>
          <w:marTop w:val="0"/>
          <w:marBottom w:val="0"/>
          <w:divBdr>
            <w:top w:val="none" w:sz="0" w:space="0" w:color="auto"/>
            <w:left w:val="none" w:sz="0" w:space="0" w:color="auto"/>
            <w:bottom w:val="none" w:sz="0" w:space="0" w:color="auto"/>
            <w:right w:val="none" w:sz="0" w:space="0" w:color="auto"/>
          </w:divBdr>
        </w:div>
        <w:div w:id="1788041478">
          <w:marLeft w:val="480"/>
          <w:marRight w:val="0"/>
          <w:marTop w:val="0"/>
          <w:marBottom w:val="0"/>
          <w:divBdr>
            <w:top w:val="none" w:sz="0" w:space="0" w:color="auto"/>
            <w:left w:val="none" w:sz="0" w:space="0" w:color="auto"/>
            <w:bottom w:val="none" w:sz="0" w:space="0" w:color="auto"/>
            <w:right w:val="none" w:sz="0" w:space="0" w:color="auto"/>
          </w:divBdr>
        </w:div>
        <w:div w:id="1530140969">
          <w:marLeft w:val="480"/>
          <w:marRight w:val="0"/>
          <w:marTop w:val="0"/>
          <w:marBottom w:val="0"/>
          <w:divBdr>
            <w:top w:val="none" w:sz="0" w:space="0" w:color="auto"/>
            <w:left w:val="none" w:sz="0" w:space="0" w:color="auto"/>
            <w:bottom w:val="none" w:sz="0" w:space="0" w:color="auto"/>
            <w:right w:val="none" w:sz="0" w:space="0" w:color="auto"/>
          </w:divBdr>
        </w:div>
        <w:div w:id="1049496770">
          <w:marLeft w:val="480"/>
          <w:marRight w:val="0"/>
          <w:marTop w:val="0"/>
          <w:marBottom w:val="0"/>
          <w:divBdr>
            <w:top w:val="none" w:sz="0" w:space="0" w:color="auto"/>
            <w:left w:val="none" w:sz="0" w:space="0" w:color="auto"/>
            <w:bottom w:val="none" w:sz="0" w:space="0" w:color="auto"/>
            <w:right w:val="none" w:sz="0" w:space="0" w:color="auto"/>
          </w:divBdr>
        </w:div>
        <w:div w:id="10493486">
          <w:marLeft w:val="480"/>
          <w:marRight w:val="0"/>
          <w:marTop w:val="0"/>
          <w:marBottom w:val="0"/>
          <w:divBdr>
            <w:top w:val="none" w:sz="0" w:space="0" w:color="auto"/>
            <w:left w:val="none" w:sz="0" w:space="0" w:color="auto"/>
            <w:bottom w:val="none" w:sz="0" w:space="0" w:color="auto"/>
            <w:right w:val="none" w:sz="0" w:space="0" w:color="auto"/>
          </w:divBdr>
        </w:div>
        <w:div w:id="1627471360">
          <w:marLeft w:val="480"/>
          <w:marRight w:val="0"/>
          <w:marTop w:val="0"/>
          <w:marBottom w:val="0"/>
          <w:divBdr>
            <w:top w:val="none" w:sz="0" w:space="0" w:color="auto"/>
            <w:left w:val="none" w:sz="0" w:space="0" w:color="auto"/>
            <w:bottom w:val="none" w:sz="0" w:space="0" w:color="auto"/>
            <w:right w:val="none" w:sz="0" w:space="0" w:color="auto"/>
          </w:divBdr>
        </w:div>
        <w:div w:id="512257400">
          <w:marLeft w:val="480"/>
          <w:marRight w:val="0"/>
          <w:marTop w:val="0"/>
          <w:marBottom w:val="0"/>
          <w:divBdr>
            <w:top w:val="none" w:sz="0" w:space="0" w:color="auto"/>
            <w:left w:val="none" w:sz="0" w:space="0" w:color="auto"/>
            <w:bottom w:val="none" w:sz="0" w:space="0" w:color="auto"/>
            <w:right w:val="none" w:sz="0" w:space="0" w:color="auto"/>
          </w:divBdr>
        </w:div>
        <w:div w:id="1127091350">
          <w:marLeft w:val="480"/>
          <w:marRight w:val="0"/>
          <w:marTop w:val="0"/>
          <w:marBottom w:val="0"/>
          <w:divBdr>
            <w:top w:val="none" w:sz="0" w:space="0" w:color="auto"/>
            <w:left w:val="none" w:sz="0" w:space="0" w:color="auto"/>
            <w:bottom w:val="none" w:sz="0" w:space="0" w:color="auto"/>
            <w:right w:val="none" w:sz="0" w:space="0" w:color="auto"/>
          </w:divBdr>
        </w:div>
        <w:div w:id="1495414595">
          <w:marLeft w:val="480"/>
          <w:marRight w:val="0"/>
          <w:marTop w:val="0"/>
          <w:marBottom w:val="0"/>
          <w:divBdr>
            <w:top w:val="none" w:sz="0" w:space="0" w:color="auto"/>
            <w:left w:val="none" w:sz="0" w:space="0" w:color="auto"/>
            <w:bottom w:val="none" w:sz="0" w:space="0" w:color="auto"/>
            <w:right w:val="none" w:sz="0" w:space="0" w:color="auto"/>
          </w:divBdr>
        </w:div>
        <w:div w:id="462577613">
          <w:marLeft w:val="480"/>
          <w:marRight w:val="0"/>
          <w:marTop w:val="0"/>
          <w:marBottom w:val="0"/>
          <w:divBdr>
            <w:top w:val="none" w:sz="0" w:space="0" w:color="auto"/>
            <w:left w:val="none" w:sz="0" w:space="0" w:color="auto"/>
            <w:bottom w:val="none" w:sz="0" w:space="0" w:color="auto"/>
            <w:right w:val="none" w:sz="0" w:space="0" w:color="auto"/>
          </w:divBdr>
        </w:div>
        <w:div w:id="1409303905">
          <w:marLeft w:val="480"/>
          <w:marRight w:val="0"/>
          <w:marTop w:val="0"/>
          <w:marBottom w:val="0"/>
          <w:divBdr>
            <w:top w:val="none" w:sz="0" w:space="0" w:color="auto"/>
            <w:left w:val="none" w:sz="0" w:space="0" w:color="auto"/>
            <w:bottom w:val="none" w:sz="0" w:space="0" w:color="auto"/>
            <w:right w:val="none" w:sz="0" w:space="0" w:color="auto"/>
          </w:divBdr>
        </w:div>
        <w:div w:id="898134686">
          <w:marLeft w:val="480"/>
          <w:marRight w:val="0"/>
          <w:marTop w:val="0"/>
          <w:marBottom w:val="0"/>
          <w:divBdr>
            <w:top w:val="none" w:sz="0" w:space="0" w:color="auto"/>
            <w:left w:val="none" w:sz="0" w:space="0" w:color="auto"/>
            <w:bottom w:val="none" w:sz="0" w:space="0" w:color="auto"/>
            <w:right w:val="none" w:sz="0" w:space="0" w:color="auto"/>
          </w:divBdr>
        </w:div>
        <w:div w:id="900680503">
          <w:marLeft w:val="480"/>
          <w:marRight w:val="0"/>
          <w:marTop w:val="0"/>
          <w:marBottom w:val="0"/>
          <w:divBdr>
            <w:top w:val="none" w:sz="0" w:space="0" w:color="auto"/>
            <w:left w:val="none" w:sz="0" w:space="0" w:color="auto"/>
            <w:bottom w:val="none" w:sz="0" w:space="0" w:color="auto"/>
            <w:right w:val="none" w:sz="0" w:space="0" w:color="auto"/>
          </w:divBdr>
        </w:div>
      </w:divsChild>
    </w:div>
    <w:div w:id="215437302">
      <w:bodyDiv w:val="1"/>
      <w:marLeft w:val="0"/>
      <w:marRight w:val="0"/>
      <w:marTop w:val="0"/>
      <w:marBottom w:val="0"/>
      <w:divBdr>
        <w:top w:val="none" w:sz="0" w:space="0" w:color="auto"/>
        <w:left w:val="none" w:sz="0" w:space="0" w:color="auto"/>
        <w:bottom w:val="none" w:sz="0" w:space="0" w:color="auto"/>
        <w:right w:val="none" w:sz="0" w:space="0" w:color="auto"/>
      </w:divBdr>
    </w:div>
    <w:div w:id="218052019">
      <w:bodyDiv w:val="1"/>
      <w:marLeft w:val="0"/>
      <w:marRight w:val="0"/>
      <w:marTop w:val="0"/>
      <w:marBottom w:val="0"/>
      <w:divBdr>
        <w:top w:val="none" w:sz="0" w:space="0" w:color="auto"/>
        <w:left w:val="none" w:sz="0" w:space="0" w:color="auto"/>
        <w:bottom w:val="none" w:sz="0" w:space="0" w:color="auto"/>
        <w:right w:val="none" w:sz="0" w:space="0" w:color="auto"/>
      </w:divBdr>
    </w:div>
    <w:div w:id="218975132">
      <w:bodyDiv w:val="1"/>
      <w:marLeft w:val="0"/>
      <w:marRight w:val="0"/>
      <w:marTop w:val="0"/>
      <w:marBottom w:val="0"/>
      <w:divBdr>
        <w:top w:val="none" w:sz="0" w:space="0" w:color="auto"/>
        <w:left w:val="none" w:sz="0" w:space="0" w:color="auto"/>
        <w:bottom w:val="none" w:sz="0" w:space="0" w:color="auto"/>
        <w:right w:val="none" w:sz="0" w:space="0" w:color="auto"/>
      </w:divBdr>
    </w:div>
    <w:div w:id="229195291">
      <w:bodyDiv w:val="1"/>
      <w:marLeft w:val="0"/>
      <w:marRight w:val="0"/>
      <w:marTop w:val="0"/>
      <w:marBottom w:val="0"/>
      <w:divBdr>
        <w:top w:val="none" w:sz="0" w:space="0" w:color="auto"/>
        <w:left w:val="none" w:sz="0" w:space="0" w:color="auto"/>
        <w:bottom w:val="none" w:sz="0" w:space="0" w:color="auto"/>
        <w:right w:val="none" w:sz="0" w:space="0" w:color="auto"/>
      </w:divBdr>
    </w:div>
    <w:div w:id="233514608">
      <w:bodyDiv w:val="1"/>
      <w:marLeft w:val="0"/>
      <w:marRight w:val="0"/>
      <w:marTop w:val="0"/>
      <w:marBottom w:val="0"/>
      <w:divBdr>
        <w:top w:val="none" w:sz="0" w:space="0" w:color="auto"/>
        <w:left w:val="none" w:sz="0" w:space="0" w:color="auto"/>
        <w:bottom w:val="none" w:sz="0" w:space="0" w:color="auto"/>
        <w:right w:val="none" w:sz="0" w:space="0" w:color="auto"/>
      </w:divBdr>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2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265275">
          <w:marLeft w:val="480"/>
          <w:marRight w:val="0"/>
          <w:marTop w:val="0"/>
          <w:marBottom w:val="0"/>
          <w:divBdr>
            <w:top w:val="none" w:sz="0" w:space="0" w:color="auto"/>
            <w:left w:val="none" w:sz="0" w:space="0" w:color="auto"/>
            <w:bottom w:val="none" w:sz="0" w:space="0" w:color="auto"/>
            <w:right w:val="none" w:sz="0" w:space="0" w:color="auto"/>
          </w:divBdr>
        </w:div>
        <w:div w:id="41491116">
          <w:marLeft w:val="480"/>
          <w:marRight w:val="0"/>
          <w:marTop w:val="0"/>
          <w:marBottom w:val="0"/>
          <w:divBdr>
            <w:top w:val="none" w:sz="0" w:space="0" w:color="auto"/>
            <w:left w:val="none" w:sz="0" w:space="0" w:color="auto"/>
            <w:bottom w:val="none" w:sz="0" w:space="0" w:color="auto"/>
            <w:right w:val="none" w:sz="0" w:space="0" w:color="auto"/>
          </w:divBdr>
        </w:div>
        <w:div w:id="1438669755">
          <w:marLeft w:val="480"/>
          <w:marRight w:val="0"/>
          <w:marTop w:val="0"/>
          <w:marBottom w:val="0"/>
          <w:divBdr>
            <w:top w:val="none" w:sz="0" w:space="0" w:color="auto"/>
            <w:left w:val="none" w:sz="0" w:space="0" w:color="auto"/>
            <w:bottom w:val="none" w:sz="0" w:space="0" w:color="auto"/>
            <w:right w:val="none" w:sz="0" w:space="0" w:color="auto"/>
          </w:divBdr>
        </w:div>
        <w:div w:id="819007128">
          <w:marLeft w:val="480"/>
          <w:marRight w:val="0"/>
          <w:marTop w:val="0"/>
          <w:marBottom w:val="0"/>
          <w:divBdr>
            <w:top w:val="none" w:sz="0" w:space="0" w:color="auto"/>
            <w:left w:val="none" w:sz="0" w:space="0" w:color="auto"/>
            <w:bottom w:val="none" w:sz="0" w:space="0" w:color="auto"/>
            <w:right w:val="none" w:sz="0" w:space="0" w:color="auto"/>
          </w:divBdr>
        </w:div>
        <w:div w:id="1852716735">
          <w:marLeft w:val="480"/>
          <w:marRight w:val="0"/>
          <w:marTop w:val="0"/>
          <w:marBottom w:val="0"/>
          <w:divBdr>
            <w:top w:val="none" w:sz="0" w:space="0" w:color="auto"/>
            <w:left w:val="none" w:sz="0" w:space="0" w:color="auto"/>
            <w:bottom w:val="none" w:sz="0" w:space="0" w:color="auto"/>
            <w:right w:val="none" w:sz="0" w:space="0" w:color="auto"/>
          </w:divBdr>
        </w:div>
        <w:div w:id="1655791980">
          <w:marLeft w:val="480"/>
          <w:marRight w:val="0"/>
          <w:marTop w:val="0"/>
          <w:marBottom w:val="0"/>
          <w:divBdr>
            <w:top w:val="none" w:sz="0" w:space="0" w:color="auto"/>
            <w:left w:val="none" w:sz="0" w:space="0" w:color="auto"/>
            <w:bottom w:val="none" w:sz="0" w:space="0" w:color="auto"/>
            <w:right w:val="none" w:sz="0" w:space="0" w:color="auto"/>
          </w:divBdr>
        </w:div>
        <w:div w:id="548422415">
          <w:marLeft w:val="480"/>
          <w:marRight w:val="0"/>
          <w:marTop w:val="0"/>
          <w:marBottom w:val="0"/>
          <w:divBdr>
            <w:top w:val="none" w:sz="0" w:space="0" w:color="auto"/>
            <w:left w:val="none" w:sz="0" w:space="0" w:color="auto"/>
            <w:bottom w:val="none" w:sz="0" w:space="0" w:color="auto"/>
            <w:right w:val="none" w:sz="0" w:space="0" w:color="auto"/>
          </w:divBdr>
        </w:div>
        <w:div w:id="774204166">
          <w:marLeft w:val="480"/>
          <w:marRight w:val="0"/>
          <w:marTop w:val="0"/>
          <w:marBottom w:val="0"/>
          <w:divBdr>
            <w:top w:val="none" w:sz="0" w:space="0" w:color="auto"/>
            <w:left w:val="none" w:sz="0" w:space="0" w:color="auto"/>
            <w:bottom w:val="none" w:sz="0" w:space="0" w:color="auto"/>
            <w:right w:val="none" w:sz="0" w:space="0" w:color="auto"/>
          </w:divBdr>
        </w:div>
        <w:div w:id="1993485210">
          <w:marLeft w:val="480"/>
          <w:marRight w:val="0"/>
          <w:marTop w:val="0"/>
          <w:marBottom w:val="0"/>
          <w:divBdr>
            <w:top w:val="none" w:sz="0" w:space="0" w:color="auto"/>
            <w:left w:val="none" w:sz="0" w:space="0" w:color="auto"/>
            <w:bottom w:val="none" w:sz="0" w:space="0" w:color="auto"/>
            <w:right w:val="none" w:sz="0" w:space="0" w:color="auto"/>
          </w:divBdr>
        </w:div>
        <w:div w:id="1508669498">
          <w:marLeft w:val="480"/>
          <w:marRight w:val="0"/>
          <w:marTop w:val="0"/>
          <w:marBottom w:val="0"/>
          <w:divBdr>
            <w:top w:val="none" w:sz="0" w:space="0" w:color="auto"/>
            <w:left w:val="none" w:sz="0" w:space="0" w:color="auto"/>
            <w:bottom w:val="none" w:sz="0" w:space="0" w:color="auto"/>
            <w:right w:val="none" w:sz="0" w:space="0" w:color="auto"/>
          </w:divBdr>
        </w:div>
        <w:div w:id="1673098284">
          <w:marLeft w:val="480"/>
          <w:marRight w:val="0"/>
          <w:marTop w:val="0"/>
          <w:marBottom w:val="0"/>
          <w:divBdr>
            <w:top w:val="none" w:sz="0" w:space="0" w:color="auto"/>
            <w:left w:val="none" w:sz="0" w:space="0" w:color="auto"/>
            <w:bottom w:val="none" w:sz="0" w:space="0" w:color="auto"/>
            <w:right w:val="none" w:sz="0" w:space="0" w:color="auto"/>
          </w:divBdr>
        </w:div>
        <w:div w:id="1668628508">
          <w:marLeft w:val="480"/>
          <w:marRight w:val="0"/>
          <w:marTop w:val="0"/>
          <w:marBottom w:val="0"/>
          <w:divBdr>
            <w:top w:val="none" w:sz="0" w:space="0" w:color="auto"/>
            <w:left w:val="none" w:sz="0" w:space="0" w:color="auto"/>
            <w:bottom w:val="none" w:sz="0" w:space="0" w:color="auto"/>
            <w:right w:val="none" w:sz="0" w:space="0" w:color="auto"/>
          </w:divBdr>
        </w:div>
        <w:div w:id="147018419">
          <w:marLeft w:val="480"/>
          <w:marRight w:val="0"/>
          <w:marTop w:val="0"/>
          <w:marBottom w:val="0"/>
          <w:divBdr>
            <w:top w:val="none" w:sz="0" w:space="0" w:color="auto"/>
            <w:left w:val="none" w:sz="0" w:space="0" w:color="auto"/>
            <w:bottom w:val="none" w:sz="0" w:space="0" w:color="auto"/>
            <w:right w:val="none" w:sz="0" w:space="0" w:color="auto"/>
          </w:divBdr>
        </w:div>
        <w:div w:id="811024329">
          <w:marLeft w:val="480"/>
          <w:marRight w:val="0"/>
          <w:marTop w:val="0"/>
          <w:marBottom w:val="0"/>
          <w:divBdr>
            <w:top w:val="none" w:sz="0" w:space="0" w:color="auto"/>
            <w:left w:val="none" w:sz="0" w:space="0" w:color="auto"/>
            <w:bottom w:val="none" w:sz="0" w:space="0" w:color="auto"/>
            <w:right w:val="none" w:sz="0" w:space="0" w:color="auto"/>
          </w:divBdr>
        </w:div>
        <w:div w:id="323121938">
          <w:marLeft w:val="480"/>
          <w:marRight w:val="0"/>
          <w:marTop w:val="0"/>
          <w:marBottom w:val="0"/>
          <w:divBdr>
            <w:top w:val="none" w:sz="0" w:space="0" w:color="auto"/>
            <w:left w:val="none" w:sz="0" w:space="0" w:color="auto"/>
            <w:bottom w:val="none" w:sz="0" w:space="0" w:color="auto"/>
            <w:right w:val="none" w:sz="0" w:space="0" w:color="auto"/>
          </w:divBdr>
        </w:div>
        <w:div w:id="571503645">
          <w:marLeft w:val="480"/>
          <w:marRight w:val="0"/>
          <w:marTop w:val="0"/>
          <w:marBottom w:val="0"/>
          <w:divBdr>
            <w:top w:val="none" w:sz="0" w:space="0" w:color="auto"/>
            <w:left w:val="none" w:sz="0" w:space="0" w:color="auto"/>
            <w:bottom w:val="none" w:sz="0" w:space="0" w:color="auto"/>
            <w:right w:val="none" w:sz="0" w:space="0" w:color="auto"/>
          </w:divBdr>
        </w:div>
        <w:div w:id="971013548">
          <w:marLeft w:val="480"/>
          <w:marRight w:val="0"/>
          <w:marTop w:val="0"/>
          <w:marBottom w:val="0"/>
          <w:divBdr>
            <w:top w:val="none" w:sz="0" w:space="0" w:color="auto"/>
            <w:left w:val="none" w:sz="0" w:space="0" w:color="auto"/>
            <w:bottom w:val="none" w:sz="0" w:space="0" w:color="auto"/>
            <w:right w:val="none" w:sz="0" w:space="0" w:color="auto"/>
          </w:divBdr>
        </w:div>
        <w:div w:id="1688487520">
          <w:marLeft w:val="480"/>
          <w:marRight w:val="0"/>
          <w:marTop w:val="0"/>
          <w:marBottom w:val="0"/>
          <w:divBdr>
            <w:top w:val="none" w:sz="0" w:space="0" w:color="auto"/>
            <w:left w:val="none" w:sz="0" w:space="0" w:color="auto"/>
            <w:bottom w:val="none" w:sz="0" w:space="0" w:color="auto"/>
            <w:right w:val="none" w:sz="0" w:space="0" w:color="auto"/>
          </w:divBdr>
        </w:div>
        <w:div w:id="2044746962">
          <w:marLeft w:val="480"/>
          <w:marRight w:val="0"/>
          <w:marTop w:val="0"/>
          <w:marBottom w:val="0"/>
          <w:divBdr>
            <w:top w:val="none" w:sz="0" w:space="0" w:color="auto"/>
            <w:left w:val="none" w:sz="0" w:space="0" w:color="auto"/>
            <w:bottom w:val="none" w:sz="0" w:space="0" w:color="auto"/>
            <w:right w:val="none" w:sz="0" w:space="0" w:color="auto"/>
          </w:divBdr>
        </w:div>
        <w:div w:id="334109163">
          <w:marLeft w:val="480"/>
          <w:marRight w:val="0"/>
          <w:marTop w:val="0"/>
          <w:marBottom w:val="0"/>
          <w:divBdr>
            <w:top w:val="none" w:sz="0" w:space="0" w:color="auto"/>
            <w:left w:val="none" w:sz="0" w:space="0" w:color="auto"/>
            <w:bottom w:val="none" w:sz="0" w:space="0" w:color="auto"/>
            <w:right w:val="none" w:sz="0" w:space="0" w:color="auto"/>
          </w:divBdr>
        </w:div>
        <w:div w:id="1244030655">
          <w:marLeft w:val="480"/>
          <w:marRight w:val="0"/>
          <w:marTop w:val="0"/>
          <w:marBottom w:val="0"/>
          <w:divBdr>
            <w:top w:val="none" w:sz="0" w:space="0" w:color="auto"/>
            <w:left w:val="none" w:sz="0" w:space="0" w:color="auto"/>
            <w:bottom w:val="none" w:sz="0" w:space="0" w:color="auto"/>
            <w:right w:val="none" w:sz="0" w:space="0" w:color="auto"/>
          </w:divBdr>
        </w:div>
        <w:div w:id="1348631257">
          <w:marLeft w:val="480"/>
          <w:marRight w:val="0"/>
          <w:marTop w:val="0"/>
          <w:marBottom w:val="0"/>
          <w:divBdr>
            <w:top w:val="none" w:sz="0" w:space="0" w:color="auto"/>
            <w:left w:val="none" w:sz="0" w:space="0" w:color="auto"/>
            <w:bottom w:val="none" w:sz="0" w:space="0" w:color="auto"/>
            <w:right w:val="none" w:sz="0" w:space="0" w:color="auto"/>
          </w:divBdr>
        </w:div>
        <w:div w:id="239292616">
          <w:marLeft w:val="480"/>
          <w:marRight w:val="0"/>
          <w:marTop w:val="0"/>
          <w:marBottom w:val="0"/>
          <w:divBdr>
            <w:top w:val="none" w:sz="0" w:space="0" w:color="auto"/>
            <w:left w:val="none" w:sz="0" w:space="0" w:color="auto"/>
            <w:bottom w:val="none" w:sz="0" w:space="0" w:color="auto"/>
            <w:right w:val="none" w:sz="0" w:space="0" w:color="auto"/>
          </w:divBdr>
        </w:div>
        <w:div w:id="788744593">
          <w:marLeft w:val="480"/>
          <w:marRight w:val="0"/>
          <w:marTop w:val="0"/>
          <w:marBottom w:val="0"/>
          <w:divBdr>
            <w:top w:val="none" w:sz="0" w:space="0" w:color="auto"/>
            <w:left w:val="none" w:sz="0" w:space="0" w:color="auto"/>
            <w:bottom w:val="none" w:sz="0" w:space="0" w:color="auto"/>
            <w:right w:val="none" w:sz="0" w:space="0" w:color="auto"/>
          </w:divBdr>
        </w:div>
        <w:div w:id="1450465069">
          <w:marLeft w:val="480"/>
          <w:marRight w:val="0"/>
          <w:marTop w:val="0"/>
          <w:marBottom w:val="0"/>
          <w:divBdr>
            <w:top w:val="none" w:sz="0" w:space="0" w:color="auto"/>
            <w:left w:val="none" w:sz="0" w:space="0" w:color="auto"/>
            <w:bottom w:val="none" w:sz="0" w:space="0" w:color="auto"/>
            <w:right w:val="none" w:sz="0" w:space="0" w:color="auto"/>
          </w:divBdr>
        </w:div>
        <w:div w:id="106318345">
          <w:marLeft w:val="480"/>
          <w:marRight w:val="0"/>
          <w:marTop w:val="0"/>
          <w:marBottom w:val="0"/>
          <w:divBdr>
            <w:top w:val="none" w:sz="0" w:space="0" w:color="auto"/>
            <w:left w:val="none" w:sz="0" w:space="0" w:color="auto"/>
            <w:bottom w:val="none" w:sz="0" w:space="0" w:color="auto"/>
            <w:right w:val="none" w:sz="0" w:space="0" w:color="auto"/>
          </w:divBdr>
        </w:div>
        <w:div w:id="1531338145">
          <w:marLeft w:val="480"/>
          <w:marRight w:val="0"/>
          <w:marTop w:val="0"/>
          <w:marBottom w:val="0"/>
          <w:divBdr>
            <w:top w:val="none" w:sz="0" w:space="0" w:color="auto"/>
            <w:left w:val="none" w:sz="0" w:space="0" w:color="auto"/>
            <w:bottom w:val="none" w:sz="0" w:space="0" w:color="auto"/>
            <w:right w:val="none" w:sz="0" w:space="0" w:color="auto"/>
          </w:divBdr>
        </w:div>
        <w:div w:id="69468890">
          <w:marLeft w:val="480"/>
          <w:marRight w:val="0"/>
          <w:marTop w:val="0"/>
          <w:marBottom w:val="0"/>
          <w:divBdr>
            <w:top w:val="none" w:sz="0" w:space="0" w:color="auto"/>
            <w:left w:val="none" w:sz="0" w:space="0" w:color="auto"/>
            <w:bottom w:val="none" w:sz="0" w:space="0" w:color="auto"/>
            <w:right w:val="none" w:sz="0" w:space="0" w:color="auto"/>
          </w:divBdr>
        </w:div>
        <w:div w:id="1589804405">
          <w:marLeft w:val="480"/>
          <w:marRight w:val="0"/>
          <w:marTop w:val="0"/>
          <w:marBottom w:val="0"/>
          <w:divBdr>
            <w:top w:val="none" w:sz="0" w:space="0" w:color="auto"/>
            <w:left w:val="none" w:sz="0" w:space="0" w:color="auto"/>
            <w:bottom w:val="none" w:sz="0" w:space="0" w:color="auto"/>
            <w:right w:val="none" w:sz="0" w:space="0" w:color="auto"/>
          </w:divBdr>
        </w:div>
        <w:div w:id="570506775">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0871500">
      <w:bodyDiv w:val="1"/>
      <w:marLeft w:val="0"/>
      <w:marRight w:val="0"/>
      <w:marTop w:val="0"/>
      <w:marBottom w:val="0"/>
      <w:divBdr>
        <w:top w:val="none" w:sz="0" w:space="0" w:color="auto"/>
        <w:left w:val="none" w:sz="0" w:space="0" w:color="auto"/>
        <w:bottom w:val="none" w:sz="0" w:space="0" w:color="auto"/>
        <w:right w:val="none" w:sz="0" w:space="0" w:color="auto"/>
      </w:divBdr>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0748478">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7">
          <w:marLeft w:val="480"/>
          <w:marRight w:val="0"/>
          <w:marTop w:val="0"/>
          <w:marBottom w:val="0"/>
          <w:divBdr>
            <w:top w:val="none" w:sz="0" w:space="0" w:color="auto"/>
            <w:left w:val="none" w:sz="0" w:space="0" w:color="auto"/>
            <w:bottom w:val="none" w:sz="0" w:space="0" w:color="auto"/>
            <w:right w:val="none" w:sz="0" w:space="0" w:color="auto"/>
          </w:divBdr>
        </w:div>
        <w:div w:id="1654602248">
          <w:marLeft w:val="480"/>
          <w:marRight w:val="0"/>
          <w:marTop w:val="0"/>
          <w:marBottom w:val="0"/>
          <w:divBdr>
            <w:top w:val="none" w:sz="0" w:space="0" w:color="auto"/>
            <w:left w:val="none" w:sz="0" w:space="0" w:color="auto"/>
            <w:bottom w:val="none" w:sz="0" w:space="0" w:color="auto"/>
            <w:right w:val="none" w:sz="0" w:space="0" w:color="auto"/>
          </w:divBdr>
        </w:div>
        <w:div w:id="1664700063">
          <w:marLeft w:val="480"/>
          <w:marRight w:val="0"/>
          <w:marTop w:val="0"/>
          <w:marBottom w:val="0"/>
          <w:divBdr>
            <w:top w:val="none" w:sz="0" w:space="0" w:color="auto"/>
            <w:left w:val="none" w:sz="0" w:space="0" w:color="auto"/>
            <w:bottom w:val="none" w:sz="0" w:space="0" w:color="auto"/>
            <w:right w:val="none" w:sz="0" w:space="0" w:color="auto"/>
          </w:divBdr>
        </w:div>
        <w:div w:id="1114137850">
          <w:marLeft w:val="480"/>
          <w:marRight w:val="0"/>
          <w:marTop w:val="0"/>
          <w:marBottom w:val="0"/>
          <w:divBdr>
            <w:top w:val="none" w:sz="0" w:space="0" w:color="auto"/>
            <w:left w:val="none" w:sz="0" w:space="0" w:color="auto"/>
            <w:bottom w:val="none" w:sz="0" w:space="0" w:color="auto"/>
            <w:right w:val="none" w:sz="0" w:space="0" w:color="auto"/>
          </w:divBdr>
        </w:div>
        <w:div w:id="2005084093">
          <w:marLeft w:val="480"/>
          <w:marRight w:val="0"/>
          <w:marTop w:val="0"/>
          <w:marBottom w:val="0"/>
          <w:divBdr>
            <w:top w:val="none" w:sz="0" w:space="0" w:color="auto"/>
            <w:left w:val="none" w:sz="0" w:space="0" w:color="auto"/>
            <w:bottom w:val="none" w:sz="0" w:space="0" w:color="auto"/>
            <w:right w:val="none" w:sz="0" w:space="0" w:color="auto"/>
          </w:divBdr>
        </w:div>
        <w:div w:id="320693882">
          <w:marLeft w:val="480"/>
          <w:marRight w:val="0"/>
          <w:marTop w:val="0"/>
          <w:marBottom w:val="0"/>
          <w:divBdr>
            <w:top w:val="none" w:sz="0" w:space="0" w:color="auto"/>
            <w:left w:val="none" w:sz="0" w:space="0" w:color="auto"/>
            <w:bottom w:val="none" w:sz="0" w:space="0" w:color="auto"/>
            <w:right w:val="none" w:sz="0" w:space="0" w:color="auto"/>
          </w:divBdr>
        </w:div>
        <w:div w:id="1856453481">
          <w:marLeft w:val="480"/>
          <w:marRight w:val="0"/>
          <w:marTop w:val="0"/>
          <w:marBottom w:val="0"/>
          <w:divBdr>
            <w:top w:val="none" w:sz="0" w:space="0" w:color="auto"/>
            <w:left w:val="none" w:sz="0" w:space="0" w:color="auto"/>
            <w:bottom w:val="none" w:sz="0" w:space="0" w:color="auto"/>
            <w:right w:val="none" w:sz="0" w:space="0" w:color="auto"/>
          </w:divBdr>
        </w:div>
        <w:div w:id="887956374">
          <w:marLeft w:val="480"/>
          <w:marRight w:val="0"/>
          <w:marTop w:val="0"/>
          <w:marBottom w:val="0"/>
          <w:divBdr>
            <w:top w:val="none" w:sz="0" w:space="0" w:color="auto"/>
            <w:left w:val="none" w:sz="0" w:space="0" w:color="auto"/>
            <w:bottom w:val="none" w:sz="0" w:space="0" w:color="auto"/>
            <w:right w:val="none" w:sz="0" w:space="0" w:color="auto"/>
          </w:divBdr>
        </w:div>
        <w:div w:id="1141771458">
          <w:marLeft w:val="480"/>
          <w:marRight w:val="0"/>
          <w:marTop w:val="0"/>
          <w:marBottom w:val="0"/>
          <w:divBdr>
            <w:top w:val="none" w:sz="0" w:space="0" w:color="auto"/>
            <w:left w:val="none" w:sz="0" w:space="0" w:color="auto"/>
            <w:bottom w:val="none" w:sz="0" w:space="0" w:color="auto"/>
            <w:right w:val="none" w:sz="0" w:space="0" w:color="auto"/>
          </w:divBdr>
        </w:div>
        <w:div w:id="1858806416">
          <w:marLeft w:val="480"/>
          <w:marRight w:val="0"/>
          <w:marTop w:val="0"/>
          <w:marBottom w:val="0"/>
          <w:divBdr>
            <w:top w:val="none" w:sz="0" w:space="0" w:color="auto"/>
            <w:left w:val="none" w:sz="0" w:space="0" w:color="auto"/>
            <w:bottom w:val="none" w:sz="0" w:space="0" w:color="auto"/>
            <w:right w:val="none" w:sz="0" w:space="0" w:color="auto"/>
          </w:divBdr>
        </w:div>
        <w:div w:id="237982489">
          <w:marLeft w:val="480"/>
          <w:marRight w:val="0"/>
          <w:marTop w:val="0"/>
          <w:marBottom w:val="0"/>
          <w:divBdr>
            <w:top w:val="none" w:sz="0" w:space="0" w:color="auto"/>
            <w:left w:val="none" w:sz="0" w:space="0" w:color="auto"/>
            <w:bottom w:val="none" w:sz="0" w:space="0" w:color="auto"/>
            <w:right w:val="none" w:sz="0" w:space="0" w:color="auto"/>
          </w:divBdr>
        </w:div>
        <w:div w:id="1974092517">
          <w:marLeft w:val="480"/>
          <w:marRight w:val="0"/>
          <w:marTop w:val="0"/>
          <w:marBottom w:val="0"/>
          <w:divBdr>
            <w:top w:val="none" w:sz="0" w:space="0" w:color="auto"/>
            <w:left w:val="none" w:sz="0" w:space="0" w:color="auto"/>
            <w:bottom w:val="none" w:sz="0" w:space="0" w:color="auto"/>
            <w:right w:val="none" w:sz="0" w:space="0" w:color="auto"/>
          </w:divBdr>
        </w:div>
        <w:div w:id="1623069353">
          <w:marLeft w:val="480"/>
          <w:marRight w:val="0"/>
          <w:marTop w:val="0"/>
          <w:marBottom w:val="0"/>
          <w:divBdr>
            <w:top w:val="none" w:sz="0" w:space="0" w:color="auto"/>
            <w:left w:val="none" w:sz="0" w:space="0" w:color="auto"/>
            <w:bottom w:val="none" w:sz="0" w:space="0" w:color="auto"/>
            <w:right w:val="none" w:sz="0" w:space="0" w:color="auto"/>
          </w:divBdr>
        </w:div>
        <w:div w:id="1980915074">
          <w:marLeft w:val="480"/>
          <w:marRight w:val="0"/>
          <w:marTop w:val="0"/>
          <w:marBottom w:val="0"/>
          <w:divBdr>
            <w:top w:val="none" w:sz="0" w:space="0" w:color="auto"/>
            <w:left w:val="none" w:sz="0" w:space="0" w:color="auto"/>
            <w:bottom w:val="none" w:sz="0" w:space="0" w:color="auto"/>
            <w:right w:val="none" w:sz="0" w:space="0" w:color="auto"/>
          </w:divBdr>
        </w:div>
        <w:div w:id="1612737364">
          <w:marLeft w:val="480"/>
          <w:marRight w:val="0"/>
          <w:marTop w:val="0"/>
          <w:marBottom w:val="0"/>
          <w:divBdr>
            <w:top w:val="none" w:sz="0" w:space="0" w:color="auto"/>
            <w:left w:val="none" w:sz="0" w:space="0" w:color="auto"/>
            <w:bottom w:val="none" w:sz="0" w:space="0" w:color="auto"/>
            <w:right w:val="none" w:sz="0" w:space="0" w:color="auto"/>
          </w:divBdr>
        </w:div>
        <w:div w:id="550071558">
          <w:marLeft w:val="480"/>
          <w:marRight w:val="0"/>
          <w:marTop w:val="0"/>
          <w:marBottom w:val="0"/>
          <w:divBdr>
            <w:top w:val="none" w:sz="0" w:space="0" w:color="auto"/>
            <w:left w:val="none" w:sz="0" w:space="0" w:color="auto"/>
            <w:bottom w:val="none" w:sz="0" w:space="0" w:color="auto"/>
            <w:right w:val="none" w:sz="0" w:space="0" w:color="auto"/>
          </w:divBdr>
        </w:div>
        <w:div w:id="554512936">
          <w:marLeft w:val="480"/>
          <w:marRight w:val="0"/>
          <w:marTop w:val="0"/>
          <w:marBottom w:val="0"/>
          <w:divBdr>
            <w:top w:val="none" w:sz="0" w:space="0" w:color="auto"/>
            <w:left w:val="none" w:sz="0" w:space="0" w:color="auto"/>
            <w:bottom w:val="none" w:sz="0" w:space="0" w:color="auto"/>
            <w:right w:val="none" w:sz="0" w:space="0" w:color="auto"/>
          </w:divBdr>
        </w:div>
        <w:div w:id="1216310778">
          <w:marLeft w:val="480"/>
          <w:marRight w:val="0"/>
          <w:marTop w:val="0"/>
          <w:marBottom w:val="0"/>
          <w:divBdr>
            <w:top w:val="none" w:sz="0" w:space="0" w:color="auto"/>
            <w:left w:val="none" w:sz="0" w:space="0" w:color="auto"/>
            <w:bottom w:val="none" w:sz="0" w:space="0" w:color="auto"/>
            <w:right w:val="none" w:sz="0" w:space="0" w:color="auto"/>
          </w:divBdr>
        </w:div>
        <w:div w:id="957684836">
          <w:marLeft w:val="480"/>
          <w:marRight w:val="0"/>
          <w:marTop w:val="0"/>
          <w:marBottom w:val="0"/>
          <w:divBdr>
            <w:top w:val="none" w:sz="0" w:space="0" w:color="auto"/>
            <w:left w:val="none" w:sz="0" w:space="0" w:color="auto"/>
            <w:bottom w:val="none" w:sz="0" w:space="0" w:color="auto"/>
            <w:right w:val="none" w:sz="0" w:space="0" w:color="auto"/>
          </w:divBdr>
        </w:div>
        <w:div w:id="1178814445">
          <w:marLeft w:val="480"/>
          <w:marRight w:val="0"/>
          <w:marTop w:val="0"/>
          <w:marBottom w:val="0"/>
          <w:divBdr>
            <w:top w:val="none" w:sz="0" w:space="0" w:color="auto"/>
            <w:left w:val="none" w:sz="0" w:space="0" w:color="auto"/>
            <w:bottom w:val="none" w:sz="0" w:space="0" w:color="auto"/>
            <w:right w:val="none" w:sz="0" w:space="0" w:color="auto"/>
          </w:divBdr>
        </w:div>
        <w:div w:id="1516774019">
          <w:marLeft w:val="480"/>
          <w:marRight w:val="0"/>
          <w:marTop w:val="0"/>
          <w:marBottom w:val="0"/>
          <w:divBdr>
            <w:top w:val="none" w:sz="0" w:space="0" w:color="auto"/>
            <w:left w:val="none" w:sz="0" w:space="0" w:color="auto"/>
            <w:bottom w:val="none" w:sz="0" w:space="0" w:color="auto"/>
            <w:right w:val="none" w:sz="0" w:space="0" w:color="auto"/>
          </w:divBdr>
        </w:div>
        <w:div w:id="2130854997">
          <w:marLeft w:val="480"/>
          <w:marRight w:val="0"/>
          <w:marTop w:val="0"/>
          <w:marBottom w:val="0"/>
          <w:divBdr>
            <w:top w:val="none" w:sz="0" w:space="0" w:color="auto"/>
            <w:left w:val="none" w:sz="0" w:space="0" w:color="auto"/>
            <w:bottom w:val="none" w:sz="0" w:space="0" w:color="auto"/>
            <w:right w:val="none" w:sz="0" w:space="0" w:color="auto"/>
          </w:divBdr>
        </w:div>
        <w:div w:id="148716456">
          <w:marLeft w:val="480"/>
          <w:marRight w:val="0"/>
          <w:marTop w:val="0"/>
          <w:marBottom w:val="0"/>
          <w:divBdr>
            <w:top w:val="none" w:sz="0" w:space="0" w:color="auto"/>
            <w:left w:val="none" w:sz="0" w:space="0" w:color="auto"/>
            <w:bottom w:val="none" w:sz="0" w:space="0" w:color="auto"/>
            <w:right w:val="none" w:sz="0" w:space="0" w:color="auto"/>
          </w:divBdr>
        </w:div>
        <w:div w:id="657072763">
          <w:marLeft w:val="480"/>
          <w:marRight w:val="0"/>
          <w:marTop w:val="0"/>
          <w:marBottom w:val="0"/>
          <w:divBdr>
            <w:top w:val="none" w:sz="0" w:space="0" w:color="auto"/>
            <w:left w:val="none" w:sz="0" w:space="0" w:color="auto"/>
            <w:bottom w:val="none" w:sz="0" w:space="0" w:color="auto"/>
            <w:right w:val="none" w:sz="0" w:space="0" w:color="auto"/>
          </w:divBdr>
        </w:div>
        <w:div w:id="1204248442">
          <w:marLeft w:val="480"/>
          <w:marRight w:val="0"/>
          <w:marTop w:val="0"/>
          <w:marBottom w:val="0"/>
          <w:divBdr>
            <w:top w:val="none" w:sz="0" w:space="0" w:color="auto"/>
            <w:left w:val="none" w:sz="0" w:space="0" w:color="auto"/>
            <w:bottom w:val="none" w:sz="0" w:space="0" w:color="auto"/>
            <w:right w:val="none" w:sz="0" w:space="0" w:color="auto"/>
          </w:divBdr>
        </w:div>
        <w:div w:id="2071876305">
          <w:marLeft w:val="480"/>
          <w:marRight w:val="0"/>
          <w:marTop w:val="0"/>
          <w:marBottom w:val="0"/>
          <w:divBdr>
            <w:top w:val="none" w:sz="0" w:space="0" w:color="auto"/>
            <w:left w:val="none" w:sz="0" w:space="0" w:color="auto"/>
            <w:bottom w:val="none" w:sz="0" w:space="0" w:color="auto"/>
            <w:right w:val="none" w:sz="0" w:space="0" w:color="auto"/>
          </w:divBdr>
        </w:div>
        <w:div w:id="859201764">
          <w:marLeft w:val="480"/>
          <w:marRight w:val="0"/>
          <w:marTop w:val="0"/>
          <w:marBottom w:val="0"/>
          <w:divBdr>
            <w:top w:val="none" w:sz="0" w:space="0" w:color="auto"/>
            <w:left w:val="none" w:sz="0" w:space="0" w:color="auto"/>
            <w:bottom w:val="none" w:sz="0" w:space="0" w:color="auto"/>
            <w:right w:val="none" w:sz="0" w:space="0" w:color="auto"/>
          </w:divBdr>
        </w:div>
        <w:div w:id="1090857382">
          <w:marLeft w:val="480"/>
          <w:marRight w:val="0"/>
          <w:marTop w:val="0"/>
          <w:marBottom w:val="0"/>
          <w:divBdr>
            <w:top w:val="none" w:sz="0" w:space="0" w:color="auto"/>
            <w:left w:val="none" w:sz="0" w:space="0" w:color="auto"/>
            <w:bottom w:val="none" w:sz="0" w:space="0" w:color="auto"/>
            <w:right w:val="none" w:sz="0" w:space="0" w:color="auto"/>
          </w:divBdr>
        </w:div>
        <w:div w:id="1557158755">
          <w:marLeft w:val="480"/>
          <w:marRight w:val="0"/>
          <w:marTop w:val="0"/>
          <w:marBottom w:val="0"/>
          <w:divBdr>
            <w:top w:val="none" w:sz="0" w:space="0" w:color="auto"/>
            <w:left w:val="none" w:sz="0" w:space="0" w:color="auto"/>
            <w:bottom w:val="none" w:sz="0" w:space="0" w:color="auto"/>
            <w:right w:val="none" w:sz="0" w:space="0" w:color="auto"/>
          </w:divBdr>
        </w:div>
        <w:div w:id="1990818618">
          <w:marLeft w:val="480"/>
          <w:marRight w:val="0"/>
          <w:marTop w:val="0"/>
          <w:marBottom w:val="0"/>
          <w:divBdr>
            <w:top w:val="none" w:sz="0" w:space="0" w:color="auto"/>
            <w:left w:val="none" w:sz="0" w:space="0" w:color="auto"/>
            <w:bottom w:val="none" w:sz="0" w:space="0" w:color="auto"/>
            <w:right w:val="none" w:sz="0" w:space="0" w:color="auto"/>
          </w:divBdr>
        </w:div>
      </w:divsChild>
    </w:div>
    <w:div w:id="250818368">
      <w:bodyDiv w:val="1"/>
      <w:marLeft w:val="0"/>
      <w:marRight w:val="0"/>
      <w:marTop w:val="0"/>
      <w:marBottom w:val="0"/>
      <w:divBdr>
        <w:top w:val="none" w:sz="0" w:space="0" w:color="auto"/>
        <w:left w:val="none" w:sz="0" w:space="0" w:color="auto"/>
        <w:bottom w:val="none" w:sz="0" w:space="0" w:color="auto"/>
        <w:right w:val="none" w:sz="0" w:space="0" w:color="auto"/>
      </w:divBdr>
    </w:div>
    <w:div w:id="256406296">
      <w:bodyDiv w:val="1"/>
      <w:marLeft w:val="0"/>
      <w:marRight w:val="0"/>
      <w:marTop w:val="0"/>
      <w:marBottom w:val="0"/>
      <w:divBdr>
        <w:top w:val="none" w:sz="0" w:space="0" w:color="auto"/>
        <w:left w:val="none" w:sz="0" w:space="0" w:color="auto"/>
        <w:bottom w:val="none" w:sz="0" w:space="0" w:color="auto"/>
        <w:right w:val="none" w:sz="0" w:space="0" w:color="auto"/>
      </w:divBdr>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268515931">
      <w:bodyDiv w:val="1"/>
      <w:marLeft w:val="0"/>
      <w:marRight w:val="0"/>
      <w:marTop w:val="0"/>
      <w:marBottom w:val="0"/>
      <w:divBdr>
        <w:top w:val="none" w:sz="0" w:space="0" w:color="auto"/>
        <w:left w:val="none" w:sz="0" w:space="0" w:color="auto"/>
        <w:bottom w:val="none" w:sz="0" w:space="0" w:color="auto"/>
        <w:right w:val="none" w:sz="0" w:space="0" w:color="auto"/>
      </w:divBdr>
    </w:div>
    <w:div w:id="271673044">
      <w:bodyDiv w:val="1"/>
      <w:marLeft w:val="0"/>
      <w:marRight w:val="0"/>
      <w:marTop w:val="0"/>
      <w:marBottom w:val="0"/>
      <w:divBdr>
        <w:top w:val="none" w:sz="0" w:space="0" w:color="auto"/>
        <w:left w:val="none" w:sz="0" w:space="0" w:color="auto"/>
        <w:bottom w:val="none" w:sz="0" w:space="0" w:color="auto"/>
        <w:right w:val="none" w:sz="0" w:space="0" w:color="auto"/>
      </w:divBdr>
    </w:div>
    <w:div w:id="275479703">
      <w:bodyDiv w:val="1"/>
      <w:marLeft w:val="0"/>
      <w:marRight w:val="0"/>
      <w:marTop w:val="0"/>
      <w:marBottom w:val="0"/>
      <w:divBdr>
        <w:top w:val="none" w:sz="0" w:space="0" w:color="auto"/>
        <w:left w:val="none" w:sz="0" w:space="0" w:color="auto"/>
        <w:bottom w:val="none" w:sz="0" w:space="0" w:color="auto"/>
        <w:right w:val="none" w:sz="0" w:space="0" w:color="auto"/>
      </w:divBdr>
    </w:div>
    <w:div w:id="282807884">
      <w:bodyDiv w:val="1"/>
      <w:marLeft w:val="0"/>
      <w:marRight w:val="0"/>
      <w:marTop w:val="0"/>
      <w:marBottom w:val="0"/>
      <w:divBdr>
        <w:top w:val="none" w:sz="0" w:space="0" w:color="auto"/>
        <w:left w:val="none" w:sz="0" w:space="0" w:color="auto"/>
        <w:bottom w:val="none" w:sz="0" w:space="0" w:color="auto"/>
        <w:right w:val="none" w:sz="0" w:space="0" w:color="auto"/>
      </w:divBdr>
    </w:div>
    <w:div w:id="283076404">
      <w:bodyDiv w:val="1"/>
      <w:marLeft w:val="0"/>
      <w:marRight w:val="0"/>
      <w:marTop w:val="0"/>
      <w:marBottom w:val="0"/>
      <w:divBdr>
        <w:top w:val="none" w:sz="0" w:space="0" w:color="auto"/>
        <w:left w:val="none" w:sz="0" w:space="0" w:color="auto"/>
        <w:bottom w:val="none" w:sz="0" w:space="0" w:color="auto"/>
        <w:right w:val="none" w:sz="0" w:space="0" w:color="auto"/>
      </w:divBdr>
    </w:div>
    <w:div w:id="286859377">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459">
          <w:marLeft w:val="480"/>
          <w:marRight w:val="0"/>
          <w:marTop w:val="0"/>
          <w:marBottom w:val="0"/>
          <w:divBdr>
            <w:top w:val="none" w:sz="0" w:space="0" w:color="auto"/>
            <w:left w:val="none" w:sz="0" w:space="0" w:color="auto"/>
            <w:bottom w:val="none" w:sz="0" w:space="0" w:color="auto"/>
            <w:right w:val="none" w:sz="0" w:space="0" w:color="auto"/>
          </w:divBdr>
        </w:div>
        <w:div w:id="1732462873">
          <w:marLeft w:val="480"/>
          <w:marRight w:val="0"/>
          <w:marTop w:val="0"/>
          <w:marBottom w:val="0"/>
          <w:divBdr>
            <w:top w:val="none" w:sz="0" w:space="0" w:color="auto"/>
            <w:left w:val="none" w:sz="0" w:space="0" w:color="auto"/>
            <w:bottom w:val="none" w:sz="0" w:space="0" w:color="auto"/>
            <w:right w:val="none" w:sz="0" w:space="0" w:color="auto"/>
          </w:divBdr>
        </w:div>
        <w:div w:id="1341808036">
          <w:marLeft w:val="480"/>
          <w:marRight w:val="0"/>
          <w:marTop w:val="0"/>
          <w:marBottom w:val="0"/>
          <w:divBdr>
            <w:top w:val="none" w:sz="0" w:space="0" w:color="auto"/>
            <w:left w:val="none" w:sz="0" w:space="0" w:color="auto"/>
            <w:bottom w:val="none" w:sz="0" w:space="0" w:color="auto"/>
            <w:right w:val="none" w:sz="0" w:space="0" w:color="auto"/>
          </w:divBdr>
        </w:div>
        <w:div w:id="2077969406">
          <w:marLeft w:val="480"/>
          <w:marRight w:val="0"/>
          <w:marTop w:val="0"/>
          <w:marBottom w:val="0"/>
          <w:divBdr>
            <w:top w:val="none" w:sz="0" w:space="0" w:color="auto"/>
            <w:left w:val="none" w:sz="0" w:space="0" w:color="auto"/>
            <w:bottom w:val="none" w:sz="0" w:space="0" w:color="auto"/>
            <w:right w:val="none" w:sz="0" w:space="0" w:color="auto"/>
          </w:divBdr>
        </w:div>
        <w:div w:id="2047027016">
          <w:marLeft w:val="480"/>
          <w:marRight w:val="0"/>
          <w:marTop w:val="0"/>
          <w:marBottom w:val="0"/>
          <w:divBdr>
            <w:top w:val="none" w:sz="0" w:space="0" w:color="auto"/>
            <w:left w:val="none" w:sz="0" w:space="0" w:color="auto"/>
            <w:bottom w:val="none" w:sz="0" w:space="0" w:color="auto"/>
            <w:right w:val="none" w:sz="0" w:space="0" w:color="auto"/>
          </w:divBdr>
        </w:div>
        <w:div w:id="152841796">
          <w:marLeft w:val="480"/>
          <w:marRight w:val="0"/>
          <w:marTop w:val="0"/>
          <w:marBottom w:val="0"/>
          <w:divBdr>
            <w:top w:val="none" w:sz="0" w:space="0" w:color="auto"/>
            <w:left w:val="none" w:sz="0" w:space="0" w:color="auto"/>
            <w:bottom w:val="none" w:sz="0" w:space="0" w:color="auto"/>
            <w:right w:val="none" w:sz="0" w:space="0" w:color="auto"/>
          </w:divBdr>
        </w:div>
        <w:div w:id="19555247">
          <w:marLeft w:val="480"/>
          <w:marRight w:val="0"/>
          <w:marTop w:val="0"/>
          <w:marBottom w:val="0"/>
          <w:divBdr>
            <w:top w:val="none" w:sz="0" w:space="0" w:color="auto"/>
            <w:left w:val="none" w:sz="0" w:space="0" w:color="auto"/>
            <w:bottom w:val="none" w:sz="0" w:space="0" w:color="auto"/>
            <w:right w:val="none" w:sz="0" w:space="0" w:color="auto"/>
          </w:divBdr>
        </w:div>
        <w:div w:id="1289049992">
          <w:marLeft w:val="480"/>
          <w:marRight w:val="0"/>
          <w:marTop w:val="0"/>
          <w:marBottom w:val="0"/>
          <w:divBdr>
            <w:top w:val="none" w:sz="0" w:space="0" w:color="auto"/>
            <w:left w:val="none" w:sz="0" w:space="0" w:color="auto"/>
            <w:bottom w:val="none" w:sz="0" w:space="0" w:color="auto"/>
            <w:right w:val="none" w:sz="0" w:space="0" w:color="auto"/>
          </w:divBdr>
        </w:div>
        <w:div w:id="352347151">
          <w:marLeft w:val="480"/>
          <w:marRight w:val="0"/>
          <w:marTop w:val="0"/>
          <w:marBottom w:val="0"/>
          <w:divBdr>
            <w:top w:val="none" w:sz="0" w:space="0" w:color="auto"/>
            <w:left w:val="none" w:sz="0" w:space="0" w:color="auto"/>
            <w:bottom w:val="none" w:sz="0" w:space="0" w:color="auto"/>
            <w:right w:val="none" w:sz="0" w:space="0" w:color="auto"/>
          </w:divBdr>
        </w:div>
        <w:div w:id="1159079469">
          <w:marLeft w:val="480"/>
          <w:marRight w:val="0"/>
          <w:marTop w:val="0"/>
          <w:marBottom w:val="0"/>
          <w:divBdr>
            <w:top w:val="none" w:sz="0" w:space="0" w:color="auto"/>
            <w:left w:val="none" w:sz="0" w:space="0" w:color="auto"/>
            <w:bottom w:val="none" w:sz="0" w:space="0" w:color="auto"/>
            <w:right w:val="none" w:sz="0" w:space="0" w:color="auto"/>
          </w:divBdr>
        </w:div>
        <w:div w:id="472648125">
          <w:marLeft w:val="480"/>
          <w:marRight w:val="0"/>
          <w:marTop w:val="0"/>
          <w:marBottom w:val="0"/>
          <w:divBdr>
            <w:top w:val="none" w:sz="0" w:space="0" w:color="auto"/>
            <w:left w:val="none" w:sz="0" w:space="0" w:color="auto"/>
            <w:bottom w:val="none" w:sz="0" w:space="0" w:color="auto"/>
            <w:right w:val="none" w:sz="0" w:space="0" w:color="auto"/>
          </w:divBdr>
        </w:div>
        <w:div w:id="739524547">
          <w:marLeft w:val="480"/>
          <w:marRight w:val="0"/>
          <w:marTop w:val="0"/>
          <w:marBottom w:val="0"/>
          <w:divBdr>
            <w:top w:val="none" w:sz="0" w:space="0" w:color="auto"/>
            <w:left w:val="none" w:sz="0" w:space="0" w:color="auto"/>
            <w:bottom w:val="none" w:sz="0" w:space="0" w:color="auto"/>
            <w:right w:val="none" w:sz="0" w:space="0" w:color="auto"/>
          </w:divBdr>
        </w:div>
        <w:div w:id="832911015">
          <w:marLeft w:val="480"/>
          <w:marRight w:val="0"/>
          <w:marTop w:val="0"/>
          <w:marBottom w:val="0"/>
          <w:divBdr>
            <w:top w:val="none" w:sz="0" w:space="0" w:color="auto"/>
            <w:left w:val="none" w:sz="0" w:space="0" w:color="auto"/>
            <w:bottom w:val="none" w:sz="0" w:space="0" w:color="auto"/>
            <w:right w:val="none" w:sz="0" w:space="0" w:color="auto"/>
          </w:divBdr>
        </w:div>
        <w:div w:id="953177015">
          <w:marLeft w:val="480"/>
          <w:marRight w:val="0"/>
          <w:marTop w:val="0"/>
          <w:marBottom w:val="0"/>
          <w:divBdr>
            <w:top w:val="none" w:sz="0" w:space="0" w:color="auto"/>
            <w:left w:val="none" w:sz="0" w:space="0" w:color="auto"/>
            <w:bottom w:val="none" w:sz="0" w:space="0" w:color="auto"/>
            <w:right w:val="none" w:sz="0" w:space="0" w:color="auto"/>
          </w:divBdr>
        </w:div>
        <w:div w:id="560872246">
          <w:marLeft w:val="480"/>
          <w:marRight w:val="0"/>
          <w:marTop w:val="0"/>
          <w:marBottom w:val="0"/>
          <w:divBdr>
            <w:top w:val="none" w:sz="0" w:space="0" w:color="auto"/>
            <w:left w:val="none" w:sz="0" w:space="0" w:color="auto"/>
            <w:bottom w:val="none" w:sz="0" w:space="0" w:color="auto"/>
            <w:right w:val="none" w:sz="0" w:space="0" w:color="auto"/>
          </w:divBdr>
        </w:div>
        <w:div w:id="862479854">
          <w:marLeft w:val="480"/>
          <w:marRight w:val="0"/>
          <w:marTop w:val="0"/>
          <w:marBottom w:val="0"/>
          <w:divBdr>
            <w:top w:val="none" w:sz="0" w:space="0" w:color="auto"/>
            <w:left w:val="none" w:sz="0" w:space="0" w:color="auto"/>
            <w:bottom w:val="none" w:sz="0" w:space="0" w:color="auto"/>
            <w:right w:val="none" w:sz="0" w:space="0" w:color="auto"/>
          </w:divBdr>
        </w:div>
        <w:div w:id="2097090941">
          <w:marLeft w:val="480"/>
          <w:marRight w:val="0"/>
          <w:marTop w:val="0"/>
          <w:marBottom w:val="0"/>
          <w:divBdr>
            <w:top w:val="none" w:sz="0" w:space="0" w:color="auto"/>
            <w:left w:val="none" w:sz="0" w:space="0" w:color="auto"/>
            <w:bottom w:val="none" w:sz="0" w:space="0" w:color="auto"/>
            <w:right w:val="none" w:sz="0" w:space="0" w:color="auto"/>
          </w:divBdr>
        </w:div>
        <w:div w:id="1726105938">
          <w:marLeft w:val="480"/>
          <w:marRight w:val="0"/>
          <w:marTop w:val="0"/>
          <w:marBottom w:val="0"/>
          <w:divBdr>
            <w:top w:val="none" w:sz="0" w:space="0" w:color="auto"/>
            <w:left w:val="none" w:sz="0" w:space="0" w:color="auto"/>
            <w:bottom w:val="none" w:sz="0" w:space="0" w:color="auto"/>
            <w:right w:val="none" w:sz="0" w:space="0" w:color="auto"/>
          </w:divBdr>
        </w:div>
        <w:div w:id="1626086421">
          <w:marLeft w:val="480"/>
          <w:marRight w:val="0"/>
          <w:marTop w:val="0"/>
          <w:marBottom w:val="0"/>
          <w:divBdr>
            <w:top w:val="none" w:sz="0" w:space="0" w:color="auto"/>
            <w:left w:val="none" w:sz="0" w:space="0" w:color="auto"/>
            <w:bottom w:val="none" w:sz="0" w:space="0" w:color="auto"/>
            <w:right w:val="none" w:sz="0" w:space="0" w:color="auto"/>
          </w:divBdr>
        </w:div>
        <w:div w:id="1522429996">
          <w:marLeft w:val="480"/>
          <w:marRight w:val="0"/>
          <w:marTop w:val="0"/>
          <w:marBottom w:val="0"/>
          <w:divBdr>
            <w:top w:val="none" w:sz="0" w:space="0" w:color="auto"/>
            <w:left w:val="none" w:sz="0" w:space="0" w:color="auto"/>
            <w:bottom w:val="none" w:sz="0" w:space="0" w:color="auto"/>
            <w:right w:val="none" w:sz="0" w:space="0" w:color="auto"/>
          </w:divBdr>
        </w:div>
        <w:div w:id="2137286373">
          <w:marLeft w:val="480"/>
          <w:marRight w:val="0"/>
          <w:marTop w:val="0"/>
          <w:marBottom w:val="0"/>
          <w:divBdr>
            <w:top w:val="none" w:sz="0" w:space="0" w:color="auto"/>
            <w:left w:val="none" w:sz="0" w:space="0" w:color="auto"/>
            <w:bottom w:val="none" w:sz="0" w:space="0" w:color="auto"/>
            <w:right w:val="none" w:sz="0" w:space="0" w:color="auto"/>
          </w:divBdr>
        </w:div>
      </w:divsChild>
    </w:div>
    <w:div w:id="299847108">
      <w:bodyDiv w:val="1"/>
      <w:marLeft w:val="0"/>
      <w:marRight w:val="0"/>
      <w:marTop w:val="0"/>
      <w:marBottom w:val="0"/>
      <w:divBdr>
        <w:top w:val="none" w:sz="0" w:space="0" w:color="auto"/>
        <w:left w:val="none" w:sz="0" w:space="0" w:color="auto"/>
        <w:bottom w:val="none" w:sz="0" w:space="0" w:color="auto"/>
        <w:right w:val="none" w:sz="0" w:space="0" w:color="auto"/>
      </w:divBdr>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12222280">
      <w:bodyDiv w:val="1"/>
      <w:marLeft w:val="0"/>
      <w:marRight w:val="0"/>
      <w:marTop w:val="0"/>
      <w:marBottom w:val="0"/>
      <w:divBdr>
        <w:top w:val="none" w:sz="0" w:space="0" w:color="auto"/>
        <w:left w:val="none" w:sz="0" w:space="0" w:color="auto"/>
        <w:bottom w:val="none" w:sz="0" w:space="0" w:color="auto"/>
        <w:right w:val="none" w:sz="0" w:space="0" w:color="auto"/>
      </w:divBdr>
    </w:div>
    <w:div w:id="313802200">
      <w:bodyDiv w:val="1"/>
      <w:marLeft w:val="0"/>
      <w:marRight w:val="0"/>
      <w:marTop w:val="0"/>
      <w:marBottom w:val="0"/>
      <w:divBdr>
        <w:top w:val="none" w:sz="0" w:space="0" w:color="auto"/>
        <w:left w:val="none" w:sz="0" w:space="0" w:color="auto"/>
        <w:bottom w:val="none" w:sz="0" w:space="0" w:color="auto"/>
        <w:right w:val="none" w:sz="0" w:space="0" w:color="auto"/>
      </w:divBdr>
    </w:div>
    <w:div w:id="314916661">
      <w:bodyDiv w:val="1"/>
      <w:marLeft w:val="0"/>
      <w:marRight w:val="0"/>
      <w:marTop w:val="0"/>
      <w:marBottom w:val="0"/>
      <w:divBdr>
        <w:top w:val="none" w:sz="0" w:space="0" w:color="auto"/>
        <w:left w:val="none" w:sz="0" w:space="0" w:color="auto"/>
        <w:bottom w:val="none" w:sz="0" w:space="0" w:color="auto"/>
        <w:right w:val="none" w:sz="0" w:space="0" w:color="auto"/>
      </w:divBdr>
    </w:div>
    <w:div w:id="324280480">
      <w:bodyDiv w:val="1"/>
      <w:marLeft w:val="0"/>
      <w:marRight w:val="0"/>
      <w:marTop w:val="0"/>
      <w:marBottom w:val="0"/>
      <w:divBdr>
        <w:top w:val="none" w:sz="0" w:space="0" w:color="auto"/>
        <w:left w:val="none" w:sz="0" w:space="0" w:color="auto"/>
        <w:bottom w:val="none" w:sz="0" w:space="0" w:color="auto"/>
        <w:right w:val="none" w:sz="0" w:space="0" w:color="auto"/>
      </w:divBdr>
    </w:div>
    <w:div w:id="326787425">
      <w:bodyDiv w:val="1"/>
      <w:marLeft w:val="0"/>
      <w:marRight w:val="0"/>
      <w:marTop w:val="0"/>
      <w:marBottom w:val="0"/>
      <w:divBdr>
        <w:top w:val="none" w:sz="0" w:space="0" w:color="auto"/>
        <w:left w:val="none" w:sz="0" w:space="0" w:color="auto"/>
        <w:bottom w:val="none" w:sz="0" w:space="0" w:color="auto"/>
        <w:right w:val="none" w:sz="0" w:space="0" w:color="auto"/>
      </w:divBdr>
    </w:div>
    <w:div w:id="329602022">
      <w:bodyDiv w:val="1"/>
      <w:marLeft w:val="0"/>
      <w:marRight w:val="0"/>
      <w:marTop w:val="0"/>
      <w:marBottom w:val="0"/>
      <w:divBdr>
        <w:top w:val="none" w:sz="0" w:space="0" w:color="auto"/>
        <w:left w:val="none" w:sz="0" w:space="0" w:color="auto"/>
        <w:bottom w:val="none" w:sz="0" w:space="0" w:color="auto"/>
        <w:right w:val="none" w:sz="0" w:space="0" w:color="auto"/>
      </w:divBdr>
    </w:div>
    <w:div w:id="331028551">
      <w:bodyDiv w:val="1"/>
      <w:marLeft w:val="0"/>
      <w:marRight w:val="0"/>
      <w:marTop w:val="0"/>
      <w:marBottom w:val="0"/>
      <w:divBdr>
        <w:top w:val="none" w:sz="0" w:space="0" w:color="auto"/>
        <w:left w:val="none" w:sz="0" w:space="0" w:color="auto"/>
        <w:bottom w:val="none" w:sz="0" w:space="0" w:color="auto"/>
        <w:right w:val="none" w:sz="0" w:space="0" w:color="auto"/>
      </w:divBdr>
    </w:div>
    <w:div w:id="335884559">
      <w:bodyDiv w:val="1"/>
      <w:marLeft w:val="0"/>
      <w:marRight w:val="0"/>
      <w:marTop w:val="0"/>
      <w:marBottom w:val="0"/>
      <w:divBdr>
        <w:top w:val="none" w:sz="0" w:space="0" w:color="auto"/>
        <w:left w:val="none" w:sz="0" w:space="0" w:color="auto"/>
        <w:bottom w:val="none" w:sz="0" w:space="0" w:color="auto"/>
        <w:right w:val="none" w:sz="0" w:space="0" w:color="auto"/>
      </w:divBdr>
    </w:div>
    <w:div w:id="340741374">
      <w:bodyDiv w:val="1"/>
      <w:marLeft w:val="0"/>
      <w:marRight w:val="0"/>
      <w:marTop w:val="0"/>
      <w:marBottom w:val="0"/>
      <w:divBdr>
        <w:top w:val="none" w:sz="0" w:space="0" w:color="auto"/>
        <w:left w:val="none" w:sz="0" w:space="0" w:color="auto"/>
        <w:bottom w:val="none" w:sz="0" w:space="0" w:color="auto"/>
        <w:right w:val="none" w:sz="0" w:space="0" w:color="auto"/>
      </w:divBdr>
    </w:div>
    <w:div w:id="347098531">
      <w:bodyDiv w:val="1"/>
      <w:marLeft w:val="0"/>
      <w:marRight w:val="0"/>
      <w:marTop w:val="0"/>
      <w:marBottom w:val="0"/>
      <w:divBdr>
        <w:top w:val="none" w:sz="0" w:space="0" w:color="auto"/>
        <w:left w:val="none" w:sz="0" w:space="0" w:color="auto"/>
        <w:bottom w:val="none" w:sz="0" w:space="0" w:color="auto"/>
        <w:right w:val="none" w:sz="0" w:space="0" w:color="auto"/>
      </w:divBdr>
    </w:div>
    <w:div w:id="354306854">
      <w:bodyDiv w:val="1"/>
      <w:marLeft w:val="0"/>
      <w:marRight w:val="0"/>
      <w:marTop w:val="0"/>
      <w:marBottom w:val="0"/>
      <w:divBdr>
        <w:top w:val="none" w:sz="0" w:space="0" w:color="auto"/>
        <w:left w:val="none" w:sz="0" w:space="0" w:color="auto"/>
        <w:bottom w:val="none" w:sz="0" w:space="0" w:color="auto"/>
        <w:right w:val="none" w:sz="0" w:space="0" w:color="auto"/>
      </w:divBdr>
    </w:div>
    <w:div w:id="357046664">
      <w:bodyDiv w:val="1"/>
      <w:marLeft w:val="0"/>
      <w:marRight w:val="0"/>
      <w:marTop w:val="0"/>
      <w:marBottom w:val="0"/>
      <w:divBdr>
        <w:top w:val="none" w:sz="0" w:space="0" w:color="auto"/>
        <w:left w:val="none" w:sz="0" w:space="0" w:color="auto"/>
        <w:bottom w:val="none" w:sz="0" w:space="0" w:color="auto"/>
        <w:right w:val="none" w:sz="0" w:space="0" w:color="auto"/>
      </w:divBdr>
    </w:div>
    <w:div w:id="363403305">
      <w:bodyDiv w:val="1"/>
      <w:marLeft w:val="0"/>
      <w:marRight w:val="0"/>
      <w:marTop w:val="0"/>
      <w:marBottom w:val="0"/>
      <w:divBdr>
        <w:top w:val="none" w:sz="0" w:space="0" w:color="auto"/>
        <w:left w:val="none" w:sz="0" w:space="0" w:color="auto"/>
        <w:bottom w:val="none" w:sz="0" w:space="0" w:color="auto"/>
        <w:right w:val="none" w:sz="0" w:space="0" w:color="auto"/>
      </w:divBdr>
    </w:div>
    <w:div w:id="367335643">
      <w:bodyDiv w:val="1"/>
      <w:marLeft w:val="0"/>
      <w:marRight w:val="0"/>
      <w:marTop w:val="0"/>
      <w:marBottom w:val="0"/>
      <w:divBdr>
        <w:top w:val="none" w:sz="0" w:space="0" w:color="auto"/>
        <w:left w:val="none" w:sz="0" w:space="0" w:color="auto"/>
        <w:bottom w:val="none" w:sz="0" w:space="0" w:color="auto"/>
        <w:right w:val="none" w:sz="0" w:space="0" w:color="auto"/>
      </w:divBdr>
      <w:divsChild>
        <w:div w:id="272786310">
          <w:marLeft w:val="480"/>
          <w:marRight w:val="0"/>
          <w:marTop w:val="0"/>
          <w:marBottom w:val="0"/>
          <w:divBdr>
            <w:top w:val="none" w:sz="0" w:space="0" w:color="auto"/>
            <w:left w:val="none" w:sz="0" w:space="0" w:color="auto"/>
            <w:bottom w:val="none" w:sz="0" w:space="0" w:color="auto"/>
            <w:right w:val="none" w:sz="0" w:space="0" w:color="auto"/>
          </w:divBdr>
        </w:div>
        <w:div w:id="1115557006">
          <w:marLeft w:val="480"/>
          <w:marRight w:val="0"/>
          <w:marTop w:val="0"/>
          <w:marBottom w:val="0"/>
          <w:divBdr>
            <w:top w:val="none" w:sz="0" w:space="0" w:color="auto"/>
            <w:left w:val="none" w:sz="0" w:space="0" w:color="auto"/>
            <w:bottom w:val="none" w:sz="0" w:space="0" w:color="auto"/>
            <w:right w:val="none" w:sz="0" w:space="0" w:color="auto"/>
          </w:divBdr>
        </w:div>
        <w:div w:id="479078627">
          <w:marLeft w:val="480"/>
          <w:marRight w:val="0"/>
          <w:marTop w:val="0"/>
          <w:marBottom w:val="0"/>
          <w:divBdr>
            <w:top w:val="none" w:sz="0" w:space="0" w:color="auto"/>
            <w:left w:val="none" w:sz="0" w:space="0" w:color="auto"/>
            <w:bottom w:val="none" w:sz="0" w:space="0" w:color="auto"/>
            <w:right w:val="none" w:sz="0" w:space="0" w:color="auto"/>
          </w:divBdr>
        </w:div>
        <w:div w:id="415828119">
          <w:marLeft w:val="480"/>
          <w:marRight w:val="0"/>
          <w:marTop w:val="0"/>
          <w:marBottom w:val="0"/>
          <w:divBdr>
            <w:top w:val="none" w:sz="0" w:space="0" w:color="auto"/>
            <w:left w:val="none" w:sz="0" w:space="0" w:color="auto"/>
            <w:bottom w:val="none" w:sz="0" w:space="0" w:color="auto"/>
            <w:right w:val="none" w:sz="0" w:space="0" w:color="auto"/>
          </w:divBdr>
        </w:div>
        <w:div w:id="572130295">
          <w:marLeft w:val="480"/>
          <w:marRight w:val="0"/>
          <w:marTop w:val="0"/>
          <w:marBottom w:val="0"/>
          <w:divBdr>
            <w:top w:val="none" w:sz="0" w:space="0" w:color="auto"/>
            <w:left w:val="none" w:sz="0" w:space="0" w:color="auto"/>
            <w:bottom w:val="none" w:sz="0" w:space="0" w:color="auto"/>
            <w:right w:val="none" w:sz="0" w:space="0" w:color="auto"/>
          </w:divBdr>
        </w:div>
        <w:div w:id="601109504">
          <w:marLeft w:val="480"/>
          <w:marRight w:val="0"/>
          <w:marTop w:val="0"/>
          <w:marBottom w:val="0"/>
          <w:divBdr>
            <w:top w:val="none" w:sz="0" w:space="0" w:color="auto"/>
            <w:left w:val="none" w:sz="0" w:space="0" w:color="auto"/>
            <w:bottom w:val="none" w:sz="0" w:space="0" w:color="auto"/>
            <w:right w:val="none" w:sz="0" w:space="0" w:color="auto"/>
          </w:divBdr>
        </w:div>
        <w:div w:id="55277546">
          <w:marLeft w:val="480"/>
          <w:marRight w:val="0"/>
          <w:marTop w:val="0"/>
          <w:marBottom w:val="0"/>
          <w:divBdr>
            <w:top w:val="none" w:sz="0" w:space="0" w:color="auto"/>
            <w:left w:val="none" w:sz="0" w:space="0" w:color="auto"/>
            <w:bottom w:val="none" w:sz="0" w:space="0" w:color="auto"/>
            <w:right w:val="none" w:sz="0" w:space="0" w:color="auto"/>
          </w:divBdr>
        </w:div>
        <w:div w:id="12197279">
          <w:marLeft w:val="480"/>
          <w:marRight w:val="0"/>
          <w:marTop w:val="0"/>
          <w:marBottom w:val="0"/>
          <w:divBdr>
            <w:top w:val="none" w:sz="0" w:space="0" w:color="auto"/>
            <w:left w:val="none" w:sz="0" w:space="0" w:color="auto"/>
            <w:bottom w:val="none" w:sz="0" w:space="0" w:color="auto"/>
            <w:right w:val="none" w:sz="0" w:space="0" w:color="auto"/>
          </w:divBdr>
        </w:div>
        <w:div w:id="1519810525">
          <w:marLeft w:val="480"/>
          <w:marRight w:val="0"/>
          <w:marTop w:val="0"/>
          <w:marBottom w:val="0"/>
          <w:divBdr>
            <w:top w:val="none" w:sz="0" w:space="0" w:color="auto"/>
            <w:left w:val="none" w:sz="0" w:space="0" w:color="auto"/>
            <w:bottom w:val="none" w:sz="0" w:space="0" w:color="auto"/>
            <w:right w:val="none" w:sz="0" w:space="0" w:color="auto"/>
          </w:divBdr>
        </w:div>
        <w:div w:id="2116292574">
          <w:marLeft w:val="480"/>
          <w:marRight w:val="0"/>
          <w:marTop w:val="0"/>
          <w:marBottom w:val="0"/>
          <w:divBdr>
            <w:top w:val="none" w:sz="0" w:space="0" w:color="auto"/>
            <w:left w:val="none" w:sz="0" w:space="0" w:color="auto"/>
            <w:bottom w:val="none" w:sz="0" w:space="0" w:color="auto"/>
            <w:right w:val="none" w:sz="0" w:space="0" w:color="auto"/>
          </w:divBdr>
        </w:div>
        <w:div w:id="855071020">
          <w:marLeft w:val="480"/>
          <w:marRight w:val="0"/>
          <w:marTop w:val="0"/>
          <w:marBottom w:val="0"/>
          <w:divBdr>
            <w:top w:val="none" w:sz="0" w:space="0" w:color="auto"/>
            <w:left w:val="none" w:sz="0" w:space="0" w:color="auto"/>
            <w:bottom w:val="none" w:sz="0" w:space="0" w:color="auto"/>
            <w:right w:val="none" w:sz="0" w:space="0" w:color="auto"/>
          </w:divBdr>
        </w:div>
        <w:div w:id="367340899">
          <w:marLeft w:val="480"/>
          <w:marRight w:val="0"/>
          <w:marTop w:val="0"/>
          <w:marBottom w:val="0"/>
          <w:divBdr>
            <w:top w:val="none" w:sz="0" w:space="0" w:color="auto"/>
            <w:left w:val="none" w:sz="0" w:space="0" w:color="auto"/>
            <w:bottom w:val="none" w:sz="0" w:space="0" w:color="auto"/>
            <w:right w:val="none" w:sz="0" w:space="0" w:color="auto"/>
          </w:divBdr>
        </w:div>
        <w:div w:id="974872260">
          <w:marLeft w:val="480"/>
          <w:marRight w:val="0"/>
          <w:marTop w:val="0"/>
          <w:marBottom w:val="0"/>
          <w:divBdr>
            <w:top w:val="none" w:sz="0" w:space="0" w:color="auto"/>
            <w:left w:val="none" w:sz="0" w:space="0" w:color="auto"/>
            <w:bottom w:val="none" w:sz="0" w:space="0" w:color="auto"/>
            <w:right w:val="none" w:sz="0" w:space="0" w:color="auto"/>
          </w:divBdr>
        </w:div>
        <w:div w:id="468011429">
          <w:marLeft w:val="480"/>
          <w:marRight w:val="0"/>
          <w:marTop w:val="0"/>
          <w:marBottom w:val="0"/>
          <w:divBdr>
            <w:top w:val="none" w:sz="0" w:space="0" w:color="auto"/>
            <w:left w:val="none" w:sz="0" w:space="0" w:color="auto"/>
            <w:bottom w:val="none" w:sz="0" w:space="0" w:color="auto"/>
            <w:right w:val="none" w:sz="0" w:space="0" w:color="auto"/>
          </w:divBdr>
        </w:div>
        <w:div w:id="1461922145">
          <w:marLeft w:val="480"/>
          <w:marRight w:val="0"/>
          <w:marTop w:val="0"/>
          <w:marBottom w:val="0"/>
          <w:divBdr>
            <w:top w:val="none" w:sz="0" w:space="0" w:color="auto"/>
            <w:left w:val="none" w:sz="0" w:space="0" w:color="auto"/>
            <w:bottom w:val="none" w:sz="0" w:space="0" w:color="auto"/>
            <w:right w:val="none" w:sz="0" w:space="0" w:color="auto"/>
          </w:divBdr>
        </w:div>
        <w:div w:id="1948269305">
          <w:marLeft w:val="480"/>
          <w:marRight w:val="0"/>
          <w:marTop w:val="0"/>
          <w:marBottom w:val="0"/>
          <w:divBdr>
            <w:top w:val="none" w:sz="0" w:space="0" w:color="auto"/>
            <w:left w:val="none" w:sz="0" w:space="0" w:color="auto"/>
            <w:bottom w:val="none" w:sz="0" w:space="0" w:color="auto"/>
            <w:right w:val="none" w:sz="0" w:space="0" w:color="auto"/>
          </w:divBdr>
        </w:div>
        <w:div w:id="43523662">
          <w:marLeft w:val="480"/>
          <w:marRight w:val="0"/>
          <w:marTop w:val="0"/>
          <w:marBottom w:val="0"/>
          <w:divBdr>
            <w:top w:val="none" w:sz="0" w:space="0" w:color="auto"/>
            <w:left w:val="none" w:sz="0" w:space="0" w:color="auto"/>
            <w:bottom w:val="none" w:sz="0" w:space="0" w:color="auto"/>
            <w:right w:val="none" w:sz="0" w:space="0" w:color="auto"/>
          </w:divBdr>
        </w:div>
        <w:div w:id="362286249">
          <w:marLeft w:val="480"/>
          <w:marRight w:val="0"/>
          <w:marTop w:val="0"/>
          <w:marBottom w:val="0"/>
          <w:divBdr>
            <w:top w:val="none" w:sz="0" w:space="0" w:color="auto"/>
            <w:left w:val="none" w:sz="0" w:space="0" w:color="auto"/>
            <w:bottom w:val="none" w:sz="0" w:space="0" w:color="auto"/>
            <w:right w:val="none" w:sz="0" w:space="0" w:color="auto"/>
          </w:divBdr>
        </w:div>
        <w:div w:id="918757412">
          <w:marLeft w:val="480"/>
          <w:marRight w:val="0"/>
          <w:marTop w:val="0"/>
          <w:marBottom w:val="0"/>
          <w:divBdr>
            <w:top w:val="none" w:sz="0" w:space="0" w:color="auto"/>
            <w:left w:val="none" w:sz="0" w:space="0" w:color="auto"/>
            <w:bottom w:val="none" w:sz="0" w:space="0" w:color="auto"/>
            <w:right w:val="none" w:sz="0" w:space="0" w:color="auto"/>
          </w:divBdr>
        </w:div>
        <w:div w:id="183444040">
          <w:marLeft w:val="480"/>
          <w:marRight w:val="0"/>
          <w:marTop w:val="0"/>
          <w:marBottom w:val="0"/>
          <w:divBdr>
            <w:top w:val="none" w:sz="0" w:space="0" w:color="auto"/>
            <w:left w:val="none" w:sz="0" w:space="0" w:color="auto"/>
            <w:bottom w:val="none" w:sz="0" w:space="0" w:color="auto"/>
            <w:right w:val="none" w:sz="0" w:space="0" w:color="auto"/>
          </w:divBdr>
        </w:div>
        <w:div w:id="623076631">
          <w:marLeft w:val="480"/>
          <w:marRight w:val="0"/>
          <w:marTop w:val="0"/>
          <w:marBottom w:val="0"/>
          <w:divBdr>
            <w:top w:val="none" w:sz="0" w:space="0" w:color="auto"/>
            <w:left w:val="none" w:sz="0" w:space="0" w:color="auto"/>
            <w:bottom w:val="none" w:sz="0" w:space="0" w:color="auto"/>
            <w:right w:val="none" w:sz="0" w:space="0" w:color="auto"/>
          </w:divBdr>
        </w:div>
        <w:div w:id="948045581">
          <w:marLeft w:val="480"/>
          <w:marRight w:val="0"/>
          <w:marTop w:val="0"/>
          <w:marBottom w:val="0"/>
          <w:divBdr>
            <w:top w:val="none" w:sz="0" w:space="0" w:color="auto"/>
            <w:left w:val="none" w:sz="0" w:space="0" w:color="auto"/>
            <w:bottom w:val="none" w:sz="0" w:space="0" w:color="auto"/>
            <w:right w:val="none" w:sz="0" w:space="0" w:color="auto"/>
          </w:divBdr>
        </w:div>
        <w:div w:id="175048082">
          <w:marLeft w:val="480"/>
          <w:marRight w:val="0"/>
          <w:marTop w:val="0"/>
          <w:marBottom w:val="0"/>
          <w:divBdr>
            <w:top w:val="none" w:sz="0" w:space="0" w:color="auto"/>
            <w:left w:val="none" w:sz="0" w:space="0" w:color="auto"/>
            <w:bottom w:val="none" w:sz="0" w:space="0" w:color="auto"/>
            <w:right w:val="none" w:sz="0" w:space="0" w:color="auto"/>
          </w:divBdr>
        </w:div>
        <w:div w:id="1066955477">
          <w:marLeft w:val="480"/>
          <w:marRight w:val="0"/>
          <w:marTop w:val="0"/>
          <w:marBottom w:val="0"/>
          <w:divBdr>
            <w:top w:val="none" w:sz="0" w:space="0" w:color="auto"/>
            <w:left w:val="none" w:sz="0" w:space="0" w:color="auto"/>
            <w:bottom w:val="none" w:sz="0" w:space="0" w:color="auto"/>
            <w:right w:val="none" w:sz="0" w:space="0" w:color="auto"/>
          </w:divBdr>
        </w:div>
        <w:div w:id="2048217781">
          <w:marLeft w:val="480"/>
          <w:marRight w:val="0"/>
          <w:marTop w:val="0"/>
          <w:marBottom w:val="0"/>
          <w:divBdr>
            <w:top w:val="none" w:sz="0" w:space="0" w:color="auto"/>
            <w:left w:val="none" w:sz="0" w:space="0" w:color="auto"/>
            <w:bottom w:val="none" w:sz="0" w:space="0" w:color="auto"/>
            <w:right w:val="none" w:sz="0" w:space="0" w:color="auto"/>
          </w:divBdr>
        </w:div>
        <w:div w:id="31275780">
          <w:marLeft w:val="480"/>
          <w:marRight w:val="0"/>
          <w:marTop w:val="0"/>
          <w:marBottom w:val="0"/>
          <w:divBdr>
            <w:top w:val="none" w:sz="0" w:space="0" w:color="auto"/>
            <w:left w:val="none" w:sz="0" w:space="0" w:color="auto"/>
            <w:bottom w:val="none" w:sz="0" w:space="0" w:color="auto"/>
            <w:right w:val="none" w:sz="0" w:space="0" w:color="auto"/>
          </w:divBdr>
        </w:div>
        <w:div w:id="683895664">
          <w:marLeft w:val="480"/>
          <w:marRight w:val="0"/>
          <w:marTop w:val="0"/>
          <w:marBottom w:val="0"/>
          <w:divBdr>
            <w:top w:val="none" w:sz="0" w:space="0" w:color="auto"/>
            <w:left w:val="none" w:sz="0" w:space="0" w:color="auto"/>
            <w:bottom w:val="none" w:sz="0" w:space="0" w:color="auto"/>
            <w:right w:val="none" w:sz="0" w:space="0" w:color="auto"/>
          </w:divBdr>
        </w:div>
        <w:div w:id="1160609582">
          <w:marLeft w:val="480"/>
          <w:marRight w:val="0"/>
          <w:marTop w:val="0"/>
          <w:marBottom w:val="0"/>
          <w:divBdr>
            <w:top w:val="none" w:sz="0" w:space="0" w:color="auto"/>
            <w:left w:val="none" w:sz="0" w:space="0" w:color="auto"/>
            <w:bottom w:val="none" w:sz="0" w:space="0" w:color="auto"/>
            <w:right w:val="none" w:sz="0" w:space="0" w:color="auto"/>
          </w:divBdr>
        </w:div>
        <w:div w:id="1086653885">
          <w:marLeft w:val="480"/>
          <w:marRight w:val="0"/>
          <w:marTop w:val="0"/>
          <w:marBottom w:val="0"/>
          <w:divBdr>
            <w:top w:val="none" w:sz="0" w:space="0" w:color="auto"/>
            <w:left w:val="none" w:sz="0" w:space="0" w:color="auto"/>
            <w:bottom w:val="none" w:sz="0" w:space="0" w:color="auto"/>
            <w:right w:val="none" w:sz="0" w:space="0" w:color="auto"/>
          </w:divBdr>
        </w:div>
        <w:div w:id="712538825">
          <w:marLeft w:val="480"/>
          <w:marRight w:val="0"/>
          <w:marTop w:val="0"/>
          <w:marBottom w:val="0"/>
          <w:divBdr>
            <w:top w:val="none" w:sz="0" w:space="0" w:color="auto"/>
            <w:left w:val="none" w:sz="0" w:space="0" w:color="auto"/>
            <w:bottom w:val="none" w:sz="0" w:space="0" w:color="auto"/>
            <w:right w:val="none" w:sz="0" w:space="0" w:color="auto"/>
          </w:divBdr>
        </w:div>
        <w:div w:id="401686255">
          <w:marLeft w:val="480"/>
          <w:marRight w:val="0"/>
          <w:marTop w:val="0"/>
          <w:marBottom w:val="0"/>
          <w:divBdr>
            <w:top w:val="none" w:sz="0" w:space="0" w:color="auto"/>
            <w:left w:val="none" w:sz="0" w:space="0" w:color="auto"/>
            <w:bottom w:val="none" w:sz="0" w:space="0" w:color="auto"/>
            <w:right w:val="none" w:sz="0" w:space="0" w:color="auto"/>
          </w:divBdr>
        </w:div>
        <w:div w:id="2063944815">
          <w:marLeft w:val="480"/>
          <w:marRight w:val="0"/>
          <w:marTop w:val="0"/>
          <w:marBottom w:val="0"/>
          <w:divBdr>
            <w:top w:val="none" w:sz="0" w:space="0" w:color="auto"/>
            <w:left w:val="none" w:sz="0" w:space="0" w:color="auto"/>
            <w:bottom w:val="none" w:sz="0" w:space="0" w:color="auto"/>
            <w:right w:val="none" w:sz="0" w:space="0" w:color="auto"/>
          </w:divBdr>
        </w:div>
        <w:div w:id="1298608665">
          <w:marLeft w:val="480"/>
          <w:marRight w:val="0"/>
          <w:marTop w:val="0"/>
          <w:marBottom w:val="0"/>
          <w:divBdr>
            <w:top w:val="none" w:sz="0" w:space="0" w:color="auto"/>
            <w:left w:val="none" w:sz="0" w:space="0" w:color="auto"/>
            <w:bottom w:val="none" w:sz="0" w:space="0" w:color="auto"/>
            <w:right w:val="none" w:sz="0" w:space="0" w:color="auto"/>
          </w:divBdr>
        </w:div>
        <w:div w:id="31152217">
          <w:marLeft w:val="480"/>
          <w:marRight w:val="0"/>
          <w:marTop w:val="0"/>
          <w:marBottom w:val="0"/>
          <w:divBdr>
            <w:top w:val="none" w:sz="0" w:space="0" w:color="auto"/>
            <w:left w:val="none" w:sz="0" w:space="0" w:color="auto"/>
            <w:bottom w:val="none" w:sz="0" w:space="0" w:color="auto"/>
            <w:right w:val="none" w:sz="0" w:space="0" w:color="auto"/>
          </w:divBdr>
        </w:div>
        <w:div w:id="1899901935">
          <w:marLeft w:val="480"/>
          <w:marRight w:val="0"/>
          <w:marTop w:val="0"/>
          <w:marBottom w:val="0"/>
          <w:divBdr>
            <w:top w:val="none" w:sz="0" w:space="0" w:color="auto"/>
            <w:left w:val="none" w:sz="0" w:space="0" w:color="auto"/>
            <w:bottom w:val="none" w:sz="0" w:space="0" w:color="auto"/>
            <w:right w:val="none" w:sz="0" w:space="0" w:color="auto"/>
          </w:divBdr>
        </w:div>
        <w:div w:id="1804693926">
          <w:marLeft w:val="480"/>
          <w:marRight w:val="0"/>
          <w:marTop w:val="0"/>
          <w:marBottom w:val="0"/>
          <w:divBdr>
            <w:top w:val="none" w:sz="0" w:space="0" w:color="auto"/>
            <w:left w:val="none" w:sz="0" w:space="0" w:color="auto"/>
            <w:bottom w:val="none" w:sz="0" w:space="0" w:color="auto"/>
            <w:right w:val="none" w:sz="0" w:space="0" w:color="auto"/>
          </w:divBdr>
        </w:div>
        <w:div w:id="596523992">
          <w:marLeft w:val="480"/>
          <w:marRight w:val="0"/>
          <w:marTop w:val="0"/>
          <w:marBottom w:val="0"/>
          <w:divBdr>
            <w:top w:val="none" w:sz="0" w:space="0" w:color="auto"/>
            <w:left w:val="none" w:sz="0" w:space="0" w:color="auto"/>
            <w:bottom w:val="none" w:sz="0" w:space="0" w:color="auto"/>
            <w:right w:val="none" w:sz="0" w:space="0" w:color="auto"/>
          </w:divBdr>
        </w:div>
        <w:div w:id="1733388248">
          <w:marLeft w:val="480"/>
          <w:marRight w:val="0"/>
          <w:marTop w:val="0"/>
          <w:marBottom w:val="0"/>
          <w:divBdr>
            <w:top w:val="none" w:sz="0" w:space="0" w:color="auto"/>
            <w:left w:val="none" w:sz="0" w:space="0" w:color="auto"/>
            <w:bottom w:val="none" w:sz="0" w:space="0" w:color="auto"/>
            <w:right w:val="none" w:sz="0" w:space="0" w:color="auto"/>
          </w:divBdr>
        </w:div>
        <w:div w:id="2032878233">
          <w:marLeft w:val="480"/>
          <w:marRight w:val="0"/>
          <w:marTop w:val="0"/>
          <w:marBottom w:val="0"/>
          <w:divBdr>
            <w:top w:val="none" w:sz="0" w:space="0" w:color="auto"/>
            <w:left w:val="none" w:sz="0" w:space="0" w:color="auto"/>
            <w:bottom w:val="none" w:sz="0" w:space="0" w:color="auto"/>
            <w:right w:val="none" w:sz="0" w:space="0" w:color="auto"/>
          </w:divBdr>
        </w:div>
        <w:div w:id="15549058">
          <w:marLeft w:val="480"/>
          <w:marRight w:val="0"/>
          <w:marTop w:val="0"/>
          <w:marBottom w:val="0"/>
          <w:divBdr>
            <w:top w:val="none" w:sz="0" w:space="0" w:color="auto"/>
            <w:left w:val="none" w:sz="0" w:space="0" w:color="auto"/>
            <w:bottom w:val="none" w:sz="0" w:space="0" w:color="auto"/>
            <w:right w:val="none" w:sz="0" w:space="0" w:color="auto"/>
          </w:divBdr>
        </w:div>
        <w:div w:id="132794004">
          <w:marLeft w:val="480"/>
          <w:marRight w:val="0"/>
          <w:marTop w:val="0"/>
          <w:marBottom w:val="0"/>
          <w:divBdr>
            <w:top w:val="none" w:sz="0" w:space="0" w:color="auto"/>
            <w:left w:val="none" w:sz="0" w:space="0" w:color="auto"/>
            <w:bottom w:val="none" w:sz="0" w:space="0" w:color="auto"/>
            <w:right w:val="none" w:sz="0" w:space="0" w:color="auto"/>
          </w:divBdr>
        </w:div>
        <w:div w:id="639963298">
          <w:marLeft w:val="480"/>
          <w:marRight w:val="0"/>
          <w:marTop w:val="0"/>
          <w:marBottom w:val="0"/>
          <w:divBdr>
            <w:top w:val="none" w:sz="0" w:space="0" w:color="auto"/>
            <w:left w:val="none" w:sz="0" w:space="0" w:color="auto"/>
            <w:bottom w:val="none" w:sz="0" w:space="0" w:color="auto"/>
            <w:right w:val="none" w:sz="0" w:space="0" w:color="auto"/>
          </w:divBdr>
        </w:div>
      </w:divsChild>
    </w:div>
    <w:div w:id="367412444">
      <w:bodyDiv w:val="1"/>
      <w:marLeft w:val="0"/>
      <w:marRight w:val="0"/>
      <w:marTop w:val="0"/>
      <w:marBottom w:val="0"/>
      <w:divBdr>
        <w:top w:val="none" w:sz="0" w:space="0" w:color="auto"/>
        <w:left w:val="none" w:sz="0" w:space="0" w:color="auto"/>
        <w:bottom w:val="none" w:sz="0" w:space="0" w:color="auto"/>
        <w:right w:val="none" w:sz="0" w:space="0" w:color="auto"/>
      </w:divBdr>
    </w:div>
    <w:div w:id="371656612">
      <w:bodyDiv w:val="1"/>
      <w:marLeft w:val="0"/>
      <w:marRight w:val="0"/>
      <w:marTop w:val="0"/>
      <w:marBottom w:val="0"/>
      <w:divBdr>
        <w:top w:val="none" w:sz="0" w:space="0" w:color="auto"/>
        <w:left w:val="none" w:sz="0" w:space="0" w:color="auto"/>
        <w:bottom w:val="none" w:sz="0" w:space="0" w:color="auto"/>
        <w:right w:val="none" w:sz="0" w:space="0" w:color="auto"/>
      </w:divBdr>
    </w:div>
    <w:div w:id="372340814">
      <w:bodyDiv w:val="1"/>
      <w:marLeft w:val="0"/>
      <w:marRight w:val="0"/>
      <w:marTop w:val="0"/>
      <w:marBottom w:val="0"/>
      <w:divBdr>
        <w:top w:val="none" w:sz="0" w:space="0" w:color="auto"/>
        <w:left w:val="none" w:sz="0" w:space="0" w:color="auto"/>
        <w:bottom w:val="none" w:sz="0" w:space="0" w:color="auto"/>
        <w:right w:val="none" w:sz="0" w:space="0" w:color="auto"/>
      </w:divBdr>
    </w:div>
    <w:div w:id="373970236">
      <w:bodyDiv w:val="1"/>
      <w:marLeft w:val="0"/>
      <w:marRight w:val="0"/>
      <w:marTop w:val="0"/>
      <w:marBottom w:val="0"/>
      <w:divBdr>
        <w:top w:val="none" w:sz="0" w:space="0" w:color="auto"/>
        <w:left w:val="none" w:sz="0" w:space="0" w:color="auto"/>
        <w:bottom w:val="none" w:sz="0" w:space="0" w:color="auto"/>
        <w:right w:val="none" w:sz="0" w:space="0" w:color="auto"/>
      </w:divBdr>
      <w:divsChild>
        <w:div w:id="1659114889">
          <w:marLeft w:val="480"/>
          <w:marRight w:val="0"/>
          <w:marTop w:val="0"/>
          <w:marBottom w:val="0"/>
          <w:divBdr>
            <w:top w:val="none" w:sz="0" w:space="0" w:color="auto"/>
            <w:left w:val="none" w:sz="0" w:space="0" w:color="auto"/>
            <w:bottom w:val="none" w:sz="0" w:space="0" w:color="auto"/>
            <w:right w:val="none" w:sz="0" w:space="0" w:color="auto"/>
          </w:divBdr>
        </w:div>
        <w:div w:id="772941780">
          <w:marLeft w:val="480"/>
          <w:marRight w:val="0"/>
          <w:marTop w:val="0"/>
          <w:marBottom w:val="0"/>
          <w:divBdr>
            <w:top w:val="none" w:sz="0" w:space="0" w:color="auto"/>
            <w:left w:val="none" w:sz="0" w:space="0" w:color="auto"/>
            <w:bottom w:val="none" w:sz="0" w:space="0" w:color="auto"/>
            <w:right w:val="none" w:sz="0" w:space="0" w:color="auto"/>
          </w:divBdr>
        </w:div>
        <w:div w:id="233515558">
          <w:marLeft w:val="480"/>
          <w:marRight w:val="0"/>
          <w:marTop w:val="0"/>
          <w:marBottom w:val="0"/>
          <w:divBdr>
            <w:top w:val="none" w:sz="0" w:space="0" w:color="auto"/>
            <w:left w:val="none" w:sz="0" w:space="0" w:color="auto"/>
            <w:bottom w:val="none" w:sz="0" w:space="0" w:color="auto"/>
            <w:right w:val="none" w:sz="0" w:space="0" w:color="auto"/>
          </w:divBdr>
        </w:div>
        <w:div w:id="90857755">
          <w:marLeft w:val="480"/>
          <w:marRight w:val="0"/>
          <w:marTop w:val="0"/>
          <w:marBottom w:val="0"/>
          <w:divBdr>
            <w:top w:val="none" w:sz="0" w:space="0" w:color="auto"/>
            <w:left w:val="none" w:sz="0" w:space="0" w:color="auto"/>
            <w:bottom w:val="none" w:sz="0" w:space="0" w:color="auto"/>
            <w:right w:val="none" w:sz="0" w:space="0" w:color="auto"/>
          </w:divBdr>
        </w:div>
        <w:div w:id="1520311328">
          <w:marLeft w:val="480"/>
          <w:marRight w:val="0"/>
          <w:marTop w:val="0"/>
          <w:marBottom w:val="0"/>
          <w:divBdr>
            <w:top w:val="none" w:sz="0" w:space="0" w:color="auto"/>
            <w:left w:val="none" w:sz="0" w:space="0" w:color="auto"/>
            <w:bottom w:val="none" w:sz="0" w:space="0" w:color="auto"/>
            <w:right w:val="none" w:sz="0" w:space="0" w:color="auto"/>
          </w:divBdr>
        </w:div>
        <w:div w:id="186336129">
          <w:marLeft w:val="480"/>
          <w:marRight w:val="0"/>
          <w:marTop w:val="0"/>
          <w:marBottom w:val="0"/>
          <w:divBdr>
            <w:top w:val="none" w:sz="0" w:space="0" w:color="auto"/>
            <w:left w:val="none" w:sz="0" w:space="0" w:color="auto"/>
            <w:bottom w:val="none" w:sz="0" w:space="0" w:color="auto"/>
            <w:right w:val="none" w:sz="0" w:space="0" w:color="auto"/>
          </w:divBdr>
        </w:div>
        <w:div w:id="1194885102">
          <w:marLeft w:val="480"/>
          <w:marRight w:val="0"/>
          <w:marTop w:val="0"/>
          <w:marBottom w:val="0"/>
          <w:divBdr>
            <w:top w:val="none" w:sz="0" w:space="0" w:color="auto"/>
            <w:left w:val="none" w:sz="0" w:space="0" w:color="auto"/>
            <w:bottom w:val="none" w:sz="0" w:space="0" w:color="auto"/>
            <w:right w:val="none" w:sz="0" w:space="0" w:color="auto"/>
          </w:divBdr>
        </w:div>
        <w:div w:id="1802720779">
          <w:marLeft w:val="480"/>
          <w:marRight w:val="0"/>
          <w:marTop w:val="0"/>
          <w:marBottom w:val="0"/>
          <w:divBdr>
            <w:top w:val="none" w:sz="0" w:space="0" w:color="auto"/>
            <w:left w:val="none" w:sz="0" w:space="0" w:color="auto"/>
            <w:bottom w:val="none" w:sz="0" w:space="0" w:color="auto"/>
            <w:right w:val="none" w:sz="0" w:space="0" w:color="auto"/>
          </w:divBdr>
        </w:div>
        <w:div w:id="283461340">
          <w:marLeft w:val="480"/>
          <w:marRight w:val="0"/>
          <w:marTop w:val="0"/>
          <w:marBottom w:val="0"/>
          <w:divBdr>
            <w:top w:val="none" w:sz="0" w:space="0" w:color="auto"/>
            <w:left w:val="none" w:sz="0" w:space="0" w:color="auto"/>
            <w:bottom w:val="none" w:sz="0" w:space="0" w:color="auto"/>
            <w:right w:val="none" w:sz="0" w:space="0" w:color="auto"/>
          </w:divBdr>
        </w:div>
        <w:div w:id="217476866">
          <w:marLeft w:val="480"/>
          <w:marRight w:val="0"/>
          <w:marTop w:val="0"/>
          <w:marBottom w:val="0"/>
          <w:divBdr>
            <w:top w:val="none" w:sz="0" w:space="0" w:color="auto"/>
            <w:left w:val="none" w:sz="0" w:space="0" w:color="auto"/>
            <w:bottom w:val="none" w:sz="0" w:space="0" w:color="auto"/>
            <w:right w:val="none" w:sz="0" w:space="0" w:color="auto"/>
          </w:divBdr>
        </w:div>
        <w:div w:id="1202935810">
          <w:marLeft w:val="480"/>
          <w:marRight w:val="0"/>
          <w:marTop w:val="0"/>
          <w:marBottom w:val="0"/>
          <w:divBdr>
            <w:top w:val="none" w:sz="0" w:space="0" w:color="auto"/>
            <w:left w:val="none" w:sz="0" w:space="0" w:color="auto"/>
            <w:bottom w:val="none" w:sz="0" w:space="0" w:color="auto"/>
            <w:right w:val="none" w:sz="0" w:space="0" w:color="auto"/>
          </w:divBdr>
        </w:div>
        <w:div w:id="1850757712">
          <w:marLeft w:val="480"/>
          <w:marRight w:val="0"/>
          <w:marTop w:val="0"/>
          <w:marBottom w:val="0"/>
          <w:divBdr>
            <w:top w:val="none" w:sz="0" w:space="0" w:color="auto"/>
            <w:left w:val="none" w:sz="0" w:space="0" w:color="auto"/>
            <w:bottom w:val="none" w:sz="0" w:space="0" w:color="auto"/>
            <w:right w:val="none" w:sz="0" w:space="0" w:color="auto"/>
          </w:divBdr>
        </w:div>
        <w:div w:id="1640188297">
          <w:marLeft w:val="480"/>
          <w:marRight w:val="0"/>
          <w:marTop w:val="0"/>
          <w:marBottom w:val="0"/>
          <w:divBdr>
            <w:top w:val="none" w:sz="0" w:space="0" w:color="auto"/>
            <w:left w:val="none" w:sz="0" w:space="0" w:color="auto"/>
            <w:bottom w:val="none" w:sz="0" w:space="0" w:color="auto"/>
            <w:right w:val="none" w:sz="0" w:space="0" w:color="auto"/>
          </w:divBdr>
        </w:div>
        <w:div w:id="606238511">
          <w:marLeft w:val="480"/>
          <w:marRight w:val="0"/>
          <w:marTop w:val="0"/>
          <w:marBottom w:val="0"/>
          <w:divBdr>
            <w:top w:val="none" w:sz="0" w:space="0" w:color="auto"/>
            <w:left w:val="none" w:sz="0" w:space="0" w:color="auto"/>
            <w:bottom w:val="none" w:sz="0" w:space="0" w:color="auto"/>
            <w:right w:val="none" w:sz="0" w:space="0" w:color="auto"/>
          </w:divBdr>
        </w:div>
        <w:div w:id="1663386804">
          <w:marLeft w:val="480"/>
          <w:marRight w:val="0"/>
          <w:marTop w:val="0"/>
          <w:marBottom w:val="0"/>
          <w:divBdr>
            <w:top w:val="none" w:sz="0" w:space="0" w:color="auto"/>
            <w:left w:val="none" w:sz="0" w:space="0" w:color="auto"/>
            <w:bottom w:val="none" w:sz="0" w:space="0" w:color="auto"/>
            <w:right w:val="none" w:sz="0" w:space="0" w:color="auto"/>
          </w:divBdr>
        </w:div>
        <w:div w:id="1543135695">
          <w:marLeft w:val="480"/>
          <w:marRight w:val="0"/>
          <w:marTop w:val="0"/>
          <w:marBottom w:val="0"/>
          <w:divBdr>
            <w:top w:val="none" w:sz="0" w:space="0" w:color="auto"/>
            <w:left w:val="none" w:sz="0" w:space="0" w:color="auto"/>
            <w:bottom w:val="none" w:sz="0" w:space="0" w:color="auto"/>
            <w:right w:val="none" w:sz="0" w:space="0" w:color="auto"/>
          </w:divBdr>
        </w:div>
        <w:div w:id="1637569629">
          <w:marLeft w:val="480"/>
          <w:marRight w:val="0"/>
          <w:marTop w:val="0"/>
          <w:marBottom w:val="0"/>
          <w:divBdr>
            <w:top w:val="none" w:sz="0" w:space="0" w:color="auto"/>
            <w:left w:val="none" w:sz="0" w:space="0" w:color="auto"/>
            <w:bottom w:val="none" w:sz="0" w:space="0" w:color="auto"/>
            <w:right w:val="none" w:sz="0" w:space="0" w:color="auto"/>
          </w:divBdr>
        </w:div>
        <w:div w:id="270475296">
          <w:marLeft w:val="480"/>
          <w:marRight w:val="0"/>
          <w:marTop w:val="0"/>
          <w:marBottom w:val="0"/>
          <w:divBdr>
            <w:top w:val="none" w:sz="0" w:space="0" w:color="auto"/>
            <w:left w:val="none" w:sz="0" w:space="0" w:color="auto"/>
            <w:bottom w:val="none" w:sz="0" w:space="0" w:color="auto"/>
            <w:right w:val="none" w:sz="0" w:space="0" w:color="auto"/>
          </w:divBdr>
        </w:div>
        <w:div w:id="2049640636">
          <w:marLeft w:val="480"/>
          <w:marRight w:val="0"/>
          <w:marTop w:val="0"/>
          <w:marBottom w:val="0"/>
          <w:divBdr>
            <w:top w:val="none" w:sz="0" w:space="0" w:color="auto"/>
            <w:left w:val="none" w:sz="0" w:space="0" w:color="auto"/>
            <w:bottom w:val="none" w:sz="0" w:space="0" w:color="auto"/>
            <w:right w:val="none" w:sz="0" w:space="0" w:color="auto"/>
          </w:divBdr>
        </w:div>
        <w:div w:id="622156349">
          <w:marLeft w:val="480"/>
          <w:marRight w:val="0"/>
          <w:marTop w:val="0"/>
          <w:marBottom w:val="0"/>
          <w:divBdr>
            <w:top w:val="none" w:sz="0" w:space="0" w:color="auto"/>
            <w:left w:val="none" w:sz="0" w:space="0" w:color="auto"/>
            <w:bottom w:val="none" w:sz="0" w:space="0" w:color="auto"/>
            <w:right w:val="none" w:sz="0" w:space="0" w:color="auto"/>
          </w:divBdr>
        </w:div>
        <w:div w:id="204761303">
          <w:marLeft w:val="480"/>
          <w:marRight w:val="0"/>
          <w:marTop w:val="0"/>
          <w:marBottom w:val="0"/>
          <w:divBdr>
            <w:top w:val="none" w:sz="0" w:space="0" w:color="auto"/>
            <w:left w:val="none" w:sz="0" w:space="0" w:color="auto"/>
            <w:bottom w:val="none" w:sz="0" w:space="0" w:color="auto"/>
            <w:right w:val="none" w:sz="0" w:space="0" w:color="auto"/>
          </w:divBdr>
        </w:div>
        <w:div w:id="446045369">
          <w:marLeft w:val="480"/>
          <w:marRight w:val="0"/>
          <w:marTop w:val="0"/>
          <w:marBottom w:val="0"/>
          <w:divBdr>
            <w:top w:val="none" w:sz="0" w:space="0" w:color="auto"/>
            <w:left w:val="none" w:sz="0" w:space="0" w:color="auto"/>
            <w:bottom w:val="none" w:sz="0" w:space="0" w:color="auto"/>
            <w:right w:val="none" w:sz="0" w:space="0" w:color="auto"/>
          </w:divBdr>
        </w:div>
        <w:div w:id="104270787">
          <w:marLeft w:val="480"/>
          <w:marRight w:val="0"/>
          <w:marTop w:val="0"/>
          <w:marBottom w:val="0"/>
          <w:divBdr>
            <w:top w:val="none" w:sz="0" w:space="0" w:color="auto"/>
            <w:left w:val="none" w:sz="0" w:space="0" w:color="auto"/>
            <w:bottom w:val="none" w:sz="0" w:space="0" w:color="auto"/>
            <w:right w:val="none" w:sz="0" w:space="0" w:color="auto"/>
          </w:divBdr>
        </w:div>
        <w:div w:id="1073507845">
          <w:marLeft w:val="480"/>
          <w:marRight w:val="0"/>
          <w:marTop w:val="0"/>
          <w:marBottom w:val="0"/>
          <w:divBdr>
            <w:top w:val="none" w:sz="0" w:space="0" w:color="auto"/>
            <w:left w:val="none" w:sz="0" w:space="0" w:color="auto"/>
            <w:bottom w:val="none" w:sz="0" w:space="0" w:color="auto"/>
            <w:right w:val="none" w:sz="0" w:space="0" w:color="auto"/>
          </w:divBdr>
        </w:div>
        <w:div w:id="1634408827">
          <w:marLeft w:val="480"/>
          <w:marRight w:val="0"/>
          <w:marTop w:val="0"/>
          <w:marBottom w:val="0"/>
          <w:divBdr>
            <w:top w:val="none" w:sz="0" w:space="0" w:color="auto"/>
            <w:left w:val="none" w:sz="0" w:space="0" w:color="auto"/>
            <w:bottom w:val="none" w:sz="0" w:space="0" w:color="auto"/>
            <w:right w:val="none" w:sz="0" w:space="0" w:color="auto"/>
          </w:divBdr>
        </w:div>
        <w:div w:id="371731754">
          <w:marLeft w:val="480"/>
          <w:marRight w:val="0"/>
          <w:marTop w:val="0"/>
          <w:marBottom w:val="0"/>
          <w:divBdr>
            <w:top w:val="none" w:sz="0" w:space="0" w:color="auto"/>
            <w:left w:val="none" w:sz="0" w:space="0" w:color="auto"/>
            <w:bottom w:val="none" w:sz="0" w:space="0" w:color="auto"/>
            <w:right w:val="none" w:sz="0" w:space="0" w:color="auto"/>
          </w:divBdr>
        </w:div>
        <w:div w:id="935092778">
          <w:marLeft w:val="480"/>
          <w:marRight w:val="0"/>
          <w:marTop w:val="0"/>
          <w:marBottom w:val="0"/>
          <w:divBdr>
            <w:top w:val="none" w:sz="0" w:space="0" w:color="auto"/>
            <w:left w:val="none" w:sz="0" w:space="0" w:color="auto"/>
            <w:bottom w:val="none" w:sz="0" w:space="0" w:color="auto"/>
            <w:right w:val="none" w:sz="0" w:space="0" w:color="auto"/>
          </w:divBdr>
        </w:div>
        <w:div w:id="334260562">
          <w:marLeft w:val="480"/>
          <w:marRight w:val="0"/>
          <w:marTop w:val="0"/>
          <w:marBottom w:val="0"/>
          <w:divBdr>
            <w:top w:val="none" w:sz="0" w:space="0" w:color="auto"/>
            <w:left w:val="none" w:sz="0" w:space="0" w:color="auto"/>
            <w:bottom w:val="none" w:sz="0" w:space="0" w:color="auto"/>
            <w:right w:val="none" w:sz="0" w:space="0" w:color="auto"/>
          </w:divBdr>
        </w:div>
        <w:div w:id="381558929">
          <w:marLeft w:val="480"/>
          <w:marRight w:val="0"/>
          <w:marTop w:val="0"/>
          <w:marBottom w:val="0"/>
          <w:divBdr>
            <w:top w:val="none" w:sz="0" w:space="0" w:color="auto"/>
            <w:left w:val="none" w:sz="0" w:space="0" w:color="auto"/>
            <w:bottom w:val="none" w:sz="0" w:space="0" w:color="auto"/>
            <w:right w:val="none" w:sz="0" w:space="0" w:color="auto"/>
          </w:divBdr>
        </w:div>
        <w:div w:id="2054454658">
          <w:marLeft w:val="480"/>
          <w:marRight w:val="0"/>
          <w:marTop w:val="0"/>
          <w:marBottom w:val="0"/>
          <w:divBdr>
            <w:top w:val="none" w:sz="0" w:space="0" w:color="auto"/>
            <w:left w:val="none" w:sz="0" w:space="0" w:color="auto"/>
            <w:bottom w:val="none" w:sz="0" w:space="0" w:color="auto"/>
            <w:right w:val="none" w:sz="0" w:space="0" w:color="auto"/>
          </w:divBdr>
        </w:div>
        <w:div w:id="599026678">
          <w:marLeft w:val="480"/>
          <w:marRight w:val="0"/>
          <w:marTop w:val="0"/>
          <w:marBottom w:val="0"/>
          <w:divBdr>
            <w:top w:val="none" w:sz="0" w:space="0" w:color="auto"/>
            <w:left w:val="none" w:sz="0" w:space="0" w:color="auto"/>
            <w:bottom w:val="none" w:sz="0" w:space="0" w:color="auto"/>
            <w:right w:val="none" w:sz="0" w:space="0" w:color="auto"/>
          </w:divBdr>
        </w:div>
        <w:div w:id="1945187844">
          <w:marLeft w:val="480"/>
          <w:marRight w:val="0"/>
          <w:marTop w:val="0"/>
          <w:marBottom w:val="0"/>
          <w:divBdr>
            <w:top w:val="none" w:sz="0" w:space="0" w:color="auto"/>
            <w:left w:val="none" w:sz="0" w:space="0" w:color="auto"/>
            <w:bottom w:val="none" w:sz="0" w:space="0" w:color="auto"/>
            <w:right w:val="none" w:sz="0" w:space="0" w:color="auto"/>
          </w:divBdr>
        </w:div>
        <w:div w:id="1109081369">
          <w:marLeft w:val="480"/>
          <w:marRight w:val="0"/>
          <w:marTop w:val="0"/>
          <w:marBottom w:val="0"/>
          <w:divBdr>
            <w:top w:val="none" w:sz="0" w:space="0" w:color="auto"/>
            <w:left w:val="none" w:sz="0" w:space="0" w:color="auto"/>
            <w:bottom w:val="none" w:sz="0" w:space="0" w:color="auto"/>
            <w:right w:val="none" w:sz="0" w:space="0" w:color="auto"/>
          </w:divBdr>
        </w:div>
        <w:div w:id="98069729">
          <w:marLeft w:val="480"/>
          <w:marRight w:val="0"/>
          <w:marTop w:val="0"/>
          <w:marBottom w:val="0"/>
          <w:divBdr>
            <w:top w:val="none" w:sz="0" w:space="0" w:color="auto"/>
            <w:left w:val="none" w:sz="0" w:space="0" w:color="auto"/>
            <w:bottom w:val="none" w:sz="0" w:space="0" w:color="auto"/>
            <w:right w:val="none" w:sz="0" w:space="0" w:color="auto"/>
          </w:divBdr>
        </w:div>
        <w:div w:id="232854135">
          <w:marLeft w:val="480"/>
          <w:marRight w:val="0"/>
          <w:marTop w:val="0"/>
          <w:marBottom w:val="0"/>
          <w:divBdr>
            <w:top w:val="none" w:sz="0" w:space="0" w:color="auto"/>
            <w:left w:val="none" w:sz="0" w:space="0" w:color="auto"/>
            <w:bottom w:val="none" w:sz="0" w:space="0" w:color="auto"/>
            <w:right w:val="none" w:sz="0" w:space="0" w:color="auto"/>
          </w:divBdr>
        </w:div>
        <w:div w:id="2031956730">
          <w:marLeft w:val="480"/>
          <w:marRight w:val="0"/>
          <w:marTop w:val="0"/>
          <w:marBottom w:val="0"/>
          <w:divBdr>
            <w:top w:val="none" w:sz="0" w:space="0" w:color="auto"/>
            <w:left w:val="none" w:sz="0" w:space="0" w:color="auto"/>
            <w:bottom w:val="none" w:sz="0" w:space="0" w:color="auto"/>
            <w:right w:val="none" w:sz="0" w:space="0" w:color="auto"/>
          </w:divBdr>
        </w:div>
        <w:div w:id="981034219">
          <w:marLeft w:val="480"/>
          <w:marRight w:val="0"/>
          <w:marTop w:val="0"/>
          <w:marBottom w:val="0"/>
          <w:divBdr>
            <w:top w:val="none" w:sz="0" w:space="0" w:color="auto"/>
            <w:left w:val="none" w:sz="0" w:space="0" w:color="auto"/>
            <w:bottom w:val="none" w:sz="0" w:space="0" w:color="auto"/>
            <w:right w:val="none" w:sz="0" w:space="0" w:color="auto"/>
          </w:divBdr>
        </w:div>
        <w:div w:id="1148744214">
          <w:marLeft w:val="480"/>
          <w:marRight w:val="0"/>
          <w:marTop w:val="0"/>
          <w:marBottom w:val="0"/>
          <w:divBdr>
            <w:top w:val="none" w:sz="0" w:space="0" w:color="auto"/>
            <w:left w:val="none" w:sz="0" w:space="0" w:color="auto"/>
            <w:bottom w:val="none" w:sz="0" w:space="0" w:color="auto"/>
            <w:right w:val="none" w:sz="0" w:space="0" w:color="auto"/>
          </w:divBdr>
        </w:div>
        <w:div w:id="1670057495">
          <w:marLeft w:val="480"/>
          <w:marRight w:val="0"/>
          <w:marTop w:val="0"/>
          <w:marBottom w:val="0"/>
          <w:divBdr>
            <w:top w:val="none" w:sz="0" w:space="0" w:color="auto"/>
            <w:left w:val="none" w:sz="0" w:space="0" w:color="auto"/>
            <w:bottom w:val="none" w:sz="0" w:space="0" w:color="auto"/>
            <w:right w:val="none" w:sz="0" w:space="0" w:color="auto"/>
          </w:divBdr>
        </w:div>
        <w:div w:id="124398079">
          <w:marLeft w:val="480"/>
          <w:marRight w:val="0"/>
          <w:marTop w:val="0"/>
          <w:marBottom w:val="0"/>
          <w:divBdr>
            <w:top w:val="none" w:sz="0" w:space="0" w:color="auto"/>
            <w:left w:val="none" w:sz="0" w:space="0" w:color="auto"/>
            <w:bottom w:val="none" w:sz="0" w:space="0" w:color="auto"/>
            <w:right w:val="none" w:sz="0" w:space="0" w:color="auto"/>
          </w:divBdr>
        </w:div>
        <w:div w:id="573784192">
          <w:marLeft w:val="480"/>
          <w:marRight w:val="0"/>
          <w:marTop w:val="0"/>
          <w:marBottom w:val="0"/>
          <w:divBdr>
            <w:top w:val="none" w:sz="0" w:space="0" w:color="auto"/>
            <w:left w:val="none" w:sz="0" w:space="0" w:color="auto"/>
            <w:bottom w:val="none" w:sz="0" w:space="0" w:color="auto"/>
            <w:right w:val="none" w:sz="0" w:space="0" w:color="auto"/>
          </w:divBdr>
        </w:div>
      </w:divsChild>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77821420">
      <w:bodyDiv w:val="1"/>
      <w:marLeft w:val="0"/>
      <w:marRight w:val="0"/>
      <w:marTop w:val="0"/>
      <w:marBottom w:val="0"/>
      <w:divBdr>
        <w:top w:val="none" w:sz="0" w:space="0" w:color="auto"/>
        <w:left w:val="none" w:sz="0" w:space="0" w:color="auto"/>
        <w:bottom w:val="none" w:sz="0" w:space="0" w:color="auto"/>
        <w:right w:val="none" w:sz="0" w:space="0" w:color="auto"/>
      </w:divBdr>
    </w:div>
    <w:div w:id="377824291">
      <w:bodyDiv w:val="1"/>
      <w:marLeft w:val="0"/>
      <w:marRight w:val="0"/>
      <w:marTop w:val="0"/>
      <w:marBottom w:val="0"/>
      <w:divBdr>
        <w:top w:val="none" w:sz="0" w:space="0" w:color="auto"/>
        <w:left w:val="none" w:sz="0" w:space="0" w:color="auto"/>
        <w:bottom w:val="none" w:sz="0" w:space="0" w:color="auto"/>
        <w:right w:val="none" w:sz="0" w:space="0" w:color="auto"/>
      </w:divBdr>
    </w:div>
    <w:div w:id="380323561">
      <w:bodyDiv w:val="1"/>
      <w:marLeft w:val="0"/>
      <w:marRight w:val="0"/>
      <w:marTop w:val="0"/>
      <w:marBottom w:val="0"/>
      <w:divBdr>
        <w:top w:val="none" w:sz="0" w:space="0" w:color="auto"/>
        <w:left w:val="none" w:sz="0" w:space="0" w:color="auto"/>
        <w:bottom w:val="none" w:sz="0" w:space="0" w:color="auto"/>
        <w:right w:val="none" w:sz="0" w:space="0" w:color="auto"/>
      </w:divBdr>
    </w:div>
    <w:div w:id="387919885">
      <w:bodyDiv w:val="1"/>
      <w:marLeft w:val="0"/>
      <w:marRight w:val="0"/>
      <w:marTop w:val="0"/>
      <w:marBottom w:val="0"/>
      <w:divBdr>
        <w:top w:val="none" w:sz="0" w:space="0" w:color="auto"/>
        <w:left w:val="none" w:sz="0" w:space="0" w:color="auto"/>
        <w:bottom w:val="none" w:sz="0" w:space="0" w:color="auto"/>
        <w:right w:val="none" w:sz="0" w:space="0" w:color="auto"/>
      </w:divBdr>
    </w:div>
    <w:div w:id="388262205">
      <w:bodyDiv w:val="1"/>
      <w:marLeft w:val="0"/>
      <w:marRight w:val="0"/>
      <w:marTop w:val="0"/>
      <w:marBottom w:val="0"/>
      <w:divBdr>
        <w:top w:val="none" w:sz="0" w:space="0" w:color="auto"/>
        <w:left w:val="none" w:sz="0" w:space="0" w:color="auto"/>
        <w:bottom w:val="none" w:sz="0" w:space="0" w:color="auto"/>
        <w:right w:val="none" w:sz="0" w:space="0" w:color="auto"/>
      </w:divBdr>
    </w:div>
    <w:div w:id="391851848">
      <w:bodyDiv w:val="1"/>
      <w:marLeft w:val="0"/>
      <w:marRight w:val="0"/>
      <w:marTop w:val="0"/>
      <w:marBottom w:val="0"/>
      <w:divBdr>
        <w:top w:val="none" w:sz="0" w:space="0" w:color="auto"/>
        <w:left w:val="none" w:sz="0" w:space="0" w:color="auto"/>
        <w:bottom w:val="none" w:sz="0" w:space="0" w:color="auto"/>
        <w:right w:val="none" w:sz="0" w:space="0" w:color="auto"/>
      </w:divBdr>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401565225">
      <w:bodyDiv w:val="1"/>
      <w:marLeft w:val="0"/>
      <w:marRight w:val="0"/>
      <w:marTop w:val="0"/>
      <w:marBottom w:val="0"/>
      <w:divBdr>
        <w:top w:val="none" w:sz="0" w:space="0" w:color="auto"/>
        <w:left w:val="none" w:sz="0" w:space="0" w:color="auto"/>
        <w:bottom w:val="none" w:sz="0" w:space="0" w:color="auto"/>
        <w:right w:val="none" w:sz="0" w:space="0" w:color="auto"/>
      </w:divBdr>
      <w:divsChild>
        <w:div w:id="1170365561">
          <w:marLeft w:val="480"/>
          <w:marRight w:val="0"/>
          <w:marTop w:val="0"/>
          <w:marBottom w:val="0"/>
          <w:divBdr>
            <w:top w:val="none" w:sz="0" w:space="0" w:color="auto"/>
            <w:left w:val="none" w:sz="0" w:space="0" w:color="auto"/>
            <w:bottom w:val="none" w:sz="0" w:space="0" w:color="auto"/>
            <w:right w:val="none" w:sz="0" w:space="0" w:color="auto"/>
          </w:divBdr>
        </w:div>
        <w:div w:id="964196212">
          <w:marLeft w:val="480"/>
          <w:marRight w:val="0"/>
          <w:marTop w:val="0"/>
          <w:marBottom w:val="0"/>
          <w:divBdr>
            <w:top w:val="none" w:sz="0" w:space="0" w:color="auto"/>
            <w:left w:val="none" w:sz="0" w:space="0" w:color="auto"/>
            <w:bottom w:val="none" w:sz="0" w:space="0" w:color="auto"/>
            <w:right w:val="none" w:sz="0" w:space="0" w:color="auto"/>
          </w:divBdr>
        </w:div>
        <w:div w:id="1375540493">
          <w:marLeft w:val="480"/>
          <w:marRight w:val="0"/>
          <w:marTop w:val="0"/>
          <w:marBottom w:val="0"/>
          <w:divBdr>
            <w:top w:val="none" w:sz="0" w:space="0" w:color="auto"/>
            <w:left w:val="none" w:sz="0" w:space="0" w:color="auto"/>
            <w:bottom w:val="none" w:sz="0" w:space="0" w:color="auto"/>
            <w:right w:val="none" w:sz="0" w:space="0" w:color="auto"/>
          </w:divBdr>
        </w:div>
        <w:div w:id="583103946">
          <w:marLeft w:val="480"/>
          <w:marRight w:val="0"/>
          <w:marTop w:val="0"/>
          <w:marBottom w:val="0"/>
          <w:divBdr>
            <w:top w:val="none" w:sz="0" w:space="0" w:color="auto"/>
            <w:left w:val="none" w:sz="0" w:space="0" w:color="auto"/>
            <w:bottom w:val="none" w:sz="0" w:space="0" w:color="auto"/>
            <w:right w:val="none" w:sz="0" w:space="0" w:color="auto"/>
          </w:divBdr>
        </w:div>
        <w:div w:id="1761684017">
          <w:marLeft w:val="480"/>
          <w:marRight w:val="0"/>
          <w:marTop w:val="0"/>
          <w:marBottom w:val="0"/>
          <w:divBdr>
            <w:top w:val="none" w:sz="0" w:space="0" w:color="auto"/>
            <w:left w:val="none" w:sz="0" w:space="0" w:color="auto"/>
            <w:bottom w:val="none" w:sz="0" w:space="0" w:color="auto"/>
            <w:right w:val="none" w:sz="0" w:space="0" w:color="auto"/>
          </w:divBdr>
        </w:div>
        <w:div w:id="860699858">
          <w:marLeft w:val="480"/>
          <w:marRight w:val="0"/>
          <w:marTop w:val="0"/>
          <w:marBottom w:val="0"/>
          <w:divBdr>
            <w:top w:val="none" w:sz="0" w:space="0" w:color="auto"/>
            <w:left w:val="none" w:sz="0" w:space="0" w:color="auto"/>
            <w:bottom w:val="none" w:sz="0" w:space="0" w:color="auto"/>
            <w:right w:val="none" w:sz="0" w:space="0" w:color="auto"/>
          </w:divBdr>
        </w:div>
        <w:div w:id="1729651017">
          <w:marLeft w:val="480"/>
          <w:marRight w:val="0"/>
          <w:marTop w:val="0"/>
          <w:marBottom w:val="0"/>
          <w:divBdr>
            <w:top w:val="none" w:sz="0" w:space="0" w:color="auto"/>
            <w:left w:val="none" w:sz="0" w:space="0" w:color="auto"/>
            <w:bottom w:val="none" w:sz="0" w:space="0" w:color="auto"/>
            <w:right w:val="none" w:sz="0" w:space="0" w:color="auto"/>
          </w:divBdr>
        </w:div>
        <w:div w:id="1471367595">
          <w:marLeft w:val="480"/>
          <w:marRight w:val="0"/>
          <w:marTop w:val="0"/>
          <w:marBottom w:val="0"/>
          <w:divBdr>
            <w:top w:val="none" w:sz="0" w:space="0" w:color="auto"/>
            <w:left w:val="none" w:sz="0" w:space="0" w:color="auto"/>
            <w:bottom w:val="none" w:sz="0" w:space="0" w:color="auto"/>
            <w:right w:val="none" w:sz="0" w:space="0" w:color="auto"/>
          </w:divBdr>
        </w:div>
        <w:div w:id="1431852380">
          <w:marLeft w:val="480"/>
          <w:marRight w:val="0"/>
          <w:marTop w:val="0"/>
          <w:marBottom w:val="0"/>
          <w:divBdr>
            <w:top w:val="none" w:sz="0" w:space="0" w:color="auto"/>
            <w:left w:val="none" w:sz="0" w:space="0" w:color="auto"/>
            <w:bottom w:val="none" w:sz="0" w:space="0" w:color="auto"/>
            <w:right w:val="none" w:sz="0" w:space="0" w:color="auto"/>
          </w:divBdr>
        </w:div>
        <w:div w:id="1315648393">
          <w:marLeft w:val="480"/>
          <w:marRight w:val="0"/>
          <w:marTop w:val="0"/>
          <w:marBottom w:val="0"/>
          <w:divBdr>
            <w:top w:val="none" w:sz="0" w:space="0" w:color="auto"/>
            <w:left w:val="none" w:sz="0" w:space="0" w:color="auto"/>
            <w:bottom w:val="none" w:sz="0" w:space="0" w:color="auto"/>
            <w:right w:val="none" w:sz="0" w:space="0" w:color="auto"/>
          </w:divBdr>
        </w:div>
        <w:div w:id="454835115">
          <w:marLeft w:val="480"/>
          <w:marRight w:val="0"/>
          <w:marTop w:val="0"/>
          <w:marBottom w:val="0"/>
          <w:divBdr>
            <w:top w:val="none" w:sz="0" w:space="0" w:color="auto"/>
            <w:left w:val="none" w:sz="0" w:space="0" w:color="auto"/>
            <w:bottom w:val="none" w:sz="0" w:space="0" w:color="auto"/>
            <w:right w:val="none" w:sz="0" w:space="0" w:color="auto"/>
          </w:divBdr>
        </w:div>
        <w:div w:id="817844965">
          <w:marLeft w:val="480"/>
          <w:marRight w:val="0"/>
          <w:marTop w:val="0"/>
          <w:marBottom w:val="0"/>
          <w:divBdr>
            <w:top w:val="none" w:sz="0" w:space="0" w:color="auto"/>
            <w:left w:val="none" w:sz="0" w:space="0" w:color="auto"/>
            <w:bottom w:val="none" w:sz="0" w:space="0" w:color="auto"/>
            <w:right w:val="none" w:sz="0" w:space="0" w:color="auto"/>
          </w:divBdr>
        </w:div>
        <w:div w:id="1275212731">
          <w:marLeft w:val="480"/>
          <w:marRight w:val="0"/>
          <w:marTop w:val="0"/>
          <w:marBottom w:val="0"/>
          <w:divBdr>
            <w:top w:val="none" w:sz="0" w:space="0" w:color="auto"/>
            <w:left w:val="none" w:sz="0" w:space="0" w:color="auto"/>
            <w:bottom w:val="none" w:sz="0" w:space="0" w:color="auto"/>
            <w:right w:val="none" w:sz="0" w:space="0" w:color="auto"/>
          </w:divBdr>
        </w:div>
        <w:div w:id="403452679">
          <w:marLeft w:val="480"/>
          <w:marRight w:val="0"/>
          <w:marTop w:val="0"/>
          <w:marBottom w:val="0"/>
          <w:divBdr>
            <w:top w:val="none" w:sz="0" w:space="0" w:color="auto"/>
            <w:left w:val="none" w:sz="0" w:space="0" w:color="auto"/>
            <w:bottom w:val="none" w:sz="0" w:space="0" w:color="auto"/>
            <w:right w:val="none" w:sz="0" w:space="0" w:color="auto"/>
          </w:divBdr>
        </w:div>
        <w:div w:id="727729550">
          <w:marLeft w:val="480"/>
          <w:marRight w:val="0"/>
          <w:marTop w:val="0"/>
          <w:marBottom w:val="0"/>
          <w:divBdr>
            <w:top w:val="none" w:sz="0" w:space="0" w:color="auto"/>
            <w:left w:val="none" w:sz="0" w:space="0" w:color="auto"/>
            <w:bottom w:val="none" w:sz="0" w:space="0" w:color="auto"/>
            <w:right w:val="none" w:sz="0" w:space="0" w:color="auto"/>
          </w:divBdr>
        </w:div>
        <w:div w:id="1862820814">
          <w:marLeft w:val="480"/>
          <w:marRight w:val="0"/>
          <w:marTop w:val="0"/>
          <w:marBottom w:val="0"/>
          <w:divBdr>
            <w:top w:val="none" w:sz="0" w:space="0" w:color="auto"/>
            <w:left w:val="none" w:sz="0" w:space="0" w:color="auto"/>
            <w:bottom w:val="none" w:sz="0" w:space="0" w:color="auto"/>
            <w:right w:val="none" w:sz="0" w:space="0" w:color="auto"/>
          </w:divBdr>
        </w:div>
        <w:div w:id="2008971557">
          <w:marLeft w:val="480"/>
          <w:marRight w:val="0"/>
          <w:marTop w:val="0"/>
          <w:marBottom w:val="0"/>
          <w:divBdr>
            <w:top w:val="none" w:sz="0" w:space="0" w:color="auto"/>
            <w:left w:val="none" w:sz="0" w:space="0" w:color="auto"/>
            <w:bottom w:val="none" w:sz="0" w:space="0" w:color="auto"/>
            <w:right w:val="none" w:sz="0" w:space="0" w:color="auto"/>
          </w:divBdr>
        </w:div>
        <w:div w:id="1007098891">
          <w:marLeft w:val="480"/>
          <w:marRight w:val="0"/>
          <w:marTop w:val="0"/>
          <w:marBottom w:val="0"/>
          <w:divBdr>
            <w:top w:val="none" w:sz="0" w:space="0" w:color="auto"/>
            <w:left w:val="none" w:sz="0" w:space="0" w:color="auto"/>
            <w:bottom w:val="none" w:sz="0" w:space="0" w:color="auto"/>
            <w:right w:val="none" w:sz="0" w:space="0" w:color="auto"/>
          </w:divBdr>
        </w:div>
        <w:div w:id="1815488260">
          <w:marLeft w:val="480"/>
          <w:marRight w:val="0"/>
          <w:marTop w:val="0"/>
          <w:marBottom w:val="0"/>
          <w:divBdr>
            <w:top w:val="none" w:sz="0" w:space="0" w:color="auto"/>
            <w:left w:val="none" w:sz="0" w:space="0" w:color="auto"/>
            <w:bottom w:val="none" w:sz="0" w:space="0" w:color="auto"/>
            <w:right w:val="none" w:sz="0" w:space="0" w:color="auto"/>
          </w:divBdr>
        </w:div>
        <w:div w:id="1322810079">
          <w:marLeft w:val="480"/>
          <w:marRight w:val="0"/>
          <w:marTop w:val="0"/>
          <w:marBottom w:val="0"/>
          <w:divBdr>
            <w:top w:val="none" w:sz="0" w:space="0" w:color="auto"/>
            <w:left w:val="none" w:sz="0" w:space="0" w:color="auto"/>
            <w:bottom w:val="none" w:sz="0" w:space="0" w:color="auto"/>
            <w:right w:val="none" w:sz="0" w:space="0" w:color="auto"/>
          </w:divBdr>
        </w:div>
        <w:div w:id="1980917434">
          <w:marLeft w:val="480"/>
          <w:marRight w:val="0"/>
          <w:marTop w:val="0"/>
          <w:marBottom w:val="0"/>
          <w:divBdr>
            <w:top w:val="none" w:sz="0" w:space="0" w:color="auto"/>
            <w:left w:val="none" w:sz="0" w:space="0" w:color="auto"/>
            <w:bottom w:val="none" w:sz="0" w:space="0" w:color="auto"/>
            <w:right w:val="none" w:sz="0" w:space="0" w:color="auto"/>
          </w:divBdr>
        </w:div>
        <w:div w:id="374014618">
          <w:marLeft w:val="480"/>
          <w:marRight w:val="0"/>
          <w:marTop w:val="0"/>
          <w:marBottom w:val="0"/>
          <w:divBdr>
            <w:top w:val="none" w:sz="0" w:space="0" w:color="auto"/>
            <w:left w:val="none" w:sz="0" w:space="0" w:color="auto"/>
            <w:bottom w:val="none" w:sz="0" w:space="0" w:color="auto"/>
            <w:right w:val="none" w:sz="0" w:space="0" w:color="auto"/>
          </w:divBdr>
        </w:div>
        <w:div w:id="1205483322">
          <w:marLeft w:val="480"/>
          <w:marRight w:val="0"/>
          <w:marTop w:val="0"/>
          <w:marBottom w:val="0"/>
          <w:divBdr>
            <w:top w:val="none" w:sz="0" w:space="0" w:color="auto"/>
            <w:left w:val="none" w:sz="0" w:space="0" w:color="auto"/>
            <w:bottom w:val="none" w:sz="0" w:space="0" w:color="auto"/>
            <w:right w:val="none" w:sz="0" w:space="0" w:color="auto"/>
          </w:divBdr>
        </w:div>
        <w:div w:id="1337539223">
          <w:marLeft w:val="480"/>
          <w:marRight w:val="0"/>
          <w:marTop w:val="0"/>
          <w:marBottom w:val="0"/>
          <w:divBdr>
            <w:top w:val="none" w:sz="0" w:space="0" w:color="auto"/>
            <w:left w:val="none" w:sz="0" w:space="0" w:color="auto"/>
            <w:bottom w:val="none" w:sz="0" w:space="0" w:color="auto"/>
            <w:right w:val="none" w:sz="0" w:space="0" w:color="auto"/>
          </w:divBdr>
        </w:div>
        <w:div w:id="1491486359">
          <w:marLeft w:val="480"/>
          <w:marRight w:val="0"/>
          <w:marTop w:val="0"/>
          <w:marBottom w:val="0"/>
          <w:divBdr>
            <w:top w:val="none" w:sz="0" w:space="0" w:color="auto"/>
            <w:left w:val="none" w:sz="0" w:space="0" w:color="auto"/>
            <w:bottom w:val="none" w:sz="0" w:space="0" w:color="auto"/>
            <w:right w:val="none" w:sz="0" w:space="0" w:color="auto"/>
          </w:divBdr>
        </w:div>
        <w:div w:id="920722615">
          <w:marLeft w:val="480"/>
          <w:marRight w:val="0"/>
          <w:marTop w:val="0"/>
          <w:marBottom w:val="0"/>
          <w:divBdr>
            <w:top w:val="none" w:sz="0" w:space="0" w:color="auto"/>
            <w:left w:val="none" w:sz="0" w:space="0" w:color="auto"/>
            <w:bottom w:val="none" w:sz="0" w:space="0" w:color="auto"/>
            <w:right w:val="none" w:sz="0" w:space="0" w:color="auto"/>
          </w:divBdr>
        </w:div>
        <w:div w:id="691566576">
          <w:marLeft w:val="480"/>
          <w:marRight w:val="0"/>
          <w:marTop w:val="0"/>
          <w:marBottom w:val="0"/>
          <w:divBdr>
            <w:top w:val="none" w:sz="0" w:space="0" w:color="auto"/>
            <w:left w:val="none" w:sz="0" w:space="0" w:color="auto"/>
            <w:bottom w:val="none" w:sz="0" w:space="0" w:color="auto"/>
            <w:right w:val="none" w:sz="0" w:space="0" w:color="auto"/>
          </w:divBdr>
        </w:div>
        <w:div w:id="1447847159">
          <w:marLeft w:val="480"/>
          <w:marRight w:val="0"/>
          <w:marTop w:val="0"/>
          <w:marBottom w:val="0"/>
          <w:divBdr>
            <w:top w:val="none" w:sz="0" w:space="0" w:color="auto"/>
            <w:left w:val="none" w:sz="0" w:space="0" w:color="auto"/>
            <w:bottom w:val="none" w:sz="0" w:space="0" w:color="auto"/>
            <w:right w:val="none" w:sz="0" w:space="0" w:color="auto"/>
          </w:divBdr>
        </w:div>
        <w:div w:id="1823965082">
          <w:marLeft w:val="480"/>
          <w:marRight w:val="0"/>
          <w:marTop w:val="0"/>
          <w:marBottom w:val="0"/>
          <w:divBdr>
            <w:top w:val="none" w:sz="0" w:space="0" w:color="auto"/>
            <w:left w:val="none" w:sz="0" w:space="0" w:color="auto"/>
            <w:bottom w:val="none" w:sz="0" w:space="0" w:color="auto"/>
            <w:right w:val="none" w:sz="0" w:space="0" w:color="auto"/>
          </w:divBdr>
        </w:div>
        <w:div w:id="1701204938">
          <w:marLeft w:val="480"/>
          <w:marRight w:val="0"/>
          <w:marTop w:val="0"/>
          <w:marBottom w:val="0"/>
          <w:divBdr>
            <w:top w:val="none" w:sz="0" w:space="0" w:color="auto"/>
            <w:left w:val="none" w:sz="0" w:space="0" w:color="auto"/>
            <w:bottom w:val="none" w:sz="0" w:space="0" w:color="auto"/>
            <w:right w:val="none" w:sz="0" w:space="0" w:color="auto"/>
          </w:divBdr>
        </w:div>
        <w:div w:id="462043941">
          <w:marLeft w:val="480"/>
          <w:marRight w:val="0"/>
          <w:marTop w:val="0"/>
          <w:marBottom w:val="0"/>
          <w:divBdr>
            <w:top w:val="none" w:sz="0" w:space="0" w:color="auto"/>
            <w:left w:val="none" w:sz="0" w:space="0" w:color="auto"/>
            <w:bottom w:val="none" w:sz="0" w:space="0" w:color="auto"/>
            <w:right w:val="none" w:sz="0" w:space="0" w:color="auto"/>
          </w:divBdr>
        </w:div>
        <w:div w:id="500239421">
          <w:marLeft w:val="480"/>
          <w:marRight w:val="0"/>
          <w:marTop w:val="0"/>
          <w:marBottom w:val="0"/>
          <w:divBdr>
            <w:top w:val="none" w:sz="0" w:space="0" w:color="auto"/>
            <w:left w:val="none" w:sz="0" w:space="0" w:color="auto"/>
            <w:bottom w:val="none" w:sz="0" w:space="0" w:color="auto"/>
            <w:right w:val="none" w:sz="0" w:space="0" w:color="auto"/>
          </w:divBdr>
        </w:div>
        <w:div w:id="2050718249">
          <w:marLeft w:val="480"/>
          <w:marRight w:val="0"/>
          <w:marTop w:val="0"/>
          <w:marBottom w:val="0"/>
          <w:divBdr>
            <w:top w:val="none" w:sz="0" w:space="0" w:color="auto"/>
            <w:left w:val="none" w:sz="0" w:space="0" w:color="auto"/>
            <w:bottom w:val="none" w:sz="0" w:space="0" w:color="auto"/>
            <w:right w:val="none" w:sz="0" w:space="0" w:color="auto"/>
          </w:divBdr>
        </w:div>
        <w:div w:id="398483521">
          <w:marLeft w:val="480"/>
          <w:marRight w:val="0"/>
          <w:marTop w:val="0"/>
          <w:marBottom w:val="0"/>
          <w:divBdr>
            <w:top w:val="none" w:sz="0" w:space="0" w:color="auto"/>
            <w:left w:val="none" w:sz="0" w:space="0" w:color="auto"/>
            <w:bottom w:val="none" w:sz="0" w:space="0" w:color="auto"/>
            <w:right w:val="none" w:sz="0" w:space="0" w:color="auto"/>
          </w:divBdr>
        </w:div>
        <w:div w:id="1043362839">
          <w:marLeft w:val="480"/>
          <w:marRight w:val="0"/>
          <w:marTop w:val="0"/>
          <w:marBottom w:val="0"/>
          <w:divBdr>
            <w:top w:val="none" w:sz="0" w:space="0" w:color="auto"/>
            <w:left w:val="none" w:sz="0" w:space="0" w:color="auto"/>
            <w:bottom w:val="none" w:sz="0" w:space="0" w:color="auto"/>
            <w:right w:val="none" w:sz="0" w:space="0" w:color="auto"/>
          </w:divBdr>
        </w:div>
        <w:div w:id="1259212258">
          <w:marLeft w:val="480"/>
          <w:marRight w:val="0"/>
          <w:marTop w:val="0"/>
          <w:marBottom w:val="0"/>
          <w:divBdr>
            <w:top w:val="none" w:sz="0" w:space="0" w:color="auto"/>
            <w:left w:val="none" w:sz="0" w:space="0" w:color="auto"/>
            <w:bottom w:val="none" w:sz="0" w:space="0" w:color="auto"/>
            <w:right w:val="none" w:sz="0" w:space="0" w:color="auto"/>
          </w:divBdr>
        </w:div>
        <w:div w:id="454834525">
          <w:marLeft w:val="480"/>
          <w:marRight w:val="0"/>
          <w:marTop w:val="0"/>
          <w:marBottom w:val="0"/>
          <w:divBdr>
            <w:top w:val="none" w:sz="0" w:space="0" w:color="auto"/>
            <w:left w:val="none" w:sz="0" w:space="0" w:color="auto"/>
            <w:bottom w:val="none" w:sz="0" w:space="0" w:color="auto"/>
            <w:right w:val="none" w:sz="0" w:space="0" w:color="auto"/>
          </w:divBdr>
        </w:div>
        <w:div w:id="796264953">
          <w:marLeft w:val="480"/>
          <w:marRight w:val="0"/>
          <w:marTop w:val="0"/>
          <w:marBottom w:val="0"/>
          <w:divBdr>
            <w:top w:val="none" w:sz="0" w:space="0" w:color="auto"/>
            <w:left w:val="none" w:sz="0" w:space="0" w:color="auto"/>
            <w:bottom w:val="none" w:sz="0" w:space="0" w:color="auto"/>
            <w:right w:val="none" w:sz="0" w:space="0" w:color="auto"/>
          </w:divBdr>
        </w:div>
        <w:div w:id="384719825">
          <w:marLeft w:val="480"/>
          <w:marRight w:val="0"/>
          <w:marTop w:val="0"/>
          <w:marBottom w:val="0"/>
          <w:divBdr>
            <w:top w:val="none" w:sz="0" w:space="0" w:color="auto"/>
            <w:left w:val="none" w:sz="0" w:space="0" w:color="auto"/>
            <w:bottom w:val="none" w:sz="0" w:space="0" w:color="auto"/>
            <w:right w:val="none" w:sz="0" w:space="0" w:color="auto"/>
          </w:divBdr>
        </w:div>
        <w:div w:id="229585163">
          <w:marLeft w:val="480"/>
          <w:marRight w:val="0"/>
          <w:marTop w:val="0"/>
          <w:marBottom w:val="0"/>
          <w:divBdr>
            <w:top w:val="none" w:sz="0" w:space="0" w:color="auto"/>
            <w:left w:val="none" w:sz="0" w:space="0" w:color="auto"/>
            <w:bottom w:val="none" w:sz="0" w:space="0" w:color="auto"/>
            <w:right w:val="none" w:sz="0" w:space="0" w:color="auto"/>
          </w:divBdr>
        </w:div>
        <w:div w:id="208349594">
          <w:marLeft w:val="480"/>
          <w:marRight w:val="0"/>
          <w:marTop w:val="0"/>
          <w:marBottom w:val="0"/>
          <w:divBdr>
            <w:top w:val="none" w:sz="0" w:space="0" w:color="auto"/>
            <w:left w:val="none" w:sz="0" w:space="0" w:color="auto"/>
            <w:bottom w:val="none" w:sz="0" w:space="0" w:color="auto"/>
            <w:right w:val="none" w:sz="0" w:space="0" w:color="auto"/>
          </w:divBdr>
        </w:div>
      </w:divsChild>
    </w:div>
    <w:div w:id="411314597">
      <w:bodyDiv w:val="1"/>
      <w:marLeft w:val="0"/>
      <w:marRight w:val="0"/>
      <w:marTop w:val="0"/>
      <w:marBottom w:val="0"/>
      <w:divBdr>
        <w:top w:val="none" w:sz="0" w:space="0" w:color="auto"/>
        <w:left w:val="none" w:sz="0" w:space="0" w:color="auto"/>
        <w:bottom w:val="none" w:sz="0" w:space="0" w:color="auto"/>
        <w:right w:val="none" w:sz="0" w:space="0" w:color="auto"/>
      </w:divBdr>
    </w:div>
    <w:div w:id="413170030">
      <w:bodyDiv w:val="1"/>
      <w:marLeft w:val="0"/>
      <w:marRight w:val="0"/>
      <w:marTop w:val="0"/>
      <w:marBottom w:val="0"/>
      <w:divBdr>
        <w:top w:val="none" w:sz="0" w:space="0" w:color="auto"/>
        <w:left w:val="none" w:sz="0" w:space="0" w:color="auto"/>
        <w:bottom w:val="none" w:sz="0" w:space="0" w:color="auto"/>
        <w:right w:val="none" w:sz="0" w:space="0" w:color="auto"/>
      </w:divBdr>
    </w:div>
    <w:div w:id="417092415">
      <w:bodyDiv w:val="1"/>
      <w:marLeft w:val="0"/>
      <w:marRight w:val="0"/>
      <w:marTop w:val="0"/>
      <w:marBottom w:val="0"/>
      <w:divBdr>
        <w:top w:val="none" w:sz="0" w:space="0" w:color="auto"/>
        <w:left w:val="none" w:sz="0" w:space="0" w:color="auto"/>
        <w:bottom w:val="none" w:sz="0" w:space="0" w:color="auto"/>
        <w:right w:val="none" w:sz="0" w:space="0" w:color="auto"/>
      </w:divBdr>
      <w:divsChild>
        <w:div w:id="1062168577">
          <w:marLeft w:val="480"/>
          <w:marRight w:val="0"/>
          <w:marTop w:val="0"/>
          <w:marBottom w:val="0"/>
          <w:divBdr>
            <w:top w:val="none" w:sz="0" w:space="0" w:color="auto"/>
            <w:left w:val="none" w:sz="0" w:space="0" w:color="auto"/>
            <w:bottom w:val="none" w:sz="0" w:space="0" w:color="auto"/>
            <w:right w:val="none" w:sz="0" w:space="0" w:color="auto"/>
          </w:divBdr>
        </w:div>
        <w:div w:id="276108477">
          <w:marLeft w:val="480"/>
          <w:marRight w:val="0"/>
          <w:marTop w:val="0"/>
          <w:marBottom w:val="0"/>
          <w:divBdr>
            <w:top w:val="none" w:sz="0" w:space="0" w:color="auto"/>
            <w:left w:val="none" w:sz="0" w:space="0" w:color="auto"/>
            <w:bottom w:val="none" w:sz="0" w:space="0" w:color="auto"/>
            <w:right w:val="none" w:sz="0" w:space="0" w:color="auto"/>
          </w:divBdr>
        </w:div>
        <w:div w:id="689449189">
          <w:marLeft w:val="480"/>
          <w:marRight w:val="0"/>
          <w:marTop w:val="0"/>
          <w:marBottom w:val="0"/>
          <w:divBdr>
            <w:top w:val="none" w:sz="0" w:space="0" w:color="auto"/>
            <w:left w:val="none" w:sz="0" w:space="0" w:color="auto"/>
            <w:bottom w:val="none" w:sz="0" w:space="0" w:color="auto"/>
            <w:right w:val="none" w:sz="0" w:space="0" w:color="auto"/>
          </w:divBdr>
        </w:div>
        <w:div w:id="1826628437">
          <w:marLeft w:val="480"/>
          <w:marRight w:val="0"/>
          <w:marTop w:val="0"/>
          <w:marBottom w:val="0"/>
          <w:divBdr>
            <w:top w:val="none" w:sz="0" w:space="0" w:color="auto"/>
            <w:left w:val="none" w:sz="0" w:space="0" w:color="auto"/>
            <w:bottom w:val="none" w:sz="0" w:space="0" w:color="auto"/>
            <w:right w:val="none" w:sz="0" w:space="0" w:color="auto"/>
          </w:divBdr>
        </w:div>
        <w:div w:id="1956978879">
          <w:marLeft w:val="480"/>
          <w:marRight w:val="0"/>
          <w:marTop w:val="0"/>
          <w:marBottom w:val="0"/>
          <w:divBdr>
            <w:top w:val="none" w:sz="0" w:space="0" w:color="auto"/>
            <w:left w:val="none" w:sz="0" w:space="0" w:color="auto"/>
            <w:bottom w:val="none" w:sz="0" w:space="0" w:color="auto"/>
            <w:right w:val="none" w:sz="0" w:space="0" w:color="auto"/>
          </w:divBdr>
        </w:div>
        <w:div w:id="1386486413">
          <w:marLeft w:val="480"/>
          <w:marRight w:val="0"/>
          <w:marTop w:val="0"/>
          <w:marBottom w:val="0"/>
          <w:divBdr>
            <w:top w:val="none" w:sz="0" w:space="0" w:color="auto"/>
            <w:left w:val="none" w:sz="0" w:space="0" w:color="auto"/>
            <w:bottom w:val="none" w:sz="0" w:space="0" w:color="auto"/>
            <w:right w:val="none" w:sz="0" w:space="0" w:color="auto"/>
          </w:divBdr>
        </w:div>
        <w:div w:id="566111786">
          <w:marLeft w:val="480"/>
          <w:marRight w:val="0"/>
          <w:marTop w:val="0"/>
          <w:marBottom w:val="0"/>
          <w:divBdr>
            <w:top w:val="none" w:sz="0" w:space="0" w:color="auto"/>
            <w:left w:val="none" w:sz="0" w:space="0" w:color="auto"/>
            <w:bottom w:val="none" w:sz="0" w:space="0" w:color="auto"/>
            <w:right w:val="none" w:sz="0" w:space="0" w:color="auto"/>
          </w:divBdr>
        </w:div>
        <w:div w:id="183446500">
          <w:marLeft w:val="480"/>
          <w:marRight w:val="0"/>
          <w:marTop w:val="0"/>
          <w:marBottom w:val="0"/>
          <w:divBdr>
            <w:top w:val="none" w:sz="0" w:space="0" w:color="auto"/>
            <w:left w:val="none" w:sz="0" w:space="0" w:color="auto"/>
            <w:bottom w:val="none" w:sz="0" w:space="0" w:color="auto"/>
            <w:right w:val="none" w:sz="0" w:space="0" w:color="auto"/>
          </w:divBdr>
        </w:div>
        <w:div w:id="1363945450">
          <w:marLeft w:val="480"/>
          <w:marRight w:val="0"/>
          <w:marTop w:val="0"/>
          <w:marBottom w:val="0"/>
          <w:divBdr>
            <w:top w:val="none" w:sz="0" w:space="0" w:color="auto"/>
            <w:left w:val="none" w:sz="0" w:space="0" w:color="auto"/>
            <w:bottom w:val="none" w:sz="0" w:space="0" w:color="auto"/>
            <w:right w:val="none" w:sz="0" w:space="0" w:color="auto"/>
          </w:divBdr>
        </w:div>
        <w:div w:id="1503354851">
          <w:marLeft w:val="480"/>
          <w:marRight w:val="0"/>
          <w:marTop w:val="0"/>
          <w:marBottom w:val="0"/>
          <w:divBdr>
            <w:top w:val="none" w:sz="0" w:space="0" w:color="auto"/>
            <w:left w:val="none" w:sz="0" w:space="0" w:color="auto"/>
            <w:bottom w:val="none" w:sz="0" w:space="0" w:color="auto"/>
            <w:right w:val="none" w:sz="0" w:space="0" w:color="auto"/>
          </w:divBdr>
        </w:div>
        <w:div w:id="807938218">
          <w:marLeft w:val="480"/>
          <w:marRight w:val="0"/>
          <w:marTop w:val="0"/>
          <w:marBottom w:val="0"/>
          <w:divBdr>
            <w:top w:val="none" w:sz="0" w:space="0" w:color="auto"/>
            <w:left w:val="none" w:sz="0" w:space="0" w:color="auto"/>
            <w:bottom w:val="none" w:sz="0" w:space="0" w:color="auto"/>
            <w:right w:val="none" w:sz="0" w:space="0" w:color="auto"/>
          </w:divBdr>
        </w:div>
        <w:div w:id="669144039">
          <w:marLeft w:val="480"/>
          <w:marRight w:val="0"/>
          <w:marTop w:val="0"/>
          <w:marBottom w:val="0"/>
          <w:divBdr>
            <w:top w:val="none" w:sz="0" w:space="0" w:color="auto"/>
            <w:left w:val="none" w:sz="0" w:space="0" w:color="auto"/>
            <w:bottom w:val="none" w:sz="0" w:space="0" w:color="auto"/>
            <w:right w:val="none" w:sz="0" w:space="0" w:color="auto"/>
          </w:divBdr>
        </w:div>
        <w:div w:id="1782411158">
          <w:marLeft w:val="480"/>
          <w:marRight w:val="0"/>
          <w:marTop w:val="0"/>
          <w:marBottom w:val="0"/>
          <w:divBdr>
            <w:top w:val="none" w:sz="0" w:space="0" w:color="auto"/>
            <w:left w:val="none" w:sz="0" w:space="0" w:color="auto"/>
            <w:bottom w:val="none" w:sz="0" w:space="0" w:color="auto"/>
            <w:right w:val="none" w:sz="0" w:space="0" w:color="auto"/>
          </w:divBdr>
        </w:div>
        <w:div w:id="14893344">
          <w:marLeft w:val="480"/>
          <w:marRight w:val="0"/>
          <w:marTop w:val="0"/>
          <w:marBottom w:val="0"/>
          <w:divBdr>
            <w:top w:val="none" w:sz="0" w:space="0" w:color="auto"/>
            <w:left w:val="none" w:sz="0" w:space="0" w:color="auto"/>
            <w:bottom w:val="none" w:sz="0" w:space="0" w:color="auto"/>
            <w:right w:val="none" w:sz="0" w:space="0" w:color="auto"/>
          </w:divBdr>
        </w:div>
        <w:div w:id="189226190">
          <w:marLeft w:val="480"/>
          <w:marRight w:val="0"/>
          <w:marTop w:val="0"/>
          <w:marBottom w:val="0"/>
          <w:divBdr>
            <w:top w:val="none" w:sz="0" w:space="0" w:color="auto"/>
            <w:left w:val="none" w:sz="0" w:space="0" w:color="auto"/>
            <w:bottom w:val="none" w:sz="0" w:space="0" w:color="auto"/>
            <w:right w:val="none" w:sz="0" w:space="0" w:color="auto"/>
          </w:divBdr>
        </w:div>
        <w:div w:id="1775445142">
          <w:marLeft w:val="480"/>
          <w:marRight w:val="0"/>
          <w:marTop w:val="0"/>
          <w:marBottom w:val="0"/>
          <w:divBdr>
            <w:top w:val="none" w:sz="0" w:space="0" w:color="auto"/>
            <w:left w:val="none" w:sz="0" w:space="0" w:color="auto"/>
            <w:bottom w:val="none" w:sz="0" w:space="0" w:color="auto"/>
            <w:right w:val="none" w:sz="0" w:space="0" w:color="auto"/>
          </w:divBdr>
        </w:div>
        <w:div w:id="320818019">
          <w:marLeft w:val="480"/>
          <w:marRight w:val="0"/>
          <w:marTop w:val="0"/>
          <w:marBottom w:val="0"/>
          <w:divBdr>
            <w:top w:val="none" w:sz="0" w:space="0" w:color="auto"/>
            <w:left w:val="none" w:sz="0" w:space="0" w:color="auto"/>
            <w:bottom w:val="none" w:sz="0" w:space="0" w:color="auto"/>
            <w:right w:val="none" w:sz="0" w:space="0" w:color="auto"/>
          </w:divBdr>
        </w:div>
        <w:div w:id="614407435">
          <w:marLeft w:val="480"/>
          <w:marRight w:val="0"/>
          <w:marTop w:val="0"/>
          <w:marBottom w:val="0"/>
          <w:divBdr>
            <w:top w:val="none" w:sz="0" w:space="0" w:color="auto"/>
            <w:left w:val="none" w:sz="0" w:space="0" w:color="auto"/>
            <w:bottom w:val="none" w:sz="0" w:space="0" w:color="auto"/>
            <w:right w:val="none" w:sz="0" w:space="0" w:color="auto"/>
          </w:divBdr>
        </w:div>
        <w:div w:id="863320998">
          <w:marLeft w:val="480"/>
          <w:marRight w:val="0"/>
          <w:marTop w:val="0"/>
          <w:marBottom w:val="0"/>
          <w:divBdr>
            <w:top w:val="none" w:sz="0" w:space="0" w:color="auto"/>
            <w:left w:val="none" w:sz="0" w:space="0" w:color="auto"/>
            <w:bottom w:val="none" w:sz="0" w:space="0" w:color="auto"/>
            <w:right w:val="none" w:sz="0" w:space="0" w:color="auto"/>
          </w:divBdr>
        </w:div>
        <w:div w:id="1961036003">
          <w:marLeft w:val="480"/>
          <w:marRight w:val="0"/>
          <w:marTop w:val="0"/>
          <w:marBottom w:val="0"/>
          <w:divBdr>
            <w:top w:val="none" w:sz="0" w:space="0" w:color="auto"/>
            <w:left w:val="none" w:sz="0" w:space="0" w:color="auto"/>
            <w:bottom w:val="none" w:sz="0" w:space="0" w:color="auto"/>
            <w:right w:val="none" w:sz="0" w:space="0" w:color="auto"/>
          </w:divBdr>
        </w:div>
        <w:div w:id="99372533">
          <w:marLeft w:val="480"/>
          <w:marRight w:val="0"/>
          <w:marTop w:val="0"/>
          <w:marBottom w:val="0"/>
          <w:divBdr>
            <w:top w:val="none" w:sz="0" w:space="0" w:color="auto"/>
            <w:left w:val="none" w:sz="0" w:space="0" w:color="auto"/>
            <w:bottom w:val="none" w:sz="0" w:space="0" w:color="auto"/>
            <w:right w:val="none" w:sz="0" w:space="0" w:color="auto"/>
          </w:divBdr>
        </w:div>
        <w:div w:id="1343628057">
          <w:marLeft w:val="480"/>
          <w:marRight w:val="0"/>
          <w:marTop w:val="0"/>
          <w:marBottom w:val="0"/>
          <w:divBdr>
            <w:top w:val="none" w:sz="0" w:space="0" w:color="auto"/>
            <w:left w:val="none" w:sz="0" w:space="0" w:color="auto"/>
            <w:bottom w:val="none" w:sz="0" w:space="0" w:color="auto"/>
            <w:right w:val="none" w:sz="0" w:space="0" w:color="auto"/>
          </w:divBdr>
        </w:div>
        <w:div w:id="157969207">
          <w:marLeft w:val="480"/>
          <w:marRight w:val="0"/>
          <w:marTop w:val="0"/>
          <w:marBottom w:val="0"/>
          <w:divBdr>
            <w:top w:val="none" w:sz="0" w:space="0" w:color="auto"/>
            <w:left w:val="none" w:sz="0" w:space="0" w:color="auto"/>
            <w:bottom w:val="none" w:sz="0" w:space="0" w:color="auto"/>
            <w:right w:val="none" w:sz="0" w:space="0" w:color="auto"/>
          </w:divBdr>
        </w:div>
        <w:div w:id="1165516847">
          <w:marLeft w:val="480"/>
          <w:marRight w:val="0"/>
          <w:marTop w:val="0"/>
          <w:marBottom w:val="0"/>
          <w:divBdr>
            <w:top w:val="none" w:sz="0" w:space="0" w:color="auto"/>
            <w:left w:val="none" w:sz="0" w:space="0" w:color="auto"/>
            <w:bottom w:val="none" w:sz="0" w:space="0" w:color="auto"/>
            <w:right w:val="none" w:sz="0" w:space="0" w:color="auto"/>
          </w:divBdr>
        </w:div>
        <w:div w:id="357246060">
          <w:marLeft w:val="480"/>
          <w:marRight w:val="0"/>
          <w:marTop w:val="0"/>
          <w:marBottom w:val="0"/>
          <w:divBdr>
            <w:top w:val="none" w:sz="0" w:space="0" w:color="auto"/>
            <w:left w:val="none" w:sz="0" w:space="0" w:color="auto"/>
            <w:bottom w:val="none" w:sz="0" w:space="0" w:color="auto"/>
            <w:right w:val="none" w:sz="0" w:space="0" w:color="auto"/>
          </w:divBdr>
        </w:div>
        <w:div w:id="1265041924">
          <w:marLeft w:val="480"/>
          <w:marRight w:val="0"/>
          <w:marTop w:val="0"/>
          <w:marBottom w:val="0"/>
          <w:divBdr>
            <w:top w:val="none" w:sz="0" w:space="0" w:color="auto"/>
            <w:left w:val="none" w:sz="0" w:space="0" w:color="auto"/>
            <w:bottom w:val="none" w:sz="0" w:space="0" w:color="auto"/>
            <w:right w:val="none" w:sz="0" w:space="0" w:color="auto"/>
          </w:divBdr>
        </w:div>
        <w:div w:id="1310211104">
          <w:marLeft w:val="480"/>
          <w:marRight w:val="0"/>
          <w:marTop w:val="0"/>
          <w:marBottom w:val="0"/>
          <w:divBdr>
            <w:top w:val="none" w:sz="0" w:space="0" w:color="auto"/>
            <w:left w:val="none" w:sz="0" w:space="0" w:color="auto"/>
            <w:bottom w:val="none" w:sz="0" w:space="0" w:color="auto"/>
            <w:right w:val="none" w:sz="0" w:space="0" w:color="auto"/>
          </w:divBdr>
        </w:div>
        <w:div w:id="1046757057">
          <w:marLeft w:val="480"/>
          <w:marRight w:val="0"/>
          <w:marTop w:val="0"/>
          <w:marBottom w:val="0"/>
          <w:divBdr>
            <w:top w:val="none" w:sz="0" w:space="0" w:color="auto"/>
            <w:left w:val="none" w:sz="0" w:space="0" w:color="auto"/>
            <w:bottom w:val="none" w:sz="0" w:space="0" w:color="auto"/>
            <w:right w:val="none" w:sz="0" w:space="0" w:color="auto"/>
          </w:divBdr>
        </w:div>
        <w:div w:id="2111704236">
          <w:marLeft w:val="480"/>
          <w:marRight w:val="0"/>
          <w:marTop w:val="0"/>
          <w:marBottom w:val="0"/>
          <w:divBdr>
            <w:top w:val="none" w:sz="0" w:space="0" w:color="auto"/>
            <w:left w:val="none" w:sz="0" w:space="0" w:color="auto"/>
            <w:bottom w:val="none" w:sz="0" w:space="0" w:color="auto"/>
            <w:right w:val="none" w:sz="0" w:space="0" w:color="auto"/>
          </w:divBdr>
        </w:div>
        <w:div w:id="1066101171">
          <w:marLeft w:val="480"/>
          <w:marRight w:val="0"/>
          <w:marTop w:val="0"/>
          <w:marBottom w:val="0"/>
          <w:divBdr>
            <w:top w:val="none" w:sz="0" w:space="0" w:color="auto"/>
            <w:left w:val="none" w:sz="0" w:space="0" w:color="auto"/>
            <w:bottom w:val="none" w:sz="0" w:space="0" w:color="auto"/>
            <w:right w:val="none" w:sz="0" w:space="0" w:color="auto"/>
          </w:divBdr>
        </w:div>
        <w:div w:id="583684042">
          <w:marLeft w:val="480"/>
          <w:marRight w:val="0"/>
          <w:marTop w:val="0"/>
          <w:marBottom w:val="0"/>
          <w:divBdr>
            <w:top w:val="none" w:sz="0" w:space="0" w:color="auto"/>
            <w:left w:val="none" w:sz="0" w:space="0" w:color="auto"/>
            <w:bottom w:val="none" w:sz="0" w:space="0" w:color="auto"/>
            <w:right w:val="none" w:sz="0" w:space="0" w:color="auto"/>
          </w:divBdr>
        </w:div>
        <w:div w:id="614874437">
          <w:marLeft w:val="480"/>
          <w:marRight w:val="0"/>
          <w:marTop w:val="0"/>
          <w:marBottom w:val="0"/>
          <w:divBdr>
            <w:top w:val="none" w:sz="0" w:space="0" w:color="auto"/>
            <w:left w:val="none" w:sz="0" w:space="0" w:color="auto"/>
            <w:bottom w:val="none" w:sz="0" w:space="0" w:color="auto"/>
            <w:right w:val="none" w:sz="0" w:space="0" w:color="auto"/>
          </w:divBdr>
        </w:div>
        <w:div w:id="188446070">
          <w:marLeft w:val="480"/>
          <w:marRight w:val="0"/>
          <w:marTop w:val="0"/>
          <w:marBottom w:val="0"/>
          <w:divBdr>
            <w:top w:val="none" w:sz="0" w:space="0" w:color="auto"/>
            <w:left w:val="none" w:sz="0" w:space="0" w:color="auto"/>
            <w:bottom w:val="none" w:sz="0" w:space="0" w:color="auto"/>
            <w:right w:val="none" w:sz="0" w:space="0" w:color="auto"/>
          </w:divBdr>
        </w:div>
        <w:div w:id="1454398290">
          <w:marLeft w:val="480"/>
          <w:marRight w:val="0"/>
          <w:marTop w:val="0"/>
          <w:marBottom w:val="0"/>
          <w:divBdr>
            <w:top w:val="none" w:sz="0" w:space="0" w:color="auto"/>
            <w:left w:val="none" w:sz="0" w:space="0" w:color="auto"/>
            <w:bottom w:val="none" w:sz="0" w:space="0" w:color="auto"/>
            <w:right w:val="none" w:sz="0" w:space="0" w:color="auto"/>
          </w:divBdr>
        </w:div>
        <w:div w:id="210844277">
          <w:marLeft w:val="480"/>
          <w:marRight w:val="0"/>
          <w:marTop w:val="0"/>
          <w:marBottom w:val="0"/>
          <w:divBdr>
            <w:top w:val="none" w:sz="0" w:space="0" w:color="auto"/>
            <w:left w:val="none" w:sz="0" w:space="0" w:color="auto"/>
            <w:bottom w:val="none" w:sz="0" w:space="0" w:color="auto"/>
            <w:right w:val="none" w:sz="0" w:space="0" w:color="auto"/>
          </w:divBdr>
        </w:div>
        <w:div w:id="766385908">
          <w:marLeft w:val="480"/>
          <w:marRight w:val="0"/>
          <w:marTop w:val="0"/>
          <w:marBottom w:val="0"/>
          <w:divBdr>
            <w:top w:val="none" w:sz="0" w:space="0" w:color="auto"/>
            <w:left w:val="none" w:sz="0" w:space="0" w:color="auto"/>
            <w:bottom w:val="none" w:sz="0" w:space="0" w:color="auto"/>
            <w:right w:val="none" w:sz="0" w:space="0" w:color="auto"/>
          </w:divBdr>
        </w:div>
        <w:div w:id="315183998">
          <w:marLeft w:val="480"/>
          <w:marRight w:val="0"/>
          <w:marTop w:val="0"/>
          <w:marBottom w:val="0"/>
          <w:divBdr>
            <w:top w:val="none" w:sz="0" w:space="0" w:color="auto"/>
            <w:left w:val="none" w:sz="0" w:space="0" w:color="auto"/>
            <w:bottom w:val="none" w:sz="0" w:space="0" w:color="auto"/>
            <w:right w:val="none" w:sz="0" w:space="0" w:color="auto"/>
          </w:divBdr>
        </w:div>
        <w:div w:id="771779318">
          <w:marLeft w:val="480"/>
          <w:marRight w:val="0"/>
          <w:marTop w:val="0"/>
          <w:marBottom w:val="0"/>
          <w:divBdr>
            <w:top w:val="none" w:sz="0" w:space="0" w:color="auto"/>
            <w:left w:val="none" w:sz="0" w:space="0" w:color="auto"/>
            <w:bottom w:val="none" w:sz="0" w:space="0" w:color="auto"/>
            <w:right w:val="none" w:sz="0" w:space="0" w:color="auto"/>
          </w:divBdr>
        </w:div>
        <w:div w:id="295258743">
          <w:marLeft w:val="480"/>
          <w:marRight w:val="0"/>
          <w:marTop w:val="0"/>
          <w:marBottom w:val="0"/>
          <w:divBdr>
            <w:top w:val="none" w:sz="0" w:space="0" w:color="auto"/>
            <w:left w:val="none" w:sz="0" w:space="0" w:color="auto"/>
            <w:bottom w:val="none" w:sz="0" w:space="0" w:color="auto"/>
            <w:right w:val="none" w:sz="0" w:space="0" w:color="auto"/>
          </w:divBdr>
        </w:div>
        <w:div w:id="1216314834">
          <w:marLeft w:val="480"/>
          <w:marRight w:val="0"/>
          <w:marTop w:val="0"/>
          <w:marBottom w:val="0"/>
          <w:divBdr>
            <w:top w:val="none" w:sz="0" w:space="0" w:color="auto"/>
            <w:left w:val="none" w:sz="0" w:space="0" w:color="auto"/>
            <w:bottom w:val="none" w:sz="0" w:space="0" w:color="auto"/>
            <w:right w:val="none" w:sz="0" w:space="0" w:color="auto"/>
          </w:divBdr>
        </w:div>
        <w:div w:id="310603145">
          <w:marLeft w:val="480"/>
          <w:marRight w:val="0"/>
          <w:marTop w:val="0"/>
          <w:marBottom w:val="0"/>
          <w:divBdr>
            <w:top w:val="none" w:sz="0" w:space="0" w:color="auto"/>
            <w:left w:val="none" w:sz="0" w:space="0" w:color="auto"/>
            <w:bottom w:val="none" w:sz="0" w:space="0" w:color="auto"/>
            <w:right w:val="none" w:sz="0" w:space="0" w:color="auto"/>
          </w:divBdr>
        </w:div>
        <w:div w:id="1317958528">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2606891">
      <w:bodyDiv w:val="1"/>
      <w:marLeft w:val="0"/>
      <w:marRight w:val="0"/>
      <w:marTop w:val="0"/>
      <w:marBottom w:val="0"/>
      <w:divBdr>
        <w:top w:val="none" w:sz="0" w:space="0" w:color="auto"/>
        <w:left w:val="none" w:sz="0" w:space="0" w:color="auto"/>
        <w:bottom w:val="none" w:sz="0" w:space="0" w:color="auto"/>
        <w:right w:val="none" w:sz="0" w:space="0" w:color="auto"/>
      </w:divBdr>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29282948">
      <w:bodyDiv w:val="1"/>
      <w:marLeft w:val="0"/>
      <w:marRight w:val="0"/>
      <w:marTop w:val="0"/>
      <w:marBottom w:val="0"/>
      <w:divBdr>
        <w:top w:val="none" w:sz="0" w:space="0" w:color="auto"/>
        <w:left w:val="none" w:sz="0" w:space="0" w:color="auto"/>
        <w:bottom w:val="none" w:sz="0" w:space="0" w:color="auto"/>
        <w:right w:val="none" w:sz="0" w:space="0" w:color="auto"/>
      </w:divBdr>
    </w:div>
    <w:div w:id="438070563">
      <w:bodyDiv w:val="1"/>
      <w:marLeft w:val="0"/>
      <w:marRight w:val="0"/>
      <w:marTop w:val="0"/>
      <w:marBottom w:val="0"/>
      <w:divBdr>
        <w:top w:val="none" w:sz="0" w:space="0" w:color="auto"/>
        <w:left w:val="none" w:sz="0" w:space="0" w:color="auto"/>
        <w:bottom w:val="none" w:sz="0" w:space="0" w:color="auto"/>
        <w:right w:val="none" w:sz="0" w:space="0" w:color="auto"/>
      </w:divBdr>
    </w:div>
    <w:div w:id="439422810">
      <w:bodyDiv w:val="1"/>
      <w:marLeft w:val="0"/>
      <w:marRight w:val="0"/>
      <w:marTop w:val="0"/>
      <w:marBottom w:val="0"/>
      <w:divBdr>
        <w:top w:val="none" w:sz="0" w:space="0" w:color="auto"/>
        <w:left w:val="none" w:sz="0" w:space="0" w:color="auto"/>
        <w:bottom w:val="none" w:sz="0" w:space="0" w:color="auto"/>
        <w:right w:val="none" w:sz="0" w:space="0" w:color="auto"/>
      </w:divBdr>
    </w:div>
    <w:div w:id="441149236">
      <w:bodyDiv w:val="1"/>
      <w:marLeft w:val="0"/>
      <w:marRight w:val="0"/>
      <w:marTop w:val="0"/>
      <w:marBottom w:val="0"/>
      <w:divBdr>
        <w:top w:val="none" w:sz="0" w:space="0" w:color="auto"/>
        <w:left w:val="none" w:sz="0" w:space="0" w:color="auto"/>
        <w:bottom w:val="none" w:sz="0" w:space="0" w:color="auto"/>
        <w:right w:val="none" w:sz="0" w:space="0" w:color="auto"/>
      </w:divBdr>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56223685">
      <w:bodyDiv w:val="1"/>
      <w:marLeft w:val="0"/>
      <w:marRight w:val="0"/>
      <w:marTop w:val="0"/>
      <w:marBottom w:val="0"/>
      <w:divBdr>
        <w:top w:val="none" w:sz="0" w:space="0" w:color="auto"/>
        <w:left w:val="none" w:sz="0" w:space="0" w:color="auto"/>
        <w:bottom w:val="none" w:sz="0" w:space="0" w:color="auto"/>
        <w:right w:val="none" w:sz="0" w:space="0" w:color="auto"/>
      </w:divBdr>
    </w:div>
    <w:div w:id="457265469">
      <w:bodyDiv w:val="1"/>
      <w:marLeft w:val="0"/>
      <w:marRight w:val="0"/>
      <w:marTop w:val="0"/>
      <w:marBottom w:val="0"/>
      <w:divBdr>
        <w:top w:val="none" w:sz="0" w:space="0" w:color="auto"/>
        <w:left w:val="none" w:sz="0" w:space="0" w:color="auto"/>
        <w:bottom w:val="none" w:sz="0" w:space="0" w:color="auto"/>
        <w:right w:val="none" w:sz="0" w:space="0" w:color="auto"/>
      </w:divBdr>
    </w:div>
    <w:div w:id="457837336">
      <w:bodyDiv w:val="1"/>
      <w:marLeft w:val="0"/>
      <w:marRight w:val="0"/>
      <w:marTop w:val="0"/>
      <w:marBottom w:val="0"/>
      <w:divBdr>
        <w:top w:val="none" w:sz="0" w:space="0" w:color="auto"/>
        <w:left w:val="none" w:sz="0" w:space="0" w:color="auto"/>
        <w:bottom w:val="none" w:sz="0" w:space="0" w:color="auto"/>
        <w:right w:val="none" w:sz="0" w:space="0" w:color="auto"/>
      </w:divBdr>
      <w:divsChild>
        <w:div w:id="299965793">
          <w:marLeft w:val="480"/>
          <w:marRight w:val="0"/>
          <w:marTop w:val="0"/>
          <w:marBottom w:val="0"/>
          <w:divBdr>
            <w:top w:val="none" w:sz="0" w:space="0" w:color="auto"/>
            <w:left w:val="none" w:sz="0" w:space="0" w:color="auto"/>
            <w:bottom w:val="none" w:sz="0" w:space="0" w:color="auto"/>
            <w:right w:val="none" w:sz="0" w:space="0" w:color="auto"/>
          </w:divBdr>
        </w:div>
        <w:div w:id="422191322">
          <w:marLeft w:val="480"/>
          <w:marRight w:val="0"/>
          <w:marTop w:val="0"/>
          <w:marBottom w:val="0"/>
          <w:divBdr>
            <w:top w:val="none" w:sz="0" w:space="0" w:color="auto"/>
            <w:left w:val="none" w:sz="0" w:space="0" w:color="auto"/>
            <w:bottom w:val="none" w:sz="0" w:space="0" w:color="auto"/>
            <w:right w:val="none" w:sz="0" w:space="0" w:color="auto"/>
          </w:divBdr>
        </w:div>
        <w:div w:id="1877307310">
          <w:marLeft w:val="480"/>
          <w:marRight w:val="0"/>
          <w:marTop w:val="0"/>
          <w:marBottom w:val="0"/>
          <w:divBdr>
            <w:top w:val="none" w:sz="0" w:space="0" w:color="auto"/>
            <w:left w:val="none" w:sz="0" w:space="0" w:color="auto"/>
            <w:bottom w:val="none" w:sz="0" w:space="0" w:color="auto"/>
            <w:right w:val="none" w:sz="0" w:space="0" w:color="auto"/>
          </w:divBdr>
        </w:div>
        <w:div w:id="5180460">
          <w:marLeft w:val="480"/>
          <w:marRight w:val="0"/>
          <w:marTop w:val="0"/>
          <w:marBottom w:val="0"/>
          <w:divBdr>
            <w:top w:val="none" w:sz="0" w:space="0" w:color="auto"/>
            <w:left w:val="none" w:sz="0" w:space="0" w:color="auto"/>
            <w:bottom w:val="none" w:sz="0" w:space="0" w:color="auto"/>
            <w:right w:val="none" w:sz="0" w:space="0" w:color="auto"/>
          </w:divBdr>
        </w:div>
        <w:div w:id="295530559">
          <w:marLeft w:val="480"/>
          <w:marRight w:val="0"/>
          <w:marTop w:val="0"/>
          <w:marBottom w:val="0"/>
          <w:divBdr>
            <w:top w:val="none" w:sz="0" w:space="0" w:color="auto"/>
            <w:left w:val="none" w:sz="0" w:space="0" w:color="auto"/>
            <w:bottom w:val="none" w:sz="0" w:space="0" w:color="auto"/>
            <w:right w:val="none" w:sz="0" w:space="0" w:color="auto"/>
          </w:divBdr>
        </w:div>
        <w:div w:id="1420786626">
          <w:marLeft w:val="480"/>
          <w:marRight w:val="0"/>
          <w:marTop w:val="0"/>
          <w:marBottom w:val="0"/>
          <w:divBdr>
            <w:top w:val="none" w:sz="0" w:space="0" w:color="auto"/>
            <w:left w:val="none" w:sz="0" w:space="0" w:color="auto"/>
            <w:bottom w:val="none" w:sz="0" w:space="0" w:color="auto"/>
            <w:right w:val="none" w:sz="0" w:space="0" w:color="auto"/>
          </w:divBdr>
        </w:div>
        <w:div w:id="1658344897">
          <w:marLeft w:val="480"/>
          <w:marRight w:val="0"/>
          <w:marTop w:val="0"/>
          <w:marBottom w:val="0"/>
          <w:divBdr>
            <w:top w:val="none" w:sz="0" w:space="0" w:color="auto"/>
            <w:left w:val="none" w:sz="0" w:space="0" w:color="auto"/>
            <w:bottom w:val="none" w:sz="0" w:space="0" w:color="auto"/>
            <w:right w:val="none" w:sz="0" w:space="0" w:color="auto"/>
          </w:divBdr>
        </w:div>
        <w:div w:id="1956060264">
          <w:marLeft w:val="480"/>
          <w:marRight w:val="0"/>
          <w:marTop w:val="0"/>
          <w:marBottom w:val="0"/>
          <w:divBdr>
            <w:top w:val="none" w:sz="0" w:space="0" w:color="auto"/>
            <w:left w:val="none" w:sz="0" w:space="0" w:color="auto"/>
            <w:bottom w:val="none" w:sz="0" w:space="0" w:color="auto"/>
            <w:right w:val="none" w:sz="0" w:space="0" w:color="auto"/>
          </w:divBdr>
        </w:div>
        <w:div w:id="1315990380">
          <w:marLeft w:val="480"/>
          <w:marRight w:val="0"/>
          <w:marTop w:val="0"/>
          <w:marBottom w:val="0"/>
          <w:divBdr>
            <w:top w:val="none" w:sz="0" w:space="0" w:color="auto"/>
            <w:left w:val="none" w:sz="0" w:space="0" w:color="auto"/>
            <w:bottom w:val="none" w:sz="0" w:space="0" w:color="auto"/>
            <w:right w:val="none" w:sz="0" w:space="0" w:color="auto"/>
          </w:divBdr>
        </w:div>
        <w:div w:id="963080811">
          <w:marLeft w:val="480"/>
          <w:marRight w:val="0"/>
          <w:marTop w:val="0"/>
          <w:marBottom w:val="0"/>
          <w:divBdr>
            <w:top w:val="none" w:sz="0" w:space="0" w:color="auto"/>
            <w:left w:val="none" w:sz="0" w:space="0" w:color="auto"/>
            <w:bottom w:val="none" w:sz="0" w:space="0" w:color="auto"/>
            <w:right w:val="none" w:sz="0" w:space="0" w:color="auto"/>
          </w:divBdr>
        </w:div>
        <w:div w:id="467940511">
          <w:marLeft w:val="480"/>
          <w:marRight w:val="0"/>
          <w:marTop w:val="0"/>
          <w:marBottom w:val="0"/>
          <w:divBdr>
            <w:top w:val="none" w:sz="0" w:space="0" w:color="auto"/>
            <w:left w:val="none" w:sz="0" w:space="0" w:color="auto"/>
            <w:bottom w:val="none" w:sz="0" w:space="0" w:color="auto"/>
            <w:right w:val="none" w:sz="0" w:space="0" w:color="auto"/>
          </w:divBdr>
        </w:div>
        <w:div w:id="1164784292">
          <w:marLeft w:val="480"/>
          <w:marRight w:val="0"/>
          <w:marTop w:val="0"/>
          <w:marBottom w:val="0"/>
          <w:divBdr>
            <w:top w:val="none" w:sz="0" w:space="0" w:color="auto"/>
            <w:left w:val="none" w:sz="0" w:space="0" w:color="auto"/>
            <w:bottom w:val="none" w:sz="0" w:space="0" w:color="auto"/>
            <w:right w:val="none" w:sz="0" w:space="0" w:color="auto"/>
          </w:divBdr>
        </w:div>
        <w:div w:id="1177771484">
          <w:marLeft w:val="480"/>
          <w:marRight w:val="0"/>
          <w:marTop w:val="0"/>
          <w:marBottom w:val="0"/>
          <w:divBdr>
            <w:top w:val="none" w:sz="0" w:space="0" w:color="auto"/>
            <w:left w:val="none" w:sz="0" w:space="0" w:color="auto"/>
            <w:bottom w:val="none" w:sz="0" w:space="0" w:color="auto"/>
            <w:right w:val="none" w:sz="0" w:space="0" w:color="auto"/>
          </w:divBdr>
        </w:div>
        <w:div w:id="1904367295">
          <w:marLeft w:val="480"/>
          <w:marRight w:val="0"/>
          <w:marTop w:val="0"/>
          <w:marBottom w:val="0"/>
          <w:divBdr>
            <w:top w:val="none" w:sz="0" w:space="0" w:color="auto"/>
            <w:left w:val="none" w:sz="0" w:space="0" w:color="auto"/>
            <w:bottom w:val="none" w:sz="0" w:space="0" w:color="auto"/>
            <w:right w:val="none" w:sz="0" w:space="0" w:color="auto"/>
          </w:divBdr>
        </w:div>
        <w:div w:id="201331850">
          <w:marLeft w:val="480"/>
          <w:marRight w:val="0"/>
          <w:marTop w:val="0"/>
          <w:marBottom w:val="0"/>
          <w:divBdr>
            <w:top w:val="none" w:sz="0" w:space="0" w:color="auto"/>
            <w:left w:val="none" w:sz="0" w:space="0" w:color="auto"/>
            <w:bottom w:val="none" w:sz="0" w:space="0" w:color="auto"/>
            <w:right w:val="none" w:sz="0" w:space="0" w:color="auto"/>
          </w:divBdr>
        </w:div>
        <w:div w:id="61369747">
          <w:marLeft w:val="480"/>
          <w:marRight w:val="0"/>
          <w:marTop w:val="0"/>
          <w:marBottom w:val="0"/>
          <w:divBdr>
            <w:top w:val="none" w:sz="0" w:space="0" w:color="auto"/>
            <w:left w:val="none" w:sz="0" w:space="0" w:color="auto"/>
            <w:bottom w:val="none" w:sz="0" w:space="0" w:color="auto"/>
            <w:right w:val="none" w:sz="0" w:space="0" w:color="auto"/>
          </w:divBdr>
        </w:div>
        <w:div w:id="1424306062">
          <w:marLeft w:val="480"/>
          <w:marRight w:val="0"/>
          <w:marTop w:val="0"/>
          <w:marBottom w:val="0"/>
          <w:divBdr>
            <w:top w:val="none" w:sz="0" w:space="0" w:color="auto"/>
            <w:left w:val="none" w:sz="0" w:space="0" w:color="auto"/>
            <w:bottom w:val="none" w:sz="0" w:space="0" w:color="auto"/>
            <w:right w:val="none" w:sz="0" w:space="0" w:color="auto"/>
          </w:divBdr>
        </w:div>
        <w:div w:id="2042514444">
          <w:marLeft w:val="480"/>
          <w:marRight w:val="0"/>
          <w:marTop w:val="0"/>
          <w:marBottom w:val="0"/>
          <w:divBdr>
            <w:top w:val="none" w:sz="0" w:space="0" w:color="auto"/>
            <w:left w:val="none" w:sz="0" w:space="0" w:color="auto"/>
            <w:bottom w:val="none" w:sz="0" w:space="0" w:color="auto"/>
            <w:right w:val="none" w:sz="0" w:space="0" w:color="auto"/>
          </w:divBdr>
        </w:div>
        <w:div w:id="349142227">
          <w:marLeft w:val="480"/>
          <w:marRight w:val="0"/>
          <w:marTop w:val="0"/>
          <w:marBottom w:val="0"/>
          <w:divBdr>
            <w:top w:val="none" w:sz="0" w:space="0" w:color="auto"/>
            <w:left w:val="none" w:sz="0" w:space="0" w:color="auto"/>
            <w:bottom w:val="none" w:sz="0" w:space="0" w:color="auto"/>
            <w:right w:val="none" w:sz="0" w:space="0" w:color="auto"/>
          </w:divBdr>
        </w:div>
        <w:div w:id="1442333609">
          <w:marLeft w:val="480"/>
          <w:marRight w:val="0"/>
          <w:marTop w:val="0"/>
          <w:marBottom w:val="0"/>
          <w:divBdr>
            <w:top w:val="none" w:sz="0" w:space="0" w:color="auto"/>
            <w:left w:val="none" w:sz="0" w:space="0" w:color="auto"/>
            <w:bottom w:val="none" w:sz="0" w:space="0" w:color="auto"/>
            <w:right w:val="none" w:sz="0" w:space="0" w:color="auto"/>
          </w:divBdr>
        </w:div>
        <w:div w:id="1480877594">
          <w:marLeft w:val="480"/>
          <w:marRight w:val="0"/>
          <w:marTop w:val="0"/>
          <w:marBottom w:val="0"/>
          <w:divBdr>
            <w:top w:val="none" w:sz="0" w:space="0" w:color="auto"/>
            <w:left w:val="none" w:sz="0" w:space="0" w:color="auto"/>
            <w:bottom w:val="none" w:sz="0" w:space="0" w:color="auto"/>
            <w:right w:val="none" w:sz="0" w:space="0" w:color="auto"/>
          </w:divBdr>
        </w:div>
        <w:div w:id="627467434">
          <w:marLeft w:val="480"/>
          <w:marRight w:val="0"/>
          <w:marTop w:val="0"/>
          <w:marBottom w:val="0"/>
          <w:divBdr>
            <w:top w:val="none" w:sz="0" w:space="0" w:color="auto"/>
            <w:left w:val="none" w:sz="0" w:space="0" w:color="auto"/>
            <w:bottom w:val="none" w:sz="0" w:space="0" w:color="auto"/>
            <w:right w:val="none" w:sz="0" w:space="0" w:color="auto"/>
          </w:divBdr>
        </w:div>
        <w:div w:id="2097703256">
          <w:marLeft w:val="480"/>
          <w:marRight w:val="0"/>
          <w:marTop w:val="0"/>
          <w:marBottom w:val="0"/>
          <w:divBdr>
            <w:top w:val="none" w:sz="0" w:space="0" w:color="auto"/>
            <w:left w:val="none" w:sz="0" w:space="0" w:color="auto"/>
            <w:bottom w:val="none" w:sz="0" w:space="0" w:color="auto"/>
            <w:right w:val="none" w:sz="0" w:space="0" w:color="auto"/>
          </w:divBdr>
        </w:div>
        <w:div w:id="210118461">
          <w:marLeft w:val="480"/>
          <w:marRight w:val="0"/>
          <w:marTop w:val="0"/>
          <w:marBottom w:val="0"/>
          <w:divBdr>
            <w:top w:val="none" w:sz="0" w:space="0" w:color="auto"/>
            <w:left w:val="none" w:sz="0" w:space="0" w:color="auto"/>
            <w:bottom w:val="none" w:sz="0" w:space="0" w:color="auto"/>
            <w:right w:val="none" w:sz="0" w:space="0" w:color="auto"/>
          </w:divBdr>
        </w:div>
        <w:div w:id="1966815201">
          <w:marLeft w:val="480"/>
          <w:marRight w:val="0"/>
          <w:marTop w:val="0"/>
          <w:marBottom w:val="0"/>
          <w:divBdr>
            <w:top w:val="none" w:sz="0" w:space="0" w:color="auto"/>
            <w:left w:val="none" w:sz="0" w:space="0" w:color="auto"/>
            <w:bottom w:val="none" w:sz="0" w:space="0" w:color="auto"/>
            <w:right w:val="none" w:sz="0" w:space="0" w:color="auto"/>
          </w:divBdr>
        </w:div>
        <w:div w:id="1146052056">
          <w:marLeft w:val="480"/>
          <w:marRight w:val="0"/>
          <w:marTop w:val="0"/>
          <w:marBottom w:val="0"/>
          <w:divBdr>
            <w:top w:val="none" w:sz="0" w:space="0" w:color="auto"/>
            <w:left w:val="none" w:sz="0" w:space="0" w:color="auto"/>
            <w:bottom w:val="none" w:sz="0" w:space="0" w:color="auto"/>
            <w:right w:val="none" w:sz="0" w:space="0" w:color="auto"/>
          </w:divBdr>
        </w:div>
        <w:div w:id="1167358154">
          <w:marLeft w:val="480"/>
          <w:marRight w:val="0"/>
          <w:marTop w:val="0"/>
          <w:marBottom w:val="0"/>
          <w:divBdr>
            <w:top w:val="none" w:sz="0" w:space="0" w:color="auto"/>
            <w:left w:val="none" w:sz="0" w:space="0" w:color="auto"/>
            <w:bottom w:val="none" w:sz="0" w:space="0" w:color="auto"/>
            <w:right w:val="none" w:sz="0" w:space="0" w:color="auto"/>
          </w:divBdr>
        </w:div>
        <w:div w:id="204489385">
          <w:marLeft w:val="480"/>
          <w:marRight w:val="0"/>
          <w:marTop w:val="0"/>
          <w:marBottom w:val="0"/>
          <w:divBdr>
            <w:top w:val="none" w:sz="0" w:space="0" w:color="auto"/>
            <w:left w:val="none" w:sz="0" w:space="0" w:color="auto"/>
            <w:bottom w:val="none" w:sz="0" w:space="0" w:color="auto"/>
            <w:right w:val="none" w:sz="0" w:space="0" w:color="auto"/>
          </w:divBdr>
        </w:div>
        <w:div w:id="1480267650">
          <w:marLeft w:val="480"/>
          <w:marRight w:val="0"/>
          <w:marTop w:val="0"/>
          <w:marBottom w:val="0"/>
          <w:divBdr>
            <w:top w:val="none" w:sz="0" w:space="0" w:color="auto"/>
            <w:left w:val="none" w:sz="0" w:space="0" w:color="auto"/>
            <w:bottom w:val="none" w:sz="0" w:space="0" w:color="auto"/>
            <w:right w:val="none" w:sz="0" w:space="0" w:color="auto"/>
          </w:divBdr>
        </w:div>
        <w:div w:id="1783836147">
          <w:marLeft w:val="480"/>
          <w:marRight w:val="0"/>
          <w:marTop w:val="0"/>
          <w:marBottom w:val="0"/>
          <w:divBdr>
            <w:top w:val="none" w:sz="0" w:space="0" w:color="auto"/>
            <w:left w:val="none" w:sz="0" w:space="0" w:color="auto"/>
            <w:bottom w:val="none" w:sz="0" w:space="0" w:color="auto"/>
            <w:right w:val="none" w:sz="0" w:space="0" w:color="auto"/>
          </w:divBdr>
        </w:div>
        <w:div w:id="1444961485">
          <w:marLeft w:val="480"/>
          <w:marRight w:val="0"/>
          <w:marTop w:val="0"/>
          <w:marBottom w:val="0"/>
          <w:divBdr>
            <w:top w:val="none" w:sz="0" w:space="0" w:color="auto"/>
            <w:left w:val="none" w:sz="0" w:space="0" w:color="auto"/>
            <w:bottom w:val="none" w:sz="0" w:space="0" w:color="auto"/>
            <w:right w:val="none" w:sz="0" w:space="0" w:color="auto"/>
          </w:divBdr>
        </w:div>
        <w:div w:id="938876340">
          <w:marLeft w:val="480"/>
          <w:marRight w:val="0"/>
          <w:marTop w:val="0"/>
          <w:marBottom w:val="0"/>
          <w:divBdr>
            <w:top w:val="none" w:sz="0" w:space="0" w:color="auto"/>
            <w:left w:val="none" w:sz="0" w:space="0" w:color="auto"/>
            <w:bottom w:val="none" w:sz="0" w:space="0" w:color="auto"/>
            <w:right w:val="none" w:sz="0" w:space="0" w:color="auto"/>
          </w:divBdr>
        </w:div>
        <w:div w:id="566260156">
          <w:marLeft w:val="480"/>
          <w:marRight w:val="0"/>
          <w:marTop w:val="0"/>
          <w:marBottom w:val="0"/>
          <w:divBdr>
            <w:top w:val="none" w:sz="0" w:space="0" w:color="auto"/>
            <w:left w:val="none" w:sz="0" w:space="0" w:color="auto"/>
            <w:bottom w:val="none" w:sz="0" w:space="0" w:color="auto"/>
            <w:right w:val="none" w:sz="0" w:space="0" w:color="auto"/>
          </w:divBdr>
        </w:div>
        <w:div w:id="1780685371">
          <w:marLeft w:val="480"/>
          <w:marRight w:val="0"/>
          <w:marTop w:val="0"/>
          <w:marBottom w:val="0"/>
          <w:divBdr>
            <w:top w:val="none" w:sz="0" w:space="0" w:color="auto"/>
            <w:left w:val="none" w:sz="0" w:space="0" w:color="auto"/>
            <w:bottom w:val="none" w:sz="0" w:space="0" w:color="auto"/>
            <w:right w:val="none" w:sz="0" w:space="0" w:color="auto"/>
          </w:divBdr>
        </w:div>
        <w:div w:id="1412702649">
          <w:marLeft w:val="480"/>
          <w:marRight w:val="0"/>
          <w:marTop w:val="0"/>
          <w:marBottom w:val="0"/>
          <w:divBdr>
            <w:top w:val="none" w:sz="0" w:space="0" w:color="auto"/>
            <w:left w:val="none" w:sz="0" w:space="0" w:color="auto"/>
            <w:bottom w:val="none" w:sz="0" w:space="0" w:color="auto"/>
            <w:right w:val="none" w:sz="0" w:space="0" w:color="auto"/>
          </w:divBdr>
        </w:div>
        <w:div w:id="1476950412">
          <w:marLeft w:val="480"/>
          <w:marRight w:val="0"/>
          <w:marTop w:val="0"/>
          <w:marBottom w:val="0"/>
          <w:divBdr>
            <w:top w:val="none" w:sz="0" w:space="0" w:color="auto"/>
            <w:left w:val="none" w:sz="0" w:space="0" w:color="auto"/>
            <w:bottom w:val="none" w:sz="0" w:space="0" w:color="auto"/>
            <w:right w:val="none" w:sz="0" w:space="0" w:color="auto"/>
          </w:divBdr>
        </w:div>
        <w:div w:id="370231141">
          <w:marLeft w:val="480"/>
          <w:marRight w:val="0"/>
          <w:marTop w:val="0"/>
          <w:marBottom w:val="0"/>
          <w:divBdr>
            <w:top w:val="none" w:sz="0" w:space="0" w:color="auto"/>
            <w:left w:val="none" w:sz="0" w:space="0" w:color="auto"/>
            <w:bottom w:val="none" w:sz="0" w:space="0" w:color="auto"/>
            <w:right w:val="none" w:sz="0" w:space="0" w:color="auto"/>
          </w:divBdr>
        </w:div>
        <w:div w:id="313067325">
          <w:marLeft w:val="480"/>
          <w:marRight w:val="0"/>
          <w:marTop w:val="0"/>
          <w:marBottom w:val="0"/>
          <w:divBdr>
            <w:top w:val="none" w:sz="0" w:space="0" w:color="auto"/>
            <w:left w:val="none" w:sz="0" w:space="0" w:color="auto"/>
            <w:bottom w:val="none" w:sz="0" w:space="0" w:color="auto"/>
            <w:right w:val="none" w:sz="0" w:space="0" w:color="auto"/>
          </w:divBdr>
        </w:div>
        <w:div w:id="1097170393">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72648725">
      <w:bodyDiv w:val="1"/>
      <w:marLeft w:val="0"/>
      <w:marRight w:val="0"/>
      <w:marTop w:val="0"/>
      <w:marBottom w:val="0"/>
      <w:divBdr>
        <w:top w:val="none" w:sz="0" w:space="0" w:color="auto"/>
        <w:left w:val="none" w:sz="0" w:space="0" w:color="auto"/>
        <w:bottom w:val="none" w:sz="0" w:space="0" w:color="auto"/>
        <w:right w:val="none" w:sz="0" w:space="0" w:color="auto"/>
      </w:divBdr>
    </w:div>
    <w:div w:id="474420828">
      <w:bodyDiv w:val="1"/>
      <w:marLeft w:val="0"/>
      <w:marRight w:val="0"/>
      <w:marTop w:val="0"/>
      <w:marBottom w:val="0"/>
      <w:divBdr>
        <w:top w:val="none" w:sz="0" w:space="0" w:color="auto"/>
        <w:left w:val="none" w:sz="0" w:space="0" w:color="auto"/>
        <w:bottom w:val="none" w:sz="0" w:space="0" w:color="auto"/>
        <w:right w:val="none" w:sz="0" w:space="0" w:color="auto"/>
      </w:divBdr>
      <w:divsChild>
        <w:div w:id="1469280805">
          <w:marLeft w:val="480"/>
          <w:marRight w:val="0"/>
          <w:marTop w:val="0"/>
          <w:marBottom w:val="0"/>
          <w:divBdr>
            <w:top w:val="none" w:sz="0" w:space="0" w:color="auto"/>
            <w:left w:val="none" w:sz="0" w:space="0" w:color="auto"/>
            <w:bottom w:val="none" w:sz="0" w:space="0" w:color="auto"/>
            <w:right w:val="none" w:sz="0" w:space="0" w:color="auto"/>
          </w:divBdr>
        </w:div>
        <w:div w:id="427628261">
          <w:marLeft w:val="480"/>
          <w:marRight w:val="0"/>
          <w:marTop w:val="0"/>
          <w:marBottom w:val="0"/>
          <w:divBdr>
            <w:top w:val="none" w:sz="0" w:space="0" w:color="auto"/>
            <w:left w:val="none" w:sz="0" w:space="0" w:color="auto"/>
            <w:bottom w:val="none" w:sz="0" w:space="0" w:color="auto"/>
            <w:right w:val="none" w:sz="0" w:space="0" w:color="auto"/>
          </w:divBdr>
        </w:div>
        <w:div w:id="1584102374">
          <w:marLeft w:val="480"/>
          <w:marRight w:val="0"/>
          <w:marTop w:val="0"/>
          <w:marBottom w:val="0"/>
          <w:divBdr>
            <w:top w:val="none" w:sz="0" w:space="0" w:color="auto"/>
            <w:left w:val="none" w:sz="0" w:space="0" w:color="auto"/>
            <w:bottom w:val="none" w:sz="0" w:space="0" w:color="auto"/>
            <w:right w:val="none" w:sz="0" w:space="0" w:color="auto"/>
          </w:divBdr>
        </w:div>
        <w:div w:id="1150293756">
          <w:marLeft w:val="480"/>
          <w:marRight w:val="0"/>
          <w:marTop w:val="0"/>
          <w:marBottom w:val="0"/>
          <w:divBdr>
            <w:top w:val="none" w:sz="0" w:space="0" w:color="auto"/>
            <w:left w:val="none" w:sz="0" w:space="0" w:color="auto"/>
            <w:bottom w:val="none" w:sz="0" w:space="0" w:color="auto"/>
            <w:right w:val="none" w:sz="0" w:space="0" w:color="auto"/>
          </w:divBdr>
        </w:div>
        <w:div w:id="1287663252">
          <w:marLeft w:val="480"/>
          <w:marRight w:val="0"/>
          <w:marTop w:val="0"/>
          <w:marBottom w:val="0"/>
          <w:divBdr>
            <w:top w:val="none" w:sz="0" w:space="0" w:color="auto"/>
            <w:left w:val="none" w:sz="0" w:space="0" w:color="auto"/>
            <w:bottom w:val="none" w:sz="0" w:space="0" w:color="auto"/>
            <w:right w:val="none" w:sz="0" w:space="0" w:color="auto"/>
          </w:divBdr>
        </w:div>
        <w:div w:id="212693635">
          <w:marLeft w:val="480"/>
          <w:marRight w:val="0"/>
          <w:marTop w:val="0"/>
          <w:marBottom w:val="0"/>
          <w:divBdr>
            <w:top w:val="none" w:sz="0" w:space="0" w:color="auto"/>
            <w:left w:val="none" w:sz="0" w:space="0" w:color="auto"/>
            <w:bottom w:val="none" w:sz="0" w:space="0" w:color="auto"/>
            <w:right w:val="none" w:sz="0" w:space="0" w:color="auto"/>
          </w:divBdr>
        </w:div>
        <w:div w:id="969364567">
          <w:marLeft w:val="480"/>
          <w:marRight w:val="0"/>
          <w:marTop w:val="0"/>
          <w:marBottom w:val="0"/>
          <w:divBdr>
            <w:top w:val="none" w:sz="0" w:space="0" w:color="auto"/>
            <w:left w:val="none" w:sz="0" w:space="0" w:color="auto"/>
            <w:bottom w:val="none" w:sz="0" w:space="0" w:color="auto"/>
            <w:right w:val="none" w:sz="0" w:space="0" w:color="auto"/>
          </w:divBdr>
        </w:div>
        <w:div w:id="577832396">
          <w:marLeft w:val="480"/>
          <w:marRight w:val="0"/>
          <w:marTop w:val="0"/>
          <w:marBottom w:val="0"/>
          <w:divBdr>
            <w:top w:val="none" w:sz="0" w:space="0" w:color="auto"/>
            <w:left w:val="none" w:sz="0" w:space="0" w:color="auto"/>
            <w:bottom w:val="none" w:sz="0" w:space="0" w:color="auto"/>
            <w:right w:val="none" w:sz="0" w:space="0" w:color="auto"/>
          </w:divBdr>
        </w:div>
        <w:div w:id="1975286388">
          <w:marLeft w:val="480"/>
          <w:marRight w:val="0"/>
          <w:marTop w:val="0"/>
          <w:marBottom w:val="0"/>
          <w:divBdr>
            <w:top w:val="none" w:sz="0" w:space="0" w:color="auto"/>
            <w:left w:val="none" w:sz="0" w:space="0" w:color="auto"/>
            <w:bottom w:val="none" w:sz="0" w:space="0" w:color="auto"/>
            <w:right w:val="none" w:sz="0" w:space="0" w:color="auto"/>
          </w:divBdr>
        </w:div>
        <w:div w:id="1782532492">
          <w:marLeft w:val="480"/>
          <w:marRight w:val="0"/>
          <w:marTop w:val="0"/>
          <w:marBottom w:val="0"/>
          <w:divBdr>
            <w:top w:val="none" w:sz="0" w:space="0" w:color="auto"/>
            <w:left w:val="none" w:sz="0" w:space="0" w:color="auto"/>
            <w:bottom w:val="none" w:sz="0" w:space="0" w:color="auto"/>
            <w:right w:val="none" w:sz="0" w:space="0" w:color="auto"/>
          </w:divBdr>
        </w:div>
        <w:div w:id="250478711">
          <w:marLeft w:val="480"/>
          <w:marRight w:val="0"/>
          <w:marTop w:val="0"/>
          <w:marBottom w:val="0"/>
          <w:divBdr>
            <w:top w:val="none" w:sz="0" w:space="0" w:color="auto"/>
            <w:left w:val="none" w:sz="0" w:space="0" w:color="auto"/>
            <w:bottom w:val="none" w:sz="0" w:space="0" w:color="auto"/>
            <w:right w:val="none" w:sz="0" w:space="0" w:color="auto"/>
          </w:divBdr>
        </w:div>
        <w:div w:id="1692534056">
          <w:marLeft w:val="480"/>
          <w:marRight w:val="0"/>
          <w:marTop w:val="0"/>
          <w:marBottom w:val="0"/>
          <w:divBdr>
            <w:top w:val="none" w:sz="0" w:space="0" w:color="auto"/>
            <w:left w:val="none" w:sz="0" w:space="0" w:color="auto"/>
            <w:bottom w:val="none" w:sz="0" w:space="0" w:color="auto"/>
            <w:right w:val="none" w:sz="0" w:space="0" w:color="auto"/>
          </w:divBdr>
        </w:div>
        <w:div w:id="1416512422">
          <w:marLeft w:val="480"/>
          <w:marRight w:val="0"/>
          <w:marTop w:val="0"/>
          <w:marBottom w:val="0"/>
          <w:divBdr>
            <w:top w:val="none" w:sz="0" w:space="0" w:color="auto"/>
            <w:left w:val="none" w:sz="0" w:space="0" w:color="auto"/>
            <w:bottom w:val="none" w:sz="0" w:space="0" w:color="auto"/>
            <w:right w:val="none" w:sz="0" w:space="0" w:color="auto"/>
          </w:divBdr>
        </w:div>
        <w:div w:id="1641617117">
          <w:marLeft w:val="480"/>
          <w:marRight w:val="0"/>
          <w:marTop w:val="0"/>
          <w:marBottom w:val="0"/>
          <w:divBdr>
            <w:top w:val="none" w:sz="0" w:space="0" w:color="auto"/>
            <w:left w:val="none" w:sz="0" w:space="0" w:color="auto"/>
            <w:bottom w:val="none" w:sz="0" w:space="0" w:color="auto"/>
            <w:right w:val="none" w:sz="0" w:space="0" w:color="auto"/>
          </w:divBdr>
        </w:div>
        <w:div w:id="900597456">
          <w:marLeft w:val="480"/>
          <w:marRight w:val="0"/>
          <w:marTop w:val="0"/>
          <w:marBottom w:val="0"/>
          <w:divBdr>
            <w:top w:val="none" w:sz="0" w:space="0" w:color="auto"/>
            <w:left w:val="none" w:sz="0" w:space="0" w:color="auto"/>
            <w:bottom w:val="none" w:sz="0" w:space="0" w:color="auto"/>
            <w:right w:val="none" w:sz="0" w:space="0" w:color="auto"/>
          </w:divBdr>
        </w:div>
        <w:div w:id="1554389209">
          <w:marLeft w:val="480"/>
          <w:marRight w:val="0"/>
          <w:marTop w:val="0"/>
          <w:marBottom w:val="0"/>
          <w:divBdr>
            <w:top w:val="none" w:sz="0" w:space="0" w:color="auto"/>
            <w:left w:val="none" w:sz="0" w:space="0" w:color="auto"/>
            <w:bottom w:val="none" w:sz="0" w:space="0" w:color="auto"/>
            <w:right w:val="none" w:sz="0" w:space="0" w:color="auto"/>
          </w:divBdr>
        </w:div>
        <w:div w:id="1549954381">
          <w:marLeft w:val="480"/>
          <w:marRight w:val="0"/>
          <w:marTop w:val="0"/>
          <w:marBottom w:val="0"/>
          <w:divBdr>
            <w:top w:val="none" w:sz="0" w:space="0" w:color="auto"/>
            <w:left w:val="none" w:sz="0" w:space="0" w:color="auto"/>
            <w:bottom w:val="none" w:sz="0" w:space="0" w:color="auto"/>
            <w:right w:val="none" w:sz="0" w:space="0" w:color="auto"/>
          </w:divBdr>
        </w:div>
        <w:div w:id="1238445254">
          <w:marLeft w:val="480"/>
          <w:marRight w:val="0"/>
          <w:marTop w:val="0"/>
          <w:marBottom w:val="0"/>
          <w:divBdr>
            <w:top w:val="none" w:sz="0" w:space="0" w:color="auto"/>
            <w:left w:val="none" w:sz="0" w:space="0" w:color="auto"/>
            <w:bottom w:val="none" w:sz="0" w:space="0" w:color="auto"/>
            <w:right w:val="none" w:sz="0" w:space="0" w:color="auto"/>
          </w:divBdr>
        </w:div>
        <w:div w:id="762068037">
          <w:marLeft w:val="480"/>
          <w:marRight w:val="0"/>
          <w:marTop w:val="0"/>
          <w:marBottom w:val="0"/>
          <w:divBdr>
            <w:top w:val="none" w:sz="0" w:space="0" w:color="auto"/>
            <w:left w:val="none" w:sz="0" w:space="0" w:color="auto"/>
            <w:bottom w:val="none" w:sz="0" w:space="0" w:color="auto"/>
            <w:right w:val="none" w:sz="0" w:space="0" w:color="auto"/>
          </w:divBdr>
        </w:div>
        <w:div w:id="805246430">
          <w:marLeft w:val="480"/>
          <w:marRight w:val="0"/>
          <w:marTop w:val="0"/>
          <w:marBottom w:val="0"/>
          <w:divBdr>
            <w:top w:val="none" w:sz="0" w:space="0" w:color="auto"/>
            <w:left w:val="none" w:sz="0" w:space="0" w:color="auto"/>
            <w:bottom w:val="none" w:sz="0" w:space="0" w:color="auto"/>
            <w:right w:val="none" w:sz="0" w:space="0" w:color="auto"/>
          </w:divBdr>
        </w:div>
        <w:div w:id="10647637">
          <w:marLeft w:val="480"/>
          <w:marRight w:val="0"/>
          <w:marTop w:val="0"/>
          <w:marBottom w:val="0"/>
          <w:divBdr>
            <w:top w:val="none" w:sz="0" w:space="0" w:color="auto"/>
            <w:left w:val="none" w:sz="0" w:space="0" w:color="auto"/>
            <w:bottom w:val="none" w:sz="0" w:space="0" w:color="auto"/>
            <w:right w:val="none" w:sz="0" w:space="0" w:color="auto"/>
          </w:divBdr>
        </w:div>
        <w:div w:id="258488377">
          <w:marLeft w:val="480"/>
          <w:marRight w:val="0"/>
          <w:marTop w:val="0"/>
          <w:marBottom w:val="0"/>
          <w:divBdr>
            <w:top w:val="none" w:sz="0" w:space="0" w:color="auto"/>
            <w:left w:val="none" w:sz="0" w:space="0" w:color="auto"/>
            <w:bottom w:val="none" w:sz="0" w:space="0" w:color="auto"/>
            <w:right w:val="none" w:sz="0" w:space="0" w:color="auto"/>
          </w:divBdr>
        </w:div>
        <w:div w:id="152381569">
          <w:marLeft w:val="480"/>
          <w:marRight w:val="0"/>
          <w:marTop w:val="0"/>
          <w:marBottom w:val="0"/>
          <w:divBdr>
            <w:top w:val="none" w:sz="0" w:space="0" w:color="auto"/>
            <w:left w:val="none" w:sz="0" w:space="0" w:color="auto"/>
            <w:bottom w:val="none" w:sz="0" w:space="0" w:color="auto"/>
            <w:right w:val="none" w:sz="0" w:space="0" w:color="auto"/>
          </w:divBdr>
        </w:div>
        <w:div w:id="1696885018">
          <w:marLeft w:val="480"/>
          <w:marRight w:val="0"/>
          <w:marTop w:val="0"/>
          <w:marBottom w:val="0"/>
          <w:divBdr>
            <w:top w:val="none" w:sz="0" w:space="0" w:color="auto"/>
            <w:left w:val="none" w:sz="0" w:space="0" w:color="auto"/>
            <w:bottom w:val="none" w:sz="0" w:space="0" w:color="auto"/>
            <w:right w:val="none" w:sz="0" w:space="0" w:color="auto"/>
          </w:divBdr>
        </w:div>
        <w:div w:id="695424176">
          <w:marLeft w:val="480"/>
          <w:marRight w:val="0"/>
          <w:marTop w:val="0"/>
          <w:marBottom w:val="0"/>
          <w:divBdr>
            <w:top w:val="none" w:sz="0" w:space="0" w:color="auto"/>
            <w:left w:val="none" w:sz="0" w:space="0" w:color="auto"/>
            <w:bottom w:val="none" w:sz="0" w:space="0" w:color="auto"/>
            <w:right w:val="none" w:sz="0" w:space="0" w:color="auto"/>
          </w:divBdr>
        </w:div>
        <w:div w:id="248271660">
          <w:marLeft w:val="480"/>
          <w:marRight w:val="0"/>
          <w:marTop w:val="0"/>
          <w:marBottom w:val="0"/>
          <w:divBdr>
            <w:top w:val="none" w:sz="0" w:space="0" w:color="auto"/>
            <w:left w:val="none" w:sz="0" w:space="0" w:color="auto"/>
            <w:bottom w:val="none" w:sz="0" w:space="0" w:color="auto"/>
            <w:right w:val="none" w:sz="0" w:space="0" w:color="auto"/>
          </w:divBdr>
        </w:div>
        <w:div w:id="1616325128">
          <w:marLeft w:val="480"/>
          <w:marRight w:val="0"/>
          <w:marTop w:val="0"/>
          <w:marBottom w:val="0"/>
          <w:divBdr>
            <w:top w:val="none" w:sz="0" w:space="0" w:color="auto"/>
            <w:left w:val="none" w:sz="0" w:space="0" w:color="auto"/>
            <w:bottom w:val="none" w:sz="0" w:space="0" w:color="auto"/>
            <w:right w:val="none" w:sz="0" w:space="0" w:color="auto"/>
          </w:divBdr>
        </w:div>
        <w:div w:id="460659141">
          <w:marLeft w:val="480"/>
          <w:marRight w:val="0"/>
          <w:marTop w:val="0"/>
          <w:marBottom w:val="0"/>
          <w:divBdr>
            <w:top w:val="none" w:sz="0" w:space="0" w:color="auto"/>
            <w:left w:val="none" w:sz="0" w:space="0" w:color="auto"/>
            <w:bottom w:val="none" w:sz="0" w:space="0" w:color="auto"/>
            <w:right w:val="none" w:sz="0" w:space="0" w:color="auto"/>
          </w:divBdr>
        </w:div>
        <w:div w:id="509175411">
          <w:marLeft w:val="480"/>
          <w:marRight w:val="0"/>
          <w:marTop w:val="0"/>
          <w:marBottom w:val="0"/>
          <w:divBdr>
            <w:top w:val="none" w:sz="0" w:space="0" w:color="auto"/>
            <w:left w:val="none" w:sz="0" w:space="0" w:color="auto"/>
            <w:bottom w:val="none" w:sz="0" w:space="0" w:color="auto"/>
            <w:right w:val="none" w:sz="0" w:space="0" w:color="auto"/>
          </w:divBdr>
        </w:div>
        <w:div w:id="1893692831">
          <w:marLeft w:val="480"/>
          <w:marRight w:val="0"/>
          <w:marTop w:val="0"/>
          <w:marBottom w:val="0"/>
          <w:divBdr>
            <w:top w:val="none" w:sz="0" w:space="0" w:color="auto"/>
            <w:left w:val="none" w:sz="0" w:space="0" w:color="auto"/>
            <w:bottom w:val="none" w:sz="0" w:space="0" w:color="auto"/>
            <w:right w:val="none" w:sz="0" w:space="0" w:color="auto"/>
          </w:divBdr>
        </w:div>
        <w:div w:id="297732762">
          <w:marLeft w:val="480"/>
          <w:marRight w:val="0"/>
          <w:marTop w:val="0"/>
          <w:marBottom w:val="0"/>
          <w:divBdr>
            <w:top w:val="none" w:sz="0" w:space="0" w:color="auto"/>
            <w:left w:val="none" w:sz="0" w:space="0" w:color="auto"/>
            <w:bottom w:val="none" w:sz="0" w:space="0" w:color="auto"/>
            <w:right w:val="none" w:sz="0" w:space="0" w:color="auto"/>
          </w:divBdr>
        </w:div>
        <w:div w:id="914704811">
          <w:marLeft w:val="480"/>
          <w:marRight w:val="0"/>
          <w:marTop w:val="0"/>
          <w:marBottom w:val="0"/>
          <w:divBdr>
            <w:top w:val="none" w:sz="0" w:space="0" w:color="auto"/>
            <w:left w:val="none" w:sz="0" w:space="0" w:color="auto"/>
            <w:bottom w:val="none" w:sz="0" w:space="0" w:color="auto"/>
            <w:right w:val="none" w:sz="0" w:space="0" w:color="auto"/>
          </w:divBdr>
        </w:div>
        <w:div w:id="1070733669">
          <w:marLeft w:val="480"/>
          <w:marRight w:val="0"/>
          <w:marTop w:val="0"/>
          <w:marBottom w:val="0"/>
          <w:divBdr>
            <w:top w:val="none" w:sz="0" w:space="0" w:color="auto"/>
            <w:left w:val="none" w:sz="0" w:space="0" w:color="auto"/>
            <w:bottom w:val="none" w:sz="0" w:space="0" w:color="auto"/>
            <w:right w:val="none" w:sz="0" w:space="0" w:color="auto"/>
          </w:divBdr>
        </w:div>
        <w:div w:id="905723708">
          <w:marLeft w:val="480"/>
          <w:marRight w:val="0"/>
          <w:marTop w:val="0"/>
          <w:marBottom w:val="0"/>
          <w:divBdr>
            <w:top w:val="none" w:sz="0" w:space="0" w:color="auto"/>
            <w:left w:val="none" w:sz="0" w:space="0" w:color="auto"/>
            <w:bottom w:val="none" w:sz="0" w:space="0" w:color="auto"/>
            <w:right w:val="none" w:sz="0" w:space="0" w:color="auto"/>
          </w:divBdr>
        </w:div>
        <w:div w:id="1815217263">
          <w:marLeft w:val="480"/>
          <w:marRight w:val="0"/>
          <w:marTop w:val="0"/>
          <w:marBottom w:val="0"/>
          <w:divBdr>
            <w:top w:val="none" w:sz="0" w:space="0" w:color="auto"/>
            <w:left w:val="none" w:sz="0" w:space="0" w:color="auto"/>
            <w:bottom w:val="none" w:sz="0" w:space="0" w:color="auto"/>
            <w:right w:val="none" w:sz="0" w:space="0" w:color="auto"/>
          </w:divBdr>
        </w:div>
        <w:div w:id="781219078">
          <w:marLeft w:val="480"/>
          <w:marRight w:val="0"/>
          <w:marTop w:val="0"/>
          <w:marBottom w:val="0"/>
          <w:divBdr>
            <w:top w:val="none" w:sz="0" w:space="0" w:color="auto"/>
            <w:left w:val="none" w:sz="0" w:space="0" w:color="auto"/>
            <w:bottom w:val="none" w:sz="0" w:space="0" w:color="auto"/>
            <w:right w:val="none" w:sz="0" w:space="0" w:color="auto"/>
          </w:divBdr>
        </w:div>
        <w:div w:id="439568970">
          <w:marLeft w:val="480"/>
          <w:marRight w:val="0"/>
          <w:marTop w:val="0"/>
          <w:marBottom w:val="0"/>
          <w:divBdr>
            <w:top w:val="none" w:sz="0" w:space="0" w:color="auto"/>
            <w:left w:val="none" w:sz="0" w:space="0" w:color="auto"/>
            <w:bottom w:val="none" w:sz="0" w:space="0" w:color="auto"/>
            <w:right w:val="none" w:sz="0" w:space="0" w:color="auto"/>
          </w:divBdr>
        </w:div>
        <w:div w:id="684526728">
          <w:marLeft w:val="480"/>
          <w:marRight w:val="0"/>
          <w:marTop w:val="0"/>
          <w:marBottom w:val="0"/>
          <w:divBdr>
            <w:top w:val="none" w:sz="0" w:space="0" w:color="auto"/>
            <w:left w:val="none" w:sz="0" w:space="0" w:color="auto"/>
            <w:bottom w:val="none" w:sz="0" w:space="0" w:color="auto"/>
            <w:right w:val="none" w:sz="0" w:space="0" w:color="auto"/>
          </w:divBdr>
        </w:div>
        <w:div w:id="1494297627">
          <w:marLeft w:val="480"/>
          <w:marRight w:val="0"/>
          <w:marTop w:val="0"/>
          <w:marBottom w:val="0"/>
          <w:divBdr>
            <w:top w:val="none" w:sz="0" w:space="0" w:color="auto"/>
            <w:left w:val="none" w:sz="0" w:space="0" w:color="auto"/>
            <w:bottom w:val="none" w:sz="0" w:space="0" w:color="auto"/>
            <w:right w:val="none" w:sz="0" w:space="0" w:color="auto"/>
          </w:divBdr>
        </w:div>
      </w:divsChild>
    </w:div>
    <w:div w:id="475267551">
      <w:bodyDiv w:val="1"/>
      <w:marLeft w:val="0"/>
      <w:marRight w:val="0"/>
      <w:marTop w:val="0"/>
      <w:marBottom w:val="0"/>
      <w:divBdr>
        <w:top w:val="none" w:sz="0" w:space="0" w:color="auto"/>
        <w:left w:val="none" w:sz="0" w:space="0" w:color="auto"/>
        <w:bottom w:val="none" w:sz="0" w:space="0" w:color="auto"/>
        <w:right w:val="none" w:sz="0" w:space="0" w:color="auto"/>
      </w:divBdr>
    </w:div>
    <w:div w:id="479418597">
      <w:bodyDiv w:val="1"/>
      <w:marLeft w:val="0"/>
      <w:marRight w:val="0"/>
      <w:marTop w:val="0"/>
      <w:marBottom w:val="0"/>
      <w:divBdr>
        <w:top w:val="none" w:sz="0" w:space="0" w:color="auto"/>
        <w:left w:val="none" w:sz="0" w:space="0" w:color="auto"/>
        <w:bottom w:val="none" w:sz="0" w:space="0" w:color="auto"/>
        <w:right w:val="none" w:sz="0" w:space="0" w:color="auto"/>
      </w:divBdr>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483745074">
      <w:bodyDiv w:val="1"/>
      <w:marLeft w:val="0"/>
      <w:marRight w:val="0"/>
      <w:marTop w:val="0"/>
      <w:marBottom w:val="0"/>
      <w:divBdr>
        <w:top w:val="none" w:sz="0" w:space="0" w:color="auto"/>
        <w:left w:val="none" w:sz="0" w:space="0" w:color="auto"/>
        <w:bottom w:val="none" w:sz="0" w:space="0" w:color="auto"/>
        <w:right w:val="none" w:sz="0" w:space="0" w:color="auto"/>
      </w:divBdr>
    </w:div>
    <w:div w:id="487749716">
      <w:bodyDiv w:val="1"/>
      <w:marLeft w:val="0"/>
      <w:marRight w:val="0"/>
      <w:marTop w:val="0"/>
      <w:marBottom w:val="0"/>
      <w:divBdr>
        <w:top w:val="none" w:sz="0" w:space="0" w:color="auto"/>
        <w:left w:val="none" w:sz="0" w:space="0" w:color="auto"/>
        <w:bottom w:val="none" w:sz="0" w:space="0" w:color="auto"/>
        <w:right w:val="none" w:sz="0" w:space="0" w:color="auto"/>
      </w:divBdr>
    </w:div>
    <w:div w:id="491289322">
      <w:bodyDiv w:val="1"/>
      <w:marLeft w:val="0"/>
      <w:marRight w:val="0"/>
      <w:marTop w:val="0"/>
      <w:marBottom w:val="0"/>
      <w:divBdr>
        <w:top w:val="none" w:sz="0" w:space="0" w:color="auto"/>
        <w:left w:val="none" w:sz="0" w:space="0" w:color="auto"/>
        <w:bottom w:val="none" w:sz="0" w:space="0" w:color="auto"/>
        <w:right w:val="none" w:sz="0" w:space="0" w:color="auto"/>
      </w:divBdr>
    </w:div>
    <w:div w:id="491527182">
      <w:bodyDiv w:val="1"/>
      <w:marLeft w:val="0"/>
      <w:marRight w:val="0"/>
      <w:marTop w:val="0"/>
      <w:marBottom w:val="0"/>
      <w:divBdr>
        <w:top w:val="none" w:sz="0" w:space="0" w:color="auto"/>
        <w:left w:val="none" w:sz="0" w:space="0" w:color="auto"/>
        <w:bottom w:val="none" w:sz="0" w:space="0" w:color="auto"/>
        <w:right w:val="none" w:sz="0" w:space="0" w:color="auto"/>
      </w:divBdr>
    </w:div>
    <w:div w:id="498274164">
      <w:bodyDiv w:val="1"/>
      <w:marLeft w:val="0"/>
      <w:marRight w:val="0"/>
      <w:marTop w:val="0"/>
      <w:marBottom w:val="0"/>
      <w:divBdr>
        <w:top w:val="none" w:sz="0" w:space="0" w:color="auto"/>
        <w:left w:val="none" w:sz="0" w:space="0" w:color="auto"/>
        <w:bottom w:val="none" w:sz="0" w:space="0" w:color="auto"/>
        <w:right w:val="none" w:sz="0" w:space="0" w:color="auto"/>
      </w:divBdr>
    </w:div>
    <w:div w:id="501508134">
      <w:bodyDiv w:val="1"/>
      <w:marLeft w:val="0"/>
      <w:marRight w:val="0"/>
      <w:marTop w:val="0"/>
      <w:marBottom w:val="0"/>
      <w:divBdr>
        <w:top w:val="none" w:sz="0" w:space="0" w:color="auto"/>
        <w:left w:val="none" w:sz="0" w:space="0" w:color="auto"/>
        <w:bottom w:val="none" w:sz="0" w:space="0" w:color="auto"/>
        <w:right w:val="none" w:sz="0" w:space="0" w:color="auto"/>
      </w:divBdr>
    </w:div>
    <w:div w:id="503015113">
      <w:bodyDiv w:val="1"/>
      <w:marLeft w:val="0"/>
      <w:marRight w:val="0"/>
      <w:marTop w:val="0"/>
      <w:marBottom w:val="0"/>
      <w:divBdr>
        <w:top w:val="none" w:sz="0" w:space="0" w:color="auto"/>
        <w:left w:val="none" w:sz="0" w:space="0" w:color="auto"/>
        <w:bottom w:val="none" w:sz="0" w:space="0" w:color="auto"/>
        <w:right w:val="none" w:sz="0" w:space="0" w:color="auto"/>
      </w:divBdr>
    </w:div>
    <w:div w:id="503251044">
      <w:bodyDiv w:val="1"/>
      <w:marLeft w:val="0"/>
      <w:marRight w:val="0"/>
      <w:marTop w:val="0"/>
      <w:marBottom w:val="0"/>
      <w:divBdr>
        <w:top w:val="none" w:sz="0" w:space="0" w:color="auto"/>
        <w:left w:val="none" w:sz="0" w:space="0" w:color="auto"/>
        <w:bottom w:val="none" w:sz="0" w:space="0" w:color="auto"/>
        <w:right w:val="none" w:sz="0" w:space="0" w:color="auto"/>
      </w:divBdr>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15461629">
      <w:bodyDiv w:val="1"/>
      <w:marLeft w:val="0"/>
      <w:marRight w:val="0"/>
      <w:marTop w:val="0"/>
      <w:marBottom w:val="0"/>
      <w:divBdr>
        <w:top w:val="none" w:sz="0" w:space="0" w:color="auto"/>
        <w:left w:val="none" w:sz="0" w:space="0" w:color="auto"/>
        <w:bottom w:val="none" w:sz="0" w:space="0" w:color="auto"/>
        <w:right w:val="none" w:sz="0" w:space="0" w:color="auto"/>
      </w:divBdr>
    </w:div>
    <w:div w:id="519702213">
      <w:bodyDiv w:val="1"/>
      <w:marLeft w:val="0"/>
      <w:marRight w:val="0"/>
      <w:marTop w:val="0"/>
      <w:marBottom w:val="0"/>
      <w:divBdr>
        <w:top w:val="none" w:sz="0" w:space="0" w:color="auto"/>
        <w:left w:val="none" w:sz="0" w:space="0" w:color="auto"/>
        <w:bottom w:val="none" w:sz="0" w:space="0" w:color="auto"/>
        <w:right w:val="none" w:sz="0" w:space="0" w:color="auto"/>
      </w:divBdr>
    </w:div>
    <w:div w:id="521433094">
      <w:bodyDiv w:val="1"/>
      <w:marLeft w:val="0"/>
      <w:marRight w:val="0"/>
      <w:marTop w:val="0"/>
      <w:marBottom w:val="0"/>
      <w:divBdr>
        <w:top w:val="none" w:sz="0" w:space="0" w:color="auto"/>
        <w:left w:val="none" w:sz="0" w:space="0" w:color="auto"/>
        <w:bottom w:val="none" w:sz="0" w:space="0" w:color="auto"/>
        <w:right w:val="none" w:sz="0" w:space="0" w:color="auto"/>
      </w:divBdr>
      <w:divsChild>
        <w:div w:id="2033648242">
          <w:marLeft w:val="480"/>
          <w:marRight w:val="0"/>
          <w:marTop w:val="0"/>
          <w:marBottom w:val="0"/>
          <w:divBdr>
            <w:top w:val="none" w:sz="0" w:space="0" w:color="auto"/>
            <w:left w:val="none" w:sz="0" w:space="0" w:color="auto"/>
            <w:bottom w:val="none" w:sz="0" w:space="0" w:color="auto"/>
            <w:right w:val="none" w:sz="0" w:space="0" w:color="auto"/>
          </w:divBdr>
        </w:div>
        <w:div w:id="1723823002">
          <w:marLeft w:val="480"/>
          <w:marRight w:val="0"/>
          <w:marTop w:val="0"/>
          <w:marBottom w:val="0"/>
          <w:divBdr>
            <w:top w:val="none" w:sz="0" w:space="0" w:color="auto"/>
            <w:left w:val="none" w:sz="0" w:space="0" w:color="auto"/>
            <w:bottom w:val="none" w:sz="0" w:space="0" w:color="auto"/>
            <w:right w:val="none" w:sz="0" w:space="0" w:color="auto"/>
          </w:divBdr>
        </w:div>
        <w:div w:id="2023624428">
          <w:marLeft w:val="480"/>
          <w:marRight w:val="0"/>
          <w:marTop w:val="0"/>
          <w:marBottom w:val="0"/>
          <w:divBdr>
            <w:top w:val="none" w:sz="0" w:space="0" w:color="auto"/>
            <w:left w:val="none" w:sz="0" w:space="0" w:color="auto"/>
            <w:bottom w:val="none" w:sz="0" w:space="0" w:color="auto"/>
            <w:right w:val="none" w:sz="0" w:space="0" w:color="auto"/>
          </w:divBdr>
        </w:div>
        <w:div w:id="251091146">
          <w:marLeft w:val="480"/>
          <w:marRight w:val="0"/>
          <w:marTop w:val="0"/>
          <w:marBottom w:val="0"/>
          <w:divBdr>
            <w:top w:val="none" w:sz="0" w:space="0" w:color="auto"/>
            <w:left w:val="none" w:sz="0" w:space="0" w:color="auto"/>
            <w:bottom w:val="none" w:sz="0" w:space="0" w:color="auto"/>
            <w:right w:val="none" w:sz="0" w:space="0" w:color="auto"/>
          </w:divBdr>
        </w:div>
        <w:div w:id="1867862177">
          <w:marLeft w:val="480"/>
          <w:marRight w:val="0"/>
          <w:marTop w:val="0"/>
          <w:marBottom w:val="0"/>
          <w:divBdr>
            <w:top w:val="none" w:sz="0" w:space="0" w:color="auto"/>
            <w:left w:val="none" w:sz="0" w:space="0" w:color="auto"/>
            <w:bottom w:val="none" w:sz="0" w:space="0" w:color="auto"/>
            <w:right w:val="none" w:sz="0" w:space="0" w:color="auto"/>
          </w:divBdr>
        </w:div>
        <w:div w:id="1191525704">
          <w:marLeft w:val="480"/>
          <w:marRight w:val="0"/>
          <w:marTop w:val="0"/>
          <w:marBottom w:val="0"/>
          <w:divBdr>
            <w:top w:val="none" w:sz="0" w:space="0" w:color="auto"/>
            <w:left w:val="none" w:sz="0" w:space="0" w:color="auto"/>
            <w:bottom w:val="none" w:sz="0" w:space="0" w:color="auto"/>
            <w:right w:val="none" w:sz="0" w:space="0" w:color="auto"/>
          </w:divBdr>
        </w:div>
        <w:div w:id="261501235">
          <w:marLeft w:val="480"/>
          <w:marRight w:val="0"/>
          <w:marTop w:val="0"/>
          <w:marBottom w:val="0"/>
          <w:divBdr>
            <w:top w:val="none" w:sz="0" w:space="0" w:color="auto"/>
            <w:left w:val="none" w:sz="0" w:space="0" w:color="auto"/>
            <w:bottom w:val="none" w:sz="0" w:space="0" w:color="auto"/>
            <w:right w:val="none" w:sz="0" w:space="0" w:color="auto"/>
          </w:divBdr>
        </w:div>
        <w:div w:id="54863306">
          <w:marLeft w:val="480"/>
          <w:marRight w:val="0"/>
          <w:marTop w:val="0"/>
          <w:marBottom w:val="0"/>
          <w:divBdr>
            <w:top w:val="none" w:sz="0" w:space="0" w:color="auto"/>
            <w:left w:val="none" w:sz="0" w:space="0" w:color="auto"/>
            <w:bottom w:val="none" w:sz="0" w:space="0" w:color="auto"/>
            <w:right w:val="none" w:sz="0" w:space="0" w:color="auto"/>
          </w:divBdr>
        </w:div>
        <w:div w:id="960645113">
          <w:marLeft w:val="480"/>
          <w:marRight w:val="0"/>
          <w:marTop w:val="0"/>
          <w:marBottom w:val="0"/>
          <w:divBdr>
            <w:top w:val="none" w:sz="0" w:space="0" w:color="auto"/>
            <w:left w:val="none" w:sz="0" w:space="0" w:color="auto"/>
            <w:bottom w:val="none" w:sz="0" w:space="0" w:color="auto"/>
            <w:right w:val="none" w:sz="0" w:space="0" w:color="auto"/>
          </w:divBdr>
        </w:div>
        <w:div w:id="747388215">
          <w:marLeft w:val="480"/>
          <w:marRight w:val="0"/>
          <w:marTop w:val="0"/>
          <w:marBottom w:val="0"/>
          <w:divBdr>
            <w:top w:val="none" w:sz="0" w:space="0" w:color="auto"/>
            <w:left w:val="none" w:sz="0" w:space="0" w:color="auto"/>
            <w:bottom w:val="none" w:sz="0" w:space="0" w:color="auto"/>
            <w:right w:val="none" w:sz="0" w:space="0" w:color="auto"/>
          </w:divBdr>
        </w:div>
        <w:div w:id="1909655608">
          <w:marLeft w:val="480"/>
          <w:marRight w:val="0"/>
          <w:marTop w:val="0"/>
          <w:marBottom w:val="0"/>
          <w:divBdr>
            <w:top w:val="none" w:sz="0" w:space="0" w:color="auto"/>
            <w:left w:val="none" w:sz="0" w:space="0" w:color="auto"/>
            <w:bottom w:val="none" w:sz="0" w:space="0" w:color="auto"/>
            <w:right w:val="none" w:sz="0" w:space="0" w:color="auto"/>
          </w:divBdr>
        </w:div>
        <w:div w:id="1216506068">
          <w:marLeft w:val="480"/>
          <w:marRight w:val="0"/>
          <w:marTop w:val="0"/>
          <w:marBottom w:val="0"/>
          <w:divBdr>
            <w:top w:val="none" w:sz="0" w:space="0" w:color="auto"/>
            <w:left w:val="none" w:sz="0" w:space="0" w:color="auto"/>
            <w:bottom w:val="none" w:sz="0" w:space="0" w:color="auto"/>
            <w:right w:val="none" w:sz="0" w:space="0" w:color="auto"/>
          </w:divBdr>
        </w:div>
        <w:div w:id="764496506">
          <w:marLeft w:val="480"/>
          <w:marRight w:val="0"/>
          <w:marTop w:val="0"/>
          <w:marBottom w:val="0"/>
          <w:divBdr>
            <w:top w:val="none" w:sz="0" w:space="0" w:color="auto"/>
            <w:left w:val="none" w:sz="0" w:space="0" w:color="auto"/>
            <w:bottom w:val="none" w:sz="0" w:space="0" w:color="auto"/>
            <w:right w:val="none" w:sz="0" w:space="0" w:color="auto"/>
          </w:divBdr>
        </w:div>
        <w:div w:id="1107845518">
          <w:marLeft w:val="480"/>
          <w:marRight w:val="0"/>
          <w:marTop w:val="0"/>
          <w:marBottom w:val="0"/>
          <w:divBdr>
            <w:top w:val="none" w:sz="0" w:space="0" w:color="auto"/>
            <w:left w:val="none" w:sz="0" w:space="0" w:color="auto"/>
            <w:bottom w:val="none" w:sz="0" w:space="0" w:color="auto"/>
            <w:right w:val="none" w:sz="0" w:space="0" w:color="auto"/>
          </w:divBdr>
        </w:div>
        <w:div w:id="972950196">
          <w:marLeft w:val="480"/>
          <w:marRight w:val="0"/>
          <w:marTop w:val="0"/>
          <w:marBottom w:val="0"/>
          <w:divBdr>
            <w:top w:val="none" w:sz="0" w:space="0" w:color="auto"/>
            <w:left w:val="none" w:sz="0" w:space="0" w:color="auto"/>
            <w:bottom w:val="none" w:sz="0" w:space="0" w:color="auto"/>
            <w:right w:val="none" w:sz="0" w:space="0" w:color="auto"/>
          </w:divBdr>
        </w:div>
        <w:div w:id="698314817">
          <w:marLeft w:val="480"/>
          <w:marRight w:val="0"/>
          <w:marTop w:val="0"/>
          <w:marBottom w:val="0"/>
          <w:divBdr>
            <w:top w:val="none" w:sz="0" w:space="0" w:color="auto"/>
            <w:left w:val="none" w:sz="0" w:space="0" w:color="auto"/>
            <w:bottom w:val="none" w:sz="0" w:space="0" w:color="auto"/>
            <w:right w:val="none" w:sz="0" w:space="0" w:color="auto"/>
          </w:divBdr>
        </w:div>
        <w:div w:id="177500599">
          <w:marLeft w:val="480"/>
          <w:marRight w:val="0"/>
          <w:marTop w:val="0"/>
          <w:marBottom w:val="0"/>
          <w:divBdr>
            <w:top w:val="none" w:sz="0" w:space="0" w:color="auto"/>
            <w:left w:val="none" w:sz="0" w:space="0" w:color="auto"/>
            <w:bottom w:val="none" w:sz="0" w:space="0" w:color="auto"/>
            <w:right w:val="none" w:sz="0" w:space="0" w:color="auto"/>
          </w:divBdr>
        </w:div>
        <w:div w:id="547188879">
          <w:marLeft w:val="480"/>
          <w:marRight w:val="0"/>
          <w:marTop w:val="0"/>
          <w:marBottom w:val="0"/>
          <w:divBdr>
            <w:top w:val="none" w:sz="0" w:space="0" w:color="auto"/>
            <w:left w:val="none" w:sz="0" w:space="0" w:color="auto"/>
            <w:bottom w:val="none" w:sz="0" w:space="0" w:color="auto"/>
            <w:right w:val="none" w:sz="0" w:space="0" w:color="auto"/>
          </w:divBdr>
        </w:div>
        <w:div w:id="887760958">
          <w:marLeft w:val="480"/>
          <w:marRight w:val="0"/>
          <w:marTop w:val="0"/>
          <w:marBottom w:val="0"/>
          <w:divBdr>
            <w:top w:val="none" w:sz="0" w:space="0" w:color="auto"/>
            <w:left w:val="none" w:sz="0" w:space="0" w:color="auto"/>
            <w:bottom w:val="none" w:sz="0" w:space="0" w:color="auto"/>
            <w:right w:val="none" w:sz="0" w:space="0" w:color="auto"/>
          </w:divBdr>
        </w:div>
        <w:div w:id="1543249461">
          <w:marLeft w:val="480"/>
          <w:marRight w:val="0"/>
          <w:marTop w:val="0"/>
          <w:marBottom w:val="0"/>
          <w:divBdr>
            <w:top w:val="none" w:sz="0" w:space="0" w:color="auto"/>
            <w:left w:val="none" w:sz="0" w:space="0" w:color="auto"/>
            <w:bottom w:val="none" w:sz="0" w:space="0" w:color="auto"/>
            <w:right w:val="none" w:sz="0" w:space="0" w:color="auto"/>
          </w:divBdr>
        </w:div>
        <w:div w:id="1729644609">
          <w:marLeft w:val="480"/>
          <w:marRight w:val="0"/>
          <w:marTop w:val="0"/>
          <w:marBottom w:val="0"/>
          <w:divBdr>
            <w:top w:val="none" w:sz="0" w:space="0" w:color="auto"/>
            <w:left w:val="none" w:sz="0" w:space="0" w:color="auto"/>
            <w:bottom w:val="none" w:sz="0" w:space="0" w:color="auto"/>
            <w:right w:val="none" w:sz="0" w:space="0" w:color="auto"/>
          </w:divBdr>
        </w:div>
        <w:div w:id="157884907">
          <w:marLeft w:val="480"/>
          <w:marRight w:val="0"/>
          <w:marTop w:val="0"/>
          <w:marBottom w:val="0"/>
          <w:divBdr>
            <w:top w:val="none" w:sz="0" w:space="0" w:color="auto"/>
            <w:left w:val="none" w:sz="0" w:space="0" w:color="auto"/>
            <w:bottom w:val="none" w:sz="0" w:space="0" w:color="auto"/>
            <w:right w:val="none" w:sz="0" w:space="0" w:color="auto"/>
          </w:divBdr>
        </w:div>
        <w:div w:id="995837770">
          <w:marLeft w:val="480"/>
          <w:marRight w:val="0"/>
          <w:marTop w:val="0"/>
          <w:marBottom w:val="0"/>
          <w:divBdr>
            <w:top w:val="none" w:sz="0" w:space="0" w:color="auto"/>
            <w:left w:val="none" w:sz="0" w:space="0" w:color="auto"/>
            <w:bottom w:val="none" w:sz="0" w:space="0" w:color="auto"/>
            <w:right w:val="none" w:sz="0" w:space="0" w:color="auto"/>
          </w:divBdr>
        </w:div>
        <w:div w:id="108159215">
          <w:marLeft w:val="480"/>
          <w:marRight w:val="0"/>
          <w:marTop w:val="0"/>
          <w:marBottom w:val="0"/>
          <w:divBdr>
            <w:top w:val="none" w:sz="0" w:space="0" w:color="auto"/>
            <w:left w:val="none" w:sz="0" w:space="0" w:color="auto"/>
            <w:bottom w:val="none" w:sz="0" w:space="0" w:color="auto"/>
            <w:right w:val="none" w:sz="0" w:space="0" w:color="auto"/>
          </w:divBdr>
        </w:div>
        <w:div w:id="1162357054">
          <w:marLeft w:val="480"/>
          <w:marRight w:val="0"/>
          <w:marTop w:val="0"/>
          <w:marBottom w:val="0"/>
          <w:divBdr>
            <w:top w:val="none" w:sz="0" w:space="0" w:color="auto"/>
            <w:left w:val="none" w:sz="0" w:space="0" w:color="auto"/>
            <w:bottom w:val="none" w:sz="0" w:space="0" w:color="auto"/>
            <w:right w:val="none" w:sz="0" w:space="0" w:color="auto"/>
          </w:divBdr>
        </w:div>
        <w:div w:id="1039937508">
          <w:marLeft w:val="480"/>
          <w:marRight w:val="0"/>
          <w:marTop w:val="0"/>
          <w:marBottom w:val="0"/>
          <w:divBdr>
            <w:top w:val="none" w:sz="0" w:space="0" w:color="auto"/>
            <w:left w:val="none" w:sz="0" w:space="0" w:color="auto"/>
            <w:bottom w:val="none" w:sz="0" w:space="0" w:color="auto"/>
            <w:right w:val="none" w:sz="0" w:space="0" w:color="auto"/>
          </w:divBdr>
        </w:div>
        <w:div w:id="1689287841">
          <w:marLeft w:val="480"/>
          <w:marRight w:val="0"/>
          <w:marTop w:val="0"/>
          <w:marBottom w:val="0"/>
          <w:divBdr>
            <w:top w:val="none" w:sz="0" w:space="0" w:color="auto"/>
            <w:left w:val="none" w:sz="0" w:space="0" w:color="auto"/>
            <w:bottom w:val="none" w:sz="0" w:space="0" w:color="auto"/>
            <w:right w:val="none" w:sz="0" w:space="0" w:color="auto"/>
          </w:divBdr>
        </w:div>
        <w:div w:id="1361470980">
          <w:marLeft w:val="480"/>
          <w:marRight w:val="0"/>
          <w:marTop w:val="0"/>
          <w:marBottom w:val="0"/>
          <w:divBdr>
            <w:top w:val="none" w:sz="0" w:space="0" w:color="auto"/>
            <w:left w:val="none" w:sz="0" w:space="0" w:color="auto"/>
            <w:bottom w:val="none" w:sz="0" w:space="0" w:color="auto"/>
            <w:right w:val="none" w:sz="0" w:space="0" w:color="auto"/>
          </w:divBdr>
        </w:div>
        <w:div w:id="989090756">
          <w:marLeft w:val="480"/>
          <w:marRight w:val="0"/>
          <w:marTop w:val="0"/>
          <w:marBottom w:val="0"/>
          <w:divBdr>
            <w:top w:val="none" w:sz="0" w:space="0" w:color="auto"/>
            <w:left w:val="none" w:sz="0" w:space="0" w:color="auto"/>
            <w:bottom w:val="none" w:sz="0" w:space="0" w:color="auto"/>
            <w:right w:val="none" w:sz="0" w:space="0" w:color="auto"/>
          </w:divBdr>
        </w:div>
        <w:div w:id="939947410">
          <w:marLeft w:val="480"/>
          <w:marRight w:val="0"/>
          <w:marTop w:val="0"/>
          <w:marBottom w:val="0"/>
          <w:divBdr>
            <w:top w:val="none" w:sz="0" w:space="0" w:color="auto"/>
            <w:left w:val="none" w:sz="0" w:space="0" w:color="auto"/>
            <w:bottom w:val="none" w:sz="0" w:space="0" w:color="auto"/>
            <w:right w:val="none" w:sz="0" w:space="0" w:color="auto"/>
          </w:divBdr>
        </w:div>
      </w:divsChild>
    </w:div>
    <w:div w:id="526599473">
      <w:bodyDiv w:val="1"/>
      <w:marLeft w:val="0"/>
      <w:marRight w:val="0"/>
      <w:marTop w:val="0"/>
      <w:marBottom w:val="0"/>
      <w:divBdr>
        <w:top w:val="none" w:sz="0" w:space="0" w:color="auto"/>
        <w:left w:val="none" w:sz="0" w:space="0" w:color="auto"/>
        <w:bottom w:val="none" w:sz="0" w:space="0" w:color="auto"/>
        <w:right w:val="none" w:sz="0" w:space="0" w:color="auto"/>
      </w:divBdr>
      <w:divsChild>
        <w:div w:id="247613874">
          <w:marLeft w:val="480"/>
          <w:marRight w:val="0"/>
          <w:marTop w:val="0"/>
          <w:marBottom w:val="0"/>
          <w:divBdr>
            <w:top w:val="none" w:sz="0" w:space="0" w:color="auto"/>
            <w:left w:val="none" w:sz="0" w:space="0" w:color="auto"/>
            <w:bottom w:val="none" w:sz="0" w:space="0" w:color="auto"/>
            <w:right w:val="none" w:sz="0" w:space="0" w:color="auto"/>
          </w:divBdr>
        </w:div>
        <w:div w:id="1122530425">
          <w:marLeft w:val="480"/>
          <w:marRight w:val="0"/>
          <w:marTop w:val="0"/>
          <w:marBottom w:val="0"/>
          <w:divBdr>
            <w:top w:val="none" w:sz="0" w:space="0" w:color="auto"/>
            <w:left w:val="none" w:sz="0" w:space="0" w:color="auto"/>
            <w:bottom w:val="none" w:sz="0" w:space="0" w:color="auto"/>
            <w:right w:val="none" w:sz="0" w:space="0" w:color="auto"/>
          </w:divBdr>
        </w:div>
        <w:div w:id="1621719822">
          <w:marLeft w:val="480"/>
          <w:marRight w:val="0"/>
          <w:marTop w:val="0"/>
          <w:marBottom w:val="0"/>
          <w:divBdr>
            <w:top w:val="none" w:sz="0" w:space="0" w:color="auto"/>
            <w:left w:val="none" w:sz="0" w:space="0" w:color="auto"/>
            <w:bottom w:val="none" w:sz="0" w:space="0" w:color="auto"/>
            <w:right w:val="none" w:sz="0" w:space="0" w:color="auto"/>
          </w:divBdr>
        </w:div>
        <w:div w:id="2045710259">
          <w:marLeft w:val="480"/>
          <w:marRight w:val="0"/>
          <w:marTop w:val="0"/>
          <w:marBottom w:val="0"/>
          <w:divBdr>
            <w:top w:val="none" w:sz="0" w:space="0" w:color="auto"/>
            <w:left w:val="none" w:sz="0" w:space="0" w:color="auto"/>
            <w:bottom w:val="none" w:sz="0" w:space="0" w:color="auto"/>
            <w:right w:val="none" w:sz="0" w:space="0" w:color="auto"/>
          </w:divBdr>
        </w:div>
        <w:div w:id="1450473472">
          <w:marLeft w:val="480"/>
          <w:marRight w:val="0"/>
          <w:marTop w:val="0"/>
          <w:marBottom w:val="0"/>
          <w:divBdr>
            <w:top w:val="none" w:sz="0" w:space="0" w:color="auto"/>
            <w:left w:val="none" w:sz="0" w:space="0" w:color="auto"/>
            <w:bottom w:val="none" w:sz="0" w:space="0" w:color="auto"/>
            <w:right w:val="none" w:sz="0" w:space="0" w:color="auto"/>
          </w:divBdr>
        </w:div>
        <w:div w:id="910699127">
          <w:marLeft w:val="480"/>
          <w:marRight w:val="0"/>
          <w:marTop w:val="0"/>
          <w:marBottom w:val="0"/>
          <w:divBdr>
            <w:top w:val="none" w:sz="0" w:space="0" w:color="auto"/>
            <w:left w:val="none" w:sz="0" w:space="0" w:color="auto"/>
            <w:bottom w:val="none" w:sz="0" w:space="0" w:color="auto"/>
            <w:right w:val="none" w:sz="0" w:space="0" w:color="auto"/>
          </w:divBdr>
        </w:div>
        <w:div w:id="649748679">
          <w:marLeft w:val="480"/>
          <w:marRight w:val="0"/>
          <w:marTop w:val="0"/>
          <w:marBottom w:val="0"/>
          <w:divBdr>
            <w:top w:val="none" w:sz="0" w:space="0" w:color="auto"/>
            <w:left w:val="none" w:sz="0" w:space="0" w:color="auto"/>
            <w:bottom w:val="none" w:sz="0" w:space="0" w:color="auto"/>
            <w:right w:val="none" w:sz="0" w:space="0" w:color="auto"/>
          </w:divBdr>
        </w:div>
        <w:div w:id="1551914790">
          <w:marLeft w:val="480"/>
          <w:marRight w:val="0"/>
          <w:marTop w:val="0"/>
          <w:marBottom w:val="0"/>
          <w:divBdr>
            <w:top w:val="none" w:sz="0" w:space="0" w:color="auto"/>
            <w:left w:val="none" w:sz="0" w:space="0" w:color="auto"/>
            <w:bottom w:val="none" w:sz="0" w:space="0" w:color="auto"/>
            <w:right w:val="none" w:sz="0" w:space="0" w:color="auto"/>
          </w:divBdr>
        </w:div>
        <w:div w:id="1976904654">
          <w:marLeft w:val="480"/>
          <w:marRight w:val="0"/>
          <w:marTop w:val="0"/>
          <w:marBottom w:val="0"/>
          <w:divBdr>
            <w:top w:val="none" w:sz="0" w:space="0" w:color="auto"/>
            <w:left w:val="none" w:sz="0" w:space="0" w:color="auto"/>
            <w:bottom w:val="none" w:sz="0" w:space="0" w:color="auto"/>
            <w:right w:val="none" w:sz="0" w:space="0" w:color="auto"/>
          </w:divBdr>
        </w:div>
        <w:div w:id="572008907">
          <w:marLeft w:val="480"/>
          <w:marRight w:val="0"/>
          <w:marTop w:val="0"/>
          <w:marBottom w:val="0"/>
          <w:divBdr>
            <w:top w:val="none" w:sz="0" w:space="0" w:color="auto"/>
            <w:left w:val="none" w:sz="0" w:space="0" w:color="auto"/>
            <w:bottom w:val="none" w:sz="0" w:space="0" w:color="auto"/>
            <w:right w:val="none" w:sz="0" w:space="0" w:color="auto"/>
          </w:divBdr>
        </w:div>
        <w:div w:id="1603295396">
          <w:marLeft w:val="480"/>
          <w:marRight w:val="0"/>
          <w:marTop w:val="0"/>
          <w:marBottom w:val="0"/>
          <w:divBdr>
            <w:top w:val="none" w:sz="0" w:space="0" w:color="auto"/>
            <w:left w:val="none" w:sz="0" w:space="0" w:color="auto"/>
            <w:bottom w:val="none" w:sz="0" w:space="0" w:color="auto"/>
            <w:right w:val="none" w:sz="0" w:space="0" w:color="auto"/>
          </w:divBdr>
        </w:div>
        <w:div w:id="621109320">
          <w:marLeft w:val="480"/>
          <w:marRight w:val="0"/>
          <w:marTop w:val="0"/>
          <w:marBottom w:val="0"/>
          <w:divBdr>
            <w:top w:val="none" w:sz="0" w:space="0" w:color="auto"/>
            <w:left w:val="none" w:sz="0" w:space="0" w:color="auto"/>
            <w:bottom w:val="none" w:sz="0" w:space="0" w:color="auto"/>
            <w:right w:val="none" w:sz="0" w:space="0" w:color="auto"/>
          </w:divBdr>
        </w:div>
        <w:div w:id="1035302885">
          <w:marLeft w:val="480"/>
          <w:marRight w:val="0"/>
          <w:marTop w:val="0"/>
          <w:marBottom w:val="0"/>
          <w:divBdr>
            <w:top w:val="none" w:sz="0" w:space="0" w:color="auto"/>
            <w:left w:val="none" w:sz="0" w:space="0" w:color="auto"/>
            <w:bottom w:val="none" w:sz="0" w:space="0" w:color="auto"/>
            <w:right w:val="none" w:sz="0" w:space="0" w:color="auto"/>
          </w:divBdr>
        </w:div>
        <w:div w:id="896471983">
          <w:marLeft w:val="480"/>
          <w:marRight w:val="0"/>
          <w:marTop w:val="0"/>
          <w:marBottom w:val="0"/>
          <w:divBdr>
            <w:top w:val="none" w:sz="0" w:space="0" w:color="auto"/>
            <w:left w:val="none" w:sz="0" w:space="0" w:color="auto"/>
            <w:bottom w:val="none" w:sz="0" w:space="0" w:color="auto"/>
            <w:right w:val="none" w:sz="0" w:space="0" w:color="auto"/>
          </w:divBdr>
        </w:div>
        <w:div w:id="751586964">
          <w:marLeft w:val="480"/>
          <w:marRight w:val="0"/>
          <w:marTop w:val="0"/>
          <w:marBottom w:val="0"/>
          <w:divBdr>
            <w:top w:val="none" w:sz="0" w:space="0" w:color="auto"/>
            <w:left w:val="none" w:sz="0" w:space="0" w:color="auto"/>
            <w:bottom w:val="none" w:sz="0" w:space="0" w:color="auto"/>
            <w:right w:val="none" w:sz="0" w:space="0" w:color="auto"/>
          </w:divBdr>
        </w:div>
        <w:div w:id="795375098">
          <w:marLeft w:val="480"/>
          <w:marRight w:val="0"/>
          <w:marTop w:val="0"/>
          <w:marBottom w:val="0"/>
          <w:divBdr>
            <w:top w:val="none" w:sz="0" w:space="0" w:color="auto"/>
            <w:left w:val="none" w:sz="0" w:space="0" w:color="auto"/>
            <w:bottom w:val="none" w:sz="0" w:space="0" w:color="auto"/>
            <w:right w:val="none" w:sz="0" w:space="0" w:color="auto"/>
          </w:divBdr>
        </w:div>
        <w:div w:id="593128515">
          <w:marLeft w:val="480"/>
          <w:marRight w:val="0"/>
          <w:marTop w:val="0"/>
          <w:marBottom w:val="0"/>
          <w:divBdr>
            <w:top w:val="none" w:sz="0" w:space="0" w:color="auto"/>
            <w:left w:val="none" w:sz="0" w:space="0" w:color="auto"/>
            <w:bottom w:val="none" w:sz="0" w:space="0" w:color="auto"/>
            <w:right w:val="none" w:sz="0" w:space="0" w:color="auto"/>
          </w:divBdr>
        </w:div>
        <w:div w:id="1914657243">
          <w:marLeft w:val="480"/>
          <w:marRight w:val="0"/>
          <w:marTop w:val="0"/>
          <w:marBottom w:val="0"/>
          <w:divBdr>
            <w:top w:val="none" w:sz="0" w:space="0" w:color="auto"/>
            <w:left w:val="none" w:sz="0" w:space="0" w:color="auto"/>
            <w:bottom w:val="none" w:sz="0" w:space="0" w:color="auto"/>
            <w:right w:val="none" w:sz="0" w:space="0" w:color="auto"/>
          </w:divBdr>
        </w:div>
        <w:div w:id="1526402072">
          <w:marLeft w:val="480"/>
          <w:marRight w:val="0"/>
          <w:marTop w:val="0"/>
          <w:marBottom w:val="0"/>
          <w:divBdr>
            <w:top w:val="none" w:sz="0" w:space="0" w:color="auto"/>
            <w:left w:val="none" w:sz="0" w:space="0" w:color="auto"/>
            <w:bottom w:val="none" w:sz="0" w:space="0" w:color="auto"/>
            <w:right w:val="none" w:sz="0" w:space="0" w:color="auto"/>
          </w:divBdr>
        </w:div>
        <w:div w:id="103621597">
          <w:marLeft w:val="480"/>
          <w:marRight w:val="0"/>
          <w:marTop w:val="0"/>
          <w:marBottom w:val="0"/>
          <w:divBdr>
            <w:top w:val="none" w:sz="0" w:space="0" w:color="auto"/>
            <w:left w:val="none" w:sz="0" w:space="0" w:color="auto"/>
            <w:bottom w:val="none" w:sz="0" w:space="0" w:color="auto"/>
            <w:right w:val="none" w:sz="0" w:space="0" w:color="auto"/>
          </w:divBdr>
        </w:div>
        <w:div w:id="1966156581">
          <w:marLeft w:val="480"/>
          <w:marRight w:val="0"/>
          <w:marTop w:val="0"/>
          <w:marBottom w:val="0"/>
          <w:divBdr>
            <w:top w:val="none" w:sz="0" w:space="0" w:color="auto"/>
            <w:left w:val="none" w:sz="0" w:space="0" w:color="auto"/>
            <w:bottom w:val="none" w:sz="0" w:space="0" w:color="auto"/>
            <w:right w:val="none" w:sz="0" w:space="0" w:color="auto"/>
          </w:divBdr>
        </w:div>
        <w:div w:id="1302923839">
          <w:marLeft w:val="480"/>
          <w:marRight w:val="0"/>
          <w:marTop w:val="0"/>
          <w:marBottom w:val="0"/>
          <w:divBdr>
            <w:top w:val="none" w:sz="0" w:space="0" w:color="auto"/>
            <w:left w:val="none" w:sz="0" w:space="0" w:color="auto"/>
            <w:bottom w:val="none" w:sz="0" w:space="0" w:color="auto"/>
            <w:right w:val="none" w:sz="0" w:space="0" w:color="auto"/>
          </w:divBdr>
        </w:div>
        <w:div w:id="764879556">
          <w:marLeft w:val="480"/>
          <w:marRight w:val="0"/>
          <w:marTop w:val="0"/>
          <w:marBottom w:val="0"/>
          <w:divBdr>
            <w:top w:val="none" w:sz="0" w:space="0" w:color="auto"/>
            <w:left w:val="none" w:sz="0" w:space="0" w:color="auto"/>
            <w:bottom w:val="none" w:sz="0" w:space="0" w:color="auto"/>
            <w:right w:val="none" w:sz="0" w:space="0" w:color="auto"/>
          </w:divBdr>
        </w:div>
        <w:div w:id="997078747">
          <w:marLeft w:val="480"/>
          <w:marRight w:val="0"/>
          <w:marTop w:val="0"/>
          <w:marBottom w:val="0"/>
          <w:divBdr>
            <w:top w:val="none" w:sz="0" w:space="0" w:color="auto"/>
            <w:left w:val="none" w:sz="0" w:space="0" w:color="auto"/>
            <w:bottom w:val="none" w:sz="0" w:space="0" w:color="auto"/>
            <w:right w:val="none" w:sz="0" w:space="0" w:color="auto"/>
          </w:divBdr>
        </w:div>
        <w:div w:id="2078047656">
          <w:marLeft w:val="480"/>
          <w:marRight w:val="0"/>
          <w:marTop w:val="0"/>
          <w:marBottom w:val="0"/>
          <w:divBdr>
            <w:top w:val="none" w:sz="0" w:space="0" w:color="auto"/>
            <w:left w:val="none" w:sz="0" w:space="0" w:color="auto"/>
            <w:bottom w:val="none" w:sz="0" w:space="0" w:color="auto"/>
            <w:right w:val="none" w:sz="0" w:space="0" w:color="auto"/>
          </w:divBdr>
        </w:div>
        <w:div w:id="1168327352">
          <w:marLeft w:val="480"/>
          <w:marRight w:val="0"/>
          <w:marTop w:val="0"/>
          <w:marBottom w:val="0"/>
          <w:divBdr>
            <w:top w:val="none" w:sz="0" w:space="0" w:color="auto"/>
            <w:left w:val="none" w:sz="0" w:space="0" w:color="auto"/>
            <w:bottom w:val="none" w:sz="0" w:space="0" w:color="auto"/>
            <w:right w:val="none" w:sz="0" w:space="0" w:color="auto"/>
          </w:divBdr>
        </w:div>
        <w:div w:id="386685377">
          <w:marLeft w:val="480"/>
          <w:marRight w:val="0"/>
          <w:marTop w:val="0"/>
          <w:marBottom w:val="0"/>
          <w:divBdr>
            <w:top w:val="none" w:sz="0" w:space="0" w:color="auto"/>
            <w:left w:val="none" w:sz="0" w:space="0" w:color="auto"/>
            <w:bottom w:val="none" w:sz="0" w:space="0" w:color="auto"/>
            <w:right w:val="none" w:sz="0" w:space="0" w:color="auto"/>
          </w:divBdr>
        </w:div>
        <w:div w:id="1485319465">
          <w:marLeft w:val="480"/>
          <w:marRight w:val="0"/>
          <w:marTop w:val="0"/>
          <w:marBottom w:val="0"/>
          <w:divBdr>
            <w:top w:val="none" w:sz="0" w:space="0" w:color="auto"/>
            <w:left w:val="none" w:sz="0" w:space="0" w:color="auto"/>
            <w:bottom w:val="none" w:sz="0" w:space="0" w:color="auto"/>
            <w:right w:val="none" w:sz="0" w:space="0" w:color="auto"/>
          </w:divBdr>
        </w:div>
        <w:div w:id="490799891">
          <w:marLeft w:val="480"/>
          <w:marRight w:val="0"/>
          <w:marTop w:val="0"/>
          <w:marBottom w:val="0"/>
          <w:divBdr>
            <w:top w:val="none" w:sz="0" w:space="0" w:color="auto"/>
            <w:left w:val="none" w:sz="0" w:space="0" w:color="auto"/>
            <w:bottom w:val="none" w:sz="0" w:space="0" w:color="auto"/>
            <w:right w:val="none" w:sz="0" w:space="0" w:color="auto"/>
          </w:divBdr>
        </w:div>
        <w:div w:id="159203704">
          <w:marLeft w:val="480"/>
          <w:marRight w:val="0"/>
          <w:marTop w:val="0"/>
          <w:marBottom w:val="0"/>
          <w:divBdr>
            <w:top w:val="none" w:sz="0" w:space="0" w:color="auto"/>
            <w:left w:val="none" w:sz="0" w:space="0" w:color="auto"/>
            <w:bottom w:val="none" w:sz="0" w:space="0" w:color="auto"/>
            <w:right w:val="none" w:sz="0" w:space="0" w:color="auto"/>
          </w:divBdr>
        </w:div>
        <w:div w:id="561452786">
          <w:marLeft w:val="480"/>
          <w:marRight w:val="0"/>
          <w:marTop w:val="0"/>
          <w:marBottom w:val="0"/>
          <w:divBdr>
            <w:top w:val="none" w:sz="0" w:space="0" w:color="auto"/>
            <w:left w:val="none" w:sz="0" w:space="0" w:color="auto"/>
            <w:bottom w:val="none" w:sz="0" w:space="0" w:color="auto"/>
            <w:right w:val="none" w:sz="0" w:space="0" w:color="auto"/>
          </w:divBdr>
        </w:div>
        <w:div w:id="1502428764">
          <w:marLeft w:val="480"/>
          <w:marRight w:val="0"/>
          <w:marTop w:val="0"/>
          <w:marBottom w:val="0"/>
          <w:divBdr>
            <w:top w:val="none" w:sz="0" w:space="0" w:color="auto"/>
            <w:left w:val="none" w:sz="0" w:space="0" w:color="auto"/>
            <w:bottom w:val="none" w:sz="0" w:space="0" w:color="auto"/>
            <w:right w:val="none" w:sz="0" w:space="0" w:color="auto"/>
          </w:divBdr>
        </w:div>
        <w:div w:id="1853377226">
          <w:marLeft w:val="480"/>
          <w:marRight w:val="0"/>
          <w:marTop w:val="0"/>
          <w:marBottom w:val="0"/>
          <w:divBdr>
            <w:top w:val="none" w:sz="0" w:space="0" w:color="auto"/>
            <w:left w:val="none" w:sz="0" w:space="0" w:color="auto"/>
            <w:bottom w:val="none" w:sz="0" w:space="0" w:color="auto"/>
            <w:right w:val="none" w:sz="0" w:space="0" w:color="auto"/>
          </w:divBdr>
        </w:div>
        <w:div w:id="1033269808">
          <w:marLeft w:val="480"/>
          <w:marRight w:val="0"/>
          <w:marTop w:val="0"/>
          <w:marBottom w:val="0"/>
          <w:divBdr>
            <w:top w:val="none" w:sz="0" w:space="0" w:color="auto"/>
            <w:left w:val="none" w:sz="0" w:space="0" w:color="auto"/>
            <w:bottom w:val="none" w:sz="0" w:space="0" w:color="auto"/>
            <w:right w:val="none" w:sz="0" w:space="0" w:color="auto"/>
          </w:divBdr>
        </w:div>
        <w:div w:id="1396467846">
          <w:marLeft w:val="480"/>
          <w:marRight w:val="0"/>
          <w:marTop w:val="0"/>
          <w:marBottom w:val="0"/>
          <w:divBdr>
            <w:top w:val="none" w:sz="0" w:space="0" w:color="auto"/>
            <w:left w:val="none" w:sz="0" w:space="0" w:color="auto"/>
            <w:bottom w:val="none" w:sz="0" w:space="0" w:color="auto"/>
            <w:right w:val="none" w:sz="0" w:space="0" w:color="auto"/>
          </w:divBdr>
        </w:div>
        <w:div w:id="140274723">
          <w:marLeft w:val="480"/>
          <w:marRight w:val="0"/>
          <w:marTop w:val="0"/>
          <w:marBottom w:val="0"/>
          <w:divBdr>
            <w:top w:val="none" w:sz="0" w:space="0" w:color="auto"/>
            <w:left w:val="none" w:sz="0" w:space="0" w:color="auto"/>
            <w:bottom w:val="none" w:sz="0" w:space="0" w:color="auto"/>
            <w:right w:val="none" w:sz="0" w:space="0" w:color="auto"/>
          </w:divBdr>
        </w:div>
        <w:div w:id="365981441">
          <w:marLeft w:val="480"/>
          <w:marRight w:val="0"/>
          <w:marTop w:val="0"/>
          <w:marBottom w:val="0"/>
          <w:divBdr>
            <w:top w:val="none" w:sz="0" w:space="0" w:color="auto"/>
            <w:left w:val="none" w:sz="0" w:space="0" w:color="auto"/>
            <w:bottom w:val="none" w:sz="0" w:space="0" w:color="auto"/>
            <w:right w:val="none" w:sz="0" w:space="0" w:color="auto"/>
          </w:divBdr>
        </w:div>
        <w:div w:id="789053665">
          <w:marLeft w:val="480"/>
          <w:marRight w:val="0"/>
          <w:marTop w:val="0"/>
          <w:marBottom w:val="0"/>
          <w:divBdr>
            <w:top w:val="none" w:sz="0" w:space="0" w:color="auto"/>
            <w:left w:val="none" w:sz="0" w:space="0" w:color="auto"/>
            <w:bottom w:val="none" w:sz="0" w:space="0" w:color="auto"/>
            <w:right w:val="none" w:sz="0" w:space="0" w:color="auto"/>
          </w:divBdr>
        </w:div>
        <w:div w:id="1305357454">
          <w:marLeft w:val="480"/>
          <w:marRight w:val="0"/>
          <w:marTop w:val="0"/>
          <w:marBottom w:val="0"/>
          <w:divBdr>
            <w:top w:val="none" w:sz="0" w:space="0" w:color="auto"/>
            <w:left w:val="none" w:sz="0" w:space="0" w:color="auto"/>
            <w:bottom w:val="none" w:sz="0" w:space="0" w:color="auto"/>
            <w:right w:val="none" w:sz="0" w:space="0" w:color="auto"/>
          </w:divBdr>
        </w:div>
        <w:div w:id="1274553818">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530993157">
      <w:bodyDiv w:val="1"/>
      <w:marLeft w:val="0"/>
      <w:marRight w:val="0"/>
      <w:marTop w:val="0"/>
      <w:marBottom w:val="0"/>
      <w:divBdr>
        <w:top w:val="none" w:sz="0" w:space="0" w:color="auto"/>
        <w:left w:val="none" w:sz="0" w:space="0" w:color="auto"/>
        <w:bottom w:val="none" w:sz="0" w:space="0" w:color="auto"/>
        <w:right w:val="none" w:sz="0" w:space="0" w:color="auto"/>
      </w:divBdr>
    </w:div>
    <w:div w:id="532689984">
      <w:bodyDiv w:val="1"/>
      <w:marLeft w:val="0"/>
      <w:marRight w:val="0"/>
      <w:marTop w:val="0"/>
      <w:marBottom w:val="0"/>
      <w:divBdr>
        <w:top w:val="none" w:sz="0" w:space="0" w:color="auto"/>
        <w:left w:val="none" w:sz="0" w:space="0" w:color="auto"/>
        <w:bottom w:val="none" w:sz="0" w:space="0" w:color="auto"/>
        <w:right w:val="none" w:sz="0" w:space="0" w:color="auto"/>
      </w:divBdr>
    </w:div>
    <w:div w:id="542713081">
      <w:bodyDiv w:val="1"/>
      <w:marLeft w:val="0"/>
      <w:marRight w:val="0"/>
      <w:marTop w:val="0"/>
      <w:marBottom w:val="0"/>
      <w:divBdr>
        <w:top w:val="none" w:sz="0" w:space="0" w:color="auto"/>
        <w:left w:val="none" w:sz="0" w:space="0" w:color="auto"/>
        <w:bottom w:val="none" w:sz="0" w:space="0" w:color="auto"/>
        <w:right w:val="none" w:sz="0" w:space="0" w:color="auto"/>
      </w:divBdr>
    </w:div>
    <w:div w:id="547381187">
      <w:bodyDiv w:val="1"/>
      <w:marLeft w:val="0"/>
      <w:marRight w:val="0"/>
      <w:marTop w:val="0"/>
      <w:marBottom w:val="0"/>
      <w:divBdr>
        <w:top w:val="none" w:sz="0" w:space="0" w:color="auto"/>
        <w:left w:val="none" w:sz="0" w:space="0" w:color="auto"/>
        <w:bottom w:val="none" w:sz="0" w:space="0" w:color="auto"/>
        <w:right w:val="none" w:sz="0" w:space="0" w:color="auto"/>
      </w:divBdr>
    </w:div>
    <w:div w:id="549389995">
      <w:bodyDiv w:val="1"/>
      <w:marLeft w:val="0"/>
      <w:marRight w:val="0"/>
      <w:marTop w:val="0"/>
      <w:marBottom w:val="0"/>
      <w:divBdr>
        <w:top w:val="none" w:sz="0" w:space="0" w:color="auto"/>
        <w:left w:val="none" w:sz="0" w:space="0" w:color="auto"/>
        <w:bottom w:val="none" w:sz="0" w:space="0" w:color="auto"/>
        <w:right w:val="none" w:sz="0" w:space="0" w:color="auto"/>
      </w:divBdr>
    </w:div>
    <w:div w:id="556667780">
      <w:bodyDiv w:val="1"/>
      <w:marLeft w:val="0"/>
      <w:marRight w:val="0"/>
      <w:marTop w:val="0"/>
      <w:marBottom w:val="0"/>
      <w:divBdr>
        <w:top w:val="none" w:sz="0" w:space="0" w:color="auto"/>
        <w:left w:val="none" w:sz="0" w:space="0" w:color="auto"/>
        <w:bottom w:val="none" w:sz="0" w:space="0" w:color="auto"/>
        <w:right w:val="none" w:sz="0" w:space="0" w:color="auto"/>
      </w:divBdr>
    </w:div>
    <w:div w:id="559903887">
      <w:bodyDiv w:val="1"/>
      <w:marLeft w:val="0"/>
      <w:marRight w:val="0"/>
      <w:marTop w:val="0"/>
      <w:marBottom w:val="0"/>
      <w:divBdr>
        <w:top w:val="none" w:sz="0" w:space="0" w:color="auto"/>
        <w:left w:val="none" w:sz="0" w:space="0" w:color="auto"/>
        <w:bottom w:val="none" w:sz="0" w:space="0" w:color="auto"/>
        <w:right w:val="none" w:sz="0" w:space="0" w:color="auto"/>
      </w:divBdr>
    </w:div>
    <w:div w:id="571355047">
      <w:bodyDiv w:val="1"/>
      <w:marLeft w:val="0"/>
      <w:marRight w:val="0"/>
      <w:marTop w:val="0"/>
      <w:marBottom w:val="0"/>
      <w:divBdr>
        <w:top w:val="none" w:sz="0" w:space="0" w:color="auto"/>
        <w:left w:val="none" w:sz="0" w:space="0" w:color="auto"/>
        <w:bottom w:val="none" w:sz="0" w:space="0" w:color="auto"/>
        <w:right w:val="none" w:sz="0" w:space="0" w:color="auto"/>
      </w:divBdr>
      <w:divsChild>
        <w:div w:id="881016099">
          <w:marLeft w:val="480"/>
          <w:marRight w:val="0"/>
          <w:marTop w:val="0"/>
          <w:marBottom w:val="0"/>
          <w:divBdr>
            <w:top w:val="none" w:sz="0" w:space="0" w:color="auto"/>
            <w:left w:val="none" w:sz="0" w:space="0" w:color="auto"/>
            <w:bottom w:val="none" w:sz="0" w:space="0" w:color="auto"/>
            <w:right w:val="none" w:sz="0" w:space="0" w:color="auto"/>
          </w:divBdr>
        </w:div>
        <w:div w:id="199779750">
          <w:marLeft w:val="480"/>
          <w:marRight w:val="0"/>
          <w:marTop w:val="0"/>
          <w:marBottom w:val="0"/>
          <w:divBdr>
            <w:top w:val="none" w:sz="0" w:space="0" w:color="auto"/>
            <w:left w:val="none" w:sz="0" w:space="0" w:color="auto"/>
            <w:bottom w:val="none" w:sz="0" w:space="0" w:color="auto"/>
            <w:right w:val="none" w:sz="0" w:space="0" w:color="auto"/>
          </w:divBdr>
        </w:div>
        <w:div w:id="1197549611">
          <w:marLeft w:val="480"/>
          <w:marRight w:val="0"/>
          <w:marTop w:val="0"/>
          <w:marBottom w:val="0"/>
          <w:divBdr>
            <w:top w:val="none" w:sz="0" w:space="0" w:color="auto"/>
            <w:left w:val="none" w:sz="0" w:space="0" w:color="auto"/>
            <w:bottom w:val="none" w:sz="0" w:space="0" w:color="auto"/>
            <w:right w:val="none" w:sz="0" w:space="0" w:color="auto"/>
          </w:divBdr>
        </w:div>
        <w:div w:id="101150627">
          <w:marLeft w:val="480"/>
          <w:marRight w:val="0"/>
          <w:marTop w:val="0"/>
          <w:marBottom w:val="0"/>
          <w:divBdr>
            <w:top w:val="none" w:sz="0" w:space="0" w:color="auto"/>
            <w:left w:val="none" w:sz="0" w:space="0" w:color="auto"/>
            <w:bottom w:val="none" w:sz="0" w:space="0" w:color="auto"/>
            <w:right w:val="none" w:sz="0" w:space="0" w:color="auto"/>
          </w:divBdr>
        </w:div>
        <w:div w:id="1497452273">
          <w:marLeft w:val="480"/>
          <w:marRight w:val="0"/>
          <w:marTop w:val="0"/>
          <w:marBottom w:val="0"/>
          <w:divBdr>
            <w:top w:val="none" w:sz="0" w:space="0" w:color="auto"/>
            <w:left w:val="none" w:sz="0" w:space="0" w:color="auto"/>
            <w:bottom w:val="none" w:sz="0" w:space="0" w:color="auto"/>
            <w:right w:val="none" w:sz="0" w:space="0" w:color="auto"/>
          </w:divBdr>
        </w:div>
        <w:div w:id="569003783">
          <w:marLeft w:val="480"/>
          <w:marRight w:val="0"/>
          <w:marTop w:val="0"/>
          <w:marBottom w:val="0"/>
          <w:divBdr>
            <w:top w:val="none" w:sz="0" w:space="0" w:color="auto"/>
            <w:left w:val="none" w:sz="0" w:space="0" w:color="auto"/>
            <w:bottom w:val="none" w:sz="0" w:space="0" w:color="auto"/>
            <w:right w:val="none" w:sz="0" w:space="0" w:color="auto"/>
          </w:divBdr>
        </w:div>
        <w:div w:id="1654216085">
          <w:marLeft w:val="480"/>
          <w:marRight w:val="0"/>
          <w:marTop w:val="0"/>
          <w:marBottom w:val="0"/>
          <w:divBdr>
            <w:top w:val="none" w:sz="0" w:space="0" w:color="auto"/>
            <w:left w:val="none" w:sz="0" w:space="0" w:color="auto"/>
            <w:bottom w:val="none" w:sz="0" w:space="0" w:color="auto"/>
            <w:right w:val="none" w:sz="0" w:space="0" w:color="auto"/>
          </w:divBdr>
        </w:div>
        <w:div w:id="1429614504">
          <w:marLeft w:val="480"/>
          <w:marRight w:val="0"/>
          <w:marTop w:val="0"/>
          <w:marBottom w:val="0"/>
          <w:divBdr>
            <w:top w:val="none" w:sz="0" w:space="0" w:color="auto"/>
            <w:left w:val="none" w:sz="0" w:space="0" w:color="auto"/>
            <w:bottom w:val="none" w:sz="0" w:space="0" w:color="auto"/>
            <w:right w:val="none" w:sz="0" w:space="0" w:color="auto"/>
          </w:divBdr>
        </w:div>
        <w:div w:id="1139807555">
          <w:marLeft w:val="480"/>
          <w:marRight w:val="0"/>
          <w:marTop w:val="0"/>
          <w:marBottom w:val="0"/>
          <w:divBdr>
            <w:top w:val="none" w:sz="0" w:space="0" w:color="auto"/>
            <w:left w:val="none" w:sz="0" w:space="0" w:color="auto"/>
            <w:bottom w:val="none" w:sz="0" w:space="0" w:color="auto"/>
            <w:right w:val="none" w:sz="0" w:space="0" w:color="auto"/>
          </w:divBdr>
        </w:div>
        <w:div w:id="1199926063">
          <w:marLeft w:val="480"/>
          <w:marRight w:val="0"/>
          <w:marTop w:val="0"/>
          <w:marBottom w:val="0"/>
          <w:divBdr>
            <w:top w:val="none" w:sz="0" w:space="0" w:color="auto"/>
            <w:left w:val="none" w:sz="0" w:space="0" w:color="auto"/>
            <w:bottom w:val="none" w:sz="0" w:space="0" w:color="auto"/>
            <w:right w:val="none" w:sz="0" w:space="0" w:color="auto"/>
          </w:divBdr>
        </w:div>
        <w:div w:id="342519077">
          <w:marLeft w:val="480"/>
          <w:marRight w:val="0"/>
          <w:marTop w:val="0"/>
          <w:marBottom w:val="0"/>
          <w:divBdr>
            <w:top w:val="none" w:sz="0" w:space="0" w:color="auto"/>
            <w:left w:val="none" w:sz="0" w:space="0" w:color="auto"/>
            <w:bottom w:val="none" w:sz="0" w:space="0" w:color="auto"/>
            <w:right w:val="none" w:sz="0" w:space="0" w:color="auto"/>
          </w:divBdr>
        </w:div>
        <w:div w:id="1374816863">
          <w:marLeft w:val="480"/>
          <w:marRight w:val="0"/>
          <w:marTop w:val="0"/>
          <w:marBottom w:val="0"/>
          <w:divBdr>
            <w:top w:val="none" w:sz="0" w:space="0" w:color="auto"/>
            <w:left w:val="none" w:sz="0" w:space="0" w:color="auto"/>
            <w:bottom w:val="none" w:sz="0" w:space="0" w:color="auto"/>
            <w:right w:val="none" w:sz="0" w:space="0" w:color="auto"/>
          </w:divBdr>
        </w:div>
        <w:div w:id="1607540913">
          <w:marLeft w:val="480"/>
          <w:marRight w:val="0"/>
          <w:marTop w:val="0"/>
          <w:marBottom w:val="0"/>
          <w:divBdr>
            <w:top w:val="none" w:sz="0" w:space="0" w:color="auto"/>
            <w:left w:val="none" w:sz="0" w:space="0" w:color="auto"/>
            <w:bottom w:val="none" w:sz="0" w:space="0" w:color="auto"/>
            <w:right w:val="none" w:sz="0" w:space="0" w:color="auto"/>
          </w:divBdr>
        </w:div>
        <w:div w:id="1148671871">
          <w:marLeft w:val="480"/>
          <w:marRight w:val="0"/>
          <w:marTop w:val="0"/>
          <w:marBottom w:val="0"/>
          <w:divBdr>
            <w:top w:val="none" w:sz="0" w:space="0" w:color="auto"/>
            <w:left w:val="none" w:sz="0" w:space="0" w:color="auto"/>
            <w:bottom w:val="none" w:sz="0" w:space="0" w:color="auto"/>
            <w:right w:val="none" w:sz="0" w:space="0" w:color="auto"/>
          </w:divBdr>
        </w:div>
        <w:div w:id="1085348340">
          <w:marLeft w:val="480"/>
          <w:marRight w:val="0"/>
          <w:marTop w:val="0"/>
          <w:marBottom w:val="0"/>
          <w:divBdr>
            <w:top w:val="none" w:sz="0" w:space="0" w:color="auto"/>
            <w:left w:val="none" w:sz="0" w:space="0" w:color="auto"/>
            <w:bottom w:val="none" w:sz="0" w:space="0" w:color="auto"/>
            <w:right w:val="none" w:sz="0" w:space="0" w:color="auto"/>
          </w:divBdr>
        </w:div>
        <w:div w:id="974867339">
          <w:marLeft w:val="480"/>
          <w:marRight w:val="0"/>
          <w:marTop w:val="0"/>
          <w:marBottom w:val="0"/>
          <w:divBdr>
            <w:top w:val="none" w:sz="0" w:space="0" w:color="auto"/>
            <w:left w:val="none" w:sz="0" w:space="0" w:color="auto"/>
            <w:bottom w:val="none" w:sz="0" w:space="0" w:color="auto"/>
            <w:right w:val="none" w:sz="0" w:space="0" w:color="auto"/>
          </w:divBdr>
        </w:div>
        <w:div w:id="572008976">
          <w:marLeft w:val="480"/>
          <w:marRight w:val="0"/>
          <w:marTop w:val="0"/>
          <w:marBottom w:val="0"/>
          <w:divBdr>
            <w:top w:val="none" w:sz="0" w:space="0" w:color="auto"/>
            <w:left w:val="none" w:sz="0" w:space="0" w:color="auto"/>
            <w:bottom w:val="none" w:sz="0" w:space="0" w:color="auto"/>
            <w:right w:val="none" w:sz="0" w:space="0" w:color="auto"/>
          </w:divBdr>
        </w:div>
        <w:div w:id="760105159">
          <w:marLeft w:val="480"/>
          <w:marRight w:val="0"/>
          <w:marTop w:val="0"/>
          <w:marBottom w:val="0"/>
          <w:divBdr>
            <w:top w:val="none" w:sz="0" w:space="0" w:color="auto"/>
            <w:left w:val="none" w:sz="0" w:space="0" w:color="auto"/>
            <w:bottom w:val="none" w:sz="0" w:space="0" w:color="auto"/>
            <w:right w:val="none" w:sz="0" w:space="0" w:color="auto"/>
          </w:divBdr>
        </w:div>
        <w:div w:id="434519078">
          <w:marLeft w:val="480"/>
          <w:marRight w:val="0"/>
          <w:marTop w:val="0"/>
          <w:marBottom w:val="0"/>
          <w:divBdr>
            <w:top w:val="none" w:sz="0" w:space="0" w:color="auto"/>
            <w:left w:val="none" w:sz="0" w:space="0" w:color="auto"/>
            <w:bottom w:val="none" w:sz="0" w:space="0" w:color="auto"/>
            <w:right w:val="none" w:sz="0" w:space="0" w:color="auto"/>
          </w:divBdr>
        </w:div>
        <w:div w:id="612051562">
          <w:marLeft w:val="480"/>
          <w:marRight w:val="0"/>
          <w:marTop w:val="0"/>
          <w:marBottom w:val="0"/>
          <w:divBdr>
            <w:top w:val="none" w:sz="0" w:space="0" w:color="auto"/>
            <w:left w:val="none" w:sz="0" w:space="0" w:color="auto"/>
            <w:bottom w:val="none" w:sz="0" w:space="0" w:color="auto"/>
            <w:right w:val="none" w:sz="0" w:space="0" w:color="auto"/>
          </w:divBdr>
        </w:div>
        <w:div w:id="651450873">
          <w:marLeft w:val="480"/>
          <w:marRight w:val="0"/>
          <w:marTop w:val="0"/>
          <w:marBottom w:val="0"/>
          <w:divBdr>
            <w:top w:val="none" w:sz="0" w:space="0" w:color="auto"/>
            <w:left w:val="none" w:sz="0" w:space="0" w:color="auto"/>
            <w:bottom w:val="none" w:sz="0" w:space="0" w:color="auto"/>
            <w:right w:val="none" w:sz="0" w:space="0" w:color="auto"/>
          </w:divBdr>
        </w:div>
        <w:div w:id="1428964306">
          <w:marLeft w:val="480"/>
          <w:marRight w:val="0"/>
          <w:marTop w:val="0"/>
          <w:marBottom w:val="0"/>
          <w:divBdr>
            <w:top w:val="none" w:sz="0" w:space="0" w:color="auto"/>
            <w:left w:val="none" w:sz="0" w:space="0" w:color="auto"/>
            <w:bottom w:val="none" w:sz="0" w:space="0" w:color="auto"/>
            <w:right w:val="none" w:sz="0" w:space="0" w:color="auto"/>
          </w:divBdr>
        </w:div>
        <w:div w:id="1991712092">
          <w:marLeft w:val="480"/>
          <w:marRight w:val="0"/>
          <w:marTop w:val="0"/>
          <w:marBottom w:val="0"/>
          <w:divBdr>
            <w:top w:val="none" w:sz="0" w:space="0" w:color="auto"/>
            <w:left w:val="none" w:sz="0" w:space="0" w:color="auto"/>
            <w:bottom w:val="none" w:sz="0" w:space="0" w:color="auto"/>
            <w:right w:val="none" w:sz="0" w:space="0" w:color="auto"/>
          </w:divBdr>
        </w:div>
        <w:div w:id="1368721904">
          <w:marLeft w:val="480"/>
          <w:marRight w:val="0"/>
          <w:marTop w:val="0"/>
          <w:marBottom w:val="0"/>
          <w:divBdr>
            <w:top w:val="none" w:sz="0" w:space="0" w:color="auto"/>
            <w:left w:val="none" w:sz="0" w:space="0" w:color="auto"/>
            <w:bottom w:val="none" w:sz="0" w:space="0" w:color="auto"/>
            <w:right w:val="none" w:sz="0" w:space="0" w:color="auto"/>
          </w:divBdr>
        </w:div>
        <w:div w:id="1406143888">
          <w:marLeft w:val="480"/>
          <w:marRight w:val="0"/>
          <w:marTop w:val="0"/>
          <w:marBottom w:val="0"/>
          <w:divBdr>
            <w:top w:val="none" w:sz="0" w:space="0" w:color="auto"/>
            <w:left w:val="none" w:sz="0" w:space="0" w:color="auto"/>
            <w:bottom w:val="none" w:sz="0" w:space="0" w:color="auto"/>
            <w:right w:val="none" w:sz="0" w:space="0" w:color="auto"/>
          </w:divBdr>
        </w:div>
        <w:div w:id="1347632606">
          <w:marLeft w:val="480"/>
          <w:marRight w:val="0"/>
          <w:marTop w:val="0"/>
          <w:marBottom w:val="0"/>
          <w:divBdr>
            <w:top w:val="none" w:sz="0" w:space="0" w:color="auto"/>
            <w:left w:val="none" w:sz="0" w:space="0" w:color="auto"/>
            <w:bottom w:val="none" w:sz="0" w:space="0" w:color="auto"/>
            <w:right w:val="none" w:sz="0" w:space="0" w:color="auto"/>
          </w:divBdr>
        </w:div>
        <w:div w:id="196434734">
          <w:marLeft w:val="480"/>
          <w:marRight w:val="0"/>
          <w:marTop w:val="0"/>
          <w:marBottom w:val="0"/>
          <w:divBdr>
            <w:top w:val="none" w:sz="0" w:space="0" w:color="auto"/>
            <w:left w:val="none" w:sz="0" w:space="0" w:color="auto"/>
            <w:bottom w:val="none" w:sz="0" w:space="0" w:color="auto"/>
            <w:right w:val="none" w:sz="0" w:space="0" w:color="auto"/>
          </w:divBdr>
        </w:div>
        <w:div w:id="308747007">
          <w:marLeft w:val="480"/>
          <w:marRight w:val="0"/>
          <w:marTop w:val="0"/>
          <w:marBottom w:val="0"/>
          <w:divBdr>
            <w:top w:val="none" w:sz="0" w:space="0" w:color="auto"/>
            <w:left w:val="none" w:sz="0" w:space="0" w:color="auto"/>
            <w:bottom w:val="none" w:sz="0" w:space="0" w:color="auto"/>
            <w:right w:val="none" w:sz="0" w:space="0" w:color="auto"/>
          </w:divBdr>
        </w:div>
        <w:div w:id="776216821">
          <w:marLeft w:val="480"/>
          <w:marRight w:val="0"/>
          <w:marTop w:val="0"/>
          <w:marBottom w:val="0"/>
          <w:divBdr>
            <w:top w:val="none" w:sz="0" w:space="0" w:color="auto"/>
            <w:left w:val="none" w:sz="0" w:space="0" w:color="auto"/>
            <w:bottom w:val="none" w:sz="0" w:space="0" w:color="auto"/>
            <w:right w:val="none" w:sz="0" w:space="0" w:color="auto"/>
          </w:divBdr>
        </w:div>
        <w:div w:id="1956788864">
          <w:marLeft w:val="480"/>
          <w:marRight w:val="0"/>
          <w:marTop w:val="0"/>
          <w:marBottom w:val="0"/>
          <w:divBdr>
            <w:top w:val="none" w:sz="0" w:space="0" w:color="auto"/>
            <w:left w:val="none" w:sz="0" w:space="0" w:color="auto"/>
            <w:bottom w:val="none" w:sz="0" w:space="0" w:color="auto"/>
            <w:right w:val="none" w:sz="0" w:space="0" w:color="auto"/>
          </w:divBdr>
        </w:div>
        <w:div w:id="1754429654">
          <w:marLeft w:val="480"/>
          <w:marRight w:val="0"/>
          <w:marTop w:val="0"/>
          <w:marBottom w:val="0"/>
          <w:divBdr>
            <w:top w:val="none" w:sz="0" w:space="0" w:color="auto"/>
            <w:left w:val="none" w:sz="0" w:space="0" w:color="auto"/>
            <w:bottom w:val="none" w:sz="0" w:space="0" w:color="auto"/>
            <w:right w:val="none" w:sz="0" w:space="0" w:color="auto"/>
          </w:divBdr>
        </w:div>
        <w:div w:id="1474177848">
          <w:marLeft w:val="480"/>
          <w:marRight w:val="0"/>
          <w:marTop w:val="0"/>
          <w:marBottom w:val="0"/>
          <w:divBdr>
            <w:top w:val="none" w:sz="0" w:space="0" w:color="auto"/>
            <w:left w:val="none" w:sz="0" w:space="0" w:color="auto"/>
            <w:bottom w:val="none" w:sz="0" w:space="0" w:color="auto"/>
            <w:right w:val="none" w:sz="0" w:space="0" w:color="auto"/>
          </w:divBdr>
        </w:div>
        <w:div w:id="603271261">
          <w:marLeft w:val="480"/>
          <w:marRight w:val="0"/>
          <w:marTop w:val="0"/>
          <w:marBottom w:val="0"/>
          <w:divBdr>
            <w:top w:val="none" w:sz="0" w:space="0" w:color="auto"/>
            <w:left w:val="none" w:sz="0" w:space="0" w:color="auto"/>
            <w:bottom w:val="none" w:sz="0" w:space="0" w:color="auto"/>
            <w:right w:val="none" w:sz="0" w:space="0" w:color="auto"/>
          </w:divBdr>
        </w:div>
        <w:div w:id="1997756623">
          <w:marLeft w:val="480"/>
          <w:marRight w:val="0"/>
          <w:marTop w:val="0"/>
          <w:marBottom w:val="0"/>
          <w:divBdr>
            <w:top w:val="none" w:sz="0" w:space="0" w:color="auto"/>
            <w:left w:val="none" w:sz="0" w:space="0" w:color="auto"/>
            <w:bottom w:val="none" w:sz="0" w:space="0" w:color="auto"/>
            <w:right w:val="none" w:sz="0" w:space="0" w:color="auto"/>
          </w:divBdr>
        </w:div>
        <w:div w:id="721053264">
          <w:marLeft w:val="480"/>
          <w:marRight w:val="0"/>
          <w:marTop w:val="0"/>
          <w:marBottom w:val="0"/>
          <w:divBdr>
            <w:top w:val="none" w:sz="0" w:space="0" w:color="auto"/>
            <w:left w:val="none" w:sz="0" w:space="0" w:color="auto"/>
            <w:bottom w:val="none" w:sz="0" w:space="0" w:color="auto"/>
            <w:right w:val="none" w:sz="0" w:space="0" w:color="auto"/>
          </w:divBdr>
        </w:div>
        <w:div w:id="1032997831">
          <w:marLeft w:val="480"/>
          <w:marRight w:val="0"/>
          <w:marTop w:val="0"/>
          <w:marBottom w:val="0"/>
          <w:divBdr>
            <w:top w:val="none" w:sz="0" w:space="0" w:color="auto"/>
            <w:left w:val="none" w:sz="0" w:space="0" w:color="auto"/>
            <w:bottom w:val="none" w:sz="0" w:space="0" w:color="auto"/>
            <w:right w:val="none" w:sz="0" w:space="0" w:color="auto"/>
          </w:divBdr>
        </w:div>
        <w:div w:id="917977404">
          <w:marLeft w:val="480"/>
          <w:marRight w:val="0"/>
          <w:marTop w:val="0"/>
          <w:marBottom w:val="0"/>
          <w:divBdr>
            <w:top w:val="none" w:sz="0" w:space="0" w:color="auto"/>
            <w:left w:val="none" w:sz="0" w:space="0" w:color="auto"/>
            <w:bottom w:val="none" w:sz="0" w:space="0" w:color="auto"/>
            <w:right w:val="none" w:sz="0" w:space="0" w:color="auto"/>
          </w:divBdr>
        </w:div>
        <w:div w:id="1279529839">
          <w:marLeft w:val="480"/>
          <w:marRight w:val="0"/>
          <w:marTop w:val="0"/>
          <w:marBottom w:val="0"/>
          <w:divBdr>
            <w:top w:val="none" w:sz="0" w:space="0" w:color="auto"/>
            <w:left w:val="none" w:sz="0" w:space="0" w:color="auto"/>
            <w:bottom w:val="none" w:sz="0" w:space="0" w:color="auto"/>
            <w:right w:val="none" w:sz="0" w:space="0" w:color="auto"/>
          </w:divBdr>
        </w:div>
        <w:div w:id="79907579">
          <w:marLeft w:val="480"/>
          <w:marRight w:val="0"/>
          <w:marTop w:val="0"/>
          <w:marBottom w:val="0"/>
          <w:divBdr>
            <w:top w:val="none" w:sz="0" w:space="0" w:color="auto"/>
            <w:left w:val="none" w:sz="0" w:space="0" w:color="auto"/>
            <w:bottom w:val="none" w:sz="0" w:space="0" w:color="auto"/>
            <w:right w:val="none" w:sz="0" w:space="0" w:color="auto"/>
          </w:divBdr>
        </w:div>
      </w:divsChild>
    </w:div>
    <w:div w:id="580330619">
      <w:bodyDiv w:val="1"/>
      <w:marLeft w:val="0"/>
      <w:marRight w:val="0"/>
      <w:marTop w:val="0"/>
      <w:marBottom w:val="0"/>
      <w:divBdr>
        <w:top w:val="none" w:sz="0" w:space="0" w:color="auto"/>
        <w:left w:val="none" w:sz="0" w:space="0" w:color="auto"/>
        <w:bottom w:val="none" w:sz="0" w:space="0" w:color="auto"/>
        <w:right w:val="none" w:sz="0" w:space="0" w:color="auto"/>
      </w:divBdr>
    </w:div>
    <w:div w:id="582684065">
      <w:bodyDiv w:val="1"/>
      <w:marLeft w:val="0"/>
      <w:marRight w:val="0"/>
      <w:marTop w:val="0"/>
      <w:marBottom w:val="0"/>
      <w:divBdr>
        <w:top w:val="none" w:sz="0" w:space="0" w:color="auto"/>
        <w:left w:val="none" w:sz="0" w:space="0" w:color="auto"/>
        <w:bottom w:val="none" w:sz="0" w:space="0" w:color="auto"/>
        <w:right w:val="none" w:sz="0" w:space="0" w:color="auto"/>
      </w:divBdr>
    </w:div>
    <w:div w:id="585385281">
      <w:bodyDiv w:val="1"/>
      <w:marLeft w:val="0"/>
      <w:marRight w:val="0"/>
      <w:marTop w:val="0"/>
      <w:marBottom w:val="0"/>
      <w:divBdr>
        <w:top w:val="none" w:sz="0" w:space="0" w:color="auto"/>
        <w:left w:val="none" w:sz="0" w:space="0" w:color="auto"/>
        <w:bottom w:val="none" w:sz="0" w:space="0" w:color="auto"/>
        <w:right w:val="none" w:sz="0" w:space="0" w:color="auto"/>
      </w:divBdr>
    </w:div>
    <w:div w:id="587613337">
      <w:bodyDiv w:val="1"/>
      <w:marLeft w:val="0"/>
      <w:marRight w:val="0"/>
      <w:marTop w:val="0"/>
      <w:marBottom w:val="0"/>
      <w:divBdr>
        <w:top w:val="none" w:sz="0" w:space="0" w:color="auto"/>
        <w:left w:val="none" w:sz="0" w:space="0" w:color="auto"/>
        <w:bottom w:val="none" w:sz="0" w:space="0" w:color="auto"/>
        <w:right w:val="none" w:sz="0" w:space="0" w:color="auto"/>
      </w:divBdr>
    </w:div>
    <w:div w:id="588545987">
      <w:bodyDiv w:val="1"/>
      <w:marLeft w:val="0"/>
      <w:marRight w:val="0"/>
      <w:marTop w:val="0"/>
      <w:marBottom w:val="0"/>
      <w:divBdr>
        <w:top w:val="none" w:sz="0" w:space="0" w:color="auto"/>
        <w:left w:val="none" w:sz="0" w:space="0" w:color="auto"/>
        <w:bottom w:val="none" w:sz="0" w:space="0" w:color="auto"/>
        <w:right w:val="none" w:sz="0" w:space="0" w:color="auto"/>
      </w:divBdr>
    </w:div>
    <w:div w:id="589241294">
      <w:bodyDiv w:val="1"/>
      <w:marLeft w:val="0"/>
      <w:marRight w:val="0"/>
      <w:marTop w:val="0"/>
      <w:marBottom w:val="0"/>
      <w:divBdr>
        <w:top w:val="none" w:sz="0" w:space="0" w:color="auto"/>
        <w:left w:val="none" w:sz="0" w:space="0" w:color="auto"/>
        <w:bottom w:val="none" w:sz="0" w:space="0" w:color="auto"/>
        <w:right w:val="none" w:sz="0" w:space="0" w:color="auto"/>
      </w:divBdr>
    </w:div>
    <w:div w:id="591013017">
      <w:bodyDiv w:val="1"/>
      <w:marLeft w:val="0"/>
      <w:marRight w:val="0"/>
      <w:marTop w:val="0"/>
      <w:marBottom w:val="0"/>
      <w:divBdr>
        <w:top w:val="none" w:sz="0" w:space="0" w:color="auto"/>
        <w:left w:val="none" w:sz="0" w:space="0" w:color="auto"/>
        <w:bottom w:val="none" w:sz="0" w:space="0" w:color="auto"/>
        <w:right w:val="none" w:sz="0" w:space="0" w:color="auto"/>
      </w:divBdr>
    </w:div>
    <w:div w:id="595017997">
      <w:bodyDiv w:val="1"/>
      <w:marLeft w:val="0"/>
      <w:marRight w:val="0"/>
      <w:marTop w:val="0"/>
      <w:marBottom w:val="0"/>
      <w:divBdr>
        <w:top w:val="none" w:sz="0" w:space="0" w:color="auto"/>
        <w:left w:val="none" w:sz="0" w:space="0" w:color="auto"/>
        <w:bottom w:val="none" w:sz="0" w:space="0" w:color="auto"/>
        <w:right w:val="none" w:sz="0" w:space="0" w:color="auto"/>
      </w:divBdr>
    </w:div>
    <w:div w:id="595140117">
      <w:bodyDiv w:val="1"/>
      <w:marLeft w:val="0"/>
      <w:marRight w:val="0"/>
      <w:marTop w:val="0"/>
      <w:marBottom w:val="0"/>
      <w:divBdr>
        <w:top w:val="none" w:sz="0" w:space="0" w:color="auto"/>
        <w:left w:val="none" w:sz="0" w:space="0" w:color="auto"/>
        <w:bottom w:val="none" w:sz="0" w:space="0" w:color="auto"/>
        <w:right w:val="none" w:sz="0" w:space="0" w:color="auto"/>
      </w:divBdr>
    </w:div>
    <w:div w:id="601304407">
      <w:bodyDiv w:val="1"/>
      <w:marLeft w:val="0"/>
      <w:marRight w:val="0"/>
      <w:marTop w:val="0"/>
      <w:marBottom w:val="0"/>
      <w:divBdr>
        <w:top w:val="none" w:sz="0" w:space="0" w:color="auto"/>
        <w:left w:val="none" w:sz="0" w:space="0" w:color="auto"/>
        <w:bottom w:val="none" w:sz="0" w:space="0" w:color="auto"/>
        <w:right w:val="none" w:sz="0" w:space="0" w:color="auto"/>
      </w:divBdr>
    </w:div>
    <w:div w:id="601837542">
      <w:bodyDiv w:val="1"/>
      <w:marLeft w:val="0"/>
      <w:marRight w:val="0"/>
      <w:marTop w:val="0"/>
      <w:marBottom w:val="0"/>
      <w:divBdr>
        <w:top w:val="none" w:sz="0" w:space="0" w:color="auto"/>
        <w:left w:val="none" w:sz="0" w:space="0" w:color="auto"/>
        <w:bottom w:val="none" w:sz="0" w:space="0" w:color="auto"/>
        <w:right w:val="none" w:sz="0" w:space="0" w:color="auto"/>
      </w:divBdr>
    </w:div>
    <w:div w:id="604265877">
      <w:bodyDiv w:val="1"/>
      <w:marLeft w:val="0"/>
      <w:marRight w:val="0"/>
      <w:marTop w:val="0"/>
      <w:marBottom w:val="0"/>
      <w:divBdr>
        <w:top w:val="none" w:sz="0" w:space="0" w:color="auto"/>
        <w:left w:val="none" w:sz="0" w:space="0" w:color="auto"/>
        <w:bottom w:val="none" w:sz="0" w:space="0" w:color="auto"/>
        <w:right w:val="none" w:sz="0" w:space="0" w:color="auto"/>
      </w:divBdr>
    </w:div>
    <w:div w:id="608699678">
      <w:bodyDiv w:val="1"/>
      <w:marLeft w:val="0"/>
      <w:marRight w:val="0"/>
      <w:marTop w:val="0"/>
      <w:marBottom w:val="0"/>
      <w:divBdr>
        <w:top w:val="none" w:sz="0" w:space="0" w:color="auto"/>
        <w:left w:val="none" w:sz="0" w:space="0" w:color="auto"/>
        <w:bottom w:val="none" w:sz="0" w:space="0" w:color="auto"/>
        <w:right w:val="none" w:sz="0" w:space="0" w:color="auto"/>
      </w:divBdr>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15257273">
      <w:bodyDiv w:val="1"/>
      <w:marLeft w:val="0"/>
      <w:marRight w:val="0"/>
      <w:marTop w:val="0"/>
      <w:marBottom w:val="0"/>
      <w:divBdr>
        <w:top w:val="none" w:sz="0" w:space="0" w:color="auto"/>
        <w:left w:val="none" w:sz="0" w:space="0" w:color="auto"/>
        <w:bottom w:val="none" w:sz="0" w:space="0" w:color="auto"/>
        <w:right w:val="none" w:sz="0" w:space="0" w:color="auto"/>
      </w:divBdr>
      <w:divsChild>
        <w:div w:id="1488664747">
          <w:marLeft w:val="480"/>
          <w:marRight w:val="0"/>
          <w:marTop w:val="0"/>
          <w:marBottom w:val="0"/>
          <w:divBdr>
            <w:top w:val="none" w:sz="0" w:space="0" w:color="auto"/>
            <w:left w:val="none" w:sz="0" w:space="0" w:color="auto"/>
            <w:bottom w:val="none" w:sz="0" w:space="0" w:color="auto"/>
            <w:right w:val="none" w:sz="0" w:space="0" w:color="auto"/>
          </w:divBdr>
        </w:div>
        <w:div w:id="456949244">
          <w:marLeft w:val="480"/>
          <w:marRight w:val="0"/>
          <w:marTop w:val="0"/>
          <w:marBottom w:val="0"/>
          <w:divBdr>
            <w:top w:val="none" w:sz="0" w:space="0" w:color="auto"/>
            <w:left w:val="none" w:sz="0" w:space="0" w:color="auto"/>
            <w:bottom w:val="none" w:sz="0" w:space="0" w:color="auto"/>
            <w:right w:val="none" w:sz="0" w:space="0" w:color="auto"/>
          </w:divBdr>
        </w:div>
        <w:div w:id="1305811940">
          <w:marLeft w:val="480"/>
          <w:marRight w:val="0"/>
          <w:marTop w:val="0"/>
          <w:marBottom w:val="0"/>
          <w:divBdr>
            <w:top w:val="none" w:sz="0" w:space="0" w:color="auto"/>
            <w:left w:val="none" w:sz="0" w:space="0" w:color="auto"/>
            <w:bottom w:val="none" w:sz="0" w:space="0" w:color="auto"/>
            <w:right w:val="none" w:sz="0" w:space="0" w:color="auto"/>
          </w:divBdr>
        </w:div>
        <w:div w:id="2107843427">
          <w:marLeft w:val="480"/>
          <w:marRight w:val="0"/>
          <w:marTop w:val="0"/>
          <w:marBottom w:val="0"/>
          <w:divBdr>
            <w:top w:val="none" w:sz="0" w:space="0" w:color="auto"/>
            <w:left w:val="none" w:sz="0" w:space="0" w:color="auto"/>
            <w:bottom w:val="none" w:sz="0" w:space="0" w:color="auto"/>
            <w:right w:val="none" w:sz="0" w:space="0" w:color="auto"/>
          </w:divBdr>
        </w:div>
        <w:div w:id="610238448">
          <w:marLeft w:val="480"/>
          <w:marRight w:val="0"/>
          <w:marTop w:val="0"/>
          <w:marBottom w:val="0"/>
          <w:divBdr>
            <w:top w:val="none" w:sz="0" w:space="0" w:color="auto"/>
            <w:left w:val="none" w:sz="0" w:space="0" w:color="auto"/>
            <w:bottom w:val="none" w:sz="0" w:space="0" w:color="auto"/>
            <w:right w:val="none" w:sz="0" w:space="0" w:color="auto"/>
          </w:divBdr>
        </w:div>
        <w:div w:id="1246958457">
          <w:marLeft w:val="480"/>
          <w:marRight w:val="0"/>
          <w:marTop w:val="0"/>
          <w:marBottom w:val="0"/>
          <w:divBdr>
            <w:top w:val="none" w:sz="0" w:space="0" w:color="auto"/>
            <w:left w:val="none" w:sz="0" w:space="0" w:color="auto"/>
            <w:bottom w:val="none" w:sz="0" w:space="0" w:color="auto"/>
            <w:right w:val="none" w:sz="0" w:space="0" w:color="auto"/>
          </w:divBdr>
        </w:div>
        <w:div w:id="101338589">
          <w:marLeft w:val="480"/>
          <w:marRight w:val="0"/>
          <w:marTop w:val="0"/>
          <w:marBottom w:val="0"/>
          <w:divBdr>
            <w:top w:val="none" w:sz="0" w:space="0" w:color="auto"/>
            <w:left w:val="none" w:sz="0" w:space="0" w:color="auto"/>
            <w:bottom w:val="none" w:sz="0" w:space="0" w:color="auto"/>
            <w:right w:val="none" w:sz="0" w:space="0" w:color="auto"/>
          </w:divBdr>
        </w:div>
        <w:div w:id="1224683595">
          <w:marLeft w:val="480"/>
          <w:marRight w:val="0"/>
          <w:marTop w:val="0"/>
          <w:marBottom w:val="0"/>
          <w:divBdr>
            <w:top w:val="none" w:sz="0" w:space="0" w:color="auto"/>
            <w:left w:val="none" w:sz="0" w:space="0" w:color="auto"/>
            <w:bottom w:val="none" w:sz="0" w:space="0" w:color="auto"/>
            <w:right w:val="none" w:sz="0" w:space="0" w:color="auto"/>
          </w:divBdr>
        </w:div>
        <w:div w:id="1072846609">
          <w:marLeft w:val="480"/>
          <w:marRight w:val="0"/>
          <w:marTop w:val="0"/>
          <w:marBottom w:val="0"/>
          <w:divBdr>
            <w:top w:val="none" w:sz="0" w:space="0" w:color="auto"/>
            <w:left w:val="none" w:sz="0" w:space="0" w:color="auto"/>
            <w:bottom w:val="none" w:sz="0" w:space="0" w:color="auto"/>
            <w:right w:val="none" w:sz="0" w:space="0" w:color="auto"/>
          </w:divBdr>
        </w:div>
        <w:div w:id="928587088">
          <w:marLeft w:val="480"/>
          <w:marRight w:val="0"/>
          <w:marTop w:val="0"/>
          <w:marBottom w:val="0"/>
          <w:divBdr>
            <w:top w:val="none" w:sz="0" w:space="0" w:color="auto"/>
            <w:left w:val="none" w:sz="0" w:space="0" w:color="auto"/>
            <w:bottom w:val="none" w:sz="0" w:space="0" w:color="auto"/>
            <w:right w:val="none" w:sz="0" w:space="0" w:color="auto"/>
          </w:divBdr>
        </w:div>
        <w:div w:id="512690262">
          <w:marLeft w:val="480"/>
          <w:marRight w:val="0"/>
          <w:marTop w:val="0"/>
          <w:marBottom w:val="0"/>
          <w:divBdr>
            <w:top w:val="none" w:sz="0" w:space="0" w:color="auto"/>
            <w:left w:val="none" w:sz="0" w:space="0" w:color="auto"/>
            <w:bottom w:val="none" w:sz="0" w:space="0" w:color="auto"/>
            <w:right w:val="none" w:sz="0" w:space="0" w:color="auto"/>
          </w:divBdr>
        </w:div>
        <w:div w:id="1490244795">
          <w:marLeft w:val="480"/>
          <w:marRight w:val="0"/>
          <w:marTop w:val="0"/>
          <w:marBottom w:val="0"/>
          <w:divBdr>
            <w:top w:val="none" w:sz="0" w:space="0" w:color="auto"/>
            <w:left w:val="none" w:sz="0" w:space="0" w:color="auto"/>
            <w:bottom w:val="none" w:sz="0" w:space="0" w:color="auto"/>
            <w:right w:val="none" w:sz="0" w:space="0" w:color="auto"/>
          </w:divBdr>
        </w:div>
        <w:div w:id="873887855">
          <w:marLeft w:val="480"/>
          <w:marRight w:val="0"/>
          <w:marTop w:val="0"/>
          <w:marBottom w:val="0"/>
          <w:divBdr>
            <w:top w:val="none" w:sz="0" w:space="0" w:color="auto"/>
            <w:left w:val="none" w:sz="0" w:space="0" w:color="auto"/>
            <w:bottom w:val="none" w:sz="0" w:space="0" w:color="auto"/>
            <w:right w:val="none" w:sz="0" w:space="0" w:color="auto"/>
          </w:divBdr>
        </w:div>
        <w:div w:id="1913540186">
          <w:marLeft w:val="480"/>
          <w:marRight w:val="0"/>
          <w:marTop w:val="0"/>
          <w:marBottom w:val="0"/>
          <w:divBdr>
            <w:top w:val="none" w:sz="0" w:space="0" w:color="auto"/>
            <w:left w:val="none" w:sz="0" w:space="0" w:color="auto"/>
            <w:bottom w:val="none" w:sz="0" w:space="0" w:color="auto"/>
            <w:right w:val="none" w:sz="0" w:space="0" w:color="auto"/>
          </w:divBdr>
        </w:div>
        <w:div w:id="1719937461">
          <w:marLeft w:val="480"/>
          <w:marRight w:val="0"/>
          <w:marTop w:val="0"/>
          <w:marBottom w:val="0"/>
          <w:divBdr>
            <w:top w:val="none" w:sz="0" w:space="0" w:color="auto"/>
            <w:left w:val="none" w:sz="0" w:space="0" w:color="auto"/>
            <w:bottom w:val="none" w:sz="0" w:space="0" w:color="auto"/>
            <w:right w:val="none" w:sz="0" w:space="0" w:color="auto"/>
          </w:divBdr>
        </w:div>
        <w:div w:id="455759815">
          <w:marLeft w:val="480"/>
          <w:marRight w:val="0"/>
          <w:marTop w:val="0"/>
          <w:marBottom w:val="0"/>
          <w:divBdr>
            <w:top w:val="none" w:sz="0" w:space="0" w:color="auto"/>
            <w:left w:val="none" w:sz="0" w:space="0" w:color="auto"/>
            <w:bottom w:val="none" w:sz="0" w:space="0" w:color="auto"/>
            <w:right w:val="none" w:sz="0" w:space="0" w:color="auto"/>
          </w:divBdr>
        </w:div>
        <w:div w:id="329523461">
          <w:marLeft w:val="480"/>
          <w:marRight w:val="0"/>
          <w:marTop w:val="0"/>
          <w:marBottom w:val="0"/>
          <w:divBdr>
            <w:top w:val="none" w:sz="0" w:space="0" w:color="auto"/>
            <w:left w:val="none" w:sz="0" w:space="0" w:color="auto"/>
            <w:bottom w:val="none" w:sz="0" w:space="0" w:color="auto"/>
            <w:right w:val="none" w:sz="0" w:space="0" w:color="auto"/>
          </w:divBdr>
        </w:div>
        <w:div w:id="1488276881">
          <w:marLeft w:val="480"/>
          <w:marRight w:val="0"/>
          <w:marTop w:val="0"/>
          <w:marBottom w:val="0"/>
          <w:divBdr>
            <w:top w:val="none" w:sz="0" w:space="0" w:color="auto"/>
            <w:left w:val="none" w:sz="0" w:space="0" w:color="auto"/>
            <w:bottom w:val="none" w:sz="0" w:space="0" w:color="auto"/>
            <w:right w:val="none" w:sz="0" w:space="0" w:color="auto"/>
          </w:divBdr>
        </w:div>
        <w:div w:id="1687445104">
          <w:marLeft w:val="480"/>
          <w:marRight w:val="0"/>
          <w:marTop w:val="0"/>
          <w:marBottom w:val="0"/>
          <w:divBdr>
            <w:top w:val="none" w:sz="0" w:space="0" w:color="auto"/>
            <w:left w:val="none" w:sz="0" w:space="0" w:color="auto"/>
            <w:bottom w:val="none" w:sz="0" w:space="0" w:color="auto"/>
            <w:right w:val="none" w:sz="0" w:space="0" w:color="auto"/>
          </w:divBdr>
        </w:div>
        <w:div w:id="448279105">
          <w:marLeft w:val="480"/>
          <w:marRight w:val="0"/>
          <w:marTop w:val="0"/>
          <w:marBottom w:val="0"/>
          <w:divBdr>
            <w:top w:val="none" w:sz="0" w:space="0" w:color="auto"/>
            <w:left w:val="none" w:sz="0" w:space="0" w:color="auto"/>
            <w:bottom w:val="none" w:sz="0" w:space="0" w:color="auto"/>
            <w:right w:val="none" w:sz="0" w:space="0" w:color="auto"/>
          </w:divBdr>
        </w:div>
        <w:div w:id="1957369444">
          <w:marLeft w:val="480"/>
          <w:marRight w:val="0"/>
          <w:marTop w:val="0"/>
          <w:marBottom w:val="0"/>
          <w:divBdr>
            <w:top w:val="none" w:sz="0" w:space="0" w:color="auto"/>
            <w:left w:val="none" w:sz="0" w:space="0" w:color="auto"/>
            <w:bottom w:val="none" w:sz="0" w:space="0" w:color="auto"/>
            <w:right w:val="none" w:sz="0" w:space="0" w:color="auto"/>
          </w:divBdr>
        </w:div>
        <w:div w:id="274867689">
          <w:marLeft w:val="480"/>
          <w:marRight w:val="0"/>
          <w:marTop w:val="0"/>
          <w:marBottom w:val="0"/>
          <w:divBdr>
            <w:top w:val="none" w:sz="0" w:space="0" w:color="auto"/>
            <w:left w:val="none" w:sz="0" w:space="0" w:color="auto"/>
            <w:bottom w:val="none" w:sz="0" w:space="0" w:color="auto"/>
            <w:right w:val="none" w:sz="0" w:space="0" w:color="auto"/>
          </w:divBdr>
        </w:div>
        <w:div w:id="1768889479">
          <w:marLeft w:val="480"/>
          <w:marRight w:val="0"/>
          <w:marTop w:val="0"/>
          <w:marBottom w:val="0"/>
          <w:divBdr>
            <w:top w:val="none" w:sz="0" w:space="0" w:color="auto"/>
            <w:left w:val="none" w:sz="0" w:space="0" w:color="auto"/>
            <w:bottom w:val="none" w:sz="0" w:space="0" w:color="auto"/>
            <w:right w:val="none" w:sz="0" w:space="0" w:color="auto"/>
          </w:divBdr>
        </w:div>
        <w:div w:id="1861233911">
          <w:marLeft w:val="480"/>
          <w:marRight w:val="0"/>
          <w:marTop w:val="0"/>
          <w:marBottom w:val="0"/>
          <w:divBdr>
            <w:top w:val="none" w:sz="0" w:space="0" w:color="auto"/>
            <w:left w:val="none" w:sz="0" w:space="0" w:color="auto"/>
            <w:bottom w:val="none" w:sz="0" w:space="0" w:color="auto"/>
            <w:right w:val="none" w:sz="0" w:space="0" w:color="auto"/>
          </w:divBdr>
        </w:div>
        <w:div w:id="283000357">
          <w:marLeft w:val="480"/>
          <w:marRight w:val="0"/>
          <w:marTop w:val="0"/>
          <w:marBottom w:val="0"/>
          <w:divBdr>
            <w:top w:val="none" w:sz="0" w:space="0" w:color="auto"/>
            <w:left w:val="none" w:sz="0" w:space="0" w:color="auto"/>
            <w:bottom w:val="none" w:sz="0" w:space="0" w:color="auto"/>
            <w:right w:val="none" w:sz="0" w:space="0" w:color="auto"/>
          </w:divBdr>
        </w:div>
        <w:div w:id="449856569">
          <w:marLeft w:val="480"/>
          <w:marRight w:val="0"/>
          <w:marTop w:val="0"/>
          <w:marBottom w:val="0"/>
          <w:divBdr>
            <w:top w:val="none" w:sz="0" w:space="0" w:color="auto"/>
            <w:left w:val="none" w:sz="0" w:space="0" w:color="auto"/>
            <w:bottom w:val="none" w:sz="0" w:space="0" w:color="auto"/>
            <w:right w:val="none" w:sz="0" w:space="0" w:color="auto"/>
          </w:divBdr>
        </w:div>
        <w:div w:id="1309820009">
          <w:marLeft w:val="480"/>
          <w:marRight w:val="0"/>
          <w:marTop w:val="0"/>
          <w:marBottom w:val="0"/>
          <w:divBdr>
            <w:top w:val="none" w:sz="0" w:space="0" w:color="auto"/>
            <w:left w:val="none" w:sz="0" w:space="0" w:color="auto"/>
            <w:bottom w:val="none" w:sz="0" w:space="0" w:color="auto"/>
            <w:right w:val="none" w:sz="0" w:space="0" w:color="auto"/>
          </w:divBdr>
        </w:div>
        <w:div w:id="68307717">
          <w:marLeft w:val="480"/>
          <w:marRight w:val="0"/>
          <w:marTop w:val="0"/>
          <w:marBottom w:val="0"/>
          <w:divBdr>
            <w:top w:val="none" w:sz="0" w:space="0" w:color="auto"/>
            <w:left w:val="none" w:sz="0" w:space="0" w:color="auto"/>
            <w:bottom w:val="none" w:sz="0" w:space="0" w:color="auto"/>
            <w:right w:val="none" w:sz="0" w:space="0" w:color="auto"/>
          </w:divBdr>
        </w:div>
        <w:div w:id="211384587">
          <w:marLeft w:val="480"/>
          <w:marRight w:val="0"/>
          <w:marTop w:val="0"/>
          <w:marBottom w:val="0"/>
          <w:divBdr>
            <w:top w:val="none" w:sz="0" w:space="0" w:color="auto"/>
            <w:left w:val="none" w:sz="0" w:space="0" w:color="auto"/>
            <w:bottom w:val="none" w:sz="0" w:space="0" w:color="auto"/>
            <w:right w:val="none" w:sz="0" w:space="0" w:color="auto"/>
          </w:divBdr>
        </w:div>
        <w:div w:id="1486317569">
          <w:marLeft w:val="480"/>
          <w:marRight w:val="0"/>
          <w:marTop w:val="0"/>
          <w:marBottom w:val="0"/>
          <w:divBdr>
            <w:top w:val="none" w:sz="0" w:space="0" w:color="auto"/>
            <w:left w:val="none" w:sz="0" w:space="0" w:color="auto"/>
            <w:bottom w:val="none" w:sz="0" w:space="0" w:color="auto"/>
            <w:right w:val="none" w:sz="0" w:space="0" w:color="auto"/>
          </w:divBdr>
        </w:div>
        <w:div w:id="185406477">
          <w:marLeft w:val="480"/>
          <w:marRight w:val="0"/>
          <w:marTop w:val="0"/>
          <w:marBottom w:val="0"/>
          <w:divBdr>
            <w:top w:val="none" w:sz="0" w:space="0" w:color="auto"/>
            <w:left w:val="none" w:sz="0" w:space="0" w:color="auto"/>
            <w:bottom w:val="none" w:sz="0" w:space="0" w:color="auto"/>
            <w:right w:val="none" w:sz="0" w:space="0" w:color="auto"/>
          </w:divBdr>
        </w:div>
        <w:div w:id="1351566505">
          <w:marLeft w:val="480"/>
          <w:marRight w:val="0"/>
          <w:marTop w:val="0"/>
          <w:marBottom w:val="0"/>
          <w:divBdr>
            <w:top w:val="none" w:sz="0" w:space="0" w:color="auto"/>
            <w:left w:val="none" w:sz="0" w:space="0" w:color="auto"/>
            <w:bottom w:val="none" w:sz="0" w:space="0" w:color="auto"/>
            <w:right w:val="none" w:sz="0" w:space="0" w:color="auto"/>
          </w:divBdr>
        </w:div>
      </w:divsChild>
    </w:div>
    <w:div w:id="617444756">
      <w:bodyDiv w:val="1"/>
      <w:marLeft w:val="0"/>
      <w:marRight w:val="0"/>
      <w:marTop w:val="0"/>
      <w:marBottom w:val="0"/>
      <w:divBdr>
        <w:top w:val="none" w:sz="0" w:space="0" w:color="auto"/>
        <w:left w:val="none" w:sz="0" w:space="0" w:color="auto"/>
        <w:bottom w:val="none" w:sz="0" w:space="0" w:color="auto"/>
        <w:right w:val="none" w:sz="0" w:space="0" w:color="auto"/>
      </w:divBdr>
    </w:div>
    <w:div w:id="618295085">
      <w:bodyDiv w:val="1"/>
      <w:marLeft w:val="0"/>
      <w:marRight w:val="0"/>
      <w:marTop w:val="0"/>
      <w:marBottom w:val="0"/>
      <w:divBdr>
        <w:top w:val="none" w:sz="0" w:space="0" w:color="auto"/>
        <w:left w:val="none" w:sz="0" w:space="0" w:color="auto"/>
        <w:bottom w:val="none" w:sz="0" w:space="0" w:color="auto"/>
        <w:right w:val="none" w:sz="0" w:space="0" w:color="auto"/>
      </w:divBdr>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22418815">
      <w:bodyDiv w:val="1"/>
      <w:marLeft w:val="0"/>
      <w:marRight w:val="0"/>
      <w:marTop w:val="0"/>
      <w:marBottom w:val="0"/>
      <w:divBdr>
        <w:top w:val="none" w:sz="0" w:space="0" w:color="auto"/>
        <w:left w:val="none" w:sz="0" w:space="0" w:color="auto"/>
        <w:bottom w:val="none" w:sz="0" w:space="0" w:color="auto"/>
        <w:right w:val="none" w:sz="0" w:space="0" w:color="auto"/>
      </w:divBdr>
      <w:divsChild>
        <w:div w:id="1214736455">
          <w:marLeft w:val="480"/>
          <w:marRight w:val="0"/>
          <w:marTop w:val="0"/>
          <w:marBottom w:val="0"/>
          <w:divBdr>
            <w:top w:val="none" w:sz="0" w:space="0" w:color="auto"/>
            <w:left w:val="none" w:sz="0" w:space="0" w:color="auto"/>
            <w:bottom w:val="none" w:sz="0" w:space="0" w:color="auto"/>
            <w:right w:val="none" w:sz="0" w:space="0" w:color="auto"/>
          </w:divBdr>
        </w:div>
        <w:div w:id="384304586">
          <w:marLeft w:val="480"/>
          <w:marRight w:val="0"/>
          <w:marTop w:val="0"/>
          <w:marBottom w:val="0"/>
          <w:divBdr>
            <w:top w:val="none" w:sz="0" w:space="0" w:color="auto"/>
            <w:left w:val="none" w:sz="0" w:space="0" w:color="auto"/>
            <w:bottom w:val="none" w:sz="0" w:space="0" w:color="auto"/>
            <w:right w:val="none" w:sz="0" w:space="0" w:color="auto"/>
          </w:divBdr>
        </w:div>
        <w:div w:id="748817345">
          <w:marLeft w:val="480"/>
          <w:marRight w:val="0"/>
          <w:marTop w:val="0"/>
          <w:marBottom w:val="0"/>
          <w:divBdr>
            <w:top w:val="none" w:sz="0" w:space="0" w:color="auto"/>
            <w:left w:val="none" w:sz="0" w:space="0" w:color="auto"/>
            <w:bottom w:val="none" w:sz="0" w:space="0" w:color="auto"/>
            <w:right w:val="none" w:sz="0" w:space="0" w:color="auto"/>
          </w:divBdr>
        </w:div>
        <w:div w:id="54009974">
          <w:marLeft w:val="480"/>
          <w:marRight w:val="0"/>
          <w:marTop w:val="0"/>
          <w:marBottom w:val="0"/>
          <w:divBdr>
            <w:top w:val="none" w:sz="0" w:space="0" w:color="auto"/>
            <w:left w:val="none" w:sz="0" w:space="0" w:color="auto"/>
            <w:bottom w:val="none" w:sz="0" w:space="0" w:color="auto"/>
            <w:right w:val="none" w:sz="0" w:space="0" w:color="auto"/>
          </w:divBdr>
        </w:div>
        <w:div w:id="1413694499">
          <w:marLeft w:val="480"/>
          <w:marRight w:val="0"/>
          <w:marTop w:val="0"/>
          <w:marBottom w:val="0"/>
          <w:divBdr>
            <w:top w:val="none" w:sz="0" w:space="0" w:color="auto"/>
            <w:left w:val="none" w:sz="0" w:space="0" w:color="auto"/>
            <w:bottom w:val="none" w:sz="0" w:space="0" w:color="auto"/>
            <w:right w:val="none" w:sz="0" w:space="0" w:color="auto"/>
          </w:divBdr>
        </w:div>
        <w:div w:id="258224560">
          <w:marLeft w:val="480"/>
          <w:marRight w:val="0"/>
          <w:marTop w:val="0"/>
          <w:marBottom w:val="0"/>
          <w:divBdr>
            <w:top w:val="none" w:sz="0" w:space="0" w:color="auto"/>
            <w:left w:val="none" w:sz="0" w:space="0" w:color="auto"/>
            <w:bottom w:val="none" w:sz="0" w:space="0" w:color="auto"/>
            <w:right w:val="none" w:sz="0" w:space="0" w:color="auto"/>
          </w:divBdr>
        </w:div>
        <w:div w:id="1420254817">
          <w:marLeft w:val="480"/>
          <w:marRight w:val="0"/>
          <w:marTop w:val="0"/>
          <w:marBottom w:val="0"/>
          <w:divBdr>
            <w:top w:val="none" w:sz="0" w:space="0" w:color="auto"/>
            <w:left w:val="none" w:sz="0" w:space="0" w:color="auto"/>
            <w:bottom w:val="none" w:sz="0" w:space="0" w:color="auto"/>
            <w:right w:val="none" w:sz="0" w:space="0" w:color="auto"/>
          </w:divBdr>
        </w:div>
        <w:div w:id="1656176960">
          <w:marLeft w:val="480"/>
          <w:marRight w:val="0"/>
          <w:marTop w:val="0"/>
          <w:marBottom w:val="0"/>
          <w:divBdr>
            <w:top w:val="none" w:sz="0" w:space="0" w:color="auto"/>
            <w:left w:val="none" w:sz="0" w:space="0" w:color="auto"/>
            <w:bottom w:val="none" w:sz="0" w:space="0" w:color="auto"/>
            <w:right w:val="none" w:sz="0" w:space="0" w:color="auto"/>
          </w:divBdr>
        </w:div>
        <w:div w:id="1032535340">
          <w:marLeft w:val="480"/>
          <w:marRight w:val="0"/>
          <w:marTop w:val="0"/>
          <w:marBottom w:val="0"/>
          <w:divBdr>
            <w:top w:val="none" w:sz="0" w:space="0" w:color="auto"/>
            <w:left w:val="none" w:sz="0" w:space="0" w:color="auto"/>
            <w:bottom w:val="none" w:sz="0" w:space="0" w:color="auto"/>
            <w:right w:val="none" w:sz="0" w:space="0" w:color="auto"/>
          </w:divBdr>
        </w:div>
        <w:div w:id="1601833198">
          <w:marLeft w:val="480"/>
          <w:marRight w:val="0"/>
          <w:marTop w:val="0"/>
          <w:marBottom w:val="0"/>
          <w:divBdr>
            <w:top w:val="none" w:sz="0" w:space="0" w:color="auto"/>
            <w:left w:val="none" w:sz="0" w:space="0" w:color="auto"/>
            <w:bottom w:val="none" w:sz="0" w:space="0" w:color="auto"/>
            <w:right w:val="none" w:sz="0" w:space="0" w:color="auto"/>
          </w:divBdr>
        </w:div>
        <w:div w:id="735322843">
          <w:marLeft w:val="480"/>
          <w:marRight w:val="0"/>
          <w:marTop w:val="0"/>
          <w:marBottom w:val="0"/>
          <w:divBdr>
            <w:top w:val="none" w:sz="0" w:space="0" w:color="auto"/>
            <w:left w:val="none" w:sz="0" w:space="0" w:color="auto"/>
            <w:bottom w:val="none" w:sz="0" w:space="0" w:color="auto"/>
            <w:right w:val="none" w:sz="0" w:space="0" w:color="auto"/>
          </w:divBdr>
        </w:div>
        <w:div w:id="1285455186">
          <w:marLeft w:val="480"/>
          <w:marRight w:val="0"/>
          <w:marTop w:val="0"/>
          <w:marBottom w:val="0"/>
          <w:divBdr>
            <w:top w:val="none" w:sz="0" w:space="0" w:color="auto"/>
            <w:left w:val="none" w:sz="0" w:space="0" w:color="auto"/>
            <w:bottom w:val="none" w:sz="0" w:space="0" w:color="auto"/>
            <w:right w:val="none" w:sz="0" w:space="0" w:color="auto"/>
          </w:divBdr>
        </w:div>
        <w:div w:id="1893495532">
          <w:marLeft w:val="480"/>
          <w:marRight w:val="0"/>
          <w:marTop w:val="0"/>
          <w:marBottom w:val="0"/>
          <w:divBdr>
            <w:top w:val="none" w:sz="0" w:space="0" w:color="auto"/>
            <w:left w:val="none" w:sz="0" w:space="0" w:color="auto"/>
            <w:bottom w:val="none" w:sz="0" w:space="0" w:color="auto"/>
            <w:right w:val="none" w:sz="0" w:space="0" w:color="auto"/>
          </w:divBdr>
        </w:div>
        <w:div w:id="2080664591">
          <w:marLeft w:val="480"/>
          <w:marRight w:val="0"/>
          <w:marTop w:val="0"/>
          <w:marBottom w:val="0"/>
          <w:divBdr>
            <w:top w:val="none" w:sz="0" w:space="0" w:color="auto"/>
            <w:left w:val="none" w:sz="0" w:space="0" w:color="auto"/>
            <w:bottom w:val="none" w:sz="0" w:space="0" w:color="auto"/>
            <w:right w:val="none" w:sz="0" w:space="0" w:color="auto"/>
          </w:divBdr>
        </w:div>
        <w:div w:id="506095112">
          <w:marLeft w:val="480"/>
          <w:marRight w:val="0"/>
          <w:marTop w:val="0"/>
          <w:marBottom w:val="0"/>
          <w:divBdr>
            <w:top w:val="none" w:sz="0" w:space="0" w:color="auto"/>
            <w:left w:val="none" w:sz="0" w:space="0" w:color="auto"/>
            <w:bottom w:val="none" w:sz="0" w:space="0" w:color="auto"/>
            <w:right w:val="none" w:sz="0" w:space="0" w:color="auto"/>
          </w:divBdr>
        </w:div>
        <w:div w:id="1415979662">
          <w:marLeft w:val="480"/>
          <w:marRight w:val="0"/>
          <w:marTop w:val="0"/>
          <w:marBottom w:val="0"/>
          <w:divBdr>
            <w:top w:val="none" w:sz="0" w:space="0" w:color="auto"/>
            <w:left w:val="none" w:sz="0" w:space="0" w:color="auto"/>
            <w:bottom w:val="none" w:sz="0" w:space="0" w:color="auto"/>
            <w:right w:val="none" w:sz="0" w:space="0" w:color="auto"/>
          </w:divBdr>
        </w:div>
        <w:div w:id="797919097">
          <w:marLeft w:val="480"/>
          <w:marRight w:val="0"/>
          <w:marTop w:val="0"/>
          <w:marBottom w:val="0"/>
          <w:divBdr>
            <w:top w:val="none" w:sz="0" w:space="0" w:color="auto"/>
            <w:left w:val="none" w:sz="0" w:space="0" w:color="auto"/>
            <w:bottom w:val="none" w:sz="0" w:space="0" w:color="auto"/>
            <w:right w:val="none" w:sz="0" w:space="0" w:color="auto"/>
          </w:divBdr>
        </w:div>
        <w:div w:id="79185091">
          <w:marLeft w:val="480"/>
          <w:marRight w:val="0"/>
          <w:marTop w:val="0"/>
          <w:marBottom w:val="0"/>
          <w:divBdr>
            <w:top w:val="none" w:sz="0" w:space="0" w:color="auto"/>
            <w:left w:val="none" w:sz="0" w:space="0" w:color="auto"/>
            <w:bottom w:val="none" w:sz="0" w:space="0" w:color="auto"/>
            <w:right w:val="none" w:sz="0" w:space="0" w:color="auto"/>
          </w:divBdr>
        </w:div>
        <w:div w:id="2091387181">
          <w:marLeft w:val="480"/>
          <w:marRight w:val="0"/>
          <w:marTop w:val="0"/>
          <w:marBottom w:val="0"/>
          <w:divBdr>
            <w:top w:val="none" w:sz="0" w:space="0" w:color="auto"/>
            <w:left w:val="none" w:sz="0" w:space="0" w:color="auto"/>
            <w:bottom w:val="none" w:sz="0" w:space="0" w:color="auto"/>
            <w:right w:val="none" w:sz="0" w:space="0" w:color="auto"/>
          </w:divBdr>
        </w:div>
        <w:div w:id="67073296">
          <w:marLeft w:val="480"/>
          <w:marRight w:val="0"/>
          <w:marTop w:val="0"/>
          <w:marBottom w:val="0"/>
          <w:divBdr>
            <w:top w:val="none" w:sz="0" w:space="0" w:color="auto"/>
            <w:left w:val="none" w:sz="0" w:space="0" w:color="auto"/>
            <w:bottom w:val="none" w:sz="0" w:space="0" w:color="auto"/>
            <w:right w:val="none" w:sz="0" w:space="0" w:color="auto"/>
          </w:divBdr>
        </w:div>
        <w:div w:id="551501465">
          <w:marLeft w:val="480"/>
          <w:marRight w:val="0"/>
          <w:marTop w:val="0"/>
          <w:marBottom w:val="0"/>
          <w:divBdr>
            <w:top w:val="none" w:sz="0" w:space="0" w:color="auto"/>
            <w:left w:val="none" w:sz="0" w:space="0" w:color="auto"/>
            <w:bottom w:val="none" w:sz="0" w:space="0" w:color="auto"/>
            <w:right w:val="none" w:sz="0" w:space="0" w:color="auto"/>
          </w:divBdr>
        </w:div>
        <w:div w:id="283119863">
          <w:marLeft w:val="480"/>
          <w:marRight w:val="0"/>
          <w:marTop w:val="0"/>
          <w:marBottom w:val="0"/>
          <w:divBdr>
            <w:top w:val="none" w:sz="0" w:space="0" w:color="auto"/>
            <w:left w:val="none" w:sz="0" w:space="0" w:color="auto"/>
            <w:bottom w:val="none" w:sz="0" w:space="0" w:color="auto"/>
            <w:right w:val="none" w:sz="0" w:space="0" w:color="auto"/>
          </w:divBdr>
        </w:div>
        <w:div w:id="1596354018">
          <w:marLeft w:val="480"/>
          <w:marRight w:val="0"/>
          <w:marTop w:val="0"/>
          <w:marBottom w:val="0"/>
          <w:divBdr>
            <w:top w:val="none" w:sz="0" w:space="0" w:color="auto"/>
            <w:left w:val="none" w:sz="0" w:space="0" w:color="auto"/>
            <w:bottom w:val="none" w:sz="0" w:space="0" w:color="auto"/>
            <w:right w:val="none" w:sz="0" w:space="0" w:color="auto"/>
          </w:divBdr>
        </w:div>
        <w:div w:id="349718455">
          <w:marLeft w:val="480"/>
          <w:marRight w:val="0"/>
          <w:marTop w:val="0"/>
          <w:marBottom w:val="0"/>
          <w:divBdr>
            <w:top w:val="none" w:sz="0" w:space="0" w:color="auto"/>
            <w:left w:val="none" w:sz="0" w:space="0" w:color="auto"/>
            <w:bottom w:val="none" w:sz="0" w:space="0" w:color="auto"/>
            <w:right w:val="none" w:sz="0" w:space="0" w:color="auto"/>
          </w:divBdr>
        </w:div>
        <w:div w:id="1428968238">
          <w:marLeft w:val="480"/>
          <w:marRight w:val="0"/>
          <w:marTop w:val="0"/>
          <w:marBottom w:val="0"/>
          <w:divBdr>
            <w:top w:val="none" w:sz="0" w:space="0" w:color="auto"/>
            <w:left w:val="none" w:sz="0" w:space="0" w:color="auto"/>
            <w:bottom w:val="none" w:sz="0" w:space="0" w:color="auto"/>
            <w:right w:val="none" w:sz="0" w:space="0" w:color="auto"/>
          </w:divBdr>
        </w:div>
        <w:div w:id="1051920898">
          <w:marLeft w:val="480"/>
          <w:marRight w:val="0"/>
          <w:marTop w:val="0"/>
          <w:marBottom w:val="0"/>
          <w:divBdr>
            <w:top w:val="none" w:sz="0" w:space="0" w:color="auto"/>
            <w:left w:val="none" w:sz="0" w:space="0" w:color="auto"/>
            <w:bottom w:val="none" w:sz="0" w:space="0" w:color="auto"/>
            <w:right w:val="none" w:sz="0" w:space="0" w:color="auto"/>
          </w:divBdr>
        </w:div>
        <w:div w:id="1733574669">
          <w:marLeft w:val="480"/>
          <w:marRight w:val="0"/>
          <w:marTop w:val="0"/>
          <w:marBottom w:val="0"/>
          <w:divBdr>
            <w:top w:val="none" w:sz="0" w:space="0" w:color="auto"/>
            <w:left w:val="none" w:sz="0" w:space="0" w:color="auto"/>
            <w:bottom w:val="none" w:sz="0" w:space="0" w:color="auto"/>
            <w:right w:val="none" w:sz="0" w:space="0" w:color="auto"/>
          </w:divBdr>
        </w:div>
        <w:div w:id="1107895788">
          <w:marLeft w:val="480"/>
          <w:marRight w:val="0"/>
          <w:marTop w:val="0"/>
          <w:marBottom w:val="0"/>
          <w:divBdr>
            <w:top w:val="none" w:sz="0" w:space="0" w:color="auto"/>
            <w:left w:val="none" w:sz="0" w:space="0" w:color="auto"/>
            <w:bottom w:val="none" w:sz="0" w:space="0" w:color="auto"/>
            <w:right w:val="none" w:sz="0" w:space="0" w:color="auto"/>
          </w:divBdr>
        </w:div>
        <w:div w:id="1518738069">
          <w:marLeft w:val="480"/>
          <w:marRight w:val="0"/>
          <w:marTop w:val="0"/>
          <w:marBottom w:val="0"/>
          <w:divBdr>
            <w:top w:val="none" w:sz="0" w:space="0" w:color="auto"/>
            <w:left w:val="none" w:sz="0" w:space="0" w:color="auto"/>
            <w:bottom w:val="none" w:sz="0" w:space="0" w:color="auto"/>
            <w:right w:val="none" w:sz="0" w:space="0" w:color="auto"/>
          </w:divBdr>
        </w:div>
        <w:div w:id="1722897640">
          <w:marLeft w:val="480"/>
          <w:marRight w:val="0"/>
          <w:marTop w:val="0"/>
          <w:marBottom w:val="0"/>
          <w:divBdr>
            <w:top w:val="none" w:sz="0" w:space="0" w:color="auto"/>
            <w:left w:val="none" w:sz="0" w:space="0" w:color="auto"/>
            <w:bottom w:val="none" w:sz="0" w:space="0" w:color="auto"/>
            <w:right w:val="none" w:sz="0" w:space="0" w:color="auto"/>
          </w:divBdr>
        </w:div>
        <w:div w:id="1614246880">
          <w:marLeft w:val="480"/>
          <w:marRight w:val="0"/>
          <w:marTop w:val="0"/>
          <w:marBottom w:val="0"/>
          <w:divBdr>
            <w:top w:val="none" w:sz="0" w:space="0" w:color="auto"/>
            <w:left w:val="none" w:sz="0" w:space="0" w:color="auto"/>
            <w:bottom w:val="none" w:sz="0" w:space="0" w:color="auto"/>
            <w:right w:val="none" w:sz="0" w:space="0" w:color="auto"/>
          </w:divBdr>
        </w:div>
        <w:div w:id="68774329">
          <w:marLeft w:val="480"/>
          <w:marRight w:val="0"/>
          <w:marTop w:val="0"/>
          <w:marBottom w:val="0"/>
          <w:divBdr>
            <w:top w:val="none" w:sz="0" w:space="0" w:color="auto"/>
            <w:left w:val="none" w:sz="0" w:space="0" w:color="auto"/>
            <w:bottom w:val="none" w:sz="0" w:space="0" w:color="auto"/>
            <w:right w:val="none" w:sz="0" w:space="0" w:color="auto"/>
          </w:divBdr>
        </w:div>
        <w:div w:id="336424120">
          <w:marLeft w:val="480"/>
          <w:marRight w:val="0"/>
          <w:marTop w:val="0"/>
          <w:marBottom w:val="0"/>
          <w:divBdr>
            <w:top w:val="none" w:sz="0" w:space="0" w:color="auto"/>
            <w:left w:val="none" w:sz="0" w:space="0" w:color="auto"/>
            <w:bottom w:val="none" w:sz="0" w:space="0" w:color="auto"/>
            <w:right w:val="none" w:sz="0" w:space="0" w:color="auto"/>
          </w:divBdr>
        </w:div>
        <w:div w:id="2049184758">
          <w:marLeft w:val="480"/>
          <w:marRight w:val="0"/>
          <w:marTop w:val="0"/>
          <w:marBottom w:val="0"/>
          <w:divBdr>
            <w:top w:val="none" w:sz="0" w:space="0" w:color="auto"/>
            <w:left w:val="none" w:sz="0" w:space="0" w:color="auto"/>
            <w:bottom w:val="none" w:sz="0" w:space="0" w:color="auto"/>
            <w:right w:val="none" w:sz="0" w:space="0" w:color="auto"/>
          </w:divBdr>
        </w:div>
        <w:div w:id="1350764910">
          <w:marLeft w:val="480"/>
          <w:marRight w:val="0"/>
          <w:marTop w:val="0"/>
          <w:marBottom w:val="0"/>
          <w:divBdr>
            <w:top w:val="none" w:sz="0" w:space="0" w:color="auto"/>
            <w:left w:val="none" w:sz="0" w:space="0" w:color="auto"/>
            <w:bottom w:val="none" w:sz="0" w:space="0" w:color="auto"/>
            <w:right w:val="none" w:sz="0" w:space="0" w:color="auto"/>
          </w:divBdr>
        </w:div>
        <w:div w:id="1077820058">
          <w:marLeft w:val="480"/>
          <w:marRight w:val="0"/>
          <w:marTop w:val="0"/>
          <w:marBottom w:val="0"/>
          <w:divBdr>
            <w:top w:val="none" w:sz="0" w:space="0" w:color="auto"/>
            <w:left w:val="none" w:sz="0" w:space="0" w:color="auto"/>
            <w:bottom w:val="none" w:sz="0" w:space="0" w:color="auto"/>
            <w:right w:val="none" w:sz="0" w:space="0" w:color="auto"/>
          </w:divBdr>
        </w:div>
        <w:div w:id="779954862">
          <w:marLeft w:val="480"/>
          <w:marRight w:val="0"/>
          <w:marTop w:val="0"/>
          <w:marBottom w:val="0"/>
          <w:divBdr>
            <w:top w:val="none" w:sz="0" w:space="0" w:color="auto"/>
            <w:left w:val="none" w:sz="0" w:space="0" w:color="auto"/>
            <w:bottom w:val="none" w:sz="0" w:space="0" w:color="auto"/>
            <w:right w:val="none" w:sz="0" w:space="0" w:color="auto"/>
          </w:divBdr>
        </w:div>
        <w:div w:id="1573929026">
          <w:marLeft w:val="480"/>
          <w:marRight w:val="0"/>
          <w:marTop w:val="0"/>
          <w:marBottom w:val="0"/>
          <w:divBdr>
            <w:top w:val="none" w:sz="0" w:space="0" w:color="auto"/>
            <w:left w:val="none" w:sz="0" w:space="0" w:color="auto"/>
            <w:bottom w:val="none" w:sz="0" w:space="0" w:color="auto"/>
            <w:right w:val="none" w:sz="0" w:space="0" w:color="auto"/>
          </w:divBdr>
        </w:div>
        <w:div w:id="767963400">
          <w:marLeft w:val="480"/>
          <w:marRight w:val="0"/>
          <w:marTop w:val="0"/>
          <w:marBottom w:val="0"/>
          <w:divBdr>
            <w:top w:val="none" w:sz="0" w:space="0" w:color="auto"/>
            <w:left w:val="none" w:sz="0" w:space="0" w:color="auto"/>
            <w:bottom w:val="none" w:sz="0" w:space="0" w:color="auto"/>
            <w:right w:val="none" w:sz="0" w:space="0" w:color="auto"/>
          </w:divBdr>
        </w:div>
        <w:div w:id="173619799">
          <w:marLeft w:val="480"/>
          <w:marRight w:val="0"/>
          <w:marTop w:val="0"/>
          <w:marBottom w:val="0"/>
          <w:divBdr>
            <w:top w:val="none" w:sz="0" w:space="0" w:color="auto"/>
            <w:left w:val="none" w:sz="0" w:space="0" w:color="auto"/>
            <w:bottom w:val="none" w:sz="0" w:space="0" w:color="auto"/>
            <w:right w:val="none" w:sz="0" w:space="0" w:color="auto"/>
          </w:divBdr>
        </w:div>
      </w:divsChild>
    </w:div>
    <w:div w:id="625621643">
      <w:bodyDiv w:val="1"/>
      <w:marLeft w:val="0"/>
      <w:marRight w:val="0"/>
      <w:marTop w:val="0"/>
      <w:marBottom w:val="0"/>
      <w:divBdr>
        <w:top w:val="none" w:sz="0" w:space="0" w:color="auto"/>
        <w:left w:val="none" w:sz="0" w:space="0" w:color="auto"/>
        <w:bottom w:val="none" w:sz="0" w:space="0" w:color="auto"/>
        <w:right w:val="none" w:sz="0" w:space="0" w:color="auto"/>
      </w:divBdr>
    </w:div>
    <w:div w:id="629164563">
      <w:bodyDiv w:val="1"/>
      <w:marLeft w:val="0"/>
      <w:marRight w:val="0"/>
      <w:marTop w:val="0"/>
      <w:marBottom w:val="0"/>
      <w:divBdr>
        <w:top w:val="none" w:sz="0" w:space="0" w:color="auto"/>
        <w:left w:val="none" w:sz="0" w:space="0" w:color="auto"/>
        <w:bottom w:val="none" w:sz="0" w:space="0" w:color="auto"/>
        <w:right w:val="none" w:sz="0" w:space="0" w:color="auto"/>
      </w:divBdr>
    </w:div>
    <w:div w:id="641813949">
      <w:bodyDiv w:val="1"/>
      <w:marLeft w:val="0"/>
      <w:marRight w:val="0"/>
      <w:marTop w:val="0"/>
      <w:marBottom w:val="0"/>
      <w:divBdr>
        <w:top w:val="none" w:sz="0" w:space="0" w:color="auto"/>
        <w:left w:val="none" w:sz="0" w:space="0" w:color="auto"/>
        <w:bottom w:val="none" w:sz="0" w:space="0" w:color="auto"/>
        <w:right w:val="none" w:sz="0" w:space="0" w:color="auto"/>
      </w:divBdr>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8169220">
      <w:bodyDiv w:val="1"/>
      <w:marLeft w:val="0"/>
      <w:marRight w:val="0"/>
      <w:marTop w:val="0"/>
      <w:marBottom w:val="0"/>
      <w:divBdr>
        <w:top w:val="none" w:sz="0" w:space="0" w:color="auto"/>
        <w:left w:val="none" w:sz="0" w:space="0" w:color="auto"/>
        <w:bottom w:val="none" w:sz="0" w:space="0" w:color="auto"/>
        <w:right w:val="none" w:sz="0" w:space="0" w:color="auto"/>
      </w:divBdr>
    </w:div>
    <w:div w:id="659381792">
      <w:bodyDiv w:val="1"/>
      <w:marLeft w:val="0"/>
      <w:marRight w:val="0"/>
      <w:marTop w:val="0"/>
      <w:marBottom w:val="0"/>
      <w:divBdr>
        <w:top w:val="none" w:sz="0" w:space="0" w:color="auto"/>
        <w:left w:val="none" w:sz="0" w:space="0" w:color="auto"/>
        <w:bottom w:val="none" w:sz="0" w:space="0" w:color="auto"/>
        <w:right w:val="none" w:sz="0" w:space="0" w:color="auto"/>
      </w:divBdr>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64934674">
      <w:bodyDiv w:val="1"/>
      <w:marLeft w:val="0"/>
      <w:marRight w:val="0"/>
      <w:marTop w:val="0"/>
      <w:marBottom w:val="0"/>
      <w:divBdr>
        <w:top w:val="none" w:sz="0" w:space="0" w:color="auto"/>
        <w:left w:val="none" w:sz="0" w:space="0" w:color="auto"/>
        <w:bottom w:val="none" w:sz="0" w:space="0" w:color="auto"/>
        <w:right w:val="none" w:sz="0" w:space="0" w:color="auto"/>
      </w:divBdr>
    </w:div>
    <w:div w:id="665281701">
      <w:bodyDiv w:val="1"/>
      <w:marLeft w:val="0"/>
      <w:marRight w:val="0"/>
      <w:marTop w:val="0"/>
      <w:marBottom w:val="0"/>
      <w:divBdr>
        <w:top w:val="none" w:sz="0" w:space="0" w:color="auto"/>
        <w:left w:val="none" w:sz="0" w:space="0" w:color="auto"/>
        <w:bottom w:val="none" w:sz="0" w:space="0" w:color="auto"/>
        <w:right w:val="none" w:sz="0" w:space="0" w:color="auto"/>
      </w:divBdr>
    </w:div>
    <w:div w:id="665593537">
      <w:bodyDiv w:val="1"/>
      <w:marLeft w:val="0"/>
      <w:marRight w:val="0"/>
      <w:marTop w:val="0"/>
      <w:marBottom w:val="0"/>
      <w:divBdr>
        <w:top w:val="none" w:sz="0" w:space="0" w:color="auto"/>
        <w:left w:val="none" w:sz="0" w:space="0" w:color="auto"/>
        <w:bottom w:val="none" w:sz="0" w:space="0" w:color="auto"/>
        <w:right w:val="none" w:sz="0" w:space="0" w:color="auto"/>
      </w:divBdr>
      <w:divsChild>
        <w:div w:id="520358949">
          <w:marLeft w:val="480"/>
          <w:marRight w:val="0"/>
          <w:marTop w:val="0"/>
          <w:marBottom w:val="0"/>
          <w:divBdr>
            <w:top w:val="none" w:sz="0" w:space="0" w:color="auto"/>
            <w:left w:val="none" w:sz="0" w:space="0" w:color="auto"/>
            <w:bottom w:val="none" w:sz="0" w:space="0" w:color="auto"/>
            <w:right w:val="none" w:sz="0" w:space="0" w:color="auto"/>
          </w:divBdr>
        </w:div>
        <w:div w:id="1679573171">
          <w:marLeft w:val="480"/>
          <w:marRight w:val="0"/>
          <w:marTop w:val="0"/>
          <w:marBottom w:val="0"/>
          <w:divBdr>
            <w:top w:val="none" w:sz="0" w:space="0" w:color="auto"/>
            <w:left w:val="none" w:sz="0" w:space="0" w:color="auto"/>
            <w:bottom w:val="none" w:sz="0" w:space="0" w:color="auto"/>
            <w:right w:val="none" w:sz="0" w:space="0" w:color="auto"/>
          </w:divBdr>
        </w:div>
        <w:div w:id="524176743">
          <w:marLeft w:val="480"/>
          <w:marRight w:val="0"/>
          <w:marTop w:val="0"/>
          <w:marBottom w:val="0"/>
          <w:divBdr>
            <w:top w:val="none" w:sz="0" w:space="0" w:color="auto"/>
            <w:left w:val="none" w:sz="0" w:space="0" w:color="auto"/>
            <w:bottom w:val="none" w:sz="0" w:space="0" w:color="auto"/>
            <w:right w:val="none" w:sz="0" w:space="0" w:color="auto"/>
          </w:divBdr>
        </w:div>
        <w:div w:id="1987582857">
          <w:marLeft w:val="480"/>
          <w:marRight w:val="0"/>
          <w:marTop w:val="0"/>
          <w:marBottom w:val="0"/>
          <w:divBdr>
            <w:top w:val="none" w:sz="0" w:space="0" w:color="auto"/>
            <w:left w:val="none" w:sz="0" w:space="0" w:color="auto"/>
            <w:bottom w:val="none" w:sz="0" w:space="0" w:color="auto"/>
            <w:right w:val="none" w:sz="0" w:space="0" w:color="auto"/>
          </w:divBdr>
        </w:div>
        <w:div w:id="1974215423">
          <w:marLeft w:val="480"/>
          <w:marRight w:val="0"/>
          <w:marTop w:val="0"/>
          <w:marBottom w:val="0"/>
          <w:divBdr>
            <w:top w:val="none" w:sz="0" w:space="0" w:color="auto"/>
            <w:left w:val="none" w:sz="0" w:space="0" w:color="auto"/>
            <w:bottom w:val="none" w:sz="0" w:space="0" w:color="auto"/>
            <w:right w:val="none" w:sz="0" w:space="0" w:color="auto"/>
          </w:divBdr>
        </w:div>
        <w:div w:id="495724666">
          <w:marLeft w:val="480"/>
          <w:marRight w:val="0"/>
          <w:marTop w:val="0"/>
          <w:marBottom w:val="0"/>
          <w:divBdr>
            <w:top w:val="none" w:sz="0" w:space="0" w:color="auto"/>
            <w:left w:val="none" w:sz="0" w:space="0" w:color="auto"/>
            <w:bottom w:val="none" w:sz="0" w:space="0" w:color="auto"/>
            <w:right w:val="none" w:sz="0" w:space="0" w:color="auto"/>
          </w:divBdr>
        </w:div>
        <w:div w:id="1663312659">
          <w:marLeft w:val="480"/>
          <w:marRight w:val="0"/>
          <w:marTop w:val="0"/>
          <w:marBottom w:val="0"/>
          <w:divBdr>
            <w:top w:val="none" w:sz="0" w:space="0" w:color="auto"/>
            <w:left w:val="none" w:sz="0" w:space="0" w:color="auto"/>
            <w:bottom w:val="none" w:sz="0" w:space="0" w:color="auto"/>
            <w:right w:val="none" w:sz="0" w:space="0" w:color="auto"/>
          </w:divBdr>
        </w:div>
        <w:div w:id="436100902">
          <w:marLeft w:val="480"/>
          <w:marRight w:val="0"/>
          <w:marTop w:val="0"/>
          <w:marBottom w:val="0"/>
          <w:divBdr>
            <w:top w:val="none" w:sz="0" w:space="0" w:color="auto"/>
            <w:left w:val="none" w:sz="0" w:space="0" w:color="auto"/>
            <w:bottom w:val="none" w:sz="0" w:space="0" w:color="auto"/>
            <w:right w:val="none" w:sz="0" w:space="0" w:color="auto"/>
          </w:divBdr>
        </w:div>
        <w:div w:id="1659964944">
          <w:marLeft w:val="480"/>
          <w:marRight w:val="0"/>
          <w:marTop w:val="0"/>
          <w:marBottom w:val="0"/>
          <w:divBdr>
            <w:top w:val="none" w:sz="0" w:space="0" w:color="auto"/>
            <w:left w:val="none" w:sz="0" w:space="0" w:color="auto"/>
            <w:bottom w:val="none" w:sz="0" w:space="0" w:color="auto"/>
            <w:right w:val="none" w:sz="0" w:space="0" w:color="auto"/>
          </w:divBdr>
        </w:div>
        <w:div w:id="45421379">
          <w:marLeft w:val="480"/>
          <w:marRight w:val="0"/>
          <w:marTop w:val="0"/>
          <w:marBottom w:val="0"/>
          <w:divBdr>
            <w:top w:val="none" w:sz="0" w:space="0" w:color="auto"/>
            <w:left w:val="none" w:sz="0" w:space="0" w:color="auto"/>
            <w:bottom w:val="none" w:sz="0" w:space="0" w:color="auto"/>
            <w:right w:val="none" w:sz="0" w:space="0" w:color="auto"/>
          </w:divBdr>
        </w:div>
        <w:div w:id="129635205">
          <w:marLeft w:val="480"/>
          <w:marRight w:val="0"/>
          <w:marTop w:val="0"/>
          <w:marBottom w:val="0"/>
          <w:divBdr>
            <w:top w:val="none" w:sz="0" w:space="0" w:color="auto"/>
            <w:left w:val="none" w:sz="0" w:space="0" w:color="auto"/>
            <w:bottom w:val="none" w:sz="0" w:space="0" w:color="auto"/>
            <w:right w:val="none" w:sz="0" w:space="0" w:color="auto"/>
          </w:divBdr>
        </w:div>
        <w:div w:id="1348368703">
          <w:marLeft w:val="480"/>
          <w:marRight w:val="0"/>
          <w:marTop w:val="0"/>
          <w:marBottom w:val="0"/>
          <w:divBdr>
            <w:top w:val="none" w:sz="0" w:space="0" w:color="auto"/>
            <w:left w:val="none" w:sz="0" w:space="0" w:color="auto"/>
            <w:bottom w:val="none" w:sz="0" w:space="0" w:color="auto"/>
            <w:right w:val="none" w:sz="0" w:space="0" w:color="auto"/>
          </w:divBdr>
        </w:div>
        <w:div w:id="382482077">
          <w:marLeft w:val="480"/>
          <w:marRight w:val="0"/>
          <w:marTop w:val="0"/>
          <w:marBottom w:val="0"/>
          <w:divBdr>
            <w:top w:val="none" w:sz="0" w:space="0" w:color="auto"/>
            <w:left w:val="none" w:sz="0" w:space="0" w:color="auto"/>
            <w:bottom w:val="none" w:sz="0" w:space="0" w:color="auto"/>
            <w:right w:val="none" w:sz="0" w:space="0" w:color="auto"/>
          </w:divBdr>
        </w:div>
        <w:div w:id="1269972784">
          <w:marLeft w:val="480"/>
          <w:marRight w:val="0"/>
          <w:marTop w:val="0"/>
          <w:marBottom w:val="0"/>
          <w:divBdr>
            <w:top w:val="none" w:sz="0" w:space="0" w:color="auto"/>
            <w:left w:val="none" w:sz="0" w:space="0" w:color="auto"/>
            <w:bottom w:val="none" w:sz="0" w:space="0" w:color="auto"/>
            <w:right w:val="none" w:sz="0" w:space="0" w:color="auto"/>
          </w:divBdr>
        </w:div>
        <w:div w:id="821847269">
          <w:marLeft w:val="480"/>
          <w:marRight w:val="0"/>
          <w:marTop w:val="0"/>
          <w:marBottom w:val="0"/>
          <w:divBdr>
            <w:top w:val="none" w:sz="0" w:space="0" w:color="auto"/>
            <w:left w:val="none" w:sz="0" w:space="0" w:color="auto"/>
            <w:bottom w:val="none" w:sz="0" w:space="0" w:color="auto"/>
            <w:right w:val="none" w:sz="0" w:space="0" w:color="auto"/>
          </w:divBdr>
        </w:div>
        <w:div w:id="1031765076">
          <w:marLeft w:val="480"/>
          <w:marRight w:val="0"/>
          <w:marTop w:val="0"/>
          <w:marBottom w:val="0"/>
          <w:divBdr>
            <w:top w:val="none" w:sz="0" w:space="0" w:color="auto"/>
            <w:left w:val="none" w:sz="0" w:space="0" w:color="auto"/>
            <w:bottom w:val="none" w:sz="0" w:space="0" w:color="auto"/>
            <w:right w:val="none" w:sz="0" w:space="0" w:color="auto"/>
          </w:divBdr>
        </w:div>
        <w:div w:id="1642074676">
          <w:marLeft w:val="480"/>
          <w:marRight w:val="0"/>
          <w:marTop w:val="0"/>
          <w:marBottom w:val="0"/>
          <w:divBdr>
            <w:top w:val="none" w:sz="0" w:space="0" w:color="auto"/>
            <w:left w:val="none" w:sz="0" w:space="0" w:color="auto"/>
            <w:bottom w:val="none" w:sz="0" w:space="0" w:color="auto"/>
            <w:right w:val="none" w:sz="0" w:space="0" w:color="auto"/>
          </w:divBdr>
        </w:div>
        <w:div w:id="1573537474">
          <w:marLeft w:val="480"/>
          <w:marRight w:val="0"/>
          <w:marTop w:val="0"/>
          <w:marBottom w:val="0"/>
          <w:divBdr>
            <w:top w:val="none" w:sz="0" w:space="0" w:color="auto"/>
            <w:left w:val="none" w:sz="0" w:space="0" w:color="auto"/>
            <w:bottom w:val="none" w:sz="0" w:space="0" w:color="auto"/>
            <w:right w:val="none" w:sz="0" w:space="0" w:color="auto"/>
          </w:divBdr>
        </w:div>
        <w:div w:id="216480340">
          <w:marLeft w:val="480"/>
          <w:marRight w:val="0"/>
          <w:marTop w:val="0"/>
          <w:marBottom w:val="0"/>
          <w:divBdr>
            <w:top w:val="none" w:sz="0" w:space="0" w:color="auto"/>
            <w:left w:val="none" w:sz="0" w:space="0" w:color="auto"/>
            <w:bottom w:val="none" w:sz="0" w:space="0" w:color="auto"/>
            <w:right w:val="none" w:sz="0" w:space="0" w:color="auto"/>
          </w:divBdr>
        </w:div>
        <w:div w:id="1412504353">
          <w:marLeft w:val="480"/>
          <w:marRight w:val="0"/>
          <w:marTop w:val="0"/>
          <w:marBottom w:val="0"/>
          <w:divBdr>
            <w:top w:val="none" w:sz="0" w:space="0" w:color="auto"/>
            <w:left w:val="none" w:sz="0" w:space="0" w:color="auto"/>
            <w:bottom w:val="none" w:sz="0" w:space="0" w:color="auto"/>
            <w:right w:val="none" w:sz="0" w:space="0" w:color="auto"/>
          </w:divBdr>
        </w:div>
        <w:div w:id="1074159642">
          <w:marLeft w:val="480"/>
          <w:marRight w:val="0"/>
          <w:marTop w:val="0"/>
          <w:marBottom w:val="0"/>
          <w:divBdr>
            <w:top w:val="none" w:sz="0" w:space="0" w:color="auto"/>
            <w:left w:val="none" w:sz="0" w:space="0" w:color="auto"/>
            <w:bottom w:val="none" w:sz="0" w:space="0" w:color="auto"/>
            <w:right w:val="none" w:sz="0" w:space="0" w:color="auto"/>
          </w:divBdr>
        </w:div>
        <w:div w:id="1578590380">
          <w:marLeft w:val="480"/>
          <w:marRight w:val="0"/>
          <w:marTop w:val="0"/>
          <w:marBottom w:val="0"/>
          <w:divBdr>
            <w:top w:val="none" w:sz="0" w:space="0" w:color="auto"/>
            <w:left w:val="none" w:sz="0" w:space="0" w:color="auto"/>
            <w:bottom w:val="none" w:sz="0" w:space="0" w:color="auto"/>
            <w:right w:val="none" w:sz="0" w:space="0" w:color="auto"/>
          </w:divBdr>
        </w:div>
        <w:div w:id="1366172477">
          <w:marLeft w:val="480"/>
          <w:marRight w:val="0"/>
          <w:marTop w:val="0"/>
          <w:marBottom w:val="0"/>
          <w:divBdr>
            <w:top w:val="none" w:sz="0" w:space="0" w:color="auto"/>
            <w:left w:val="none" w:sz="0" w:space="0" w:color="auto"/>
            <w:bottom w:val="none" w:sz="0" w:space="0" w:color="auto"/>
            <w:right w:val="none" w:sz="0" w:space="0" w:color="auto"/>
          </w:divBdr>
        </w:div>
        <w:div w:id="1666591050">
          <w:marLeft w:val="480"/>
          <w:marRight w:val="0"/>
          <w:marTop w:val="0"/>
          <w:marBottom w:val="0"/>
          <w:divBdr>
            <w:top w:val="none" w:sz="0" w:space="0" w:color="auto"/>
            <w:left w:val="none" w:sz="0" w:space="0" w:color="auto"/>
            <w:bottom w:val="none" w:sz="0" w:space="0" w:color="auto"/>
            <w:right w:val="none" w:sz="0" w:space="0" w:color="auto"/>
          </w:divBdr>
        </w:div>
        <w:div w:id="3746799">
          <w:marLeft w:val="480"/>
          <w:marRight w:val="0"/>
          <w:marTop w:val="0"/>
          <w:marBottom w:val="0"/>
          <w:divBdr>
            <w:top w:val="none" w:sz="0" w:space="0" w:color="auto"/>
            <w:left w:val="none" w:sz="0" w:space="0" w:color="auto"/>
            <w:bottom w:val="none" w:sz="0" w:space="0" w:color="auto"/>
            <w:right w:val="none" w:sz="0" w:space="0" w:color="auto"/>
          </w:divBdr>
        </w:div>
        <w:div w:id="276911471">
          <w:marLeft w:val="480"/>
          <w:marRight w:val="0"/>
          <w:marTop w:val="0"/>
          <w:marBottom w:val="0"/>
          <w:divBdr>
            <w:top w:val="none" w:sz="0" w:space="0" w:color="auto"/>
            <w:left w:val="none" w:sz="0" w:space="0" w:color="auto"/>
            <w:bottom w:val="none" w:sz="0" w:space="0" w:color="auto"/>
            <w:right w:val="none" w:sz="0" w:space="0" w:color="auto"/>
          </w:divBdr>
        </w:div>
        <w:div w:id="616834050">
          <w:marLeft w:val="480"/>
          <w:marRight w:val="0"/>
          <w:marTop w:val="0"/>
          <w:marBottom w:val="0"/>
          <w:divBdr>
            <w:top w:val="none" w:sz="0" w:space="0" w:color="auto"/>
            <w:left w:val="none" w:sz="0" w:space="0" w:color="auto"/>
            <w:bottom w:val="none" w:sz="0" w:space="0" w:color="auto"/>
            <w:right w:val="none" w:sz="0" w:space="0" w:color="auto"/>
          </w:divBdr>
        </w:div>
        <w:div w:id="109861224">
          <w:marLeft w:val="480"/>
          <w:marRight w:val="0"/>
          <w:marTop w:val="0"/>
          <w:marBottom w:val="0"/>
          <w:divBdr>
            <w:top w:val="none" w:sz="0" w:space="0" w:color="auto"/>
            <w:left w:val="none" w:sz="0" w:space="0" w:color="auto"/>
            <w:bottom w:val="none" w:sz="0" w:space="0" w:color="auto"/>
            <w:right w:val="none" w:sz="0" w:space="0" w:color="auto"/>
          </w:divBdr>
        </w:div>
        <w:div w:id="227613860">
          <w:marLeft w:val="480"/>
          <w:marRight w:val="0"/>
          <w:marTop w:val="0"/>
          <w:marBottom w:val="0"/>
          <w:divBdr>
            <w:top w:val="none" w:sz="0" w:space="0" w:color="auto"/>
            <w:left w:val="none" w:sz="0" w:space="0" w:color="auto"/>
            <w:bottom w:val="none" w:sz="0" w:space="0" w:color="auto"/>
            <w:right w:val="none" w:sz="0" w:space="0" w:color="auto"/>
          </w:divBdr>
        </w:div>
        <w:div w:id="1128663326">
          <w:marLeft w:val="480"/>
          <w:marRight w:val="0"/>
          <w:marTop w:val="0"/>
          <w:marBottom w:val="0"/>
          <w:divBdr>
            <w:top w:val="none" w:sz="0" w:space="0" w:color="auto"/>
            <w:left w:val="none" w:sz="0" w:space="0" w:color="auto"/>
            <w:bottom w:val="none" w:sz="0" w:space="0" w:color="auto"/>
            <w:right w:val="none" w:sz="0" w:space="0" w:color="auto"/>
          </w:divBdr>
        </w:div>
        <w:div w:id="1470974105">
          <w:marLeft w:val="480"/>
          <w:marRight w:val="0"/>
          <w:marTop w:val="0"/>
          <w:marBottom w:val="0"/>
          <w:divBdr>
            <w:top w:val="none" w:sz="0" w:space="0" w:color="auto"/>
            <w:left w:val="none" w:sz="0" w:space="0" w:color="auto"/>
            <w:bottom w:val="none" w:sz="0" w:space="0" w:color="auto"/>
            <w:right w:val="none" w:sz="0" w:space="0" w:color="auto"/>
          </w:divBdr>
        </w:div>
        <w:div w:id="877015287">
          <w:marLeft w:val="480"/>
          <w:marRight w:val="0"/>
          <w:marTop w:val="0"/>
          <w:marBottom w:val="0"/>
          <w:divBdr>
            <w:top w:val="none" w:sz="0" w:space="0" w:color="auto"/>
            <w:left w:val="none" w:sz="0" w:space="0" w:color="auto"/>
            <w:bottom w:val="none" w:sz="0" w:space="0" w:color="auto"/>
            <w:right w:val="none" w:sz="0" w:space="0" w:color="auto"/>
          </w:divBdr>
        </w:div>
        <w:div w:id="86392174">
          <w:marLeft w:val="480"/>
          <w:marRight w:val="0"/>
          <w:marTop w:val="0"/>
          <w:marBottom w:val="0"/>
          <w:divBdr>
            <w:top w:val="none" w:sz="0" w:space="0" w:color="auto"/>
            <w:left w:val="none" w:sz="0" w:space="0" w:color="auto"/>
            <w:bottom w:val="none" w:sz="0" w:space="0" w:color="auto"/>
            <w:right w:val="none" w:sz="0" w:space="0" w:color="auto"/>
          </w:divBdr>
        </w:div>
        <w:div w:id="1313170671">
          <w:marLeft w:val="480"/>
          <w:marRight w:val="0"/>
          <w:marTop w:val="0"/>
          <w:marBottom w:val="0"/>
          <w:divBdr>
            <w:top w:val="none" w:sz="0" w:space="0" w:color="auto"/>
            <w:left w:val="none" w:sz="0" w:space="0" w:color="auto"/>
            <w:bottom w:val="none" w:sz="0" w:space="0" w:color="auto"/>
            <w:right w:val="none" w:sz="0" w:space="0" w:color="auto"/>
          </w:divBdr>
        </w:div>
        <w:div w:id="1109273281">
          <w:marLeft w:val="480"/>
          <w:marRight w:val="0"/>
          <w:marTop w:val="0"/>
          <w:marBottom w:val="0"/>
          <w:divBdr>
            <w:top w:val="none" w:sz="0" w:space="0" w:color="auto"/>
            <w:left w:val="none" w:sz="0" w:space="0" w:color="auto"/>
            <w:bottom w:val="none" w:sz="0" w:space="0" w:color="auto"/>
            <w:right w:val="none" w:sz="0" w:space="0" w:color="auto"/>
          </w:divBdr>
        </w:div>
        <w:div w:id="1382248015">
          <w:marLeft w:val="480"/>
          <w:marRight w:val="0"/>
          <w:marTop w:val="0"/>
          <w:marBottom w:val="0"/>
          <w:divBdr>
            <w:top w:val="none" w:sz="0" w:space="0" w:color="auto"/>
            <w:left w:val="none" w:sz="0" w:space="0" w:color="auto"/>
            <w:bottom w:val="none" w:sz="0" w:space="0" w:color="auto"/>
            <w:right w:val="none" w:sz="0" w:space="0" w:color="auto"/>
          </w:divBdr>
        </w:div>
        <w:div w:id="1969161934">
          <w:marLeft w:val="480"/>
          <w:marRight w:val="0"/>
          <w:marTop w:val="0"/>
          <w:marBottom w:val="0"/>
          <w:divBdr>
            <w:top w:val="none" w:sz="0" w:space="0" w:color="auto"/>
            <w:left w:val="none" w:sz="0" w:space="0" w:color="auto"/>
            <w:bottom w:val="none" w:sz="0" w:space="0" w:color="auto"/>
            <w:right w:val="none" w:sz="0" w:space="0" w:color="auto"/>
          </w:divBdr>
        </w:div>
        <w:div w:id="580214041">
          <w:marLeft w:val="480"/>
          <w:marRight w:val="0"/>
          <w:marTop w:val="0"/>
          <w:marBottom w:val="0"/>
          <w:divBdr>
            <w:top w:val="none" w:sz="0" w:space="0" w:color="auto"/>
            <w:left w:val="none" w:sz="0" w:space="0" w:color="auto"/>
            <w:bottom w:val="none" w:sz="0" w:space="0" w:color="auto"/>
            <w:right w:val="none" w:sz="0" w:space="0" w:color="auto"/>
          </w:divBdr>
        </w:div>
      </w:divsChild>
    </w:div>
    <w:div w:id="667363810">
      <w:bodyDiv w:val="1"/>
      <w:marLeft w:val="0"/>
      <w:marRight w:val="0"/>
      <w:marTop w:val="0"/>
      <w:marBottom w:val="0"/>
      <w:divBdr>
        <w:top w:val="none" w:sz="0" w:space="0" w:color="auto"/>
        <w:left w:val="none" w:sz="0" w:space="0" w:color="auto"/>
        <w:bottom w:val="none" w:sz="0" w:space="0" w:color="auto"/>
        <w:right w:val="none" w:sz="0" w:space="0" w:color="auto"/>
      </w:divBdr>
    </w:div>
    <w:div w:id="667903721">
      <w:bodyDiv w:val="1"/>
      <w:marLeft w:val="0"/>
      <w:marRight w:val="0"/>
      <w:marTop w:val="0"/>
      <w:marBottom w:val="0"/>
      <w:divBdr>
        <w:top w:val="none" w:sz="0" w:space="0" w:color="auto"/>
        <w:left w:val="none" w:sz="0" w:space="0" w:color="auto"/>
        <w:bottom w:val="none" w:sz="0" w:space="0" w:color="auto"/>
        <w:right w:val="none" w:sz="0" w:space="0" w:color="auto"/>
      </w:divBdr>
    </w:div>
    <w:div w:id="670908025">
      <w:bodyDiv w:val="1"/>
      <w:marLeft w:val="0"/>
      <w:marRight w:val="0"/>
      <w:marTop w:val="0"/>
      <w:marBottom w:val="0"/>
      <w:divBdr>
        <w:top w:val="none" w:sz="0" w:space="0" w:color="auto"/>
        <w:left w:val="none" w:sz="0" w:space="0" w:color="auto"/>
        <w:bottom w:val="none" w:sz="0" w:space="0" w:color="auto"/>
        <w:right w:val="none" w:sz="0" w:space="0" w:color="auto"/>
      </w:divBdr>
      <w:divsChild>
        <w:div w:id="956910838">
          <w:marLeft w:val="480"/>
          <w:marRight w:val="0"/>
          <w:marTop w:val="0"/>
          <w:marBottom w:val="0"/>
          <w:divBdr>
            <w:top w:val="none" w:sz="0" w:space="0" w:color="auto"/>
            <w:left w:val="none" w:sz="0" w:space="0" w:color="auto"/>
            <w:bottom w:val="none" w:sz="0" w:space="0" w:color="auto"/>
            <w:right w:val="none" w:sz="0" w:space="0" w:color="auto"/>
          </w:divBdr>
        </w:div>
        <w:div w:id="427121475">
          <w:marLeft w:val="480"/>
          <w:marRight w:val="0"/>
          <w:marTop w:val="0"/>
          <w:marBottom w:val="0"/>
          <w:divBdr>
            <w:top w:val="none" w:sz="0" w:space="0" w:color="auto"/>
            <w:left w:val="none" w:sz="0" w:space="0" w:color="auto"/>
            <w:bottom w:val="none" w:sz="0" w:space="0" w:color="auto"/>
            <w:right w:val="none" w:sz="0" w:space="0" w:color="auto"/>
          </w:divBdr>
        </w:div>
        <w:div w:id="1292325356">
          <w:marLeft w:val="480"/>
          <w:marRight w:val="0"/>
          <w:marTop w:val="0"/>
          <w:marBottom w:val="0"/>
          <w:divBdr>
            <w:top w:val="none" w:sz="0" w:space="0" w:color="auto"/>
            <w:left w:val="none" w:sz="0" w:space="0" w:color="auto"/>
            <w:bottom w:val="none" w:sz="0" w:space="0" w:color="auto"/>
            <w:right w:val="none" w:sz="0" w:space="0" w:color="auto"/>
          </w:divBdr>
        </w:div>
        <w:div w:id="1975401583">
          <w:marLeft w:val="480"/>
          <w:marRight w:val="0"/>
          <w:marTop w:val="0"/>
          <w:marBottom w:val="0"/>
          <w:divBdr>
            <w:top w:val="none" w:sz="0" w:space="0" w:color="auto"/>
            <w:left w:val="none" w:sz="0" w:space="0" w:color="auto"/>
            <w:bottom w:val="none" w:sz="0" w:space="0" w:color="auto"/>
            <w:right w:val="none" w:sz="0" w:space="0" w:color="auto"/>
          </w:divBdr>
        </w:div>
        <w:div w:id="13269053">
          <w:marLeft w:val="480"/>
          <w:marRight w:val="0"/>
          <w:marTop w:val="0"/>
          <w:marBottom w:val="0"/>
          <w:divBdr>
            <w:top w:val="none" w:sz="0" w:space="0" w:color="auto"/>
            <w:left w:val="none" w:sz="0" w:space="0" w:color="auto"/>
            <w:bottom w:val="none" w:sz="0" w:space="0" w:color="auto"/>
            <w:right w:val="none" w:sz="0" w:space="0" w:color="auto"/>
          </w:divBdr>
        </w:div>
        <w:div w:id="1803885692">
          <w:marLeft w:val="480"/>
          <w:marRight w:val="0"/>
          <w:marTop w:val="0"/>
          <w:marBottom w:val="0"/>
          <w:divBdr>
            <w:top w:val="none" w:sz="0" w:space="0" w:color="auto"/>
            <w:left w:val="none" w:sz="0" w:space="0" w:color="auto"/>
            <w:bottom w:val="none" w:sz="0" w:space="0" w:color="auto"/>
            <w:right w:val="none" w:sz="0" w:space="0" w:color="auto"/>
          </w:divBdr>
        </w:div>
        <w:div w:id="1457481059">
          <w:marLeft w:val="480"/>
          <w:marRight w:val="0"/>
          <w:marTop w:val="0"/>
          <w:marBottom w:val="0"/>
          <w:divBdr>
            <w:top w:val="none" w:sz="0" w:space="0" w:color="auto"/>
            <w:left w:val="none" w:sz="0" w:space="0" w:color="auto"/>
            <w:bottom w:val="none" w:sz="0" w:space="0" w:color="auto"/>
            <w:right w:val="none" w:sz="0" w:space="0" w:color="auto"/>
          </w:divBdr>
        </w:div>
        <w:div w:id="728503149">
          <w:marLeft w:val="480"/>
          <w:marRight w:val="0"/>
          <w:marTop w:val="0"/>
          <w:marBottom w:val="0"/>
          <w:divBdr>
            <w:top w:val="none" w:sz="0" w:space="0" w:color="auto"/>
            <w:left w:val="none" w:sz="0" w:space="0" w:color="auto"/>
            <w:bottom w:val="none" w:sz="0" w:space="0" w:color="auto"/>
            <w:right w:val="none" w:sz="0" w:space="0" w:color="auto"/>
          </w:divBdr>
        </w:div>
        <w:div w:id="1483430865">
          <w:marLeft w:val="480"/>
          <w:marRight w:val="0"/>
          <w:marTop w:val="0"/>
          <w:marBottom w:val="0"/>
          <w:divBdr>
            <w:top w:val="none" w:sz="0" w:space="0" w:color="auto"/>
            <w:left w:val="none" w:sz="0" w:space="0" w:color="auto"/>
            <w:bottom w:val="none" w:sz="0" w:space="0" w:color="auto"/>
            <w:right w:val="none" w:sz="0" w:space="0" w:color="auto"/>
          </w:divBdr>
        </w:div>
        <w:div w:id="2058775137">
          <w:marLeft w:val="480"/>
          <w:marRight w:val="0"/>
          <w:marTop w:val="0"/>
          <w:marBottom w:val="0"/>
          <w:divBdr>
            <w:top w:val="none" w:sz="0" w:space="0" w:color="auto"/>
            <w:left w:val="none" w:sz="0" w:space="0" w:color="auto"/>
            <w:bottom w:val="none" w:sz="0" w:space="0" w:color="auto"/>
            <w:right w:val="none" w:sz="0" w:space="0" w:color="auto"/>
          </w:divBdr>
        </w:div>
        <w:div w:id="868487462">
          <w:marLeft w:val="480"/>
          <w:marRight w:val="0"/>
          <w:marTop w:val="0"/>
          <w:marBottom w:val="0"/>
          <w:divBdr>
            <w:top w:val="none" w:sz="0" w:space="0" w:color="auto"/>
            <w:left w:val="none" w:sz="0" w:space="0" w:color="auto"/>
            <w:bottom w:val="none" w:sz="0" w:space="0" w:color="auto"/>
            <w:right w:val="none" w:sz="0" w:space="0" w:color="auto"/>
          </w:divBdr>
        </w:div>
        <w:div w:id="1860269352">
          <w:marLeft w:val="480"/>
          <w:marRight w:val="0"/>
          <w:marTop w:val="0"/>
          <w:marBottom w:val="0"/>
          <w:divBdr>
            <w:top w:val="none" w:sz="0" w:space="0" w:color="auto"/>
            <w:left w:val="none" w:sz="0" w:space="0" w:color="auto"/>
            <w:bottom w:val="none" w:sz="0" w:space="0" w:color="auto"/>
            <w:right w:val="none" w:sz="0" w:space="0" w:color="auto"/>
          </w:divBdr>
        </w:div>
        <w:div w:id="1033846872">
          <w:marLeft w:val="480"/>
          <w:marRight w:val="0"/>
          <w:marTop w:val="0"/>
          <w:marBottom w:val="0"/>
          <w:divBdr>
            <w:top w:val="none" w:sz="0" w:space="0" w:color="auto"/>
            <w:left w:val="none" w:sz="0" w:space="0" w:color="auto"/>
            <w:bottom w:val="none" w:sz="0" w:space="0" w:color="auto"/>
            <w:right w:val="none" w:sz="0" w:space="0" w:color="auto"/>
          </w:divBdr>
        </w:div>
        <w:div w:id="2082368803">
          <w:marLeft w:val="480"/>
          <w:marRight w:val="0"/>
          <w:marTop w:val="0"/>
          <w:marBottom w:val="0"/>
          <w:divBdr>
            <w:top w:val="none" w:sz="0" w:space="0" w:color="auto"/>
            <w:left w:val="none" w:sz="0" w:space="0" w:color="auto"/>
            <w:bottom w:val="none" w:sz="0" w:space="0" w:color="auto"/>
            <w:right w:val="none" w:sz="0" w:space="0" w:color="auto"/>
          </w:divBdr>
        </w:div>
        <w:div w:id="2058770499">
          <w:marLeft w:val="480"/>
          <w:marRight w:val="0"/>
          <w:marTop w:val="0"/>
          <w:marBottom w:val="0"/>
          <w:divBdr>
            <w:top w:val="none" w:sz="0" w:space="0" w:color="auto"/>
            <w:left w:val="none" w:sz="0" w:space="0" w:color="auto"/>
            <w:bottom w:val="none" w:sz="0" w:space="0" w:color="auto"/>
            <w:right w:val="none" w:sz="0" w:space="0" w:color="auto"/>
          </w:divBdr>
        </w:div>
        <w:div w:id="505827502">
          <w:marLeft w:val="480"/>
          <w:marRight w:val="0"/>
          <w:marTop w:val="0"/>
          <w:marBottom w:val="0"/>
          <w:divBdr>
            <w:top w:val="none" w:sz="0" w:space="0" w:color="auto"/>
            <w:left w:val="none" w:sz="0" w:space="0" w:color="auto"/>
            <w:bottom w:val="none" w:sz="0" w:space="0" w:color="auto"/>
            <w:right w:val="none" w:sz="0" w:space="0" w:color="auto"/>
          </w:divBdr>
        </w:div>
        <w:div w:id="1159074598">
          <w:marLeft w:val="480"/>
          <w:marRight w:val="0"/>
          <w:marTop w:val="0"/>
          <w:marBottom w:val="0"/>
          <w:divBdr>
            <w:top w:val="none" w:sz="0" w:space="0" w:color="auto"/>
            <w:left w:val="none" w:sz="0" w:space="0" w:color="auto"/>
            <w:bottom w:val="none" w:sz="0" w:space="0" w:color="auto"/>
            <w:right w:val="none" w:sz="0" w:space="0" w:color="auto"/>
          </w:divBdr>
        </w:div>
        <w:div w:id="599412638">
          <w:marLeft w:val="480"/>
          <w:marRight w:val="0"/>
          <w:marTop w:val="0"/>
          <w:marBottom w:val="0"/>
          <w:divBdr>
            <w:top w:val="none" w:sz="0" w:space="0" w:color="auto"/>
            <w:left w:val="none" w:sz="0" w:space="0" w:color="auto"/>
            <w:bottom w:val="none" w:sz="0" w:space="0" w:color="auto"/>
            <w:right w:val="none" w:sz="0" w:space="0" w:color="auto"/>
          </w:divBdr>
        </w:div>
        <w:div w:id="18894781">
          <w:marLeft w:val="480"/>
          <w:marRight w:val="0"/>
          <w:marTop w:val="0"/>
          <w:marBottom w:val="0"/>
          <w:divBdr>
            <w:top w:val="none" w:sz="0" w:space="0" w:color="auto"/>
            <w:left w:val="none" w:sz="0" w:space="0" w:color="auto"/>
            <w:bottom w:val="none" w:sz="0" w:space="0" w:color="auto"/>
            <w:right w:val="none" w:sz="0" w:space="0" w:color="auto"/>
          </w:divBdr>
        </w:div>
        <w:div w:id="676811731">
          <w:marLeft w:val="480"/>
          <w:marRight w:val="0"/>
          <w:marTop w:val="0"/>
          <w:marBottom w:val="0"/>
          <w:divBdr>
            <w:top w:val="none" w:sz="0" w:space="0" w:color="auto"/>
            <w:left w:val="none" w:sz="0" w:space="0" w:color="auto"/>
            <w:bottom w:val="none" w:sz="0" w:space="0" w:color="auto"/>
            <w:right w:val="none" w:sz="0" w:space="0" w:color="auto"/>
          </w:divBdr>
        </w:div>
        <w:div w:id="1478641152">
          <w:marLeft w:val="480"/>
          <w:marRight w:val="0"/>
          <w:marTop w:val="0"/>
          <w:marBottom w:val="0"/>
          <w:divBdr>
            <w:top w:val="none" w:sz="0" w:space="0" w:color="auto"/>
            <w:left w:val="none" w:sz="0" w:space="0" w:color="auto"/>
            <w:bottom w:val="none" w:sz="0" w:space="0" w:color="auto"/>
            <w:right w:val="none" w:sz="0" w:space="0" w:color="auto"/>
          </w:divBdr>
        </w:div>
        <w:div w:id="232207915">
          <w:marLeft w:val="480"/>
          <w:marRight w:val="0"/>
          <w:marTop w:val="0"/>
          <w:marBottom w:val="0"/>
          <w:divBdr>
            <w:top w:val="none" w:sz="0" w:space="0" w:color="auto"/>
            <w:left w:val="none" w:sz="0" w:space="0" w:color="auto"/>
            <w:bottom w:val="none" w:sz="0" w:space="0" w:color="auto"/>
            <w:right w:val="none" w:sz="0" w:space="0" w:color="auto"/>
          </w:divBdr>
        </w:div>
        <w:div w:id="894466041">
          <w:marLeft w:val="480"/>
          <w:marRight w:val="0"/>
          <w:marTop w:val="0"/>
          <w:marBottom w:val="0"/>
          <w:divBdr>
            <w:top w:val="none" w:sz="0" w:space="0" w:color="auto"/>
            <w:left w:val="none" w:sz="0" w:space="0" w:color="auto"/>
            <w:bottom w:val="none" w:sz="0" w:space="0" w:color="auto"/>
            <w:right w:val="none" w:sz="0" w:space="0" w:color="auto"/>
          </w:divBdr>
        </w:div>
        <w:div w:id="638459823">
          <w:marLeft w:val="480"/>
          <w:marRight w:val="0"/>
          <w:marTop w:val="0"/>
          <w:marBottom w:val="0"/>
          <w:divBdr>
            <w:top w:val="none" w:sz="0" w:space="0" w:color="auto"/>
            <w:left w:val="none" w:sz="0" w:space="0" w:color="auto"/>
            <w:bottom w:val="none" w:sz="0" w:space="0" w:color="auto"/>
            <w:right w:val="none" w:sz="0" w:space="0" w:color="auto"/>
          </w:divBdr>
        </w:div>
        <w:div w:id="154733231">
          <w:marLeft w:val="480"/>
          <w:marRight w:val="0"/>
          <w:marTop w:val="0"/>
          <w:marBottom w:val="0"/>
          <w:divBdr>
            <w:top w:val="none" w:sz="0" w:space="0" w:color="auto"/>
            <w:left w:val="none" w:sz="0" w:space="0" w:color="auto"/>
            <w:bottom w:val="none" w:sz="0" w:space="0" w:color="auto"/>
            <w:right w:val="none" w:sz="0" w:space="0" w:color="auto"/>
          </w:divBdr>
        </w:div>
        <w:div w:id="1698121442">
          <w:marLeft w:val="480"/>
          <w:marRight w:val="0"/>
          <w:marTop w:val="0"/>
          <w:marBottom w:val="0"/>
          <w:divBdr>
            <w:top w:val="none" w:sz="0" w:space="0" w:color="auto"/>
            <w:left w:val="none" w:sz="0" w:space="0" w:color="auto"/>
            <w:bottom w:val="none" w:sz="0" w:space="0" w:color="auto"/>
            <w:right w:val="none" w:sz="0" w:space="0" w:color="auto"/>
          </w:divBdr>
        </w:div>
        <w:div w:id="1737780950">
          <w:marLeft w:val="480"/>
          <w:marRight w:val="0"/>
          <w:marTop w:val="0"/>
          <w:marBottom w:val="0"/>
          <w:divBdr>
            <w:top w:val="none" w:sz="0" w:space="0" w:color="auto"/>
            <w:left w:val="none" w:sz="0" w:space="0" w:color="auto"/>
            <w:bottom w:val="none" w:sz="0" w:space="0" w:color="auto"/>
            <w:right w:val="none" w:sz="0" w:space="0" w:color="auto"/>
          </w:divBdr>
        </w:div>
        <w:div w:id="550923991">
          <w:marLeft w:val="480"/>
          <w:marRight w:val="0"/>
          <w:marTop w:val="0"/>
          <w:marBottom w:val="0"/>
          <w:divBdr>
            <w:top w:val="none" w:sz="0" w:space="0" w:color="auto"/>
            <w:left w:val="none" w:sz="0" w:space="0" w:color="auto"/>
            <w:bottom w:val="none" w:sz="0" w:space="0" w:color="auto"/>
            <w:right w:val="none" w:sz="0" w:space="0" w:color="auto"/>
          </w:divBdr>
        </w:div>
        <w:div w:id="1664703647">
          <w:marLeft w:val="480"/>
          <w:marRight w:val="0"/>
          <w:marTop w:val="0"/>
          <w:marBottom w:val="0"/>
          <w:divBdr>
            <w:top w:val="none" w:sz="0" w:space="0" w:color="auto"/>
            <w:left w:val="none" w:sz="0" w:space="0" w:color="auto"/>
            <w:bottom w:val="none" w:sz="0" w:space="0" w:color="auto"/>
            <w:right w:val="none" w:sz="0" w:space="0" w:color="auto"/>
          </w:divBdr>
        </w:div>
        <w:div w:id="1393847793">
          <w:marLeft w:val="480"/>
          <w:marRight w:val="0"/>
          <w:marTop w:val="0"/>
          <w:marBottom w:val="0"/>
          <w:divBdr>
            <w:top w:val="none" w:sz="0" w:space="0" w:color="auto"/>
            <w:left w:val="none" w:sz="0" w:space="0" w:color="auto"/>
            <w:bottom w:val="none" w:sz="0" w:space="0" w:color="auto"/>
            <w:right w:val="none" w:sz="0" w:space="0" w:color="auto"/>
          </w:divBdr>
        </w:div>
        <w:div w:id="1498299647">
          <w:marLeft w:val="480"/>
          <w:marRight w:val="0"/>
          <w:marTop w:val="0"/>
          <w:marBottom w:val="0"/>
          <w:divBdr>
            <w:top w:val="none" w:sz="0" w:space="0" w:color="auto"/>
            <w:left w:val="none" w:sz="0" w:space="0" w:color="auto"/>
            <w:bottom w:val="none" w:sz="0" w:space="0" w:color="auto"/>
            <w:right w:val="none" w:sz="0" w:space="0" w:color="auto"/>
          </w:divBdr>
        </w:div>
        <w:div w:id="200746558">
          <w:marLeft w:val="480"/>
          <w:marRight w:val="0"/>
          <w:marTop w:val="0"/>
          <w:marBottom w:val="0"/>
          <w:divBdr>
            <w:top w:val="none" w:sz="0" w:space="0" w:color="auto"/>
            <w:left w:val="none" w:sz="0" w:space="0" w:color="auto"/>
            <w:bottom w:val="none" w:sz="0" w:space="0" w:color="auto"/>
            <w:right w:val="none" w:sz="0" w:space="0" w:color="auto"/>
          </w:divBdr>
        </w:div>
      </w:divsChild>
    </w:div>
    <w:div w:id="671640599">
      <w:bodyDiv w:val="1"/>
      <w:marLeft w:val="0"/>
      <w:marRight w:val="0"/>
      <w:marTop w:val="0"/>
      <w:marBottom w:val="0"/>
      <w:divBdr>
        <w:top w:val="none" w:sz="0" w:space="0" w:color="auto"/>
        <w:left w:val="none" w:sz="0" w:space="0" w:color="auto"/>
        <w:bottom w:val="none" w:sz="0" w:space="0" w:color="auto"/>
        <w:right w:val="none" w:sz="0" w:space="0" w:color="auto"/>
      </w:divBdr>
    </w:div>
    <w:div w:id="673873509">
      <w:bodyDiv w:val="1"/>
      <w:marLeft w:val="0"/>
      <w:marRight w:val="0"/>
      <w:marTop w:val="0"/>
      <w:marBottom w:val="0"/>
      <w:divBdr>
        <w:top w:val="none" w:sz="0" w:space="0" w:color="auto"/>
        <w:left w:val="none" w:sz="0" w:space="0" w:color="auto"/>
        <w:bottom w:val="none" w:sz="0" w:space="0" w:color="auto"/>
        <w:right w:val="none" w:sz="0" w:space="0" w:color="auto"/>
      </w:divBdr>
    </w:div>
    <w:div w:id="676738301">
      <w:bodyDiv w:val="1"/>
      <w:marLeft w:val="0"/>
      <w:marRight w:val="0"/>
      <w:marTop w:val="0"/>
      <w:marBottom w:val="0"/>
      <w:divBdr>
        <w:top w:val="none" w:sz="0" w:space="0" w:color="auto"/>
        <w:left w:val="none" w:sz="0" w:space="0" w:color="auto"/>
        <w:bottom w:val="none" w:sz="0" w:space="0" w:color="auto"/>
        <w:right w:val="none" w:sz="0" w:space="0" w:color="auto"/>
      </w:divBdr>
    </w:div>
    <w:div w:id="686250980">
      <w:bodyDiv w:val="1"/>
      <w:marLeft w:val="0"/>
      <w:marRight w:val="0"/>
      <w:marTop w:val="0"/>
      <w:marBottom w:val="0"/>
      <w:divBdr>
        <w:top w:val="none" w:sz="0" w:space="0" w:color="auto"/>
        <w:left w:val="none" w:sz="0" w:space="0" w:color="auto"/>
        <w:bottom w:val="none" w:sz="0" w:space="0" w:color="auto"/>
        <w:right w:val="none" w:sz="0" w:space="0" w:color="auto"/>
      </w:divBdr>
      <w:divsChild>
        <w:div w:id="1219827644">
          <w:marLeft w:val="480"/>
          <w:marRight w:val="0"/>
          <w:marTop w:val="0"/>
          <w:marBottom w:val="0"/>
          <w:divBdr>
            <w:top w:val="none" w:sz="0" w:space="0" w:color="auto"/>
            <w:left w:val="none" w:sz="0" w:space="0" w:color="auto"/>
            <w:bottom w:val="none" w:sz="0" w:space="0" w:color="auto"/>
            <w:right w:val="none" w:sz="0" w:space="0" w:color="auto"/>
          </w:divBdr>
        </w:div>
        <w:div w:id="122425866">
          <w:marLeft w:val="480"/>
          <w:marRight w:val="0"/>
          <w:marTop w:val="0"/>
          <w:marBottom w:val="0"/>
          <w:divBdr>
            <w:top w:val="none" w:sz="0" w:space="0" w:color="auto"/>
            <w:left w:val="none" w:sz="0" w:space="0" w:color="auto"/>
            <w:bottom w:val="none" w:sz="0" w:space="0" w:color="auto"/>
            <w:right w:val="none" w:sz="0" w:space="0" w:color="auto"/>
          </w:divBdr>
        </w:div>
        <w:div w:id="295914419">
          <w:marLeft w:val="480"/>
          <w:marRight w:val="0"/>
          <w:marTop w:val="0"/>
          <w:marBottom w:val="0"/>
          <w:divBdr>
            <w:top w:val="none" w:sz="0" w:space="0" w:color="auto"/>
            <w:left w:val="none" w:sz="0" w:space="0" w:color="auto"/>
            <w:bottom w:val="none" w:sz="0" w:space="0" w:color="auto"/>
            <w:right w:val="none" w:sz="0" w:space="0" w:color="auto"/>
          </w:divBdr>
        </w:div>
        <w:div w:id="792753462">
          <w:marLeft w:val="480"/>
          <w:marRight w:val="0"/>
          <w:marTop w:val="0"/>
          <w:marBottom w:val="0"/>
          <w:divBdr>
            <w:top w:val="none" w:sz="0" w:space="0" w:color="auto"/>
            <w:left w:val="none" w:sz="0" w:space="0" w:color="auto"/>
            <w:bottom w:val="none" w:sz="0" w:space="0" w:color="auto"/>
            <w:right w:val="none" w:sz="0" w:space="0" w:color="auto"/>
          </w:divBdr>
        </w:div>
        <w:div w:id="901525785">
          <w:marLeft w:val="480"/>
          <w:marRight w:val="0"/>
          <w:marTop w:val="0"/>
          <w:marBottom w:val="0"/>
          <w:divBdr>
            <w:top w:val="none" w:sz="0" w:space="0" w:color="auto"/>
            <w:left w:val="none" w:sz="0" w:space="0" w:color="auto"/>
            <w:bottom w:val="none" w:sz="0" w:space="0" w:color="auto"/>
            <w:right w:val="none" w:sz="0" w:space="0" w:color="auto"/>
          </w:divBdr>
        </w:div>
        <w:div w:id="481627422">
          <w:marLeft w:val="480"/>
          <w:marRight w:val="0"/>
          <w:marTop w:val="0"/>
          <w:marBottom w:val="0"/>
          <w:divBdr>
            <w:top w:val="none" w:sz="0" w:space="0" w:color="auto"/>
            <w:left w:val="none" w:sz="0" w:space="0" w:color="auto"/>
            <w:bottom w:val="none" w:sz="0" w:space="0" w:color="auto"/>
            <w:right w:val="none" w:sz="0" w:space="0" w:color="auto"/>
          </w:divBdr>
        </w:div>
        <w:div w:id="1195770668">
          <w:marLeft w:val="480"/>
          <w:marRight w:val="0"/>
          <w:marTop w:val="0"/>
          <w:marBottom w:val="0"/>
          <w:divBdr>
            <w:top w:val="none" w:sz="0" w:space="0" w:color="auto"/>
            <w:left w:val="none" w:sz="0" w:space="0" w:color="auto"/>
            <w:bottom w:val="none" w:sz="0" w:space="0" w:color="auto"/>
            <w:right w:val="none" w:sz="0" w:space="0" w:color="auto"/>
          </w:divBdr>
        </w:div>
        <w:div w:id="638464353">
          <w:marLeft w:val="480"/>
          <w:marRight w:val="0"/>
          <w:marTop w:val="0"/>
          <w:marBottom w:val="0"/>
          <w:divBdr>
            <w:top w:val="none" w:sz="0" w:space="0" w:color="auto"/>
            <w:left w:val="none" w:sz="0" w:space="0" w:color="auto"/>
            <w:bottom w:val="none" w:sz="0" w:space="0" w:color="auto"/>
            <w:right w:val="none" w:sz="0" w:space="0" w:color="auto"/>
          </w:divBdr>
        </w:div>
        <w:div w:id="2064869622">
          <w:marLeft w:val="480"/>
          <w:marRight w:val="0"/>
          <w:marTop w:val="0"/>
          <w:marBottom w:val="0"/>
          <w:divBdr>
            <w:top w:val="none" w:sz="0" w:space="0" w:color="auto"/>
            <w:left w:val="none" w:sz="0" w:space="0" w:color="auto"/>
            <w:bottom w:val="none" w:sz="0" w:space="0" w:color="auto"/>
            <w:right w:val="none" w:sz="0" w:space="0" w:color="auto"/>
          </w:divBdr>
        </w:div>
        <w:div w:id="980889859">
          <w:marLeft w:val="480"/>
          <w:marRight w:val="0"/>
          <w:marTop w:val="0"/>
          <w:marBottom w:val="0"/>
          <w:divBdr>
            <w:top w:val="none" w:sz="0" w:space="0" w:color="auto"/>
            <w:left w:val="none" w:sz="0" w:space="0" w:color="auto"/>
            <w:bottom w:val="none" w:sz="0" w:space="0" w:color="auto"/>
            <w:right w:val="none" w:sz="0" w:space="0" w:color="auto"/>
          </w:divBdr>
        </w:div>
        <w:div w:id="1160535232">
          <w:marLeft w:val="480"/>
          <w:marRight w:val="0"/>
          <w:marTop w:val="0"/>
          <w:marBottom w:val="0"/>
          <w:divBdr>
            <w:top w:val="none" w:sz="0" w:space="0" w:color="auto"/>
            <w:left w:val="none" w:sz="0" w:space="0" w:color="auto"/>
            <w:bottom w:val="none" w:sz="0" w:space="0" w:color="auto"/>
            <w:right w:val="none" w:sz="0" w:space="0" w:color="auto"/>
          </w:divBdr>
        </w:div>
        <w:div w:id="1126696361">
          <w:marLeft w:val="480"/>
          <w:marRight w:val="0"/>
          <w:marTop w:val="0"/>
          <w:marBottom w:val="0"/>
          <w:divBdr>
            <w:top w:val="none" w:sz="0" w:space="0" w:color="auto"/>
            <w:left w:val="none" w:sz="0" w:space="0" w:color="auto"/>
            <w:bottom w:val="none" w:sz="0" w:space="0" w:color="auto"/>
            <w:right w:val="none" w:sz="0" w:space="0" w:color="auto"/>
          </w:divBdr>
        </w:div>
        <w:div w:id="515467724">
          <w:marLeft w:val="480"/>
          <w:marRight w:val="0"/>
          <w:marTop w:val="0"/>
          <w:marBottom w:val="0"/>
          <w:divBdr>
            <w:top w:val="none" w:sz="0" w:space="0" w:color="auto"/>
            <w:left w:val="none" w:sz="0" w:space="0" w:color="auto"/>
            <w:bottom w:val="none" w:sz="0" w:space="0" w:color="auto"/>
            <w:right w:val="none" w:sz="0" w:space="0" w:color="auto"/>
          </w:divBdr>
        </w:div>
        <w:div w:id="1305544049">
          <w:marLeft w:val="480"/>
          <w:marRight w:val="0"/>
          <w:marTop w:val="0"/>
          <w:marBottom w:val="0"/>
          <w:divBdr>
            <w:top w:val="none" w:sz="0" w:space="0" w:color="auto"/>
            <w:left w:val="none" w:sz="0" w:space="0" w:color="auto"/>
            <w:bottom w:val="none" w:sz="0" w:space="0" w:color="auto"/>
            <w:right w:val="none" w:sz="0" w:space="0" w:color="auto"/>
          </w:divBdr>
        </w:div>
        <w:div w:id="1530988503">
          <w:marLeft w:val="480"/>
          <w:marRight w:val="0"/>
          <w:marTop w:val="0"/>
          <w:marBottom w:val="0"/>
          <w:divBdr>
            <w:top w:val="none" w:sz="0" w:space="0" w:color="auto"/>
            <w:left w:val="none" w:sz="0" w:space="0" w:color="auto"/>
            <w:bottom w:val="none" w:sz="0" w:space="0" w:color="auto"/>
            <w:right w:val="none" w:sz="0" w:space="0" w:color="auto"/>
          </w:divBdr>
        </w:div>
        <w:div w:id="1001394414">
          <w:marLeft w:val="480"/>
          <w:marRight w:val="0"/>
          <w:marTop w:val="0"/>
          <w:marBottom w:val="0"/>
          <w:divBdr>
            <w:top w:val="none" w:sz="0" w:space="0" w:color="auto"/>
            <w:left w:val="none" w:sz="0" w:space="0" w:color="auto"/>
            <w:bottom w:val="none" w:sz="0" w:space="0" w:color="auto"/>
            <w:right w:val="none" w:sz="0" w:space="0" w:color="auto"/>
          </w:divBdr>
        </w:div>
        <w:div w:id="388920885">
          <w:marLeft w:val="480"/>
          <w:marRight w:val="0"/>
          <w:marTop w:val="0"/>
          <w:marBottom w:val="0"/>
          <w:divBdr>
            <w:top w:val="none" w:sz="0" w:space="0" w:color="auto"/>
            <w:left w:val="none" w:sz="0" w:space="0" w:color="auto"/>
            <w:bottom w:val="none" w:sz="0" w:space="0" w:color="auto"/>
            <w:right w:val="none" w:sz="0" w:space="0" w:color="auto"/>
          </w:divBdr>
        </w:div>
        <w:div w:id="1865895800">
          <w:marLeft w:val="480"/>
          <w:marRight w:val="0"/>
          <w:marTop w:val="0"/>
          <w:marBottom w:val="0"/>
          <w:divBdr>
            <w:top w:val="none" w:sz="0" w:space="0" w:color="auto"/>
            <w:left w:val="none" w:sz="0" w:space="0" w:color="auto"/>
            <w:bottom w:val="none" w:sz="0" w:space="0" w:color="auto"/>
            <w:right w:val="none" w:sz="0" w:space="0" w:color="auto"/>
          </w:divBdr>
        </w:div>
        <w:div w:id="1198591482">
          <w:marLeft w:val="480"/>
          <w:marRight w:val="0"/>
          <w:marTop w:val="0"/>
          <w:marBottom w:val="0"/>
          <w:divBdr>
            <w:top w:val="none" w:sz="0" w:space="0" w:color="auto"/>
            <w:left w:val="none" w:sz="0" w:space="0" w:color="auto"/>
            <w:bottom w:val="none" w:sz="0" w:space="0" w:color="auto"/>
            <w:right w:val="none" w:sz="0" w:space="0" w:color="auto"/>
          </w:divBdr>
        </w:div>
        <w:div w:id="1265963351">
          <w:marLeft w:val="480"/>
          <w:marRight w:val="0"/>
          <w:marTop w:val="0"/>
          <w:marBottom w:val="0"/>
          <w:divBdr>
            <w:top w:val="none" w:sz="0" w:space="0" w:color="auto"/>
            <w:left w:val="none" w:sz="0" w:space="0" w:color="auto"/>
            <w:bottom w:val="none" w:sz="0" w:space="0" w:color="auto"/>
            <w:right w:val="none" w:sz="0" w:space="0" w:color="auto"/>
          </w:divBdr>
        </w:div>
        <w:div w:id="1278953340">
          <w:marLeft w:val="480"/>
          <w:marRight w:val="0"/>
          <w:marTop w:val="0"/>
          <w:marBottom w:val="0"/>
          <w:divBdr>
            <w:top w:val="none" w:sz="0" w:space="0" w:color="auto"/>
            <w:left w:val="none" w:sz="0" w:space="0" w:color="auto"/>
            <w:bottom w:val="none" w:sz="0" w:space="0" w:color="auto"/>
            <w:right w:val="none" w:sz="0" w:space="0" w:color="auto"/>
          </w:divBdr>
        </w:div>
        <w:div w:id="211117846">
          <w:marLeft w:val="480"/>
          <w:marRight w:val="0"/>
          <w:marTop w:val="0"/>
          <w:marBottom w:val="0"/>
          <w:divBdr>
            <w:top w:val="none" w:sz="0" w:space="0" w:color="auto"/>
            <w:left w:val="none" w:sz="0" w:space="0" w:color="auto"/>
            <w:bottom w:val="none" w:sz="0" w:space="0" w:color="auto"/>
            <w:right w:val="none" w:sz="0" w:space="0" w:color="auto"/>
          </w:divBdr>
        </w:div>
        <w:div w:id="1731808059">
          <w:marLeft w:val="480"/>
          <w:marRight w:val="0"/>
          <w:marTop w:val="0"/>
          <w:marBottom w:val="0"/>
          <w:divBdr>
            <w:top w:val="none" w:sz="0" w:space="0" w:color="auto"/>
            <w:left w:val="none" w:sz="0" w:space="0" w:color="auto"/>
            <w:bottom w:val="none" w:sz="0" w:space="0" w:color="auto"/>
            <w:right w:val="none" w:sz="0" w:space="0" w:color="auto"/>
          </w:divBdr>
        </w:div>
        <w:div w:id="917403058">
          <w:marLeft w:val="480"/>
          <w:marRight w:val="0"/>
          <w:marTop w:val="0"/>
          <w:marBottom w:val="0"/>
          <w:divBdr>
            <w:top w:val="none" w:sz="0" w:space="0" w:color="auto"/>
            <w:left w:val="none" w:sz="0" w:space="0" w:color="auto"/>
            <w:bottom w:val="none" w:sz="0" w:space="0" w:color="auto"/>
            <w:right w:val="none" w:sz="0" w:space="0" w:color="auto"/>
          </w:divBdr>
        </w:div>
        <w:div w:id="1493372465">
          <w:marLeft w:val="480"/>
          <w:marRight w:val="0"/>
          <w:marTop w:val="0"/>
          <w:marBottom w:val="0"/>
          <w:divBdr>
            <w:top w:val="none" w:sz="0" w:space="0" w:color="auto"/>
            <w:left w:val="none" w:sz="0" w:space="0" w:color="auto"/>
            <w:bottom w:val="none" w:sz="0" w:space="0" w:color="auto"/>
            <w:right w:val="none" w:sz="0" w:space="0" w:color="auto"/>
          </w:divBdr>
        </w:div>
        <w:div w:id="35157582">
          <w:marLeft w:val="480"/>
          <w:marRight w:val="0"/>
          <w:marTop w:val="0"/>
          <w:marBottom w:val="0"/>
          <w:divBdr>
            <w:top w:val="none" w:sz="0" w:space="0" w:color="auto"/>
            <w:left w:val="none" w:sz="0" w:space="0" w:color="auto"/>
            <w:bottom w:val="none" w:sz="0" w:space="0" w:color="auto"/>
            <w:right w:val="none" w:sz="0" w:space="0" w:color="auto"/>
          </w:divBdr>
        </w:div>
        <w:div w:id="903952944">
          <w:marLeft w:val="480"/>
          <w:marRight w:val="0"/>
          <w:marTop w:val="0"/>
          <w:marBottom w:val="0"/>
          <w:divBdr>
            <w:top w:val="none" w:sz="0" w:space="0" w:color="auto"/>
            <w:left w:val="none" w:sz="0" w:space="0" w:color="auto"/>
            <w:bottom w:val="none" w:sz="0" w:space="0" w:color="auto"/>
            <w:right w:val="none" w:sz="0" w:space="0" w:color="auto"/>
          </w:divBdr>
        </w:div>
        <w:div w:id="1660769218">
          <w:marLeft w:val="480"/>
          <w:marRight w:val="0"/>
          <w:marTop w:val="0"/>
          <w:marBottom w:val="0"/>
          <w:divBdr>
            <w:top w:val="none" w:sz="0" w:space="0" w:color="auto"/>
            <w:left w:val="none" w:sz="0" w:space="0" w:color="auto"/>
            <w:bottom w:val="none" w:sz="0" w:space="0" w:color="auto"/>
            <w:right w:val="none" w:sz="0" w:space="0" w:color="auto"/>
          </w:divBdr>
        </w:div>
        <w:div w:id="1428309405">
          <w:marLeft w:val="480"/>
          <w:marRight w:val="0"/>
          <w:marTop w:val="0"/>
          <w:marBottom w:val="0"/>
          <w:divBdr>
            <w:top w:val="none" w:sz="0" w:space="0" w:color="auto"/>
            <w:left w:val="none" w:sz="0" w:space="0" w:color="auto"/>
            <w:bottom w:val="none" w:sz="0" w:space="0" w:color="auto"/>
            <w:right w:val="none" w:sz="0" w:space="0" w:color="auto"/>
          </w:divBdr>
        </w:div>
        <w:div w:id="692655508">
          <w:marLeft w:val="480"/>
          <w:marRight w:val="0"/>
          <w:marTop w:val="0"/>
          <w:marBottom w:val="0"/>
          <w:divBdr>
            <w:top w:val="none" w:sz="0" w:space="0" w:color="auto"/>
            <w:left w:val="none" w:sz="0" w:space="0" w:color="auto"/>
            <w:bottom w:val="none" w:sz="0" w:space="0" w:color="auto"/>
            <w:right w:val="none" w:sz="0" w:space="0" w:color="auto"/>
          </w:divBdr>
        </w:div>
        <w:div w:id="1836453338">
          <w:marLeft w:val="480"/>
          <w:marRight w:val="0"/>
          <w:marTop w:val="0"/>
          <w:marBottom w:val="0"/>
          <w:divBdr>
            <w:top w:val="none" w:sz="0" w:space="0" w:color="auto"/>
            <w:left w:val="none" w:sz="0" w:space="0" w:color="auto"/>
            <w:bottom w:val="none" w:sz="0" w:space="0" w:color="auto"/>
            <w:right w:val="none" w:sz="0" w:space="0" w:color="auto"/>
          </w:divBdr>
        </w:div>
        <w:div w:id="1943413320">
          <w:marLeft w:val="480"/>
          <w:marRight w:val="0"/>
          <w:marTop w:val="0"/>
          <w:marBottom w:val="0"/>
          <w:divBdr>
            <w:top w:val="none" w:sz="0" w:space="0" w:color="auto"/>
            <w:left w:val="none" w:sz="0" w:space="0" w:color="auto"/>
            <w:bottom w:val="none" w:sz="0" w:space="0" w:color="auto"/>
            <w:right w:val="none" w:sz="0" w:space="0" w:color="auto"/>
          </w:divBdr>
        </w:div>
        <w:div w:id="1159269831">
          <w:marLeft w:val="480"/>
          <w:marRight w:val="0"/>
          <w:marTop w:val="0"/>
          <w:marBottom w:val="0"/>
          <w:divBdr>
            <w:top w:val="none" w:sz="0" w:space="0" w:color="auto"/>
            <w:left w:val="none" w:sz="0" w:space="0" w:color="auto"/>
            <w:bottom w:val="none" w:sz="0" w:space="0" w:color="auto"/>
            <w:right w:val="none" w:sz="0" w:space="0" w:color="auto"/>
          </w:divBdr>
        </w:div>
        <w:div w:id="484510395">
          <w:marLeft w:val="480"/>
          <w:marRight w:val="0"/>
          <w:marTop w:val="0"/>
          <w:marBottom w:val="0"/>
          <w:divBdr>
            <w:top w:val="none" w:sz="0" w:space="0" w:color="auto"/>
            <w:left w:val="none" w:sz="0" w:space="0" w:color="auto"/>
            <w:bottom w:val="none" w:sz="0" w:space="0" w:color="auto"/>
            <w:right w:val="none" w:sz="0" w:space="0" w:color="auto"/>
          </w:divBdr>
        </w:div>
        <w:div w:id="745540419">
          <w:marLeft w:val="480"/>
          <w:marRight w:val="0"/>
          <w:marTop w:val="0"/>
          <w:marBottom w:val="0"/>
          <w:divBdr>
            <w:top w:val="none" w:sz="0" w:space="0" w:color="auto"/>
            <w:left w:val="none" w:sz="0" w:space="0" w:color="auto"/>
            <w:bottom w:val="none" w:sz="0" w:space="0" w:color="auto"/>
            <w:right w:val="none" w:sz="0" w:space="0" w:color="auto"/>
          </w:divBdr>
        </w:div>
        <w:div w:id="31155826">
          <w:marLeft w:val="480"/>
          <w:marRight w:val="0"/>
          <w:marTop w:val="0"/>
          <w:marBottom w:val="0"/>
          <w:divBdr>
            <w:top w:val="none" w:sz="0" w:space="0" w:color="auto"/>
            <w:left w:val="none" w:sz="0" w:space="0" w:color="auto"/>
            <w:bottom w:val="none" w:sz="0" w:space="0" w:color="auto"/>
            <w:right w:val="none" w:sz="0" w:space="0" w:color="auto"/>
          </w:divBdr>
        </w:div>
        <w:div w:id="1427723498">
          <w:marLeft w:val="480"/>
          <w:marRight w:val="0"/>
          <w:marTop w:val="0"/>
          <w:marBottom w:val="0"/>
          <w:divBdr>
            <w:top w:val="none" w:sz="0" w:space="0" w:color="auto"/>
            <w:left w:val="none" w:sz="0" w:space="0" w:color="auto"/>
            <w:bottom w:val="none" w:sz="0" w:space="0" w:color="auto"/>
            <w:right w:val="none" w:sz="0" w:space="0" w:color="auto"/>
          </w:divBdr>
        </w:div>
        <w:div w:id="1209100953">
          <w:marLeft w:val="480"/>
          <w:marRight w:val="0"/>
          <w:marTop w:val="0"/>
          <w:marBottom w:val="0"/>
          <w:divBdr>
            <w:top w:val="none" w:sz="0" w:space="0" w:color="auto"/>
            <w:left w:val="none" w:sz="0" w:space="0" w:color="auto"/>
            <w:bottom w:val="none" w:sz="0" w:space="0" w:color="auto"/>
            <w:right w:val="none" w:sz="0" w:space="0" w:color="auto"/>
          </w:divBdr>
        </w:div>
      </w:divsChild>
    </w:div>
    <w:div w:id="687028109">
      <w:bodyDiv w:val="1"/>
      <w:marLeft w:val="0"/>
      <w:marRight w:val="0"/>
      <w:marTop w:val="0"/>
      <w:marBottom w:val="0"/>
      <w:divBdr>
        <w:top w:val="none" w:sz="0" w:space="0" w:color="auto"/>
        <w:left w:val="none" w:sz="0" w:space="0" w:color="auto"/>
        <w:bottom w:val="none" w:sz="0" w:space="0" w:color="auto"/>
        <w:right w:val="none" w:sz="0" w:space="0" w:color="auto"/>
      </w:divBdr>
    </w:div>
    <w:div w:id="688915089">
      <w:bodyDiv w:val="1"/>
      <w:marLeft w:val="0"/>
      <w:marRight w:val="0"/>
      <w:marTop w:val="0"/>
      <w:marBottom w:val="0"/>
      <w:divBdr>
        <w:top w:val="none" w:sz="0" w:space="0" w:color="auto"/>
        <w:left w:val="none" w:sz="0" w:space="0" w:color="auto"/>
        <w:bottom w:val="none" w:sz="0" w:space="0" w:color="auto"/>
        <w:right w:val="none" w:sz="0" w:space="0" w:color="auto"/>
      </w:divBdr>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690569122">
      <w:bodyDiv w:val="1"/>
      <w:marLeft w:val="0"/>
      <w:marRight w:val="0"/>
      <w:marTop w:val="0"/>
      <w:marBottom w:val="0"/>
      <w:divBdr>
        <w:top w:val="none" w:sz="0" w:space="0" w:color="auto"/>
        <w:left w:val="none" w:sz="0" w:space="0" w:color="auto"/>
        <w:bottom w:val="none" w:sz="0" w:space="0" w:color="auto"/>
        <w:right w:val="none" w:sz="0" w:space="0" w:color="auto"/>
      </w:divBdr>
    </w:div>
    <w:div w:id="702284966">
      <w:bodyDiv w:val="1"/>
      <w:marLeft w:val="0"/>
      <w:marRight w:val="0"/>
      <w:marTop w:val="0"/>
      <w:marBottom w:val="0"/>
      <w:divBdr>
        <w:top w:val="none" w:sz="0" w:space="0" w:color="auto"/>
        <w:left w:val="none" w:sz="0" w:space="0" w:color="auto"/>
        <w:bottom w:val="none" w:sz="0" w:space="0" w:color="auto"/>
        <w:right w:val="none" w:sz="0" w:space="0" w:color="auto"/>
      </w:divBdr>
      <w:divsChild>
        <w:div w:id="1519393525">
          <w:marLeft w:val="480"/>
          <w:marRight w:val="0"/>
          <w:marTop w:val="0"/>
          <w:marBottom w:val="0"/>
          <w:divBdr>
            <w:top w:val="none" w:sz="0" w:space="0" w:color="auto"/>
            <w:left w:val="none" w:sz="0" w:space="0" w:color="auto"/>
            <w:bottom w:val="none" w:sz="0" w:space="0" w:color="auto"/>
            <w:right w:val="none" w:sz="0" w:space="0" w:color="auto"/>
          </w:divBdr>
        </w:div>
        <w:div w:id="1050573529">
          <w:marLeft w:val="480"/>
          <w:marRight w:val="0"/>
          <w:marTop w:val="0"/>
          <w:marBottom w:val="0"/>
          <w:divBdr>
            <w:top w:val="none" w:sz="0" w:space="0" w:color="auto"/>
            <w:left w:val="none" w:sz="0" w:space="0" w:color="auto"/>
            <w:bottom w:val="none" w:sz="0" w:space="0" w:color="auto"/>
            <w:right w:val="none" w:sz="0" w:space="0" w:color="auto"/>
          </w:divBdr>
        </w:div>
        <w:div w:id="214126874">
          <w:marLeft w:val="480"/>
          <w:marRight w:val="0"/>
          <w:marTop w:val="0"/>
          <w:marBottom w:val="0"/>
          <w:divBdr>
            <w:top w:val="none" w:sz="0" w:space="0" w:color="auto"/>
            <w:left w:val="none" w:sz="0" w:space="0" w:color="auto"/>
            <w:bottom w:val="none" w:sz="0" w:space="0" w:color="auto"/>
            <w:right w:val="none" w:sz="0" w:space="0" w:color="auto"/>
          </w:divBdr>
        </w:div>
        <w:div w:id="1705208651">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92756417">
          <w:marLeft w:val="480"/>
          <w:marRight w:val="0"/>
          <w:marTop w:val="0"/>
          <w:marBottom w:val="0"/>
          <w:divBdr>
            <w:top w:val="none" w:sz="0" w:space="0" w:color="auto"/>
            <w:left w:val="none" w:sz="0" w:space="0" w:color="auto"/>
            <w:bottom w:val="none" w:sz="0" w:space="0" w:color="auto"/>
            <w:right w:val="none" w:sz="0" w:space="0" w:color="auto"/>
          </w:divBdr>
        </w:div>
        <w:div w:id="883098239">
          <w:marLeft w:val="480"/>
          <w:marRight w:val="0"/>
          <w:marTop w:val="0"/>
          <w:marBottom w:val="0"/>
          <w:divBdr>
            <w:top w:val="none" w:sz="0" w:space="0" w:color="auto"/>
            <w:left w:val="none" w:sz="0" w:space="0" w:color="auto"/>
            <w:bottom w:val="none" w:sz="0" w:space="0" w:color="auto"/>
            <w:right w:val="none" w:sz="0" w:space="0" w:color="auto"/>
          </w:divBdr>
        </w:div>
        <w:div w:id="954557719">
          <w:marLeft w:val="480"/>
          <w:marRight w:val="0"/>
          <w:marTop w:val="0"/>
          <w:marBottom w:val="0"/>
          <w:divBdr>
            <w:top w:val="none" w:sz="0" w:space="0" w:color="auto"/>
            <w:left w:val="none" w:sz="0" w:space="0" w:color="auto"/>
            <w:bottom w:val="none" w:sz="0" w:space="0" w:color="auto"/>
            <w:right w:val="none" w:sz="0" w:space="0" w:color="auto"/>
          </w:divBdr>
        </w:div>
        <w:div w:id="1196582351">
          <w:marLeft w:val="480"/>
          <w:marRight w:val="0"/>
          <w:marTop w:val="0"/>
          <w:marBottom w:val="0"/>
          <w:divBdr>
            <w:top w:val="none" w:sz="0" w:space="0" w:color="auto"/>
            <w:left w:val="none" w:sz="0" w:space="0" w:color="auto"/>
            <w:bottom w:val="none" w:sz="0" w:space="0" w:color="auto"/>
            <w:right w:val="none" w:sz="0" w:space="0" w:color="auto"/>
          </w:divBdr>
        </w:div>
        <w:div w:id="1822228690">
          <w:marLeft w:val="480"/>
          <w:marRight w:val="0"/>
          <w:marTop w:val="0"/>
          <w:marBottom w:val="0"/>
          <w:divBdr>
            <w:top w:val="none" w:sz="0" w:space="0" w:color="auto"/>
            <w:left w:val="none" w:sz="0" w:space="0" w:color="auto"/>
            <w:bottom w:val="none" w:sz="0" w:space="0" w:color="auto"/>
            <w:right w:val="none" w:sz="0" w:space="0" w:color="auto"/>
          </w:divBdr>
        </w:div>
        <w:div w:id="2119834716">
          <w:marLeft w:val="480"/>
          <w:marRight w:val="0"/>
          <w:marTop w:val="0"/>
          <w:marBottom w:val="0"/>
          <w:divBdr>
            <w:top w:val="none" w:sz="0" w:space="0" w:color="auto"/>
            <w:left w:val="none" w:sz="0" w:space="0" w:color="auto"/>
            <w:bottom w:val="none" w:sz="0" w:space="0" w:color="auto"/>
            <w:right w:val="none" w:sz="0" w:space="0" w:color="auto"/>
          </w:divBdr>
        </w:div>
        <w:div w:id="320546856">
          <w:marLeft w:val="480"/>
          <w:marRight w:val="0"/>
          <w:marTop w:val="0"/>
          <w:marBottom w:val="0"/>
          <w:divBdr>
            <w:top w:val="none" w:sz="0" w:space="0" w:color="auto"/>
            <w:left w:val="none" w:sz="0" w:space="0" w:color="auto"/>
            <w:bottom w:val="none" w:sz="0" w:space="0" w:color="auto"/>
            <w:right w:val="none" w:sz="0" w:space="0" w:color="auto"/>
          </w:divBdr>
        </w:div>
        <w:div w:id="633485169">
          <w:marLeft w:val="480"/>
          <w:marRight w:val="0"/>
          <w:marTop w:val="0"/>
          <w:marBottom w:val="0"/>
          <w:divBdr>
            <w:top w:val="none" w:sz="0" w:space="0" w:color="auto"/>
            <w:left w:val="none" w:sz="0" w:space="0" w:color="auto"/>
            <w:bottom w:val="none" w:sz="0" w:space="0" w:color="auto"/>
            <w:right w:val="none" w:sz="0" w:space="0" w:color="auto"/>
          </w:divBdr>
        </w:div>
        <w:div w:id="184054692">
          <w:marLeft w:val="480"/>
          <w:marRight w:val="0"/>
          <w:marTop w:val="0"/>
          <w:marBottom w:val="0"/>
          <w:divBdr>
            <w:top w:val="none" w:sz="0" w:space="0" w:color="auto"/>
            <w:left w:val="none" w:sz="0" w:space="0" w:color="auto"/>
            <w:bottom w:val="none" w:sz="0" w:space="0" w:color="auto"/>
            <w:right w:val="none" w:sz="0" w:space="0" w:color="auto"/>
          </w:divBdr>
        </w:div>
        <w:div w:id="2041466195">
          <w:marLeft w:val="480"/>
          <w:marRight w:val="0"/>
          <w:marTop w:val="0"/>
          <w:marBottom w:val="0"/>
          <w:divBdr>
            <w:top w:val="none" w:sz="0" w:space="0" w:color="auto"/>
            <w:left w:val="none" w:sz="0" w:space="0" w:color="auto"/>
            <w:bottom w:val="none" w:sz="0" w:space="0" w:color="auto"/>
            <w:right w:val="none" w:sz="0" w:space="0" w:color="auto"/>
          </w:divBdr>
        </w:div>
        <w:div w:id="143591916">
          <w:marLeft w:val="480"/>
          <w:marRight w:val="0"/>
          <w:marTop w:val="0"/>
          <w:marBottom w:val="0"/>
          <w:divBdr>
            <w:top w:val="none" w:sz="0" w:space="0" w:color="auto"/>
            <w:left w:val="none" w:sz="0" w:space="0" w:color="auto"/>
            <w:bottom w:val="none" w:sz="0" w:space="0" w:color="auto"/>
            <w:right w:val="none" w:sz="0" w:space="0" w:color="auto"/>
          </w:divBdr>
        </w:div>
        <w:div w:id="558325541">
          <w:marLeft w:val="480"/>
          <w:marRight w:val="0"/>
          <w:marTop w:val="0"/>
          <w:marBottom w:val="0"/>
          <w:divBdr>
            <w:top w:val="none" w:sz="0" w:space="0" w:color="auto"/>
            <w:left w:val="none" w:sz="0" w:space="0" w:color="auto"/>
            <w:bottom w:val="none" w:sz="0" w:space="0" w:color="auto"/>
            <w:right w:val="none" w:sz="0" w:space="0" w:color="auto"/>
          </w:divBdr>
        </w:div>
        <w:div w:id="913931009">
          <w:marLeft w:val="480"/>
          <w:marRight w:val="0"/>
          <w:marTop w:val="0"/>
          <w:marBottom w:val="0"/>
          <w:divBdr>
            <w:top w:val="none" w:sz="0" w:space="0" w:color="auto"/>
            <w:left w:val="none" w:sz="0" w:space="0" w:color="auto"/>
            <w:bottom w:val="none" w:sz="0" w:space="0" w:color="auto"/>
            <w:right w:val="none" w:sz="0" w:space="0" w:color="auto"/>
          </w:divBdr>
        </w:div>
        <w:div w:id="22249266">
          <w:marLeft w:val="480"/>
          <w:marRight w:val="0"/>
          <w:marTop w:val="0"/>
          <w:marBottom w:val="0"/>
          <w:divBdr>
            <w:top w:val="none" w:sz="0" w:space="0" w:color="auto"/>
            <w:left w:val="none" w:sz="0" w:space="0" w:color="auto"/>
            <w:bottom w:val="none" w:sz="0" w:space="0" w:color="auto"/>
            <w:right w:val="none" w:sz="0" w:space="0" w:color="auto"/>
          </w:divBdr>
        </w:div>
        <w:div w:id="1167864418">
          <w:marLeft w:val="480"/>
          <w:marRight w:val="0"/>
          <w:marTop w:val="0"/>
          <w:marBottom w:val="0"/>
          <w:divBdr>
            <w:top w:val="none" w:sz="0" w:space="0" w:color="auto"/>
            <w:left w:val="none" w:sz="0" w:space="0" w:color="auto"/>
            <w:bottom w:val="none" w:sz="0" w:space="0" w:color="auto"/>
            <w:right w:val="none" w:sz="0" w:space="0" w:color="auto"/>
          </w:divBdr>
        </w:div>
        <w:div w:id="1680235447">
          <w:marLeft w:val="480"/>
          <w:marRight w:val="0"/>
          <w:marTop w:val="0"/>
          <w:marBottom w:val="0"/>
          <w:divBdr>
            <w:top w:val="none" w:sz="0" w:space="0" w:color="auto"/>
            <w:left w:val="none" w:sz="0" w:space="0" w:color="auto"/>
            <w:bottom w:val="none" w:sz="0" w:space="0" w:color="auto"/>
            <w:right w:val="none" w:sz="0" w:space="0" w:color="auto"/>
          </w:divBdr>
        </w:div>
        <w:div w:id="648246916">
          <w:marLeft w:val="480"/>
          <w:marRight w:val="0"/>
          <w:marTop w:val="0"/>
          <w:marBottom w:val="0"/>
          <w:divBdr>
            <w:top w:val="none" w:sz="0" w:space="0" w:color="auto"/>
            <w:left w:val="none" w:sz="0" w:space="0" w:color="auto"/>
            <w:bottom w:val="none" w:sz="0" w:space="0" w:color="auto"/>
            <w:right w:val="none" w:sz="0" w:space="0" w:color="auto"/>
          </w:divBdr>
        </w:div>
        <w:div w:id="1578442683">
          <w:marLeft w:val="480"/>
          <w:marRight w:val="0"/>
          <w:marTop w:val="0"/>
          <w:marBottom w:val="0"/>
          <w:divBdr>
            <w:top w:val="none" w:sz="0" w:space="0" w:color="auto"/>
            <w:left w:val="none" w:sz="0" w:space="0" w:color="auto"/>
            <w:bottom w:val="none" w:sz="0" w:space="0" w:color="auto"/>
            <w:right w:val="none" w:sz="0" w:space="0" w:color="auto"/>
          </w:divBdr>
        </w:div>
        <w:div w:id="1267229641">
          <w:marLeft w:val="480"/>
          <w:marRight w:val="0"/>
          <w:marTop w:val="0"/>
          <w:marBottom w:val="0"/>
          <w:divBdr>
            <w:top w:val="none" w:sz="0" w:space="0" w:color="auto"/>
            <w:left w:val="none" w:sz="0" w:space="0" w:color="auto"/>
            <w:bottom w:val="none" w:sz="0" w:space="0" w:color="auto"/>
            <w:right w:val="none" w:sz="0" w:space="0" w:color="auto"/>
          </w:divBdr>
        </w:div>
        <w:div w:id="1244149598">
          <w:marLeft w:val="480"/>
          <w:marRight w:val="0"/>
          <w:marTop w:val="0"/>
          <w:marBottom w:val="0"/>
          <w:divBdr>
            <w:top w:val="none" w:sz="0" w:space="0" w:color="auto"/>
            <w:left w:val="none" w:sz="0" w:space="0" w:color="auto"/>
            <w:bottom w:val="none" w:sz="0" w:space="0" w:color="auto"/>
            <w:right w:val="none" w:sz="0" w:space="0" w:color="auto"/>
          </w:divBdr>
        </w:div>
        <w:div w:id="391579408">
          <w:marLeft w:val="480"/>
          <w:marRight w:val="0"/>
          <w:marTop w:val="0"/>
          <w:marBottom w:val="0"/>
          <w:divBdr>
            <w:top w:val="none" w:sz="0" w:space="0" w:color="auto"/>
            <w:left w:val="none" w:sz="0" w:space="0" w:color="auto"/>
            <w:bottom w:val="none" w:sz="0" w:space="0" w:color="auto"/>
            <w:right w:val="none" w:sz="0" w:space="0" w:color="auto"/>
          </w:divBdr>
        </w:div>
        <w:div w:id="18626564">
          <w:marLeft w:val="480"/>
          <w:marRight w:val="0"/>
          <w:marTop w:val="0"/>
          <w:marBottom w:val="0"/>
          <w:divBdr>
            <w:top w:val="none" w:sz="0" w:space="0" w:color="auto"/>
            <w:left w:val="none" w:sz="0" w:space="0" w:color="auto"/>
            <w:bottom w:val="none" w:sz="0" w:space="0" w:color="auto"/>
            <w:right w:val="none" w:sz="0" w:space="0" w:color="auto"/>
          </w:divBdr>
        </w:div>
        <w:div w:id="230623541">
          <w:marLeft w:val="480"/>
          <w:marRight w:val="0"/>
          <w:marTop w:val="0"/>
          <w:marBottom w:val="0"/>
          <w:divBdr>
            <w:top w:val="none" w:sz="0" w:space="0" w:color="auto"/>
            <w:left w:val="none" w:sz="0" w:space="0" w:color="auto"/>
            <w:bottom w:val="none" w:sz="0" w:space="0" w:color="auto"/>
            <w:right w:val="none" w:sz="0" w:space="0" w:color="auto"/>
          </w:divBdr>
        </w:div>
        <w:div w:id="1323312128">
          <w:marLeft w:val="480"/>
          <w:marRight w:val="0"/>
          <w:marTop w:val="0"/>
          <w:marBottom w:val="0"/>
          <w:divBdr>
            <w:top w:val="none" w:sz="0" w:space="0" w:color="auto"/>
            <w:left w:val="none" w:sz="0" w:space="0" w:color="auto"/>
            <w:bottom w:val="none" w:sz="0" w:space="0" w:color="auto"/>
            <w:right w:val="none" w:sz="0" w:space="0" w:color="auto"/>
          </w:divBdr>
        </w:div>
        <w:div w:id="738790127">
          <w:marLeft w:val="480"/>
          <w:marRight w:val="0"/>
          <w:marTop w:val="0"/>
          <w:marBottom w:val="0"/>
          <w:divBdr>
            <w:top w:val="none" w:sz="0" w:space="0" w:color="auto"/>
            <w:left w:val="none" w:sz="0" w:space="0" w:color="auto"/>
            <w:bottom w:val="none" w:sz="0" w:space="0" w:color="auto"/>
            <w:right w:val="none" w:sz="0" w:space="0" w:color="auto"/>
          </w:divBdr>
        </w:div>
        <w:div w:id="158079025">
          <w:marLeft w:val="480"/>
          <w:marRight w:val="0"/>
          <w:marTop w:val="0"/>
          <w:marBottom w:val="0"/>
          <w:divBdr>
            <w:top w:val="none" w:sz="0" w:space="0" w:color="auto"/>
            <w:left w:val="none" w:sz="0" w:space="0" w:color="auto"/>
            <w:bottom w:val="none" w:sz="0" w:space="0" w:color="auto"/>
            <w:right w:val="none" w:sz="0" w:space="0" w:color="auto"/>
          </w:divBdr>
        </w:div>
        <w:div w:id="459493352">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5660555">
      <w:bodyDiv w:val="1"/>
      <w:marLeft w:val="0"/>
      <w:marRight w:val="0"/>
      <w:marTop w:val="0"/>
      <w:marBottom w:val="0"/>
      <w:divBdr>
        <w:top w:val="none" w:sz="0" w:space="0" w:color="auto"/>
        <w:left w:val="none" w:sz="0" w:space="0" w:color="auto"/>
        <w:bottom w:val="none" w:sz="0" w:space="0" w:color="auto"/>
        <w:right w:val="none" w:sz="0" w:space="0" w:color="auto"/>
      </w:divBdr>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17364118">
      <w:bodyDiv w:val="1"/>
      <w:marLeft w:val="0"/>
      <w:marRight w:val="0"/>
      <w:marTop w:val="0"/>
      <w:marBottom w:val="0"/>
      <w:divBdr>
        <w:top w:val="none" w:sz="0" w:space="0" w:color="auto"/>
        <w:left w:val="none" w:sz="0" w:space="0" w:color="auto"/>
        <w:bottom w:val="none" w:sz="0" w:space="0" w:color="auto"/>
        <w:right w:val="none" w:sz="0" w:space="0" w:color="auto"/>
      </w:divBdr>
      <w:divsChild>
        <w:div w:id="2062753635">
          <w:marLeft w:val="480"/>
          <w:marRight w:val="0"/>
          <w:marTop w:val="0"/>
          <w:marBottom w:val="0"/>
          <w:divBdr>
            <w:top w:val="none" w:sz="0" w:space="0" w:color="auto"/>
            <w:left w:val="none" w:sz="0" w:space="0" w:color="auto"/>
            <w:bottom w:val="none" w:sz="0" w:space="0" w:color="auto"/>
            <w:right w:val="none" w:sz="0" w:space="0" w:color="auto"/>
          </w:divBdr>
        </w:div>
        <w:div w:id="623585202">
          <w:marLeft w:val="480"/>
          <w:marRight w:val="0"/>
          <w:marTop w:val="0"/>
          <w:marBottom w:val="0"/>
          <w:divBdr>
            <w:top w:val="none" w:sz="0" w:space="0" w:color="auto"/>
            <w:left w:val="none" w:sz="0" w:space="0" w:color="auto"/>
            <w:bottom w:val="none" w:sz="0" w:space="0" w:color="auto"/>
            <w:right w:val="none" w:sz="0" w:space="0" w:color="auto"/>
          </w:divBdr>
        </w:div>
        <w:div w:id="1911890619">
          <w:marLeft w:val="480"/>
          <w:marRight w:val="0"/>
          <w:marTop w:val="0"/>
          <w:marBottom w:val="0"/>
          <w:divBdr>
            <w:top w:val="none" w:sz="0" w:space="0" w:color="auto"/>
            <w:left w:val="none" w:sz="0" w:space="0" w:color="auto"/>
            <w:bottom w:val="none" w:sz="0" w:space="0" w:color="auto"/>
            <w:right w:val="none" w:sz="0" w:space="0" w:color="auto"/>
          </w:divBdr>
        </w:div>
        <w:div w:id="2006123698">
          <w:marLeft w:val="480"/>
          <w:marRight w:val="0"/>
          <w:marTop w:val="0"/>
          <w:marBottom w:val="0"/>
          <w:divBdr>
            <w:top w:val="none" w:sz="0" w:space="0" w:color="auto"/>
            <w:left w:val="none" w:sz="0" w:space="0" w:color="auto"/>
            <w:bottom w:val="none" w:sz="0" w:space="0" w:color="auto"/>
            <w:right w:val="none" w:sz="0" w:space="0" w:color="auto"/>
          </w:divBdr>
        </w:div>
        <w:div w:id="770971700">
          <w:marLeft w:val="480"/>
          <w:marRight w:val="0"/>
          <w:marTop w:val="0"/>
          <w:marBottom w:val="0"/>
          <w:divBdr>
            <w:top w:val="none" w:sz="0" w:space="0" w:color="auto"/>
            <w:left w:val="none" w:sz="0" w:space="0" w:color="auto"/>
            <w:bottom w:val="none" w:sz="0" w:space="0" w:color="auto"/>
            <w:right w:val="none" w:sz="0" w:space="0" w:color="auto"/>
          </w:divBdr>
        </w:div>
        <w:div w:id="448623679">
          <w:marLeft w:val="480"/>
          <w:marRight w:val="0"/>
          <w:marTop w:val="0"/>
          <w:marBottom w:val="0"/>
          <w:divBdr>
            <w:top w:val="none" w:sz="0" w:space="0" w:color="auto"/>
            <w:left w:val="none" w:sz="0" w:space="0" w:color="auto"/>
            <w:bottom w:val="none" w:sz="0" w:space="0" w:color="auto"/>
            <w:right w:val="none" w:sz="0" w:space="0" w:color="auto"/>
          </w:divBdr>
        </w:div>
        <w:div w:id="968432656">
          <w:marLeft w:val="480"/>
          <w:marRight w:val="0"/>
          <w:marTop w:val="0"/>
          <w:marBottom w:val="0"/>
          <w:divBdr>
            <w:top w:val="none" w:sz="0" w:space="0" w:color="auto"/>
            <w:left w:val="none" w:sz="0" w:space="0" w:color="auto"/>
            <w:bottom w:val="none" w:sz="0" w:space="0" w:color="auto"/>
            <w:right w:val="none" w:sz="0" w:space="0" w:color="auto"/>
          </w:divBdr>
        </w:div>
        <w:div w:id="848447788">
          <w:marLeft w:val="480"/>
          <w:marRight w:val="0"/>
          <w:marTop w:val="0"/>
          <w:marBottom w:val="0"/>
          <w:divBdr>
            <w:top w:val="none" w:sz="0" w:space="0" w:color="auto"/>
            <w:left w:val="none" w:sz="0" w:space="0" w:color="auto"/>
            <w:bottom w:val="none" w:sz="0" w:space="0" w:color="auto"/>
            <w:right w:val="none" w:sz="0" w:space="0" w:color="auto"/>
          </w:divBdr>
        </w:div>
        <w:div w:id="1249191662">
          <w:marLeft w:val="480"/>
          <w:marRight w:val="0"/>
          <w:marTop w:val="0"/>
          <w:marBottom w:val="0"/>
          <w:divBdr>
            <w:top w:val="none" w:sz="0" w:space="0" w:color="auto"/>
            <w:left w:val="none" w:sz="0" w:space="0" w:color="auto"/>
            <w:bottom w:val="none" w:sz="0" w:space="0" w:color="auto"/>
            <w:right w:val="none" w:sz="0" w:space="0" w:color="auto"/>
          </w:divBdr>
        </w:div>
        <w:div w:id="451167830">
          <w:marLeft w:val="480"/>
          <w:marRight w:val="0"/>
          <w:marTop w:val="0"/>
          <w:marBottom w:val="0"/>
          <w:divBdr>
            <w:top w:val="none" w:sz="0" w:space="0" w:color="auto"/>
            <w:left w:val="none" w:sz="0" w:space="0" w:color="auto"/>
            <w:bottom w:val="none" w:sz="0" w:space="0" w:color="auto"/>
            <w:right w:val="none" w:sz="0" w:space="0" w:color="auto"/>
          </w:divBdr>
        </w:div>
        <w:div w:id="1934120941">
          <w:marLeft w:val="480"/>
          <w:marRight w:val="0"/>
          <w:marTop w:val="0"/>
          <w:marBottom w:val="0"/>
          <w:divBdr>
            <w:top w:val="none" w:sz="0" w:space="0" w:color="auto"/>
            <w:left w:val="none" w:sz="0" w:space="0" w:color="auto"/>
            <w:bottom w:val="none" w:sz="0" w:space="0" w:color="auto"/>
            <w:right w:val="none" w:sz="0" w:space="0" w:color="auto"/>
          </w:divBdr>
        </w:div>
        <w:div w:id="1114061377">
          <w:marLeft w:val="480"/>
          <w:marRight w:val="0"/>
          <w:marTop w:val="0"/>
          <w:marBottom w:val="0"/>
          <w:divBdr>
            <w:top w:val="none" w:sz="0" w:space="0" w:color="auto"/>
            <w:left w:val="none" w:sz="0" w:space="0" w:color="auto"/>
            <w:bottom w:val="none" w:sz="0" w:space="0" w:color="auto"/>
            <w:right w:val="none" w:sz="0" w:space="0" w:color="auto"/>
          </w:divBdr>
        </w:div>
        <w:div w:id="1895583930">
          <w:marLeft w:val="480"/>
          <w:marRight w:val="0"/>
          <w:marTop w:val="0"/>
          <w:marBottom w:val="0"/>
          <w:divBdr>
            <w:top w:val="none" w:sz="0" w:space="0" w:color="auto"/>
            <w:left w:val="none" w:sz="0" w:space="0" w:color="auto"/>
            <w:bottom w:val="none" w:sz="0" w:space="0" w:color="auto"/>
            <w:right w:val="none" w:sz="0" w:space="0" w:color="auto"/>
          </w:divBdr>
        </w:div>
        <w:div w:id="2704169">
          <w:marLeft w:val="480"/>
          <w:marRight w:val="0"/>
          <w:marTop w:val="0"/>
          <w:marBottom w:val="0"/>
          <w:divBdr>
            <w:top w:val="none" w:sz="0" w:space="0" w:color="auto"/>
            <w:left w:val="none" w:sz="0" w:space="0" w:color="auto"/>
            <w:bottom w:val="none" w:sz="0" w:space="0" w:color="auto"/>
            <w:right w:val="none" w:sz="0" w:space="0" w:color="auto"/>
          </w:divBdr>
        </w:div>
        <w:div w:id="503132547">
          <w:marLeft w:val="480"/>
          <w:marRight w:val="0"/>
          <w:marTop w:val="0"/>
          <w:marBottom w:val="0"/>
          <w:divBdr>
            <w:top w:val="none" w:sz="0" w:space="0" w:color="auto"/>
            <w:left w:val="none" w:sz="0" w:space="0" w:color="auto"/>
            <w:bottom w:val="none" w:sz="0" w:space="0" w:color="auto"/>
            <w:right w:val="none" w:sz="0" w:space="0" w:color="auto"/>
          </w:divBdr>
        </w:div>
        <w:div w:id="386996547">
          <w:marLeft w:val="480"/>
          <w:marRight w:val="0"/>
          <w:marTop w:val="0"/>
          <w:marBottom w:val="0"/>
          <w:divBdr>
            <w:top w:val="none" w:sz="0" w:space="0" w:color="auto"/>
            <w:left w:val="none" w:sz="0" w:space="0" w:color="auto"/>
            <w:bottom w:val="none" w:sz="0" w:space="0" w:color="auto"/>
            <w:right w:val="none" w:sz="0" w:space="0" w:color="auto"/>
          </w:divBdr>
        </w:div>
        <w:div w:id="548810535">
          <w:marLeft w:val="480"/>
          <w:marRight w:val="0"/>
          <w:marTop w:val="0"/>
          <w:marBottom w:val="0"/>
          <w:divBdr>
            <w:top w:val="none" w:sz="0" w:space="0" w:color="auto"/>
            <w:left w:val="none" w:sz="0" w:space="0" w:color="auto"/>
            <w:bottom w:val="none" w:sz="0" w:space="0" w:color="auto"/>
            <w:right w:val="none" w:sz="0" w:space="0" w:color="auto"/>
          </w:divBdr>
        </w:div>
        <w:div w:id="96100959">
          <w:marLeft w:val="480"/>
          <w:marRight w:val="0"/>
          <w:marTop w:val="0"/>
          <w:marBottom w:val="0"/>
          <w:divBdr>
            <w:top w:val="none" w:sz="0" w:space="0" w:color="auto"/>
            <w:left w:val="none" w:sz="0" w:space="0" w:color="auto"/>
            <w:bottom w:val="none" w:sz="0" w:space="0" w:color="auto"/>
            <w:right w:val="none" w:sz="0" w:space="0" w:color="auto"/>
          </w:divBdr>
        </w:div>
        <w:div w:id="121194110">
          <w:marLeft w:val="480"/>
          <w:marRight w:val="0"/>
          <w:marTop w:val="0"/>
          <w:marBottom w:val="0"/>
          <w:divBdr>
            <w:top w:val="none" w:sz="0" w:space="0" w:color="auto"/>
            <w:left w:val="none" w:sz="0" w:space="0" w:color="auto"/>
            <w:bottom w:val="none" w:sz="0" w:space="0" w:color="auto"/>
            <w:right w:val="none" w:sz="0" w:space="0" w:color="auto"/>
          </w:divBdr>
        </w:div>
        <w:div w:id="1947231117">
          <w:marLeft w:val="480"/>
          <w:marRight w:val="0"/>
          <w:marTop w:val="0"/>
          <w:marBottom w:val="0"/>
          <w:divBdr>
            <w:top w:val="none" w:sz="0" w:space="0" w:color="auto"/>
            <w:left w:val="none" w:sz="0" w:space="0" w:color="auto"/>
            <w:bottom w:val="none" w:sz="0" w:space="0" w:color="auto"/>
            <w:right w:val="none" w:sz="0" w:space="0" w:color="auto"/>
          </w:divBdr>
        </w:div>
        <w:div w:id="740252292">
          <w:marLeft w:val="480"/>
          <w:marRight w:val="0"/>
          <w:marTop w:val="0"/>
          <w:marBottom w:val="0"/>
          <w:divBdr>
            <w:top w:val="none" w:sz="0" w:space="0" w:color="auto"/>
            <w:left w:val="none" w:sz="0" w:space="0" w:color="auto"/>
            <w:bottom w:val="none" w:sz="0" w:space="0" w:color="auto"/>
            <w:right w:val="none" w:sz="0" w:space="0" w:color="auto"/>
          </w:divBdr>
        </w:div>
        <w:div w:id="385489303">
          <w:marLeft w:val="480"/>
          <w:marRight w:val="0"/>
          <w:marTop w:val="0"/>
          <w:marBottom w:val="0"/>
          <w:divBdr>
            <w:top w:val="none" w:sz="0" w:space="0" w:color="auto"/>
            <w:left w:val="none" w:sz="0" w:space="0" w:color="auto"/>
            <w:bottom w:val="none" w:sz="0" w:space="0" w:color="auto"/>
            <w:right w:val="none" w:sz="0" w:space="0" w:color="auto"/>
          </w:divBdr>
        </w:div>
        <w:div w:id="1227306002">
          <w:marLeft w:val="480"/>
          <w:marRight w:val="0"/>
          <w:marTop w:val="0"/>
          <w:marBottom w:val="0"/>
          <w:divBdr>
            <w:top w:val="none" w:sz="0" w:space="0" w:color="auto"/>
            <w:left w:val="none" w:sz="0" w:space="0" w:color="auto"/>
            <w:bottom w:val="none" w:sz="0" w:space="0" w:color="auto"/>
            <w:right w:val="none" w:sz="0" w:space="0" w:color="auto"/>
          </w:divBdr>
        </w:div>
        <w:div w:id="845360708">
          <w:marLeft w:val="480"/>
          <w:marRight w:val="0"/>
          <w:marTop w:val="0"/>
          <w:marBottom w:val="0"/>
          <w:divBdr>
            <w:top w:val="none" w:sz="0" w:space="0" w:color="auto"/>
            <w:left w:val="none" w:sz="0" w:space="0" w:color="auto"/>
            <w:bottom w:val="none" w:sz="0" w:space="0" w:color="auto"/>
            <w:right w:val="none" w:sz="0" w:space="0" w:color="auto"/>
          </w:divBdr>
        </w:div>
        <w:div w:id="1786730541">
          <w:marLeft w:val="480"/>
          <w:marRight w:val="0"/>
          <w:marTop w:val="0"/>
          <w:marBottom w:val="0"/>
          <w:divBdr>
            <w:top w:val="none" w:sz="0" w:space="0" w:color="auto"/>
            <w:left w:val="none" w:sz="0" w:space="0" w:color="auto"/>
            <w:bottom w:val="none" w:sz="0" w:space="0" w:color="auto"/>
            <w:right w:val="none" w:sz="0" w:space="0" w:color="auto"/>
          </w:divBdr>
        </w:div>
        <w:div w:id="1619725937">
          <w:marLeft w:val="480"/>
          <w:marRight w:val="0"/>
          <w:marTop w:val="0"/>
          <w:marBottom w:val="0"/>
          <w:divBdr>
            <w:top w:val="none" w:sz="0" w:space="0" w:color="auto"/>
            <w:left w:val="none" w:sz="0" w:space="0" w:color="auto"/>
            <w:bottom w:val="none" w:sz="0" w:space="0" w:color="auto"/>
            <w:right w:val="none" w:sz="0" w:space="0" w:color="auto"/>
          </w:divBdr>
        </w:div>
        <w:div w:id="119881550">
          <w:marLeft w:val="480"/>
          <w:marRight w:val="0"/>
          <w:marTop w:val="0"/>
          <w:marBottom w:val="0"/>
          <w:divBdr>
            <w:top w:val="none" w:sz="0" w:space="0" w:color="auto"/>
            <w:left w:val="none" w:sz="0" w:space="0" w:color="auto"/>
            <w:bottom w:val="none" w:sz="0" w:space="0" w:color="auto"/>
            <w:right w:val="none" w:sz="0" w:space="0" w:color="auto"/>
          </w:divBdr>
        </w:div>
        <w:div w:id="1019821691">
          <w:marLeft w:val="480"/>
          <w:marRight w:val="0"/>
          <w:marTop w:val="0"/>
          <w:marBottom w:val="0"/>
          <w:divBdr>
            <w:top w:val="none" w:sz="0" w:space="0" w:color="auto"/>
            <w:left w:val="none" w:sz="0" w:space="0" w:color="auto"/>
            <w:bottom w:val="none" w:sz="0" w:space="0" w:color="auto"/>
            <w:right w:val="none" w:sz="0" w:space="0" w:color="auto"/>
          </w:divBdr>
        </w:div>
        <w:div w:id="139269534">
          <w:marLeft w:val="480"/>
          <w:marRight w:val="0"/>
          <w:marTop w:val="0"/>
          <w:marBottom w:val="0"/>
          <w:divBdr>
            <w:top w:val="none" w:sz="0" w:space="0" w:color="auto"/>
            <w:left w:val="none" w:sz="0" w:space="0" w:color="auto"/>
            <w:bottom w:val="none" w:sz="0" w:space="0" w:color="auto"/>
            <w:right w:val="none" w:sz="0" w:space="0" w:color="auto"/>
          </w:divBdr>
        </w:div>
        <w:div w:id="131564115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24913229">
      <w:bodyDiv w:val="1"/>
      <w:marLeft w:val="0"/>
      <w:marRight w:val="0"/>
      <w:marTop w:val="0"/>
      <w:marBottom w:val="0"/>
      <w:divBdr>
        <w:top w:val="none" w:sz="0" w:space="0" w:color="auto"/>
        <w:left w:val="none" w:sz="0" w:space="0" w:color="auto"/>
        <w:bottom w:val="none" w:sz="0" w:space="0" w:color="auto"/>
        <w:right w:val="none" w:sz="0" w:space="0" w:color="auto"/>
      </w:divBdr>
      <w:divsChild>
        <w:div w:id="1321275103">
          <w:marLeft w:val="480"/>
          <w:marRight w:val="0"/>
          <w:marTop w:val="0"/>
          <w:marBottom w:val="0"/>
          <w:divBdr>
            <w:top w:val="none" w:sz="0" w:space="0" w:color="auto"/>
            <w:left w:val="none" w:sz="0" w:space="0" w:color="auto"/>
            <w:bottom w:val="none" w:sz="0" w:space="0" w:color="auto"/>
            <w:right w:val="none" w:sz="0" w:space="0" w:color="auto"/>
          </w:divBdr>
        </w:div>
        <w:div w:id="483084159">
          <w:marLeft w:val="480"/>
          <w:marRight w:val="0"/>
          <w:marTop w:val="0"/>
          <w:marBottom w:val="0"/>
          <w:divBdr>
            <w:top w:val="none" w:sz="0" w:space="0" w:color="auto"/>
            <w:left w:val="none" w:sz="0" w:space="0" w:color="auto"/>
            <w:bottom w:val="none" w:sz="0" w:space="0" w:color="auto"/>
            <w:right w:val="none" w:sz="0" w:space="0" w:color="auto"/>
          </w:divBdr>
        </w:div>
        <w:div w:id="1716999634">
          <w:marLeft w:val="480"/>
          <w:marRight w:val="0"/>
          <w:marTop w:val="0"/>
          <w:marBottom w:val="0"/>
          <w:divBdr>
            <w:top w:val="none" w:sz="0" w:space="0" w:color="auto"/>
            <w:left w:val="none" w:sz="0" w:space="0" w:color="auto"/>
            <w:bottom w:val="none" w:sz="0" w:space="0" w:color="auto"/>
            <w:right w:val="none" w:sz="0" w:space="0" w:color="auto"/>
          </w:divBdr>
        </w:div>
        <w:div w:id="2067875493">
          <w:marLeft w:val="480"/>
          <w:marRight w:val="0"/>
          <w:marTop w:val="0"/>
          <w:marBottom w:val="0"/>
          <w:divBdr>
            <w:top w:val="none" w:sz="0" w:space="0" w:color="auto"/>
            <w:left w:val="none" w:sz="0" w:space="0" w:color="auto"/>
            <w:bottom w:val="none" w:sz="0" w:space="0" w:color="auto"/>
            <w:right w:val="none" w:sz="0" w:space="0" w:color="auto"/>
          </w:divBdr>
        </w:div>
        <w:div w:id="1215695526">
          <w:marLeft w:val="480"/>
          <w:marRight w:val="0"/>
          <w:marTop w:val="0"/>
          <w:marBottom w:val="0"/>
          <w:divBdr>
            <w:top w:val="none" w:sz="0" w:space="0" w:color="auto"/>
            <w:left w:val="none" w:sz="0" w:space="0" w:color="auto"/>
            <w:bottom w:val="none" w:sz="0" w:space="0" w:color="auto"/>
            <w:right w:val="none" w:sz="0" w:space="0" w:color="auto"/>
          </w:divBdr>
        </w:div>
        <w:div w:id="2065135120">
          <w:marLeft w:val="480"/>
          <w:marRight w:val="0"/>
          <w:marTop w:val="0"/>
          <w:marBottom w:val="0"/>
          <w:divBdr>
            <w:top w:val="none" w:sz="0" w:space="0" w:color="auto"/>
            <w:left w:val="none" w:sz="0" w:space="0" w:color="auto"/>
            <w:bottom w:val="none" w:sz="0" w:space="0" w:color="auto"/>
            <w:right w:val="none" w:sz="0" w:space="0" w:color="auto"/>
          </w:divBdr>
        </w:div>
        <w:div w:id="1720083011">
          <w:marLeft w:val="480"/>
          <w:marRight w:val="0"/>
          <w:marTop w:val="0"/>
          <w:marBottom w:val="0"/>
          <w:divBdr>
            <w:top w:val="none" w:sz="0" w:space="0" w:color="auto"/>
            <w:left w:val="none" w:sz="0" w:space="0" w:color="auto"/>
            <w:bottom w:val="none" w:sz="0" w:space="0" w:color="auto"/>
            <w:right w:val="none" w:sz="0" w:space="0" w:color="auto"/>
          </w:divBdr>
        </w:div>
        <w:div w:id="930158294">
          <w:marLeft w:val="480"/>
          <w:marRight w:val="0"/>
          <w:marTop w:val="0"/>
          <w:marBottom w:val="0"/>
          <w:divBdr>
            <w:top w:val="none" w:sz="0" w:space="0" w:color="auto"/>
            <w:left w:val="none" w:sz="0" w:space="0" w:color="auto"/>
            <w:bottom w:val="none" w:sz="0" w:space="0" w:color="auto"/>
            <w:right w:val="none" w:sz="0" w:space="0" w:color="auto"/>
          </w:divBdr>
        </w:div>
        <w:div w:id="615255373">
          <w:marLeft w:val="480"/>
          <w:marRight w:val="0"/>
          <w:marTop w:val="0"/>
          <w:marBottom w:val="0"/>
          <w:divBdr>
            <w:top w:val="none" w:sz="0" w:space="0" w:color="auto"/>
            <w:left w:val="none" w:sz="0" w:space="0" w:color="auto"/>
            <w:bottom w:val="none" w:sz="0" w:space="0" w:color="auto"/>
            <w:right w:val="none" w:sz="0" w:space="0" w:color="auto"/>
          </w:divBdr>
        </w:div>
        <w:div w:id="1289969440">
          <w:marLeft w:val="480"/>
          <w:marRight w:val="0"/>
          <w:marTop w:val="0"/>
          <w:marBottom w:val="0"/>
          <w:divBdr>
            <w:top w:val="none" w:sz="0" w:space="0" w:color="auto"/>
            <w:left w:val="none" w:sz="0" w:space="0" w:color="auto"/>
            <w:bottom w:val="none" w:sz="0" w:space="0" w:color="auto"/>
            <w:right w:val="none" w:sz="0" w:space="0" w:color="auto"/>
          </w:divBdr>
        </w:div>
        <w:div w:id="1822579099">
          <w:marLeft w:val="480"/>
          <w:marRight w:val="0"/>
          <w:marTop w:val="0"/>
          <w:marBottom w:val="0"/>
          <w:divBdr>
            <w:top w:val="none" w:sz="0" w:space="0" w:color="auto"/>
            <w:left w:val="none" w:sz="0" w:space="0" w:color="auto"/>
            <w:bottom w:val="none" w:sz="0" w:space="0" w:color="auto"/>
            <w:right w:val="none" w:sz="0" w:space="0" w:color="auto"/>
          </w:divBdr>
        </w:div>
        <w:div w:id="854347155">
          <w:marLeft w:val="480"/>
          <w:marRight w:val="0"/>
          <w:marTop w:val="0"/>
          <w:marBottom w:val="0"/>
          <w:divBdr>
            <w:top w:val="none" w:sz="0" w:space="0" w:color="auto"/>
            <w:left w:val="none" w:sz="0" w:space="0" w:color="auto"/>
            <w:bottom w:val="none" w:sz="0" w:space="0" w:color="auto"/>
            <w:right w:val="none" w:sz="0" w:space="0" w:color="auto"/>
          </w:divBdr>
        </w:div>
        <w:div w:id="335767062">
          <w:marLeft w:val="480"/>
          <w:marRight w:val="0"/>
          <w:marTop w:val="0"/>
          <w:marBottom w:val="0"/>
          <w:divBdr>
            <w:top w:val="none" w:sz="0" w:space="0" w:color="auto"/>
            <w:left w:val="none" w:sz="0" w:space="0" w:color="auto"/>
            <w:bottom w:val="none" w:sz="0" w:space="0" w:color="auto"/>
            <w:right w:val="none" w:sz="0" w:space="0" w:color="auto"/>
          </w:divBdr>
        </w:div>
        <w:div w:id="1954943054">
          <w:marLeft w:val="480"/>
          <w:marRight w:val="0"/>
          <w:marTop w:val="0"/>
          <w:marBottom w:val="0"/>
          <w:divBdr>
            <w:top w:val="none" w:sz="0" w:space="0" w:color="auto"/>
            <w:left w:val="none" w:sz="0" w:space="0" w:color="auto"/>
            <w:bottom w:val="none" w:sz="0" w:space="0" w:color="auto"/>
            <w:right w:val="none" w:sz="0" w:space="0" w:color="auto"/>
          </w:divBdr>
        </w:div>
        <w:div w:id="102305614">
          <w:marLeft w:val="480"/>
          <w:marRight w:val="0"/>
          <w:marTop w:val="0"/>
          <w:marBottom w:val="0"/>
          <w:divBdr>
            <w:top w:val="none" w:sz="0" w:space="0" w:color="auto"/>
            <w:left w:val="none" w:sz="0" w:space="0" w:color="auto"/>
            <w:bottom w:val="none" w:sz="0" w:space="0" w:color="auto"/>
            <w:right w:val="none" w:sz="0" w:space="0" w:color="auto"/>
          </w:divBdr>
        </w:div>
        <w:div w:id="702170986">
          <w:marLeft w:val="480"/>
          <w:marRight w:val="0"/>
          <w:marTop w:val="0"/>
          <w:marBottom w:val="0"/>
          <w:divBdr>
            <w:top w:val="none" w:sz="0" w:space="0" w:color="auto"/>
            <w:left w:val="none" w:sz="0" w:space="0" w:color="auto"/>
            <w:bottom w:val="none" w:sz="0" w:space="0" w:color="auto"/>
            <w:right w:val="none" w:sz="0" w:space="0" w:color="auto"/>
          </w:divBdr>
        </w:div>
        <w:div w:id="1315719526">
          <w:marLeft w:val="480"/>
          <w:marRight w:val="0"/>
          <w:marTop w:val="0"/>
          <w:marBottom w:val="0"/>
          <w:divBdr>
            <w:top w:val="none" w:sz="0" w:space="0" w:color="auto"/>
            <w:left w:val="none" w:sz="0" w:space="0" w:color="auto"/>
            <w:bottom w:val="none" w:sz="0" w:space="0" w:color="auto"/>
            <w:right w:val="none" w:sz="0" w:space="0" w:color="auto"/>
          </w:divBdr>
        </w:div>
        <w:div w:id="1791776732">
          <w:marLeft w:val="480"/>
          <w:marRight w:val="0"/>
          <w:marTop w:val="0"/>
          <w:marBottom w:val="0"/>
          <w:divBdr>
            <w:top w:val="none" w:sz="0" w:space="0" w:color="auto"/>
            <w:left w:val="none" w:sz="0" w:space="0" w:color="auto"/>
            <w:bottom w:val="none" w:sz="0" w:space="0" w:color="auto"/>
            <w:right w:val="none" w:sz="0" w:space="0" w:color="auto"/>
          </w:divBdr>
        </w:div>
        <w:div w:id="884408377">
          <w:marLeft w:val="480"/>
          <w:marRight w:val="0"/>
          <w:marTop w:val="0"/>
          <w:marBottom w:val="0"/>
          <w:divBdr>
            <w:top w:val="none" w:sz="0" w:space="0" w:color="auto"/>
            <w:left w:val="none" w:sz="0" w:space="0" w:color="auto"/>
            <w:bottom w:val="none" w:sz="0" w:space="0" w:color="auto"/>
            <w:right w:val="none" w:sz="0" w:space="0" w:color="auto"/>
          </w:divBdr>
        </w:div>
        <w:div w:id="63338410">
          <w:marLeft w:val="480"/>
          <w:marRight w:val="0"/>
          <w:marTop w:val="0"/>
          <w:marBottom w:val="0"/>
          <w:divBdr>
            <w:top w:val="none" w:sz="0" w:space="0" w:color="auto"/>
            <w:left w:val="none" w:sz="0" w:space="0" w:color="auto"/>
            <w:bottom w:val="none" w:sz="0" w:space="0" w:color="auto"/>
            <w:right w:val="none" w:sz="0" w:space="0" w:color="auto"/>
          </w:divBdr>
        </w:div>
        <w:div w:id="1896549518">
          <w:marLeft w:val="480"/>
          <w:marRight w:val="0"/>
          <w:marTop w:val="0"/>
          <w:marBottom w:val="0"/>
          <w:divBdr>
            <w:top w:val="none" w:sz="0" w:space="0" w:color="auto"/>
            <w:left w:val="none" w:sz="0" w:space="0" w:color="auto"/>
            <w:bottom w:val="none" w:sz="0" w:space="0" w:color="auto"/>
            <w:right w:val="none" w:sz="0" w:space="0" w:color="auto"/>
          </w:divBdr>
        </w:div>
      </w:divsChild>
    </w:div>
    <w:div w:id="730544319">
      <w:bodyDiv w:val="1"/>
      <w:marLeft w:val="0"/>
      <w:marRight w:val="0"/>
      <w:marTop w:val="0"/>
      <w:marBottom w:val="0"/>
      <w:divBdr>
        <w:top w:val="none" w:sz="0" w:space="0" w:color="auto"/>
        <w:left w:val="none" w:sz="0" w:space="0" w:color="auto"/>
        <w:bottom w:val="none" w:sz="0" w:space="0" w:color="auto"/>
        <w:right w:val="none" w:sz="0" w:space="0" w:color="auto"/>
      </w:divBdr>
    </w:div>
    <w:div w:id="730620303">
      <w:bodyDiv w:val="1"/>
      <w:marLeft w:val="0"/>
      <w:marRight w:val="0"/>
      <w:marTop w:val="0"/>
      <w:marBottom w:val="0"/>
      <w:divBdr>
        <w:top w:val="none" w:sz="0" w:space="0" w:color="auto"/>
        <w:left w:val="none" w:sz="0" w:space="0" w:color="auto"/>
        <w:bottom w:val="none" w:sz="0" w:space="0" w:color="auto"/>
        <w:right w:val="none" w:sz="0" w:space="0" w:color="auto"/>
      </w:divBdr>
      <w:divsChild>
        <w:div w:id="225730074">
          <w:marLeft w:val="480"/>
          <w:marRight w:val="0"/>
          <w:marTop w:val="0"/>
          <w:marBottom w:val="0"/>
          <w:divBdr>
            <w:top w:val="none" w:sz="0" w:space="0" w:color="auto"/>
            <w:left w:val="none" w:sz="0" w:space="0" w:color="auto"/>
            <w:bottom w:val="none" w:sz="0" w:space="0" w:color="auto"/>
            <w:right w:val="none" w:sz="0" w:space="0" w:color="auto"/>
          </w:divBdr>
        </w:div>
        <w:div w:id="1038551769">
          <w:marLeft w:val="480"/>
          <w:marRight w:val="0"/>
          <w:marTop w:val="0"/>
          <w:marBottom w:val="0"/>
          <w:divBdr>
            <w:top w:val="none" w:sz="0" w:space="0" w:color="auto"/>
            <w:left w:val="none" w:sz="0" w:space="0" w:color="auto"/>
            <w:bottom w:val="none" w:sz="0" w:space="0" w:color="auto"/>
            <w:right w:val="none" w:sz="0" w:space="0" w:color="auto"/>
          </w:divBdr>
        </w:div>
        <w:div w:id="612832748">
          <w:marLeft w:val="480"/>
          <w:marRight w:val="0"/>
          <w:marTop w:val="0"/>
          <w:marBottom w:val="0"/>
          <w:divBdr>
            <w:top w:val="none" w:sz="0" w:space="0" w:color="auto"/>
            <w:left w:val="none" w:sz="0" w:space="0" w:color="auto"/>
            <w:bottom w:val="none" w:sz="0" w:space="0" w:color="auto"/>
            <w:right w:val="none" w:sz="0" w:space="0" w:color="auto"/>
          </w:divBdr>
        </w:div>
        <w:div w:id="349453749">
          <w:marLeft w:val="480"/>
          <w:marRight w:val="0"/>
          <w:marTop w:val="0"/>
          <w:marBottom w:val="0"/>
          <w:divBdr>
            <w:top w:val="none" w:sz="0" w:space="0" w:color="auto"/>
            <w:left w:val="none" w:sz="0" w:space="0" w:color="auto"/>
            <w:bottom w:val="none" w:sz="0" w:space="0" w:color="auto"/>
            <w:right w:val="none" w:sz="0" w:space="0" w:color="auto"/>
          </w:divBdr>
        </w:div>
        <w:div w:id="1592204868">
          <w:marLeft w:val="480"/>
          <w:marRight w:val="0"/>
          <w:marTop w:val="0"/>
          <w:marBottom w:val="0"/>
          <w:divBdr>
            <w:top w:val="none" w:sz="0" w:space="0" w:color="auto"/>
            <w:left w:val="none" w:sz="0" w:space="0" w:color="auto"/>
            <w:bottom w:val="none" w:sz="0" w:space="0" w:color="auto"/>
            <w:right w:val="none" w:sz="0" w:space="0" w:color="auto"/>
          </w:divBdr>
        </w:div>
        <w:div w:id="682977497">
          <w:marLeft w:val="480"/>
          <w:marRight w:val="0"/>
          <w:marTop w:val="0"/>
          <w:marBottom w:val="0"/>
          <w:divBdr>
            <w:top w:val="none" w:sz="0" w:space="0" w:color="auto"/>
            <w:left w:val="none" w:sz="0" w:space="0" w:color="auto"/>
            <w:bottom w:val="none" w:sz="0" w:space="0" w:color="auto"/>
            <w:right w:val="none" w:sz="0" w:space="0" w:color="auto"/>
          </w:divBdr>
        </w:div>
        <w:div w:id="1698695720">
          <w:marLeft w:val="480"/>
          <w:marRight w:val="0"/>
          <w:marTop w:val="0"/>
          <w:marBottom w:val="0"/>
          <w:divBdr>
            <w:top w:val="none" w:sz="0" w:space="0" w:color="auto"/>
            <w:left w:val="none" w:sz="0" w:space="0" w:color="auto"/>
            <w:bottom w:val="none" w:sz="0" w:space="0" w:color="auto"/>
            <w:right w:val="none" w:sz="0" w:space="0" w:color="auto"/>
          </w:divBdr>
        </w:div>
        <w:div w:id="716852174">
          <w:marLeft w:val="480"/>
          <w:marRight w:val="0"/>
          <w:marTop w:val="0"/>
          <w:marBottom w:val="0"/>
          <w:divBdr>
            <w:top w:val="none" w:sz="0" w:space="0" w:color="auto"/>
            <w:left w:val="none" w:sz="0" w:space="0" w:color="auto"/>
            <w:bottom w:val="none" w:sz="0" w:space="0" w:color="auto"/>
            <w:right w:val="none" w:sz="0" w:space="0" w:color="auto"/>
          </w:divBdr>
        </w:div>
        <w:div w:id="777136633">
          <w:marLeft w:val="480"/>
          <w:marRight w:val="0"/>
          <w:marTop w:val="0"/>
          <w:marBottom w:val="0"/>
          <w:divBdr>
            <w:top w:val="none" w:sz="0" w:space="0" w:color="auto"/>
            <w:left w:val="none" w:sz="0" w:space="0" w:color="auto"/>
            <w:bottom w:val="none" w:sz="0" w:space="0" w:color="auto"/>
            <w:right w:val="none" w:sz="0" w:space="0" w:color="auto"/>
          </w:divBdr>
        </w:div>
        <w:div w:id="1108963611">
          <w:marLeft w:val="480"/>
          <w:marRight w:val="0"/>
          <w:marTop w:val="0"/>
          <w:marBottom w:val="0"/>
          <w:divBdr>
            <w:top w:val="none" w:sz="0" w:space="0" w:color="auto"/>
            <w:left w:val="none" w:sz="0" w:space="0" w:color="auto"/>
            <w:bottom w:val="none" w:sz="0" w:space="0" w:color="auto"/>
            <w:right w:val="none" w:sz="0" w:space="0" w:color="auto"/>
          </w:divBdr>
        </w:div>
        <w:div w:id="954337277">
          <w:marLeft w:val="480"/>
          <w:marRight w:val="0"/>
          <w:marTop w:val="0"/>
          <w:marBottom w:val="0"/>
          <w:divBdr>
            <w:top w:val="none" w:sz="0" w:space="0" w:color="auto"/>
            <w:left w:val="none" w:sz="0" w:space="0" w:color="auto"/>
            <w:bottom w:val="none" w:sz="0" w:space="0" w:color="auto"/>
            <w:right w:val="none" w:sz="0" w:space="0" w:color="auto"/>
          </w:divBdr>
        </w:div>
        <w:div w:id="197475713">
          <w:marLeft w:val="480"/>
          <w:marRight w:val="0"/>
          <w:marTop w:val="0"/>
          <w:marBottom w:val="0"/>
          <w:divBdr>
            <w:top w:val="none" w:sz="0" w:space="0" w:color="auto"/>
            <w:left w:val="none" w:sz="0" w:space="0" w:color="auto"/>
            <w:bottom w:val="none" w:sz="0" w:space="0" w:color="auto"/>
            <w:right w:val="none" w:sz="0" w:space="0" w:color="auto"/>
          </w:divBdr>
        </w:div>
        <w:div w:id="666516704">
          <w:marLeft w:val="480"/>
          <w:marRight w:val="0"/>
          <w:marTop w:val="0"/>
          <w:marBottom w:val="0"/>
          <w:divBdr>
            <w:top w:val="none" w:sz="0" w:space="0" w:color="auto"/>
            <w:left w:val="none" w:sz="0" w:space="0" w:color="auto"/>
            <w:bottom w:val="none" w:sz="0" w:space="0" w:color="auto"/>
            <w:right w:val="none" w:sz="0" w:space="0" w:color="auto"/>
          </w:divBdr>
        </w:div>
        <w:div w:id="173694573">
          <w:marLeft w:val="480"/>
          <w:marRight w:val="0"/>
          <w:marTop w:val="0"/>
          <w:marBottom w:val="0"/>
          <w:divBdr>
            <w:top w:val="none" w:sz="0" w:space="0" w:color="auto"/>
            <w:left w:val="none" w:sz="0" w:space="0" w:color="auto"/>
            <w:bottom w:val="none" w:sz="0" w:space="0" w:color="auto"/>
            <w:right w:val="none" w:sz="0" w:space="0" w:color="auto"/>
          </w:divBdr>
        </w:div>
        <w:div w:id="376853114">
          <w:marLeft w:val="480"/>
          <w:marRight w:val="0"/>
          <w:marTop w:val="0"/>
          <w:marBottom w:val="0"/>
          <w:divBdr>
            <w:top w:val="none" w:sz="0" w:space="0" w:color="auto"/>
            <w:left w:val="none" w:sz="0" w:space="0" w:color="auto"/>
            <w:bottom w:val="none" w:sz="0" w:space="0" w:color="auto"/>
            <w:right w:val="none" w:sz="0" w:space="0" w:color="auto"/>
          </w:divBdr>
        </w:div>
        <w:div w:id="993221055">
          <w:marLeft w:val="480"/>
          <w:marRight w:val="0"/>
          <w:marTop w:val="0"/>
          <w:marBottom w:val="0"/>
          <w:divBdr>
            <w:top w:val="none" w:sz="0" w:space="0" w:color="auto"/>
            <w:left w:val="none" w:sz="0" w:space="0" w:color="auto"/>
            <w:bottom w:val="none" w:sz="0" w:space="0" w:color="auto"/>
            <w:right w:val="none" w:sz="0" w:space="0" w:color="auto"/>
          </w:divBdr>
        </w:div>
        <w:div w:id="112479550">
          <w:marLeft w:val="480"/>
          <w:marRight w:val="0"/>
          <w:marTop w:val="0"/>
          <w:marBottom w:val="0"/>
          <w:divBdr>
            <w:top w:val="none" w:sz="0" w:space="0" w:color="auto"/>
            <w:left w:val="none" w:sz="0" w:space="0" w:color="auto"/>
            <w:bottom w:val="none" w:sz="0" w:space="0" w:color="auto"/>
            <w:right w:val="none" w:sz="0" w:space="0" w:color="auto"/>
          </w:divBdr>
        </w:div>
        <w:div w:id="1797336098">
          <w:marLeft w:val="480"/>
          <w:marRight w:val="0"/>
          <w:marTop w:val="0"/>
          <w:marBottom w:val="0"/>
          <w:divBdr>
            <w:top w:val="none" w:sz="0" w:space="0" w:color="auto"/>
            <w:left w:val="none" w:sz="0" w:space="0" w:color="auto"/>
            <w:bottom w:val="none" w:sz="0" w:space="0" w:color="auto"/>
            <w:right w:val="none" w:sz="0" w:space="0" w:color="auto"/>
          </w:divBdr>
        </w:div>
        <w:div w:id="798650600">
          <w:marLeft w:val="480"/>
          <w:marRight w:val="0"/>
          <w:marTop w:val="0"/>
          <w:marBottom w:val="0"/>
          <w:divBdr>
            <w:top w:val="none" w:sz="0" w:space="0" w:color="auto"/>
            <w:left w:val="none" w:sz="0" w:space="0" w:color="auto"/>
            <w:bottom w:val="none" w:sz="0" w:space="0" w:color="auto"/>
            <w:right w:val="none" w:sz="0" w:space="0" w:color="auto"/>
          </w:divBdr>
        </w:div>
        <w:div w:id="724794263">
          <w:marLeft w:val="480"/>
          <w:marRight w:val="0"/>
          <w:marTop w:val="0"/>
          <w:marBottom w:val="0"/>
          <w:divBdr>
            <w:top w:val="none" w:sz="0" w:space="0" w:color="auto"/>
            <w:left w:val="none" w:sz="0" w:space="0" w:color="auto"/>
            <w:bottom w:val="none" w:sz="0" w:space="0" w:color="auto"/>
            <w:right w:val="none" w:sz="0" w:space="0" w:color="auto"/>
          </w:divBdr>
        </w:div>
        <w:div w:id="1830437287">
          <w:marLeft w:val="480"/>
          <w:marRight w:val="0"/>
          <w:marTop w:val="0"/>
          <w:marBottom w:val="0"/>
          <w:divBdr>
            <w:top w:val="none" w:sz="0" w:space="0" w:color="auto"/>
            <w:left w:val="none" w:sz="0" w:space="0" w:color="auto"/>
            <w:bottom w:val="none" w:sz="0" w:space="0" w:color="auto"/>
            <w:right w:val="none" w:sz="0" w:space="0" w:color="auto"/>
          </w:divBdr>
        </w:div>
        <w:div w:id="1002313431">
          <w:marLeft w:val="480"/>
          <w:marRight w:val="0"/>
          <w:marTop w:val="0"/>
          <w:marBottom w:val="0"/>
          <w:divBdr>
            <w:top w:val="none" w:sz="0" w:space="0" w:color="auto"/>
            <w:left w:val="none" w:sz="0" w:space="0" w:color="auto"/>
            <w:bottom w:val="none" w:sz="0" w:space="0" w:color="auto"/>
            <w:right w:val="none" w:sz="0" w:space="0" w:color="auto"/>
          </w:divBdr>
        </w:div>
        <w:div w:id="996035976">
          <w:marLeft w:val="480"/>
          <w:marRight w:val="0"/>
          <w:marTop w:val="0"/>
          <w:marBottom w:val="0"/>
          <w:divBdr>
            <w:top w:val="none" w:sz="0" w:space="0" w:color="auto"/>
            <w:left w:val="none" w:sz="0" w:space="0" w:color="auto"/>
            <w:bottom w:val="none" w:sz="0" w:space="0" w:color="auto"/>
            <w:right w:val="none" w:sz="0" w:space="0" w:color="auto"/>
          </w:divBdr>
        </w:div>
        <w:div w:id="96756081">
          <w:marLeft w:val="480"/>
          <w:marRight w:val="0"/>
          <w:marTop w:val="0"/>
          <w:marBottom w:val="0"/>
          <w:divBdr>
            <w:top w:val="none" w:sz="0" w:space="0" w:color="auto"/>
            <w:left w:val="none" w:sz="0" w:space="0" w:color="auto"/>
            <w:bottom w:val="none" w:sz="0" w:space="0" w:color="auto"/>
            <w:right w:val="none" w:sz="0" w:space="0" w:color="auto"/>
          </w:divBdr>
        </w:div>
        <w:div w:id="1568765283">
          <w:marLeft w:val="480"/>
          <w:marRight w:val="0"/>
          <w:marTop w:val="0"/>
          <w:marBottom w:val="0"/>
          <w:divBdr>
            <w:top w:val="none" w:sz="0" w:space="0" w:color="auto"/>
            <w:left w:val="none" w:sz="0" w:space="0" w:color="auto"/>
            <w:bottom w:val="none" w:sz="0" w:space="0" w:color="auto"/>
            <w:right w:val="none" w:sz="0" w:space="0" w:color="auto"/>
          </w:divBdr>
        </w:div>
        <w:div w:id="1950777270">
          <w:marLeft w:val="480"/>
          <w:marRight w:val="0"/>
          <w:marTop w:val="0"/>
          <w:marBottom w:val="0"/>
          <w:divBdr>
            <w:top w:val="none" w:sz="0" w:space="0" w:color="auto"/>
            <w:left w:val="none" w:sz="0" w:space="0" w:color="auto"/>
            <w:bottom w:val="none" w:sz="0" w:space="0" w:color="auto"/>
            <w:right w:val="none" w:sz="0" w:space="0" w:color="auto"/>
          </w:divBdr>
        </w:div>
        <w:div w:id="367919538">
          <w:marLeft w:val="480"/>
          <w:marRight w:val="0"/>
          <w:marTop w:val="0"/>
          <w:marBottom w:val="0"/>
          <w:divBdr>
            <w:top w:val="none" w:sz="0" w:space="0" w:color="auto"/>
            <w:left w:val="none" w:sz="0" w:space="0" w:color="auto"/>
            <w:bottom w:val="none" w:sz="0" w:space="0" w:color="auto"/>
            <w:right w:val="none" w:sz="0" w:space="0" w:color="auto"/>
          </w:divBdr>
        </w:div>
        <w:div w:id="480465405">
          <w:marLeft w:val="480"/>
          <w:marRight w:val="0"/>
          <w:marTop w:val="0"/>
          <w:marBottom w:val="0"/>
          <w:divBdr>
            <w:top w:val="none" w:sz="0" w:space="0" w:color="auto"/>
            <w:left w:val="none" w:sz="0" w:space="0" w:color="auto"/>
            <w:bottom w:val="none" w:sz="0" w:space="0" w:color="auto"/>
            <w:right w:val="none" w:sz="0" w:space="0" w:color="auto"/>
          </w:divBdr>
        </w:div>
        <w:div w:id="2078480306">
          <w:marLeft w:val="480"/>
          <w:marRight w:val="0"/>
          <w:marTop w:val="0"/>
          <w:marBottom w:val="0"/>
          <w:divBdr>
            <w:top w:val="none" w:sz="0" w:space="0" w:color="auto"/>
            <w:left w:val="none" w:sz="0" w:space="0" w:color="auto"/>
            <w:bottom w:val="none" w:sz="0" w:space="0" w:color="auto"/>
            <w:right w:val="none" w:sz="0" w:space="0" w:color="auto"/>
          </w:divBdr>
        </w:div>
        <w:div w:id="303387133">
          <w:marLeft w:val="480"/>
          <w:marRight w:val="0"/>
          <w:marTop w:val="0"/>
          <w:marBottom w:val="0"/>
          <w:divBdr>
            <w:top w:val="none" w:sz="0" w:space="0" w:color="auto"/>
            <w:left w:val="none" w:sz="0" w:space="0" w:color="auto"/>
            <w:bottom w:val="none" w:sz="0" w:space="0" w:color="auto"/>
            <w:right w:val="none" w:sz="0" w:space="0" w:color="auto"/>
          </w:divBdr>
        </w:div>
        <w:div w:id="1958291768">
          <w:marLeft w:val="480"/>
          <w:marRight w:val="0"/>
          <w:marTop w:val="0"/>
          <w:marBottom w:val="0"/>
          <w:divBdr>
            <w:top w:val="none" w:sz="0" w:space="0" w:color="auto"/>
            <w:left w:val="none" w:sz="0" w:space="0" w:color="auto"/>
            <w:bottom w:val="none" w:sz="0" w:space="0" w:color="auto"/>
            <w:right w:val="none" w:sz="0" w:space="0" w:color="auto"/>
          </w:divBdr>
        </w:div>
        <w:div w:id="1286231165">
          <w:marLeft w:val="480"/>
          <w:marRight w:val="0"/>
          <w:marTop w:val="0"/>
          <w:marBottom w:val="0"/>
          <w:divBdr>
            <w:top w:val="none" w:sz="0" w:space="0" w:color="auto"/>
            <w:left w:val="none" w:sz="0" w:space="0" w:color="auto"/>
            <w:bottom w:val="none" w:sz="0" w:space="0" w:color="auto"/>
            <w:right w:val="none" w:sz="0" w:space="0" w:color="auto"/>
          </w:divBdr>
        </w:div>
        <w:div w:id="1793787036">
          <w:marLeft w:val="480"/>
          <w:marRight w:val="0"/>
          <w:marTop w:val="0"/>
          <w:marBottom w:val="0"/>
          <w:divBdr>
            <w:top w:val="none" w:sz="0" w:space="0" w:color="auto"/>
            <w:left w:val="none" w:sz="0" w:space="0" w:color="auto"/>
            <w:bottom w:val="none" w:sz="0" w:space="0" w:color="auto"/>
            <w:right w:val="none" w:sz="0" w:space="0" w:color="auto"/>
          </w:divBdr>
        </w:div>
        <w:div w:id="1601907960">
          <w:marLeft w:val="480"/>
          <w:marRight w:val="0"/>
          <w:marTop w:val="0"/>
          <w:marBottom w:val="0"/>
          <w:divBdr>
            <w:top w:val="none" w:sz="0" w:space="0" w:color="auto"/>
            <w:left w:val="none" w:sz="0" w:space="0" w:color="auto"/>
            <w:bottom w:val="none" w:sz="0" w:space="0" w:color="auto"/>
            <w:right w:val="none" w:sz="0" w:space="0" w:color="auto"/>
          </w:divBdr>
        </w:div>
        <w:div w:id="1318846585">
          <w:marLeft w:val="480"/>
          <w:marRight w:val="0"/>
          <w:marTop w:val="0"/>
          <w:marBottom w:val="0"/>
          <w:divBdr>
            <w:top w:val="none" w:sz="0" w:space="0" w:color="auto"/>
            <w:left w:val="none" w:sz="0" w:space="0" w:color="auto"/>
            <w:bottom w:val="none" w:sz="0" w:space="0" w:color="auto"/>
            <w:right w:val="none" w:sz="0" w:space="0" w:color="auto"/>
          </w:divBdr>
        </w:div>
        <w:div w:id="543255833">
          <w:marLeft w:val="480"/>
          <w:marRight w:val="0"/>
          <w:marTop w:val="0"/>
          <w:marBottom w:val="0"/>
          <w:divBdr>
            <w:top w:val="none" w:sz="0" w:space="0" w:color="auto"/>
            <w:left w:val="none" w:sz="0" w:space="0" w:color="auto"/>
            <w:bottom w:val="none" w:sz="0" w:space="0" w:color="auto"/>
            <w:right w:val="none" w:sz="0" w:space="0" w:color="auto"/>
          </w:divBdr>
        </w:div>
        <w:div w:id="167988755">
          <w:marLeft w:val="480"/>
          <w:marRight w:val="0"/>
          <w:marTop w:val="0"/>
          <w:marBottom w:val="0"/>
          <w:divBdr>
            <w:top w:val="none" w:sz="0" w:space="0" w:color="auto"/>
            <w:left w:val="none" w:sz="0" w:space="0" w:color="auto"/>
            <w:bottom w:val="none" w:sz="0" w:space="0" w:color="auto"/>
            <w:right w:val="none" w:sz="0" w:space="0" w:color="auto"/>
          </w:divBdr>
        </w:div>
        <w:div w:id="1352991267">
          <w:marLeft w:val="480"/>
          <w:marRight w:val="0"/>
          <w:marTop w:val="0"/>
          <w:marBottom w:val="0"/>
          <w:divBdr>
            <w:top w:val="none" w:sz="0" w:space="0" w:color="auto"/>
            <w:left w:val="none" w:sz="0" w:space="0" w:color="auto"/>
            <w:bottom w:val="none" w:sz="0" w:space="0" w:color="auto"/>
            <w:right w:val="none" w:sz="0" w:space="0" w:color="auto"/>
          </w:divBdr>
        </w:div>
        <w:div w:id="1865553583">
          <w:marLeft w:val="480"/>
          <w:marRight w:val="0"/>
          <w:marTop w:val="0"/>
          <w:marBottom w:val="0"/>
          <w:divBdr>
            <w:top w:val="none" w:sz="0" w:space="0" w:color="auto"/>
            <w:left w:val="none" w:sz="0" w:space="0" w:color="auto"/>
            <w:bottom w:val="none" w:sz="0" w:space="0" w:color="auto"/>
            <w:right w:val="none" w:sz="0" w:space="0" w:color="auto"/>
          </w:divBdr>
        </w:div>
        <w:div w:id="1125805994">
          <w:marLeft w:val="480"/>
          <w:marRight w:val="0"/>
          <w:marTop w:val="0"/>
          <w:marBottom w:val="0"/>
          <w:divBdr>
            <w:top w:val="none" w:sz="0" w:space="0" w:color="auto"/>
            <w:left w:val="none" w:sz="0" w:space="0" w:color="auto"/>
            <w:bottom w:val="none" w:sz="0" w:space="0" w:color="auto"/>
            <w:right w:val="none" w:sz="0" w:space="0" w:color="auto"/>
          </w:divBdr>
        </w:div>
        <w:div w:id="1825782259">
          <w:marLeft w:val="480"/>
          <w:marRight w:val="0"/>
          <w:marTop w:val="0"/>
          <w:marBottom w:val="0"/>
          <w:divBdr>
            <w:top w:val="none" w:sz="0" w:space="0" w:color="auto"/>
            <w:left w:val="none" w:sz="0" w:space="0" w:color="auto"/>
            <w:bottom w:val="none" w:sz="0" w:space="0" w:color="auto"/>
            <w:right w:val="none" w:sz="0" w:space="0" w:color="auto"/>
          </w:divBdr>
        </w:div>
      </w:divsChild>
    </w:div>
    <w:div w:id="731925870">
      <w:bodyDiv w:val="1"/>
      <w:marLeft w:val="0"/>
      <w:marRight w:val="0"/>
      <w:marTop w:val="0"/>
      <w:marBottom w:val="0"/>
      <w:divBdr>
        <w:top w:val="none" w:sz="0" w:space="0" w:color="auto"/>
        <w:left w:val="none" w:sz="0" w:space="0" w:color="auto"/>
        <w:bottom w:val="none" w:sz="0" w:space="0" w:color="auto"/>
        <w:right w:val="none" w:sz="0" w:space="0" w:color="auto"/>
      </w:divBdr>
    </w:div>
    <w:div w:id="735738961">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480"/>
          <w:marRight w:val="0"/>
          <w:marTop w:val="0"/>
          <w:marBottom w:val="0"/>
          <w:divBdr>
            <w:top w:val="none" w:sz="0" w:space="0" w:color="auto"/>
            <w:left w:val="none" w:sz="0" w:space="0" w:color="auto"/>
            <w:bottom w:val="none" w:sz="0" w:space="0" w:color="auto"/>
            <w:right w:val="none" w:sz="0" w:space="0" w:color="auto"/>
          </w:divBdr>
        </w:div>
        <w:div w:id="837042842">
          <w:marLeft w:val="480"/>
          <w:marRight w:val="0"/>
          <w:marTop w:val="0"/>
          <w:marBottom w:val="0"/>
          <w:divBdr>
            <w:top w:val="none" w:sz="0" w:space="0" w:color="auto"/>
            <w:left w:val="none" w:sz="0" w:space="0" w:color="auto"/>
            <w:bottom w:val="none" w:sz="0" w:space="0" w:color="auto"/>
            <w:right w:val="none" w:sz="0" w:space="0" w:color="auto"/>
          </w:divBdr>
        </w:div>
        <w:div w:id="490340743">
          <w:marLeft w:val="480"/>
          <w:marRight w:val="0"/>
          <w:marTop w:val="0"/>
          <w:marBottom w:val="0"/>
          <w:divBdr>
            <w:top w:val="none" w:sz="0" w:space="0" w:color="auto"/>
            <w:left w:val="none" w:sz="0" w:space="0" w:color="auto"/>
            <w:bottom w:val="none" w:sz="0" w:space="0" w:color="auto"/>
            <w:right w:val="none" w:sz="0" w:space="0" w:color="auto"/>
          </w:divBdr>
        </w:div>
        <w:div w:id="319188878">
          <w:marLeft w:val="480"/>
          <w:marRight w:val="0"/>
          <w:marTop w:val="0"/>
          <w:marBottom w:val="0"/>
          <w:divBdr>
            <w:top w:val="none" w:sz="0" w:space="0" w:color="auto"/>
            <w:left w:val="none" w:sz="0" w:space="0" w:color="auto"/>
            <w:bottom w:val="none" w:sz="0" w:space="0" w:color="auto"/>
            <w:right w:val="none" w:sz="0" w:space="0" w:color="auto"/>
          </w:divBdr>
        </w:div>
        <w:div w:id="1272979902">
          <w:marLeft w:val="480"/>
          <w:marRight w:val="0"/>
          <w:marTop w:val="0"/>
          <w:marBottom w:val="0"/>
          <w:divBdr>
            <w:top w:val="none" w:sz="0" w:space="0" w:color="auto"/>
            <w:left w:val="none" w:sz="0" w:space="0" w:color="auto"/>
            <w:bottom w:val="none" w:sz="0" w:space="0" w:color="auto"/>
            <w:right w:val="none" w:sz="0" w:space="0" w:color="auto"/>
          </w:divBdr>
        </w:div>
        <w:div w:id="296379196">
          <w:marLeft w:val="480"/>
          <w:marRight w:val="0"/>
          <w:marTop w:val="0"/>
          <w:marBottom w:val="0"/>
          <w:divBdr>
            <w:top w:val="none" w:sz="0" w:space="0" w:color="auto"/>
            <w:left w:val="none" w:sz="0" w:space="0" w:color="auto"/>
            <w:bottom w:val="none" w:sz="0" w:space="0" w:color="auto"/>
            <w:right w:val="none" w:sz="0" w:space="0" w:color="auto"/>
          </w:divBdr>
        </w:div>
        <w:div w:id="496727902">
          <w:marLeft w:val="480"/>
          <w:marRight w:val="0"/>
          <w:marTop w:val="0"/>
          <w:marBottom w:val="0"/>
          <w:divBdr>
            <w:top w:val="none" w:sz="0" w:space="0" w:color="auto"/>
            <w:left w:val="none" w:sz="0" w:space="0" w:color="auto"/>
            <w:bottom w:val="none" w:sz="0" w:space="0" w:color="auto"/>
            <w:right w:val="none" w:sz="0" w:space="0" w:color="auto"/>
          </w:divBdr>
        </w:div>
        <w:div w:id="1916430034">
          <w:marLeft w:val="480"/>
          <w:marRight w:val="0"/>
          <w:marTop w:val="0"/>
          <w:marBottom w:val="0"/>
          <w:divBdr>
            <w:top w:val="none" w:sz="0" w:space="0" w:color="auto"/>
            <w:left w:val="none" w:sz="0" w:space="0" w:color="auto"/>
            <w:bottom w:val="none" w:sz="0" w:space="0" w:color="auto"/>
            <w:right w:val="none" w:sz="0" w:space="0" w:color="auto"/>
          </w:divBdr>
        </w:div>
        <w:div w:id="936448736">
          <w:marLeft w:val="480"/>
          <w:marRight w:val="0"/>
          <w:marTop w:val="0"/>
          <w:marBottom w:val="0"/>
          <w:divBdr>
            <w:top w:val="none" w:sz="0" w:space="0" w:color="auto"/>
            <w:left w:val="none" w:sz="0" w:space="0" w:color="auto"/>
            <w:bottom w:val="none" w:sz="0" w:space="0" w:color="auto"/>
            <w:right w:val="none" w:sz="0" w:space="0" w:color="auto"/>
          </w:divBdr>
        </w:div>
        <w:div w:id="466358647">
          <w:marLeft w:val="480"/>
          <w:marRight w:val="0"/>
          <w:marTop w:val="0"/>
          <w:marBottom w:val="0"/>
          <w:divBdr>
            <w:top w:val="none" w:sz="0" w:space="0" w:color="auto"/>
            <w:left w:val="none" w:sz="0" w:space="0" w:color="auto"/>
            <w:bottom w:val="none" w:sz="0" w:space="0" w:color="auto"/>
            <w:right w:val="none" w:sz="0" w:space="0" w:color="auto"/>
          </w:divBdr>
        </w:div>
        <w:div w:id="178811794">
          <w:marLeft w:val="480"/>
          <w:marRight w:val="0"/>
          <w:marTop w:val="0"/>
          <w:marBottom w:val="0"/>
          <w:divBdr>
            <w:top w:val="none" w:sz="0" w:space="0" w:color="auto"/>
            <w:left w:val="none" w:sz="0" w:space="0" w:color="auto"/>
            <w:bottom w:val="none" w:sz="0" w:space="0" w:color="auto"/>
            <w:right w:val="none" w:sz="0" w:space="0" w:color="auto"/>
          </w:divBdr>
        </w:div>
        <w:div w:id="1274629340">
          <w:marLeft w:val="480"/>
          <w:marRight w:val="0"/>
          <w:marTop w:val="0"/>
          <w:marBottom w:val="0"/>
          <w:divBdr>
            <w:top w:val="none" w:sz="0" w:space="0" w:color="auto"/>
            <w:left w:val="none" w:sz="0" w:space="0" w:color="auto"/>
            <w:bottom w:val="none" w:sz="0" w:space="0" w:color="auto"/>
            <w:right w:val="none" w:sz="0" w:space="0" w:color="auto"/>
          </w:divBdr>
        </w:div>
        <w:div w:id="1048189389">
          <w:marLeft w:val="480"/>
          <w:marRight w:val="0"/>
          <w:marTop w:val="0"/>
          <w:marBottom w:val="0"/>
          <w:divBdr>
            <w:top w:val="none" w:sz="0" w:space="0" w:color="auto"/>
            <w:left w:val="none" w:sz="0" w:space="0" w:color="auto"/>
            <w:bottom w:val="none" w:sz="0" w:space="0" w:color="auto"/>
            <w:right w:val="none" w:sz="0" w:space="0" w:color="auto"/>
          </w:divBdr>
        </w:div>
        <w:div w:id="1324702906">
          <w:marLeft w:val="480"/>
          <w:marRight w:val="0"/>
          <w:marTop w:val="0"/>
          <w:marBottom w:val="0"/>
          <w:divBdr>
            <w:top w:val="none" w:sz="0" w:space="0" w:color="auto"/>
            <w:left w:val="none" w:sz="0" w:space="0" w:color="auto"/>
            <w:bottom w:val="none" w:sz="0" w:space="0" w:color="auto"/>
            <w:right w:val="none" w:sz="0" w:space="0" w:color="auto"/>
          </w:divBdr>
        </w:div>
        <w:div w:id="1726415266">
          <w:marLeft w:val="480"/>
          <w:marRight w:val="0"/>
          <w:marTop w:val="0"/>
          <w:marBottom w:val="0"/>
          <w:divBdr>
            <w:top w:val="none" w:sz="0" w:space="0" w:color="auto"/>
            <w:left w:val="none" w:sz="0" w:space="0" w:color="auto"/>
            <w:bottom w:val="none" w:sz="0" w:space="0" w:color="auto"/>
            <w:right w:val="none" w:sz="0" w:space="0" w:color="auto"/>
          </w:divBdr>
        </w:div>
        <w:div w:id="782968009">
          <w:marLeft w:val="480"/>
          <w:marRight w:val="0"/>
          <w:marTop w:val="0"/>
          <w:marBottom w:val="0"/>
          <w:divBdr>
            <w:top w:val="none" w:sz="0" w:space="0" w:color="auto"/>
            <w:left w:val="none" w:sz="0" w:space="0" w:color="auto"/>
            <w:bottom w:val="none" w:sz="0" w:space="0" w:color="auto"/>
            <w:right w:val="none" w:sz="0" w:space="0" w:color="auto"/>
          </w:divBdr>
        </w:div>
        <w:div w:id="1407730309">
          <w:marLeft w:val="480"/>
          <w:marRight w:val="0"/>
          <w:marTop w:val="0"/>
          <w:marBottom w:val="0"/>
          <w:divBdr>
            <w:top w:val="none" w:sz="0" w:space="0" w:color="auto"/>
            <w:left w:val="none" w:sz="0" w:space="0" w:color="auto"/>
            <w:bottom w:val="none" w:sz="0" w:space="0" w:color="auto"/>
            <w:right w:val="none" w:sz="0" w:space="0" w:color="auto"/>
          </w:divBdr>
        </w:div>
        <w:div w:id="27873258">
          <w:marLeft w:val="480"/>
          <w:marRight w:val="0"/>
          <w:marTop w:val="0"/>
          <w:marBottom w:val="0"/>
          <w:divBdr>
            <w:top w:val="none" w:sz="0" w:space="0" w:color="auto"/>
            <w:left w:val="none" w:sz="0" w:space="0" w:color="auto"/>
            <w:bottom w:val="none" w:sz="0" w:space="0" w:color="auto"/>
            <w:right w:val="none" w:sz="0" w:space="0" w:color="auto"/>
          </w:divBdr>
        </w:div>
        <w:div w:id="1624848686">
          <w:marLeft w:val="480"/>
          <w:marRight w:val="0"/>
          <w:marTop w:val="0"/>
          <w:marBottom w:val="0"/>
          <w:divBdr>
            <w:top w:val="none" w:sz="0" w:space="0" w:color="auto"/>
            <w:left w:val="none" w:sz="0" w:space="0" w:color="auto"/>
            <w:bottom w:val="none" w:sz="0" w:space="0" w:color="auto"/>
            <w:right w:val="none" w:sz="0" w:space="0" w:color="auto"/>
          </w:divBdr>
        </w:div>
        <w:div w:id="691489732">
          <w:marLeft w:val="480"/>
          <w:marRight w:val="0"/>
          <w:marTop w:val="0"/>
          <w:marBottom w:val="0"/>
          <w:divBdr>
            <w:top w:val="none" w:sz="0" w:space="0" w:color="auto"/>
            <w:left w:val="none" w:sz="0" w:space="0" w:color="auto"/>
            <w:bottom w:val="none" w:sz="0" w:space="0" w:color="auto"/>
            <w:right w:val="none" w:sz="0" w:space="0" w:color="auto"/>
          </w:divBdr>
        </w:div>
        <w:div w:id="1145245396">
          <w:marLeft w:val="480"/>
          <w:marRight w:val="0"/>
          <w:marTop w:val="0"/>
          <w:marBottom w:val="0"/>
          <w:divBdr>
            <w:top w:val="none" w:sz="0" w:space="0" w:color="auto"/>
            <w:left w:val="none" w:sz="0" w:space="0" w:color="auto"/>
            <w:bottom w:val="none" w:sz="0" w:space="0" w:color="auto"/>
            <w:right w:val="none" w:sz="0" w:space="0" w:color="auto"/>
          </w:divBdr>
        </w:div>
        <w:div w:id="1565018746">
          <w:marLeft w:val="480"/>
          <w:marRight w:val="0"/>
          <w:marTop w:val="0"/>
          <w:marBottom w:val="0"/>
          <w:divBdr>
            <w:top w:val="none" w:sz="0" w:space="0" w:color="auto"/>
            <w:left w:val="none" w:sz="0" w:space="0" w:color="auto"/>
            <w:bottom w:val="none" w:sz="0" w:space="0" w:color="auto"/>
            <w:right w:val="none" w:sz="0" w:space="0" w:color="auto"/>
          </w:divBdr>
        </w:div>
        <w:div w:id="1505703795">
          <w:marLeft w:val="480"/>
          <w:marRight w:val="0"/>
          <w:marTop w:val="0"/>
          <w:marBottom w:val="0"/>
          <w:divBdr>
            <w:top w:val="none" w:sz="0" w:space="0" w:color="auto"/>
            <w:left w:val="none" w:sz="0" w:space="0" w:color="auto"/>
            <w:bottom w:val="none" w:sz="0" w:space="0" w:color="auto"/>
            <w:right w:val="none" w:sz="0" w:space="0" w:color="auto"/>
          </w:divBdr>
        </w:div>
        <w:div w:id="1064645726">
          <w:marLeft w:val="480"/>
          <w:marRight w:val="0"/>
          <w:marTop w:val="0"/>
          <w:marBottom w:val="0"/>
          <w:divBdr>
            <w:top w:val="none" w:sz="0" w:space="0" w:color="auto"/>
            <w:left w:val="none" w:sz="0" w:space="0" w:color="auto"/>
            <w:bottom w:val="none" w:sz="0" w:space="0" w:color="auto"/>
            <w:right w:val="none" w:sz="0" w:space="0" w:color="auto"/>
          </w:divBdr>
        </w:div>
        <w:div w:id="457144173">
          <w:marLeft w:val="480"/>
          <w:marRight w:val="0"/>
          <w:marTop w:val="0"/>
          <w:marBottom w:val="0"/>
          <w:divBdr>
            <w:top w:val="none" w:sz="0" w:space="0" w:color="auto"/>
            <w:left w:val="none" w:sz="0" w:space="0" w:color="auto"/>
            <w:bottom w:val="none" w:sz="0" w:space="0" w:color="auto"/>
            <w:right w:val="none" w:sz="0" w:space="0" w:color="auto"/>
          </w:divBdr>
        </w:div>
        <w:div w:id="1047872692">
          <w:marLeft w:val="480"/>
          <w:marRight w:val="0"/>
          <w:marTop w:val="0"/>
          <w:marBottom w:val="0"/>
          <w:divBdr>
            <w:top w:val="none" w:sz="0" w:space="0" w:color="auto"/>
            <w:left w:val="none" w:sz="0" w:space="0" w:color="auto"/>
            <w:bottom w:val="none" w:sz="0" w:space="0" w:color="auto"/>
            <w:right w:val="none" w:sz="0" w:space="0" w:color="auto"/>
          </w:divBdr>
        </w:div>
        <w:div w:id="1520509533">
          <w:marLeft w:val="480"/>
          <w:marRight w:val="0"/>
          <w:marTop w:val="0"/>
          <w:marBottom w:val="0"/>
          <w:divBdr>
            <w:top w:val="none" w:sz="0" w:space="0" w:color="auto"/>
            <w:left w:val="none" w:sz="0" w:space="0" w:color="auto"/>
            <w:bottom w:val="none" w:sz="0" w:space="0" w:color="auto"/>
            <w:right w:val="none" w:sz="0" w:space="0" w:color="auto"/>
          </w:divBdr>
        </w:div>
        <w:div w:id="1612588957">
          <w:marLeft w:val="480"/>
          <w:marRight w:val="0"/>
          <w:marTop w:val="0"/>
          <w:marBottom w:val="0"/>
          <w:divBdr>
            <w:top w:val="none" w:sz="0" w:space="0" w:color="auto"/>
            <w:left w:val="none" w:sz="0" w:space="0" w:color="auto"/>
            <w:bottom w:val="none" w:sz="0" w:space="0" w:color="auto"/>
            <w:right w:val="none" w:sz="0" w:space="0" w:color="auto"/>
          </w:divBdr>
        </w:div>
        <w:div w:id="1412775090">
          <w:marLeft w:val="480"/>
          <w:marRight w:val="0"/>
          <w:marTop w:val="0"/>
          <w:marBottom w:val="0"/>
          <w:divBdr>
            <w:top w:val="none" w:sz="0" w:space="0" w:color="auto"/>
            <w:left w:val="none" w:sz="0" w:space="0" w:color="auto"/>
            <w:bottom w:val="none" w:sz="0" w:space="0" w:color="auto"/>
            <w:right w:val="none" w:sz="0" w:space="0" w:color="auto"/>
          </w:divBdr>
        </w:div>
        <w:div w:id="9768050">
          <w:marLeft w:val="480"/>
          <w:marRight w:val="0"/>
          <w:marTop w:val="0"/>
          <w:marBottom w:val="0"/>
          <w:divBdr>
            <w:top w:val="none" w:sz="0" w:space="0" w:color="auto"/>
            <w:left w:val="none" w:sz="0" w:space="0" w:color="auto"/>
            <w:bottom w:val="none" w:sz="0" w:space="0" w:color="auto"/>
            <w:right w:val="none" w:sz="0" w:space="0" w:color="auto"/>
          </w:divBdr>
        </w:div>
        <w:div w:id="1935824900">
          <w:marLeft w:val="480"/>
          <w:marRight w:val="0"/>
          <w:marTop w:val="0"/>
          <w:marBottom w:val="0"/>
          <w:divBdr>
            <w:top w:val="none" w:sz="0" w:space="0" w:color="auto"/>
            <w:left w:val="none" w:sz="0" w:space="0" w:color="auto"/>
            <w:bottom w:val="none" w:sz="0" w:space="0" w:color="auto"/>
            <w:right w:val="none" w:sz="0" w:space="0" w:color="auto"/>
          </w:divBdr>
        </w:div>
      </w:divsChild>
    </w:div>
    <w:div w:id="739257428">
      <w:bodyDiv w:val="1"/>
      <w:marLeft w:val="0"/>
      <w:marRight w:val="0"/>
      <w:marTop w:val="0"/>
      <w:marBottom w:val="0"/>
      <w:divBdr>
        <w:top w:val="none" w:sz="0" w:space="0" w:color="auto"/>
        <w:left w:val="none" w:sz="0" w:space="0" w:color="auto"/>
        <w:bottom w:val="none" w:sz="0" w:space="0" w:color="auto"/>
        <w:right w:val="none" w:sz="0" w:space="0" w:color="auto"/>
      </w:divBdr>
    </w:div>
    <w:div w:id="742261835">
      <w:bodyDiv w:val="1"/>
      <w:marLeft w:val="0"/>
      <w:marRight w:val="0"/>
      <w:marTop w:val="0"/>
      <w:marBottom w:val="0"/>
      <w:divBdr>
        <w:top w:val="none" w:sz="0" w:space="0" w:color="auto"/>
        <w:left w:val="none" w:sz="0" w:space="0" w:color="auto"/>
        <w:bottom w:val="none" w:sz="0" w:space="0" w:color="auto"/>
        <w:right w:val="none" w:sz="0" w:space="0" w:color="auto"/>
      </w:divBdr>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0396955">
      <w:bodyDiv w:val="1"/>
      <w:marLeft w:val="0"/>
      <w:marRight w:val="0"/>
      <w:marTop w:val="0"/>
      <w:marBottom w:val="0"/>
      <w:divBdr>
        <w:top w:val="none" w:sz="0" w:space="0" w:color="auto"/>
        <w:left w:val="none" w:sz="0" w:space="0" w:color="auto"/>
        <w:bottom w:val="none" w:sz="0" w:space="0" w:color="auto"/>
        <w:right w:val="none" w:sz="0" w:space="0" w:color="auto"/>
      </w:divBdr>
    </w:div>
    <w:div w:id="752433283">
      <w:bodyDiv w:val="1"/>
      <w:marLeft w:val="0"/>
      <w:marRight w:val="0"/>
      <w:marTop w:val="0"/>
      <w:marBottom w:val="0"/>
      <w:divBdr>
        <w:top w:val="none" w:sz="0" w:space="0" w:color="auto"/>
        <w:left w:val="none" w:sz="0" w:space="0" w:color="auto"/>
        <w:bottom w:val="none" w:sz="0" w:space="0" w:color="auto"/>
        <w:right w:val="none" w:sz="0" w:space="0" w:color="auto"/>
      </w:divBdr>
      <w:divsChild>
        <w:div w:id="1857228088">
          <w:marLeft w:val="480"/>
          <w:marRight w:val="0"/>
          <w:marTop w:val="0"/>
          <w:marBottom w:val="0"/>
          <w:divBdr>
            <w:top w:val="none" w:sz="0" w:space="0" w:color="auto"/>
            <w:left w:val="none" w:sz="0" w:space="0" w:color="auto"/>
            <w:bottom w:val="none" w:sz="0" w:space="0" w:color="auto"/>
            <w:right w:val="none" w:sz="0" w:space="0" w:color="auto"/>
          </w:divBdr>
        </w:div>
        <w:div w:id="463814595">
          <w:marLeft w:val="480"/>
          <w:marRight w:val="0"/>
          <w:marTop w:val="0"/>
          <w:marBottom w:val="0"/>
          <w:divBdr>
            <w:top w:val="none" w:sz="0" w:space="0" w:color="auto"/>
            <w:left w:val="none" w:sz="0" w:space="0" w:color="auto"/>
            <w:bottom w:val="none" w:sz="0" w:space="0" w:color="auto"/>
            <w:right w:val="none" w:sz="0" w:space="0" w:color="auto"/>
          </w:divBdr>
        </w:div>
        <w:div w:id="1042485775">
          <w:marLeft w:val="480"/>
          <w:marRight w:val="0"/>
          <w:marTop w:val="0"/>
          <w:marBottom w:val="0"/>
          <w:divBdr>
            <w:top w:val="none" w:sz="0" w:space="0" w:color="auto"/>
            <w:left w:val="none" w:sz="0" w:space="0" w:color="auto"/>
            <w:bottom w:val="none" w:sz="0" w:space="0" w:color="auto"/>
            <w:right w:val="none" w:sz="0" w:space="0" w:color="auto"/>
          </w:divBdr>
        </w:div>
        <w:div w:id="1608080564">
          <w:marLeft w:val="480"/>
          <w:marRight w:val="0"/>
          <w:marTop w:val="0"/>
          <w:marBottom w:val="0"/>
          <w:divBdr>
            <w:top w:val="none" w:sz="0" w:space="0" w:color="auto"/>
            <w:left w:val="none" w:sz="0" w:space="0" w:color="auto"/>
            <w:bottom w:val="none" w:sz="0" w:space="0" w:color="auto"/>
            <w:right w:val="none" w:sz="0" w:space="0" w:color="auto"/>
          </w:divBdr>
        </w:div>
        <w:div w:id="439764743">
          <w:marLeft w:val="480"/>
          <w:marRight w:val="0"/>
          <w:marTop w:val="0"/>
          <w:marBottom w:val="0"/>
          <w:divBdr>
            <w:top w:val="none" w:sz="0" w:space="0" w:color="auto"/>
            <w:left w:val="none" w:sz="0" w:space="0" w:color="auto"/>
            <w:bottom w:val="none" w:sz="0" w:space="0" w:color="auto"/>
            <w:right w:val="none" w:sz="0" w:space="0" w:color="auto"/>
          </w:divBdr>
        </w:div>
        <w:div w:id="49155785">
          <w:marLeft w:val="480"/>
          <w:marRight w:val="0"/>
          <w:marTop w:val="0"/>
          <w:marBottom w:val="0"/>
          <w:divBdr>
            <w:top w:val="none" w:sz="0" w:space="0" w:color="auto"/>
            <w:left w:val="none" w:sz="0" w:space="0" w:color="auto"/>
            <w:bottom w:val="none" w:sz="0" w:space="0" w:color="auto"/>
            <w:right w:val="none" w:sz="0" w:space="0" w:color="auto"/>
          </w:divBdr>
        </w:div>
        <w:div w:id="901409990">
          <w:marLeft w:val="480"/>
          <w:marRight w:val="0"/>
          <w:marTop w:val="0"/>
          <w:marBottom w:val="0"/>
          <w:divBdr>
            <w:top w:val="none" w:sz="0" w:space="0" w:color="auto"/>
            <w:left w:val="none" w:sz="0" w:space="0" w:color="auto"/>
            <w:bottom w:val="none" w:sz="0" w:space="0" w:color="auto"/>
            <w:right w:val="none" w:sz="0" w:space="0" w:color="auto"/>
          </w:divBdr>
        </w:div>
        <w:div w:id="2103330544">
          <w:marLeft w:val="480"/>
          <w:marRight w:val="0"/>
          <w:marTop w:val="0"/>
          <w:marBottom w:val="0"/>
          <w:divBdr>
            <w:top w:val="none" w:sz="0" w:space="0" w:color="auto"/>
            <w:left w:val="none" w:sz="0" w:space="0" w:color="auto"/>
            <w:bottom w:val="none" w:sz="0" w:space="0" w:color="auto"/>
            <w:right w:val="none" w:sz="0" w:space="0" w:color="auto"/>
          </w:divBdr>
        </w:div>
        <w:div w:id="2139107952">
          <w:marLeft w:val="480"/>
          <w:marRight w:val="0"/>
          <w:marTop w:val="0"/>
          <w:marBottom w:val="0"/>
          <w:divBdr>
            <w:top w:val="none" w:sz="0" w:space="0" w:color="auto"/>
            <w:left w:val="none" w:sz="0" w:space="0" w:color="auto"/>
            <w:bottom w:val="none" w:sz="0" w:space="0" w:color="auto"/>
            <w:right w:val="none" w:sz="0" w:space="0" w:color="auto"/>
          </w:divBdr>
        </w:div>
        <w:div w:id="347412342">
          <w:marLeft w:val="480"/>
          <w:marRight w:val="0"/>
          <w:marTop w:val="0"/>
          <w:marBottom w:val="0"/>
          <w:divBdr>
            <w:top w:val="none" w:sz="0" w:space="0" w:color="auto"/>
            <w:left w:val="none" w:sz="0" w:space="0" w:color="auto"/>
            <w:bottom w:val="none" w:sz="0" w:space="0" w:color="auto"/>
            <w:right w:val="none" w:sz="0" w:space="0" w:color="auto"/>
          </w:divBdr>
        </w:div>
        <w:div w:id="186874848">
          <w:marLeft w:val="480"/>
          <w:marRight w:val="0"/>
          <w:marTop w:val="0"/>
          <w:marBottom w:val="0"/>
          <w:divBdr>
            <w:top w:val="none" w:sz="0" w:space="0" w:color="auto"/>
            <w:left w:val="none" w:sz="0" w:space="0" w:color="auto"/>
            <w:bottom w:val="none" w:sz="0" w:space="0" w:color="auto"/>
            <w:right w:val="none" w:sz="0" w:space="0" w:color="auto"/>
          </w:divBdr>
        </w:div>
        <w:div w:id="1760560573">
          <w:marLeft w:val="480"/>
          <w:marRight w:val="0"/>
          <w:marTop w:val="0"/>
          <w:marBottom w:val="0"/>
          <w:divBdr>
            <w:top w:val="none" w:sz="0" w:space="0" w:color="auto"/>
            <w:left w:val="none" w:sz="0" w:space="0" w:color="auto"/>
            <w:bottom w:val="none" w:sz="0" w:space="0" w:color="auto"/>
            <w:right w:val="none" w:sz="0" w:space="0" w:color="auto"/>
          </w:divBdr>
        </w:div>
        <w:div w:id="1012340834">
          <w:marLeft w:val="480"/>
          <w:marRight w:val="0"/>
          <w:marTop w:val="0"/>
          <w:marBottom w:val="0"/>
          <w:divBdr>
            <w:top w:val="none" w:sz="0" w:space="0" w:color="auto"/>
            <w:left w:val="none" w:sz="0" w:space="0" w:color="auto"/>
            <w:bottom w:val="none" w:sz="0" w:space="0" w:color="auto"/>
            <w:right w:val="none" w:sz="0" w:space="0" w:color="auto"/>
          </w:divBdr>
        </w:div>
        <w:div w:id="127942038">
          <w:marLeft w:val="480"/>
          <w:marRight w:val="0"/>
          <w:marTop w:val="0"/>
          <w:marBottom w:val="0"/>
          <w:divBdr>
            <w:top w:val="none" w:sz="0" w:space="0" w:color="auto"/>
            <w:left w:val="none" w:sz="0" w:space="0" w:color="auto"/>
            <w:bottom w:val="none" w:sz="0" w:space="0" w:color="auto"/>
            <w:right w:val="none" w:sz="0" w:space="0" w:color="auto"/>
          </w:divBdr>
        </w:div>
        <w:div w:id="1353415735">
          <w:marLeft w:val="480"/>
          <w:marRight w:val="0"/>
          <w:marTop w:val="0"/>
          <w:marBottom w:val="0"/>
          <w:divBdr>
            <w:top w:val="none" w:sz="0" w:space="0" w:color="auto"/>
            <w:left w:val="none" w:sz="0" w:space="0" w:color="auto"/>
            <w:bottom w:val="none" w:sz="0" w:space="0" w:color="auto"/>
            <w:right w:val="none" w:sz="0" w:space="0" w:color="auto"/>
          </w:divBdr>
        </w:div>
        <w:div w:id="135146520">
          <w:marLeft w:val="480"/>
          <w:marRight w:val="0"/>
          <w:marTop w:val="0"/>
          <w:marBottom w:val="0"/>
          <w:divBdr>
            <w:top w:val="none" w:sz="0" w:space="0" w:color="auto"/>
            <w:left w:val="none" w:sz="0" w:space="0" w:color="auto"/>
            <w:bottom w:val="none" w:sz="0" w:space="0" w:color="auto"/>
            <w:right w:val="none" w:sz="0" w:space="0" w:color="auto"/>
          </w:divBdr>
        </w:div>
        <w:div w:id="477038529">
          <w:marLeft w:val="480"/>
          <w:marRight w:val="0"/>
          <w:marTop w:val="0"/>
          <w:marBottom w:val="0"/>
          <w:divBdr>
            <w:top w:val="none" w:sz="0" w:space="0" w:color="auto"/>
            <w:left w:val="none" w:sz="0" w:space="0" w:color="auto"/>
            <w:bottom w:val="none" w:sz="0" w:space="0" w:color="auto"/>
            <w:right w:val="none" w:sz="0" w:space="0" w:color="auto"/>
          </w:divBdr>
        </w:div>
        <w:div w:id="13843629">
          <w:marLeft w:val="480"/>
          <w:marRight w:val="0"/>
          <w:marTop w:val="0"/>
          <w:marBottom w:val="0"/>
          <w:divBdr>
            <w:top w:val="none" w:sz="0" w:space="0" w:color="auto"/>
            <w:left w:val="none" w:sz="0" w:space="0" w:color="auto"/>
            <w:bottom w:val="none" w:sz="0" w:space="0" w:color="auto"/>
            <w:right w:val="none" w:sz="0" w:space="0" w:color="auto"/>
          </w:divBdr>
        </w:div>
        <w:div w:id="1116220572">
          <w:marLeft w:val="480"/>
          <w:marRight w:val="0"/>
          <w:marTop w:val="0"/>
          <w:marBottom w:val="0"/>
          <w:divBdr>
            <w:top w:val="none" w:sz="0" w:space="0" w:color="auto"/>
            <w:left w:val="none" w:sz="0" w:space="0" w:color="auto"/>
            <w:bottom w:val="none" w:sz="0" w:space="0" w:color="auto"/>
            <w:right w:val="none" w:sz="0" w:space="0" w:color="auto"/>
          </w:divBdr>
        </w:div>
        <w:div w:id="2086754500">
          <w:marLeft w:val="480"/>
          <w:marRight w:val="0"/>
          <w:marTop w:val="0"/>
          <w:marBottom w:val="0"/>
          <w:divBdr>
            <w:top w:val="none" w:sz="0" w:space="0" w:color="auto"/>
            <w:left w:val="none" w:sz="0" w:space="0" w:color="auto"/>
            <w:bottom w:val="none" w:sz="0" w:space="0" w:color="auto"/>
            <w:right w:val="none" w:sz="0" w:space="0" w:color="auto"/>
          </w:divBdr>
        </w:div>
        <w:div w:id="191114533">
          <w:marLeft w:val="480"/>
          <w:marRight w:val="0"/>
          <w:marTop w:val="0"/>
          <w:marBottom w:val="0"/>
          <w:divBdr>
            <w:top w:val="none" w:sz="0" w:space="0" w:color="auto"/>
            <w:left w:val="none" w:sz="0" w:space="0" w:color="auto"/>
            <w:bottom w:val="none" w:sz="0" w:space="0" w:color="auto"/>
            <w:right w:val="none" w:sz="0" w:space="0" w:color="auto"/>
          </w:divBdr>
        </w:div>
        <w:div w:id="2015839105">
          <w:marLeft w:val="480"/>
          <w:marRight w:val="0"/>
          <w:marTop w:val="0"/>
          <w:marBottom w:val="0"/>
          <w:divBdr>
            <w:top w:val="none" w:sz="0" w:space="0" w:color="auto"/>
            <w:left w:val="none" w:sz="0" w:space="0" w:color="auto"/>
            <w:bottom w:val="none" w:sz="0" w:space="0" w:color="auto"/>
            <w:right w:val="none" w:sz="0" w:space="0" w:color="auto"/>
          </w:divBdr>
        </w:div>
        <w:div w:id="1174107611">
          <w:marLeft w:val="480"/>
          <w:marRight w:val="0"/>
          <w:marTop w:val="0"/>
          <w:marBottom w:val="0"/>
          <w:divBdr>
            <w:top w:val="none" w:sz="0" w:space="0" w:color="auto"/>
            <w:left w:val="none" w:sz="0" w:space="0" w:color="auto"/>
            <w:bottom w:val="none" w:sz="0" w:space="0" w:color="auto"/>
            <w:right w:val="none" w:sz="0" w:space="0" w:color="auto"/>
          </w:divBdr>
        </w:div>
        <w:div w:id="89279968">
          <w:marLeft w:val="480"/>
          <w:marRight w:val="0"/>
          <w:marTop w:val="0"/>
          <w:marBottom w:val="0"/>
          <w:divBdr>
            <w:top w:val="none" w:sz="0" w:space="0" w:color="auto"/>
            <w:left w:val="none" w:sz="0" w:space="0" w:color="auto"/>
            <w:bottom w:val="none" w:sz="0" w:space="0" w:color="auto"/>
            <w:right w:val="none" w:sz="0" w:space="0" w:color="auto"/>
          </w:divBdr>
        </w:div>
        <w:div w:id="621611893">
          <w:marLeft w:val="480"/>
          <w:marRight w:val="0"/>
          <w:marTop w:val="0"/>
          <w:marBottom w:val="0"/>
          <w:divBdr>
            <w:top w:val="none" w:sz="0" w:space="0" w:color="auto"/>
            <w:left w:val="none" w:sz="0" w:space="0" w:color="auto"/>
            <w:bottom w:val="none" w:sz="0" w:space="0" w:color="auto"/>
            <w:right w:val="none" w:sz="0" w:space="0" w:color="auto"/>
          </w:divBdr>
        </w:div>
        <w:div w:id="8797354">
          <w:marLeft w:val="480"/>
          <w:marRight w:val="0"/>
          <w:marTop w:val="0"/>
          <w:marBottom w:val="0"/>
          <w:divBdr>
            <w:top w:val="none" w:sz="0" w:space="0" w:color="auto"/>
            <w:left w:val="none" w:sz="0" w:space="0" w:color="auto"/>
            <w:bottom w:val="none" w:sz="0" w:space="0" w:color="auto"/>
            <w:right w:val="none" w:sz="0" w:space="0" w:color="auto"/>
          </w:divBdr>
        </w:div>
        <w:div w:id="1641612542">
          <w:marLeft w:val="480"/>
          <w:marRight w:val="0"/>
          <w:marTop w:val="0"/>
          <w:marBottom w:val="0"/>
          <w:divBdr>
            <w:top w:val="none" w:sz="0" w:space="0" w:color="auto"/>
            <w:left w:val="none" w:sz="0" w:space="0" w:color="auto"/>
            <w:bottom w:val="none" w:sz="0" w:space="0" w:color="auto"/>
            <w:right w:val="none" w:sz="0" w:space="0" w:color="auto"/>
          </w:divBdr>
        </w:div>
        <w:div w:id="276718897">
          <w:marLeft w:val="480"/>
          <w:marRight w:val="0"/>
          <w:marTop w:val="0"/>
          <w:marBottom w:val="0"/>
          <w:divBdr>
            <w:top w:val="none" w:sz="0" w:space="0" w:color="auto"/>
            <w:left w:val="none" w:sz="0" w:space="0" w:color="auto"/>
            <w:bottom w:val="none" w:sz="0" w:space="0" w:color="auto"/>
            <w:right w:val="none" w:sz="0" w:space="0" w:color="auto"/>
          </w:divBdr>
        </w:div>
        <w:div w:id="679166587">
          <w:marLeft w:val="480"/>
          <w:marRight w:val="0"/>
          <w:marTop w:val="0"/>
          <w:marBottom w:val="0"/>
          <w:divBdr>
            <w:top w:val="none" w:sz="0" w:space="0" w:color="auto"/>
            <w:left w:val="none" w:sz="0" w:space="0" w:color="auto"/>
            <w:bottom w:val="none" w:sz="0" w:space="0" w:color="auto"/>
            <w:right w:val="none" w:sz="0" w:space="0" w:color="auto"/>
          </w:divBdr>
        </w:div>
        <w:div w:id="2123378652">
          <w:marLeft w:val="480"/>
          <w:marRight w:val="0"/>
          <w:marTop w:val="0"/>
          <w:marBottom w:val="0"/>
          <w:divBdr>
            <w:top w:val="none" w:sz="0" w:space="0" w:color="auto"/>
            <w:left w:val="none" w:sz="0" w:space="0" w:color="auto"/>
            <w:bottom w:val="none" w:sz="0" w:space="0" w:color="auto"/>
            <w:right w:val="none" w:sz="0" w:space="0" w:color="auto"/>
          </w:divBdr>
        </w:div>
        <w:div w:id="443305633">
          <w:marLeft w:val="480"/>
          <w:marRight w:val="0"/>
          <w:marTop w:val="0"/>
          <w:marBottom w:val="0"/>
          <w:divBdr>
            <w:top w:val="none" w:sz="0" w:space="0" w:color="auto"/>
            <w:left w:val="none" w:sz="0" w:space="0" w:color="auto"/>
            <w:bottom w:val="none" w:sz="0" w:space="0" w:color="auto"/>
            <w:right w:val="none" w:sz="0" w:space="0" w:color="auto"/>
          </w:divBdr>
        </w:div>
        <w:div w:id="651836108">
          <w:marLeft w:val="480"/>
          <w:marRight w:val="0"/>
          <w:marTop w:val="0"/>
          <w:marBottom w:val="0"/>
          <w:divBdr>
            <w:top w:val="none" w:sz="0" w:space="0" w:color="auto"/>
            <w:left w:val="none" w:sz="0" w:space="0" w:color="auto"/>
            <w:bottom w:val="none" w:sz="0" w:space="0" w:color="auto"/>
            <w:right w:val="none" w:sz="0" w:space="0" w:color="auto"/>
          </w:divBdr>
        </w:div>
        <w:div w:id="800923827">
          <w:marLeft w:val="480"/>
          <w:marRight w:val="0"/>
          <w:marTop w:val="0"/>
          <w:marBottom w:val="0"/>
          <w:divBdr>
            <w:top w:val="none" w:sz="0" w:space="0" w:color="auto"/>
            <w:left w:val="none" w:sz="0" w:space="0" w:color="auto"/>
            <w:bottom w:val="none" w:sz="0" w:space="0" w:color="auto"/>
            <w:right w:val="none" w:sz="0" w:space="0" w:color="auto"/>
          </w:divBdr>
        </w:div>
        <w:div w:id="173885648">
          <w:marLeft w:val="480"/>
          <w:marRight w:val="0"/>
          <w:marTop w:val="0"/>
          <w:marBottom w:val="0"/>
          <w:divBdr>
            <w:top w:val="none" w:sz="0" w:space="0" w:color="auto"/>
            <w:left w:val="none" w:sz="0" w:space="0" w:color="auto"/>
            <w:bottom w:val="none" w:sz="0" w:space="0" w:color="auto"/>
            <w:right w:val="none" w:sz="0" w:space="0" w:color="auto"/>
          </w:divBdr>
        </w:div>
        <w:div w:id="1872264401">
          <w:marLeft w:val="480"/>
          <w:marRight w:val="0"/>
          <w:marTop w:val="0"/>
          <w:marBottom w:val="0"/>
          <w:divBdr>
            <w:top w:val="none" w:sz="0" w:space="0" w:color="auto"/>
            <w:left w:val="none" w:sz="0" w:space="0" w:color="auto"/>
            <w:bottom w:val="none" w:sz="0" w:space="0" w:color="auto"/>
            <w:right w:val="none" w:sz="0" w:space="0" w:color="auto"/>
          </w:divBdr>
        </w:div>
        <w:div w:id="2138375313">
          <w:marLeft w:val="480"/>
          <w:marRight w:val="0"/>
          <w:marTop w:val="0"/>
          <w:marBottom w:val="0"/>
          <w:divBdr>
            <w:top w:val="none" w:sz="0" w:space="0" w:color="auto"/>
            <w:left w:val="none" w:sz="0" w:space="0" w:color="auto"/>
            <w:bottom w:val="none" w:sz="0" w:space="0" w:color="auto"/>
            <w:right w:val="none" w:sz="0" w:space="0" w:color="auto"/>
          </w:divBdr>
        </w:div>
        <w:div w:id="1170632597">
          <w:marLeft w:val="480"/>
          <w:marRight w:val="0"/>
          <w:marTop w:val="0"/>
          <w:marBottom w:val="0"/>
          <w:divBdr>
            <w:top w:val="none" w:sz="0" w:space="0" w:color="auto"/>
            <w:left w:val="none" w:sz="0" w:space="0" w:color="auto"/>
            <w:bottom w:val="none" w:sz="0" w:space="0" w:color="auto"/>
            <w:right w:val="none" w:sz="0" w:space="0" w:color="auto"/>
          </w:divBdr>
        </w:div>
        <w:div w:id="1598246255">
          <w:marLeft w:val="480"/>
          <w:marRight w:val="0"/>
          <w:marTop w:val="0"/>
          <w:marBottom w:val="0"/>
          <w:divBdr>
            <w:top w:val="none" w:sz="0" w:space="0" w:color="auto"/>
            <w:left w:val="none" w:sz="0" w:space="0" w:color="auto"/>
            <w:bottom w:val="none" w:sz="0" w:space="0" w:color="auto"/>
            <w:right w:val="none" w:sz="0" w:space="0" w:color="auto"/>
          </w:divBdr>
        </w:div>
        <w:div w:id="1016083401">
          <w:marLeft w:val="480"/>
          <w:marRight w:val="0"/>
          <w:marTop w:val="0"/>
          <w:marBottom w:val="0"/>
          <w:divBdr>
            <w:top w:val="none" w:sz="0" w:space="0" w:color="auto"/>
            <w:left w:val="none" w:sz="0" w:space="0" w:color="auto"/>
            <w:bottom w:val="none" w:sz="0" w:space="0" w:color="auto"/>
            <w:right w:val="none" w:sz="0" w:space="0" w:color="auto"/>
          </w:divBdr>
        </w:div>
      </w:divsChild>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58135732">
      <w:bodyDiv w:val="1"/>
      <w:marLeft w:val="0"/>
      <w:marRight w:val="0"/>
      <w:marTop w:val="0"/>
      <w:marBottom w:val="0"/>
      <w:divBdr>
        <w:top w:val="none" w:sz="0" w:space="0" w:color="auto"/>
        <w:left w:val="none" w:sz="0" w:space="0" w:color="auto"/>
        <w:bottom w:val="none" w:sz="0" w:space="0" w:color="auto"/>
        <w:right w:val="none" w:sz="0" w:space="0" w:color="auto"/>
      </w:divBdr>
    </w:div>
    <w:div w:id="760183492">
      <w:bodyDiv w:val="1"/>
      <w:marLeft w:val="0"/>
      <w:marRight w:val="0"/>
      <w:marTop w:val="0"/>
      <w:marBottom w:val="0"/>
      <w:divBdr>
        <w:top w:val="none" w:sz="0" w:space="0" w:color="auto"/>
        <w:left w:val="none" w:sz="0" w:space="0" w:color="auto"/>
        <w:bottom w:val="none" w:sz="0" w:space="0" w:color="auto"/>
        <w:right w:val="none" w:sz="0" w:space="0" w:color="auto"/>
      </w:divBdr>
    </w:div>
    <w:div w:id="769353595">
      <w:bodyDiv w:val="1"/>
      <w:marLeft w:val="0"/>
      <w:marRight w:val="0"/>
      <w:marTop w:val="0"/>
      <w:marBottom w:val="0"/>
      <w:divBdr>
        <w:top w:val="none" w:sz="0" w:space="0" w:color="auto"/>
        <w:left w:val="none" w:sz="0" w:space="0" w:color="auto"/>
        <w:bottom w:val="none" w:sz="0" w:space="0" w:color="auto"/>
        <w:right w:val="none" w:sz="0" w:space="0" w:color="auto"/>
      </w:divBdr>
    </w:div>
    <w:div w:id="769855341">
      <w:bodyDiv w:val="1"/>
      <w:marLeft w:val="0"/>
      <w:marRight w:val="0"/>
      <w:marTop w:val="0"/>
      <w:marBottom w:val="0"/>
      <w:divBdr>
        <w:top w:val="none" w:sz="0" w:space="0" w:color="auto"/>
        <w:left w:val="none" w:sz="0" w:space="0" w:color="auto"/>
        <w:bottom w:val="none" w:sz="0" w:space="0" w:color="auto"/>
        <w:right w:val="none" w:sz="0" w:space="0" w:color="auto"/>
      </w:divBdr>
      <w:divsChild>
        <w:div w:id="526143865">
          <w:marLeft w:val="480"/>
          <w:marRight w:val="0"/>
          <w:marTop w:val="0"/>
          <w:marBottom w:val="0"/>
          <w:divBdr>
            <w:top w:val="none" w:sz="0" w:space="0" w:color="auto"/>
            <w:left w:val="none" w:sz="0" w:space="0" w:color="auto"/>
            <w:bottom w:val="none" w:sz="0" w:space="0" w:color="auto"/>
            <w:right w:val="none" w:sz="0" w:space="0" w:color="auto"/>
          </w:divBdr>
        </w:div>
        <w:div w:id="865144287">
          <w:marLeft w:val="480"/>
          <w:marRight w:val="0"/>
          <w:marTop w:val="0"/>
          <w:marBottom w:val="0"/>
          <w:divBdr>
            <w:top w:val="none" w:sz="0" w:space="0" w:color="auto"/>
            <w:left w:val="none" w:sz="0" w:space="0" w:color="auto"/>
            <w:bottom w:val="none" w:sz="0" w:space="0" w:color="auto"/>
            <w:right w:val="none" w:sz="0" w:space="0" w:color="auto"/>
          </w:divBdr>
        </w:div>
        <w:div w:id="746726288">
          <w:marLeft w:val="480"/>
          <w:marRight w:val="0"/>
          <w:marTop w:val="0"/>
          <w:marBottom w:val="0"/>
          <w:divBdr>
            <w:top w:val="none" w:sz="0" w:space="0" w:color="auto"/>
            <w:left w:val="none" w:sz="0" w:space="0" w:color="auto"/>
            <w:bottom w:val="none" w:sz="0" w:space="0" w:color="auto"/>
            <w:right w:val="none" w:sz="0" w:space="0" w:color="auto"/>
          </w:divBdr>
        </w:div>
        <w:div w:id="1516532845">
          <w:marLeft w:val="480"/>
          <w:marRight w:val="0"/>
          <w:marTop w:val="0"/>
          <w:marBottom w:val="0"/>
          <w:divBdr>
            <w:top w:val="none" w:sz="0" w:space="0" w:color="auto"/>
            <w:left w:val="none" w:sz="0" w:space="0" w:color="auto"/>
            <w:bottom w:val="none" w:sz="0" w:space="0" w:color="auto"/>
            <w:right w:val="none" w:sz="0" w:space="0" w:color="auto"/>
          </w:divBdr>
        </w:div>
        <w:div w:id="331490610">
          <w:marLeft w:val="480"/>
          <w:marRight w:val="0"/>
          <w:marTop w:val="0"/>
          <w:marBottom w:val="0"/>
          <w:divBdr>
            <w:top w:val="none" w:sz="0" w:space="0" w:color="auto"/>
            <w:left w:val="none" w:sz="0" w:space="0" w:color="auto"/>
            <w:bottom w:val="none" w:sz="0" w:space="0" w:color="auto"/>
            <w:right w:val="none" w:sz="0" w:space="0" w:color="auto"/>
          </w:divBdr>
        </w:div>
        <w:div w:id="341855930">
          <w:marLeft w:val="480"/>
          <w:marRight w:val="0"/>
          <w:marTop w:val="0"/>
          <w:marBottom w:val="0"/>
          <w:divBdr>
            <w:top w:val="none" w:sz="0" w:space="0" w:color="auto"/>
            <w:left w:val="none" w:sz="0" w:space="0" w:color="auto"/>
            <w:bottom w:val="none" w:sz="0" w:space="0" w:color="auto"/>
            <w:right w:val="none" w:sz="0" w:space="0" w:color="auto"/>
          </w:divBdr>
        </w:div>
        <w:div w:id="1576554091">
          <w:marLeft w:val="480"/>
          <w:marRight w:val="0"/>
          <w:marTop w:val="0"/>
          <w:marBottom w:val="0"/>
          <w:divBdr>
            <w:top w:val="none" w:sz="0" w:space="0" w:color="auto"/>
            <w:left w:val="none" w:sz="0" w:space="0" w:color="auto"/>
            <w:bottom w:val="none" w:sz="0" w:space="0" w:color="auto"/>
            <w:right w:val="none" w:sz="0" w:space="0" w:color="auto"/>
          </w:divBdr>
        </w:div>
        <w:div w:id="136193609">
          <w:marLeft w:val="480"/>
          <w:marRight w:val="0"/>
          <w:marTop w:val="0"/>
          <w:marBottom w:val="0"/>
          <w:divBdr>
            <w:top w:val="none" w:sz="0" w:space="0" w:color="auto"/>
            <w:left w:val="none" w:sz="0" w:space="0" w:color="auto"/>
            <w:bottom w:val="none" w:sz="0" w:space="0" w:color="auto"/>
            <w:right w:val="none" w:sz="0" w:space="0" w:color="auto"/>
          </w:divBdr>
        </w:div>
        <w:div w:id="1397239850">
          <w:marLeft w:val="480"/>
          <w:marRight w:val="0"/>
          <w:marTop w:val="0"/>
          <w:marBottom w:val="0"/>
          <w:divBdr>
            <w:top w:val="none" w:sz="0" w:space="0" w:color="auto"/>
            <w:left w:val="none" w:sz="0" w:space="0" w:color="auto"/>
            <w:bottom w:val="none" w:sz="0" w:space="0" w:color="auto"/>
            <w:right w:val="none" w:sz="0" w:space="0" w:color="auto"/>
          </w:divBdr>
        </w:div>
        <w:div w:id="1269433821">
          <w:marLeft w:val="480"/>
          <w:marRight w:val="0"/>
          <w:marTop w:val="0"/>
          <w:marBottom w:val="0"/>
          <w:divBdr>
            <w:top w:val="none" w:sz="0" w:space="0" w:color="auto"/>
            <w:left w:val="none" w:sz="0" w:space="0" w:color="auto"/>
            <w:bottom w:val="none" w:sz="0" w:space="0" w:color="auto"/>
            <w:right w:val="none" w:sz="0" w:space="0" w:color="auto"/>
          </w:divBdr>
        </w:div>
        <w:div w:id="1885216670">
          <w:marLeft w:val="480"/>
          <w:marRight w:val="0"/>
          <w:marTop w:val="0"/>
          <w:marBottom w:val="0"/>
          <w:divBdr>
            <w:top w:val="none" w:sz="0" w:space="0" w:color="auto"/>
            <w:left w:val="none" w:sz="0" w:space="0" w:color="auto"/>
            <w:bottom w:val="none" w:sz="0" w:space="0" w:color="auto"/>
            <w:right w:val="none" w:sz="0" w:space="0" w:color="auto"/>
          </w:divBdr>
        </w:div>
        <w:div w:id="2079858562">
          <w:marLeft w:val="480"/>
          <w:marRight w:val="0"/>
          <w:marTop w:val="0"/>
          <w:marBottom w:val="0"/>
          <w:divBdr>
            <w:top w:val="none" w:sz="0" w:space="0" w:color="auto"/>
            <w:left w:val="none" w:sz="0" w:space="0" w:color="auto"/>
            <w:bottom w:val="none" w:sz="0" w:space="0" w:color="auto"/>
            <w:right w:val="none" w:sz="0" w:space="0" w:color="auto"/>
          </w:divBdr>
        </w:div>
        <w:div w:id="1357079293">
          <w:marLeft w:val="480"/>
          <w:marRight w:val="0"/>
          <w:marTop w:val="0"/>
          <w:marBottom w:val="0"/>
          <w:divBdr>
            <w:top w:val="none" w:sz="0" w:space="0" w:color="auto"/>
            <w:left w:val="none" w:sz="0" w:space="0" w:color="auto"/>
            <w:bottom w:val="none" w:sz="0" w:space="0" w:color="auto"/>
            <w:right w:val="none" w:sz="0" w:space="0" w:color="auto"/>
          </w:divBdr>
        </w:div>
        <w:div w:id="670644411">
          <w:marLeft w:val="480"/>
          <w:marRight w:val="0"/>
          <w:marTop w:val="0"/>
          <w:marBottom w:val="0"/>
          <w:divBdr>
            <w:top w:val="none" w:sz="0" w:space="0" w:color="auto"/>
            <w:left w:val="none" w:sz="0" w:space="0" w:color="auto"/>
            <w:bottom w:val="none" w:sz="0" w:space="0" w:color="auto"/>
            <w:right w:val="none" w:sz="0" w:space="0" w:color="auto"/>
          </w:divBdr>
        </w:div>
        <w:div w:id="1677071705">
          <w:marLeft w:val="480"/>
          <w:marRight w:val="0"/>
          <w:marTop w:val="0"/>
          <w:marBottom w:val="0"/>
          <w:divBdr>
            <w:top w:val="none" w:sz="0" w:space="0" w:color="auto"/>
            <w:left w:val="none" w:sz="0" w:space="0" w:color="auto"/>
            <w:bottom w:val="none" w:sz="0" w:space="0" w:color="auto"/>
            <w:right w:val="none" w:sz="0" w:space="0" w:color="auto"/>
          </w:divBdr>
        </w:div>
        <w:div w:id="1949503716">
          <w:marLeft w:val="480"/>
          <w:marRight w:val="0"/>
          <w:marTop w:val="0"/>
          <w:marBottom w:val="0"/>
          <w:divBdr>
            <w:top w:val="none" w:sz="0" w:space="0" w:color="auto"/>
            <w:left w:val="none" w:sz="0" w:space="0" w:color="auto"/>
            <w:bottom w:val="none" w:sz="0" w:space="0" w:color="auto"/>
            <w:right w:val="none" w:sz="0" w:space="0" w:color="auto"/>
          </w:divBdr>
        </w:div>
        <w:div w:id="425031662">
          <w:marLeft w:val="480"/>
          <w:marRight w:val="0"/>
          <w:marTop w:val="0"/>
          <w:marBottom w:val="0"/>
          <w:divBdr>
            <w:top w:val="none" w:sz="0" w:space="0" w:color="auto"/>
            <w:left w:val="none" w:sz="0" w:space="0" w:color="auto"/>
            <w:bottom w:val="none" w:sz="0" w:space="0" w:color="auto"/>
            <w:right w:val="none" w:sz="0" w:space="0" w:color="auto"/>
          </w:divBdr>
        </w:div>
        <w:div w:id="547883566">
          <w:marLeft w:val="480"/>
          <w:marRight w:val="0"/>
          <w:marTop w:val="0"/>
          <w:marBottom w:val="0"/>
          <w:divBdr>
            <w:top w:val="none" w:sz="0" w:space="0" w:color="auto"/>
            <w:left w:val="none" w:sz="0" w:space="0" w:color="auto"/>
            <w:bottom w:val="none" w:sz="0" w:space="0" w:color="auto"/>
            <w:right w:val="none" w:sz="0" w:space="0" w:color="auto"/>
          </w:divBdr>
        </w:div>
        <w:div w:id="2143424756">
          <w:marLeft w:val="480"/>
          <w:marRight w:val="0"/>
          <w:marTop w:val="0"/>
          <w:marBottom w:val="0"/>
          <w:divBdr>
            <w:top w:val="none" w:sz="0" w:space="0" w:color="auto"/>
            <w:left w:val="none" w:sz="0" w:space="0" w:color="auto"/>
            <w:bottom w:val="none" w:sz="0" w:space="0" w:color="auto"/>
            <w:right w:val="none" w:sz="0" w:space="0" w:color="auto"/>
          </w:divBdr>
        </w:div>
        <w:div w:id="1996954483">
          <w:marLeft w:val="480"/>
          <w:marRight w:val="0"/>
          <w:marTop w:val="0"/>
          <w:marBottom w:val="0"/>
          <w:divBdr>
            <w:top w:val="none" w:sz="0" w:space="0" w:color="auto"/>
            <w:left w:val="none" w:sz="0" w:space="0" w:color="auto"/>
            <w:bottom w:val="none" w:sz="0" w:space="0" w:color="auto"/>
            <w:right w:val="none" w:sz="0" w:space="0" w:color="auto"/>
          </w:divBdr>
        </w:div>
        <w:div w:id="565991900">
          <w:marLeft w:val="480"/>
          <w:marRight w:val="0"/>
          <w:marTop w:val="0"/>
          <w:marBottom w:val="0"/>
          <w:divBdr>
            <w:top w:val="none" w:sz="0" w:space="0" w:color="auto"/>
            <w:left w:val="none" w:sz="0" w:space="0" w:color="auto"/>
            <w:bottom w:val="none" w:sz="0" w:space="0" w:color="auto"/>
            <w:right w:val="none" w:sz="0" w:space="0" w:color="auto"/>
          </w:divBdr>
        </w:div>
        <w:div w:id="1736665328">
          <w:marLeft w:val="480"/>
          <w:marRight w:val="0"/>
          <w:marTop w:val="0"/>
          <w:marBottom w:val="0"/>
          <w:divBdr>
            <w:top w:val="none" w:sz="0" w:space="0" w:color="auto"/>
            <w:left w:val="none" w:sz="0" w:space="0" w:color="auto"/>
            <w:bottom w:val="none" w:sz="0" w:space="0" w:color="auto"/>
            <w:right w:val="none" w:sz="0" w:space="0" w:color="auto"/>
          </w:divBdr>
        </w:div>
        <w:div w:id="1895197361">
          <w:marLeft w:val="480"/>
          <w:marRight w:val="0"/>
          <w:marTop w:val="0"/>
          <w:marBottom w:val="0"/>
          <w:divBdr>
            <w:top w:val="none" w:sz="0" w:space="0" w:color="auto"/>
            <w:left w:val="none" w:sz="0" w:space="0" w:color="auto"/>
            <w:bottom w:val="none" w:sz="0" w:space="0" w:color="auto"/>
            <w:right w:val="none" w:sz="0" w:space="0" w:color="auto"/>
          </w:divBdr>
        </w:div>
        <w:div w:id="925384497">
          <w:marLeft w:val="480"/>
          <w:marRight w:val="0"/>
          <w:marTop w:val="0"/>
          <w:marBottom w:val="0"/>
          <w:divBdr>
            <w:top w:val="none" w:sz="0" w:space="0" w:color="auto"/>
            <w:left w:val="none" w:sz="0" w:space="0" w:color="auto"/>
            <w:bottom w:val="none" w:sz="0" w:space="0" w:color="auto"/>
            <w:right w:val="none" w:sz="0" w:space="0" w:color="auto"/>
          </w:divBdr>
        </w:div>
        <w:div w:id="1697459352">
          <w:marLeft w:val="480"/>
          <w:marRight w:val="0"/>
          <w:marTop w:val="0"/>
          <w:marBottom w:val="0"/>
          <w:divBdr>
            <w:top w:val="none" w:sz="0" w:space="0" w:color="auto"/>
            <w:left w:val="none" w:sz="0" w:space="0" w:color="auto"/>
            <w:bottom w:val="none" w:sz="0" w:space="0" w:color="auto"/>
            <w:right w:val="none" w:sz="0" w:space="0" w:color="auto"/>
          </w:divBdr>
        </w:div>
        <w:div w:id="1739017736">
          <w:marLeft w:val="480"/>
          <w:marRight w:val="0"/>
          <w:marTop w:val="0"/>
          <w:marBottom w:val="0"/>
          <w:divBdr>
            <w:top w:val="none" w:sz="0" w:space="0" w:color="auto"/>
            <w:left w:val="none" w:sz="0" w:space="0" w:color="auto"/>
            <w:bottom w:val="none" w:sz="0" w:space="0" w:color="auto"/>
            <w:right w:val="none" w:sz="0" w:space="0" w:color="auto"/>
          </w:divBdr>
        </w:div>
        <w:div w:id="496192854">
          <w:marLeft w:val="480"/>
          <w:marRight w:val="0"/>
          <w:marTop w:val="0"/>
          <w:marBottom w:val="0"/>
          <w:divBdr>
            <w:top w:val="none" w:sz="0" w:space="0" w:color="auto"/>
            <w:left w:val="none" w:sz="0" w:space="0" w:color="auto"/>
            <w:bottom w:val="none" w:sz="0" w:space="0" w:color="auto"/>
            <w:right w:val="none" w:sz="0" w:space="0" w:color="auto"/>
          </w:divBdr>
        </w:div>
        <w:div w:id="2075200036">
          <w:marLeft w:val="480"/>
          <w:marRight w:val="0"/>
          <w:marTop w:val="0"/>
          <w:marBottom w:val="0"/>
          <w:divBdr>
            <w:top w:val="none" w:sz="0" w:space="0" w:color="auto"/>
            <w:left w:val="none" w:sz="0" w:space="0" w:color="auto"/>
            <w:bottom w:val="none" w:sz="0" w:space="0" w:color="auto"/>
            <w:right w:val="none" w:sz="0" w:space="0" w:color="auto"/>
          </w:divBdr>
        </w:div>
        <w:div w:id="599751833">
          <w:marLeft w:val="480"/>
          <w:marRight w:val="0"/>
          <w:marTop w:val="0"/>
          <w:marBottom w:val="0"/>
          <w:divBdr>
            <w:top w:val="none" w:sz="0" w:space="0" w:color="auto"/>
            <w:left w:val="none" w:sz="0" w:space="0" w:color="auto"/>
            <w:bottom w:val="none" w:sz="0" w:space="0" w:color="auto"/>
            <w:right w:val="none" w:sz="0" w:space="0" w:color="auto"/>
          </w:divBdr>
        </w:div>
        <w:div w:id="699209717">
          <w:marLeft w:val="480"/>
          <w:marRight w:val="0"/>
          <w:marTop w:val="0"/>
          <w:marBottom w:val="0"/>
          <w:divBdr>
            <w:top w:val="none" w:sz="0" w:space="0" w:color="auto"/>
            <w:left w:val="none" w:sz="0" w:space="0" w:color="auto"/>
            <w:bottom w:val="none" w:sz="0" w:space="0" w:color="auto"/>
            <w:right w:val="none" w:sz="0" w:space="0" w:color="auto"/>
          </w:divBdr>
        </w:div>
        <w:div w:id="427123374">
          <w:marLeft w:val="480"/>
          <w:marRight w:val="0"/>
          <w:marTop w:val="0"/>
          <w:marBottom w:val="0"/>
          <w:divBdr>
            <w:top w:val="none" w:sz="0" w:space="0" w:color="auto"/>
            <w:left w:val="none" w:sz="0" w:space="0" w:color="auto"/>
            <w:bottom w:val="none" w:sz="0" w:space="0" w:color="auto"/>
            <w:right w:val="none" w:sz="0" w:space="0" w:color="auto"/>
          </w:divBdr>
        </w:div>
        <w:div w:id="1155142277">
          <w:marLeft w:val="480"/>
          <w:marRight w:val="0"/>
          <w:marTop w:val="0"/>
          <w:marBottom w:val="0"/>
          <w:divBdr>
            <w:top w:val="none" w:sz="0" w:space="0" w:color="auto"/>
            <w:left w:val="none" w:sz="0" w:space="0" w:color="auto"/>
            <w:bottom w:val="none" w:sz="0" w:space="0" w:color="auto"/>
            <w:right w:val="none" w:sz="0" w:space="0" w:color="auto"/>
          </w:divBdr>
        </w:div>
        <w:div w:id="286090803">
          <w:marLeft w:val="480"/>
          <w:marRight w:val="0"/>
          <w:marTop w:val="0"/>
          <w:marBottom w:val="0"/>
          <w:divBdr>
            <w:top w:val="none" w:sz="0" w:space="0" w:color="auto"/>
            <w:left w:val="none" w:sz="0" w:space="0" w:color="auto"/>
            <w:bottom w:val="none" w:sz="0" w:space="0" w:color="auto"/>
            <w:right w:val="none" w:sz="0" w:space="0" w:color="auto"/>
          </w:divBdr>
        </w:div>
        <w:div w:id="1654988775">
          <w:marLeft w:val="480"/>
          <w:marRight w:val="0"/>
          <w:marTop w:val="0"/>
          <w:marBottom w:val="0"/>
          <w:divBdr>
            <w:top w:val="none" w:sz="0" w:space="0" w:color="auto"/>
            <w:left w:val="none" w:sz="0" w:space="0" w:color="auto"/>
            <w:bottom w:val="none" w:sz="0" w:space="0" w:color="auto"/>
            <w:right w:val="none" w:sz="0" w:space="0" w:color="auto"/>
          </w:divBdr>
        </w:div>
        <w:div w:id="89813623">
          <w:marLeft w:val="480"/>
          <w:marRight w:val="0"/>
          <w:marTop w:val="0"/>
          <w:marBottom w:val="0"/>
          <w:divBdr>
            <w:top w:val="none" w:sz="0" w:space="0" w:color="auto"/>
            <w:left w:val="none" w:sz="0" w:space="0" w:color="auto"/>
            <w:bottom w:val="none" w:sz="0" w:space="0" w:color="auto"/>
            <w:right w:val="none" w:sz="0" w:space="0" w:color="auto"/>
          </w:divBdr>
        </w:div>
        <w:div w:id="1649701106">
          <w:marLeft w:val="480"/>
          <w:marRight w:val="0"/>
          <w:marTop w:val="0"/>
          <w:marBottom w:val="0"/>
          <w:divBdr>
            <w:top w:val="none" w:sz="0" w:space="0" w:color="auto"/>
            <w:left w:val="none" w:sz="0" w:space="0" w:color="auto"/>
            <w:bottom w:val="none" w:sz="0" w:space="0" w:color="auto"/>
            <w:right w:val="none" w:sz="0" w:space="0" w:color="auto"/>
          </w:divBdr>
        </w:div>
        <w:div w:id="255141808">
          <w:marLeft w:val="480"/>
          <w:marRight w:val="0"/>
          <w:marTop w:val="0"/>
          <w:marBottom w:val="0"/>
          <w:divBdr>
            <w:top w:val="none" w:sz="0" w:space="0" w:color="auto"/>
            <w:left w:val="none" w:sz="0" w:space="0" w:color="auto"/>
            <w:bottom w:val="none" w:sz="0" w:space="0" w:color="auto"/>
            <w:right w:val="none" w:sz="0" w:space="0" w:color="auto"/>
          </w:divBdr>
        </w:div>
        <w:div w:id="579364584">
          <w:marLeft w:val="480"/>
          <w:marRight w:val="0"/>
          <w:marTop w:val="0"/>
          <w:marBottom w:val="0"/>
          <w:divBdr>
            <w:top w:val="none" w:sz="0" w:space="0" w:color="auto"/>
            <w:left w:val="none" w:sz="0" w:space="0" w:color="auto"/>
            <w:bottom w:val="none" w:sz="0" w:space="0" w:color="auto"/>
            <w:right w:val="none" w:sz="0" w:space="0" w:color="auto"/>
          </w:divBdr>
        </w:div>
        <w:div w:id="1836604750">
          <w:marLeft w:val="480"/>
          <w:marRight w:val="0"/>
          <w:marTop w:val="0"/>
          <w:marBottom w:val="0"/>
          <w:divBdr>
            <w:top w:val="none" w:sz="0" w:space="0" w:color="auto"/>
            <w:left w:val="none" w:sz="0" w:space="0" w:color="auto"/>
            <w:bottom w:val="none" w:sz="0" w:space="0" w:color="auto"/>
            <w:right w:val="none" w:sz="0" w:space="0" w:color="auto"/>
          </w:divBdr>
        </w:div>
        <w:div w:id="679046474">
          <w:marLeft w:val="480"/>
          <w:marRight w:val="0"/>
          <w:marTop w:val="0"/>
          <w:marBottom w:val="0"/>
          <w:divBdr>
            <w:top w:val="none" w:sz="0" w:space="0" w:color="auto"/>
            <w:left w:val="none" w:sz="0" w:space="0" w:color="auto"/>
            <w:bottom w:val="none" w:sz="0" w:space="0" w:color="auto"/>
            <w:right w:val="none" w:sz="0" w:space="0" w:color="auto"/>
          </w:divBdr>
        </w:div>
        <w:div w:id="1728606944">
          <w:marLeft w:val="480"/>
          <w:marRight w:val="0"/>
          <w:marTop w:val="0"/>
          <w:marBottom w:val="0"/>
          <w:divBdr>
            <w:top w:val="none" w:sz="0" w:space="0" w:color="auto"/>
            <w:left w:val="none" w:sz="0" w:space="0" w:color="auto"/>
            <w:bottom w:val="none" w:sz="0" w:space="0" w:color="auto"/>
            <w:right w:val="none" w:sz="0" w:space="0" w:color="auto"/>
          </w:divBdr>
        </w:div>
        <w:div w:id="809329592">
          <w:marLeft w:val="480"/>
          <w:marRight w:val="0"/>
          <w:marTop w:val="0"/>
          <w:marBottom w:val="0"/>
          <w:divBdr>
            <w:top w:val="none" w:sz="0" w:space="0" w:color="auto"/>
            <w:left w:val="none" w:sz="0" w:space="0" w:color="auto"/>
            <w:bottom w:val="none" w:sz="0" w:space="0" w:color="auto"/>
            <w:right w:val="none" w:sz="0" w:space="0" w:color="auto"/>
          </w:divBdr>
        </w:div>
        <w:div w:id="1100570337">
          <w:marLeft w:val="480"/>
          <w:marRight w:val="0"/>
          <w:marTop w:val="0"/>
          <w:marBottom w:val="0"/>
          <w:divBdr>
            <w:top w:val="none" w:sz="0" w:space="0" w:color="auto"/>
            <w:left w:val="none" w:sz="0" w:space="0" w:color="auto"/>
            <w:bottom w:val="none" w:sz="0" w:space="0" w:color="auto"/>
            <w:right w:val="none" w:sz="0" w:space="0" w:color="auto"/>
          </w:divBdr>
        </w:div>
        <w:div w:id="2057779569">
          <w:marLeft w:val="480"/>
          <w:marRight w:val="0"/>
          <w:marTop w:val="0"/>
          <w:marBottom w:val="0"/>
          <w:divBdr>
            <w:top w:val="none" w:sz="0" w:space="0" w:color="auto"/>
            <w:left w:val="none" w:sz="0" w:space="0" w:color="auto"/>
            <w:bottom w:val="none" w:sz="0" w:space="0" w:color="auto"/>
            <w:right w:val="none" w:sz="0" w:space="0" w:color="auto"/>
          </w:divBdr>
        </w:div>
      </w:divsChild>
    </w:div>
    <w:div w:id="771828160">
      <w:bodyDiv w:val="1"/>
      <w:marLeft w:val="0"/>
      <w:marRight w:val="0"/>
      <w:marTop w:val="0"/>
      <w:marBottom w:val="0"/>
      <w:divBdr>
        <w:top w:val="none" w:sz="0" w:space="0" w:color="auto"/>
        <w:left w:val="none" w:sz="0" w:space="0" w:color="auto"/>
        <w:bottom w:val="none" w:sz="0" w:space="0" w:color="auto"/>
        <w:right w:val="none" w:sz="0" w:space="0" w:color="auto"/>
      </w:divBdr>
    </w:div>
    <w:div w:id="777943082">
      <w:bodyDiv w:val="1"/>
      <w:marLeft w:val="0"/>
      <w:marRight w:val="0"/>
      <w:marTop w:val="0"/>
      <w:marBottom w:val="0"/>
      <w:divBdr>
        <w:top w:val="none" w:sz="0" w:space="0" w:color="auto"/>
        <w:left w:val="none" w:sz="0" w:space="0" w:color="auto"/>
        <w:bottom w:val="none" w:sz="0" w:space="0" w:color="auto"/>
        <w:right w:val="none" w:sz="0" w:space="0" w:color="auto"/>
      </w:divBdr>
      <w:divsChild>
        <w:div w:id="1966277242">
          <w:marLeft w:val="480"/>
          <w:marRight w:val="0"/>
          <w:marTop w:val="0"/>
          <w:marBottom w:val="0"/>
          <w:divBdr>
            <w:top w:val="none" w:sz="0" w:space="0" w:color="auto"/>
            <w:left w:val="none" w:sz="0" w:space="0" w:color="auto"/>
            <w:bottom w:val="none" w:sz="0" w:space="0" w:color="auto"/>
            <w:right w:val="none" w:sz="0" w:space="0" w:color="auto"/>
          </w:divBdr>
        </w:div>
        <w:div w:id="24406934">
          <w:marLeft w:val="480"/>
          <w:marRight w:val="0"/>
          <w:marTop w:val="0"/>
          <w:marBottom w:val="0"/>
          <w:divBdr>
            <w:top w:val="none" w:sz="0" w:space="0" w:color="auto"/>
            <w:left w:val="none" w:sz="0" w:space="0" w:color="auto"/>
            <w:bottom w:val="none" w:sz="0" w:space="0" w:color="auto"/>
            <w:right w:val="none" w:sz="0" w:space="0" w:color="auto"/>
          </w:divBdr>
        </w:div>
        <w:div w:id="141625388">
          <w:marLeft w:val="480"/>
          <w:marRight w:val="0"/>
          <w:marTop w:val="0"/>
          <w:marBottom w:val="0"/>
          <w:divBdr>
            <w:top w:val="none" w:sz="0" w:space="0" w:color="auto"/>
            <w:left w:val="none" w:sz="0" w:space="0" w:color="auto"/>
            <w:bottom w:val="none" w:sz="0" w:space="0" w:color="auto"/>
            <w:right w:val="none" w:sz="0" w:space="0" w:color="auto"/>
          </w:divBdr>
        </w:div>
        <w:div w:id="164325668">
          <w:marLeft w:val="480"/>
          <w:marRight w:val="0"/>
          <w:marTop w:val="0"/>
          <w:marBottom w:val="0"/>
          <w:divBdr>
            <w:top w:val="none" w:sz="0" w:space="0" w:color="auto"/>
            <w:left w:val="none" w:sz="0" w:space="0" w:color="auto"/>
            <w:bottom w:val="none" w:sz="0" w:space="0" w:color="auto"/>
            <w:right w:val="none" w:sz="0" w:space="0" w:color="auto"/>
          </w:divBdr>
        </w:div>
        <w:div w:id="1080442703">
          <w:marLeft w:val="480"/>
          <w:marRight w:val="0"/>
          <w:marTop w:val="0"/>
          <w:marBottom w:val="0"/>
          <w:divBdr>
            <w:top w:val="none" w:sz="0" w:space="0" w:color="auto"/>
            <w:left w:val="none" w:sz="0" w:space="0" w:color="auto"/>
            <w:bottom w:val="none" w:sz="0" w:space="0" w:color="auto"/>
            <w:right w:val="none" w:sz="0" w:space="0" w:color="auto"/>
          </w:divBdr>
        </w:div>
        <w:div w:id="1319337267">
          <w:marLeft w:val="480"/>
          <w:marRight w:val="0"/>
          <w:marTop w:val="0"/>
          <w:marBottom w:val="0"/>
          <w:divBdr>
            <w:top w:val="none" w:sz="0" w:space="0" w:color="auto"/>
            <w:left w:val="none" w:sz="0" w:space="0" w:color="auto"/>
            <w:bottom w:val="none" w:sz="0" w:space="0" w:color="auto"/>
            <w:right w:val="none" w:sz="0" w:space="0" w:color="auto"/>
          </w:divBdr>
        </w:div>
        <w:div w:id="1181965390">
          <w:marLeft w:val="480"/>
          <w:marRight w:val="0"/>
          <w:marTop w:val="0"/>
          <w:marBottom w:val="0"/>
          <w:divBdr>
            <w:top w:val="none" w:sz="0" w:space="0" w:color="auto"/>
            <w:left w:val="none" w:sz="0" w:space="0" w:color="auto"/>
            <w:bottom w:val="none" w:sz="0" w:space="0" w:color="auto"/>
            <w:right w:val="none" w:sz="0" w:space="0" w:color="auto"/>
          </w:divBdr>
        </w:div>
        <w:div w:id="926622394">
          <w:marLeft w:val="480"/>
          <w:marRight w:val="0"/>
          <w:marTop w:val="0"/>
          <w:marBottom w:val="0"/>
          <w:divBdr>
            <w:top w:val="none" w:sz="0" w:space="0" w:color="auto"/>
            <w:left w:val="none" w:sz="0" w:space="0" w:color="auto"/>
            <w:bottom w:val="none" w:sz="0" w:space="0" w:color="auto"/>
            <w:right w:val="none" w:sz="0" w:space="0" w:color="auto"/>
          </w:divBdr>
        </w:div>
        <w:div w:id="1343897714">
          <w:marLeft w:val="480"/>
          <w:marRight w:val="0"/>
          <w:marTop w:val="0"/>
          <w:marBottom w:val="0"/>
          <w:divBdr>
            <w:top w:val="none" w:sz="0" w:space="0" w:color="auto"/>
            <w:left w:val="none" w:sz="0" w:space="0" w:color="auto"/>
            <w:bottom w:val="none" w:sz="0" w:space="0" w:color="auto"/>
            <w:right w:val="none" w:sz="0" w:space="0" w:color="auto"/>
          </w:divBdr>
        </w:div>
        <w:div w:id="1762749684">
          <w:marLeft w:val="480"/>
          <w:marRight w:val="0"/>
          <w:marTop w:val="0"/>
          <w:marBottom w:val="0"/>
          <w:divBdr>
            <w:top w:val="none" w:sz="0" w:space="0" w:color="auto"/>
            <w:left w:val="none" w:sz="0" w:space="0" w:color="auto"/>
            <w:bottom w:val="none" w:sz="0" w:space="0" w:color="auto"/>
            <w:right w:val="none" w:sz="0" w:space="0" w:color="auto"/>
          </w:divBdr>
        </w:div>
        <w:div w:id="1933077259">
          <w:marLeft w:val="480"/>
          <w:marRight w:val="0"/>
          <w:marTop w:val="0"/>
          <w:marBottom w:val="0"/>
          <w:divBdr>
            <w:top w:val="none" w:sz="0" w:space="0" w:color="auto"/>
            <w:left w:val="none" w:sz="0" w:space="0" w:color="auto"/>
            <w:bottom w:val="none" w:sz="0" w:space="0" w:color="auto"/>
            <w:right w:val="none" w:sz="0" w:space="0" w:color="auto"/>
          </w:divBdr>
        </w:div>
        <w:div w:id="812329600">
          <w:marLeft w:val="480"/>
          <w:marRight w:val="0"/>
          <w:marTop w:val="0"/>
          <w:marBottom w:val="0"/>
          <w:divBdr>
            <w:top w:val="none" w:sz="0" w:space="0" w:color="auto"/>
            <w:left w:val="none" w:sz="0" w:space="0" w:color="auto"/>
            <w:bottom w:val="none" w:sz="0" w:space="0" w:color="auto"/>
            <w:right w:val="none" w:sz="0" w:space="0" w:color="auto"/>
          </w:divBdr>
        </w:div>
        <w:div w:id="1987929757">
          <w:marLeft w:val="480"/>
          <w:marRight w:val="0"/>
          <w:marTop w:val="0"/>
          <w:marBottom w:val="0"/>
          <w:divBdr>
            <w:top w:val="none" w:sz="0" w:space="0" w:color="auto"/>
            <w:left w:val="none" w:sz="0" w:space="0" w:color="auto"/>
            <w:bottom w:val="none" w:sz="0" w:space="0" w:color="auto"/>
            <w:right w:val="none" w:sz="0" w:space="0" w:color="auto"/>
          </w:divBdr>
        </w:div>
        <w:div w:id="1159467654">
          <w:marLeft w:val="480"/>
          <w:marRight w:val="0"/>
          <w:marTop w:val="0"/>
          <w:marBottom w:val="0"/>
          <w:divBdr>
            <w:top w:val="none" w:sz="0" w:space="0" w:color="auto"/>
            <w:left w:val="none" w:sz="0" w:space="0" w:color="auto"/>
            <w:bottom w:val="none" w:sz="0" w:space="0" w:color="auto"/>
            <w:right w:val="none" w:sz="0" w:space="0" w:color="auto"/>
          </w:divBdr>
        </w:div>
        <w:div w:id="455680662">
          <w:marLeft w:val="480"/>
          <w:marRight w:val="0"/>
          <w:marTop w:val="0"/>
          <w:marBottom w:val="0"/>
          <w:divBdr>
            <w:top w:val="none" w:sz="0" w:space="0" w:color="auto"/>
            <w:left w:val="none" w:sz="0" w:space="0" w:color="auto"/>
            <w:bottom w:val="none" w:sz="0" w:space="0" w:color="auto"/>
            <w:right w:val="none" w:sz="0" w:space="0" w:color="auto"/>
          </w:divBdr>
        </w:div>
        <w:div w:id="1465001751">
          <w:marLeft w:val="480"/>
          <w:marRight w:val="0"/>
          <w:marTop w:val="0"/>
          <w:marBottom w:val="0"/>
          <w:divBdr>
            <w:top w:val="none" w:sz="0" w:space="0" w:color="auto"/>
            <w:left w:val="none" w:sz="0" w:space="0" w:color="auto"/>
            <w:bottom w:val="none" w:sz="0" w:space="0" w:color="auto"/>
            <w:right w:val="none" w:sz="0" w:space="0" w:color="auto"/>
          </w:divBdr>
        </w:div>
        <w:div w:id="620652543">
          <w:marLeft w:val="480"/>
          <w:marRight w:val="0"/>
          <w:marTop w:val="0"/>
          <w:marBottom w:val="0"/>
          <w:divBdr>
            <w:top w:val="none" w:sz="0" w:space="0" w:color="auto"/>
            <w:left w:val="none" w:sz="0" w:space="0" w:color="auto"/>
            <w:bottom w:val="none" w:sz="0" w:space="0" w:color="auto"/>
            <w:right w:val="none" w:sz="0" w:space="0" w:color="auto"/>
          </w:divBdr>
        </w:div>
        <w:div w:id="1326856839">
          <w:marLeft w:val="480"/>
          <w:marRight w:val="0"/>
          <w:marTop w:val="0"/>
          <w:marBottom w:val="0"/>
          <w:divBdr>
            <w:top w:val="none" w:sz="0" w:space="0" w:color="auto"/>
            <w:left w:val="none" w:sz="0" w:space="0" w:color="auto"/>
            <w:bottom w:val="none" w:sz="0" w:space="0" w:color="auto"/>
            <w:right w:val="none" w:sz="0" w:space="0" w:color="auto"/>
          </w:divBdr>
        </w:div>
        <w:div w:id="1722824198">
          <w:marLeft w:val="480"/>
          <w:marRight w:val="0"/>
          <w:marTop w:val="0"/>
          <w:marBottom w:val="0"/>
          <w:divBdr>
            <w:top w:val="none" w:sz="0" w:space="0" w:color="auto"/>
            <w:left w:val="none" w:sz="0" w:space="0" w:color="auto"/>
            <w:bottom w:val="none" w:sz="0" w:space="0" w:color="auto"/>
            <w:right w:val="none" w:sz="0" w:space="0" w:color="auto"/>
          </w:divBdr>
        </w:div>
        <w:div w:id="488592916">
          <w:marLeft w:val="480"/>
          <w:marRight w:val="0"/>
          <w:marTop w:val="0"/>
          <w:marBottom w:val="0"/>
          <w:divBdr>
            <w:top w:val="none" w:sz="0" w:space="0" w:color="auto"/>
            <w:left w:val="none" w:sz="0" w:space="0" w:color="auto"/>
            <w:bottom w:val="none" w:sz="0" w:space="0" w:color="auto"/>
            <w:right w:val="none" w:sz="0" w:space="0" w:color="auto"/>
          </w:divBdr>
        </w:div>
        <w:div w:id="1369716696">
          <w:marLeft w:val="480"/>
          <w:marRight w:val="0"/>
          <w:marTop w:val="0"/>
          <w:marBottom w:val="0"/>
          <w:divBdr>
            <w:top w:val="none" w:sz="0" w:space="0" w:color="auto"/>
            <w:left w:val="none" w:sz="0" w:space="0" w:color="auto"/>
            <w:bottom w:val="none" w:sz="0" w:space="0" w:color="auto"/>
            <w:right w:val="none" w:sz="0" w:space="0" w:color="auto"/>
          </w:divBdr>
        </w:div>
        <w:div w:id="1677733138">
          <w:marLeft w:val="480"/>
          <w:marRight w:val="0"/>
          <w:marTop w:val="0"/>
          <w:marBottom w:val="0"/>
          <w:divBdr>
            <w:top w:val="none" w:sz="0" w:space="0" w:color="auto"/>
            <w:left w:val="none" w:sz="0" w:space="0" w:color="auto"/>
            <w:bottom w:val="none" w:sz="0" w:space="0" w:color="auto"/>
            <w:right w:val="none" w:sz="0" w:space="0" w:color="auto"/>
          </w:divBdr>
        </w:div>
        <w:div w:id="844788941">
          <w:marLeft w:val="480"/>
          <w:marRight w:val="0"/>
          <w:marTop w:val="0"/>
          <w:marBottom w:val="0"/>
          <w:divBdr>
            <w:top w:val="none" w:sz="0" w:space="0" w:color="auto"/>
            <w:left w:val="none" w:sz="0" w:space="0" w:color="auto"/>
            <w:bottom w:val="none" w:sz="0" w:space="0" w:color="auto"/>
            <w:right w:val="none" w:sz="0" w:space="0" w:color="auto"/>
          </w:divBdr>
        </w:div>
        <w:div w:id="79109504">
          <w:marLeft w:val="480"/>
          <w:marRight w:val="0"/>
          <w:marTop w:val="0"/>
          <w:marBottom w:val="0"/>
          <w:divBdr>
            <w:top w:val="none" w:sz="0" w:space="0" w:color="auto"/>
            <w:left w:val="none" w:sz="0" w:space="0" w:color="auto"/>
            <w:bottom w:val="none" w:sz="0" w:space="0" w:color="auto"/>
            <w:right w:val="none" w:sz="0" w:space="0" w:color="auto"/>
          </w:divBdr>
        </w:div>
        <w:div w:id="1480613409">
          <w:marLeft w:val="480"/>
          <w:marRight w:val="0"/>
          <w:marTop w:val="0"/>
          <w:marBottom w:val="0"/>
          <w:divBdr>
            <w:top w:val="none" w:sz="0" w:space="0" w:color="auto"/>
            <w:left w:val="none" w:sz="0" w:space="0" w:color="auto"/>
            <w:bottom w:val="none" w:sz="0" w:space="0" w:color="auto"/>
            <w:right w:val="none" w:sz="0" w:space="0" w:color="auto"/>
          </w:divBdr>
        </w:div>
        <w:div w:id="810488045">
          <w:marLeft w:val="480"/>
          <w:marRight w:val="0"/>
          <w:marTop w:val="0"/>
          <w:marBottom w:val="0"/>
          <w:divBdr>
            <w:top w:val="none" w:sz="0" w:space="0" w:color="auto"/>
            <w:left w:val="none" w:sz="0" w:space="0" w:color="auto"/>
            <w:bottom w:val="none" w:sz="0" w:space="0" w:color="auto"/>
            <w:right w:val="none" w:sz="0" w:space="0" w:color="auto"/>
          </w:divBdr>
        </w:div>
        <w:div w:id="1598366814">
          <w:marLeft w:val="480"/>
          <w:marRight w:val="0"/>
          <w:marTop w:val="0"/>
          <w:marBottom w:val="0"/>
          <w:divBdr>
            <w:top w:val="none" w:sz="0" w:space="0" w:color="auto"/>
            <w:left w:val="none" w:sz="0" w:space="0" w:color="auto"/>
            <w:bottom w:val="none" w:sz="0" w:space="0" w:color="auto"/>
            <w:right w:val="none" w:sz="0" w:space="0" w:color="auto"/>
          </w:divBdr>
        </w:div>
        <w:div w:id="1182166594">
          <w:marLeft w:val="480"/>
          <w:marRight w:val="0"/>
          <w:marTop w:val="0"/>
          <w:marBottom w:val="0"/>
          <w:divBdr>
            <w:top w:val="none" w:sz="0" w:space="0" w:color="auto"/>
            <w:left w:val="none" w:sz="0" w:space="0" w:color="auto"/>
            <w:bottom w:val="none" w:sz="0" w:space="0" w:color="auto"/>
            <w:right w:val="none" w:sz="0" w:space="0" w:color="auto"/>
          </w:divBdr>
        </w:div>
        <w:div w:id="328555673">
          <w:marLeft w:val="480"/>
          <w:marRight w:val="0"/>
          <w:marTop w:val="0"/>
          <w:marBottom w:val="0"/>
          <w:divBdr>
            <w:top w:val="none" w:sz="0" w:space="0" w:color="auto"/>
            <w:left w:val="none" w:sz="0" w:space="0" w:color="auto"/>
            <w:bottom w:val="none" w:sz="0" w:space="0" w:color="auto"/>
            <w:right w:val="none" w:sz="0" w:space="0" w:color="auto"/>
          </w:divBdr>
        </w:div>
        <w:div w:id="107706463">
          <w:marLeft w:val="480"/>
          <w:marRight w:val="0"/>
          <w:marTop w:val="0"/>
          <w:marBottom w:val="0"/>
          <w:divBdr>
            <w:top w:val="none" w:sz="0" w:space="0" w:color="auto"/>
            <w:left w:val="none" w:sz="0" w:space="0" w:color="auto"/>
            <w:bottom w:val="none" w:sz="0" w:space="0" w:color="auto"/>
            <w:right w:val="none" w:sz="0" w:space="0" w:color="auto"/>
          </w:divBdr>
        </w:div>
        <w:div w:id="1904678159">
          <w:marLeft w:val="480"/>
          <w:marRight w:val="0"/>
          <w:marTop w:val="0"/>
          <w:marBottom w:val="0"/>
          <w:divBdr>
            <w:top w:val="none" w:sz="0" w:space="0" w:color="auto"/>
            <w:left w:val="none" w:sz="0" w:space="0" w:color="auto"/>
            <w:bottom w:val="none" w:sz="0" w:space="0" w:color="auto"/>
            <w:right w:val="none" w:sz="0" w:space="0" w:color="auto"/>
          </w:divBdr>
        </w:div>
        <w:div w:id="1791513946">
          <w:marLeft w:val="480"/>
          <w:marRight w:val="0"/>
          <w:marTop w:val="0"/>
          <w:marBottom w:val="0"/>
          <w:divBdr>
            <w:top w:val="none" w:sz="0" w:space="0" w:color="auto"/>
            <w:left w:val="none" w:sz="0" w:space="0" w:color="auto"/>
            <w:bottom w:val="none" w:sz="0" w:space="0" w:color="auto"/>
            <w:right w:val="none" w:sz="0" w:space="0" w:color="auto"/>
          </w:divBdr>
        </w:div>
        <w:div w:id="2031759905">
          <w:marLeft w:val="480"/>
          <w:marRight w:val="0"/>
          <w:marTop w:val="0"/>
          <w:marBottom w:val="0"/>
          <w:divBdr>
            <w:top w:val="none" w:sz="0" w:space="0" w:color="auto"/>
            <w:left w:val="none" w:sz="0" w:space="0" w:color="auto"/>
            <w:bottom w:val="none" w:sz="0" w:space="0" w:color="auto"/>
            <w:right w:val="none" w:sz="0" w:space="0" w:color="auto"/>
          </w:divBdr>
        </w:div>
        <w:div w:id="1128862716">
          <w:marLeft w:val="480"/>
          <w:marRight w:val="0"/>
          <w:marTop w:val="0"/>
          <w:marBottom w:val="0"/>
          <w:divBdr>
            <w:top w:val="none" w:sz="0" w:space="0" w:color="auto"/>
            <w:left w:val="none" w:sz="0" w:space="0" w:color="auto"/>
            <w:bottom w:val="none" w:sz="0" w:space="0" w:color="auto"/>
            <w:right w:val="none" w:sz="0" w:space="0" w:color="auto"/>
          </w:divBdr>
        </w:div>
      </w:divsChild>
    </w:div>
    <w:div w:id="780077536">
      <w:bodyDiv w:val="1"/>
      <w:marLeft w:val="0"/>
      <w:marRight w:val="0"/>
      <w:marTop w:val="0"/>
      <w:marBottom w:val="0"/>
      <w:divBdr>
        <w:top w:val="none" w:sz="0" w:space="0" w:color="auto"/>
        <w:left w:val="none" w:sz="0" w:space="0" w:color="auto"/>
        <w:bottom w:val="none" w:sz="0" w:space="0" w:color="auto"/>
        <w:right w:val="none" w:sz="0" w:space="0" w:color="auto"/>
      </w:divBdr>
      <w:divsChild>
        <w:div w:id="2142765449">
          <w:marLeft w:val="480"/>
          <w:marRight w:val="0"/>
          <w:marTop w:val="0"/>
          <w:marBottom w:val="0"/>
          <w:divBdr>
            <w:top w:val="none" w:sz="0" w:space="0" w:color="auto"/>
            <w:left w:val="none" w:sz="0" w:space="0" w:color="auto"/>
            <w:bottom w:val="none" w:sz="0" w:space="0" w:color="auto"/>
            <w:right w:val="none" w:sz="0" w:space="0" w:color="auto"/>
          </w:divBdr>
        </w:div>
        <w:div w:id="1930966998">
          <w:marLeft w:val="480"/>
          <w:marRight w:val="0"/>
          <w:marTop w:val="0"/>
          <w:marBottom w:val="0"/>
          <w:divBdr>
            <w:top w:val="none" w:sz="0" w:space="0" w:color="auto"/>
            <w:left w:val="none" w:sz="0" w:space="0" w:color="auto"/>
            <w:bottom w:val="none" w:sz="0" w:space="0" w:color="auto"/>
            <w:right w:val="none" w:sz="0" w:space="0" w:color="auto"/>
          </w:divBdr>
        </w:div>
        <w:div w:id="769392671">
          <w:marLeft w:val="480"/>
          <w:marRight w:val="0"/>
          <w:marTop w:val="0"/>
          <w:marBottom w:val="0"/>
          <w:divBdr>
            <w:top w:val="none" w:sz="0" w:space="0" w:color="auto"/>
            <w:left w:val="none" w:sz="0" w:space="0" w:color="auto"/>
            <w:bottom w:val="none" w:sz="0" w:space="0" w:color="auto"/>
            <w:right w:val="none" w:sz="0" w:space="0" w:color="auto"/>
          </w:divBdr>
        </w:div>
        <w:div w:id="908879003">
          <w:marLeft w:val="480"/>
          <w:marRight w:val="0"/>
          <w:marTop w:val="0"/>
          <w:marBottom w:val="0"/>
          <w:divBdr>
            <w:top w:val="none" w:sz="0" w:space="0" w:color="auto"/>
            <w:left w:val="none" w:sz="0" w:space="0" w:color="auto"/>
            <w:bottom w:val="none" w:sz="0" w:space="0" w:color="auto"/>
            <w:right w:val="none" w:sz="0" w:space="0" w:color="auto"/>
          </w:divBdr>
        </w:div>
        <w:div w:id="1122577437">
          <w:marLeft w:val="480"/>
          <w:marRight w:val="0"/>
          <w:marTop w:val="0"/>
          <w:marBottom w:val="0"/>
          <w:divBdr>
            <w:top w:val="none" w:sz="0" w:space="0" w:color="auto"/>
            <w:left w:val="none" w:sz="0" w:space="0" w:color="auto"/>
            <w:bottom w:val="none" w:sz="0" w:space="0" w:color="auto"/>
            <w:right w:val="none" w:sz="0" w:space="0" w:color="auto"/>
          </w:divBdr>
        </w:div>
        <w:div w:id="1794247994">
          <w:marLeft w:val="480"/>
          <w:marRight w:val="0"/>
          <w:marTop w:val="0"/>
          <w:marBottom w:val="0"/>
          <w:divBdr>
            <w:top w:val="none" w:sz="0" w:space="0" w:color="auto"/>
            <w:left w:val="none" w:sz="0" w:space="0" w:color="auto"/>
            <w:bottom w:val="none" w:sz="0" w:space="0" w:color="auto"/>
            <w:right w:val="none" w:sz="0" w:space="0" w:color="auto"/>
          </w:divBdr>
        </w:div>
        <w:div w:id="2139302878">
          <w:marLeft w:val="480"/>
          <w:marRight w:val="0"/>
          <w:marTop w:val="0"/>
          <w:marBottom w:val="0"/>
          <w:divBdr>
            <w:top w:val="none" w:sz="0" w:space="0" w:color="auto"/>
            <w:left w:val="none" w:sz="0" w:space="0" w:color="auto"/>
            <w:bottom w:val="none" w:sz="0" w:space="0" w:color="auto"/>
            <w:right w:val="none" w:sz="0" w:space="0" w:color="auto"/>
          </w:divBdr>
        </w:div>
        <w:div w:id="115025427">
          <w:marLeft w:val="480"/>
          <w:marRight w:val="0"/>
          <w:marTop w:val="0"/>
          <w:marBottom w:val="0"/>
          <w:divBdr>
            <w:top w:val="none" w:sz="0" w:space="0" w:color="auto"/>
            <w:left w:val="none" w:sz="0" w:space="0" w:color="auto"/>
            <w:bottom w:val="none" w:sz="0" w:space="0" w:color="auto"/>
            <w:right w:val="none" w:sz="0" w:space="0" w:color="auto"/>
          </w:divBdr>
        </w:div>
        <w:div w:id="1247303126">
          <w:marLeft w:val="480"/>
          <w:marRight w:val="0"/>
          <w:marTop w:val="0"/>
          <w:marBottom w:val="0"/>
          <w:divBdr>
            <w:top w:val="none" w:sz="0" w:space="0" w:color="auto"/>
            <w:left w:val="none" w:sz="0" w:space="0" w:color="auto"/>
            <w:bottom w:val="none" w:sz="0" w:space="0" w:color="auto"/>
            <w:right w:val="none" w:sz="0" w:space="0" w:color="auto"/>
          </w:divBdr>
        </w:div>
        <w:div w:id="288365670">
          <w:marLeft w:val="480"/>
          <w:marRight w:val="0"/>
          <w:marTop w:val="0"/>
          <w:marBottom w:val="0"/>
          <w:divBdr>
            <w:top w:val="none" w:sz="0" w:space="0" w:color="auto"/>
            <w:left w:val="none" w:sz="0" w:space="0" w:color="auto"/>
            <w:bottom w:val="none" w:sz="0" w:space="0" w:color="auto"/>
            <w:right w:val="none" w:sz="0" w:space="0" w:color="auto"/>
          </w:divBdr>
        </w:div>
        <w:div w:id="46489378">
          <w:marLeft w:val="480"/>
          <w:marRight w:val="0"/>
          <w:marTop w:val="0"/>
          <w:marBottom w:val="0"/>
          <w:divBdr>
            <w:top w:val="none" w:sz="0" w:space="0" w:color="auto"/>
            <w:left w:val="none" w:sz="0" w:space="0" w:color="auto"/>
            <w:bottom w:val="none" w:sz="0" w:space="0" w:color="auto"/>
            <w:right w:val="none" w:sz="0" w:space="0" w:color="auto"/>
          </w:divBdr>
        </w:div>
        <w:div w:id="1046370538">
          <w:marLeft w:val="480"/>
          <w:marRight w:val="0"/>
          <w:marTop w:val="0"/>
          <w:marBottom w:val="0"/>
          <w:divBdr>
            <w:top w:val="none" w:sz="0" w:space="0" w:color="auto"/>
            <w:left w:val="none" w:sz="0" w:space="0" w:color="auto"/>
            <w:bottom w:val="none" w:sz="0" w:space="0" w:color="auto"/>
            <w:right w:val="none" w:sz="0" w:space="0" w:color="auto"/>
          </w:divBdr>
        </w:div>
        <w:div w:id="528646070">
          <w:marLeft w:val="480"/>
          <w:marRight w:val="0"/>
          <w:marTop w:val="0"/>
          <w:marBottom w:val="0"/>
          <w:divBdr>
            <w:top w:val="none" w:sz="0" w:space="0" w:color="auto"/>
            <w:left w:val="none" w:sz="0" w:space="0" w:color="auto"/>
            <w:bottom w:val="none" w:sz="0" w:space="0" w:color="auto"/>
            <w:right w:val="none" w:sz="0" w:space="0" w:color="auto"/>
          </w:divBdr>
        </w:div>
        <w:div w:id="419524023">
          <w:marLeft w:val="480"/>
          <w:marRight w:val="0"/>
          <w:marTop w:val="0"/>
          <w:marBottom w:val="0"/>
          <w:divBdr>
            <w:top w:val="none" w:sz="0" w:space="0" w:color="auto"/>
            <w:left w:val="none" w:sz="0" w:space="0" w:color="auto"/>
            <w:bottom w:val="none" w:sz="0" w:space="0" w:color="auto"/>
            <w:right w:val="none" w:sz="0" w:space="0" w:color="auto"/>
          </w:divBdr>
        </w:div>
        <w:div w:id="1016232331">
          <w:marLeft w:val="480"/>
          <w:marRight w:val="0"/>
          <w:marTop w:val="0"/>
          <w:marBottom w:val="0"/>
          <w:divBdr>
            <w:top w:val="none" w:sz="0" w:space="0" w:color="auto"/>
            <w:left w:val="none" w:sz="0" w:space="0" w:color="auto"/>
            <w:bottom w:val="none" w:sz="0" w:space="0" w:color="auto"/>
            <w:right w:val="none" w:sz="0" w:space="0" w:color="auto"/>
          </w:divBdr>
        </w:div>
        <w:div w:id="1892224756">
          <w:marLeft w:val="480"/>
          <w:marRight w:val="0"/>
          <w:marTop w:val="0"/>
          <w:marBottom w:val="0"/>
          <w:divBdr>
            <w:top w:val="none" w:sz="0" w:space="0" w:color="auto"/>
            <w:left w:val="none" w:sz="0" w:space="0" w:color="auto"/>
            <w:bottom w:val="none" w:sz="0" w:space="0" w:color="auto"/>
            <w:right w:val="none" w:sz="0" w:space="0" w:color="auto"/>
          </w:divBdr>
        </w:div>
        <w:div w:id="1125081005">
          <w:marLeft w:val="480"/>
          <w:marRight w:val="0"/>
          <w:marTop w:val="0"/>
          <w:marBottom w:val="0"/>
          <w:divBdr>
            <w:top w:val="none" w:sz="0" w:space="0" w:color="auto"/>
            <w:left w:val="none" w:sz="0" w:space="0" w:color="auto"/>
            <w:bottom w:val="none" w:sz="0" w:space="0" w:color="auto"/>
            <w:right w:val="none" w:sz="0" w:space="0" w:color="auto"/>
          </w:divBdr>
        </w:div>
        <w:div w:id="464080988">
          <w:marLeft w:val="480"/>
          <w:marRight w:val="0"/>
          <w:marTop w:val="0"/>
          <w:marBottom w:val="0"/>
          <w:divBdr>
            <w:top w:val="none" w:sz="0" w:space="0" w:color="auto"/>
            <w:left w:val="none" w:sz="0" w:space="0" w:color="auto"/>
            <w:bottom w:val="none" w:sz="0" w:space="0" w:color="auto"/>
            <w:right w:val="none" w:sz="0" w:space="0" w:color="auto"/>
          </w:divBdr>
        </w:div>
        <w:div w:id="2125223898">
          <w:marLeft w:val="480"/>
          <w:marRight w:val="0"/>
          <w:marTop w:val="0"/>
          <w:marBottom w:val="0"/>
          <w:divBdr>
            <w:top w:val="none" w:sz="0" w:space="0" w:color="auto"/>
            <w:left w:val="none" w:sz="0" w:space="0" w:color="auto"/>
            <w:bottom w:val="none" w:sz="0" w:space="0" w:color="auto"/>
            <w:right w:val="none" w:sz="0" w:space="0" w:color="auto"/>
          </w:divBdr>
        </w:div>
        <w:div w:id="1866554486">
          <w:marLeft w:val="480"/>
          <w:marRight w:val="0"/>
          <w:marTop w:val="0"/>
          <w:marBottom w:val="0"/>
          <w:divBdr>
            <w:top w:val="none" w:sz="0" w:space="0" w:color="auto"/>
            <w:left w:val="none" w:sz="0" w:space="0" w:color="auto"/>
            <w:bottom w:val="none" w:sz="0" w:space="0" w:color="auto"/>
            <w:right w:val="none" w:sz="0" w:space="0" w:color="auto"/>
          </w:divBdr>
        </w:div>
        <w:div w:id="903416676">
          <w:marLeft w:val="480"/>
          <w:marRight w:val="0"/>
          <w:marTop w:val="0"/>
          <w:marBottom w:val="0"/>
          <w:divBdr>
            <w:top w:val="none" w:sz="0" w:space="0" w:color="auto"/>
            <w:left w:val="none" w:sz="0" w:space="0" w:color="auto"/>
            <w:bottom w:val="none" w:sz="0" w:space="0" w:color="auto"/>
            <w:right w:val="none" w:sz="0" w:space="0" w:color="auto"/>
          </w:divBdr>
        </w:div>
        <w:div w:id="2051999159">
          <w:marLeft w:val="480"/>
          <w:marRight w:val="0"/>
          <w:marTop w:val="0"/>
          <w:marBottom w:val="0"/>
          <w:divBdr>
            <w:top w:val="none" w:sz="0" w:space="0" w:color="auto"/>
            <w:left w:val="none" w:sz="0" w:space="0" w:color="auto"/>
            <w:bottom w:val="none" w:sz="0" w:space="0" w:color="auto"/>
            <w:right w:val="none" w:sz="0" w:space="0" w:color="auto"/>
          </w:divBdr>
        </w:div>
        <w:div w:id="1419248710">
          <w:marLeft w:val="480"/>
          <w:marRight w:val="0"/>
          <w:marTop w:val="0"/>
          <w:marBottom w:val="0"/>
          <w:divBdr>
            <w:top w:val="none" w:sz="0" w:space="0" w:color="auto"/>
            <w:left w:val="none" w:sz="0" w:space="0" w:color="auto"/>
            <w:bottom w:val="none" w:sz="0" w:space="0" w:color="auto"/>
            <w:right w:val="none" w:sz="0" w:space="0" w:color="auto"/>
          </w:divBdr>
        </w:div>
        <w:div w:id="1755934513">
          <w:marLeft w:val="480"/>
          <w:marRight w:val="0"/>
          <w:marTop w:val="0"/>
          <w:marBottom w:val="0"/>
          <w:divBdr>
            <w:top w:val="none" w:sz="0" w:space="0" w:color="auto"/>
            <w:left w:val="none" w:sz="0" w:space="0" w:color="auto"/>
            <w:bottom w:val="none" w:sz="0" w:space="0" w:color="auto"/>
            <w:right w:val="none" w:sz="0" w:space="0" w:color="auto"/>
          </w:divBdr>
        </w:div>
        <w:div w:id="1292130536">
          <w:marLeft w:val="480"/>
          <w:marRight w:val="0"/>
          <w:marTop w:val="0"/>
          <w:marBottom w:val="0"/>
          <w:divBdr>
            <w:top w:val="none" w:sz="0" w:space="0" w:color="auto"/>
            <w:left w:val="none" w:sz="0" w:space="0" w:color="auto"/>
            <w:bottom w:val="none" w:sz="0" w:space="0" w:color="auto"/>
            <w:right w:val="none" w:sz="0" w:space="0" w:color="auto"/>
          </w:divBdr>
        </w:div>
        <w:div w:id="1905984707">
          <w:marLeft w:val="480"/>
          <w:marRight w:val="0"/>
          <w:marTop w:val="0"/>
          <w:marBottom w:val="0"/>
          <w:divBdr>
            <w:top w:val="none" w:sz="0" w:space="0" w:color="auto"/>
            <w:left w:val="none" w:sz="0" w:space="0" w:color="auto"/>
            <w:bottom w:val="none" w:sz="0" w:space="0" w:color="auto"/>
            <w:right w:val="none" w:sz="0" w:space="0" w:color="auto"/>
          </w:divBdr>
        </w:div>
        <w:div w:id="977999309">
          <w:marLeft w:val="480"/>
          <w:marRight w:val="0"/>
          <w:marTop w:val="0"/>
          <w:marBottom w:val="0"/>
          <w:divBdr>
            <w:top w:val="none" w:sz="0" w:space="0" w:color="auto"/>
            <w:left w:val="none" w:sz="0" w:space="0" w:color="auto"/>
            <w:bottom w:val="none" w:sz="0" w:space="0" w:color="auto"/>
            <w:right w:val="none" w:sz="0" w:space="0" w:color="auto"/>
          </w:divBdr>
        </w:div>
        <w:div w:id="2016154739">
          <w:marLeft w:val="480"/>
          <w:marRight w:val="0"/>
          <w:marTop w:val="0"/>
          <w:marBottom w:val="0"/>
          <w:divBdr>
            <w:top w:val="none" w:sz="0" w:space="0" w:color="auto"/>
            <w:left w:val="none" w:sz="0" w:space="0" w:color="auto"/>
            <w:bottom w:val="none" w:sz="0" w:space="0" w:color="auto"/>
            <w:right w:val="none" w:sz="0" w:space="0" w:color="auto"/>
          </w:divBdr>
        </w:div>
        <w:div w:id="2102213753">
          <w:marLeft w:val="480"/>
          <w:marRight w:val="0"/>
          <w:marTop w:val="0"/>
          <w:marBottom w:val="0"/>
          <w:divBdr>
            <w:top w:val="none" w:sz="0" w:space="0" w:color="auto"/>
            <w:left w:val="none" w:sz="0" w:space="0" w:color="auto"/>
            <w:bottom w:val="none" w:sz="0" w:space="0" w:color="auto"/>
            <w:right w:val="none" w:sz="0" w:space="0" w:color="auto"/>
          </w:divBdr>
        </w:div>
        <w:div w:id="36392888">
          <w:marLeft w:val="480"/>
          <w:marRight w:val="0"/>
          <w:marTop w:val="0"/>
          <w:marBottom w:val="0"/>
          <w:divBdr>
            <w:top w:val="none" w:sz="0" w:space="0" w:color="auto"/>
            <w:left w:val="none" w:sz="0" w:space="0" w:color="auto"/>
            <w:bottom w:val="none" w:sz="0" w:space="0" w:color="auto"/>
            <w:right w:val="none" w:sz="0" w:space="0" w:color="auto"/>
          </w:divBdr>
        </w:div>
        <w:div w:id="1898198884">
          <w:marLeft w:val="480"/>
          <w:marRight w:val="0"/>
          <w:marTop w:val="0"/>
          <w:marBottom w:val="0"/>
          <w:divBdr>
            <w:top w:val="none" w:sz="0" w:space="0" w:color="auto"/>
            <w:left w:val="none" w:sz="0" w:space="0" w:color="auto"/>
            <w:bottom w:val="none" w:sz="0" w:space="0" w:color="auto"/>
            <w:right w:val="none" w:sz="0" w:space="0" w:color="auto"/>
          </w:divBdr>
        </w:div>
        <w:div w:id="396365865">
          <w:marLeft w:val="480"/>
          <w:marRight w:val="0"/>
          <w:marTop w:val="0"/>
          <w:marBottom w:val="0"/>
          <w:divBdr>
            <w:top w:val="none" w:sz="0" w:space="0" w:color="auto"/>
            <w:left w:val="none" w:sz="0" w:space="0" w:color="auto"/>
            <w:bottom w:val="none" w:sz="0" w:space="0" w:color="auto"/>
            <w:right w:val="none" w:sz="0" w:space="0" w:color="auto"/>
          </w:divBdr>
        </w:div>
        <w:div w:id="50084357">
          <w:marLeft w:val="480"/>
          <w:marRight w:val="0"/>
          <w:marTop w:val="0"/>
          <w:marBottom w:val="0"/>
          <w:divBdr>
            <w:top w:val="none" w:sz="0" w:space="0" w:color="auto"/>
            <w:left w:val="none" w:sz="0" w:space="0" w:color="auto"/>
            <w:bottom w:val="none" w:sz="0" w:space="0" w:color="auto"/>
            <w:right w:val="none" w:sz="0" w:space="0" w:color="auto"/>
          </w:divBdr>
        </w:div>
        <w:div w:id="1962612234">
          <w:marLeft w:val="480"/>
          <w:marRight w:val="0"/>
          <w:marTop w:val="0"/>
          <w:marBottom w:val="0"/>
          <w:divBdr>
            <w:top w:val="none" w:sz="0" w:space="0" w:color="auto"/>
            <w:left w:val="none" w:sz="0" w:space="0" w:color="auto"/>
            <w:bottom w:val="none" w:sz="0" w:space="0" w:color="auto"/>
            <w:right w:val="none" w:sz="0" w:space="0" w:color="auto"/>
          </w:divBdr>
        </w:div>
        <w:div w:id="2053000687">
          <w:marLeft w:val="480"/>
          <w:marRight w:val="0"/>
          <w:marTop w:val="0"/>
          <w:marBottom w:val="0"/>
          <w:divBdr>
            <w:top w:val="none" w:sz="0" w:space="0" w:color="auto"/>
            <w:left w:val="none" w:sz="0" w:space="0" w:color="auto"/>
            <w:bottom w:val="none" w:sz="0" w:space="0" w:color="auto"/>
            <w:right w:val="none" w:sz="0" w:space="0" w:color="auto"/>
          </w:divBdr>
        </w:div>
        <w:div w:id="1982033947">
          <w:marLeft w:val="480"/>
          <w:marRight w:val="0"/>
          <w:marTop w:val="0"/>
          <w:marBottom w:val="0"/>
          <w:divBdr>
            <w:top w:val="none" w:sz="0" w:space="0" w:color="auto"/>
            <w:left w:val="none" w:sz="0" w:space="0" w:color="auto"/>
            <w:bottom w:val="none" w:sz="0" w:space="0" w:color="auto"/>
            <w:right w:val="none" w:sz="0" w:space="0" w:color="auto"/>
          </w:divBdr>
        </w:div>
        <w:div w:id="1717731168">
          <w:marLeft w:val="480"/>
          <w:marRight w:val="0"/>
          <w:marTop w:val="0"/>
          <w:marBottom w:val="0"/>
          <w:divBdr>
            <w:top w:val="none" w:sz="0" w:space="0" w:color="auto"/>
            <w:left w:val="none" w:sz="0" w:space="0" w:color="auto"/>
            <w:bottom w:val="none" w:sz="0" w:space="0" w:color="auto"/>
            <w:right w:val="none" w:sz="0" w:space="0" w:color="auto"/>
          </w:divBdr>
        </w:div>
        <w:div w:id="1045061196">
          <w:marLeft w:val="480"/>
          <w:marRight w:val="0"/>
          <w:marTop w:val="0"/>
          <w:marBottom w:val="0"/>
          <w:divBdr>
            <w:top w:val="none" w:sz="0" w:space="0" w:color="auto"/>
            <w:left w:val="none" w:sz="0" w:space="0" w:color="auto"/>
            <w:bottom w:val="none" w:sz="0" w:space="0" w:color="auto"/>
            <w:right w:val="none" w:sz="0" w:space="0" w:color="auto"/>
          </w:divBdr>
        </w:div>
        <w:div w:id="1069116615">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3312032">
      <w:bodyDiv w:val="1"/>
      <w:marLeft w:val="0"/>
      <w:marRight w:val="0"/>
      <w:marTop w:val="0"/>
      <w:marBottom w:val="0"/>
      <w:divBdr>
        <w:top w:val="none" w:sz="0" w:space="0" w:color="auto"/>
        <w:left w:val="none" w:sz="0" w:space="0" w:color="auto"/>
        <w:bottom w:val="none" w:sz="0" w:space="0" w:color="auto"/>
        <w:right w:val="none" w:sz="0" w:space="0" w:color="auto"/>
      </w:divBdr>
    </w:div>
    <w:div w:id="784278734">
      <w:bodyDiv w:val="1"/>
      <w:marLeft w:val="0"/>
      <w:marRight w:val="0"/>
      <w:marTop w:val="0"/>
      <w:marBottom w:val="0"/>
      <w:divBdr>
        <w:top w:val="none" w:sz="0" w:space="0" w:color="auto"/>
        <w:left w:val="none" w:sz="0" w:space="0" w:color="auto"/>
        <w:bottom w:val="none" w:sz="0" w:space="0" w:color="auto"/>
        <w:right w:val="none" w:sz="0" w:space="0" w:color="auto"/>
      </w:divBdr>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7815123">
      <w:bodyDiv w:val="1"/>
      <w:marLeft w:val="0"/>
      <w:marRight w:val="0"/>
      <w:marTop w:val="0"/>
      <w:marBottom w:val="0"/>
      <w:divBdr>
        <w:top w:val="none" w:sz="0" w:space="0" w:color="auto"/>
        <w:left w:val="none" w:sz="0" w:space="0" w:color="auto"/>
        <w:bottom w:val="none" w:sz="0" w:space="0" w:color="auto"/>
        <w:right w:val="none" w:sz="0" w:space="0" w:color="auto"/>
      </w:divBdr>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4909502">
      <w:bodyDiv w:val="1"/>
      <w:marLeft w:val="0"/>
      <w:marRight w:val="0"/>
      <w:marTop w:val="0"/>
      <w:marBottom w:val="0"/>
      <w:divBdr>
        <w:top w:val="none" w:sz="0" w:space="0" w:color="auto"/>
        <w:left w:val="none" w:sz="0" w:space="0" w:color="auto"/>
        <w:bottom w:val="none" w:sz="0" w:space="0" w:color="auto"/>
        <w:right w:val="none" w:sz="0" w:space="0" w:color="auto"/>
      </w:divBdr>
    </w:div>
    <w:div w:id="795831416">
      <w:bodyDiv w:val="1"/>
      <w:marLeft w:val="0"/>
      <w:marRight w:val="0"/>
      <w:marTop w:val="0"/>
      <w:marBottom w:val="0"/>
      <w:divBdr>
        <w:top w:val="none" w:sz="0" w:space="0" w:color="auto"/>
        <w:left w:val="none" w:sz="0" w:space="0" w:color="auto"/>
        <w:bottom w:val="none" w:sz="0" w:space="0" w:color="auto"/>
        <w:right w:val="none" w:sz="0" w:space="0" w:color="auto"/>
      </w:divBdr>
    </w:div>
    <w:div w:id="797142925">
      <w:bodyDiv w:val="1"/>
      <w:marLeft w:val="0"/>
      <w:marRight w:val="0"/>
      <w:marTop w:val="0"/>
      <w:marBottom w:val="0"/>
      <w:divBdr>
        <w:top w:val="none" w:sz="0" w:space="0" w:color="auto"/>
        <w:left w:val="none" w:sz="0" w:space="0" w:color="auto"/>
        <w:bottom w:val="none" w:sz="0" w:space="0" w:color="auto"/>
        <w:right w:val="none" w:sz="0" w:space="0" w:color="auto"/>
      </w:divBdr>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01730214">
      <w:bodyDiv w:val="1"/>
      <w:marLeft w:val="0"/>
      <w:marRight w:val="0"/>
      <w:marTop w:val="0"/>
      <w:marBottom w:val="0"/>
      <w:divBdr>
        <w:top w:val="none" w:sz="0" w:space="0" w:color="auto"/>
        <w:left w:val="none" w:sz="0" w:space="0" w:color="auto"/>
        <w:bottom w:val="none" w:sz="0" w:space="0" w:color="auto"/>
        <w:right w:val="none" w:sz="0" w:space="0" w:color="auto"/>
      </w:divBdr>
    </w:div>
    <w:div w:id="802619748">
      <w:bodyDiv w:val="1"/>
      <w:marLeft w:val="0"/>
      <w:marRight w:val="0"/>
      <w:marTop w:val="0"/>
      <w:marBottom w:val="0"/>
      <w:divBdr>
        <w:top w:val="none" w:sz="0" w:space="0" w:color="auto"/>
        <w:left w:val="none" w:sz="0" w:space="0" w:color="auto"/>
        <w:bottom w:val="none" w:sz="0" w:space="0" w:color="auto"/>
        <w:right w:val="none" w:sz="0" w:space="0" w:color="auto"/>
      </w:divBdr>
    </w:div>
    <w:div w:id="808090175">
      <w:bodyDiv w:val="1"/>
      <w:marLeft w:val="0"/>
      <w:marRight w:val="0"/>
      <w:marTop w:val="0"/>
      <w:marBottom w:val="0"/>
      <w:divBdr>
        <w:top w:val="none" w:sz="0" w:space="0" w:color="auto"/>
        <w:left w:val="none" w:sz="0" w:space="0" w:color="auto"/>
        <w:bottom w:val="none" w:sz="0" w:space="0" w:color="auto"/>
        <w:right w:val="none" w:sz="0" w:space="0" w:color="auto"/>
      </w:divBdr>
    </w:div>
    <w:div w:id="809444403">
      <w:bodyDiv w:val="1"/>
      <w:marLeft w:val="0"/>
      <w:marRight w:val="0"/>
      <w:marTop w:val="0"/>
      <w:marBottom w:val="0"/>
      <w:divBdr>
        <w:top w:val="none" w:sz="0" w:space="0" w:color="auto"/>
        <w:left w:val="none" w:sz="0" w:space="0" w:color="auto"/>
        <w:bottom w:val="none" w:sz="0" w:space="0" w:color="auto"/>
        <w:right w:val="none" w:sz="0" w:space="0" w:color="auto"/>
      </w:divBdr>
    </w:div>
    <w:div w:id="809788412">
      <w:bodyDiv w:val="1"/>
      <w:marLeft w:val="0"/>
      <w:marRight w:val="0"/>
      <w:marTop w:val="0"/>
      <w:marBottom w:val="0"/>
      <w:divBdr>
        <w:top w:val="none" w:sz="0" w:space="0" w:color="auto"/>
        <w:left w:val="none" w:sz="0" w:space="0" w:color="auto"/>
        <w:bottom w:val="none" w:sz="0" w:space="0" w:color="auto"/>
        <w:right w:val="none" w:sz="0" w:space="0" w:color="auto"/>
      </w:divBdr>
    </w:div>
    <w:div w:id="810906249">
      <w:bodyDiv w:val="1"/>
      <w:marLeft w:val="0"/>
      <w:marRight w:val="0"/>
      <w:marTop w:val="0"/>
      <w:marBottom w:val="0"/>
      <w:divBdr>
        <w:top w:val="none" w:sz="0" w:space="0" w:color="auto"/>
        <w:left w:val="none" w:sz="0" w:space="0" w:color="auto"/>
        <w:bottom w:val="none" w:sz="0" w:space="0" w:color="auto"/>
        <w:right w:val="none" w:sz="0" w:space="0" w:color="auto"/>
      </w:divBdr>
    </w:div>
    <w:div w:id="811942913">
      <w:bodyDiv w:val="1"/>
      <w:marLeft w:val="0"/>
      <w:marRight w:val="0"/>
      <w:marTop w:val="0"/>
      <w:marBottom w:val="0"/>
      <w:divBdr>
        <w:top w:val="none" w:sz="0" w:space="0" w:color="auto"/>
        <w:left w:val="none" w:sz="0" w:space="0" w:color="auto"/>
        <w:bottom w:val="none" w:sz="0" w:space="0" w:color="auto"/>
        <w:right w:val="none" w:sz="0" w:space="0" w:color="auto"/>
      </w:divBdr>
    </w:div>
    <w:div w:id="812328293">
      <w:bodyDiv w:val="1"/>
      <w:marLeft w:val="0"/>
      <w:marRight w:val="0"/>
      <w:marTop w:val="0"/>
      <w:marBottom w:val="0"/>
      <w:divBdr>
        <w:top w:val="none" w:sz="0" w:space="0" w:color="auto"/>
        <w:left w:val="none" w:sz="0" w:space="0" w:color="auto"/>
        <w:bottom w:val="none" w:sz="0" w:space="0" w:color="auto"/>
        <w:right w:val="none" w:sz="0" w:space="0" w:color="auto"/>
      </w:divBdr>
    </w:div>
    <w:div w:id="819659227">
      <w:bodyDiv w:val="1"/>
      <w:marLeft w:val="0"/>
      <w:marRight w:val="0"/>
      <w:marTop w:val="0"/>
      <w:marBottom w:val="0"/>
      <w:divBdr>
        <w:top w:val="none" w:sz="0" w:space="0" w:color="auto"/>
        <w:left w:val="none" w:sz="0" w:space="0" w:color="auto"/>
        <w:bottom w:val="none" w:sz="0" w:space="0" w:color="auto"/>
        <w:right w:val="none" w:sz="0" w:space="0" w:color="auto"/>
      </w:divBdr>
    </w:div>
    <w:div w:id="821701943">
      <w:bodyDiv w:val="1"/>
      <w:marLeft w:val="0"/>
      <w:marRight w:val="0"/>
      <w:marTop w:val="0"/>
      <w:marBottom w:val="0"/>
      <w:divBdr>
        <w:top w:val="none" w:sz="0" w:space="0" w:color="auto"/>
        <w:left w:val="none" w:sz="0" w:space="0" w:color="auto"/>
        <w:bottom w:val="none" w:sz="0" w:space="0" w:color="auto"/>
        <w:right w:val="none" w:sz="0" w:space="0" w:color="auto"/>
      </w:divBdr>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1523775">
      <w:bodyDiv w:val="1"/>
      <w:marLeft w:val="0"/>
      <w:marRight w:val="0"/>
      <w:marTop w:val="0"/>
      <w:marBottom w:val="0"/>
      <w:divBdr>
        <w:top w:val="none" w:sz="0" w:space="0" w:color="auto"/>
        <w:left w:val="none" w:sz="0" w:space="0" w:color="auto"/>
        <w:bottom w:val="none" w:sz="0" w:space="0" w:color="auto"/>
        <w:right w:val="none" w:sz="0" w:space="0" w:color="auto"/>
      </w:divBdr>
    </w:div>
    <w:div w:id="832794414">
      <w:bodyDiv w:val="1"/>
      <w:marLeft w:val="0"/>
      <w:marRight w:val="0"/>
      <w:marTop w:val="0"/>
      <w:marBottom w:val="0"/>
      <w:divBdr>
        <w:top w:val="none" w:sz="0" w:space="0" w:color="auto"/>
        <w:left w:val="none" w:sz="0" w:space="0" w:color="auto"/>
        <w:bottom w:val="none" w:sz="0" w:space="0" w:color="auto"/>
        <w:right w:val="none" w:sz="0" w:space="0" w:color="auto"/>
      </w:divBdr>
      <w:divsChild>
        <w:div w:id="800995924">
          <w:marLeft w:val="480"/>
          <w:marRight w:val="0"/>
          <w:marTop w:val="0"/>
          <w:marBottom w:val="0"/>
          <w:divBdr>
            <w:top w:val="none" w:sz="0" w:space="0" w:color="auto"/>
            <w:left w:val="none" w:sz="0" w:space="0" w:color="auto"/>
            <w:bottom w:val="none" w:sz="0" w:space="0" w:color="auto"/>
            <w:right w:val="none" w:sz="0" w:space="0" w:color="auto"/>
          </w:divBdr>
        </w:div>
        <w:div w:id="823741948">
          <w:marLeft w:val="480"/>
          <w:marRight w:val="0"/>
          <w:marTop w:val="0"/>
          <w:marBottom w:val="0"/>
          <w:divBdr>
            <w:top w:val="none" w:sz="0" w:space="0" w:color="auto"/>
            <w:left w:val="none" w:sz="0" w:space="0" w:color="auto"/>
            <w:bottom w:val="none" w:sz="0" w:space="0" w:color="auto"/>
            <w:right w:val="none" w:sz="0" w:space="0" w:color="auto"/>
          </w:divBdr>
        </w:div>
        <w:div w:id="1466855472">
          <w:marLeft w:val="480"/>
          <w:marRight w:val="0"/>
          <w:marTop w:val="0"/>
          <w:marBottom w:val="0"/>
          <w:divBdr>
            <w:top w:val="none" w:sz="0" w:space="0" w:color="auto"/>
            <w:left w:val="none" w:sz="0" w:space="0" w:color="auto"/>
            <w:bottom w:val="none" w:sz="0" w:space="0" w:color="auto"/>
            <w:right w:val="none" w:sz="0" w:space="0" w:color="auto"/>
          </w:divBdr>
        </w:div>
        <w:div w:id="203834694">
          <w:marLeft w:val="480"/>
          <w:marRight w:val="0"/>
          <w:marTop w:val="0"/>
          <w:marBottom w:val="0"/>
          <w:divBdr>
            <w:top w:val="none" w:sz="0" w:space="0" w:color="auto"/>
            <w:left w:val="none" w:sz="0" w:space="0" w:color="auto"/>
            <w:bottom w:val="none" w:sz="0" w:space="0" w:color="auto"/>
            <w:right w:val="none" w:sz="0" w:space="0" w:color="auto"/>
          </w:divBdr>
        </w:div>
        <w:div w:id="660280069">
          <w:marLeft w:val="480"/>
          <w:marRight w:val="0"/>
          <w:marTop w:val="0"/>
          <w:marBottom w:val="0"/>
          <w:divBdr>
            <w:top w:val="none" w:sz="0" w:space="0" w:color="auto"/>
            <w:left w:val="none" w:sz="0" w:space="0" w:color="auto"/>
            <w:bottom w:val="none" w:sz="0" w:space="0" w:color="auto"/>
            <w:right w:val="none" w:sz="0" w:space="0" w:color="auto"/>
          </w:divBdr>
        </w:div>
        <w:div w:id="650594775">
          <w:marLeft w:val="480"/>
          <w:marRight w:val="0"/>
          <w:marTop w:val="0"/>
          <w:marBottom w:val="0"/>
          <w:divBdr>
            <w:top w:val="none" w:sz="0" w:space="0" w:color="auto"/>
            <w:left w:val="none" w:sz="0" w:space="0" w:color="auto"/>
            <w:bottom w:val="none" w:sz="0" w:space="0" w:color="auto"/>
            <w:right w:val="none" w:sz="0" w:space="0" w:color="auto"/>
          </w:divBdr>
        </w:div>
        <w:div w:id="1551838187">
          <w:marLeft w:val="480"/>
          <w:marRight w:val="0"/>
          <w:marTop w:val="0"/>
          <w:marBottom w:val="0"/>
          <w:divBdr>
            <w:top w:val="none" w:sz="0" w:space="0" w:color="auto"/>
            <w:left w:val="none" w:sz="0" w:space="0" w:color="auto"/>
            <w:bottom w:val="none" w:sz="0" w:space="0" w:color="auto"/>
            <w:right w:val="none" w:sz="0" w:space="0" w:color="auto"/>
          </w:divBdr>
        </w:div>
        <w:div w:id="1815638310">
          <w:marLeft w:val="480"/>
          <w:marRight w:val="0"/>
          <w:marTop w:val="0"/>
          <w:marBottom w:val="0"/>
          <w:divBdr>
            <w:top w:val="none" w:sz="0" w:space="0" w:color="auto"/>
            <w:left w:val="none" w:sz="0" w:space="0" w:color="auto"/>
            <w:bottom w:val="none" w:sz="0" w:space="0" w:color="auto"/>
            <w:right w:val="none" w:sz="0" w:space="0" w:color="auto"/>
          </w:divBdr>
        </w:div>
        <w:div w:id="1568759891">
          <w:marLeft w:val="480"/>
          <w:marRight w:val="0"/>
          <w:marTop w:val="0"/>
          <w:marBottom w:val="0"/>
          <w:divBdr>
            <w:top w:val="none" w:sz="0" w:space="0" w:color="auto"/>
            <w:left w:val="none" w:sz="0" w:space="0" w:color="auto"/>
            <w:bottom w:val="none" w:sz="0" w:space="0" w:color="auto"/>
            <w:right w:val="none" w:sz="0" w:space="0" w:color="auto"/>
          </w:divBdr>
        </w:div>
        <w:div w:id="1966082750">
          <w:marLeft w:val="480"/>
          <w:marRight w:val="0"/>
          <w:marTop w:val="0"/>
          <w:marBottom w:val="0"/>
          <w:divBdr>
            <w:top w:val="none" w:sz="0" w:space="0" w:color="auto"/>
            <w:left w:val="none" w:sz="0" w:space="0" w:color="auto"/>
            <w:bottom w:val="none" w:sz="0" w:space="0" w:color="auto"/>
            <w:right w:val="none" w:sz="0" w:space="0" w:color="auto"/>
          </w:divBdr>
        </w:div>
        <w:div w:id="802894303">
          <w:marLeft w:val="480"/>
          <w:marRight w:val="0"/>
          <w:marTop w:val="0"/>
          <w:marBottom w:val="0"/>
          <w:divBdr>
            <w:top w:val="none" w:sz="0" w:space="0" w:color="auto"/>
            <w:left w:val="none" w:sz="0" w:space="0" w:color="auto"/>
            <w:bottom w:val="none" w:sz="0" w:space="0" w:color="auto"/>
            <w:right w:val="none" w:sz="0" w:space="0" w:color="auto"/>
          </w:divBdr>
        </w:div>
        <w:div w:id="1641960431">
          <w:marLeft w:val="480"/>
          <w:marRight w:val="0"/>
          <w:marTop w:val="0"/>
          <w:marBottom w:val="0"/>
          <w:divBdr>
            <w:top w:val="none" w:sz="0" w:space="0" w:color="auto"/>
            <w:left w:val="none" w:sz="0" w:space="0" w:color="auto"/>
            <w:bottom w:val="none" w:sz="0" w:space="0" w:color="auto"/>
            <w:right w:val="none" w:sz="0" w:space="0" w:color="auto"/>
          </w:divBdr>
        </w:div>
        <w:div w:id="706370110">
          <w:marLeft w:val="480"/>
          <w:marRight w:val="0"/>
          <w:marTop w:val="0"/>
          <w:marBottom w:val="0"/>
          <w:divBdr>
            <w:top w:val="none" w:sz="0" w:space="0" w:color="auto"/>
            <w:left w:val="none" w:sz="0" w:space="0" w:color="auto"/>
            <w:bottom w:val="none" w:sz="0" w:space="0" w:color="auto"/>
            <w:right w:val="none" w:sz="0" w:space="0" w:color="auto"/>
          </w:divBdr>
        </w:div>
        <w:div w:id="734203857">
          <w:marLeft w:val="480"/>
          <w:marRight w:val="0"/>
          <w:marTop w:val="0"/>
          <w:marBottom w:val="0"/>
          <w:divBdr>
            <w:top w:val="none" w:sz="0" w:space="0" w:color="auto"/>
            <w:left w:val="none" w:sz="0" w:space="0" w:color="auto"/>
            <w:bottom w:val="none" w:sz="0" w:space="0" w:color="auto"/>
            <w:right w:val="none" w:sz="0" w:space="0" w:color="auto"/>
          </w:divBdr>
        </w:div>
        <w:div w:id="1525049818">
          <w:marLeft w:val="480"/>
          <w:marRight w:val="0"/>
          <w:marTop w:val="0"/>
          <w:marBottom w:val="0"/>
          <w:divBdr>
            <w:top w:val="none" w:sz="0" w:space="0" w:color="auto"/>
            <w:left w:val="none" w:sz="0" w:space="0" w:color="auto"/>
            <w:bottom w:val="none" w:sz="0" w:space="0" w:color="auto"/>
            <w:right w:val="none" w:sz="0" w:space="0" w:color="auto"/>
          </w:divBdr>
        </w:div>
        <w:div w:id="1787040083">
          <w:marLeft w:val="480"/>
          <w:marRight w:val="0"/>
          <w:marTop w:val="0"/>
          <w:marBottom w:val="0"/>
          <w:divBdr>
            <w:top w:val="none" w:sz="0" w:space="0" w:color="auto"/>
            <w:left w:val="none" w:sz="0" w:space="0" w:color="auto"/>
            <w:bottom w:val="none" w:sz="0" w:space="0" w:color="auto"/>
            <w:right w:val="none" w:sz="0" w:space="0" w:color="auto"/>
          </w:divBdr>
        </w:div>
        <w:div w:id="543912093">
          <w:marLeft w:val="480"/>
          <w:marRight w:val="0"/>
          <w:marTop w:val="0"/>
          <w:marBottom w:val="0"/>
          <w:divBdr>
            <w:top w:val="none" w:sz="0" w:space="0" w:color="auto"/>
            <w:left w:val="none" w:sz="0" w:space="0" w:color="auto"/>
            <w:bottom w:val="none" w:sz="0" w:space="0" w:color="auto"/>
            <w:right w:val="none" w:sz="0" w:space="0" w:color="auto"/>
          </w:divBdr>
        </w:div>
        <w:div w:id="1337031184">
          <w:marLeft w:val="480"/>
          <w:marRight w:val="0"/>
          <w:marTop w:val="0"/>
          <w:marBottom w:val="0"/>
          <w:divBdr>
            <w:top w:val="none" w:sz="0" w:space="0" w:color="auto"/>
            <w:left w:val="none" w:sz="0" w:space="0" w:color="auto"/>
            <w:bottom w:val="none" w:sz="0" w:space="0" w:color="auto"/>
            <w:right w:val="none" w:sz="0" w:space="0" w:color="auto"/>
          </w:divBdr>
        </w:div>
        <w:div w:id="1680810843">
          <w:marLeft w:val="480"/>
          <w:marRight w:val="0"/>
          <w:marTop w:val="0"/>
          <w:marBottom w:val="0"/>
          <w:divBdr>
            <w:top w:val="none" w:sz="0" w:space="0" w:color="auto"/>
            <w:left w:val="none" w:sz="0" w:space="0" w:color="auto"/>
            <w:bottom w:val="none" w:sz="0" w:space="0" w:color="auto"/>
            <w:right w:val="none" w:sz="0" w:space="0" w:color="auto"/>
          </w:divBdr>
        </w:div>
        <w:div w:id="1527255775">
          <w:marLeft w:val="480"/>
          <w:marRight w:val="0"/>
          <w:marTop w:val="0"/>
          <w:marBottom w:val="0"/>
          <w:divBdr>
            <w:top w:val="none" w:sz="0" w:space="0" w:color="auto"/>
            <w:left w:val="none" w:sz="0" w:space="0" w:color="auto"/>
            <w:bottom w:val="none" w:sz="0" w:space="0" w:color="auto"/>
            <w:right w:val="none" w:sz="0" w:space="0" w:color="auto"/>
          </w:divBdr>
        </w:div>
        <w:div w:id="306129941">
          <w:marLeft w:val="480"/>
          <w:marRight w:val="0"/>
          <w:marTop w:val="0"/>
          <w:marBottom w:val="0"/>
          <w:divBdr>
            <w:top w:val="none" w:sz="0" w:space="0" w:color="auto"/>
            <w:left w:val="none" w:sz="0" w:space="0" w:color="auto"/>
            <w:bottom w:val="none" w:sz="0" w:space="0" w:color="auto"/>
            <w:right w:val="none" w:sz="0" w:space="0" w:color="auto"/>
          </w:divBdr>
        </w:div>
        <w:div w:id="799374436">
          <w:marLeft w:val="480"/>
          <w:marRight w:val="0"/>
          <w:marTop w:val="0"/>
          <w:marBottom w:val="0"/>
          <w:divBdr>
            <w:top w:val="none" w:sz="0" w:space="0" w:color="auto"/>
            <w:left w:val="none" w:sz="0" w:space="0" w:color="auto"/>
            <w:bottom w:val="none" w:sz="0" w:space="0" w:color="auto"/>
            <w:right w:val="none" w:sz="0" w:space="0" w:color="auto"/>
          </w:divBdr>
        </w:div>
        <w:div w:id="1215435733">
          <w:marLeft w:val="480"/>
          <w:marRight w:val="0"/>
          <w:marTop w:val="0"/>
          <w:marBottom w:val="0"/>
          <w:divBdr>
            <w:top w:val="none" w:sz="0" w:space="0" w:color="auto"/>
            <w:left w:val="none" w:sz="0" w:space="0" w:color="auto"/>
            <w:bottom w:val="none" w:sz="0" w:space="0" w:color="auto"/>
            <w:right w:val="none" w:sz="0" w:space="0" w:color="auto"/>
          </w:divBdr>
        </w:div>
        <w:div w:id="1415862096">
          <w:marLeft w:val="480"/>
          <w:marRight w:val="0"/>
          <w:marTop w:val="0"/>
          <w:marBottom w:val="0"/>
          <w:divBdr>
            <w:top w:val="none" w:sz="0" w:space="0" w:color="auto"/>
            <w:left w:val="none" w:sz="0" w:space="0" w:color="auto"/>
            <w:bottom w:val="none" w:sz="0" w:space="0" w:color="auto"/>
            <w:right w:val="none" w:sz="0" w:space="0" w:color="auto"/>
          </w:divBdr>
        </w:div>
        <w:div w:id="1289581163">
          <w:marLeft w:val="480"/>
          <w:marRight w:val="0"/>
          <w:marTop w:val="0"/>
          <w:marBottom w:val="0"/>
          <w:divBdr>
            <w:top w:val="none" w:sz="0" w:space="0" w:color="auto"/>
            <w:left w:val="none" w:sz="0" w:space="0" w:color="auto"/>
            <w:bottom w:val="none" w:sz="0" w:space="0" w:color="auto"/>
            <w:right w:val="none" w:sz="0" w:space="0" w:color="auto"/>
          </w:divBdr>
        </w:div>
        <w:div w:id="502745245">
          <w:marLeft w:val="480"/>
          <w:marRight w:val="0"/>
          <w:marTop w:val="0"/>
          <w:marBottom w:val="0"/>
          <w:divBdr>
            <w:top w:val="none" w:sz="0" w:space="0" w:color="auto"/>
            <w:left w:val="none" w:sz="0" w:space="0" w:color="auto"/>
            <w:bottom w:val="none" w:sz="0" w:space="0" w:color="auto"/>
            <w:right w:val="none" w:sz="0" w:space="0" w:color="auto"/>
          </w:divBdr>
        </w:div>
        <w:div w:id="1306351325">
          <w:marLeft w:val="480"/>
          <w:marRight w:val="0"/>
          <w:marTop w:val="0"/>
          <w:marBottom w:val="0"/>
          <w:divBdr>
            <w:top w:val="none" w:sz="0" w:space="0" w:color="auto"/>
            <w:left w:val="none" w:sz="0" w:space="0" w:color="auto"/>
            <w:bottom w:val="none" w:sz="0" w:space="0" w:color="auto"/>
            <w:right w:val="none" w:sz="0" w:space="0" w:color="auto"/>
          </w:divBdr>
        </w:div>
        <w:div w:id="2038768653">
          <w:marLeft w:val="480"/>
          <w:marRight w:val="0"/>
          <w:marTop w:val="0"/>
          <w:marBottom w:val="0"/>
          <w:divBdr>
            <w:top w:val="none" w:sz="0" w:space="0" w:color="auto"/>
            <w:left w:val="none" w:sz="0" w:space="0" w:color="auto"/>
            <w:bottom w:val="none" w:sz="0" w:space="0" w:color="auto"/>
            <w:right w:val="none" w:sz="0" w:space="0" w:color="auto"/>
          </w:divBdr>
        </w:div>
        <w:div w:id="541525336">
          <w:marLeft w:val="480"/>
          <w:marRight w:val="0"/>
          <w:marTop w:val="0"/>
          <w:marBottom w:val="0"/>
          <w:divBdr>
            <w:top w:val="none" w:sz="0" w:space="0" w:color="auto"/>
            <w:left w:val="none" w:sz="0" w:space="0" w:color="auto"/>
            <w:bottom w:val="none" w:sz="0" w:space="0" w:color="auto"/>
            <w:right w:val="none" w:sz="0" w:space="0" w:color="auto"/>
          </w:divBdr>
        </w:div>
        <w:div w:id="107742153">
          <w:marLeft w:val="480"/>
          <w:marRight w:val="0"/>
          <w:marTop w:val="0"/>
          <w:marBottom w:val="0"/>
          <w:divBdr>
            <w:top w:val="none" w:sz="0" w:space="0" w:color="auto"/>
            <w:left w:val="none" w:sz="0" w:space="0" w:color="auto"/>
            <w:bottom w:val="none" w:sz="0" w:space="0" w:color="auto"/>
            <w:right w:val="none" w:sz="0" w:space="0" w:color="auto"/>
          </w:divBdr>
        </w:div>
        <w:div w:id="956989235">
          <w:marLeft w:val="480"/>
          <w:marRight w:val="0"/>
          <w:marTop w:val="0"/>
          <w:marBottom w:val="0"/>
          <w:divBdr>
            <w:top w:val="none" w:sz="0" w:space="0" w:color="auto"/>
            <w:left w:val="none" w:sz="0" w:space="0" w:color="auto"/>
            <w:bottom w:val="none" w:sz="0" w:space="0" w:color="auto"/>
            <w:right w:val="none" w:sz="0" w:space="0" w:color="auto"/>
          </w:divBdr>
        </w:div>
        <w:div w:id="20059891">
          <w:marLeft w:val="480"/>
          <w:marRight w:val="0"/>
          <w:marTop w:val="0"/>
          <w:marBottom w:val="0"/>
          <w:divBdr>
            <w:top w:val="none" w:sz="0" w:space="0" w:color="auto"/>
            <w:left w:val="none" w:sz="0" w:space="0" w:color="auto"/>
            <w:bottom w:val="none" w:sz="0" w:space="0" w:color="auto"/>
            <w:right w:val="none" w:sz="0" w:space="0" w:color="auto"/>
          </w:divBdr>
        </w:div>
        <w:div w:id="1906649015">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48521467">
      <w:bodyDiv w:val="1"/>
      <w:marLeft w:val="0"/>
      <w:marRight w:val="0"/>
      <w:marTop w:val="0"/>
      <w:marBottom w:val="0"/>
      <w:divBdr>
        <w:top w:val="none" w:sz="0" w:space="0" w:color="auto"/>
        <w:left w:val="none" w:sz="0" w:space="0" w:color="auto"/>
        <w:bottom w:val="none" w:sz="0" w:space="0" w:color="auto"/>
        <w:right w:val="none" w:sz="0" w:space="0" w:color="auto"/>
      </w:divBdr>
      <w:divsChild>
        <w:div w:id="1130897729">
          <w:marLeft w:val="480"/>
          <w:marRight w:val="0"/>
          <w:marTop w:val="0"/>
          <w:marBottom w:val="0"/>
          <w:divBdr>
            <w:top w:val="none" w:sz="0" w:space="0" w:color="auto"/>
            <w:left w:val="none" w:sz="0" w:space="0" w:color="auto"/>
            <w:bottom w:val="none" w:sz="0" w:space="0" w:color="auto"/>
            <w:right w:val="none" w:sz="0" w:space="0" w:color="auto"/>
          </w:divBdr>
        </w:div>
        <w:div w:id="1488127406">
          <w:marLeft w:val="480"/>
          <w:marRight w:val="0"/>
          <w:marTop w:val="0"/>
          <w:marBottom w:val="0"/>
          <w:divBdr>
            <w:top w:val="none" w:sz="0" w:space="0" w:color="auto"/>
            <w:left w:val="none" w:sz="0" w:space="0" w:color="auto"/>
            <w:bottom w:val="none" w:sz="0" w:space="0" w:color="auto"/>
            <w:right w:val="none" w:sz="0" w:space="0" w:color="auto"/>
          </w:divBdr>
        </w:div>
        <w:div w:id="1712072717">
          <w:marLeft w:val="480"/>
          <w:marRight w:val="0"/>
          <w:marTop w:val="0"/>
          <w:marBottom w:val="0"/>
          <w:divBdr>
            <w:top w:val="none" w:sz="0" w:space="0" w:color="auto"/>
            <w:left w:val="none" w:sz="0" w:space="0" w:color="auto"/>
            <w:bottom w:val="none" w:sz="0" w:space="0" w:color="auto"/>
            <w:right w:val="none" w:sz="0" w:space="0" w:color="auto"/>
          </w:divBdr>
        </w:div>
        <w:div w:id="129976309">
          <w:marLeft w:val="480"/>
          <w:marRight w:val="0"/>
          <w:marTop w:val="0"/>
          <w:marBottom w:val="0"/>
          <w:divBdr>
            <w:top w:val="none" w:sz="0" w:space="0" w:color="auto"/>
            <w:left w:val="none" w:sz="0" w:space="0" w:color="auto"/>
            <w:bottom w:val="none" w:sz="0" w:space="0" w:color="auto"/>
            <w:right w:val="none" w:sz="0" w:space="0" w:color="auto"/>
          </w:divBdr>
        </w:div>
        <w:div w:id="679627909">
          <w:marLeft w:val="480"/>
          <w:marRight w:val="0"/>
          <w:marTop w:val="0"/>
          <w:marBottom w:val="0"/>
          <w:divBdr>
            <w:top w:val="none" w:sz="0" w:space="0" w:color="auto"/>
            <w:left w:val="none" w:sz="0" w:space="0" w:color="auto"/>
            <w:bottom w:val="none" w:sz="0" w:space="0" w:color="auto"/>
            <w:right w:val="none" w:sz="0" w:space="0" w:color="auto"/>
          </w:divBdr>
        </w:div>
        <w:div w:id="893390284">
          <w:marLeft w:val="480"/>
          <w:marRight w:val="0"/>
          <w:marTop w:val="0"/>
          <w:marBottom w:val="0"/>
          <w:divBdr>
            <w:top w:val="none" w:sz="0" w:space="0" w:color="auto"/>
            <w:left w:val="none" w:sz="0" w:space="0" w:color="auto"/>
            <w:bottom w:val="none" w:sz="0" w:space="0" w:color="auto"/>
            <w:right w:val="none" w:sz="0" w:space="0" w:color="auto"/>
          </w:divBdr>
        </w:div>
        <w:div w:id="1568344688">
          <w:marLeft w:val="480"/>
          <w:marRight w:val="0"/>
          <w:marTop w:val="0"/>
          <w:marBottom w:val="0"/>
          <w:divBdr>
            <w:top w:val="none" w:sz="0" w:space="0" w:color="auto"/>
            <w:left w:val="none" w:sz="0" w:space="0" w:color="auto"/>
            <w:bottom w:val="none" w:sz="0" w:space="0" w:color="auto"/>
            <w:right w:val="none" w:sz="0" w:space="0" w:color="auto"/>
          </w:divBdr>
        </w:div>
        <w:div w:id="1772823937">
          <w:marLeft w:val="480"/>
          <w:marRight w:val="0"/>
          <w:marTop w:val="0"/>
          <w:marBottom w:val="0"/>
          <w:divBdr>
            <w:top w:val="none" w:sz="0" w:space="0" w:color="auto"/>
            <w:left w:val="none" w:sz="0" w:space="0" w:color="auto"/>
            <w:bottom w:val="none" w:sz="0" w:space="0" w:color="auto"/>
            <w:right w:val="none" w:sz="0" w:space="0" w:color="auto"/>
          </w:divBdr>
        </w:div>
        <w:div w:id="1784180351">
          <w:marLeft w:val="480"/>
          <w:marRight w:val="0"/>
          <w:marTop w:val="0"/>
          <w:marBottom w:val="0"/>
          <w:divBdr>
            <w:top w:val="none" w:sz="0" w:space="0" w:color="auto"/>
            <w:left w:val="none" w:sz="0" w:space="0" w:color="auto"/>
            <w:bottom w:val="none" w:sz="0" w:space="0" w:color="auto"/>
            <w:right w:val="none" w:sz="0" w:space="0" w:color="auto"/>
          </w:divBdr>
        </w:div>
        <w:div w:id="457338675">
          <w:marLeft w:val="480"/>
          <w:marRight w:val="0"/>
          <w:marTop w:val="0"/>
          <w:marBottom w:val="0"/>
          <w:divBdr>
            <w:top w:val="none" w:sz="0" w:space="0" w:color="auto"/>
            <w:left w:val="none" w:sz="0" w:space="0" w:color="auto"/>
            <w:bottom w:val="none" w:sz="0" w:space="0" w:color="auto"/>
            <w:right w:val="none" w:sz="0" w:space="0" w:color="auto"/>
          </w:divBdr>
        </w:div>
        <w:div w:id="693388314">
          <w:marLeft w:val="480"/>
          <w:marRight w:val="0"/>
          <w:marTop w:val="0"/>
          <w:marBottom w:val="0"/>
          <w:divBdr>
            <w:top w:val="none" w:sz="0" w:space="0" w:color="auto"/>
            <w:left w:val="none" w:sz="0" w:space="0" w:color="auto"/>
            <w:bottom w:val="none" w:sz="0" w:space="0" w:color="auto"/>
            <w:right w:val="none" w:sz="0" w:space="0" w:color="auto"/>
          </w:divBdr>
        </w:div>
        <w:div w:id="715006621">
          <w:marLeft w:val="480"/>
          <w:marRight w:val="0"/>
          <w:marTop w:val="0"/>
          <w:marBottom w:val="0"/>
          <w:divBdr>
            <w:top w:val="none" w:sz="0" w:space="0" w:color="auto"/>
            <w:left w:val="none" w:sz="0" w:space="0" w:color="auto"/>
            <w:bottom w:val="none" w:sz="0" w:space="0" w:color="auto"/>
            <w:right w:val="none" w:sz="0" w:space="0" w:color="auto"/>
          </w:divBdr>
        </w:div>
        <w:div w:id="1884097073">
          <w:marLeft w:val="480"/>
          <w:marRight w:val="0"/>
          <w:marTop w:val="0"/>
          <w:marBottom w:val="0"/>
          <w:divBdr>
            <w:top w:val="none" w:sz="0" w:space="0" w:color="auto"/>
            <w:left w:val="none" w:sz="0" w:space="0" w:color="auto"/>
            <w:bottom w:val="none" w:sz="0" w:space="0" w:color="auto"/>
            <w:right w:val="none" w:sz="0" w:space="0" w:color="auto"/>
          </w:divBdr>
        </w:div>
        <w:div w:id="2126382008">
          <w:marLeft w:val="480"/>
          <w:marRight w:val="0"/>
          <w:marTop w:val="0"/>
          <w:marBottom w:val="0"/>
          <w:divBdr>
            <w:top w:val="none" w:sz="0" w:space="0" w:color="auto"/>
            <w:left w:val="none" w:sz="0" w:space="0" w:color="auto"/>
            <w:bottom w:val="none" w:sz="0" w:space="0" w:color="auto"/>
            <w:right w:val="none" w:sz="0" w:space="0" w:color="auto"/>
          </w:divBdr>
        </w:div>
        <w:div w:id="752166966">
          <w:marLeft w:val="480"/>
          <w:marRight w:val="0"/>
          <w:marTop w:val="0"/>
          <w:marBottom w:val="0"/>
          <w:divBdr>
            <w:top w:val="none" w:sz="0" w:space="0" w:color="auto"/>
            <w:left w:val="none" w:sz="0" w:space="0" w:color="auto"/>
            <w:bottom w:val="none" w:sz="0" w:space="0" w:color="auto"/>
            <w:right w:val="none" w:sz="0" w:space="0" w:color="auto"/>
          </w:divBdr>
        </w:div>
        <w:div w:id="1012687790">
          <w:marLeft w:val="480"/>
          <w:marRight w:val="0"/>
          <w:marTop w:val="0"/>
          <w:marBottom w:val="0"/>
          <w:divBdr>
            <w:top w:val="none" w:sz="0" w:space="0" w:color="auto"/>
            <w:left w:val="none" w:sz="0" w:space="0" w:color="auto"/>
            <w:bottom w:val="none" w:sz="0" w:space="0" w:color="auto"/>
            <w:right w:val="none" w:sz="0" w:space="0" w:color="auto"/>
          </w:divBdr>
        </w:div>
        <w:div w:id="1077552910">
          <w:marLeft w:val="480"/>
          <w:marRight w:val="0"/>
          <w:marTop w:val="0"/>
          <w:marBottom w:val="0"/>
          <w:divBdr>
            <w:top w:val="none" w:sz="0" w:space="0" w:color="auto"/>
            <w:left w:val="none" w:sz="0" w:space="0" w:color="auto"/>
            <w:bottom w:val="none" w:sz="0" w:space="0" w:color="auto"/>
            <w:right w:val="none" w:sz="0" w:space="0" w:color="auto"/>
          </w:divBdr>
        </w:div>
        <w:div w:id="1181315039">
          <w:marLeft w:val="480"/>
          <w:marRight w:val="0"/>
          <w:marTop w:val="0"/>
          <w:marBottom w:val="0"/>
          <w:divBdr>
            <w:top w:val="none" w:sz="0" w:space="0" w:color="auto"/>
            <w:left w:val="none" w:sz="0" w:space="0" w:color="auto"/>
            <w:bottom w:val="none" w:sz="0" w:space="0" w:color="auto"/>
            <w:right w:val="none" w:sz="0" w:space="0" w:color="auto"/>
          </w:divBdr>
        </w:div>
        <w:div w:id="1811553415">
          <w:marLeft w:val="480"/>
          <w:marRight w:val="0"/>
          <w:marTop w:val="0"/>
          <w:marBottom w:val="0"/>
          <w:divBdr>
            <w:top w:val="none" w:sz="0" w:space="0" w:color="auto"/>
            <w:left w:val="none" w:sz="0" w:space="0" w:color="auto"/>
            <w:bottom w:val="none" w:sz="0" w:space="0" w:color="auto"/>
            <w:right w:val="none" w:sz="0" w:space="0" w:color="auto"/>
          </w:divBdr>
        </w:div>
        <w:div w:id="1783380139">
          <w:marLeft w:val="480"/>
          <w:marRight w:val="0"/>
          <w:marTop w:val="0"/>
          <w:marBottom w:val="0"/>
          <w:divBdr>
            <w:top w:val="none" w:sz="0" w:space="0" w:color="auto"/>
            <w:left w:val="none" w:sz="0" w:space="0" w:color="auto"/>
            <w:bottom w:val="none" w:sz="0" w:space="0" w:color="auto"/>
            <w:right w:val="none" w:sz="0" w:space="0" w:color="auto"/>
          </w:divBdr>
        </w:div>
        <w:div w:id="229341821">
          <w:marLeft w:val="480"/>
          <w:marRight w:val="0"/>
          <w:marTop w:val="0"/>
          <w:marBottom w:val="0"/>
          <w:divBdr>
            <w:top w:val="none" w:sz="0" w:space="0" w:color="auto"/>
            <w:left w:val="none" w:sz="0" w:space="0" w:color="auto"/>
            <w:bottom w:val="none" w:sz="0" w:space="0" w:color="auto"/>
            <w:right w:val="none" w:sz="0" w:space="0" w:color="auto"/>
          </w:divBdr>
        </w:div>
        <w:div w:id="682709340">
          <w:marLeft w:val="480"/>
          <w:marRight w:val="0"/>
          <w:marTop w:val="0"/>
          <w:marBottom w:val="0"/>
          <w:divBdr>
            <w:top w:val="none" w:sz="0" w:space="0" w:color="auto"/>
            <w:left w:val="none" w:sz="0" w:space="0" w:color="auto"/>
            <w:bottom w:val="none" w:sz="0" w:space="0" w:color="auto"/>
            <w:right w:val="none" w:sz="0" w:space="0" w:color="auto"/>
          </w:divBdr>
        </w:div>
        <w:div w:id="1675376067">
          <w:marLeft w:val="480"/>
          <w:marRight w:val="0"/>
          <w:marTop w:val="0"/>
          <w:marBottom w:val="0"/>
          <w:divBdr>
            <w:top w:val="none" w:sz="0" w:space="0" w:color="auto"/>
            <w:left w:val="none" w:sz="0" w:space="0" w:color="auto"/>
            <w:bottom w:val="none" w:sz="0" w:space="0" w:color="auto"/>
            <w:right w:val="none" w:sz="0" w:space="0" w:color="auto"/>
          </w:divBdr>
        </w:div>
        <w:div w:id="355471776">
          <w:marLeft w:val="480"/>
          <w:marRight w:val="0"/>
          <w:marTop w:val="0"/>
          <w:marBottom w:val="0"/>
          <w:divBdr>
            <w:top w:val="none" w:sz="0" w:space="0" w:color="auto"/>
            <w:left w:val="none" w:sz="0" w:space="0" w:color="auto"/>
            <w:bottom w:val="none" w:sz="0" w:space="0" w:color="auto"/>
            <w:right w:val="none" w:sz="0" w:space="0" w:color="auto"/>
          </w:divBdr>
        </w:div>
        <w:div w:id="586689527">
          <w:marLeft w:val="480"/>
          <w:marRight w:val="0"/>
          <w:marTop w:val="0"/>
          <w:marBottom w:val="0"/>
          <w:divBdr>
            <w:top w:val="none" w:sz="0" w:space="0" w:color="auto"/>
            <w:left w:val="none" w:sz="0" w:space="0" w:color="auto"/>
            <w:bottom w:val="none" w:sz="0" w:space="0" w:color="auto"/>
            <w:right w:val="none" w:sz="0" w:space="0" w:color="auto"/>
          </w:divBdr>
        </w:div>
        <w:div w:id="1125078108">
          <w:marLeft w:val="480"/>
          <w:marRight w:val="0"/>
          <w:marTop w:val="0"/>
          <w:marBottom w:val="0"/>
          <w:divBdr>
            <w:top w:val="none" w:sz="0" w:space="0" w:color="auto"/>
            <w:left w:val="none" w:sz="0" w:space="0" w:color="auto"/>
            <w:bottom w:val="none" w:sz="0" w:space="0" w:color="auto"/>
            <w:right w:val="none" w:sz="0" w:space="0" w:color="auto"/>
          </w:divBdr>
        </w:div>
        <w:div w:id="1816951367">
          <w:marLeft w:val="480"/>
          <w:marRight w:val="0"/>
          <w:marTop w:val="0"/>
          <w:marBottom w:val="0"/>
          <w:divBdr>
            <w:top w:val="none" w:sz="0" w:space="0" w:color="auto"/>
            <w:left w:val="none" w:sz="0" w:space="0" w:color="auto"/>
            <w:bottom w:val="none" w:sz="0" w:space="0" w:color="auto"/>
            <w:right w:val="none" w:sz="0" w:space="0" w:color="auto"/>
          </w:divBdr>
        </w:div>
        <w:div w:id="685595919">
          <w:marLeft w:val="480"/>
          <w:marRight w:val="0"/>
          <w:marTop w:val="0"/>
          <w:marBottom w:val="0"/>
          <w:divBdr>
            <w:top w:val="none" w:sz="0" w:space="0" w:color="auto"/>
            <w:left w:val="none" w:sz="0" w:space="0" w:color="auto"/>
            <w:bottom w:val="none" w:sz="0" w:space="0" w:color="auto"/>
            <w:right w:val="none" w:sz="0" w:space="0" w:color="auto"/>
          </w:divBdr>
        </w:div>
        <w:div w:id="898443736">
          <w:marLeft w:val="480"/>
          <w:marRight w:val="0"/>
          <w:marTop w:val="0"/>
          <w:marBottom w:val="0"/>
          <w:divBdr>
            <w:top w:val="none" w:sz="0" w:space="0" w:color="auto"/>
            <w:left w:val="none" w:sz="0" w:space="0" w:color="auto"/>
            <w:bottom w:val="none" w:sz="0" w:space="0" w:color="auto"/>
            <w:right w:val="none" w:sz="0" w:space="0" w:color="auto"/>
          </w:divBdr>
        </w:div>
        <w:div w:id="1687558362">
          <w:marLeft w:val="480"/>
          <w:marRight w:val="0"/>
          <w:marTop w:val="0"/>
          <w:marBottom w:val="0"/>
          <w:divBdr>
            <w:top w:val="none" w:sz="0" w:space="0" w:color="auto"/>
            <w:left w:val="none" w:sz="0" w:space="0" w:color="auto"/>
            <w:bottom w:val="none" w:sz="0" w:space="0" w:color="auto"/>
            <w:right w:val="none" w:sz="0" w:space="0" w:color="auto"/>
          </w:divBdr>
        </w:div>
        <w:div w:id="59863127">
          <w:marLeft w:val="480"/>
          <w:marRight w:val="0"/>
          <w:marTop w:val="0"/>
          <w:marBottom w:val="0"/>
          <w:divBdr>
            <w:top w:val="none" w:sz="0" w:space="0" w:color="auto"/>
            <w:left w:val="none" w:sz="0" w:space="0" w:color="auto"/>
            <w:bottom w:val="none" w:sz="0" w:space="0" w:color="auto"/>
            <w:right w:val="none" w:sz="0" w:space="0" w:color="auto"/>
          </w:divBdr>
        </w:div>
        <w:div w:id="1754663538">
          <w:marLeft w:val="480"/>
          <w:marRight w:val="0"/>
          <w:marTop w:val="0"/>
          <w:marBottom w:val="0"/>
          <w:divBdr>
            <w:top w:val="none" w:sz="0" w:space="0" w:color="auto"/>
            <w:left w:val="none" w:sz="0" w:space="0" w:color="auto"/>
            <w:bottom w:val="none" w:sz="0" w:space="0" w:color="auto"/>
            <w:right w:val="none" w:sz="0" w:space="0" w:color="auto"/>
          </w:divBdr>
        </w:div>
        <w:div w:id="862329068">
          <w:marLeft w:val="480"/>
          <w:marRight w:val="0"/>
          <w:marTop w:val="0"/>
          <w:marBottom w:val="0"/>
          <w:divBdr>
            <w:top w:val="none" w:sz="0" w:space="0" w:color="auto"/>
            <w:left w:val="none" w:sz="0" w:space="0" w:color="auto"/>
            <w:bottom w:val="none" w:sz="0" w:space="0" w:color="auto"/>
            <w:right w:val="none" w:sz="0" w:space="0" w:color="auto"/>
          </w:divBdr>
        </w:div>
        <w:div w:id="507865901">
          <w:marLeft w:val="480"/>
          <w:marRight w:val="0"/>
          <w:marTop w:val="0"/>
          <w:marBottom w:val="0"/>
          <w:divBdr>
            <w:top w:val="none" w:sz="0" w:space="0" w:color="auto"/>
            <w:left w:val="none" w:sz="0" w:space="0" w:color="auto"/>
            <w:bottom w:val="none" w:sz="0" w:space="0" w:color="auto"/>
            <w:right w:val="none" w:sz="0" w:space="0" w:color="auto"/>
          </w:divBdr>
        </w:div>
      </w:divsChild>
    </w:div>
    <w:div w:id="850724238">
      <w:bodyDiv w:val="1"/>
      <w:marLeft w:val="0"/>
      <w:marRight w:val="0"/>
      <w:marTop w:val="0"/>
      <w:marBottom w:val="0"/>
      <w:divBdr>
        <w:top w:val="none" w:sz="0" w:space="0" w:color="auto"/>
        <w:left w:val="none" w:sz="0" w:space="0" w:color="auto"/>
        <w:bottom w:val="none" w:sz="0" w:space="0" w:color="auto"/>
        <w:right w:val="none" w:sz="0" w:space="0" w:color="auto"/>
      </w:divBdr>
    </w:div>
    <w:div w:id="851336123">
      <w:bodyDiv w:val="1"/>
      <w:marLeft w:val="0"/>
      <w:marRight w:val="0"/>
      <w:marTop w:val="0"/>
      <w:marBottom w:val="0"/>
      <w:divBdr>
        <w:top w:val="none" w:sz="0" w:space="0" w:color="auto"/>
        <w:left w:val="none" w:sz="0" w:space="0" w:color="auto"/>
        <w:bottom w:val="none" w:sz="0" w:space="0" w:color="auto"/>
        <w:right w:val="none" w:sz="0" w:space="0" w:color="auto"/>
      </w:divBdr>
    </w:div>
    <w:div w:id="853762087">
      <w:bodyDiv w:val="1"/>
      <w:marLeft w:val="0"/>
      <w:marRight w:val="0"/>
      <w:marTop w:val="0"/>
      <w:marBottom w:val="0"/>
      <w:divBdr>
        <w:top w:val="none" w:sz="0" w:space="0" w:color="auto"/>
        <w:left w:val="none" w:sz="0" w:space="0" w:color="auto"/>
        <w:bottom w:val="none" w:sz="0" w:space="0" w:color="auto"/>
        <w:right w:val="none" w:sz="0" w:space="0" w:color="auto"/>
      </w:divBdr>
    </w:div>
    <w:div w:id="859465668">
      <w:bodyDiv w:val="1"/>
      <w:marLeft w:val="0"/>
      <w:marRight w:val="0"/>
      <w:marTop w:val="0"/>
      <w:marBottom w:val="0"/>
      <w:divBdr>
        <w:top w:val="none" w:sz="0" w:space="0" w:color="auto"/>
        <w:left w:val="none" w:sz="0" w:space="0" w:color="auto"/>
        <w:bottom w:val="none" w:sz="0" w:space="0" w:color="auto"/>
        <w:right w:val="none" w:sz="0" w:space="0" w:color="auto"/>
      </w:divBdr>
    </w:div>
    <w:div w:id="861164807">
      <w:bodyDiv w:val="1"/>
      <w:marLeft w:val="0"/>
      <w:marRight w:val="0"/>
      <w:marTop w:val="0"/>
      <w:marBottom w:val="0"/>
      <w:divBdr>
        <w:top w:val="none" w:sz="0" w:space="0" w:color="auto"/>
        <w:left w:val="none" w:sz="0" w:space="0" w:color="auto"/>
        <w:bottom w:val="none" w:sz="0" w:space="0" w:color="auto"/>
        <w:right w:val="none" w:sz="0" w:space="0" w:color="auto"/>
      </w:divBdr>
    </w:div>
    <w:div w:id="863832059">
      <w:bodyDiv w:val="1"/>
      <w:marLeft w:val="0"/>
      <w:marRight w:val="0"/>
      <w:marTop w:val="0"/>
      <w:marBottom w:val="0"/>
      <w:divBdr>
        <w:top w:val="none" w:sz="0" w:space="0" w:color="auto"/>
        <w:left w:val="none" w:sz="0" w:space="0" w:color="auto"/>
        <w:bottom w:val="none" w:sz="0" w:space="0" w:color="auto"/>
        <w:right w:val="none" w:sz="0" w:space="0" w:color="auto"/>
      </w:divBdr>
    </w:div>
    <w:div w:id="864027111">
      <w:bodyDiv w:val="1"/>
      <w:marLeft w:val="0"/>
      <w:marRight w:val="0"/>
      <w:marTop w:val="0"/>
      <w:marBottom w:val="0"/>
      <w:divBdr>
        <w:top w:val="none" w:sz="0" w:space="0" w:color="auto"/>
        <w:left w:val="none" w:sz="0" w:space="0" w:color="auto"/>
        <w:bottom w:val="none" w:sz="0" w:space="0" w:color="auto"/>
        <w:right w:val="none" w:sz="0" w:space="0" w:color="auto"/>
      </w:divBdr>
    </w:div>
    <w:div w:id="866648860">
      <w:bodyDiv w:val="1"/>
      <w:marLeft w:val="0"/>
      <w:marRight w:val="0"/>
      <w:marTop w:val="0"/>
      <w:marBottom w:val="0"/>
      <w:divBdr>
        <w:top w:val="none" w:sz="0" w:space="0" w:color="auto"/>
        <w:left w:val="none" w:sz="0" w:space="0" w:color="auto"/>
        <w:bottom w:val="none" w:sz="0" w:space="0" w:color="auto"/>
        <w:right w:val="none" w:sz="0" w:space="0" w:color="auto"/>
      </w:divBdr>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76813635">
      <w:bodyDiv w:val="1"/>
      <w:marLeft w:val="0"/>
      <w:marRight w:val="0"/>
      <w:marTop w:val="0"/>
      <w:marBottom w:val="0"/>
      <w:divBdr>
        <w:top w:val="none" w:sz="0" w:space="0" w:color="auto"/>
        <w:left w:val="none" w:sz="0" w:space="0" w:color="auto"/>
        <w:bottom w:val="none" w:sz="0" w:space="0" w:color="auto"/>
        <w:right w:val="none" w:sz="0" w:space="0" w:color="auto"/>
      </w:divBdr>
    </w:div>
    <w:div w:id="878782592">
      <w:bodyDiv w:val="1"/>
      <w:marLeft w:val="0"/>
      <w:marRight w:val="0"/>
      <w:marTop w:val="0"/>
      <w:marBottom w:val="0"/>
      <w:divBdr>
        <w:top w:val="none" w:sz="0" w:space="0" w:color="auto"/>
        <w:left w:val="none" w:sz="0" w:space="0" w:color="auto"/>
        <w:bottom w:val="none" w:sz="0" w:space="0" w:color="auto"/>
        <w:right w:val="none" w:sz="0" w:space="0" w:color="auto"/>
      </w:divBdr>
    </w:div>
    <w:div w:id="880553953">
      <w:bodyDiv w:val="1"/>
      <w:marLeft w:val="0"/>
      <w:marRight w:val="0"/>
      <w:marTop w:val="0"/>
      <w:marBottom w:val="0"/>
      <w:divBdr>
        <w:top w:val="none" w:sz="0" w:space="0" w:color="auto"/>
        <w:left w:val="none" w:sz="0" w:space="0" w:color="auto"/>
        <w:bottom w:val="none" w:sz="0" w:space="0" w:color="auto"/>
        <w:right w:val="none" w:sz="0" w:space="0" w:color="auto"/>
      </w:divBdr>
      <w:divsChild>
        <w:div w:id="1601645945">
          <w:marLeft w:val="480"/>
          <w:marRight w:val="0"/>
          <w:marTop w:val="0"/>
          <w:marBottom w:val="0"/>
          <w:divBdr>
            <w:top w:val="none" w:sz="0" w:space="0" w:color="auto"/>
            <w:left w:val="none" w:sz="0" w:space="0" w:color="auto"/>
            <w:bottom w:val="none" w:sz="0" w:space="0" w:color="auto"/>
            <w:right w:val="none" w:sz="0" w:space="0" w:color="auto"/>
          </w:divBdr>
        </w:div>
        <w:div w:id="487525009">
          <w:marLeft w:val="480"/>
          <w:marRight w:val="0"/>
          <w:marTop w:val="0"/>
          <w:marBottom w:val="0"/>
          <w:divBdr>
            <w:top w:val="none" w:sz="0" w:space="0" w:color="auto"/>
            <w:left w:val="none" w:sz="0" w:space="0" w:color="auto"/>
            <w:bottom w:val="none" w:sz="0" w:space="0" w:color="auto"/>
            <w:right w:val="none" w:sz="0" w:space="0" w:color="auto"/>
          </w:divBdr>
        </w:div>
        <w:div w:id="1644195833">
          <w:marLeft w:val="480"/>
          <w:marRight w:val="0"/>
          <w:marTop w:val="0"/>
          <w:marBottom w:val="0"/>
          <w:divBdr>
            <w:top w:val="none" w:sz="0" w:space="0" w:color="auto"/>
            <w:left w:val="none" w:sz="0" w:space="0" w:color="auto"/>
            <w:bottom w:val="none" w:sz="0" w:space="0" w:color="auto"/>
            <w:right w:val="none" w:sz="0" w:space="0" w:color="auto"/>
          </w:divBdr>
        </w:div>
        <w:div w:id="1497763549">
          <w:marLeft w:val="480"/>
          <w:marRight w:val="0"/>
          <w:marTop w:val="0"/>
          <w:marBottom w:val="0"/>
          <w:divBdr>
            <w:top w:val="none" w:sz="0" w:space="0" w:color="auto"/>
            <w:left w:val="none" w:sz="0" w:space="0" w:color="auto"/>
            <w:bottom w:val="none" w:sz="0" w:space="0" w:color="auto"/>
            <w:right w:val="none" w:sz="0" w:space="0" w:color="auto"/>
          </w:divBdr>
        </w:div>
        <w:div w:id="1389764855">
          <w:marLeft w:val="480"/>
          <w:marRight w:val="0"/>
          <w:marTop w:val="0"/>
          <w:marBottom w:val="0"/>
          <w:divBdr>
            <w:top w:val="none" w:sz="0" w:space="0" w:color="auto"/>
            <w:left w:val="none" w:sz="0" w:space="0" w:color="auto"/>
            <w:bottom w:val="none" w:sz="0" w:space="0" w:color="auto"/>
            <w:right w:val="none" w:sz="0" w:space="0" w:color="auto"/>
          </w:divBdr>
        </w:div>
        <w:div w:id="955910077">
          <w:marLeft w:val="480"/>
          <w:marRight w:val="0"/>
          <w:marTop w:val="0"/>
          <w:marBottom w:val="0"/>
          <w:divBdr>
            <w:top w:val="none" w:sz="0" w:space="0" w:color="auto"/>
            <w:left w:val="none" w:sz="0" w:space="0" w:color="auto"/>
            <w:bottom w:val="none" w:sz="0" w:space="0" w:color="auto"/>
            <w:right w:val="none" w:sz="0" w:space="0" w:color="auto"/>
          </w:divBdr>
        </w:div>
        <w:div w:id="1686128201">
          <w:marLeft w:val="480"/>
          <w:marRight w:val="0"/>
          <w:marTop w:val="0"/>
          <w:marBottom w:val="0"/>
          <w:divBdr>
            <w:top w:val="none" w:sz="0" w:space="0" w:color="auto"/>
            <w:left w:val="none" w:sz="0" w:space="0" w:color="auto"/>
            <w:bottom w:val="none" w:sz="0" w:space="0" w:color="auto"/>
            <w:right w:val="none" w:sz="0" w:space="0" w:color="auto"/>
          </w:divBdr>
        </w:div>
        <w:div w:id="23991259">
          <w:marLeft w:val="480"/>
          <w:marRight w:val="0"/>
          <w:marTop w:val="0"/>
          <w:marBottom w:val="0"/>
          <w:divBdr>
            <w:top w:val="none" w:sz="0" w:space="0" w:color="auto"/>
            <w:left w:val="none" w:sz="0" w:space="0" w:color="auto"/>
            <w:bottom w:val="none" w:sz="0" w:space="0" w:color="auto"/>
            <w:right w:val="none" w:sz="0" w:space="0" w:color="auto"/>
          </w:divBdr>
        </w:div>
        <w:div w:id="986058576">
          <w:marLeft w:val="480"/>
          <w:marRight w:val="0"/>
          <w:marTop w:val="0"/>
          <w:marBottom w:val="0"/>
          <w:divBdr>
            <w:top w:val="none" w:sz="0" w:space="0" w:color="auto"/>
            <w:left w:val="none" w:sz="0" w:space="0" w:color="auto"/>
            <w:bottom w:val="none" w:sz="0" w:space="0" w:color="auto"/>
            <w:right w:val="none" w:sz="0" w:space="0" w:color="auto"/>
          </w:divBdr>
        </w:div>
        <w:div w:id="4092139">
          <w:marLeft w:val="480"/>
          <w:marRight w:val="0"/>
          <w:marTop w:val="0"/>
          <w:marBottom w:val="0"/>
          <w:divBdr>
            <w:top w:val="none" w:sz="0" w:space="0" w:color="auto"/>
            <w:left w:val="none" w:sz="0" w:space="0" w:color="auto"/>
            <w:bottom w:val="none" w:sz="0" w:space="0" w:color="auto"/>
            <w:right w:val="none" w:sz="0" w:space="0" w:color="auto"/>
          </w:divBdr>
        </w:div>
        <w:div w:id="312489457">
          <w:marLeft w:val="480"/>
          <w:marRight w:val="0"/>
          <w:marTop w:val="0"/>
          <w:marBottom w:val="0"/>
          <w:divBdr>
            <w:top w:val="none" w:sz="0" w:space="0" w:color="auto"/>
            <w:left w:val="none" w:sz="0" w:space="0" w:color="auto"/>
            <w:bottom w:val="none" w:sz="0" w:space="0" w:color="auto"/>
            <w:right w:val="none" w:sz="0" w:space="0" w:color="auto"/>
          </w:divBdr>
        </w:div>
        <w:div w:id="1937905717">
          <w:marLeft w:val="480"/>
          <w:marRight w:val="0"/>
          <w:marTop w:val="0"/>
          <w:marBottom w:val="0"/>
          <w:divBdr>
            <w:top w:val="none" w:sz="0" w:space="0" w:color="auto"/>
            <w:left w:val="none" w:sz="0" w:space="0" w:color="auto"/>
            <w:bottom w:val="none" w:sz="0" w:space="0" w:color="auto"/>
            <w:right w:val="none" w:sz="0" w:space="0" w:color="auto"/>
          </w:divBdr>
        </w:div>
        <w:div w:id="1074665512">
          <w:marLeft w:val="480"/>
          <w:marRight w:val="0"/>
          <w:marTop w:val="0"/>
          <w:marBottom w:val="0"/>
          <w:divBdr>
            <w:top w:val="none" w:sz="0" w:space="0" w:color="auto"/>
            <w:left w:val="none" w:sz="0" w:space="0" w:color="auto"/>
            <w:bottom w:val="none" w:sz="0" w:space="0" w:color="auto"/>
            <w:right w:val="none" w:sz="0" w:space="0" w:color="auto"/>
          </w:divBdr>
        </w:div>
        <w:div w:id="1288391448">
          <w:marLeft w:val="480"/>
          <w:marRight w:val="0"/>
          <w:marTop w:val="0"/>
          <w:marBottom w:val="0"/>
          <w:divBdr>
            <w:top w:val="none" w:sz="0" w:space="0" w:color="auto"/>
            <w:left w:val="none" w:sz="0" w:space="0" w:color="auto"/>
            <w:bottom w:val="none" w:sz="0" w:space="0" w:color="auto"/>
            <w:right w:val="none" w:sz="0" w:space="0" w:color="auto"/>
          </w:divBdr>
        </w:div>
        <w:div w:id="1681006120">
          <w:marLeft w:val="480"/>
          <w:marRight w:val="0"/>
          <w:marTop w:val="0"/>
          <w:marBottom w:val="0"/>
          <w:divBdr>
            <w:top w:val="none" w:sz="0" w:space="0" w:color="auto"/>
            <w:left w:val="none" w:sz="0" w:space="0" w:color="auto"/>
            <w:bottom w:val="none" w:sz="0" w:space="0" w:color="auto"/>
            <w:right w:val="none" w:sz="0" w:space="0" w:color="auto"/>
          </w:divBdr>
        </w:div>
        <w:div w:id="1882669064">
          <w:marLeft w:val="480"/>
          <w:marRight w:val="0"/>
          <w:marTop w:val="0"/>
          <w:marBottom w:val="0"/>
          <w:divBdr>
            <w:top w:val="none" w:sz="0" w:space="0" w:color="auto"/>
            <w:left w:val="none" w:sz="0" w:space="0" w:color="auto"/>
            <w:bottom w:val="none" w:sz="0" w:space="0" w:color="auto"/>
            <w:right w:val="none" w:sz="0" w:space="0" w:color="auto"/>
          </w:divBdr>
        </w:div>
        <w:div w:id="526257840">
          <w:marLeft w:val="480"/>
          <w:marRight w:val="0"/>
          <w:marTop w:val="0"/>
          <w:marBottom w:val="0"/>
          <w:divBdr>
            <w:top w:val="none" w:sz="0" w:space="0" w:color="auto"/>
            <w:left w:val="none" w:sz="0" w:space="0" w:color="auto"/>
            <w:bottom w:val="none" w:sz="0" w:space="0" w:color="auto"/>
            <w:right w:val="none" w:sz="0" w:space="0" w:color="auto"/>
          </w:divBdr>
        </w:div>
        <w:div w:id="66197142">
          <w:marLeft w:val="480"/>
          <w:marRight w:val="0"/>
          <w:marTop w:val="0"/>
          <w:marBottom w:val="0"/>
          <w:divBdr>
            <w:top w:val="none" w:sz="0" w:space="0" w:color="auto"/>
            <w:left w:val="none" w:sz="0" w:space="0" w:color="auto"/>
            <w:bottom w:val="none" w:sz="0" w:space="0" w:color="auto"/>
            <w:right w:val="none" w:sz="0" w:space="0" w:color="auto"/>
          </w:divBdr>
        </w:div>
        <w:div w:id="323775947">
          <w:marLeft w:val="480"/>
          <w:marRight w:val="0"/>
          <w:marTop w:val="0"/>
          <w:marBottom w:val="0"/>
          <w:divBdr>
            <w:top w:val="none" w:sz="0" w:space="0" w:color="auto"/>
            <w:left w:val="none" w:sz="0" w:space="0" w:color="auto"/>
            <w:bottom w:val="none" w:sz="0" w:space="0" w:color="auto"/>
            <w:right w:val="none" w:sz="0" w:space="0" w:color="auto"/>
          </w:divBdr>
        </w:div>
        <w:div w:id="845293968">
          <w:marLeft w:val="480"/>
          <w:marRight w:val="0"/>
          <w:marTop w:val="0"/>
          <w:marBottom w:val="0"/>
          <w:divBdr>
            <w:top w:val="none" w:sz="0" w:space="0" w:color="auto"/>
            <w:left w:val="none" w:sz="0" w:space="0" w:color="auto"/>
            <w:bottom w:val="none" w:sz="0" w:space="0" w:color="auto"/>
            <w:right w:val="none" w:sz="0" w:space="0" w:color="auto"/>
          </w:divBdr>
        </w:div>
        <w:div w:id="468398437">
          <w:marLeft w:val="480"/>
          <w:marRight w:val="0"/>
          <w:marTop w:val="0"/>
          <w:marBottom w:val="0"/>
          <w:divBdr>
            <w:top w:val="none" w:sz="0" w:space="0" w:color="auto"/>
            <w:left w:val="none" w:sz="0" w:space="0" w:color="auto"/>
            <w:bottom w:val="none" w:sz="0" w:space="0" w:color="auto"/>
            <w:right w:val="none" w:sz="0" w:space="0" w:color="auto"/>
          </w:divBdr>
        </w:div>
        <w:div w:id="305277497">
          <w:marLeft w:val="480"/>
          <w:marRight w:val="0"/>
          <w:marTop w:val="0"/>
          <w:marBottom w:val="0"/>
          <w:divBdr>
            <w:top w:val="none" w:sz="0" w:space="0" w:color="auto"/>
            <w:left w:val="none" w:sz="0" w:space="0" w:color="auto"/>
            <w:bottom w:val="none" w:sz="0" w:space="0" w:color="auto"/>
            <w:right w:val="none" w:sz="0" w:space="0" w:color="auto"/>
          </w:divBdr>
        </w:div>
        <w:div w:id="1884555654">
          <w:marLeft w:val="480"/>
          <w:marRight w:val="0"/>
          <w:marTop w:val="0"/>
          <w:marBottom w:val="0"/>
          <w:divBdr>
            <w:top w:val="none" w:sz="0" w:space="0" w:color="auto"/>
            <w:left w:val="none" w:sz="0" w:space="0" w:color="auto"/>
            <w:bottom w:val="none" w:sz="0" w:space="0" w:color="auto"/>
            <w:right w:val="none" w:sz="0" w:space="0" w:color="auto"/>
          </w:divBdr>
        </w:div>
        <w:div w:id="1865945569">
          <w:marLeft w:val="480"/>
          <w:marRight w:val="0"/>
          <w:marTop w:val="0"/>
          <w:marBottom w:val="0"/>
          <w:divBdr>
            <w:top w:val="none" w:sz="0" w:space="0" w:color="auto"/>
            <w:left w:val="none" w:sz="0" w:space="0" w:color="auto"/>
            <w:bottom w:val="none" w:sz="0" w:space="0" w:color="auto"/>
            <w:right w:val="none" w:sz="0" w:space="0" w:color="auto"/>
          </w:divBdr>
        </w:div>
        <w:div w:id="1909686243">
          <w:marLeft w:val="480"/>
          <w:marRight w:val="0"/>
          <w:marTop w:val="0"/>
          <w:marBottom w:val="0"/>
          <w:divBdr>
            <w:top w:val="none" w:sz="0" w:space="0" w:color="auto"/>
            <w:left w:val="none" w:sz="0" w:space="0" w:color="auto"/>
            <w:bottom w:val="none" w:sz="0" w:space="0" w:color="auto"/>
            <w:right w:val="none" w:sz="0" w:space="0" w:color="auto"/>
          </w:divBdr>
        </w:div>
        <w:div w:id="1420524450">
          <w:marLeft w:val="480"/>
          <w:marRight w:val="0"/>
          <w:marTop w:val="0"/>
          <w:marBottom w:val="0"/>
          <w:divBdr>
            <w:top w:val="none" w:sz="0" w:space="0" w:color="auto"/>
            <w:left w:val="none" w:sz="0" w:space="0" w:color="auto"/>
            <w:bottom w:val="none" w:sz="0" w:space="0" w:color="auto"/>
            <w:right w:val="none" w:sz="0" w:space="0" w:color="auto"/>
          </w:divBdr>
        </w:div>
        <w:div w:id="729378234">
          <w:marLeft w:val="480"/>
          <w:marRight w:val="0"/>
          <w:marTop w:val="0"/>
          <w:marBottom w:val="0"/>
          <w:divBdr>
            <w:top w:val="none" w:sz="0" w:space="0" w:color="auto"/>
            <w:left w:val="none" w:sz="0" w:space="0" w:color="auto"/>
            <w:bottom w:val="none" w:sz="0" w:space="0" w:color="auto"/>
            <w:right w:val="none" w:sz="0" w:space="0" w:color="auto"/>
          </w:divBdr>
        </w:div>
        <w:div w:id="471483430">
          <w:marLeft w:val="480"/>
          <w:marRight w:val="0"/>
          <w:marTop w:val="0"/>
          <w:marBottom w:val="0"/>
          <w:divBdr>
            <w:top w:val="none" w:sz="0" w:space="0" w:color="auto"/>
            <w:left w:val="none" w:sz="0" w:space="0" w:color="auto"/>
            <w:bottom w:val="none" w:sz="0" w:space="0" w:color="auto"/>
            <w:right w:val="none" w:sz="0" w:space="0" w:color="auto"/>
          </w:divBdr>
        </w:div>
        <w:div w:id="1864784305">
          <w:marLeft w:val="480"/>
          <w:marRight w:val="0"/>
          <w:marTop w:val="0"/>
          <w:marBottom w:val="0"/>
          <w:divBdr>
            <w:top w:val="none" w:sz="0" w:space="0" w:color="auto"/>
            <w:left w:val="none" w:sz="0" w:space="0" w:color="auto"/>
            <w:bottom w:val="none" w:sz="0" w:space="0" w:color="auto"/>
            <w:right w:val="none" w:sz="0" w:space="0" w:color="auto"/>
          </w:divBdr>
        </w:div>
        <w:div w:id="206602029">
          <w:marLeft w:val="480"/>
          <w:marRight w:val="0"/>
          <w:marTop w:val="0"/>
          <w:marBottom w:val="0"/>
          <w:divBdr>
            <w:top w:val="none" w:sz="0" w:space="0" w:color="auto"/>
            <w:left w:val="none" w:sz="0" w:space="0" w:color="auto"/>
            <w:bottom w:val="none" w:sz="0" w:space="0" w:color="auto"/>
            <w:right w:val="none" w:sz="0" w:space="0" w:color="auto"/>
          </w:divBdr>
        </w:div>
        <w:div w:id="466900873">
          <w:marLeft w:val="480"/>
          <w:marRight w:val="0"/>
          <w:marTop w:val="0"/>
          <w:marBottom w:val="0"/>
          <w:divBdr>
            <w:top w:val="none" w:sz="0" w:space="0" w:color="auto"/>
            <w:left w:val="none" w:sz="0" w:space="0" w:color="auto"/>
            <w:bottom w:val="none" w:sz="0" w:space="0" w:color="auto"/>
            <w:right w:val="none" w:sz="0" w:space="0" w:color="auto"/>
          </w:divBdr>
        </w:div>
        <w:div w:id="1316492547">
          <w:marLeft w:val="480"/>
          <w:marRight w:val="0"/>
          <w:marTop w:val="0"/>
          <w:marBottom w:val="0"/>
          <w:divBdr>
            <w:top w:val="none" w:sz="0" w:space="0" w:color="auto"/>
            <w:left w:val="none" w:sz="0" w:space="0" w:color="auto"/>
            <w:bottom w:val="none" w:sz="0" w:space="0" w:color="auto"/>
            <w:right w:val="none" w:sz="0" w:space="0" w:color="auto"/>
          </w:divBdr>
        </w:div>
        <w:div w:id="616912615">
          <w:marLeft w:val="480"/>
          <w:marRight w:val="0"/>
          <w:marTop w:val="0"/>
          <w:marBottom w:val="0"/>
          <w:divBdr>
            <w:top w:val="none" w:sz="0" w:space="0" w:color="auto"/>
            <w:left w:val="none" w:sz="0" w:space="0" w:color="auto"/>
            <w:bottom w:val="none" w:sz="0" w:space="0" w:color="auto"/>
            <w:right w:val="none" w:sz="0" w:space="0" w:color="auto"/>
          </w:divBdr>
        </w:div>
        <w:div w:id="146364710">
          <w:marLeft w:val="480"/>
          <w:marRight w:val="0"/>
          <w:marTop w:val="0"/>
          <w:marBottom w:val="0"/>
          <w:divBdr>
            <w:top w:val="none" w:sz="0" w:space="0" w:color="auto"/>
            <w:left w:val="none" w:sz="0" w:space="0" w:color="auto"/>
            <w:bottom w:val="none" w:sz="0" w:space="0" w:color="auto"/>
            <w:right w:val="none" w:sz="0" w:space="0" w:color="auto"/>
          </w:divBdr>
        </w:div>
        <w:div w:id="754202399">
          <w:marLeft w:val="480"/>
          <w:marRight w:val="0"/>
          <w:marTop w:val="0"/>
          <w:marBottom w:val="0"/>
          <w:divBdr>
            <w:top w:val="none" w:sz="0" w:space="0" w:color="auto"/>
            <w:left w:val="none" w:sz="0" w:space="0" w:color="auto"/>
            <w:bottom w:val="none" w:sz="0" w:space="0" w:color="auto"/>
            <w:right w:val="none" w:sz="0" w:space="0" w:color="auto"/>
          </w:divBdr>
        </w:div>
        <w:div w:id="828402847">
          <w:marLeft w:val="480"/>
          <w:marRight w:val="0"/>
          <w:marTop w:val="0"/>
          <w:marBottom w:val="0"/>
          <w:divBdr>
            <w:top w:val="none" w:sz="0" w:space="0" w:color="auto"/>
            <w:left w:val="none" w:sz="0" w:space="0" w:color="auto"/>
            <w:bottom w:val="none" w:sz="0" w:space="0" w:color="auto"/>
            <w:right w:val="none" w:sz="0" w:space="0" w:color="auto"/>
          </w:divBdr>
        </w:div>
        <w:div w:id="817308696">
          <w:marLeft w:val="480"/>
          <w:marRight w:val="0"/>
          <w:marTop w:val="0"/>
          <w:marBottom w:val="0"/>
          <w:divBdr>
            <w:top w:val="none" w:sz="0" w:space="0" w:color="auto"/>
            <w:left w:val="none" w:sz="0" w:space="0" w:color="auto"/>
            <w:bottom w:val="none" w:sz="0" w:space="0" w:color="auto"/>
            <w:right w:val="none" w:sz="0" w:space="0" w:color="auto"/>
          </w:divBdr>
        </w:div>
        <w:div w:id="884877949">
          <w:marLeft w:val="480"/>
          <w:marRight w:val="0"/>
          <w:marTop w:val="0"/>
          <w:marBottom w:val="0"/>
          <w:divBdr>
            <w:top w:val="none" w:sz="0" w:space="0" w:color="auto"/>
            <w:left w:val="none" w:sz="0" w:space="0" w:color="auto"/>
            <w:bottom w:val="none" w:sz="0" w:space="0" w:color="auto"/>
            <w:right w:val="none" w:sz="0" w:space="0" w:color="auto"/>
          </w:divBdr>
        </w:div>
        <w:div w:id="598803693">
          <w:marLeft w:val="480"/>
          <w:marRight w:val="0"/>
          <w:marTop w:val="0"/>
          <w:marBottom w:val="0"/>
          <w:divBdr>
            <w:top w:val="none" w:sz="0" w:space="0" w:color="auto"/>
            <w:left w:val="none" w:sz="0" w:space="0" w:color="auto"/>
            <w:bottom w:val="none" w:sz="0" w:space="0" w:color="auto"/>
            <w:right w:val="none" w:sz="0" w:space="0" w:color="auto"/>
          </w:divBdr>
        </w:div>
        <w:div w:id="157767645">
          <w:marLeft w:val="480"/>
          <w:marRight w:val="0"/>
          <w:marTop w:val="0"/>
          <w:marBottom w:val="0"/>
          <w:divBdr>
            <w:top w:val="none" w:sz="0" w:space="0" w:color="auto"/>
            <w:left w:val="none" w:sz="0" w:space="0" w:color="auto"/>
            <w:bottom w:val="none" w:sz="0" w:space="0" w:color="auto"/>
            <w:right w:val="none" w:sz="0" w:space="0" w:color="auto"/>
          </w:divBdr>
        </w:div>
        <w:div w:id="1233737029">
          <w:marLeft w:val="480"/>
          <w:marRight w:val="0"/>
          <w:marTop w:val="0"/>
          <w:marBottom w:val="0"/>
          <w:divBdr>
            <w:top w:val="none" w:sz="0" w:space="0" w:color="auto"/>
            <w:left w:val="none" w:sz="0" w:space="0" w:color="auto"/>
            <w:bottom w:val="none" w:sz="0" w:space="0" w:color="auto"/>
            <w:right w:val="none" w:sz="0" w:space="0" w:color="auto"/>
          </w:divBdr>
        </w:div>
        <w:div w:id="1278679593">
          <w:marLeft w:val="480"/>
          <w:marRight w:val="0"/>
          <w:marTop w:val="0"/>
          <w:marBottom w:val="0"/>
          <w:divBdr>
            <w:top w:val="none" w:sz="0" w:space="0" w:color="auto"/>
            <w:left w:val="none" w:sz="0" w:space="0" w:color="auto"/>
            <w:bottom w:val="none" w:sz="0" w:space="0" w:color="auto"/>
            <w:right w:val="none" w:sz="0" w:space="0" w:color="auto"/>
          </w:divBdr>
        </w:div>
        <w:div w:id="452557981">
          <w:marLeft w:val="480"/>
          <w:marRight w:val="0"/>
          <w:marTop w:val="0"/>
          <w:marBottom w:val="0"/>
          <w:divBdr>
            <w:top w:val="none" w:sz="0" w:space="0" w:color="auto"/>
            <w:left w:val="none" w:sz="0" w:space="0" w:color="auto"/>
            <w:bottom w:val="none" w:sz="0" w:space="0" w:color="auto"/>
            <w:right w:val="none" w:sz="0" w:space="0" w:color="auto"/>
          </w:divBdr>
        </w:div>
      </w:divsChild>
    </w:div>
    <w:div w:id="885021517">
      <w:bodyDiv w:val="1"/>
      <w:marLeft w:val="0"/>
      <w:marRight w:val="0"/>
      <w:marTop w:val="0"/>
      <w:marBottom w:val="0"/>
      <w:divBdr>
        <w:top w:val="none" w:sz="0" w:space="0" w:color="auto"/>
        <w:left w:val="none" w:sz="0" w:space="0" w:color="auto"/>
        <w:bottom w:val="none" w:sz="0" w:space="0" w:color="auto"/>
        <w:right w:val="none" w:sz="0" w:space="0" w:color="auto"/>
      </w:divBdr>
      <w:divsChild>
        <w:div w:id="1974485098">
          <w:marLeft w:val="480"/>
          <w:marRight w:val="0"/>
          <w:marTop w:val="0"/>
          <w:marBottom w:val="0"/>
          <w:divBdr>
            <w:top w:val="none" w:sz="0" w:space="0" w:color="auto"/>
            <w:left w:val="none" w:sz="0" w:space="0" w:color="auto"/>
            <w:bottom w:val="none" w:sz="0" w:space="0" w:color="auto"/>
            <w:right w:val="none" w:sz="0" w:space="0" w:color="auto"/>
          </w:divBdr>
        </w:div>
        <w:div w:id="1305966372">
          <w:marLeft w:val="480"/>
          <w:marRight w:val="0"/>
          <w:marTop w:val="0"/>
          <w:marBottom w:val="0"/>
          <w:divBdr>
            <w:top w:val="none" w:sz="0" w:space="0" w:color="auto"/>
            <w:left w:val="none" w:sz="0" w:space="0" w:color="auto"/>
            <w:bottom w:val="none" w:sz="0" w:space="0" w:color="auto"/>
            <w:right w:val="none" w:sz="0" w:space="0" w:color="auto"/>
          </w:divBdr>
        </w:div>
        <w:div w:id="1462070436">
          <w:marLeft w:val="480"/>
          <w:marRight w:val="0"/>
          <w:marTop w:val="0"/>
          <w:marBottom w:val="0"/>
          <w:divBdr>
            <w:top w:val="none" w:sz="0" w:space="0" w:color="auto"/>
            <w:left w:val="none" w:sz="0" w:space="0" w:color="auto"/>
            <w:bottom w:val="none" w:sz="0" w:space="0" w:color="auto"/>
            <w:right w:val="none" w:sz="0" w:space="0" w:color="auto"/>
          </w:divBdr>
        </w:div>
        <w:div w:id="16930920">
          <w:marLeft w:val="480"/>
          <w:marRight w:val="0"/>
          <w:marTop w:val="0"/>
          <w:marBottom w:val="0"/>
          <w:divBdr>
            <w:top w:val="none" w:sz="0" w:space="0" w:color="auto"/>
            <w:left w:val="none" w:sz="0" w:space="0" w:color="auto"/>
            <w:bottom w:val="none" w:sz="0" w:space="0" w:color="auto"/>
            <w:right w:val="none" w:sz="0" w:space="0" w:color="auto"/>
          </w:divBdr>
        </w:div>
        <w:div w:id="928002852">
          <w:marLeft w:val="480"/>
          <w:marRight w:val="0"/>
          <w:marTop w:val="0"/>
          <w:marBottom w:val="0"/>
          <w:divBdr>
            <w:top w:val="none" w:sz="0" w:space="0" w:color="auto"/>
            <w:left w:val="none" w:sz="0" w:space="0" w:color="auto"/>
            <w:bottom w:val="none" w:sz="0" w:space="0" w:color="auto"/>
            <w:right w:val="none" w:sz="0" w:space="0" w:color="auto"/>
          </w:divBdr>
        </w:div>
        <w:div w:id="1994871230">
          <w:marLeft w:val="480"/>
          <w:marRight w:val="0"/>
          <w:marTop w:val="0"/>
          <w:marBottom w:val="0"/>
          <w:divBdr>
            <w:top w:val="none" w:sz="0" w:space="0" w:color="auto"/>
            <w:left w:val="none" w:sz="0" w:space="0" w:color="auto"/>
            <w:bottom w:val="none" w:sz="0" w:space="0" w:color="auto"/>
            <w:right w:val="none" w:sz="0" w:space="0" w:color="auto"/>
          </w:divBdr>
        </w:div>
        <w:div w:id="341785094">
          <w:marLeft w:val="480"/>
          <w:marRight w:val="0"/>
          <w:marTop w:val="0"/>
          <w:marBottom w:val="0"/>
          <w:divBdr>
            <w:top w:val="none" w:sz="0" w:space="0" w:color="auto"/>
            <w:left w:val="none" w:sz="0" w:space="0" w:color="auto"/>
            <w:bottom w:val="none" w:sz="0" w:space="0" w:color="auto"/>
            <w:right w:val="none" w:sz="0" w:space="0" w:color="auto"/>
          </w:divBdr>
        </w:div>
        <w:div w:id="532114355">
          <w:marLeft w:val="480"/>
          <w:marRight w:val="0"/>
          <w:marTop w:val="0"/>
          <w:marBottom w:val="0"/>
          <w:divBdr>
            <w:top w:val="none" w:sz="0" w:space="0" w:color="auto"/>
            <w:left w:val="none" w:sz="0" w:space="0" w:color="auto"/>
            <w:bottom w:val="none" w:sz="0" w:space="0" w:color="auto"/>
            <w:right w:val="none" w:sz="0" w:space="0" w:color="auto"/>
          </w:divBdr>
        </w:div>
        <w:div w:id="1350791024">
          <w:marLeft w:val="480"/>
          <w:marRight w:val="0"/>
          <w:marTop w:val="0"/>
          <w:marBottom w:val="0"/>
          <w:divBdr>
            <w:top w:val="none" w:sz="0" w:space="0" w:color="auto"/>
            <w:left w:val="none" w:sz="0" w:space="0" w:color="auto"/>
            <w:bottom w:val="none" w:sz="0" w:space="0" w:color="auto"/>
            <w:right w:val="none" w:sz="0" w:space="0" w:color="auto"/>
          </w:divBdr>
        </w:div>
        <w:div w:id="852499379">
          <w:marLeft w:val="480"/>
          <w:marRight w:val="0"/>
          <w:marTop w:val="0"/>
          <w:marBottom w:val="0"/>
          <w:divBdr>
            <w:top w:val="none" w:sz="0" w:space="0" w:color="auto"/>
            <w:left w:val="none" w:sz="0" w:space="0" w:color="auto"/>
            <w:bottom w:val="none" w:sz="0" w:space="0" w:color="auto"/>
            <w:right w:val="none" w:sz="0" w:space="0" w:color="auto"/>
          </w:divBdr>
        </w:div>
        <w:div w:id="654842516">
          <w:marLeft w:val="480"/>
          <w:marRight w:val="0"/>
          <w:marTop w:val="0"/>
          <w:marBottom w:val="0"/>
          <w:divBdr>
            <w:top w:val="none" w:sz="0" w:space="0" w:color="auto"/>
            <w:left w:val="none" w:sz="0" w:space="0" w:color="auto"/>
            <w:bottom w:val="none" w:sz="0" w:space="0" w:color="auto"/>
            <w:right w:val="none" w:sz="0" w:space="0" w:color="auto"/>
          </w:divBdr>
        </w:div>
        <w:div w:id="499470605">
          <w:marLeft w:val="480"/>
          <w:marRight w:val="0"/>
          <w:marTop w:val="0"/>
          <w:marBottom w:val="0"/>
          <w:divBdr>
            <w:top w:val="none" w:sz="0" w:space="0" w:color="auto"/>
            <w:left w:val="none" w:sz="0" w:space="0" w:color="auto"/>
            <w:bottom w:val="none" w:sz="0" w:space="0" w:color="auto"/>
            <w:right w:val="none" w:sz="0" w:space="0" w:color="auto"/>
          </w:divBdr>
        </w:div>
        <w:div w:id="1876236791">
          <w:marLeft w:val="480"/>
          <w:marRight w:val="0"/>
          <w:marTop w:val="0"/>
          <w:marBottom w:val="0"/>
          <w:divBdr>
            <w:top w:val="none" w:sz="0" w:space="0" w:color="auto"/>
            <w:left w:val="none" w:sz="0" w:space="0" w:color="auto"/>
            <w:bottom w:val="none" w:sz="0" w:space="0" w:color="auto"/>
            <w:right w:val="none" w:sz="0" w:space="0" w:color="auto"/>
          </w:divBdr>
        </w:div>
        <w:div w:id="448669074">
          <w:marLeft w:val="480"/>
          <w:marRight w:val="0"/>
          <w:marTop w:val="0"/>
          <w:marBottom w:val="0"/>
          <w:divBdr>
            <w:top w:val="none" w:sz="0" w:space="0" w:color="auto"/>
            <w:left w:val="none" w:sz="0" w:space="0" w:color="auto"/>
            <w:bottom w:val="none" w:sz="0" w:space="0" w:color="auto"/>
            <w:right w:val="none" w:sz="0" w:space="0" w:color="auto"/>
          </w:divBdr>
        </w:div>
        <w:div w:id="1557200920">
          <w:marLeft w:val="480"/>
          <w:marRight w:val="0"/>
          <w:marTop w:val="0"/>
          <w:marBottom w:val="0"/>
          <w:divBdr>
            <w:top w:val="none" w:sz="0" w:space="0" w:color="auto"/>
            <w:left w:val="none" w:sz="0" w:space="0" w:color="auto"/>
            <w:bottom w:val="none" w:sz="0" w:space="0" w:color="auto"/>
            <w:right w:val="none" w:sz="0" w:space="0" w:color="auto"/>
          </w:divBdr>
        </w:div>
        <w:div w:id="771630619">
          <w:marLeft w:val="480"/>
          <w:marRight w:val="0"/>
          <w:marTop w:val="0"/>
          <w:marBottom w:val="0"/>
          <w:divBdr>
            <w:top w:val="none" w:sz="0" w:space="0" w:color="auto"/>
            <w:left w:val="none" w:sz="0" w:space="0" w:color="auto"/>
            <w:bottom w:val="none" w:sz="0" w:space="0" w:color="auto"/>
            <w:right w:val="none" w:sz="0" w:space="0" w:color="auto"/>
          </w:divBdr>
        </w:div>
        <w:div w:id="2018530723">
          <w:marLeft w:val="480"/>
          <w:marRight w:val="0"/>
          <w:marTop w:val="0"/>
          <w:marBottom w:val="0"/>
          <w:divBdr>
            <w:top w:val="none" w:sz="0" w:space="0" w:color="auto"/>
            <w:left w:val="none" w:sz="0" w:space="0" w:color="auto"/>
            <w:bottom w:val="none" w:sz="0" w:space="0" w:color="auto"/>
            <w:right w:val="none" w:sz="0" w:space="0" w:color="auto"/>
          </w:divBdr>
        </w:div>
        <w:div w:id="2020043568">
          <w:marLeft w:val="480"/>
          <w:marRight w:val="0"/>
          <w:marTop w:val="0"/>
          <w:marBottom w:val="0"/>
          <w:divBdr>
            <w:top w:val="none" w:sz="0" w:space="0" w:color="auto"/>
            <w:left w:val="none" w:sz="0" w:space="0" w:color="auto"/>
            <w:bottom w:val="none" w:sz="0" w:space="0" w:color="auto"/>
            <w:right w:val="none" w:sz="0" w:space="0" w:color="auto"/>
          </w:divBdr>
        </w:div>
        <w:div w:id="799958167">
          <w:marLeft w:val="480"/>
          <w:marRight w:val="0"/>
          <w:marTop w:val="0"/>
          <w:marBottom w:val="0"/>
          <w:divBdr>
            <w:top w:val="none" w:sz="0" w:space="0" w:color="auto"/>
            <w:left w:val="none" w:sz="0" w:space="0" w:color="auto"/>
            <w:bottom w:val="none" w:sz="0" w:space="0" w:color="auto"/>
            <w:right w:val="none" w:sz="0" w:space="0" w:color="auto"/>
          </w:divBdr>
        </w:div>
        <w:div w:id="608393191">
          <w:marLeft w:val="480"/>
          <w:marRight w:val="0"/>
          <w:marTop w:val="0"/>
          <w:marBottom w:val="0"/>
          <w:divBdr>
            <w:top w:val="none" w:sz="0" w:space="0" w:color="auto"/>
            <w:left w:val="none" w:sz="0" w:space="0" w:color="auto"/>
            <w:bottom w:val="none" w:sz="0" w:space="0" w:color="auto"/>
            <w:right w:val="none" w:sz="0" w:space="0" w:color="auto"/>
          </w:divBdr>
        </w:div>
        <w:div w:id="1217934702">
          <w:marLeft w:val="480"/>
          <w:marRight w:val="0"/>
          <w:marTop w:val="0"/>
          <w:marBottom w:val="0"/>
          <w:divBdr>
            <w:top w:val="none" w:sz="0" w:space="0" w:color="auto"/>
            <w:left w:val="none" w:sz="0" w:space="0" w:color="auto"/>
            <w:bottom w:val="none" w:sz="0" w:space="0" w:color="auto"/>
            <w:right w:val="none" w:sz="0" w:space="0" w:color="auto"/>
          </w:divBdr>
        </w:div>
        <w:div w:id="1569460831">
          <w:marLeft w:val="480"/>
          <w:marRight w:val="0"/>
          <w:marTop w:val="0"/>
          <w:marBottom w:val="0"/>
          <w:divBdr>
            <w:top w:val="none" w:sz="0" w:space="0" w:color="auto"/>
            <w:left w:val="none" w:sz="0" w:space="0" w:color="auto"/>
            <w:bottom w:val="none" w:sz="0" w:space="0" w:color="auto"/>
            <w:right w:val="none" w:sz="0" w:space="0" w:color="auto"/>
          </w:divBdr>
        </w:div>
        <w:div w:id="1435515932">
          <w:marLeft w:val="480"/>
          <w:marRight w:val="0"/>
          <w:marTop w:val="0"/>
          <w:marBottom w:val="0"/>
          <w:divBdr>
            <w:top w:val="none" w:sz="0" w:space="0" w:color="auto"/>
            <w:left w:val="none" w:sz="0" w:space="0" w:color="auto"/>
            <w:bottom w:val="none" w:sz="0" w:space="0" w:color="auto"/>
            <w:right w:val="none" w:sz="0" w:space="0" w:color="auto"/>
          </w:divBdr>
        </w:div>
        <w:div w:id="279843928">
          <w:marLeft w:val="480"/>
          <w:marRight w:val="0"/>
          <w:marTop w:val="0"/>
          <w:marBottom w:val="0"/>
          <w:divBdr>
            <w:top w:val="none" w:sz="0" w:space="0" w:color="auto"/>
            <w:left w:val="none" w:sz="0" w:space="0" w:color="auto"/>
            <w:bottom w:val="none" w:sz="0" w:space="0" w:color="auto"/>
            <w:right w:val="none" w:sz="0" w:space="0" w:color="auto"/>
          </w:divBdr>
        </w:div>
        <w:div w:id="249505859">
          <w:marLeft w:val="480"/>
          <w:marRight w:val="0"/>
          <w:marTop w:val="0"/>
          <w:marBottom w:val="0"/>
          <w:divBdr>
            <w:top w:val="none" w:sz="0" w:space="0" w:color="auto"/>
            <w:left w:val="none" w:sz="0" w:space="0" w:color="auto"/>
            <w:bottom w:val="none" w:sz="0" w:space="0" w:color="auto"/>
            <w:right w:val="none" w:sz="0" w:space="0" w:color="auto"/>
          </w:divBdr>
        </w:div>
        <w:div w:id="778794999">
          <w:marLeft w:val="480"/>
          <w:marRight w:val="0"/>
          <w:marTop w:val="0"/>
          <w:marBottom w:val="0"/>
          <w:divBdr>
            <w:top w:val="none" w:sz="0" w:space="0" w:color="auto"/>
            <w:left w:val="none" w:sz="0" w:space="0" w:color="auto"/>
            <w:bottom w:val="none" w:sz="0" w:space="0" w:color="auto"/>
            <w:right w:val="none" w:sz="0" w:space="0" w:color="auto"/>
          </w:divBdr>
        </w:div>
        <w:div w:id="1795443561">
          <w:marLeft w:val="480"/>
          <w:marRight w:val="0"/>
          <w:marTop w:val="0"/>
          <w:marBottom w:val="0"/>
          <w:divBdr>
            <w:top w:val="none" w:sz="0" w:space="0" w:color="auto"/>
            <w:left w:val="none" w:sz="0" w:space="0" w:color="auto"/>
            <w:bottom w:val="none" w:sz="0" w:space="0" w:color="auto"/>
            <w:right w:val="none" w:sz="0" w:space="0" w:color="auto"/>
          </w:divBdr>
        </w:div>
        <w:div w:id="295987697">
          <w:marLeft w:val="480"/>
          <w:marRight w:val="0"/>
          <w:marTop w:val="0"/>
          <w:marBottom w:val="0"/>
          <w:divBdr>
            <w:top w:val="none" w:sz="0" w:space="0" w:color="auto"/>
            <w:left w:val="none" w:sz="0" w:space="0" w:color="auto"/>
            <w:bottom w:val="none" w:sz="0" w:space="0" w:color="auto"/>
            <w:right w:val="none" w:sz="0" w:space="0" w:color="auto"/>
          </w:divBdr>
        </w:div>
        <w:div w:id="1557155451">
          <w:marLeft w:val="480"/>
          <w:marRight w:val="0"/>
          <w:marTop w:val="0"/>
          <w:marBottom w:val="0"/>
          <w:divBdr>
            <w:top w:val="none" w:sz="0" w:space="0" w:color="auto"/>
            <w:left w:val="none" w:sz="0" w:space="0" w:color="auto"/>
            <w:bottom w:val="none" w:sz="0" w:space="0" w:color="auto"/>
            <w:right w:val="none" w:sz="0" w:space="0" w:color="auto"/>
          </w:divBdr>
        </w:div>
        <w:div w:id="1773479017">
          <w:marLeft w:val="480"/>
          <w:marRight w:val="0"/>
          <w:marTop w:val="0"/>
          <w:marBottom w:val="0"/>
          <w:divBdr>
            <w:top w:val="none" w:sz="0" w:space="0" w:color="auto"/>
            <w:left w:val="none" w:sz="0" w:space="0" w:color="auto"/>
            <w:bottom w:val="none" w:sz="0" w:space="0" w:color="auto"/>
            <w:right w:val="none" w:sz="0" w:space="0" w:color="auto"/>
          </w:divBdr>
        </w:div>
        <w:div w:id="1837112131">
          <w:marLeft w:val="480"/>
          <w:marRight w:val="0"/>
          <w:marTop w:val="0"/>
          <w:marBottom w:val="0"/>
          <w:divBdr>
            <w:top w:val="none" w:sz="0" w:space="0" w:color="auto"/>
            <w:left w:val="none" w:sz="0" w:space="0" w:color="auto"/>
            <w:bottom w:val="none" w:sz="0" w:space="0" w:color="auto"/>
            <w:right w:val="none" w:sz="0" w:space="0" w:color="auto"/>
          </w:divBdr>
        </w:div>
        <w:div w:id="1614283198">
          <w:marLeft w:val="480"/>
          <w:marRight w:val="0"/>
          <w:marTop w:val="0"/>
          <w:marBottom w:val="0"/>
          <w:divBdr>
            <w:top w:val="none" w:sz="0" w:space="0" w:color="auto"/>
            <w:left w:val="none" w:sz="0" w:space="0" w:color="auto"/>
            <w:bottom w:val="none" w:sz="0" w:space="0" w:color="auto"/>
            <w:right w:val="none" w:sz="0" w:space="0" w:color="auto"/>
          </w:divBdr>
        </w:div>
        <w:div w:id="1644315770">
          <w:marLeft w:val="480"/>
          <w:marRight w:val="0"/>
          <w:marTop w:val="0"/>
          <w:marBottom w:val="0"/>
          <w:divBdr>
            <w:top w:val="none" w:sz="0" w:space="0" w:color="auto"/>
            <w:left w:val="none" w:sz="0" w:space="0" w:color="auto"/>
            <w:bottom w:val="none" w:sz="0" w:space="0" w:color="auto"/>
            <w:right w:val="none" w:sz="0" w:space="0" w:color="auto"/>
          </w:divBdr>
        </w:div>
        <w:div w:id="408776562">
          <w:marLeft w:val="480"/>
          <w:marRight w:val="0"/>
          <w:marTop w:val="0"/>
          <w:marBottom w:val="0"/>
          <w:divBdr>
            <w:top w:val="none" w:sz="0" w:space="0" w:color="auto"/>
            <w:left w:val="none" w:sz="0" w:space="0" w:color="auto"/>
            <w:bottom w:val="none" w:sz="0" w:space="0" w:color="auto"/>
            <w:right w:val="none" w:sz="0" w:space="0" w:color="auto"/>
          </w:divBdr>
        </w:div>
        <w:div w:id="590939573">
          <w:marLeft w:val="480"/>
          <w:marRight w:val="0"/>
          <w:marTop w:val="0"/>
          <w:marBottom w:val="0"/>
          <w:divBdr>
            <w:top w:val="none" w:sz="0" w:space="0" w:color="auto"/>
            <w:left w:val="none" w:sz="0" w:space="0" w:color="auto"/>
            <w:bottom w:val="none" w:sz="0" w:space="0" w:color="auto"/>
            <w:right w:val="none" w:sz="0" w:space="0" w:color="auto"/>
          </w:divBdr>
        </w:div>
        <w:div w:id="71632500">
          <w:marLeft w:val="480"/>
          <w:marRight w:val="0"/>
          <w:marTop w:val="0"/>
          <w:marBottom w:val="0"/>
          <w:divBdr>
            <w:top w:val="none" w:sz="0" w:space="0" w:color="auto"/>
            <w:left w:val="none" w:sz="0" w:space="0" w:color="auto"/>
            <w:bottom w:val="none" w:sz="0" w:space="0" w:color="auto"/>
            <w:right w:val="none" w:sz="0" w:space="0" w:color="auto"/>
          </w:divBdr>
        </w:div>
        <w:div w:id="549610075">
          <w:marLeft w:val="480"/>
          <w:marRight w:val="0"/>
          <w:marTop w:val="0"/>
          <w:marBottom w:val="0"/>
          <w:divBdr>
            <w:top w:val="none" w:sz="0" w:space="0" w:color="auto"/>
            <w:left w:val="none" w:sz="0" w:space="0" w:color="auto"/>
            <w:bottom w:val="none" w:sz="0" w:space="0" w:color="auto"/>
            <w:right w:val="none" w:sz="0" w:space="0" w:color="auto"/>
          </w:divBdr>
        </w:div>
        <w:div w:id="1918515306">
          <w:marLeft w:val="480"/>
          <w:marRight w:val="0"/>
          <w:marTop w:val="0"/>
          <w:marBottom w:val="0"/>
          <w:divBdr>
            <w:top w:val="none" w:sz="0" w:space="0" w:color="auto"/>
            <w:left w:val="none" w:sz="0" w:space="0" w:color="auto"/>
            <w:bottom w:val="none" w:sz="0" w:space="0" w:color="auto"/>
            <w:right w:val="none" w:sz="0" w:space="0" w:color="auto"/>
          </w:divBdr>
        </w:div>
        <w:div w:id="1140535251">
          <w:marLeft w:val="480"/>
          <w:marRight w:val="0"/>
          <w:marTop w:val="0"/>
          <w:marBottom w:val="0"/>
          <w:divBdr>
            <w:top w:val="none" w:sz="0" w:space="0" w:color="auto"/>
            <w:left w:val="none" w:sz="0" w:space="0" w:color="auto"/>
            <w:bottom w:val="none" w:sz="0" w:space="0" w:color="auto"/>
            <w:right w:val="none" w:sz="0" w:space="0" w:color="auto"/>
          </w:divBdr>
        </w:div>
      </w:divsChild>
    </w:div>
    <w:div w:id="889028423">
      <w:bodyDiv w:val="1"/>
      <w:marLeft w:val="0"/>
      <w:marRight w:val="0"/>
      <w:marTop w:val="0"/>
      <w:marBottom w:val="0"/>
      <w:divBdr>
        <w:top w:val="none" w:sz="0" w:space="0" w:color="auto"/>
        <w:left w:val="none" w:sz="0" w:space="0" w:color="auto"/>
        <w:bottom w:val="none" w:sz="0" w:space="0" w:color="auto"/>
        <w:right w:val="none" w:sz="0" w:space="0" w:color="auto"/>
      </w:divBdr>
    </w:div>
    <w:div w:id="891965649">
      <w:bodyDiv w:val="1"/>
      <w:marLeft w:val="0"/>
      <w:marRight w:val="0"/>
      <w:marTop w:val="0"/>
      <w:marBottom w:val="0"/>
      <w:divBdr>
        <w:top w:val="none" w:sz="0" w:space="0" w:color="auto"/>
        <w:left w:val="none" w:sz="0" w:space="0" w:color="auto"/>
        <w:bottom w:val="none" w:sz="0" w:space="0" w:color="auto"/>
        <w:right w:val="none" w:sz="0" w:space="0" w:color="auto"/>
      </w:divBdr>
    </w:div>
    <w:div w:id="895048391">
      <w:bodyDiv w:val="1"/>
      <w:marLeft w:val="0"/>
      <w:marRight w:val="0"/>
      <w:marTop w:val="0"/>
      <w:marBottom w:val="0"/>
      <w:divBdr>
        <w:top w:val="none" w:sz="0" w:space="0" w:color="auto"/>
        <w:left w:val="none" w:sz="0" w:space="0" w:color="auto"/>
        <w:bottom w:val="none" w:sz="0" w:space="0" w:color="auto"/>
        <w:right w:val="none" w:sz="0" w:space="0" w:color="auto"/>
      </w:divBdr>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897402616">
      <w:bodyDiv w:val="1"/>
      <w:marLeft w:val="0"/>
      <w:marRight w:val="0"/>
      <w:marTop w:val="0"/>
      <w:marBottom w:val="0"/>
      <w:divBdr>
        <w:top w:val="none" w:sz="0" w:space="0" w:color="auto"/>
        <w:left w:val="none" w:sz="0" w:space="0" w:color="auto"/>
        <w:bottom w:val="none" w:sz="0" w:space="0" w:color="auto"/>
        <w:right w:val="none" w:sz="0" w:space="0" w:color="auto"/>
      </w:divBdr>
    </w:div>
    <w:div w:id="898784968">
      <w:bodyDiv w:val="1"/>
      <w:marLeft w:val="0"/>
      <w:marRight w:val="0"/>
      <w:marTop w:val="0"/>
      <w:marBottom w:val="0"/>
      <w:divBdr>
        <w:top w:val="none" w:sz="0" w:space="0" w:color="auto"/>
        <w:left w:val="none" w:sz="0" w:space="0" w:color="auto"/>
        <w:bottom w:val="none" w:sz="0" w:space="0" w:color="auto"/>
        <w:right w:val="none" w:sz="0" w:space="0" w:color="auto"/>
      </w:divBdr>
    </w:div>
    <w:div w:id="898982274">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04872003">
      <w:bodyDiv w:val="1"/>
      <w:marLeft w:val="0"/>
      <w:marRight w:val="0"/>
      <w:marTop w:val="0"/>
      <w:marBottom w:val="0"/>
      <w:divBdr>
        <w:top w:val="none" w:sz="0" w:space="0" w:color="auto"/>
        <w:left w:val="none" w:sz="0" w:space="0" w:color="auto"/>
        <w:bottom w:val="none" w:sz="0" w:space="0" w:color="auto"/>
        <w:right w:val="none" w:sz="0" w:space="0" w:color="auto"/>
      </w:divBdr>
    </w:div>
    <w:div w:id="910307101">
      <w:bodyDiv w:val="1"/>
      <w:marLeft w:val="0"/>
      <w:marRight w:val="0"/>
      <w:marTop w:val="0"/>
      <w:marBottom w:val="0"/>
      <w:divBdr>
        <w:top w:val="none" w:sz="0" w:space="0" w:color="auto"/>
        <w:left w:val="none" w:sz="0" w:space="0" w:color="auto"/>
        <w:bottom w:val="none" w:sz="0" w:space="0" w:color="auto"/>
        <w:right w:val="none" w:sz="0" w:space="0" w:color="auto"/>
      </w:divBdr>
    </w:div>
    <w:div w:id="912272498">
      <w:bodyDiv w:val="1"/>
      <w:marLeft w:val="0"/>
      <w:marRight w:val="0"/>
      <w:marTop w:val="0"/>
      <w:marBottom w:val="0"/>
      <w:divBdr>
        <w:top w:val="none" w:sz="0" w:space="0" w:color="auto"/>
        <w:left w:val="none" w:sz="0" w:space="0" w:color="auto"/>
        <w:bottom w:val="none" w:sz="0" w:space="0" w:color="auto"/>
        <w:right w:val="none" w:sz="0" w:space="0" w:color="auto"/>
      </w:divBdr>
      <w:divsChild>
        <w:div w:id="1731659711">
          <w:marLeft w:val="480"/>
          <w:marRight w:val="0"/>
          <w:marTop w:val="0"/>
          <w:marBottom w:val="0"/>
          <w:divBdr>
            <w:top w:val="none" w:sz="0" w:space="0" w:color="auto"/>
            <w:left w:val="none" w:sz="0" w:space="0" w:color="auto"/>
            <w:bottom w:val="none" w:sz="0" w:space="0" w:color="auto"/>
            <w:right w:val="none" w:sz="0" w:space="0" w:color="auto"/>
          </w:divBdr>
        </w:div>
        <w:div w:id="748381089">
          <w:marLeft w:val="480"/>
          <w:marRight w:val="0"/>
          <w:marTop w:val="0"/>
          <w:marBottom w:val="0"/>
          <w:divBdr>
            <w:top w:val="none" w:sz="0" w:space="0" w:color="auto"/>
            <w:left w:val="none" w:sz="0" w:space="0" w:color="auto"/>
            <w:bottom w:val="none" w:sz="0" w:space="0" w:color="auto"/>
            <w:right w:val="none" w:sz="0" w:space="0" w:color="auto"/>
          </w:divBdr>
        </w:div>
        <w:div w:id="811290354">
          <w:marLeft w:val="480"/>
          <w:marRight w:val="0"/>
          <w:marTop w:val="0"/>
          <w:marBottom w:val="0"/>
          <w:divBdr>
            <w:top w:val="none" w:sz="0" w:space="0" w:color="auto"/>
            <w:left w:val="none" w:sz="0" w:space="0" w:color="auto"/>
            <w:bottom w:val="none" w:sz="0" w:space="0" w:color="auto"/>
            <w:right w:val="none" w:sz="0" w:space="0" w:color="auto"/>
          </w:divBdr>
        </w:div>
        <w:div w:id="706414082">
          <w:marLeft w:val="480"/>
          <w:marRight w:val="0"/>
          <w:marTop w:val="0"/>
          <w:marBottom w:val="0"/>
          <w:divBdr>
            <w:top w:val="none" w:sz="0" w:space="0" w:color="auto"/>
            <w:left w:val="none" w:sz="0" w:space="0" w:color="auto"/>
            <w:bottom w:val="none" w:sz="0" w:space="0" w:color="auto"/>
            <w:right w:val="none" w:sz="0" w:space="0" w:color="auto"/>
          </w:divBdr>
        </w:div>
        <w:div w:id="1913344050">
          <w:marLeft w:val="480"/>
          <w:marRight w:val="0"/>
          <w:marTop w:val="0"/>
          <w:marBottom w:val="0"/>
          <w:divBdr>
            <w:top w:val="none" w:sz="0" w:space="0" w:color="auto"/>
            <w:left w:val="none" w:sz="0" w:space="0" w:color="auto"/>
            <w:bottom w:val="none" w:sz="0" w:space="0" w:color="auto"/>
            <w:right w:val="none" w:sz="0" w:space="0" w:color="auto"/>
          </w:divBdr>
        </w:div>
        <w:div w:id="1075399119">
          <w:marLeft w:val="480"/>
          <w:marRight w:val="0"/>
          <w:marTop w:val="0"/>
          <w:marBottom w:val="0"/>
          <w:divBdr>
            <w:top w:val="none" w:sz="0" w:space="0" w:color="auto"/>
            <w:left w:val="none" w:sz="0" w:space="0" w:color="auto"/>
            <w:bottom w:val="none" w:sz="0" w:space="0" w:color="auto"/>
            <w:right w:val="none" w:sz="0" w:space="0" w:color="auto"/>
          </w:divBdr>
        </w:div>
        <w:div w:id="359428628">
          <w:marLeft w:val="480"/>
          <w:marRight w:val="0"/>
          <w:marTop w:val="0"/>
          <w:marBottom w:val="0"/>
          <w:divBdr>
            <w:top w:val="none" w:sz="0" w:space="0" w:color="auto"/>
            <w:left w:val="none" w:sz="0" w:space="0" w:color="auto"/>
            <w:bottom w:val="none" w:sz="0" w:space="0" w:color="auto"/>
            <w:right w:val="none" w:sz="0" w:space="0" w:color="auto"/>
          </w:divBdr>
        </w:div>
        <w:div w:id="580917779">
          <w:marLeft w:val="480"/>
          <w:marRight w:val="0"/>
          <w:marTop w:val="0"/>
          <w:marBottom w:val="0"/>
          <w:divBdr>
            <w:top w:val="none" w:sz="0" w:space="0" w:color="auto"/>
            <w:left w:val="none" w:sz="0" w:space="0" w:color="auto"/>
            <w:bottom w:val="none" w:sz="0" w:space="0" w:color="auto"/>
            <w:right w:val="none" w:sz="0" w:space="0" w:color="auto"/>
          </w:divBdr>
        </w:div>
        <w:div w:id="1829785610">
          <w:marLeft w:val="480"/>
          <w:marRight w:val="0"/>
          <w:marTop w:val="0"/>
          <w:marBottom w:val="0"/>
          <w:divBdr>
            <w:top w:val="none" w:sz="0" w:space="0" w:color="auto"/>
            <w:left w:val="none" w:sz="0" w:space="0" w:color="auto"/>
            <w:bottom w:val="none" w:sz="0" w:space="0" w:color="auto"/>
            <w:right w:val="none" w:sz="0" w:space="0" w:color="auto"/>
          </w:divBdr>
        </w:div>
        <w:div w:id="1030760248">
          <w:marLeft w:val="480"/>
          <w:marRight w:val="0"/>
          <w:marTop w:val="0"/>
          <w:marBottom w:val="0"/>
          <w:divBdr>
            <w:top w:val="none" w:sz="0" w:space="0" w:color="auto"/>
            <w:left w:val="none" w:sz="0" w:space="0" w:color="auto"/>
            <w:bottom w:val="none" w:sz="0" w:space="0" w:color="auto"/>
            <w:right w:val="none" w:sz="0" w:space="0" w:color="auto"/>
          </w:divBdr>
        </w:div>
        <w:div w:id="819345079">
          <w:marLeft w:val="480"/>
          <w:marRight w:val="0"/>
          <w:marTop w:val="0"/>
          <w:marBottom w:val="0"/>
          <w:divBdr>
            <w:top w:val="none" w:sz="0" w:space="0" w:color="auto"/>
            <w:left w:val="none" w:sz="0" w:space="0" w:color="auto"/>
            <w:bottom w:val="none" w:sz="0" w:space="0" w:color="auto"/>
            <w:right w:val="none" w:sz="0" w:space="0" w:color="auto"/>
          </w:divBdr>
        </w:div>
        <w:div w:id="810057076">
          <w:marLeft w:val="480"/>
          <w:marRight w:val="0"/>
          <w:marTop w:val="0"/>
          <w:marBottom w:val="0"/>
          <w:divBdr>
            <w:top w:val="none" w:sz="0" w:space="0" w:color="auto"/>
            <w:left w:val="none" w:sz="0" w:space="0" w:color="auto"/>
            <w:bottom w:val="none" w:sz="0" w:space="0" w:color="auto"/>
            <w:right w:val="none" w:sz="0" w:space="0" w:color="auto"/>
          </w:divBdr>
        </w:div>
        <w:div w:id="2108957648">
          <w:marLeft w:val="480"/>
          <w:marRight w:val="0"/>
          <w:marTop w:val="0"/>
          <w:marBottom w:val="0"/>
          <w:divBdr>
            <w:top w:val="none" w:sz="0" w:space="0" w:color="auto"/>
            <w:left w:val="none" w:sz="0" w:space="0" w:color="auto"/>
            <w:bottom w:val="none" w:sz="0" w:space="0" w:color="auto"/>
            <w:right w:val="none" w:sz="0" w:space="0" w:color="auto"/>
          </w:divBdr>
        </w:div>
        <w:div w:id="1863476794">
          <w:marLeft w:val="480"/>
          <w:marRight w:val="0"/>
          <w:marTop w:val="0"/>
          <w:marBottom w:val="0"/>
          <w:divBdr>
            <w:top w:val="none" w:sz="0" w:space="0" w:color="auto"/>
            <w:left w:val="none" w:sz="0" w:space="0" w:color="auto"/>
            <w:bottom w:val="none" w:sz="0" w:space="0" w:color="auto"/>
            <w:right w:val="none" w:sz="0" w:space="0" w:color="auto"/>
          </w:divBdr>
        </w:div>
        <w:div w:id="1422071707">
          <w:marLeft w:val="480"/>
          <w:marRight w:val="0"/>
          <w:marTop w:val="0"/>
          <w:marBottom w:val="0"/>
          <w:divBdr>
            <w:top w:val="none" w:sz="0" w:space="0" w:color="auto"/>
            <w:left w:val="none" w:sz="0" w:space="0" w:color="auto"/>
            <w:bottom w:val="none" w:sz="0" w:space="0" w:color="auto"/>
            <w:right w:val="none" w:sz="0" w:space="0" w:color="auto"/>
          </w:divBdr>
        </w:div>
        <w:div w:id="690226650">
          <w:marLeft w:val="480"/>
          <w:marRight w:val="0"/>
          <w:marTop w:val="0"/>
          <w:marBottom w:val="0"/>
          <w:divBdr>
            <w:top w:val="none" w:sz="0" w:space="0" w:color="auto"/>
            <w:left w:val="none" w:sz="0" w:space="0" w:color="auto"/>
            <w:bottom w:val="none" w:sz="0" w:space="0" w:color="auto"/>
            <w:right w:val="none" w:sz="0" w:space="0" w:color="auto"/>
          </w:divBdr>
        </w:div>
        <w:div w:id="87578014">
          <w:marLeft w:val="480"/>
          <w:marRight w:val="0"/>
          <w:marTop w:val="0"/>
          <w:marBottom w:val="0"/>
          <w:divBdr>
            <w:top w:val="none" w:sz="0" w:space="0" w:color="auto"/>
            <w:left w:val="none" w:sz="0" w:space="0" w:color="auto"/>
            <w:bottom w:val="none" w:sz="0" w:space="0" w:color="auto"/>
            <w:right w:val="none" w:sz="0" w:space="0" w:color="auto"/>
          </w:divBdr>
        </w:div>
        <w:div w:id="918245779">
          <w:marLeft w:val="480"/>
          <w:marRight w:val="0"/>
          <w:marTop w:val="0"/>
          <w:marBottom w:val="0"/>
          <w:divBdr>
            <w:top w:val="none" w:sz="0" w:space="0" w:color="auto"/>
            <w:left w:val="none" w:sz="0" w:space="0" w:color="auto"/>
            <w:bottom w:val="none" w:sz="0" w:space="0" w:color="auto"/>
            <w:right w:val="none" w:sz="0" w:space="0" w:color="auto"/>
          </w:divBdr>
        </w:div>
        <w:div w:id="29183561">
          <w:marLeft w:val="480"/>
          <w:marRight w:val="0"/>
          <w:marTop w:val="0"/>
          <w:marBottom w:val="0"/>
          <w:divBdr>
            <w:top w:val="none" w:sz="0" w:space="0" w:color="auto"/>
            <w:left w:val="none" w:sz="0" w:space="0" w:color="auto"/>
            <w:bottom w:val="none" w:sz="0" w:space="0" w:color="auto"/>
            <w:right w:val="none" w:sz="0" w:space="0" w:color="auto"/>
          </w:divBdr>
        </w:div>
        <w:div w:id="1908222385">
          <w:marLeft w:val="480"/>
          <w:marRight w:val="0"/>
          <w:marTop w:val="0"/>
          <w:marBottom w:val="0"/>
          <w:divBdr>
            <w:top w:val="none" w:sz="0" w:space="0" w:color="auto"/>
            <w:left w:val="none" w:sz="0" w:space="0" w:color="auto"/>
            <w:bottom w:val="none" w:sz="0" w:space="0" w:color="auto"/>
            <w:right w:val="none" w:sz="0" w:space="0" w:color="auto"/>
          </w:divBdr>
        </w:div>
        <w:div w:id="1896501005">
          <w:marLeft w:val="480"/>
          <w:marRight w:val="0"/>
          <w:marTop w:val="0"/>
          <w:marBottom w:val="0"/>
          <w:divBdr>
            <w:top w:val="none" w:sz="0" w:space="0" w:color="auto"/>
            <w:left w:val="none" w:sz="0" w:space="0" w:color="auto"/>
            <w:bottom w:val="none" w:sz="0" w:space="0" w:color="auto"/>
            <w:right w:val="none" w:sz="0" w:space="0" w:color="auto"/>
          </w:divBdr>
        </w:div>
        <w:div w:id="1326132783">
          <w:marLeft w:val="480"/>
          <w:marRight w:val="0"/>
          <w:marTop w:val="0"/>
          <w:marBottom w:val="0"/>
          <w:divBdr>
            <w:top w:val="none" w:sz="0" w:space="0" w:color="auto"/>
            <w:left w:val="none" w:sz="0" w:space="0" w:color="auto"/>
            <w:bottom w:val="none" w:sz="0" w:space="0" w:color="auto"/>
            <w:right w:val="none" w:sz="0" w:space="0" w:color="auto"/>
          </w:divBdr>
        </w:div>
        <w:div w:id="1504589674">
          <w:marLeft w:val="480"/>
          <w:marRight w:val="0"/>
          <w:marTop w:val="0"/>
          <w:marBottom w:val="0"/>
          <w:divBdr>
            <w:top w:val="none" w:sz="0" w:space="0" w:color="auto"/>
            <w:left w:val="none" w:sz="0" w:space="0" w:color="auto"/>
            <w:bottom w:val="none" w:sz="0" w:space="0" w:color="auto"/>
            <w:right w:val="none" w:sz="0" w:space="0" w:color="auto"/>
          </w:divBdr>
        </w:div>
        <w:div w:id="1694109766">
          <w:marLeft w:val="480"/>
          <w:marRight w:val="0"/>
          <w:marTop w:val="0"/>
          <w:marBottom w:val="0"/>
          <w:divBdr>
            <w:top w:val="none" w:sz="0" w:space="0" w:color="auto"/>
            <w:left w:val="none" w:sz="0" w:space="0" w:color="auto"/>
            <w:bottom w:val="none" w:sz="0" w:space="0" w:color="auto"/>
            <w:right w:val="none" w:sz="0" w:space="0" w:color="auto"/>
          </w:divBdr>
        </w:div>
        <w:div w:id="1508128335">
          <w:marLeft w:val="480"/>
          <w:marRight w:val="0"/>
          <w:marTop w:val="0"/>
          <w:marBottom w:val="0"/>
          <w:divBdr>
            <w:top w:val="none" w:sz="0" w:space="0" w:color="auto"/>
            <w:left w:val="none" w:sz="0" w:space="0" w:color="auto"/>
            <w:bottom w:val="none" w:sz="0" w:space="0" w:color="auto"/>
            <w:right w:val="none" w:sz="0" w:space="0" w:color="auto"/>
          </w:divBdr>
        </w:div>
        <w:div w:id="406617500">
          <w:marLeft w:val="480"/>
          <w:marRight w:val="0"/>
          <w:marTop w:val="0"/>
          <w:marBottom w:val="0"/>
          <w:divBdr>
            <w:top w:val="none" w:sz="0" w:space="0" w:color="auto"/>
            <w:left w:val="none" w:sz="0" w:space="0" w:color="auto"/>
            <w:bottom w:val="none" w:sz="0" w:space="0" w:color="auto"/>
            <w:right w:val="none" w:sz="0" w:space="0" w:color="auto"/>
          </w:divBdr>
        </w:div>
        <w:div w:id="16740305">
          <w:marLeft w:val="480"/>
          <w:marRight w:val="0"/>
          <w:marTop w:val="0"/>
          <w:marBottom w:val="0"/>
          <w:divBdr>
            <w:top w:val="none" w:sz="0" w:space="0" w:color="auto"/>
            <w:left w:val="none" w:sz="0" w:space="0" w:color="auto"/>
            <w:bottom w:val="none" w:sz="0" w:space="0" w:color="auto"/>
            <w:right w:val="none" w:sz="0" w:space="0" w:color="auto"/>
          </w:divBdr>
        </w:div>
        <w:div w:id="1236472491">
          <w:marLeft w:val="480"/>
          <w:marRight w:val="0"/>
          <w:marTop w:val="0"/>
          <w:marBottom w:val="0"/>
          <w:divBdr>
            <w:top w:val="none" w:sz="0" w:space="0" w:color="auto"/>
            <w:left w:val="none" w:sz="0" w:space="0" w:color="auto"/>
            <w:bottom w:val="none" w:sz="0" w:space="0" w:color="auto"/>
            <w:right w:val="none" w:sz="0" w:space="0" w:color="auto"/>
          </w:divBdr>
        </w:div>
        <w:div w:id="1230845982">
          <w:marLeft w:val="480"/>
          <w:marRight w:val="0"/>
          <w:marTop w:val="0"/>
          <w:marBottom w:val="0"/>
          <w:divBdr>
            <w:top w:val="none" w:sz="0" w:space="0" w:color="auto"/>
            <w:left w:val="none" w:sz="0" w:space="0" w:color="auto"/>
            <w:bottom w:val="none" w:sz="0" w:space="0" w:color="auto"/>
            <w:right w:val="none" w:sz="0" w:space="0" w:color="auto"/>
          </w:divBdr>
        </w:div>
        <w:div w:id="2029211777">
          <w:marLeft w:val="480"/>
          <w:marRight w:val="0"/>
          <w:marTop w:val="0"/>
          <w:marBottom w:val="0"/>
          <w:divBdr>
            <w:top w:val="none" w:sz="0" w:space="0" w:color="auto"/>
            <w:left w:val="none" w:sz="0" w:space="0" w:color="auto"/>
            <w:bottom w:val="none" w:sz="0" w:space="0" w:color="auto"/>
            <w:right w:val="none" w:sz="0" w:space="0" w:color="auto"/>
          </w:divBdr>
        </w:div>
        <w:div w:id="289288701">
          <w:marLeft w:val="480"/>
          <w:marRight w:val="0"/>
          <w:marTop w:val="0"/>
          <w:marBottom w:val="0"/>
          <w:divBdr>
            <w:top w:val="none" w:sz="0" w:space="0" w:color="auto"/>
            <w:left w:val="none" w:sz="0" w:space="0" w:color="auto"/>
            <w:bottom w:val="none" w:sz="0" w:space="0" w:color="auto"/>
            <w:right w:val="none" w:sz="0" w:space="0" w:color="auto"/>
          </w:divBdr>
        </w:div>
        <w:div w:id="1011025139">
          <w:marLeft w:val="480"/>
          <w:marRight w:val="0"/>
          <w:marTop w:val="0"/>
          <w:marBottom w:val="0"/>
          <w:divBdr>
            <w:top w:val="none" w:sz="0" w:space="0" w:color="auto"/>
            <w:left w:val="none" w:sz="0" w:space="0" w:color="auto"/>
            <w:bottom w:val="none" w:sz="0" w:space="0" w:color="auto"/>
            <w:right w:val="none" w:sz="0" w:space="0" w:color="auto"/>
          </w:divBdr>
        </w:div>
        <w:div w:id="1480074300">
          <w:marLeft w:val="480"/>
          <w:marRight w:val="0"/>
          <w:marTop w:val="0"/>
          <w:marBottom w:val="0"/>
          <w:divBdr>
            <w:top w:val="none" w:sz="0" w:space="0" w:color="auto"/>
            <w:left w:val="none" w:sz="0" w:space="0" w:color="auto"/>
            <w:bottom w:val="none" w:sz="0" w:space="0" w:color="auto"/>
            <w:right w:val="none" w:sz="0" w:space="0" w:color="auto"/>
          </w:divBdr>
        </w:div>
        <w:div w:id="354579758">
          <w:marLeft w:val="480"/>
          <w:marRight w:val="0"/>
          <w:marTop w:val="0"/>
          <w:marBottom w:val="0"/>
          <w:divBdr>
            <w:top w:val="none" w:sz="0" w:space="0" w:color="auto"/>
            <w:left w:val="none" w:sz="0" w:space="0" w:color="auto"/>
            <w:bottom w:val="none" w:sz="0" w:space="0" w:color="auto"/>
            <w:right w:val="none" w:sz="0" w:space="0" w:color="auto"/>
          </w:divBdr>
        </w:div>
        <w:div w:id="434785224">
          <w:marLeft w:val="480"/>
          <w:marRight w:val="0"/>
          <w:marTop w:val="0"/>
          <w:marBottom w:val="0"/>
          <w:divBdr>
            <w:top w:val="none" w:sz="0" w:space="0" w:color="auto"/>
            <w:left w:val="none" w:sz="0" w:space="0" w:color="auto"/>
            <w:bottom w:val="none" w:sz="0" w:space="0" w:color="auto"/>
            <w:right w:val="none" w:sz="0" w:space="0" w:color="auto"/>
          </w:divBdr>
        </w:div>
        <w:div w:id="1514228371">
          <w:marLeft w:val="480"/>
          <w:marRight w:val="0"/>
          <w:marTop w:val="0"/>
          <w:marBottom w:val="0"/>
          <w:divBdr>
            <w:top w:val="none" w:sz="0" w:space="0" w:color="auto"/>
            <w:left w:val="none" w:sz="0" w:space="0" w:color="auto"/>
            <w:bottom w:val="none" w:sz="0" w:space="0" w:color="auto"/>
            <w:right w:val="none" w:sz="0" w:space="0" w:color="auto"/>
          </w:divBdr>
        </w:div>
        <w:div w:id="67967390">
          <w:marLeft w:val="480"/>
          <w:marRight w:val="0"/>
          <w:marTop w:val="0"/>
          <w:marBottom w:val="0"/>
          <w:divBdr>
            <w:top w:val="none" w:sz="0" w:space="0" w:color="auto"/>
            <w:left w:val="none" w:sz="0" w:space="0" w:color="auto"/>
            <w:bottom w:val="none" w:sz="0" w:space="0" w:color="auto"/>
            <w:right w:val="none" w:sz="0" w:space="0" w:color="auto"/>
          </w:divBdr>
        </w:div>
        <w:div w:id="1530872008">
          <w:marLeft w:val="480"/>
          <w:marRight w:val="0"/>
          <w:marTop w:val="0"/>
          <w:marBottom w:val="0"/>
          <w:divBdr>
            <w:top w:val="none" w:sz="0" w:space="0" w:color="auto"/>
            <w:left w:val="none" w:sz="0" w:space="0" w:color="auto"/>
            <w:bottom w:val="none" w:sz="0" w:space="0" w:color="auto"/>
            <w:right w:val="none" w:sz="0" w:space="0" w:color="auto"/>
          </w:divBdr>
        </w:div>
        <w:div w:id="1241255446">
          <w:marLeft w:val="480"/>
          <w:marRight w:val="0"/>
          <w:marTop w:val="0"/>
          <w:marBottom w:val="0"/>
          <w:divBdr>
            <w:top w:val="none" w:sz="0" w:space="0" w:color="auto"/>
            <w:left w:val="none" w:sz="0" w:space="0" w:color="auto"/>
            <w:bottom w:val="none" w:sz="0" w:space="0" w:color="auto"/>
            <w:right w:val="none" w:sz="0" w:space="0" w:color="auto"/>
          </w:divBdr>
        </w:div>
        <w:div w:id="1987512350">
          <w:marLeft w:val="480"/>
          <w:marRight w:val="0"/>
          <w:marTop w:val="0"/>
          <w:marBottom w:val="0"/>
          <w:divBdr>
            <w:top w:val="none" w:sz="0" w:space="0" w:color="auto"/>
            <w:left w:val="none" w:sz="0" w:space="0" w:color="auto"/>
            <w:bottom w:val="none" w:sz="0" w:space="0" w:color="auto"/>
            <w:right w:val="none" w:sz="0" w:space="0" w:color="auto"/>
          </w:divBdr>
        </w:div>
        <w:div w:id="1833835574">
          <w:marLeft w:val="480"/>
          <w:marRight w:val="0"/>
          <w:marTop w:val="0"/>
          <w:marBottom w:val="0"/>
          <w:divBdr>
            <w:top w:val="none" w:sz="0" w:space="0" w:color="auto"/>
            <w:left w:val="none" w:sz="0" w:space="0" w:color="auto"/>
            <w:bottom w:val="none" w:sz="0" w:space="0" w:color="auto"/>
            <w:right w:val="none" w:sz="0" w:space="0" w:color="auto"/>
          </w:divBdr>
        </w:div>
        <w:div w:id="1257790932">
          <w:marLeft w:val="480"/>
          <w:marRight w:val="0"/>
          <w:marTop w:val="0"/>
          <w:marBottom w:val="0"/>
          <w:divBdr>
            <w:top w:val="none" w:sz="0" w:space="0" w:color="auto"/>
            <w:left w:val="none" w:sz="0" w:space="0" w:color="auto"/>
            <w:bottom w:val="none" w:sz="0" w:space="0" w:color="auto"/>
            <w:right w:val="none" w:sz="0" w:space="0" w:color="auto"/>
          </w:divBdr>
        </w:div>
      </w:divsChild>
    </w:div>
    <w:div w:id="915359815">
      <w:bodyDiv w:val="1"/>
      <w:marLeft w:val="0"/>
      <w:marRight w:val="0"/>
      <w:marTop w:val="0"/>
      <w:marBottom w:val="0"/>
      <w:divBdr>
        <w:top w:val="none" w:sz="0" w:space="0" w:color="auto"/>
        <w:left w:val="none" w:sz="0" w:space="0" w:color="auto"/>
        <w:bottom w:val="none" w:sz="0" w:space="0" w:color="auto"/>
        <w:right w:val="none" w:sz="0" w:space="0" w:color="auto"/>
      </w:divBdr>
    </w:div>
    <w:div w:id="917131509">
      <w:bodyDiv w:val="1"/>
      <w:marLeft w:val="0"/>
      <w:marRight w:val="0"/>
      <w:marTop w:val="0"/>
      <w:marBottom w:val="0"/>
      <w:divBdr>
        <w:top w:val="none" w:sz="0" w:space="0" w:color="auto"/>
        <w:left w:val="none" w:sz="0" w:space="0" w:color="auto"/>
        <w:bottom w:val="none" w:sz="0" w:space="0" w:color="auto"/>
        <w:right w:val="none" w:sz="0" w:space="0" w:color="auto"/>
      </w:divBdr>
    </w:div>
    <w:div w:id="917324646">
      <w:bodyDiv w:val="1"/>
      <w:marLeft w:val="0"/>
      <w:marRight w:val="0"/>
      <w:marTop w:val="0"/>
      <w:marBottom w:val="0"/>
      <w:divBdr>
        <w:top w:val="none" w:sz="0" w:space="0" w:color="auto"/>
        <w:left w:val="none" w:sz="0" w:space="0" w:color="auto"/>
        <w:bottom w:val="none" w:sz="0" w:space="0" w:color="auto"/>
        <w:right w:val="none" w:sz="0" w:space="0" w:color="auto"/>
      </w:divBdr>
    </w:div>
    <w:div w:id="923609043">
      <w:bodyDiv w:val="1"/>
      <w:marLeft w:val="0"/>
      <w:marRight w:val="0"/>
      <w:marTop w:val="0"/>
      <w:marBottom w:val="0"/>
      <w:divBdr>
        <w:top w:val="none" w:sz="0" w:space="0" w:color="auto"/>
        <w:left w:val="none" w:sz="0" w:space="0" w:color="auto"/>
        <w:bottom w:val="none" w:sz="0" w:space="0" w:color="auto"/>
        <w:right w:val="none" w:sz="0" w:space="0" w:color="auto"/>
      </w:divBdr>
    </w:div>
    <w:div w:id="928805614">
      <w:bodyDiv w:val="1"/>
      <w:marLeft w:val="0"/>
      <w:marRight w:val="0"/>
      <w:marTop w:val="0"/>
      <w:marBottom w:val="0"/>
      <w:divBdr>
        <w:top w:val="none" w:sz="0" w:space="0" w:color="auto"/>
        <w:left w:val="none" w:sz="0" w:space="0" w:color="auto"/>
        <w:bottom w:val="none" w:sz="0" w:space="0" w:color="auto"/>
        <w:right w:val="none" w:sz="0" w:space="0" w:color="auto"/>
      </w:divBdr>
    </w:div>
    <w:div w:id="931353179">
      <w:bodyDiv w:val="1"/>
      <w:marLeft w:val="0"/>
      <w:marRight w:val="0"/>
      <w:marTop w:val="0"/>
      <w:marBottom w:val="0"/>
      <w:divBdr>
        <w:top w:val="none" w:sz="0" w:space="0" w:color="auto"/>
        <w:left w:val="none" w:sz="0" w:space="0" w:color="auto"/>
        <w:bottom w:val="none" w:sz="0" w:space="0" w:color="auto"/>
        <w:right w:val="none" w:sz="0" w:space="0" w:color="auto"/>
      </w:divBdr>
    </w:div>
    <w:div w:id="932084488">
      <w:bodyDiv w:val="1"/>
      <w:marLeft w:val="0"/>
      <w:marRight w:val="0"/>
      <w:marTop w:val="0"/>
      <w:marBottom w:val="0"/>
      <w:divBdr>
        <w:top w:val="none" w:sz="0" w:space="0" w:color="auto"/>
        <w:left w:val="none" w:sz="0" w:space="0" w:color="auto"/>
        <w:bottom w:val="none" w:sz="0" w:space="0" w:color="auto"/>
        <w:right w:val="none" w:sz="0" w:space="0" w:color="auto"/>
      </w:divBdr>
    </w:div>
    <w:div w:id="935795482">
      <w:bodyDiv w:val="1"/>
      <w:marLeft w:val="0"/>
      <w:marRight w:val="0"/>
      <w:marTop w:val="0"/>
      <w:marBottom w:val="0"/>
      <w:divBdr>
        <w:top w:val="none" w:sz="0" w:space="0" w:color="auto"/>
        <w:left w:val="none" w:sz="0" w:space="0" w:color="auto"/>
        <w:bottom w:val="none" w:sz="0" w:space="0" w:color="auto"/>
        <w:right w:val="none" w:sz="0" w:space="0" w:color="auto"/>
      </w:divBdr>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0458651">
      <w:bodyDiv w:val="1"/>
      <w:marLeft w:val="0"/>
      <w:marRight w:val="0"/>
      <w:marTop w:val="0"/>
      <w:marBottom w:val="0"/>
      <w:divBdr>
        <w:top w:val="none" w:sz="0" w:space="0" w:color="auto"/>
        <w:left w:val="none" w:sz="0" w:space="0" w:color="auto"/>
        <w:bottom w:val="none" w:sz="0" w:space="0" w:color="auto"/>
        <w:right w:val="none" w:sz="0" w:space="0" w:color="auto"/>
      </w:divBdr>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46929939">
      <w:bodyDiv w:val="1"/>
      <w:marLeft w:val="0"/>
      <w:marRight w:val="0"/>
      <w:marTop w:val="0"/>
      <w:marBottom w:val="0"/>
      <w:divBdr>
        <w:top w:val="none" w:sz="0" w:space="0" w:color="auto"/>
        <w:left w:val="none" w:sz="0" w:space="0" w:color="auto"/>
        <w:bottom w:val="none" w:sz="0" w:space="0" w:color="auto"/>
        <w:right w:val="none" w:sz="0" w:space="0" w:color="auto"/>
      </w:divBdr>
    </w:div>
    <w:div w:id="947352386">
      <w:bodyDiv w:val="1"/>
      <w:marLeft w:val="0"/>
      <w:marRight w:val="0"/>
      <w:marTop w:val="0"/>
      <w:marBottom w:val="0"/>
      <w:divBdr>
        <w:top w:val="none" w:sz="0" w:space="0" w:color="auto"/>
        <w:left w:val="none" w:sz="0" w:space="0" w:color="auto"/>
        <w:bottom w:val="none" w:sz="0" w:space="0" w:color="auto"/>
        <w:right w:val="none" w:sz="0" w:space="0" w:color="auto"/>
      </w:divBdr>
    </w:div>
    <w:div w:id="949161582">
      <w:bodyDiv w:val="1"/>
      <w:marLeft w:val="0"/>
      <w:marRight w:val="0"/>
      <w:marTop w:val="0"/>
      <w:marBottom w:val="0"/>
      <w:divBdr>
        <w:top w:val="none" w:sz="0" w:space="0" w:color="auto"/>
        <w:left w:val="none" w:sz="0" w:space="0" w:color="auto"/>
        <w:bottom w:val="none" w:sz="0" w:space="0" w:color="auto"/>
        <w:right w:val="none" w:sz="0" w:space="0" w:color="auto"/>
      </w:divBdr>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1280168">
      <w:bodyDiv w:val="1"/>
      <w:marLeft w:val="0"/>
      <w:marRight w:val="0"/>
      <w:marTop w:val="0"/>
      <w:marBottom w:val="0"/>
      <w:divBdr>
        <w:top w:val="none" w:sz="0" w:space="0" w:color="auto"/>
        <w:left w:val="none" w:sz="0" w:space="0" w:color="auto"/>
        <w:bottom w:val="none" w:sz="0" w:space="0" w:color="auto"/>
        <w:right w:val="none" w:sz="0" w:space="0" w:color="auto"/>
      </w:divBdr>
      <w:divsChild>
        <w:div w:id="1260526356">
          <w:marLeft w:val="480"/>
          <w:marRight w:val="0"/>
          <w:marTop w:val="0"/>
          <w:marBottom w:val="0"/>
          <w:divBdr>
            <w:top w:val="none" w:sz="0" w:space="0" w:color="auto"/>
            <w:left w:val="none" w:sz="0" w:space="0" w:color="auto"/>
            <w:bottom w:val="none" w:sz="0" w:space="0" w:color="auto"/>
            <w:right w:val="none" w:sz="0" w:space="0" w:color="auto"/>
          </w:divBdr>
        </w:div>
        <w:div w:id="1349479617">
          <w:marLeft w:val="480"/>
          <w:marRight w:val="0"/>
          <w:marTop w:val="0"/>
          <w:marBottom w:val="0"/>
          <w:divBdr>
            <w:top w:val="none" w:sz="0" w:space="0" w:color="auto"/>
            <w:left w:val="none" w:sz="0" w:space="0" w:color="auto"/>
            <w:bottom w:val="none" w:sz="0" w:space="0" w:color="auto"/>
            <w:right w:val="none" w:sz="0" w:space="0" w:color="auto"/>
          </w:divBdr>
        </w:div>
        <w:div w:id="1635982890">
          <w:marLeft w:val="480"/>
          <w:marRight w:val="0"/>
          <w:marTop w:val="0"/>
          <w:marBottom w:val="0"/>
          <w:divBdr>
            <w:top w:val="none" w:sz="0" w:space="0" w:color="auto"/>
            <w:left w:val="none" w:sz="0" w:space="0" w:color="auto"/>
            <w:bottom w:val="none" w:sz="0" w:space="0" w:color="auto"/>
            <w:right w:val="none" w:sz="0" w:space="0" w:color="auto"/>
          </w:divBdr>
        </w:div>
        <w:div w:id="934243277">
          <w:marLeft w:val="480"/>
          <w:marRight w:val="0"/>
          <w:marTop w:val="0"/>
          <w:marBottom w:val="0"/>
          <w:divBdr>
            <w:top w:val="none" w:sz="0" w:space="0" w:color="auto"/>
            <w:left w:val="none" w:sz="0" w:space="0" w:color="auto"/>
            <w:bottom w:val="none" w:sz="0" w:space="0" w:color="auto"/>
            <w:right w:val="none" w:sz="0" w:space="0" w:color="auto"/>
          </w:divBdr>
        </w:div>
        <w:div w:id="1153568540">
          <w:marLeft w:val="480"/>
          <w:marRight w:val="0"/>
          <w:marTop w:val="0"/>
          <w:marBottom w:val="0"/>
          <w:divBdr>
            <w:top w:val="none" w:sz="0" w:space="0" w:color="auto"/>
            <w:left w:val="none" w:sz="0" w:space="0" w:color="auto"/>
            <w:bottom w:val="none" w:sz="0" w:space="0" w:color="auto"/>
            <w:right w:val="none" w:sz="0" w:space="0" w:color="auto"/>
          </w:divBdr>
        </w:div>
        <w:div w:id="589390349">
          <w:marLeft w:val="480"/>
          <w:marRight w:val="0"/>
          <w:marTop w:val="0"/>
          <w:marBottom w:val="0"/>
          <w:divBdr>
            <w:top w:val="none" w:sz="0" w:space="0" w:color="auto"/>
            <w:left w:val="none" w:sz="0" w:space="0" w:color="auto"/>
            <w:bottom w:val="none" w:sz="0" w:space="0" w:color="auto"/>
            <w:right w:val="none" w:sz="0" w:space="0" w:color="auto"/>
          </w:divBdr>
        </w:div>
        <w:div w:id="1053848354">
          <w:marLeft w:val="480"/>
          <w:marRight w:val="0"/>
          <w:marTop w:val="0"/>
          <w:marBottom w:val="0"/>
          <w:divBdr>
            <w:top w:val="none" w:sz="0" w:space="0" w:color="auto"/>
            <w:left w:val="none" w:sz="0" w:space="0" w:color="auto"/>
            <w:bottom w:val="none" w:sz="0" w:space="0" w:color="auto"/>
            <w:right w:val="none" w:sz="0" w:space="0" w:color="auto"/>
          </w:divBdr>
        </w:div>
        <w:div w:id="443043404">
          <w:marLeft w:val="480"/>
          <w:marRight w:val="0"/>
          <w:marTop w:val="0"/>
          <w:marBottom w:val="0"/>
          <w:divBdr>
            <w:top w:val="none" w:sz="0" w:space="0" w:color="auto"/>
            <w:left w:val="none" w:sz="0" w:space="0" w:color="auto"/>
            <w:bottom w:val="none" w:sz="0" w:space="0" w:color="auto"/>
            <w:right w:val="none" w:sz="0" w:space="0" w:color="auto"/>
          </w:divBdr>
        </w:div>
        <w:div w:id="1551116042">
          <w:marLeft w:val="480"/>
          <w:marRight w:val="0"/>
          <w:marTop w:val="0"/>
          <w:marBottom w:val="0"/>
          <w:divBdr>
            <w:top w:val="none" w:sz="0" w:space="0" w:color="auto"/>
            <w:left w:val="none" w:sz="0" w:space="0" w:color="auto"/>
            <w:bottom w:val="none" w:sz="0" w:space="0" w:color="auto"/>
            <w:right w:val="none" w:sz="0" w:space="0" w:color="auto"/>
          </w:divBdr>
        </w:div>
        <w:div w:id="908227355">
          <w:marLeft w:val="480"/>
          <w:marRight w:val="0"/>
          <w:marTop w:val="0"/>
          <w:marBottom w:val="0"/>
          <w:divBdr>
            <w:top w:val="none" w:sz="0" w:space="0" w:color="auto"/>
            <w:left w:val="none" w:sz="0" w:space="0" w:color="auto"/>
            <w:bottom w:val="none" w:sz="0" w:space="0" w:color="auto"/>
            <w:right w:val="none" w:sz="0" w:space="0" w:color="auto"/>
          </w:divBdr>
        </w:div>
        <w:div w:id="1945306111">
          <w:marLeft w:val="480"/>
          <w:marRight w:val="0"/>
          <w:marTop w:val="0"/>
          <w:marBottom w:val="0"/>
          <w:divBdr>
            <w:top w:val="none" w:sz="0" w:space="0" w:color="auto"/>
            <w:left w:val="none" w:sz="0" w:space="0" w:color="auto"/>
            <w:bottom w:val="none" w:sz="0" w:space="0" w:color="auto"/>
            <w:right w:val="none" w:sz="0" w:space="0" w:color="auto"/>
          </w:divBdr>
        </w:div>
        <w:div w:id="1696612970">
          <w:marLeft w:val="480"/>
          <w:marRight w:val="0"/>
          <w:marTop w:val="0"/>
          <w:marBottom w:val="0"/>
          <w:divBdr>
            <w:top w:val="none" w:sz="0" w:space="0" w:color="auto"/>
            <w:left w:val="none" w:sz="0" w:space="0" w:color="auto"/>
            <w:bottom w:val="none" w:sz="0" w:space="0" w:color="auto"/>
            <w:right w:val="none" w:sz="0" w:space="0" w:color="auto"/>
          </w:divBdr>
        </w:div>
        <w:div w:id="1875654818">
          <w:marLeft w:val="480"/>
          <w:marRight w:val="0"/>
          <w:marTop w:val="0"/>
          <w:marBottom w:val="0"/>
          <w:divBdr>
            <w:top w:val="none" w:sz="0" w:space="0" w:color="auto"/>
            <w:left w:val="none" w:sz="0" w:space="0" w:color="auto"/>
            <w:bottom w:val="none" w:sz="0" w:space="0" w:color="auto"/>
            <w:right w:val="none" w:sz="0" w:space="0" w:color="auto"/>
          </w:divBdr>
        </w:div>
        <w:div w:id="1212645091">
          <w:marLeft w:val="480"/>
          <w:marRight w:val="0"/>
          <w:marTop w:val="0"/>
          <w:marBottom w:val="0"/>
          <w:divBdr>
            <w:top w:val="none" w:sz="0" w:space="0" w:color="auto"/>
            <w:left w:val="none" w:sz="0" w:space="0" w:color="auto"/>
            <w:bottom w:val="none" w:sz="0" w:space="0" w:color="auto"/>
            <w:right w:val="none" w:sz="0" w:space="0" w:color="auto"/>
          </w:divBdr>
        </w:div>
        <w:div w:id="1940140812">
          <w:marLeft w:val="480"/>
          <w:marRight w:val="0"/>
          <w:marTop w:val="0"/>
          <w:marBottom w:val="0"/>
          <w:divBdr>
            <w:top w:val="none" w:sz="0" w:space="0" w:color="auto"/>
            <w:left w:val="none" w:sz="0" w:space="0" w:color="auto"/>
            <w:bottom w:val="none" w:sz="0" w:space="0" w:color="auto"/>
            <w:right w:val="none" w:sz="0" w:space="0" w:color="auto"/>
          </w:divBdr>
        </w:div>
        <w:div w:id="1788506775">
          <w:marLeft w:val="480"/>
          <w:marRight w:val="0"/>
          <w:marTop w:val="0"/>
          <w:marBottom w:val="0"/>
          <w:divBdr>
            <w:top w:val="none" w:sz="0" w:space="0" w:color="auto"/>
            <w:left w:val="none" w:sz="0" w:space="0" w:color="auto"/>
            <w:bottom w:val="none" w:sz="0" w:space="0" w:color="auto"/>
            <w:right w:val="none" w:sz="0" w:space="0" w:color="auto"/>
          </w:divBdr>
        </w:div>
        <w:div w:id="1123158427">
          <w:marLeft w:val="480"/>
          <w:marRight w:val="0"/>
          <w:marTop w:val="0"/>
          <w:marBottom w:val="0"/>
          <w:divBdr>
            <w:top w:val="none" w:sz="0" w:space="0" w:color="auto"/>
            <w:left w:val="none" w:sz="0" w:space="0" w:color="auto"/>
            <w:bottom w:val="none" w:sz="0" w:space="0" w:color="auto"/>
            <w:right w:val="none" w:sz="0" w:space="0" w:color="auto"/>
          </w:divBdr>
        </w:div>
        <w:div w:id="40441064">
          <w:marLeft w:val="480"/>
          <w:marRight w:val="0"/>
          <w:marTop w:val="0"/>
          <w:marBottom w:val="0"/>
          <w:divBdr>
            <w:top w:val="none" w:sz="0" w:space="0" w:color="auto"/>
            <w:left w:val="none" w:sz="0" w:space="0" w:color="auto"/>
            <w:bottom w:val="none" w:sz="0" w:space="0" w:color="auto"/>
            <w:right w:val="none" w:sz="0" w:space="0" w:color="auto"/>
          </w:divBdr>
        </w:div>
        <w:div w:id="366373760">
          <w:marLeft w:val="480"/>
          <w:marRight w:val="0"/>
          <w:marTop w:val="0"/>
          <w:marBottom w:val="0"/>
          <w:divBdr>
            <w:top w:val="none" w:sz="0" w:space="0" w:color="auto"/>
            <w:left w:val="none" w:sz="0" w:space="0" w:color="auto"/>
            <w:bottom w:val="none" w:sz="0" w:space="0" w:color="auto"/>
            <w:right w:val="none" w:sz="0" w:space="0" w:color="auto"/>
          </w:divBdr>
        </w:div>
        <w:div w:id="1037467505">
          <w:marLeft w:val="480"/>
          <w:marRight w:val="0"/>
          <w:marTop w:val="0"/>
          <w:marBottom w:val="0"/>
          <w:divBdr>
            <w:top w:val="none" w:sz="0" w:space="0" w:color="auto"/>
            <w:left w:val="none" w:sz="0" w:space="0" w:color="auto"/>
            <w:bottom w:val="none" w:sz="0" w:space="0" w:color="auto"/>
            <w:right w:val="none" w:sz="0" w:space="0" w:color="auto"/>
          </w:divBdr>
        </w:div>
        <w:div w:id="1104694010">
          <w:marLeft w:val="480"/>
          <w:marRight w:val="0"/>
          <w:marTop w:val="0"/>
          <w:marBottom w:val="0"/>
          <w:divBdr>
            <w:top w:val="none" w:sz="0" w:space="0" w:color="auto"/>
            <w:left w:val="none" w:sz="0" w:space="0" w:color="auto"/>
            <w:bottom w:val="none" w:sz="0" w:space="0" w:color="auto"/>
            <w:right w:val="none" w:sz="0" w:space="0" w:color="auto"/>
          </w:divBdr>
        </w:div>
        <w:div w:id="2003578374">
          <w:marLeft w:val="480"/>
          <w:marRight w:val="0"/>
          <w:marTop w:val="0"/>
          <w:marBottom w:val="0"/>
          <w:divBdr>
            <w:top w:val="none" w:sz="0" w:space="0" w:color="auto"/>
            <w:left w:val="none" w:sz="0" w:space="0" w:color="auto"/>
            <w:bottom w:val="none" w:sz="0" w:space="0" w:color="auto"/>
            <w:right w:val="none" w:sz="0" w:space="0" w:color="auto"/>
          </w:divBdr>
        </w:div>
        <w:div w:id="588929183">
          <w:marLeft w:val="480"/>
          <w:marRight w:val="0"/>
          <w:marTop w:val="0"/>
          <w:marBottom w:val="0"/>
          <w:divBdr>
            <w:top w:val="none" w:sz="0" w:space="0" w:color="auto"/>
            <w:left w:val="none" w:sz="0" w:space="0" w:color="auto"/>
            <w:bottom w:val="none" w:sz="0" w:space="0" w:color="auto"/>
            <w:right w:val="none" w:sz="0" w:space="0" w:color="auto"/>
          </w:divBdr>
        </w:div>
        <w:div w:id="1999262625">
          <w:marLeft w:val="480"/>
          <w:marRight w:val="0"/>
          <w:marTop w:val="0"/>
          <w:marBottom w:val="0"/>
          <w:divBdr>
            <w:top w:val="none" w:sz="0" w:space="0" w:color="auto"/>
            <w:left w:val="none" w:sz="0" w:space="0" w:color="auto"/>
            <w:bottom w:val="none" w:sz="0" w:space="0" w:color="auto"/>
            <w:right w:val="none" w:sz="0" w:space="0" w:color="auto"/>
          </w:divBdr>
        </w:div>
        <w:div w:id="1867135583">
          <w:marLeft w:val="480"/>
          <w:marRight w:val="0"/>
          <w:marTop w:val="0"/>
          <w:marBottom w:val="0"/>
          <w:divBdr>
            <w:top w:val="none" w:sz="0" w:space="0" w:color="auto"/>
            <w:left w:val="none" w:sz="0" w:space="0" w:color="auto"/>
            <w:bottom w:val="none" w:sz="0" w:space="0" w:color="auto"/>
            <w:right w:val="none" w:sz="0" w:space="0" w:color="auto"/>
          </w:divBdr>
        </w:div>
        <w:div w:id="1809586449">
          <w:marLeft w:val="480"/>
          <w:marRight w:val="0"/>
          <w:marTop w:val="0"/>
          <w:marBottom w:val="0"/>
          <w:divBdr>
            <w:top w:val="none" w:sz="0" w:space="0" w:color="auto"/>
            <w:left w:val="none" w:sz="0" w:space="0" w:color="auto"/>
            <w:bottom w:val="none" w:sz="0" w:space="0" w:color="auto"/>
            <w:right w:val="none" w:sz="0" w:space="0" w:color="auto"/>
          </w:divBdr>
        </w:div>
        <w:div w:id="990325497">
          <w:marLeft w:val="480"/>
          <w:marRight w:val="0"/>
          <w:marTop w:val="0"/>
          <w:marBottom w:val="0"/>
          <w:divBdr>
            <w:top w:val="none" w:sz="0" w:space="0" w:color="auto"/>
            <w:left w:val="none" w:sz="0" w:space="0" w:color="auto"/>
            <w:bottom w:val="none" w:sz="0" w:space="0" w:color="auto"/>
            <w:right w:val="none" w:sz="0" w:space="0" w:color="auto"/>
          </w:divBdr>
        </w:div>
        <w:div w:id="812721113">
          <w:marLeft w:val="480"/>
          <w:marRight w:val="0"/>
          <w:marTop w:val="0"/>
          <w:marBottom w:val="0"/>
          <w:divBdr>
            <w:top w:val="none" w:sz="0" w:space="0" w:color="auto"/>
            <w:left w:val="none" w:sz="0" w:space="0" w:color="auto"/>
            <w:bottom w:val="none" w:sz="0" w:space="0" w:color="auto"/>
            <w:right w:val="none" w:sz="0" w:space="0" w:color="auto"/>
          </w:divBdr>
        </w:div>
        <w:div w:id="1304581129">
          <w:marLeft w:val="480"/>
          <w:marRight w:val="0"/>
          <w:marTop w:val="0"/>
          <w:marBottom w:val="0"/>
          <w:divBdr>
            <w:top w:val="none" w:sz="0" w:space="0" w:color="auto"/>
            <w:left w:val="none" w:sz="0" w:space="0" w:color="auto"/>
            <w:bottom w:val="none" w:sz="0" w:space="0" w:color="auto"/>
            <w:right w:val="none" w:sz="0" w:space="0" w:color="auto"/>
          </w:divBdr>
        </w:div>
        <w:div w:id="186795865">
          <w:marLeft w:val="480"/>
          <w:marRight w:val="0"/>
          <w:marTop w:val="0"/>
          <w:marBottom w:val="0"/>
          <w:divBdr>
            <w:top w:val="none" w:sz="0" w:space="0" w:color="auto"/>
            <w:left w:val="none" w:sz="0" w:space="0" w:color="auto"/>
            <w:bottom w:val="none" w:sz="0" w:space="0" w:color="auto"/>
            <w:right w:val="none" w:sz="0" w:space="0" w:color="auto"/>
          </w:divBdr>
        </w:div>
        <w:div w:id="1030453555">
          <w:marLeft w:val="480"/>
          <w:marRight w:val="0"/>
          <w:marTop w:val="0"/>
          <w:marBottom w:val="0"/>
          <w:divBdr>
            <w:top w:val="none" w:sz="0" w:space="0" w:color="auto"/>
            <w:left w:val="none" w:sz="0" w:space="0" w:color="auto"/>
            <w:bottom w:val="none" w:sz="0" w:space="0" w:color="auto"/>
            <w:right w:val="none" w:sz="0" w:space="0" w:color="auto"/>
          </w:divBdr>
        </w:div>
        <w:div w:id="1353147461">
          <w:marLeft w:val="480"/>
          <w:marRight w:val="0"/>
          <w:marTop w:val="0"/>
          <w:marBottom w:val="0"/>
          <w:divBdr>
            <w:top w:val="none" w:sz="0" w:space="0" w:color="auto"/>
            <w:left w:val="none" w:sz="0" w:space="0" w:color="auto"/>
            <w:bottom w:val="none" w:sz="0" w:space="0" w:color="auto"/>
            <w:right w:val="none" w:sz="0" w:space="0" w:color="auto"/>
          </w:divBdr>
        </w:div>
        <w:div w:id="1086541150">
          <w:marLeft w:val="480"/>
          <w:marRight w:val="0"/>
          <w:marTop w:val="0"/>
          <w:marBottom w:val="0"/>
          <w:divBdr>
            <w:top w:val="none" w:sz="0" w:space="0" w:color="auto"/>
            <w:left w:val="none" w:sz="0" w:space="0" w:color="auto"/>
            <w:bottom w:val="none" w:sz="0" w:space="0" w:color="auto"/>
            <w:right w:val="none" w:sz="0" w:space="0" w:color="auto"/>
          </w:divBdr>
        </w:div>
        <w:div w:id="541668785">
          <w:marLeft w:val="480"/>
          <w:marRight w:val="0"/>
          <w:marTop w:val="0"/>
          <w:marBottom w:val="0"/>
          <w:divBdr>
            <w:top w:val="none" w:sz="0" w:space="0" w:color="auto"/>
            <w:left w:val="none" w:sz="0" w:space="0" w:color="auto"/>
            <w:bottom w:val="none" w:sz="0" w:space="0" w:color="auto"/>
            <w:right w:val="none" w:sz="0" w:space="0" w:color="auto"/>
          </w:divBdr>
        </w:div>
        <w:div w:id="1559049099">
          <w:marLeft w:val="480"/>
          <w:marRight w:val="0"/>
          <w:marTop w:val="0"/>
          <w:marBottom w:val="0"/>
          <w:divBdr>
            <w:top w:val="none" w:sz="0" w:space="0" w:color="auto"/>
            <w:left w:val="none" w:sz="0" w:space="0" w:color="auto"/>
            <w:bottom w:val="none" w:sz="0" w:space="0" w:color="auto"/>
            <w:right w:val="none" w:sz="0" w:space="0" w:color="auto"/>
          </w:divBdr>
        </w:div>
        <w:div w:id="2039037101">
          <w:marLeft w:val="480"/>
          <w:marRight w:val="0"/>
          <w:marTop w:val="0"/>
          <w:marBottom w:val="0"/>
          <w:divBdr>
            <w:top w:val="none" w:sz="0" w:space="0" w:color="auto"/>
            <w:left w:val="none" w:sz="0" w:space="0" w:color="auto"/>
            <w:bottom w:val="none" w:sz="0" w:space="0" w:color="auto"/>
            <w:right w:val="none" w:sz="0" w:space="0" w:color="auto"/>
          </w:divBdr>
        </w:div>
        <w:div w:id="1531916604">
          <w:marLeft w:val="480"/>
          <w:marRight w:val="0"/>
          <w:marTop w:val="0"/>
          <w:marBottom w:val="0"/>
          <w:divBdr>
            <w:top w:val="none" w:sz="0" w:space="0" w:color="auto"/>
            <w:left w:val="none" w:sz="0" w:space="0" w:color="auto"/>
            <w:bottom w:val="none" w:sz="0" w:space="0" w:color="auto"/>
            <w:right w:val="none" w:sz="0" w:space="0" w:color="auto"/>
          </w:divBdr>
        </w:div>
        <w:div w:id="1366564361">
          <w:marLeft w:val="480"/>
          <w:marRight w:val="0"/>
          <w:marTop w:val="0"/>
          <w:marBottom w:val="0"/>
          <w:divBdr>
            <w:top w:val="none" w:sz="0" w:space="0" w:color="auto"/>
            <w:left w:val="none" w:sz="0" w:space="0" w:color="auto"/>
            <w:bottom w:val="none" w:sz="0" w:space="0" w:color="auto"/>
            <w:right w:val="none" w:sz="0" w:space="0" w:color="auto"/>
          </w:divBdr>
        </w:div>
        <w:div w:id="1323434663">
          <w:marLeft w:val="480"/>
          <w:marRight w:val="0"/>
          <w:marTop w:val="0"/>
          <w:marBottom w:val="0"/>
          <w:divBdr>
            <w:top w:val="none" w:sz="0" w:space="0" w:color="auto"/>
            <w:left w:val="none" w:sz="0" w:space="0" w:color="auto"/>
            <w:bottom w:val="none" w:sz="0" w:space="0" w:color="auto"/>
            <w:right w:val="none" w:sz="0" w:space="0" w:color="auto"/>
          </w:divBdr>
        </w:div>
        <w:div w:id="1384402623">
          <w:marLeft w:val="480"/>
          <w:marRight w:val="0"/>
          <w:marTop w:val="0"/>
          <w:marBottom w:val="0"/>
          <w:divBdr>
            <w:top w:val="none" w:sz="0" w:space="0" w:color="auto"/>
            <w:left w:val="none" w:sz="0" w:space="0" w:color="auto"/>
            <w:bottom w:val="none" w:sz="0" w:space="0" w:color="auto"/>
            <w:right w:val="none" w:sz="0" w:space="0" w:color="auto"/>
          </w:divBdr>
        </w:div>
        <w:div w:id="301350113">
          <w:marLeft w:val="480"/>
          <w:marRight w:val="0"/>
          <w:marTop w:val="0"/>
          <w:marBottom w:val="0"/>
          <w:divBdr>
            <w:top w:val="none" w:sz="0" w:space="0" w:color="auto"/>
            <w:left w:val="none" w:sz="0" w:space="0" w:color="auto"/>
            <w:bottom w:val="none" w:sz="0" w:space="0" w:color="auto"/>
            <w:right w:val="none" w:sz="0" w:space="0" w:color="auto"/>
          </w:divBdr>
        </w:div>
        <w:div w:id="705834345">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58339166">
      <w:bodyDiv w:val="1"/>
      <w:marLeft w:val="0"/>
      <w:marRight w:val="0"/>
      <w:marTop w:val="0"/>
      <w:marBottom w:val="0"/>
      <w:divBdr>
        <w:top w:val="none" w:sz="0" w:space="0" w:color="auto"/>
        <w:left w:val="none" w:sz="0" w:space="0" w:color="auto"/>
        <w:bottom w:val="none" w:sz="0" w:space="0" w:color="auto"/>
        <w:right w:val="none" w:sz="0" w:space="0" w:color="auto"/>
      </w:divBdr>
    </w:div>
    <w:div w:id="959805026">
      <w:bodyDiv w:val="1"/>
      <w:marLeft w:val="0"/>
      <w:marRight w:val="0"/>
      <w:marTop w:val="0"/>
      <w:marBottom w:val="0"/>
      <w:divBdr>
        <w:top w:val="none" w:sz="0" w:space="0" w:color="auto"/>
        <w:left w:val="none" w:sz="0" w:space="0" w:color="auto"/>
        <w:bottom w:val="none" w:sz="0" w:space="0" w:color="auto"/>
        <w:right w:val="none" w:sz="0" w:space="0" w:color="auto"/>
      </w:divBdr>
    </w:div>
    <w:div w:id="964625628">
      <w:bodyDiv w:val="1"/>
      <w:marLeft w:val="0"/>
      <w:marRight w:val="0"/>
      <w:marTop w:val="0"/>
      <w:marBottom w:val="0"/>
      <w:divBdr>
        <w:top w:val="none" w:sz="0" w:space="0" w:color="auto"/>
        <w:left w:val="none" w:sz="0" w:space="0" w:color="auto"/>
        <w:bottom w:val="none" w:sz="0" w:space="0" w:color="auto"/>
        <w:right w:val="none" w:sz="0" w:space="0" w:color="auto"/>
      </w:divBdr>
    </w:div>
    <w:div w:id="965820624">
      <w:bodyDiv w:val="1"/>
      <w:marLeft w:val="0"/>
      <w:marRight w:val="0"/>
      <w:marTop w:val="0"/>
      <w:marBottom w:val="0"/>
      <w:divBdr>
        <w:top w:val="none" w:sz="0" w:space="0" w:color="auto"/>
        <w:left w:val="none" w:sz="0" w:space="0" w:color="auto"/>
        <w:bottom w:val="none" w:sz="0" w:space="0" w:color="auto"/>
        <w:right w:val="none" w:sz="0" w:space="0" w:color="auto"/>
      </w:divBdr>
      <w:divsChild>
        <w:div w:id="236018083">
          <w:marLeft w:val="480"/>
          <w:marRight w:val="0"/>
          <w:marTop w:val="0"/>
          <w:marBottom w:val="0"/>
          <w:divBdr>
            <w:top w:val="none" w:sz="0" w:space="0" w:color="auto"/>
            <w:left w:val="none" w:sz="0" w:space="0" w:color="auto"/>
            <w:bottom w:val="none" w:sz="0" w:space="0" w:color="auto"/>
            <w:right w:val="none" w:sz="0" w:space="0" w:color="auto"/>
          </w:divBdr>
        </w:div>
        <w:div w:id="1771582249">
          <w:marLeft w:val="480"/>
          <w:marRight w:val="0"/>
          <w:marTop w:val="0"/>
          <w:marBottom w:val="0"/>
          <w:divBdr>
            <w:top w:val="none" w:sz="0" w:space="0" w:color="auto"/>
            <w:left w:val="none" w:sz="0" w:space="0" w:color="auto"/>
            <w:bottom w:val="none" w:sz="0" w:space="0" w:color="auto"/>
            <w:right w:val="none" w:sz="0" w:space="0" w:color="auto"/>
          </w:divBdr>
        </w:div>
        <w:div w:id="1365249005">
          <w:marLeft w:val="480"/>
          <w:marRight w:val="0"/>
          <w:marTop w:val="0"/>
          <w:marBottom w:val="0"/>
          <w:divBdr>
            <w:top w:val="none" w:sz="0" w:space="0" w:color="auto"/>
            <w:left w:val="none" w:sz="0" w:space="0" w:color="auto"/>
            <w:bottom w:val="none" w:sz="0" w:space="0" w:color="auto"/>
            <w:right w:val="none" w:sz="0" w:space="0" w:color="auto"/>
          </w:divBdr>
        </w:div>
        <w:div w:id="84765095">
          <w:marLeft w:val="480"/>
          <w:marRight w:val="0"/>
          <w:marTop w:val="0"/>
          <w:marBottom w:val="0"/>
          <w:divBdr>
            <w:top w:val="none" w:sz="0" w:space="0" w:color="auto"/>
            <w:left w:val="none" w:sz="0" w:space="0" w:color="auto"/>
            <w:bottom w:val="none" w:sz="0" w:space="0" w:color="auto"/>
            <w:right w:val="none" w:sz="0" w:space="0" w:color="auto"/>
          </w:divBdr>
        </w:div>
        <w:div w:id="1198201947">
          <w:marLeft w:val="480"/>
          <w:marRight w:val="0"/>
          <w:marTop w:val="0"/>
          <w:marBottom w:val="0"/>
          <w:divBdr>
            <w:top w:val="none" w:sz="0" w:space="0" w:color="auto"/>
            <w:left w:val="none" w:sz="0" w:space="0" w:color="auto"/>
            <w:bottom w:val="none" w:sz="0" w:space="0" w:color="auto"/>
            <w:right w:val="none" w:sz="0" w:space="0" w:color="auto"/>
          </w:divBdr>
        </w:div>
        <w:div w:id="1613244897">
          <w:marLeft w:val="480"/>
          <w:marRight w:val="0"/>
          <w:marTop w:val="0"/>
          <w:marBottom w:val="0"/>
          <w:divBdr>
            <w:top w:val="none" w:sz="0" w:space="0" w:color="auto"/>
            <w:left w:val="none" w:sz="0" w:space="0" w:color="auto"/>
            <w:bottom w:val="none" w:sz="0" w:space="0" w:color="auto"/>
            <w:right w:val="none" w:sz="0" w:space="0" w:color="auto"/>
          </w:divBdr>
        </w:div>
        <w:div w:id="1033117130">
          <w:marLeft w:val="480"/>
          <w:marRight w:val="0"/>
          <w:marTop w:val="0"/>
          <w:marBottom w:val="0"/>
          <w:divBdr>
            <w:top w:val="none" w:sz="0" w:space="0" w:color="auto"/>
            <w:left w:val="none" w:sz="0" w:space="0" w:color="auto"/>
            <w:bottom w:val="none" w:sz="0" w:space="0" w:color="auto"/>
            <w:right w:val="none" w:sz="0" w:space="0" w:color="auto"/>
          </w:divBdr>
        </w:div>
        <w:div w:id="1340543398">
          <w:marLeft w:val="480"/>
          <w:marRight w:val="0"/>
          <w:marTop w:val="0"/>
          <w:marBottom w:val="0"/>
          <w:divBdr>
            <w:top w:val="none" w:sz="0" w:space="0" w:color="auto"/>
            <w:left w:val="none" w:sz="0" w:space="0" w:color="auto"/>
            <w:bottom w:val="none" w:sz="0" w:space="0" w:color="auto"/>
            <w:right w:val="none" w:sz="0" w:space="0" w:color="auto"/>
          </w:divBdr>
        </w:div>
        <w:div w:id="289669238">
          <w:marLeft w:val="480"/>
          <w:marRight w:val="0"/>
          <w:marTop w:val="0"/>
          <w:marBottom w:val="0"/>
          <w:divBdr>
            <w:top w:val="none" w:sz="0" w:space="0" w:color="auto"/>
            <w:left w:val="none" w:sz="0" w:space="0" w:color="auto"/>
            <w:bottom w:val="none" w:sz="0" w:space="0" w:color="auto"/>
            <w:right w:val="none" w:sz="0" w:space="0" w:color="auto"/>
          </w:divBdr>
        </w:div>
        <w:div w:id="1078865450">
          <w:marLeft w:val="480"/>
          <w:marRight w:val="0"/>
          <w:marTop w:val="0"/>
          <w:marBottom w:val="0"/>
          <w:divBdr>
            <w:top w:val="none" w:sz="0" w:space="0" w:color="auto"/>
            <w:left w:val="none" w:sz="0" w:space="0" w:color="auto"/>
            <w:bottom w:val="none" w:sz="0" w:space="0" w:color="auto"/>
            <w:right w:val="none" w:sz="0" w:space="0" w:color="auto"/>
          </w:divBdr>
        </w:div>
        <w:div w:id="216016823">
          <w:marLeft w:val="480"/>
          <w:marRight w:val="0"/>
          <w:marTop w:val="0"/>
          <w:marBottom w:val="0"/>
          <w:divBdr>
            <w:top w:val="none" w:sz="0" w:space="0" w:color="auto"/>
            <w:left w:val="none" w:sz="0" w:space="0" w:color="auto"/>
            <w:bottom w:val="none" w:sz="0" w:space="0" w:color="auto"/>
            <w:right w:val="none" w:sz="0" w:space="0" w:color="auto"/>
          </w:divBdr>
        </w:div>
        <w:div w:id="920219791">
          <w:marLeft w:val="480"/>
          <w:marRight w:val="0"/>
          <w:marTop w:val="0"/>
          <w:marBottom w:val="0"/>
          <w:divBdr>
            <w:top w:val="none" w:sz="0" w:space="0" w:color="auto"/>
            <w:left w:val="none" w:sz="0" w:space="0" w:color="auto"/>
            <w:bottom w:val="none" w:sz="0" w:space="0" w:color="auto"/>
            <w:right w:val="none" w:sz="0" w:space="0" w:color="auto"/>
          </w:divBdr>
        </w:div>
        <w:div w:id="1186679240">
          <w:marLeft w:val="480"/>
          <w:marRight w:val="0"/>
          <w:marTop w:val="0"/>
          <w:marBottom w:val="0"/>
          <w:divBdr>
            <w:top w:val="none" w:sz="0" w:space="0" w:color="auto"/>
            <w:left w:val="none" w:sz="0" w:space="0" w:color="auto"/>
            <w:bottom w:val="none" w:sz="0" w:space="0" w:color="auto"/>
            <w:right w:val="none" w:sz="0" w:space="0" w:color="auto"/>
          </w:divBdr>
        </w:div>
        <w:div w:id="475218306">
          <w:marLeft w:val="480"/>
          <w:marRight w:val="0"/>
          <w:marTop w:val="0"/>
          <w:marBottom w:val="0"/>
          <w:divBdr>
            <w:top w:val="none" w:sz="0" w:space="0" w:color="auto"/>
            <w:left w:val="none" w:sz="0" w:space="0" w:color="auto"/>
            <w:bottom w:val="none" w:sz="0" w:space="0" w:color="auto"/>
            <w:right w:val="none" w:sz="0" w:space="0" w:color="auto"/>
          </w:divBdr>
        </w:div>
        <w:div w:id="861937438">
          <w:marLeft w:val="480"/>
          <w:marRight w:val="0"/>
          <w:marTop w:val="0"/>
          <w:marBottom w:val="0"/>
          <w:divBdr>
            <w:top w:val="none" w:sz="0" w:space="0" w:color="auto"/>
            <w:left w:val="none" w:sz="0" w:space="0" w:color="auto"/>
            <w:bottom w:val="none" w:sz="0" w:space="0" w:color="auto"/>
            <w:right w:val="none" w:sz="0" w:space="0" w:color="auto"/>
          </w:divBdr>
        </w:div>
        <w:div w:id="1662081346">
          <w:marLeft w:val="480"/>
          <w:marRight w:val="0"/>
          <w:marTop w:val="0"/>
          <w:marBottom w:val="0"/>
          <w:divBdr>
            <w:top w:val="none" w:sz="0" w:space="0" w:color="auto"/>
            <w:left w:val="none" w:sz="0" w:space="0" w:color="auto"/>
            <w:bottom w:val="none" w:sz="0" w:space="0" w:color="auto"/>
            <w:right w:val="none" w:sz="0" w:space="0" w:color="auto"/>
          </w:divBdr>
        </w:div>
        <w:div w:id="1843004432">
          <w:marLeft w:val="480"/>
          <w:marRight w:val="0"/>
          <w:marTop w:val="0"/>
          <w:marBottom w:val="0"/>
          <w:divBdr>
            <w:top w:val="none" w:sz="0" w:space="0" w:color="auto"/>
            <w:left w:val="none" w:sz="0" w:space="0" w:color="auto"/>
            <w:bottom w:val="none" w:sz="0" w:space="0" w:color="auto"/>
            <w:right w:val="none" w:sz="0" w:space="0" w:color="auto"/>
          </w:divBdr>
        </w:div>
        <w:div w:id="1816751531">
          <w:marLeft w:val="480"/>
          <w:marRight w:val="0"/>
          <w:marTop w:val="0"/>
          <w:marBottom w:val="0"/>
          <w:divBdr>
            <w:top w:val="none" w:sz="0" w:space="0" w:color="auto"/>
            <w:left w:val="none" w:sz="0" w:space="0" w:color="auto"/>
            <w:bottom w:val="none" w:sz="0" w:space="0" w:color="auto"/>
            <w:right w:val="none" w:sz="0" w:space="0" w:color="auto"/>
          </w:divBdr>
        </w:div>
        <w:div w:id="1530874966">
          <w:marLeft w:val="480"/>
          <w:marRight w:val="0"/>
          <w:marTop w:val="0"/>
          <w:marBottom w:val="0"/>
          <w:divBdr>
            <w:top w:val="none" w:sz="0" w:space="0" w:color="auto"/>
            <w:left w:val="none" w:sz="0" w:space="0" w:color="auto"/>
            <w:bottom w:val="none" w:sz="0" w:space="0" w:color="auto"/>
            <w:right w:val="none" w:sz="0" w:space="0" w:color="auto"/>
          </w:divBdr>
        </w:div>
        <w:div w:id="513956441">
          <w:marLeft w:val="480"/>
          <w:marRight w:val="0"/>
          <w:marTop w:val="0"/>
          <w:marBottom w:val="0"/>
          <w:divBdr>
            <w:top w:val="none" w:sz="0" w:space="0" w:color="auto"/>
            <w:left w:val="none" w:sz="0" w:space="0" w:color="auto"/>
            <w:bottom w:val="none" w:sz="0" w:space="0" w:color="auto"/>
            <w:right w:val="none" w:sz="0" w:space="0" w:color="auto"/>
          </w:divBdr>
        </w:div>
        <w:div w:id="482428614">
          <w:marLeft w:val="480"/>
          <w:marRight w:val="0"/>
          <w:marTop w:val="0"/>
          <w:marBottom w:val="0"/>
          <w:divBdr>
            <w:top w:val="none" w:sz="0" w:space="0" w:color="auto"/>
            <w:left w:val="none" w:sz="0" w:space="0" w:color="auto"/>
            <w:bottom w:val="none" w:sz="0" w:space="0" w:color="auto"/>
            <w:right w:val="none" w:sz="0" w:space="0" w:color="auto"/>
          </w:divBdr>
        </w:div>
      </w:divsChild>
    </w:div>
    <w:div w:id="968969708">
      <w:bodyDiv w:val="1"/>
      <w:marLeft w:val="0"/>
      <w:marRight w:val="0"/>
      <w:marTop w:val="0"/>
      <w:marBottom w:val="0"/>
      <w:divBdr>
        <w:top w:val="none" w:sz="0" w:space="0" w:color="auto"/>
        <w:left w:val="none" w:sz="0" w:space="0" w:color="auto"/>
        <w:bottom w:val="none" w:sz="0" w:space="0" w:color="auto"/>
        <w:right w:val="none" w:sz="0" w:space="0" w:color="auto"/>
      </w:divBdr>
    </w:div>
    <w:div w:id="969093093">
      <w:bodyDiv w:val="1"/>
      <w:marLeft w:val="0"/>
      <w:marRight w:val="0"/>
      <w:marTop w:val="0"/>
      <w:marBottom w:val="0"/>
      <w:divBdr>
        <w:top w:val="none" w:sz="0" w:space="0" w:color="auto"/>
        <w:left w:val="none" w:sz="0" w:space="0" w:color="auto"/>
        <w:bottom w:val="none" w:sz="0" w:space="0" w:color="auto"/>
        <w:right w:val="none" w:sz="0" w:space="0" w:color="auto"/>
      </w:divBdr>
    </w:div>
    <w:div w:id="974409307">
      <w:bodyDiv w:val="1"/>
      <w:marLeft w:val="0"/>
      <w:marRight w:val="0"/>
      <w:marTop w:val="0"/>
      <w:marBottom w:val="0"/>
      <w:divBdr>
        <w:top w:val="none" w:sz="0" w:space="0" w:color="auto"/>
        <w:left w:val="none" w:sz="0" w:space="0" w:color="auto"/>
        <w:bottom w:val="none" w:sz="0" w:space="0" w:color="auto"/>
        <w:right w:val="none" w:sz="0" w:space="0" w:color="auto"/>
      </w:divBdr>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0499726">
      <w:bodyDiv w:val="1"/>
      <w:marLeft w:val="0"/>
      <w:marRight w:val="0"/>
      <w:marTop w:val="0"/>
      <w:marBottom w:val="0"/>
      <w:divBdr>
        <w:top w:val="none" w:sz="0" w:space="0" w:color="auto"/>
        <w:left w:val="none" w:sz="0" w:space="0" w:color="auto"/>
        <w:bottom w:val="none" w:sz="0" w:space="0" w:color="auto"/>
        <w:right w:val="none" w:sz="0" w:space="0" w:color="auto"/>
      </w:divBdr>
      <w:divsChild>
        <w:div w:id="1587879331">
          <w:marLeft w:val="480"/>
          <w:marRight w:val="0"/>
          <w:marTop w:val="0"/>
          <w:marBottom w:val="0"/>
          <w:divBdr>
            <w:top w:val="none" w:sz="0" w:space="0" w:color="auto"/>
            <w:left w:val="none" w:sz="0" w:space="0" w:color="auto"/>
            <w:bottom w:val="none" w:sz="0" w:space="0" w:color="auto"/>
            <w:right w:val="none" w:sz="0" w:space="0" w:color="auto"/>
          </w:divBdr>
        </w:div>
        <w:div w:id="2785133">
          <w:marLeft w:val="480"/>
          <w:marRight w:val="0"/>
          <w:marTop w:val="0"/>
          <w:marBottom w:val="0"/>
          <w:divBdr>
            <w:top w:val="none" w:sz="0" w:space="0" w:color="auto"/>
            <w:left w:val="none" w:sz="0" w:space="0" w:color="auto"/>
            <w:bottom w:val="none" w:sz="0" w:space="0" w:color="auto"/>
            <w:right w:val="none" w:sz="0" w:space="0" w:color="auto"/>
          </w:divBdr>
        </w:div>
        <w:div w:id="419915426">
          <w:marLeft w:val="480"/>
          <w:marRight w:val="0"/>
          <w:marTop w:val="0"/>
          <w:marBottom w:val="0"/>
          <w:divBdr>
            <w:top w:val="none" w:sz="0" w:space="0" w:color="auto"/>
            <w:left w:val="none" w:sz="0" w:space="0" w:color="auto"/>
            <w:bottom w:val="none" w:sz="0" w:space="0" w:color="auto"/>
            <w:right w:val="none" w:sz="0" w:space="0" w:color="auto"/>
          </w:divBdr>
        </w:div>
        <w:div w:id="1930389222">
          <w:marLeft w:val="480"/>
          <w:marRight w:val="0"/>
          <w:marTop w:val="0"/>
          <w:marBottom w:val="0"/>
          <w:divBdr>
            <w:top w:val="none" w:sz="0" w:space="0" w:color="auto"/>
            <w:left w:val="none" w:sz="0" w:space="0" w:color="auto"/>
            <w:bottom w:val="none" w:sz="0" w:space="0" w:color="auto"/>
            <w:right w:val="none" w:sz="0" w:space="0" w:color="auto"/>
          </w:divBdr>
        </w:div>
        <w:div w:id="554317513">
          <w:marLeft w:val="480"/>
          <w:marRight w:val="0"/>
          <w:marTop w:val="0"/>
          <w:marBottom w:val="0"/>
          <w:divBdr>
            <w:top w:val="none" w:sz="0" w:space="0" w:color="auto"/>
            <w:left w:val="none" w:sz="0" w:space="0" w:color="auto"/>
            <w:bottom w:val="none" w:sz="0" w:space="0" w:color="auto"/>
            <w:right w:val="none" w:sz="0" w:space="0" w:color="auto"/>
          </w:divBdr>
        </w:div>
        <w:div w:id="1720856306">
          <w:marLeft w:val="480"/>
          <w:marRight w:val="0"/>
          <w:marTop w:val="0"/>
          <w:marBottom w:val="0"/>
          <w:divBdr>
            <w:top w:val="none" w:sz="0" w:space="0" w:color="auto"/>
            <w:left w:val="none" w:sz="0" w:space="0" w:color="auto"/>
            <w:bottom w:val="none" w:sz="0" w:space="0" w:color="auto"/>
            <w:right w:val="none" w:sz="0" w:space="0" w:color="auto"/>
          </w:divBdr>
        </w:div>
        <w:div w:id="68623733">
          <w:marLeft w:val="480"/>
          <w:marRight w:val="0"/>
          <w:marTop w:val="0"/>
          <w:marBottom w:val="0"/>
          <w:divBdr>
            <w:top w:val="none" w:sz="0" w:space="0" w:color="auto"/>
            <w:left w:val="none" w:sz="0" w:space="0" w:color="auto"/>
            <w:bottom w:val="none" w:sz="0" w:space="0" w:color="auto"/>
            <w:right w:val="none" w:sz="0" w:space="0" w:color="auto"/>
          </w:divBdr>
        </w:div>
        <w:div w:id="683484950">
          <w:marLeft w:val="480"/>
          <w:marRight w:val="0"/>
          <w:marTop w:val="0"/>
          <w:marBottom w:val="0"/>
          <w:divBdr>
            <w:top w:val="none" w:sz="0" w:space="0" w:color="auto"/>
            <w:left w:val="none" w:sz="0" w:space="0" w:color="auto"/>
            <w:bottom w:val="none" w:sz="0" w:space="0" w:color="auto"/>
            <w:right w:val="none" w:sz="0" w:space="0" w:color="auto"/>
          </w:divBdr>
        </w:div>
        <w:div w:id="102498986">
          <w:marLeft w:val="480"/>
          <w:marRight w:val="0"/>
          <w:marTop w:val="0"/>
          <w:marBottom w:val="0"/>
          <w:divBdr>
            <w:top w:val="none" w:sz="0" w:space="0" w:color="auto"/>
            <w:left w:val="none" w:sz="0" w:space="0" w:color="auto"/>
            <w:bottom w:val="none" w:sz="0" w:space="0" w:color="auto"/>
            <w:right w:val="none" w:sz="0" w:space="0" w:color="auto"/>
          </w:divBdr>
        </w:div>
        <w:div w:id="1285963819">
          <w:marLeft w:val="480"/>
          <w:marRight w:val="0"/>
          <w:marTop w:val="0"/>
          <w:marBottom w:val="0"/>
          <w:divBdr>
            <w:top w:val="none" w:sz="0" w:space="0" w:color="auto"/>
            <w:left w:val="none" w:sz="0" w:space="0" w:color="auto"/>
            <w:bottom w:val="none" w:sz="0" w:space="0" w:color="auto"/>
            <w:right w:val="none" w:sz="0" w:space="0" w:color="auto"/>
          </w:divBdr>
        </w:div>
        <w:div w:id="1126776697">
          <w:marLeft w:val="480"/>
          <w:marRight w:val="0"/>
          <w:marTop w:val="0"/>
          <w:marBottom w:val="0"/>
          <w:divBdr>
            <w:top w:val="none" w:sz="0" w:space="0" w:color="auto"/>
            <w:left w:val="none" w:sz="0" w:space="0" w:color="auto"/>
            <w:bottom w:val="none" w:sz="0" w:space="0" w:color="auto"/>
            <w:right w:val="none" w:sz="0" w:space="0" w:color="auto"/>
          </w:divBdr>
        </w:div>
        <w:div w:id="834995484">
          <w:marLeft w:val="480"/>
          <w:marRight w:val="0"/>
          <w:marTop w:val="0"/>
          <w:marBottom w:val="0"/>
          <w:divBdr>
            <w:top w:val="none" w:sz="0" w:space="0" w:color="auto"/>
            <w:left w:val="none" w:sz="0" w:space="0" w:color="auto"/>
            <w:bottom w:val="none" w:sz="0" w:space="0" w:color="auto"/>
            <w:right w:val="none" w:sz="0" w:space="0" w:color="auto"/>
          </w:divBdr>
        </w:div>
        <w:div w:id="2062559703">
          <w:marLeft w:val="480"/>
          <w:marRight w:val="0"/>
          <w:marTop w:val="0"/>
          <w:marBottom w:val="0"/>
          <w:divBdr>
            <w:top w:val="none" w:sz="0" w:space="0" w:color="auto"/>
            <w:left w:val="none" w:sz="0" w:space="0" w:color="auto"/>
            <w:bottom w:val="none" w:sz="0" w:space="0" w:color="auto"/>
            <w:right w:val="none" w:sz="0" w:space="0" w:color="auto"/>
          </w:divBdr>
        </w:div>
        <w:div w:id="795487296">
          <w:marLeft w:val="480"/>
          <w:marRight w:val="0"/>
          <w:marTop w:val="0"/>
          <w:marBottom w:val="0"/>
          <w:divBdr>
            <w:top w:val="none" w:sz="0" w:space="0" w:color="auto"/>
            <w:left w:val="none" w:sz="0" w:space="0" w:color="auto"/>
            <w:bottom w:val="none" w:sz="0" w:space="0" w:color="auto"/>
            <w:right w:val="none" w:sz="0" w:space="0" w:color="auto"/>
          </w:divBdr>
        </w:div>
        <w:div w:id="869797929">
          <w:marLeft w:val="480"/>
          <w:marRight w:val="0"/>
          <w:marTop w:val="0"/>
          <w:marBottom w:val="0"/>
          <w:divBdr>
            <w:top w:val="none" w:sz="0" w:space="0" w:color="auto"/>
            <w:left w:val="none" w:sz="0" w:space="0" w:color="auto"/>
            <w:bottom w:val="none" w:sz="0" w:space="0" w:color="auto"/>
            <w:right w:val="none" w:sz="0" w:space="0" w:color="auto"/>
          </w:divBdr>
        </w:div>
        <w:div w:id="2075077255">
          <w:marLeft w:val="480"/>
          <w:marRight w:val="0"/>
          <w:marTop w:val="0"/>
          <w:marBottom w:val="0"/>
          <w:divBdr>
            <w:top w:val="none" w:sz="0" w:space="0" w:color="auto"/>
            <w:left w:val="none" w:sz="0" w:space="0" w:color="auto"/>
            <w:bottom w:val="none" w:sz="0" w:space="0" w:color="auto"/>
            <w:right w:val="none" w:sz="0" w:space="0" w:color="auto"/>
          </w:divBdr>
        </w:div>
        <w:div w:id="468784666">
          <w:marLeft w:val="480"/>
          <w:marRight w:val="0"/>
          <w:marTop w:val="0"/>
          <w:marBottom w:val="0"/>
          <w:divBdr>
            <w:top w:val="none" w:sz="0" w:space="0" w:color="auto"/>
            <w:left w:val="none" w:sz="0" w:space="0" w:color="auto"/>
            <w:bottom w:val="none" w:sz="0" w:space="0" w:color="auto"/>
            <w:right w:val="none" w:sz="0" w:space="0" w:color="auto"/>
          </w:divBdr>
        </w:div>
        <w:div w:id="2028945663">
          <w:marLeft w:val="480"/>
          <w:marRight w:val="0"/>
          <w:marTop w:val="0"/>
          <w:marBottom w:val="0"/>
          <w:divBdr>
            <w:top w:val="none" w:sz="0" w:space="0" w:color="auto"/>
            <w:left w:val="none" w:sz="0" w:space="0" w:color="auto"/>
            <w:bottom w:val="none" w:sz="0" w:space="0" w:color="auto"/>
            <w:right w:val="none" w:sz="0" w:space="0" w:color="auto"/>
          </w:divBdr>
        </w:div>
        <w:div w:id="573662140">
          <w:marLeft w:val="480"/>
          <w:marRight w:val="0"/>
          <w:marTop w:val="0"/>
          <w:marBottom w:val="0"/>
          <w:divBdr>
            <w:top w:val="none" w:sz="0" w:space="0" w:color="auto"/>
            <w:left w:val="none" w:sz="0" w:space="0" w:color="auto"/>
            <w:bottom w:val="none" w:sz="0" w:space="0" w:color="auto"/>
            <w:right w:val="none" w:sz="0" w:space="0" w:color="auto"/>
          </w:divBdr>
        </w:div>
        <w:div w:id="1530608957">
          <w:marLeft w:val="480"/>
          <w:marRight w:val="0"/>
          <w:marTop w:val="0"/>
          <w:marBottom w:val="0"/>
          <w:divBdr>
            <w:top w:val="none" w:sz="0" w:space="0" w:color="auto"/>
            <w:left w:val="none" w:sz="0" w:space="0" w:color="auto"/>
            <w:bottom w:val="none" w:sz="0" w:space="0" w:color="auto"/>
            <w:right w:val="none" w:sz="0" w:space="0" w:color="auto"/>
          </w:divBdr>
        </w:div>
        <w:div w:id="1854570132">
          <w:marLeft w:val="480"/>
          <w:marRight w:val="0"/>
          <w:marTop w:val="0"/>
          <w:marBottom w:val="0"/>
          <w:divBdr>
            <w:top w:val="none" w:sz="0" w:space="0" w:color="auto"/>
            <w:left w:val="none" w:sz="0" w:space="0" w:color="auto"/>
            <w:bottom w:val="none" w:sz="0" w:space="0" w:color="auto"/>
            <w:right w:val="none" w:sz="0" w:space="0" w:color="auto"/>
          </w:divBdr>
        </w:div>
        <w:div w:id="665746787">
          <w:marLeft w:val="480"/>
          <w:marRight w:val="0"/>
          <w:marTop w:val="0"/>
          <w:marBottom w:val="0"/>
          <w:divBdr>
            <w:top w:val="none" w:sz="0" w:space="0" w:color="auto"/>
            <w:left w:val="none" w:sz="0" w:space="0" w:color="auto"/>
            <w:bottom w:val="none" w:sz="0" w:space="0" w:color="auto"/>
            <w:right w:val="none" w:sz="0" w:space="0" w:color="auto"/>
          </w:divBdr>
        </w:div>
        <w:div w:id="1849715052">
          <w:marLeft w:val="480"/>
          <w:marRight w:val="0"/>
          <w:marTop w:val="0"/>
          <w:marBottom w:val="0"/>
          <w:divBdr>
            <w:top w:val="none" w:sz="0" w:space="0" w:color="auto"/>
            <w:left w:val="none" w:sz="0" w:space="0" w:color="auto"/>
            <w:bottom w:val="none" w:sz="0" w:space="0" w:color="auto"/>
            <w:right w:val="none" w:sz="0" w:space="0" w:color="auto"/>
          </w:divBdr>
        </w:div>
        <w:div w:id="139662962">
          <w:marLeft w:val="480"/>
          <w:marRight w:val="0"/>
          <w:marTop w:val="0"/>
          <w:marBottom w:val="0"/>
          <w:divBdr>
            <w:top w:val="none" w:sz="0" w:space="0" w:color="auto"/>
            <w:left w:val="none" w:sz="0" w:space="0" w:color="auto"/>
            <w:bottom w:val="none" w:sz="0" w:space="0" w:color="auto"/>
            <w:right w:val="none" w:sz="0" w:space="0" w:color="auto"/>
          </w:divBdr>
        </w:div>
        <w:div w:id="391731645">
          <w:marLeft w:val="480"/>
          <w:marRight w:val="0"/>
          <w:marTop w:val="0"/>
          <w:marBottom w:val="0"/>
          <w:divBdr>
            <w:top w:val="none" w:sz="0" w:space="0" w:color="auto"/>
            <w:left w:val="none" w:sz="0" w:space="0" w:color="auto"/>
            <w:bottom w:val="none" w:sz="0" w:space="0" w:color="auto"/>
            <w:right w:val="none" w:sz="0" w:space="0" w:color="auto"/>
          </w:divBdr>
        </w:div>
        <w:div w:id="1249315411">
          <w:marLeft w:val="480"/>
          <w:marRight w:val="0"/>
          <w:marTop w:val="0"/>
          <w:marBottom w:val="0"/>
          <w:divBdr>
            <w:top w:val="none" w:sz="0" w:space="0" w:color="auto"/>
            <w:left w:val="none" w:sz="0" w:space="0" w:color="auto"/>
            <w:bottom w:val="none" w:sz="0" w:space="0" w:color="auto"/>
            <w:right w:val="none" w:sz="0" w:space="0" w:color="auto"/>
          </w:divBdr>
        </w:div>
        <w:div w:id="430665062">
          <w:marLeft w:val="480"/>
          <w:marRight w:val="0"/>
          <w:marTop w:val="0"/>
          <w:marBottom w:val="0"/>
          <w:divBdr>
            <w:top w:val="none" w:sz="0" w:space="0" w:color="auto"/>
            <w:left w:val="none" w:sz="0" w:space="0" w:color="auto"/>
            <w:bottom w:val="none" w:sz="0" w:space="0" w:color="auto"/>
            <w:right w:val="none" w:sz="0" w:space="0" w:color="auto"/>
          </w:divBdr>
        </w:div>
        <w:div w:id="112671645">
          <w:marLeft w:val="480"/>
          <w:marRight w:val="0"/>
          <w:marTop w:val="0"/>
          <w:marBottom w:val="0"/>
          <w:divBdr>
            <w:top w:val="none" w:sz="0" w:space="0" w:color="auto"/>
            <w:left w:val="none" w:sz="0" w:space="0" w:color="auto"/>
            <w:bottom w:val="none" w:sz="0" w:space="0" w:color="auto"/>
            <w:right w:val="none" w:sz="0" w:space="0" w:color="auto"/>
          </w:divBdr>
        </w:div>
        <w:div w:id="538249593">
          <w:marLeft w:val="480"/>
          <w:marRight w:val="0"/>
          <w:marTop w:val="0"/>
          <w:marBottom w:val="0"/>
          <w:divBdr>
            <w:top w:val="none" w:sz="0" w:space="0" w:color="auto"/>
            <w:left w:val="none" w:sz="0" w:space="0" w:color="auto"/>
            <w:bottom w:val="none" w:sz="0" w:space="0" w:color="auto"/>
            <w:right w:val="none" w:sz="0" w:space="0" w:color="auto"/>
          </w:divBdr>
        </w:div>
        <w:div w:id="2056617886">
          <w:marLeft w:val="480"/>
          <w:marRight w:val="0"/>
          <w:marTop w:val="0"/>
          <w:marBottom w:val="0"/>
          <w:divBdr>
            <w:top w:val="none" w:sz="0" w:space="0" w:color="auto"/>
            <w:left w:val="none" w:sz="0" w:space="0" w:color="auto"/>
            <w:bottom w:val="none" w:sz="0" w:space="0" w:color="auto"/>
            <w:right w:val="none" w:sz="0" w:space="0" w:color="auto"/>
          </w:divBdr>
        </w:div>
        <w:div w:id="167334965">
          <w:marLeft w:val="480"/>
          <w:marRight w:val="0"/>
          <w:marTop w:val="0"/>
          <w:marBottom w:val="0"/>
          <w:divBdr>
            <w:top w:val="none" w:sz="0" w:space="0" w:color="auto"/>
            <w:left w:val="none" w:sz="0" w:space="0" w:color="auto"/>
            <w:bottom w:val="none" w:sz="0" w:space="0" w:color="auto"/>
            <w:right w:val="none" w:sz="0" w:space="0" w:color="auto"/>
          </w:divBdr>
        </w:div>
        <w:div w:id="646516036">
          <w:marLeft w:val="480"/>
          <w:marRight w:val="0"/>
          <w:marTop w:val="0"/>
          <w:marBottom w:val="0"/>
          <w:divBdr>
            <w:top w:val="none" w:sz="0" w:space="0" w:color="auto"/>
            <w:left w:val="none" w:sz="0" w:space="0" w:color="auto"/>
            <w:bottom w:val="none" w:sz="0" w:space="0" w:color="auto"/>
            <w:right w:val="none" w:sz="0" w:space="0" w:color="auto"/>
          </w:divBdr>
        </w:div>
        <w:div w:id="1788809488">
          <w:marLeft w:val="480"/>
          <w:marRight w:val="0"/>
          <w:marTop w:val="0"/>
          <w:marBottom w:val="0"/>
          <w:divBdr>
            <w:top w:val="none" w:sz="0" w:space="0" w:color="auto"/>
            <w:left w:val="none" w:sz="0" w:space="0" w:color="auto"/>
            <w:bottom w:val="none" w:sz="0" w:space="0" w:color="auto"/>
            <w:right w:val="none" w:sz="0" w:space="0" w:color="auto"/>
          </w:divBdr>
        </w:div>
        <w:div w:id="412699216">
          <w:marLeft w:val="480"/>
          <w:marRight w:val="0"/>
          <w:marTop w:val="0"/>
          <w:marBottom w:val="0"/>
          <w:divBdr>
            <w:top w:val="none" w:sz="0" w:space="0" w:color="auto"/>
            <w:left w:val="none" w:sz="0" w:space="0" w:color="auto"/>
            <w:bottom w:val="none" w:sz="0" w:space="0" w:color="auto"/>
            <w:right w:val="none" w:sz="0" w:space="0" w:color="auto"/>
          </w:divBdr>
        </w:div>
        <w:div w:id="1804693068">
          <w:marLeft w:val="480"/>
          <w:marRight w:val="0"/>
          <w:marTop w:val="0"/>
          <w:marBottom w:val="0"/>
          <w:divBdr>
            <w:top w:val="none" w:sz="0" w:space="0" w:color="auto"/>
            <w:left w:val="none" w:sz="0" w:space="0" w:color="auto"/>
            <w:bottom w:val="none" w:sz="0" w:space="0" w:color="auto"/>
            <w:right w:val="none" w:sz="0" w:space="0" w:color="auto"/>
          </w:divBdr>
        </w:div>
        <w:div w:id="134228565">
          <w:marLeft w:val="480"/>
          <w:marRight w:val="0"/>
          <w:marTop w:val="0"/>
          <w:marBottom w:val="0"/>
          <w:divBdr>
            <w:top w:val="none" w:sz="0" w:space="0" w:color="auto"/>
            <w:left w:val="none" w:sz="0" w:space="0" w:color="auto"/>
            <w:bottom w:val="none" w:sz="0" w:space="0" w:color="auto"/>
            <w:right w:val="none" w:sz="0" w:space="0" w:color="auto"/>
          </w:divBdr>
        </w:div>
        <w:div w:id="398334300">
          <w:marLeft w:val="480"/>
          <w:marRight w:val="0"/>
          <w:marTop w:val="0"/>
          <w:marBottom w:val="0"/>
          <w:divBdr>
            <w:top w:val="none" w:sz="0" w:space="0" w:color="auto"/>
            <w:left w:val="none" w:sz="0" w:space="0" w:color="auto"/>
            <w:bottom w:val="none" w:sz="0" w:space="0" w:color="auto"/>
            <w:right w:val="none" w:sz="0" w:space="0" w:color="auto"/>
          </w:divBdr>
        </w:div>
        <w:div w:id="1968930394">
          <w:marLeft w:val="480"/>
          <w:marRight w:val="0"/>
          <w:marTop w:val="0"/>
          <w:marBottom w:val="0"/>
          <w:divBdr>
            <w:top w:val="none" w:sz="0" w:space="0" w:color="auto"/>
            <w:left w:val="none" w:sz="0" w:space="0" w:color="auto"/>
            <w:bottom w:val="none" w:sz="0" w:space="0" w:color="auto"/>
            <w:right w:val="none" w:sz="0" w:space="0" w:color="auto"/>
          </w:divBdr>
        </w:div>
        <w:div w:id="1792555823">
          <w:marLeft w:val="480"/>
          <w:marRight w:val="0"/>
          <w:marTop w:val="0"/>
          <w:marBottom w:val="0"/>
          <w:divBdr>
            <w:top w:val="none" w:sz="0" w:space="0" w:color="auto"/>
            <w:left w:val="none" w:sz="0" w:space="0" w:color="auto"/>
            <w:bottom w:val="none" w:sz="0" w:space="0" w:color="auto"/>
            <w:right w:val="none" w:sz="0" w:space="0" w:color="auto"/>
          </w:divBdr>
        </w:div>
        <w:div w:id="23990252">
          <w:marLeft w:val="480"/>
          <w:marRight w:val="0"/>
          <w:marTop w:val="0"/>
          <w:marBottom w:val="0"/>
          <w:divBdr>
            <w:top w:val="none" w:sz="0" w:space="0" w:color="auto"/>
            <w:left w:val="none" w:sz="0" w:space="0" w:color="auto"/>
            <w:bottom w:val="none" w:sz="0" w:space="0" w:color="auto"/>
            <w:right w:val="none" w:sz="0" w:space="0" w:color="auto"/>
          </w:divBdr>
        </w:div>
        <w:div w:id="1696034910">
          <w:marLeft w:val="480"/>
          <w:marRight w:val="0"/>
          <w:marTop w:val="0"/>
          <w:marBottom w:val="0"/>
          <w:divBdr>
            <w:top w:val="none" w:sz="0" w:space="0" w:color="auto"/>
            <w:left w:val="none" w:sz="0" w:space="0" w:color="auto"/>
            <w:bottom w:val="none" w:sz="0" w:space="0" w:color="auto"/>
            <w:right w:val="none" w:sz="0" w:space="0" w:color="auto"/>
          </w:divBdr>
        </w:div>
        <w:div w:id="1962757280">
          <w:marLeft w:val="480"/>
          <w:marRight w:val="0"/>
          <w:marTop w:val="0"/>
          <w:marBottom w:val="0"/>
          <w:divBdr>
            <w:top w:val="none" w:sz="0" w:space="0" w:color="auto"/>
            <w:left w:val="none" w:sz="0" w:space="0" w:color="auto"/>
            <w:bottom w:val="none" w:sz="0" w:space="0" w:color="auto"/>
            <w:right w:val="none" w:sz="0" w:space="0" w:color="auto"/>
          </w:divBdr>
        </w:div>
      </w:divsChild>
    </w:div>
    <w:div w:id="98130300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82345032">
      <w:bodyDiv w:val="1"/>
      <w:marLeft w:val="0"/>
      <w:marRight w:val="0"/>
      <w:marTop w:val="0"/>
      <w:marBottom w:val="0"/>
      <w:divBdr>
        <w:top w:val="none" w:sz="0" w:space="0" w:color="auto"/>
        <w:left w:val="none" w:sz="0" w:space="0" w:color="auto"/>
        <w:bottom w:val="none" w:sz="0" w:space="0" w:color="auto"/>
        <w:right w:val="none" w:sz="0" w:space="0" w:color="auto"/>
      </w:divBdr>
    </w:div>
    <w:div w:id="990212445">
      <w:bodyDiv w:val="1"/>
      <w:marLeft w:val="0"/>
      <w:marRight w:val="0"/>
      <w:marTop w:val="0"/>
      <w:marBottom w:val="0"/>
      <w:divBdr>
        <w:top w:val="none" w:sz="0" w:space="0" w:color="auto"/>
        <w:left w:val="none" w:sz="0" w:space="0" w:color="auto"/>
        <w:bottom w:val="none" w:sz="0" w:space="0" w:color="auto"/>
        <w:right w:val="none" w:sz="0" w:space="0" w:color="auto"/>
      </w:divBdr>
    </w:div>
    <w:div w:id="993753378">
      <w:bodyDiv w:val="1"/>
      <w:marLeft w:val="0"/>
      <w:marRight w:val="0"/>
      <w:marTop w:val="0"/>
      <w:marBottom w:val="0"/>
      <w:divBdr>
        <w:top w:val="none" w:sz="0" w:space="0" w:color="auto"/>
        <w:left w:val="none" w:sz="0" w:space="0" w:color="auto"/>
        <w:bottom w:val="none" w:sz="0" w:space="0" w:color="auto"/>
        <w:right w:val="none" w:sz="0" w:space="0" w:color="auto"/>
      </w:divBdr>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996348906">
      <w:bodyDiv w:val="1"/>
      <w:marLeft w:val="0"/>
      <w:marRight w:val="0"/>
      <w:marTop w:val="0"/>
      <w:marBottom w:val="0"/>
      <w:divBdr>
        <w:top w:val="none" w:sz="0" w:space="0" w:color="auto"/>
        <w:left w:val="none" w:sz="0" w:space="0" w:color="auto"/>
        <w:bottom w:val="none" w:sz="0" w:space="0" w:color="auto"/>
        <w:right w:val="none" w:sz="0" w:space="0" w:color="auto"/>
      </w:divBdr>
    </w:div>
    <w:div w:id="998190351">
      <w:bodyDiv w:val="1"/>
      <w:marLeft w:val="0"/>
      <w:marRight w:val="0"/>
      <w:marTop w:val="0"/>
      <w:marBottom w:val="0"/>
      <w:divBdr>
        <w:top w:val="none" w:sz="0" w:space="0" w:color="auto"/>
        <w:left w:val="none" w:sz="0" w:space="0" w:color="auto"/>
        <w:bottom w:val="none" w:sz="0" w:space="0" w:color="auto"/>
        <w:right w:val="none" w:sz="0" w:space="0" w:color="auto"/>
      </w:divBdr>
    </w:div>
    <w:div w:id="1004164080">
      <w:bodyDiv w:val="1"/>
      <w:marLeft w:val="0"/>
      <w:marRight w:val="0"/>
      <w:marTop w:val="0"/>
      <w:marBottom w:val="0"/>
      <w:divBdr>
        <w:top w:val="none" w:sz="0" w:space="0" w:color="auto"/>
        <w:left w:val="none" w:sz="0" w:space="0" w:color="auto"/>
        <w:bottom w:val="none" w:sz="0" w:space="0" w:color="auto"/>
        <w:right w:val="none" w:sz="0" w:space="0" w:color="auto"/>
      </w:divBdr>
    </w:div>
    <w:div w:id="1004286218">
      <w:bodyDiv w:val="1"/>
      <w:marLeft w:val="0"/>
      <w:marRight w:val="0"/>
      <w:marTop w:val="0"/>
      <w:marBottom w:val="0"/>
      <w:divBdr>
        <w:top w:val="none" w:sz="0" w:space="0" w:color="auto"/>
        <w:left w:val="none" w:sz="0" w:space="0" w:color="auto"/>
        <w:bottom w:val="none" w:sz="0" w:space="0" w:color="auto"/>
        <w:right w:val="none" w:sz="0" w:space="0" w:color="auto"/>
      </w:divBdr>
    </w:div>
    <w:div w:id="1004550798">
      <w:bodyDiv w:val="1"/>
      <w:marLeft w:val="0"/>
      <w:marRight w:val="0"/>
      <w:marTop w:val="0"/>
      <w:marBottom w:val="0"/>
      <w:divBdr>
        <w:top w:val="none" w:sz="0" w:space="0" w:color="auto"/>
        <w:left w:val="none" w:sz="0" w:space="0" w:color="auto"/>
        <w:bottom w:val="none" w:sz="0" w:space="0" w:color="auto"/>
        <w:right w:val="none" w:sz="0" w:space="0" w:color="auto"/>
      </w:divBdr>
    </w:div>
    <w:div w:id="1004670425">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08874782">
      <w:bodyDiv w:val="1"/>
      <w:marLeft w:val="0"/>
      <w:marRight w:val="0"/>
      <w:marTop w:val="0"/>
      <w:marBottom w:val="0"/>
      <w:divBdr>
        <w:top w:val="none" w:sz="0" w:space="0" w:color="auto"/>
        <w:left w:val="none" w:sz="0" w:space="0" w:color="auto"/>
        <w:bottom w:val="none" w:sz="0" w:space="0" w:color="auto"/>
        <w:right w:val="none" w:sz="0" w:space="0" w:color="auto"/>
      </w:divBdr>
    </w:div>
    <w:div w:id="1012413083">
      <w:bodyDiv w:val="1"/>
      <w:marLeft w:val="0"/>
      <w:marRight w:val="0"/>
      <w:marTop w:val="0"/>
      <w:marBottom w:val="0"/>
      <w:divBdr>
        <w:top w:val="none" w:sz="0" w:space="0" w:color="auto"/>
        <w:left w:val="none" w:sz="0" w:space="0" w:color="auto"/>
        <w:bottom w:val="none" w:sz="0" w:space="0" w:color="auto"/>
        <w:right w:val="none" w:sz="0" w:space="0" w:color="auto"/>
      </w:divBdr>
    </w:div>
    <w:div w:id="1013648465">
      <w:bodyDiv w:val="1"/>
      <w:marLeft w:val="0"/>
      <w:marRight w:val="0"/>
      <w:marTop w:val="0"/>
      <w:marBottom w:val="0"/>
      <w:divBdr>
        <w:top w:val="none" w:sz="0" w:space="0" w:color="auto"/>
        <w:left w:val="none" w:sz="0" w:space="0" w:color="auto"/>
        <w:bottom w:val="none" w:sz="0" w:space="0" w:color="auto"/>
        <w:right w:val="none" w:sz="0" w:space="0" w:color="auto"/>
      </w:divBdr>
    </w:div>
    <w:div w:id="1014645334">
      <w:bodyDiv w:val="1"/>
      <w:marLeft w:val="0"/>
      <w:marRight w:val="0"/>
      <w:marTop w:val="0"/>
      <w:marBottom w:val="0"/>
      <w:divBdr>
        <w:top w:val="none" w:sz="0" w:space="0" w:color="auto"/>
        <w:left w:val="none" w:sz="0" w:space="0" w:color="auto"/>
        <w:bottom w:val="none" w:sz="0" w:space="0" w:color="auto"/>
        <w:right w:val="none" w:sz="0" w:space="0" w:color="auto"/>
      </w:divBdr>
      <w:divsChild>
        <w:div w:id="1716662309">
          <w:marLeft w:val="480"/>
          <w:marRight w:val="0"/>
          <w:marTop w:val="0"/>
          <w:marBottom w:val="0"/>
          <w:divBdr>
            <w:top w:val="none" w:sz="0" w:space="0" w:color="auto"/>
            <w:left w:val="none" w:sz="0" w:space="0" w:color="auto"/>
            <w:bottom w:val="none" w:sz="0" w:space="0" w:color="auto"/>
            <w:right w:val="none" w:sz="0" w:space="0" w:color="auto"/>
          </w:divBdr>
        </w:div>
        <w:div w:id="390883891">
          <w:marLeft w:val="480"/>
          <w:marRight w:val="0"/>
          <w:marTop w:val="0"/>
          <w:marBottom w:val="0"/>
          <w:divBdr>
            <w:top w:val="none" w:sz="0" w:space="0" w:color="auto"/>
            <w:left w:val="none" w:sz="0" w:space="0" w:color="auto"/>
            <w:bottom w:val="none" w:sz="0" w:space="0" w:color="auto"/>
            <w:right w:val="none" w:sz="0" w:space="0" w:color="auto"/>
          </w:divBdr>
        </w:div>
        <w:div w:id="1141192130">
          <w:marLeft w:val="480"/>
          <w:marRight w:val="0"/>
          <w:marTop w:val="0"/>
          <w:marBottom w:val="0"/>
          <w:divBdr>
            <w:top w:val="none" w:sz="0" w:space="0" w:color="auto"/>
            <w:left w:val="none" w:sz="0" w:space="0" w:color="auto"/>
            <w:bottom w:val="none" w:sz="0" w:space="0" w:color="auto"/>
            <w:right w:val="none" w:sz="0" w:space="0" w:color="auto"/>
          </w:divBdr>
        </w:div>
        <w:div w:id="1607230854">
          <w:marLeft w:val="480"/>
          <w:marRight w:val="0"/>
          <w:marTop w:val="0"/>
          <w:marBottom w:val="0"/>
          <w:divBdr>
            <w:top w:val="none" w:sz="0" w:space="0" w:color="auto"/>
            <w:left w:val="none" w:sz="0" w:space="0" w:color="auto"/>
            <w:bottom w:val="none" w:sz="0" w:space="0" w:color="auto"/>
            <w:right w:val="none" w:sz="0" w:space="0" w:color="auto"/>
          </w:divBdr>
        </w:div>
        <w:div w:id="1745298150">
          <w:marLeft w:val="480"/>
          <w:marRight w:val="0"/>
          <w:marTop w:val="0"/>
          <w:marBottom w:val="0"/>
          <w:divBdr>
            <w:top w:val="none" w:sz="0" w:space="0" w:color="auto"/>
            <w:left w:val="none" w:sz="0" w:space="0" w:color="auto"/>
            <w:bottom w:val="none" w:sz="0" w:space="0" w:color="auto"/>
            <w:right w:val="none" w:sz="0" w:space="0" w:color="auto"/>
          </w:divBdr>
        </w:div>
        <w:div w:id="1915553559">
          <w:marLeft w:val="480"/>
          <w:marRight w:val="0"/>
          <w:marTop w:val="0"/>
          <w:marBottom w:val="0"/>
          <w:divBdr>
            <w:top w:val="none" w:sz="0" w:space="0" w:color="auto"/>
            <w:left w:val="none" w:sz="0" w:space="0" w:color="auto"/>
            <w:bottom w:val="none" w:sz="0" w:space="0" w:color="auto"/>
            <w:right w:val="none" w:sz="0" w:space="0" w:color="auto"/>
          </w:divBdr>
        </w:div>
        <w:div w:id="440346974">
          <w:marLeft w:val="480"/>
          <w:marRight w:val="0"/>
          <w:marTop w:val="0"/>
          <w:marBottom w:val="0"/>
          <w:divBdr>
            <w:top w:val="none" w:sz="0" w:space="0" w:color="auto"/>
            <w:left w:val="none" w:sz="0" w:space="0" w:color="auto"/>
            <w:bottom w:val="none" w:sz="0" w:space="0" w:color="auto"/>
            <w:right w:val="none" w:sz="0" w:space="0" w:color="auto"/>
          </w:divBdr>
        </w:div>
        <w:div w:id="510876064">
          <w:marLeft w:val="480"/>
          <w:marRight w:val="0"/>
          <w:marTop w:val="0"/>
          <w:marBottom w:val="0"/>
          <w:divBdr>
            <w:top w:val="none" w:sz="0" w:space="0" w:color="auto"/>
            <w:left w:val="none" w:sz="0" w:space="0" w:color="auto"/>
            <w:bottom w:val="none" w:sz="0" w:space="0" w:color="auto"/>
            <w:right w:val="none" w:sz="0" w:space="0" w:color="auto"/>
          </w:divBdr>
        </w:div>
        <w:div w:id="1951929627">
          <w:marLeft w:val="480"/>
          <w:marRight w:val="0"/>
          <w:marTop w:val="0"/>
          <w:marBottom w:val="0"/>
          <w:divBdr>
            <w:top w:val="none" w:sz="0" w:space="0" w:color="auto"/>
            <w:left w:val="none" w:sz="0" w:space="0" w:color="auto"/>
            <w:bottom w:val="none" w:sz="0" w:space="0" w:color="auto"/>
            <w:right w:val="none" w:sz="0" w:space="0" w:color="auto"/>
          </w:divBdr>
        </w:div>
        <w:div w:id="1291479417">
          <w:marLeft w:val="480"/>
          <w:marRight w:val="0"/>
          <w:marTop w:val="0"/>
          <w:marBottom w:val="0"/>
          <w:divBdr>
            <w:top w:val="none" w:sz="0" w:space="0" w:color="auto"/>
            <w:left w:val="none" w:sz="0" w:space="0" w:color="auto"/>
            <w:bottom w:val="none" w:sz="0" w:space="0" w:color="auto"/>
            <w:right w:val="none" w:sz="0" w:space="0" w:color="auto"/>
          </w:divBdr>
        </w:div>
        <w:div w:id="1887109300">
          <w:marLeft w:val="480"/>
          <w:marRight w:val="0"/>
          <w:marTop w:val="0"/>
          <w:marBottom w:val="0"/>
          <w:divBdr>
            <w:top w:val="none" w:sz="0" w:space="0" w:color="auto"/>
            <w:left w:val="none" w:sz="0" w:space="0" w:color="auto"/>
            <w:bottom w:val="none" w:sz="0" w:space="0" w:color="auto"/>
            <w:right w:val="none" w:sz="0" w:space="0" w:color="auto"/>
          </w:divBdr>
        </w:div>
        <w:div w:id="251090288">
          <w:marLeft w:val="480"/>
          <w:marRight w:val="0"/>
          <w:marTop w:val="0"/>
          <w:marBottom w:val="0"/>
          <w:divBdr>
            <w:top w:val="none" w:sz="0" w:space="0" w:color="auto"/>
            <w:left w:val="none" w:sz="0" w:space="0" w:color="auto"/>
            <w:bottom w:val="none" w:sz="0" w:space="0" w:color="auto"/>
            <w:right w:val="none" w:sz="0" w:space="0" w:color="auto"/>
          </w:divBdr>
        </w:div>
        <w:div w:id="1146165275">
          <w:marLeft w:val="480"/>
          <w:marRight w:val="0"/>
          <w:marTop w:val="0"/>
          <w:marBottom w:val="0"/>
          <w:divBdr>
            <w:top w:val="none" w:sz="0" w:space="0" w:color="auto"/>
            <w:left w:val="none" w:sz="0" w:space="0" w:color="auto"/>
            <w:bottom w:val="none" w:sz="0" w:space="0" w:color="auto"/>
            <w:right w:val="none" w:sz="0" w:space="0" w:color="auto"/>
          </w:divBdr>
        </w:div>
        <w:div w:id="1198931031">
          <w:marLeft w:val="480"/>
          <w:marRight w:val="0"/>
          <w:marTop w:val="0"/>
          <w:marBottom w:val="0"/>
          <w:divBdr>
            <w:top w:val="none" w:sz="0" w:space="0" w:color="auto"/>
            <w:left w:val="none" w:sz="0" w:space="0" w:color="auto"/>
            <w:bottom w:val="none" w:sz="0" w:space="0" w:color="auto"/>
            <w:right w:val="none" w:sz="0" w:space="0" w:color="auto"/>
          </w:divBdr>
        </w:div>
        <w:div w:id="1601181535">
          <w:marLeft w:val="480"/>
          <w:marRight w:val="0"/>
          <w:marTop w:val="0"/>
          <w:marBottom w:val="0"/>
          <w:divBdr>
            <w:top w:val="none" w:sz="0" w:space="0" w:color="auto"/>
            <w:left w:val="none" w:sz="0" w:space="0" w:color="auto"/>
            <w:bottom w:val="none" w:sz="0" w:space="0" w:color="auto"/>
            <w:right w:val="none" w:sz="0" w:space="0" w:color="auto"/>
          </w:divBdr>
        </w:div>
        <w:div w:id="437869894">
          <w:marLeft w:val="480"/>
          <w:marRight w:val="0"/>
          <w:marTop w:val="0"/>
          <w:marBottom w:val="0"/>
          <w:divBdr>
            <w:top w:val="none" w:sz="0" w:space="0" w:color="auto"/>
            <w:left w:val="none" w:sz="0" w:space="0" w:color="auto"/>
            <w:bottom w:val="none" w:sz="0" w:space="0" w:color="auto"/>
            <w:right w:val="none" w:sz="0" w:space="0" w:color="auto"/>
          </w:divBdr>
        </w:div>
        <w:div w:id="1796487211">
          <w:marLeft w:val="480"/>
          <w:marRight w:val="0"/>
          <w:marTop w:val="0"/>
          <w:marBottom w:val="0"/>
          <w:divBdr>
            <w:top w:val="none" w:sz="0" w:space="0" w:color="auto"/>
            <w:left w:val="none" w:sz="0" w:space="0" w:color="auto"/>
            <w:bottom w:val="none" w:sz="0" w:space="0" w:color="auto"/>
            <w:right w:val="none" w:sz="0" w:space="0" w:color="auto"/>
          </w:divBdr>
        </w:div>
        <w:div w:id="1859200703">
          <w:marLeft w:val="480"/>
          <w:marRight w:val="0"/>
          <w:marTop w:val="0"/>
          <w:marBottom w:val="0"/>
          <w:divBdr>
            <w:top w:val="none" w:sz="0" w:space="0" w:color="auto"/>
            <w:left w:val="none" w:sz="0" w:space="0" w:color="auto"/>
            <w:bottom w:val="none" w:sz="0" w:space="0" w:color="auto"/>
            <w:right w:val="none" w:sz="0" w:space="0" w:color="auto"/>
          </w:divBdr>
        </w:div>
        <w:div w:id="240679706">
          <w:marLeft w:val="480"/>
          <w:marRight w:val="0"/>
          <w:marTop w:val="0"/>
          <w:marBottom w:val="0"/>
          <w:divBdr>
            <w:top w:val="none" w:sz="0" w:space="0" w:color="auto"/>
            <w:left w:val="none" w:sz="0" w:space="0" w:color="auto"/>
            <w:bottom w:val="none" w:sz="0" w:space="0" w:color="auto"/>
            <w:right w:val="none" w:sz="0" w:space="0" w:color="auto"/>
          </w:divBdr>
        </w:div>
        <w:div w:id="947736460">
          <w:marLeft w:val="480"/>
          <w:marRight w:val="0"/>
          <w:marTop w:val="0"/>
          <w:marBottom w:val="0"/>
          <w:divBdr>
            <w:top w:val="none" w:sz="0" w:space="0" w:color="auto"/>
            <w:left w:val="none" w:sz="0" w:space="0" w:color="auto"/>
            <w:bottom w:val="none" w:sz="0" w:space="0" w:color="auto"/>
            <w:right w:val="none" w:sz="0" w:space="0" w:color="auto"/>
          </w:divBdr>
        </w:div>
        <w:div w:id="1309047748">
          <w:marLeft w:val="480"/>
          <w:marRight w:val="0"/>
          <w:marTop w:val="0"/>
          <w:marBottom w:val="0"/>
          <w:divBdr>
            <w:top w:val="none" w:sz="0" w:space="0" w:color="auto"/>
            <w:left w:val="none" w:sz="0" w:space="0" w:color="auto"/>
            <w:bottom w:val="none" w:sz="0" w:space="0" w:color="auto"/>
            <w:right w:val="none" w:sz="0" w:space="0" w:color="auto"/>
          </w:divBdr>
        </w:div>
        <w:div w:id="702558735">
          <w:marLeft w:val="480"/>
          <w:marRight w:val="0"/>
          <w:marTop w:val="0"/>
          <w:marBottom w:val="0"/>
          <w:divBdr>
            <w:top w:val="none" w:sz="0" w:space="0" w:color="auto"/>
            <w:left w:val="none" w:sz="0" w:space="0" w:color="auto"/>
            <w:bottom w:val="none" w:sz="0" w:space="0" w:color="auto"/>
            <w:right w:val="none" w:sz="0" w:space="0" w:color="auto"/>
          </w:divBdr>
        </w:div>
        <w:div w:id="2118022550">
          <w:marLeft w:val="480"/>
          <w:marRight w:val="0"/>
          <w:marTop w:val="0"/>
          <w:marBottom w:val="0"/>
          <w:divBdr>
            <w:top w:val="none" w:sz="0" w:space="0" w:color="auto"/>
            <w:left w:val="none" w:sz="0" w:space="0" w:color="auto"/>
            <w:bottom w:val="none" w:sz="0" w:space="0" w:color="auto"/>
            <w:right w:val="none" w:sz="0" w:space="0" w:color="auto"/>
          </w:divBdr>
        </w:div>
        <w:div w:id="347609270">
          <w:marLeft w:val="480"/>
          <w:marRight w:val="0"/>
          <w:marTop w:val="0"/>
          <w:marBottom w:val="0"/>
          <w:divBdr>
            <w:top w:val="none" w:sz="0" w:space="0" w:color="auto"/>
            <w:left w:val="none" w:sz="0" w:space="0" w:color="auto"/>
            <w:bottom w:val="none" w:sz="0" w:space="0" w:color="auto"/>
            <w:right w:val="none" w:sz="0" w:space="0" w:color="auto"/>
          </w:divBdr>
        </w:div>
        <w:div w:id="522983344">
          <w:marLeft w:val="480"/>
          <w:marRight w:val="0"/>
          <w:marTop w:val="0"/>
          <w:marBottom w:val="0"/>
          <w:divBdr>
            <w:top w:val="none" w:sz="0" w:space="0" w:color="auto"/>
            <w:left w:val="none" w:sz="0" w:space="0" w:color="auto"/>
            <w:bottom w:val="none" w:sz="0" w:space="0" w:color="auto"/>
            <w:right w:val="none" w:sz="0" w:space="0" w:color="auto"/>
          </w:divBdr>
        </w:div>
        <w:div w:id="1197430074">
          <w:marLeft w:val="480"/>
          <w:marRight w:val="0"/>
          <w:marTop w:val="0"/>
          <w:marBottom w:val="0"/>
          <w:divBdr>
            <w:top w:val="none" w:sz="0" w:space="0" w:color="auto"/>
            <w:left w:val="none" w:sz="0" w:space="0" w:color="auto"/>
            <w:bottom w:val="none" w:sz="0" w:space="0" w:color="auto"/>
            <w:right w:val="none" w:sz="0" w:space="0" w:color="auto"/>
          </w:divBdr>
        </w:div>
        <w:div w:id="842546070">
          <w:marLeft w:val="480"/>
          <w:marRight w:val="0"/>
          <w:marTop w:val="0"/>
          <w:marBottom w:val="0"/>
          <w:divBdr>
            <w:top w:val="none" w:sz="0" w:space="0" w:color="auto"/>
            <w:left w:val="none" w:sz="0" w:space="0" w:color="auto"/>
            <w:bottom w:val="none" w:sz="0" w:space="0" w:color="auto"/>
            <w:right w:val="none" w:sz="0" w:space="0" w:color="auto"/>
          </w:divBdr>
        </w:div>
        <w:div w:id="234240564">
          <w:marLeft w:val="480"/>
          <w:marRight w:val="0"/>
          <w:marTop w:val="0"/>
          <w:marBottom w:val="0"/>
          <w:divBdr>
            <w:top w:val="none" w:sz="0" w:space="0" w:color="auto"/>
            <w:left w:val="none" w:sz="0" w:space="0" w:color="auto"/>
            <w:bottom w:val="none" w:sz="0" w:space="0" w:color="auto"/>
            <w:right w:val="none" w:sz="0" w:space="0" w:color="auto"/>
          </w:divBdr>
        </w:div>
        <w:div w:id="1669793617">
          <w:marLeft w:val="480"/>
          <w:marRight w:val="0"/>
          <w:marTop w:val="0"/>
          <w:marBottom w:val="0"/>
          <w:divBdr>
            <w:top w:val="none" w:sz="0" w:space="0" w:color="auto"/>
            <w:left w:val="none" w:sz="0" w:space="0" w:color="auto"/>
            <w:bottom w:val="none" w:sz="0" w:space="0" w:color="auto"/>
            <w:right w:val="none" w:sz="0" w:space="0" w:color="auto"/>
          </w:divBdr>
        </w:div>
        <w:div w:id="859396357">
          <w:marLeft w:val="480"/>
          <w:marRight w:val="0"/>
          <w:marTop w:val="0"/>
          <w:marBottom w:val="0"/>
          <w:divBdr>
            <w:top w:val="none" w:sz="0" w:space="0" w:color="auto"/>
            <w:left w:val="none" w:sz="0" w:space="0" w:color="auto"/>
            <w:bottom w:val="none" w:sz="0" w:space="0" w:color="auto"/>
            <w:right w:val="none" w:sz="0" w:space="0" w:color="auto"/>
          </w:divBdr>
        </w:div>
        <w:div w:id="636883433">
          <w:marLeft w:val="480"/>
          <w:marRight w:val="0"/>
          <w:marTop w:val="0"/>
          <w:marBottom w:val="0"/>
          <w:divBdr>
            <w:top w:val="none" w:sz="0" w:space="0" w:color="auto"/>
            <w:left w:val="none" w:sz="0" w:space="0" w:color="auto"/>
            <w:bottom w:val="none" w:sz="0" w:space="0" w:color="auto"/>
            <w:right w:val="none" w:sz="0" w:space="0" w:color="auto"/>
          </w:divBdr>
        </w:div>
        <w:div w:id="715475238">
          <w:marLeft w:val="480"/>
          <w:marRight w:val="0"/>
          <w:marTop w:val="0"/>
          <w:marBottom w:val="0"/>
          <w:divBdr>
            <w:top w:val="none" w:sz="0" w:space="0" w:color="auto"/>
            <w:left w:val="none" w:sz="0" w:space="0" w:color="auto"/>
            <w:bottom w:val="none" w:sz="0" w:space="0" w:color="auto"/>
            <w:right w:val="none" w:sz="0" w:space="0" w:color="auto"/>
          </w:divBdr>
        </w:div>
        <w:div w:id="1539047941">
          <w:marLeft w:val="480"/>
          <w:marRight w:val="0"/>
          <w:marTop w:val="0"/>
          <w:marBottom w:val="0"/>
          <w:divBdr>
            <w:top w:val="none" w:sz="0" w:space="0" w:color="auto"/>
            <w:left w:val="none" w:sz="0" w:space="0" w:color="auto"/>
            <w:bottom w:val="none" w:sz="0" w:space="0" w:color="auto"/>
            <w:right w:val="none" w:sz="0" w:space="0" w:color="auto"/>
          </w:divBdr>
        </w:div>
        <w:div w:id="337775433">
          <w:marLeft w:val="480"/>
          <w:marRight w:val="0"/>
          <w:marTop w:val="0"/>
          <w:marBottom w:val="0"/>
          <w:divBdr>
            <w:top w:val="none" w:sz="0" w:space="0" w:color="auto"/>
            <w:left w:val="none" w:sz="0" w:space="0" w:color="auto"/>
            <w:bottom w:val="none" w:sz="0" w:space="0" w:color="auto"/>
            <w:right w:val="none" w:sz="0" w:space="0" w:color="auto"/>
          </w:divBdr>
        </w:div>
        <w:div w:id="1893887462">
          <w:marLeft w:val="480"/>
          <w:marRight w:val="0"/>
          <w:marTop w:val="0"/>
          <w:marBottom w:val="0"/>
          <w:divBdr>
            <w:top w:val="none" w:sz="0" w:space="0" w:color="auto"/>
            <w:left w:val="none" w:sz="0" w:space="0" w:color="auto"/>
            <w:bottom w:val="none" w:sz="0" w:space="0" w:color="auto"/>
            <w:right w:val="none" w:sz="0" w:space="0" w:color="auto"/>
          </w:divBdr>
        </w:div>
        <w:div w:id="837843105">
          <w:marLeft w:val="480"/>
          <w:marRight w:val="0"/>
          <w:marTop w:val="0"/>
          <w:marBottom w:val="0"/>
          <w:divBdr>
            <w:top w:val="none" w:sz="0" w:space="0" w:color="auto"/>
            <w:left w:val="none" w:sz="0" w:space="0" w:color="auto"/>
            <w:bottom w:val="none" w:sz="0" w:space="0" w:color="auto"/>
            <w:right w:val="none" w:sz="0" w:space="0" w:color="auto"/>
          </w:divBdr>
        </w:div>
        <w:div w:id="1808469544">
          <w:marLeft w:val="480"/>
          <w:marRight w:val="0"/>
          <w:marTop w:val="0"/>
          <w:marBottom w:val="0"/>
          <w:divBdr>
            <w:top w:val="none" w:sz="0" w:space="0" w:color="auto"/>
            <w:left w:val="none" w:sz="0" w:space="0" w:color="auto"/>
            <w:bottom w:val="none" w:sz="0" w:space="0" w:color="auto"/>
            <w:right w:val="none" w:sz="0" w:space="0" w:color="auto"/>
          </w:divBdr>
        </w:div>
        <w:div w:id="294876423">
          <w:marLeft w:val="480"/>
          <w:marRight w:val="0"/>
          <w:marTop w:val="0"/>
          <w:marBottom w:val="0"/>
          <w:divBdr>
            <w:top w:val="none" w:sz="0" w:space="0" w:color="auto"/>
            <w:left w:val="none" w:sz="0" w:space="0" w:color="auto"/>
            <w:bottom w:val="none" w:sz="0" w:space="0" w:color="auto"/>
            <w:right w:val="none" w:sz="0" w:space="0" w:color="auto"/>
          </w:divBdr>
        </w:div>
      </w:divsChild>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20274573">
      <w:bodyDiv w:val="1"/>
      <w:marLeft w:val="0"/>
      <w:marRight w:val="0"/>
      <w:marTop w:val="0"/>
      <w:marBottom w:val="0"/>
      <w:divBdr>
        <w:top w:val="none" w:sz="0" w:space="0" w:color="auto"/>
        <w:left w:val="none" w:sz="0" w:space="0" w:color="auto"/>
        <w:bottom w:val="none" w:sz="0" w:space="0" w:color="auto"/>
        <w:right w:val="none" w:sz="0" w:space="0" w:color="auto"/>
      </w:divBdr>
      <w:divsChild>
        <w:div w:id="1970354756">
          <w:marLeft w:val="480"/>
          <w:marRight w:val="0"/>
          <w:marTop w:val="0"/>
          <w:marBottom w:val="0"/>
          <w:divBdr>
            <w:top w:val="none" w:sz="0" w:space="0" w:color="auto"/>
            <w:left w:val="none" w:sz="0" w:space="0" w:color="auto"/>
            <w:bottom w:val="none" w:sz="0" w:space="0" w:color="auto"/>
            <w:right w:val="none" w:sz="0" w:space="0" w:color="auto"/>
          </w:divBdr>
        </w:div>
        <w:div w:id="1281230308">
          <w:marLeft w:val="480"/>
          <w:marRight w:val="0"/>
          <w:marTop w:val="0"/>
          <w:marBottom w:val="0"/>
          <w:divBdr>
            <w:top w:val="none" w:sz="0" w:space="0" w:color="auto"/>
            <w:left w:val="none" w:sz="0" w:space="0" w:color="auto"/>
            <w:bottom w:val="none" w:sz="0" w:space="0" w:color="auto"/>
            <w:right w:val="none" w:sz="0" w:space="0" w:color="auto"/>
          </w:divBdr>
        </w:div>
        <w:div w:id="201985514">
          <w:marLeft w:val="480"/>
          <w:marRight w:val="0"/>
          <w:marTop w:val="0"/>
          <w:marBottom w:val="0"/>
          <w:divBdr>
            <w:top w:val="none" w:sz="0" w:space="0" w:color="auto"/>
            <w:left w:val="none" w:sz="0" w:space="0" w:color="auto"/>
            <w:bottom w:val="none" w:sz="0" w:space="0" w:color="auto"/>
            <w:right w:val="none" w:sz="0" w:space="0" w:color="auto"/>
          </w:divBdr>
        </w:div>
        <w:div w:id="1183667479">
          <w:marLeft w:val="480"/>
          <w:marRight w:val="0"/>
          <w:marTop w:val="0"/>
          <w:marBottom w:val="0"/>
          <w:divBdr>
            <w:top w:val="none" w:sz="0" w:space="0" w:color="auto"/>
            <w:left w:val="none" w:sz="0" w:space="0" w:color="auto"/>
            <w:bottom w:val="none" w:sz="0" w:space="0" w:color="auto"/>
            <w:right w:val="none" w:sz="0" w:space="0" w:color="auto"/>
          </w:divBdr>
        </w:div>
        <w:div w:id="818399">
          <w:marLeft w:val="480"/>
          <w:marRight w:val="0"/>
          <w:marTop w:val="0"/>
          <w:marBottom w:val="0"/>
          <w:divBdr>
            <w:top w:val="none" w:sz="0" w:space="0" w:color="auto"/>
            <w:left w:val="none" w:sz="0" w:space="0" w:color="auto"/>
            <w:bottom w:val="none" w:sz="0" w:space="0" w:color="auto"/>
            <w:right w:val="none" w:sz="0" w:space="0" w:color="auto"/>
          </w:divBdr>
        </w:div>
        <w:div w:id="658508299">
          <w:marLeft w:val="480"/>
          <w:marRight w:val="0"/>
          <w:marTop w:val="0"/>
          <w:marBottom w:val="0"/>
          <w:divBdr>
            <w:top w:val="none" w:sz="0" w:space="0" w:color="auto"/>
            <w:left w:val="none" w:sz="0" w:space="0" w:color="auto"/>
            <w:bottom w:val="none" w:sz="0" w:space="0" w:color="auto"/>
            <w:right w:val="none" w:sz="0" w:space="0" w:color="auto"/>
          </w:divBdr>
        </w:div>
        <w:div w:id="1085683831">
          <w:marLeft w:val="480"/>
          <w:marRight w:val="0"/>
          <w:marTop w:val="0"/>
          <w:marBottom w:val="0"/>
          <w:divBdr>
            <w:top w:val="none" w:sz="0" w:space="0" w:color="auto"/>
            <w:left w:val="none" w:sz="0" w:space="0" w:color="auto"/>
            <w:bottom w:val="none" w:sz="0" w:space="0" w:color="auto"/>
            <w:right w:val="none" w:sz="0" w:space="0" w:color="auto"/>
          </w:divBdr>
        </w:div>
        <w:div w:id="1012223170">
          <w:marLeft w:val="480"/>
          <w:marRight w:val="0"/>
          <w:marTop w:val="0"/>
          <w:marBottom w:val="0"/>
          <w:divBdr>
            <w:top w:val="none" w:sz="0" w:space="0" w:color="auto"/>
            <w:left w:val="none" w:sz="0" w:space="0" w:color="auto"/>
            <w:bottom w:val="none" w:sz="0" w:space="0" w:color="auto"/>
            <w:right w:val="none" w:sz="0" w:space="0" w:color="auto"/>
          </w:divBdr>
        </w:div>
        <w:div w:id="1214657738">
          <w:marLeft w:val="480"/>
          <w:marRight w:val="0"/>
          <w:marTop w:val="0"/>
          <w:marBottom w:val="0"/>
          <w:divBdr>
            <w:top w:val="none" w:sz="0" w:space="0" w:color="auto"/>
            <w:left w:val="none" w:sz="0" w:space="0" w:color="auto"/>
            <w:bottom w:val="none" w:sz="0" w:space="0" w:color="auto"/>
            <w:right w:val="none" w:sz="0" w:space="0" w:color="auto"/>
          </w:divBdr>
        </w:div>
        <w:div w:id="967976728">
          <w:marLeft w:val="480"/>
          <w:marRight w:val="0"/>
          <w:marTop w:val="0"/>
          <w:marBottom w:val="0"/>
          <w:divBdr>
            <w:top w:val="none" w:sz="0" w:space="0" w:color="auto"/>
            <w:left w:val="none" w:sz="0" w:space="0" w:color="auto"/>
            <w:bottom w:val="none" w:sz="0" w:space="0" w:color="auto"/>
            <w:right w:val="none" w:sz="0" w:space="0" w:color="auto"/>
          </w:divBdr>
        </w:div>
        <w:div w:id="1166676182">
          <w:marLeft w:val="480"/>
          <w:marRight w:val="0"/>
          <w:marTop w:val="0"/>
          <w:marBottom w:val="0"/>
          <w:divBdr>
            <w:top w:val="none" w:sz="0" w:space="0" w:color="auto"/>
            <w:left w:val="none" w:sz="0" w:space="0" w:color="auto"/>
            <w:bottom w:val="none" w:sz="0" w:space="0" w:color="auto"/>
            <w:right w:val="none" w:sz="0" w:space="0" w:color="auto"/>
          </w:divBdr>
        </w:div>
        <w:div w:id="2082553626">
          <w:marLeft w:val="480"/>
          <w:marRight w:val="0"/>
          <w:marTop w:val="0"/>
          <w:marBottom w:val="0"/>
          <w:divBdr>
            <w:top w:val="none" w:sz="0" w:space="0" w:color="auto"/>
            <w:left w:val="none" w:sz="0" w:space="0" w:color="auto"/>
            <w:bottom w:val="none" w:sz="0" w:space="0" w:color="auto"/>
            <w:right w:val="none" w:sz="0" w:space="0" w:color="auto"/>
          </w:divBdr>
        </w:div>
        <w:div w:id="1472676734">
          <w:marLeft w:val="480"/>
          <w:marRight w:val="0"/>
          <w:marTop w:val="0"/>
          <w:marBottom w:val="0"/>
          <w:divBdr>
            <w:top w:val="none" w:sz="0" w:space="0" w:color="auto"/>
            <w:left w:val="none" w:sz="0" w:space="0" w:color="auto"/>
            <w:bottom w:val="none" w:sz="0" w:space="0" w:color="auto"/>
            <w:right w:val="none" w:sz="0" w:space="0" w:color="auto"/>
          </w:divBdr>
        </w:div>
        <w:div w:id="1366177489">
          <w:marLeft w:val="480"/>
          <w:marRight w:val="0"/>
          <w:marTop w:val="0"/>
          <w:marBottom w:val="0"/>
          <w:divBdr>
            <w:top w:val="none" w:sz="0" w:space="0" w:color="auto"/>
            <w:left w:val="none" w:sz="0" w:space="0" w:color="auto"/>
            <w:bottom w:val="none" w:sz="0" w:space="0" w:color="auto"/>
            <w:right w:val="none" w:sz="0" w:space="0" w:color="auto"/>
          </w:divBdr>
        </w:div>
        <w:div w:id="256404314">
          <w:marLeft w:val="480"/>
          <w:marRight w:val="0"/>
          <w:marTop w:val="0"/>
          <w:marBottom w:val="0"/>
          <w:divBdr>
            <w:top w:val="none" w:sz="0" w:space="0" w:color="auto"/>
            <w:left w:val="none" w:sz="0" w:space="0" w:color="auto"/>
            <w:bottom w:val="none" w:sz="0" w:space="0" w:color="auto"/>
            <w:right w:val="none" w:sz="0" w:space="0" w:color="auto"/>
          </w:divBdr>
        </w:div>
        <w:div w:id="2123913583">
          <w:marLeft w:val="480"/>
          <w:marRight w:val="0"/>
          <w:marTop w:val="0"/>
          <w:marBottom w:val="0"/>
          <w:divBdr>
            <w:top w:val="none" w:sz="0" w:space="0" w:color="auto"/>
            <w:left w:val="none" w:sz="0" w:space="0" w:color="auto"/>
            <w:bottom w:val="none" w:sz="0" w:space="0" w:color="auto"/>
            <w:right w:val="none" w:sz="0" w:space="0" w:color="auto"/>
          </w:divBdr>
        </w:div>
        <w:div w:id="389769966">
          <w:marLeft w:val="480"/>
          <w:marRight w:val="0"/>
          <w:marTop w:val="0"/>
          <w:marBottom w:val="0"/>
          <w:divBdr>
            <w:top w:val="none" w:sz="0" w:space="0" w:color="auto"/>
            <w:left w:val="none" w:sz="0" w:space="0" w:color="auto"/>
            <w:bottom w:val="none" w:sz="0" w:space="0" w:color="auto"/>
            <w:right w:val="none" w:sz="0" w:space="0" w:color="auto"/>
          </w:divBdr>
        </w:div>
        <w:div w:id="1280793650">
          <w:marLeft w:val="480"/>
          <w:marRight w:val="0"/>
          <w:marTop w:val="0"/>
          <w:marBottom w:val="0"/>
          <w:divBdr>
            <w:top w:val="none" w:sz="0" w:space="0" w:color="auto"/>
            <w:left w:val="none" w:sz="0" w:space="0" w:color="auto"/>
            <w:bottom w:val="none" w:sz="0" w:space="0" w:color="auto"/>
            <w:right w:val="none" w:sz="0" w:space="0" w:color="auto"/>
          </w:divBdr>
        </w:div>
        <w:div w:id="115760677">
          <w:marLeft w:val="480"/>
          <w:marRight w:val="0"/>
          <w:marTop w:val="0"/>
          <w:marBottom w:val="0"/>
          <w:divBdr>
            <w:top w:val="none" w:sz="0" w:space="0" w:color="auto"/>
            <w:left w:val="none" w:sz="0" w:space="0" w:color="auto"/>
            <w:bottom w:val="none" w:sz="0" w:space="0" w:color="auto"/>
            <w:right w:val="none" w:sz="0" w:space="0" w:color="auto"/>
          </w:divBdr>
        </w:div>
        <w:div w:id="1608193676">
          <w:marLeft w:val="480"/>
          <w:marRight w:val="0"/>
          <w:marTop w:val="0"/>
          <w:marBottom w:val="0"/>
          <w:divBdr>
            <w:top w:val="none" w:sz="0" w:space="0" w:color="auto"/>
            <w:left w:val="none" w:sz="0" w:space="0" w:color="auto"/>
            <w:bottom w:val="none" w:sz="0" w:space="0" w:color="auto"/>
            <w:right w:val="none" w:sz="0" w:space="0" w:color="auto"/>
          </w:divBdr>
        </w:div>
        <w:div w:id="319389447">
          <w:marLeft w:val="480"/>
          <w:marRight w:val="0"/>
          <w:marTop w:val="0"/>
          <w:marBottom w:val="0"/>
          <w:divBdr>
            <w:top w:val="none" w:sz="0" w:space="0" w:color="auto"/>
            <w:left w:val="none" w:sz="0" w:space="0" w:color="auto"/>
            <w:bottom w:val="none" w:sz="0" w:space="0" w:color="auto"/>
            <w:right w:val="none" w:sz="0" w:space="0" w:color="auto"/>
          </w:divBdr>
        </w:div>
        <w:div w:id="1415056495">
          <w:marLeft w:val="480"/>
          <w:marRight w:val="0"/>
          <w:marTop w:val="0"/>
          <w:marBottom w:val="0"/>
          <w:divBdr>
            <w:top w:val="none" w:sz="0" w:space="0" w:color="auto"/>
            <w:left w:val="none" w:sz="0" w:space="0" w:color="auto"/>
            <w:bottom w:val="none" w:sz="0" w:space="0" w:color="auto"/>
            <w:right w:val="none" w:sz="0" w:space="0" w:color="auto"/>
          </w:divBdr>
        </w:div>
        <w:div w:id="2020039661">
          <w:marLeft w:val="480"/>
          <w:marRight w:val="0"/>
          <w:marTop w:val="0"/>
          <w:marBottom w:val="0"/>
          <w:divBdr>
            <w:top w:val="none" w:sz="0" w:space="0" w:color="auto"/>
            <w:left w:val="none" w:sz="0" w:space="0" w:color="auto"/>
            <w:bottom w:val="none" w:sz="0" w:space="0" w:color="auto"/>
            <w:right w:val="none" w:sz="0" w:space="0" w:color="auto"/>
          </w:divBdr>
        </w:div>
        <w:div w:id="953943666">
          <w:marLeft w:val="480"/>
          <w:marRight w:val="0"/>
          <w:marTop w:val="0"/>
          <w:marBottom w:val="0"/>
          <w:divBdr>
            <w:top w:val="none" w:sz="0" w:space="0" w:color="auto"/>
            <w:left w:val="none" w:sz="0" w:space="0" w:color="auto"/>
            <w:bottom w:val="none" w:sz="0" w:space="0" w:color="auto"/>
            <w:right w:val="none" w:sz="0" w:space="0" w:color="auto"/>
          </w:divBdr>
        </w:div>
        <w:div w:id="1229417169">
          <w:marLeft w:val="480"/>
          <w:marRight w:val="0"/>
          <w:marTop w:val="0"/>
          <w:marBottom w:val="0"/>
          <w:divBdr>
            <w:top w:val="none" w:sz="0" w:space="0" w:color="auto"/>
            <w:left w:val="none" w:sz="0" w:space="0" w:color="auto"/>
            <w:bottom w:val="none" w:sz="0" w:space="0" w:color="auto"/>
            <w:right w:val="none" w:sz="0" w:space="0" w:color="auto"/>
          </w:divBdr>
        </w:div>
        <w:div w:id="1963533244">
          <w:marLeft w:val="480"/>
          <w:marRight w:val="0"/>
          <w:marTop w:val="0"/>
          <w:marBottom w:val="0"/>
          <w:divBdr>
            <w:top w:val="none" w:sz="0" w:space="0" w:color="auto"/>
            <w:left w:val="none" w:sz="0" w:space="0" w:color="auto"/>
            <w:bottom w:val="none" w:sz="0" w:space="0" w:color="auto"/>
            <w:right w:val="none" w:sz="0" w:space="0" w:color="auto"/>
          </w:divBdr>
        </w:div>
        <w:div w:id="1962805544">
          <w:marLeft w:val="480"/>
          <w:marRight w:val="0"/>
          <w:marTop w:val="0"/>
          <w:marBottom w:val="0"/>
          <w:divBdr>
            <w:top w:val="none" w:sz="0" w:space="0" w:color="auto"/>
            <w:left w:val="none" w:sz="0" w:space="0" w:color="auto"/>
            <w:bottom w:val="none" w:sz="0" w:space="0" w:color="auto"/>
            <w:right w:val="none" w:sz="0" w:space="0" w:color="auto"/>
          </w:divBdr>
        </w:div>
        <w:div w:id="1599482683">
          <w:marLeft w:val="480"/>
          <w:marRight w:val="0"/>
          <w:marTop w:val="0"/>
          <w:marBottom w:val="0"/>
          <w:divBdr>
            <w:top w:val="none" w:sz="0" w:space="0" w:color="auto"/>
            <w:left w:val="none" w:sz="0" w:space="0" w:color="auto"/>
            <w:bottom w:val="none" w:sz="0" w:space="0" w:color="auto"/>
            <w:right w:val="none" w:sz="0" w:space="0" w:color="auto"/>
          </w:divBdr>
        </w:div>
        <w:div w:id="41681447">
          <w:marLeft w:val="480"/>
          <w:marRight w:val="0"/>
          <w:marTop w:val="0"/>
          <w:marBottom w:val="0"/>
          <w:divBdr>
            <w:top w:val="none" w:sz="0" w:space="0" w:color="auto"/>
            <w:left w:val="none" w:sz="0" w:space="0" w:color="auto"/>
            <w:bottom w:val="none" w:sz="0" w:space="0" w:color="auto"/>
            <w:right w:val="none" w:sz="0" w:space="0" w:color="auto"/>
          </w:divBdr>
        </w:div>
        <w:div w:id="181170188">
          <w:marLeft w:val="480"/>
          <w:marRight w:val="0"/>
          <w:marTop w:val="0"/>
          <w:marBottom w:val="0"/>
          <w:divBdr>
            <w:top w:val="none" w:sz="0" w:space="0" w:color="auto"/>
            <w:left w:val="none" w:sz="0" w:space="0" w:color="auto"/>
            <w:bottom w:val="none" w:sz="0" w:space="0" w:color="auto"/>
            <w:right w:val="none" w:sz="0" w:space="0" w:color="auto"/>
          </w:divBdr>
        </w:div>
        <w:div w:id="517503525">
          <w:marLeft w:val="480"/>
          <w:marRight w:val="0"/>
          <w:marTop w:val="0"/>
          <w:marBottom w:val="0"/>
          <w:divBdr>
            <w:top w:val="none" w:sz="0" w:space="0" w:color="auto"/>
            <w:left w:val="none" w:sz="0" w:space="0" w:color="auto"/>
            <w:bottom w:val="none" w:sz="0" w:space="0" w:color="auto"/>
            <w:right w:val="none" w:sz="0" w:space="0" w:color="auto"/>
          </w:divBdr>
        </w:div>
        <w:div w:id="317997248">
          <w:marLeft w:val="480"/>
          <w:marRight w:val="0"/>
          <w:marTop w:val="0"/>
          <w:marBottom w:val="0"/>
          <w:divBdr>
            <w:top w:val="none" w:sz="0" w:space="0" w:color="auto"/>
            <w:left w:val="none" w:sz="0" w:space="0" w:color="auto"/>
            <w:bottom w:val="none" w:sz="0" w:space="0" w:color="auto"/>
            <w:right w:val="none" w:sz="0" w:space="0" w:color="auto"/>
          </w:divBdr>
        </w:div>
        <w:div w:id="613370151">
          <w:marLeft w:val="480"/>
          <w:marRight w:val="0"/>
          <w:marTop w:val="0"/>
          <w:marBottom w:val="0"/>
          <w:divBdr>
            <w:top w:val="none" w:sz="0" w:space="0" w:color="auto"/>
            <w:left w:val="none" w:sz="0" w:space="0" w:color="auto"/>
            <w:bottom w:val="none" w:sz="0" w:space="0" w:color="auto"/>
            <w:right w:val="none" w:sz="0" w:space="0" w:color="auto"/>
          </w:divBdr>
        </w:div>
        <w:div w:id="1916434332">
          <w:marLeft w:val="480"/>
          <w:marRight w:val="0"/>
          <w:marTop w:val="0"/>
          <w:marBottom w:val="0"/>
          <w:divBdr>
            <w:top w:val="none" w:sz="0" w:space="0" w:color="auto"/>
            <w:left w:val="none" w:sz="0" w:space="0" w:color="auto"/>
            <w:bottom w:val="none" w:sz="0" w:space="0" w:color="auto"/>
            <w:right w:val="none" w:sz="0" w:space="0" w:color="auto"/>
          </w:divBdr>
        </w:div>
        <w:div w:id="1380284427">
          <w:marLeft w:val="480"/>
          <w:marRight w:val="0"/>
          <w:marTop w:val="0"/>
          <w:marBottom w:val="0"/>
          <w:divBdr>
            <w:top w:val="none" w:sz="0" w:space="0" w:color="auto"/>
            <w:left w:val="none" w:sz="0" w:space="0" w:color="auto"/>
            <w:bottom w:val="none" w:sz="0" w:space="0" w:color="auto"/>
            <w:right w:val="none" w:sz="0" w:space="0" w:color="auto"/>
          </w:divBdr>
        </w:div>
        <w:div w:id="1621376925">
          <w:marLeft w:val="480"/>
          <w:marRight w:val="0"/>
          <w:marTop w:val="0"/>
          <w:marBottom w:val="0"/>
          <w:divBdr>
            <w:top w:val="none" w:sz="0" w:space="0" w:color="auto"/>
            <w:left w:val="none" w:sz="0" w:space="0" w:color="auto"/>
            <w:bottom w:val="none" w:sz="0" w:space="0" w:color="auto"/>
            <w:right w:val="none" w:sz="0" w:space="0" w:color="auto"/>
          </w:divBdr>
        </w:div>
        <w:div w:id="213852530">
          <w:marLeft w:val="480"/>
          <w:marRight w:val="0"/>
          <w:marTop w:val="0"/>
          <w:marBottom w:val="0"/>
          <w:divBdr>
            <w:top w:val="none" w:sz="0" w:space="0" w:color="auto"/>
            <w:left w:val="none" w:sz="0" w:space="0" w:color="auto"/>
            <w:bottom w:val="none" w:sz="0" w:space="0" w:color="auto"/>
            <w:right w:val="none" w:sz="0" w:space="0" w:color="auto"/>
          </w:divBdr>
        </w:div>
        <w:div w:id="805119769">
          <w:marLeft w:val="480"/>
          <w:marRight w:val="0"/>
          <w:marTop w:val="0"/>
          <w:marBottom w:val="0"/>
          <w:divBdr>
            <w:top w:val="none" w:sz="0" w:space="0" w:color="auto"/>
            <w:left w:val="none" w:sz="0" w:space="0" w:color="auto"/>
            <w:bottom w:val="none" w:sz="0" w:space="0" w:color="auto"/>
            <w:right w:val="none" w:sz="0" w:space="0" w:color="auto"/>
          </w:divBdr>
        </w:div>
        <w:div w:id="1792045432">
          <w:marLeft w:val="480"/>
          <w:marRight w:val="0"/>
          <w:marTop w:val="0"/>
          <w:marBottom w:val="0"/>
          <w:divBdr>
            <w:top w:val="none" w:sz="0" w:space="0" w:color="auto"/>
            <w:left w:val="none" w:sz="0" w:space="0" w:color="auto"/>
            <w:bottom w:val="none" w:sz="0" w:space="0" w:color="auto"/>
            <w:right w:val="none" w:sz="0" w:space="0" w:color="auto"/>
          </w:divBdr>
        </w:div>
      </w:divsChild>
    </w:div>
    <w:div w:id="1021856833">
      <w:bodyDiv w:val="1"/>
      <w:marLeft w:val="0"/>
      <w:marRight w:val="0"/>
      <w:marTop w:val="0"/>
      <w:marBottom w:val="0"/>
      <w:divBdr>
        <w:top w:val="none" w:sz="0" w:space="0" w:color="auto"/>
        <w:left w:val="none" w:sz="0" w:space="0" w:color="auto"/>
        <w:bottom w:val="none" w:sz="0" w:space="0" w:color="auto"/>
        <w:right w:val="none" w:sz="0" w:space="0" w:color="auto"/>
      </w:divBdr>
    </w:div>
    <w:div w:id="1023556882">
      <w:bodyDiv w:val="1"/>
      <w:marLeft w:val="0"/>
      <w:marRight w:val="0"/>
      <w:marTop w:val="0"/>
      <w:marBottom w:val="0"/>
      <w:divBdr>
        <w:top w:val="none" w:sz="0" w:space="0" w:color="auto"/>
        <w:left w:val="none" w:sz="0" w:space="0" w:color="auto"/>
        <w:bottom w:val="none" w:sz="0" w:space="0" w:color="auto"/>
        <w:right w:val="none" w:sz="0" w:space="0" w:color="auto"/>
      </w:divBdr>
    </w:div>
    <w:div w:id="1023559841">
      <w:bodyDiv w:val="1"/>
      <w:marLeft w:val="0"/>
      <w:marRight w:val="0"/>
      <w:marTop w:val="0"/>
      <w:marBottom w:val="0"/>
      <w:divBdr>
        <w:top w:val="none" w:sz="0" w:space="0" w:color="auto"/>
        <w:left w:val="none" w:sz="0" w:space="0" w:color="auto"/>
        <w:bottom w:val="none" w:sz="0" w:space="0" w:color="auto"/>
        <w:right w:val="none" w:sz="0" w:space="0" w:color="auto"/>
      </w:divBdr>
    </w:div>
    <w:div w:id="1025061693">
      <w:bodyDiv w:val="1"/>
      <w:marLeft w:val="0"/>
      <w:marRight w:val="0"/>
      <w:marTop w:val="0"/>
      <w:marBottom w:val="0"/>
      <w:divBdr>
        <w:top w:val="none" w:sz="0" w:space="0" w:color="auto"/>
        <w:left w:val="none" w:sz="0" w:space="0" w:color="auto"/>
        <w:bottom w:val="none" w:sz="0" w:space="0" w:color="auto"/>
        <w:right w:val="none" w:sz="0" w:space="0" w:color="auto"/>
      </w:divBdr>
    </w:div>
    <w:div w:id="1025641945">
      <w:bodyDiv w:val="1"/>
      <w:marLeft w:val="0"/>
      <w:marRight w:val="0"/>
      <w:marTop w:val="0"/>
      <w:marBottom w:val="0"/>
      <w:divBdr>
        <w:top w:val="none" w:sz="0" w:space="0" w:color="auto"/>
        <w:left w:val="none" w:sz="0" w:space="0" w:color="auto"/>
        <w:bottom w:val="none" w:sz="0" w:space="0" w:color="auto"/>
        <w:right w:val="none" w:sz="0" w:space="0" w:color="auto"/>
      </w:divBdr>
    </w:div>
    <w:div w:id="1026978757">
      <w:bodyDiv w:val="1"/>
      <w:marLeft w:val="0"/>
      <w:marRight w:val="0"/>
      <w:marTop w:val="0"/>
      <w:marBottom w:val="0"/>
      <w:divBdr>
        <w:top w:val="none" w:sz="0" w:space="0" w:color="auto"/>
        <w:left w:val="none" w:sz="0" w:space="0" w:color="auto"/>
        <w:bottom w:val="none" w:sz="0" w:space="0" w:color="auto"/>
        <w:right w:val="none" w:sz="0" w:space="0" w:color="auto"/>
      </w:divBdr>
    </w:div>
    <w:div w:id="1027370890">
      <w:bodyDiv w:val="1"/>
      <w:marLeft w:val="0"/>
      <w:marRight w:val="0"/>
      <w:marTop w:val="0"/>
      <w:marBottom w:val="0"/>
      <w:divBdr>
        <w:top w:val="none" w:sz="0" w:space="0" w:color="auto"/>
        <w:left w:val="none" w:sz="0" w:space="0" w:color="auto"/>
        <w:bottom w:val="none" w:sz="0" w:space="0" w:color="auto"/>
        <w:right w:val="none" w:sz="0" w:space="0" w:color="auto"/>
      </w:divBdr>
      <w:divsChild>
        <w:div w:id="184246497">
          <w:marLeft w:val="480"/>
          <w:marRight w:val="0"/>
          <w:marTop w:val="0"/>
          <w:marBottom w:val="0"/>
          <w:divBdr>
            <w:top w:val="none" w:sz="0" w:space="0" w:color="auto"/>
            <w:left w:val="none" w:sz="0" w:space="0" w:color="auto"/>
            <w:bottom w:val="none" w:sz="0" w:space="0" w:color="auto"/>
            <w:right w:val="none" w:sz="0" w:space="0" w:color="auto"/>
          </w:divBdr>
        </w:div>
        <w:div w:id="1022244719">
          <w:marLeft w:val="480"/>
          <w:marRight w:val="0"/>
          <w:marTop w:val="0"/>
          <w:marBottom w:val="0"/>
          <w:divBdr>
            <w:top w:val="none" w:sz="0" w:space="0" w:color="auto"/>
            <w:left w:val="none" w:sz="0" w:space="0" w:color="auto"/>
            <w:bottom w:val="none" w:sz="0" w:space="0" w:color="auto"/>
            <w:right w:val="none" w:sz="0" w:space="0" w:color="auto"/>
          </w:divBdr>
        </w:div>
        <w:div w:id="687025591">
          <w:marLeft w:val="480"/>
          <w:marRight w:val="0"/>
          <w:marTop w:val="0"/>
          <w:marBottom w:val="0"/>
          <w:divBdr>
            <w:top w:val="none" w:sz="0" w:space="0" w:color="auto"/>
            <w:left w:val="none" w:sz="0" w:space="0" w:color="auto"/>
            <w:bottom w:val="none" w:sz="0" w:space="0" w:color="auto"/>
            <w:right w:val="none" w:sz="0" w:space="0" w:color="auto"/>
          </w:divBdr>
        </w:div>
        <w:div w:id="1771507716">
          <w:marLeft w:val="480"/>
          <w:marRight w:val="0"/>
          <w:marTop w:val="0"/>
          <w:marBottom w:val="0"/>
          <w:divBdr>
            <w:top w:val="none" w:sz="0" w:space="0" w:color="auto"/>
            <w:left w:val="none" w:sz="0" w:space="0" w:color="auto"/>
            <w:bottom w:val="none" w:sz="0" w:space="0" w:color="auto"/>
            <w:right w:val="none" w:sz="0" w:space="0" w:color="auto"/>
          </w:divBdr>
        </w:div>
        <w:div w:id="2084792874">
          <w:marLeft w:val="480"/>
          <w:marRight w:val="0"/>
          <w:marTop w:val="0"/>
          <w:marBottom w:val="0"/>
          <w:divBdr>
            <w:top w:val="none" w:sz="0" w:space="0" w:color="auto"/>
            <w:left w:val="none" w:sz="0" w:space="0" w:color="auto"/>
            <w:bottom w:val="none" w:sz="0" w:space="0" w:color="auto"/>
            <w:right w:val="none" w:sz="0" w:space="0" w:color="auto"/>
          </w:divBdr>
        </w:div>
        <w:div w:id="2093357323">
          <w:marLeft w:val="480"/>
          <w:marRight w:val="0"/>
          <w:marTop w:val="0"/>
          <w:marBottom w:val="0"/>
          <w:divBdr>
            <w:top w:val="none" w:sz="0" w:space="0" w:color="auto"/>
            <w:left w:val="none" w:sz="0" w:space="0" w:color="auto"/>
            <w:bottom w:val="none" w:sz="0" w:space="0" w:color="auto"/>
            <w:right w:val="none" w:sz="0" w:space="0" w:color="auto"/>
          </w:divBdr>
        </w:div>
        <w:div w:id="942424056">
          <w:marLeft w:val="480"/>
          <w:marRight w:val="0"/>
          <w:marTop w:val="0"/>
          <w:marBottom w:val="0"/>
          <w:divBdr>
            <w:top w:val="none" w:sz="0" w:space="0" w:color="auto"/>
            <w:left w:val="none" w:sz="0" w:space="0" w:color="auto"/>
            <w:bottom w:val="none" w:sz="0" w:space="0" w:color="auto"/>
            <w:right w:val="none" w:sz="0" w:space="0" w:color="auto"/>
          </w:divBdr>
        </w:div>
        <w:div w:id="444082895">
          <w:marLeft w:val="480"/>
          <w:marRight w:val="0"/>
          <w:marTop w:val="0"/>
          <w:marBottom w:val="0"/>
          <w:divBdr>
            <w:top w:val="none" w:sz="0" w:space="0" w:color="auto"/>
            <w:left w:val="none" w:sz="0" w:space="0" w:color="auto"/>
            <w:bottom w:val="none" w:sz="0" w:space="0" w:color="auto"/>
            <w:right w:val="none" w:sz="0" w:space="0" w:color="auto"/>
          </w:divBdr>
        </w:div>
        <w:div w:id="1349332995">
          <w:marLeft w:val="480"/>
          <w:marRight w:val="0"/>
          <w:marTop w:val="0"/>
          <w:marBottom w:val="0"/>
          <w:divBdr>
            <w:top w:val="none" w:sz="0" w:space="0" w:color="auto"/>
            <w:left w:val="none" w:sz="0" w:space="0" w:color="auto"/>
            <w:bottom w:val="none" w:sz="0" w:space="0" w:color="auto"/>
            <w:right w:val="none" w:sz="0" w:space="0" w:color="auto"/>
          </w:divBdr>
        </w:div>
        <w:div w:id="1922254972">
          <w:marLeft w:val="480"/>
          <w:marRight w:val="0"/>
          <w:marTop w:val="0"/>
          <w:marBottom w:val="0"/>
          <w:divBdr>
            <w:top w:val="none" w:sz="0" w:space="0" w:color="auto"/>
            <w:left w:val="none" w:sz="0" w:space="0" w:color="auto"/>
            <w:bottom w:val="none" w:sz="0" w:space="0" w:color="auto"/>
            <w:right w:val="none" w:sz="0" w:space="0" w:color="auto"/>
          </w:divBdr>
        </w:div>
        <w:div w:id="1371295324">
          <w:marLeft w:val="480"/>
          <w:marRight w:val="0"/>
          <w:marTop w:val="0"/>
          <w:marBottom w:val="0"/>
          <w:divBdr>
            <w:top w:val="none" w:sz="0" w:space="0" w:color="auto"/>
            <w:left w:val="none" w:sz="0" w:space="0" w:color="auto"/>
            <w:bottom w:val="none" w:sz="0" w:space="0" w:color="auto"/>
            <w:right w:val="none" w:sz="0" w:space="0" w:color="auto"/>
          </w:divBdr>
        </w:div>
        <w:div w:id="1038236748">
          <w:marLeft w:val="480"/>
          <w:marRight w:val="0"/>
          <w:marTop w:val="0"/>
          <w:marBottom w:val="0"/>
          <w:divBdr>
            <w:top w:val="none" w:sz="0" w:space="0" w:color="auto"/>
            <w:left w:val="none" w:sz="0" w:space="0" w:color="auto"/>
            <w:bottom w:val="none" w:sz="0" w:space="0" w:color="auto"/>
            <w:right w:val="none" w:sz="0" w:space="0" w:color="auto"/>
          </w:divBdr>
        </w:div>
        <w:div w:id="1505243605">
          <w:marLeft w:val="480"/>
          <w:marRight w:val="0"/>
          <w:marTop w:val="0"/>
          <w:marBottom w:val="0"/>
          <w:divBdr>
            <w:top w:val="none" w:sz="0" w:space="0" w:color="auto"/>
            <w:left w:val="none" w:sz="0" w:space="0" w:color="auto"/>
            <w:bottom w:val="none" w:sz="0" w:space="0" w:color="auto"/>
            <w:right w:val="none" w:sz="0" w:space="0" w:color="auto"/>
          </w:divBdr>
        </w:div>
        <w:div w:id="1585727852">
          <w:marLeft w:val="480"/>
          <w:marRight w:val="0"/>
          <w:marTop w:val="0"/>
          <w:marBottom w:val="0"/>
          <w:divBdr>
            <w:top w:val="none" w:sz="0" w:space="0" w:color="auto"/>
            <w:left w:val="none" w:sz="0" w:space="0" w:color="auto"/>
            <w:bottom w:val="none" w:sz="0" w:space="0" w:color="auto"/>
            <w:right w:val="none" w:sz="0" w:space="0" w:color="auto"/>
          </w:divBdr>
        </w:div>
        <w:div w:id="1066296470">
          <w:marLeft w:val="480"/>
          <w:marRight w:val="0"/>
          <w:marTop w:val="0"/>
          <w:marBottom w:val="0"/>
          <w:divBdr>
            <w:top w:val="none" w:sz="0" w:space="0" w:color="auto"/>
            <w:left w:val="none" w:sz="0" w:space="0" w:color="auto"/>
            <w:bottom w:val="none" w:sz="0" w:space="0" w:color="auto"/>
            <w:right w:val="none" w:sz="0" w:space="0" w:color="auto"/>
          </w:divBdr>
        </w:div>
        <w:div w:id="1644238226">
          <w:marLeft w:val="480"/>
          <w:marRight w:val="0"/>
          <w:marTop w:val="0"/>
          <w:marBottom w:val="0"/>
          <w:divBdr>
            <w:top w:val="none" w:sz="0" w:space="0" w:color="auto"/>
            <w:left w:val="none" w:sz="0" w:space="0" w:color="auto"/>
            <w:bottom w:val="none" w:sz="0" w:space="0" w:color="auto"/>
            <w:right w:val="none" w:sz="0" w:space="0" w:color="auto"/>
          </w:divBdr>
        </w:div>
        <w:div w:id="434862866">
          <w:marLeft w:val="480"/>
          <w:marRight w:val="0"/>
          <w:marTop w:val="0"/>
          <w:marBottom w:val="0"/>
          <w:divBdr>
            <w:top w:val="none" w:sz="0" w:space="0" w:color="auto"/>
            <w:left w:val="none" w:sz="0" w:space="0" w:color="auto"/>
            <w:bottom w:val="none" w:sz="0" w:space="0" w:color="auto"/>
            <w:right w:val="none" w:sz="0" w:space="0" w:color="auto"/>
          </w:divBdr>
        </w:div>
        <w:div w:id="417097264">
          <w:marLeft w:val="480"/>
          <w:marRight w:val="0"/>
          <w:marTop w:val="0"/>
          <w:marBottom w:val="0"/>
          <w:divBdr>
            <w:top w:val="none" w:sz="0" w:space="0" w:color="auto"/>
            <w:left w:val="none" w:sz="0" w:space="0" w:color="auto"/>
            <w:bottom w:val="none" w:sz="0" w:space="0" w:color="auto"/>
            <w:right w:val="none" w:sz="0" w:space="0" w:color="auto"/>
          </w:divBdr>
        </w:div>
        <w:div w:id="1911037490">
          <w:marLeft w:val="480"/>
          <w:marRight w:val="0"/>
          <w:marTop w:val="0"/>
          <w:marBottom w:val="0"/>
          <w:divBdr>
            <w:top w:val="none" w:sz="0" w:space="0" w:color="auto"/>
            <w:left w:val="none" w:sz="0" w:space="0" w:color="auto"/>
            <w:bottom w:val="none" w:sz="0" w:space="0" w:color="auto"/>
            <w:right w:val="none" w:sz="0" w:space="0" w:color="auto"/>
          </w:divBdr>
        </w:div>
        <w:div w:id="1749771746">
          <w:marLeft w:val="480"/>
          <w:marRight w:val="0"/>
          <w:marTop w:val="0"/>
          <w:marBottom w:val="0"/>
          <w:divBdr>
            <w:top w:val="none" w:sz="0" w:space="0" w:color="auto"/>
            <w:left w:val="none" w:sz="0" w:space="0" w:color="auto"/>
            <w:bottom w:val="none" w:sz="0" w:space="0" w:color="auto"/>
            <w:right w:val="none" w:sz="0" w:space="0" w:color="auto"/>
          </w:divBdr>
        </w:div>
        <w:div w:id="1107851563">
          <w:marLeft w:val="480"/>
          <w:marRight w:val="0"/>
          <w:marTop w:val="0"/>
          <w:marBottom w:val="0"/>
          <w:divBdr>
            <w:top w:val="none" w:sz="0" w:space="0" w:color="auto"/>
            <w:left w:val="none" w:sz="0" w:space="0" w:color="auto"/>
            <w:bottom w:val="none" w:sz="0" w:space="0" w:color="auto"/>
            <w:right w:val="none" w:sz="0" w:space="0" w:color="auto"/>
          </w:divBdr>
        </w:div>
        <w:div w:id="117800734">
          <w:marLeft w:val="480"/>
          <w:marRight w:val="0"/>
          <w:marTop w:val="0"/>
          <w:marBottom w:val="0"/>
          <w:divBdr>
            <w:top w:val="none" w:sz="0" w:space="0" w:color="auto"/>
            <w:left w:val="none" w:sz="0" w:space="0" w:color="auto"/>
            <w:bottom w:val="none" w:sz="0" w:space="0" w:color="auto"/>
            <w:right w:val="none" w:sz="0" w:space="0" w:color="auto"/>
          </w:divBdr>
        </w:div>
        <w:div w:id="1080173213">
          <w:marLeft w:val="480"/>
          <w:marRight w:val="0"/>
          <w:marTop w:val="0"/>
          <w:marBottom w:val="0"/>
          <w:divBdr>
            <w:top w:val="none" w:sz="0" w:space="0" w:color="auto"/>
            <w:left w:val="none" w:sz="0" w:space="0" w:color="auto"/>
            <w:bottom w:val="none" w:sz="0" w:space="0" w:color="auto"/>
            <w:right w:val="none" w:sz="0" w:space="0" w:color="auto"/>
          </w:divBdr>
        </w:div>
        <w:div w:id="2088501930">
          <w:marLeft w:val="480"/>
          <w:marRight w:val="0"/>
          <w:marTop w:val="0"/>
          <w:marBottom w:val="0"/>
          <w:divBdr>
            <w:top w:val="none" w:sz="0" w:space="0" w:color="auto"/>
            <w:left w:val="none" w:sz="0" w:space="0" w:color="auto"/>
            <w:bottom w:val="none" w:sz="0" w:space="0" w:color="auto"/>
            <w:right w:val="none" w:sz="0" w:space="0" w:color="auto"/>
          </w:divBdr>
        </w:div>
        <w:div w:id="1007825059">
          <w:marLeft w:val="480"/>
          <w:marRight w:val="0"/>
          <w:marTop w:val="0"/>
          <w:marBottom w:val="0"/>
          <w:divBdr>
            <w:top w:val="none" w:sz="0" w:space="0" w:color="auto"/>
            <w:left w:val="none" w:sz="0" w:space="0" w:color="auto"/>
            <w:bottom w:val="none" w:sz="0" w:space="0" w:color="auto"/>
            <w:right w:val="none" w:sz="0" w:space="0" w:color="auto"/>
          </w:divBdr>
        </w:div>
        <w:div w:id="1969705427">
          <w:marLeft w:val="480"/>
          <w:marRight w:val="0"/>
          <w:marTop w:val="0"/>
          <w:marBottom w:val="0"/>
          <w:divBdr>
            <w:top w:val="none" w:sz="0" w:space="0" w:color="auto"/>
            <w:left w:val="none" w:sz="0" w:space="0" w:color="auto"/>
            <w:bottom w:val="none" w:sz="0" w:space="0" w:color="auto"/>
            <w:right w:val="none" w:sz="0" w:space="0" w:color="auto"/>
          </w:divBdr>
        </w:div>
        <w:div w:id="473716080">
          <w:marLeft w:val="480"/>
          <w:marRight w:val="0"/>
          <w:marTop w:val="0"/>
          <w:marBottom w:val="0"/>
          <w:divBdr>
            <w:top w:val="none" w:sz="0" w:space="0" w:color="auto"/>
            <w:left w:val="none" w:sz="0" w:space="0" w:color="auto"/>
            <w:bottom w:val="none" w:sz="0" w:space="0" w:color="auto"/>
            <w:right w:val="none" w:sz="0" w:space="0" w:color="auto"/>
          </w:divBdr>
        </w:div>
        <w:div w:id="1335916044">
          <w:marLeft w:val="480"/>
          <w:marRight w:val="0"/>
          <w:marTop w:val="0"/>
          <w:marBottom w:val="0"/>
          <w:divBdr>
            <w:top w:val="none" w:sz="0" w:space="0" w:color="auto"/>
            <w:left w:val="none" w:sz="0" w:space="0" w:color="auto"/>
            <w:bottom w:val="none" w:sz="0" w:space="0" w:color="auto"/>
            <w:right w:val="none" w:sz="0" w:space="0" w:color="auto"/>
          </w:divBdr>
        </w:div>
        <w:div w:id="1615016485">
          <w:marLeft w:val="480"/>
          <w:marRight w:val="0"/>
          <w:marTop w:val="0"/>
          <w:marBottom w:val="0"/>
          <w:divBdr>
            <w:top w:val="none" w:sz="0" w:space="0" w:color="auto"/>
            <w:left w:val="none" w:sz="0" w:space="0" w:color="auto"/>
            <w:bottom w:val="none" w:sz="0" w:space="0" w:color="auto"/>
            <w:right w:val="none" w:sz="0" w:space="0" w:color="auto"/>
          </w:divBdr>
        </w:div>
        <w:div w:id="1580672524">
          <w:marLeft w:val="480"/>
          <w:marRight w:val="0"/>
          <w:marTop w:val="0"/>
          <w:marBottom w:val="0"/>
          <w:divBdr>
            <w:top w:val="none" w:sz="0" w:space="0" w:color="auto"/>
            <w:left w:val="none" w:sz="0" w:space="0" w:color="auto"/>
            <w:bottom w:val="none" w:sz="0" w:space="0" w:color="auto"/>
            <w:right w:val="none" w:sz="0" w:space="0" w:color="auto"/>
          </w:divBdr>
        </w:div>
        <w:div w:id="774405512">
          <w:marLeft w:val="480"/>
          <w:marRight w:val="0"/>
          <w:marTop w:val="0"/>
          <w:marBottom w:val="0"/>
          <w:divBdr>
            <w:top w:val="none" w:sz="0" w:space="0" w:color="auto"/>
            <w:left w:val="none" w:sz="0" w:space="0" w:color="auto"/>
            <w:bottom w:val="none" w:sz="0" w:space="0" w:color="auto"/>
            <w:right w:val="none" w:sz="0" w:space="0" w:color="auto"/>
          </w:divBdr>
        </w:div>
        <w:div w:id="97722059">
          <w:marLeft w:val="480"/>
          <w:marRight w:val="0"/>
          <w:marTop w:val="0"/>
          <w:marBottom w:val="0"/>
          <w:divBdr>
            <w:top w:val="none" w:sz="0" w:space="0" w:color="auto"/>
            <w:left w:val="none" w:sz="0" w:space="0" w:color="auto"/>
            <w:bottom w:val="none" w:sz="0" w:space="0" w:color="auto"/>
            <w:right w:val="none" w:sz="0" w:space="0" w:color="auto"/>
          </w:divBdr>
        </w:div>
        <w:div w:id="1816727098">
          <w:marLeft w:val="480"/>
          <w:marRight w:val="0"/>
          <w:marTop w:val="0"/>
          <w:marBottom w:val="0"/>
          <w:divBdr>
            <w:top w:val="none" w:sz="0" w:space="0" w:color="auto"/>
            <w:left w:val="none" w:sz="0" w:space="0" w:color="auto"/>
            <w:bottom w:val="none" w:sz="0" w:space="0" w:color="auto"/>
            <w:right w:val="none" w:sz="0" w:space="0" w:color="auto"/>
          </w:divBdr>
        </w:div>
        <w:div w:id="1108428714">
          <w:marLeft w:val="480"/>
          <w:marRight w:val="0"/>
          <w:marTop w:val="0"/>
          <w:marBottom w:val="0"/>
          <w:divBdr>
            <w:top w:val="none" w:sz="0" w:space="0" w:color="auto"/>
            <w:left w:val="none" w:sz="0" w:space="0" w:color="auto"/>
            <w:bottom w:val="none" w:sz="0" w:space="0" w:color="auto"/>
            <w:right w:val="none" w:sz="0" w:space="0" w:color="auto"/>
          </w:divBdr>
        </w:div>
        <w:div w:id="1382827521">
          <w:marLeft w:val="480"/>
          <w:marRight w:val="0"/>
          <w:marTop w:val="0"/>
          <w:marBottom w:val="0"/>
          <w:divBdr>
            <w:top w:val="none" w:sz="0" w:space="0" w:color="auto"/>
            <w:left w:val="none" w:sz="0" w:space="0" w:color="auto"/>
            <w:bottom w:val="none" w:sz="0" w:space="0" w:color="auto"/>
            <w:right w:val="none" w:sz="0" w:space="0" w:color="auto"/>
          </w:divBdr>
        </w:div>
        <w:div w:id="1028336952">
          <w:marLeft w:val="480"/>
          <w:marRight w:val="0"/>
          <w:marTop w:val="0"/>
          <w:marBottom w:val="0"/>
          <w:divBdr>
            <w:top w:val="none" w:sz="0" w:space="0" w:color="auto"/>
            <w:left w:val="none" w:sz="0" w:space="0" w:color="auto"/>
            <w:bottom w:val="none" w:sz="0" w:space="0" w:color="auto"/>
            <w:right w:val="none" w:sz="0" w:space="0" w:color="auto"/>
          </w:divBdr>
        </w:div>
        <w:div w:id="1434977482">
          <w:marLeft w:val="480"/>
          <w:marRight w:val="0"/>
          <w:marTop w:val="0"/>
          <w:marBottom w:val="0"/>
          <w:divBdr>
            <w:top w:val="none" w:sz="0" w:space="0" w:color="auto"/>
            <w:left w:val="none" w:sz="0" w:space="0" w:color="auto"/>
            <w:bottom w:val="none" w:sz="0" w:space="0" w:color="auto"/>
            <w:right w:val="none" w:sz="0" w:space="0" w:color="auto"/>
          </w:divBdr>
        </w:div>
        <w:div w:id="1093428588">
          <w:marLeft w:val="480"/>
          <w:marRight w:val="0"/>
          <w:marTop w:val="0"/>
          <w:marBottom w:val="0"/>
          <w:divBdr>
            <w:top w:val="none" w:sz="0" w:space="0" w:color="auto"/>
            <w:left w:val="none" w:sz="0" w:space="0" w:color="auto"/>
            <w:bottom w:val="none" w:sz="0" w:space="0" w:color="auto"/>
            <w:right w:val="none" w:sz="0" w:space="0" w:color="auto"/>
          </w:divBdr>
        </w:div>
        <w:div w:id="425149849">
          <w:marLeft w:val="480"/>
          <w:marRight w:val="0"/>
          <w:marTop w:val="0"/>
          <w:marBottom w:val="0"/>
          <w:divBdr>
            <w:top w:val="none" w:sz="0" w:space="0" w:color="auto"/>
            <w:left w:val="none" w:sz="0" w:space="0" w:color="auto"/>
            <w:bottom w:val="none" w:sz="0" w:space="0" w:color="auto"/>
            <w:right w:val="none" w:sz="0" w:space="0" w:color="auto"/>
          </w:divBdr>
        </w:div>
        <w:div w:id="602298693">
          <w:marLeft w:val="480"/>
          <w:marRight w:val="0"/>
          <w:marTop w:val="0"/>
          <w:marBottom w:val="0"/>
          <w:divBdr>
            <w:top w:val="none" w:sz="0" w:space="0" w:color="auto"/>
            <w:left w:val="none" w:sz="0" w:space="0" w:color="auto"/>
            <w:bottom w:val="none" w:sz="0" w:space="0" w:color="auto"/>
            <w:right w:val="none" w:sz="0" w:space="0" w:color="auto"/>
          </w:divBdr>
        </w:div>
      </w:divsChild>
    </w:div>
    <w:div w:id="1034690000">
      <w:bodyDiv w:val="1"/>
      <w:marLeft w:val="0"/>
      <w:marRight w:val="0"/>
      <w:marTop w:val="0"/>
      <w:marBottom w:val="0"/>
      <w:divBdr>
        <w:top w:val="none" w:sz="0" w:space="0" w:color="auto"/>
        <w:left w:val="none" w:sz="0" w:space="0" w:color="auto"/>
        <w:bottom w:val="none" w:sz="0" w:space="0" w:color="auto"/>
        <w:right w:val="none" w:sz="0" w:space="0" w:color="auto"/>
      </w:divBdr>
    </w:div>
    <w:div w:id="1037202636">
      <w:bodyDiv w:val="1"/>
      <w:marLeft w:val="0"/>
      <w:marRight w:val="0"/>
      <w:marTop w:val="0"/>
      <w:marBottom w:val="0"/>
      <w:divBdr>
        <w:top w:val="none" w:sz="0" w:space="0" w:color="auto"/>
        <w:left w:val="none" w:sz="0" w:space="0" w:color="auto"/>
        <w:bottom w:val="none" w:sz="0" w:space="0" w:color="auto"/>
        <w:right w:val="none" w:sz="0" w:space="0" w:color="auto"/>
      </w:divBdr>
    </w:div>
    <w:div w:id="1041785254">
      <w:bodyDiv w:val="1"/>
      <w:marLeft w:val="0"/>
      <w:marRight w:val="0"/>
      <w:marTop w:val="0"/>
      <w:marBottom w:val="0"/>
      <w:divBdr>
        <w:top w:val="none" w:sz="0" w:space="0" w:color="auto"/>
        <w:left w:val="none" w:sz="0" w:space="0" w:color="auto"/>
        <w:bottom w:val="none" w:sz="0" w:space="0" w:color="auto"/>
        <w:right w:val="none" w:sz="0" w:space="0" w:color="auto"/>
      </w:divBdr>
    </w:div>
    <w:div w:id="1043480509">
      <w:bodyDiv w:val="1"/>
      <w:marLeft w:val="0"/>
      <w:marRight w:val="0"/>
      <w:marTop w:val="0"/>
      <w:marBottom w:val="0"/>
      <w:divBdr>
        <w:top w:val="none" w:sz="0" w:space="0" w:color="auto"/>
        <w:left w:val="none" w:sz="0" w:space="0" w:color="auto"/>
        <w:bottom w:val="none" w:sz="0" w:space="0" w:color="auto"/>
        <w:right w:val="none" w:sz="0" w:space="0" w:color="auto"/>
      </w:divBdr>
    </w:div>
    <w:div w:id="1043679609">
      <w:bodyDiv w:val="1"/>
      <w:marLeft w:val="0"/>
      <w:marRight w:val="0"/>
      <w:marTop w:val="0"/>
      <w:marBottom w:val="0"/>
      <w:divBdr>
        <w:top w:val="none" w:sz="0" w:space="0" w:color="auto"/>
        <w:left w:val="none" w:sz="0" w:space="0" w:color="auto"/>
        <w:bottom w:val="none" w:sz="0" w:space="0" w:color="auto"/>
        <w:right w:val="none" w:sz="0" w:space="0" w:color="auto"/>
      </w:divBdr>
    </w:div>
    <w:div w:id="1050804995">
      <w:bodyDiv w:val="1"/>
      <w:marLeft w:val="0"/>
      <w:marRight w:val="0"/>
      <w:marTop w:val="0"/>
      <w:marBottom w:val="0"/>
      <w:divBdr>
        <w:top w:val="none" w:sz="0" w:space="0" w:color="auto"/>
        <w:left w:val="none" w:sz="0" w:space="0" w:color="auto"/>
        <w:bottom w:val="none" w:sz="0" w:space="0" w:color="auto"/>
        <w:right w:val="none" w:sz="0" w:space="0" w:color="auto"/>
      </w:divBdr>
    </w:div>
    <w:div w:id="1055276258">
      <w:bodyDiv w:val="1"/>
      <w:marLeft w:val="0"/>
      <w:marRight w:val="0"/>
      <w:marTop w:val="0"/>
      <w:marBottom w:val="0"/>
      <w:divBdr>
        <w:top w:val="none" w:sz="0" w:space="0" w:color="auto"/>
        <w:left w:val="none" w:sz="0" w:space="0" w:color="auto"/>
        <w:bottom w:val="none" w:sz="0" w:space="0" w:color="auto"/>
        <w:right w:val="none" w:sz="0" w:space="0" w:color="auto"/>
      </w:divBdr>
    </w:div>
    <w:div w:id="1056009755">
      <w:bodyDiv w:val="1"/>
      <w:marLeft w:val="0"/>
      <w:marRight w:val="0"/>
      <w:marTop w:val="0"/>
      <w:marBottom w:val="0"/>
      <w:divBdr>
        <w:top w:val="none" w:sz="0" w:space="0" w:color="auto"/>
        <w:left w:val="none" w:sz="0" w:space="0" w:color="auto"/>
        <w:bottom w:val="none" w:sz="0" w:space="0" w:color="auto"/>
        <w:right w:val="none" w:sz="0" w:space="0" w:color="auto"/>
      </w:divBdr>
    </w:div>
    <w:div w:id="1058670089">
      <w:bodyDiv w:val="1"/>
      <w:marLeft w:val="0"/>
      <w:marRight w:val="0"/>
      <w:marTop w:val="0"/>
      <w:marBottom w:val="0"/>
      <w:divBdr>
        <w:top w:val="none" w:sz="0" w:space="0" w:color="auto"/>
        <w:left w:val="none" w:sz="0" w:space="0" w:color="auto"/>
        <w:bottom w:val="none" w:sz="0" w:space="0" w:color="auto"/>
        <w:right w:val="none" w:sz="0" w:space="0" w:color="auto"/>
      </w:divBdr>
    </w:div>
    <w:div w:id="1062217557">
      <w:bodyDiv w:val="1"/>
      <w:marLeft w:val="0"/>
      <w:marRight w:val="0"/>
      <w:marTop w:val="0"/>
      <w:marBottom w:val="0"/>
      <w:divBdr>
        <w:top w:val="none" w:sz="0" w:space="0" w:color="auto"/>
        <w:left w:val="none" w:sz="0" w:space="0" w:color="auto"/>
        <w:bottom w:val="none" w:sz="0" w:space="0" w:color="auto"/>
        <w:right w:val="none" w:sz="0" w:space="0" w:color="auto"/>
      </w:divBdr>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067529303">
      <w:bodyDiv w:val="1"/>
      <w:marLeft w:val="0"/>
      <w:marRight w:val="0"/>
      <w:marTop w:val="0"/>
      <w:marBottom w:val="0"/>
      <w:divBdr>
        <w:top w:val="none" w:sz="0" w:space="0" w:color="auto"/>
        <w:left w:val="none" w:sz="0" w:space="0" w:color="auto"/>
        <w:bottom w:val="none" w:sz="0" w:space="0" w:color="auto"/>
        <w:right w:val="none" w:sz="0" w:space="0" w:color="auto"/>
      </w:divBdr>
    </w:div>
    <w:div w:id="1069032839">
      <w:bodyDiv w:val="1"/>
      <w:marLeft w:val="0"/>
      <w:marRight w:val="0"/>
      <w:marTop w:val="0"/>
      <w:marBottom w:val="0"/>
      <w:divBdr>
        <w:top w:val="none" w:sz="0" w:space="0" w:color="auto"/>
        <w:left w:val="none" w:sz="0" w:space="0" w:color="auto"/>
        <w:bottom w:val="none" w:sz="0" w:space="0" w:color="auto"/>
        <w:right w:val="none" w:sz="0" w:space="0" w:color="auto"/>
      </w:divBdr>
    </w:div>
    <w:div w:id="1074468847">
      <w:bodyDiv w:val="1"/>
      <w:marLeft w:val="0"/>
      <w:marRight w:val="0"/>
      <w:marTop w:val="0"/>
      <w:marBottom w:val="0"/>
      <w:divBdr>
        <w:top w:val="none" w:sz="0" w:space="0" w:color="auto"/>
        <w:left w:val="none" w:sz="0" w:space="0" w:color="auto"/>
        <w:bottom w:val="none" w:sz="0" w:space="0" w:color="auto"/>
        <w:right w:val="none" w:sz="0" w:space="0" w:color="auto"/>
      </w:divBdr>
      <w:divsChild>
        <w:div w:id="727604869">
          <w:marLeft w:val="480"/>
          <w:marRight w:val="0"/>
          <w:marTop w:val="0"/>
          <w:marBottom w:val="0"/>
          <w:divBdr>
            <w:top w:val="none" w:sz="0" w:space="0" w:color="auto"/>
            <w:left w:val="none" w:sz="0" w:space="0" w:color="auto"/>
            <w:bottom w:val="none" w:sz="0" w:space="0" w:color="auto"/>
            <w:right w:val="none" w:sz="0" w:space="0" w:color="auto"/>
          </w:divBdr>
        </w:div>
        <w:div w:id="1029718803">
          <w:marLeft w:val="480"/>
          <w:marRight w:val="0"/>
          <w:marTop w:val="0"/>
          <w:marBottom w:val="0"/>
          <w:divBdr>
            <w:top w:val="none" w:sz="0" w:space="0" w:color="auto"/>
            <w:left w:val="none" w:sz="0" w:space="0" w:color="auto"/>
            <w:bottom w:val="none" w:sz="0" w:space="0" w:color="auto"/>
            <w:right w:val="none" w:sz="0" w:space="0" w:color="auto"/>
          </w:divBdr>
        </w:div>
        <w:div w:id="1130174661">
          <w:marLeft w:val="480"/>
          <w:marRight w:val="0"/>
          <w:marTop w:val="0"/>
          <w:marBottom w:val="0"/>
          <w:divBdr>
            <w:top w:val="none" w:sz="0" w:space="0" w:color="auto"/>
            <w:left w:val="none" w:sz="0" w:space="0" w:color="auto"/>
            <w:bottom w:val="none" w:sz="0" w:space="0" w:color="auto"/>
            <w:right w:val="none" w:sz="0" w:space="0" w:color="auto"/>
          </w:divBdr>
        </w:div>
        <w:div w:id="1084718902">
          <w:marLeft w:val="480"/>
          <w:marRight w:val="0"/>
          <w:marTop w:val="0"/>
          <w:marBottom w:val="0"/>
          <w:divBdr>
            <w:top w:val="none" w:sz="0" w:space="0" w:color="auto"/>
            <w:left w:val="none" w:sz="0" w:space="0" w:color="auto"/>
            <w:bottom w:val="none" w:sz="0" w:space="0" w:color="auto"/>
            <w:right w:val="none" w:sz="0" w:space="0" w:color="auto"/>
          </w:divBdr>
        </w:div>
        <w:div w:id="1850488680">
          <w:marLeft w:val="480"/>
          <w:marRight w:val="0"/>
          <w:marTop w:val="0"/>
          <w:marBottom w:val="0"/>
          <w:divBdr>
            <w:top w:val="none" w:sz="0" w:space="0" w:color="auto"/>
            <w:left w:val="none" w:sz="0" w:space="0" w:color="auto"/>
            <w:bottom w:val="none" w:sz="0" w:space="0" w:color="auto"/>
            <w:right w:val="none" w:sz="0" w:space="0" w:color="auto"/>
          </w:divBdr>
        </w:div>
        <w:div w:id="950938323">
          <w:marLeft w:val="480"/>
          <w:marRight w:val="0"/>
          <w:marTop w:val="0"/>
          <w:marBottom w:val="0"/>
          <w:divBdr>
            <w:top w:val="none" w:sz="0" w:space="0" w:color="auto"/>
            <w:left w:val="none" w:sz="0" w:space="0" w:color="auto"/>
            <w:bottom w:val="none" w:sz="0" w:space="0" w:color="auto"/>
            <w:right w:val="none" w:sz="0" w:space="0" w:color="auto"/>
          </w:divBdr>
        </w:div>
        <w:div w:id="1862544787">
          <w:marLeft w:val="480"/>
          <w:marRight w:val="0"/>
          <w:marTop w:val="0"/>
          <w:marBottom w:val="0"/>
          <w:divBdr>
            <w:top w:val="none" w:sz="0" w:space="0" w:color="auto"/>
            <w:left w:val="none" w:sz="0" w:space="0" w:color="auto"/>
            <w:bottom w:val="none" w:sz="0" w:space="0" w:color="auto"/>
            <w:right w:val="none" w:sz="0" w:space="0" w:color="auto"/>
          </w:divBdr>
        </w:div>
        <w:div w:id="41370148">
          <w:marLeft w:val="480"/>
          <w:marRight w:val="0"/>
          <w:marTop w:val="0"/>
          <w:marBottom w:val="0"/>
          <w:divBdr>
            <w:top w:val="none" w:sz="0" w:space="0" w:color="auto"/>
            <w:left w:val="none" w:sz="0" w:space="0" w:color="auto"/>
            <w:bottom w:val="none" w:sz="0" w:space="0" w:color="auto"/>
            <w:right w:val="none" w:sz="0" w:space="0" w:color="auto"/>
          </w:divBdr>
        </w:div>
        <w:div w:id="144662203">
          <w:marLeft w:val="480"/>
          <w:marRight w:val="0"/>
          <w:marTop w:val="0"/>
          <w:marBottom w:val="0"/>
          <w:divBdr>
            <w:top w:val="none" w:sz="0" w:space="0" w:color="auto"/>
            <w:left w:val="none" w:sz="0" w:space="0" w:color="auto"/>
            <w:bottom w:val="none" w:sz="0" w:space="0" w:color="auto"/>
            <w:right w:val="none" w:sz="0" w:space="0" w:color="auto"/>
          </w:divBdr>
        </w:div>
        <w:div w:id="1611662101">
          <w:marLeft w:val="480"/>
          <w:marRight w:val="0"/>
          <w:marTop w:val="0"/>
          <w:marBottom w:val="0"/>
          <w:divBdr>
            <w:top w:val="none" w:sz="0" w:space="0" w:color="auto"/>
            <w:left w:val="none" w:sz="0" w:space="0" w:color="auto"/>
            <w:bottom w:val="none" w:sz="0" w:space="0" w:color="auto"/>
            <w:right w:val="none" w:sz="0" w:space="0" w:color="auto"/>
          </w:divBdr>
        </w:div>
        <w:div w:id="1347708659">
          <w:marLeft w:val="480"/>
          <w:marRight w:val="0"/>
          <w:marTop w:val="0"/>
          <w:marBottom w:val="0"/>
          <w:divBdr>
            <w:top w:val="none" w:sz="0" w:space="0" w:color="auto"/>
            <w:left w:val="none" w:sz="0" w:space="0" w:color="auto"/>
            <w:bottom w:val="none" w:sz="0" w:space="0" w:color="auto"/>
            <w:right w:val="none" w:sz="0" w:space="0" w:color="auto"/>
          </w:divBdr>
        </w:div>
        <w:div w:id="729183751">
          <w:marLeft w:val="480"/>
          <w:marRight w:val="0"/>
          <w:marTop w:val="0"/>
          <w:marBottom w:val="0"/>
          <w:divBdr>
            <w:top w:val="none" w:sz="0" w:space="0" w:color="auto"/>
            <w:left w:val="none" w:sz="0" w:space="0" w:color="auto"/>
            <w:bottom w:val="none" w:sz="0" w:space="0" w:color="auto"/>
            <w:right w:val="none" w:sz="0" w:space="0" w:color="auto"/>
          </w:divBdr>
        </w:div>
        <w:div w:id="463233047">
          <w:marLeft w:val="480"/>
          <w:marRight w:val="0"/>
          <w:marTop w:val="0"/>
          <w:marBottom w:val="0"/>
          <w:divBdr>
            <w:top w:val="none" w:sz="0" w:space="0" w:color="auto"/>
            <w:left w:val="none" w:sz="0" w:space="0" w:color="auto"/>
            <w:bottom w:val="none" w:sz="0" w:space="0" w:color="auto"/>
            <w:right w:val="none" w:sz="0" w:space="0" w:color="auto"/>
          </w:divBdr>
        </w:div>
        <w:div w:id="2120028247">
          <w:marLeft w:val="480"/>
          <w:marRight w:val="0"/>
          <w:marTop w:val="0"/>
          <w:marBottom w:val="0"/>
          <w:divBdr>
            <w:top w:val="none" w:sz="0" w:space="0" w:color="auto"/>
            <w:left w:val="none" w:sz="0" w:space="0" w:color="auto"/>
            <w:bottom w:val="none" w:sz="0" w:space="0" w:color="auto"/>
            <w:right w:val="none" w:sz="0" w:space="0" w:color="auto"/>
          </w:divBdr>
        </w:div>
        <w:div w:id="1851020127">
          <w:marLeft w:val="480"/>
          <w:marRight w:val="0"/>
          <w:marTop w:val="0"/>
          <w:marBottom w:val="0"/>
          <w:divBdr>
            <w:top w:val="none" w:sz="0" w:space="0" w:color="auto"/>
            <w:left w:val="none" w:sz="0" w:space="0" w:color="auto"/>
            <w:bottom w:val="none" w:sz="0" w:space="0" w:color="auto"/>
            <w:right w:val="none" w:sz="0" w:space="0" w:color="auto"/>
          </w:divBdr>
        </w:div>
        <w:div w:id="2126189522">
          <w:marLeft w:val="480"/>
          <w:marRight w:val="0"/>
          <w:marTop w:val="0"/>
          <w:marBottom w:val="0"/>
          <w:divBdr>
            <w:top w:val="none" w:sz="0" w:space="0" w:color="auto"/>
            <w:left w:val="none" w:sz="0" w:space="0" w:color="auto"/>
            <w:bottom w:val="none" w:sz="0" w:space="0" w:color="auto"/>
            <w:right w:val="none" w:sz="0" w:space="0" w:color="auto"/>
          </w:divBdr>
        </w:div>
        <w:div w:id="1652099669">
          <w:marLeft w:val="480"/>
          <w:marRight w:val="0"/>
          <w:marTop w:val="0"/>
          <w:marBottom w:val="0"/>
          <w:divBdr>
            <w:top w:val="none" w:sz="0" w:space="0" w:color="auto"/>
            <w:left w:val="none" w:sz="0" w:space="0" w:color="auto"/>
            <w:bottom w:val="none" w:sz="0" w:space="0" w:color="auto"/>
            <w:right w:val="none" w:sz="0" w:space="0" w:color="auto"/>
          </w:divBdr>
        </w:div>
        <w:div w:id="1810783906">
          <w:marLeft w:val="480"/>
          <w:marRight w:val="0"/>
          <w:marTop w:val="0"/>
          <w:marBottom w:val="0"/>
          <w:divBdr>
            <w:top w:val="none" w:sz="0" w:space="0" w:color="auto"/>
            <w:left w:val="none" w:sz="0" w:space="0" w:color="auto"/>
            <w:bottom w:val="none" w:sz="0" w:space="0" w:color="auto"/>
            <w:right w:val="none" w:sz="0" w:space="0" w:color="auto"/>
          </w:divBdr>
        </w:div>
        <w:div w:id="271018705">
          <w:marLeft w:val="480"/>
          <w:marRight w:val="0"/>
          <w:marTop w:val="0"/>
          <w:marBottom w:val="0"/>
          <w:divBdr>
            <w:top w:val="none" w:sz="0" w:space="0" w:color="auto"/>
            <w:left w:val="none" w:sz="0" w:space="0" w:color="auto"/>
            <w:bottom w:val="none" w:sz="0" w:space="0" w:color="auto"/>
            <w:right w:val="none" w:sz="0" w:space="0" w:color="auto"/>
          </w:divBdr>
        </w:div>
        <w:div w:id="54940260">
          <w:marLeft w:val="480"/>
          <w:marRight w:val="0"/>
          <w:marTop w:val="0"/>
          <w:marBottom w:val="0"/>
          <w:divBdr>
            <w:top w:val="none" w:sz="0" w:space="0" w:color="auto"/>
            <w:left w:val="none" w:sz="0" w:space="0" w:color="auto"/>
            <w:bottom w:val="none" w:sz="0" w:space="0" w:color="auto"/>
            <w:right w:val="none" w:sz="0" w:space="0" w:color="auto"/>
          </w:divBdr>
        </w:div>
        <w:div w:id="1968855973">
          <w:marLeft w:val="480"/>
          <w:marRight w:val="0"/>
          <w:marTop w:val="0"/>
          <w:marBottom w:val="0"/>
          <w:divBdr>
            <w:top w:val="none" w:sz="0" w:space="0" w:color="auto"/>
            <w:left w:val="none" w:sz="0" w:space="0" w:color="auto"/>
            <w:bottom w:val="none" w:sz="0" w:space="0" w:color="auto"/>
            <w:right w:val="none" w:sz="0" w:space="0" w:color="auto"/>
          </w:divBdr>
        </w:div>
        <w:div w:id="2033922015">
          <w:marLeft w:val="480"/>
          <w:marRight w:val="0"/>
          <w:marTop w:val="0"/>
          <w:marBottom w:val="0"/>
          <w:divBdr>
            <w:top w:val="none" w:sz="0" w:space="0" w:color="auto"/>
            <w:left w:val="none" w:sz="0" w:space="0" w:color="auto"/>
            <w:bottom w:val="none" w:sz="0" w:space="0" w:color="auto"/>
            <w:right w:val="none" w:sz="0" w:space="0" w:color="auto"/>
          </w:divBdr>
        </w:div>
        <w:div w:id="175660563">
          <w:marLeft w:val="480"/>
          <w:marRight w:val="0"/>
          <w:marTop w:val="0"/>
          <w:marBottom w:val="0"/>
          <w:divBdr>
            <w:top w:val="none" w:sz="0" w:space="0" w:color="auto"/>
            <w:left w:val="none" w:sz="0" w:space="0" w:color="auto"/>
            <w:bottom w:val="none" w:sz="0" w:space="0" w:color="auto"/>
            <w:right w:val="none" w:sz="0" w:space="0" w:color="auto"/>
          </w:divBdr>
        </w:div>
        <w:div w:id="594627974">
          <w:marLeft w:val="480"/>
          <w:marRight w:val="0"/>
          <w:marTop w:val="0"/>
          <w:marBottom w:val="0"/>
          <w:divBdr>
            <w:top w:val="none" w:sz="0" w:space="0" w:color="auto"/>
            <w:left w:val="none" w:sz="0" w:space="0" w:color="auto"/>
            <w:bottom w:val="none" w:sz="0" w:space="0" w:color="auto"/>
            <w:right w:val="none" w:sz="0" w:space="0" w:color="auto"/>
          </w:divBdr>
        </w:div>
        <w:div w:id="915895482">
          <w:marLeft w:val="480"/>
          <w:marRight w:val="0"/>
          <w:marTop w:val="0"/>
          <w:marBottom w:val="0"/>
          <w:divBdr>
            <w:top w:val="none" w:sz="0" w:space="0" w:color="auto"/>
            <w:left w:val="none" w:sz="0" w:space="0" w:color="auto"/>
            <w:bottom w:val="none" w:sz="0" w:space="0" w:color="auto"/>
            <w:right w:val="none" w:sz="0" w:space="0" w:color="auto"/>
          </w:divBdr>
        </w:div>
        <w:div w:id="561870577">
          <w:marLeft w:val="480"/>
          <w:marRight w:val="0"/>
          <w:marTop w:val="0"/>
          <w:marBottom w:val="0"/>
          <w:divBdr>
            <w:top w:val="none" w:sz="0" w:space="0" w:color="auto"/>
            <w:left w:val="none" w:sz="0" w:space="0" w:color="auto"/>
            <w:bottom w:val="none" w:sz="0" w:space="0" w:color="auto"/>
            <w:right w:val="none" w:sz="0" w:space="0" w:color="auto"/>
          </w:divBdr>
        </w:div>
        <w:div w:id="627779422">
          <w:marLeft w:val="480"/>
          <w:marRight w:val="0"/>
          <w:marTop w:val="0"/>
          <w:marBottom w:val="0"/>
          <w:divBdr>
            <w:top w:val="none" w:sz="0" w:space="0" w:color="auto"/>
            <w:left w:val="none" w:sz="0" w:space="0" w:color="auto"/>
            <w:bottom w:val="none" w:sz="0" w:space="0" w:color="auto"/>
            <w:right w:val="none" w:sz="0" w:space="0" w:color="auto"/>
          </w:divBdr>
        </w:div>
        <w:div w:id="1197887893">
          <w:marLeft w:val="480"/>
          <w:marRight w:val="0"/>
          <w:marTop w:val="0"/>
          <w:marBottom w:val="0"/>
          <w:divBdr>
            <w:top w:val="none" w:sz="0" w:space="0" w:color="auto"/>
            <w:left w:val="none" w:sz="0" w:space="0" w:color="auto"/>
            <w:bottom w:val="none" w:sz="0" w:space="0" w:color="auto"/>
            <w:right w:val="none" w:sz="0" w:space="0" w:color="auto"/>
          </w:divBdr>
        </w:div>
        <w:div w:id="1618442239">
          <w:marLeft w:val="480"/>
          <w:marRight w:val="0"/>
          <w:marTop w:val="0"/>
          <w:marBottom w:val="0"/>
          <w:divBdr>
            <w:top w:val="none" w:sz="0" w:space="0" w:color="auto"/>
            <w:left w:val="none" w:sz="0" w:space="0" w:color="auto"/>
            <w:bottom w:val="none" w:sz="0" w:space="0" w:color="auto"/>
            <w:right w:val="none" w:sz="0" w:space="0" w:color="auto"/>
          </w:divBdr>
        </w:div>
        <w:div w:id="395711525">
          <w:marLeft w:val="480"/>
          <w:marRight w:val="0"/>
          <w:marTop w:val="0"/>
          <w:marBottom w:val="0"/>
          <w:divBdr>
            <w:top w:val="none" w:sz="0" w:space="0" w:color="auto"/>
            <w:left w:val="none" w:sz="0" w:space="0" w:color="auto"/>
            <w:bottom w:val="none" w:sz="0" w:space="0" w:color="auto"/>
            <w:right w:val="none" w:sz="0" w:space="0" w:color="auto"/>
          </w:divBdr>
        </w:div>
        <w:div w:id="1857229362">
          <w:marLeft w:val="480"/>
          <w:marRight w:val="0"/>
          <w:marTop w:val="0"/>
          <w:marBottom w:val="0"/>
          <w:divBdr>
            <w:top w:val="none" w:sz="0" w:space="0" w:color="auto"/>
            <w:left w:val="none" w:sz="0" w:space="0" w:color="auto"/>
            <w:bottom w:val="none" w:sz="0" w:space="0" w:color="auto"/>
            <w:right w:val="none" w:sz="0" w:space="0" w:color="auto"/>
          </w:divBdr>
        </w:div>
        <w:div w:id="440229362">
          <w:marLeft w:val="480"/>
          <w:marRight w:val="0"/>
          <w:marTop w:val="0"/>
          <w:marBottom w:val="0"/>
          <w:divBdr>
            <w:top w:val="none" w:sz="0" w:space="0" w:color="auto"/>
            <w:left w:val="none" w:sz="0" w:space="0" w:color="auto"/>
            <w:bottom w:val="none" w:sz="0" w:space="0" w:color="auto"/>
            <w:right w:val="none" w:sz="0" w:space="0" w:color="auto"/>
          </w:divBdr>
        </w:div>
        <w:div w:id="1112894695">
          <w:marLeft w:val="480"/>
          <w:marRight w:val="0"/>
          <w:marTop w:val="0"/>
          <w:marBottom w:val="0"/>
          <w:divBdr>
            <w:top w:val="none" w:sz="0" w:space="0" w:color="auto"/>
            <w:left w:val="none" w:sz="0" w:space="0" w:color="auto"/>
            <w:bottom w:val="none" w:sz="0" w:space="0" w:color="auto"/>
            <w:right w:val="none" w:sz="0" w:space="0" w:color="auto"/>
          </w:divBdr>
        </w:div>
        <w:div w:id="92215915">
          <w:marLeft w:val="480"/>
          <w:marRight w:val="0"/>
          <w:marTop w:val="0"/>
          <w:marBottom w:val="0"/>
          <w:divBdr>
            <w:top w:val="none" w:sz="0" w:space="0" w:color="auto"/>
            <w:left w:val="none" w:sz="0" w:space="0" w:color="auto"/>
            <w:bottom w:val="none" w:sz="0" w:space="0" w:color="auto"/>
            <w:right w:val="none" w:sz="0" w:space="0" w:color="auto"/>
          </w:divBdr>
        </w:div>
        <w:div w:id="18288678">
          <w:marLeft w:val="480"/>
          <w:marRight w:val="0"/>
          <w:marTop w:val="0"/>
          <w:marBottom w:val="0"/>
          <w:divBdr>
            <w:top w:val="none" w:sz="0" w:space="0" w:color="auto"/>
            <w:left w:val="none" w:sz="0" w:space="0" w:color="auto"/>
            <w:bottom w:val="none" w:sz="0" w:space="0" w:color="auto"/>
            <w:right w:val="none" w:sz="0" w:space="0" w:color="auto"/>
          </w:divBdr>
        </w:div>
        <w:div w:id="498810220">
          <w:marLeft w:val="480"/>
          <w:marRight w:val="0"/>
          <w:marTop w:val="0"/>
          <w:marBottom w:val="0"/>
          <w:divBdr>
            <w:top w:val="none" w:sz="0" w:space="0" w:color="auto"/>
            <w:left w:val="none" w:sz="0" w:space="0" w:color="auto"/>
            <w:bottom w:val="none" w:sz="0" w:space="0" w:color="auto"/>
            <w:right w:val="none" w:sz="0" w:space="0" w:color="auto"/>
          </w:divBdr>
        </w:div>
        <w:div w:id="2117746043">
          <w:marLeft w:val="480"/>
          <w:marRight w:val="0"/>
          <w:marTop w:val="0"/>
          <w:marBottom w:val="0"/>
          <w:divBdr>
            <w:top w:val="none" w:sz="0" w:space="0" w:color="auto"/>
            <w:left w:val="none" w:sz="0" w:space="0" w:color="auto"/>
            <w:bottom w:val="none" w:sz="0" w:space="0" w:color="auto"/>
            <w:right w:val="none" w:sz="0" w:space="0" w:color="auto"/>
          </w:divBdr>
        </w:div>
        <w:div w:id="906845511">
          <w:marLeft w:val="480"/>
          <w:marRight w:val="0"/>
          <w:marTop w:val="0"/>
          <w:marBottom w:val="0"/>
          <w:divBdr>
            <w:top w:val="none" w:sz="0" w:space="0" w:color="auto"/>
            <w:left w:val="none" w:sz="0" w:space="0" w:color="auto"/>
            <w:bottom w:val="none" w:sz="0" w:space="0" w:color="auto"/>
            <w:right w:val="none" w:sz="0" w:space="0" w:color="auto"/>
          </w:divBdr>
        </w:div>
        <w:div w:id="463423919">
          <w:marLeft w:val="480"/>
          <w:marRight w:val="0"/>
          <w:marTop w:val="0"/>
          <w:marBottom w:val="0"/>
          <w:divBdr>
            <w:top w:val="none" w:sz="0" w:space="0" w:color="auto"/>
            <w:left w:val="none" w:sz="0" w:space="0" w:color="auto"/>
            <w:bottom w:val="none" w:sz="0" w:space="0" w:color="auto"/>
            <w:right w:val="none" w:sz="0" w:space="0" w:color="auto"/>
          </w:divBdr>
        </w:div>
        <w:div w:id="1255550856">
          <w:marLeft w:val="480"/>
          <w:marRight w:val="0"/>
          <w:marTop w:val="0"/>
          <w:marBottom w:val="0"/>
          <w:divBdr>
            <w:top w:val="none" w:sz="0" w:space="0" w:color="auto"/>
            <w:left w:val="none" w:sz="0" w:space="0" w:color="auto"/>
            <w:bottom w:val="none" w:sz="0" w:space="0" w:color="auto"/>
            <w:right w:val="none" w:sz="0" w:space="0" w:color="auto"/>
          </w:divBdr>
        </w:div>
        <w:div w:id="103765892">
          <w:marLeft w:val="480"/>
          <w:marRight w:val="0"/>
          <w:marTop w:val="0"/>
          <w:marBottom w:val="0"/>
          <w:divBdr>
            <w:top w:val="none" w:sz="0" w:space="0" w:color="auto"/>
            <w:left w:val="none" w:sz="0" w:space="0" w:color="auto"/>
            <w:bottom w:val="none" w:sz="0" w:space="0" w:color="auto"/>
            <w:right w:val="none" w:sz="0" w:space="0" w:color="auto"/>
          </w:divBdr>
        </w:div>
        <w:div w:id="1935819670">
          <w:marLeft w:val="480"/>
          <w:marRight w:val="0"/>
          <w:marTop w:val="0"/>
          <w:marBottom w:val="0"/>
          <w:divBdr>
            <w:top w:val="none" w:sz="0" w:space="0" w:color="auto"/>
            <w:left w:val="none" w:sz="0" w:space="0" w:color="auto"/>
            <w:bottom w:val="none" w:sz="0" w:space="0" w:color="auto"/>
            <w:right w:val="none" w:sz="0" w:space="0" w:color="auto"/>
          </w:divBdr>
        </w:div>
        <w:div w:id="1722903772">
          <w:marLeft w:val="480"/>
          <w:marRight w:val="0"/>
          <w:marTop w:val="0"/>
          <w:marBottom w:val="0"/>
          <w:divBdr>
            <w:top w:val="none" w:sz="0" w:space="0" w:color="auto"/>
            <w:left w:val="none" w:sz="0" w:space="0" w:color="auto"/>
            <w:bottom w:val="none" w:sz="0" w:space="0" w:color="auto"/>
            <w:right w:val="none" w:sz="0" w:space="0" w:color="auto"/>
          </w:divBdr>
        </w:div>
        <w:div w:id="1573658211">
          <w:marLeft w:val="480"/>
          <w:marRight w:val="0"/>
          <w:marTop w:val="0"/>
          <w:marBottom w:val="0"/>
          <w:divBdr>
            <w:top w:val="none" w:sz="0" w:space="0" w:color="auto"/>
            <w:left w:val="none" w:sz="0" w:space="0" w:color="auto"/>
            <w:bottom w:val="none" w:sz="0" w:space="0" w:color="auto"/>
            <w:right w:val="none" w:sz="0" w:space="0" w:color="auto"/>
          </w:divBdr>
        </w:div>
      </w:divsChild>
    </w:div>
    <w:div w:id="1075740519">
      <w:bodyDiv w:val="1"/>
      <w:marLeft w:val="0"/>
      <w:marRight w:val="0"/>
      <w:marTop w:val="0"/>
      <w:marBottom w:val="0"/>
      <w:divBdr>
        <w:top w:val="none" w:sz="0" w:space="0" w:color="auto"/>
        <w:left w:val="none" w:sz="0" w:space="0" w:color="auto"/>
        <w:bottom w:val="none" w:sz="0" w:space="0" w:color="auto"/>
        <w:right w:val="none" w:sz="0" w:space="0" w:color="auto"/>
      </w:divBdr>
      <w:divsChild>
        <w:div w:id="1283923537">
          <w:marLeft w:val="480"/>
          <w:marRight w:val="0"/>
          <w:marTop w:val="0"/>
          <w:marBottom w:val="0"/>
          <w:divBdr>
            <w:top w:val="none" w:sz="0" w:space="0" w:color="auto"/>
            <w:left w:val="none" w:sz="0" w:space="0" w:color="auto"/>
            <w:bottom w:val="none" w:sz="0" w:space="0" w:color="auto"/>
            <w:right w:val="none" w:sz="0" w:space="0" w:color="auto"/>
          </w:divBdr>
        </w:div>
        <w:div w:id="132529037">
          <w:marLeft w:val="480"/>
          <w:marRight w:val="0"/>
          <w:marTop w:val="0"/>
          <w:marBottom w:val="0"/>
          <w:divBdr>
            <w:top w:val="none" w:sz="0" w:space="0" w:color="auto"/>
            <w:left w:val="none" w:sz="0" w:space="0" w:color="auto"/>
            <w:bottom w:val="none" w:sz="0" w:space="0" w:color="auto"/>
            <w:right w:val="none" w:sz="0" w:space="0" w:color="auto"/>
          </w:divBdr>
        </w:div>
        <w:div w:id="499077502">
          <w:marLeft w:val="480"/>
          <w:marRight w:val="0"/>
          <w:marTop w:val="0"/>
          <w:marBottom w:val="0"/>
          <w:divBdr>
            <w:top w:val="none" w:sz="0" w:space="0" w:color="auto"/>
            <w:left w:val="none" w:sz="0" w:space="0" w:color="auto"/>
            <w:bottom w:val="none" w:sz="0" w:space="0" w:color="auto"/>
            <w:right w:val="none" w:sz="0" w:space="0" w:color="auto"/>
          </w:divBdr>
        </w:div>
        <w:div w:id="1680349242">
          <w:marLeft w:val="480"/>
          <w:marRight w:val="0"/>
          <w:marTop w:val="0"/>
          <w:marBottom w:val="0"/>
          <w:divBdr>
            <w:top w:val="none" w:sz="0" w:space="0" w:color="auto"/>
            <w:left w:val="none" w:sz="0" w:space="0" w:color="auto"/>
            <w:bottom w:val="none" w:sz="0" w:space="0" w:color="auto"/>
            <w:right w:val="none" w:sz="0" w:space="0" w:color="auto"/>
          </w:divBdr>
        </w:div>
        <w:div w:id="1967813808">
          <w:marLeft w:val="480"/>
          <w:marRight w:val="0"/>
          <w:marTop w:val="0"/>
          <w:marBottom w:val="0"/>
          <w:divBdr>
            <w:top w:val="none" w:sz="0" w:space="0" w:color="auto"/>
            <w:left w:val="none" w:sz="0" w:space="0" w:color="auto"/>
            <w:bottom w:val="none" w:sz="0" w:space="0" w:color="auto"/>
            <w:right w:val="none" w:sz="0" w:space="0" w:color="auto"/>
          </w:divBdr>
        </w:div>
        <w:div w:id="847255362">
          <w:marLeft w:val="480"/>
          <w:marRight w:val="0"/>
          <w:marTop w:val="0"/>
          <w:marBottom w:val="0"/>
          <w:divBdr>
            <w:top w:val="none" w:sz="0" w:space="0" w:color="auto"/>
            <w:left w:val="none" w:sz="0" w:space="0" w:color="auto"/>
            <w:bottom w:val="none" w:sz="0" w:space="0" w:color="auto"/>
            <w:right w:val="none" w:sz="0" w:space="0" w:color="auto"/>
          </w:divBdr>
        </w:div>
        <w:div w:id="1291595622">
          <w:marLeft w:val="480"/>
          <w:marRight w:val="0"/>
          <w:marTop w:val="0"/>
          <w:marBottom w:val="0"/>
          <w:divBdr>
            <w:top w:val="none" w:sz="0" w:space="0" w:color="auto"/>
            <w:left w:val="none" w:sz="0" w:space="0" w:color="auto"/>
            <w:bottom w:val="none" w:sz="0" w:space="0" w:color="auto"/>
            <w:right w:val="none" w:sz="0" w:space="0" w:color="auto"/>
          </w:divBdr>
        </w:div>
        <w:div w:id="1651134892">
          <w:marLeft w:val="480"/>
          <w:marRight w:val="0"/>
          <w:marTop w:val="0"/>
          <w:marBottom w:val="0"/>
          <w:divBdr>
            <w:top w:val="none" w:sz="0" w:space="0" w:color="auto"/>
            <w:left w:val="none" w:sz="0" w:space="0" w:color="auto"/>
            <w:bottom w:val="none" w:sz="0" w:space="0" w:color="auto"/>
            <w:right w:val="none" w:sz="0" w:space="0" w:color="auto"/>
          </w:divBdr>
        </w:div>
        <w:div w:id="1620333990">
          <w:marLeft w:val="480"/>
          <w:marRight w:val="0"/>
          <w:marTop w:val="0"/>
          <w:marBottom w:val="0"/>
          <w:divBdr>
            <w:top w:val="none" w:sz="0" w:space="0" w:color="auto"/>
            <w:left w:val="none" w:sz="0" w:space="0" w:color="auto"/>
            <w:bottom w:val="none" w:sz="0" w:space="0" w:color="auto"/>
            <w:right w:val="none" w:sz="0" w:space="0" w:color="auto"/>
          </w:divBdr>
        </w:div>
        <w:div w:id="1451899898">
          <w:marLeft w:val="480"/>
          <w:marRight w:val="0"/>
          <w:marTop w:val="0"/>
          <w:marBottom w:val="0"/>
          <w:divBdr>
            <w:top w:val="none" w:sz="0" w:space="0" w:color="auto"/>
            <w:left w:val="none" w:sz="0" w:space="0" w:color="auto"/>
            <w:bottom w:val="none" w:sz="0" w:space="0" w:color="auto"/>
            <w:right w:val="none" w:sz="0" w:space="0" w:color="auto"/>
          </w:divBdr>
        </w:div>
        <w:div w:id="1917350748">
          <w:marLeft w:val="480"/>
          <w:marRight w:val="0"/>
          <w:marTop w:val="0"/>
          <w:marBottom w:val="0"/>
          <w:divBdr>
            <w:top w:val="none" w:sz="0" w:space="0" w:color="auto"/>
            <w:left w:val="none" w:sz="0" w:space="0" w:color="auto"/>
            <w:bottom w:val="none" w:sz="0" w:space="0" w:color="auto"/>
            <w:right w:val="none" w:sz="0" w:space="0" w:color="auto"/>
          </w:divBdr>
        </w:div>
        <w:div w:id="1182276147">
          <w:marLeft w:val="480"/>
          <w:marRight w:val="0"/>
          <w:marTop w:val="0"/>
          <w:marBottom w:val="0"/>
          <w:divBdr>
            <w:top w:val="none" w:sz="0" w:space="0" w:color="auto"/>
            <w:left w:val="none" w:sz="0" w:space="0" w:color="auto"/>
            <w:bottom w:val="none" w:sz="0" w:space="0" w:color="auto"/>
            <w:right w:val="none" w:sz="0" w:space="0" w:color="auto"/>
          </w:divBdr>
        </w:div>
        <w:div w:id="857351257">
          <w:marLeft w:val="480"/>
          <w:marRight w:val="0"/>
          <w:marTop w:val="0"/>
          <w:marBottom w:val="0"/>
          <w:divBdr>
            <w:top w:val="none" w:sz="0" w:space="0" w:color="auto"/>
            <w:left w:val="none" w:sz="0" w:space="0" w:color="auto"/>
            <w:bottom w:val="none" w:sz="0" w:space="0" w:color="auto"/>
            <w:right w:val="none" w:sz="0" w:space="0" w:color="auto"/>
          </w:divBdr>
        </w:div>
        <w:div w:id="123544116">
          <w:marLeft w:val="480"/>
          <w:marRight w:val="0"/>
          <w:marTop w:val="0"/>
          <w:marBottom w:val="0"/>
          <w:divBdr>
            <w:top w:val="none" w:sz="0" w:space="0" w:color="auto"/>
            <w:left w:val="none" w:sz="0" w:space="0" w:color="auto"/>
            <w:bottom w:val="none" w:sz="0" w:space="0" w:color="auto"/>
            <w:right w:val="none" w:sz="0" w:space="0" w:color="auto"/>
          </w:divBdr>
        </w:div>
        <w:div w:id="816529466">
          <w:marLeft w:val="480"/>
          <w:marRight w:val="0"/>
          <w:marTop w:val="0"/>
          <w:marBottom w:val="0"/>
          <w:divBdr>
            <w:top w:val="none" w:sz="0" w:space="0" w:color="auto"/>
            <w:left w:val="none" w:sz="0" w:space="0" w:color="auto"/>
            <w:bottom w:val="none" w:sz="0" w:space="0" w:color="auto"/>
            <w:right w:val="none" w:sz="0" w:space="0" w:color="auto"/>
          </w:divBdr>
        </w:div>
        <w:div w:id="2146313174">
          <w:marLeft w:val="480"/>
          <w:marRight w:val="0"/>
          <w:marTop w:val="0"/>
          <w:marBottom w:val="0"/>
          <w:divBdr>
            <w:top w:val="none" w:sz="0" w:space="0" w:color="auto"/>
            <w:left w:val="none" w:sz="0" w:space="0" w:color="auto"/>
            <w:bottom w:val="none" w:sz="0" w:space="0" w:color="auto"/>
            <w:right w:val="none" w:sz="0" w:space="0" w:color="auto"/>
          </w:divBdr>
        </w:div>
        <w:div w:id="1609969407">
          <w:marLeft w:val="480"/>
          <w:marRight w:val="0"/>
          <w:marTop w:val="0"/>
          <w:marBottom w:val="0"/>
          <w:divBdr>
            <w:top w:val="none" w:sz="0" w:space="0" w:color="auto"/>
            <w:left w:val="none" w:sz="0" w:space="0" w:color="auto"/>
            <w:bottom w:val="none" w:sz="0" w:space="0" w:color="auto"/>
            <w:right w:val="none" w:sz="0" w:space="0" w:color="auto"/>
          </w:divBdr>
        </w:div>
        <w:div w:id="285816183">
          <w:marLeft w:val="480"/>
          <w:marRight w:val="0"/>
          <w:marTop w:val="0"/>
          <w:marBottom w:val="0"/>
          <w:divBdr>
            <w:top w:val="none" w:sz="0" w:space="0" w:color="auto"/>
            <w:left w:val="none" w:sz="0" w:space="0" w:color="auto"/>
            <w:bottom w:val="none" w:sz="0" w:space="0" w:color="auto"/>
            <w:right w:val="none" w:sz="0" w:space="0" w:color="auto"/>
          </w:divBdr>
        </w:div>
        <w:div w:id="762264303">
          <w:marLeft w:val="480"/>
          <w:marRight w:val="0"/>
          <w:marTop w:val="0"/>
          <w:marBottom w:val="0"/>
          <w:divBdr>
            <w:top w:val="none" w:sz="0" w:space="0" w:color="auto"/>
            <w:left w:val="none" w:sz="0" w:space="0" w:color="auto"/>
            <w:bottom w:val="none" w:sz="0" w:space="0" w:color="auto"/>
            <w:right w:val="none" w:sz="0" w:space="0" w:color="auto"/>
          </w:divBdr>
        </w:div>
        <w:div w:id="172495932">
          <w:marLeft w:val="480"/>
          <w:marRight w:val="0"/>
          <w:marTop w:val="0"/>
          <w:marBottom w:val="0"/>
          <w:divBdr>
            <w:top w:val="none" w:sz="0" w:space="0" w:color="auto"/>
            <w:left w:val="none" w:sz="0" w:space="0" w:color="auto"/>
            <w:bottom w:val="none" w:sz="0" w:space="0" w:color="auto"/>
            <w:right w:val="none" w:sz="0" w:space="0" w:color="auto"/>
          </w:divBdr>
        </w:div>
        <w:div w:id="1085110831">
          <w:marLeft w:val="480"/>
          <w:marRight w:val="0"/>
          <w:marTop w:val="0"/>
          <w:marBottom w:val="0"/>
          <w:divBdr>
            <w:top w:val="none" w:sz="0" w:space="0" w:color="auto"/>
            <w:left w:val="none" w:sz="0" w:space="0" w:color="auto"/>
            <w:bottom w:val="none" w:sz="0" w:space="0" w:color="auto"/>
            <w:right w:val="none" w:sz="0" w:space="0" w:color="auto"/>
          </w:divBdr>
        </w:div>
        <w:div w:id="2001614785">
          <w:marLeft w:val="480"/>
          <w:marRight w:val="0"/>
          <w:marTop w:val="0"/>
          <w:marBottom w:val="0"/>
          <w:divBdr>
            <w:top w:val="none" w:sz="0" w:space="0" w:color="auto"/>
            <w:left w:val="none" w:sz="0" w:space="0" w:color="auto"/>
            <w:bottom w:val="none" w:sz="0" w:space="0" w:color="auto"/>
            <w:right w:val="none" w:sz="0" w:space="0" w:color="auto"/>
          </w:divBdr>
        </w:div>
        <w:div w:id="262230077">
          <w:marLeft w:val="480"/>
          <w:marRight w:val="0"/>
          <w:marTop w:val="0"/>
          <w:marBottom w:val="0"/>
          <w:divBdr>
            <w:top w:val="none" w:sz="0" w:space="0" w:color="auto"/>
            <w:left w:val="none" w:sz="0" w:space="0" w:color="auto"/>
            <w:bottom w:val="none" w:sz="0" w:space="0" w:color="auto"/>
            <w:right w:val="none" w:sz="0" w:space="0" w:color="auto"/>
          </w:divBdr>
        </w:div>
        <w:div w:id="1387340239">
          <w:marLeft w:val="480"/>
          <w:marRight w:val="0"/>
          <w:marTop w:val="0"/>
          <w:marBottom w:val="0"/>
          <w:divBdr>
            <w:top w:val="none" w:sz="0" w:space="0" w:color="auto"/>
            <w:left w:val="none" w:sz="0" w:space="0" w:color="auto"/>
            <w:bottom w:val="none" w:sz="0" w:space="0" w:color="auto"/>
            <w:right w:val="none" w:sz="0" w:space="0" w:color="auto"/>
          </w:divBdr>
        </w:div>
        <w:div w:id="201787856">
          <w:marLeft w:val="480"/>
          <w:marRight w:val="0"/>
          <w:marTop w:val="0"/>
          <w:marBottom w:val="0"/>
          <w:divBdr>
            <w:top w:val="none" w:sz="0" w:space="0" w:color="auto"/>
            <w:left w:val="none" w:sz="0" w:space="0" w:color="auto"/>
            <w:bottom w:val="none" w:sz="0" w:space="0" w:color="auto"/>
            <w:right w:val="none" w:sz="0" w:space="0" w:color="auto"/>
          </w:divBdr>
        </w:div>
        <w:div w:id="1857310136">
          <w:marLeft w:val="480"/>
          <w:marRight w:val="0"/>
          <w:marTop w:val="0"/>
          <w:marBottom w:val="0"/>
          <w:divBdr>
            <w:top w:val="none" w:sz="0" w:space="0" w:color="auto"/>
            <w:left w:val="none" w:sz="0" w:space="0" w:color="auto"/>
            <w:bottom w:val="none" w:sz="0" w:space="0" w:color="auto"/>
            <w:right w:val="none" w:sz="0" w:space="0" w:color="auto"/>
          </w:divBdr>
        </w:div>
        <w:div w:id="927536943">
          <w:marLeft w:val="480"/>
          <w:marRight w:val="0"/>
          <w:marTop w:val="0"/>
          <w:marBottom w:val="0"/>
          <w:divBdr>
            <w:top w:val="none" w:sz="0" w:space="0" w:color="auto"/>
            <w:left w:val="none" w:sz="0" w:space="0" w:color="auto"/>
            <w:bottom w:val="none" w:sz="0" w:space="0" w:color="auto"/>
            <w:right w:val="none" w:sz="0" w:space="0" w:color="auto"/>
          </w:divBdr>
        </w:div>
        <w:div w:id="76177589">
          <w:marLeft w:val="480"/>
          <w:marRight w:val="0"/>
          <w:marTop w:val="0"/>
          <w:marBottom w:val="0"/>
          <w:divBdr>
            <w:top w:val="none" w:sz="0" w:space="0" w:color="auto"/>
            <w:left w:val="none" w:sz="0" w:space="0" w:color="auto"/>
            <w:bottom w:val="none" w:sz="0" w:space="0" w:color="auto"/>
            <w:right w:val="none" w:sz="0" w:space="0" w:color="auto"/>
          </w:divBdr>
        </w:div>
        <w:div w:id="928928412">
          <w:marLeft w:val="480"/>
          <w:marRight w:val="0"/>
          <w:marTop w:val="0"/>
          <w:marBottom w:val="0"/>
          <w:divBdr>
            <w:top w:val="none" w:sz="0" w:space="0" w:color="auto"/>
            <w:left w:val="none" w:sz="0" w:space="0" w:color="auto"/>
            <w:bottom w:val="none" w:sz="0" w:space="0" w:color="auto"/>
            <w:right w:val="none" w:sz="0" w:space="0" w:color="auto"/>
          </w:divBdr>
        </w:div>
        <w:div w:id="1431656582">
          <w:marLeft w:val="480"/>
          <w:marRight w:val="0"/>
          <w:marTop w:val="0"/>
          <w:marBottom w:val="0"/>
          <w:divBdr>
            <w:top w:val="none" w:sz="0" w:space="0" w:color="auto"/>
            <w:left w:val="none" w:sz="0" w:space="0" w:color="auto"/>
            <w:bottom w:val="none" w:sz="0" w:space="0" w:color="auto"/>
            <w:right w:val="none" w:sz="0" w:space="0" w:color="auto"/>
          </w:divBdr>
        </w:div>
        <w:div w:id="579170725">
          <w:marLeft w:val="480"/>
          <w:marRight w:val="0"/>
          <w:marTop w:val="0"/>
          <w:marBottom w:val="0"/>
          <w:divBdr>
            <w:top w:val="none" w:sz="0" w:space="0" w:color="auto"/>
            <w:left w:val="none" w:sz="0" w:space="0" w:color="auto"/>
            <w:bottom w:val="none" w:sz="0" w:space="0" w:color="auto"/>
            <w:right w:val="none" w:sz="0" w:space="0" w:color="auto"/>
          </w:divBdr>
        </w:div>
        <w:div w:id="1610699733">
          <w:marLeft w:val="480"/>
          <w:marRight w:val="0"/>
          <w:marTop w:val="0"/>
          <w:marBottom w:val="0"/>
          <w:divBdr>
            <w:top w:val="none" w:sz="0" w:space="0" w:color="auto"/>
            <w:left w:val="none" w:sz="0" w:space="0" w:color="auto"/>
            <w:bottom w:val="none" w:sz="0" w:space="0" w:color="auto"/>
            <w:right w:val="none" w:sz="0" w:space="0" w:color="auto"/>
          </w:divBdr>
        </w:div>
        <w:div w:id="843515030">
          <w:marLeft w:val="480"/>
          <w:marRight w:val="0"/>
          <w:marTop w:val="0"/>
          <w:marBottom w:val="0"/>
          <w:divBdr>
            <w:top w:val="none" w:sz="0" w:space="0" w:color="auto"/>
            <w:left w:val="none" w:sz="0" w:space="0" w:color="auto"/>
            <w:bottom w:val="none" w:sz="0" w:space="0" w:color="auto"/>
            <w:right w:val="none" w:sz="0" w:space="0" w:color="auto"/>
          </w:divBdr>
        </w:div>
        <w:div w:id="18241088">
          <w:marLeft w:val="480"/>
          <w:marRight w:val="0"/>
          <w:marTop w:val="0"/>
          <w:marBottom w:val="0"/>
          <w:divBdr>
            <w:top w:val="none" w:sz="0" w:space="0" w:color="auto"/>
            <w:left w:val="none" w:sz="0" w:space="0" w:color="auto"/>
            <w:bottom w:val="none" w:sz="0" w:space="0" w:color="auto"/>
            <w:right w:val="none" w:sz="0" w:space="0" w:color="auto"/>
          </w:divBdr>
        </w:div>
        <w:div w:id="1690064285">
          <w:marLeft w:val="480"/>
          <w:marRight w:val="0"/>
          <w:marTop w:val="0"/>
          <w:marBottom w:val="0"/>
          <w:divBdr>
            <w:top w:val="none" w:sz="0" w:space="0" w:color="auto"/>
            <w:left w:val="none" w:sz="0" w:space="0" w:color="auto"/>
            <w:bottom w:val="none" w:sz="0" w:space="0" w:color="auto"/>
            <w:right w:val="none" w:sz="0" w:space="0" w:color="auto"/>
          </w:divBdr>
        </w:div>
        <w:div w:id="427193201">
          <w:marLeft w:val="480"/>
          <w:marRight w:val="0"/>
          <w:marTop w:val="0"/>
          <w:marBottom w:val="0"/>
          <w:divBdr>
            <w:top w:val="none" w:sz="0" w:space="0" w:color="auto"/>
            <w:left w:val="none" w:sz="0" w:space="0" w:color="auto"/>
            <w:bottom w:val="none" w:sz="0" w:space="0" w:color="auto"/>
            <w:right w:val="none" w:sz="0" w:space="0" w:color="auto"/>
          </w:divBdr>
        </w:div>
        <w:div w:id="1481775019">
          <w:marLeft w:val="480"/>
          <w:marRight w:val="0"/>
          <w:marTop w:val="0"/>
          <w:marBottom w:val="0"/>
          <w:divBdr>
            <w:top w:val="none" w:sz="0" w:space="0" w:color="auto"/>
            <w:left w:val="none" w:sz="0" w:space="0" w:color="auto"/>
            <w:bottom w:val="none" w:sz="0" w:space="0" w:color="auto"/>
            <w:right w:val="none" w:sz="0" w:space="0" w:color="auto"/>
          </w:divBdr>
        </w:div>
        <w:div w:id="421604163">
          <w:marLeft w:val="480"/>
          <w:marRight w:val="0"/>
          <w:marTop w:val="0"/>
          <w:marBottom w:val="0"/>
          <w:divBdr>
            <w:top w:val="none" w:sz="0" w:space="0" w:color="auto"/>
            <w:left w:val="none" w:sz="0" w:space="0" w:color="auto"/>
            <w:bottom w:val="none" w:sz="0" w:space="0" w:color="auto"/>
            <w:right w:val="none" w:sz="0" w:space="0" w:color="auto"/>
          </w:divBdr>
        </w:div>
        <w:div w:id="822114250">
          <w:marLeft w:val="480"/>
          <w:marRight w:val="0"/>
          <w:marTop w:val="0"/>
          <w:marBottom w:val="0"/>
          <w:divBdr>
            <w:top w:val="none" w:sz="0" w:space="0" w:color="auto"/>
            <w:left w:val="none" w:sz="0" w:space="0" w:color="auto"/>
            <w:bottom w:val="none" w:sz="0" w:space="0" w:color="auto"/>
            <w:right w:val="none" w:sz="0" w:space="0" w:color="auto"/>
          </w:divBdr>
        </w:div>
        <w:div w:id="698700901">
          <w:marLeft w:val="480"/>
          <w:marRight w:val="0"/>
          <w:marTop w:val="0"/>
          <w:marBottom w:val="0"/>
          <w:divBdr>
            <w:top w:val="none" w:sz="0" w:space="0" w:color="auto"/>
            <w:left w:val="none" w:sz="0" w:space="0" w:color="auto"/>
            <w:bottom w:val="none" w:sz="0" w:space="0" w:color="auto"/>
            <w:right w:val="none" w:sz="0" w:space="0" w:color="auto"/>
          </w:divBdr>
        </w:div>
        <w:div w:id="1507744773">
          <w:marLeft w:val="480"/>
          <w:marRight w:val="0"/>
          <w:marTop w:val="0"/>
          <w:marBottom w:val="0"/>
          <w:divBdr>
            <w:top w:val="none" w:sz="0" w:space="0" w:color="auto"/>
            <w:left w:val="none" w:sz="0" w:space="0" w:color="auto"/>
            <w:bottom w:val="none" w:sz="0" w:space="0" w:color="auto"/>
            <w:right w:val="none" w:sz="0" w:space="0" w:color="auto"/>
          </w:divBdr>
        </w:div>
        <w:div w:id="1331569156">
          <w:marLeft w:val="480"/>
          <w:marRight w:val="0"/>
          <w:marTop w:val="0"/>
          <w:marBottom w:val="0"/>
          <w:divBdr>
            <w:top w:val="none" w:sz="0" w:space="0" w:color="auto"/>
            <w:left w:val="none" w:sz="0" w:space="0" w:color="auto"/>
            <w:bottom w:val="none" w:sz="0" w:space="0" w:color="auto"/>
            <w:right w:val="none" w:sz="0" w:space="0" w:color="auto"/>
          </w:divBdr>
        </w:div>
        <w:div w:id="205264137">
          <w:marLeft w:val="480"/>
          <w:marRight w:val="0"/>
          <w:marTop w:val="0"/>
          <w:marBottom w:val="0"/>
          <w:divBdr>
            <w:top w:val="none" w:sz="0" w:space="0" w:color="auto"/>
            <w:left w:val="none" w:sz="0" w:space="0" w:color="auto"/>
            <w:bottom w:val="none" w:sz="0" w:space="0" w:color="auto"/>
            <w:right w:val="none" w:sz="0" w:space="0" w:color="auto"/>
          </w:divBdr>
        </w:div>
        <w:div w:id="95759601">
          <w:marLeft w:val="480"/>
          <w:marRight w:val="0"/>
          <w:marTop w:val="0"/>
          <w:marBottom w:val="0"/>
          <w:divBdr>
            <w:top w:val="none" w:sz="0" w:space="0" w:color="auto"/>
            <w:left w:val="none" w:sz="0" w:space="0" w:color="auto"/>
            <w:bottom w:val="none" w:sz="0" w:space="0" w:color="auto"/>
            <w:right w:val="none" w:sz="0" w:space="0" w:color="auto"/>
          </w:divBdr>
        </w:div>
      </w:divsChild>
    </w:div>
    <w:div w:id="1077745764">
      <w:bodyDiv w:val="1"/>
      <w:marLeft w:val="0"/>
      <w:marRight w:val="0"/>
      <w:marTop w:val="0"/>
      <w:marBottom w:val="0"/>
      <w:divBdr>
        <w:top w:val="none" w:sz="0" w:space="0" w:color="auto"/>
        <w:left w:val="none" w:sz="0" w:space="0" w:color="auto"/>
        <w:bottom w:val="none" w:sz="0" w:space="0" w:color="auto"/>
        <w:right w:val="none" w:sz="0" w:space="0" w:color="auto"/>
      </w:divBdr>
      <w:divsChild>
        <w:div w:id="533617483">
          <w:marLeft w:val="480"/>
          <w:marRight w:val="0"/>
          <w:marTop w:val="0"/>
          <w:marBottom w:val="0"/>
          <w:divBdr>
            <w:top w:val="none" w:sz="0" w:space="0" w:color="auto"/>
            <w:left w:val="none" w:sz="0" w:space="0" w:color="auto"/>
            <w:bottom w:val="none" w:sz="0" w:space="0" w:color="auto"/>
            <w:right w:val="none" w:sz="0" w:space="0" w:color="auto"/>
          </w:divBdr>
        </w:div>
        <w:div w:id="1994942716">
          <w:marLeft w:val="480"/>
          <w:marRight w:val="0"/>
          <w:marTop w:val="0"/>
          <w:marBottom w:val="0"/>
          <w:divBdr>
            <w:top w:val="none" w:sz="0" w:space="0" w:color="auto"/>
            <w:left w:val="none" w:sz="0" w:space="0" w:color="auto"/>
            <w:bottom w:val="none" w:sz="0" w:space="0" w:color="auto"/>
            <w:right w:val="none" w:sz="0" w:space="0" w:color="auto"/>
          </w:divBdr>
        </w:div>
        <w:div w:id="693651378">
          <w:marLeft w:val="480"/>
          <w:marRight w:val="0"/>
          <w:marTop w:val="0"/>
          <w:marBottom w:val="0"/>
          <w:divBdr>
            <w:top w:val="none" w:sz="0" w:space="0" w:color="auto"/>
            <w:left w:val="none" w:sz="0" w:space="0" w:color="auto"/>
            <w:bottom w:val="none" w:sz="0" w:space="0" w:color="auto"/>
            <w:right w:val="none" w:sz="0" w:space="0" w:color="auto"/>
          </w:divBdr>
        </w:div>
        <w:div w:id="425271434">
          <w:marLeft w:val="480"/>
          <w:marRight w:val="0"/>
          <w:marTop w:val="0"/>
          <w:marBottom w:val="0"/>
          <w:divBdr>
            <w:top w:val="none" w:sz="0" w:space="0" w:color="auto"/>
            <w:left w:val="none" w:sz="0" w:space="0" w:color="auto"/>
            <w:bottom w:val="none" w:sz="0" w:space="0" w:color="auto"/>
            <w:right w:val="none" w:sz="0" w:space="0" w:color="auto"/>
          </w:divBdr>
        </w:div>
        <w:div w:id="1408183535">
          <w:marLeft w:val="480"/>
          <w:marRight w:val="0"/>
          <w:marTop w:val="0"/>
          <w:marBottom w:val="0"/>
          <w:divBdr>
            <w:top w:val="none" w:sz="0" w:space="0" w:color="auto"/>
            <w:left w:val="none" w:sz="0" w:space="0" w:color="auto"/>
            <w:bottom w:val="none" w:sz="0" w:space="0" w:color="auto"/>
            <w:right w:val="none" w:sz="0" w:space="0" w:color="auto"/>
          </w:divBdr>
        </w:div>
        <w:div w:id="1327628966">
          <w:marLeft w:val="480"/>
          <w:marRight w:val="0"/>
          <w:marTop w:val="0"/>
          <w:marBottom w:val="0"/>
          <w:divBdr>
            <w:top w:val="none" w:sz="0" w:space="0" w:color="auto"/>
            <w:left w:val="none" w:sz="0" w:space="0" w:color="auto"/>
            <w:bottom w:val="none" w:sz="0" w:space="0" w:color="auto"/>
            <w:right w:val="none" w:sz="0" w:space="0" w:color="auto"/>
          </w:divBdr>
        </w:div>
        <w:div w:id="281497355">
          <w:marLeft w:val="480"/>
          <w:marRight w:val="0"/>
          <w:marTop w:val="0"/>
          <w:marBottom w:val="0"/>
          <w:divBdr>
            <w:top w:val="none" w:sz="0" w:space="0" w:color="auto"/>
            <w:left w:val="none" w:sz="0" w:space="0" w:color="auto"/>
            <w:bottom w:val="none" w:sz="0" w:space="0" w:color="auto"/>
            <w:right w:val="none" w:sz="0" w:space="0" w:color="auto"/>
          </w:divBdr>
        </w:div>
        <w:div w:id="1970478106">
          <w:marLeft w:val="480"/>
          <w:marRight w:val="0"/>
          <w:marTop w:val="0"/>
          <w:marBottom w:val="0"/>
          <w:divBdr>
            <w:top w:val="none" w:sz="0" w:space="0" w:color="auto"/>
            <w:left w:val="none" w:sz="0" w:space="0" w:color="auto"/>
            <w:bottom w:val="none" w:sz="0" w:space="0" w:color="auto"/>
            <w:right w:val="none" w:sz="0" w:space="0" w:color="auto"/>
          </w:divBdr>
        </w:div>
        <w:div w:id="285697036">
          <w:marLeft w:val="480"/>
          <w:marRight w:val="0"/>
          <w:marTop w:val="0"/>
          <w:marBottom w:val="0"/>
          <w:divBdr>
            <w:top w:val="none" w:sz="0" w:space="0" w:color="auto"/>
            <w:left w:val="none" w:sz="0" w:space="0" w:color="auto"/>
            <w:bottom w:val="none" w:sz="0" w:space="0" w:color="auto"/>
            <w:right w:val="none" w:sz="0" w:space="0" w:color="auto"/>
          </w:divBdr>
        </w:div>
        <w:div w:id="1071776379">
          <w:marLeft w:val="480"/>
          <w:marRight w:val="0"/>
          <w:marTop w:val="0"/>
          <w:marBottom w:val="0"/>
          <w:divBdr>
            <w:top w:val="none" w:sz="0" w:space="0" w:color="auto"/>
            <w:left w:val="none" w:sz="0" w:space="0" w:color="auto"/>
            <w:bottom w:val="none" w:sz="0" w:space="0" w:color="auto"/>
            <w:right w:val="none" w:sz="0" w:space="0" w:color="auto"/>
          </w:divBdr>
        </w:div>
        <w:div w:id="733429156">
          <w:marLeft w:val="480"/>
          <w:marRight w:val="0"/>
          <w:marTop w:val="0"/>
          <w:marBottom w:val="0"/>
          <w:divBdr>
            <w:top w:val="none" w:sz="0" w:space="0" w:color="auto"/>
            <w:left w:val="none" w:sz="0" w:space="0" w:color="auto"/>
            <w:bottom w:val="none" w:sz="0" w:space="0" w:color="auto"/>
            <w:right w:val="none" w:sz="0" w:space="0" w:color="auto"/>
          </w:divBdr>
        </w:div>
        <w:div w:id="1610625833">
          <w:marLeft w:val="480"/>
          <w:marRight w:val="0"/>
          <w:marTop w:val="0"/>
          <w:marBottom w:val="0"/>
          <w:divBdr>
            <w:top w:val="none" w:sz="0" w:space="0" w:color="auto"/>
            <w:left w:val="none" w:sz="0" w:space="0" w:color="auto"/>
            <w:bottom w:val="none" w:sz="0" w:space="0" w:color="auto"/>
            <w:right w:val="none" w:sz="0" w:space="0" w:color="auto"/>
          </w:divBdr>
        </w:div>
        <w:div w:id="1290282846">
          <w:marLeft w:val="480"/>
          <w:marRight w:val="0"/>
          <w:marTop w:val="0"/>
          <w:marBottom w:val="0"/>
          <w:divBdr>
            <w:top w:val="none" w:sz="0" w:space="0" w:color="auto"/>
            <w:left w:val="none" w:sz="0" w:space="0" w:color="auto"/>
            <w:bottom w:val="none" w:sz="0" w:space="0" w:color="auto"/>
            <w:right w:val="none" w:sz="0" w:space="0" w:color="auto"/>
          </w:divBdr>
        </w:div>
        <w:div w:id="1152871528">
          <w:marLeft w:val="480"/>
          <w:marRight w:val="0"/>
          <w:marTop w:val="0"/>
          <w:marBottom w:val="0"/>
          <w:divBdr>
            <w:top w:val="none" w:sz="0" w:space="0" w:color="auto"/>
            <w:left w:val="none" w:sz="0" w:space="0" w:color="auto"/>
            <w:bottom w:val="none" w:sz="0" w:space="0" w:color="auto"/>
            <w:right w:val="none" w:sz="0" w:space="0" w:color="auto"/>
          </w:divBdr>
        </w:div>
        <w:div w:id="2130083192">
          <w:marLeft w:val="480"/>
          <w:marRight w:val="0"/>
          <w:marTop w:val="0"/>
          <w:marBottom w:val="0"/>
          <w:divBdr>
            <w:top w:val="none" w:sz="0" w:space="0" w:color="auto"/>
            <w:left w:val="none" w:sz="0" w:space="0" w:color="auto"/>
            <w:bottom w:val="none" w:sz="0" w:space="0" w:color="auto"/>
            <w:right w:val="none" w:sz="0" w:space="0" w:color="auto"/>
          </w:divBdr>
        </w:div>
        <w:div w:id="352802414">
          <w:marLeft w:val="480"/>
          <w:marRight w:val="0"/>
          <w:marTop w:val="0"/>
          <w:marBottom w:val="0"/>
          <w:divBdr>
            <w:top w:val="none" w:sz="0" w:space="0" w:color="auto"/>
            <w:left w:val="none" w:sz="0" w:space="0" w:color="auto"/>
            <w:bottom w:val="none" w:sz="0" w:space="0" w:color="auto"/>
            <w:right w:val="none" w:sz="0" w:space="0" w:color="auto"/>
          </w:divBdr>
        </w:div>
        <w:div w:id="1678655530">
          <w:marLeft w:val="480"/>
          <w:marRight w:val="0"/>
          <w:marTop w:val="0"/>
          <w:marBottom w:val="0"/>
          <w:divBdr>
            <w:top w:val="none" w:sz="0" w:space="0" w:color="auto"/>
            <w:left w:val="none" w:sz="0" w:space="0" w:color="auto"/>
            <w:bottom w:val="none" w:sz="0" w:space="0" w:color="auto"/>
            <w:right w:val="none" w:sz="0" w:space="0" w:color="auto"/>
          </w:divBdr>
        </w:div>
        <w:div w:id="584264070">
          <w:marLeft w:val="480"/>
          <w:marRight w:val="0"/>
          <w:marTop w:val="0"/>
          <w:marBottom w:val="0"/>
          <w:divBdr>
            <w:top w:val="none" w:sz="0" w:space="0" w:color="auto"/>
            <w:left w:val="none" w:sz="0" w:space="0" w:color="auto"/>
            <w:bottom w:val="none" w:sz="0" w:space="0" w:color="auto"/>
            <w:right w:val="none" w:sz="0" w:space="0" w:color="auto"/>
          </w:divBdr>
        </w:div>
        <w:div w:id="86538769">
          <w:marLeft w:val="480"/>
          <w:marRight w:val="0"/>
          <w:marTop w:val="0"/>
          <w:marBottom w:val="0"/>
          <w:divBdr>
            <w:top w:val="none" w:sz="0" w:space="0" w:color="auto"/>
            <w:left w:val="none" w:sz="0" w:space="0" w:color="auto"/>
            <w:bottom w:val="none" w:sz="0" w:space="0" w:color="auto"/>
            <w:right w:val="none" w:sz="0" w:space="0" w:color="auto"/>
          </w:divBdr>
        </w:div>
        <w:div w:id="262500016">
          <w:marLeft w:val="480"/>
          <w:marRight w:val="0"/>
          <w:marTop w:val="0"/>
          <w:marBottom w:val="0"/>
          <w:divBdr>
            <w:top w:val="none" w:sz="0" w:space="0" w:color="auto"/>
            <w:left w:val="none" w:sz="0" w:space="0" w:color="auto"/>
            <w:bottom w:val="none" w:sz="0" w:space="0" w:color="auto"/>
            <w:right w:val="none" w:sz="0" w:space="0" w:color="auto"/>
          </w:divBdr>
        </w:div>
        <w:div w:id="2062749477">
          <w:marLeft w:val="480"/>
          <w:marRight w:val="0"/>
          <w:marTop w:val="0"/>
          <w:marBottom w:val="0"/>
          <w:divBdr>
            <w:top w:val="none" w:sz="0" w:space="0" w:color="auto"/>
            <w:left w:val="none" w:sz="0" w:space="0" w:color="auto"/>
            <w:bottom w:val="none" w:sz="0" w:space="0" w:color="auto"/>
            <w:right w:val="none" w:sz="0" w:space="0" w:color="auto"/>
          </w:divBdr>
        </w:div>
        <w:div w:id="66804747">
          <w:marLeft w:val="480"/>
          <w:marRight w:val="0"/>
          <w:marTop w:val="0"/>
          <w:marBottom w:val="0"/>
          <w:divBdr>
            <w:top w:val="none" w:sz="0" w:space="0" w:color="auto"/>
            <w:left w:val="none" w:sz="0" w:space="0" w:color="auto"/>
            <w:bottom w:val="none" w:sz="0" w:space="0" w:color="auto"/>
            <w:right w:val="none" w:sz="0" w:space="0" w:color="auto"/>
          </w:divBdr>
        </w:div>
        <w:div w:id="815487498">
          <w:marLeft w:val="480"/>
          <w:marRight w:val="0"/>
          <w:marTop w:val="0"/>
          <w:marBottom w:val="0"/>
          <w:divBdr>
            <w:top w:val="none" w:sz="0" w:space="0" w:color="auto"/>
            <w:left w:val="none" w:sz="0" w:space="0" w:color="auto"/>
            <w:bottom w:val="none" w:sz="0" w:space="0" w:color="auto"/>
            <w:right w:val="none" w:sz="0" w:space="0" w:color="auto"/>
          </w:divBdr>
        </w:div>
        <w:div w:id="1319117823">
          <w:marLeft w:val="480"/>
          <w:marRight w:val="0"/>
          <w:marTop w:val="0"/>
          <w:marBottom w:val="0"/>
          <w:divBdr>
            <w:top w:val="none" w:sz="0" w:space="0" w:color="auto"/>
            <w:left w:val="none" w:sz="0" w:space="0" w:color="auto"/>
            <w:bottom w:val="none" w:sz="0" w:space="0" w:color="auto"/>
            <w:right w:val="none" w:sz="0" w:space="0" w:color="auto"/>
          </w:divBdr>
        </w:div>
        <w:div w:id="2123768591">
          <w:marLeft w:val="480"/>
          <w:marRight w:val="0"/>
          <w:marTop w:val="0"/>
          <w:marBottom w:val="0"/>
          <w:divBdr>
            <w:top w:val="none" w:sz="0" w:space="0" w:color="auto"/>
            <w:left w:val="none" w:sz="0" w:space="0" w:color="auto"/>
            <w:bottom w:val="none" w:sz="0" w:space="0" w:color="auto"/>
            <w:right w:val="none" w:sz="0" w:space="0" w:color="auto"/>
          </w:divBdr>
        </w:div>
        <w:div w:id="338122670">
          <w:marLeft w:val="480"/>
          <w:marRight w:val="0"/>
          <w:marTop w:val="0"/>
          <w:marBottom w:val="0"/>
          <w:divBdr>
            <w:top w:val="none" w:sz="0" w:space="0" w:color="auto"/>
            <w:left w:val="none" w:sz="0" w:space="0" w:color="auto"/>
            <w:bottom w:val="none" w:sz="0" w:space="0" w:color="auto"/>
            <w:right w:val="none" w:sz="0" w:space="0" w:color="auto"/>
          </w:divBdr>
        </w:div>
        <w:div w:id="1358847144">
          <w:marLeft w:val="480"/>
          <w:marRight w:val="0"/>
          <w:marTop w:val="0"/>
          <w:marBottom w:val="0"/>
          <w:divBdr>
            <w:top w:val="none" w:sz="0" w:space="0" w:color="auto"/>
            <w:left w:val="none" w:sz="0" w:space="0" w:color="auto"/>
            <w:bottom w:val="none" w:sz="0" w:space="0" w:color="auto"/>
            <w:right w:val="none" w:sz="0" w:space="0" w:color="auto"/>
          </w:divBdr>
        </w:div>
        <w:div w:id="950013536">
          <w:marLeft w:val="480"/>
          <w:marRight w:val="0"/>
          <w:marTop w:val="0"/>
          <w:marBottom w:val="0"/>
          <w:divBdr>
            <w:top w:val="none" w:sz="0" w:space="0" w:color="auto"/>
            <w:left w:val="none" w:sz="0" w:space="0" w:color="auto"/>
            <w:bottom w:val="none" w:sz="0" w:space="0" w:color="auto"/>
            <w:right w:val="none" w:sz="0" w:space="0" w:color="auto"/>
          </w:divBdr>
        </w:div>
        <w:div w:id="2022663052">
          <w:marLeft w:val="480"/>
          <w:marRight w:val="0"/>
          <w:marTop w:val="0"/>
          <w:marBottom w:val="0"/>
          <w:divBdr>
            <w:top w:val="none" w:sz="0" w:space="0" w:color="auto"/>
            <w:left w:val="none" w:sz="0" w:space="0" w:color="auto"/>
            <w:bottom w:val="none" w:sz="0" w:space="0" w:color="auto"/>
            <w:right w:val="none" w:sz="0" w:space="0" w:color="auto"/>
          </w:divBdr>
        </w:div>
        <w:div w:id="340133553">
          <w:marLeft w:val="480"/>
          <w:marRight w:val="0"/>
          <w:marTop w:val="0"/>
          <w:marBottom w:val="0"/>
          <w:divBdr>
            <w:top w:val="none" w:sz="0" w:space="0" w:color="auto"/>
            <w:left w:val="none" w:sz="0" w:space="0" w:color="auto"/>
            <w:bottom w:val="none" w:sz="0" w:space="0" w:color="auto"/>
            <w:right w:val="none" w:sz="0" w:space="0" w:color="auto"/>
          </w:divBdr>
        </w:div>
        <w:div w:id="824585396">
          <w:marLeft w:val="480"/>
          <w:marRight w:val="0"/>
          <w:marTop w:val="0"/>
          <w:marBottom w:val="0"/>
          <w:divBdr>
            <w:top w:val="none" w:sz="0" w:space="0" w:color="auto"/>
            <w:left w:val="none" w:sz="0" w:space="0" w:color="auto"/>
            <w:bottom w:val="none" w:sz="0" w:space="0" w:color="auto"/>
            <w:right w:val="none" w:sz="0" w:space="0" w:color="auto"/>
          </w:divBdr>
        </w:div>
        <w:div w:id="218396092">
          <w:marLeft w:val="480"/>
          <w:marRight w:val="0"/>
          <w:marTop w:val="0"/>
          <w:marBottom w:val="0"/>
          <w:divBdr>
            <w:top w:val="none" w:sz="0" w:space="0" w:color="auto"/>
            <w:left w:val="none" w:sz="0" w:space="0" w:color="auto"/>
            <w:bottom w:val="none" w:sz="0" w:space="0" w:color="auto"/>
            <w:right w:val="none" w:sz="0" w:space="0" w:color="auto"/>
          </w:divBdr>
        </w:div>
        <w:div w:id="1497187916">
          <w:marLeft w:val="480"/>
          <w:marRight w:val="0"/>
          <w:marTop w:val="0"/>
          <w:marBottom w:val="0"/>
          <w:divBdr>
            <w:top w:val="none" w:sz="0" w:space="0" w:color="auto"/>
            <w:left w:val="none" w:sz="0" w:space="0" w:color="auto"/>
            <w:bottom w:val="none" w:sz="0" w:space="0" w:color="auto"/>
            <w:right w:val="none" w:sz="0" w:space="0" w:color="auto"/>
          </w:divBdr>
        </w:div>
        <w:div w:id="2084184817">
          <w:marLeft w:val="480"/>
          <w:marRight w:val="0"/>
          <w:marTop w:val="0"/>
          <w:marBottom w:val="0"/>
          <w:divBdr>
            <w:top w:val="none" w:sz="0" w:space="0" w:color="auto"/>
            <w:left w:val="none" w:sz="0" w:space="0" w:color="auto"/>
            <w:bottom w:val="none" w:sz="0" w:space="0" w:color="auto"/>
            <w:right w:val="none" w:sz="0" w:space="0" w:color="auto"/>
          </w:divBdr>
        </w:div>
        <w:div w:id="9837972">
          <w:marLeft w:val="480"/>
          <w:marRight w:val="0"/>
          <w:marTop w:val="0"/>
          <w:marBottom w:val="0"/>
          <w:divBdr>
            <w:top w:val="none" w:sz="0" w:space="0" w:color="auto"/>
            <w:left w:val="none" w:sz="0" w:space="0" w:color="auto"/>
            <w:bottom w:val="none" w:sz="0" w:space="0" w:color="auto"/>
            <w:right w:val="none" w:sz="0" w:space="0" w:color="auto"/>
          </w:divBdr>
        </w:div>
      </w:divsChild>
    </w:div>
    <w:div w:id="1078937954">
      <w:bodyDiv w:val="1"/>
      <w:marLeft w:val="0"/>
      <w:marRight w:val="0"/>
      <w:marTop w:val="0"/>
      <w:marBottom w:val="0"/>
      <w:divBdr>
        <w:top w:val="none" w:sz="0" w:space="0" w:color="auto"/>
        <w:left w:val="none" w:sz="0" w:space="0" w:color="auto"/>
        <w:bottom w:val="none" w:sz="0" w:space="0" w:color="auto"/>
        <w:right w:val="none" w:sz="0" w:space="0" w:color="auto"/>
      </w:divBdr>
    </w:div>
    <w:div w:id="1086881181">
      <w:bodyDiv w:val="1"/>
      <w:marLeft w:val="0"/>
      <w:marRight w:val="0"/>
      <w:marTop w:val="0"/>
      <w:marBottom w:val="0"/>
      <w:divBdr>
        <w:top w:val="none" w:sz="0" w:space="0" w:color="auto"/>
        <w:left w:val="none" w:sz="0" w:space="0" w:color="auto"/>
        <w:bottom w:val="none" w:sz="0" w:space="0" w:color="auto"/>
        <w:right w:val="none" w:sz="0" w:space="0" w:color="auto"/>
      </w:divBdr>
    </w:div>
    <w:div w:id="1087580105">
      <w:bodyDiv w:val="1"/>
      <w:marLeft w:val="0"/>
      <w:marRight w:val="0"/>
      <w:marTop w:val="0"/>
      <w:marBottom w:val="0"/>
      <w:divBdr>
        <w:top w:val="none" w:sz="0" w:space="0" w:color="auto"/>
        <w:left w:val="none" w:sz="0" w:space="0" w:color="auto"/>
        <w:bottom w:val="none" w:sz="0" w:space="0" w:color="auto"/>
        <w:right w:val="none" w:sz="0" w:space="0" w:color="auto"/>
      </w:divBdr>
      <w:divsChild>
        <w:div w:id="927467933">
          <w:marLeft w:val="480"/>
          <w:marRight w:val="0"/>
          <w:marTop w:val="0"/>
          <w:marBottom w:val="0"/>
          <w:divBdr>
            <w:top w:val="none" w:sz="0" w:space="0" w:color="auto"/>
            <w:left w:val="none" w:sz="0" w:space="0" w:color="auto"/>
            <w:bottom w:val="none" w:sz="0" w:space="0" w:color="auto"/>
            <w:right w:val="none" w:sz="0" w:space="0" w:color="auto"/>
          </w:divBdr>
        </w:div>
        <w:div w:id="1438594807">
          <w:marLeft w:val="480"/>
          <w:marRight w:val="0"/>
          <w:marTop w:val="0"/>
          <w:marBottom w:val="0"/>
          <w:divBdr>
            <w:top w:val="none" w:sz="0" w:space="0" w:color="auto"/>
            <w:left w:val="none" w:sz="0" w:space="0" w:color="auto"/>
            <w:bottom w:val="none" w:sz="0" w:space="0" w:color="auto"/>
            <w:right w:val="none" w:sz="0" w:space="0" w:color="auto"/>
          </w:divBdr>
        </w:div>
        <w:div w:id="1063215657">
          <w:marLeft w:val="480"/>
          <w:marRight w:val="0"/>
          <w:marTop w:val="0"/>
          <w:marBottom w:val="0"/>
          <w:divBdr>
            <w:top w:val="none" w:sz="0" w:space="0" w:color="auto"/>
            <w:left w:val="none" w:sz="0" w:space="0" w:color="auto"/>
            <w:bottom w:val="none" w:sz="0" w:space="0" w:color="auto"/>
            <w:right w:val="none" w:sz="0" w:space="0" w:color="auto"/>
          </w:divBdr>
        </w:div>
        <w:div w:id="1667588297">
          <w:marLeft w:val="480"/>
          <w:marRight w:val="0"/>
          <w:marTop w:val="0"/>
          <w:marBottom w:val="0"/>
          <w:divBdr>
            <w:top w:val="none" w:sz="0" w:space="0" w:color="auto"/>
            <w:left w:val="none" w:sz="0" w:space="0" w:color="auto"/>
            <w:bottom w:val="none" w:sz="0" w:space="0" w:color="auto"/>
            <w:right w:val="none" w:sz="0" w:space="0" w:color="auto"/>
          </w:divBdr>
        </w:div>
        <w:div w:id="404373834">
          <w:marLeft w:val="480"/>
          <w:marRight w:val="0"/>
          <w:marTop w:val="0"/>
          <w:marBottom w:val="0"/>
          <w:divBdr>
            <w:top w:val="none" w:sz="0" w:space="0" w:color="auto"/>
            <w:left w:val="none" w:sz="0" w:space="0" w:color="auto"/>
            <w:bottom w:val="none" w:sz="0" w:space="0" w:color="auto"/>
            <w:right w:val="none" w:sz="0" w:space="0" w:color="auto"/>
          </w:divBdr>
        </w:div>
        <w:div w:id="1561600530">
          <w:marLeft w:val="480"/>
          <w:marRight w:val="0"/>
          <w:marTop w:val="0"/>
          <w:marBottom w:val="0"/>
          <w:divBdr>
            <w:top w:val="none" w:sz="0" w:space="0" w:color="auto"/>
            <w:left w:val="none" w:sz="0" w:space="0" w:color="auto"/>
            <w:bottom w:val="none" w:sz="0" w:space="0" w:color="auto"/>
            <w:right w:val="none" w:sz="0" w:space="0" w:color="auto"/>
          </w:divBdr>
        </w:div>
        <w:div w:id="638732619">
          <w:marLeft w:val="480"/>
          <w:marRight w:val="0"/>
          <w:marTop w:val="0"/>
          <w:marBottom w:val="0"/>
          <w:divBdr>
            <w:top w:val="none" w:sz="0" w:space="0" w:color="auto"/>
            <w:left w:val="none" w:sz="0" w:space="0" w:color="auto"/>
            <w:bottom w:val="none" w:sz="0" w:space="0" w:color="auto"/>
            <w:right w:val="none" w:sz="0" w:space="0" w:color="auto"/>
          </w:divBdr>
        </w:div>
        <w:div w:id="1384256312">
          <w:marLeft w:val="480"/>
          <w:marRight w:val="0"/>
          <w:marTop w:val="0"/>
          <w:marBottom w:val="0"/>
          <w:divBdr>
            <w:top w:val="none" w:sz="0" w:space="0" w:color="auto"/>
            <w:left w:val="none" w:sz="0" w:space="0" w:color="auto"/>
            <w:bottom w:val="none" w:sz="0" w:space="0" w:color="auto"/>
            <w:right w:val="none" w:sz="0" w:space="0" w:color="auto"/>
          </w:divBdr>
        </w:div>
        <w:div w:id="1730761023">
          <w:marLeft w:val="480"/>
          <w:marRight w:val="0"/>
          <w:marTop w:val="0"/>
          <w:marBottom w:val="0"/>
          <w:divBdr>
            <w:top w:val="none" w:sz="0" w:space="0" w:color="auto"/>
            <w:left w:val="none" w:sz="0" w:space="0" w:color="auto"/>
            <w:bottom w:val="none" w:sz="0" w:space="0" w:color="auto"/>
            <w:right w:val="none" w:sz="0" w:space="0" w:color="auto"/>
          </w:divBdr>
        </w:div>
        <w:div w:id="1928923684">
          <w:marLeft w:val="480"/>
          <w:marRight w:val="0"/>
          <w:marTop w:val="0"/>
          <w:marBottom w:val="0"/>
          <w:divBdr>
            <w:top w:val="none" w:sz="0" w:space="0" w:color="auto"/>
            <w:left w:val="none" w:sz="0" w:space="0" w:color="auto"/>
            <w:bottom w:val="none" w:sz="0" w:space="0" w:color="auto"/>
            <w:right w:val="none" w:sz="0" w:space="0" w:color="auto"/>
          </w:divBdr>
        </w:div>
        <w:div w:id="469440680">
          <w:marLeft w:val="480"/>
          <w:marRight w:val="0"/>
          <w:marTop w:val="0"/>
          <w:marBottom w:val="0"/>
          <w:divBdr>
            <w:top w:val="none" w:sz="0" w:space="0" w:color="auto"/>
            <w:left w:val="none" w:sz="0" w:space="0" w:color="auto"/>
            <w:bottom w:val="none" w:sz="0" w:space="0" w:color="auto"/>
            <w:right w:val="none" w:sz="0" w:space="0" w:color="auto"/>
          </w:divBdr>
        </w:div>
        <w:div w:id="30768908">
          <w:marLeft w:val="480"/>
          <w:marRight w:val="0"/>
          <w:marTop w:val="0"/>
          <w:marBottom w:val="0"/>
          <w:divBdr>
            <w:top w:val="none" w:sz="0" w:space="0" w:color="auto"/>
            <w:left w:val="none" w:sz="0" w:space="0" w:color="auto"/>
            <w:bottom w:val="none" w:sz="0" w:space="0" w:color="auto"/>
            <w:right w:val="none" w:sz="0" w:space="0" w:color="auto"/>
          </w:divBdr>
        </w:div>
        <w:div w:id="415564054">
          <w:marLeft w:val="480"/>
          <w:marRight w:val="0"/>
          <w:marTop w:val="0"/>
          <w:marBottom w:val="0"/>
          <w:divBdr>
            <w:top w:val="none" w:sz="0" w:space="0" w:color="auto"/>
            <w:left w:val="none" w:sz="0" w:space="0" w:color="auto"/>
            <w:bottom w:val="none" w:sz="0" w:space="0" w:color="auto"/>
            <w:right w:val="none" w:sz="0" w:space="0" w:color="auto"/>
          </w:divBdr>
        </w:div>
        <w:div w:id="577329671">
          <w:marLeft w:val="480"/>
          <w:marRight w:val="0"/>
          <w:marTop w:val="0"/>
          <w:marBottom w:val="0"/>
          <w:divBdr>
            <w:top w:val="none" w:sz="0" w:space="0" w:color="auto"/>
            <w:left w:val="none" w:sz="0" w:space="0" w:color="auto"/>
            <w:bottom w:val="none" w:sz="0" w:space="0" w:color="auto"/>
            <w:right w:val="none" w:sz="0" w:space="0" w:color="auto"/>
          </w:divBdr>
        </w:div>
        <w:div w:id="1805848135">
          <w:marLeft w:val="480"/>
          <w:marRight w:val="0"/>
          <w:marTop w:val="0"/>
          <w:marBottom w:val="0"/>
          <w:divBdr>
            <w:top w:val="none" w:sz="0" w:space="0" w:color="auto"/>
            <w:left w:val="none" w:sz="0" w:space="0" w:color="auto"/>
            <w:bottom w:val="none" w:sz="0" w:space="0" w:color="auto"/>
            <w:right w:val="none" w:sz="0" w:space="0" w:color="auto"/>
          </w:divBdr>
        </w:div>
        <w:div w:id="1051854353">
          <w:marLeft w:val="480"/>
          <w:marRight w:val="0"/>
          <w:marTop w:val="0"/>
          <w:marBottom w:val="0"/>
          <w:divBdr>
            <w:top w:val="none" w:sz="0" w:space="0" w:color="auto"/>
            <w:left w:val="none" w:sz="0" w:space="0" w:color="auto"/>
            <w:bottom w:val="none" w:sz="0" w:space="0" w:color="auto"/>
            <w:right w:val="none" w:sz="0" w:space="0" w:color="auto"/>
          </w:divBdr>
        </w:div>
        <w:div w:id="1411124689">
          <w:marLeft w:val="480"/>
          <w:marRight w:val="0"/>
          <w:marTop w:val="0"/>
          <w:marBottom w:val="0"/>
          <w:divBdr>
            <w:top w:val="none" w:sz="0" w:space="0" w:color="auto"/>
            <w:left w:val="none" w:sz="0" w:space="0" w:color="auto"/>
            <w:bottom w:val="none" w:sz="0" w:space="0" w:color="auto"/>
            <w:right w:val="none" w:sz="0" w:space="0" w:color="auto"/>
          </w:divBdr>
        </w:div>
        <w:div w:id="490020513">
          <w:marLeft w:val="480"/>
          <w:marRight w:val="0"/>
          <w:marTop w:val="0"/>
          <w:marBottom w:val="0"/>
          <w:divBdr>
            <w:top w:val="none" w:sz="0" w:space="0" w:color="auto"/>
            <w:left w:val="none" w:sz="0" w:space="0" w:color="auto"/>
            <w:bottom w:val="none" w:sz="0" w:space="0" w:color="auto"/>
            <w:right w:val="none" w:sz="0" w:space="0" w:color="auto"/>
          </w:divBdr>
        </w:div>
        <w:div w:id="596644926">
          <w:marLeft w:val="480"/>
          <w:marRight w:val="0"/>
          <w:marTop w:val="0"/>
          <w:marBottom w:val="0"/>
          <w:divBdr>
            <w:top w:val="none" w:sz="0" w:space="0" w:color="auto"/>
            <w:left w:val="none" w:sz="0" w:space="0" w:color="auto"/>
            <w:bottom w:val="none" w:sz="0" w:space="0" w:color="auto"/>
            <w:right w:val="none" w:sz="0" w:space="0" w:color="auto"/>
          </w:divBdr>
        </w:div>
        <w:div w:id="204025595">
          <w:marLeft w:val="480"/>
          <w:marRight w:val="0"/>
          <w:marTop w:val="0"/>
          <w:marBottom w:val="0"/>
          <w:divBdr>
            <w:top w:val="none" w:sz="0" w:space="0" w:color="auto"/>
            <w:left w:val="none" w:sz="0" w:space="0" w:color="auto"/>
            <w:bottom w:val="none" w:sz="0" w:space="0" w:color="auto"/>
            <w:right w:val="none" w:sz="0" w:space="0" w:color="auto"/>
          </w:divBdr>
        </w:div>
        <w:div w:id="1850169778">
          <w:marLeft w:val="480"/>
          <w:marRight w:val="0"/>
          <w:marTop w:val="0"/>
          <w:marBottom w:val="0"/>
          <w:divBdr>
            <w:top w:val="none" w:sz="0" w:space="0" w:color="auto"/>
            <w:left w:val="none" w:sz="0" w:space="0" w:color="auto"/>
            <w:bottom w:val="none" w:sz="0" w:space="0" w:color="auto"/>
            <w:right w:val="none" w:sz="0" w:space="0" w:color="auto"/>
          </w:divBdr>
        </w:div>
        <w:div w:id="622618439">
          <w:marLeft w:val="480"/>
          <w:marRight w:val="0"/>
          <w:marTop w:val="0"/>
          <w:marBottom w:val="0"/>
          <w:divBdr>
            <w:top w:val="none" w:sz="0" w:space="0" w:color="auto"/>
            <w:left w:val="none" w:sz="0" w:space="0" w:color="auto"/>
            <w:bottom w:val="none" w:sz="0" w:space="0" w:color="auto"/>
            <w:right w:val="none" w:sz="0" w:space="0" w:color="auto"/>
          </w:divBdr>
        </w:div>
        <w:div w:id="1089275154">
          <w:marLeft w:val="480"/>
          <w:marRight w:val="0"/>
          <w:marTop w:val="0"/>
          <w:marBottom w:val="0"/>
          <w:divBdr>
            <w:top w:val="none" w:sz="0" w:space="0" w:color="auto"/>
            <w:left w:val="none" w:sz="0" w:space="0" w:color="auto"/>
            <w:bottom w:val="none" w:sz="0" w:space="0" w:color="auto"/>
            <w:right w:val="none" w:sz="0" w:space="0" w:color="auto"/>
          </w:divBdr>
        </w:div>
        <w:div w:id="352610047">
          <w:marLeft w:val="480"/>
          <w:marRight w:val="0"/>
          <w:marTop w:val="0"/>
          <w:marBottom w:val="0"/>
          <w:divBdr>
            <w:top w:val="none" w:sz="0" w:space="0" w:color="auto"/>
            <w:left w:val="none" w:sz="0" w:space="0" w:color="auto"/>
            <w:bottom w:val="none" w:sz="0" w:space="0" w:color="auto"/>
            <w:right w:val="none" w:sz="0" w:space="0" w:color="auto"/>
          </w:divBdr>
        </w:div>
        <w:div w:id="2081752174">
          <w:marLeft w:val="480"/>
          <w:marRight w:val="0"/>
          <w:marTop w:val="0"/>
          <w:marBottom w:val="0"/>
          <w:divBdr>
            <w:top w:val="none" w:sz="0" w:space="0" w:color="auto"/>
            <w:left w:val="none" w:sz="0" w:space="0" w:color="auto"/>
            <w:bottom w:val="none" w:sz="0" w:space="0" w:color="auto"/>
            <w:right w:val="none" w:sz="0" w:space="0" w:color="auto"/>
          </w:divBdr>
        </w:div>
        <w:div w:id="1749576784">
          <w:marLeft w:val="480"/>
          <w:marRight w:val="0"/>
          <w:marTop w:val="0"/>
          <w:marBottom w:val="0"/>
          <w:divBdr>
            <w:top w:val="none" w:sz="0" w:space="0" w:color="auto"/>
            <w:left w:val="none" w:sz="0" w:space="0" w:color="auto"/>
            <w:bottom w:val="none" w:sz="0" w:space="0" w:color="auto"/>
            <w:right w:val="none" w:sz="0" w:space="0" w:color="auto"/>
          </w:divBdr>
        </w:div>
        <w:div w:id="1795951002">
          <w:marLeft w:val="480"/>
          <w:marRight w:val="0"/>
          <w:marTop w:val="0"/>
          <w:marBottom w:val="0"/>
          <w:divBdr>
            <w:top w:val="none" w:sz="0" w:space="0" w:color="auto"/>
            <w:left w:val="none" w:sz="0" w:space="0" w:color="auto"/>
            <w:bottom w:val="none" w:sz="0" w:space="0" w:color="auto"/>
            <w:right w:val="none" w:sz="0" w:space="0" w:color="auto"/>
          </w:divBdr>
        </w:div>
        <w:div w:id="1959986000">
          <w:marLeft w:val="480"/>
          <w:marRight w:val="0"/>
          <w:marTop w:val="0"/>
          <w:marBottom w:val="0"/>
          <w:divBdr>
            <w:top w:val="none" w:sz="0" w:space="0" w:color="auto"/>
            <w:left w:val="none" w:sz="0" w:space="0" w:color="auto"/>
            <w:bottom w:val="none" w:sz="0" w:space="0" w:color="auto"/>
            <w:right w:val="none" w:sz="0" w:space="0" w:color="auto"/>
          </w:divBdr>
        </w:div>
        <w:div w:id="635836297">
          <w:marLeft w:val="480"/>
          <w:marRight w:val="0"/>
          <w:marTop w:val="0"/>
          <w:marBottom w:val="0"/>
          <w:divBdr>
            <w:top w:val="none" w:sz="0" w:space="0" w:color="auto"/>
            <w:left w:val="none" w:sz="0" w:space="0" w:color="auto"/>
            <w:bottom w:val="none" w:sz="0" w:space="0" w:color="auto"/>
            <w:right w:val="none" w:sz="0" w:space="0" w:color="auto"/>
          </w:divBdr>
        </w:div>
        <w:div w:id="2007392173">
          <w:marLeft w:val="480"/>
          <w:marRight w:val="0"/>
          <w:marTop w:val="0"/>
          <w:marBottom w:val="0"/>
          <w:divBdr>
            <w:top w:val="none" w:sz="0" w:space="0" w:color="auto"/>
            <w:left w:val="none" w:sz="0" w:space="0" w:color="auto"/>
            <w:bottom w:val="none" w:sz="0" w:space="0" w:color="auto"/>
            <w:right w:val="none" w:sz="0" w:space="0" w:color="auto"/>
          </w:divBdr>
        </w:div>
        <w:div w:id="634217508">
          <w:marLeft w:val="480"/>
          <w:marRight w:val="0"/>
          <w:marTop w:val="0"/>
          <w:marBottom w:val="0"/>
          <w:divBdr>
            <w:top w:val="none" w:sz="0" w:space="0" w:color="auto"/>
            <w:left w:val="none" w:sz="0" w:space="0" w:color="auto"/>
            <w:bottom w:val="none" w:sz="0" w:space="0" w:color="auto"/>
            <w:right w:val="none" w:sz="0" w:space="0" w:color="auto"/>
          </w:divBdr>
        </w:div>
        <w:div w:id="1900896459">
          <w:marLeft w:val="480"/>
          <w:marRight w:val="0"/>
          <w:marTop w:val="0"/>
          <w:marBottom w:val="0"/>
          <w:divBdr>
            <w:top w:val="none" w:sz="0" w:space="0" w:color="auto"/>
            <w:left w:val="none" w:sz="0" w:space="0" w:color="auto"/>
            <w:bottom w:val="none" w:sz="0" w:space="0" w:color="auto"/>
            <w:right w:val="none" w:sz="0" w:space="0" w:color="auto"/>
          </w:divBdr>
        </w:div>
        <w:div w:id="1741095580">
          <w:marLeft w:val="480"/>
          <w:marRight w:val="0"/>
          <w:marTop w:val="0"/>
          <w:marBottom w:val="0"/>
          <w:divBdr>
            <w:top w:val="none" w:sz="0" w:space="0" w:color="auto"/>
            <w:left w:val="none" w:sz="0" w:space="0" w:color="auto"/>
            <w:bottom w:val="none" w:sz="0" w:space="0" w:color="auto"/>
            <w:right w:val="none" w:sz="0" w:space="0" w:color="auto"/>
          </w:divBdr>
        </w:div>
        <w:div w:id="570850309">
          <w:marLeft w:val="480"/>
          <w:marRight w:val="0"/>
          <w:marTop w:val="0"/>
          <w:marBottom w:val="0"/>
          <w:divBdr>
            <w:top w:val="none" w:sz="0" w:space="0" w:color="auto"/>
            <w:left w:val="none" w:sz="0" w:space="0" w:color="auto"/>
            <w:bottom w:val="none" w:sz="0" w:space="0" w:color="auto"/>
            <w:right w:val="none" w:sz="0" w:space="0" w:color="auto"/>
          </w:divBdr>
        </w:div>
        <w:div w:id="1778594784">
          <w:marLeft w:val="480"/>
          <w:marRight w:val="0"/>
          <w:marTop w:val="0"/>
          <w:marBottom w:val="0"/>
          <w:divBdr>
            <w:top w:val="none" w:sz="0" w:space="0" w:color="auto"/>
            <w:left w:val="none" w:sz="0" w:space="0" w:color="auto"/>
            <w:bottom w:val="none" w:sz="0" w:space="0" w:color="auto"/>
            <w:right w:val="none" w:sz="0" w:space="0" w:color="auto"/>
          </w:divBdr>
        </w:div>
        <w:div w:id="672608496">
          <w:marLeft w:val="480"/>
          <w:marRight w:val="0"/>
          <w:marTop w:val="0"/>
          <w:marBottom w:val="0"/>
          <w:divBdr>
            <w:top w:val="none" w:sz="0" w:space="0" w:color="auto"/>
            <w:left w:val="none" w:sz="0" w:space="0" w:color="auto"/>
            <w:bottom w:val="none" w:sz="0" w:space="0" w:color="auto"/>
            <w:right w:val="none" w:sz="0" w:space="0" w:color="auto"/>
          </w:divBdr>
        </w:div>
        <w:div w:id="2080445324">
          <w:marLeft w:val="480"/>
          <w:marRight w:val="0"/>
          <w:marTop w:val="0"/>
          <w:marBottom w:val="0"/>
          <w:divBdr>
            <w:top w:val="none" w:sz="0" w:space="0" w:color="auto"/>
            <w:left w:val="none" w:sz="0" w:space="0" w:color="auto"/>
            <w:bottom w:val="none" w:sz="0" w:space="0" w:color="auto"/>
            <w:right w:val="none" w:sz="0" w:space="0" w:color="auto"/>
          </w:divBdr>
        </w:div>
        <w:div w:id="1787386697">
          <w:marLeft w:val="480"/>
          <w:marRight w:val="0"/>
          <w:marTop w:val="0"/>
          <w:marBottom w:val="0"/>
          <w:divBdr>
            <w:top w:val="none" w:sz="0" w:space="0" w:color="auto"/>
            <w:left w:val="none" w:sz="0" w:space="0" w:color="auto"/>
            <w:bottom w:val="none" w:sz="0" w:space="0" w:color="auto"/>
            <w:right w:val="none" w:sz="0" w:space="0" w:color="auto"/>
          </w:divBdr>
        </w:div>
        <w:div w:id="603004946">
          <w:marLeft w:val="480"/>
          <w:marRight w:val="0"/>
          <w:marTop w:val="0"/>
          <w:marBottom w:val="0"/>
          <w:divBdr>
            <w:top w:val="none" w:sz="0" w:space="0" w:color="auto"/>
            <w:left w:val="none" w:sz="0" w:space="0" w:color="auto"/>
            <w:bottom w:val="none" w:sz="0" w:space="0" w:color="auto"/>
            <w:right w:val="none" w:sz="0" w:space="0" w:color="auto"/>
          </w:divBdr>
        </w:div>
        <w:div w:id="1529299502">
          <w:marLeft w:val="480"/>
          <w:marRight w:val="0"/>
          <w:marTop w:val="0"/>
          <w:marBottom w:val="0"/>
          <w:divBdr>
            <w:top w:val="none" w:sz="0" w:space="0" w:color="auto"/>
            <w:left w:val="none" w:sz="0" w:space="0" w:color="auto"/>
            <w:bottom w:val="none" w:sz="0" w:space="0" w:color="auto"/>
            <w:right w:val="none" w:sz="0" w:space="0" w:color="auto"/>
          </w:divBdr>
        </w:div>
        <w:div w:id="1999725514">
          <w:marLeft w:val="480"/>
          <w:marRight w:val="0"/>
          <w:marTop w:val="0"/>
          <w:marBottom w:val="0"/>
          <w:divBdr>
            <w:top w:val="none" w:sz="0" w:space="0" w:color="auto"/>
            <w:left w:val="none" w:sz="0" w:space="0" w:color="auto"/>
            <w:bottom w:val="none" w:sz="0" w:space="0" w:color="auto"/>
            <w:right w:val="none" w:sz="0" w:space="0" w:color="auto"/>
          </w:divBdr>
        </w:div>
        <w:div w:id="1557594218">
          <w:marLeft w:val="480"/>
          <w:marRight w:val="0"/>
          <w:marTop w:val="0"/>
          <w:marBottom w:val="0"/>
          <w:divBdr>
            <w:top w:val="none" w:sz="0" w:space="0" w:color="auto"/>
            <w:left w:val="none" w:sz="0" w:space="0" w:color="auto"/>
            <w:bottom w:val="none" w:sz="0" w:space="0" w:color="auto"/>
            <w:right w:val="none" w:sz="0" w:space="0" w:color="auto"/>
          </w:divBdr>
        </w:div>
        <w:div w:id="2041667722">
          <w:marLeft w:val="480"/>
          <w:marRight w:val="0"/>
          <w:marTop w:val="0"/>
          <w:marBottom w:val="0"/>
          <w:divBdr>
            <w:top w:val="none" w:sz="0" w:space="0" w:color="auto"/>
            <w:left w:val="none" w:sz="0" w:space="0" w:color="auto"/>
            <w:bottom w:val="none" w:sz="0" w:space="0" w:color="auto"/>
            <w:right w:val="none" w:sz="0" w:space="0" w:color="auto"/>
          </w:divBdr>
        </w:div>
        <w:div w:id="536814152">
          <w:marLeft w:val="480"/>
          <w:marRight w:val="0"/>
          <w:marTop w:val="0"/>
          <w:marBottom w:val="0"/>
          <w:divBdr>
            <w:top w:val="none" w:sz="0" w:space="0" w:color="auto"/>
            <w:left w:val="none" w:sz="0" w:space="0" w:color="auto"/>
            <w:bottom w:val="none" w:sz="0" w:space="0" w:color="auto"/>
            <w:right w:val="none" w:sz="0" w:space="0" w:color="auto"/>
          </w:divBdr>
        </w:div>
      </w:divsChild>
    </w:div>
    <w:div w:id="1088847557">
      <w:bodyDiv w:val="1"/>
      <w:marLeft w:val="0"/>
      <w:marRight w:val="0"/>
      <w:marTop w:val="0"/>
      <w:marBottom w:val="0"/>
      <w:divBdr>
        <w:top w:val="none" w:sz="0" w:space="0" w:color="auto"/>
        <w:left w:val="none" w:sz="0" w:space="0" w:color="auto"/>
        <w:bottom w:val="none" w:sz="0" w:space="0" w:color="auto"/>
        <w:right w:val="none" w:sz="0" w:space="0" w:color="auto"/>
      </w:divBdr>
    </w:div>
    <w:div w:id="1090388907">
      <w:bodyDiv w:val="1"/>
      <w:marLeft w:val="0"/>
      <w:marRight w:val="0"/>
      <w:marTop w:val="0"/>
      <w:marBottom w:val="0"/>
      <w:divBdr>
        <w:top w:val="none" w:sz="0" w:space="0" w:color="auto"/>
        <w:left w:val="none" w:sz="0" w:space="0" w:color="auto"/>
        <w:bottom w:val="none" w:sz="0" w:space="0" w:color="auto"/>
        <w:right w:val="none" w:sz="0" w:space="0" w:color="auto"/>
      </w:divBdr>
    </w:div>
    <w:div w:id="1096756830">
      <w:bodyDiv w:val="1"/>
      <w:marLeft w:val="0"/>
      <w:marRight w:val="0"/>
      <w:marTop w:val="0"/>
      <w:marBottom w:val="0"/>
      <w:divBdr>
        <w:top w:val="none" w:sz="0" w:space="0" w:color="auto"/>
        <w:left w:val="none" w:sz="0" w:space="0" w:color="auto"/>
        <w:bottom w:val="none" w:sz="0" w:space="0" w:color="auto"/>
        <w:right w:val="none" w:sz="0" w:space="0" w:color="auto"/>
      </w:divBdr>
      <w:divsChild>
        <w:div w:id="1098602966">
          <w:marLeft w:val="480"/>
          <w:marRight w:val="0"/>
          <w:marTop w:val="0"/>
          <w:marBottom w:val="0"/>
          <w:divBdr>
            <w:top w:val="none" w:sz="0" w:space="0" w:color="auto"/>
            <w:left w:val="none" w:sz="0" w:space="0" w:color="auto"/>
            <w:bottom w:val="none" w:sz="0" w:space="0" w:color="auto"/>
            <w:right w:val="none" w:sz="0" w:space="0" w:color="auto"/>
          </w:divBdr>
        </w:div>
        <w:div w:id="2904898">
          <w:marLeft w:val="480"/>
          <w:marRight w:val="0"/>
          <w:marTop w:val="0"/>
          <w:marBottom w:val="0"/>
          <w:divBdr>
            <w:top w:val="none" w:sz="0" w:space="0" w:color="auto"/>
            <w:left w:val="none" w:sz="0" w:space="0" w:color="auto"/>
            <w:bottom w:val="none" w:sz="0" w:space="0" w:color="auto"/>
            <w:right w:val="none" w:sz="0" w:space="0" w:color="auto"/>
          </w:divBdr>
        </w:div>
        <w:div w:id="767430606">
          <w:marLeft w:val="480"/>
          <w:marRight w:val="0"/>
          <w:marTop w:val="0"/>
          <w:marBottom w:val="0"/>
          <w:divBdr>
            <w:top w:val="none" w:sz="0" w:space="0" w:color="auto"/>
            <w:left w:val="none" w:sz="0" w:space="0" w:color="auto"/>
            <w:bottom w:val="none" w:sz="0" w:space="0" w:color="auto"/>
            <w:right w:val="none" w:sz="0" w:space="0" w:color="auto"/>
          </w:divBdr>
        </w:div>
        <w:div w:id="1676033064">
          <w:marLeft w:val="480"/>
          <w:marRight w:val="0"/>
          <w:marTop w:val="0"/>
          <w:marBottom w:val="0"/>
          <w:divBdr>
            <w:top w:val="none" w:sz="0" w:space="0" w:color="auto"/>
            <w:left w:val="none" w:sz="0" w:space="0" w:color="auto"/>
            <w:bottom w:val="none" w:sz="0" w:space="0" w:color="auto"/>
            <w:right w:val="none" w:sz="0" w:space="0" w:color="auto"/>
          </w:divBdr>
        </w:div>
        <w:div w:id="1771002922">
          <w:marLeft w:val="480"/>
          <w:marRight w:val="0"/>
          <w:marTop w:val="0"/>
          <w:marBottom w:val="0"/>
          <w:divBdr>
            <w:top w:val="none" w:sz="0" w:space="0" w:color="auto"/>
            <w:left w:val="none" w:sz="0" w:space="0" w:color="auto"/>
            <w:bottom w:val="none" w:sz="0" w:space="0" w:color="auto"/>
            <w:right w:val="none" w:sz="0" w:space="0" w:color="auto"/>
          </w:divBdr>
        </w:div>
        <w:div w:id="1685016351">
          <w:marLeft w:val="480"/>
          <w:marRight w:val="0"/>
          <w:marTop w:val="0"/>
          <w:marBottom w:val="0"/>
          <w:divBdr>
            <w:top w:val="none" w:sz="0" w:space="0" w:color="auto"/>
            <w:left w:val="none" w:sz="0" w:space="0" w:color="auto"/>
            <w:bottom w:val="none" w:sz="0" w:space="0" w:color="auto"/>
            <w:right w:val="none" w:sz="0" w:space="0" w:color="auto"/>
          </w:divBdr>
        </w:div>
        <w:div w:id="1913078034">
          <w:marLeft w:val="480"/>
          <w:marRight w:val="0"/>
          <w:marTop w:val="0"/>
          <w:marBottom w:val="0"/>
          <w:divBdr>
            <w:top w:val="none" w:sz="0" w:space="0" w:color="auto"/>
            <w:left w:val="none" w:sz="0" w:space="0" w:color="auto"/>
            <w:bottom w:val="none" w:sz="0" w:space="0" w:color="auto"/>
            <w:right w:val="none" w:sz="0" w:space="0" w:color="auto"/>
          </w:divBdr>
        </w:div>
        <w:div w:id="1678385156">
          <w:marLeft w:val="480"/>
          <w:marRight w:val="0"/>
          <w:marTop w:val="0"/>
          <w:marBottom w:val="0"/>
          <w:divBdr>
            <w:top w:val="none" w:sz="0" w:space="0" w:color="auto"/>
            <w:left w:val="none" w:sz="0" w:space="0" w:color="auto"/>
            <w:bottom w:val="none" w:sz="0" w:space="0" w:color="auto"/>
            <w:right w:val="none" w:sz="0" w:space="0" w:color="auto"/>
          </w:divBdr>
        </w:div>
        <w:div w:id="1345354906">
          <w:marLeft w:val="480"/>
          <w:marRight w:val="0"/>
          <w:marTop w:val="0"/>
          <w:marBottom w:val="0"/>
          <w:divBdr>
            <w:top w:val="none" w:sz="0" w:space="0" w:color="auto"/>
            <w:left w:val="none" w:sz="0" w:space="0" w:color="auto"/>
            <w:bottom w:val="none" w:sz="0" w:space="0" w:color="auto"/>
            <w:right w:val="none" w:sz="0" w:space="0" w:color="auto"/>
          </w:divBdr>
        </w:div>
        <w:div w:id="1081684013">
          <w:marLeft w:val="480"/>
          <w:marRight w:val="0"/>
          <w:marTop w:val="0"/>
          <w:marBottom w:val="0"/>
          <w:divBdr>
            <w:top w:val="none" w:sz="0" w:space="0" w:color="auto"/>
            <w:left w:val="none" w:sz="0" w:space="0" w:color="auto"/>
            <w:bottom w:val="none" w:sz="0" w:space="0" w:color="auto"/>
            <w:right w:val="none" w:sz="0" w:space="0" w:color="auto"/>
          </w:divBdr>
        </w:div>
        <w:div w:id="1209295690">
          <w:marLeft w:val="480"/>
          <w:marRight w:val="0"/>
          <w:marTop w:val="0"/>
          <w:marBottom w:val="0"/>
          <w:divBdr>
            <w:top w:val="none" w:sz="0" w:space="0" w:color="auto"/>
            <w:left w:val="none" w:sz="0" w:space="0" w:color="auto"/>
            <w:bottom w:val="none" w:sz="0" w:space="0" w:color="auto"/>
            <w:right w:val="none" w:sz="0" w:space="0" w:color="auto"/>
          </w:divBdr>
        </w:div>
        <w:div w:id="777335818">
          <w:marLeft w:val="480"/>
          <w:marRight w:val="0"/>
          <w:marTop w:val="0"/>
          <w:marBottom w:val="0"/>
          <w:divBdr>
            <w:top w:val="none" w:sz="0" w:space="0" w:color="auto"/>
            <w:left w:val="none" w:sz="0" w:space="0" w:color="auto"/>
            <w:bottom w:val="none" w:sz="0" w:space="0" w:color="auto"/>
            <w:right w:val="none" w:sz="0" w:space="0" w:color="auto"/>
          </w:divBdr>
        </w:div>
        <w:div w:id="2091731283">
          <w:marLeft w:val="480"/>
          <w:marRight w:val="0"/>
          <w:marTop w:val="0"/>
          <w:marBottom w:val="0"/>
          <w:divBdr>
            <w:top w:val="none" w:sz="0" w:space="0" w:color="auto"/>
            <w:left w:val="none" w:sz="0" w:space="0" w:color="auto"/>
            <w:bottom w:val="none" w:sz="0" w:space="0" w:color="auto"/>
            <w:right w:val="none" w:sz="0" w:space="0" w:color="auto"/>
          </w:divBdr>
        </w:div>
        <w:div w:id="590892095">
          <w:marLeft w:val="480"/>
          <w:marRight w:val="0"/>
          <w:marTop w:val="0"/>
          <w:marBottom w:val="0"/>
          <w:divBdr>
            <w:top w:val="none" w:sz="0" w:space="0" w:color="auto"/>
            <w:left w:val="none" w:sz="0" w:space="0" w:color="auto"/>
            <w:bottom w:val="none" w:sz="0" w:space="0" w:color="auto"/>
            <w:right w:val="none" w:sz="0" w:space="0" w:color="auto"/>
          </w:divBdr>
        </w:div>
        <w:div w:id="820931043">
          <w:marLeft w:val="480"/>
          <w:marRight w:val="0"/>
          <w:marTop w:val="0"/>
          <w:marBottom w:val="0"/>
          <w:divBdr>
            <w:top w:val="none" w:sz="0" w:space="0" w:color="auto"/>
            <w:left w:val="none" w:sz="0" w:space="0" w:color="auto"/>
            <w:bottom w:val="none" w:sz="0" w:space="0" w:color="auto"/>
            <w:right w:val="none" w:sz="0" w:space="0" w:color="auto"/>
          </w:divBdr>
        </w:div>
        <w:div w:id="1481069013">
          <w:marLeft w:val="480"/>
          <w:marRight w:val="0"/>
          <w:marTop w:val="0"/>
          <w:marBottom w:val="0"/>
          <w:divBdr>
            <w:top w:val="none" w:sz="0" w:space="0" w:color="auto"/>
            <w:left w:val="none" w:sz="0" w:space="0" w:color="auto"/>
            <w:bottom w:val="none" w:sz="0" w:space="0" w:color="auto"/>
            <w:right w:val="none" w:sz="0" w:space="0" w:color="auto"/>
          </w:divBdr>
        </w:div>
        <w:div w:id="1832519248">
          <w:marLeft w:val="480"/>
          <w:marRight w:val="0"/>
          <w:marTop w:val="0"/>
          <w:marBottom w:val="0"/>
          <w:divBdr>
            <w:top w:val="none" w:sz="0" w:space="0" w:color="auto"/>
            <w:left w:val="none" w:sz="0" w:space="0" w:color="auto"/>
            <w:bottom w:val="none" w:sz="0" w:space="0" w:color="auto"/>
            <w:right w:val="none" w:sz="0" w:space="0" w:color="auto"/>
          </w:divBdr>
        </w:div>
        <w:div w:id="1176312178">
          <w:marLeft w:val="480"/>
          <w:marRight w:val="0"/>
          <w:marTop w:val="0"/>
          <w:marBottom w:val="0"/>
          <w:divBdr>
            <w:top w:val="none" w:sz="0" w:space="0" w:color="auto"/>
            <w:left w:val="none" w:sz="0" w:space="0" w:color="auto"/>
            <w:bottom w:val="none" w:sz="0" w:space="0" w:color="auto"/>
            <w:right w:val="none" w:sz="0" w:space="0" w:color="auto"/>
          </w:divBdr>
        </w:div>
        <w:div w:id="907806185">
          <w:marLeft w:val="480"/>
          <w:marRight w:val="0"/>
          <w:marTop w:val="0"/>
          <w:marBottom w:val="0"/>
          <w:divBdr>
            <w:top w:val="none" w:sz="0" w:space="0" w:color="auto"/>
            <w:left w:val="none" w:sz="0" w:space="0" w:color="auto"/>
            <w:bottom w:val="none" w:sz="0" w:space="0" w:color="auto"/>
            <w:right w:val="none" w:sz="0" w:space="0" w:color="auto"/>
          </w:divBdr>
        </w:div>
        <w:div w:id="1164708815">
          <w:marLeft w:val="480"/>
          <w:marRight w:val="0"/>
          <w:marTop w:val="0"/>
          <w:marBottom w:val="0"/>
          <w:divBdr>
            <w:top w:val="none" w:sz="0" w:space="0" w:color="auto"/>
            <w:left w:val="none" w:sz="0" w:space="0" w:color="auto"/>
            <w:bottom w:val="none" w:sz="0" w:space="0" w:color="auto"/>
            <w:right w:val="none" w:sz="0" w:space="0" w:color="auto"/>
          </w:divBdr>
        </w:div>
        <w:div w:id="383406036">
          <w:marLeft w:val="480"/>
          <w:marRight w:val="0"/>
          <w:marTop w:val="0"/>
          <w:marBottom w:val="0"/>
          <w:divBdr>
            <w:top w:val="none" w:sz="0" w:space="0" w:color="auto"/>
            <w:left w:val="none" w:sz="0" w:space="0" w:color="auto"/>
            <w:bottom w:val="none" w:sz="0" w:space="0" w:color="auto"/>
            <w:right w:val="none" w:sz="0" w:space="0" w:color="auto"/>
          </w:divBdr>
        </w:div>
        <w:div w:id="147214473">
          <w:marLeft w:val="480"/>
          <w:marRight w:val="0"/>
          <w:marTop w:val="0"/>
          <w:marBottom w:val="0"/>
          <w:divBdr>
            <w:top w:val="none" w:sz="0" w:space="0" w:color="auto"/>
            <w:left w:val="none" w:sz="0" w:space="0" w:color="auto"/>
            <w:bottom w:val="none" w:sz="0" w:space="0" w:color="auto"/>
            <w:right w:val="none" w:sz="0" w:space="0" w:color="auto"/>
          </w:divBdr>
        </w:div>
        <w:div w:id="1239249942">
          <w:marLeft w:val="480"/>
          <w:marRight w:val="0"/>
          <w:marTop w:val="0"/>
          <w:marBottom w:val="0"/>
          <w:divBdr>
            <w:top w:val="none" w:sz="0" w:space="0" w:color="auto"/>
            <w:left w:val="none" w:sz="0" w:space="0" w:color="auto"/>
            <w:bottom w:val="none" w:sz="0" w:space="0" w:color="auto"/>
            <w:right w:val="none" w:sz="0" w:space="0" w:color="auto"/>
          </w:divBdr>
        </w:div>
        <w:div w:id="698966875">
          <w:marLeft w:val="480"/>
          <w:marRight w:val="0"/>
          <w:marTop w:val="0"/>
          <w:marBottom w:val="0"/>
          <w:divBdr>
            <w:top w:val="none" w:sz="0" w:space="0" w:color="auto"/>
            <w:left w:val="none" w:sz="0" w:space="0" w:color="auto"/>
            <w:bottom w:val="none" w:sz="0" w:space="0" w:color="auto"/>
            <w:right w:val="none" w:sz="0" w:space="0" w:color="auto"/>
          </w:divBdr>
        </w:div>
        <w:div w:id="1242373501">
          <w:marLeft w:val="480"/>
          <w:marRight w:val="0"/>
          <w:marTop w:val="0"/>
          <w:marBottom w:val="0"/>
          <w:divBdr>
            <w:top w:val="none" w:sz="0" w:space="0" w:color="auto"/>
            <w:left w:val="none" w:sz="0" w:space="0" w:color="auto"/>
            <w:bottom w:val="none" w:sz="0" w:space="0" w:color="auto"/>
            <w:right w:val="none" w:sz="0" w:space="0" w:color="auto"/>
          </w:divBdr>
        </w:div>
        <w:div w:id="1357120442">
          <w:marLeft w:val="480"/>
          <w:marRight w:val="0"/>
          <w:marTop w:val="0"/>
          <w:marBottom w:val="0"/>
          <w:divBdr>
            <w:top w:val="none" w:sz="0" w:space="0" w:color="auto"/>
            <w:left w:val="none" w:sz="0" w:space="0" w:color="auto"/>
            <w:bottom w:val="none" w:sz="0" w:space="0" w:color="auto"/>
            <w:right w:val="none" w:sz="0" w:space="0" w:color="auto"/>
          </w:divBdr>
        </w:div>
        <w:div w:id="2048990930">
          <w:marLeft w:val="480"/>
          <w:marRight w:val="0"/>
          <w:marTop w:val="0"/>
          <w:marBottom w:val="0"/>
          <w:divBdr>
            <w:top w:val="none" w:sz="0" w:space="0" w:color="auto"/>
            <w:left w:val="none" w:sz="0" w:space="0" w:color="auto"/>
            <w:bottom w:val="none" w:sz="0" w:space="0" w:color="auto"/>
            <w:right w:val="none" w:sz="0" w:space="0" w:color="auto"/>
          </w:divBdr>
        </w:div>
        <w:div w:id="1716615490">
          <w:marLeft w:val="480"/>
          <w:marRight w:val="0"/>
          <w:marTop w:val="0"/>
          <w:marBottom w:val="0"/>
          <w:divBdr>
            <w:top w:val="none" w:sz="0" w:space="0" w:color="auto"/>
            <w:left w:val="none" w:sz="0" w:space="0" w:color="auto"/>
            <w:bottom w:val="none" w:sz="0" w:space="0" w:color="auto"/>
            <w:right w:val="none" w:sz="0" w:space="0" w:color="auto"/>
          </w:divBdr>
        </w:div>
        <w:div w:id="85662396">
          <w:marLeft w:val="480"/>
          <w:marRight w:val="0"/>
          <w:marTop w:val="0"/>
          <w:marBottom w:val="0"/>
          <w:divBdr>
            <w:top w:val="none" w:sz="0" w:space="0" w:color="auto"/>
            <w:left w:val="none" w:sz="0" w:space="0" w:color="auto"/>
            <w:bottom w:val="none" w:sz="0" w:space="0" w:color="auto"/>
            <w:right w:val="none" w:sz="0" w:space="0" w:color="auto"/>
          </w:divBdr>
        </w:div>
        <w:div w:id="957302457">
          <w:marLeft w:val="480"/>
          <w:marRight w:val="0"/>
          <w:marTop w:val="0"/>
          <w:marBottom w:val="0"/>
          <w:divBdr>
            <w:top w:val="none" w:sz="0" w:space="0" w:color="auto"/>
            <w:left w:val="none" w:sz="0" w:space="0" w:color="auto"/>
            <w:bottom w:val="none" w:sz="0" w:space="0" w:color="auto"/>
            <w:right w:val="none" w:sz="0" w:space="0" w:color="auto"/>
          </w:divBdr>
        </w:div>
      </w:divsChild>
    </w:div>
    <w:div w:id="1098453401">
      <w:bodyDiv w:val="1"/>
      <w:marLeft w:val="0"/>
      <w:marRight w:val="0"/>
      <w:marTop w:val="0"/>
      <w:marBottom w:val="0"/>
      <w:divBdr>
        <w:top w:val="none" w:sz="0" w:space="0" w:color="auto"/>
        <w:left w:val="none" w:sz="0" w:space="0" w:color="auto"/>
        <w:bottom w:val="none" w:sz="0" w:space="0" w:color="auto"/>
        <w:right w:val="none" w:sz="0" w:space="0" w:color="auto"/>
      </w:divBdr>
    </w:div>
    <w:div w:id="1101679205">
      <w:bodyDiv w:val="1"/>
      <w:marLeft w:val="0"/>
      <w:marRight w:val="0"/>
      <w:marTop w:val="0"/>
      <w:marBottom w:val="0"/>
      <w:divBdr>
        <w:top w:val="none" w:sz="0" w:space="0" w:color="auto"/>
        <w:left w:val="none" w:sz="0" w:space="0" w:color="auto"/>
        <w:bottom w:val="none" w:sz="0" w:space="0" w:color="auto"/>
        <w:right w:val="none" w:sz="0" w:space="0" w:color="auto"/>
      </w:divBdr>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1705902">
      <w:bodyDiv w:val="1"/>
      <w:marLeft w:val="0"/>
      <w:marRight w:val="0"/>
      <w:marTop w:val="0"/>
      <w:marBottom w:val="0"/>
      <w:divBdr>
        <w:top w:val="none" w:sz="0" w:space="0" w:color="auto"/>
        <w:left w:val="none" w:sz="0" w:space="0" w:color="auto"/>
        <w:bottom w:val="none" w:sz="0" w:space="0" w:color="auto"/>
        <w:right w:val="none" w:sz="0" w:space="0" w:color="auto"/>
      </w:divBdr>
      <w:divsChild>
        <w:div w:id="1885824956">
          <w:marLeft w:val="480"/>
          <w:marRight w:val="0"/>
          <w:marTop w:val="0"/>
          <w:marBottom w:val="0"/>
          <w:divBdr>
            <w:top w:val="none" w:sz="0" w:space="0" w:color="auto"/>
            <w:left w:val="none" w:sz="0" w:space="0" w:color="auto"/>
            <w:bottom w:val="none" w:sz="0" w:space="0" w:color="auto"/>
            <w:right w:val="none" w:sz="0" w:space="0" w:color="auto"/>
          </w:divBdr>
        </w:div>
        <w:div w:id="967468203">
          <w:marLeft w:val="480"/>
          <w:marRight w:val="0"/>
          <w:marTop w:val="0"/>
          <w:marBottom w:val="0"/>
          <w:divBdr>
            <w:top w:val="none" w:sz="0" w:space="0" w:color="auto"/>
            <w:left w:val="none" w:sz="0" w:space="0" w:color="auto"/>
            <w:bottom w:val="none" w:sz="0" w:space="0" w:color="auto"/>
            <w:right w:val="none" w:sz="0" w:space="0" w:color="auto"/>
          </w:divBdr>
        </w:div>
        <w:div w:id="489560227">
          <w:marLeft w:val="480"/>
          <w:marRight w:val="0"/>
          <w:marTop w:val="0"/>
          <w:marBottom w:val="0"/>
          <w:divBdr>
            <w:top w:val="none" w:sz="0" w:space="0" w:color="auto"/>
            <w:left w:val="none" w:sz="0" w:space="0" w:color="auto"/>
            <w:bottom w:val="none" w:sz="0" w:space="0" w:color="auto"/>
            <w:right w:val="none" w:sz="0" w:space="0" w:color="auto"/>
          </w:divBdr>
        </w:div>
        <w:div w:id="1064915704">
          <w:marLeft w:val="480"/>
          <w:marRight w:val="0"/>
          <w:marTop w:val="0"/>
          <w:marBottom w:val="0"/>
          <w:divBdr>
            <w:top w:val="none" w:sz="0" w:space="0" w:color="auto"/>
            <w:left w:val="none" w:sz="0" w:space="0" w:color="auto"/>
            <w:bottom w:val="none" w:sz="0" w:space="0" w:color="auto"/>
            <w:right w:val="none" w:sz="0" w:space="0" w:color="auto"/>
          </w:divBdr>
        </w:div>
        <w:div w:id="220093521">
          <w:marLeft w:val="480"/>
          <w:marRight w:val="0"/>
          <w:marTop w:val="0"/>
          <w:marBottom w:val="0"/>
          <w:divBdr>
            <w:top w:val="none" w:sz="0" w:space="0" w:color="auto"/>
            <w:left w:val="none" w:sz="0" w:space="0" w:color="auto"/>
            <w:bottom w:val="none" w:sz="0" w:space="0" w:color="auto"/>
            <w:right w:val="none" w:sz="0" w:space="0" w:color="auto"/>
          </w:divBdr>
        </w:div>
        <w:div w:id="701705057">
          <w:marLeft w:val="480"/>
          <w:marRight w:val="0"/>
          <w:marTop w:val="0"/>
          <w:marBottom w:val="0"/>
          <w:divBdr>
            <w:top w:val="none" w:sz="0" w:space="0" w:color="auto"/>
            <w:left w:val="none" w:sz="0" w:space="0" w:color="auto"/>
            <w:bottom w:val="none" w:sz="0" w:space="0" w:color="auto"/>
            <w:right w:val="none" w:sz="0" w:space="0" w:color="auto"/>
          </w:divBdr>
        </w:div>
        <w:div w:id="1150635113">
          <w:marLeft w:val="480"/>
          <w:marRight w:val="0"/>
          <w:marTop w:val="0"/>
          <w:marBottom w:val="0"/>
          <w:divBdr>
            <w:top w:val="none" w:sz="0" w:space="0" w:color="auto"/>
            <w:left w:val="none" w:sz="0" w:space="0" w:color="auto"/>
            <w:bottom w:val="none" w:sz="0" w:space="0" w:color="auto"/>
            <w:right w:val="none" w:sz="0" w:space="0" w:color="auto"/>
          </w:divBdr>
        </w:div>
        <w:div w:id="1902666189">
          <w:marLeft w:val="480"/>
          <w:marRight w:val="0"/>
          <w:marTop w:val="0"/>
          <w:marBottom w:val="0"/>
          <w:divBdr>
            <w:top w:val="none" w:sz="0" w:space="0" w:color="auto"/>
            <w:left w:val="none" w:sz="0" w:space="0" w:color="auto"/>
            <w:bottom w:val="none" w:sz="0" w:space="0" w:color="auto"/>
            <w:right w:val="none" w:sz="0" w:space="0" w:color="auto"/>
          </w:divBdr>
        </w:div>
        <w:div w:id="760107902">
          <w:marLeft w:val="480"/>
          <w:marRight w:val="0"/>
          <w:marTop w:val="0"/>
          <w:marBottom w:val="0"/>
          <w:divBdr>
            <w:top w:val="none" w:sz="0" w:space="0" w:color="auto"/>
            <w:left w:val="none" w:sz="0" w:space="0" w:color="auto"/>
            <w:bottom w:val="none" w:sz="0" w:space="0" w:color="auto"/>
            <w:right w:val="none" w:sz="0" w:space="0" w:color="auto"/>
          </w:divBdr>
        </w:div>
        <w:div w:id="832720662">
          <w:marLeft w:val="480"/>
          <w:marRight w:val="0"/>
          <w:marTop w:val="0"/>
          <w:marBottom w:val="0"/>
          <w:divBdr>
            <w:top w:val="none" w:sz="0" w:space="0" w:color="auto"/>
            <w:left w:val="none" w:sz="0" w:space="0" w:color="auto"/>
            <w:bottom w:val="none" w:sz="0" w:space="0" w:color="auto"/>
            <w:right w:val="none" w:sz="0" w:space="0" w:color="auto"/>
          </w:divBdr>
        </w:div>
        <w:div w:id="772476556">
          <w:marLeft w:val="480"/>
          <w:marRight w:val="0"/>
          <w:marTop w:val="0"/>
          <w:marBottom w:val="0"/>
          <w:divBdr>
            <w:top w:val="none" w:sz="0" w:space="0" w:color="auto"/>
            <w:left w:val="none" w:sz="0" w:space="0" w:color="auto"/>
            <w:bottom w:val="none" w:sz="0" w:space="0" w:color="auto"/>
            <w:right w:val="none" w:sz="0" w:space="0" w:color="auto"/>
          </w:divBdr>
        </w:div>
        <w:div w:id="710618856">
          <w:marLeft w:val="480"/>
          <w:marRight w:val="0"/>
          <w:marTop w:val="0"/>
          <w:marBottom w:val="0"/>
          <w:divBdr>
            <w:top w:val="none" w:sz="0" w:space="0" w:color="auto"/>
            <w:left w:val="none" w:sz="0" w:space="0" w:color="auto"/>
            <w:bottom w:val="none" w:sz="0" w:space="0" w:color="auto"/>
            <w:right w:val="none" w:sz="0" w:space="0" w:color="auto"/>
          </w:divBdr>
        </w:div>
        <w:div w:id="167138175">
          <w:marLeft w:val="480"/>
          <w:marRight w:val="0"/>
          <w:marTop w:val="0"/>
          <w:marBottom w:val="0"/>
          <w:divBdr>
            <w:top w:val="none" w:sz="0" w:space="0" w:color="auto"/>
            <w:left w:val="none" w:sz="0" w:space="0" w:color="auto"/>
            <w:bottom w:val="none" w:sz="0" w:space="0" w:color="auto"/>
            <w:right w:val="none" w:sz="0" w:space="0" w:color="auto"/>
          </w:divBdr>
        </w:div>
        <w:div w:id="1239438582">
          <w:marLeft w:val="480"/>
          <w:marRight w:val="0"/>
          <w:marTop w:val="0"/>
          <w:marBottom w:val="0"/>
          <w:divBdr>
            <w:top w:val="none" w:sz="0" w:space="0" w:color="auto"/>
            <w:left w:val="none" w:sz="0" w:space="0" w:color="auto"/>
            <w:bottom w:val="none" w:sz="0" w:space="0" w:color="auto"/>
            <w:right w:val="none" w:sz="0" w:space="0" w:color="auto"/>
          </w:divBdr>
        </w:div>
        <w:div w:id="1986742777">
          <w:marLeft w:val="480"/>
          <w:marRight w:val="0"/>
          <w:marTop w:val="0"/>
          <w:marBottom w:val="0"/>
          <w:divBdr>
            <w:top w:val="none" w:sz="0" w:space="0" w:color="auto"/>
            <w:left w:val="none" w:sz="0" w:space="0" w:color="auto"/>
            <w:bottom w:val="none" w:sz="0" w:space="0" w:color="auto"/>
            <w:right w:val="none" w:sz="0" w:space="0" w:color="auto"/>
          </w:divBdr>
        </w:div>
        <w:div w:id="1887527739">
          <w:marLeft w:val="480"/>
          <w:marRight w:val="0"/>
          <w:marTop w:val="0"/>
          <w:marBottom w:val="0"/>
          <w:divBdr>
            <w:top w:val="none" w:sz="0" w:space="0" w:color="auto"/>
            <w:left w:val="none" w:sz="0" w:space="0" w:color="auto"/>
            <w:bottom w:val="none" w:sz="0" w:space="0" w:color="auto"/>
            <w:right w:val="none" w:sz="0" w:space="0" w:color="auto"/>
          </w:divBdr>
        </w:div>
        <w:div w:id="1969316776">
          <w:marLeft w:val="480"/>
          <w:marRight w:val="0"/>
          <w:marTop w:val="0"/>
          <w:marBottom w:val="0"/>
          <w:divBdr>
            <w:top w:val="none" w:sz="0" w:space="0" w:color="auto"/>
            <w:left w:val="none" w:sz="0" w:space="0" w:color="auto"/>
            <w:bottom w:val="none" w:sz="0" w:space="0" w:color="auto"/>
            <w:right w:val="none" w:sz="0" w:space="0" w:color="auto"/>
          </w:divBdr>
        </w:div>
        <w:div w:id="1477337300">
          <w:marLeft w:val="480"/>
          <w:marRight w:val="0"/>
          <w:marTop w:val="0"/>
          <w:marBottom w:val="0"/>
          <w:divBdr>
            <w:top w:val="none" w:sz="0" w:space="0" w:color="auto"/>
            <w:left w:val="none" w:sz="0" w:space="0" w:color="auto"/>
            <w:bottom w:val="none" w:sz="0" w:space="0" w:color="auto"/>
            <w:right w:val="none" w:sz="0" w:space="0" w:color="auto"/>
          </w:divBdr>
        </w:div>
        <w:div w:id="1045300684">
          <w:marLeft w:val="480"/>
          <w:marRight w:val="0"/>
          <w:marTop w:val="0"/>
          <w:marBottom w:val="0"/>
          <w:divBdr>
            <w:top w:val="none" w:sz="0" w:space="0" w:color="auto"/>
            <w:left w:val="none" w:sz="0" w:space="0" w:color="auto"/>
            <w:bottom w:val="none" w:sz="0" w:space="0" w:color="auto"/>
            <w:right w:val="none" w:sz="0" w:space="0" w:color="auto"/>
          </w:divBdr>
        </w:div>
        <w:div w:id="1748960665">
          <w:marLeft w:val="480"/>
          <w:marRight w:val="0"/>
          <w:marTop w:val="0"/>
          <w:marBottom w:val="0"/>
          <w:divBdr>
            <w:top w:val="none" w:sz="0" w:space="0" w:color="auto"/>
            <w:left w:val="none" w:sz="0" w:space="0" w:color="auto"/>
            <w:bottom w:val="none" w:sz="0" w:space="0" w:color="auto"/>
            <w:right w:val="none" w:sz="0" w:space="0" w:color="auto"/>
          </w:divBdr>
        </w:div>
        <w:div w:id="1318680522">
          <w:marLeft w:val="480"/>
          <w:marRight w:val="0"/>
          <w:marTop w:val="0"/>
          <w:marBottom w:val="0"/>
          <w:divBdr>
            <w:top w:val="none" w:sz="0" w:space="0" w:color="auto"/>
            <w:left w:val="none" w:sz="0" w:space="0" w:color="auto"/>
            <w:bottom w:val="none" w:sz="0" w:space="0" w:color="auto"/>
            <w:right w:val="none" w:sz="0" w:space="0" w:color="auto"/>
          </w:divBdr>
        </w:div>
        <w:div w:id="889998315">
          <w:marLeft w:val="480"/>
          <w:marRight w:val="0"/>
          <w:marTop w:val="0"/>
          <w:marBottom w:val="0"/>
          <w:divBdr>
            <w:top w:val="none" w:sz="0" w:space="0" w:color="auto"/>
            <w:left w:val="none" w:sz="0" w:space="0" w:color="auto"/>
            <w:bottom w:val="none" w:sz="0" w:space="0" w:color="auto"/>
            <w:right w:val="none" w:sz="0" w:space="0" w:color="auto"/>
          </w:divBdr>
        </w:div>
        <w:div w:id="76290317">
          <w:marLeft w:val="480"/>
          <w:marRight w:val="0"/>
          <w:marTop w:val="0"/>
          <w:marBottom w:val="0"/>
          <w:divBdr>
            <w:top w:val="none" w:sz="0" w:space="0" w:color="auto"/>
            <w:left w:val="none" w:sz="0" w:space="0" w:color="auto"/>
            <w:bottom w:val="none" w:sz="0" w:space="0" w:color="auto"/>
            <w:right w:val="none" w:sz="0" w:space="0" w:color="auto"/>
          </w:divBdr>
        </w:div>
        <w:div w:id="542986678">
          <w:marLeft w:val="480"/>
          <w:marRight w:val="0"/>
          <w:marTop w:val="0"/>
          <w:marBottom w:val="0"/>
          <w:divBdr>
            <w:top w:val="none" w:sz="0" w:space="0" w:color="auto"/>
            <w:left w:val="none" w:sz="0" w:space="0" w:color="auto"/>
            <w:bottom w:val="none" w:sz="0" w:space="0" w:color="auto"/>
            <w:right w:val="none" w:sz="0" w:space="0" w:color="auto"/>
          </w:divBdr>
        </w:div>
        <w:div w:id="1104153703">
          <w:marLeft w:val="480"/>
          <w:marRight w:val="0"/>
          <w:marTop w:val="0"/>
          <w:marBottom w:val="0"/>
          <w:divBdr>
            <w:top w:val="none" w:sz="0" w:space="0" w:color="auto"/>
            <w:left w:val="none" w:sz="0" w:space="0" w:color="auto"/>
            <w:bottom w:val="none" w:sz="0" w:space="0" w:color="auto"/>
            <w:right w:val="none" w:sz="0" w:space="0" w:color="auto"/>
          </w:divBdr>
        </w:div>
        <w:div w:id="1542742214">
          <w:marLeft w:val="480"/>
          <w:marRight w:val="0"/>
          <w:marTop w:val="0"/>
          <w:marBottom w:val="0"/>
          <w:divBdr>
            <w:top w:val="none" w:sz="0" w:space="0" w:color="auto"/>
            <w:left w:val="none" w:sz="0" w:space="0" w:color="auto"/>
            <w:bottom w:val="none" w:sz="0" w:space="0" w:color="auto"/>
            <w:right w:val="none" w:sz="0" w:space="0" w:color="auto"/>
          </w:divBdr>
        </w:div>
        <w:div w:id="1074743984">
          <w:marLeft w:val="480"/>
          <w:marRight w:val="0"/>
          <w:marTop w:val="0"/>
          <w:marBottom w:val="0"/>
          <w:divBdr>
            <w:top w:val="none" w:sz="0" w:space="0" w:color="auto"/>
            <w:left w:val="none" w:sz="0" w:space="0" w:color="auto"/>
            <w:bottom w:val="none" w:sz="0" w:space="0" w:color="auto"/>
            <w:right w:val="none" w:sz="0" w:space="0" w:color="auto"/>
          </w:divBdr>
        </w:div>
        <w:div w:id="1354040773">
          <w:marLeft w:val="480"/>
          <w:marRight w:val="0"/>
          <w:marTop w:val="0"/>
          <w:marBottom w:val="0"/>
          <w:divBdr>
            <w:top w:val="none" w:sz="0" w:space="0" w:color="auto"/>
            <w:left w:val="none" w:sz="0" w:space="0" w:color="auto"/>
            <w:bottom w:val="none" w:sz="0" w:space="0" w:color="auto"/>
            <w:right w:val="none" w:sz="0" w:space="0" w:color="auto"/>
          </w:divBdr>
        </w:div>
        <w:div w:id="1497065109">
          <w:marLeft w:val="480"/>
          <w:marRight w:val="0"/>
          <w:marTop w:val="0"/>
          <w:marBottom w:val="0"/>
          <w:divBdr>
            <w:top w:val="none" w:sz="0" w:space="0" w:color="auto"/>
            <w:left w:val="none" w:sz="0" w:space="0" w:color="auto"/>
            <w:bottom w:val="none" w:sz="0" w:space="0" w:color="auto"/>
            <w:right w:val="none" w:sz="0" w:space="0" w:color="auto"/>
          </w:divBdr>
        </w:div>
        <w:div w:id="99105963">
          <w:marLeft w:val="480"/>
          <w:marRight w:val="0"/>
          <w:marTop w:val="0"/>
          <w:marBottom w:val="0"/>
          <w:divBdr>
            <w:top w:val="none" w:sz="0" w:space="0" w:color="auto"/>
            <w:left w:val="none" w:sz="0" w:space="0" w:color="auto"/>
            <w:bottom w:val="none" w:sz="0" w:space="0" w:color="auto"/>
            <w:right w:val="none" w:sz="0" w:space="0" w:color="auto"/>
          </w:divBdr>
        </w:div>
        <w:div w:id="1984190215">
          <w:marLeft w:val="480"/>
          <w:marRight w:val="0"/>
          <w:marTop w:val="0"/>
          <w:marBottom w:val="0"/>
          <w:divBdr>
            <w:top w:val="none" w:sz="0" w:space="0" w:color="auto"/>
            <w:left w:val="none" w:sz="0" w:space="0" w:color="auto"/>
            <w:bottom w:val="none" w:sz="0" w:space="0" w:color="auto"/>
            <w:right w:val="none" w:sz="0" w:space="0" w:color="auto"/>
          </w:divBdr>
        </w:div>
        <w:div w:id="994142843">
          <w:marLeft w:val="480"/>
          <w:marRight w:val="0"/>
          <w:marTop w:val="0"/>
          <w:marBottom w:val="0"/>
          <w:divBdr>
            <w:top w:val="none" w:sz="0" w:space="0" w:color="auto"/>
            <w:left w:val="none" w:sz="0" w:space="0" w:color="auto"/>
            <w:bottom w:val="none" w:sz="0" w:space="0" w:color="auto"/>
            <w:right w:val="none" w:sz="0" w:space="0" w:color="auto"/>
          </w:divBdr>
        </w:div>
        <w:div w:id="159347558">
          <w:marLeft w:val="480"/>
          <w:marRight w:val="0"/>
          <w:marTop w:val="0"/>
          <w:marBottom w:val="0"/>
          <w:divBdr>
            <w:top w:val="none" w:sz="0" w:space="0" w:color="auto"/>
            <w:left w:val="none" w:sz="0" w:space="0" w:color="auto"/>
            <w:bottom w:val="none" w:sz="0" w:space="0" w:color="auto"/>
            <w:right w:val="none" w:sz="0" w:space="0" w:color="auto"/>
          </w:divBdr>
        </w:div>
      </w:divsChild>
    </w:div>
    <w:div w:id="1113479052">
      <w:bodyDiv w:val="1"/>
      <w:marLeft w:val="0"/>
      <w:marRight w:val="0"/>
      <w:marTop w:val="0"/>
      <w:marBottom w:val="0"/>
      <w:divBdr>
        <w:top w:val="none" w:sz="0" w:space="0" w:color="auto"/>
        <w:left w:val="none" w:sz="0" w:space="0" w:color="auto"/>
        <w:bottom w:val="none" w:sz="0" w:space="0" w:color="auto"/>
        <w:right w:val="none" w:sz="0" w:space="0" w:color="auto"/>
      </w:divBdr>
    </w:div>
    <w:div w:id="1113867145">
      <w:bodyDiv w:val="1"/>
      <w:marLeft w:val="0"/>
      <w:marRight w:val="0"/>
      <w:marTop w:val="0"/>
      <w:marBottom w:val="0"/>
      <w:divBdr>
        <w:top w:val="none" w:sz="0" w:space="0" w:color="auto"/>
        <w:left w:val="none" w:sz="0" w:space="0" w:color="auto"/>
        <w:bottom w:val="none" w:sz="0" w:space="0" w:color="auto"/>
        <w:right w:val="none" w:sz="0" w:space="0" w:color="auto"/>
      </w:divBdr>
      <w:divsChild>
        <w:div w:id="1938168571">
          <w:marLeft w:val="480"/>
          <w:marRight w:val="0"/>
          <w:marTop w:val="0"/>
          <w:marBottom w:val="0"/>
          <w:divBdr>
            <w:top w:val="none" w:sz="0" w:space="0" w:color="auto"/>
            <w:left w:val="none" w:sz="0" w:space="0" w:color="auto"/>
            <w:bottom w:val="none" w:sz="0" w:space="0" w:color="auto"/>
            <w:right w:val="none" w:sz="0" w:space="0" w:color="auto"/>
          </w:divBdr>
        </w:div>
        <w:div w:id="726146091">
          <w:marLeft w:val="480"/>
          <w:marRight w:val="0"/>
          <w:marTop w:val="0"/>
          <w:marBottom w:val="0"/>
          <w:divBdr>
            <w:top w:val="none" w:sz="0" w:space="0" w:color="auto"/>
            <w:left w:val="none" w:sz="0" w:space="0" w:color="auto"/>
            <w:bottom w:val="none" w:sz="0" w:space="0" w:color="auto"/>
            <w:right w:val="none" w:sz="0" w:space="0" w:color="auto"/>
          </w:divBdr>
        </w:div>
        <w:div w:id="608507259">
          <w:marLeft w:val="480"/>
          <w:marRight w:val="0"/>
          <w:marTop w:val="0"/>
          <w:marBottom w:val="0"/>
          <w:divBdr>
            <w:top w:val="none" w:sz="0" w:space="0" w:color="auto"/>
            <w:left w:val="none" w:sz="0" w:space="0" w:color="auto"/>
            <w:bottom w:val="none" w:sz="0" w:space="0" w:color="auto"/>
            <w:right w:val="none" w:sz="0" w:space="0" w:color="auto"/>
          </w:divBdr>
        </w:div>
        <w:div w:id="746001751">
          <w:marLeft w:val="480"/>
          <w:marRight w:val="0"/>
          <w:marTop w:val="0"/>
          <w:marBottom w:val="0"/>
          <w:divBdr>
            <w:top w:val="none" w:sz="0" w:space="0" w:color="auto"/>
            <w:left w:val="none" w:sz="0" w:space="0" w:color="auto"/>
            <w:bottom w:val="none" w:sz="0" w:space="0" w:color="auto"/>
            <w:right w:val="none" w:sz="0" w:space="0" w:color="auto"/>
          </w:divBdr>
        </w:div>
        <w:div w:id="1264919743">
          <w:marLeft w:val="480"/>
          <w:marRight w:val="0"/>
          <w:marTop w:val="0"/>
          <w:marBottom w:val="0"/>
          <w:divBdr>
            <w:top w:val="none" w:sz="0" w:space="0" w:color="auto"/>
            <w:left w:val="none" w:sz="0" w:space="0" w:color="auto"/>
            <w:bottom w:val="none" w:sz="0" w:space="0" w:color="auto"/>
            <w:right w:val="none" w:sz="0" w:space="0" w:color="auto"/>
          </w:divBdr>
        </w:div>
        <w:div w:id="1364787814">
          <w:marLeft w:val="480"/>
          <w:marRight w:val="0"/>
          <w:marTop w:val="0"/>
          <w:marBottom w:val="0"/>
          <w:divBdr>
            <w:top w:val="none" w:sz="0" w:space="0" w:color="auto"/>
            <w:left w:val="none" w:sz="0" w:space="0" w:color="auto"/>
            <w:bottom w:val="none" w:sz="0" w:space="0" w:color="auto"/>
            <w:right w:val="none" w:sz="0" w:space="0" w:color="auto"/>
          </w:divBdr>
        </w:div>
        <w:div w:id="264387489">
          <w:marLeft w:val="480"/>
          <w:marRight w:val="0"/>
          <w:marTop w:val="0"/>
          <w:marBottom w:val="0"/>
          <w:divBdr>
            <w:top w:val="none" w:sz="0" w:space="0" w:color="auto"/>
            <w:left w:val="none" w:sz="0" w:space="0" w:color="auto"/>
            <w:bottom w:val="none" w:sz="0" w:space="0" w:color="auto"/>
            <w:right w:val="none" w:sz="0" w:space="0" w:color="auto"/>
          </w:divBdr>
        </w:div>
        <w:div w:id="858011267">
          <w:marLeft w:val="480"/>
          <w:marRight w:val="0"/>
          <w:marTop w:val="0"/>
          <w:marBottom w:val="0"/>
          <w:divBdr>
            <w:top w:val="none" w:sz="0" w:space="0" w:color="auto"/>
            <w:left w:val="none" w:sz="0" w:space="0" w:color="auto"/>
            <w:bottom w:val="none" w:sz="0" w:space="0" w:color="auto"/>
            <w:right w:val="none" w:sz="0" w:space="0" w:color="auto"/>
          </w:divBdr>
        </w:div>
        <w:div w:id="1175996096">
          <w:marLeft w:val="480"/>
          <w:marRight w:val="0"/>
          <w:marTop w:val="0"/>
          <w:marBottom w:val="0"/>
          <w:divBdr>
            <w:top w:val="none" w:sz="0" w:space="0" w:color="auto"/>
            <w:left w:val="none" w:sz="0" w:space="0" w:color="auto"/>
            <w:bottom w:val="none" w:sz="0" w:space="0" w:color="auto"/>
            <w:right w:val="none" w:sz="0" w:space="0" w:color="auto"/>
          </w:divBdr>
        </w:div>
        <w:div w:id="1360277034">
          <w:marLeft w:val="480"/>
          <w:marRight w:val="0"/>
          <w:marTop w:val="0"/>
          <w:marBottom w:val="0"/>
          <w:divBdr>
            <w:top w:val="none" w:sz="0" w:space="0" w:color="auto"/>
            <w:left w:val="none" w:sz="0" w:space="0" w:color="auto"/>
            <w:bottom w:val="none" w:sz="0" w:space="0" w:color="auto"/>
            <w:right w:val="none" w:sz="0" w:space="0" w:color="auto"/>
          </w:divBdr>
        </w:div>
        <w:div w:id="304312105">
          <w:marLeft w:val="480"/>
          <w:marRight w:val="0"/>
          <w:marTop w:val="0"/>
          <w:marBottom w:val="0"/>
          <w:divBdr>
            <w:top w:val="none" w:sz="0" w:space="0" w:color="auto"/>
            <w:left w:val="none" w:sz="0" w:space="0" w:color="auto"/>
            <w:bottom w:val="none" w:sz="0" w:space="0" w:color="auto"/>
            <w:right w:val="none" w:sz="0" w:space="0" w:color="auto"/>
          </w:divBdr>
        </w:div>
        <w:div w:id="618342909">
          <w:marLeft w:val="480"/>
          <w:marRight w:val="0"/>
          <w:marTop w:val="0"/>
          <w:marBottom w:val="0"/>
          <w:divBdr>
            <w:top w:val="none" w:sz="0" w:space="0" w:color="auto"/>
            <w:left w:val="none" w:sz="0" w:space="0" w:color="auto"/>
            <w:bottom w:val="none" w:sz="0" w:space="0" w:color="auto"/>
            <w:right w:val="none" w:sz="0" w:space="0" w:color="auto"/>
          </w:divBdr>
        </w:div>
        <w:div w:id="1577086569">
          <w:marLeft w:val="480"/>
          <w:marRight w:val="0"/>
          <w:marTop w:val="0"/>
          <w:marBottom w:val="0"/>
          <w:divBdr>
            <w:top w:val="none" w:sz="0" w:space="0" w:color="auto"/>
            <w:left w:val="none" w:sz="0" w:space="0" w:color="auto"/>
            <w:bottom w:val="none" w:sz="0" w:space="0" w:color="auto"/>
            <w:right w:val="none" w:sz="0" w:space="0" w:color="auto"/>
          </w:divBdr>
        </w:div>
        <w:div w:id="1742173211">
          <w:marLeft w:val="480"/>
          <w:marRight w:val="0"/>
          <w:marTop w:val="0"/>
          <w:marBottom w:val="0"/>
          <w:divBdr>
            <w:top w:val="none" w:sz="0" w:space="0" w:color="auto"/>
            <w:left w:val="none" w:sz="0" w:space="0" w:color="auto"/>
            <w:bottom w:val="none" w:sz="0" w:space="0" w:color="auto"/>
            <w:right w:val="none" w:sz="0" w:space="0" w:color="auto"/>
          </w:divBdr>
        </w:div>
        <w:div w:id="1285885980">
          <w:marLeft w:val="480"/>
          <w:marRight w:val="0"/>
          <w:marTop w:val="0"/>
          <w:marBottom w:val="0"/>
          <w:divBdr>
            <w:top w:val="none" w:sz="0" w:space="0" w:color="auto"/>
            <w:left w:val="none" w:sz="0" w:space="0" w:color="auto"/>
            <w:bottom w:val="none" w:sz="0" w:space="0" w:color="auto"/>
            <w:right w:val="none" w:sz="0" w:space="0" w:color="auto"/>
          </w:divBdr>
        </w:div>
        <w:div w:id="527988164">
          <w:marLeft w:val="480"/>
          <w:marRight w:val="0"/>
          <w:marTop w:val="0"/>
          <w:marBottom w:val="0"/>
          <w:divBdr>
            <w:top w:val="none" w:sz="0" w:space="0" w:color="auto"/>
            <w:left w:val="none" w:sz="0" w:space="0" w:color="auto"/>
            <w:bottom w:val="none" w:sz="0" w:space="0" w:color="auto"/>
            <w:right w:val="none" w:sz="0" w:space="0" w:color="auto"/>
          </w:divBdr>
        </w:div>
        <w:div w:id="2084136615">
          <w:marLeft w:val="480"/>
          <w:marRight w:val="0"/>
          <w:marTop w:val="0"/>
          <w:marBottom w:val="0"/>
          <w:divBdr>
            <w:top w:val="none" w:sz="0" w:space="0" w:color="auto"/>
            <w:left w:val="none" w:sz="0" w:space="0" w:color="auto"/>
            <w:bottom w:val="none" w:sz="0" w:space="0" w:color="auto"/>
            <w:right w:val="none" w:sz="0" w:space="0" w:color="auto"/>
          </w:divBdr>
        </w:div>
        <w:div w:id="840003610">
          <w:marLeft w:val="480"/>
          <w:marRight w:val="0"/>
          <w:marTop w:val="0"/>
          <w:marBottom w:val="0"/>
          <w:divBdr>
            <w:top w:val="none" w:sz="0" w:space="0" w:color="auto"/>
            <w:left w:val="none" w:sz="0" w:space="0" w:color="auto"/>
            <w:bottom w:val="none" w:sz="0" w:space="0" w:color="auto"/>
            <w:right w:val="none" w:sz="0" w:space="0" w:color="auto"/>
          </w:divBdr>
        </w:div>
        <w:div w:id="1071387618">
          <w:marLeft w:val="480"/>
          <w:marRight w:val="0"/>
          <w:marTop w:val="0"/>
          <w:marBottom w:val="0"/>
          <w:divBdr>
            <w:top w:val="none" w:sz="0" w:space="0" w:color="auto"/>
            <w:left w:val="none" w:sz="0" w:space="0" w:color="auto"/>
            <w:bottom w:val="none" w:sz="0" w:space="0" w:color="auto"/>
            <w:right w:val="none" w:sz="0" w:space="0" w:color="auto"/>
          </w:divBdr>
        </w:div>
        <w:div w:id="1084106880">
          <w:marLeft w:val="480"/>
          <w:marRight w:val="0"/>
          <w:marTop w:val="0"/>
          <w:marBottom w:val="0"/>
          <w:divBdr>
            <w:top w:val="none" w:sz="0" w:space="0" w:color="auto"/>
            <w:left w:val="none" w:sz="0" w:space="0" w:color="auto"/>
            <w:bottom w:val="none" w:sz="0" w:space="0" w:color="auto"/>
            <w:right w:val="none" w:sz="0" w:space="0" w:color="auto"/>
          </w:divBdr>
        </w:div>
        <w:div w:id="1050305029">
          <w:marLeft w:val="480"/>
          <w:marRight w:val="0"/>
          <w:marTop w:val="0"/>
          <w:marBottom w:val="0"/>
          <w:divBdr>
            <w:top w:val="none" w:sz="0" w:space="0" w:color="auto"/>
            <w:left w:val="none" w:sz="0" w:space="0" w:color="auto"/>
            <w:bottom w:val="none" w:sz="0" w:space="0" w:color="auto"/>
            <w:right w:val="none" w:sz="0" w:space="0" w:color="auto"/>
          </w:divBdr>
        </w:div>
        <w:div w:id="144972911">
          <w:marLeft w:val="480"/>
          <w:marRight w:val="0"/>
          <w:marTop w:val="0"/>
          <w:marBottom w:val="0"/>
          <w:divBdr>
            <w:top w:val="none" w:sz="0" w:space="0" w:color="auto"/>
            <w:left w:val="none" w:sz="0" w:space="0" w:color="auto"/>
            <w:bottom w:val="none" w:sz="0" w:space="0" w:color="auto"/>
            <w:right w:val="none" w:sz="0" w:space="0" w:color="auto"/>
          </w:divBdr>
        </w:div>
        <w:div w:id="1277756947">
          <w:marLeft w:val="480"/>
          <w:marRight w:val="0"/>
          <w:marTop w:val="0"/>
          <w:marBottom w:val="0"/>
          <w:divBdr>
            <w:top w:val="none" w:sz="0" w:space="0" w:color="auto"/>
            <w:left w:val="none" w:sz="0" w:space="0" w:color="auto"/>
            <w:bottom w:val="none" w:sz="0" w:space="0" w:color="auto"/>
            <w:right w:val="none" w:sz="0" w:space="0" w:color="auto"/>
          </w:divBdr>
        </w:div>
        <w:div w:id="2113083754">
          <w:marLeft w:val="480"/>
          <w:marRight w:val="0"/>
          <w:marTop w:val="0"/>
          <w:marBottom w:val="0"/>
          <w:divBdr>
            <w:top w:val="none" w:sz="0" w:space="0" w:color="auto"/>
            <w:left w:val="none" w:sz="0" w:space="0" w:color="auto"/>
            <w:bottom w:val="none" w:sz="0" w:space="0" w:color="auto"/>
            <w:right w:val="none" w:sz="0" w:space="0" w:color="auto"/>
          </w:divBdr>
        </w:div>
        <w:div w:id="20665803">
          <w:marLeft w:val="480"/>
          <w:marRight w:val="0"/>
          <w:marTop w:val="0"/>
          <w:marBottom w:val="0"/>
          <w:divBdr>
            <w:top w:val="none" w:sz="0" w:space="0" w:color="auto"/>
            <w:left w:val="none" w:sz="0" w:space="0" w:color="auto"/>
            <w:bottom w:val="none" w:sz="0" w:space="0" w:color="auto"/>
            <w:right w:val="none" w:sz="0" w:space="0" w:color="auto"/>
          </w:divBdr>
        </w:div>
        <w:div w:id="1641183137">
          <w:marLeft w:val="480"/>
          <w:marRight w:val="0"/>
          <w:marTop w:val="0"/>
          <w:marBottom w:val="0"/>
          <w:divBdr>
            <w:top w:val="none" w:sz="0" w:space="0" w:color="auto"/>
            <w:left w:val="none" w:sz="0" w:space="0" w:color="auto"/>
            <w:bottom w:val="none" w:sz="0" w:space="0" w:color="auto"/>
            <w:right w:val="none" w:sz="0" w:space="0" w:color="auto"/>
          </w:divBdr>
        </w:div>
        <w:div w:id="106966876">
          <w:marLeft w:val="480"/>
          <w:marRight w:val="0"/>
          <w:marTop w:val="0"/>
          <w:marBottom w:val="0"/>
          <w:divBdr>
            <w:top w:val="none" w:sz="0" w:space="0" w:color="auto"/>
            <w:left w:val="none" w:sz="0" w:space="0" w:color="auto"/>
            <w:bottom w:val="none" w:sz="0" w:space="0" w:color="auto"/>
            <w:right w:val="none" w:sz="0" w:space="0" w:color="auto"/>
          </w:divBdr>
        </w:div>
        <w:div w:id="2099861311">
          <w:marLeft w:val="480"/>
          <w:marRight w:val="0"/>
          <w:marTop w:val="0"/>
          <w:marBottom w:val="0"/>
          <w:divBdr>
            <w:top w:val="none" w:sz="0" w:space="0" w:color="auto"/>
            <w:left w:val="none" w:sz="0" w:space="0" w:color="auto"/>
            <w:bottom w:val="none" w:sz="0" w:space="0" w:color="auto"/>
            <w:right w:val="none" w:sz="0" w:space="0" w:color="auto"/>
          </w:divBdr>
        </w:div>
        <w:div w:id="721175902">
          <w:marLeft w:val="480"/>
          <w:marRight w:val="0"/>
          <w:marTop w:val="0"/>
          <w:marBottom w:val="0"/>
          <w:divBdr>
            <w:top w:val="none" w:sz="0" w:space="0" w:color="auto"/>
            <w:left w:val="none" w:sz="0" w:space="0" w:color="auto"/>
            <w:bottom w:val="none" w:sz="0" w:space="0" w:color="auto"/>
            <w:right w:val="none" w:sz="0" w:space="0" w:color="auto"/>
          </w:divBdr>
        </w:div>
        <w:div w:id="1160459051">
          <w:marLeft w:val="480"/>
          <w:marRight w:val="0"/>
          <w:marTop w:val="0"/>
          <w:marBottom w:val="0"/>
          <w:divBdr>
            <w:top w:val="none" w:sz="0" w:space="0" w:color="auto"/>
            <w:left w:val="none" w:sz="0" w:space="0" w:color="auto"/>
            <w:bottom w:val="none" w:sz="0" w:space="0" w:color="auto"/>
            <w:right w:val="none" w:sz="0" w:space="0" w:color="auto"/>
          </w:divBdr>
        </w:div>
        <w:div w:id="258829891">
          <w:marLeft w:val="480"/>
          <w:marRight w:val="0"/>
          <w:marTop w:val="0"/>
          <w:marBottom w:val="0"/>
          <w:divBdr>
            <w:top w:val="none" w:sz="0" w:space="0" w:color="auto"/>
            <w:left w:val="none" w:sz="0" w:space="0" w:color="auto"/>
            <w:bottom w:val="none" w:sz="0" w:space="0" w:color="auto"/>
            <w:right w:val="none" w:sz="0" w:space="0" w:color="auto"/>
          </w:divBdr>
        </w:div>
        <w:div w:id="486745583">
          <w:marLeft w:val="480"/>
          <w:marRight w:val="0"/>
          <w:marTop w:val="0"/>
          <w:marBottom w:val="0"/>
          <w:divBdr>
            <w:top w:val="none" w:sz="0" w:space="0" w:color="auto"/>
            <w:left w:val="none" w:sz="0" w:space="0" w:color="auto"/>
            <w:bottom w:val="none" w:sz="0" w:space="0" w:color="auto"/>
            <w:right w:val="none" w:sz="0" w:space="0" w:color="auto"/>
          </w:divBdr>
        </w:div>
        <w:div w:id="1660840813">
          <w:marLeft w:val="480"/>
          <w:marRight w:val="0"/>
          <w:marTop w:val="0"/>
          <w:marBottom w:val="0"/>
          <w:divBdr>
            <w:top w:val="none" w:sz="0" w:space="0" w:color="auto"/>
            <w:left w:val="none" w:sz="0" w:space="0" w:color="auto"/>
            <w:bottom w:val="none" w:sz="0" w:space="0" w:color="auto"/>
            <w:right w:val="none" w:sz="0" w:space="0" w:color="auto"/>
          </w:divBdr>
        </w:div>
        <w:div w:id="1731995657">
          <w:marLeft w:val="480"/>
          <w:marRight w:val="0"/>
          <w:marTop w:val="0"/>
          <w:marBottom w:val="0"/>
          <w:divBdr>
            <w:top w:val="none" w:sz="0" w:space="0" w:color="auto"/>
            <w:left w:val="none" w:sz="0" w:space="0" w:color="auto"/>
            <w:bottom w:val="none" w:sz="0" w:space="0" w:color="auto"/>
            <w:right w:val="none" w:sz="0" w:space="0" w:color="auto"/>
          </w:divBdr>
        </w:div>
        <w:div w:id="1956986746">
          <w:marLeft w:val="480"/>
          <w:marRight w:val="0"/>
          <w:marTop w:val="0"/>
          <w:marBottom w:val="0"/>
          <w:divBdr>
            <w:top w:val="none" w:sz="0" w:space="0" w:color="auto"/>
            <w:left w:val="none" w:sz="0" w:space="0" w:color="auto"/>
            <w:bottom w:val="none" w:sz="0" w:space="0" w:color="auto"/>
            <w:right w:val="none" w:sz="0" w:space="0" w:color="auto"/>
          </w:divBdr>
        </w:div>
        <w:div w:id="1275551829">
          <w:marLeft w:val="480"/>
          <w:marRight w:val="0"/>
          <w:marTop w:val="0"/>
          <w:marBottom w:val="0"/>
          <w:divBdr>
            <w:top w:val="none" w:sz="0" w:space="0" w:color="auto"/>
            <w:left w:val="none" w:sz="0" w:space="0" w:color="auto"/>
            <w:bottom w:val="none" w:sz="0" w:space="0" w:color="auto"/>
            <w:right w:val="none" w:sz="0" w:space="0" w:color="auto"/>
          </w:divBdr>
        </w:div>
        <w:div w:id="828061360">
          <w:marLeft w:val="480"/>
          <w:marRight w:val="0"/>
          <w:marTop w:val="0"/>
          <w:marBottom w:val="0"/>
          <w:divBdr>
            <w:top w:val="none" w:sz="0" w:space="0" w:color="auto"/>
            <w:left w:val="none" w:sz="0" w:space="0" w:color="auto"/>
            <w:bottom w:val="none" w:sz="0" w:space="0" w:color="auto"/>
            <w:right w:val="none" w:sz="0" w:space="0" w:color="auto"/>
          </w:divBdr>
        </w:div>
        <w:div w:id="420758438">
          <w:marLeft w:val="480"/>
          <w:marRight w:val="0"/>
          <w:marTop w:val="0"/>
          <w:marBottom w:val="0"/>
          <w:divBdr>
            <w:top w:val="none" w:sz="0" w:space="0" w:color="auto"/>
            <w:left w:val="none" w:sz="0" w:space="0" w:color="auto"/>
            <w:bottom w:val="none" w:sz="0" w:space="0" w:color="auto"/>
            <w:right w:val="none" w:sz="0" w:space="0" w:color="auto"/>
          </w:divBdr>
        </w:div>
        <w:div w:id="1542669388">
          <w:marLeft w:val="480"/>
          <w:marRight w:val="0"/>
          <w:marTop w:val="0"/>
          <w:marBottom w:val="0"/>
          <w:divBdr>
            <w:top w:val="none" w:sz="0" w:space="0" w:color="auto"/>
            <w:left w:val="none" w:sz="0" w:space="0" w:color="auto"/>
            <w:bottom w:val="none" w:sz="0" w:space="0" w:color="auto"/>
            <w:right w:val="none" w:sz="0" w:space="0" w:color="auto"/>
          </w:divBdr>
        </w:div>
      </w:divsChild>
    </w:div>
    <w:div w:id="1114206994">
      <w:bodyDiv w:val="1"/>
      <w:marLeft w:val="0"/>
      <w:marRight w:val="0"/>
      <w:marTop w:val="0"/>
      <w:marBottom w:val="0"/>
      <w:divBdr>
        <w:top w:val="none" w:sz="0" w:space="0" w:color="auto"/>
        <w:left w:val="none" w:sz="0" w:space="0" w:color="auto"/>
        <w:bottom w:val="none" w:sz="0" w:space="0" w:color="auto"/>
        <w:right w:val="none" w:sz="0" w:space="0" w:color="auto"/>
      </w:divBdr>
      <w:divsChild>
        <w:div w:id="225410714">
          <w:marLeft w:val="480"/>
          <w:marRight w:val="0"/>
          <w:marTop w:val="0"/>
          <w:marBottom w:val="0"/>
          <w:divBdr>
            <w:top w:val="none" w:sz="0" w:space="0" w:color="auto"/>
            <w:left w:val="none" w:sz="0" w:space="0" w:color="auto"/>
            <w:bottom w:val="none" w:sz="0" w:space="0" w:color="auto"/>
            <w:right w:val="none" w:sz="0" w:space="0" w:color="auto"/>
          </w:divBdr>
        </w:div>
        <w:div w:id="221406985">
          <w:marLeft w:val="480"/>
          <w:marRight w:val="0"/>
          <w:marTop w:val="0"/>
          <w:marBottom w:val="0"/>
          <w:divBdr>
            <w:top w:val="none" w:sz="0" w:space="0" w:color="auto"/>
            <w:left w:val="none" w:sz="0" w:space="0" w:color="auto"/>
            <w:bottom w:val="none" w:sz="0" w:space="0" w:color="auto"/>
            <w:right w:val="none" w:sz="0" w:space="0" w:color="auto"/>
          </w:divBdr>
        </w:div>
        <w:div w:id="2088722163">
          <w:marLeft w:val="480"/>
          <w:marRight w:val="0"/>
          <w:marTop w:val="0"/>
          <w:marBottom w:val="0"/>
          <w:divBdr>
            <w:top w:val="none" w:sz="0" w:space="0" w:color="auto"/>
            <w:left w:val="none" w:sz="0" w:space="0" w:color="auto"/>
            <w:bottom w:val="none" w:sz="0" w:space="0" w:color="auto"/>
            <w:right w:val="none" w:sz="0" w:space="0" w:color="auto"/>
          </w:divBdr>
        </w:div>
        <w:div w:id="810560106">
          <w:marLeft w:val="480"/>
          <w:marRight w:val="0"/>
          <w:marTop w:val="0"/>
          <w:marBottom w:val="0"/>
          <w:divBdr>
            <w:top w:val="none" w:sz="0" w:space="0" w:color="auto"/>
            <w:left w:val="none" w:sz="0" w:space="0" w:color="auto"/>
            <w:bottom w:val="none" w:sz="0" w:space="0" w:color="auto"/>
            <w:right w:val="none" w:sz="0" w:space="0" w:color="auto"/>
          </w:divBdr>
        </w:div>
        <w:div w:id="712120265">
          <w:marLeft w:val="480"/>
          <w:marRight w:val="0"/>
          <w:marTop w:val="0"/>
          <w:marBottom w:val="0"/>
          <w:divBdr>
            <w:top w:val="none" w:sz="0" w:space="0" w:color="auto"/>
            <w:left w:val="none" w:sz="0" w:space="0" w:color="auto"/>
            <w:bottom w:val="none" w:sz="0" w:space="0" w:color="auto"/>
            <w:right w:val="none" w:sz="0" w:space="0" w:color="auto"/>
          </w:divBdr>
        </w:div>
        <w:div w:id="2139567223">
          <w:marLeft w:val="480"/>
          <w:marRight w:val="0"/>
          <w:marTop w:val="0"/>
          <w:marBottom w:val="0"/>
          <w:divBdr>
            <w:top w:val="none" w:sz="0" w:space="0" w:color="auto"/>
            <w:left w:val="none" w:sz="0" w:space="0" w:color="auto"/>
            <w:bottom w:val="none" w:sz="0" w:space="0" w:color="auto"/>
            <w:right w:val="none" w:sz="0" w:space="0" w:color="auto"/>
          </w:divBdr>
        </w:div>
        <w:div w:id="1449930294">
          <w:marLeft w:val="480"/>
          <w:marRight w:val="0"/>
          <w:marTop w:val="0"/>
          <w:marBottom w:val="0"/>
          <w:divBdr>
            <w:top w:val="none" w:sz="0" w:space="0" w:color="auto"/>
            <w:left w:val="none" w:sz="0" w:space="0" w:color="auto"/>
            <w:bottom w:val="none" w:sz="0" w:space="0" w:color="auto"/>
            <w:right w:val="none" w:sz="0" w:space="0" w:color="auto"/>
          </w:divBdr>
        </w:div>
        <w:div w:id="1795325483">
          <w:marLeft w:val="480"/>
          <w:marRight w:val="0"/>
          <w:marTop w:val="0"/>
          <w:marBottom w:val="0"/>
          <w:divBdr>
            <w:top w:val="none" w:sz="0" w:space="0" w:color="auto"/>
            <w:left w:val="none" w:sz="0" w:space="0" w:color="auto"/>
            <w:bottom w:val="none" w:sz="0" w:space="0" w:color="auto"/>
            <w:right w:val="none" w:sz="0" w:space="0" w:color="auto"/>
          </w:divBdr>
        </w:div>
        <w:div w:id="1386684536">
          <w:marLeft w:val="480"/>
          <w:marRight w:val="0"/>
          <w:marTop w:val="0"/>
          <w:marBottom w:val="0"/>
          <w:divBdr>
            <w:top w:val="none" w:sz="0" w:space="0" w:color="auto"/>
            <w:left w:val="none" w:sz="0" w:space="0" w:color="auto"/>
            <w:bottom w:val="none" w:sz="0" w:space="0" w:color="auto"/>
            <w:right w:val="none" w:sz="0" w:space="0" w:color="auto"/>
          </w:divBdr>
        </w:div>
        <w:div w:id="511263739">
          <w:marLeft w:val="480"/>
          <w:marRight w:val="0"/>
          <w:marTop w:val="0"/>
          <w:marBottom w:val="0"/>
          <w:divBdr>
            <w:top w:val="none" w:sz="0" w:space="0" w:color="auto"/>
            <w:left w:val="none" w:sz="0" w:space="0" w:color="auto"/>
            <w:bottom w:val="none" w:sz="0" w:space="0" w:color="auto"/>
            <w:right w:val="none" w:sz="0" w:space="0" w:color="auto"/>
          </w:divBdr>
        </w:div>
        <w:div w:id="392896570">
          <w:marLeft w:val="480"/>
          <w:marRight w:val="0"/>
          <w:marTop w:val="0"/>
          <w:marBottom w:val="0"/>
          <w:divBdr>
            <w:top w:val="none" w:sz="0" w:space="0" w:color="auto"/>
            <w:left w:val="none" w:sz="0" w:space="0" w:color="auto"/>
            <w:bottom w:val="none" w:sz="0" w:space="0" w:color="auto"/>
            <w:right w:val="none" w:sz="0" w:space="0" w:color="auto"/>
          </w:divBdr>
        </w:div>
        <w:div w:id="1511021733">
          <w:marLeft w:val="480"/>
          <w:marRight w:val="0"/>
          <w:marTop w:val="0"/>
          <w:marBottom w:val="0"/>
          <w:divBdr>
            <w:top w:val="none" w:sz="0" w:space="0" w:color="auto"/>
            <w:left w:val="none" w:sz="0" w:space="0" w:color="auto"/>
            <w:bottom w:val="none" w:sz="0" w:space="0" w:color="auto"/>
            <w:right w:val="none" w:sz="0" w:space="0" w:color="auto"/>
          </w:divBdr>
        </w:div>
        <w:div w:id="1176848799">
          <w:marLeft w:val="480"/>
          <w:marRight w:val="0"/>
          <w:marTop w:val="0"/>
          <w:marBottom w:val="0"/>
          <w:divBdr>
            <w:top w:val="none" w:sz="0" w:space="0" w:color="auto"/>
            <w:left w:val="none" w:sz="0" w:space="0" w:color="auto"/>
            <w:bottom w:val="none" w:sz="0" w:space="0" w:color="auto"/>
            <w:right w:val="none" w:sz="0" w:space="0" w:color="auto"/>
          </w:divBdr>
        </w:div>
        <w:div w:id="123545575">
          <w:marLeft w:val="480"/>
          <w:marRight w:val="0"/>
          <w:marTop w:val="0"/>
          <w:marBottom w:val="0"/>
          <w:divBdr>
            <w:top w:val="none" w:sz="0" w:space="0" w:color="auto"/>
            <w:left w:val="none" w:sz="0" w:space="0" w:color="auto"/>
            <w:bottom w:val="none" w:sz="0" w:space="0" w:color="auto"/>
            <w:right w:val="none" w:sz="0" w:space="0" w:color="auto"/>
          </w:divBdr>
        </w:div>
        <w:div w:id="1560358598">
          <w:marLeft w:val="480"/>
          <w:marRight w:val="0"/>
          <w:marTop w:val="0"/>
          <w:marBottom w:val="0"/>
          <w:divBdr>
            <w:top w:val="none" w:sz="0" w:space="0" w:color="auto"/>
            <w:left w:val="none" w:sz="0" w:space="0" w:color="auto"/>
            <w:bottom w:val="none" w:sz="0" w:space="0" w:color="auto"/>
            <w:right w:val="none" w:sz="0" w:space="0" w:color="auto"/>
          </w:divBdr>
        </w:div>
        <w:div w:id="1969126075">
          <w:marLeft w:val="480"/>
          <w:marRight w:val="0"/>
          <w:marTop w:val="0"/>
          <w:marBottom w:val="0"/>
          <w:divBdr>
            <w:top w:val="none" w:sz="0" w:space="0" w:color="auto"/>
            <w:left w:val="none" w:sz="0" w:space="0" w:color="auto"/>
            <w:bottom w:val="none" w:sz="0" w:space="0" w:color="auto"/>
            <w:right w:val="none" w:sz="0" w:space="0" w:color="auto"/>
          </w:divBdr>
        </w:div>
        <w:div w:id="64424386">
          <w:marLeft w:val="480"/>
          <w:marRight w:val="0"/>
          <w:marTop w:val="0"/>
          <w:marBottom w:val="0"/>
          <w:divBdr>
            <w:top w:val="none" w:sz="0" w:space="0" w:color="auto"/>
            <w:left w:val="none" w:sz="0" w:space="0" w:color="auto"/>
            <w:bottom w:val="none" w:sz="0" w:space="0" w:color="auto"/>
            <w:right w:val="none" w:sz="0" w:space="0" w:color="auto"/>
          </w:divBdr>
        </w:div>
        <w:div w:id="1452700394">
          <w:marLeft w:val="480"/>
          <w:marRight w:val="0"/>
          <w:marTop w:val="0"/>
          <w:marBottom w:val="0"/>
          <w:divBdr>
            <w:top w:val="none" w:sz="0" w:space="0" w:color="auto"/>
            <w:left w:val="none" w:sz="0" w:space="0" w:color="auto"/>
            <w:bottom w:val="none" w:sz="0" w:space="0" w:color="auto"/>
            <w:right w:val="none" w:sz="0" w:space="0" w:color="auto"/>
          </w:divBdr>
        </w:div>
        <w:div w:id="447896989">
          <w:marLeft w:val="480"/>
          <w:marRight w:val="0"/>
          <w:marTop w:val="0"/>
          <w:marBottom w:val="0"/>
          <w:divBdr>
            <w:top w:val="none" w:sz="0" w:space="0" w:color="auto"/>
            <w:left w:val="none" w:sz="0" w:space="0" w:color="auto"/>
            <w:bottom w:val="none" w:sz="0" w:space="0" w:color="auto"/>
            <w:right w:val="none" w:sz="0" w:space="0" w:color="auto"/>
          </w:divBdr>
        </w:div>
        <w:div w:id="1710914131">
          <w:marLeft w:val="480"/>
          <w:marRight w:val="0"/>
          <w:marTop w:val="0"/>
          <w:marBottom w:val="0"/>
          <w:divBdr>
            <w:top w:val="none" w:sz="0" w:space="0" w:color="auto"/>
            <w:left w:val="none" w:sz="0" w:space="0" w:color="auto"/>
            <w:bottom w:val="none" w:sz="0" w:space="0" w:color="auto"/>
            <w:right w:val="none" w:sz="0" w:space="0" w:color="auto"/>
          </w:divBdr>
        </w:div>
        <w:div w:id="2107337587">
          <w:marLeft w:val="480"/>
          <w:marRight w:val="0"/>
          <w:marTop w:val="0"/>
          <w:marBottom w:val="0"/>
          <w:divBdr>
            <w:top w:val="none" w:sz="0" w:space="0" w:color="auto"/>
            <w:left w:val="none" w:sz="0" w:space="0" w:color="auto"/>
            <w:bottom w:val="none" w:sz="0" w:space="0" w:color="auto"/>
            <w:right w:val="none" w:sz="0" w:space="0" w:color="auto"/>
          </w:divBdr>
        </w:div>
      </w:divsChild>
    </w:div>
    <w:div w:id="1115563504">
      <w:bodyDiv w:val="1"/>
      <w:marLeft w:val="0"/>
      <w:marRight w:val="0"/>
      <w:marTop w:val="0"/>
      <w:marBottom w:val="0"/>
      <w:divBdr>
        <w:top w:val="none" w:sz="0" w:space="0" w:color="auto"/>
        <w:left w:val="none" w:sz="0" w:space="0" w:color="auto"/>
        <w:bottom w:val="none" w:sz="0" w:space="0" w:color="auto"/>
        <w:right w:val="none" w:sz="0" w:space="0" w:color="auto"/>
      </w:divBdr>
    </w:div>
    <w:div w:id="1115716844">
      <w:bodyDiv w:val="1"/>
      <w:marLeft w:val="0"/>
      <w:marRight w:val="0"/>
      <w:marTop w:val="0"/>
      <w:marBottom w:val="0"/>
      <w:divBdr>
        <w:top w:val="none" w:sz="0" w:space="0" w:color="auto"/>
        <w:left w:val="none" w:sz="0" w:space="0" w:color="auto"/>
        <w:bottom w:val="none" w:sz="0" w:space="0" w:color="auto"/>
        <w:right w:val="none" w:sz="0" w:space="0" w:color="auto"/>
      </w:divBdr>
    </w:div>
    <w:div w:id="1116677744">
      <w:bodyDiv w:val="1"/>
      <w:marLeft w:val="0"/>
      <w:marRight w:val="0"/>
      <w:marTop w:val="0"/>
      <w:marBottom w:val="0"/>
      <w:divBdr>
        <w:top w:val="none" w:sz="0" w:space="0" w:color="auto"/>
        <w:left w:val="none" w:sz="0" w:space="0" w:color="auto"/>
        <w:bottom w:val="none" w:sz="0" w:space="0" w:color="auto"/>
        <w:right w:val="none" w:sz="0" w:space="0" w:color="auto"/>
      </w:divBdr>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25389932">
      <w:bodyDiv w:val="1"/>
      <w:marLeft w:val="0"/>
      <w:marRight w:val="0"/>
      <w:marTop w:val="0"/>
      <w:marBottom w:val="0"/>
      <w:divBdr>
        <w:top w:val="none" w:sz="0" w:space="0" w:color="auto"/>
        <w:left w:val="none" w:sz="0" w:space="0" w:color="auto"/>
        <w:bottom w:val="none" w:sz="0" w:space="0" w:color="auto"/>
        <w:right w:val="none" w:sz="0" w:space="0" w:color="auto"/>
      </w:divBdr>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40458090">
      <w:bodyDiv w:val="1"/>
      <w:marLeft w:val="0"/>
      <w:marRight w:val="0"/>
      <w:marTop w:val="0"/>
      <w:marBottom w:val="0"/>
      <w:divBdr>
        <w:top w:val="none" w:sz="0" w:space="0" w:color="auto"/>
        <w:left w:val="none" w:sz="0" w:space="0" w:color="auto"/>
        <w:bottom w:val="none" w:sz="0" w:space="0" w:color="auto"/>
        <w:right w:val="none" w:sz="0" w:space="0" w:color="auto"/>
      </w:divBdr>
    </w:div>
    <w:div w:id="1142117896">
      <w:bodyDiv w:val="1"/>
      <w:marLeft w:val="0"/>
      <w:marRight w:val="0"/>
      <w:marTop w:val="0"/>
      <w:marBottom w:val="0"/>
      <w:divBdr>
        <w:top w:val="none" w:sz="0" w:space="0" w:color="auto"/>
        <w:left w:val="none" w:sz="0" w:space="0" w:color="auto"/>
        <w:bottom w:val="none" w:sz="0" w:space="0" w:color="auto"/>
        <w:right w:val="none" w:sz="0" w:space="0" w:color="auto"/>
      </w:divBdr>
    </w:div>
    <w:div w:id="1151095963">
      <w:bodyDiv w:val="1"/>
      <w:marLeft w:val="0"/>
      <w:marRight w:val="0"/>
      <w:marTop w:val="0"/>
      <w:marBottom w:val="0"/>
      <w:divBdr>
        <w:top w:val="none" w:sz="0" w:space="0" w:color="auto"/>
        <w:left w:val="none" w:sz="0" w:space="0" w:color="auto"/>
        <w:bottom w:val="none" w:sz="0" w:space="0" w:color="auto"/>
        <w:right w:val="none" w:sz="0" w:space="0" w:color="auto"/>
      </w:divBdr>
    </w:div>
    <w:div w:id="1151553845">
      <w:bodyDiv w:val="1"/>
      <w:marLeft w:val="0"/>
      <w:marRight w:val="0"/>
      <w:marTop w:val="0"/>
      <w:marBottom w:val="0"/>
      <w:divBdr>
        <w:top w:val="none" w:sz="0" w:space="0" w:color="auto"/>
        <w:left w:val="none" w:sz="0" w:space="0" w:color="auto"/>
        <w:bottom w:val="none" w:sz="0" w:space="0" w:color="auto"/>
        <w:right w:val="none" w:sz="0" w:space="0" w:color="auto"/>
      </w:divBdr>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59612306">
      <w:bodyDiv w:val="1"/>
      <w:marLeft w:val="0"/>
      <w:marRight w:val="0"/>
      <w:marTop w:val="0"/>
      <w:marBottom w:val="0"/>
      <w:divBdr>
        <w:top w:val="none" w:sz="0" w:space="0" w:color="auto"/>
        <w:left w:val="none" w:sz="0" w:space="0" w:color="auto"/>
        <w:bottom w:val="none" w:sz="0" w:space="0" w:color="auto"/>
        <w:right w:val="none" w:sz="0" w:space="0" w:color="auto"/>
      </w:divBdr>
    </w:div>
    <w:div w:id="1162043889">
      <w:bodyDiv w:val="1"/>
      <w:marLeft w:val="0"/>
      <w:marRight w:val="0"/>
      <w:marTop w:val="0"/>
      <w:marBottom w:val="0"/>
      <w:divBdr>
        <w:top w:val="none" w:sz="0" w:space="0" w:color="auto"/>
        <w:left w:val="none" w:sz="0" w:space="0" w:color="auto"/>
        <w:bottom w:val="none" w:sz="0" w:space="0" w:color="auto"/>
        <w:right w:val="none" w:sz="0" w:space="0" w:color="auto"/>
      </w:divBdr>
    </w:div>
    <w:div w:id="1168910350">
      <w:bodyDiv w:val="1"/>
      <w:marLeft w:val="0"/>
      <w:marRight w:val="0"/>
      <w:marTop w:val="0"/>
      <w:marBottom w:val="0"/>
      <w:divBdr>
        <w:top w:val="none" w:sz="0" w:space="0" w:color="auto"/>
        <w:left w:val="none" w:sz="0" w:space="0" w:color="auto"/>
        <w:bottom w:val="none" w:sz="0" w:space="0" w:color="auto"/>
        <w:right w:val="none" w:sz="0" w:space="0" w:color="auto"/>
      </w:divBdr>
    </w:div>
    <w:div w:id="1169323944">
      <w:bodyDiv w:val="1"/>
      <w:marLeft w:val="0"/>
      <w:marRight w:val="0"/>
      <w:marTop w:val="0"/>
      <w:marBottom w:val="0"/>
      <w:divBdr>
        <w:top w:val="none" w:sz="0" w:space="0" w:color="auto"/>
        <w:left w:val="none" w:sz="0" w:space="0" w:color="auto"/>
        <w:bottom w:val="none" w:sz="0" w:space="0" w:color="auto"/>
        <w:right w:val="none" w:sz="0" w:space="0" w:color="auto"/>
      </w:divBdr>
    </w:div>
    <w:div w:id="1170484493">
      <w:bodyDiv w:val="1"/>
      <w:marLeft w:val="0"/>
      <w:marRight w:val="0"/>
      <w:marTop w:val="0"/>
      <w:marBottom w:val="0"/>
      <w:divBdr>
        <w:top w:val="none" w:sz="0" w:space="0" w:color="auto"/>
        <w:left w:val="none" w:sz="0" w:space="0" w:color="auto"/>
        <w:bottom w:val="none" w:sz="0" w:space="0" w:color="auto"/>
        <w:right w:val="none" w:sz="0" w:space="0" w:color="auto"/>
      </w:divBdr>
    </w:div>
    <w:div w:id="1171991692">
      <w:bodyDiv w:val="1"/>
      <w:marLeft w:val="0"/>
      <w:marRight w:val="0"/>
      <w:marTop w:val="0"/>
      <w:marBottom w:val="0"/>
      <w:divBdr>
        <w:top w:val="none" w:sz="0" w:space="0" w:color="auto"/>
        <w:left w:val="none" w:sz="0" w:space="0" w:color="auto"/>
        <w:bottom w:val="none" w:sz="0" w:space="0" w:color="auto"/>
        <w:right w:val="none" w:sz="0" w:space="0" w:color="auto"/>
      </w:divBdr>
    </w:div>
    <w:div w:id="1173030401">
      <w:bodyDiv w:val="1"/>
      <w:marLeft w:val="0"/>
      <w:marRight w:val="0"/>
      <w:marTop w:val="0"/>
      <w:marBottom w:val="0"/>
      <w:divBdr>
        <w:top w:val="none" w:sz="0" w:space="0" w:color="auto"/>
        <w:left w:val="none" w:sz="0" w:space="0" w:color="auto"/>
        <w:bottom w:val="none" w:sz="0" w:space="0" w:color="auto"/>
        <w:right w:val="none" w:sz="0" w:space="0" w:color="auto"/>
      </w:divBdr>
    </w:div>
    <w:div w:id="1176114514">
      <w:bodyDiv w:val="1"/>
      <w:marLeft w:val="0"/>
      <w:marRight w:val="0"/>
      <w:marTop w:val="0"/>
      <w:marBottom w:val="0"/>
      <w:divBdr>
        <w:top w:val="none" w:sz="0" w:space="0" w:color="auto"/>
        <w:left w:val="none" w:sz="0" w:space="0" w:color="auto"/>
        <w:bottom w:val="none" w:sz="0" w:space="0" w:color="auto"/>
        <w:right w:val="none" w:sz="0" w:space="0" w:color="auto"/>
      </w:divBdr>
    </w:div>
    <w:div w:id="1178740246">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6599384">
      <w:bodyDiv w:val="1"/>
      <w:marLeft w:val="0"/>
      <w:marRight w:val="0"/>
      <w:marTop w:val="0"/>
      <w:marBottom w:val="0"/>
      <w:divBdr>
        <w:top w:val="none" w:sz="0" w:space="0" w:color="auto"/>
        <w:left w:val="none" w:sz="0" w:space="0" w:color="auto"/>
        <w:bottom w:val="none" w:sz="0" w:space="0" w:color="auto"/>
        <w:right w:val="none" w:sz="0" w:space="0" w:color="auto"/>
      </w:divBdr>
    </w:div>
    <w:div w:id="1186749546">
      <w:bodyDiv w:val="1"/>
      <w:marLeft w:val="0"/>
      <w:marRight w:val="0"/>
      <w:marTop w:val="0"/>
      <w:marBottom w:val="0"/>
      <w:divBdr>
        <w:top w:val="none" w:sz="0" w:space="0" w:color="auto"/>
        <w:left w:val="none" w:sz="0" w:space="0" w:color="auto"/>
        <w:bottom w:val="none" w:sz="0" w:space="0" w:color="auto"/>
        <w:right w:val="none" w:sz="0" w:space="0" w:color="auto"/>
      </w:divBdr>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194269997">
      <w:bodyDiv w:val="1"/>
      <w:marLeft w:val="0"/>
      <w:marRight w:val="0"/>
      <w:marTop w:val="0"/>
      <w:marBottom w:val="0"/>
      <w:divBdr>
        <w:top w:val="none" w:sz="0" w:space="0" w:color="auto"/>
        <w:left w:val="none" w:sz="0" w:space="0" w:color="auto"/>
        <w:bottom w:val="none" w:sz="0" w:space="0" w:color="auto"/>
        <w:right w:val="none" w:sz="0" w:space="0" w:color="auto"/>
      </w:divBdr>
      <w:divsChild>
        <w:div w:id="1231965829">
          <w:marLeft w:val="480"/>
          <w:marRight w:val="0"/>
          <w:marTop w:val="0"/>
          <w:marBottom w:val="0"/>
          <w:divBdr>
            <w:top w:val="none" w:sz="0" w:space="0" w:color="auto"/>
            <w:left w:val="none" w:sz="0" w:space="0" w:color="auto"/>
            <w:bottom w:val="none" w:sz="0" w:space="0" w:color="auto"/>
            <w:right w:val="none" w:sz="0" w:space="0" w:color="auto"/>
          </w:divBdr>
        </w:div>
        <w:div w:id="1396927134">
          <w:marLeft w:val="480"/>
          <w:marRight w:val="0"/>
          <w:marTop w:val="0"/>
          <w:marBottom w:val="0"/>
          <w:divBdr>
            <w:top w:val="none" w:sz="0" w:space="0" w:color="auto"/>
            <w:left w:val="none" w:sz="0" w:space="0" w:color="auto"/>
            <w:bottom w:val="none" w:sz="0" w:space="0" w:color="auto"/>
            <w:right w:val="none" w:sz="0" w:space="0" w:color="auto"/>
          </w:divBdr>
        </w:div>
        <w:div w:id="1562641265">
          <w:marLeft w:val="480"/>
          <w:marRight w:val="0"/>
          <w:marTop w:val="0"/>
          <w:marBottom w:val="0"/>
          <w:divBdr>
            <w:top w:val="none" w:sz="0" w:space="0" w:color="auto"/>
            <w:left w:val="none" w:sz="0" w:space="0" w:color="auto"/>
            <w:bottom w:val="none" w:sz="0" w:space="0" w:color="auto"/>
            <w:right w:val="none" w:sz="0" w:space="0" w:color="auto"/>
          </w:divBdr>
        </w:div>
        <w:div w:id="57750985">
          <w:marLeft w:val="480"/>
          <w:marRight w:val="0"/>
          <w:marTop w:val="0"/>
          <w:marBottom w:val="0"/>
          <w:divBdr>
            <w:top w:val="none" w:sz="0" w:space="0" w:color="auto"/>
            <w:left w:val="none" w:sz="0" w:space="0" w:color="auto"/>
            <w:bottom w:val="none" w:sz="0" w:space="0" w:color="auto"/>
            <w:right w:val="none" w:sz="0" w:space="0" w:color="auto"/>
          </w:divBdr>
        </w:div>
        <w:div w:id="2090302868">
          <w:marLeft w:val="480"/>
          <w:marRight w:val="0"/>
          <w:marTop w:val="0"/>
          <w:marBottom w:val="0"/>
          <w:divBdr>
            <w:top w:val="none" w:sz="0" w:space="0" w:color="auto"/>
            <w:left w:val="none" w:sz="0" w:space="0" w:color="auto"/>
            <w:bottom w:val="none" w:sz="0" w:space="0" w:color="auto"/>
            <w:right w:val="none" w:sz="0" w:space="0" w:color="auto"/>
          </w:divBdr>
        </w:div>
        <w:div w:id="1100183594">
          <w:marLeft w:val="480"/>
          <w:marRight w:val="0"/>
          <w:marTop w:val="0"/>
          <w:marBottom w:val="0"/>
          <w:divBdr>
            <w:top w:val="none" w:sz="0" w:space="0" w:color="auto"/>
            <w:left w:val="none" w:sz="0" w:space="0" w:color="auto"/>
            <w:bottom w:val="none" w:sz="0" w:space="0" w:color="auto"/>
            <w:right w:val="none" w:sz="0" w:space="0" w:color="auto"/>
          </w:divBdr>
        </w:div>
        <w:div w:id="387723699">
          <w:marLeft w:val="480"/>
          <w:marRight w:val="0"/>
          <w:marTop w:val="0"/>
          <w:marBottom w:val="0"/>
          <w:divBdr>
            <w:top w:val="none" w:sz="0" w:space="0" w:color="auto"/>
            <w:left w:val="none" w:sz="0" w:space="0" w:color="auto"/>
            <w:bottom w:val="none" w:sz="0" w:space="0" w:color="auto"/>
            <w:right w:val="none" w:sz="0" w:space="0" w:color="auto"/>
          </w:divBdr>
        </w:div>
        <w:div w:id="1130905690">
          <w:marLeft w:val="480"/>
          <w:marRight w:val="0"/>
          <w:marTop w:val="0"/>
          <w:marBottom w:val="0"/>
          <w:divBdr>
            <w:top w:val="none" w:sz="0" w:space="0" w:color="auto"/>
            <w:left w:val="none" w:sz="0" w:space="0" w:color="auto"/>
            <w:bottom w:val="none" w:sz="0" w:space="0" w:color="auto"/>
            <w:right w:val="none" w:sz="0" w:space="0" w:color="auto"/>
          </w:divBdr>
        </w:div>
        <w:div w:id="1712077362">
          <w:marLeft w:val="480"/>
          <w:marRight w:val="0"/>
          <w:marTop w:val="0"/>
          <w:marBottom w:val="0"/>
          <w:divBdr>
            <w:top w:val="none" w:sz="0" w:space="0" w:color="auto"/>
            <w:left w:val="none" w:sz="0" w:space="0" w:color="auto"/>
            <w:bottom w:val="none" w:sz="0" w:space="0" w:color="auto"/>
            <w:right w:val="none" w:sz="0" w:space="0" w:color="auto"/>
          </w:divBdr>
        </w:div>
        <w:div w:id="418909135">
          <w:marLeft w:val="480"/>
          <w:marRight w:val="0"/>
          <w:marTop w:val="0"/>
          <w:marBottom w:val="0"/>
          <w:divBdr>
            <w:top w:val="none" w:sz="0" w:space="0" w:color="auto"/>
            <w:left w:val="none" w:sz="0" w:space="0" w:color="auto"/>
            <w:bottom w:val="none" w:sz="0" w:space="0" w:color="auto"/>
            <w:right w:val="none" w:sz="0" w:space="0" w:color="auto"/>
          </w:divBdr>
        </w:div>
        <w:div w:id="332683744">
          <w:marLeft w:val="480"/>
          <w:marRight w:val="0"/>
          <w:marTop w:val="0"/>
          <w:marBottom w:val="0"/>
          <w:divBdr>
            <w:top w:val="none" w:sz="0" w:space="0" w:color="auto"/>
            <w:left w:val="none" w:sz="0" w:space="0" w:color="auto"/>
            <w:bottom w:val="none" w:sz="0" w:space="0" w:color="auto"/>
            <w:right w:val="none" w:sz="0" w:space="0" w:color="auto"/>
          </w:divBdr>
        </w:div>
        <w:div w:id="2140415603">
          <w:marLeft w:val="480"/>
          <w:marRight w:val="0"/>
          <w:marTop w:val="0"/>
          <w:marBottom w:val="0"/>
          <w:divBdr>
            <w:top w:val="none" w:sz="0" w:space="0" w:color="auto"/>
            <w:left w:val="none" w:sz="0" w:space="0" w:color="auto"/>
            <w:bottom w:val="none" w:sz="0" w:space="0" w:color="auto"/>
            <w:right w:val="none" w:sz="0" w:space="0" w:color="auto"/>
          </w:divBdr>
        </w:div>
        <w:div w:id="293368308">
          <w:marLeft w:val="480"/>
          <w:marRight w:val="0"/>
          <w:marTop w:val="0"/>
          <w:marBottom w:val="0"/>
          <w:divBdr>
            <w:top w:val="none" w:sz="0" w:space="0" w:color="auto"/>
            <w:left w:val="none" w:sz="0" w:space="0" w:color="auto"/>
            <w:bottom w:val="none" w:sz="0" w:space="0" w:color="auto"/>
            <w:right w:val="none" w:sz="0" w:space="0" w:color="auto"/>
          </w:divBdr>
        </w:div>
        <w:div w:id="1307199813">
          <w:marLeft w:val="480"/>
          <w:marRight w:val="0"/>
          <w:marTop w:val="0"/>
          <w:marBottom w:val="0"/>
          <w:divBdr>
            <w:top w:val="none" w:sz="0" w:space="0" w:color="auto"/>
            <w:left w:val="none" w:sz="0" w:space="0" w:color="auto"/>
            <w:bottom w:val="none" w:sz="0" w:space="0" w:color="auto"/>
            <w:right w:val="none" w:sz="0" w:space="0" w:color="auto"/>
          </w:divBdr>
        </w:div>
        <w:div w:id="2095856008">
          <w:marLeft w:val="480"/>
          <w:marRight w:val="0"/>
          <w:marTop w:val="0"/>
          <w:marBottom w:val="0"/>
          <w:divBdr>
            <w:top w:val="none" w:sz="0" w:space="0" w:color="auto"/>
            <w:left w:val="none" w:sz="0" w:space="0" w:color="auto"/>
            <w:bottom w:val="none" w:sz="0" w:space="0" w:color="auto"/>
            <w:right w:val="none" w:sz="0" w:space="0" w:color="auto"/>
          </w:divBdr>
        </w:div>
        <w:div w:id="852693307">
          <w:marLeft w:val="480"/>
          <w:marRight w:val="0"/>
          <w:marTop w:val="0"/>
          <w:marBottom w:val="0"/>
          <w:divBdr>
            <w:top w:val="none" w:sz="0" w:space="0" w:color="auto"/>
            <w:left w:val="none" w:sz="0" w:space="0" w:color="auto"/>
            <w:bottom w:val="none" w:sz="0" w:space="0" w:color="auto"/>
            <w:right w:val="none" w:sz="0" w:space="0" w:color="auto"/>
          </w:divBdr>
        </w:div>
        <w:div w:id="345595878">
          <w:marLeft w:val="480"/>
          <w:marRight w:val="0"/>
          <w:marTop w:val="0"/>
          <w:marBottom w:val="0"/>
          <w:divBdr>
            <w:top w:val="none" w:sz="0" w:space="0" w:color="auto"/>
            <w:left w:val="none" w:sz="0" w:space="0" w:color="auto"/>
            <w:bottom w:val="none" w:sz="0" w:space="0" w:color="auto"/>
            <w:right w:val="none" w:sz="0" w:space="0" w:color="auto"/>
          </w:divBdr>
        </w:div>
        <w:div w:id="423647523">
          <w:marLeft w:val="480"/>
          <w:marRight w:val="0"/>
          <w:marTop w:val="0"/>
          <w:marBottom w:val="0"/>
          <w:divBdr>
            <w:top w:val="none" w:sz="0" w:space="0" w:color="auto"/>
            <w:left w:val="none" w:sz="0" w:space="0" w:color="auto"/>
            <w:bottom w:val="none" w:sz="0" w:space="0" w:color="auto"/>
            <w:right w:val="none" w:sz="0" w:space="0" w:color="auto"/>
          </w:divBdr>
        </w:div>
        <w:div w:id="917635576">
          <w:marLeft w:val="480"/>
          <w:marRight w:val="0"/>
          <w:marTop w:val="0"/>
          <w:marBottom w:val="0"/>
          <w:divBdr>
            <w:top w:val="none" w:sz="0" w:space="0" w:color="auto"/>
            <w:left w:val="none" w:sz="0" w:space="0" w:color="auto"/>
            <w:bottom w:val="none" w:sz="0" w:space="0" w:color="auto"/>
            <w:right w:val="none" w:sz="0" w:space="0" w:color="auto"/>
          </w:divBdr>
        </w:div>
        <w:div w:id="2122602412">
          <w:marLeft w:val="480"/>
          <w:marRight w:val="0"/>
          <w:marTop w:val="0"/>
          <w:marBottom w:val="0"/>
          <w:divBdr>
            <w:top w:val="none" w:sz="0" w:space="0" w:color="auto"/>
            <w:left w:val="none" w:sz="0" w:space="0" w:color="auto"/>
            <w:bottom w:val="none" w:sz="0" w:space="0" w:color="auto"/>
            <w:right w:val="none" w:sz="0" w:space="0" w:color="auto"/>
          </w:divBdr>
        </w:div>
        <w:div w:id="306404072">
          <w:marLeft w:val="480"/>
          <w:marRight w:val="0"/>
          <w:marTop w:val="0"/>
          <w:marBottom w:val="0"/>
          <w:divBdr>
            <w:top w:val="none" w:sz="0" w:space="0" w:color="auto"/>
            <w:left w:val="none" w:sz="0" w:space="0" w:color="auto"/>
            <w:bottom w:val="none" w:sz="0" w:space="0" w:color="auto"/>
            <w:right w:val="none" w:sz="0" w:space="0" w:color="auto"/>
          </w:divBdr>
        </w:div>
        <w:div w:id="399599846">
          <w:marLeft w:val="480"/>
          <w:marRight w:val="0"/>
          <w:marTop w:val="0"/>
          <w:marBottom w:val="0"/>
          <w:divBdr>
            <w:top w:val="none" w:sz="0" w:space="0" w:color="auto"/>
            <w:left w:val="none" w:sz="0" w:space="0" w:color="auto"/>
            <w:bottom w:val="none" w:sz="0" w:space="0" w:color="auto"/>
            <w:right w:val="none" w:sz="0" w:space="0" w:color="auto"/>
          </w:divBdr>
        </w:div>
        <w:div w:id="1667708750">
          <w:marLeft w:val="480"/>
          <w:marRight w:val="0"/>
          <w:marTop w:val="0"/>
          <w:marBottom w:val="0"/>
          <w:divBdr>
            <w:top w:val="none" w:sz="0" w:space="0" w:color="auto"/>
            <w:left w:val="none" w:sz="0" w:space="0" w:color="auto"/>
            <w:bottom w:val="none" w:sz="0" w:space="0" w:color="auto"/>
            <w:right w:val="none" w:sz="0" w:space="0" w:color="auto"/>
          </w:divBdr>
        </w:div>
        <w:div w:id="1341275573">
          <w:marLeft w:val="480"/>
          <w:marRight w:val="0"/>
          <w:marTop w:val="0"/>
          <w:marBottom w:val="0"/>
          <w:divBdr>
            <w:top w:val="none" w:sz="0" w:space="0" w:color="auto"/>
            <w:left w:val="none" w:sz="0" w:space="0" w:color="auto"/>
            <w:bottom w:val="none" w:sz="0" w:space="0" w:color="auto"/>
            <w:right w:val="none" w:sz="0" w:space="0" w:color="auto"/>
          </w:divBdr>
        </w:div>
        <w:div w:id="1599948562">
          <w:marLeft w:val="480"/>
          <w:marRight w:val="0"/>
          <w:marTop w:val="0"/>
          <w:marBottom w:val="0"/>
          <w:divBdr>
            <w:top w:val="none" w:sz="0" w:space="0" w:color="auto"/>
            <w:left w:val="none" w:sz="0" w:space="0" w:color="auto"/>
            <w:bottom w:val="none" w:sz="0" w:space="0" w:color="auto"/>
            <w:right w:val="none" w:sz="0" w:space="0" w:color="auto"/>
          </w:divBdr>
        </w:div>
        <w:div w:id="409038358">
          <w:marLeft w:val="480"/>
          <w:marRight w:val="0"/>
          <w:marTop w:val="0"/>
          <w:marBottom w:val="0"/>
          <w:divBdr>
            <w:top w:val="none" w:sz="0" w:space="0" w:color="auto"/>
            <w:left w:val="none" w:sz="0" w:space="0" w:color="auto"/>
            <w:bottom w:val="none" w:sz="0" w:space="0" w:color="auto"/>
            <w:right w:val="none" w:sz="0" w:space="0" w:color="auto"/>
          </w:divBdr>
        </w:div>
        <w:div w:id="1732075443">
          <w:marLeft w:val="480"/>
          <w:marRight w:val="0"/>
          <w:marTop w:val="0"/>
          <w:marBottom w:val="0"/>
          <w:divBdr>
            <w:top w:val="none" w:sz="0" w:space="0" w:color="auto"/>
            <w:left w:val="none" w:sz="0" w:space="0" w:color="auto"/>
            <w:bottom w:val="none" w:sz="0" w:space="0" w:color="auto"/>
            <w:right w:val="none" w:sz="0" w:space="0" w:color="auto"/>
          </w:divBdr>
        </w:div>
        <w:div w:id="2128040034">
          <w:marLeft w:val="480"/>
          <w:marRight w:val="0"/>
          <w:marTop w:val="0"/>
          <w:marBottom w:val="0"/>
          <w:divBdr>
            <w:top w:val="none" w:sz="0" w:space="0" w:color="auto"/>
            <w:left w:val="none" w:sz="0" w:space="0" w:color="auto"/>
            <w:bottom w:val="none" w:sz="0" w:space="0" w:color="auto"/>
            <w:right w:val="none" w:sz="0" w:space="0" w:color="auto"/>
          </w:divBdr>
        </w:div>
        <w:div w:id="1888687558">
          <w:marLeft w:val="480"/>
          <w:marRight w:val="0"/>
          <w:marTop w:val="0"/>
          <w:marBottom w:val="0"/>
          <w:divBdr>
            <w:top w:val="none" w:sz="0" w:space="0" w:color="auto"/>
            <w:left w:val="none" w:sz="0" w:space="0" w:color="auto"/>
            <w:bottom w:val="none" w:sz="0" w:space="0" w:color="auto"/>
            <w:right w:val="none" w:sz="0" w:space="0" w:color="auto"/>
          </w:divBdr>
        </w:div>
        <w:div w:id="1775588780">
          <w:marLeft w:val="480"/>
          <w:marRight w:val="0"/>
          <w:marTop w:val="0"/>
          <w:marBottom w:val="0"/>
          <w:divBdr>
            <w:top w:val="none" w:sz="0" w:space="0" w:color="auto"/>
            <w:left w:val="none" w:sz="0" w:space="0" w:color="auto"/>
            <w:bottom w:val="none" w:sz="0" w:space="0" w:color="auto"/>
            <w:right w:val="none" w:sz="0" w:space="0" w:color="auto"/>
          </w:divBdr>
        </w:div>
        <w:div w:id="1174564713">
          <w:marLeft w:val="480"/>
          <w:marRight w:val="0"/>
          <w:marTop w:val="0"/>
          <w:marBottom w:val="0"/>
          <w:divBdr>
            <w:top w:val="none" w:sz="0" w:space="0" w:color="auto"/>
            <w:left w:val="none" w:sz="0" w:space="0" w:color="auto"/>
            <w:bottom w:val="none" w:sz="0" w:space="0" w:color="auto"/>
            <w:right w:val="none" w:sz="0" w:space="0" w:color="auto"/>
          </w:divBdr>
        </w:div>
        <w:div w:id="900794446">
          <w:marLeft w:val="480"/>
          <w:marRight w:val="0"/>
          <w:marTop w:val="0"/>
          <w:marBottom w:val="0"/>
          <w:divBdr>
            <w:top w:val="none" w:sz="0" w:space="0" w:color="auto"/>
            <w:left w:val="none" w:sz="0" w:space="0" w:color="auto"/>
            <w:bottom w:val="none" w:sz="0" w:space="0" w:color="auto"/>
            <w:right w:val="none" w:sz="0" w:space="0" w:color="auto"/>
          </w:divBdr>
        </w:div>
        <w:div w:id="412551406">
          <w:marLeft w:val="480"/>
          <w:marRight w:val="0"/>
          <w:marTop w:val="0"/>
          <w:marBottom w:val="0"/>
          <w:divBdr>
            <w:top w:val="none" w:sz="0" w:space="0" w:color="auto"/>
            <w:left w:val="none" w:sz="0" w:space="0" w:color="auto"/>
            <w:bottom w:val="none" w:sz="0" w:space="0" w:color="auto"/>
            <w:right w:val="none" w:sz="0" w:space="0" w:color="auto"/>
          </w:divBdr>
        </w:div>
        <w:div w:id="197134602">
          <w:marLeft w:val="480"/>
          <w:marRight w:val="0"/>
          <w:marTop w:val="0"/>
          <w:marBottom w:val="0"/>
          <w:divBdr>
            <w:top w:val="none" w:sz="0" w:space="0" w:color="auto"/>
            <w:left w:val="none" w:sz="0" w:space="0" w:color="auto"/>
            <w:bottom w:val="none" w:sz="0" w:space="0" w:color="auto"/>
            <w:right w:val="none" w:sz="0" w:space="0" w:color="auto"/>
          </w:divBdr>
        </w:div>
        <w:div w:id="1225606293">
          <w:marLeft w:val="480"/>
          <w:marRight w:val="0"/>
          <w:marTop w:val="0"/>
          <w:marBottom w:val="0"/>
          <w:divBdr>
            <w:top w:val="none" w:sz="0" w:space="0" w:color="auto"/>
            <w:left w:val="none" w:sz="0" w:space="0" w:color="auto"/>
            <w:bottom w:val="none" w:sz="0" w:space="0" w:color="auto"/>
            <w:right w:val="none" w:sz="0" w:space="0" w:color="auto"/>
          </w:divBdr>
        </w:div>
        <w:div w:id="856500041">
          <w:marLeft w:val="480"/>
          <w:marRight w:val="0"/>
          <w:marTop w:val="0"/>
          <w:marBottom w:val="0"/>
          <w:divBdr>
            <w:top w:val="none" w:sz="0" w:space="0" w:color="auto"/>
            <w:left w:val="none" w:sz="0" w:space="0" w:color="auto"/>
            <w:bottom w:val="none" w:sz="0" w:space="0" w:color="auto"/>
            <w:right w:val="none" w:sz="0" w:space="0" w:color="auto"/>
          </w:divBdr>
        </w:div>
        <w:div w:id="552618249">
          <w:marLeft w:val="480"/>
          <w:marRight w:val="0"/>
          <w:marTop w:val="0"/>
          <w:marBottom w:val="0"/>
          <w:divBdr>
            <w:top w:val="none" w:sz="0" w:space="0" w:color="auto"/>
            <w:left w:val="none" w:sz="0" w:space="0" w:color="auto"/>
            <w:bottom w:val="none" w:sz="0" w:space="0" w:color="auto"/>
            <w:right w:val="none" w:sz="0" w:space="0" w:color="auto"/>
          </w:divBdr>
        </w:div>
        <w:div w:id="64453786">
          <w:marLeft w:val="480"/>
          <w:marRight w:val="0"/>
          <w:marTop w:val="0"/>
          <w:marBottom w:val="0"/>
          <w:divBdr>
            <w:top w:val="none" w:sz="0" w:space="0" w:color="auto"/>
            <w:left w:val="none" w:sz="0" w:space="0" w:color="auto"/>
            <w:bottom w:val="none" w:sz="0" w:space="0" w:color="auto"/>
            <w:right w:val="none" w:sz="0" w:space="0" w:color="auto"/>
          </w:divBdr>
        </w:div>
        <w:div w:id="1345328740">
          <w:marLeft w:val="480"/>
          <w:marRight w:val="0"/>
          <w:marTop w:val="0"/>
          <w:marBottom w:val="0"/>
          <w:divBdr>
            <w:top w:val="none" w:sz="0" w:space="0" w:color="auto"/>
            <w:left w:val="none" w:sz="0" w:space="0" w:color="auto"/>
            <w:bottom w:val="none" w:sz="0" w:space="0" w:color="auto"/>
            <w:right w:val="none" w:sz="0" w:space="0" w:color="auto"/>
          </w:divBdr>
        </w:div>
        <w:div w:id="428696658">
          <w:marLeft w:val="480"/>
          <w:marRight w:val="0"/>
          <w:marTop w:val="0"/>
          <w:marBottom w:val="0"/>
          <w:divBdr>
            <w:top w:val="none" w:sz="0" w:space="0" w:color="auto"/>
            <w:left w:val="none" w:sz="0" w:space="0" w:color="auto"/>
            <w:bottom w:val="none" w:sz="0" w:space="0" w:color="auto"/>
            <w:right w:val="none" w:sz="0" w:space="0" w:color="auto"/>
          </w:divBdr>
        </w:div>
        <w:div w:id="1286887274">
          <w:marLeft w:val="480"/>
          <w:marRight w:val="0"/>
          <w:marTop w:val="0"/>
          <w:marBottom w:val="0"/>
          <w:divBdr>
            <w:top w:val="none" w:sz="0" w:space="0" w:color="auto"/>
            <w:left w:val="none" w:sz="0" w:space="0" w:color="auto"/>
            <w:bottom w:val="none" w:sz="0" w:space="0" w:color="auto"/>
            <w:right w:val="none" w:sz="0" w:space="0" w:color="auto"/>
          </w:divBdr>
        </w:div>
        <w:div w:id="443110327">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5866180">
      <w:bodyDiv w:val="1"/>
      <w:marLeft w:val="0"/>
      <w:marRight w:val="0"/>
      <w:marTop w:val="0"/>
      <w:marBottom w:val="0"/>
      <w:divBdr>
        <w:top w:val="none" w:sz="0" w:space="0" w:color="auto"/>
        <w:left w:val="none" w:sz="0" w:space="0" w:color="auto"/>
        <w:bottom w:val="none" w:sz="0" w:space="0" w:color="auto"/>
        <w:right w:val="none" w:sz="0" w:space="0" w:color="auto"/>
      </w:divBdr>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08952532">
      <w:bodyDiv w:val="1"/>
      <w:marLeft w:val="0"/>
      <w:marRight w:val="0"/>
      <w:marTop w:val="0"/>
      <w:marBottom w:val="0"/>
      <w:divBdr>
        <w:top w:val="none" w:sz="0" w:space="0" w:color="auto"/>
        <w:left w:val="none" w:sz="0" w:space="0" w:color="auto"/>
        <w:bottom w:val="none" w:sz="0" w:space="0" w:color="auto"/>
        <w:right w:val="none" w:sz="0" w:space="0" w:color="auto"/>
      </w:divBdr>
    </w:div>
    <w:div w:id="1211847453">
      <w:bodyDiv w:val="1"/>
      <w:marLeft w:val="0"/>
      <w:marRight w:val="0"/>
      <w:marTop w:val="0"/>
      <w:marBottom w:val="0"/>
      <w:divBdr>
        <w:top w:val="none" w:sz="0" w:space="0" w:color="auto"/>
        <w:left w:val="none" w:sz="0" w:space="0" w:color="auto"/>
        <w:bottom w:val="none" w:sz="0" w:space="0" w:color="auto"/>
        <w:right w:val="none" w:sz="0" w:space="0" w:color="auto"/>
      </w:divBdr>
    </w:div>
    <w:div w:id="1212883693">
      <w:bodyDiv w:val="1"/>
      <w:marLeft w:val="0"/>
      <w:marRight w:val="0"/>
      <w:marTop w:val="0"/>
      <w:marBottom w:val="0"/>
      <w:divBdr>
        <w:top w:val="none" w:sz="0" w:space="0" w:color="auto"/>
        <w:left w:val="none" w:sz="0" w:space="0" w:color="auto"/>
        <w:bottom w:val="none" w:sz="0" w:space="0" w:color="auto"/>
        <w:right w:val="none" w:sz="0" w:space="0" w:color="auto"/>
      </w:divBdr>
    </w:div>
    <w:div w:id="1217929972">
      <w:bodyDiv w:val="1"/>
      <w:marLeft w:val="0"/>
      <w:marRight w:val="0"/>
      <w:marTop w:val="0"/>
      <w:marBottom w:val="0"/>
      <w:divBdr>
        <w:top w:val="none" w:sz="0" w:space="0" w:color="auto"/>
        <w:left w:val="none" w:sz="0" w:space="0" w:color="auto"/>
        <w:bottom w:val="none" w:sz="0" w:space="0" w:color="auto"/>
        <w:right w:val="none" w:sz="0" w:space="0" w:color="auto"/>
      </w:divBdr>
    </w:div>
    <w:div w:id="1218391931">
      <w:bodyDiv w:val="1"/>
      <w:marLeft w:val="0"/>
      <w:marRight w:val="0"/>
      <w:marTop w:val="0"/>
      <w:marBottom w:val="0"/>
      <w:divBdr>
        <w:top w:val="none" w:sz="0" w:space="0" w:color="auto"/>
        <w:left w:val="none" w:sz="0" w:space="0" w:color="auto"/>
        <w:bottom w:val="none" w:sz="0" w:space="0" w:color="auto"/>
        <w:right w:val="none" w:sz="0" w:space="0" w:color="auto"/>
      </w:divBdr>
      <w:divsChild>
        <w:div w:id="690497900">
          <w:marLeft w:val="480"/>
          <w:marRight w:val="0"/>
          <w:marTop w:val="0"/>
          <w:marBottom w:val="0"/>
          <w:divBdr>
            <w:top w:val="none" w:sz="0" w:space="0" w:color="auto"/>
            <w:left w:val="none" w:sz="0" w:space="0" w:color="auto"/>
            <w:bottom w:val="none" w:sz="0" w:space="0" w:color="auto"/>
            <w:right w:val="none" w:sz="0" w:space="0" w:color="auto"/>
          </w:divBdr>
        </w:div>
        <w:div w:id="827673713">
          <w:marLeft w:val="480"/>
          <w:marRight w:val="0"/>
          <w:marTop w:val="0"/>
          <w:marBottom w:val="0"/>
          <w:divBdr>
            <w:top w:val="none" w:sz="0" w:space="0" w:color="auto"/>
            <w:left w:val="none" w:sz="0" w:space="0" w:color="auto"/>
            <w:bottom w:val="none" w:sz="0" w:space="0" w:color="auto"/>
            <w:right w:val="none" w:sz="0" w:space="0" w:color="auto"/>
          </w:divBdr>
        </w:div>
        <w:div w:id="985888950">
          <w:marLeft w:val="480"/>
          <w:marRight w:val="0"/>
          <w:marTop w:val="0"/>
          <w:marBottom w:val="0"/>
          <w:divBdr>
            <w:top w:val="none" w:sz="0" w:space="0" w:color="auto"/>
            <w:left w:val="none" w:sz="0" w:space="0" w:color="auto"/>
            <w:bottom w:val="none" w:sz="0" w:space="0" w:color="auto"/>
            <w:right w:val="none" w:sz="0" w:space="0" w:color="auto"/>
          </w:divBdr>
        </w:div>
        <w:div w:id="433592813">
          <w:marLeft w:val="480"/>
          <w:marRight w:val="0"/>
          <w:marTop w:val="0"/>
          <w:marBottom w:val="0"/>
          <w:divBdr>
            <w:top w:val="none" w:sz="0" w:space="0" w:color="auto"/>
            <w:left w:val="none" w:sz="0" w:space="0" w:color="auto"/>
            <w:bottom w:val="none" w:sz="0" w:space="0" w:color="auto"/>
            <w:right w:val="none" w:sz="0" w:space="0" w:color="auto"/>
          </w:divBdr>
        </w:div>
        <w:div w:id="729766155">
          <w:marLeft w:val="480"/>
          <w:marRight w:val="0"/>
          <w:marTop w:val="0"/>
          <w:marBottom w:val="0"/>
          <w:divBdr>
            <w:top w:val="none" w:sz="0" w:space="0" w:color="auto"/>
            <w:left w:val="none" w:sz="0" w:space="0" w:color="auto"/>
            <w:bottom w:val="none" w:sz="0" w:space="0" w:color="auto"/>
            <w:right w:val="none" w:sz="0" w:space="0" w:color="auto"/>
          </w:divBdr>
        </w:div>
        <w:div w:id="234242519">
          <w:marLeft w:val="480"/>
          <w:marRight w:val="0"/>
          <w:marTop w:val="0"/>
          <w:marBottom w:val="0"/>
          <w:divBdr>
            <w:top w:val="none" w:sz="0" w:space="0" w:color="auto"/>
            <w:left w:val="none" w:sz="0" w:space="0" w:color="auto"/>
            <w:bottom w:val="none" w:sz="0" w:space="0" w:color="auto"/>
            <w:right w:val="none" w:sz="0" w:space="0" w:color="auto"/>
          </w:divBdr>
        </w:div>
        <w:div w:id="1598056128">
          <w:marLeft w:val="480"/>
          <w:marRight w:val="0"/>
          <w:marTop w:val="0"/>
          <w:marBottom w:val="0"/>
          <w:divBdr>
            <w:top w:val="none" w:sz="0" w:space="0" w:color="auto"/>
            <w:left w:val="none" w:sz="0" w:space="0" w:color="auto"/>
            <w:bottom w:val="none" w:sz="0" w:space="0" w:color="auto"/>
            <w:right w:val="none" w:sz="0" w:space="0" w:color="auto"/>
          </w:divBdr>
        </w:div>
        <w:div w:id="1936597577">
          <w:marLeft w:val="480"/>
          <w:marRight w:val="0"/>
          <w:marTop w:val="0"/>
          <w:marBottom w:val="0"/>
          <w:divBdr>
            <w:top w:val="none" w:sz="0" w:space="0" w:color="auto"/>
            <w:left w:val="none" w:sz="0" w:space="0" w:color="auto"/>
            <w:bottom w:val="none" w:sz="0" w:space="0" w:color="auto"/>
            <w:right w:val="none" w:sz="0" w:space="0" w:color="auto"/>
          </w:divBdr>
        </w:div>
        <w:div w:id="1454204418">
          <w:marLeft w:val="480"/>
          <w:marRight w:val="0"/>
          <w:marTop w:val="0"/>
          <w:marBottom w:val="0"/>
          <w:divBdr>
            <w:top w:val="none" w:sz="0" w:space="0" w:color="auto"/>
            <w:left w:val="none" w:sz="0" w:space="0" w:color="auto"/>
            <w:bottom w:val="none" w:sz="0" w:space="0" w:color="auto"/>
            <w:right w:val="none" w:sz="0" w:space="0" w:color="auto"/>
          </w:divBdr>
        </w:div>
        <w:div w:id="78411655">
          <w:marLeft w:val="480"/>
          <w:marRight w:val="0"/>
          <w:marTop w:val="0"/>
          <w:marBottom w:val="0"/>
          <w:divBdr>
            <w:top w:val="none" w:sz="0" w:space="0" w:color="auto"/>
            <w:left w:val="none" w:sz="0" w:space="0" w:color="auto"/>
            <w:bottom w:val="none" w:sz="0" w:space="0" w:color="auto"/>
            <w:right w:val="none" w:sz="0" w:space="0" w:color="auto"/>
          </w:divBdr>
        </w:div>
        <w:div w:id="681509636">
          <w:marLeft w:val="480"/>
          <w:marRight w:val="0"/>
          <w:marTop w:val="0"/>
          <w:marBottom w:val="0"/>
          <w:divBdr>
            <w:top w:val="none" w:sz="0" w:space="0" w:color="auto"/>
            <w:left w:val="none" w:sz="0" w:space="0" w:color="auto"/>
            <w:bottom w:val="none" w:sz="0" w:space="0" w:color="auto"/>
            <w:right w:val="none" w:sz="0" w:space="0" w:color="auto"/>
          </w:divBdr>
        </w:div>
        <w:div w:id="1198735353">
          <w:marLeft w:val="480"/>
          <w:marRight w:val="0"/>
          <w:marTop w:val="0"/>
          <w:marBottom w:val="0"/>
          <w:divBdr>
            <w:top w:val="none" w:sz="0" w:space="0" w:color="auto"/>
            <w:left w:val="none" w:sz="0" w:space="0" w:color="auto"/>
            <w:bottom w:val="none" w:sz="0" w:space="0" w:color="auto"/>
            <w:right w:val="none" w:sz="0" w:space="0" w:color="auto"/>
          </w:divBdr>
        </w:div>
        <w:div w:id="1616208857">
          <w:marLeft w:val="480"/>
          <w:marRight w:val="0"/>
          <w:marTop w:val="0"/>
          <w:marBottom w:val="0"/>
          <w:divBdr>
            <w:top w:val="none" w:sz="0" w:space="0" w:color="auto"/>
            <w:left w:val="none" w:sz="0" w:space="0" w:color="auto"/>
            <w:bottom w:val="none" w:sz="0" w:space="0" w:color="auto"/>
            <w:right w:val="none" w:sz="0" w:space="0" w:color="auto"/>
          </w:divBdr>
        </w:div>
        <w:div w:id="332613491">
          <w:marLeft w:val="480"/>
          <w:marRight w:val="0"/>
          <w:marTop w:val="0"/>
          <w:marBottom w:val="0"/>
          <w:divBdr>
            <w:top w:val="none" w:sz="0" w:space="0" w:color="auto"/>
            <w:left w:val="none" w:sz="0" w:space="0" w:color="auto"/>
            <w:bottom w:val="none" w:sz="0" w:space="0" w:color="auto"/>
            <w:right w:val="none" w:sz="0" w:space="0" w:color="auto"/>
          </w:divBdr>
        </w:div>
        <w:div w:id="615138342">
          <w:marLeft w:val="480"/>
          <w:marRight w:val="0"/>
          <w:marTop w:val="0"/>
          <w:marBottom w:val="0"/>
          <w:divBdr>
            <w:top w:val="none" w:sz="0" w:space="0" w:color="auto"/>
            <w:left w:val="none" w:sz="0" w:space="0" w:color="auto"/>
            <w:bottom w:val="none" w:sz="0" w:space="0" w:color="auto"/>
            <w:right w:val="none" w:sz="0" w:space="0" w:color="auto"/>
          </w:divBdr>
        </w:div>
        <w:div w:id="2039625490">
          <w:marLeft w:val="480"/>
          <w:marRight w:val="0"/>
          <w:marTop w:val="0"/>
          <w:marBottom w:val="0"/>
          <w:divBdr>
            <w:top w:val="none" w:sz="0" w:space="0" w:color="auto"/>
            <w:left w:val="none" w:sz="0" w:space="0" w:color="auto"/>
            <w:bottom w:val="none" w:sz="0" w:space="0" w:color="auto"/>
            <w:right w:val="none" w:sz="0" w:space="0" w:color="auto"/>
          </w:divBdr>
        </w:div>
        <w:div w:id="1021974277">
          <w:marLeft w:val="480"/>
          <w:marRight w:val="0"/>
          <w:marTop w:val="0"/>
          <w:marBottom w:val="0"/>
          <w:divBdr>
            <w:top w:val="none" w:sz="0" w:space="0" w:color="auto"/>
            <w:left w:val="none" w:sz="0" w:space="0" w:color="auto"/>
            <w:bottom w:val="none" w:sz="0" w:space="0" w:color="auto"/>
            <w:right w:val="none" w:sz="0" w:space="0" w:color="auto"/>
          </w:divBdr>
        </w:div>
        <w:div w:id="401753909">
          <w:marLeft w:val="480"/>
          <w:marRight w:val="0"/>
          <w:marTop w:val="0"/>
          <w:marBottom w:val="0"/>
          <w:divBdr>
            <w:top w:val="none" w:sz="0" w:space="0" w:color="auto"/>
            <w:left w:val="none" w:sz="0" w:space="0" w:color="auto"/>
            <w:bottom w:val="none" w:sz="0" w:space="0" w:color="auto"/>
            <w:right w:val="none" w:sz="0" w:space="0" w:color="auto"/>
          </w:divBdr>
        </w:div>
        <w:div w:id="1394695264">
          <w:marLeft w:val="480"/>
          <w:marRight w:val="0"/>
          <w:marTop w:val="0"/>
          <w:marBottom w:val="0"/>
          <w:divBdr>
            <w:top w:val="none" w:sz="0" w:space="0" w:color="auto"/>
            <w:left w:val="none" w:sz="0" w:space="0" w:color="auto"/>
            <w:bottom w:val="none" w:sz="0" w:space="0" w:color="auto"/>
            <w:right w:val="none" w:sz="0" w:space="0" w:color="auto"/>
          </w:divBdr>
        </w:div>
        <w:div w:id="2026205169">
          <w:marLeft w:val="480"/>
          <w:marRight w:val="0"/>
          <w:marTop w:val="0"/>
          <w:marBottom w:val="0"/>
          <w:divBdr>
            <w:top w:val="none" w:sz="0" w:space="0" w:color="auto"/>
            <w:left w:val="none" w:sz="0" w:space="0" w:color="auto"/>
            <w:bottom w:val="none" w:sz="0" w:space="0" w:color="auto"/>
            <w:right w:val="none" w:sz="0" w:space="0" w:color="auto"/>
          </w:divBdr>
        </w:div>
        <w:div w:id="575289802">
          <w:marLeft w:val="480"/>
          <w:marRight w:val="0"/>
          <w:marTop w:val="0"/>
          <w:marBottom w:val="0"/>
          <w:divBdr>
            <w:top w:val="none" w:sz="0" w:space="0" w:color="auto"/>
            <w:left w:val="none" w:sz="0" w:space="0" w:color="auto"/>
            <w:bottom w:val="none" w:sz="0" w:space="0" w:color="auto"/>
            <w:right w:val="none" w:sz="0" w:space="0" w:color="auto"/>
          </w:divBdr>
        </w:div>
        <w:div w:id="339818440">
          <w:marLeft w:val="480"/>
          <w:marRight w:val="0"/>
          <w:marTop w:val="0"/>
          <w:marBottom w:val="0"/>
          <w:divBdr>
            <w:top w:val="none" w:sz="0" w:space="0" w:color="auto"/>
            <w:left w:val="none" w:sz="0" w:space="0" w:color="auto"/>
            <w:bottom w:val="none" w:sz="0" w:space="0" w:color="auto"/>
            <w:right w:val="none" w:sz="0" w:space="0" w:color="auto"/>
          </w:divBdr>
        </w:div>
        <w:div w:id="97720874">
          <w:marLeft w:val="480"/>
          <w:marRight w:val="0"/>
          <w:marTop w:val="0"/>
          <w:marBottom w:val="0"/>
          <w:divBdr>
            <w:top w:val="none" w:sz="0" w:space="0" w:color="auto"/>
            <w:left w:val="none" w:sz="0" w:space="0" w:color="auto"/>
            <w:bottom w:val="none" w:sz="0" w:space="0" w:color="auto"/>
            <w:right w:val="none" w:sz="0" w:space="0" w:color="auto"/>
          </w:divBdr>
        </w:div>
        <w:div w:id="1292125626">
          <w:marLeft w:val="480"/>
          <w:marRight w:val="0"/>
          <w:marTop w:val="0"/>
          <w:marBottom w:val="0"/>
          <w:divBdr>
            <w:top w:val="none" w:sz="0" w:space="0" w:color="auto"/>
            <w:left w:val="none" w:sz="0" w:space="0" w:color="auto"/>
            <w:bottom w:val="none" w:sz="0" w:space="0" w:color="auto"/>
            <w:right w:val="none" w:sz="0" w:space="0" w:color="auto"/>
          </w:divBdr>
        </w:div>
        <w:div w:id="195313528">
          <w:marLeft w:val="480"/>
          <w:marRight w:val="0"/>
          <w:marTop w:val="0"/>
          <w:marBottom w:val="0"/>
          <w:divBdr>
            <w:top w:val="none" w:sz="0" w:space="0" w:color="auto"/>
            <w:left w:val="none" w:sz="0" w:space="0" w:color="auto"/>
            <w:bottom w:val="none" w:sz="0" w:space="0" w:color="auto"/>
            <w:right w:val="none" w:sz="0" w:space="0" w:color="auto"/>
          </w:divBdr>
        </w:div>
        <w:div w:id="1754621825">
          <w:marLeft w:val="480"/>
          <w:marRight w:val="0"/>
          <w:marTop w:val="0"/>
          <w:marBottom w:val="0"/>
          <w:divBdr>
            <w:top w:val="none" w:sz="0" w:space="0" w:color="auto"/>
            <w:left w:val="none" w:sz="0" w:space="0" w:color="auto"/>
            <w:bottom w:val="none" w:sz="0" w:space="0" w:color="auto"/>
            <w:right w:val="none" w:sz="0" w:space="0" w:color="auto"/>
          </w:divBdr>
        </w:div>
        <w:div w:id="1982923915">
          <w:marLeft w:val="480"/>
          <w:marRight w:val="0"/>
          <w:marTop w:val="0"/>
          <w:marBottom w:val="0"/>
          <w:divBdr>
            <w:top w:val="none" w:sz="0" w:space="0" w:color="auto"/>
            <w:left w:val="none" w:sz="0" w:space="0" w:color="auto"/>
            <w:bottom w:val="none" w:sz="0" w:space="0" w:color="auto"/>
            <w:right w:val="none" w:sz="0" w:space="0" w:color="auto"/>
          </w:divBdr>
        </w:div>
        <w:div w:id="1372074804">
          <w:marLeft w:val="480"/>
          <w:marRight w:val="0"/>
          <w:marTop w:val="0"/>
          <w:marBottom w:val="0"/>
          <w:divBdr>
            <w:top w:val="none" w:sz="0" w:space="0" w:color="auto"/>
            <w:left w:val="none" w:sz="0" w:space="0" w:color="auto"/>
            <w:bottom w:val="none" w:sz="0" w:space="0" w:color="auto"/>
            <w:right w:val="none" w:sz="0" w:space="0" w:color="auto"/>
          </w:divBdr>
        </w:div>
        <w:div w:id="1613825896">
          <w:marLeft w:val="480"/>
          <w:marRight w:val="0"/>
          <w:marTop w:val="0"/>
          <w:marBottom w:val="0"/>
          <w:divBdr>
            <w:top w:val="none" w:sz="0" w:space="0" w:color="auto"/>
            <w:left w:val="none" w:sz="0" w:space="0" w:color="auto"/>
            <w:bottom w:val="none" w:sz="0" w:space="0" w:color="auto"/>
            <w:right w:val="none" w:sz="0" w:space="0" w:color="auto"/>
          </w:divBdr>
        </w:div>
        <w:div w:id="454981891">
          <w:marLeft w:val="480"/>
          <w:marRight w:val="0"/>
          <w:marTop w:val="0"/>
          <w:marBottom w:val="0"/>
          <w:divBdr>
            <w:top w:val="none" w:sz="0" w:space="0" w:color="auto"/>
            <w:left w:val="none" w:sz="0" w:space="0" w:color="auto"/>
            <w:bottom w:val="none" w:sz="0" w:space="0" w:color="auto"/>
            <w:right w:val="none" w:sz="0" w:space="0" w:color="auto"/>
          </w:divBdr>
        </w:div>
        <w:div w:id="117651127">
          <w:marLeft w:val="480"/>
          <w:marRight w:val="0"/>
          <w:marTop w:val="0"/>
          <w:marBottom w:val="0"/>
          <w:divBdr>
            <w:top w:val="none" w:sz="0" w:space="0" w:color="auto"/>
            <w:left w:val="none" w:sz="0" w:space="0" w:color="auto"/>
            <w:bottom w:val="none" w:sz="0" w:space="0" w:color="auto"/>
            <w:right w:val="none" w:sz="0" w:space="0" w:color="auto"/>
          </w:divBdr>
        </w:div>
        <w:div w:id="353700757">
          <w:marLeft w:val="480"/>
          <w:marRight w:val="0"/>
          <w:marTop w:val="0"/>
          <w:marBottom w:val="0"/>
          <w:divBdr>
            <w:top w:val="none" w:sz="0" w:space="0" w:color="auto"/>
            <w:left w:val="none" w:sz="0" w:space="0" w:color="auto"/>
            <w:bottom w:val="none" w:sz="0" w:space="0" w:color="auto"/>
            <w:right w:val="none" w:sz="0" w:space="0" w:color="auto"/>
          </w:divBdr>
        </w:div>
        <w:div w:id="1699772786">
          <w:marLeft w:val="480"/>
          <w:marRight w:val="0"/>
          <w:marTop w:val="0"/>
          <w:marBottom w:val="0"/>
          <w:divBdr>
            <w:top w:val="none" w:sz="0" w:space="0" w:color="auto"/>
            <w:left w:val="none" w:sz="0" w:space="0" w:color="auto"/>
            <w:bottom w:val="none" w:sz="0" w:space="0" w:color="auto"/>
            <w:right w:val="none" w:sz="0" w:space="0" w:color="auto"/>
          </w:divBdr>
        </w:div>
        <w:div w:id="675378109">
          <w:marLeft w:val="480"/>
          <w:marRight w:val="0"/>
          <w:marTop w:val="0"/>
          <w:marBottom w:val="0"/>
          <w:divBdr>
            <w:top w:val="none" w:sz="0" w:space="0" w:color="auto"/>
            <w:left w:val="none" w:sz="0" w:space="0" w:color="auto"/>
            <w:bottom w:val="none" w:sz="0" w:space="0" w:color="auto"/>
            <w:right w:val="none" w:sz="0" w:space="0" w:color="auto"/>
          </w:divBdr>
        </w:div>
        <w:div w:id="1379234585">
          <w:marLeft w:val="480"/>
          <w:marRight w:val="0"/>
          <w:marTop w:val="0"/>
          <w:marBottom w:val="0"/>
          <w:divBdr>
            <w:top w:val="none" w:sz="0" w:space="0" w:color="auto"/>
            <w:left w:val="none" w:sz="0" w:space="0" w:color="auto"/>
            <w:bottom w:val="none" w:sz="0" w:space="0" w:color="auto"/>
            <w:right w:val="none" w:sz="0" w:space="0" w:color="auto"/>
          </w:divBdr>
        </w:div>
        <w:div w:id="847015442">
          <w:marLeft w:val="480"/>
          <w:marRight w:val="0"/>
          <w:marTop w:val="0"/>
          <w:marBottom w:val="0"/>
          <w:divBdr>
            <w:top w:val="none" w:sz="0" w:space="0" w:color="auto"/>
            <w:left w:val="none" w:sz="0" w:space="0" w:color="auto"/>
            <w:bottom w:val="none" w:sz="0" w:space="0" w:color="auto"/>
            <w:right w:val="none" w:sz="0" w:space="0" w:color="auto"/>
          </w:divBdr>
        </w:div>
        <w:div w:id="1435517402">
          <w:marLeft w:val="480"/>
          <w:marRight w:val="0"/>
          <w:marTop w:val="0"/>
          <w:marBottom w:val="0"/>
          <w:divBdr>
            <w:top w:val="none" w:sz="0" w:space="0" w:color="auto"/>
            <w:left w:val="none" w:sz="0" w:space="0" w:color="auto"/>
            <w:bottom w:val="none" w:sz="0" w:space="0" w:color="auto"/>
            <w:right w:val="none" w:sz="0" w:space="0" w:color="auto"/>
          </w:divBdr>
        </w:div>
        <w:div w:id="1798528187">
          <w:marLeft w:val="480"/>
          <w:marRight w:val="0"/>
          <w:marTop w:val="0"/>
          <w:marBottom w:val="0"/>
          <w:divBdr>
            <w:top w:val="none" w:sz="0" w:space="0" w:color="auto"/>
            <w:left w:val="none" w:sz="0" w:space="0" w:color="auto"/>
            <w:bottom w:val="none" w:sz="0" w:space="0" w:color="auto"/>
            <w:right w:val="none" w:sz="0" w:space="0" w:color="auto"/>
          </w:divBdr>
        </w:div>
        <w:div w:id="420640274">
          <w:marLeft w:val="480"/>
          <w:marRight w:val="0"/>
          <w:marTop w:val="0"/>
          <w:marBottom w:val="0"/>
          <w:divBdr>
            <w:top w:val="none" w:sz="0" w:space="0" w:color="auto"/>
            <w:left w:val="none" w:sz="0" w:space="0" w:color="auto"/>
            <w:bottom w:val="none" w:sz="0" w:space="0" w:color="auto"/>
            <w:right w:val="none" w:sz="0" w:space="0" w:color="auto"/>
          </w:divBdr>
        </w:div>
      </w:divsChild>
    </w:div>
    <w:div w:id="1218588489">
      <w:bodyDiv w:val="1"/>
      <w:marLeft w:val="0"/>
      <w:marRight w:val="0"/>
      <w:marTop w:val="0"/>
      <w:marBottom w:val="0"/>
      <w:divBdr>
        <w:top w:val="none" w:sz="0" w:space="0" w:color="auto"/>
        <w:left w:val="none" w:sz="0" w:space="0" w:color="auto"/>
        <w:bottom w:val="none" w:sz="0" w:space="0" w:color="auto"/>
        <w:right w:val="none" w:sz="0" w:space="0" w:color="auto"/>
      </w:divBdr>
    </w:div>
    <w:div w:id="1220630886">
      <w:bodyDiv w:val="1"/>
      <w:marLeft w:val="0"/>
      <w:marRight w:val="0"/>
      <w:marTop w:val="0"/>
      <w:marBottom w:val="0"/>
      <w:divBdr>
        <w:top w:val="none" w:sz="0" w:space="0" w:color="auto"/>
        <w:left w:val="none" w:sz="0" w:space="0" w:color="auto"/>
        <w:bottom w:val="none" w:sz="0" w:space="0" w:color="auto"/>
        <w:right w:val="none" w:sz="0" w:space="0" w:color="auto"/>
      </w:divBdr>
    </w:div>
    <w:div w:id="1223754702">
      <w:bodyDiv w:val="1"/>
      <w:marLeft w:val="0"/>
      <w:marRight w:val="0"/>
      <w:marTop w:val="0"/>
      <w:marBottom w:val="0"/>
      <w:divBdr>
        <w:top w:val="none" w:sz="0" w:space="0" w:color="auto"/>
        <w:left w:val="none" w:sz="0" w:space="0" w:color="auto"/>
        <w:bottom w:val="none" w:sz="0" w:space="0" w:color="auto"/>
        <w:right w:val="none" w:sz="0" w:space="0" w:color="auto"/>
      </w:divBdr>
      <w:divsChild>
        <w:div w:id="1652060178">
          <w:marLeft w:val="480"/>
          <w:marRight w:val="0"/>
          <w:marTop w:val="0"/>
          <w:marBottom w:val="0"/>
          <w:divBdr>
            <w:top w:val="none" w:sz="0" w:space="0" w:color="auto"/>
            <w:left w:val="none" w:sz="0" w:space="0" w:color="auto"/>
            <w:bottom w:val="none" w:sz="0" w:space="0" w:color="auto"/>
            <w:right w:val="none" w:sz="0" w:space="0" w:color="auto"/>
          </w:divBdr>
        </w:div>
        <w:div w:id="112290527">
          <w:marLeft w:val="480"/>
          <w:marRight w:val="0"/>
          <w:marTop w:val="0"/>
          <w:marBottom w:val="0"/>
          <w:divBdr>
            <w:top w:val="none" w:sz="0" w:space="0" w:color="auto"/>
            <w:left w:val="none" w:sz="0" w:space="0" w:color="auto"/>
            <w:bottom w:val="none" w:sz="0" w:space="0" w:color="auto"/>
            <w:right w:val="none" w:sz="0" w:space="0" w:color="auto"/>
          </w:divBdr>
        </w:div>
        <w:div w:id="91047238">
          <w:marLeft w:val="480"/>
          <w:marRight w:val="0"/>
          <w:marTop w:val="0"/>
          <w:marBottom w:val="0"/>
          <w:divBdr>
            <w:top w:val="none" w:sz="0" w:space="0" w:color="auto"/>
            <w:left w:val="none" w:sz="0" w:space="0" w:color="auto"/>
            <w:bottom w:val="none" w:sz="0" w:space="0" w:color="auto"/>
            <w:right w:val="none" w:sz="0" w:space="0" w:color="auto"/>
          </w:divBdr>
        </w:div>
        <w:div w:id="774523267">
          <w:marLeft w:val="480"/>
          <w:marRight w:val="0"/>
          <w:marTop w:val="0"/>
          <w:marBottom w:val="0"/>
          <w:divBdr>
            <w:top w:val="none" w:sz="0" w:space="0" w:color="auto"/>
            <w:left w:val="none" w:sz="0" w:space="0" w:color="auto"/>
            <w:bottom w:val="none" w:sz="0" w:space="0" w:color="auto"/>
            <w:right w:val="none" w:sz="0" w:space="0" w:color="auto"/>
          </w:divBdr>
        </w:div>
        <w:div w:id="1252933571">
          <w:marLeft w:val="480"/>
          <w:marRight w:val="0"/>
          <w:marTop w:val="0"/>
          <w:marBottom w:val="0"/>
          <w:divBdr>
            <w:top w:val="none" w:sz="0" w:space="0" w:color="auto"/>
            <w:left w:val="none" w:sz="0" w:space="0" w:color="auto"/>
            <w:bottom w:val="none" w:sz="0" w:space="0" w:color="auto"/>
            <w:right w:val="none" w:sz="0" w:space="0" w:color="auto"/>
          </w:divBdr>
        </w:div>
        <w:div w:id="1176767930">
          <w:marLeft w:val="480"/>
          <w:marRight w:val="0"/>
          <w:marTop w:val="0"/>
          <w:marBottom w:val="0"/>
          <w:divBdr>
            <w:top w:val="none" w:sz="0" w:space="0" w:color="auto"/>
            <w:left w:val="none" w:sz="0" w:space="0" w:color="auto"/>
            <w:bottom w:val="none" w:sz="0" w:space="0" w:color="auto"/>
            <w:right w:val="none" w:sz="0" w:space="0" w:color="auto"/>
          </w:divBdr>
        </w:div>
        <w:div w:id="563951100">
          <w:marLeft w:val="480"/>
          <w:marRight w:val="0"/>
          <w:marTop w:val="0"/>
          <w:marBottom w:val="0"/>
          <w:divBdr>
            <w:top w:val="none" w:sz="0" w:space="0" w:color="auto"/>
            <w:left w:val="none" w:sz="0" w:space="0" w:color="auto"/>
            <w:bottom w:val="none" w:sz="0" w:space="0" w:color="auto"/>
            <w:right w:val="none" w:sz="0" w:space="0" w:color="auto"/>
          </w:divBdr>
        </w:div>
        <w:div w:id="398867476">
          <w:marLeft w:val="480"/>
          <w:marRight w:val="0"/>
          <w:marTop w:val="0"/>
          <w:marBottom w:val="0"/>
          <w:divBdr>
            <w:top w:val="none" w:sz="0" w:space="0" w:color="auto"/>
            <w:left w:val="none" w:sz="0" w:space="0" w:color="auto"/>
            <w:bottom w:val="none" w:sz="0" w:space="0" w:color="auto"/>
            <w:right w:val="none" w:sz="0" w:space="0" w:color="auto"/>
          </w:divBdr>
        </w:div>
        <w:div w:id="1544320987">
          <w:marLeft w:val="480"/>
          <w:marRight w:val="0"/>
          <w:marTop w:val="0"/>
          <w:marBottom w:val="0"/>
          <w:divBdr>
            <w:top w:val="none" w:sz="0" w:space="0" w:color="auto"/>
            <w:left w:val="none" w:sz="0" w:space="0" w:color="auto"/>
            <w:bottom w:val="none" w:sz="0" w:space="0" w:color="auto"/>
            <w:right w:val="none" w:sz="0" w:space="0" w:color="auto"/>
          </w:divBdr>
        </w:div>
        <w:div w:id="979730169">
          <w:marLeft w:val="480"/>
          <w:marRight w:val="0"/>
          <w:marTop w:val="0"/>
          <w:marBottom w:val="0"/>
          <w:divBdr>
            <w:top w:val="none" w:sz="0" w:space="0" w:color="auto"/>
            <w:left w:val="none" w:sz="0" w:space="0" w:color="auto"/>
            <w:bottom w:val="none" w:sz="0" w:space="0" w:color="auto"/>
            <w:right w:val="none" w:sz="0" w:space="0" w:color="auto"/>
          </w:divBdr>
        </w:div>
        <w:div w:id="1346706872">
          <w:marLeft w:val="480"/>
          <w:marRight w:val="0"/>
          <w:marTop w:val="0"/>
          <w:marBottom w:val="0"/>
          <w:divBdr>
            <w:top w:val="none" w:sz="0" w:space="0" w:color="auto"/>
            <w:left w:val="none" w:sz="0" w:space="0" w:color="auto"/>
            <w:bottom w:val="none" w:sz="0" w:space="0" w:color="auto"/>
            <w:right w:val="none" w:sz="0" w:space="0" w:color="auto"/>
          </w:divBdr>
        </w:div>
        <w:div w:id="459885381">
          <w:marLeft w:val="480"/>
          <w:marRight w:val="0"/>
          <w:marTop w:val="0"/>
          <w:marBottom w:val="0"/>
          <w:divBdr>
            <w:top w:val="none" w:sz="0" w:space="0" w:color="auto"/>
            <w:left w:val="none" w:sz="0" w:space="0" w:color="auto"/>
            <w:bottom w:val="none" w:sz="0" w:space="0" w:color="auto"/>
            <w:right w:val="none" w:sz="0" w:space="0" w:color="auto"/>
          </w:divBdr>
        </w:div>
        <w:div w:id="613557118">
          <w:marLeft w:val="480"/>
          <w:marRight w:val="0"/>
          <w:marTop w:val="0"/>
          <w:marBottom w:val="0"/>
          <w:divBdr>
            <w:top w:val="none" w:sz="0" w:space="0" w:color="auto"/>
            <w:left w:val="none" w:sz="0" w:space="0" w:color="auto"/>
            <w:bottom w:val="none" w:sz="0" w:space="0" w:color="auto"/>
            <w:right w:val="none" w:sz="0" w:space="0" w:color="auto"/>
          </w:divBdr>
        </w:div>
        <w:div w:id="877087752">
          <w:marLeft w:val="480"/>
          <w:marRight w:val="0"/>
          <w:marTop w:val="0"/>
          <w:marBottom w:val="0"/>
          <w:divBdr>
            <w:top w:val="none" w:sz="0" w:space="0" w:color="auto"/>
            <w:left w:val="none" w:sz="0" w:space="0" w:color="auto"/>
            <w:bottom w:val="none" w:sz="0" w:space="0" w:color="auto"/>
            <w:right w:val="none" w:sz="0" w:space="0" w:color="auto"/>
          </w:divBdr>
        </w:div>
        <w:div w:id="1564833318">
          <w:marLeft w:val="480"/>
          <w:marRight w:val="0"/>
          <w:marTop w:val="0"/>
          <w:marBottom w:val="0"/>
          <w:divBdr>
            <w:top w:val="none" w:sz="0" w:space="0" w:color="auto"/>
            <w:left w:val="none" w:sz="0" w:space="0" w:color="auto"/>
            <w:bottom w:val="none" w:sz="0" w:space="0" w:color="auto"/>
            <w:right w:val="none" w:sz="0" w:space="0" w:color="auto"/>
          </w:divBdr>
        </w:div>
        <w:div w:id="1275477750">
          <w:marLeft w:val="480"/>
          <w:marRight w:val="0"/>
          <w:marTop w:val="0"/>
          <w:marBottom w:val="0"/>
          <w:divBdr>
            <w:top w:val="none" w:sz="0" w:space="0" w:color="auto"/>
            <w:left w:val="none" w:sz="0" w:space="0" w:color="auto"/>
            <w:bottom w:val="none" w:sz="0" w:space="0" w:color="auto"/>
            <w:right w:val="none" w:sz="0" w:space="0" w:color="auto"/>
          </w:divBdr>
        </w:div>
        <w:div w:id="163056448">
          <w:marLeft w:val="480"/>
          <w:marRight w:val="0"/>
          <w:marTop w:val="0"/>
          <w:marBottom w:val="0"/>
          <w:divBdr>
            <w:top w:val="none" w:sz="0" w:space="0" w:color="auto"/>
            <w:left w:val="none" w:sz="0" w:space="0" w:color="auto"/>
            <w:bottom w:val="none" w:sz="0" w:space="0" w:color="auto"/>
            <w:right w:val="none" w:sz="0" w:space="0" w:color="auto"/>
          </w:divBdr>
        </w:div>
        <w:div w:id="400906124">
          <w:marLeft w:val="480"/>
          <w:marRight w:val="0"/>
          <w:marTop w:val="0"/>
          <w:marBottom w:val="0"/>
          <w:divBdr>
            <w:top w:val="none" w:sz="0" w:space="0" w:color="auto"/>
            <w:left w:val="none" w:sz="0" w:space="0" w:color="auto"/>
            <w:bottom w:val="none" w:sz="0" w:space="0" w:color="auto"/>
            <w:right w:val="none" w:sz="0" w:space="0" w:color="auto"/>
          </w:divBdr>
        </w:div>
        <w:div w:id="1224563700">
          <w:marLeft w:val="480"/>
          <w:marRight w:val="0"/>
          <w:marTop w:val="0"/>
          <w:marBottom w:val="0"/>
          <w:divBdr>
            <w:top w:val="none" w:sz="0" w:space="0" w:color="auto"/>
            <w:left w:val="none" w:sz="0" w:space="0" w:color="auto"/>
            <w:bottom w:val="none" w:sz="0" w:space="0" w:color="auto"/>
            <w:right w:val="none" w:sz="0" w:space="0" w:color="auto"/>
          </w:divBdr>
        </w:div>
        <w:div w:id="1041661876">
          <w:marLeft w:val="480"/>
          <w:marRight w:val="0"/>
          <w:marTop w:val="0"/>
          <w:marBottom w:val="0"/>
          <w:divBdr>
            <w:top w:val="none" w:sz="0" w:space="0" w:color="auto"/>
            <w:left w:val="none" w:sz="0" w:space="0" w:color="auto"/>
            <w:bottom w:val="none" w:sz="0" w:space="0" w:color="auto"/>
            <w:right w:val="none" w:sz="0" w:space="0" w:color="auto"/>
          </w:divBdr>
        </w:div>
        <w:div w:id="1096436551">
          <w:marLeft w:val="480"/>
          <w:marRight w:val="0"/>
          <w:marTop w:val="0"/>
          <w:marBottom w:val="0"/>
          <w:divBdr>
            <w:top w:val="none" w:sz="0" w:space="0" w:color="auto"/>
            <w:left w:val="none" w:sz="0" w:space="0" w:color="auto"/>
            <w:bottom w:val="none" w:sz="0" w:space="0" w:color="auto"/>
            <w:right w:val="none" w:sz="0" w:space="0" w:color="auto"/>
          </w:divBdr>
        </w:div>
        <w:div w:id="2030597216">
          <w:marLeft w:val="480"/>
          <w:marRight w:val="0"/>
          <w:marTop w:val="0"/>
          <w:marBottom w:val="0"/>
          <w:divBdr>
            <w:top w:val="none" w:sz="0" w:space="0" w:color="auto"/>
            <w:left w:val="none" w:sz="0" w:space="0" w:color="auto"/>
            <w:bottom w:val="none" w:sz="0" w:space="0" w:color="auto"/>
            <w:right w:val="none" w:sz="0" w:space="0" w:color="auto"/>
          </w:divBdr>
        </w:div>
        <w:div w:id="852767182">
          <w:marLeft w:val="480"/>
          <w:marRight w:val="0"/>
          <w:marTop w:val="0"/>
          <w:marBottom w:val="0"/>
          <w:divBdr>
            <w:top w:val="none" w:sz="0" w:space="0" w:color="auto"/>
            <w:left w:val="none" w:sz="0" w:space="0" w:color="auto"/>
            <w:bottom w:val="none" w:sz="0" w:space="0" w:color="auto"/>
            <w:right w:val="none" w:sz="0" w:space="0" w:color="auto"/>
          </w:divBdr>
        </w:div>
        <w:div w:id="992030591">
          <w:marLeft w:val="480"/>
          <w:marRight w:val="0"/>
          <w:marTop w:val="0"/>
          <w:marBottom w:val="0"/>
          <w:divBdr>
            <w:top w:val="none" w:sz="0" w:space="0" w:color="auto"/>
            <w:left w:val="none" w:sz="0" w:space="0" w:color="auto"/>
            <w:bottom w:val="none" w:sz="0" w:space="0" w:color="auto"/>
            <w:right w:val="none" w:sz="0" w:space="0" w:color="auto"/>
          </w:divBdr>
        </w:div>
        <w:div w:id="856771002">
          <w:marLeft w:val="480"/>
          <w:marRight w:val="0"/>
          <w:marTop w:val="0"/>
          <w:marBottom w:val="0"/>
          <w:divBdr>
            <w:top w:val="none" w:sz="0" w:space="0" w:color="auto"/>
            <w:left w:val="none" w:sz="0" w:space="0" w:color="auto"/>
            <w:bottom w:val="none" w:sz="0" w:space="0" w:color="auto"/>
            <w:right w:val="none" w:sz="0" w:space="0" w:color="auto"/>
          </w:divBdr>
        </w:div>
        <w:div w:id="360981864">
          <w:marLeft w:val="480"/>
          <w:marRight w:val="0"/>
          <w:marTop w:val="0"/>
          <w:marBottom w:val="0"/>
          <w:divBdr>
            <w:top w:val="none" w:sz="0" w:space="0" w:color="auto"/>
            <w:left w:val="none" w:sz="0" w:space="0" w:color="auto"/>
            <w:bottom w:val="none" w:sz="0" w:space="0" w:color="auto"/>
            <w:right w:val="none" w:sz="0" w:space="0" w:color="auto"/>
          </w:divBdr>
        </w:div>
        <w:div w:id="426853793">
          <w:marLeft w:val="480"/>
          <w:marRight w:val="0"/>
          <w:marTop w:val="0"/>
          <w:marBottom w:val="0"/>
          <w:divBdr>
            <w:top w:val="none" w:sz="0" w:space="0" w:color="auto"/>
            <w:left w:val="none" w:sz="0" w:space="0" w:color="auto"/>
            <w:bottom w:val="none" w:sz="0" w:space="0" w:color="auto"/>
            <w:right w:val="none" w:sz="0" w:space="0" w:color="auto"/>
          </w:divBdr>
        </w:div>
        <w:div w:id="1247033547">
          <w:marLeft w:val="480"/>
          <w:marRight w:val="0"/>
          <w:marTop w:val="0"/>
          <w:marBottom w:val="0"/>
          <w:divBdr>
            <w:top w:val="none" w:sz="0" w:space="0" w:color="auto"/>
            <w:left w:val="none" w:sz="0" w:space="0" w:color="auto"/>
            <w:bottom w:val="none" w:sz="0" w:space="0" w:color="auto"/>
            <w:right w:val="none" w:sz="0" w:space="0" w:color="auto"/>
          </w:divBdr>
        </w:div>
        <w:div w:id="1736078394">
          <w:marLeft w:val="480"/>
          <w:marRight w:val="0"/>
          <w:marTop w:val="0"/>
          <w:marBottom w:val="0"/>
          <w:divBdr>
            <w:top w:val="none" w:sz="0" w:space="0" w:color="auto"/>
            <w:left w:val="none" w:sz="0" w:space="0" w:color="auto"/>
            <w:bottom w:val="none" w:sz="0" w:space="0" w:color="auto"/>
            <w:right w:val="none" w:sz="0" w:space="0" w:color="auto"/>
          </w:divBdr>
        </w:div>
        <w:div w:id="295453936">
          <w:marLeft w:val="480"/>
          <w:marRight w:val="0"/>
          <w:marTop w:val="0"/>
          <w:marBottom w:val="0"/>
          <w:divBdr>
            <w:top w:val="none" w:sz="0" w:space="0" w:color="auto"/>
            <w:left w:val="none" w:sz="0" w:space="0" w:color="auto"/>
            <w:bottom w:val="none" w:sz="0" w:space="0" w:color="auto"/>
            <w:right w:val="none" w:sz="0" w:space="0" w:color="auto"/>
          </w:divBdr>
        </w:div>
        <w:div w:id="1346057297">
          <w:marLeft w:val="480"/>
          <w:marRight w:val="0"/>
          <w:marTop w:val="0"/>
          <w:marBottom w:val="0"/>
          <w:divBdr>
            <w:top w:val="none" w:sz="0" w:space="0" w:color="auto"/>
            <w:left w:val="none" w:sz="0" w:space="0" w:color="auto"/>
            <w:bottom w:val="none" w:sz="0" w:space="0" w:color="auto"/>
            <w:right w:val="none" w:sz="0" w:space="0" w:color="auto"/>
          </w:divBdr>
        </w:div>
        <w:div w:id="513961671">
          <w:marLeft w:val="480"/>
          <w:marRight w:val="0"/>
          <w:marTop w:val="0"/>
          <w:marBottom w:val="0"/>
          <w:divBdr>
            <w:top w:val="none" w:sz="0" w:space="0" w:color="auto"/>
            <w:left w:val="none" w:sz="0" w:space="0" w:color="auto"/>
            <w:bottom w:val="none" w:sz="0" w:space="0" w:color="auto"/>
            <w:right w:val="none" w:sz="0" w:space="0" w:color="auto"/>
          </w:divBdr>
        </w:div>
        <w:div w:id="2064451385">
          <w:marLeft w:val="480"/>
          <w:marRight w:val="0"/>
          <w:marTop w:val="0"/>
          <w:marBottom w:val="0"/>
          <w:divBdr>
            <w:top w:val="none" w:sz="0" w:space="0" w:color="auto"/>
            <w:left w:val="none" w:sz="0" w:space="0" w:color="auto"/>
            <w:bottom w:val="none" w:sz="0" w:space="0" w:color="auto"/>
            <w:right w:val="none" w:sz="0" w:space="0" w:color="auto"/>
          </w:divBdr>
        </w:div>
        <w:div w:id="382564677">
          <w:marLeft w:val="480"/>
          <w:marRight w:val="0"/>
          <w:marTop w:val="0"/>
          <w:marBottom w:val="0"/>
          <w:divBdr>
            <w:top w:val="none" w:sz="0" w:space="0" w:color="auto"/>
            <w:left w:val="none" w:sz="0" w:space="0" w:color="auto"/>
            <w:bottom w:val="none" w:sz="0" w:space="0" w:color="auto"/>
            <w:right w:val="none" w:sz="0" w:space="0" w:color="auto"/>
          </w:divBdr>
        </w:div>
        <w:div w:id="2092583490">
          <w:marLeft w:val="480"/>
          <w:marRight w:val="0"/>
          <w:marTop w:val="0"/>
          <w:marBottom w:val="0"/>
          <w:divBdr>
            <w:top w:val="none" w:sz="0" w:space="0" w:color="auto"/>
            <w:left w:val="none" w:sz="0" w:space="0" w:color="auto"/>
            <w:bottom w:val="none" w:sz="0" w:space="0" w:color="auto"/>
            <w:right w:val="none" w:sz="0" w:space="0" w:color="auto"/>
          </w:divBdr>
        </w:div>
        <w:div w:id="1379434465">
          <w:marLeft w:val="480"/>
          <w:marRight w:val="0"/>
          <w:marTop w:val="0"/>
          <w:marBottom w:val="0"/>
          <w:divBdr>
            <w:top w:val="none" w:sz="0" w:space="0" w:color="auto"/>
            <w:left w:val="none" w:sz="0" w:space="0" w:color="auto"/>
            <w:bottom w:val="none" w:sz="0" w:space="0" w:color="auto"/>
            <w:right w:val="none" w:sz="0" w:space="0" w:color="auto"/>
          </w:divBdr>
        </w:div>
        <w:div w:id="253318021">
          <w:marLeft w:val="480"/>
          <w:marRight w:val="0"/>
          <w:marTop w:val="0"/>
          <w:marBottom w:val="0"/>
          <w:divBdr>
            <w:top w:val="none" w:sz="0" w:space="0" w:color="auto"/>
            <w:left w:val="none" w:sz="0" w:space="0" w:color="auto"/>
            <w:bottom w:val="none" w:sz="0" w:space="0" w:color="auto"/>
            <w:right w:val="none" w:sz="0" w:space="0" w:color="auto"/>
          </w:divBdr>
        </w:div>
        <w:div w:id="1198931461">
          <w:marLeft w:val="480"/>
          <w:marRight w:val="0"/>
          <w:marTop w:val="0"/>
          <w:marBottom w:val="0"/>
          <w:divBdr>
            <w:top w:val="none" w:sz="0" w:space="0" w:color="auto"/>
            <w:left w:val="none" w:sz="0" w:space="0" w:color="auto"/>
            <w:bottom w:val="none" w:sz="0" w:space="0" w:color="auto"/>
            <w:right w:val="none" w:sz="0" w:space="0" w:color="auto"/>
          </w:divBdr>
        </w:div>
        <w:div w:id="1499228797">
          <w:marLeft w:val="480"/>
          <w:marRight w:val="0"/>
          <w:marTop w:val="0"/>
          <w:marBottom w:val="0"/>
          <w:divBdr>
            <w:top w:val="none" w:sz="0" w:space="0" w:color="auto"/>
            <w:left w:val="none" w:sz="0" w:space="0" w:color="auto"/>
            <w:bottom w:val="none" w:sz="0" w:space="0" w:color="auto"/>
            <w:right w:val="none" w:sz="0" w:space="0" w:color="auto"/>
          </w:divBdr>
        </w:div>
        <w:div w:id="1899515386">
          <w:marLeft w:val="480"/>
          <w:marRight w:val="0"/>
          <w:marTop w:val="0"/>
          <w:marBottom w:val="0"/>
          <w:divBdr>
            <w:top w:val="none" w:sz="0" w:space="0" w:color="auto"/>
            <w:left w:val="none" w:sz="0" w:space="0" w:color="auto"/>
            <w:bottom w:val="none" w:sz="0" w:space="0" w:color="auto"/>
            <w:right w:val="none" w:sz="0" w:space="0" w:color="auto"/>
          </w:divBdr>
        </w:div>
        <w:div w:id="136653639">
          <w:marLeft w:val="480"/>
          <w:marRight w:val="0"/>
          <w:marTop w:val="0"/>
          <w:marBottom w:val="0"/>
          <w:divBdr>
            <w:top w:val="none" w:sz="0" w:space="0" w:color="auto"/>
            <w:left w:val="none" w:sz="0" w:space="0" w:color="auto"/>
            <w:bottom w:val="none" w:sz="0" w:space="0" w:color="auto"/>
            <w:right w:val="none" w:sz="0" w:space="0" w:color="auto"/>
          </w:divBdr>
        </w:div>
        <w:div w:id="1775513305">
          <w:marLeft w:val="480"/>
          <w:marRight w:val="0"/>
          <w:marTop w:val="0"/>
          <w:marBottom w:val="0"/>
          <w:divBdr>
            <w:top w:val="none" w:sz="0" w:space="0" w:color="auto"/>
            <w:left w:val="none" w:sz="0" w:space="0" w:color="auto"/>
            <w:bottom w:val="none" w:sz="0" w:space="0" w:color="auto"/>
            <w:right w:val="none" w:sz="0" w:space="0" w:color="auto"/>
          </w:divBdr>
        </w:div>
        <w:div w:id="1041516823">
          <w:marLeft w:val="480"/>
          <w:marRight w:val="0"/>
          <w:marTop w:val="0"/>
          <w:marBottom w:val="0"/>
          <w:divBdr>
            <w:top w:val="none" w:sz="0" w:space="0" w:color="auto"/>
            <w:left w:val="none" w:sz="0" w:space="0" w:color="auto"/>
            <w:bottom w:val="none" w:sz="0" w:space="0" w:color="auto"/>
            <w:right w:val="none" w:sz="0" w:space="0" w:color="auto"/>
          </w:divBdr>
        </w:div>
        <w:div w:id="144009729">
          <w:marLeft w:val="480"/>
          <w:marRight w:val="0"/>
          <w:marTop w:val="0"/>
          <w:marBottom w:val="0"/>
          <w:divBdr>
            <w:top w:val="none" w:sz="0" w:space="0" w:color="auto"/>
            <w:left w:val="none" w:sz="0" w:space="0" w:color="auto"/>
            <w:bottom w:val="none" w:sz="0" w:space="0" w:color="auto"/>
            <w:right w:val="none" w:sz="0" w:space="0" w:color="auto"/>
          </w:divBdr>
        </w:div>
      </w:divsChild>
    </w:div>
    <w:div w:id="1227570420">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30460164">
      <w:bodyDiv w:val="1"/>
      <w:marLeft w:val="0"/>
      <w:marRight w:val="0"/>
      <w:marTop w:val="0"/>
      <w:marBottom w:val="0"/>
      <w:divBdr>
        <w:top w:val="none" w:sz="0" w:space="0" w:color="auto"/>
        <w:left w:val="none" w:sz="0" w:space="0" w:color="auto"/>
        <w:bottom w:val="none" w:sz="0" w:space="0" w:color="auto"/>
        <w:right w:val="none" w:sz="0" w:space="0" w:color="auto"/>
      </w:divBdr>
    </w:div>
    <w:div w:id="1234002522">
      <w:bodyDiv w:val="1"/>
      <w:marLeft w:val="0"/>
      <w:marRight w:val="0"/>
      <w:marTop w:val="0"/>
      <w:marBottom w:val="0"/>
      <w:divBdr>
        <w:top w:val="none" w:sz="0" w:space="0" w:color="auto"/>
        <w:left w:val="none" w:sz="0" w:space="0" w:color="auto"/>
        <w:bottom w:val="none" w:sz="0" w:space="0" w:color="auto"/>
        <w:right w:val="none" w:sz="0" w:space="0" w:color="auto"/>
      </w:divBdr>
    </w:div>
    <w:div w:id="1239553447">
      <w:bodyDiv w:val="1"/>
      <w:marLeft w:val="0"/>
      <w:marRight w:val="0"/>
      <w:marTop w:val="0"/>
      <w:marBottom w:val="0"/>
      <w:divBdr>
        <w:top w:val="none" w:sz="0" w:space="0" w:color="auto"/>
        <w:left w:val="none" w:sz="0" w:space="0" w:color="auto"/>
        <w:bottom w:val="none" w:sz="0" w:space="0" w:color="auto"/>
        <w:right w:val="none" w:sz="0" w:space="0" w:color="auto"/>
      </w:divBdr>
    </w:div>
    <w:div w:id="1240865585">
      <w:bodyDiv w:val="1"/>
      <w:marLeft w:val="0"/>
      <w:marRight w:val="0"/>
      <w:marTop w:val="0"/>
      <w:marBottom w:val="0"/>
      <w:divBdr>
        <w:top w:val="none" w:sz="0" w:space="0" w:color="auto"/>
        <w:left w:val="none" w:sz="0" w:space="0" w:color="auto"/>
        <w:bottom w:val="none" w:sz="0" w:space="0" w:color="auto"/>
        <w:right w:val="none" w:sz="0" w:space="0" w:color="auto"/>
      </w:divBdr>
    </w:div>
    <w:div w:id="1241258661">
      <w:bodyDiv w:val="1"/>
      <w:marLeft w:val="0"/>
      <w:marRight w:val="0"/>
      <w:marTop w:val="0"/>
      <w:marBottom w:val="0"/>
      <w:divBdr>
        <w:top w:val="none" w:sz="0" w:space="0" w:color="auto"/>
        <w:left w:val="none" w:sz="0" w:space="0" w:color="auto"/>
        <w:bottom w:val="none" w:sz="0" w:space="0" w:color="auto"/>
        <w:right w:val="none" w:sz="0" w:space="0" w:color="auto"/>
      </w:divBdr>
    </w:div>
    <w:div w:id="1244149057">
      <w:bodyDiv w:val="1"/>
      <w:marLeft w:val="0"/>
      <w:marRight w:val="0"/>
      <w:marTop w:val="0"/>
      <w:marBottom w:val="0"/>
      <w:divBdr>
        <w:top w:val="none" w:sz="0" w:space="0" w:color="auto"/>
        <w:left w:val="none" w:sz="0" w:space="0" w:color="auto"/>
        <w:bottom w:val="none" w:sz="0" w:space="0" w:color="auto"/>
        <w:right w:val="none" w:sz="0" w:space="0" w:color="auto"/>
      </w:divBdr>
    </w:div>
    <w:div w:id="1251231166">
      <w:bodyDiv w:val="1"/>
      <w:marLeft w:val="0"/>
      <w:marRight w:val="0"/>
      <w:marTop w:val="0"/>
      <w:marBottom w:val="0"/>
      <w:divBdr>
        <w:top w:val="none" w:sz="0" w:space="0" w:color="auto"/>
        <w:left w:val="none" w:sz="0" w:space="0" w:color="auto"/>
        <w:bottom w:val="none" w:sz="0" w:space="0" w:color="auto"/>
        <w:right w:val="none" w:sz="0" w:space="0" w:color="auto"/>
      </w:divBdr>
    </w:div>
    <w:div w:id="1252080156">
      <w:bodyDiv w:val="1"/>
      <w:marLeft w:val="0"/>
      <w:marRight w:val="0"/>
      <w:marTop w:val="0"/>
      <w:marBottom w:val="0"/>
      <w:divBdr>
        <w:top w:val="none" w:sz="0" w:space="0" w:color="auto"/>
        <w:left w:val="none" w:sz="0" w:space="0" w:color="auto"/>
        <w:bottom w:val="none" w:sz="0" w:space="0" w:color="auto"/>
        <w:right w:val="none" w:sz="0" w:space="0" w:color="auto"/>
      </w:divBdr>
    </w:div>
    <w:div w:id="1276519298">
      <w:bodyDiv w:val="1"/>
      <w:marLeft w:val="0"/>
      <w:marRight w:val="0"/>
      <w:marTop w:val="0"/>
      <w:marBottom w:val="0"/>
      <w:divBdr>
        <w:top w:val="none" w:sz="0" w:space="0" w:color="auto"/>
        <w:left w:val="none" w:sz="0" w:space="0" w:color="auto"/>
        <w:bottom w:val="none" w:sz="0" w:space="0" w:color="auto"/>
        <w:right w:val="none" w:sz="0" w:space="0" w:color="auto"/>
      </w:divBdr>
    </w:div>
    <w:div w:id="1277558987">
      <w:bodyDiv w:val="1"/>
      <w:marLeft w:val="0"/>
      <w:marRight w:val="0"/>
      <w:marTop w:val="0"/>
      <w:marBottom w:val="0"/>
      <w:divBdr>
        <w:top w:val="none" w:sz="0" w:space="0" w:color="auto"/>
        <w:left w:val="none" w:sz="0" w:space="0" w:color="auto"/>
        <w:bottom w:val="none" w:sz="0" w:space="0" w:color="auto"/>
        <w:right w:val="none" w:sz="0" w:space="0" w:color="auto"/>
      </w:divBdr>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293050951">
      <w:bodyDiv w:val="1"/>
      <w:marLeft w:val="0"/>
      <w:marRight w:val="0"/>
      <w:marTop w:val="0"/>
      <w:marBottom w:val="0"/>
      <w:divBdr>
        <w:top w:val="none" w:sz="0" w:space="0" w:color="auto"/>
        <w:left w:val="none" w:sz="0" w:space="0" w:color="auto"/>
        <w:bottom w:val="none" w:sz="0" w:space="0" w:color="auto"/>
        <w:right w:val="none" w:sz="0" w:space="0" w:color="auto"/>
      </w:divBdr>
      <w:divsChild>
        <w:div w:id="499925508">
          <w:marLeft w:val="480"/>
          <w:marRight w:val="0"/>
          <w:marTop w:val="0"/>
          <w:marBottom w:val="0"/>
          <w:divBdr>
            <w:top w:val="none" w:sz="0" w:space="0" w:color="auto"/>
            <w:left w:val="none" w:sz="0" w:space="0" w:color="auto"/>
            <w:bottom w:val="none" w:sz="0" w:space="0" w:color="auto"/>
            <w:right w:val="none" w:sz="0" w:space="0" w:color="auto"/>
          </w:divBdr>
        </w:div>
        <w:div w:id="674067621">
          <w:marLeft w:val="480"/>
          <w:marRight w:val="0"/>
          <w:marTop w:val="0"/>
          <w:marBottom w:val="0"/>
          <w:divBdr>
            <w:top w:val="none" w:sz="0" w:space="0" w:color="auto"/>
            <w:left w:val="none" w:sz="0" w:space="0" w:color="auto"/>
            <w:bottom w:val="none" w:sz="0" w:space="0" w:color="auto"/>
            <w:right w:val="none" w:sz="0" w:space="0" w:color="auto"/>
          </w:divBdr>
        </w:div>
        <w:div w:id="194121758">
          <w:marLeft w:val="480"/>
          <w:marRight w:val="0"/>
          <w:marTop w:val="0"/>
          <w:marBottom w:val="0"/>
          <w:divBdr>
            <w:top w:val="none" w:sz="0" w:space="0" w:color="auto"/>
            <w:left w:val="none" w:sz="0" w:space="0" w:color="auto"/>
            <w:bottom w:val="none" w:sz="0" w:space="0" w:color="auto"/>
            <w:right w:val="none" w:sz="0" w:space="0" w:color="auto"/>
          </w:divBdr>
        </w:div>
        <w:div w:id="1267888790">
          <w:marLeft w:val="480"/>
          <w:marRight w:val="0"/>
          <w:marTop w:val="0"/>
          <w:marBottom w:val="0"/>
          <w:divBdr>
            <w:top w:val="none" w:sz="0" w:space="0" w:color="auto"/>
            <w:left w:val="none" w:sz="0" w:space="0" w:color="auto"/>
            <w:bottom w:val="none" w:sz="0" w:space="0" w:color="auto"/>
            <w:right w:val="none" w:sz="0" w:space="0" w:color="auto"/>
          </w:divBdr>
        </w:div>
        <w:div w:id="189681388">
          <w:marLeft w:val="480"/>
          <w:marRight w:val="0"/>
          <w:marTop w:val="0"/>
          <w:marBottom w:val="0"/>
          <w:divBdr>
            <w:top w:val="none" w:sz="0" w:space="0" w:color="auto"/>
            <w:left w:val="none" w:sz="0" w:space="0" w:color="auto"/>
            <w:bottom w:val="none" w:sz="0" w:space="0" w:color="auto"/>
            <w:right w:val="none" w:sz="0" w:space="0" w:color="auto"/>
          </w:divBdr>
        </w:div>
        <w:div w:id="1522473534">
          <w:marLeft w:val="480"/>
          <w:marRight w:val="0"/>
          <w:marTop w:val="0"/>
          <w:marBottom w:val="0"/>
          <w:divBdr>
            <w:top w:val="none" w:sz="0" w:space="0" w:color="auto"/>
            <w:left w:val="none" w:sz="0" w:space="0" w:color="auto"/>
            <w:bottom w:val="none" w:sz="0" w:space="0" w:color="auto"/>
            <w:right w:val="none" w:sz="0" w:space="0" w:color="auto"/>
          </w:divBdr>
        </w:div>
        <w:div w:id="1584679626">
          <w:marLeft w:val="480"/>
          <w:marRight w:val="0"/>
          <w:marTop w:val="0"/>
          <w:marBottom w:val="0"/>
          <w:divBdr>
            <w:top w:val="none" w:sz="0" w:space="0" w:color="auto"/>
            <w:left w:val="none" w:sz="0" w:space="0" w:color="auto"/>
            <w:bottom w:val="none" w:sz="0" w:space="0" w:color="auto"/>
            <w:right w:val="none" w:sz="0" w:space="0" w:color="auto"/>
          </w:divBdr>
        </w:div>
        <w:div w:id="939876256">
          <w:marLeft w:val="480"/>
          <w:marRight w:val="0"/>
          <w:marTop w:val="0"/>
          <w:marBottom w:val="0"/>
          <w:divBdr>
            <w:top w:val="none" w:sz="0" w:space="0" w:color="auto"/>
            <w:left w:val="none" w:sz="0" w:space="0" w:color="auto"/>
            <w:bottom w:val="none" w:sz="0" w:space="0" w:color="auto"/>
            <w:right w:val="none" w:sz="0" w:space="0" w:color="auto"/>
          </w:divBdr>
        </w:div>
        <w:div w:id="552085067">
          <w:marLeft w:val="480"/>
          <w:marRight w:val="0"/>
          <w:marTop w:val="0"/>
          <w:marBottom w:val="0"/>
          <w:divBdr>
            <w:top w:val="none" w:sz="0" w:space="0" w:color="auto"/>
            <w:left w:val="none" w:sz="0" w:space="0" w:color="auto"/>
            <w:bottom w:val="none" w:sz="0" w:space="0" w:color="auto"/>
            <w:right w:val="none" w:sz="0" w:space="0" w:color="auto"/>
          </w:divBdr>
        </w:div>
        <w:div w:id="729622375">
          <w:marLeft w:val="480"/>
          <w:marRight w:val="0"/>
          <w:marTop w:val="0"/>
          <w:marBottom w:val="0"/>
          <w:divBdr>
            <w:top w:val="none" w:sz="0" w:space="0" w:color="auto"/>
            <w:left w:val="none" w:sz="0" w:space="0" w:color="auto"/>
            <w:bottom w:val="none" w:sz="0" w:space="0" w:color="auto"/>
            <w:right w:val="none" w:sz="0" w:space="0" w:color="auto"/>
          </w:divBdr>
        </w:div>
        <w:div w:id="989140124">
          <w:marLeft w:val="480"/>
          <w:marRight w:val="0"/>
          <w:marTop w:val="0"/>
          <w:marBottom w:val="0"/>
          <w:divBdr>
            <w:top w:val="none" w:sz="0" w:space="0" w:color="auto"/>
            <w:left w:val="none" w:sz="0" w:space="0" w:color="auto"/>
            <w:bottom w:val="none" w:sz="0" w:space="0" w:color="auto"/>
            <w:right w:val="none" w:sz="0" w:space="0" w:color="auto"/>
          </w:divBdr>
        </w:div>
        <w:div w:id="927428207">
          <w:marLeft w:val="480"/>
          <w:marRight w:val="0"/>
          <w:marTop w:val="0"/>
          <w:marBottom w:val="0"/>
          <w:divBdr>
            <w:top w:val="none" w:sz="0" w:space="0" w:color="auto"/>
            <w:left w:val="none" w:sz="0" w:space="0" w:color="auto"/>
            <w:bottom w:val="none" w:sz="0" w:space="0" w:color="auto"/>
            <w:right w:val="none" w:sz="0" w:space="0" w:color="auto"/>
          </w:divBdr>
        </w:div>
        <w:div w:id="844977358">
          <w:marLeft w:val="480"/>
          <w:marRight w:val="0"/>
          <w:marTop w:val="0"/>
          <w:marBottom w:val="0"/>
          <w:divBdr>
            <w:top w:val="none" w:sz="0" w:space="0" w:color="auto"/>
            <w:left w:val="none" w:sz="0" w:space="0" w:color="auto"/>
            <w:bottom w:val="none" w:sz="0" w:space="0" w:color="auto"/>
            <w:right w:val="none" w:sz="0" w:space="0" w:color="auto"/>
          </w:divBdr>
        </w:div>
        <w:div w:id="17514889">
          <w:marLeft w:val="480"/>
          <w:marRight w:val="0"/>
          <w:marTop w:val="0"/>
          <w:marBottom w:val="0"/>
          <w:divBdr>
            <w:top w:val="none" w:sz="0" w:space="0" w:color="auto"/>
            <w:left w:val="none" w:sz="0" w:space="0" w:color="auto"/>
            <w:bottom w:val="none" w:sz="0" w:space="0" w:color="auto"/>
            <w:right w:val="none" w:sz="0" w:space="0" w:color="auto"/>
          </w:divBdr>
        </w:div>
        <w:div w:id="1094546544">
          <w:marLeft w:val="480"/>
          <w:marRight w:val="0"/>
          <w:marTop w:val="0"/>
          <w:marBottom w:val="0"/>
          <w:divBdr>
            <w:top w:val="none" w:sz="0" w:space="0" w:color="auto"/>
            <w:left w:val="none" w:sz="0" w:space="0" w:color="auto"/>
            <w:bottom w:val="none" w:sz="0" w:space="0" w:color="auto"/>
            <w:right w:val="none" w:sz="0" w:space="0" w:color="auto"/>
          </w:divBdr>
        </w:div>
        <w:div w:id="391348137">
          <w:marLeft w:val="480"/>
          <w:marRight w:val="0"/>
          <w:marTop w:val="0"/>
          <w:marBottom w:val="0"/>
          <w:divBdr>
            <w:top w:val="none" w:sz="0" w:space="0" w:color="auto"/>
            <w:left w:val="none" w:sz="0" w:space="0" w:color="auto"/>
            <w:bottom w:val="none" w:sz="0" w:space="0" w:color="auto"/>
            <w:right w:val="none" w:sz="0" w:space="0" w:color="auto"/>
          </w:divBdr>
        </w:div>
        <w:div w:id="451290678">
          <w:marLeft w:val="480"/>
          <w:marRight w:val="0"/>
          <w:marTop w:val="0"/>
          <w:marBottom w:val="0"/>
          <w:divBdr>
            <w:top w:val="none" w:sz="0" w:space="0" w:color="auto"/>
            <w:left w:val="none" w:sz="0" w:space="0" w:color="auto"/>
            <w:bottom w:val="none" w:sz="0" w:space="0" w:color="auto"/>
            <w:right w:val="none" w:sz="0" w:space="0" w:color="auto"/>
          </w:divBdr>
        </w:div>
        <w:div w:id="2041396662">
          <w:marLeft w:val="480"/>
          <w:marRight w:val="0"/>
          <w:marTop w:val="0"/>
          <w:marBottom w:val="0"/>
          <w:divBdr>
            <w:top w:val="none" w:sz="0" w:space="0" w:color="auto"/>
            <w:left w:val="none" w:sz="0" w:space="0" w:color="auto"/>
            <w:bottom w:val="none" w:sz="0" w:space="0" w:color="auto"/>
            <w:right w:val="none" w:sz="0" w:space="0" w:color="auto"/>
          </w:divBdr>
        </w:div>
        <w:div w:id="398092874">
          <w:marLeft w:val="480"/>
          <w:marRight w:val="0"/>
          <w:marTop w:val="0"/>
          <w:marBottom w:val="0"/>
          <w:divBdr>
            <w:top w:val="none" w:sz="0" w:space="0" w:color="auto"/>
            <w:left w:val="none" w:sz="0" w:space="0" w:color="auto"/>
            <w:bottom w:val="none" w:sz="0" w:space="0" w:color="auto"/>
            <w:right w:val="none" w:sz="0" w:space="0" w:color="auto"/>
          </w:divBdr>
        </w:div>
        <w:div w:id="1195115914">
          <w:marLeft w:val="480"/>
          <w:marRight w:val="0"/>
          <w:marTop w:val="0"/>
          <w:marBottom w:val="0"/>
          <w:divBdr>
            <w:top w:val="none" w:sz="0" w:space="0" w:color="auto"/>
            <w:left w:val="none" w:sz="0" w:space="0" w:color="auto"/>
            <w:bottom w:val="none" w:sz="0" w:space="0" w:color="auto"/>
            <w:right w:val="none" w:sz="0" w:space="0" w:color="auto"/>
          </w:divBdr>
        </w:div>
        <w:div w:id="88015400">
          <w:marLeft w:val="480"/>
          <w:marRight w:val="0"/>
          <w:marTop w:val="0"/>
          <w:marBottom w:val="0"/>
          <w:divBdr>
            <w:top w:val="none" w:sz="0" w:space="0" w:color="auto"/>
            <w:left w:val="none" w:sz="0" w:space="0" w:color="auto"/>
            <w:bottom w:val="none" w:sz="0" w:space="0" w:color="auto"/>
            <w:right w:val="none" w:sz="0" w:space="0" w:color="auto"/>
          </w:divBdr>
        </w:div>
        <w:div w:id="1095441588">
          <w:marLeft w:val="480"/>
          <w:marRight w:val="0"/>
          <w:marTop w:val="0"/>
          <w:marBottom w:val="0"/>
          <w:divBdr>
            <w:top w:val="none" w:sz="0" w:space="0" w:color="auto"/>
            <w:left w:val="none" w:sz="0" w:space="0" w:color="auto"/>
            <w:bottom w:val="none" w:sz="0" w:space="0" w:color="auto"/>
            <w:right w:val="none" w:sz="0" w:space="0" w:color="auto"/>
          </w:divBdr>
        </w:div>
        <w:div w:id="1048988600">
          <w:marLeft w:val="480"/>
          <w:marRight w:val="0"/>
          <w:marTop w:val="0"/>
          <w:marBottom w:val="0"/>
          <w:divBdr>
            <w:top w:val="none" w:sz="0" w:space="0" w:color="auto"/>
            <w:left w:val="none" w:sz="0" w:space="0" w:color="auto"/>
            <w:bottom w:val="none" w:sz="0" w:space="0" w:color="auto"/>
            <w:right w:val="none" w:sz="0" w:space="0" w:color="auto"/>
          </w:divBdr>
        </w:div>
        <w:div w:id="2124379532">
          <w:marLeft w:val="480"/>
          <w:marRight w:val="0"/>
          <w:marTop w:val="0"/>
          <w:marBottom w:val="0"/>
          <w:divBdr>
            <w:top w:val="none" w:sz="0" w:space="0" w:color="auto"/>
            <w:left w:val="none" w:sz="0" w:space="0" w:color="auto"/>
            <w:bottom w:val="none" w:sz="0" w:space="0" w:color="auto"/>
            <w:right w:val="none" w:sz="0" w:space="0" w:color="auto"/>
          </w:divBdr>
        </w:div>
        <w:div w:id="550776566">
          <w:marLeft w:val="480"/>
          <w:marRight w:val="0"/>
          <w:marTop w:val="0"/>
          <w:marBottom w:val="0"/>
          <w:divBdr>
            <w:top w:val="none" w:sz="0" w:space="0" w:color="auto"/>
            <w:left w:val="none" w:sz="0" w:space="0" w:color="auto"/>
            <w:bottom w:val="none" w:sz="0" w:space="0" w:color="auto"/>
            <w:right w:val="none" w:sz="0" w:space="0" w:color="auto"/>
          </w:divBdr>
        </w:div>
        <w:div w:id="747380795">
          <w:marLeft w:val="480"/>
          <w:marRight w:val="0"/>
          <w:marTop w:val="0"/>
          <w:marBottom w:val="0"/>
          <w:divBdr>
            <w:top w:val="none" w:sz="0" w:space="0" w:color="auto"/>
            <w:left w:val="none" w:sz="0" w:space="0" w:color="auto"/>
            <w:bottom w:val="none" w:sz="0" w:space="0" w:color="auto"/>
            <w:right w:val="none" w:sz="0" w:space="0" w:color="auto"/>
          </w:divBdr>
        </w:div>
        <w:div w:id="49697173">
          <w:marLeft w:val="480"/>
          <w:marRight w:val="0"/>
          <w:marTop w:val="0"/>
          <w:marBottom w:val="0"/>
          <w:divBdr>
            <w:top w:val="none" w:sz="0" w:space="0" w:color="auto"/>
            <w:left w:val="none" w:sz="0" w:space="0" w:color="auto"/>
            <w:bottom w:val="none" w:sz="0" w:space="0" w:color="auto"/>
            <w:right w:val="none" w:sz="0" w:space="0" w:color="auto"/>
          </w:divBdr>
        </w:div>
        <w:div w:id="1508597750">
          <w:marLeft w:val="480"/>
          <w:marRight w:val="0"/>
          <w:marTop w:val="0"/>
          <w:marBottom w:val="0"/>
          <w:divBdr>
            <w:top w:val="none" w:sz="0" w:space="0" w:color="auto"/>
            <w:left w:val="none" w:sz="0" w:space="0" w:color="auto"/>
            <w:bottom w:val="none" w:sz="0" w:space="0" w:color="auto"/>
            <w:right w:val="none" w:sz="0" w:space="0" w:color="auto"/>
          </w:divBdr>
        </w:div>
        <w:div w:id="1996689728">
          <w:marLeft w:val="480"/>
          <w:marRight w:val="0"/>
          <w:marTop w:val="0"/>
          <w:marBottom w:val="0"/>
          <w:divBdr>
            <w:top w:val="none" w:sz="0" w:space="0" w:color="auto"/>
            <w:left w:val="none" w:sz="0" w:space="0" w:color="auto"/>
            <w:bottom w:val="none" w:sz="0" w:space="0" w:color="auto"/>
            <w:right w:val="none" w:sz="0" w:space="0" w:color="auto"/>
          </w:divBdr>
        </w:div>
        <w:div w:id="1303659360">
          <w:marLeft w:val="480"/>
          <w:marRight w:val="0"/>
          <w:marTop w:val="0"/>
          <w:marBottom w:val="0"/>
          <w:divBdr>
            <w:top w:val="none" w:sz="0" w:space="0" w:color="auto"/>
            <w:left w:val="none" w:sz="0" w:space="0" w:color="auto"/>
            <w:bottom w:val="none" w:sz="0" w:space="0" w:color="auto"/>
            <w:right w:val="none" w:sz="0" w:space="0" w:color="auto"/>
          </w:divBdr>
        </w:div>
      </w:divsChild>
    </w:div>
    <w:div w:id="1294023056">
      <w:bodyDiv w:val="1"/>
      <w:marLeft w:val="0"/>
      <w:marRight w:val="0"/>
      <w:marTop w:val="0"/>
      <w:marBottom w:val="0"/>
      <w:divBdr>
        <w:top w:val="none" w:sz="0" w:space="0" w:color="auto"/>
        <w:left w:val="none" w:sz="0" w:space="0" w:color="auto"/>
        <w:bottom w:val="none" w:sz="0" w:space="0" w:color="auto"/>
        <w:right w:val="none" w:sz="0" w:space="0" w:color="auto"/>
      </w:divBdr>
    </w:div>
    <w:div w:id="1299066114">
      <w:bodyDiv w:val="1"/>
      <w:marLeft w:val="0"/>
      <w:marRight w:val="0"/>
      <w:marTop w:val="0"/>
      <w:marBottom w:val="0"/>
      <w:divBdr>
        <w:top w:val="none" w:sz="0" w:space="0" w:color="auto"/>
        <w:left w:val="none" w:sz="0" w:space="0" w:color="auto"/>
        <w:bottom w:val="none" w:sz="0" w:space="0" w:color="auto"/>
        <w:right w:val="none" w:sz="0" w:space="0" w:color="auto"/>
      </w:divBdr>
    </w:div>
    <w:div w:id="1304240927">
      <w:bodyDiv w:val="1"/>
      <w:marLeft w:val="0"/>
      <w:marRight w:val="0"/>
      <w:marTop w:val="0"/>
      <w:marBottom w:val="0"/>
      <w:divBdr>
        <w:top w:val="none" w:sz="0" w:space="0" w:color="auto"/>
        <w:left w:val="none" w:sz="0" w:space="0" w:color="auto"/>
        <w:bottom w:val="none" w:sz="0" w:space="0" w:color="auto"/>
        <w:right w:val="none" w:sz="0" w:space="0" w:color="auto"/>
      </w:divBdr>
    </w:div>
    <w:div w:id="1312903824">
      <w:bodyDiv w:val="1"/>
      <w:marLeft w:val="0"/>
      <w:marRight w:val="0"/>
      <w:marTop w:val="0"/>
      <w:marBottom w:val="0"/>
      <w:divBdr>
        <w:top w:val="none" w:sz="0" w:space="0" w:color="auto"/>
        <w:left w:val="none" w:sz="0" w:space="0" w:color="auto"/>
        <w:bottom w:val="none" w:sz="0" w:space="0" w:color="auto"/>
        <w:right w:val="none" w:sz="0" w:space="0" w:color="auto"/>
      </w:divBdr>
      <w:divsChild>
        <w:div w:id="239871719">
          <w:marLeft w:val="480"/>
          <w:marRight w:val="0"/>
          <w:marTop w:val="0"/>
          <w:marBottom w:val="0"/>
          <w:divBdr>
            <w:top w:val="none" w:sz="0" w:space="0" w:color="auto"/>
            <w:left w:val="none" w:sz="0" w:space="0" w:color="auto"/>
            <w:bottom w:val="none" w:sz="0" w:space="0" w:color="auto"/>
            <w:right w:val="none" w:sz="0" w:space="0" w:color="auto"/>
          </w:divBdr>
        </w:div>
        <w:div w:id="2052798388">
          <w:marLeft w:val="480"/>
          <w:marRight w:val="0"/>
          <w:marTop w:val="0"/>
          <w:marBottom w:val="0"/>
          <w:divBdr>
            <w:top w:val="none" w:sz="0" w:space="0" w:color="auto"/>
            <w:left w:val="none" w:sz="0" w:space="0" w:color="auto"/>
            <w:bottom w:val="none" w:sz="0" w:space="0" w:color="auto"/>
            <w:right w:val="none" w:sz="0" w:space="0" w:color="auto"/>
          </w:divBdr>
        </w:div>
        <w:div w:id="223882011">
          <w:marLeft w:val="480"/>
          <w:marRight w:val="0"/>
          <w:marTop w:val="0"/>
          <w:marBottom w:val="0"/>
          <w:divBdr>
            <w:top w:val="none" w:sz="0" w:space="0" w:color="auto"/>
            <w:left w:val="none" w:sz="0" w:space="0" w:color="auto"/>
            <w:bottom w:val="none" w:sz="0" w:space="0" w:color="auto"/>
            <w:right w:val="none" w:sz="0" w:space="0" w:color="auto"/>
          </w:divBdr>
        </w:div>
        <w:div w:id="1309628711">
          <w:marLeft w:val="480"/>
          <w:marRight w:val="0"/>
          <w:marTop w:val="0"/>
          <w:marBottom w:val="0"/>
          <w:divBdr>
            <w:top w:val="none" w:sz="0" w:space="0" w:color="auto"/>
            <w:left w:val="none" w:sz="0" w:space="0" w:color="auto"/>
            <w:bottom w:val="none" w:sz="0" w:space="0" w:color="auto"/>
            <w:right w:val="none" w:sz="0" w:space="0" w:color="auto"/>
          </w:divBdr>
        </w:div>
        <w:div w:id="1320840663">
          <w:marLeft w:val="480"/>
          <w:marRight w:val="0"/>
          <w:marTop w:val="0"/>
          <w:marBottom w:val="0"/>
          <w:divBdr>
            <w:top w:val="none" w:sz="0" w:space="0" w:color="auto"/>
            <w:left w:val="none" w:sz="0" w:space="0" w:color="auto"/>
            <w:bottom w:val="none" w:sz="0" w:space="0" w:color="auto"/>
            <w:right w:val="none" w:sz="0" w:space="0" w:color="auto"/>
          </w:divBdr>
        </w:div>
        <w:div w:id="175537252">
          <w:marLeft w:val="480"/>
          <w:marRight w:val="0"/>
          <w:marTop w:val="0"/>
          <w:marBottom w:val="0"/>
          <w:divBdr>
            <w:top w:val="none" w:sz="0" w:space="0" w:color="auto"/>
            <w:left w:val="none" w:sz="0" w:space="0" w:color="auto"/>
            <w:bottom w:val="none" w:sz="0" w:space="0" w:color="auto"/>
            <w:right w:val="none" w:sz="0" w:space="0" w:color="auto"/>
          </w:divBdr>
        </w:div>
        <w:div w:id="819034421">
          <w:marLeft w:val="480"/>
          <w:marRight w:val="0"/>
          <w:marTop w:val="0"/>
          <w:marBottom w:val="0"/>
          <w:divBdr>
            <w:top w:val="none" w:sz="0" w:space="0" w:color="auto"/>
            <w:left w:val="none" w:sz="0" w:space="0" w:color="auto"/>
            <w:bottom w:val="none" w:sz="0" w:space="0" w:color="auto"/>
            <w:right w:val="none" w:sz="0" w:space="0" w:color="auto"/>
          </w:divBdr>
        </w:div>
        <w:div w:id="532765792">
          <w:marLeft w:val="480"/>
          <w:marRight w:val="0"/>
          <w:marTop w:val="0"/>
          <w:marBottom w:val="0"/>
          <w:divBdr>
            <w:top w:val="none" w:sz="0" w:space="0" w:color="auto"/>
            <w:left w:val="none" w:sz="0" w:space="0" w:color="auto"/>
            <w:bottom w:val="none" w:sz="0" w:space="0" w:color="auto"/>
            <w:right w:val="none" w:sz="0" w:space="0" w:color="auto"/>
          </w:divBdr>
        </w:div>
        <w:div w:id="1960910412">
          <w:marLeft w:val="480"/>
          <w:marRight w:val="0"/>
          <w:marTop w:val="0"/>
          <w:marBottom w:val="0"/>
          <w:divBdr>
            <w:top w:val="none" w:sz="0" w:space="0" w:color="auto"/>
            <w:left w:val="none" w:sz="0" w:space="0" w:color="auto"/>
            <w:bottom w:val="none" w:sz="0" w:space="0" w:color="auto"/>
            <w:right w:val="none" w:sz="0" w:space="0" w:color="auto"/>
          </w:divBdr>
        </w:div>
        <w:div w:id="1218668095">
          <w:marLeft w:val="480"/>
          <w:marRight w:val="0"/>
          <w:marTop w:val="0"/>
          <w:marBottom w:val="0"/>
          <w:divBdr>
            <w:top w:val="none" w:sz="0" w:space="0" w:color="auto"/>
            <w:left w:val="none" w:sz="0" w:space="0" w:color="auto"/>
            <w:bottom w:val="none" w:sz="0" w:space="0" w:color="auto"/>
            <w:right w:val="none" w:sz="0" w:space="0" w:color="auto"/>
          </w:divBdr>
        </w:div>
        <w:div w:id="579682139">
          <w:marLeft w:val="480"/>
          <w:marRight w:val="0"/>
          <w:marTop w:val="0"/>
          <w:marBottom w:val="0"/>
          <w:divBdr>
            <w:top w:val="none" w:sz="0" w:space="0" w:color="auto"/>
            <w:left w:val="none" w:sz="0" w:space="0" w:color="auto"/>
            <w:bottom w:val="none" w:sz="0" w:space="0" w:color="auto"/>
            <w:right w:val="none" w:sz="0" w:space="0" w:color="auto"/>
          </w:divBdr>
        </w:div>
        <w:div w:id="841774853">
          <w:marLeft w:val="480"/>
          <w:marRight w:val="0"/>
          <w:marTop w:val="0"/>
          <w:marBottom w:val="0"/>
          <w:divBdr>
            <w:top w:val="none" w:sz="0" w:space="0" w:color="auto"/>
            <w:left w:val="none" w:sz="0" w:space="0" w:color="auto"/>
            <w:bottom w:val="none" w:sz="0" w:space="0" w:color="auto"/>
            <w:right w:val="none" w:sz="0" w:space="0" w:color="auto"/>
          </w:divBdr>
        </w:div>
        <w:div w:id="718364146">
          <w:marLeft w:val="480"/>
          <w:marRight w:val="0"/>
          <w:marTop w:val="0"/>
          <w:marBottom w:val="0"/>
          <w:divBdr>
            <w:top w:val="none" w:sz="0" w:space="0" w:color="auto"/>
            <w:left w:val="none" w:sz="0" w:space="0" w:color="auto"/>
            <w:bottom w:val="none" w:sz="0" w:space="0" w:color="auto"/>
            <w:right w:val="none" w:sz="0" w:space="0" w:color="auto"/>
          </w:divBdr>
        </w:div>
        <w:div w:id="662200085">
          <w:marLeft w:val="480"/>
          <w:marRight w:val="0"/>
          <w:marTop w:val="0"/>
          <w:marBottom w:val="0"/>
          <w:divBdr>
            <w:top w:val="none" w:sz="0" w:space="0" w:color="auto"/>
            <w:left w:val="none" w:sz="0" w:space="0" w:color="auto"/>
            <w:bottom w:val="none" w:sz="0" w:space="0" w:color="auto"/>
            <w:right w:val="none" w:sz="0" w:space="0" w:color="auto"/>
          </w:divBdr>
        </w:div>
        <w:div w:id="1531072329">
          <w:marLeft w:val="480"/>
          <w:marRight w:val="0"/>
          <w:marTop w:val="0"/>
          <w:marBottom w:val="0"/>
          <w:divBdr>
            <w:top w:val="none" w:sz="0" w:space="0" w:color="auto"/>
            <w:left w:val="none" w:sz="0" w:space="0" w:color="auto"/>
            <w:bottom w:val="none" w:sz="0" w:space="0" w:color="auto"/>
            <w:right w:val="none" w:sz="0" w:space="0" w:color="auto"/>
          </w:divBdr>
        </w:div>
        <w:div w:id="1335498369">
          <w:marLeft w:val="480"/>
          <w:marRight w:val="0"/>
          <w:marTop w:val="0"/>
          <w:marBottom w:val="0"/>
          <w:divBdr>
            <w:top w:val="none" w:sz="0" w:space="0" w:color="auto"/>
            <w:left w:val="none" w:sz="0" w:space="0" w:color="auto"/>
            <w:bottom w:val="none" w:sz="0" w:space="0" w:color="auto"/>
            <w:right w:val="none" w:sz="0" w:space="0" w:color="auto"/>
          </w:divBdr>
        </w:div>
        <w:div w:id="1545366636">
          <w:marLeft w:val="480"/>
          <w:marRight w:val="0"/>
          <w:marTop w:val="0"/>
          <w:marBottom w:val="0"/>
          <w:divBdr>
            <w:top w:val="none" w:sz="0" w:space="0" w:color="auto"/>
            <w:left w:val="none" w:sz="0" w:space="0" w:color="auto"/>
            <w:bottom w:val="none" w:sz="0" w:space="0" w:color="auto"/>
            <w:right w:val="none" w:sz="0" w:space="0" w:color="auto"/>
          </w:divBdr>
        </w:div>
        <w:div w:id="601575469">
          <w:marLeft w:val="480"/>
          <w:marRight w:val="0"/>
          <w:marTop w:val="0"/>
          <w:marBottom w:val="0"/>
          <w:divBdr>
            <w:top w:val="none" w:sz="0" w:space="0" w:color="auto"/>
            <w:left w:val="none" w:sz="0" w:space="0" w:color="auto"/>
            <w:bottom w:val="none" w:sz="0" w:space="0" w:color="auto"/>
            <w:right w:val="none" w:sz="0" w:space="0" w:color="auto"/>
          </w:divBdr>
        </w:div>
        <w:div w:id="1735346139">
          <w:marLeft w:val="480"/>
          <w:marRight w:val="0"/>
          <w:marTop w:val="0"/>
          <w:marBottom w:val="0"/>
          <w:divBdr>
            <w:top w:val="none" w:sz="0" w:space="0" w:color="auto"/>
            <w:left w:val="none" w:sz="0" w:space="0" w:color="auto"/>
            <w:bottom w:val="none" w:sz="0" w:space="0" w:color="auto"/>
            <w:right w:val="none" w:sz="0" w:space="0" w:color="auto"/>
          </w:divBdr>
        </w:div>
        <w:div w:id="931158649">
          <w:marLeft w:val="480"/>
          <w:marRight w:val="0"/>
          <w:marTop w:val="0"/>
          <w:marBottom w:val="0"/>
          <w:divBdr>
            <w:top w:val="none" w:sz="0" w:space="0" w:color="auto"/>
            <w:left w:val="none" w:sz="0" w:space="0" w:color="auto"/>
            <w:bottom w:val="none" w:sz="0" w:space="0" w:color="auto"/>
            <w:right w:val="none" w:sz="0" w:space="0" w:color="auto"/>
          </w:divBdr>
        </w:div>
        <w:div w:id="2074349034">
          <w:marLeft w:val="480"/>
          <w:marRight w:val="0"/>
          <w:marTop w:val="0"/>
          <w:marBottom w:val="0"/>
          <w:divBdr>
            <w:top w:val="none" w:sz="0" w:space="0" w:color="auto"/>
            <w:left w:val="none" w:sz="0" w:space="0" w:color="auto"/>
            <w:bottom w:val="none" w:sz="0" w:space="0" w:color="auto"/>
            <w:right w:val="none" w:sz="0" w:space="0" w:color="auto"/>
          </w:divBdr>
        </w:div>
        <w:div w:id="1500196107">
          <w:marLeft w:val="480"/>
          <w:marRight w:val="0"/>
          <w:marTop w:val="0"/>
          <w:marBottom w:val="0"/>
          <w:divBdr>
            <w:top w:val="none" w:sz="0" w:space="0" w:color="auto"/>
            <w:left w:val="none" w:sz="0" w:space="0" w:color="auto"/>
            <w:bottom w:val="none" w:sz="0" w:space="0" w:color="auto"/>
            <w:right w:val="none" w:sz="0" w:space="0" w:color="auto"/>
          </w:divBdr>
        </w:div>
        <w:div w:id="104858549">
          <w:marLeft w:val="480"/>
          <w:marRight w:val="0"/>
          <w:marTop w:val="0"/>
          <w:marBottom w:val="0"/>
          <w:divBdr>
            <w:top w:val="none" w:sz="0" w:space="0" w:color="auto"/>
            <w:left w:val="none" w:sz="0" w:space="0" w:color="auto"/>
            <w:bottom w:val="none" w:sz="0" w:space="0" w:color="auto"/>
            <w:right w:val="none" w:sz="0" w:space="0" w:color="auto"/>
          </w:divBdr>
        </w:div>
        <w:div w:id="1284969318">
          <w:marLeft w:val="480"/>
          <w:marRight w:val="0"/>
          <w:marTop w:val="0"/>
          <w:marBottom w:val="0"/>
          <w:divBdr>
            <w:top w:val="none" w:sz="0" w:space="0" w:color="auto"/>
            <w:left w:val="none" w:sz="0" w:space="0" w:color="auto"/>
            <w:bottom w:val="none" w:sz="0" w:space="0" w:color="auto"/>
            <w:right w:val="none" w:sz="0" w:space="0" w:color="auto"/>
          </w:divBdr>
        </w:div>
        <w:div w:id="867523083">
          <w:marLeft w:val="480"/>
          <w:marRight w:val="0"/>
          <w:marTop w:val="0"/>
          <w:marBottom w:val="0"/>
          <w:divBdr>
            <w:top w:val="none" w:sz="0" w:space="0" w:color="auto"/>
            <w:left w:val="none" w:sz="0" w:space="0" w:color="auto"/>
            <w:bottom w:val="none" w:sz="0" w:space="0" w:color="auto"/>
            <w:right w:val="none" w:sz="0" w:space="0" w:color="auto"/>
          </w:divBdr>
        </w:div>
        <w:div w:id="2080899474">
          <w:marLeft w:val="480"/>
          <w:marRight w:val="0"/>
          <w:marTop w:val="0"/>
          <w:marBottom w:val="0"/>
          <w:divBdr>
            <w:top w:val="none" w:sz="0" w:space="0" w:color="auto"/>
            <w:left w:val="none" w:sz="0" w:space="0" w:color="auto"/>
            <w:bottom w:val="none" w:sz="0" w:space="0" w:color="auto"/>
            <w:right w:val="none" w:sz="0" w:space="0" w:color="auto"/>
          </w:divBdr>
        </w:div>
        <w:div w:id="1360427911">
          <w:marLeft w:val="480"/>
          <w:marRight w:val="0"/>
          <w:marTop w:val="0"/>
          <w:marBottom w:val="0"/>
          <w:divBdr>
            <w:top w:val="none" w:sz="0" w:space="0" w:color="auto"/>
            <w:left w:val="none" w:sz="0" w:space="0" w:color="auto"/>
            <w:bottom w:val="none" w:sz="0" w:space="0" w:color="auto"/>
            <w:right w:val="none" w:sz="0" w:space="0" w:color="auto"/>
          </w:divBdr>
        </w:div>
        <w:div w:id="665133381">
          <w:marLeft w:val="480"/>
          <w:marRight w:val="0"/>
          <w:marTop w:val="0"/>
          <w:marBottom w:val="0"/>
          <w:divBdr>
            <w:top w:val="none" w:sz="0" w:space="0" w:color="auto"/>
            <w:left w:val="none" w:sz="0" w:space="0" w:color="auto"/>
            <w:bottom w:val="none" w:sz="0" w:space="0" w:color="auto"/>
            <w:right w:val="none" w:sz="0" w:space="0" w:color="auto"/>
          </w:divBdr>
        </w:div>
        <w:div w:id="1743674843">
          <w:marLeft w:val="480"/>
          <w:marRight w:val="0"/>
          <w:marTop w:val="0"/>
          <w:marBottom w:val="0"/>
          <w:divBdr>
            <w:top w:val="none" w:sz="0" w:space="0" w:color="auto"/>
            <w:left w:val="none" w:sz="0" w:space="0" w:color="auto"/>
            <w:bottom w:val="none" w:sz="0" w:space="0" w:color="auto"/>
            <w:right w:val="none" w:sz="0" w:space="0" w:color="auto"/>
          </w:divBdr>
        </w:div>
        <w:div w:id="918175080">
          <w:marLeft w:val="480"/>
          <w:marRight w:val="0"/>
          <w:marTop w:val="0"/>
          <w:marBottom w:val="0"/>
          <w:divBdr>
            <w:top w:val="none" w:sz="0" w:space="0" w:color="auto"/>
            <w:left w:val="none" w:sz="0" w:space="0" w:color="auto"/>
            <w:bottom w:val="none" w:sz="0" w:space="0" w:color="auto"/>
            <w:right w:val="none" w:sz="0" w:space="0" w:color="auto"/>
          </w:divBdr>
        </w:div>
      </w:divsChild>
    </w:div>
    <w:div w:id="1314068995">
      <w:bodyDiv w:val="1"/>
      <w:marLeft w:val="0"/>
      <w:marRight w:val="0"/>
      <w:marTop w:val="0"/>
      <w:marBottom w:val="0"/>
      <w:divBdr>
        <w:top w:val="none" w:sz="0" w:space="0" w:color="auto"/>
        <w:left w:val="none" w:sz="0" w:space="0" w:color="auto"/>
        <w:bottom w:val="none" w:sz="0" w:space="0" w:color="auto"/>
        <w:right w:val="none" w:sz="0" w:space="0" w:color="auto"/>
      </w:divBdr>
      <w:divsChild>
        <w:div w:id="547112730">
          <w:marLeft w:val="480"/>
          <w:marRight w:val="0"/>
          <w:marTop w:val="0"/>
          <w:marBottom w:val="0"/>
          <w:divBdr>
            <w:top w:val="none" w:sz="0" w:space="0" w:color="auto"/>
            <w:left w:val="none" w:sz="0" w:space="0" w:color="auto"/>
            <w:bottom w:val="none" w:sz="0" w:space="0" w:color="auto"/>
            <w:right w:val="none" w:sz="0" w:space="0" w:color="auto"/>
          </w:divBdr>
        </w:div>
        <w:div w:id="1154833256">
          <w:marLeft w:val="480"/>
          <w:marRight w:val="0"/>
          <w:marTop w:val="0"/>
          <w:marBottom w:val="0"/>
          <w:divBdr>
            <w:top w:val="none" w:sz="0" w:space="0" w:color="auto"/>
            <w:left w:val="none" w:sz="0" w:space="0" w:color="auto"/>
            <w:bottom w:val="none" w:sz="0" w:space="0" w:color="auto"/>
            <w:right w:val="none" w:sz="0" w:space="0" w:color="auto"/>
          </w:divBdr>
        </w:div>
        <w:div w:id="1024090336">
          <w:marLeft w:val="480"/>
          <w:marRight w:val="0"/>
          <w:marTop w:val="0"/>
          <w:marBottom w:val="0"/>
          <w:divBdr>
            <w:top w:val="none" w:sz="0" w:space="0" w:color="auto"/>
            <w:left w:val="none" w:sz="0" w:space="0" w:color="auto"/>
            <w:bottom w:val="none" w:sz="0" w:space="0" w:color="auto"/>
            <w:right w:val="none" w:sz="0" w:space="0" w:color="auto"/>
          </w:divBdr>
        </w:div>
        <w:div w:id="456922677">
          <w:marLeft w:val="480"/>
          <w:marRight w:val="0"/>
          <w:marTop w:val="0"/>
          <w:marBottom w:val="0"/>
          <w:divBdr>
            <w:top w:val="none" w:sz="0" w:space="0" w:color="auto"/>
            <w:left w:val="none" w:sz="0" w:space="0" w:color="auto"/>
            <w:bottom w:val="none" w:sz="0" w:space="0" w:color="auto"/>
            <w:right w:val="none" w:sz="0" w:space="0" w:color="auto"/>
          </w:divBdr>
        </w:div>
        <w:div w:id="191460830">
          <w:marLeft w:val="480"/>
          <w:marRight w:val="0"/>
          <w:marTop w:val="0"/>
          <w:marBottom w:val="0"/>
          <w:divBdr>
            <w:top w:val="none" w:sz="0" w:space="0" w:color="auto"/>
            <w:left w:val="none" w:sz="0" w:space="0" w:color="auto"/>
            <w:bottom w:val="none" w:sz="0" w:space="0" w:color="auto"/>
            <w:right w:val="none" w:sz="0" w:space="0" w:color="auto"/>
          </w:divBdr>
        </w:div>
        <w:div w:id="1771118564">
          <w:marLeft w:val="480"/>
          <w:marRight w:val="0"/>
          <w:marTop w:val="0"/>
          <w:marBottom w:val="0"/>
          <w:divBdr>
            <w:top w:val="none" w:sz="0" w:space="0" w:color="auto"/>
            <w:left w:val="none" w:sz="0" w:space="0" w:color="auto"/>
            <w:bottom w:val="none" w:sz="0" w:space="0" w:color="auto"/>
            <w:right w:val="none" w:sz="0" w:space="0" w:color="auto"/>
          </w:divBdr>
        </w:div>
        <w:div w:id="265893517">
          <w:marLeft w:val="480"/>
          <w:marRight w:val="0"/>
          <w:marTop w:val="0"/>
          <w:marBottom w:val="0"/>
          <w:divBdr>
            <w:top w:val="none" w:sz="0" w:space="0" w:color="auto"/>
            <w:left w:val="none" w:sz="0" w:space="0" w:color="auto"/>
            <w:bottom w:val="none" w:sz="0" w:space="0" w:color="auto"/>
            <w:right w:val="none" w:sz="0" w:space="0" w:color="auto"/>
          </w:divBdr>
        </w:div>
        <w:div w:id="1647978244">
          <w:marLeft w:val="480"/>
          <w:marRight w:val="0"/>
          <w:marTop w:val="0"/>
          <w:marBottom w:val="0"/>
          <w:divBdr>
            <w:top w:val="none" w:sz="0" w:space="0" w:color="auto"/>
            <w:left w:val="none" w:sz="0" w:space="0" w:color="auto"/>
            <w:bottom w:val="none" w:sz="0" w:space="0" w:color="auto"/>
            <w:right w:val="none" w:sz="0" w:space="0" w:color="auto"/>
          </w:divBdr>
        </w:div>
        <w:div w:id="1403872751">
          <w:marLeft w:val="480"/>
          <w:marRight w:val="0"/>
          <w:marTop w:val="0"/>
          <w:marBottom w:val="0"/>
          <w:divBdr>
            <w:top w:val="none" w:sz="0" w:space="0" w:color="auto"/>
            <w:left w:val="none" w:sz="0" w:space="0" w:color="auto"/>
            <w:bottom w:val="none" w:sz="0" w:space="0" w:color="auto"/>
            <w:right w:val="none" w:sz="0" w:space="0" w:color="auto"/>
          </w:divBdr>
        </w:div>
        <w:div w:id="693961506">
          <w:marLeft w:val="480"/>
          <w:marRight w:val="0"/>
          <w:marTop w:val="0"/>
          <w:marBottom w:val="0"/>
          <w:divBdr>
            <w:top w:val="none" w:sz="0" w:space="0" w:color="auto"/>
            <w:left w:val="none" w:sz="0" w:space="0" w:color="auto"/>
            <w:bottom w:val="none" w:sz="0" w:space="0" w:color="auto"/>
            <w:right w:val="none" w:sz="0" w:space="0" w:color="auto"/>
          </w:divBdr>
        </w:div>
        <w:div w:id="838082768">
          <w:marLeft w:val="480"/>
          <w:marRight w:val="0"/>
          <w:marTop w:val="0"/>
          <w:marBottom w:val="0"/>
          <w:divBdr>
            <w:top w:val="none" w:sz="0" w:space="0" w:color="auto"/>
            <w:left w:val="none" w:sz="0" w:space="0" w:color="auto"/>
            <w:bottom w:val="none" w:sz="0" w:space="0" w:color="auto"/>
            <w:right w:val="none" w:sz="0" w:space="0" w:color="auto"/>
          </w:divBdr>
        </w:div>
        <w:div w:id="1842158040">
          <w:marLeft w:val="480"/>
          <w:marRight w:val="0"/>
          <w:marTop w:val="0"/>
          <w:marBottom w:val="0"/>
          <w:divBdr>
            <w:top w:val="none" w:sz="0" w:space="0" w:color="auto"/>
            <w:left w:val="none" w:sz="0" w:space="0" w:color="auto"/>
            <w:bottom w:val="none" w:sz="0" w:space="0" w:color="auto"/>
            <w:right w:val="none" w:sz="0" w:space="0" w:color="auto"/>
          </w:divBdr>
        </w:div>
        <w:div w:id="2064408063">
          <w:marLeft w:val="480"/>
          <w:marRight w:val="0"/>
          <w:marTop w:val="0"/>
          <w:marBottom w:val="0"/>
          <w:divBdr>
            <w:top w:val="none" w:sz="0" w:space="0" w:color="auto"/>
            <w:left w:val="none" w:sz="0" w:space="0" w:color="auto"/>
            <w:bottom w:val="none" w:sz="0" w:space="0" w:color="auto"/>
            <w:right w:val="none" w:sz="0" w:space="0" w:color="auto"/>
          </w:divBdr>
        </w:div>
        <w:div w:id="434063492">
          <w:marLeft w:val="480"/>
          <w:marRight w:val="0"/>
          <w:marTop w:val="0"/>
          <w:marBottom w:val="0"/>
          <w:divBdr>
            <w:top w:val="none" w:sz="0" w:space="0" w:color="auto"/>
            <w:left w:val="none" w:sz="0" w:space="0" w:color="auto"/>
            <w:bottom w:val="none" w:sz="0" w:space="0" w:color="auto"/>
            <w:right w:val="none" w:sz="0" w:space="0" w:color="auto"/>
          </w:divBdr>
        </w:div>
        <w:div w:id="378213717">
          <w:marLeft w:val="480"/>
          <w:marRight w:val="0"/>
          <w:marTop w:val="0"/>
          <w:marBottom w:val="0"/>
          <w:divBdr>
            <w:top w:val="none" w:sz="0" w:space="0" w:color="auto"/>
            <w:left w:val="none" w:sz="0" w:space="0" w:color="auto"/>
            <w:bottom w:val="none" w:sz="0" w:space="0" w:color="auto"/>
            <w:right w:val="none" w:sz="0" w:space="0" w:color="auto"/>
          </w:divBdr>
        </w:div>
        <w:div w:id="2017657020">
          <w:marLeft w:val="480"/>
          <w:marRight w:val="0"/>
          <w:marTop w:val="0"/>
          <w:marBottom w:val="0"/>
          <w:divBdr>
            <w:top w:val="none" w:sz="0" w:space="0" w:color="auto"/>
            <w:left w:val="none" w:sz="0" w:space="0" w:color="auto"/>
            <w:bottom w:val="none" w:sz="0" w:space="0" w:color="auto"/>
            <w:right w:val="none" w:sz="0" w:space="0" w:color="auto"/>
          </w:divBdr>
        </w:div>
        <w:div w:id="700324871">
          <w:marLeft w:val="480"/>
          <w:marRight w:val="0"/>
          <w:marTop w:val="0"/>
          <w:marBottom w:val="0"/>
          <w:divBdr>
            <w:top w:val="none" w:sz="0" w:space="0" w:color="auto"/>
            <w:left w:val="none" w:sz="0" w:space="0" w:color="auto"/>
            <w:bottom w:val="none" w:sz="0" w:space="0" w:color="auto"/>
            <w:right w:val="none" w:sz="0" w:space="0" w:color="auto"/>
          </w:divBdr>
        </w:div>
        <w:div w:id="989794581">
          <w:marLeft w:val="480"/>
          <w:marRight w:val="0"/>
          <w:marTop w:val="0"/>
          <w:marBottom w:val="0"/>
          <w:divBdr>
            <w:top w:val="none" w:sz="0" w:space="0" w:color="auto"/>
            <w:left w:val="none" w:sz="0" w:space="0" w:color="auto"/>
            <w:bottom w:val="none" w:sz="0" w:space="0" w:color="auto"/>
            <w:right w:val="none" w:sz="0" w:space="0" w:color="auto"/>
          </w:divBdr>
        </w:div>
        <w:div w:id="1341666647">
          <w:marLeft w:val="480"/>
          <w:marRight w:val="0"/>
          <w:marTop w:val="0"/>
          <w:marBottom w:val="0"/>
          <w:divBdr>
            <w:top w:val="none" w:sz="0" w:space="0" w:color="auto"/>
            <w:left w:val="none" w:sz="0" w:space="0" w:color="auto"/>
            <w:bottom w:val="none" w:sz="0" w:space="0" w:color="auto"/>
            <w:right w:val="none" w:sz="0" w:space="0" w:color="auto"/>
          </w:divBdr>
        </w:div>
        <w:div w:id="1483497383">
          <w:marLeft w:val="480"/>
          <w:marRight w:val="0"/>
          <w:marTop w:val="0"/>
          <w:marBottom w:val="0"/>
          <w:divBdr>
            <w:top w:val="none" w:sz="0" w:space="0" w:color="auto"/>
            <w:left w:val="none" w:sz="0" w:space="0" w:color="auto"/>
            <w:bottom w:val="none" w:sz="0" w:space="0" w:color="auto"/>
            <w:right w:val="none" w:sz="0" w:space="0" w:color="auto"/>
          </w:divBdr>
        </w:div>
        <w:div w:id="994844691">
          <w:marLeft w:val="480"/>
          <w:marRight w:val="0"/>
          <w:marTop w:val="0"/>
          <w:marBottom w:val="0"/>
          <w:divBdr>
            <w:top w:val="none" w:sz="0" w:space="0" w:color="auto"/>
            <w:left w:val="none" w:sz="0" w:space="0" w:color="auto"/>
            <w:bottom w:val="none" w:sz="0" w:space="0" w:color="auto"/>
            <w:right w:val="none" w:sz="0" w:space="0" w:color="auto"/>
          </w:divBdr>
        </w:div>
        <w:div w:id="2139060607">
          <w:marLeft w:val="480"/>
          <w:marRight w:val="0"/>
          <w:marTop w:val="0"/>
          <w:marBottom w:val="0"/>
          <w:divBdr>
            <w:top w:val="none" w:sz="0" w:space="0" w:color="auto"/>
            <w:left w:val="none" w:sz="0" w:space="0" w:color="auto"/>
            <w:bottom w:val="none" w:sz="0" w:space="0" w:color="auto"/>
            <w:right w:val="none" w:sz="0" w:space="0" w:color="auto"/>
          </w:divBdr>
        </w:div>
        <w:div w:id="706224208">
          <w:marLeft w:val="480"/>
          <w:marRight w:val="0"/>
          <w:marTop w:val="0"/>
          <w:marBottom w:val="0"/>
          <w:divBdr>
            <w:top w:val="none" w:sz="0" w:space="0" w:color="auto"/>
            <w:left w:val="none" w:sz="0" w:space="0" w:color="auto"/>
            <w:bottom w:val="none" w:sz="0" w:space="0" w:color="auto"/>
            <w:right w:val="none" w:sz="0" w:space="0" w:color="auto"/>
          </w:divBdr>
        </w:div>
        <w:div w:id="611015615">
          <w:marLeft w:val="480"/>
          <w:marRight w:val="0"/>
          <w:marTop w:val="0"/>
          <w:marBottom w:val="0"/>
          <w:divBdr>
            <w:top w:val="none" w:sz="0" w:space="0" w:color="auto"/>
            <w:left w:val="none" w:sz="0" w:space="0" w:color="auto"/>
            <w:bottom w:val="none" w:sz="0" w:space="0" w:color="auto"/>
            <w:right w:val="none" w:sz="0" w:space="0" w:color="auto"/>
          </w:divBdr>
        </w:div>
        <w:div w:id="1453743224">
          <w:marLeft w:val="480"/>
          <w:marRight w:val="0"/>
          <w:marTop w:val="0"/>
          <w:marBottom w:val="0"/>
          <w:divBdr>
            <w:top w:val="none" w:sz="0" w:space="0" w:color="auto"/>
            <w:left w:val="none" w:sz="0" w:space="0" w:color="auto"/>
            <w:bottom w:val="none" w:sz="0" w:space="0" w:color="auto"/>
            <w:right w:val="none" w:sz="0" w:space="0" w:color="auto"/>
          </w:divBdr>
        </w:div>
        <w:div w:id="264388416">
          <w:marLeft w:val="480"/>
          <w:marRight w:val="0"/>
          <w:marTop w:val="0"/>
          <w:marBottom w:val="0"/>
          <w:divBdr>
            <w:top w:val="none" w:sz="0" w:space="0" w:color="auto"/>
            <w:left w:val="none" w:sz="0" w:space="0" w:color="auto"/>
            <w:bottom w:val="none" w:sz="0" w:space="0" w:color="auto"/>
            <w:right w:val="none" w:sz="0" w:space="0" w:color="auto"/>
          </w:divBdr>
        </w:div>
        <w:div w:id="640110751">
          <w:marLeft w:val="480"/>
          <w:marRight w:val="0"/>
          <w:marTop w:val="0"/>
          <w:marBottom w:val="0"/>
          <w:divBdr>
            <w:top w:val="none" w:sz="0" w:space="0" w:color="auto"/>
            <w:left w:val="none" w:sz="0" w:space="0" w:color="auto"/>
            <w:bottom w:val="none" w:sz="0" w:space="0" w:color="auto"/>
            <w:right w:val="none" w:sz="0" w:space="0" w:color="auto"/>
          </w:divBdr>
        </w:div>
        <w:div w:id="45178562">
          <w:marLeft w:val="480"/>
          <w:marRight w:val="0"/>
          <w:marTop w:val="0"/>
          <w:marBottom w:val="0"/>
          <w:divBdr>
            <w:top w:val="none" w:sz="0" w:space="0" w:color="auto"/>
            <w:left w:val="none" w:sz="0" w:space="0" w:color="auto"/>
            <w:bottom w:val="none" w:sz="0" w:space="0" w:color="auto"/>
            <w:right w:val="none" w:sz="0" w:space="0" w:color="auto"/>
          </w:divBdr>
        </w:div>
        <w:div w:id="1672440577">
          <w:marLeft w:val="480"/>
          <w:marRight w:val="0"/>
          <w:marTop w:val="0"/>
          <w:marBottom w:val="0"/>
          <w:divBdr>
            <w:top w:val="none" w:sz="0" w:space="0" w:color="auto"/>
            <w:left w:val="none" w:sz="0" w:space="0" w:color="auto"/>
            <w:bottom w:val="none" w:sz="0" w:space="0" w:color="auto"/>
            <w:right w:val="none" w:sz="0" w:space="0" w:color="auto"/>
          </w:divBdr>
        </w:div>
        <w:div w:id="672104001">
          <w:marLeft w:val="480"/>
          <w:marRight w:val="0"/>
          <w:marTop w:val="0"/>
          <w:marBottom w:val="0"/>
          <w:divBdr>
            <w:top w:val="none" w:sz="0" w:space="0" w:color="auto"/>
            <w:left w:val="none" w:sz="0" w:space="0" w:color="auto"/>
            <w:bottom w:val="none" w:sz="0" w:space="0" w:color="auto"/>
            <w:right w:val="none" w:sz="0" w:space="0" w:color="auto"/>
          </w:divBdr>
        </w:div>
        <w:div w:id="573399976">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1732161">
      <w:bodyDiv w:val="1"/>
      <w:marLeft w:val="0"/>
      <w:marRight w:val="0"/>
      <w:marTop w:val="0"/>
      <w:marBottom w:val="0"/>
      <w:divBdr>
        <w:top w:val="none" w:sz="0" w:space="0" w:color="auto"/>
        <w:left w:val="none" w:sz="0" w:space="0" w:color="auto"/>
        <w:bottom w:val="none" w:sz="0" w:space="0" w:color="auto"/>
        <w:right w:val="none" w:sz="0" w:space="0" w:color="auto"/>
      </w:divBdr>
    </w:div>
    <w:div w:id="1321736169">
      <w:bodyDiv w:val="1"/>
      <w:marLeft w:val="0"/>
      <w:marRight w:val="0"/>
      <w:marTop w:val="0"/>
      <w:marBottom w:val="0"/>
      <w:divBdr>
        <w:top w:val="none" w:sz="0" w:space="0" w:color="auto"/>
        <w:left w:val="none" w:sz="0" w:space="0" w:color="auto"/>
        <w:bottom w:val="none" w:sz="0" w:space="0" w:color="auto"/>
        <w:right w:val="none" w:sz="0" w:space="0" w:color="auto"/>
      </w:divBdr>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22929221">
      <w:bodyDiv w:val="1"/>
      <w:marLeft w:val="0"/>
      <w:marRight w:val="0"/>
      <w:marTop w:val="0"/>
      <w:marBottom w:val="0"/>
      <w:divBdr>
        <w:top w:val="none" w:sz="0" w:space="0" w:color="auto"/>
        <w:left w:val="none" w:sz="0" w:space="0" w:color="auto"/>
        <w:bottom w:val="none" w:sz="0" w:space="0" w:color="auto"/>
        <w:right w:val="none" w:sz="0" w:space="0" w:color="auto"/>
      </w:divBdr>
    </w:div>
    <w:div w:id="1323776898">
      <w:bodyDiv w:val="1"/>
      <w:marLeft w:val="0"/>
      <w:marRight w:val="0"/>
      <w:marTop w:val="0"/>
      <w:marBottom w:val="0"/>
      <w:divBdr>
        <w:top w:val="none" w:sz="0" w:space="0" w:color="auto"/>
        <w:left w:val="none" w:sz="0" w:space="0" w:color="auto"/>
        <w:bottom w:val="none" w:sz="0" w:space="0" w:color="auto"/>
        <w:right w:val="none" w:sz="0" w:space="0" w:color="auto"/>
      </w:divBdr>
      <w:divsChild>
        <w:div w:id="372270831">
          <w:marLeft w:val="480"/>
          <w:marRight w:val="0"/>
          <w:marTop w:val="0"/>
          <w:marBottom w:val="0"/>
          <w:divBdr>
            <w:top w:val="none" w:sz="0" w:space="0" w:color="auto"/>
            <w:left w:val="none" w:sz="0" w:space="0" w:color="auto"/>
            <w:bottom w:val="none" w:sz="0" w:space="0" w:color="auto"/>
            <w:right w:val="none" w:sz="0" w:space="0" w:color="auto"/>
          </w:divBdr>
        </w:div>
        <w:div w:id="412625387">
          <w:marLeft w:val="480"/>
          <w:marRight w:val="0"/>
          <w:marTop w:val="0"/>
          <w:marBottom w:val="0"/>
          <w:divBdr>
            <w:top w:val="none" w:sz="0" w:space="0" w:color="auto"/>
            <w:left w:val="none" w:sz="0" w:space="0" w:color="auto"/>
            <w:bottom w:val="none" w:sz="0" w:space="0" w:color="auto"/>
            <w:right w:val="none" w:sz="0" w:space="0" w:color="auto"/>
          </w:divBdr>
        </w:div>
        <w:div w:id="724984558">
          <w:marLeft w:val="480"/>
          <w:marRight w:val="0"/>
          <w:marTop w:val="0"/>
          <w:marBottom w:val="0"/>
          <w:divBdr>
            <w:top w:val="none" w:sz="0" w:space="0" w:color="auto"/>
            <w:left w:val="none" w:sz="0" w:space="0" w:color="auto"/>
            <w:bottom w:val="none" w:sz="0" w:space="0" w:color="auto"/>
            <w:right w:val="none" w:sz="0" w:space="0" w:color="auto"/>
          </w:divBdr>
        </w:div>
        <w:div w:id="1632982884">
          <w:marLeft w:val="480"/>
          <w:marRight w:val="0"/>
          <w:marTop w:val="0"/>
          <w:marBottom w:val="0"/>
          <w:divBdr>
            <w:top w:val="none" w:sz="0" w:space="0" w:color="auto"/>
            <w:left w:val="none" w:sz="0" w:space="0" w:color="auto"/>
            <w:bottom w:val="none" w:sz="0" w:space="0" w:color="auto"/>
            <w:right w:val="none" w:sz="0" w:space="0" w:color="auto"/>
          </w:divBdr>
        </w:div>
        <w:div w:id="722218018">
          <w:marLeft w:val="480"/>
          <w:marRight w:val="0"/>
          <w:marTop w:val="0"/>
          <w:marBottom w:val="0"/>
          <w:divBdr>
            <w:top w:val="none" w:sz="0" w:space="0" w:color="auto"/>
            <w:left w:val="none" w:sz="0" w:space="0" w:color="auto"/>
            <w:bottom w:val="none" w:sz="0" w:space="0" w:color="auto"/>
            <w:right w:val="none" w:sz="0" w:space="0" w:color="auto"/>
          </w:divBdr>
        </w:div>
        <w:div w:id="704448626">
          <w:marLeft w:val="480"/>
          <w:marRight w:val="0"/>
          <w:marTop w:val="0"/>
          <w:marBottom w:val="0"/>
          <w:divBdr>
            <w:top w:val="none" w:sz="0" w:space="0" w:color="auto"/>
            <w:left w:val="none" w:sz="0" w:space="0" w:color="auto"/>
            <w:bottom w:val="none" w:sz="0" w:space="0" w:color="auto"/>
            <w:right w:val="none" w:sz="0" w:space="0" w:color="auto"/>
          </w:divBdr>
        </w:div>
        <w:div w:id="69931833">
          <w:marLeft w:val="480"/>
          <w:marRight w:val="0"/>
          <w:marTop w:val="0"/>
          <w:marBottom w:val="0"/>
          <w:divBdr>
            <w:top w:val="none" w:sz="0" w:space="0" w:color="auto"/>
            <w:left w:val="none" w:sz="0" w:space="0" w:color="auto"/>
            <w:bottom w:val="none" w:sz="0" w:space="0" w:color="auto"/>
            <w:right w:val="none" w:sz="0" w:space="0" w:color="auto"/>
          </w:divBdr>
        </w:div>
        <w:div w:id="85272572">
          <w:marLeft w:val="480"/>
          <w:marRight w:val="0"/>
          <w:marTop w:val="0"/>
          <w:marBottom w:val="0"/>
          <w:divBdr>
            <w:top w:val="none" w:sz="0" w:space="0" w:color="auto"/>
            <w:left w:val="none" w:sz="0" w:space="0" w:color="auto"/>
            <w:bottom w:val="none" w:sz="0" w:space="0" w:color="auto"/>
            <w:right w:val="none" w:sz="0" w:space="0" w:color="auto"/>
          </w:divBdr>
        </w:div>
        <w:div w:id="2109041245">
          <w:marLeft w:val="480"/>
          <w:marRight w:val="0"/>
          <w:marTop w:val="0"/>
          <w:marBottom w:val="0"/>
          <w:divBdr>
            <w:top w:val="none" w:sz="0" w:space="0" w:color="auto"/>
            <w:left w:val="none" w:sz="0" w:space="0" w:color="auto"/>
            <w:bottom w:val="none" w:sz="0" w:space="0" w:color="auto"/>
            <w:right w:val="none" w:sz="0" w:space="0" w:color="auto"/>
          </w:divBdr>
        </w:div>
        <w:div w:id="613097728">
          <w:marLeft w:val="480"/>
          <w:marRight w:val="0"/>
          <w:marTop w:val="0"/>
          <w:marBottom w:val="0"/>
          <w:divBdr>
            <w:top w:val="none" w:sz="0" w:space="0" w:color="auto"/>
            <w:left w:val="none" w:sz="0" w:space="0" w:color="auto"/>
            <w:bottom w:val="none" w:sz="0" w:space="0" w:color="auto"/>
            <w:right w:val="none" w:sz="0" w:space="0" w:color="auto"/>
          </w:divBdr>
        </w:div>
        <w:div w:id="546454705">
          <w:marLeft w:val="480"/>
          <w:marRight w:val="0"/>
          <w:marTop w:val="0"/>
          <w:marBottom w:val="0"/>
          <w:divBdr>
            <w:top w:val="none" w:sz="0" w:space="0" w:color="auto"/>
            <w:left w:val="none" w:sz="0" w:space="0" w:color="auto"/>
            <w:bottom w:val="none" w:sz="0" w:space="0" w:color="auto"/>
            <w:right w:val="none" w:sz="0" w:space="0" w:color="auto"/>
          </w:divBdr>
        </w:div>
        <w:div w:id="1512993464">
          <w:marLeft w:val="480"/>
          <w:marRight w:val="0"/>
          <w:marTop w:val="0"/>
          <w:marBottom w:val="0"/>
          <w:divBdr>
            <w:top w:val="none" w:sz="0" w:space="0" w:color="auto"/>
            <w:left w:val="none" w:sz="0" w:space="0" w:color="auto"/>
            <w:bottom w:val="none" w:sz="0" w:space="0" w:color="auto"/>
            <w:right w:val="none" w:sz="0" w:space="0" w:color="auto"/>
          </w:divBdr>
        </w:div>
        <w:div w:id="642464259">
          <w:marLeft w:val="480"/>
          <w:marRight w:val="0"/>
          <w:marTop w:val="0"/>
          <w:marBottom w:val="0"/>
          <w:divBdr>
            <w:top w:val="none" w:sz="0" w:space="0" w:color="auto"/>
            <w:left w:val="none" w:sz="0" w:space="0" w:color="auto"/>
            <w:bottom w:val="none" w:sz="0" w:space="0" w:color="auto"/>
            <w:right w:val="none" w:sz="0" w:space="0" w:color="auto"/>
          </w:divBdr>
        </w:div>
        <w:div w:id="511838526">
          <w:marLeft w:val="480"/>
          <w:marRight w:val="0"/>
          <w:marTop w:val="0"/>
          <w:marBottom w:val="0"/>
          <w:divBdr>
            <w:top w:val="none" w:sz="0" w:space="0" w:color="auto"/>
            <w:left w:val="none" w:sz="0" w:space="0" w:color="auto"/>
            <w:bottom w:val="none" w:sz="0" w:space="0" w:color="auto"/>
            <w:right w:val="none" w:sz="0" w:space="0" w:color="auto"/>
          </w:divBdr>
        </w:div>
        <w:div w:id="630983115">
          <w:marLeft w:val="480"/>
          <w:marRight w:val="0"/>
          <w:marTop w:val="0"/>
          <w:marBottom w:val="0"/>
          <w:divBdr>
            <w:top w:val="none" w:sz="0" w:space="0" w:color="auto"/>
            <w:left w:val="none" w:sz="0" w:space="0" w:color="auto"/>
            <w:bottom w:val="none" w:sz="0" w:space="0" w:color="auto"/>
            <w:right w:val="none" w:sz="0" w:space="0" w:color="auto"/>
          </w:divBdr>
        </w:div>
        <w:div w:id="737552441">
          <w:marLeft w:val="480"/>
          <w:marRight w:val="0"/>
          <w:marTop w:val="0"/>
          <w:marBottom w:val="0"/>
          <w:divBdr>
            <w:top w:val="none" w:sz="0" w:space="0" w:color="auto"/>
            <w:left w:val="none" w:sz="0" w:space="0" w:color="auto"/>
            <w:bottom w:val="none" w:sz="0" w:space="0" w:color="auto"/>
            <w:right w:val="none" w:sz="0" w:space="0" w:color="auto"/>
          </w:divBdr>
        </w:div>
        <w:div w:id="506141745">
          <w:marLeft w:val="480"/>
          <w:marRight w:val="0"/>
          <w:marTop w:val="0"/>
          <w:marBottom w:val="0"/>
          <w:divBdr>
            <w:top w:val="none" w:sz="0" w:space="0" w:color="auto"/>
            <w:left w:val="none" w:sz="0" w:space="0" w:color="auto"/>
            <w:bottom w:val="none" w:sz="0" w:space="0" w:color="auto"/>
            <w:right w:val="none" w:sz="0" w:space="0" w:color="auto"/>
          </w:divBdr>
        </w:div>
        <w:div w:id="399913216">
          <w:marLeft w:val="480"/>
          <w:marRight w:val="0"/>
          <w:marTop w:val="0"/>
          <w:marBottom w:val="0"/>
          <w:divBdr>
            <w:top w:val="none" w:sz="0" w:space="0" w:color="auto"/>
            <w:left w:val="none" w:sz="0" w:space="0" w:color="auto"/>
            <w:bottom w:val="none" w:sz="0" w:space="0" w:color="auto"/>
            <w:right w:val="none" w:sz="0" w:space="0" w:color="auto"/>
          </w:divBdr>
        </w:div>
        <w:div w:id="1759447442">
          <w:marLeft w:val="480"/>
          <w:marRight w:val="0"/>
          <w:marTop w:val="0"/>
          <w:marBottom w:val="0"/>
          <w:divBdr>
            <w:top w:val="none" w:sz="0" w:space="0" w:color="auto"/>
            <w:left w:val="none" w:sz="0" w:space="0" w:color="auto"/>
            <w:bottom w:val="none" w:sz="0" w:space="0" w:color="auto"/>
            <w:right w:val="none" w:sz="0" w:space="0" w:color="auto"/>
          </w:divBdr>
        </w:div>
        <w:div w:id="835609393">
          <w:marLeft w:val="480"/>
          <w:marRight w:val="0"/>
          <w:marTop w:val="0"/>
          <w:marBottom w:val="0"/>
          <w:divBdr>
            <w:top w:val="none" w:sz="0" w:space="0" w:color="auto"/>
            <w:left w:val="none" w:sz="0" w:space="0" w:color="auto"/>
            <w:bottom w:val="none" w:sz="0" w:space="0" w:color="auto"/>
            <w:right w:val="none" w:sz="0" w:space="0" w:color="auto"/>
          </w:divBdr>
        </w:div>
        <w:div w:id="1797791395">
          <w:marLeft w:val="480"/>
          <w:marRight w:val="0"/>
          <w:marTop w:val="0"/>
          <w:marBottom w:val="0"/>
          <w:divBdr>
            <w:top w:val="none" w:sz="0" w:space="0" w:color="auto"/>
            <w:left w:val="none" w:sz="0" w:space="0" w:color="auto"/>
            <w:bottom w:val="none" w:sz="0" w:space="0" w:color="auto"/>
            <w:right w:val="none" w:sz="0" w:space="0" w:color="auto"/>
          </w:divBdr>
        </w:div>
        <w:div w:id="1877740232">
          <w:marLeft w:val="480"/>
          <w:marRight w:val="0"/>
          <w:marTop w:val="0"/>
          <w:marBottom w:val="0"/>
          <w:divBdr>
            <w:top w:val="none" w:sz="0" w:space="0" w:color="auto"/>
            <w:left w:val="none" w:sz="0" w:space="0" w:color="auto"/>
            <w:bottom w:val="none" w:sz="0" w:space="0" w:color="auto"/>
            <w:right w:val="none" w:sz="0" w:space="0" w:color="auto"/>
          </w:divBdr>
        </w:div>
        <w:div w:id="390467458">
          <w:marLeft w:val="480"/>
          <w:marRight w:val="0"/>
          <w:marTop w:val="0"/>
          <w:marBottom w:val="0"/>
          <w:divBdr>
            <w:top w:val="none" w:sz="0" w:space="0" w:color="auto"/>
            <w:left w:val="none" w:sz="0" w:space="0" w:color="auto"/>
            <w:bottom w:val="none" w:sz="0" w:space="0" w:color="auto"/>
            <w:right w:val="none" w:sz="0" w:space="0" w:color="auto"/>
          </w:divBdr>
        </w:div>
        <w:div w:id="2033653915">
          <w:marLeft w:val="480"/>
          <w:marRight w:val="0"/>
          <w:marTop w:val="0"/>
          <w:marBottom w:val="0"/>
          <w:divBdr>
            <w:top w:val="none" w:sz="0" w:space="0" w:color="auto"/>
            <w:left w:val="none" w:sz="0" w:space="0" w:color="auto"/>
            <w:bottom w:val="none" w:sz="0" w:space="0" w:color="auto"/>
            <w:right w:val="none" w:sz="0" w:space="0" w:color="auto"/>
          </w:divBdr>
        </w:div>
        <w:div w:id="1921403002">
          <w:marLeft w:val="480"/>
          <w:marRight w:val="0"/>
          <w:marTop w:val="0"/>
          <w:marBottom w:val="0"/>
          <w:divBdr>
            <w:top w:val="none" w:sz="0" w:space="0" w:color="auto"/>
            <w:left w:val="none" w:sz="0" w:space="0" w:color="auto"/>
            <w:bottom w:val="none" w:sz="0" w:space="0" w:color="auto"/>
            <w:right w:val="none" w:sz="0" w:space="0" w:color="auto"/>
          </w:divBdr>
        </w:div>
        <w:div w:id="2079206406">
          <w:marLeft w:val="480"/>
          <w:marRight w:val="0"/>
          <w:marTop w:val="0"/>
          <w:marBottom w:val="0"/>
          <w:divBdr>
            <w:top w:val="none" w:sz="0" w:space="0" w:color="auto"/>
            <w:left w:val="none" w:sz="0" w:space="0" w:color="auto"/>
            <w:bottom w:val="none" w:sz="0" w:space="0" w:color="auto"/>
            <w:right w:val="none" w:sz="0" w:space="0" w:color="auto"/>
          </w:divBdr>
        </w:div>
        <w:div w:id="2084789756">
          <w:marLeft w:val="480"/>
          <w:marRight w:val="0"/>
          <w:marTop w:val="0"/>
          <w:marBottom w:val="0"/>
          <w:divBdr>
            <w:top w:val="none" w:sz="0" w:space="0" w:color="auto"/>
            <w:left w:val="none" w:sz="0" w:space="0" w:color="auto"/>
            <w:bottom w:val="none" w:sz="0" w:space="0" w:color="auto"/>
            <w:right w:val="none" w:sz="0" w:space="0" w:color="auto"/>
          </w:divBdr>
        </w:div>
        <w:div w:id="763065944">
          <w:marLeft w:val="480"/>
          <w:marRight w:val="0"/>
          <w:marTop w:val="0"/>
          <w:marBottom w:val="0"/>
          <w:divBdr>
            <w:top w:val="none" w:sz="0" w:space="0" w:color="auto"/>
            <w:left w:val="none" w:sz="0" w:space="0" w:color="auto"/>
            <w:bottom w:val="none" w:sz="0" w:space="0" w:color="auto"/>
            <w:right w:val="none" w:sz="0" w:space="0" w:color="auto"/>
          </w:divBdr>
        </w:div>
        <w:div w:id="933784734">
          <w:marLeft w:val="480"/>
          <w:marRight w:val="0"/>
          <w:marTop w:val="0"/>
          <w:marBottom w:val="0"/>
          <w:divBdr>
            <w:top w:val="none" w:sz="0" w:space="0" w:color="auto"/>
            <w:left w:val="none" w:sz="0" w:space="0" w:color="auto"/>
            <w:bottom w:val="none" w:sz="0" w:space="0" w:color="auto"/>
            <w:right w:val="none" w:sz="0" w:space="0" w:color="auto"/>
          </w:divBdr>
        </w:div>
        <w:div w:id="196898236">
          <w:marLeft w:val="480"/>
          <w:marRight w:val="0"/>
          <w:marTop w:val="0"/>
          <w:marBottom w:val="0"/>
          <w:divBdr>
            <w:top w:val="none" w:sz="0" w:space="0" w:color="auto"/>
            <w:left w:val="none" w:sz="0" w:space="0" w:color="auto"/>
            <w:bottom w:val="none" w:sz="0" w:space="0" w:color="auto"/>
            <w:right w:val="none" w:sz="0" w:space="0" w:color="auto"/>
          </w:divBdr>
        </w:div>
        <w:div w:id="2089107683">
          <w:marLeft w:val="480"/>
          <w:marRight w:val="0"/>
          <w:marTop w:val="0"/>
          <w:marBottom w:val="0"/>
          <w:divBdr>
            <w:top w:val="none" w:sz="0" w:space="0" w:color="auto"/>
            <w:left w:val="none" w:sz="0" w:space="0" w:color="auto"/>
            <w:bottom w:val="none" w:sz="0" w:space="0" w:color="auto"/>
            <w:right w:val="none" w:sz="0" w:space="0" w:color="auto"/>
          </w:divBdr>
        </w:div>
        <w:div w:id="1861310720">
          <w:marLeft w:val="480"/>
          <w:marRight w:val="0"/>
          <w:marTop w:val="0"/>
          <w:marBottom w:val="0"/>
          <w:divBdr>
            <w:top w:val="none" w:sz="0" w:space="0" w:color="auto"/>
            <w:left w:val="none" w:sz="0" w:space="0" w:color="auto"/>
            <w:bottom w:val="none" w:sz="0" w:space="0" w:color="auto"/>
            <w:right w:val="none" w:sz="0" w:space="0" w:color="auto"/>
          </w:divBdr>
        </w:div>
        <w:div w:id="1718822579">
          <w:marLeft w:val="480"/>
          <w:marRight w:val="0"/>
          <w:marTop w:val="0"/>
          <w:marBottom w:val="0"/>
          <w:divBdr>
            <w:top w:val="none" w:sz="0" w:space="0" w:color="auto"/>
            <w:left w:val="none" w:sz="0" w:space="0" w:color="auto"/>
            <w:bottom w:val="none" w:sz="0" w:space="0" w:color="auto"/>
            <w:right w:val="none" w:sz="0" w:space="0" w:color="auto"/>
          </w:divBdr>
        </w:div>
        <w:div w:id="779955868">
          <w:marLeft w:val="480"/>
          <w:marRight w:val="0"/>
          <w:marTop w:val="0"/>
          <w:marBottom w:val="0"/>
          <w:divBdr>
            <w:top w:val="none" w:sz="0" w:space="0" w:color="auto"/>
            <w:left w:val="none" w:sz="0" w:space="0" w:color="auto"/>
            <w:bottom w:val="none" w:sz="0" w:space="0" w:color="auto"/>
            <w:right w:val="none" w:sz="0" w:space="0" w:color="auto"/>
          </w:divBdr>
        </w:div>
        <w:div w:id="875505146">
          <w:marLeft w:val="480"/>
          <w:marRight w:val="0"/>
          <w:marTop w:val="0"/>
          <w:marBottom w:val="0"/>
          <w:divBdr>
            <w:top w:val="none" w:sz="0" w:space="0" w:color="auto"/>
            <w:left w:val="none" w:sz="0" w:space="0" w:color="auto"/>
            <w:bottom w:val="none" w:sz="0" w:space="0" w:color="auto"/>
            <w:right w:val="none" w:sz="0" w:space="0" w:color="auto"/>
          </w:divBdr>
        </w:div>
        <w:div w:id="37054883">
          <w:marLeft w:val="480"/>
          <w:marRight w:val="0"/>
          <w:marTop w:val="0"/>
          <w:marBottom w:val="0"/>
          <w:divBdr>
            <w:top w:val="none" w:sz="0" w:space="0" w:color="auto"/>
            <w:left w:val="none" w:sz="0" w:space="0" w:color="auto"/>
            <w:bottom w:val="none" w:sz="0" w:space="0" w:color="auto"/>
            <w:right w:val="none" w:sz="0" w:space="0" w:color="auto"/>
          </w:divBdr>
        </w:div>
        <w:div w:id="883253359">
          <w:marLeft w:val="480"/>
          <w:marRight w:val="0"/>
          <w:marTop w:val="0"/>
          <w:marBottom w:val="0"/>
          <w:divBdr>
            <w:top w:val="none" w:sz="0" w:space="0" w:color="auto"/>
            <w:left w:val="none" w:sz="0" w:space="0" w:color="auto"/>
            <w:bottom w:val="none" w:sz="0" w:space="0" w:color="auto"/>
            <w:right w:val="none" w:sz="0" w:space="0" w:color="auto"/>
          </w:divBdr>
        </w:div>
        <w:div w:id="507644265">
          <w:marLeft w:val="480"/>
          <w:marRight w:val="0"/>
          <w:marTop w:val="0"/>
          <w:marBottom w:val="0"/>
          <w:divBdr>
            <w:top w:val="none" w:sz="0" w:space="0" w:color="auto"/>
            <w:left w:val="none" w:sz="0" w:space="0" w:color="auto"/>
            <w:bottom w:val="none" w:sz="0" w:space="0" w:color="auto"/>
            <w:right w:val="none" w:sz="0" w:space="0" w:color="auto"/>
          </w:divBdr>
        </w:div>
        <w:div w:id="7143834">
          <w:marLeft w:val="480"/>
          <w:marRight w:val="0"/>
          <w:marTop w:val="0"/>
          <w:marBottom w:val="0"/>
          <w:divBdr>
            <w:top w:val="none" w:sz="0" w:space="0" w:color="auto"/>
            <w:left w:val="none" w:sz="0" w:space="0" w:color="auto"/>
            <w:bottom w:val="none" w:sz="0" w:space="0" w:color="auto"/>
            <w:right w:val="none" w:sz="0" w:space="0" w:color="auto"/>
          </w:divBdr>
        </w:div>
        <w:div w:id="1753970274">
          <w:marLeft w:val="480"/>
          <w:marRight w:val="0"/>
          <w:marTop w:val="0"/>
          <w:marBottom w:val="0"/>
          <w:divBdr>
            <w:top w:val="none" w:sz="0" w:space="0" w:color="auto"/>
            <w:left w:val="none" w:sz="0" w:space="0" w:color="auto"/>
            <w:bottom w:val="none" w:sz="0" w:space="0" w:color="auto"/>
            <w:right w:val="none" w:sz="0" w:space="0" w:color="auto"/>
          </w:divBdr>
        </w:div>
        <w:div w:id="1222058635">
          <w:marLeft w:val="480"/>
          <w:marRight w:val="0"/>
          <w:marTop w:val="0"/>
          <w:marBottom w:val="0"/>
          <w:divBdr>
            <w:top w:val="none" w:sz="0" w:space="0" w:color="auto"/>
            <w:left w:val="none" w:sz="0" w:space="0" w:color="auto"/>
            <w:bottom w:val="none" w:sz="0" w:space="0" w:color="auto"/>
            <w:right w:val="none" w:sz="0" w:space="0" w:color="auto"/>
          </w:divBdr>
        </w:div>
      </w:divsChild>
    </w:div>
    <w:div w:id="1324776523">
      <w:bodyDiv w:val="1"/>
      <w:marLeft w:val="0"/>
      <w:marRight w:val="0"/>
      <w:marTop w:val="0"/>
      <w:marBottom w:val="0"/>
      <w:divBdr>
        <w:top w:val="none" w:sz="0" w:space="0" w:color="auto"/>
        <w:left w:val="none" w:sz="0" w:space="0" w:color="auto"/>
        <w:bottom w:val="none" w:sz="0" w:space="0" w:color="auto"/>
        <w:right w:val="none" w:sz="0" w:space="0" w:color="auto"/>
      </w:divBdr>
    </w:div>
    <w:div w:id="1326854833">
      <w:bodyDiv w:val="1"/>
      <w:marLeft w:val="0"/>
      <w:marRight w:val="0"/>
      <w:marTop w:val="0"/>
      <w:marBottom w:val="0"/>
      <w:divBdr>
        <w:top w:val="none" w:sz="0" w:space="0" w:color="auto"/>
        <w:left w:val="none" w:sz="0" w:space="0" w:color="auto"/>
        <w:bottom w:val="none" w:sz="0" w:space="0" w:color="auto"/>
        <w:right w:val="none" w:sz="0" w:space="0" w:color="auto"/>
      </w:divBdr>
    </w:div>
    <w:div w:id="1328484367">
      <w:bodyDiv w:val="1"/>
      <w:marLeft w:val="0"/>
      <w:marRight w:val="0"/>
      <w:marTop w:val="0"/>
      <w:marBottom w:val="0"/>
      <w:divBdr>
        <w:top w:val="none" w:sz="0" w:space="0" w:color="auto"/>
        <w:left w:val="none" w:sz="0" w:space="0" w:color="auto"/>
        <w:bottom w:val="none" w:sz="0" w:space="0" w:color="auto"/>
        <w:right w:val="none" w:sz="0" w:space="0" w:color="auto"/>
      </w:divBdr>
    </w:div>
    <w:div w:id="1328704094">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31909608">
      <w:bodyDiv w:val="1"/>
      <w:marLeft w:val="0"/>
      <w:marRight w:val="0"/>
      <w:marTop w:val="0"/>
      <w:marBottom w:val="0"/>
      <w:divBdr>
        <w:top w:val="none" w:sz="0" w:space="0" w:color="auto"/>
        <w:left w:val="none" w:sz="0" w:space="0" w:color="auto"/>
        <w:bottom w:val="none" w:sz="0" w:space="0" w:color="auto"/>
        <w:right w:val="none" w:sz="0" w:space="0" w:color="auto"/>
      </w:divBdr>
    </w:div>
    <w:div w:id="1333069312">
      <w:bodyDiv w:val="1"/>
      <w:marLeft w:val="0"/>
      <w:marRight w:val="0"/>
      <w:marTop w:val="0"/>
      <w:marBottom w:val="0"/>
      <w:divBdr>
        <w:top w:val="none" w:sz="0" w:space="0" w:color="auto"/>
        <w:left w:val="none" w:sz="0" w:space="0" w:color="auto"/>
        <w:bottom w:val="none" w:sz="0" w:space="0" w:color="auto"/>
        <w:right w:val="none" w:sz="0" w:space="0" w:color="auto"/>
      </w:divBdr>
    </w:div>
    <w:div w:id="1334189453">
      <w:bodyDiv w:val="1"/>
      <w:marLeft w:val="0"/>
      <w:marRight w:val="0"/>
      <w:marTop w:val="0"/>
      <w:marBottom w:val="0"/>
      <w:divBdr>
        <w:top w:val="none" w:sz="0" w:space="0" w:color="auto"/>
        <w:left w:val="none" w:sz="0" w:space="0" w:color="auto"/>
        <w:bottom w:val="none" w:sz="0" w:space="0" w:color="auto"/>
        <w:right w:val="none" w:sz="0" w:space="0" w:color="auto"/>
      </w:divBdr>
    </w:div>
    <w:div w:id="1335454858">
      <w:bodyDiv w:val="1"/>
      <w:marLeft w:val="0"/>
      <w:marRight w:val="0"/>
      <w:marTop w:val="0"/>
      <w:marBottom w:val="0"/>
      <w:divBdr>
        <w:top w:val="none" w:sz="0" w:space="0" w:color="auto"/>
        <w:left w:val="none" w:sz="0" w:space="0" w:color="auto"/>
        <w:bottom w:val="none" w:sz="0" w:space="0" w:color="auto"/>
        <w:right w:val="none" w:sz="0" w:space="0" w:color="auto"/>
      </w:divBdr>
    </w:div>
    <w:div w:id="1336305464">
      <w:bodyDiv w:val="1"/>
      <w:marLeft w:val="0"/>
      <w:marRight w:val="0"/>
      <w:marTop w:val="0"/>
      <w:marBottom w:val="0"/>
      <w:divBdr>
        <w:top w:val="none" w:sz="0" w:space="0" w:color="auto"/>
        <w:left w:val="none" w:sz="0" w:space="0" w:color="auto"/>
        <w:bottom w:val="none" w:sz="0" w:space="0" w:color="auto"/>
        <w:right w:val="none" w:sz="0" w:space="0" w:color="auto"/>
      </w:divBdr>
    </w:div>
    <w:div w:id="1345860006">
      <w:bodyDiv w:val="1"/>
      <w:marLeft w:val="0"/>
      <w:marRight w:val="0"/>
      <w:marTop w:val="0"/>
      <w:marBottom w:val="0"/>
      <w:divBdr>
        <w:top w:val="none" w:sz="0" w:space="0" w:color="auto"/>
        <w:left w:val="none" w:sz="0" w:space="0" w:color="auto"/>
        <w:bottom w:val="none" w:sz="0" w:space="0" w:color="auto"/>
        <w:right w:val="none" w:sz="0" w:space="0" w:color="auto"/>
      </w:divBdr>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57388950">
      <w:bodyDiv w:val="1"/>
      <w:marLeft w:val="0"/>
      <w:marRight w:val="0"/>
      <w:marTop w:val="0"/>
      <w:marBottom w:val="0"/>
      <w:divBdr>
        <w:top w:val="none" w:sz="0" w:space="0" w:color="auto"/>
        <w:left w:val="none" w:sz="0" w:space="0" w:color="auto"/>
        <w:bottom w:val="none" w:sz="0" w:space="0" w:color="auto"/>
        <w:right w:val="none" w:sz="0" w:space="0" w:color="auto"/>
      </w:divBdr>
    </w:div>
    <w:div w:id="1357777961">
      <w:bodyDiv w:val="1"/>
      <w:marLeft w:val="0"/>
      <w:marRight w:val="0"/>
      <w:marTop w:val="0"/>
      <w:marBottom w:val="0"/>
      <w:divBdr>
        <w:top w:val="none" w:sz="0" w:space="0" w:color="auto"/>
        <w:left w:val="none" w:sz="0" w:space="0" w:color="auto"/>
        <w:bottom w:val="none" w:sz="0" w:space="0" w:color="auto"/>
        <w:right w:val="none" w:sz="0" w:space="0" w:color="auto"/>
      </w:divBdr>
      <w:divsChild>
        <w:div w:id="527717532">
          <w:marLeft w:val="480"/>
          <w:marRight w:val="0"/>
          <w:marTop w:val="0"/>
          <w:marBottom w:val="0"/>
          <w:divBdr>
            <w:top w:val="none" w:sz="0" w:space="0" w:color="auto"/>
            <w:left w:val="none" w:sz="0" w:space="0" w:color="auto"/>
            <w:bottom w:val="none" w:sz="0" w:space="0" w:color="auto"/>
            <w:right w:val="none" w:sz="0" w:space="0" w:color="auto"/>
          </w:divBdr>
        </w:div>
        <w:div w:id="192115919">
          <w:marLeft w:val="480"/>
          <w:marRight w:val="0"/>
          <w:marTop w:val="0"/>
          <w:marBottom w:val="0"/>
          <w:divBdr>
            <w:top w:val="none" w:sz="0" w:space="0" w:color="auto"/>
            <w:left w:val="none" w:sz="0" w:space="0" w:color="auto"/>
            <w:bottom w:val="none" w:sz="0" w:space="0" w:color="auto"/>
            <w:right w:val="none" w:sz="0" w:space="0" w:color="auto"/>
          </w:divBdr>
        </w:div>
        <w:div w:id="1728068845">
          <w:marLeft w:val="480"/>
          <w:marRight w:val="0"/>
          <w:marTop w:val="0"/>
          <w:marBottom w:val="0"/>
          <w:divBdr>
            <w:top w:val="none" w:sz="0" w:space="0" w:color="auto"/>
            <w:left w:val="none" w:sz="0" w:space="0" w:color="auto"/>
            <w:bottom w:val="none" w:sz="0" w:space="0" w:color="auto"/>
            <w:right w:val="none" w:sz="0" w:space="0" w:color="auto"/>
          </w:divBdr>
        </w:div>
        <w:div w:id="1517428519">
          <w:marLeft w:val="480"/>
          <w:marRight w:val="0"/>
          <w:marTop w:val="0"/>
          <w:marBottom w:val="0"/>
          <w:divBdr>
            <w:top w:val="none" w:sz="0" w:space="0" w:color="auto"/>
            <w:left w:val="none" w:sz="0" w:space="0" w:color="auto"/>
            <w:bottom w:val="none" w:sz="0" w:space="0" w:color="auto"/>
            <w:right w:val="none" w:sz="0" w:space="0" w:color="auto"/>
          </w:divBdr>
        </w:div>
        <w:div w:id="821771461">
          <w:marLeft w:val="480"/>
          <w:marRight w:val="0"/>
          <w:marTop w:val="0"/>
          <w:marBottom w:val="0"/>
          <w:divBdr>
            <w:top w:val="none" w:sz="0" w:space="0" w:color="auto"/>
            <w:left w:val="none" w:sz="0" w:space="0" w:color="auto"/>
            <w:bottom w:val="none" w:sz="0" w:space="0" w:color="auto"/>
            <w:right w:val="none" w:sz="0" w:space="0" w:color="auto"/>
          </w:divBdr>
        </w:div>
        <w:div w:id="1580094460">
          <w:marLeft w:val="480"/>
          <w:marRight w:val="0"/>
          <w:marTop w:val="0"/>
          <w:marBottom w:val="0"/>
          <w:divBdr>
            <w:top w:val="none" w:sz="0" w:space="0" w:color="auto"/>
            <w:left w:val="none" w:sz="0" w:space="0" w:color="auto"/>
            <w:bottom w:val="none" w:sz="0" w:space="0" w:color="auto"/>
            <w:right w:val="none" w:sz="0" w:space="0" w:color="auto"/>
          </w:divBdr>
        </w:div>
        <w:div w:id="53354774">
          <w:marLeft w:val="480"/>
          <w:marRight w:val="0"/>
          <w:marTop w:val="0"/>
          <w:marBottom w:val="0"/>
          <w:divBdr>
            <w:top w:val="none" w:sz="0" w:space="0" w:color="auto"/>
            <w:left w:val="none" w:sz="0" w:space="0" w:color="auto"/>
            <w:bottom w:val="none" w:sz="0" w:space="0" w:color="auto"/>
            <w:right w:val="none" w:sz="0" w:space="0" w:color="auto"/>
          </w:divBdr>
        </w:div>
        <w:div w:id="1301612429">
          <w:marLeft w:val="480"/>
          <w:marRight w:val="0"/>
          <w:marTop w:val="0"/>
          <w:marBottom w:val="0"/>
          <w:divBdr>
            <w:top w:val="none" w:sz="0" w:space="0" w:color="auto"/>
            <w:left w:val="none" w:sz="0" w:space="0" w:color="auto"/>
            <w:bottom w:val="none" w:sz="0" w:space="0" w:color="auto"/>
            <w:right w:val="none" w:sz="0" w:space="0" w:color="auto"/>
          </w:divBdr>
        </w:div>
        <w:div w:id="802844476">
          <w:marLeft w:val="480"/>
          <w:marRight w:val="0"/>
          <w:marTop w:val="0"/>
          <w:marBottom w:val="0"/>
          <w:divBdr>
            <w:top w:val="none" w:sz="0" w:space="0" w:color="auto"/>
            <w:left w:val="none" w:sz="0" w:space="0" w:color="auto"/>
            <w:bottom w:val="none" w:sz="0" w:space="0" w:color="auto"/>
            <w:right w:val="none" w:sz="0" w:space="0" w:color="auto"/>
          </w:divBdr>
        </w:div>
        <w:div w:id="1932548035">
          <w:marLeft w:val="480"/>
          <w:marRight w:val="0"/>
          <w:marTop w:val="0"/>
          <w:marBottom w:val="0"/>
          <w:divBdr>
            <w:top w:val="none" w:sz="0" w:space="0" w:color="auto"/>
            <w:left w:val="none" w:sz="0" w:space="0" w:color="auto"/>
            <w:bottom w:val="none" w:sz="0" w:space="0" w:color="auto"/>
            <w:right w:val="none" w:sz="0" w:space="0" w:color="auto"/>
          </w:divBdr>
        </w:div>
        <w:div w:id="128861398">
          <w:marLeft w:val="480"/>
          <w:marRight w:val="0"/>
          <w:marTop w:val="0"/>
          <w:marBottom w:val="0"/>
          <w:divBdr>
            <w:top w:val="none" w:sz="0" w:space="0" w:color="auto"/>
            <w:left w:val="none" w:sz="0" w:space="0" w:color="auto"/>
            <w:bottom w:val="none" w:sz="0" w:space="0" w:color="auto"/>
            <w:right w:val="none" w:sz="0" w:space="0" w:color="auto"/>
          </w:divBdr>
        </w:div>
        <w:div w:id="1737045631">
          <w:marLeft w:val="480"/>
          <w:marRight w:val="0"/>
          <w:marTop w:val="0"/>
          <w:marBottom w:val="0"/>
          <w:divBdr>
            <w:top w:val="none" w:sz="0" w:space="0" w:color="auto"/>
            <w:left w:val="none" w:sz="0" w:space="0" w:color="auto"/>
            <w:bottom w:val="none" w:sz="0" w:space="0" w:color="auto"/>
            <w:right w:val="none" w:sz="0" w:space="0" w:color="auto"/>
          </w:divBdr>
        </w:div>
        <w:div w:id="910193762">
          <w:marLeft w:val="480"/>
          <w:marRight w:val="0"/>
          <w:marTop w:val="0"/>
          <w:marBottom w:val="0"/>
          <w:divBdr>
            <w:top w:val="none" w:sz="0" w:space="0" w:color="auto"/>
            <w:left w:val="none" w:sz="0" w:space="0" w:color="auto"/>
            <w:bottom w:val="none" w:sz="0" w:space="0" w:color="auto"/>
            <w:right w:val="none" w:sz="0" w:space="0" w:color="auto"/>
          </w:divBdr>
        </w:div>
        <w:div w:id="47723993">
          <w:marLeft w:val="480"/>
          <w:marRight w:val="0"/>
          <w:marTop w:val="0"/>
          <w:marBottom w:val="0"/>
          <w:divBdr>
            <w:top w:val="none" w:sz="0" w:space="0" w:color="auto"/>
            <w:left w:val="none" w:sz="0" w:space="0" w:color="auto"/>
            <w:bottom w:val="none" w:sz="0" w:space="0" w:color="auto"/>
            <w:right w:val="none" w:sz="0" w:space="0" w:color="auto"/>
          </w:divBdr>
        </w:div>
        <w:div w:id="1843276781">
          <w:marLeft w:val="480"/>
          <w:marRight w:val="0"/>
          <w:marTop w:val="0"/>
          <w:marBottom w:val="0"/>
          <w:divBdr>
            <w:top w:val="none" w:sz="0" w:space="0" w:color="auto"/>
            <w:left w:val="none" w:sz="0" w:space="0" w:color="auto"/>
            <w:bottom w:val="none" w:sz="0" w:space="0" w:color="auto"/>
            <w:right w:val="none" w:sz="0" w:space="0" w:color="auto"/>
          </w:divBdr>
        </w:div>
        <w:div w:id="923338379">
          <w:marLeft w:val="480"/>
          <w:marRight w:val="0"/>
          <w:marTop w:val="0"/>
          <w:marBottom w:val="0"/>
          <w:divBdr>
            <w:top w:val="none" w:sz="0" w:space="0" w:color="auto"/>
            <w:left w:val="none" w:sz="0" w:space="0" w:color="auto"/>
            <w:bottom w:val="none" w:sz="0" w:space="0" w:color="auto"/>
            <w:right w:val="none" w:sz="0" w:space="0" w:color="auto"/>
          </w:divBdr>
        </w:div>
        <w:div w:id="2067560291">
          <w:marLeft w:val="480"/>
          <w:marRight w:val="0"/>
          <w:marTop w:val="0"/>
          <w:marBottom w:val="0"/>
          <w:divBdr>
            <w:top w:val="none" w:sz="0" w:space="0" w:color="auto"/>
            <w:left w:val="none" w:sz="0" w:space="0" w:color="auto"/>
            <w:bottom w:val="none" w:sz="0" w:space="0" w:color="auto"/>
            <w:right w:val="none" w:sz="0" w:space="0" w:color="auto"/>
          </w:divBdr>
        </w:div>
        <w:div w:id="1296325857">
          <w:marLeft w:val="480"/>
          <w:marRight w:val="0"/>
          <w:marTop w:val="0"/>
          <w:marBottom w:val="0"/>
          <w:divBdr>
            <w:top w:val="none" w:sz="0" w:space="0" w:color="auto"/>
            <w:left w:val="none" w:sz="0" w:space="0" w:color="auto"/>
            <w:bottom w:val="none" w:sz="0" w:space="0" w:color="auto"/>
            <w:right w:val="none" w:sz="0" w:space="0" w:color="auto"/>
          </w:divBdr>
        </w:div>
        <w:div w:id="960528100">
          <w:marLeft w:val="480"/>
          <w:marRight w:val="0"/>
          <w:marTop w:val="0"/>
          <w:marBottom w:val="0"/>
          <w:divBdr>
            <w:top w:val="none" w:sz="0" w:space="0" w:color="auto"/>
            <w:left w:val="none" w:sz="0" w:space="0" w:color="auto"/>
            <w:bottom w:val="none" w:sz="0" w:space="0" w:color="auto"/>
            <w:right w:val="none" w:sz="0" w:space="0" w:color="auto"/>
          </w:divBdr>
        </w:div>
        <w:div w:id="288048815">
          <w:marLeft w:val="480"/>
          <w:marRight w:val="0"/>
          <w:marTop w:val="0"/>
          <w:marBottom w:val="0"/>
          <w:divBdr>
            <w:top w:val="none" w:sz="0" w:space="0" w:color="auto"/>
            <w:left w:val="none" w:sz="0" w:space="0" w:color="auto"/>
            <w:bottom w:val="none" w:sz="0" w:space="0" w:color="auto"/>
            <w:right w:val="none" w:sz="0" w:space="0" w:color="auto"/>
          </w:divBdr>
        </w:div>
        <w:div w:id="1056441391">
          <w:marLeft w:val="480"/>
          <w:marRight w:val="0"/>
          <w:marTop w:val="0"/>
          <w:marBottom w:val="0"/>
          <w:divBdr>
            <w:top w:val="none" w:sz="0" w:space="0" w:color="auto"/>
            <w:left w:val="none" w:sz="0" w:space="0" w:color="auto"/>
            <w:bottom w:val="none" w:sz="0" w:space="0" w:color="auto"/>
            <w:right w:val="none" w:sz="0" w:space="0" w:color="auto"/>
          </w:divBdr>
        </w:div>
        <w:div w:id="2073000779">
          <w:marLeft w:val="480"/>
          <w:marRight w:val="0"/>
          <w:marTop w:val="0"/>
          <w:marBottom w:val="0"/>
          <w:divBdr>
            <w:top w:val="none" w:sz="0" w:space="0" w:color="auto"/>
            <w:left w:val="none" w:sz="0" w:space="0" w:color="auto"/>
            <w:bottom w:val="none" w:sz="0" w:space="0" w:color="auto"/>
            <w:right w:val="none" w:sz="0" w:space="0" w:color="auto"/>
          </w:divBdr>
        </w:div>
        <w:div w:id="684598223">
          <w:marLeft w:val="480"/>
          <w:marRight w:val="0"/>
          <w:marTop w:val="0"/>
          <w:marBottom w:val="0"/>
          <w:divBdr>
            <w:top w:val="none" w:sz="0" w:space="0" w:color="auto"/>
            <w:left w:val="none" w:sz="0" w:space="0" w:color="auto"/>
            <w:bottom w:val="none" w:sz="0" w:space="0" w:color="auto"/>
            <w:right w:val="none" w:sz="0" w:space="0" w:color="auto"/>
          </w:divBdr>
        </w:div>
        <w:div w:id="1141464915">
          <w:marLeft w:val="480"/>
          <w:marRight w:val="0"/>
          <w:marTop w:val="0"/>
          <w:marBottom w:val="0"/>
          <w:divBdr>
            <w:top w:val="none" w:sz="0" w:space="0" w:color="auto"/>
            <w:left w:val="none" w:sz="0" w:space="0" w:color="auto"/>
            <w:bottom w:val="none" w:sz="0" w:space="0" w:color="auto"/>
            <w:right w:val="none" w:sz="0" w:space="0" w:color="auto"/>
          </w:divBdr>
        </w:div>
        <w:div w:id="517693681">
          <w:marLeft w:val="480"/>
          <w:marRight w:val="0"/>
          <w:marTop w:val="0"/>
          <w:marBottom w:val="0"/>
          <w:divBdr>
            <w:top w:val="none" w:sz="0" w:space="0" w:color="auto"/>
            <w:left w:val="none" w:sz="0" w:space="0" w:color="auto"/>
            <w:bottom w:val="none" w:sz="0" w:space="0" w:color="auto"/>
            <w:right w:val="none" w:sz="0" w:space="0" w:color="auto"/>
          </w:divBdr>
        </w:div>
        <w:div w:id="364453410">
          <w:marLeft w:val="480"/>
          <w:marRight w:val="0"/>
          <w:marTop w:val="0"/>
          <w:marBottom w:val="0"/>
          <w:divBdr>
            <w:top w:val="none" w:sz="0" w:space="0" w:color="auto"/>
            <w:left w:val="none" w:sz="0" w:space="0" w:color="auto"/>
            <w:bottom w:val="none" w:sz="0" w:space="0" w:color="auto"/>
            <w:right w:val="none" w:sz="0" w:space="0" w:color="auto"/>
          </w:divBdr>
        </w:div>
        <w:div w:id="77021819">
          <w:marLeft w:val="480"/>
          <w:marRight w:val="0"/>
          <w:marTop w:val="0"/>
          <w:marBottom w:val="0"/>
          <w:divBdr>
            <w:top w:val="none" w:sz="0" w:space="0" w:color="auto"/>
            <w:left w:val="none" w:sz="0" w:space="0" w:color="auto"/>
            <w:bottom w:val="none" w:sz="0" w:space="0" w:color="auto"/>
            <w:right w:val="none" w:sz="0" w:space="0" w:color="auto"/>
          </w:divBdr>
        </w:div>
        <w:div w:id="226917988">
          <w:marLeft w:val="480"/>
          <w:marRight w:val="0"/>
          <w:marTop w:val="0"/>
          <w:marBottom w:val="0"/>
          <w:divBdr>
            <w:top w:val="none" w:sz="0" w:space="0" w:color="auto"/>
            <w:left w:val="none" w:sz="0" w:space="0" w:color="auto"/>
            <w:bottom w:val="none" w:sz="0" w:space="0" w:color="auto"/>
            <w:right w:val="none" w:sz="0" w:space="0" w:color="auto"/>
          </w:divBdr>
        </w:div>
        <w:div w:id="1836263732">
          <w:marLeft w:val="480"/>
          <w:marRight w:val="0"/>
          <w:marTop w:val="0"/>
          <w:marBottom w:val="0"/>
          <w:divBdr>
            <w:top w:val="none" w:sz="0" w:space="0" w:color="auto"/>
            <w:left w:val="none" w:sz="0" w:space="0" w:color="auto"/>
            <w:bottom w:val="none" w:sz="0" w:space="0" w:color="auto"/>
            <w:right w:val="none" w:sz="0" w:space="0" w:color="auto"/>
          </w:divBdr>
        </w:div>
        <w:div w:id="1361393302">
          <w:marLeft w:val="480"/>
          <w:marRight w:val="0"/>
          <w:marTop w:val="0"/>
          <w:marBottom w:val="0"/>
          <w:divBdr>
            <w:top w:val="none" w:sz="0" w:space="0" w:color="auto"/>
            <w:left w:val="none" w:sz="0" w:space="0" w:color="auto"/>
            <w:bottom w:val="none" w:sz="0" w:space="0" w:color="auto"/>
            <w:right w:val="none" w:sz="0" w:space="0" w:color="auto"/>
          </w:divBdr>
        </w:div>
        <w:div w:id="641662995">
          <w:marLeft w:val="480"/>
          <w:marRight w:val="0"/>
          <w:marTop w:val="0"/>
          <w:marBottom w:val="0"/>
          <w:divBdr>
            <w:top w:val="none" w:sz="0" w:space="0" w:color="auto"/>
            <w:left w:val="none" w:sz="0" w:space="0" w:color="auto"/>
            <w:bottom w:val="none" w:sz="0" w:space="0" w:color="auto"/>
            <w:right w:val="none" w:sz="0" w:space="0" w:color="auto"/>
          </w:divBdr>
        </w:div>
        <w:div w:id="1581795188">
          <w:marLeft w:val="480"/>
          <w:marRight w:val="0"/>
          <w:marTop w:val="0"/>
          <w:marBottom w:val="0"/>
          <w:divBdr>
            <w:top w:val="none" w:sz="0" w:space="0" w:color="auto"/>
            <w:left w:val="none" w:sz="0" w:space="0" w:color="auto"/>
            <w:bottom w:val="none" w:sz="0" w:space="0" w:color="auto"/>
            <w:right w:val="none" w:sz="0" w:space="0" w:color="auto"/>
          </w:divBdr>
        </w:div>
        <w:div w:id="1033768417">
          <w:marLeft w:val="480"/>
          <w:marRight w:val="0"/>
          <w:marTop w:val="0"/>
          <w:marBottom w:val="0"/>
          <w:divBdr>
            <w:top w:val="none" w:sz="0" w:space="0" w:color="auto"/>
            <w:left w:val="none" w:sz="0" w:space="0" w:color="auto"/>
            <w:bottom w:val="none" w:sz="0" w:space="0" w:color="auto"/>
            <w:right w:val="none" w:sz="0" w:space="0" w:color="auto"/>
          </w:divBdr>
        </w:div>
        <w:div w:id="2089838251">
          <w:marLeft w:val="480"/>
          <w:marRight w:val="0"/>
          <w:marTop w:val="0"/>
          <w:marBottom w:val="0"/>
          <w:divBdr>
            <w:top w:val="none" w:sz="0" w:space="0" w:color="auto"/>
            <w:left w:val="none" w:sz="0" w:space="0" w:color="auto"/>
            <w:bottom w:val="none" w:sz="0" w:space="0" w:color="auto"/>
            <w:right w:val="none" w:sz="0" w:space="0" w:color="auto"/>
          </w:divBdr>
        </w:div>
        <w:div w:id="1449157288">
          <w:marLeft w:val="480"/>
          <w:marRight w:val="0"/>
          <w:marTop w:val="0"/>
          <w:marBottom w:val="0"/>
          <w:divBdr>
            <w:top w:val="none" w:sz="0" w:space="0" w:color="auto"/>
            <w:left w:val="none" w:sz="0" w:space="0" w:color="auto"/>
            <w:bottom w:val="none" w:sz="0" w:space="0" w:color="auto"/>
            <w:right w:val="none" w:sz="0" w:space="0" w:color="auto"/>
          </w:divBdr>
        </w:div>
        <w:div w:id="1971207169">
          <w:marLeft w:val="480"/>
          <w:marRight w:val="0"/>
          <w:marTop w:val="0"/>
          <w:marBottom w:val="0"/>
          <w:divBdr>
            <w:top w:val="none" w:sz="0" w:space="0" w:color="auto"/>
            <w:left w:val="none" w:sz="0" w:space="0" w:color="auto"/>
            <w:bottom w:val="none" w:sz="0" w:space="0" w:color="auto"/>
            <w:right w:val="none" w:sz="0" w:space="0" w:color="auto"/>
          </w:divBdr>
        </w:div>
        <w:div w:id="2111586507">
          <w:marLeft w:val="480"/>
          <w:marRight w:val="0"/>
          <w:marTop w:val="0"/>
          <w:marBottom w:val="0"/>
          <w:divBdr>
            <w:top w:val="none" w:sz="0" w:space="0" w:color="auto"/>
            <w:left w:val="none" w:sz="0" w:space="0" w:color="auto"/>
            <w:bottom w:val="none" w:sz="0" w:space="0" w:color="auto"/>
            <w:right w:val="none" w:sz="0" w:space="0" w:color="auto"/>
          </w:divBdr>
        </w:div>
        <w:div w:id="1464420741">
          <w:marLeft w:val="480"/>
          <w:marRight w:val="0"/>
          <w:marTop w:val="0"/>
          <w:marBottom w:val="0"/>
          <w:divBdr>
            <w:top w:val="none" w:sz="0" w:space="0" w:color="auto"/>
            <w:left w:val="none" w:sz="0" w:space="0" w:color="auto"/>
            <w:bottom w:val="none" w:sz="0" w:space="0" w:color="auto"/>
            <w:right w:val="none" w:sz="0" w:space="0" w:color="auto"/>
          </w:divBdr>
        </w:div>
        <w:div w:id="314535200">
          <w:marLeft w:val="480"/>
          <w:marRight w:val="0"/>
          <w:marTop w:val="0"/>
          <w:marBottom w:val="0"/>
          <w:divBdr>
            <w:top w:val="none" w:sz="0" w:space="0" w:color="auto"/>
            <w:left w:val="none" w:sz="0" w:space="0" w:color="auto"/>
            <w:bottom w:val="none" w:sz="0" w:space="0" w:color="auto"/>
            <w:right w:val="none" w:sz="0" w:space="0" w:color="auto"/>
          </w:divBdr>
        </w:div>
        <w:div w:id="117838726">
          <w:marLeft w:val="480"/>
          <w:marRight w:val="0"/>
          <w:marTop w:val="0"/>
          <w:marBottom w:val="0"/>
          <w:divBdr>
            <w:top w:val="none" w:sz="0" w:space="0" w:color="auto"/>
            <w:left w:val="none" w:sz="0" w:space="0" w:color="auto"/>
            <w:bottom w:val="none" w:sz="0" w:space="0" w:color="auto"/>
            <w:right w:val="none" w:sz="0" w:space="0" w:color="auto"/>
          </w:divBdr>
        </w:div>
        <w:div w:id="180508646">
          <w:marLeft w:val="480"/>
          <w:marRight w:val="0"/>
          <w:marTop w:val="0"/>
          <w:marBottom w:val="0"/>
          <w:divBdr>
            <w:top w:val="none" w:sz="0" w:space="0" w:color="auto"/>
            <w:left w:val="none" w:sz="0" w:space="0" w:color="auto"/>
            <w:bottom w:val="none" w:sz="0" w:space="0" w:color="auto"/>
            <w:right w:val="none" w:sz="0" w:space="0" w:color="auto"/>
          </w:divBdr>
        </w:div>
        <w:div w:id="1110589057">
          <w:marLeft w:val="480"/>
          <w:marRight w:val="0"/>
          <w:marTop w:val="0"/>
          <w:marBottom w:val="0"/>
          <w:divBdr>
            <w:top w:val="none" w:sz="0" w:space="0" w:color="auto"/>
            <w:left w:val="none" w:sz="0" w:space="0" w:color="auto"/>
            <w:bottom w:val="none" w:sz="0" w:space="0" w:color="auto"/>
            <w:right w:val="none" w:sz="0" w:space="0" w:color="auto"/>
          </w:divBdr>
        </w:div>
        <w:div w:id="1861700665">
          <w:marLeft w:val="480"/>
          <w:marRight w:val="0"/>
          <w:marTop w:val="0"/>
          <w:marBottom w:val="0"/>
          <w:divBdr>
            <w:top w:val="none" w:sz="0" w:space="0" w:color="auto"/>
            <w:left w:val="none" w:sz="0" w:space="0" w:color="auto"/>
            <w:bottom w:val="none" w:sz="0" w:space="0" w:color="auto"/>
            <w:right w:val="none" w:sz="0" w:space="0" w:color="auto"/>
          </w:divBdr>
        </w:div>
        <w:div w:id="1289313038">
          <w:marLeft w:val="480"/>
          <w:marRight w:val="0"/>
          <w:marTop w:val="0"/>
          <w:marBottom w:val="0"/>
          <w:divBdr>
            <w:top w:val="none" w:sz="0" w:space="0" w:color="auto"/>
            <w:left w:val="none" w:sz="0" w:space="0" w:color="auto"/>
            <w:bottom w:val="none" w:sz="0" w:space="0" w:color="auto"/>
            <w:right w:val="none" w:sz="0" w:space="0" w:color="auto"/>
          </w:divBdr>
        </w:div>
      </w:divsChild>
    </w:div>
    <w:div w:id="1359503275">
      <w:bodyDiv w:val="1"/>
      <w:marLeft w:val="0"/>
      <w:marRight w:val="0"/>
      <w:marTop w:val="0"/>
      <w:marBottom w:val="0"/>
      <w:divBdr>
        <w:top w:val="none" w:sz="0" w:space="0" w:color="auto"/>
        <w:left w:val="none" w:sz="0" w:space="0" w:color="auto"/>
        <w:bottom w:val="none" w:sz="0" w:space="0" w:color="auto"/>
        <w:right w:val="none" w:sz="0" w:space="0" w:color="auto"/>
      </w:divBdr>
      <w:divsChild>
        <w:div w:id="1082877482">
          <w:marLeft w:val="480"/>
          <w:marRight w:val="0"/>
          <w:marTop w:val="0"/>
          <w:marBottom w:val="0"/>
          <w:divBdr>
            <w:top w:val="none" w:sz="0" w:space="0" w:color="auto"/>
            <w:left w:val="none" w:sz="0" w:space="0" w:color="auto"/>
            <w:bottom w:val="none" w:sz="0" w:space="0" w:color="auto"/>
            <w:right w:val="none" w:sz="0" w:space="0" w:color="auto"/>
          </w:divBdr>
        </w:div>
        <w:div w:id="125511744">
          <w:marLeft w:val="480"/>
          <w:marRight w:val="0"/>
          <w:marTop w:val="0"/>
          <w:marBottom w:val="0"/>
          <w:divBdr>
            <w:top w:val="none" w:sz="0" w:space="0" w:color="auto"/>
            <w:left w:val="none" w:sz="0" w:space="0" w:color="auto"/>
            <w:bottom w:val="none" w:sz="0" w:space="0" w:color="auto"/>
            <w:right w:val="none" w:sz="0" w:space="0" w:color="auto"/>
          </w:divBdr>
        </w:div>
        <w:div w:id="1171026889">
          <w:marLeft w:val="480"/>
          <w:marRight w:val="0"/>
          <w:marTop w:val="0"/>
          <w:marBottom w:val="0"/>
          <w:divBdr>
            <w:top w:val="none" w:sz="0" w:space="0" w:color="auto"/>
            <w:left w:val="none" w:sz="0" w:space="0" w:color="auto"/>
            <w:bottom w:val="none" w:sz="0" w:space="0" w:color="auto"/>
            <w:right w:val="none" w:sz="0" w:space="0" w:color="auto"/>
          </w:divBdr>
        </w:div>
        <w:div w:id="79789907">
          <w:marLeft w:val="480"/>
          <w:marRight w:val="0"/>
          <w:marTop w:val="0"/>
          <w:marBottom w:val="0"/>
          <w:divBdr>
            <w:top w:val="none" w:sz="0" w:space="0" w:color="auto"/>
            <w:left w:val="none" w:sz="0" w:space="0" w:color="auto"/>
            <w:bottom w:val="none" w:sz="0" w:space="0" w:color="auto"/>
            <w:right w:val="none" w:sz="0" w:space="0" w:color="auto"/>
          </w:divBdr>
        </w:div>
        <w:div w:id="815299410">
          <w:marLeft w:val="480"/>
          <w:marRight w:val="0"/>
          <w:marTop w:val="0"/>
          <w:marBottom w:val="0"/>
          <w:divBdr>
            <w:top w:val="none" w:sz="0" w:space="0" w:color="auto"/>
            <w:left w:val="none" w:sz="0" w:space="0" w:color="auto"/>
            <w:bottom w:val="none" w:sz="0" w:space="0" w:color="auto"/>
            <w:right w:val="none" w:sz="0" w:space="0" w:color="auto"/>
          </w:divBdr>
        </w:div>
        <w:div w:id="868108499">
          <w:marLeft w:val="480"/>
          <w:marRight w:val="0"/>
          <w:marTop w:val="0"/>
          <w:marBottom w:val="0"/>
          <w:divBdr>
            <w:top w:val="none" w:sz="0" w:space="0" w:color="auto"/>
            <w:left w:val="none" w:sz="0" w:space="0" w:color="auto"/>
            <w:bottom w:val="none" w:sz="0" w:space="0" w:color="auto"/>
            <w:right w:val="none" w:sz="0" w:space="0" w:color="auto"/>
          </w:divBdr>
        </w:div>
        <w:div w:id="1945720403">
          <w:marLeft w:val="480"/>
          <w:marRight w:val="0"/>
          <w:marTop w:val="0"/>
          <w:marBottom w:val="0"/>
          <w:divBdr>
            <w:top w:val="none" w:sz="0" w:space="0" w:color="auto"/>
            <w:left w:val="none" w:sz="0" w:space="0" w:color="auto"/>
            <w:bottom w:val="none" w:sz="0" w:space="0" w:color="auto"/>
            <w:right w:val="none" w:sz="0" w:space="0" w:color="auto"/>
          </w:divBdr>
        </w:div>
        <w:div w:id="1322275995">
          <w:marLeft w:val="480"/>
          <w:marRight w:val="0"/>
          <w:marTop w:val="0"/>
          <w:marBottom w:val="0"/>
          <w:divBdr>
            <w:top w:val="none" w:sz="0" w:space="0" w:color="auto"/>
            <w:left w:val="none" w:sz="0" w:space="0" w:color="auto"/>
            <w:bottom w:val="none" w:sz="0" w:space="0" w:color="auto"/>
            <w:right w:val="none" w:sz="0" w:space="0" w:color="auto"/>
          </w:divBdr>
        </w:div>
        <w:div w:id="1379745429">
          <w:marLeft w:val="480"/>
          <w:marRight w:val="0"/>
          <w:marTop w:val="0"/>
          <w:marBottom w:val="0"/>
          <w:divBdr>
            <w:top w:val="none" w:sz="0" w:space="0" w:color="auto"/>
            <w:left w:val="none" w:sz="0" w:space="0" w:color="auto"/>
            <w:bottom w:val="none" w:sz="0" w:space="0" w:color="auto"/>
            <w:right w:val="none" w:sz="0" w:space="0" w:color="auto"/>
          </w:divBdr>
        </w:div>
        <w:div w:id="1773551342">
          <w:marLeft w:val="480"/>
          <w:marRight w:val="0"/>
          <w:marTop w:val="0"/>
          <w:marBottom w:val="0"/>
          <w:divBdr>
            <w:top w:val="none" w:sz="0" w:space="0" w:color="auto"/>
            <w:left w:val="none" w:sz="0" w:space="0" w:color="auto"/>
            <w:bottom w:val="none" w:sz="0" w:space="0" w:color="auto"/>
            <w:right w:val="none" w:sz="0" w:space="0" w:color="auto"/>
          </w:divBdr>
        </w:div>
        <w:div w:id="1480072427">
          <w:marLeft w:val="480"/>
          <w:marRight w:val="0"/>
          <w:marTop w:val="0"/>
          <w:marBottom w:val="0"/>
          <w:divBdr>
            <w:top w:val="none" w:sz="0" w:space="0" w:color="auto"/>
            <w:left w:val="none" w:sz="0" w:space="0" w:color="auto"/>
            <w:bottom w:val="none" w:sz="0" w:space="0" w:color="auto"/>
            <w:right w:val="none" w:sz="0" w:space="0" w:color="auto"/>
          </w:divBdr>
        </w:div>
        <w:div w:id="1967733774">
          <w:marLeft w:val="480"/>
          <w:marRight w:val="0"/>
          <w:marTop w:val="0"/>
          <w:marBottom w:val="0"/>
          <w:divBdr>
            <w:top w:val="none" w:sz="0" w:space="0" w:color="auto"/>
            <w:left w:val="none" w:sz="0" w:space="0" w:color="auto"/>
            <w:bottom w:val="none" w:sz="0" w:space="0" w:color="auto"/>
            <w:right w:val="none" w:sz="0" w:space="0" w:color="auto"/>
          </w:divBdr>
        </w:div>
        <w:div w:id="2040009727">
          <w:marLeft w:val="480"/>
          <w:marRight w:val="0"/>
          <w:marTop w:val="0"/>
          <w:marBottom w:val="0"/>
          <w:divBdr>
            <w:top w:val="none" w:sz="0" w:space="0" w:color="auto"/>
            <w:left w:val="none" w:sz="0" w:space="0" w:color="auto"/>
            <w:bottom w:val="none" w:sz="0" w:space="0" w:color="auto"/>
            <w:right w:val="none" w:sz="0" w:space="0" w:color="auto"/>
          </w:divBdr>
        </w:div>
        <w:div w:id="901407702">
          <w:marLeft w:val="480"/>
          <w:marRight w:val="0"/>
          <w:marTop w:val="0"/>
          <w:marBottom w:val="0"/>
          <w:divBdr>
            <w:top w:val="none" w:sz="0" w:space="0" w:color="auto"/>
            <w:left w:val="none" w:sz="0" w:space="0" w:color="auto"/>
            <w:bottom w:val="none" w:sz="0" w:space="0" w:color="auto"/>
            <w:right w:val="none" w:sz="0" w:space="0" w:color="auto"/>
          </w:divBdr>
        </w:div>
        <w:div w:id="991787092">
          <w:marLeft w:val="480"/>
          <w:marRight w:val="0"/>
          <w:marTop w:val="0"/>
          <w:marBottom w:val="0"/>
          <w:divBdr>
            <w:top w:val="none" w:sz="0" w:space="0" w:color="auto"/>
            <w:left w:val="none" w:sz="0" w:space="0" w:color="auto"/>
            <w:bottom w:val="none" w:sz="0" w:space="0" w:color="auto"/>
            <w:right w:val="none" w:sz="0" w:space="0" w:color="auto"/>
          </w:divBdr>
        </w:div>
        <w:div w:id="1679890138">
          <w:marLeft w:val="480"/>
          <w:marRight w:val="0"/>
          <w:marTop w:val="0"/>
          <w:marBottom w:val="0"/>
          <w:divBdr>
            <w:top w:val="none" w:sz="0" w:space="0" w:color="auto"/>
            <w:left w:val="none" w:sz="0" w:space="0" w:color="auto"/>
            <w:bottom w:val="none" w:sz="0" w:space="0" w:color="auto"/>
            <w:right w:val="none" w:sz="0" w:space="0" w:color="auto"/>
          </w:divBdr>
        </w:div>
        <w:div w:id="774250848">
          <w:marLeft w:val="480"/>
          <w:marRight w:val="0"/>
          <w:marTop w:val="0"/>
          <w:marBottom w:val="0"/>
          <w:divBdr>
            <w:top w:val="none" w:sz="0" w:space="0" w:color="auto"/>
            <w:left w:val="none" w:sz="0" w:space="0" w:color="auto"/>
            <w:bottom w:val="none" w:sz="0" w:space="0" w:color="auto"/>
            <w:right w:val="none" w:sz="0" w:space="0" w:color="auto"/>
          </w:divBdr>
        </w:div>
        <w:div w:id="1624917570">
          <w:marLeft w:val="480"/>
          <w:marRight w:val="0"/>
          <w:marTop w:val="0"/>
          <w:marBottom w:val="0"/>
          <w:divBdr>
            <w:top w:val="none" w:sz="0" w:space="0" w:color="auto"/>
            <w:left w:val="none" w:sz="0" w:space="0" w:color="auto"/>
            <w:bottom w:val="none" w:sz="0" w:space="0" w:color="auto"/>
            <w:right w:val="none" w:sz="0" w:space="0" w:color="auto"/>
          </w:divBdr>
        </w:div>
        <w:div w:id="1871868973">
          <w:marLeft w:val="480"/>
          <w:marRight w:val="0"/>
          <w:marTop w:val="0"/>
          <w:marBottom w:val="0"/>
          <w:divBdr>
            <w:top w:val="none" w:sz="0" w:space="0" w:color="auto"/>
            <w:left w:val="none" w:sz="0" w:space="0" w:color="auto"/>
            <w:bottom w:val="none" w:sz="0" w:space="0" w:color="auto"/>
            <w:right w:val="none" w:sz="0" w:space="0" w:color="auto"/>
          </w:divBdr>
        </w:div>
        <w:div w:id="2069263488">
          <w:marLeft w:val="480"/>
          <w:marRight w:val="0"/>
          <w:marTop w:val="0"/>
          <w:marBottom w:val="0"/>
          <w:divBdr>
            <w:top w:val="none" w:sz="0" w:space="0" w:color="auto"/>
            <w:left w:val="none" w:sz="0" w:space="0" w:color="auto"/>
            <w:bottom w:val="none" w:sz="0" w:space="0" w:color="auto"/>
            <w:right w:val="none" w:sz="0" w:space="0" w:color="auto"/>
          </w:divBdr>
        </w:div>
        <w:div w:id="1828279891">
          <w:marLeft w:val="480"/>
          <w:marRight w:val="0"/>
          <w:marTop w:val="0"/>
          <w:marBottom w:val="0"/>
          <w:divBdr>
            <w:top w:val="none" w:sz="0" w:space="0" w:color="auto"/>
            <w:left w:val="none" w:sz="0" w:space="0" w:color="auto"/>
            <w:bottom w:val="none" w:sz="0" w:space="0" w:color="auto"/>
            <w:right w:val="none" w:sz="0" w:space="0" w:color="auto"/>
          </w:divBdr>
        </w:div>
      </w:divsChild>
    </w:div>
    <w:div w:id="1361013593">
      <w:bodyDiv w:val="1"/>
      <w:marLeft w:val="0"/>
      <w:marRight w:val="0"/>
      <w:marTop w:val="0"/>
      <w:marBottom w:val="0"/>
      <w:divBdr>
        <w:top w:val="none" w:sz="0" w:space="0" w:color="auto"/>
        <w:left w:val="none" w:sz="0" w:space="0" w:color="auto"/>
        <w:bottom w:val="none" w:sz="0" w:space="0" w:color="auto"/>
        <w:right w:val="none" w:sz="0" w:space="0" w:color="auto"/>
      </w:divBdr>
    </w:div>
    <w:div w:id="1361928448">
      <w:bodyDiv w:val="1"/>
      <w:marLeft w:val="0"/>
      <w:marRight w:val="0"/>
      <w:marTop w:val="0"/>
      <w:marBottom w:val="0"/>
      <w:divBdr>
        <w:top w:val="none" w:sz="0" w:space="0" w:color="auto"/>
        <w:left w:val="none" w:sz="0" w:space="0" w:color="auto"/>
        <w:bottom w:val="none" w:sz="0" w:space="0" w:color="auto"/>
        <w:right w:val="none" w:sz="0" w:space="0" w:color="auto"/>
      </w:divBdr>
    </w:div>
    <w:div w:id="1362244216">
      <w:bodyDiv w:val="1"/>
      <w:marLeft w:val="0"/>
      <w:marRight w:val="0"/>
      <w:marTop w:val="0"/>
      <w:marBottom w:val="0"/>
      <w:divBdr>
        <w:top w:val="none" w:sz="0" w:space="0" w:color="auto"/>
        <w:left w:val="none" w:sz="0" w:space="0" w:color="auto"/>
        <w:bottom w:val="none" w:sz="0" w:space="0" w:color="auto"/>
        <w:right w:val="none" w:sz="0" w:space="0" w:color="auto"/>
      </w:divBdr>
    </w:div>
    <w:div w:id="1368799534">
      <w:bodyDiv w:val="1"/>
      <w:marLeft w:val="0"/>
      <w:marRight w:val="0"/>
      <w:marTop w:val="0"/>
      <w:marBottom w:val="0"/>
      <w:divBdr>
        <w:top w:val="none" w:sz="0" w:space="0" w:color="auto"/>
        <w:left w:val="none" w:sz="0" w:space="0" w:color="auto"/>
        <w:bottom w:val="none" w:sz="0" w:space="0" w:color="auto"/>
        <w:right w:val="none" w:sz="0" w:space="0" w:color="auto"/>
      </w:divBdr>
    </w:div>
    <w:div w:id="1371881950">
      <w:bodyDiv w:val="1"/>
      <w:marLeft w:val="0"/>
      <w:marRight w:val="0"/>
      <w:marTop w:val="0"/>
      <w:marBottom w:val="0"/>
      <w:divBdr>
        <w:top w:val="none" w:sz="0" w:space="0" w:color="auto"/>
        <w:left w:val="none" w:sz="0" w:space="0" w:color="auto"/>
        <w:bottom w:val="none" w:sz="0" w:space="0" w:color="auto"/>
        <w:right w:val="none" w:sz="0" w:space="0" w:color="auto"/>
      </w:divBdr>
    </w:div>
    <w:div w:id="1376352561">
      <w:bodyDiv w:val="1"/>
      <w:marLeft w:val="0"/>
      <w:marRight w:val="0"/>
      <w:marTop w:val="0"/>
      <w:marBottom w:val="0"/>
      <w:divBdr>
        <w:top w:val="none" w:sz="0" w:space="0" w:color="auto"/>
        <w:left w:val="none" w:sz="0" w:space="0" w:color="auto"/>
        <w:bottom w:val="none" w:sz="0" w:space="0" w:color="auto"/>
        <w:right w:val="none" w:sz="0" w:space="0" w:color="auto"/>
      </w:divBdr>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78816578">
      <w:bodyDiv w:val="1"/>
      <w:marLeft w:val="0"/>
      <w:marRight w:val="0"/>
      <w:marTop w:val="0"/>
      <w:marBottom w:val="0"/>
      <w:divBdr>
        <w:top w:val="none" w:sz="0" w:space="0" w:color="auto"/>
        <w:left w:val="none" w:sz="0" w:space="0" w:color="auto"/>
        <w:bottom w:val="none" w:sz="0" w:space="0" w:color="auto"/>
        <w:right w:val="none" w:sz="0" w:space="0" w:color="auto"/>
      </w:divBdr>
    </w:div>
    <w:div w:id="1380323423">
      <w:bodyDiv w:val="1"/>
      <w:marLeft w:val="0"/>
      <w:marRight w:val="0"/>
      <w:marTop w:val="0"/>
      <w:marBottom w:val="0"/>
      <w:divBdr>
        <w:top w:val="none" w:sz="0" w:space="0" w:color="auto"/>
        <w:left w:val="none" w:sz="0" w:space="0" w:color="auto"/>
        <w:bottom w:val="none" w:sz="0" w:space="0" w:color="auto"/>
        <w:right w:val="none" w:sz="0" w:space="0" w:color="auto"/>
      </w:divBdr>
    </w:div>
    <w:div w:id="1380742286">
      <w:bodyDiv w:val="1"/>
      <w:marLeft w:val="0"/>
      <w:marRight w:val="0"/>
      <w:marTop w:val="0"/>
      <w:marBottom w:val="0"/>
      <w:divBdr>
        <w:top w:val="none" w:sz="0" w:space="0" w:color="auto"/>
        <w:left w:val="none" w:sz="0" w:space="0" w:color="auto"/>
        <w:bottom w:val="none" w:sz="0" w:space="0" w:color="auto"/>
        <w:right w:val="none" w:sz="0" w:space="0" w:color="auto"/>
      </w:divBdr>
    </w:div>
    <w:div w:id="1386173454">
      <w:bodyDiv w:val="1"/>
      <w:marLeft w:val="0"/>
      <w:marRight w:val="0"/>
      <w:marTop w:val="0"/>
      <w:marBottom w:val="0"/>
      <w:divBdr>
        <w:top w:val="none" w:sz="0" w:space="0" w:color="auto"/>
        <w:left w:val="none" w:sz="0" w:space="0" w:color="auto"/>
        <w:bottom w:val="none" w:sz="0" w:space="0" w:color="auto"/>
        <w:right w:val="none" w:sz="0" w:space="0" w:color="auto"/>
      </w:divBdr>
    </w:div>
    <w:div w:id="1392919099">
      <w:bodyDiv w:val="1"/>
      <w:marLeft w:val="0"/>
      <w:marRight w:val="0"/>
      <w:marTop w:val="0"/>
      <w:marBottom w:val="0"/>
      <w:divBdr>
        <w:top w:val="none" w:sz="0" w:space="0" w:color="auto"/>
        <w:left w:val="none" w:sz="0" w:space="0" w:color="auto"/>
        <w:bottom w:val="none" w:sz="0" w:space="0" w:color="auto"/>
        <w:right w:val="none" w:sz="0" w:space="0" w:color="auto"/>
      </w:divBdr>
      <w:divsChild>
        <w:div w:id="1175609460">
          <w:marLeft w:val="480"/>
          <w:marRight w:val="0"/>
          <w:marTop w:val="0"/>
          <w:marBottom w:val="0"/>
          <w:divBdr>
            <w:top w:val="none" w:sz="0" w:space="0" w:color="auto"/>
            <w:left w:val="none" w:sz="0" w:space="0" w:color="auto"/>
            <w:bottom w:val="none" w:sz="0" w:space="0" w:color="auto"/>
            <w:right w:val="none" w:sz="0" w:space="0" w:color="auto"/>
          </w:divBdr>
        </w:div>
        <w:div w:id="2007632993">
          <w:marLeft w:val="480"/>
          <w:marRight w:val="0"/>
          <w:marTop w:val="0"/>
          <w:marBottom w:val="0"/>
          <w:divBdr>
            <w:top w:val="none" w:sz="0" w:space="0" w:color="auto"/>
            <w:left w:val="none" w:sz="0" w:space="0" w:color="auto"/>
            <w:bottom w:val="none" w:sz="0" w:space="0" w:color="auto"/>
            <w:right w:val="none" w:sz="0" w:space="0" w:color="auto"/>
          </w:divBdr>
        </w:div>
        <w:div w:id="1713075072">
          <w:marLeft w:val="480"/>
          <w:marRight w:val="0"/>
          <w:marTop w:val="0"/>
          <w:marBottom w:val="0"/>
          <w:divBdr>
            <w:top w:val="none" w:sz="0" w:space="0" w:color="auto"/>
            <w:left w:val="none" w:sz="0" w:space="0" w:color="auto"/>
            <w:bottom w:val="none" w:sz="0" w:space="0" w:color="auto"/>
            <w:right w:val="none" w:sz="0" w:space="0" w:color="auto"/>
          </w:divBdr>
        </w:div>
        <w:div w:id="368534421">
          <w:marLeft w:val="480"/>
          <w:marRight w:val="0"/>
          <w:marTop w:val="0"/>
          <w:marBottom w:val="0"/>
          <w:divBdr>
            <w:top w:val="none" w:sz="0" w:space="0" w:color="auto"/>
            <w:left w:val="none" w:sz="0" w:space="0" w:color="auto"/>
            <w:bottom w:val="none" w:sz="0" w:space="0" w:color="auto"/>
            <w:right w:val="none" w:sz="0" w:space="0" w:color="auto"/>
          </w:divBdr>
        </w:div>
        <w:div w:id="2050759013">
          <w:marLeft w:val="480"/>
          <w:marRight w:val="0"/>
          <w:marTop w:val="0"/>
          <w:marBottom w:val="0"/>
          <w:divBdr>
            <w:top w:val="none" w:sz="0" w:space="0" w:color="auto"/>
            <w:left w:val="none" w:sz="0" w:space="0" w:color="auto"/>
            <w:bottom w:val="none" w:sz="0" w:space="0" w:color="auto"/>
            <w:right w:val="none" w:sz="0" w:space="0" w:color="auto"/>
          </w:divBdr>
        </w:div>
        <w:div w:id="1474179394">
          <w:marLeft w:val="480"/>
          <w:marRight w:val="0"/>
          <w:marTop w:val="0"/>
          <w:marBottom w:val="0"/>
          <w:divBdr>
            <w:top w:val="none" w:sz="0" w:space="0" w:color="auto"/>
            <w:left w:val="none" w:sz="0" w:space="0" w:color="auto"/>
            <w:bottom w:val="none" w:sz="0" w:space="0" w:color="auto"/>
            <w:right w:val="none" w:sz="0" w:space="0" w:color="auto"/>
          </w:divBdr>
        </w:div>
        <w:div w:id="1373505070">
          <w:marLeft w:val="480"/>
          <w:marRight w:val="0"/>
          <w:marTop w:val="0"/>
          <w:marBottom w:val="0"/>
          <w:divBdr>
            <w:top w:val="none" w:sz="0" w:space="0" w:color="auto"/>
            <w:left w:val="none" w:sz="0" w:space="0" w:color="auto"/>
            <w:bottom w:val="none" w:sz="0" w:space="0" w:color="auto"/>
            <w:right w:val="none" w:sz="0" w:space="0" w:color="auto"/>
          </w:divBdr>
        </w:div>
        <w:div w:id="712267470">
          <w:marLeft w:val="480"/>
          <w:marRight w:val="0"/>
          <w:marTop w:val="0"/>
          <w:marBottom w:val="0"/>
          <w:divBdr>
            <w:top w:val="none" w:sz="0" w:space="0" w:color="auto"/>
            <w:left w:val="none" w:sz="0" w:space="0" w:color="auto"/>
            <w:bottom w:val="none" w:sz="0" w:space="0" w:color="auto"/>
            <w:right w:val="none" w:sz="0" w:space="0" w:color="auto"/>
          </w:divBdr>
        </w:div>
        <w:div w:id="1239093204">
          <w:marLeft w:val="480"/>
          <w:marRight w:val="0"/>
          <w:marTop w:val="0"/>
          <w:marBottom w:val="0"/>
          <w:divBdr>
            <w:top w:val="none" w:sz="0" w:space="0" w:color="auto"/>
            <w:left w:val="none" w:sz="0" w:space="0" w:color="auto"/>
            <w:bottom w:val="none" w:sz="0" w:space="0" w:color="auto"/>
            <w:right w:val="none" w:sz="0" w:space="0" w:color="auto"/>
          </w:divBdr>
        </w:div>
        <w:div w:id="1023476871">
          <w:marLeft w:val="480"/>
          <w:marRight w:val="0"/>
          <w:marTop w:val="0"/>
          <w:marBottom w:val="0"/>
          <w:divBdr>
            <w:top w:val="none" w:sz="0" w:space="0" w:color="auto"/>
            <w:left w:val="none" w:sz="0" w:space="0" w:color="auto"/>
            <w:bottom w:val="none" w:sz="0" w:space="0" w:color="auto"/>
            <w:right w:val="none" w:sz="0" w:space="0" w:color="auto"/>
          </w:divBdr>
        </w:div>
        <w:div w:id="830945471">
          <w:marLeft w:val="480"/>
          <w:marRight w:val="0"/>
          <w:marTop w:val="0"/>
          <w:marBottom w:val="0"/>
          <w:divBdr>
            <w:top w:val="none" w:sz="0" w:space="0" w:color="auto"/>
            <w:left w:val="none" w:sz="0" w:space="0" w:color="auto"/>
            <w:bottom w:val="none" w:sz="0" w:space="0" w:color="auto"/>
            <w:right w:val="none" w:sz="0" w:space="0" w:color="auto"/>
          </w:divBdr>
        </w:div>
        <w:div w:id="99035891">
          <w:marLeft w:val="480"/>
          <w:marRight w:val="0"/>
          <w:marTop w:val="0"/>
          <w:marBottom w:val="0"/>
          <w:divBdr>
            <w:top w:val="none" w:sz="0" w:space="0" w:color="auto"/>
            <w:left w:val="none" w:sz="0" w:space="0" w:color="auto"/>
            <w:bottom w:val="none" w:sz="0" w:space="0" w:color="auto"/>
            <w:right w:val="none" w:sz="0" w:space="0" w:color="auto"/>
          </w:divBdr>
        </w:div>
        <w:div w:id="1098867595">
          <w:marLeft w:val="480"/>
          <w:marRight w:val="0"/>
          <w:marTop w:val="0"/>
          <w:marBottom w:val="0"/>
          <w:divBdr>
            <w:top w:val="none" w:sz="0" w:space="0" w:color="auto"/>
            <w:left w:val="none" w:sz="0" w:space="0" w:color="auto"/>
            <w:bottom w:val="none" w:sz="0" w:space="0" w:color="auto"/>
            <w:right w:val="none" w:sz="0" w:space="0" w:color="auto"/>
          </w:divBdr>
        </w:div>
        <w:div w:id="12583030">
          <w:marLeft w:val="480"/>
          <w:marRight w:val="0"/>
          <w:marTop w:val="0"/>
          <w:marBottom w:val="0"/>
          <w:divBdr>
            <w:top w:val="none" w:sz="0" w:space="0" w:color="auto"/>
            <w:left w:val="none" w:sz="0" w:space="0" w:color="auto"/>
            <w:bottom w:val="none" w:sz="0" w:space="0" w:color="auto"/>
            <w:right w:val="none" w:sz="0" w:space="0" w:color="auto"/>
          </w:divBdr>
        </w:div>
        <w:div w:id="1054697305">
          <w:marLeft w:val="480"/>
          <w:marRight w:val="0"/>
          <w:marTop w:val="0"/>
          <w:marBottom w:val="0"/>
          <w:divBdr>
            <w:top w:val="none" w:sz="0" w:space="0" w:color="auto"/>
            <w:left w:val="none" w:sz="0" w:space="0" w:color="auto"/>
            <w:bottom w:val="none" w:sz="0" w:space="0" w:color="auto"/>
            <w:right w:val="none" w:sz="0" w:space="0" w:color="auto"/>
          </w:divBdr>
        </w:div>
        <w:div w:id="1983846166">
          <w:marLeft w:val="480"/>
          <w:marRight w:val="0"/>
          <w:marTop w:val="0"/>
          <w:marBottom w:val="0"/>
          <w:divBdr>
            <w:top w:val="none" w:sz="0" w:space="0" w:color="auto"/>
            <w:left w:val="none" w:sz="0" w:space="0" w:color="auto"/>
            <w:bottom w:val="none" w:sz="0" w:space="0" w:color="auto"/>
            <w:right w:val="none" w:sz="0" w:space="0" w:color="auto"/>
          </w:divBdr>
        </w:div>
        <w:div w:id="877357434">
          <w:marLeft w:val="480"/>
          <w:marRight w:val="0"/>
          <w:marTop w:val="0"/>
          <w:marBottom w:val="0"/>
          <w:divBdr>
            <w:top w:val="none" w:sz="0" w:space="0" w:color="auto"/>
            <w:left w:val="none" w:sz="0" w:space="0" w:color="auto"/>
            <w:bottom w:val="none" w:sz="0" w:space="0" w:color="auto"/>
            <w:right w:val="none" w:sz="0" w:space="0" w:color="auto"/>
          </w:divBdr>
        </w:div>
        <w:div w:id="516043995">
          <w:marLeft w:val="480"/>
          <w:marRight w:val="0"/>
          <w:marTop w:val="0"/>
          <w:marBottom w:val="0"/>
          <w:divBdr>
            <w:top w:val="none" w:sz="0" w:space="0" w:color="auto"/>
            <w:left w:val="none" w:sz="0" w:space="0" w:color="auto"/>
            <w:bottom w:val="none" w:sz="0" w:space="0" w:color="auto"/>
            <w:right w:val="none" w:sz="0" w:space="0" w:color="auto"/>
          </w:divBdr>
        </w:div>
        <w:div w:id="1149204336">
          <w:marLeft w:val="480"/>
          <w:marRight w:val="0"/>
          <w:marTop w:val="0"/>
          <w:marBottom w:val="0"/>
          <w:divBdr>
            <w:top w:val="none" w:sz="0" w:space="0" w:color="auto"/>
            <w:left w:val="none" w:sz="0" w:space="0" w:color="auto"/>
            <w:bottom w:val="none" w:sz="0" w:space="0" w:color="auto"/>
            <w:right w:val="none" w:sz="0" w:space="0" w:color="auto"/>
          </w:divBdr>
        </w:div>
        <w:div w:id="820343653">
          <w:marLeft w:val="480"/>
          <w:marRight w:val="0"/>
          <w:marTop w:val="0"/>
          <w:marBottom w:val="0"/>
          <w:divBdr>
            <w:top w:val="none" w:sz="0" w:space="0" w:color="auto"/>
            <w:left w:val="none" w:sz="0" w:space="0" w:color="auto"/>
            <w:bottom w:val="none" w:sz="0" w:space="0" w:color="auto"/>
            <w:right w:val="none" w:sz="0" w:space="0" w:color="auto"/>
          </w:divBdr>
        </w:div>
        <w:div w:id="655718620">
          <w:marLeft w:val="480"/>
          <w:marRight w:val="0"/>
          <w:marTop w:val="0"/>
          <w:marBottom w:val="0"/>
          <w:divBdr>
            <w:top w:val="none" w:sz="0" w:space="0" w:color="auto"/>
            <w:left w:val="none" w:sz="0" w:space="0" w:color="auto"/>
            <w:bottom w:val="none" w:sz="0" w:space="0" w:color="auto"/>
            <w:right w:val="none" w:sz="0" w:space="0" w:color="auto"/>
          </w:divBdr>
        </w:div>
        <w:div w:id="1152137706">
          <w:marLeft w:val="480"/>
          <w:marRight w:val="0"/>
          <w:marTop w:val="0"/>
          <w:marBottom w:val="0"/>
          <w:divBdr>
            <w:top w:val="none" w:sz="0" w:space="0" w:color="auto"/>
            <w:left w:val="none" w:sz="0" w:space="0" w:color="auto"/>
            <w:bottom w:val="none" w:sz="0" w:space="0" w:color="auto"/>
            <w:right w:val="none" w:sz="0" w:space="0" w:color="auto"/>
          </w:divBdr>
        </w:div>
        <w:div w:id="1807549407">
          <w:marLeft w:val="480"/>
          <w:marRight w:val="0"/>
          <w:marTop w:val="0"/>
          <w:marBottom w:val="0"/>
          <w:divBdr>
            <w:top w:val="none" w:sz="0" w:space="0" w:color="auto"/>
            <w:left w:val="none" w:sz="0" w:space="0" w:color="auto"/>
            <w:bottom w:val="none" w:sz="0" w:space="0" w:color="auto"/>
            <w:right w:val="none" w:sz="0" w:space="0" w:color="auto"/>
          </w:divBdr>
        </w:div>
        <w:div w:id="91820943">
          <w:marLeft w:val="480"/>
          <w:marRight w:val="0"/>
          <w:marTop w:val="0"/>
          <w:marBottom w:val="0"/>
          <w:divBdr>
            <w:top w:val="none" w:sz="0" w:space="0" w:color="auto"/>
            <w:left w:val="none" w:sz="0" w:space="0" w:color="auto"/>
            <w:bottom w:val="none" w:sz="0" w:space="0" w:color="auto"/>
            <w:right w:val="none" w:sz="0" w:space="0" w:color="auto"/>
          </w:divBdr>
        </w:div>
        <w:div w:id="1492139880">
          <w:marLeft w:val="480"/>
          <w:marRight w:val="0"/>
          <w:marTop w:val="0"/>
          <w:marBottom w:val="0"/>
          <w:divBdr>
            <w:top w:val="none" w:sz="0" w:space="0" w:color="auto"/>
            <w:left w:val="none" w:sz="0" w:space="0" w:color="auto"/>
            <w:bottom w:val="none" w:sz="0" w:space="0" w:color="auto"/>
            <w:right w:val="none" w:sz="0" w:space="0" w:color="auto"/>
          </w:divBdr>
        </w:div>
        <w:div w:id="330908600">
          <w:marLeft w:val="480"/>
          <w:marRight w:val="0"/>
          <w:marTop w:val="0"/>
          <w:marBottom w:val="0"/>
          <w:divBdr>
            <w:top w:val="none" w:sz="0" w:space="0" w:color="auto"/>
            <w:left w:val="none" w:sz="0" w:space="0" w:color="auto"/>
            <w:bottom w:val="none" w:sz="0" w:space="0" w:color="auto"/>
            <w:right w:val="none" w:sz="0" w:space="0" w:color="auto"/>
          </w:divBdr>
        </w:div>
        <w:div w:id="2107338907">
          <w:marLeft w:val="480"/>
          <w:marRight w:val="0"/>
          <w:marTop w:val="0"/>
          <w:marBottom w:val="0"/>
          <w:divBdr>
            <w:top w:val="none" w:sz="0" w:space="0" w:color="auto"/>
            <w:left w:val="none" w:sz="0" w:space="0" w:color="auto"/>
            <w:bottom w:val="none" w:sz="0" w:space="0" w:color="auto"/>
            <w:right w:val="none" w:sz="0" w:space="0" w:color="auto"/>
          </w:divBdr>
        </w:div>
        <w:div w:id="128209631">
          <w:marLeft w:val="480"/>
          <w:marRight w:val="0"/>
          <w:marTop w:val="0"/>
          <w:marBottom w:val="0"/>
          <w:divBdr>
            <w:top w:val="none" w:sz="0" w:space="0" w:color="auto"/>
            <w:left w:val="none" w:sz="0" w:space="0" w:color="auto"/>
            <w:bottom w:val="none" w:sz="0" w:space="0" w:color="auto"/>
            <w:right w:val="none" w:sz="0" w:space="0" w:color="auto"/>
          </w:divBdr>
        </w:div>
        <w:div w:id="1340739210">
          <w:marLeft w:val="480"/>
          <w:marRight w:val="0"/>
          <w:marTop w:val="0"/>
          <w:marBottom w:val="0"/>
          <w:divBdr>
            <w:top w:val="none" w:sz="0" w:space="0" w:color="auto"/>
            <w:left w:val="none" w:sz="0" w:space="0" w:color="auto"/>
            <w:bottom w:val="none" w:sz="0" w:space="0" w:color="auto"/>
            <w:right w:val="none" w:sz="0" w:space="0" w:color="auto"/>
          </w:divBdr>
        </w:div>
        <w:div w:id="1397051343">
          <w:marLeft w:val="480"/>
          <w:marRight w:val="0"/>
          <w:marTop w:val="0"/>
          <w:marBottom w:val="0"/>
          <w:divBdr>
            <w:top w:val="none" w:sz="0" w:space="0" w:color="auto"/>
            <w:left w:val="none" w:sz="0" w:space="0" w:color="auto"/>
            <w:bottom w:val="none" w:sz="0" w:space="0" w:color="auto"/>
            <w:right w:val="none" w:sz="0" w:space="0" w:color="auto"/>
          </w:divBdr>
        </w:div>
        <w:div w:id="1276325297">
          <w:marLeft w:val="480"/>
          <w:marRight w:val="0"/>
          <w:marTop w:val="0"/>
          <w:marBottom w:val="0"/>
          <w:divBdr>
            <w:top w:val="none" w:sz="0" w:space="0" w:color="auto"/>
            <w:left w:val="none" w:sz="0" w:space="0" w:color="auto"/>
            <w:bottom w:val="none" w:sz="0" w:space="0" w:color="auto"/>
            <w:right w:val="none" w:sz="0" w:space="0" w:color="auto"/>
          </w:divBdr>
        </w:div>
        <w:div w:id="2086954809">
          <w:marLeft w:val="480"/>
          <w:marRight w:val="0"/>
          <w:marTop w:val="0"/>
          <w:marBottom w:val="0"/>
          <w:divBdr>
            <w:top w:val="none" w:sz="0" w:space="0" w:color="auto"/>
            <w:left w:val="none" w:sz="0" w:space="0" w:color="auto"/>
            <w:bottom w:val="none" w:sz="0" w:space="0" w:color="auto"/>
            <w:right w:val="none" w:sz="0" w:space="0" w:color="auto"/>
          </w:divBdr>
        </w:div>
        <w:div w:id="580989249">
          <w:marLeft w:val="480"/>
          <w:marRight w:val="0"/>
          <w:marTop w:val="0"/>
          <w:marBottom w:val="0"/>
          <w:divBdr>
            <w:top w:val="none" w:sz="0" w:space="0" w:color="auto"/>
            <w:left w:val="none" w:sz="0" w:space="0" w:color="auto"/>
            <w:bottom w:val="none" w:sz="0" w:space="0" w:color="auto"/>
            <w:right w:val="none" w:sz="0" w:space="0" w:color="auto"/>
          </w:divBdr>
        </w:div>
        <w:div w:id="269823564">
          <w:marLeft w:val="480"/>
          <w:marRight w:val="0"/>
          <w:marTop w:val="0"/>
          <w:marBottom w:val="0"/>
          <w:divBdr>
            <w:top w:val="none" w:sz="0" w:space="0" w:color="auto"/>
            <w:left w:val="none" w:sz="0" w:space="0" w:color="auto"/>
            <w:bottom w:val="none" w:sz="0" w:space="0" w:color="auto"/>
            <w:right w:val="none" w:sz="0" w:space="0" w:color="auto"/>
          </w:divBdr>
        </w:div>
        <w:div w:id="661156448">
          <w:marLeft w:val="480"/>
          <w:marRight w:val="0"/>
          <w:marTop w:val="0"/>
          <w:marBottom w:val="0"/>
          <w:divBdr>
            <w:top w:val="none" w:sz="0" w:space="0" w:color="auto"/>
            <w:left w:val="none" w:sz="0" w:space="0" w:color="auto"/>
            <w:bottom w:val="none" w:sz="0" w:space="0" w:color="auto"/>
            <w:right w:val="none" w:sz="0" w:space="0" w:color="auto"/>
          </w:divBdr>
        </w:div>
        <w:div w:id="1679624301">
          <w:marLeft w:val="480"/>
          <w:marRight w:val="0"/>
          <w:marTop w:val="0"/>
          <w:marBottom w:val="0"/>
          <w:divBdr>
            <w:top w:val="none" w:sz="0" w:space="0" w:color="auto"/>
            <w:left w:val="none" w:sz="0" w:space="0" w:color="auto"/>
            <w:bottom w:val="none" w:sz="0" w:space="0" w:color="auto"/>
            <w:right w:val="none" w:sz="0" w:space="0" w:color="auto"/>
          </w:divBdr>
        </w:div>
        <w:div w:id="1498420450">
          <w:marLeft w:val="480"/>
          <w:marRight w:val="0"/>
          <w:marTop w:val="0"/>
          <w:marBottom w:val="0"/>
          <w:divBdr>
            <w:top w:val="none" w:sz="0" w:space="0" w:color="auto"/>
            <w:left w:val="none" w:sz="0" w:space="0" w:color="auto"/>
            <w:bottom w:val="none" w:sz="0" w:space="0" w:color="auto"/>
            <w:right w:val="none" w:sz="0" w:space="0" w:color="auto"/>
          </w:divBdr>
        </w:div>
        <w:div w:id="562252991">
          <w:marLeft w:val="480"/>
          <w:marRight w:val="0"/>
          <w:marTop w:val="0"/>
          <w:marBottom w:val="0"/>
          <w:divBdr>
            <w:top w:val="none" w:sz="0" w:space="0" w:color="auto"/>
            <w:left w:val="none" w:sz="0" w:space="0" w:color="auto"/>
            <w:bottom w:val="none" w:sz="0" w:space="0" w:color="auto"/>
            <w:right w:val="none" w:sz="0" w:space="0" w:color="auto"/>
          </w:divBdr>
        </w:div>
        <w:div w:id="1785465459">
          <w:marLeft w:val="480"/>
          <w:marRight w:val="0"/>
          <w:marTop w:val="0"/>
          <w:marBottom w:val="0"/>
          <w:divBdr>
            <w:top w:val="none" w:sz="0" w:space="0" w:color="auto"/>
            <w:left w:val="none" w:sz="0" w:space="0" w:color="auto"/>
            <w:bottom w:val="none" w:sz="0" w:space="0" w:color="auto"/>
            <w:right w:val="none" w:sz="0" w:space="0" w:color="auto"/>
          </w:divBdr>
        </w:div>
        <w:div w:id="2026442858">
          <w:marLeft w:val="480"/>
          <w:marRight w:val="0"/>
          <w:marTop w:val="0"/>
          <w:marBottom w:val="0"/>
          <w:divBdr>
            <w:top w:val="none" w:sz="0" w:space="0" w:color="auto"/>
            <w:left w:val="none" w:sz="0" w:space="0" w:color="auto"/>
            <w:bottom w:val="none" w:sz="0" w:space="0" w:color="auto"/>
            <w:right w:val="none" w:sz="0" w:space="0" w:color="auto"/>
          </w:divBdr>
        </w:div>
        <w:div w:id="1249000793">
          <w:marLeft w:val="480"/>
          <w:marRight w:val="0"/>
          <w:marTop w:val="0"/>
          <w:marBottom w:val="0"/>
          <w:divBdr>
            <w:top w:val="none" w:sz="0" w:space="0" w:color="auto"/>
            <w:left w:val="none" w:sz="0" w:space="0" w:color="auto"/>
            <w:bottom w:val="none" w:sz="0" w:space="0" w:color="auto"/>
            <w:right w:val="none" w:sz="0" w:space="0" w:color="auto"/>
          </w:divBdr>
        </w:div>
        <w:div w:id="475922577">
          <w:marLeft w:val="480"/>
          <w:marRight w:val="0"/>
          <w:marTop w:val="0"/>
          <w:marBottom w:val="0"/>
          <w:divBdr>
            <w:top w:val="none" w:sz="0" w:space="0" w:color="auto"/>
            <w:left w:val="none" w:sz="0" w:space="0" w:color="auto"/>
            <w:bottom w:val="none" w:sz="0" w:space="0" w:color="auto"/>
            <w:right w:val="none" w:sz="0" w:space="0" w:color="auto"/>
          </w:divBdr>
        </w:div>
        <w:div w:id="1255477590">
          <w:marLeft w:val="480"/>
          <w:marRight w:val="0"/>
          <w:marTop w:val="0"/>
          <w:marBottom w:val="0"/>
          <w:divBdr>
            <w:top w:val="none" w:sz="0" w:space="0" w:color="auto"/>
            <w:left w:val="none" w:sz="0" w:space="0" w:color="auto"/>
            <w:bottom w:val="none" w:sz="0" w:space="0" w:color="auto"/>
            <w:right w:val="none" w:sz="0" w:space="0" w:color="auto"/>
          </w:divBdr>
        </w:div>
        <w:div w:id="612640152">
          <w:marLeft w:val="480"/>
          <w:marRight w:val="0"/>
          <w:marTop w:val="0"/>
          <w:marBottom w:val="0"/>
          <w:divBdr>
            <w:top w:val="none" w:sz="0" w:space="0" w:color="auto"/>
            <w:left w:val="none" w:sz="0" w:space="0" w:color="auto"/>
            <w:bottom w:val="none" w:sz="0" w:space="0" w:color="auto"/>
            <w:right w:val="none" w:sz="0" w:space="0" w:color="auto"/>
          </w:divBdr>
        </w:div>
      </w:divsChild>
    </w:div>
    <w:div w:id="1394040468">
      <w:bodyDiv w:val="1"/>
      <w:marLeft w:val="0"/>
      <w:marRight w:val="0"/>
      <w:marTop w:val="0"/>
      <w:marBottom w:val="0"/>
      <w:divBdr>
        <w:top w:val="none" w:sz="0" w:space="0" w:color="auto"/>
        <w:left w:val="none" w:sz="0" w:space="0" w:color="auto"/>
        <w:bottom w:val="none" w:sz="0" w:space="0" w:color="auto"/>
        <w:right w:val="none" w:sz="0" w:space="0" w:color="auto"/>
      </w:divBdr>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00443749">
      <w:bodyDiv w:val="1"/>
      <w:marLeft w:val="0"/>
      <w:marRight w:val="0"/>
      <w:marTop w:val="0"/>
      <w:marBottom w:val="0"/>
      <w:divBdr>
        <w:top w:val="none" w:sz="0" w:space="0" w:color="auto"/>
        <w:left w:val="none" w:sz="0" w:space="0" w:color="auto"/>
        <w:bottom w:val="none" w:sz="0" w:space="0" w:color="auto"/>
        <w:right w:val="none" w:sz="0" w:space="0" w:color="auto"/>
      </w:divBdr>
    </w:div>
    <w:div w:id="1403605653">
      <w:bodyDiv w:val="1"/>
      <w:marLeft w:val="0"/>
      <w:marRight w:val="0"/>
      <w:marTop w:val="0"/>
      <w:marBottom w:val="0"/>
      <w:divBdr>
        <w:top w:val="none" w:sz="0" w:space="0" w:color="auto"/>
        <w:left w:val="none" w:sz="0" w:space="0" w:color="auto"/>
        <w:bottom w:val="none" w:sz="0" w:space="0" w:color="auto"/>
        <w:right w:val="none" w:sz="0" w:space="0" w:color="auto"/>
      </w:divBdr>
    </w:div>
    <w:div w:id="1404372920">
      <w:bodyDiv w:val="1"/>
      <w:marLeft w:val="0"/>
      <w:marRight w:val="0"/>
      <w:marTop w:val="0"/>
      <w:marBottom w:val="0"/>
      <w:divBdr>
        <w:top w:val="none" w:sz="0" w:space="0" w:color="auto"/>
        <w:left w:val="none" w:sz="0" w:space="0" w:color="auto"/>
        <w:bottom w:val="none" w:sz="0" w:space="0" w:color="auto"/>
        <w:right w:val="none" w:sz="0" w:space="0" w:color="auto"/>
      </w:divBdr>
      <w:divsChild>
        <w:div w:id="1609971629">
          <w:marLeft w:val="480"/>
          <w:marRight w:val="0"/>
          <w:marTop w:val="0"/>
          <w:marBottom w:val="0"/>
          <w:divBdr>
            <w:top w:val="none" w:sz="0" w:space="0" w:color="auto"/>
            <w:left w:val="none" w:sz="0" w:space="0" w:color="auto"/>
            <w:bottom w:val="none" w:sz="0" w:space="0" w:color="auto"/>
            <w:right w:val="none" w:sz="0" w:space="0" w:color="auto"/>
          </w:divBdr>
        </w:div>
        <w:div w:id="314726145">
          <w:marLeft w:val="480"/>
          <w:marRight w:val="0"/>
          <w:marTop w:val="0"/>
          <w:marBottom w:val="0"/>
          <w:divBdr>
            <w:top w:val="none" w:sz="0" w:space="0" w:color="auto"/>
            <w:left w:val="none" w:sz="0" w:space="0" w:color="auto"/>
            <w:bottom w:val="none" w:sz="0" w:space="0" w:color="auto"/>
            <w:right w:val="none" w:sz="0" w:space="0" w:color="auto"/>
          </w:divBdr>
        </w:div>
        <w:div w:id="1489714028">
          <w:marLeft w:val="480"/>
          <w:marRight w:val="0"/>
          <w:marTop w:val="0"/>
          <w:marBottom w:val="0"/>
          <w:divBdr>
            <w:top w:val="none" w:sz="0" w:space="0" w:color="auto"/>
            <w:left w:val="none" w:sz="0" w:space="0" w:color="auto"/>
            <w:bottom w:val="none" w:sz="0" w:space="0" w:color="auto"/>
            <w:right w:val="none" w:sz="0" w:space="0" w:color="auto"/>
          </w:divBdr>
        </w:div>
        <w:div w:id="885723360">
          <w:marLeft w:val="480"/>
          <w:marRight w:val="0"/>
          <w:marTop w:val="0"/>
          <w:marBottom w:val="0"/>
          <w:divBdr>
            <w:top w:val="none" w:sz="0" w:space="0" w:color="auto"/>
            <w:left w:val="none" w:sz="0" w:space="0" w:color="auto"/>
            <w:bottom w:val="none" w:sz="0" w:space="0" w:color="auto"/>
            <w:right w:val="none" w:sz="0" w:space="0" w:color="auto"/>
          </w:divBdr>
        </w:div>
        <w:div w:id="1794211475">
          <w:marLeft w:val="480"/>
          <w:marRight w:val="0"/>
          <w:marTop w:val="0"/>
          <w:marBottom w:val="0"/>
          <w:divBdr>
            <w:top w:val="none" w:sz="0" w:space="0" w:color="auto"/>
            <w:left w:val="none" w:sz="0" w:space="0" w:color="auto"/>
            <w:bottom w:val="none" w:sz="0" w:space="0" w:color="auto"/>
            <w:right w:val="none" w:sz="0" w:space="0" w:color="auto"/>
          </w:divBdr>
        </w:div>
        <w:div w:id="2144734918">
          <w:marLeft w:val="480"/>
          <w:marRight w:val="0"/>
          <w:marTop w:val="0"/>
          <w:marBottom w:val="0"/>
          <w:divBdr>
            <w:top w:val="none" w:sz="0" w:space="0" w:color="auto"/>
            <w:left w:val="none" w:sz="0" w:space="0" w:color="auto"/>
            <w:bottom w:val="none" w:sz="0" w:space="0" w:color="auto"/>
            <w:right w:val="none" w:sz="0" w:space="0" w:color="auto"/>
          </w:divBdr>
        </w:div>
        <w:div w:id="1541699820">
          <w:marLeft w:val="480"/>
          <w:marRight w:val="0"/>
          <w:marTop w:val="0"/>
          <w:marBottom w:val="0"/>
          <w:divBdr>
            <w:top w:val="none" w:sz="0" w:space="0" w:color="auto"/>
            <w:left w:val="none" w:sz="0" w:space="0" w:color="auto"/>
            <w:bottom w:val="none" w:sz="0" w:space="0" w:color="auto"/>
            <w:right w:val="none" w:sz="0" w:space="0" w:color="auto"/>
          </w:divBdr>
        </w:div>
        <w:div w:id="631636246">
          <w:marLeft w:val="480"/>
          <w:marRight w:val="0"/>
          <w:marTop w:val="0"/>
          <w:marBottom w:val="0"/>
          <w:divBdr>
            <w:top w:val="none" w:sz="0" w:space="0" w:color="auto"/>
            <w:left w:val="none" w:sz="0" w:space="0" w:color="auto"/>
            <w:bottom w:val="none" w:sz="0" w:space="0" w:color="auto"/>
            <w:right w:val="none" w:sz="0" w:space="0" w:color="auto"/>
          </w:divBdr>
        </w:div>
        <w:div w:id="1070425196">
          <w:marLeft w:val="480"/>
          <w:marRight w:val="0"/>
          <w:marTop w:val="0"/>
          <w:marBottom w:val="0"/>
          <w:divBdr>
            <w:top w:val="none" w:sz="0" w:space="0" w:color="auto"/>
            <w:left w:val="none" w:sz="0" w:space="0" w:color="auto"/>
            <w:bottom w:val="none" w:sz="0" w:space="0" w:color="auto"/>
            <w:right w:val="none" w:sz="0" w:space="0" w:color="auto"/>
          </w:divBdr>
        </w:div>
        <w:div w:id="414011837">
          <w:marLeft w:val="480"/>
          <w:marRight w:val="0"/>
          <w:marTop w:val="0"/>
          <w:marBottom w:val="0"/>
          <w:divBdr>
            <w:top w:val="none" w:sz="0" w:space="0" w:color="auto"/>
            <w:left w:val="none" w:sz="0" w:space="0" w:color="auto"/>
            <w:bottom w:val="none" w:sz="0" w:space="0" w:color="auto"/>
            <w:right w:val="none" w:sz="0" w:space="0" w:color="auto"/>
          </w:divBdr>
        </w:div>
        <w:div w:id="1418556866">
          <w:marLeft w:val="480"/>
          <w:marRight w:val="0"/>
          <w:marTop w:val="0"/>
          <w:marBottom w:val="0"/>
          <w:divBdr>
            <w:top w:val="none" w:sz="0" w:space="0" w:color="auto"/>
            <w:left w:val="none" w:sz="0" w:space="0" w:color="auto"/>
            <w:bottom w:val="none" w:sz="0" w:space="0" w:color="auto"/>
            <w:right w:val="none" w:sz="0" w:space="0" w:color="auto"/>
          </w:divBdr>
        </w:div>
        <w:div w:id="1006589424">
          <w:marLeft w:val="480"/>
          <w:marRight w:val="0"/>
          <w:marTop w:val="0"/>
          <w:marBottom w:val="0"/>
          <w:divBdr>
            <w:top w:val="none" w:sz="0" w:space="0" w:color="auto"/>
            <w:left w:val="none" w:sz="0" w:space="0" w:color="auto"/>
            <w:bottom w:val="none" w:sz="0" w:space="0" w:color="auto"/>
            <w:right w:val="none" w:sz="0" w:space="0" w:color="auto"/>
          </w:divBdr>
        </w:div>
        <w:div w:id="59527657">
          <w:marLeft w:val="480"/>
          <w:marRight w:val="0"/>
          <w:marTop w:val="0"/>
          <w:marBottom w:val="0"/>
          <w:divBdr>
            <w:top w:val="none" w:sz="0" w:space="0" w:color="auto"/>
            <w:left w:val="none" w:sz="0" w:space="0" w:color="auto"/>
            <w:bottom w:val="none" w:sz="0" w:space="0" w:color="auto"/>
            <w:right w:val="none" w:sz="0" w:space="0" w:color="auto"/>
          </w:divBdr>
        </w:div>
        <w:div w:id="1951737980">
          <w:marLeft w:val="480"/>
          <w:marRight w:val="0"/>
          <w:marTop w:val="0"/>
          <w:marBottom w:val="0"/>
          <w:divBdr>
            <w:top w:val="none" w:sz="0" w:space="0" w:color="auto"/>
            <w:left w:val="none" w:sz="0" w:space="0" w:color="auto"/>
            <w:bottom w:val="none" w:sz="0" w:space="0" w:color="auto"/>
            <w:right w:val="none" w:sz="0" w:space="0" w:color="auto"/>
          </w:divBdr>
        </w:div>
        <w:div w:id="1128552644">
          <w:marLeft w:val="480"/>
          <w:marRight w:val="0"/>
          <w:marTop w:val="0"/>
          <w:marBottom w:val="0"/>
          <w:divBdr>
            <w:top w:val="none" w:sz="0" w:space="0" w:color="auto"/>
            <w:left w:val="none" w:sz="0" w:space="0" w:color="auto"/>
            <w:bottom w:val="none" w:sz="0" w:space="0" w:color="auto"/>
            <w:right w:val="none" w:sz="0" w:space="0" w:color="auto"/>
          </w:divBdr>
        </w:div>
        <w:div w:id="1956863457">
          <w:marLeft w:val="480"/>
          <w:marRight w:val="0"/>
          <w:marTop w:val="0"/>
          <w:marBottom w:val="0"/>
          <w:divBdr>
            <w:top w:val="none" w:sz="0" w:space="0" w:color="auto"/>
            <w:left w:val="none" w:sz="0" w:space="0" w:color="auto"/>
            <w:bottom w:val="none" w:sz="0" w:space="0" w:color="auto"/>
            <w:right w:val="none" w:sz="0" w:space="0" w:color="auto"/>
          </w:divBdr>
        </w:div>
        <w:div w:id="320474707">
          <w:marLeft w:val="480"/>
          <w:marRight w:val="0"/>
          <w:marTop w:val="0"/>
          <w:marBottom w:val="0"/>
          <w:divBdr>
            <w:top w:val="none" w:sz="0" w:space="0" w:color="auto"/>
            <w:left w:val="none" w:sz="0" w:space="0" w:color="auto"/>
            <w:bottom w:val="none" w:sz="0" w:space="0" w:color="auto"/>
            <w:right w:val="none" w:sz="0" w:space="0" w:color="auto"/>
          </w:divBdr>
        </w:div>
        <w:div w:id="222106803">
          <w:marLeft w:val="480"/>
          <w:marRight w:val="0"/>
          <w:marTop w:val="0"/>
          <w:marBottom w:val="0"/>
          <w:divBdr>
            <w:top w:val="none" w:sz="0" w:space="0" w:color="auto"/>
            <w:left w:val="none" w:sz="0" w:space="0" w:color="auto"/>
            <w:bottom w:val="none" w:sz="0" w:space="0" w:color="auto"/>
            <w:right w:val="none" w:sz="0" w:space="0" w:color="auto"/>
          </w:divBdr>
        </w:div>
        <w:div w:id="610553513">
          <w:marLeft w:val="480"/>
          <w:marRight w:val="0"/>
          <w:marTop w:val="0"/>
          <w:marBottom w:val="0"/>
          <w:divBdr>
            <w:top w:val="none" w:sz="0" w:space="0" w:color="auto"/>
            <w:left w:val="none" w:sz="0" w:space="0" w:color="auto"/>
            <w:bottom w:val="none" w:sz="0" w:space="0" w:color="auto"/>
            <w:right w:val="none" w:sz="0" w:space="0" w:color="auto"/>
          </w:divBdr>
        </w:div>
        <w:div w:id="1414157818">
          <w:marLeft w:val="480"/>
          <w:marRight w:val="0"/>
          <w:marTop w:val="0"/>
          <w:marBottom w:val="0"/>
          <w:divBdr>
            <w:top w:val="none" w:sz="0" w:space="0" w:color="auto"/>
            <w:left w:val="none" w:sz="0" w:space="0" w:color="auto"/>
            <w:bottom w:val="none" w:sz="0" w:space="0" w:color="auto"/>
            <w:right w:val="none" w:sz="0" w:space="0" w:color="auto"/>
          </w:divBdr>
        </w:div>
        <w:div w:id="1788311614">
          <w:marLeft w:val="480"/>
          <w:marRight w:val="0"/>
          <w:marTop w:val="0"/>
          <w:marBottom w:val="0"/>
          <w:divBdr>
            <w:top w:val="none" w:sz="0" w:space="0" w:color="auto"/>
            <w:left w:val="none" w:sz="0" w:space="0" w:color="auto"/>
            <w:bottom w:val="none" w:sz="0" w:space="0" w:color="auto"/>
            <w:right w:val="none" w:sz="0" w:space="0" w:color="auto"/>
          </w:divBdr>
        </w:div>
        <w:div w:id="22630517">
          <w:marLeft w:val="480"/>
          <w:marRight w:val="0"/>
          <w:marTop w:val="0"/>
          <w:marBottom w:val="0"/>
          <w:divBdr>
            <w:top w:val="none" w:sz="0" w:space="0" w:color="auto"/>
            <w:left w:val="none" w:sz="0" w:space="0" w:color="auto"/>
            <w:bottom w:val="none" w:sz="0" w:space="0" w:color="auto"/>
            <w:right w:val="none" w:sz="0" w:space="0" w:color="auto"/>
          </w:divBdr>
        </w:div>
        <w:div w:id="838152089">
          <w:marLeft w:val="480"/>
          <w:marRight w:val="0"/>
          <w:marTop w:val="0"/>
          <w:marBottom w:val="0"/>
          <w:divBdr>
            <w:top w:val="none" w:sz="0" w:space="0" w:color="auto"/>
            <w:left w:val="none" w:sz="0" w:space="0" w:color="auto"/>
            <w:bottom w:val="none" w:sz="0" w:space="0" w:color="auto"/>
            <w:right w:val="none" w:sz="0" w:space="0" w:color="auto"/>
          </w:divBdr>
        </w:div>
        <w:div w:id="283731015">
          <w:marLeft w:val="480"/>
          <w:marRight w:val="0"/>
          <w:marTop w:val="0"/>
          <w:marBottom w:val="0"/>
          <w:divBdr>
            <w:top w:val="none" w:sz="0" w:space="0" w:color="auto"/>
            <w:left w:val="none" w:sz="0" w:space="0" w:color="auto"/>
            <w:bottom w:val="none" w:sz="0" w:space="0" w:color="auto"/>
            <w:right w:val="none" w:sz="0" w:space="0" w:color="auto"/>
          </w:divBdr>
        </w:div>
        <w:div w:id="196430299">
          <w:marLeft w:val="480"/>
          <w:marRight w:val="0"/>
          <w:marTop w:val="0"/>
          <w:marBottom w:val="0"/>
          <w:divBdr>
            <w:top w:val="none" w:sz="0" w:space="0" w:color="auto"/>
            <w:left w:val="none" w:sz="0" w:space="0" w:color="auto"/>
            <w:bottom w:val="none" w:sz="0" w:space="0" w:color="auto"/>
            <w:right w:val="none" w:sz="0" w:space="0" w:color="auto"/>
          </w:divBdr>
        </w:div>
        <w:div w:id="1927961511">
          <w:marLeft w:val="480"/>
          <w:marRight w:val="0"/>
          <w:marTop w:val="0"/>
          <w:marBottom w:val="0"/>
          <w:divBdr>
            <w:top w:val="none" w:sz="0" w:space="0" w:color="auto"/>
            <w:left w:val="none" w:sz="0" w:space="0" w:color="auto"/>
            <w:bottom w:val="none" w:sz="0" w:space="0" w:color="auto"/>
            <w:right w:val="none" w:sz="0" w:space="0" w:color="auto"/>
          </w:divBdr>
        </w:div>
        <w:div w:id="1138717168">
          <w:marLeft w:val="480"/>
          <w:marRight w:val="0"/>
          <w:marTop w:val="0"/>
          <w:marBottom w:val="0"/>
          <w:divBdr>
            <w:top w:val="none" w:sz="0" w:space="0" w:color="auto"/>
            <w:left w:val="none" w:sz="0" w:space="0" w:color="auto"/>
            <w:bottom w:val="none" w:sz="0" w:space="0" w:color="auto"/>
            <w:right w:val="none" w:sz="0" w:space="0" w:color="auto"/>
          </w:divBdr>
        </w:div>
        <w:div w:id="600449916">
          <w:marLeft w:val="480"/>
          <w:marRight w:val="0"/>
          <w:marTop w:val="0"/>
          <w:marBottom w:val="0"/>
          <w:divBdr>
            <w:top w:val="none" w:sz="0" w:space="0" w:color="auto"/>
            <w:left w:val="none" w:sz="0" w:space="0" w:color="auto"/>
            <w:bottom w:val="none" w:sz="0" w:space="0" w:color="auto"/>
            <w:right w:val="none" w:sz="0" w:space="0" w:color="auto"/>
          </w:divBdr>
        </w:div>
        <w:div w:id="1753116465">
          <w:marLeft w:val="480"/>
          <w:marRight w:val="0"/>
          <w:marTop w:val="0"/>
          <w:marBottom w:val="0"/>
          <w:divBdr>
            <w:top w:val="none" w:sz="0" w:space="0" w:color="auto"/>
            <w:left w:val="none" w:sz="0" w:space="0" w:color="auto"/>
            <w:bottom w:val="none" w:sz="0" w:space="0" w:color="auto"/>
            <w:right w:val="none" w:sz="0" w:space="0" w:color="auto"/>
          </w:divBdr>
        </w:div>
        <w:div w:id="1430194859">
          <w:marLeft w:val="480"/>
          <w:marRight w:val="0"/>
          <w:marTop w:val="0"/>
          <w:marBottom w:val="0"/>
          <w:divBdr>
            <w:top w:val="none" w:sz="0" w:space="0" w:color="auto"/>
            <w:left w:val="none" w:sz="0" w:space="0" w:color="auto"/>
            <w:bottom w:val="none" w:sz="0" w:space="0" w:color="auto"/>
            <w:right w:val="none" w:sz="0" w:space="0" w:color="auto"/>
          </w:divBdr>
        </w:div>
      </w:divsChild>
    </w:div>
    <w:div w:id="1407458507">
      <w:bodyDiv w:val="1"/>
      <w:marLeft w:val="0"/>
      <w:marRight w:val="0"/>
      <w:marTop w:val="0"/>
      <w:marBottom w:val="0"/>
      <w:divBdr>
        <w:top w:val="none" w:sz="0" w:space="0" w:color="auto"/>
        <w:left w:val="none" w:sz="0" w:space="0" w:color="auto"/>
        <w:bottom w:val="none" w:sz="0" w:space="0" w:color="auto"/>
        <w:right w:val="none" w:sz="0" w:space="0" w:color="auto"/>
      </w:divBdr>
    </w:div>
    <w:div w:id="1411852997">
      <w:bodyDiv w:val="1"/>
      <w:marLeft w:val="0"/>
      <w:marRight w:val="0"/>
      <w:marTop w:val="0"/>
      <w:marBottom w:val="0"/>
      <w:divBdr>
        <w:top w:val="none" w:sz="0" w:space="0" w:color="auto"/>
        <w:left w:val="none" w:sz="0" w:space="0" w:color="auto"/>
        <w:bottom w:val="none" w:sz="0" w:space="0" w:color="auto"/>
        <w:right w:val="none" w:sz="0" w:space="0" w:color="auto"/>
      </w:divBdr>
    </w:div>
    <w:div w:id="1422292821">
      <w:bodyDiv w:val="1"/>
      <w:marLeft w:val="0"/>
      <w:marRight w:val="0"/>
      <w:marTop w:val="0"/>
      <w:marBottom w:val="0"/>
      <w:divBdr>
        <w:top w:val="none" w:sz="0" w:space="0" w:color="auto"/>
        <w:left w:val="none" w:sz="0" w:space="0" w:color="auto"/>
        <w:bottom w:val="none" w:sz="0" w:space="0" w:color="auto"/>
        <w:right w:val="none" w:sz="0" w:space="0" w:color="auto"/>
      </w:divBdr>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39330107">
      <w:bodyDiv w:val="1"/>
      <w:marLeft w:val="0"/>
      <w:marRight w:val="0"/>
      <w:marTop w:val="0"/>
      <w:marBottom w:val="0"/>
      <w:divBdr>
        <w:top w:val="none" w:sz="0" w:space="0" w:color="auto"/>
        <w:left w:val="none" w:sz="0" w:space="0" w:color="auto"/>
        <w:bottom w:val="none" w:sz="0" w:space="0" w:color="auto"/>
        <w:right w:val="none" w:sz="0" w:space="0" w:color="auto"/>
      </w:divBdr>
      <w:divsChild>
        <w:div w:id="1781022505">
          <w:marLeft w:val="480"/>
          <w:marRight w:val="0"/>
          <w:marTop w:val="0"/>
          <w:marBottom w:val="0"/>
          <w:divBdr>
            <w:top w:val="none" w:sz="0" w:space="0" w:color="auto"/>
            <w:left w:val="none" w:sz="0" w:space="0" w:color="auto"/>
            <w:bottom w:val="none" w:sz="0" w:space="0" w:color="auto"/>
            <w:right w:val="none" w:sz="0" w:space="0" w:color="auto"/>
          </w:divBdr>
        </w:div>
        <w:div w:id="822939405">
          <w:marLeft w:val="480"/>
          <w:marRight w:val="0"/>
          <w:marTop w:val="0"/>
          <w:marBottom w:val="0"/>
          <w:divBdr>
            <w:top w:val="none" w:sz="0" w:space="0" w:color="auto"/>
            <w:left w:val="none" w:sz="0" w:space="0" w:color="auto"/>
            <w:bottom w:val="none" w:sz="0" w:space="0" w:color="auto"/>
            <w:right w:val="none" w:sz="0" w:space="0" w:color="auto"/>
          </w:divBdr>
        </w:div>
        <w:div w:id="55907682">
          <w:marLeft w:val="480"/>
          <w:marRight w:val="0"/>
          <w:marTop w:val="0"/>
          <w:marBottom w:val="0"/>
          <w:divBdr>
            <w:top w:val="none" w:sz="0" w:space="0" w:color="auto"/>
            <w:left w:val="none" w:sz="0" w:space="0" w:color="auto"/>
            <w:bottom w:val="none" w:sz="0" w:space="0" w:color="auto"/>
            <w:right w:val="none" w:sz="0" w:space="0" w:color="auto"/>
          </w:divBdr>
        </w:div>
        <w:div w:id="1472016744">
          <w:marLeft w:val="480"/>
          <w:marRight w:val="0"/>
          <w:marTop w:val="0"/>
          <w:marBottom w:val="0"/>
          <w:divBdr>
            <w:top w:val="none" w:sz="0" w:space="0" w:color="auto"/>
            <w:left w:val="none" w:sz="0" w:space="0" w:color="auto"/>
            <w:bottom w:val="none" w:sz="0" w:space="0" w:color="auto"/>
            <w:right w:val="none" w:sz="0" w:space="0" w:color="auto"/>
          </w:divBdr>
        </w:div>
        <w:div w:id="1970164812">
          <w:marLeft w:val="480"/>
          <w:marRight w:val="0"/>
          <w:marTop w:val="0"/>
          <w:marBottom w:val="0"/>
          <w:divBdr>
            <w:top w:val="none" w:sz="0" w:space="0" w:color="auto"/>
            <w:left w:val="none" w:sz="0" w:space="0" w:color="auto"/>
            <w:bottom w:val="none" w:sz="0" w:space="0" w:color="auto"/>
            <w:right w:val="none" w:sz="0" w:space="0" w:color="auto"/>
          </w:divBdr>
        </w:div>
        <w:div w:id="135687938">
          <w:marLeft w:val="480"/>
          <w:marRight w:val="0"/>
          <w:marTop w:val="0"/>
          <w:marBottom w:val="0"/>
          <w:divBdr>
            <w:top w:val="none" w:sz="0" w:space="0" w:color="auto"/>
            <w:left w:val="none" w:sz="0" w:space="0" w:color="auto"/>
            <w:bottom w:val="none" w:sz="0" w:space="0" w:color="auto"/>
            <w:right w:val="none" w:sz="0" w:space="0" w:color="auto"/>
          </w:divBdr>
        </w:div>
        <w:div w:id="997223226">
          <w:marLeft w:val="480"/>
          <w:marRight w:val="0"/>
          <w:marTop w:val="0"/>
          <w:marBottom w:val="0"/>
          <w:divBdr>
            <w:top w:val="none" w:sz="0" w:space="0" w:color="auto"/>
            <w:left w:val="none" w:sz="0" w:space="0" w:color="auto"/>
            <w:bottom w:val="none" w:sz="0" w:space="0" w:color="auto"/>
            <w:right w:val="none" w:sz="0" w:space="0" w:color="auto"/>
          </w:divBdr>
        </w:div>
        <w:div w:id="1249927846">
          <w:marLeft w:val="480"/>
          <w:marRight w:val="0"/>
          <w:marTop w:val="0"/>
          <w:marBottom w:val="0"/>
          <w:divBdr>
            <w:top w:val="none" w:sz="0" w:space="0" w:color="auto"/>
            <w:left w:val="none" w:sz="0" w:space="0" w:color="auto"/>
            <w:bottom w:val="none" w:sz="0" w:space="0" w:color="auto"/>
            <w:right w:val="none" w:sz="0" w:space="0" w:color="auto"/>
          </w:divBdr>
        </w:div>
        <w:div w:id="576521720">
          <w:marLeft w:val="480"/>
          <w:marRight w:val="0"/>
          <w:marTop w:val="0"/>
          <w:marBottom w:val="0"/>
          <w:divBdr>
            <w:top w:val="none" w:sz="0" w:space="0" w:color="auto"/>
            <w:left w:val="none" w:sz="0" w:space="0" w:color="auto"/>
            <w:bottom w:val="none" w:sz="0" w:space="0" w:color="auto"/>
            <w:right w:val="none" w:sz="0" w:space="0" w:color="auto"/>
          </w:divBdr>
        </w:div>
        <w:div w:id="1993026804">
          <w:marLeft w:val="480"/>
          <w:marRight w:val="0"/>
          <w:marTop w:val="0"/>
          <w:marBottom w:val="0"/>
          <w:divBdr>
            <w:top w:val="none" w:sz="0" w:space="0" w:color="auto"/>
            <w:left w:val="none" w:sz="0" w:space="0" w:color="auto"/>
            <w:bottom w:val="none" w:sz="0" w:space="0" w:color="auto"/>
            <w:right w:val="none" w:sz="0" w:space="0" w:color="auto"/>
          </w:divBdr>
        </w:div>
        <w:div w:id="395586946">
          <w:marLeft w:val="480"/>
          <w:marRight w:val="0"/>
          <w:marTop w:val="0"/>
          <w:marBottom w:val="0"/>
          <w:divBdr>
            <w:top w:val="none" w:sz="0" w:space="0" w:color="auto"/>
            <w:left w:val="none" w:sz="0" w:space="0" w:color="auto"/>
            <w:bottom w:val="none" w:sz="0" w:space="0" w:color="auto"/>
            <w:right w:val="none" w:sz="0" w:space="0" w:color="auto"/>
          </w:divBdr>
        </w:div>
        <w:div w:id="1807353799">
          <w:marLeft w:val="480"/>
          <w:marRight w:val="0"/>
          <w:marTop w:val="0"/>
          <w:marBottom w:val="0"/>
          <w:divBdr>
            <w:top w:val="none" w:sz="0" w:space="0" w:color="auto"/>
            <w:left w:val="none" w:sz="0" w:space="0" w:color="auto"/>
            <w:bottom w:val="none" w:sz="0" w:space="0" w:color="auto"/>
            <w:right w:val="none" w:sz="0" w:space="0" w:color="auto"/>
          </w:divBdr>
        </w:div>
        <w:div w:id="1514490296">
          <w:marLeft w:val="480"/>
          <w:marRight w:val="0"/>
          <w:marTop w:val="0"/>
          <w:marBottom w:val="0"/>
          <w:divBdr>
            <w:top w:val="none" w:sz="0" w:space="0" w:color="auto"/>
            <w:left w:val="none" w:sz="0" w:space="0" w:color="auto"/>
            <w:bottom w:val="none" w:sz="0" w:space="0" w:color="auto"/>
            <w:right w:val="none" w:sz="0" w:space="0" w:color="auto"/>
          </w:divBdr>
        </w:div>
        <w:div w:id="763184273">
          <w:marLeft w:val="480"/>
          <w:marRight w:val="0"/>
          <w:marTop w:val="0"/>
          <w:marBottom w:val="0"/>
          <w:divBdr>
            <w:top w:val="none" w:sz="0" w:space="0" w:color="auto"/>
            <w:left w:val="none" w:sz="0" w:space="0" w:color="auto"/>
            <w:bottom w:val="none" w:sz="0" w:space="0" w:color="auto"/>
            <w:right w:val="none" w:sz="0" w:space="0" w:color="auto"/>
          </w:divBdr>
        </w:div>
        <w:div w:id="2111658670">
          <w:marLeft w:val="480"/>
          <w:marRight w:val="0"/>
          <w:marTop w:val="0"/>
          <w:marBottom w:val="0"/>
          <w:divBdr>
            <w:top w:val="none" w:sz="0" w:space="0" w:color="auto"/>
            <w:left w:val="none" w:sz="0" w:space="0" w:color="auto"/>
            <w:bottom w:val="none" w:sz="0" w:space="0" w:color="auto"/>
            <w:right w:val="none" w:sz="0" w:space="0" w:color="auto"/>
          </w:divBdr>
        </w:div>
        <w:div w:id="1567111067">
          <w:marLeft w:val="480"/>
          <w:marRight w:val="0"/>
          <w:marTop w:val="0"/>
          <w:marBottom w:val="0"/>
          <w:divBdr>
            <w:top w:val="none" w:sz="0" w:space="0" w:color="auto"/>
            <w:left w:val="none" w:sz="0" w:space="0" w:color="auto"/>
            <w:bottom w:val="none" w:sz="0" w:space="0" w:color="auto"/>
            <w:right w:val="none" w:sz="0" w:space="0" w:color="auto"/>
          </w:divBdr>
        </w:div>
        <w:div w:id="1371489682">
          <w:marLeft w:val="480"/>
          <w:marRight w:val="0"/>
          <w:marTop w:val="0"/>
          <w:marBottom w:val="0"/>
          <w:divBdr>
            <w:top w:val="none" w:sz="0" w:space="0" w:color="auto"/>
            <w:left w:val="none" w:sz="0" w:space="0" w:color="auto"/>
            <w:bottom w:val="none" w:sz="0" w:space="0" w:color="auto"/>
            <w:right w:val="none" w:sz="0" w:space="0" w:color="auto"/>
          </w:divBdr>
        </w:div>
        <w:div w:id="77291043">
          <w:marLeft w:val="480"/>
          <w:marRight w:val="0"/>
          <w:marTop w:val="0"/>
          <w:marBottom w:val="0"/>
          <w:divBdr>
            <w:top w:val="none" w:sz="0" w:space="0" w:color="auto"/>
            <w:left w:val="none" w:sz="0" w:space="0" w:color="auto"/>
            <w:bottom w:val="none" w:sz="0" w:space="0" w:color="auto"/>
            <w:right w:val="none" w:sz="0" w:space="0" w:color="auto"/>
          </w:divBdr>
        </w:div>
        <w:div w:id="343481673">
          <w:marLeft w:val="480"/>
          <w:marRight w:val="0"/>
          <w:marTop w:val="0"/>
          <w:marBottom w:val="0"/>
          <w:divBdr>
            <w:top w:val="none" w:sz="0" w:space="0" w:color="auto"/>
            <w:left w:val="none" w:sz="0" w:space="0" w:color="auto"/>
            <w:bottom w:val="none" w:sz="0" w:space="0" w:color="auto"/>
            <w:right w:val="none" w:sz="0" w:space="0" w:color="auto"/>
          </w:divBdr>
        </w:div>
        <w:div w:id="80950783">
          <w:marLeft w:val="480"/>
          <w:marRight w:val="0"/>
          <w:marTop w:val="0"/>
          <w:marBottom w:val="0"/>
          <w:divBdr>
            <w:top w:val="none" w:sz="0" w:space="0" w:color="auto"/>
            <w:left w:val="none" w:sz="0" w:space="0" w:color="auto"/>
            <w:bottom w:val="none" w:sz="0" w:space="0" w:color="auto"/>
            <w:right w:val="none" w:sz="0" w:space="0" w:color="auto"/>
          </w:divBdr>
        </w:div>
        <w:div w:id="459499677">
          <w:marLeft w:val="480"/>
          <w:marRight w:val="0"/>
          <w:marTop w:val="0"/>
          <w:marBottom w:val="0"/>
          <w:divBdr>
            <w:top w:val="none" w:sz="0" w:space="0" w:color="auto"/>
            <w:left w:val="none" w:sz="0" w:space="0" w:color="auto"/>
            <w:bottom w:val="none" w:sz="0" w:space="0" w:color="auto"/>
            <w:right w:val="none" w:sz="0" w:space="0" w:color="auto"/>
          </w:divBdr>
        </w:div>
        <w:div w:id="1937253005">
          <w:marLeft w:val="480"/>
          <w:marRight w:val="0"/>
          <w:marTop w:val="0"/>
          <w:marBottom w:val="0"/>
          <w:divBdr>
            <w:top w:val="none" w:sz="0" w:space="0" w:color="auto"/>
            <w:left w:val="none" w:sz="0" w:space="0" w:color="auto"/>
            <w:bottom w:val="none" w:sz="0" w:space="0" w:color="auto"/>
            <w:right w:val="none" w:sz="0" w:space="0" w:color="auto"/>
          </w:divBdr>
        </w:div>
        <w:div w:id="162623445">
          <w:marLeft w:val="480"/>
          <w:marRight w:val="0"/>
          <w:marTop w:val="0"/>
          <w:marBottom w:val="0"/>
          <w:divBdr>
            <w:top w:val="none" w:sz="0" w:space="0" w:color="auto"/>
            <w:left w:val="none" w:sz="0" w:space="0" w:color="auto"/>
            <w:bottom w:val="none" w:sz="0" w:space="0" w:color="auto"/>
            <w:right w:val="none" w:sz="0" w:space="0" w:color="auto"/>
          </w:divBdr>
        </w:div>
        <w:div w:id="1575779597">
          <w:marLeft w:val="480"/>
          <w:marRight w:val="0"/>
          <w:marTop w:val="0"/>
          <w:marBottom w:val="0"/>
          <w:divBdr>
            <w:top w:val="none" w:sz="0" w:space="0" w:color="auto"/>
            <w:left w:val="none" w:sz="0" w:space="0" w:color="auto"/>
            <w:bottom w:val="none" w:sz="0" w:space="0" w:color="auto"/>
            <w:right w:val="none" w:sz="0" w:space="0" w:color="auto"/>
          </w:divBdr>
        </w:div>
        <w:div w:id="39667300">
          <w:marLeft w:val="480"/>
          <w:marRight w:val="0"/>
          <w:marTop w:val="0"/>
          <w:marBottom w:val="0"/>
          <w:divBdr>
            <w:top w:val="none" w:sz="0" w:space="0" w:color="auto"/>
            <w:left w:val="none" w:sz="0" w:space="0" w:color="auto"/>
            <w:bottom w:val="none" w:sz="0" w:space="0" w:color="auto"/>
            <w:right w:val="none" w:sz="0" w:space="0" w:color="auto"/>
          </w:divBdr>
        </w:div>
        <w:div w:id="19357161">
          <w:marLeft w:val="480"/>
          <w:marRight w:val="0"/>
          <w:marTop w:val="0"/>
          <w:marBottom w:val="0"/>
          <w:divBdr>
            <w:top w:val="none" w:sz="0" w:space="0" w:color="auto"/>
            <w:left w:val="none" w:sz="0" w:space="0" w:color="auto"/>
            <w:bottom w:val="none" w:sz="0" w:space="0" w:color="auto"/>
            <w:right w:val="none" w:sz="0" w:space="0" w:color="auto"/>
          </w:divBdr>
        </w:div>
        <w:div w:id="1152066051">
          <w:marLeft w:val="480"/>
          <w:marRight w:val="0"/>
          <w:marTop w:val="0"/>
          <w:marBottom w:val="0"/>
          <w:divBdr>
            <w:top w:val="none" w:sz="0" w:space="0" w:color="auto"/>
            <w:left w:val="none" w:sz="0" w:space="0" w:color="auto"/>
            <w:bottom w:val="none" w:sz="0" w:space="0" w:color="auto"/>
            <w:right w:val="none" w:sz="0" w:space="0" w:color="auto"/>
          </w:divBdr>
        </w:div>
        <w:div w:id="1747338774">
          <w:marLeft w:val="480"/>
          <w:marRight w:val="0"/>
          <w:marTop w:val="0"/>
          <w:marBottom w:val="0"/>
          <w:divBdr>
            <w:top w:val="none" w:sz="0" w:space="0" w:color="auto"/>
            <w:left w:val="none" w:sz="0" w:space="0" w:color="auto"/>
            <w:bottom w:val="none" w:sz="0" w:space="0" w:color="auto"/>
            <w:right w:val="none" w:sz="0" w:space="0" w:color="auto"/>
          </w:divBdr>
        </w:div>
        <w:div w:id="1472402964">
          <w:marLeft w:val="480"/>
          <w:marRight w:val="0"/>
          <w:marTop w:val="0"/>
          <w:marBottom w:val="0"/>
          <w:divBdr>
            <w:top w:val="none" w:sz="0" w:space="0" w:color="auto"/>
            <w:left w:val="none" w:sz="0" w:space="0" w:color="auto"/>
            <w:bottom w:val="none" w:sz="0" w:space="0" w:color="auto"/>
            <w:right w:val="none" w:sz="0" w:space="0" w:color="auto"/>
          </w:divBdr>
        </w:div>
        <w:div w:id="42485275">
          <w:marLeft w:val="480"/>
          <w:marRight w:val="0"/>
          <w:marTop w:val="0"/>
          <w:marBottom w:val="0"/>
          <w:divBdr>
            <w:top w:val="none" w:sz="0" w:space="0" w:color="auto"/>
            <w:left w:val="none" w:sz="0" w:space="0" w:color="auto"/>
            <w:bottom w:val="none" w:sz="0" w:space="0" w:color="auto"/>
            <w:right w:val="none" w:sz="0" w:space="0" w:color="auto"/>
          </w:divBdr>
        </w:div>
        <w:div w:id="613630637">
          <w:marLeft w:val="480"/>
          <w:marRight w:val="0"/>
          <w:marTop w:val="0"/>
          <w:marBottom w:val="0"/>
          <w:divBdr>
            <w:top w:val="none" w:sz="0" w:space="0" w:color="auto"/>
            <w:left w:val="none" w:sz="0" w:space="0" w:color="auto"/>
            <w:bottom w:val="none" w:sz="0" w:space="0" w:color="auto"/>
            <w:right w:val="none" w:sz="0" w:space="0" w:color="auto"/>
          </w:divBdr>
        </w:div>
        <w:div w:id="2081901969">
          <w:marLeft w:val="480"/>
          <w:marRight w:val="0"/>
          <w:marTop w:val="0"/>
          <w:marBottom w:val="0"/>
          <w:divBdr>
            <w:top w:val="none" w:sz="0" w:space="0" w:color="auto"/>
            <w:left w:val="none" w:sz="0" w:space="0" w:color="auto"/>
            <w:bottom w:val="none" w:sz="0" w:space="0" w:color="auto"/>
            <w:right w:val="none" w:sz="0" w:space="0" w:color="auto"/>
          </w:divBdr>
        </w:div>
        <w:div w:id="1366562379">
          <w:marLeft w:val="480"/>
          <w:marRight w:val="0"/>
          <w:marTop w:val="0"/>
          <w:marBottom w:val="0"/>
          <w:divBdr>
            <w:top w:val="none" w:sz="0" w:space="0" w:color="auto"/>
            <w:left w:val="none" w:sz="0" w:space="0" w:color="auto"/>
            <w:bottom w:val="none" w:sz="0" w:space="0" w:color="auto"/>
            <w:right w:val="none" w:sz="0" w:space="0" w:color="auto"/>
          </w:divBdr>
        </w:div>
        <w:div w:id="1373113089">
          <w:marLeft w:val="480"/>
          <w:marRight w:val="0"/>
          <w:marTop w:val="0"/>
          <w:marBottom w:val="0"/>
          <w:divBdr>
            <w:top w:val="none" w:sz="0" w:space="0" w:color="auto"/>
            <w:left w:val="none" w:sz="0" w:space="0" w:color="auto"/>
            <w:bottom w:val="none" w:sz="0" w:space="0" w:color="auto"/>
            <w:right w:val="none" w:sz="0" w:space="0" w:color="auto"/>
          </w:divBdr>
        </w:div>
        <w:div w:id="666254886">
          <w:marLeft w:val="480"/>
          <w:marRight w:val="0"/>
          <w:marTop w:val="0"/>
          <w:marBottom w:val="0"/>
          <w:divBdr>
            <w:top w:val="none" w:sz="0" w:space="0" w:color="auto"/>
            <w:left w:val="none" w:sz="0" w:space="0" w:color="auto"/>
            <w:bottom w:val="none" w:sz="0" w:space="0" w:color="auto"/>
            <w:right w:val="none" w:sz="0" w:space="0" w:color="auto"/>
          </w:divBdr>
        </w:div>
        <w:div w:id="1427731891">
          <w:marLeft w:val="480"/>
          <w:marRight w:val="0"/>
          <w:marTop w:val="0"/>
          <w:marBottom w:val="0"/>
          <w:divBdr>
            <w:top w:val="none" w:sz="0" w:space="0" w:color="auto"/>
            <w:left w:val="none" w:sz="0" w:space="0" w:color="auto"/>
            <w:bottom w:val="none" w:sz="0" w:space="0" w:color="auto"/>
            <w:right w:val="none" w:sz="0" w:space="0" w:color="auto"/>
          </w:divBdr>
        </w:div>
        <w:div w:id="42102184">
          <w:marLeft w:val="480"/>
          <w:marRight w:val="0"/>
          <w:marTop w:val="0"/>
          <w:marBottom w:val="0"/>
          <w:divBdr>
            <w:top w:val="none" w:sz="0" w:space="0" w:color="auto"/>
            <w:left w:val="none" w:sz="0" w:space="0" w:color="auto"/>
            <w:bottom w:val="none" w:sz="0" w:space="0" w:color="auto"/>
            <w:right w:val="none" w:sz="0" w:space="0" w:color="auto"/>
          </w:divBdr>
        </w:div>
        <w:div w:id="1751391162">
          <w:marLeft w:val="480"/>
          <w:marRight w:val="0"/>
          <w:marTop w:val="0"/>
          <w:marBottom w:val="0"/>
          <w:divBdr>
            <w:top w:val="none" w:sz="0" w:space="0" w:color="auto"/>
            <w:left w:val="none" w:sz="0" w:space="0" w:color="auto"/>
            <w:bottom w:val="none" w:sz="0" w:space="0" w:color="auto"/>
            <w:right w:val="none" w:sz="0" w:space="0" w:color="auto"/>
          </w:divBdr>
        </w:div>
        <w:div w:id="1090810380">
          <w:marLeft w:val="480"/>
          <w:marRight w:val="0"/>
          <w:marTop w:val="0"/>
          <w:marBottom w:val="0"/>
          <w:divBdr>
            <w:top w:val="none" w:sz="0" w:space="0" w:color="auto"/>
            <w:left w:val="none" w:sz="0" w:space="0" w:color="auto"/>
            <w:bottom w:val="none" w:sz="0" w:space="0" w:color="auto"/>
            <w:right w:val="none" w:sz="0" w:space="0" w:color="auto"/>
          </w:divBdr>
        </w:div>
        <w:div w:id="1295910455">
          <w:marLeft w:val="480"/>
          <w:marRight w:val="0"/>
          <w:marTop w:val="0"/>
          <w:marBottom w:val="0"/>
          <w:divBdr>
            <w:top w:val="none" w:sz="0" w:space="0" w:color="auto"/>
            <w:left w:val="none" w:sz="0" w:space="0" w:color="auto"/>
            <w:bottom w:val="none" w:sz="0" w:space="0" w:color="auto"/>
            <w:right w:val="none" w:sz="0" w:space="0" w:color="auto"/>
          </w:divBdr>
        </w:div>
        <w:div w:id="2002780787">
          <w:marLeft w:val="480"/>
          <w:marRight w:val="0"/>
          <w:marTop w:val="0"/>
          <w:marBottom w:val="0"/>
          <w:divBdr>
            <w:top w:val="none" w:sz="0" w:space="0" w:color="auto"/>
            <w:left w:val="none" w:sz="0" w:space="0" w:color="auto"/>
            <w:bottom w:val="none" w:sz="0" w:space="0" w:color="auto"/>
            <w:right w:val="none" w:sz="0" w:space="0" w:color="auto"/>
          </w:divBdr>
          <w:divsChild>
            <w:div w:id="2087795846">
              <w:marLeft w:val="0"/>
              <w:marRight w:val="0"/>
              <w:marTop w:val="0"/>
              <w:marBottom w:val="0"/>
              <w:divBdr>
                <w:top w:val="none" w:sz="0" w:space="0" w:color="auto"/>
                <w:left w:val="none" w:sz="0" w:space="0" w:color="auto"/>
                <w:bottom w:val="none" w:sz="0" w:space="0" w:color="auto"/>
                <w:right w:val="none" w:sz="0" w:space="0" w:color="auto"/>
              </w:divBdr>
              <w:divsChild>
                <w:div w:id="1688209720">
                  <w:marLeft w:val="480"/>
                  <w:marRight w:val="0"/>
                  <w:marTop w:val="0"/>
                  <w:marBottom w:val="0"/>
                  <w:divBdr>
                    <w:top w:val="none" w:sz="0" w:space="0" w:color="auto"/>
                    <w:left w:val="none" w:sz="0" w:space="0" w:color="auto"/>
                    <w:bottom w:val="none" w:sz="0" w:space="0" w:color="auto"/>
                    <w:right w:val="none" w:sz="0" w:space="0" w:color="auto"/>
                  </w:divBdr>
                </w:div>
                <w:div w:id="1089038686">
                  <w:marLeft w:val="480"/>
                  <w:marRight w:val="0"/>
                  <w:marTop w:val="0"/>
                  <w:marBottom w:val="0"/>
                  <w:divBdr>
                    <w:top w:val="none" w:sz="0" w:space="0" w:color="auto"/>
                    <w:left w:val="none" w:sz="0" w:space="0" w:color="auto"/>
                    <w:bottom w:val="none" w:sz="0" w:space="0" w:color="auto"/>
                    <w:right w:val="none" w:sz="0" w:space="0" w:color="auto"/>
                  </w:divBdr>
                </w:div>
                <w:div w:id="1909925466">
                  <w:marLeft w:val="480"/>
                  <w:marRight w:val="0"/>
                  <w:marTop w:val="0"/>
                  <w:marBottom w:val="0"/>
                  <w:divBdr>
                    <w:top w:val="none" w:sz="0" w:space="0" w:color="auto"/>
                    <w:left w:val="none" w:sz="0" w:space="0" w:color="auto"/>
                    <w:bottom w:val="none" w:sz="0" w:space="0" w:color="auto"/>
                    <w:right w:val="none" w:sz="0" w:space="0" w:color="auto"/>
                  </w:divBdr>
                </w:div>
                <w:div w:id="1827237375">
                  <w:marLeft w:val="480"/>
                  <w:marRight w:val="0"/>
                  <w:marTop w:val="0"/>
                  <w:marBottom w:val="0"/>
                  <w:divBdr>
                    <w:top w:val="none" w:sz="0" w:space="0" w:color="auto"/>
                    <w:left w:val="none" w:sz="0" w:space="0" w:color="auto"/>
                    <w:bottom w:val="none" w:sz="0" w:space="0" w:color="auto"/>
                    <w:right w:val="none" w:sz="0" w:space="0" w:color="auto"/>
                  </w:divBdr>
                </w:div>
                <w:div w:id="57091540">
                  <w:marLeft w:val="480"/>
                  <w:marRight w:val="0"/>
                  <w:marTop w:val="0"/>
                  <w:marBottom w:val="0"/>
                  <w:divBdr>
                    <w:top w:val="none" w:sz="0" w:space="0" w:color="auto"/>
                    <w:left w:val="none" w:sz="0" w:space="0" w:color="auto"/>
                    <w:bottom w:val="none" w:sz="0" w:space="0" w:color="auto"/>
                    <w:right w:val="none" w:sz="0" w:space="0" w:color="auto"/>
                  </w:divBdr>
                </w:div>
                <w:div w:id="1388795646">
                  <w:marLeft w:val="480"/>
                  <w:marRight w:val="0"/>
                  <w:marTop w:val="0"/>
                  <w:marBottom w:val="0"/>
                  <w:divBdr>
                    <w:top w:val="none" w:sz="0" w:space="0" w:color="auto"/>
                    <w:left w:val="none" w:sz="0" w:space="0" w:color="auto"/>
                    <w:bottom w:val="none" w:sz="0" w:space="0" w:color="auto"/>
                    <w:right w:val="none" w:sz="0" w:space="0" w:color="auto"/>
                  </w:divBdr>
                </w:div>
                <w:div w:id="1978100525">
                  <w:marLeft w:val="480"/>
                  <w:marRight w:val="0"/>
                  <w:marTop w:val="0"/>
                  <w:marBottom w:val="0"/>
                  <w:divBdr>
                    <w:top w:val="none" w:sz="0" w:space="0" w:color="auto"/>
                    <w:left w:val="none" w:sz="0" w:space="0" w:color="auto"/>
                    <w:bottom w:val="none" w:sz="0" w:space="0" w:color="auto"/>
                    <w:right w:val="none" w:sz="0" w:space="0" w:color="auto"/>
                  </w:divBdr>
                </w:div>
                <w:div w:id="1312369768">
                  <w:marLeft w:val="480"/>
                  <w:marRight w:val="0"/>
                  <w:marTop w:val="0"/>
                  <w:marBottom w:val="0"/>
                  <w:divBdr>
                    <w:top w:val="none" w:sz="0" w:space="0" w:color="auto"/>
                    <w:left w:val="none" w:sz="0" w:space="0" w:color="auto"/>
                    <w:bottom w:val="none" w:sz="0" w:space="0" w:color="auto"/>
                    <w:right w:val="none" w:sz="0" w:space="0" w:color="auto"/>
                  </w:divBdr>
                </w:div>
                <w:div w:id="616134868">
                  <w:marLeft w:val="480"/>
                  <w:marRight w:val="0"/>
                  <w:marTop w:val="0"/>
                  <w:marBottom w:val="0"/>
                  <w:divBdr>
                    <w:top w:val="none" w:sz="0" w:space="0" w:color="auto"/>
                    <w:left w:val="none" w:sz="0" w:space="0" w:color="auto"/>
                    <w:bottom w:val="none" w:sz="0" w:space="0" w:color="auto"/>
                    <w:right w:val="none" w:sz="0" w:space="0" w:color="auto"/>
                  </w:divBdr>
                </w:div>
                <w:div w:id="290747347">
                  <w:marLeft w:val="480"/>
                  <w:marRight w:val="0"/>
                  <w:marTop w:val="0"/>
                  <w:marBottom w:val="0"/>
                  <w:divBdr>
                    <w:top w:val="none" w:sz="0" w:space="0" w:color="auto"/>
                    <w:left w:val="none" w:sz="0" w:space="0" w:color="auto"/>
                    <w:bottom w:val="none" w:sz="0" w:space="0" w:color="auto"/>
                    <w:right w:val="none" w:sz="0" w:space="0" w:color="auto"/>
                  </w:divBdr>
                </w:div>
                <w:div w:id="24522512">
                  <w:marLeft w:val="480"/>
                  <w:marRight w:val="0"/>
                  <w:marTop w:val="0"/>
                  <w:marBottom w:val="0"/>
                  <w:divBdr>
                    <w:top w:val="none" w:sz="0" w:space="0" w:color="auto"/>
                    <w:left w:val="none" w:sz="0" w:space="0" w:color="auto"/>
                    <w:bottom w:val="none" w:sz="0" w:space="0" w:color="auto"/>
                    <w:right w:val="none" w:sz="0" w:space="0" w:color="auto"/>
                  </w:divBdr>
                </w:div>
                <w:div w:id="30113697">
                  <w:marLeft w:val="480"/>
                  <w:marRight w:val="0"/>
                  <w:marTop w:val="0"/>
                  <w:marBottom w:val="0"/>
                  <w:divBdr>
                    <w:top w:val="none" w:sz="0" w:space="0" w:color="auto"/>
                    <w:left w:val="none" w:sz="0" w:space="0" w:color="auto"/>
                    <w:bottom w:val="none" w:sz="0" w:space="0" w:color="auto"/>
                    <w:right w:val="none" w:sz="0" w:space="0" w:color="auto"/>
                  </w:divBdr>
                </w:div>
                <w:div w:id="1898123726">
                  <w:marLeft w:val="480"/>
                  <w:marRight w:val="0"/>
                  <w:marTop w:val="0"/>
                  <w:marBottom w:val="0"/>
                  <w:divBdr>
                    <w:top w:val="none" w:sz="0" w:space="0" w:color="auto"/>
                    <w:left w:val="none" w:sz="0" w:space="0" w:color="auto"/>
                    <w:bottom w:val="none" w:sz="0" w:space="0" w:color="auto"/>
                    <w:right w:val="none" w:sz="0" w:space="0" w:color="auto"/>
                  </w:divBdr>
                </w:div>
                <w:div w:id="485509512">
                  <w:marLeft w:val="480"/>
                  <w:marRight w:val="0"/>
                  <w:marTop w:val="0"/>
                  <w:marBottom w:val="0"/>
                  <w:divBdr>
                    <w:top w:val="none" w:sz="0" w:space="0" w:color="auto"/>
                    <w:left w:val="none" w:sz="0" w:space="0" w:color="auto"/>
                    <w:bottom w:val="none" w:sz="0" w:space="0" w:color="auto"/>
                    <w:right w:val="none" w:sz="0" w:space="0" w:color="auto"/>
                  </w:divBdr>
                </w:div>
                <w:div w:id="1856702">
                  <w:marLeft w:val="480"/>
                  <w:marRight w:val="0"/>
                  <w:marTop w:val="0"/>
                  <w:marBottom w:val="0"/>
                  <w:divBdr>
                    <w:top w:val="none" w:sz="0" w:space="0" w:color="auto"/>
                    <w:left w:val="none" w:sz="0" w:space="0" w:color="auto"/>
                    <w:bottom w:val="none" w:sz="0" w:space="0" w:color="auto"/>
                    <w:right w:val="none" w:sz="0" w:space="0" w:color="auto"/>
                  </w:divBdr>
                </w:div>
                <w:div w:id="560214582">
                  <w:marLeft w:val="480"/>
                  <w:marRight w:val="0"/>
                  <w:marTop w:val="0"/>
                  <w:marBottom w:val="0"/>
                  <w:divBdr>
                    <w:top w:val="none" w:sz="0" w:space="0" w:color="auto"/>
                    <w:left w:val="none" w:sz="0" w:space="0" w:color="auto"/>
                    <w:bottom w:val="none" w:sz="0" w:space="0" w:color="auto"/>
                    <w:right w:val="none" w:sz="0" w:space="0" w:color="auto"/>
                  </w:divBdr>
                </w:div>
                <w:div w:id="1604916481">
                  <w:marLeft w:val="480"/>
                  <w:marRight w:val="0"/>
                  <w:marTop w:val="0"/>
                  <w:marBottom w:val="0"/>
                  <w:divBdr>
                    <w:top w:val="none" w:sz="0" w:space="0" w:color="auto"/>
                    <w:left w:val="none" w:sz="0" w:space="0" w:color="auto"/>
                    <w:bottom w:val="none" w:sz="0" w:space="0" w:color="auto"/>
                    <w:right w:val="none" w:sz="0" w:space="0" w:color="auto"/>
                  </w:divBdr>
                </w:div>
                <w:div w:id="1587113689">
                  <w:marLeft w:val="480"/>
                  <w:marRight w:val="0"/>
                  <w:marTop w:val="0"/>
                  <w:marBottom w:val="0"/>
                  <w:divBdr>
                    <w:top w:val="none" w:sz="0" w:space="0" w:color="auto"/>
                    <w:left w:val="none" w:sz="0" w:space="0" w:color="auto"/>
                    <w:bottom w:val="none" w:sz="0" w:space="0" w:color="auto"/>
                    <w:right w:val="none" w:sz="0" w:space="0" w:color="auto"/>
                  </w:divBdr>
                </w:div>
                <w:div w:id="863401996">
                  <w:marLeft w:val="480"/>
                  <w:marRight w:val="0"/>
                  <w:marTop w:val="0"/>
                  <w:marBottom w:val="0"/>
                  <w:divBdr>
                    <w:top w:val="none" w:sz="0" w:space="0" w:color="auto"/>
                    <w:left w:val="none" w:sz="0" w:space="0" w:color="auto"/>
                    <w:bottom w:val="none" w:sz="0" w:space="0" w:color="auto"/>
                    <w:right w:val="none" w:sz="0" w:space="0" w:color="auto"/>
                  </w:divBdr>
                </w:div>
                <w:div w:id="64912178">
                  <w:marLeft w:val="480"/>
                  <w:marRight w:val="0"/>
                  <w:marTop w:val="0"/>
                  <w:marBottom w:val="0"/>
                  <w:divBdr>
                    <w:top w:val="none" w:sz="0" w:space="0" w:color="auto"/>
                    <w:left w:val="none" w:sz="0" w:space="0" w:color="auto"/>
                    <w:bottom w:val="none" w:sz="0" w:space="0" w:color="auto"/>
                    <w:right w:val="none" w:sz="0" w:space="0" w:color="auto"/>
                  </w:divBdr>
                </w:div>
                <w:div w:id="1646202164">
                  <w:marLeft w:val="480"/>
                  <w:marRight w:val="0"/>
                  <w:marTop w:val="0"/>
                  <w:marBottom w:val="0"/>
                  <w:divBdr>
                    <w:top w:val="none" w:sz="0" w:space="0" w:color="auto"/>
                    <w:left w:val="none" w:sz="0" w:space="0" w:color="auto"/>
                    <w:bottom w:val="none" w:sz="0" w:space="0" w:color="auto"/>
                    <w:right w:val="none" w:sz="0" w:space="0" w:color="auto"/>
                  </w:divBdr>
                </w:div>
                <w:div w:id="292490996">
                  <w:marLeft w:val="480"/>
                  <w:marRight w:val="0"/>
                  <w:marTop w:val="0"/>
                  <w:marBottom w:val="0"/>
                  <w:divBdr>
                    <w:top w:val="none" w:sz="0" w:space="0" w:color="auto"/>
                    <w:left w:val="none" w:sz="0" w:space="0" w:color="auto"/>
                    <w:bottom w:val="none" w:sz="0" w:space="0" w:color="auto"/>
                    <w:right w:val="none" w:sz="0" w:space="0" w:color="auto"/>
                  </w:divBdr>
                </w:div>
                <w:div w:id="1156145145">
                  <w:marLeft w:val="480"/>
                  <w:marRight w:val="0"/>
                  <w:marTop w:val="0"/>
                  <w:marBottom w:val="0"/>
                  <w:divBdr>
                    <w:top w:val="none" w:sz="0" w:space="0" w:color="auto"/>
                    <w:left w:val="none" w:sz="0" w:space="0" w:color="auto"/>
                    <w:bottom w:val="none" w:sz="0" w:space="0" w:color="auto"/>
                    <w:right w:val="none" w:sz="0" w:space="0" w:color="auto"/>
                  </w:divBdr>
                </w:div>
                <w:div w:id="1883320131">
                  <w:marLeft w:val="480"/>
                  <w:marRight w:val="0"/>
                  <w:marTop w:val="0"/>
                  <w:marBottom w:val="0"/>
                  <w:divBdr>
                    <w:top w:val="none" w:sz="0" w:space="0" w:color="auto"/>
                    <w:left w:val="none" w:sz="0" w:space="0" w:color="auto"/>
                    <w:bottom w:val="none" w:sz="0" w:space="0" w:color="auto"/>
                    <w:right w:val="none" w:sz="0" w:space="0" w:color="auto"/>
                  </w:divBdr>
                </w:div>
                <w:div w:id="612328744">
                  <w:marLeft w:val="480"/>
                  <w:marRight w:val="0"/>
                  <w:marTop w:val="0"/>
                  <w:marBottom w:val="0"/>
                  <w:divBdr>
                    <w:top w:val="none" w:sz="0" w:space="0" w:color="auto"/>
                    <w:left w:val="none" w:sz="0" w:space="0" w:color="auto"/>
                    <w:bottom w:val="none" w:sz="0" w:space="0" w:color="auto"/>
                    <w:right w:val="none" w:sz="0" w:space="0" w:color="auto"/>
                  </w:divBdr>
                </w:div>
                <w:div w:id="1758863237">
                  <w:marLeft w:val="480"/>
                  <w:marRight w:val="0"/>
                  <w:marTop w:val="0"/>
                  <w:marBottom w:val="0"/>
                  <w:divBdr>
                    <w:top w:val="none" w:sz="0" w:space="0" w:color="auto"/>
                    <w:left w:val="none" w:sz="0" w:space="0" w:color="auto"/>
                    <w:bottom w:val="none" w:sz="0" w:space="0" w:color="auto"/>
                    <w:right w:val="none" w:sz="0" w:space="0" w:color="auto"/>
                  </w:divBdr>
                </w:div>
                <w:div w:id="867332521">
                  <w:marLeft w:val="480"/>
                  <w:marRight w:val="0"/>
                  <w:marTop w:val="0"/>
                  <w:marBottom w:val="0"/>
                  <w:divBdr>
                    <w:top w:val="none" w:sz="0" w:space="0" w:color="auto"/>
                    <w:left w:val="none" w:sz="0" w:space="0" w:color="auto"/>
                    <w:bottom w:val="none" w:sz="0" w:space="0" w:color="auto"/>
                    <w:right w:val="none" w:sz="0" w:space="0" w:color="auto"/>
                  </w:divBdr>
                </w:div>
                <w:div w:id="359281727">
                  <w:marLeft w:val="480"/>
                  <w:marRight w:val="0"/>
                  <w:marTop w:val="0"/>
                  <w:marBottom w:val="0"/>
                  <w:divBdr>
                    <w:top w:val="none" w:sz="0" w:space="0" w:color="auto"/>
                    <w:left w:val="none" w:sz="0" w:space="0" w:color="auto"/>
                    <w:bottom w:val="none" w:sz="0" w:space="0" w:color="auto"/>
                    <w:right w:val="none" w:sz="0" w:space="0" w:color="auto"/>
                  </w:divBdr>
                </w:div>
                <w:div w:id="2019916888">
                  <w:marLeft w:val="480"/>
                  <w:marRight w:val="0"/>
                  <w:marTop w:val="0"/>
                  <w:marBottom w:val="0"/>
                  <w:divBdr>
                    <w:top w:val="none" w:sz="0" w:space="0" w:color="auto"/>
                    <w:left w:val="none" w:sz="0" w:space="0" w:color="auto"/>
                    <w:bottom w:val="none" w:sz="0" w:space="0" w:color="auto"/>
                    <w:right w:val="none" w:sz="0" w:space="0" w:color="auto"/>
                  </w:divBdr>
                </w:div>
                <w:div w:id="1602298056">
                  <w:marLeft w:val="480"/>
                  <w:marRight w:val="0"/>
                  <w:marTop w:val="0"/>
                  <w:marBottom w:val="0"/>
                  <w:divBdr>
                    <w:top w:val="none" w:sz="0" w:space="0" w:color="auto"/>
                    <w:left w:val="none" w:sz="0" w:space="0" w:color="auto"/>
                    <w:bottom w:val="none" w:sz="0" w:space="0" w:color="auto"/>
                    <w:right w:val="none" w:sz="0" w:space="0" w:color="auto"/>
                  </w:divBdr>
                </w:div>
                <w:div w:id="505638311">
                  <w:marLeft w:val="480"/>
                  <w:marRight w:val="0"/>
                  <w:marTop w:val="0"/>
                  <w:marBottom w:val="0"/>
                  <w:divBdr>
                    <w:top w:val="none" w:sz="0" w:space="0" w:color="auto"/>
                    <w:left w:val="none" w:sz="0" w:space="0" w:color="auto"/>
                    <w:bottom w:val="none" w:sz="0" w:space="0" w:color="auto"/>
                    <w:right w:val="none" w:sz="0" w:space="0" w:color="auto"/>
                  </w:divBdr>
                </w:div>
                <w:div w:id="1222904077">
                  <w:marLeft w:val="480"/>
                  <w:marRight w:val="0"/>
                  <w:marTop w:val="0"/>
                  <w:marBottom w:val="0"/>
                  <w:divBdr>
                    <w:top w:val="none" w:sz="0" w:space="0" w:color="auto"/>
                    <w:left w:val="none" w:sz="0" w:space="0" w:color="auto"/>
                    <w:bottom w:val="none" w:sz="0" w:space="0" w:color="auto"/>
                    <w:right w:val="none" w:sz="0" w:space="0" w:color="auto"/>
                  </w:divBdr>
                </w:div>
                <w:div w:id="812716653">
                  <w:marLeft w:val="480"/>
                  <w:marRight w:val="0"/>
                  <w:marTop w:val="0"/>
                  <w:marBottom w:val="0"/>
                  <w:divBdr>
                    <w:top w:val="none" w:sz="0" w:space="0" w:color="auto"/>
                    <w:left w:val="none" w:sz="0" w:space="0" w:color="auto"/>
                    <w:bottom w:val="none" w:sz="0" w:space="0" w:color="auto"/>
                    <w:right w:val="none" w:sz="0" w:space="0" w:color="auto"/>
                  </w:divBdr>
                </w:div>
                <w:div w:id="1682079007">
                  <w:marLeft w:val="480"/>
                  <w:marRight w:val="0"/>
                  <w:marTop w:val="0"/>
                  <w:marBottom w:val="0"/>
                  <w:divBdr>
                    <w:top w:val="none" w:sz="0" w:space="0" w:color="auto"/>
                    <w:left w:val="none" w:sz="0" w:space="0" w:color="auto"/>
                    <w:bottom w:val="none" w:sz="0" w:space="0" w:color="auto"/>
                    <w:right w:val="none" w:sz="0" w:space="0" w:color="auto"/>
                  </w:divBdr>
                </w:div>
                <w:div w:id="692540744">
                  <w:marLeft w:val="480"/>
                  <w:marRight w:val="0"/>
                  <w:marTop w:val="0"/>
                  <w:marBottom w:val="0"/>
                  <w:divBdr>
                    <w:top w:val="none" w:sz="0" w:space="0" w:color="auto"/>
                    <w:left w:val="none" w:sz="0" w:space="0" w:color="auto"/>
                    <w:bottom w:val="none" w:sz="0" w:space="0" w:color="auto"/>
                    <w:right w:val="none" w:sz="0" w:space="0" w:color="auto"/>
                  </w:divBdr>
                </w:div>
                <w:div w:id="1530603188">
                  <w:marLeft w:val="480"/>
                  <w:marRight w:val="0"/>
                  <w:marTop w:val="0"/>
                  <w:marBottom w:val="0"/>
                  <w:divBdr>
                    <w:top w:val="none" w:sz="0" w:space="0" w:color="auto"/>
                    <w:left w:val="none" w:sz="0" w:space="0" w:color="auto"/>
                    <w:bottom w:val="none" w:sz="0" w:space="0" w:color="auto"/>
                    <w:right w:val="none" w:sz="0" w:space="0" w:color="auto"/>
                  </w:divBdr>
                </w:div>
                <w:div w:id="1494907863">
                  <w:marLeft w:val="480"/>
                  <w:marRight w:val="0"/>
                  <w:marTop w:val="0"/>
                  <w:marBottom w:val="0"/>
                  <w:divBdr>
                    <w:top w:val="none" w:sz="0" w:space="0" w:color="auto"/>
                    <w:left w:val="none" w:sz="0" w:space="0" w:color="auto"/>
                    <w:bottom w:val="none" w:sz="0" w:space="0" w:color="auto"/>
                    <w:right w:val="none" w:sz="0" w:space="0" w:color="auto"/>
                  </w:divBdr>
                </w:div>
                <w:div w:id="433526097">
                  <w:marLeft w:val="480"/>
                  <w:marRight w:val="0"/>
                  <w:marTop w:val="0"/>
                  <w:marBottom w:val="0"/>
                  <w:divBdr>
                    <w:top w:val="none" w:sz="0" w:space="0" w:color="auto"/>
                    <w:left w:val="none" w:sz="0" w:space="0" w:color="auto"/>
                    <w:bottom w:val="none" w:sz="0" w:space="0" w:color="auto"/>
                    <w:right w:val="none" w:sz="0" w:space="0" w:color="auto"/>
                  </w:divBdr>
                </w:div>
                <w:div w:id="1278172891">
                  <w:marLeft w:val="480"/>
                  <w:marRight w:val="0"/>
                  <w:marTop w:val="0"/>
                  <w:marBottom w:val="0"/>
                  <w:divBdr>
                    <w:top w:val="none" w:sz="0" w:space="0" w:color="auto"/>
                    <w:left w:val="none" w:sz="0" w:space="0" w:color="auto"/>
                    <w:bottom w:val="none" w:sz="0" w:space="0" w:color="auto"/>
                    <w:right w:val="none" w:sz="0" w:space="0" w:color="auto"/>
                  </w:divBdr>
                </w:div>
                <w:div w:id="399793878">
                  <w:marLeft w:val="480"/>
                  <w:marRight w:val="0"/>
                  <w:marTop w:val="0"/>
                  <w:marBottom w:val="0"/>
                  <w:divBdr>
                    <w:top w:val="none" w:sz="0" w:space="0" w:color="auto"/>
                    <w:left w:val="none" w:sz="0" w:space="0" w:color="auto"/>
                    <w:bottom w:val="none" w:sz="0" w:space="0" w:color="auto"/>
                    <w:right w:val="none" w:sz="0" w:space="0" w:color="auto"/>
                  </w:divBdr>
                </w:div>
                <w:div w:id="1356074317">
                  <w:marLeft w:val="480"/>
                  <w:marRight w:val="0"/>
                  <w:marTop w:val="0"/>
                  <w:marBottom w:val="0"/>
                  <w:divBdr>
                    <w:top w:val="none" w:sz="0" w:space="0" w:color="auto"/>
                    <w:left w:val="none" w:sz="0" w:space="0" w:color="auto"/>
                    <w:bottom w:val="none" w:sz="0" w:space="0" w:color="auto"/>
                    <w:right w:val="none" w:sz="0" w:space="0" w:color="auto"/>
                  </w:divBdr>
                </w:div>
                <w:div w:id="1640644052">
                  <w:marLeft w:val="480"/>
                  <w:marRight w:val="0"/>
                  <w:marTop w:val="0"/>
                  <w:marBottom w:val="0"/>
                  <w:divBdr>
                    <w:top w:val="none" w:sz="0" w:space="0" w:color="auto"/>
                    <w:left w:val="none" w:sz="0" w:space="0" w:color="auto"/>
                    <w:bottom w:val="none" w:sz="0" w:space="0" w:color="auto"/>
                    <w:right w:val="none" w:sz="0" w:space="0" w:color="auto"/>
                  </w:divBdr>
                </w:div>
              </w:divsChild>
            </w:div>
            <w:div w:id="1424455347">
              <w:marLeft w:val="0"/>
              <w:marRight w:val="0"/>
              <w:marTop w:val="0"/>
              <w:marBottom w:val="0"/>
              <w:divBdr>
                <w:top w:val="none" w:sz="0" w:space="0" w:color="auto"/>
                <w:left w:val="none" w:sz="0" w:space="0" w:color="auto"/>
                <w:bottom w:val="none" w:sz="0" w:space="0" w:color="auto"/>
                <w:right w:val="none" w:sz="0" w:space="0" w:color="auto"/>
              </w:divBdr>
              <w:divsChild>
                <w:div w:id="170948044">
                  <w:marLeft w:val="480"/>
                  <w:marRight w:val="0"/>
                  <w:marTop w:val="0"/>
                  <w:marBottom w:val="0"/>
                  <w:divBdr>
                    <w:top w:val="none" w:sz="0" w:space="0" w:color="auto"/>
                    <w:left w:val="none" w:sz="0" w:space="0" w:color="auto"/>
                    <w:bottom w:val="none" w:sz="0" w:space="0" w:color="auto"/>
                    <w:right w:val="none" w:sz="0" w:space="0" w:color="auto"/>
                  </w:divBdr>
                </w:div>
                <w:div w:id="902789988">
                  <w:marLeft w:val="480"/>
                  <w:marRight w:val="0"/>
                  <w:marTop w:val="0"/>
                  <w:marBottom w:val="0"/>
                  <w:divBdr>
                    <w:top w:val="none" w:sz="0" w:space="0" w:color="auto"/>
                    <w:left w:val="none" w:sz="0" w:space="0" w:color="auto"/>
                    <w:bottom w:val="none" w:sz="0" w:space="0" w:color="auto"/>
                    <w:right w:val="none" w:sz="0" w:space="0" w:color="auto"/>
                  </w:divBdr>
                </w:div>
                <w:div w:id="1382096075">
                  <w:marLeft w:val="480"/>
                  <w:marRight w:val="0"/>
                  <w:marTop w:val="0"/>
                  <w:marBottom w:val="0"/>
                  <w:divBdr>
                    <w:top w:val="none" w:sz="0" w:space="0" w:color="auto"/>
                    <w:left w:val="none" w:sz="0" w:space="0" w:color="auto"/>
                    <w:bottom w:val="none" w:sz="0" w:space="0" w:color="auto"/>
                    <w:right w:val="none" w:sz="0" w:space="0" w:color="auto"/>
                  </w:divBdr>
                </w:div>
                <w:div w:id="458765474">
                  <w:marLeft w:val="480"/>
                  <w:marRight w:val="0"/>
                  <w:marTop w:val="0"/>
                  <w:marBottom w:val="0"/>
                  <w:divBdr>
                    <w:top w:val="none" w:sz="0" w:space="0" w:color="auto"/>
                    <w:left w:val="none" w:sz="0" w:space="0" w:color="auto"/>
                    <w:bottom w:val="none" w:sz="0" w:space="0" w:color="auto"/>
                    <w:right w:val="none" w:sz="0" w:space="0" w:color="auto"/>
                  </w:divBdr>
                </w:div>
                <w:div w:id="1118915907">
                  <w:marLeft w:val="480"/>
                  <w:marRight w:val="0"/>
                  <w:marTop w:val="0"/>
                  <w:marBottom w:val="0"/>
                  <w:divBdr>
                    <w:top w:val="none" w:sz="0" w:space="0" w:color="auto"/>
                    <w:left w:val="none" w:sz="0" w:space="0" w:color="auto"/>
                    <w:bottom w:val="none" w:sz="0" w:space="0" w:color="auto"/>
                    <w:right w:val="none" w:sz="0" w:space="0" w:color="auto"/>
                  </w:divBdr>
                </w:div>
                <w:div w:id="838352841">
                  <w:marLeft w:val="480"/>
                  <w:marRight w:val="0"/>
                  <w:marTop w:val="0"/>
                  <w:marBottom w:val="0"/>
                  <w:divBdr>
                    <w:top w:val="none" w:sz="0" w:space="0" w:color="auto"/>
                    <w:left w:val="none" w:sz="0" w:space="0" w:color="auto"/>
                    <w:bottom w:val="none" w:sz="0" w:space="0" w:color="auto"/>
                    <w:right w:val="none" w:sz="0" w:space="0" w:color="auto"/>
                  </w:divBdr>
                </w:div>
                <w:div w:id="485123360">
                  <w:marLeft w:val="480"/>
                  <w:marRight w:val="0"/>
                  <w:marTop w:val="0"/>
                  <w:marBottom w:val="0"/>
                  <w:divBdr>
                    <w:top w:val="none" w:sz="0" w:space="0" w:color="auto"/>
                    <w:left w:val="none" w:sz="0" w:space="0" w:color="auto"/>
                    <w:bottom w:val="none" w:sz="0" w:space="0" w:color="auto"/>
                    <w:right w:val="none" w:sz="0" w:space="0" w:color="auto"/>
                  </w:divBdr>
                </w:div>
                <w:div w:id="358505540">
                  <w:marLeft w:val="480"/>
                  <w:marRight w:val="0"/>
                  <w:marTop w:val="0"/>
                  <w:marBottom w:val="0"/>
                  <w:divBdr>
                    <w:top w:val="none" w:sz="0" w:space="0" w:color="auto"/>
                    <w:left w:val="none" w:sz="0" w:space="0" w:color="auto"/>
                    <w:bottom w:val="none" w:sz="0" w:space="0" w:color="auto"/>
                    <w:right w:val="none" w:sz="0" w:space="0" w:color="auto"/>
                  </w:divBdr>
                </w:div>
                <w:div w:id="837693108">
                  <w:marLeft w:val="480"/>
                  <w:marRight w:val="0"/>
                  <w:marTop w:val="0"/>
                  <w:marBottom w:val="0"/>
                  <w:divBdr>
                    <w:top w:val="none" w:sz="0" w:space="0" w:color="auto"/>
                    <w:left w:val="none" w:sz="0" w:space="0" w:color="auto"/>
                    <w:bottom w:val="none" w:sz="0" w:space="0" w:color="auto"/>
                    <w:right w:val="none" w:sz="0" w:space="0" w:color="auto"/>
                  </w:divBdr>
                </w:div>
                <w:div w:id="1363749456">
                  <w:marLeft w:val="480"/>
                  <w:marRight w:val="0"/>
                  <w:marTop w:val="0"/>
                  <w:marBottom w:val="0"/>
                  <w:divBdr>
                    <w:top w:val="none" w:sz="0" w:space="0" w:color="auto"/>
                    <w:left w:val="none" w:sz="0" w:space="0" w:color="auto"/>
                    <w:bottom w:val="none" w:sz="0" w:space="0" w:color="auto"/>
                    <w:right w:val="none" w:sz="0" w:space="0" w:color="auto"/>
                  </w:divBdr>
                </w:div>
                <w:div w:id="1226181352">
                  <w:marLeft w:val="480"/>
                  <w:marRight w:val="0"/>
                  <w:marTop w:val="0"/>
                  <w:marBottom w:val="0"/>
                  <w:divBdr>
                    <w:top w:val="none" w:sz="0" w:space="0" w:color="auto"/>
                    <w:left w:val="none" w:sz="0" w:space="0" w:color="auto"/>
                    <w:bottom w:val="none" w:sz="0" w:space="0" w:color="auto"/>
                    <w:right w:val="none" w:sz="0" w:space="0" w:color="auto"/>
                  </w:divBdr>
                </w:div>
                <w:div w:id="1985037205">
                  <w:marLeft w:val="480"/>
                  <w:marRight w:val="0"/>
                  <w:marTop w:val="0"/>
                  <w:marBottom w:val="0"/>
                  <w:divBdr>
                    <w:top w:val="none" w:sz="0" w:space="0" w:color="auto"/>
                    <w:left w:val="none" w:sz="0" w:space="0" w:color="auto"/>
                    <w:bottom w:val="none" w:sz="0" w:space="0" w:color="auto"/>
                    <w:right w:val="none" w:sz="0" w:space="0" w:color="auto"/>
                  </w:divBdr>
                </w:div>
                <w:div w:id="1039204374">
                  <w:marLeft w:val="480"/>
                  <w:marRight w:val="0"/>
                  <w:marTop w:val="0"/>
                  <w:marBottom w:val="0"/>
                  <w:divBdr>
                    <w:top w:val="none" w:sz="0" w:space="0" w:color="auto"/>
                    <w:left w:val="none" w:sz="0" w:space="0" w:color="auto"/>
                    <w:bottom w:val="none" w:sz="0" w:space="0" w:color="auto"/>
                    <w:right w:val="none" w:sz="0" w:space="0" w:color="auto"/>
                  </w:divBdr>
                </w:div>
                <w:div w:id="1481269981">
                  <w:marLeft w:val="480"/>
                  <w:marRight w:val="0"/>
                  <w:marTop w:val="0"/>
                  <w:marBottom w:val="0"/>
                  <w:divBdr>
                    <w:top w:val="none" w:sz="0" w:space="0" w:color="auto"/>
                    <w:left w:val="none" w:sz="0" w:space="0" w:color="auto"/>
                    <w:bottom w:val="none" w:sz="0" w:space="0" w:color="auto"/>
                    <w:right w:val="none" w:sz="0" w:space="0" w:color="auto"/>
                  </w:divBdr>
                </w:div>
                <w:div w:id="1485512011">
                  <w:marLeft w:val="480"/>
                  <w:marRight w:val="0"/>
                  <w:marTop w:val="0"/>
                  <w:marBottom w:val="0"/>
                  <w:divBdr>
                    <w:top w:val="none" w:sz="0" w:space="0" w:color="auto"/>
                    <w:left w:val="none" w:sz="0" w:space="0" w:color="auto"/>
                    <w:bottom w:val="none" w:sz="0" w:space="0" w:color="auto"/>
                    <w:right w:val="none" w:sz="0" w:space="0" w:color="auto"/>
                  </w:divBdr>
                </w:div>
                <w:div w:id="1273901998">
                  <w:marLeft w:val="480"/>
                  <w:marRight w:val="0"/>
                  <w:marTop w:val="0"/>
                  <w:marBottom w:val="0"/>
                  <w:divBdr>
                    <w:top w:val="none" w:sz="0" w:space="0" w:color="auto"/>
                    <w:left w:val="none" w:sz="0" w:space="0" w:color="auto"/>
                    <w:bottom w:val="none" w:sz="0" w:space="0" w:color="auto"/>
                    <w:right w:val="none" w:sz="0" w:space="0" w:color="auto"/>
                  </w:divBdr>
                </w:div>
                <w:div w:id="530070299">
                  <w:marLeft w:val="480"/>
                  <w:marRight w:val="0"/>
                  <w:marTop w:val="0"/>
                  <w:marBottom w:val="0"/>
                  <w:divBdr>
                    <w:top w:val="none" w:sz="0" w:space="0" w:color="auto"/>
                    <w:left w:val="none" w:sz="0" w:space="0" w:color="auto"/>
                    <w:bottom w:val="none" w:sz="0" w:space="0" w:color="auto"/>
                    <w:right w:val="none" w:sz="0" w:space="0" w:color="auto"/>
                  </w:divBdr>
                </w:div>
                <w:div w:id="512458031">
                  <w:marLeft w:val="480"/>
                  <w:marRight w:val="0"/>
                  <w:marTop w:val="0"/>
                  <w:marBottom w:val="0"/>
                  <w:divBdr>
                    <w:top w:val="none" w:sz="0" w:space="0" w:color="auto"/>
                    <w:left w:val="none" w:sz="0" w:space="0" w:color="auto"/>
                    <w:bottom w:val="none" w:sz="0" w:space="0" w:color="auto"/>
                    <w:right w:val="none" w:sz="0" w:space="0" w:color="auto"/>
                  </w:divBdr>
                </w:div>
                <w:div w:id="377317108">
                  <w:marLeft w:val="480"/>
                  <w:marRight w:val="0"/>
                  <w:marTop w:val="0"/>
                  <w:marBottom w:val="0"/>
                  <w:divBdr>
                    <w:top w:val="none" w:sz="0" w:space="0" w:color="auto"/>
                    <w:left w:val="none" w:sz="0" w:space="0" w:color="auto"/>
                    <w:bottom w:val="none" w:sz="0" w:space="0" w:color="auto"/>
                    <w:right w:val="none" w:sz="0" w:space="0" w:color="auto"/>
                  </w:divBdr>
                </w:div>
                <w:div w:id="1148086391">
                  <w:marLeft w:val="480"/>
                  <w:marRight w:val="0"/>
                  <w:marTop w:val="0"/>
                  <w:marBottom w:val="0"/>
                  <w:divBdr>
                    <w:top w:val="none" w:sz="0" w:space="0" w:color="auto"/>
                    <w:left w:val="none" w:sz="0" w:space="0" w:color="auto"/>
                    <w:bottom w:val="none" w:sz="0" w:space="0" w:color="auto"/>
                    <w:right w:val="none" w:sz="0" w:space="0" w:color="auto"/>
                  </w:divBdr>
                </w:div>
                <w:div w:id="1363550625">
                  <w:marLeft w:val="480"/>
                  <w:marRight w:val="0"/>
                  <w:marTop w:val="0"/>
                  <w:marBottom w:val="0"/>
                  <w:divBdr>
                    <w:top w:val="none" w:sz="0" w:space="0" w:color="auto"/>
                    <w:left w:val="none" w:sz="0" w:space="0" w:color="auto"/>
                    <w:bottom w:val="none" w:sz="0" w:space="0" w:color="auto"/>
                    <w:right w:val="none" w:sz="0" w:space="0" w:color="auto"/>
                  </w:divBdr>
                </w:div>
                <w:div w:id="500311954">
                  <w:marLeft w:val="480"/>
                  <w:marRight w:val="0"/>
                  <w:marTop w:val="0"/>
                  <w:marBottom w:val="0"/>
                  <w:divBdr>
                    <w:top w:val="none" w:sz="0" w:space="0" w:color="auto"/>
                    <w:left w:val="none" w:sz="0" w:space="0" w:color="auto"/>
                    <w:bottom w:val="none" w:sz="0" w:space="0" w:color="auto"/>
                    <w:right w:val="none" w:sz="0" w:space="0" w:color="auto"/>
                  </w:divBdr>
                </w:div>
                <w:div w:id="360133771">
                  <w:marLeft w:val="480"/>
                  <w:marRight w:val="0"/>
                  <w:marTop w:val="0"/>
                  <w:marBottom w:val="0"/>
                  <w:divBdr>
                    <w:top w:val="none" w:sz="0" w:space="0" w:color="auto"/>
                    <w:left w:val="none" w:sz="0" w:space="0" w:color="auto"/>
                    <w:bottom w:val="none" w:sz="0" w:space="0" w:color="auto"/>
                    <w:right w:val="none" w:sz="0" w:space="0" w:color="auto"/>
                  </w:divBdr>
                </w:div>
                <w:div w:id="1460998440">
                  <w:marLeft w:val="480"/>
                  <w:marRight w:val="0"/>
                  <w:marTop w:val="0"/>
                  <w:marBottom w:val="0"/>
                  <w:divBdr>
                    <w:top w:val="none" w:sz="0" w:space="0" w:color="auto"/>
                    <w:left w:val="none" w:sz="0" w:space="0" w:color="auto"/>
                    <w:bottom w:val="none" w:sz="0" w:space="0" w:color="auto"/>
                    <w:right w:val="none" w:sz="0" w:space="0" w:color="auto"/>
                  </w:divBdr>
                </w:div>
                <w:div w:id="737635127">
                  <w:marLeft w:val="480"/>
                  <w:marRight w:val="0"/>
                  <w:marTop w:val="0"/>
                  <w:marBottom w:val="0"/>
                  <w:divBdr>
                    <w:top w:val="none" w:sz="0" w:space="0" w:color="auto"/>
                    <w:left w:val="none" w:sz="0" w:space="0" w:color="auto"/>
                    <w:bottom w:val="none" w:sz="0" w:space="0" w:color="auto"/>
                    <w:right w:val="none" w:sz="0" w:space="0" w:color="auto"/>
                  </w:divBdr>
                </w:div>
                <w:div w:id="1181892987">
                  <w:marLeft w:val="480"/>
                  <w:marRight w:val="0"/>
                  <w:marTop w:val="0"/>
                  <w:marBottom w:val="0"/>
                  <w:divBdr>
                    <w:top w:val="none" w:sz="0" w:space="0" w:color="auto"/>
                    <w:left w:val="none" w:sz="0" w:space="0" w:color="auto"/>
                    <w:bottom w:val="none" w:sz="0" w:space="0" w:color="auto"/>
                    <w:right w:val="none" w:sz="0" w:space="0" w:color="auto"/>
                  </w:divBdr>
                </w:div>
                <w:div w:id="482742100">
                  <w:marLeft w:val="480"/>
                  <w:marRight w:val="0"/>
                  <w:marTop w:val="0"/>
                  <w:marBottom w:val="0"/>
                  <w:divBdr>
                    <w:top w:val="none" w:sz="0" w:space="0" w:color="auto"/>
                    <w:left w:val="none" w:sz="0" w:space="0" w:color="auto"/>
                    <w:bottom w:val="none" w:sz="0" w:space="0" w:color="auto"/>
                    <w:right w:val="none" w:sz="0" w:space="0" w:color="auto"/>
                  </w:divBdr>
                </w:div>
                <w:div w:id="452943944">
                  <w:marLeft w:val="480"/>
                  <w:marRight w:val="0"/>
                  <w:marTop w:val="0"/>
                  <w:marBottom w:val="0"/>
                  <w:divBdr>
                    <w:top w:val="none" w:sz="0" w:space="0" w:color="auto"/>
                    <w:left w:val="none" w:sz="0" w:space="0" w:color="auto"/>
                    <w:bottom w:val="none" w:sz="0" w:space="0" w:color="auto"/>
                    <w:right w:val="none" w:sz="0" w:space="0" w:color="auto"/>
                  </w:divBdr>
                </w:div>
                <w:div w:id="1090269807">
                  <w:marLeft w:val="480"/>
                  <w:marRight w:val="0"/>
                  <w:marTop w:val="0"/>
                  <w:marBottom w:val="0"/>
                  <w:divBdr>
                    <w:top w:val="none" w:sz="0" w:space="0" w:color="auto"/>
                    <w:left w:val="none" w:sz="0" w:space="0" w:color="auto"/>
                    <w:bottom w:val="none" w:sz="0" w:space="0" w:color="auto"/>
                    <w:right w:val="none" w:sz="0" w:space="0" w:color="auto"/>
                  </w:divBdr>
                </w:div>
                <w:div w:id="1828476000">
                  <w:marLeft w:val="480"/>
                  <w:marRight w:val="0"/>
                  <w:marTop w:val="0"/>
                  <w:marBottom w:val="0"/>
                  <w:divBdr>
                    <w:top w:val="none" w:sz="0" w:space="0" w:color="auto"/>
                    <w:left w:val="none" w:sz="0" w:space="0" w:color="auto"/>
                    <w:bottom w:val="none" w:sz="0" w:space="0" w:color="auto"/>
                    <w:right w:val="none" w:sz="0" w:space="0" w:color="auto"/>
                  </w:divBdr>
                </w:div>
                <w:div w:id="2089107929">
                  <w:marLeft w:val="480"/>
                  <w:marRight w:val="0"/>
                  <w:marTop w:val="0"/>
                  <w:marBottom w:val="0"/>
                  <w:divBdr>
                    <w:top w:val="none" w:sz="0" w:space="0" w:color="auto"/>
                    <w:left w:val="none" w:sz="0" w:space="0" w:color="auto"/>
                    <w:bottom w:val="none" w:sz="0" w:space="0" w:color="auto"/>
                    <w:right w:val="none" w:sz="0" w:space="0" w:color="auto"/>
                  </w:divBdr>
                </w:div>
                <w:div w:id="1271888000">
                  <w:marLeft w:val="480"/>
                  <w:marRight w:val="0"/>
                  <w:marTop w:val="0"/>
                  <w:marBottom w:val="0"/>
                  <w:divBdr>
                    <w:top w:val="none" w:sz="0" w:space="0" w:color="auto"/>
                    <w:left w:val="none" w:sz="0" w:space="0" w:color="auto"/>
                    <w:bottom w:val="none" w:sz="0" w:space="0" w:color="auto"/>
                    <w:right w:val="none" w:sz="0" w:space="0" w:color="auto"/>
                  </w:divBdr>
                </w:div>
                <w:div w:id="1603606594">
                  <w:marLeft w:val="480"/>
                  <w:marRight w:val="0"/>
                  <w:marTop w:val="0"/>
                  <w:marBottom w:val="0"/>
                  <w:divBdr>
                    <w:top w:val="none" w:sz="0" w:space="0" w:color="auto"/>
                    <w:left w:val="none" w:sz="0" w:space="0" w:color="auto"/>
                    <w:bottom w:val="none" w:sz="0" w:space="0" w:color="auto"/>
                    <w:right w:val="none" w:sz="0" w:space="0" w:color="auto"/>
                  </w:divBdr>
                </w:div>
                <w:div w:id="956376881">
                  <w:marLeft w:val="480"/>
                  <w:marRight w:val="0"/>
                  <w:marTop w:val="0"/>
                  <w:marBottom w:val="0"/>
                  <w:divBdr>
                    <w:top w:val="none" w:sz="0" w:space="0" w:color="auto"/>
                    <w:left w:val="none" w:sz="0" w:space="0" w:color="auto"/>
                    <w:bottom w:val="none" w:sz="0" w:space="0" w:color="auto"/>
                    <w:right w:val="none" w:sz="0" w:space="0" w:color="auto"/>
                  </w:divBdr>
                </w:div>
                <w:div w:id="140272276">
                  <w:marLeft w:val="480"/>
                  <w:marRight w:val="0"/>
                  <w:marTop w:val="0"/>
                  <w:marBottom w:val="0"/>
                  <w:divBdr>
                    <w:top w:val="none" w:sz="0" w:space="0" w:color="auto"/>
                    <w:left w:val="none" w:sz="0" w:space="0" w:color="auto"/>
                    <w:bottom w:val="none" w:sz="0" w:space="0" w:color="auto"/>
                    <w:right w:val="none" w:sz="0" w:space="0" w:color="auto"/>
                  </w:divBdr>
                </w:div>
                <w:div w:id="1766920214">
                  <w:marLeft w:val="480"/>
                  <w:marRight w:val="0"/>
                  <w:marTop w:val="0"/>
                  <w:marBottom w:val="0"/>
                  <w:divBdr>
                    <w:top w:val="none" w:sz="0" w:space="0" w:color="auto"/>
                    <w:left w:val="none" w:sz="0" w:space="0" w:color="auto"/>
                    <w:bottom w:val="none" w:sz="0" w:space="0" w:color="auto"/>
                    <w:right w:val="none" w:sz="0" w:space="0" w:color="auto"/>
                  </w:divBdr>
                </w:div>
                <w:div w:id="553199582">
                  <w:marLeft w:val="480"/>
                  <w:marRight w:val="0"/>
                  <w:marTop w:val="0"/>
                  <w:marBottom w:val="0"/>
                  <w:divBdr>
                    <w:top w:val="none" w:sz="0" w:space="0" w:color="auto"/>
                    <w:left w:val="none" w:sz="0" w:space="0" w:color="auto"/>
                    <w:bottom w:val="none" w:sz="0" w:space="0" w:color="auto"/>
                    <w:right w:val="none" w:sz="0" w:space="0" w:color="auto"/>
                  </w:divBdr>
                </w:div>
                <w:div w:id="73599063">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407004137">
                  <w:marLeft w:val="480"/>
                  <w:marRight w:val="0"/>
                  <w:marTop w:val="0"/>
                  <w:marBottom w:val="0"/>
                  <w:divBdr>
                    <w:top w:val="none" w:sz="0" w:space="0" w:color="auto"/>
                    <w:left w:val="none" w:sz="0" w:space="0" w:color="auto"/>
                    <w:bottom w:val="none" w:sz="0" w:space="0" w:color="auto"/>
                    <w:right w:val="none" w:sz="0" w:space="0" w:color="auto"/>
                  </w:divBdr>
                </w:div>
                <w:div w:id="4593942">
                  <w:marLeft w:val="480"/>
                  <w:marRight w:val="0"/>
                  <w:marTop w:val="0"/>
                  <w:marBottom w:val="0"/>
                  <w:divBdr>
                    <w:top w:val="none" w:sz="0" w:space="0" w:color="auto"/>
                    <w:left w:val="none" w:sz="0" w:space="0" w:color="auto"/>
                    <w:bottom w:val="none" w:sz="0" w:space="0" w:color="auto"/>
                    <w:right w:val="none" w:sz="0" w:space="0" w:color="auto"/>
                  </w:divBdr>
                </w:div>
                <w:div w:id="1726443176">
                  <w:marLeft w:val="480"/>
                  <w:marRight w:val="0"/>
                  <w:marTop w:val="0"/>
                  <w:marBottom w:val="0"/>
                  <w:divBdr>
                    <w:top w:val="none" w:sz="0" w:space="0" w:color="auto"/>
                    <w:left w:val="none" w:sz="0" w:space="0" w:color="auto"/>
                    <w:bottom w:val="none" w:sz="0" w:space="0" w:color="auto"/>
                    <w:right w:val="none" w:sz="0" w:space="0" w:color="auto"/>
                  </w:divBdr>
                </w:div>
              </w:divsChild>
            </w:div>
            <w:div w:id="1362050399">
              <w:marLeft w:val="0"/>
              <w:marRight w:val="0"/>
              <w:marTop w:val="0"/>
              <w:marBottom w:val="0"/>
              <w:divBdr>
                <w:top w:val="none" w:sz="0" w:space="0" w:color="auto"/>
                <w:left w:val="none" w:sz="0" w:space="0" w:color="auto"/>
                <w:bottom w:val="none" w:sz="0" w:space="0" w:color="auto"/>
                <w:right w:val="none" w:sz="0" w:space="0" w:color="auto"/>
              </w:divBdr>
              <w:divsChild>
                <w:div w:id="1274828297">
                  <w:marLeft w:val="480"/>
                  <w:marRight w:val="0"/>
                  <w:marTop w:val="0"/>
                  <w:marBottom w:val="0"/>
                  <w:divBdr>
                    <w:top w:val="none" w:sz="0" w:space="0" w:color="auto"/>
                    <w:left w:val="none" w:sz="0" w:space="0" w:color="auto"/>
                    <w:bottom w:val="none" w:sz="0" w:space="0" w:color="auto"/>
                    <w:right w:val="none" w:sz="0" w:space="0" w:color="auto"/>
                  </w:divBdr>
                </w:div>
                <w:div w:id="848103846">
                  <w:marLeft w:val="480"/>
                  <w:marRight w:val="0"/>
                  <w:marTop w:val="0"/>
                  <w:marBottom w:val="0"/>
                  <w:divBdr>
                    <w:top w:val="none" w:sz="0" w:space="0" w:color="auto"/>
                    <w:left w:val="none" w:sz="0" w:space="0" w:color="auto"/>
                    <w:bottom w:val="none" w:sz="0" w:space="0" w:color="auto"/>
                    <w:right w:val="none" w:sz="0" w:space="0" w:color="auto"/>
                  </w:divBdr>
                </w:div>
                <w:div w:id="637339308">
                  <w:marLeft w:val="480"/>
                  <w:marRight w:val="0"/>
                  <w:marTop w:val="0"/>
                  <w:marBottom w:val="0"/>
                  <w:divBdr>
                    <w:top w:val="none" w:sz="0" w:space="0" w:color="auto"/>
                    <w:left w:val="none" w:sz="0" w:space="0" w:color="auto"/>
                    <w:bottom w:val="none" w:sz="0" w:space="0" w:color="auto"/>
                    <w:right w:val="none" w:sz="0" w:space="0" w:color="auto"/>
                  </w:divBdr>
                </w:div>
                <w:div w:id="1896115888">
                  <w:marLeft w:val="480"/>
                  <w:marRight w:val="0"/>
                  <w:marTop w:val="0"/>
                  <w:marBottom w:val="0"/>
                  <w:divBdr>
                    <w:top w:val="none" w:sz="0" w:space="0" w:color="auto"/>
                    <w:left w:val="none" w:sz="0" w:space="0" w:color="auto"/>
                    <w:bottom w:val="none" w:sz="0" w:space="0" w:color="auto"/>
                    <w:right w:val="none" w:sz="0" w:space="0" w:color="auto"/>
                  </w:divBdr>
                </w:div>
                <w:div w:id="9718695">
                  <w:marLeft w:val="480"/>
                  <w:marRight w:val="0"/>
                  <w:marTop w:val="0"/>
                  <w:marBottom w:val="0"/>
                  <w:divBdr>
                    <w:top w:val="none" w:sz="0" w:space="0" w:color="auto"/>
                    <w:left w:val="none" w:sz="0" w:space="0" w:color="auto"/>
                    <w:bottom w:val="none" w:sz="0" w:space="0" w:color="auto"/>
                    <w:right w:val="none" w:sz="0" w:space="0" w:color="auto"/>
                  </w:divBdr>
                </w:div>
                <w:div w:id="1808090213">
                  <w:marLeft w:val="480"/>
                  <w:marRight w:val="0"/>
                  <w:marTop w:val="0"/>
                  <w:marBottom w:val="0"/>
                  <w:divBdr>
                    <w:top w:val="none" w:sz="0" w:space="0" w:color="auto"/>
                    <w:left w:val="none" w:sz="0" w:space="0" w:color="auto"/>
                    <w:bottom w:val="none" w:sz="0" w:space="0" w:color="auto"/>
                    <w:right w:val="none" w:sz="0" w:space="0" w:color="auto"/>
                  </w:divBdr>
                </w:div>
                <w:div w:id="1971009929">
                  <w:marLeft w:val="480"/>
                  <w:marRight w:val="0"/>
                  <w:marTop w:val="0"/>
                  <w:marBottom w:val="0"/>
                  <w:divBdr>
                    <w:top w:val="none" w:sz="0" w:space="0" w:color="auto"/>
                    <w:left w:val="none" w:sz="0" w:space="0" w:color="auto"/>
                    <w:bottom w:val="none" w:sz="0" w:space="0" w:color="auto"/>
                    <w:right w:val="none" w:sz="0" w:space="0" w:color="auto"/>
                  </w:divBdr>
                </w:div>
                <w:div w:id="1621182789">
                  <w:marLeft w:val="480"/>
                  <w:marRight w:val="0"/>
                  <w:marTop w:val="0"/>
                  <w:marBottom w:val="0"/>
                  <w:divBdr>
                    <w:top w:val="none" w:sz="0" w:space="0" w:color="auto"/>
                    <w:left w:val="none" w:sz="0" w:space="0" w:color="auto"/>
                    <w:bottom w:val="none" w:sz="0" w:space="0" w:color="auto"/>
                    <w:right w:val="none" w:sz="0" w:space="0" w:color="auto"/>
                  </w:divBdr>
                </w:div>
                <w:div w:id="131557393">
                  <w:marLeft w:val="480"/>
                  <w:marRight w:val="0"/>
                  <w:marTop w:val="0"/>
                  <w:marBottom w:val="0"/>
                  <w:divBdr>
                    <w:top w:val="none" w:sz="0" w:space="0" w:color="auto"/>
                    <w:left w:val="none" w:sz="0" w:space="0" w:color="auto"/>
                    <w:bottom w:val="none" w:sz="0" w:space="0" w:color="auto"/>
                    <w:right w:val="none" w:sz="0" w:space="0" w:color="auto"/>
                  </w:divBdr>
                </w:div>
                <w:div w:id="1821652231">
                  <w:marLeft w:val="480"/>
                  <w:marRight w:val="0"/>
                  <w:marTop w:val="0"/>
                  <w:marBottom w:val="0"/>
                  <w:divBdr>
                    <w:top w:val="none" w:sz="0" w:space="0" w:color="auto"/>
                    <w:left w:val="none" w:sz="0" w:space="0" w:color="auto"/>
                    <w:bottom w:val="none" w:sz="0" w:space="0" w:color="auto"/>
                    <w:right w:val="none" w:sz="0" w:space="0" w:color="auto"/>
                  </w:divBdr>
                </w:div>
                <w:div w:id="1863277579">
                  <w:marLeft w:val="480"/>
                  <w:marRight w:val="0"/>
                  <w:marTop w:val="0"/>
                  <w:marBottom w:val="0"/>
                  <w:divBdr>
                    <w:top w:val="none" w:sz="0" w:space="0" w:color="auto"/>
                    <w:left w:val="none" w:sz="0" w:space="0" w:color="auto"/>
                    <w:bottom w:val="none" w:sz="0" w:space="0" w:color="auto"/>
                    <w:right w:val="none" w:sz="0" w:space="0" w:color="auto"/>
                  </w:divBdr>
                </w:div>
                <w:div w:id="753553103">
                  <w:marLeft w:val="480"/>
                  <w:marRight w:val="0"/>
                  <w:marTop w:val="0"/>
                  <w:marBottom w:val="0"/>
                  <w:divBdr>
                    <w:top w:val="none" w:sz="0" w:space="0" w:color="auto"/>
                    <w:left w:val="none" w:sz="0" w:space="0" w:color="auto"/>
                    <w:bottom w:val="none" w:sz="0" w:space="0" w:color="auto"/>
                    <w:right w:val="none" w:sz="0" w:space="0" w:color="auto"/>
                  </w:divBdr>
                </w:div>
                <w:div w:id="2018119149">
                  <w:marLeft w:val="480"/>
                  <w:marRight w:val="0"/>
                  <w:marTop w:val="0"/>
                  <w:marBottom w:val="0"/>
                  <w:divBdr>
                    <w:top w:val="none" w:sz="0" w:space="0" w:color="auto"/>
                    <w:left w:val="none" w:sz="0" w:space="0" w:color="auto"/>
                    <w:bottom w:val="none" w:sz="0" w:space="0" w:color="auto"/>
                    <w:right w:val="none" w:sz="0" w:space="0" w:color="auto"/>
                  </w:divBdr>
                </w:div>
                <w:div w:id="1372223387">
                  <w:marLeft w:val="480"/>
                  <w:marRight w:val="0"/>
                  <w:marTop w:val="0"/>
                  <w:marBottom w:val="0"/>
                  <w:divBdr>
                    <w:top w:val="none" w:sz="0" w:space="0" w:color="auto"/>
                    <w:left w:val="none" w:sz="0" w:space="0" w:color="auto"/>
                    <w:bottom w:val="none" w:sz="0" w:space="0" w:color="auto"/>
                    <w:right w:val="none" w:sz="0" w:space="0" w:color="auto"/>
                  </w:divBdr>
                </w:div>
                <w:div w:id="683635742">
                  <w:marLeft w:val="480"/>
                  <w:marRight w:val="0"/>
                  <w:marTop w:val="0"/>
                  <w:marBottom w:val="0"/>
                  <w:divBdr>
                    <w:top w:val="none" w:sz="0" w:space="0" w:color="auto"/>
                    <w:left w:val="none" w:sz="0" w:space="0" w:color="auto"/>
                    <w:bottom w:val="none" w:sz="0" w:space="0" w:color="auto"/>
                    <w:right w:val="none" w:sz="0" w:space="0" w:color="auto"/>
                  </w:divBdr>
                </w:div>
                <w:div w:id="1514998762">
                  <w:marLeft w:val="480"/>
                  <w:marRight w:val="0"/>
                  <w:marTop w:val="0"/>
                  <w:marBottom w:val="0"/>
                  <w:divBdr>
                    <w:top w:val="none" w:sz="0" w:space="0" w:color="auto"/>
                    <w:left w:val="none" w:sz="0" w:space="0" w:color="auto"/>
                    <w:bottom w:val="none" w:sz="0" w:space="0" w:color="auto"/>
                    <w:right w:val="none" w:sz="0" w:space="0" w:color="auto"/>
                  </w:divBdr>
                </w:div>
                <w:div w:id="615720310">
                  <w:marLeft w:val="480"/>
                  <w:marRight w:val="0"/>
                  <w:marTop w:val="0"/>
                  <w:marBottom w:val="0"/>
                  <w:divBdr>
                    <w:top w:val="none" w:sz="0" w:space="0" w:color="auto"/>
                    <w:left w:val="none" w:sz="0" w:space="0" w:color="auto"/>
                    <w:bottom w:val="none" w:sz="0" w:space="0" w:color="auto"/>
                    <w:right w:val="none" w:sz="0" w:space="0" w:color="auto"/>
                  </w:divBdr>
                </w:div>
                <w:div w:id="709381970">
                  <w:marLeft w:val="480"/>
                  <w:marRight w:val="0"/>
                  <w:marTop w:val="0"/>
                  <w:marBottom w:val="0"/>
                  <w:divBdr>
                    <w:top w:val="none" w:sz="0" w:space="0" w:color="auto"/>
                    <w:left w:val="none" w:sz="0" w:space="0" w:color="auto"/>
                    <w:bottom w:val="none" w:sz="0" w:space="0" w:color="auto"/>
                    <w:right w:val="none" w:sz="0" w:space="0" w:color="auto"/>
                  </w:divBdr>
                </w:div>
                <w:div w:id="526868908">
                  <w:marLeft w:val="480"/>
                  <w:marRight w:val="0"/>
                  <w:marTop w:val="0"/>
                  <w:marBottom w:val="0"/>
                  <w:divBdr>
                    <w:top w:val="none" w:sz="0" w:space="0" w:color="auto"/>
                    <w:left w:val="none" w:sz="0" w:space="0" w:color="auto"/>
                    <w:bottom w:val="none" w:sz="0" w:space="0" w:color="auto"/>
                    <w:right w:val="none" w:sz="0" w:space="0" w:color="auto"/>
                  </w:divBdr>
                </w:div>
                <w:div w:id="706637542">
                  <w:marLeft w:val="480"/>
                  <w:marRight w:val="0"/>
                  <w:marTop w:val="0"/>
                  <w:marBottom w:val="0"/>
                  <w:divBdr>
                    <w:top w:val="none" w:sz="0" w:space="0" w:color="auto"/>
                    <w:left w:val="none" w:sz="0" w:space="0" w:color="auto"/>
                    <w:bottom w:val="none" w:sz="0" w:space="0" w:color="auto"/>
                    <w:right w:val="none" w:sz="0" w:space="0" w:color="auto"/>
                  </w:divBdr>
                </w:div>
                <w:div w:id="182479248">
                  <w:marLeft w:val="480"/>
                  <w:marRight w:val="0"/>
                  <w:marTop w:val="0"/>
                  <w:marBottom w:val="0"/>
                  <w:divBdr>
                    <w:top w:val="none" w:sz="0" w:space="0" w:color="auto"/>
                    <w:left w:val="none" w:sz="0" w:space="0" w:color="auto"/>
                    <w:bottom w:val="none" w:sz="0" w:space="0" w:color="auto"/>
                    <w:right w:val="none" w:sz="0" w:space="0" w:color="auto"/>
                  </w:divBdr>
                </w:div>
                <w:div w:id="1553229033">
                  <w:marLeft w:val="480"/>
                  <w:marRight w:val="0"/>
                  <w:marTop w:val="0"/>
                  <w:marBottom w:val="0"/>
                  <w:divBdr>
                    <w:top w:val="none" w:sz="0" w:space="0" w:color="auto"/>
                    <w:left w:val="none" w:sz="0" w:space="0" w:color="auto"/>
                    <w:bottom w:val="none" w:sz="0" w:space="0" w:color="auto"/>
                    <w:right w:val="none" w:sz="0" w:space="0" w:color="auto"/>
                  </w:divBdr>
                </w:div>
                <w:div w:id="1379932370">
                  <w:marLeft w:val="480"/>
                  <w:marRight w:val="0"/>
                  <w:marTop w:val="0"/>
                  <w:marBottom w:val="0"/>
                  <w:divBdr>
                    <w:top w:val="none" w:sz="0" w:space="0" w:color="auto"/>
                    <w:left w:val="none" w:sz="0" w:space="0" w:color="auto"/>
                    <w:bottom w:val="none" w:sz="0" w:space="0" w:color="auto"/>
                    <w:right w:val="none" w:sz="0" w:space="0" w:color="auto"/>
                  </w:divBdr>
                </w:div>
                <w:div w:id="1232931241">
                  <w:marLeft w:val="480"/>
                  <w:marRight w:val="0"/>
                  <w:marTop w:val="0"/>
                  <w:marBottom w:val="0"/>
                  <w:divBdr>
                    <w:top w:val="none" w:sz="0" w:space="0" w:color="auto"/>
                    <w:left w:val="none" w:sz="0" w:space="0" w:color="auto"/>
                    <w:bottom w:val="none" w:sz="0" w:space="0" w:color="auto"/>
                    <w:right w:val="none" w:sz="0" w:space="0" w:color="auto"/>
                  </w:divBdr>
                </w:div>
                <w:div w:id="400517866">
                  <w:marLeft w:val="480"/>
                  <w:marRight w:val="0"/>
                  <w:marTop w:val="0"/>
                  <w:marBottom w:val="0"/>
                  <w:divBdr>
                    <w:top w:val="none" w:sz="0" w:space="0" w:color="auto"/>
                    <w:left w:val="none" w:sz="0" w:space="0" w:color="auto"/>
                    <w:bottom w:val="none" w:sz="0" w:space="0" w:color="auto"/>
                    <w:right w:val="none" w:sz="0" w:space="0" w:color="auto"/>
                  </w:divBdr>
                </w:div>
                <w:div w:id="995105909">
                  <w:marLeft w:val="480"/>
                  <w:marRight w:val="0"/>
                  <w:marTop w:val="0"/>
                  <w:marBottom w:val="0"/>
                  <w:divBdr>
                    <w:top w:val="none" w:sz="0" w:space="0" w:color="auto"/>
                    <w:left w:val="none" w:sz="0" w:space="0" w:color="auto"/>
                    <w:bottom w:val="none" w:sz="0" w:space="0" w:color="auto"/>
                    <w:right w:val="none" w:sz="0" w:space="0" w:color="auto"/>
                  </w:divBdr>
                </w:div>
                <w:div w:id="997534870">
                  <w:marLeft w:val="480"/>
                  <w:marRight w:val="0"/>
                  <w:marTop w:val="0"/>
                  <w:marBottom w:val="0"/>
                  <w:divBdr>
                    <w:top w:val="none" w:sz="0" w:space="0" w:color="auto"/>
                    <w:left w:val="none" w:sz="0" w:space="0" w:color="auto"/>
                    <w:bottom w:val="none" w:sz="0" w:space="0" w:color="auto"/>
                    <w:right w:val="none" w:sz="0" w:space="0" w:color="auto"/>
                  </w:divBdr>
                </w:div>
                <w:div w:id="495461322">
                  <w:marLeft w:val="480"/>
                  <w:marRight w:val="0"/>
                  <w:marTop w:val="0"/>
                  <w:marBottom w:val="0"/>
                  <w:divBdr>
                    <w:top w:val="none" w:sz="0" w:space="0" w:color="auto"/>
                    <w:left w:val="none" w:sz="0" w:space="0" w:color="auto"/>
                    <w:bottom w:val="none" w:sz="0" w:space="0" w:color="auto"/>
                    <w:right w:val="none" w:sz="0" w:space="0" w:color="auto"/>
                  </w:divBdr>
                </w:div>
                <w:div w:id="99419425">
                  <w:marLeft w:val="480"/>
                  <w:marRight w:val="0"/>
                  <w:marTop w:val="0"/>
                  <w:marBottom w:val="0"/>
                  <w:divBdr>
                    <w:top w:val="none" w:sz="0" w:space="0" w:color="auto"/>
                    <w:left w:val="none" w:sz="0" w:space="0" w:color="auto"/>
                    <w:bottom w:val="none" w:sz="0" w:space="0" w:color="auto"/>
                    <w:right w:val="none" w:sz="0" w:space="0" w:color="auto"/>
                  </w:divBdr>
                </w:div>
                <w:div w:id="1387798585">
                  <w:marLeft w:val="480"/>
                  <w:marRight w:val="0"/>
                  <w:marTop w:val="0"/>
                  <w:marBottom w:val="0"/>
                  <w:divBdr>
                    <w:top w:val="none" w:sz="0" w:space="0" w:color="auto"/>
                    <w:left w:val="none" w:sz="0" w:space="0" w:color="auto"/>
                    <w:bottom w:val="none" w:sz="0" w:space="0" w:color="auto"/>
                    <w:right w:val="none" w:sz="0" w:space="0" w:color="auto"/>
                  </w:divBdr>
                </w:div>
                <w:div w:id="917983299">
                  <w:marLeft w:val="480"/>
                  <w:marRight w:val="0"/>
                  <w:marTop w:val="0"/>
                  <w:marBottom w:val="0"/>
                  <w:divBdr>
                    <w:top w:val="none" w:sz="0" w:space="0" w:color="auto"/>
                    <w:left w:val="none" w:sz="0" w:space="0" w:color="auto"/>
                    <w:bottom w:val="none" w:sz="0" w:space="0" w:color="auto"/>
                    <w:right w:val="none" w:sz="0" w:space="0" w:color="auto"/>
                  </w:divBdr>
                </w:div>
                <w:div w:id="975136001">
                  <w:marLeft w:val="480"/>
                  <w:marRight w:val="0"/>
                  <w:marTop w:val="0"/>
                  <w:marBottom w:val="0"/>
                  <w:divBdr>
                    <w:top w:val="none" w:sz="0" w:space="0" w:color="auto"/>
                    <w:left w:val="none" w:sz="0" w:space="0" w:color="auto"/>
                    <w:bottom w:val="none" w:sz="0" w:space="0" w:color="auto"/>
                    <w:right w:val="none" w:sz="0" w:space="0" w:color="auto"/>
                  </w:divBdr>
                </w:div>
                <w:div w:id="1898007361">
                  <w:marLeft w:val="480"/>
                  <w:marRight w:val="0"/>
                  <w:marTop w:val="0"/>
                  <w:marBottom w:val="0"/>
                  <w:divBdr>
                    <w:top w:val="none" w:sz="0" w:space="0" w:color="auto"/>
                    <w:left w:val="none" w:sz="0" w:space="0" w:color="auto"/>
                    <w:bottom w:val="none" w:sz="0" w:space="0" w:color="auto"/>
                    <w:right w:val="none" w:sz="0" w:space="0" w:color="auto"/>
                  </w:divBdr>
                </w:div>
                <w:div w:id="639068855">
                  <w:marLeft w:val="480"/>
                  <w:marRight w:val="0"/>
                  <w:marTop w:val="0"/>
                  <w:marBottom w:val="0"/>
                  <w:divBdr>
                    <w:top w:val="none" w:sz="0" w:space="0" w:color="auto"/>
                    <w:left w:val="none" w:sz="0" w:space="0" w:color="auto"/>
                    <w:bottom w:val="none" w:sz="0" w:space="0" w:color="auto"/>
                    <w:right w:val="none" w:sz="0" w:space="0" w:color="auto"/>
                  </w:divBdr>
                </w:div>
                <w:div w:id="528880203">
                  <w:marLeft w:val="480"/>
                  <w:marRight w:val="0"/>
                  <w:marTop w:val="0"/>
                  <w:marBottom w:val="0"/>
                  <w:divBdr>
                    <w:top w:val="none" w:sz="0" w:space="0" w:color="auto"/>
                    <w:left w:val="none" w:sz="0" w:space="0" w:color="auto"/>
                    <w:bottom w:val="none" w:sz="0" w:space="0" w:color="auto"/>
                    <w:right w:val="none" w:sz="0" w:space="0" w:color="auto"/>
                  </w:divBdr>
                </w:div>
                <w:div w:id="1223904614">
                  <w:marLeft w:val="480"/>
                  <w:marRight w:val="0"/>
                  <w:marTop w:val="0"/>
                  <w:marBottom w:val="0"/>
                  <w:divBdr>
                    <w:top w:val="none" w:sz="0" w:space="0" w:color="auto"/>
                    <w:left w:val="none" w:sz="0" w:space="0" w:color="auto"/>
                    <w:bottom w:val="none" w:sz="0" w:space="0" w:color="auto"/>
                    <w:right w:val="none" w:sz="0" w:space="0" w:color="auto"/>
                  </w:divBdr>
                </w:div>
                <w:div w:id="1821728699">
                  <w:marLeft w:val="480"/>
                  <w:marRight w:val="0"/>
                  <w:marTop w:val="0"/>
                  <w:marBottom w:val="0"/>
                  <w:divBdr>
                    <w:top w:val="none" w:sz="0" w:space="0" w:color="auto"/>
                    <w:left w:val="none" w:sz="0" w:space="0" w:color="auto"/>
                    <w:bottom w:val="none" w:sz="0" w:space="0" w:color="auto"/>
                    <w:right w:val="none" w:sz="0" w:space="0" w:color="auto"/>
                  </w:divBdr>
                </w:div>
                <w:div w:id="510488700">
                  <w:marLeft w:val="480"/>
                  <w:marRight w:val="0"/>
                  <w:marTop w:val="0"/>
                  <w:marBottom w:val="0"/>
                  <w:divBdr>
                    <w:top w:val="none" w:sz="0" w:space="0" w:color="auto"/>
                    <w:left w:val="none" w:sz="0" w:space="0" w:color="auto"/>
                    <w:bottom w:val="none" w:sz="0" w:space="0" w:color="auto"/>
                    <w:right w:val="none" w:sz="0" w:space="0" w:color="auto"/>
                  </w:divBdr>
                </w:div>
                <w:div w:id="1639141083">
                  <w:marLeft w:val="480"/>
                  <w:marRight w:val="0"/>
                  <w:marTop w:val="0"/>
                  <w:marBottom w:val="0"/>
                  <w:divBdr>
                    <w:top w:val="none" w:sz="0" w:space="0" w:color="auto"/>
                    <w:left w:val="none" w:sz="0" w:space="0" w:color="auto"/>
                    <w:bottom w:val="none" w:sz="0" w:space="0" w:color="auto"/>
                    <w:right w:val="none" w:sz="0" w:space="0" w:color="auto"/>
                  </w:divBdr>
                </w:div>
                <w:div w:id="1500654000">
                  <w:marLeft w:val="480"/>
                  <w:marRight w:val="0"/>
                  <w:marTop w:val="0"/>
                  <w:marBottom w:val="0"/>
                  <w:divBdr>
                    <w:top w:val="none" w:sz="0" w:space="0" w:color="auto"/>
                    <w:left w:val="none" w:sz="0" w:space="0" w:color="auto"/>
                    <w:bottom w:val="none" w:sz="0" w:space="0" w:color="auto"/>
                    <w:right w:val="none" w:sz="0" w:space="0" w:color="auto"/>
                  </w:divBdr>
                </w:div>
                <w:div w:id="1732313662">
                  <w:marLeft w:val="480"/>
                  <w:marRight w:val="0"/>
                  <w:marTop w:val="0"/>
                  <w:marBottom w:val="0"/>
                  <w:divBdr>
                    <w:top w:val="none" w:sz="0" w:space="0" w:color="auto"/>
                    <w:left w:val="none" w:sz="0" w:space="0" w:color="auto"/>
                    <w:bottom w:val="none" w:sz="0" w:space="0" w:color="auto"/>
                    <w:right w:val="none" w:sz="0" w:space="0" w:color="auto"/>
                  </w:divBdr>
                </w:div>
                <w:div w:id="253779900">
                  <w:marLeft w:val="480"/>
                  <w:marRight w:val="0"/>
                  <w:marTop w:val="0"/>
                  <w:marBottom w:val="0"/>
                  <w:divBdr>
                    <w:top w:val="none" w:sz="0" w:space="0" w:color="auto"/>
                    <w:left w:val="none" w:sz="0" w:space="0" w:color="auto"/>
                    <w:bottom w:val="none" w:sz="0" w:space="0" w:color="auto"/>
                    <w:right w:val="none" w:sz="0" w:space="0" w:color="auto"/>
                  </w:divBdr>
                </w:div>
                <w:div w:id="1492866963">
                  <w:marLeft w:val="480"/>
                  <w:marRight w:val="0"/>
                  <w:marTop w:val="0"/>
                  <w:marBottom w:val="0"/>
                  <w:divBdr>
                    <w:top w:val="none" w:sz="0" w:space="0" w:color="auto"/>
                    <w:left w:val="none" w:sz="0" w:space="0" w:color="auto"/>
                    <w:bottom w:val="none" w:sz="0" w:space="0" w:color="auto"/>
                    <w:right w:val="none" w:sz="0" w:space="0" w:color="auto"/>
                  </w:divBdr>
                </w:div>
              </w:divsChild>
            </w:div>
            <w:div w:id="1640526713">
              <w:marLeft w:val="0"/>
              <w:marRight w:val="0"/>
              <w:marTop w:val="0"/>
              <w:marBottom w:val="0"/>
              <w:divBdr>
                <w:top w:val="none" w:sz="0" w:space="0" w:color="auto"/>
                <w:left w:val="none" w:sz="0" w:space="0" w:color="auto"/>
                <w:bottom w:val="none" w:sz="0" w:space="0" w:color="auto"/>
                <w:right w:val="none" w:sz="0" w:space="0" w:color="auto"/>
              </w:divBdr>
              <w:divsChild>
                <w:div w:id="1736465398">
                  <w:marLeft w:val="480"/>
                  <w:marRight w:val="0"/>
                  <w:marTop w:val="0"/>
                  <w:marBottom w:val="0"/>
                  <w:divBdr>
                    <w:top w:val="none" w:sz="0" w:space="0" w:color="auto"/>
                    <w:left w:val="none" w:sz="0" w:space="0" w:color="auto"/>
                    <w:bottom w:val="none" w:sz="0" w:space="0" w:color="auto"/>
                    <w:right w:val="none" w:sz="0" w:space="0" w:color="auto"/>
                  </w:divBdr>
                </w:div>
                <w:div w:id="154149730">
                  <w:marLeft w:val="480"/>
                  <w:marRight w:val="0"/>
                  <w:marTop w:val="0"/>
                  <w:marBottom w:val="0"/>
                  <w:divBdr>
                    <w:top w:val="none" w:sz="0" w:space="0" w:color="auto"/>
                    <w:left w:val="none" w:sz="0" w:space="0" w:color="auto"/>
                    <w:bottom w:val="none" w:sz="0" w:space="0" w:color="auto"/>
                    <w:right w:val="none" w:sz="0" w:space="0" w:color="auto"/>
                  </w:divBdr>
                </w:div>
                <w:div w:id="64307976">
                  <w:marLeft w:val="480"/>
                  <w:marRight w:val="0"/>
                  <w:marTop w:val="0"/>
                  <w:marBottom w:val="0"/>
                  <w:divBdr>
                    <w:top w:val="none" w:sz="0" w:space="0" w:color="auto"/>
                    <w:left w:val="none" w:sz="0" w:space="0" w:color="auto"/>
                    <w:bottom w:val="none" w:sz="0" w:space="0" w:color="auto"/>
                    <w:right w:val="none" w:sz="0" w:space="0" w:color="auto"/>
                  </w:divBdr>
                </w:div>
                <w:div w:id="421028921">
                  <w:marLeft w:val="480"/>
                  <w:marRight w:val="0"/>
                  <w:marTop w:val="0"/>
                  <w:marBottom w:val="0"/>
                  <w:divBdr>
                    <w:top w:val="none" w:sz="0" w:space="0" w:color="auto"/>
                    <w:left w:val="none" w:sz="0" w:space="0" w:color="auto"/>
                    <w:bottom w:val="none" w:sz="0" w:space="0" w:color="auto"/>
                    <w:right w:val="none" w:sz="0" w:space="0" w:color="auto"/>
                  </w:divBdr>
                </w:div>
                <w:div w:id="1946497466">
                  <w:marLeft w:val="480"/>
                  <w:marRight w:val="0"/>
                  <w:marTop w:val="0"/>
                  <w:marBottom w:val="0"/>
                  <w:divBdr>
                    <w:top w:val="none" w:sz="0" w:space="0" w:color="auto"/>
                    <w:left w:val="none" w:sz="0" w:space="0" w:color="auto"/>
                    <w:bottom w:val="none" w:sz="0" w:space="0" w:color="auto"/>
                    <w:right w:val="none" w:sz="0" w:space="0" w:color="auto"/>
                  </w:divBdr>
                </w:div>
                <w:div w:id="1321737421">
                  <w:marLeft w:val="480"/>
                  <w:marRight w:val="0"/>
                  <w:marTop w:val="0"/>
                  <w:marBottom w:val="0"/>
                  <w:divBdr>
                    <w:top w:val="none" w:sz="0" w:space="0" w:color="auto"/>
                    <w:left w:val="none" w:sz="0" w:space="0" w:color="auto"/>
                    <w:bottom w:val="none" w:sz="0" w:space="0" w:color="auto"/>
                    <w:right w:val="none" w:sz="0" w:space="0" w:color="auto"/>
                  </w:divBdr>
                </w:div>
                <w:div w:id="1859343597">
                  <w:marLeft w:val="480"/>
                  <w:marRight w:val="0"/>
                  <w:marTop w:val="0"/>
                  <w:marBottom w:val="0"/>
                  <w:divBdr>
                    <w:top w:val="none" w:sz="0" w:space="0" w:color="auto"/>
                    <w:left w:val="none" w:sz="0" w:space="0" w:color="auto"/>
                    <w:bottom w:val="none" w:sz="0" w:space="0" w:color="auto"/>
                    <w:right w:val="none" w:sz="0" w:space="0" w:color="auto"/>
                  </w:divBdr>
                </w:div>
                <w:div w:id="794442552">
                  <w:marLeft w:val="480"/>
                  <w:marRight w:val="0"/>
                  <w:marTop w:val="0"/>
                  <w:marBottom w:val="0"/>
                  <w:divBdr>
                    <w:top w:val="none" w:sz="0" w:space="0" w:color="auto"/>
                    <w:left w:val="none" w:sz="0" w:space="0" w:color="auto"/>
                    <w:bottom w:val="none" w:sz="0" w:space="0" w:color="auto"/>
                    <w:right w:val="none" w:sz="0" w:space="0" w:color="auto"/>
                  </w:divBdr>
                </w:div>
                <w:div w:id="2085255920">
                  <w:marLeft w:val="480"/>
                  <w:marRight w:val="0"/>
                  <w:marTop w:val="0"/>
                  <w:marBottom w:val="0"/>
                  <w:divBdr>
                    <w:top w:val="none" w:sz="0" w:space="0" w:color="auto"/>
                    <w:left w:val="none" w:sz="0" w:space="0" w:color="auto"/>
                    <w:bottom w:val="none" w:sz="0" w:space="0" w:color="auto"/>
                    <w:right w:val="none" w:sz="0" w:space="0" w:color="auto"/>
                  </w:divBdr>
                </w:div>
                <w:div w:id="18744119">
                  <w:marLeft w:val="480"/>
                  <w:marRight w:val="0"/>
                  <w:marTop w:val="0"/>
                  <w:marBottom w:val="0"/>
                  <w:divBdr>
                    <w:top w:val="none" w:sz="0" w:space="0" w:color="auto"/>
                    <w:left w:val="none" w:sz="0" w:space="0" w:color="auto"/>
                    <w:bottom w:val="none" w:sz="0" w:space="0" w:color="auto"/>
                    <w:right w:val="none" w:sz="0" w:space="0" w:color="auto"/>
                  </w:divBdr>
                </w:div>
                <w:div w:id="1736657164">
                  <w:marLeft w:val="480"/>
                  <w:marRight w:val="0"/>
                  <w:marTop w:val="0"/>
                  <w:marBottom w:val="0"/>
                  <w:divBdr>
                    <w:top w:val="none" w:sz="0" w:space="0" w:color="auto"/>
                    <w:left w:val="none" w:sz="0" w:space="0" w:color="auto"/>
                    <w:bottom w:val="none" w:sz="0" w:space="0" w:color="auto"/>
                    <w:right w:val="none" w:sz="0" w:space="0" w:color="auto"/>
                  </w:divBdr>
                </w:div>
                <w:div w:id="1610040728">
                  <w:marLeft w:val="480"/>
                  <w:marRight w:val="0"/>
                  <w:marTop w:val="0"/>
                  <w:marBottom w:val="0"/>
                  <w:divBdr>
                    <w:top w:val="none" w:sz="0" w:space="0" w:color="auto"/>
                    <w:left w:val="none" w:sz="0" w:space="0" w:color="auto"/>
                    <w:bottom w:val="none" w:sz="0" w:space="0" w:color="auto"/>
                    <w:right w:val="none" w:sz="0" w:space="0" w:color="auto"/>
                  </w:divBdr>
                </w:div>
                <w:div w:id="1787580347">
                  <w:marLeft w:val="480"/>
                  <w:marRight w:val="0"/>
                  <w:marTop w:val="0"/>
                  <w:marBottom w:val="0"/>
                  <w:divBdr>
                    <w:top w:val="none" w:sz="0" w:space="0" w:color="auto"/>
                    <w:left w:val="none" w:sz="0" w:space="0" w:color="auto"/>
                    <w:bottom w:val="none" w:sz="0" w:space="0" w:color="auto"/>
                    <w:right w:val="none" w:sz="0" w:space="0" w:color="auto"/>
                  </w:divBdr>
                </w:div>
                <w:div w:id="1247492834">
                  <w:marLeft w:val="480"/>
                  <w:marRight w:val="0"/>
                  <w:marTop w:val="0"/>
                  <w:marBottom w:val="0"/>
                  <w:divBdr>
                    <w:top w:val="none" w:sz="0" w:space="0" w:color="auto"/>
                    <w:left w:val="none" w:sz="0" w:space="0" w:color="auto"/>
                    <w:bottom w:val="none" w:sz="0" w:space="0" w:color="auto"/>
                    <w:right w:val="none" w:sz="0" w:space="0" w:color="auto"/>
                  </w:divBdr>
                </w:div>
                <w:div w:id="339435767">
                  <w:marLeft w:val="480"/>
                  <w:marRight w:val="0"/>
                  <w:marTop w:val="0"/>
                  <w:marBottom w:val="0"/>
                  <w:divBdr>
                    <w:top w:val="none" w:sz="0" w:space="0" w:color="auto"/>
                    <w:left w:val="none" w:sz="0" w:space="0" w:color="auto"/>
                    <w:bottom w:val="none" w:sz="0" w:space="0" w:color="auto"/>
                    <w:right w:val="none" w:sz="0" w:space="0" w:color="auto"/>
                  </w:divBdr>
                </w:div>
                <w:div w:id="293944800">
                  <w:marLeft w:val="480"/>
                  <w:marRight w:val="0"/>
                  <w:marTop w:val="0"/>
                  <w:marBottom w:val="0"/>
                  <w:divBdr>
                    <w:top w:val="none" w:sz="0" w:space="0" w:color="auto"/>
                    <w:left w:val="none" w:sz="0" w:space="0" w:color="auto"/>
                    <w:bottom w:val="none" w:sz="0" w:space="0" w:color="auto"/>
                    <w:right w:val="none" w:sz="0" w:space="0" w:color="auto"/>
                  </w:divBdr>
                </w:div>
                <w:div w:id="1707019674">
                  <w:marLeft w:val="480"/>
                  <w:marRight w:val="0"/>
                  <w:marTop w:val="0"/>
                  <w:marBottom w:val="0"/>
                  <w:divBdr>
                    <w:top w:val="none" w:sz="0" w:space="0" w:color="auto"/>
                    <w:left w:val="none" w:sz="0" w:space="0" w:color="auto"/>
                    <w:bottom w:val="none" w:sz="0" w:space="0" w:color="auto"/>
                    <w:right w:val="none" w:sz="0" w:space="0" w:color="auto"/>
                  </w:divBdr>
                </w:div>
                <w:div w:id="1337613956">
                  <w:marLeft w:val="480"/>
                  <w:marRight w:val="0"/>
                  <w:marTop w:val="0"/>
                  <w:marBottom w:val="0"/>
                  <w:divBdr>
                    <w:top w:val="none" w:sz="0" w:space="0" w:color="auto"/>
                    <w:left w:val="none" w:sz="0" w:space="0" w:color="auto"/>
                    <w:bottom w:val="none" w:sz="0" w:space="0" w:color="auto"/>
                    <w:right w:val="none" w:sz="0" w:space="0" w:color="auto"/>
                  </w:divBdr>
                </w:div>
                <w:div w:id="326058132">
                  <w:marLeft w:val="480"/>
                  <w:marRight w:val="0"/>
                  <w:marTop w:val="0"/>
                  <w:marBottom w:val="0"/>
                  <w:divBdr>
                    <w:top w:val="none" w:sz="0" w:space="0" w:color="auto"/>
                    <w:left w:val="none" w:sz="0" w:space="0" w:color="auto"/>
                    <w:bottom w:val="none" w:sz="0" w:space="0" w:color="auto"/>
                    <w:right w:val="none" w:sz="0" w:space="0" w:color="auto"/>
                  </w:divBdr>
                </w:div>
                <w:div w:id="107047848">
                  <w:marLeft w:val="480"/>
                  <w:marRight w:val="0"/>
                  <w:marTop w:val="0"/>
                  <w:marBottom w:val="0"/>
                  <w:divBdr>
                    <w:top w:val="none" w:sz="0" w:space="0" w:color="auto"/>
                    <w:left w:val="none" w:sz="0" w:space="0" w:color="auto"/>
                    <w:bottom w:val="none" w:sz="0" w:space="0" w:color="auto"/>
                    <w:right w:val="none" w:sz="0" w:space="0" w:color="auto"/>
                  </w:divBdr>
                </w:div>
                <w:div w:id="811795885">
                  <w:marLeft w:val="480"/>
                  <w:marRight w:val="0"/>
                  <w:marTop w:val="0"/>
                  <w:marBottom w:val="0"/>
                  <w:divBdr>
                    <w:top w:val="none" w:sz="0" w:space="0" w:color="auto"/>
                    <w:left w:val="none" w:sz="0" w:space="0" w:color="auto"/>
                    <w:bottom w:val="none" w:sz="0" w:space="0" w:color="auto"/>
                    <w:right w:val="none" w:sz="0" w:space="0" w:color="auto"/>
                  </w:divBdr>
                </w:div>
                <w:div w:id="939946301">
                  <w:marLeft w:val="480"/>
                  <w:marRight w:val="0"/>
                  <w:marTop w:val="0"/>
                  <w:marBottom w:val="0"/>
                  <w:divBdr>
                    <w:top w:val="none" w:sz="0" w:space="0" w:color="auto"/>
                    <w:left w:val="none" w:sz="0" w:space="0" w:color="auto"/>
                    <w:bottom w:val="none" w:sz="0" w:space="0" w:color="auto"/>
                    <w:right w:val="none" w:sz="0" w:space="0" w:color="auto"/>
                  </w:divBdr>
                </w:div>
                <w:div w:id="1365016095">
                  <w:marLeft w:val="480"/>
                  <w:marRight w:val="0"/>
                  <w:marTop w:val="0"/>
                  <w:marBottom w:val="0"/>
                  <w:divBdr>
                    <w:top w:val="none" w:sz="0" w:space="0" w:color="auto"/>
                    <w:left w:val="none" w:sz="0" w:space="0" w:color="auto"/>
                    <w:bottom w:val="none" w:sz="0" w:space="0" w:color="auto"/>
                    <w:right w:val="none" w:sz="0" w:space="0" w:color="auto"/>
                  </w:divBdr>
                </w:div>
                <w:div w:id="181362772">
                  <w:marLeft w:val="480"/>
                  <w:marRight w:val="0"/>
                  <w:marTop w:val="0"/>
                  <w:marBottom w:val="0"/>
                  <w:divBdr>
                    <w:top w:val="none" w:sz="0" w:space="0" w:color="auto"/>
                    <w:left w:val="none" w:sz="0" w:space="0" w:color="auto"/>
                    <w:bottom w:val="none" w:sz="0" w:space="0" w:color="auto"/>
                    <w:right w:val="none" w:sz="0" w:space="0" w:color="auto"/>
                  </w:divBdr>
                </w:div>
                <w:div w:id="143207328">
                  <w:marLeft w:val="480"/>
                  <w:marRight w:val="0"/>
                  <w:marTop w:val="0"/>
                  <w:marBottom w:val="0"/>
                  <w:divBdr>
                    <w:top w:val="none" w:sz="0" w:space="0" w:color="auto"/>
                    <w:left w:val="none" w:sz="0" w:space="0" w:color="auto"/>
                    <w:bottom w:val="none" w:sz="0" w:space="0" w:color="auto"/>
                    <w:right w:val="none" w:sz="0" w:space="0" w:color="auto"/>
                  </w:divBdr>
                </w:div>
                <w:div w:id="1044674591">
                  <w:marLeft w:val="480"/>
                  <w:marRight w:val="0"/>
                  <w:marTop w:val="0"/>
                  <w:marBottom w:val="0"/>
                  <w:divBdr>
                    <w:top w:val="none" w:sz="0" w:space="0" w:color="auto"/>
                    <w:left w:val="none" w:sz="0" w:space="0" w:color="auto"/>
                    <w:bottom w:val="none" w:sz="0" w:space="0" w:color="auto"/>
                    <w:right w:val="none" w:sz="0" w:space="0" w:color="auto"/>
                  </w:divBdr>
                </w:div>
                <w:div w:id="1491753015">
                  <w:marLeft w:val="480"/>
                  <w:marRight w:val="0"/>
                  <w:marTop w:val="0"/>
                  <w:marBottom w:val="0"/>
                  <w:divBdr>
                    <w:top w:val="none" w:sz="0" w:space="0" w:color="auto"/>
                    <w:left w:val="none" w:sz="0" w:space="0" w:color="auto"/>
                    <w:bottom w:val="none" w:sz="0" w:space="0" w:color="auto"/>
                    <w:right w:val="none" w:sz="0" w:space="0" w:color="auto"/>
                  </w:divBdr>
                </w:div>
                <w:div w:id="1738238681">
                  <w:marLeft w:val="480"/>
                  <w:marRight w:val="0"/>
                  <w:marTop w:val="0"/>
                  <w:marBottom w:val="0"/>
                  <w:divBdr>
                    <w:top w:val="none" w:sz="0" w:space="0" w:color="auto"/>
                    <w:left w:val="none" w:sz="0" w:space="0" w:color="auto"/>
                    <w:bottom w:val="none" w:sz="0" w:space="0" w:color="auto"/>
                    <w:right w:val="none" w:sz="0" w:space="0" w:color="auto"/>
                  </w:divBdr>
                </w:div>
                <w:div w:id="1082801228">
                  <w:marLeft w:val="480"/>
                  <w:marRight w:val="0"/>
                  <w:marTop w:val="0"/>
                  <w:marBottom w:val="0"/>
                  <w:divBdr>
                    <w:top w:val="none" w:sz="0" w:space="0" w:color="auto"/>
                    <w:left w:val="none" w:sz="0" w:space="0" w:color="auto"/>
                    <w:bottom w:val="none" w:sz="0" w:space="0" w:color="auto"/>
                    <w:right w:val="none" w:sz="0" w:space="0" w:color="auto"/>
                  </w:divBdr>
                </w:div>
                <w:div w:id="1302079436">
                  <w:marLeft w:val="480"/>
                  <w:marRight w:val="0"/>
                  <w:marTop w:val="0"/>
                  <w:marBottom w:val="0"/>
                  <w:divBdr>
                    <w:top w:val="none" w:sz="0" w:space="0" w:color="auto"/>
                    <w:left w:val="none" w:sz="0" w:space="0" w:color="auto"/>
                    <w:bottom w:val="none" w:sz="0" w:space="0" w:color="auto"/>
                    <w:right w:val="none" w:sz="0" w:space="0" w:color="auto"/>
                  </w:divBdr>
                </w:div>
                <w:div w:id="1037312599">
                  <w:marLeft w:val="480"/>
                  <w:marRight w:val="0"/>
                  <w:marTop w:val="0"/>
                  <w:marBottom w:val="0"/>
                  <w:divBdr>
                    <w:top w:val="none" w:sz="0" w:space="0" w:color="auto"/>
                    <w:left w:val="none" w:sz="0" w:space="0" w:color="auto"/>
                    <w:bottom w:val="none" w:sz="0" w:space="0" w:color="auto"/>
                    <w:right w:val="none" w:sz="0" w:space="0" w:color="auto"/>
                  </w:divBdr>
                </w:div>
                <w:div w:id="1664896871">
                  <w:marLeft w:val="480"/>
                  <w:marRight w:val="0"/>
                  <w:marTop w:val="0"/>
                  <w:marBottom w:val="0"/>
                  <w:divBdr>
                    <w:top w:val="none" w:sz="0" w:space="0" w:color="auto"/>
                    <w:left w:val="none" w:sz="0" w:space="0" w:color="auto"/>
                    <w:bottom w:val="none" w:sz="0" w:space="0" w:color="auto"/>
                    <w:right w:val="none" w:sz="0" w:space="0" w:color="auto"/>
                  </w:divBdr>
                </w:div>
                <w:div w:id="944769303">
                  <w:marLeft w:val="480"/>
                  <w:marRight w:val="0"/>
                  <w:marTop w:val="0"/>
                  <w:marBottom w:val="0"/>
                  <w:divBdr>
                    <w:top w:val="none" w:sz="0" w:space="0" w:color="auto"/>
                    <w:left w:val="none" w:sz="0" w:space="0" w:color="auto"/>
                    <w:bottom w:val="none" w:sz="0" w:space="0" w:color="auto"/>
                    <w:right w:val="none" w:sz="0" w:space="0" w:color="auto"/>
                  </w:divBdr>
                </w:div>
                <w:div w:id="853568070">
                  <w:marLeft w:val="480"/>
                  <w:marRight w:val="0"/>
                  <w:marTop w:val="0"/>
                  <w:marBottom w:val="0"/>
                  <w:divBdr>
                    <w:top w:val="none" w:sz="0" w:space="0" w:color="auto"/>
                    <w:left w:val="none" w:sz="0" w:space="0" w:color="auto"/>
                    <w:bottom w:val="none" w:sz="0" w:space="0" w:color="auto"/>
                    <w:right w:val="none" w:sz="0" w:space="0" w:color="auto"/>
                  </w:divBdr>
                </w:div>
                <w:div w:id="495151580">
                  <w:marLeft w:val="480"/>
                  <w:marRight w:val="0"/>
                  <w:marTop w:val="0"/>
                  <w:marBottom w:val="0"/>
                  <w:divBdr>
                    <w:top w:val="none" w:sz="0" w:space="0" w:color="auto"/>
                    <w:left w:val="none" w:sz="0" w:space="0" w:color="auto"/>
                    <w:bottom w:val="none" w:sz="0" w:space="0" w:color="auto"/>
                    <w:right w:val="none" w:sz="0" w:space="0" w:color="auto"/>
                  </w:divBdr>
                </w:div>
                <w:div w:id="1251742041">
                  <w:marLeft w:val="480"/>
                  <w:marRight w:val="0"/>
                  <w:marTop w:val="0"/>
                  <w:marBottom w:val="0"/>
                  <w:divBdr>
                    <w:top w:val="none" w:sz="0" w:space="0" w:color="auto"/>
                    <w:left w:val="none" w:sz="0" w:space="0" w:color="auto"/>
                    <w:bottom w:val="none" w:sz="0" w:space="0" w:color="auto"/>
                    <w:right w:val="none" w:sz="0" w:space="0" w:color="auto"/>
                  </w:divBdr>
                </w:div>
                <w:div w:id="2136940819">
                  <w:marLeft w:val="480"/>
                  <w:marRight w:val="0"/>
                  <w:marTop w:val="0"/>
                  <w:marBottom w:val="0"/>
                  <w:divBdr>
                    <w:top w:val="none" w:sz="0" w:space="0" w:color="auto"/>
                    <w:left w:val="none" w:sz="0" w:space="0" w:color="auto"/>
                    <w:bottom w:val="none" w:sz="0" w:space="0" w:color="auto"/>
                    <w:right w:val="none" w:sz="0" w:space="0" w:color="auto"/>
                  </w:divBdr>
                </w:div>
                <w:div w:id="1851218348">
                  <w:marLeft w:val="480"/>
                  <w:marRight w:val="0"/>
                  <w:marTop w:val="0"/>
                  <w:marBottom w:val="0"/>
                  <w:divBdr>
                    <w:top w:val="none" w:sz="0" w:space="0" w:color="auto"/>
                    <w:left w:val="none" w:sz="0" w:space="0" w:color="auto"/>
                    <w:bottom w:val="none" w:sz="0" w:space="0" w:color="auto"/>
                    <w:right w:val="none" w:sz="0" w:space="0" w:color="auto"/>
                  </w:divBdr>
                </w:div>
                <w:div w:id="1216501787">
                  <w:marLeft w:val="480"/>
                  <w:marRight w:val="0"/>
                  <w:marTop w:val="0"/>
                  <w:marBottom w:val="0"/>
                  <w:divBdr>
                    <w:top w:val="none" w:sz="0" w:space="0" w:color="auto"/>
                    <w:left w:val="none" w:sz="0" w:space="0" w:color="auto"/>
                    <w:bottom w:val="none" w:sz="0" w:space="0" w:color="auto"/>
                    <w:right w:val="none" w:sz="0" w:space="0" w:color="auto"/>
                  </w:divBdr>
                </w:div>
                <w:div w:id="933636561">
                  <w:marLeft w:val="480"/>
                  <w:marRight w:val="0"/>
                  <w:marTop w:val="0"/>
                  <w:marBottom w:val="0"/>
                  <w:divBdr>
                    <w:top w:val="none" w:sz="0" w:space="0" w:color="auto"/>
                    <w:left w:val="none" w:sz="0" w:space="0" w:color="auto"/>
                    <w:bottom w:val="none" w:sz="0" w:space="0" w:color="auto"/>
                    <w:right w:val="none" w:sz="0" w:space="0" w:color="auto"/>
                  </w:divBdr>
                </w:div>
                <w:div w:id="977152304">
                  <w:marLeft w:val="480"/>
                  <w:marRight w:val="0"/>
                  <w:marTop w:val="0"/>
                  <w:marBottom w:val="0"/>
                  <w:divBdr>
                    <w:top w:val="none" w:sz="0" w:space="0" w:color="auto"/>
                    <w:left w:val="none" w:sz="0" w:space="0" w:color="auto"/>
                    <w:bottom w:val="none" w:sz="0" w:space="0" w:color="auto"/>
                    <w:right w:val="none" w:sz="0" w:space="0" w:color="auto"/>
                  </w:divBdr>
                </w:div>
                <w:div w:id="526649307">
                  <w:marLeft w:val="480"/>
                  <w:marRight w:val="0"/>
                  <w:marTop w:val="0"/>
                  <w:marBottom w:val="0"/>
                  <w:divBdr>
                    <w:top w:val="none" w:sz="0" w:space="0" w:color="auto"/>
                    <w:left w:val="none" w:sz="0" w:space="0" w:color="auto"/>
                    <w:bottom w:val="none" w:sz="0" w:space="0" w:color="auto"/>
                    <w:right w:val="none" w:sz="0" w:space="0" w:color="auto"/>
                  </w:divBdr>
                </w:div>
                <w:div w:id="1912153777">
                  <w:marLeft w:val="480"/>
                  <w:marRight w:val="0"/>
                  <w:marTop w:val="0"/>
                  <w:marBottom w:val="0"/>
                  <w:divBdr>
                    <w:top w:val="none" w:sz="0" w:space="0" w:color="auto"/>
                    <w:left w:val="none" w:sz="0" w:space="0" w:color="auto"/>
                    <w:bottom w:val="none" w:sz="0" w:space="0" w:color="auto"/>
                    <w:right w:val="none" w:sz="0" w:space="0" w:color="auto"/>
                  </w:divBdr>
                </w:div>
              </w:divsChild>
            </w:div>
            <w:div w:id="343169644">
              <w:marLeft w:val="0"/>
              <w:marRight w:val="0"/>
              <w:marTop w:val="0"/>
              <w:marBottom w:val="0"/>
              <w:divBdr>
                <w:top w:val="none" w:sz="0" w:space="0" w:color="auto"/>
                <w:left w:val="none" w:sz="0" w:space="0" w:color="auto"/>
                <w:bottom w:val="none" w:sz="0" w:space="0" w:color="auto"/>
                <w:right w:val="none" w:sz="0" w:space="0" w:color="auto"/>
              </w:divBdr>
              <w:divsChild>
                <w:div w:id="2004160713">
                  <w:marLeft w:val="480"/>
                  <w:marRight w:val="0"/>
                  <w:marTop w:val="0"/>
                  <w:marBottom w:val="0"/>
                  <w:divBdr>
                    <w:top w:val="none" w:sz="0" w:space="0" w:color="auto"/>
                    <w:left w:val="none" w:sz="0" w:space="0" w:color="auto"/>
                    <w:bottom w:val="none" w:sz="0" w:space="0" w:color="auto"/>
                    <w:right w:val="none" w:sz="0" w:space="0" w:color="auto"/>
                  </w:divBdr>
                </w:div>
                <w:div w:id="1837071713">
                  <w:marLeft w:val="480"/>
                  <w:marRight w:val="0"/>
                  <w:marTop w:val="0"/>
                  <w:marBottom w:val="0"/>
                  <w:divBdr>
                    <w:top w:val="none" w:sz="0" w:space="0" w:color="auto"/>
                    <w:left w:val="none" w:sz="0" w:space="0" w:color="auto"/>
                    <w:bottom w:val="none" w:sz="0" w:space="0" w:color="auto"/>
                    <w:right w:val="none" w:sz="0" w:space="0" w:color="auto"/>
                  </w:divBdr>
                </w:div>
                <w:div w:id="760611794">
                  <w:marLeft w:val="480"/>
                  <w:marRight w:val="0"/>
                  <w:marTop w:val="0"/>
                  <w:marBottom w:val="0"/>
                  <w:divBdr>
                    <w:top w:val="none" w:sz="0" w:space="0" w:color="auto"/>
                    <w:left w:val="none" w:sz="0" w:space="0" w:color="auto"/>
                    <w:bottom w:val="none" w:sz="0" w:space="0" w:color="auto"/>
                    <w:right w:val="none" w:sz="0" w:space="0" w:color="auto"/>
                  </w:divBdr>
                </w:div>
                <w:div w:id="417093034">
                  <w:marLeft w:val="480"/>
                  <w:marRight w:val="0"/>
                  <w:marTop w:val="0"/>
                  <w:marBottom w:val="0"/>
                  <w:divBdr>
                    <w:top w:val="none" w:sz="0" w:space="0" w:color="auto"/>
                    <w:left w:val="none" w:sz="0" w:space="0" w:color="auto"/>
                    <w:bottom w:val="none" w:sz="0" w:space="0" w:color="auto"/>
                    <w:right w:val="none" w:sz="0" w:space="0" w:color="auto"/>
                  </w:divBdr>
                </w:div>
                <w:div w:id="2031685383">
                  <w:marLeft w:val="480"/>
                  <w:marRight w:val="0"/>
                  <w:marTop w:val="0"/>
                  <w:marBottom w:val="0"/>
                  <w:divBdr>
                    <w:top w:val="none" w:sz="0" w:space="0" w:color="auto"/>
                    <w:left w:val="none" w:sz="0" w:space="0" w:color="auto"/>
                    <w:bottom w:val="none" w:sz="0" w:space="0" w:color="auto"/>
                    <w:right w:val="none" w:sz="0" w:space="0" w:color="auto"/>
                  </w:divBdr>
                </w:div>
                <w:div w:id="11883673">
                  <w:marLeft w:val="480"/>
                  <w:marRight w:val="0"/>
                  <w:marTop w:val="0"/>
                  <w:marBottom w:val="0"/>
                  <w:divBdr>
                    <w:top w:val="none" w:sz="0" w:space="0" w:color="auto"/>
                    <w:left w:val="none" w:sz="0" w:space="0" w:color="auto"/>
                    <w:bottom w:val="none" w:sz="0" w:space="0" w:color="auto"/>
                    <w:right w:val="none" w:sz="0" w:space="0" w:color="auto"/>
                  </w:divBdr>
                </w:div>
                <w:div w:id="291329453">
                  <w:marLeft w:val="480"/>
                  <w:marRight w:val="0"/>
                  <w:marTop w:val="0"/>
                  <w:marBottom w:val="0"/>
                  <w:divBdr>
                    <w:top w:val="none" w:sz="0" w:space="0" w:color="auto"/>
                    <w:left w:val="none" w:sz="0" w:space="0" w:color="auto"/>
                    <w:bottom w:val="none" w:sz="0" w:space="0" w:color="auto"/>
                    <w:right w:val="none" w:sz="0" w:space="0" w:color="auto"/>
                  </w:divBdr>
                </w:div>
                <w:div w:id="2007442064">
                  <w:marLeft w:val="480"/>
                  <w:marRight w:val="0"/>
                  <w:marTop w:val="0"/>
                  <w:marBottom w:val="0"/>
                  <w:divBdr>
                    <w:top w:val="none" w:sz="0" w:space="0" w:color="auto"/>
                    <w:left w:val="none" w:sz="0" w:space="0" w:color="auto"/>
                    <w:bottom w:val="none" w:sz="0" w:space="0" w:color="auto"/>
                    <w:right w:val="none" w:sz="0" w:space="0" w:color="auto"/>
                  </w:divBdr>
                </w:div>
                <w:div w:id="3408360">
                  <w:marLeft w:val="480"/>
                  <w:marRight w:val="0"/>
                  <w:marTop w:val="0"/>
                  <w:marBottom w:val="0"/>
                  <w:divBdr>
                    <w:top w:val="none" w:sz="0" w:space="0" w:color="auto"/>
                    <w:left w:val="none" w:sz="0" w:space="0" w:color="auto"/>
                    <w:bottom w:val="none" w:sz="0" w:space="0" w:color="auto"/>
                    <w:right w:val="none" w:sz="0" w:space="0" w:color="auto"/>
                  </w:divBdr>
                </w:div>
                <w:div w:id="892277653">
                  <w:marLeft w:val="480"/>
                  <w:marRight w:val="0"/>
                  <w:marTop w:val="0"/>
                  <w:marBottom w:val="0"/>
                  <w:divBdr>
                    <w:top w:val="none" w:sz="0" w:space="0" w:color="auto"/>
                    <w:left w:val="none" w:sz="0" w:space="0" w:color="auto"/>
                    <w:bottom w:val="none" w:sz="0" w:space="0" w:color="auto"/>
                    <w:right w:val="none" w:sz="0" w:space="0" w:color="auto"/>
                  </w:divBdr>
                </w:div>
                <w:div w:id="1439564123">
                  <w:marLeft w:val="480"/>
                  <w:marRight w:val="0"/>
                  <w:marTop w:val="0"/>
                  <w:marBottom w:val="0"/>
                  <w:divBdr>
                    <w:top w:val="none" w:sz="0" w:space="0" w:color="auto"/>
                    <w:left w:val="none" w:sz="0" w:space="0" w:color="auto"/>
                    <w:bottom w:val="none" w:sz="0" w:space="0" w:color="auto"/>
                    <w:right w:val="none" w:sz="0" w:space="0" w:color="auto"/>
                  </w:divBdr>
                </w:div>
                <w:div w:id="62410371">
                  <w:marLeft w:val="480"/>
                  <w:marRight w:val="0"/>
                  <w:marTop w:val="0"/>
                  <w:marBottom w:val="0"/>
                  <w:divBdr>
                    <w:top w:val="none" w:sz="0" w:space="0" w:color="auto"/>
                    <w:left w:val="none" w:sz="0" w:space="0" w:color="auto"/>
                    <w:bottom w:val="none" w:sz="0" w:space="0" w:color="auto"/>
                    <w:right w:val="none" w:sz="0" w:space="0" w:color="auto"/>
                  </w:divBdr>
                </w:div>
                <w:div w:id="354622745">
                  <w:marLeft w:val="480"/>
                  <w:marRight w:val="0"/>
                  <w:marTop w:val="0"/>
                  <w:marBottom w:val="0"/>
                  <w:divBdr>
                    <w:top w:val="none" w:sz="0" w:space="0" w:color="auto"/>
                    <w:left w:val="none" w:sz="0" w:space="0" w:color="auto"/>
                    <w:bottom w:val="none" w:sz="0" w:space="0" w:color="auto"/>
                    <w:right w:val="none" w:sz="0" w:space="0" w:color="auto"/>
                  </w:divBdr>
                </w:div>
                <w:div w:id="1447655007">
                  <w:marLeft w:val="480"/>
                  <w:marRight w:val="0"/>
                  <w:marTop w:val="0"/>
                  <w:marBottom w:val="0"/>
                  <w:divBdr>
                    <w:top w:val="none" w:sz="0" w:space="0" w:color="auto"/>
                    <w:left w:val="none" w:sz="0" w:space="0" w:color="auto"/>
                    <w:bottom w:val="none" w:sz="0" w:space="0" w:color="auto"/>
                    <w:right w:val="none" w:sz="0" w:space="0" w:color="auto"/>
                  </w:divBdr>
                </w:div>
                <w:div w:id="1394622764">
                  <w:marLeft w:val="480"/>
                  <w:marRight w:val="0"/>
                  <w:marTop w:val="0"/>
                  <w:marBottom w:val="0"/>
                  <w:divBdr>
                    <w:top w:val="none" w:sz="0" w:space="0" w:color="auto"/>
                    <w:left w:val="none" w:sz="0" w:space="0" w:color="auto"/>
                    <w:bottom w:val="none" w:sz="0" w:space="0" w:color="auto"/>
                    <w:right w:val="none" w:sz="0" w:space="0" w:color="auto"/>
                  </w:divBdr>
                </w:div>
                <w:div w:id="1400051523">
                  <w:marLeft w:val="480"/>
                  <w:marRight w:val="0"/>
                  <w:marTop w:val="0"/>
                  <w:marBottom w:val="0"/>
                  <w:divBdr>
                    <w:top w:val="none" w:sz="0" w:space="0" w:color="auto"/>
                    <w:left w:val="none" w:sz="0" w:space="0" w:color="auto"/>
                    <w:bottom w:val="none" w:sz="0" w:space="0" w:color="auto"/>
                    <w:right w:val="none" w:sz="0" w:space="0" w:color="auto"/>
                  </w:divBdr>
                </w:div>
                <w:div w:id="1879658540">
                  <w:marLeft w:val="480"/>
                  <w:marRight w:val="0"/>
                  <w:marTop w:val="0"/>
                  <w:marBottom w:val="0"/>
                  <w:divBdr>
                    <w:top w:val="none" w:sz="0" w:space="0" w:color="auto"/>
                    <w:left w:val="none" w:sz="0" w:space="0" w:color="auto"/>
                    <w:bottom w:val="none" w:sz="0" w:space="0" w:color="auto"/>
                    <w:right w:val="none" w:sz="0" w:space="0" w:color="auto"/>
                  </w:divBdr>
                </w:div>
                <w:div w:id="968508193">
                  <w:marLeft w:val="480"/>
                  <w:marRight w:val="0"/>
                  <w:marTop w:val="0"/>
                  <w:marBottom w:val="0"/>
                  <w:divBdr>
                    <w:top w:val="none" w:sz="0" w:space="0" w:color="auto"/>
                    <w:left w:val="none" w:sz="0" w:space="0" w:color="auto"/>
                    <w:bottom w:val="none" w:sz="0" w:space="0" w:color="auto"/>
                    <w:right w:val="none" w:sz="0" w:space="0" w:color="auto"/>
                  </w:divBdr>
                </w:div>
                <w:div w:id="1538080002">
                  <w:marLeft w:val="480"/>
                  <w:marRight w:val="0"/>
                  <w:marTop w:val="0"/>
                  <w:marBottom w:val="0"/>
                  <w:divBdr>
                    <w:top w:val="none" w:sz="0" w:space="0" w:color="auto"/>
                    <w:left w:val="none" w:sz="0" w:space="0" w:color="auto"/>
                    <w:bottom w:val="none" w:sz="0" w:space="0" w:color="auto"/>
                    <w:right w:val="none" w:sz="0" w:space="0" w:color="auto"/>
                  </w:divBdr>
                </w:div>
                <w:div w:id="284233506">
                  <w:marLeft w:val="480"/>
                  <w:marRight w:val="0"/>
                  <w:marTop w:val="0"/>
                  <w:marBottom w:val="0"/>
                  <w:divBdr>
                    <w:top w:val="none" w:sz="0" w:space="0" w:color="auto"/>
                    <w:left w:val="none" w:sz="0" w:space="0" w:color="auto"/>
                    <w:bottom w:val="none" w:sz="0" w:space="0" w:color="auto"/>
                    <w:right w:val="none" w:sz="0" w:space="0" w:color="auto"/>
                  </w:divBdr>
                </w:div>
                <w:div w:id="211314166">
                  <w:marLeft w:val="480"/>
                  <w:marRight w:val="0"/>
                  <w:marTop w:val="0"/>
                  <w:marBottom w:val="0"/>
                  <w:divBdr>
                    <w:top w:val="none" w:sz="0" w:space="0" w:color="auto"/>
                    <w:left w:val="none" w:sz="0" w:space="0" w:color="auto"/>
                    <w:bottom w:val="none" w:sz="0" w:space="0" w:color="auto"/>
                    <w:right w:val="none" w:sz="0" w:space="0" w:color="auto"/>
                  </w:divBdr>
                </w:div>
                <w:div w:id="1163399540">
                  <w:marLeft w:val="480"/>
                  <w:marRight w:val="0"/>
                  <w:marTop w:val="0"/>
                  <w:marBottom w:val="0"/>
                  <w:divBdr>
                    <w:top w:val="none" w:sz="0" w:space="0" w:color="auto"/>
                    <w:left w:val="none" w:sz="0" w:space="0" w:color="auto"/>
                    <w:bottom w:val="none" w:sz="0" w:space="0" w:color="auto"/>
                    <w:right w:val="none" w:sz="0" w:space="0" w:color="auto"/>
                  </w:divBdr>
                </w:div>
                <w:div w:id="751782768">
                  <w:marLeft w:val="480"/>
                  <w:marRight w:val="0"/>
                  <w:marTop w:val="0"/>
                  <w:marBottom w:val="0"/>
                  <w:divBdr>
                    <w:top w:val="none" w:sz="0" w:space="0" w:color="auto"/>
                    <w:left w:val="none" w:sz="0" w:space="0" w:color="auto"/>
                    <w:bottom w:val="none" w:sz="0" w:space="0" w:color="auto"/>
                    <w:right w:val="none" w:sz="0" w:space="0" w:color="auto"/>
                  </w:divBdr>
                </w:div>
                <w:div w:id="468934318">
                  <w:marLeft w:val="480"/>
                  <w:marRight w:val="0"/>
                  <w:marTop w:val="0"/>
                  <w:marBottom w:val="0"/>
                  <w:divBdr>
                    <w:top w:val="none" w:sz="0" w:space="0" w:color="auto"/>
                    <w:left w:val="none" w:sz="0" w:space="0" w:color="auto"/>
                    <w:bottom w:val="none" w:sz="0" w:space="0" w:color="auto"/>
                    <w:right w:val="none" w:sz="0" w:space="0" w:color="auto"/>
                  </w:divBdr>
                </w:div>
                <w:div w:id="1688405755">
                  <w:marLeft w:val="480"/>
                  <w:marRight w:val="0"/>
                  <w:marTop w:val="0"/>
                  <w:marBottom w:val="0"/>
                  <w:divBdr>
                    <w:top w:val="none" w:sz="0" w:space="0" w:color="auto"/>
                    <w:left w:val="none" w:sz="0" w:space="0" w:color="auto"/>
                    <w:bottom w:val="none" w:sz="0" w:space="0" w:color="auto"/>
                    <w:right w:val="none" w:sz="0" w:space="0" w:color="auto"/>
                  </w:divBdr>
                </w:div>
                <w:div w:id="1437602947">
                  <w:marLeft w:val="480"/>
                  <w:marRight w:val="0"/>
                  <w:marTop w:val="0"/>
                  <w:marBottom w:val="0"/>
                  <w:divBdr>
                    <w:top w:val="none" w:sz="0" w:space="0" w:color="auto"/>
                    <w:left w:val="none" w:sz="0" w:space="0" w:color="auto"/>
                    <w:bottom w:val="none" w:sz="0" w:space="0" w:color="auto"/>
                    <w:right w:val="none" w:sz="0" w:space="0" w:color="auto"/>
                  </w:divBdr>
                </w:div>
                <w:div w:id="1763063802">
                  <w:marLeft w:val="480"/>
                  <w:marRight w:val="0"/>
                  <w:marTop w:val="0"/>
                  <w:marBottom w:val="0"/>
                  <w:divBdr>
                    <w:top w:val="none" w:sz="0" w:space="0" w:color="auto"/>
                    <w:left w:val="none" w:sz="0" w:space="0" w:color="auto"/>
                    <w:bottom w:val="none" w:sz="0" w:space="0" w:color="auto"/>
                    <w:right w:val="none" w:sz="0" w:space="0" w:color="auto"/>
                  </w:divBdr>
                </w:div>
                <w:div w:id="304743101">
                  <w:marLeft w:val="480"/>
                  <w:marRight w:val="0"/>
                  <w:marTop w:val="0"/>
                  <w:marBottom w:val="0"/>
                  <w:divBdr>
                    <w:top w:val="none" w:sz="0" w:space="0" w:color="auto"/>
                    <w:left w:val="none" w:sz="0" w:space="0" w:color="auto"/>
                    <w:bottom w:val="none" w:sz="0" w:space="0" w:color="auto"/>
                    <w:right w:val="none" w:sz="0" w:space="0" w:color="auto"/>
                  </w:divBdr>
                </w:div>
                <w:div w:id="383136878">
                  <w:marLeft w:val="480"/>
                  <w:marRight w:val="0"/>
                  <w:marTop w:val="0"/>
                  <w:marBottom w:val="0"/>
                  <w:divBdr>
                    <w:top w:val="none" w:sz="0" w:space="0" w:color="auto"/>
                    <w:left w:val="none" w:sz="0" w:space="0" w:color="auto"/>
                    <w:bottom w:val="none" w:sz="0" w:space="0" w:color="auto"/>
                    <w:right w:val="none" w:sz="0" w:space="0" w:color="auto"/>
                  </w:divBdr>
                </w:div>
                <w:div w:id="1889410914">
                  <w:marLeft w:val="480"/>
                  <w:marRight w:val="0"/>
                  <w:marTop w:val="0"/>
                  <w:marBottom w:val="0"/>
                  <w:divBdr>
                    <w:top w:val="none" w:sz="0" w:space="0" w:color="auto"/>
                    <w:left w:val="none" w:sz="0" w:space="0" w:color="auto"/>
                    <w:bottom w:val="none" w:sz="0" w:space="0" w:color="auto"/>
                    <w:right w:val="none" w:sz="0" w:space="0" w:color="auto"/>
                  </w:divBdr>
                </w:div>
                <w:div w:id="1964459751">
                  <w:marLeft w:val="480"/>
                  <w:marRight w:val="0"/>
                  <w:marTop w:val="0"/>
                  <w:marBottom w:val="0"/>
                  <w:divBdr>
                    <w:top w:val="none" w:sz="0" w:space="0" w:color="auto"/>
                    <w:left w:val="none" w:sz="0" w:space="0" w:color="auto"/>
                    <w:bottom w:val="none" w:sz="0" w:space="0" w:color="auto"/>
                    <w:right w:val="none" w:sz="0" w:space="0" w:color="auto"/>
                  </w:divBdr>
                </w:div>
                <w:div w:id="898053209">
                  <w:marLeft w:val="480"/>
                  <w:marRight w:val="0"/>
                  <w:marTop w:val="0"/>
                  <w:marBottom w:val="0"/>
                  <w:divBdr>
                    <w:top w:val="none" w:sz="0" w:space="0" w:color="auto"/>
                    <w:left w:val="none" w:sz="0" w:space="0" w:color="auto"/>
                    <w:bottom w:val="none" w:sz="0" w:space="0" w:color="auto"/>
                    <w:right w:val="none" w:sz="0" w:space="0" w:color="auto"/>
                  </w:divBdr>
                </w:div>
                <w:div w:id="1118527334">
                  <w:marLeft w:val="480"/>
                  <w:marRight w:val="0"/>
                  <w:marTop w:val="0"/>
                  <w:marBottom w:val="0"/>
                  <w:divBdr>
                    <w:top w:val="none" w:sz="0" w:space="0" w:color="auto"/>
                    <w:left w:val="none" w:sz="0" w:space="0" w:color="auto"/>
                    <w:bottom w:val="none" w:sz="0" w:space="0" w:color="auto"/>
                    <w:right w:val="none" w:sz="0" w:space="0" w:color="auto"/>
                  </w:divBdr>
                </w:div>
                <w:div w:id="37053293">
                  <w:marLeft w:val="480"/>
                  <w:marRight w:val="0"/>
                  <w:marTop w:val="0"/>
                  <w:marBottom w:val="0"/>
                  <w:divBdr>
                    <w:top w:val="none" w:sz="0" w:space="0" w:color="auto"/>
                    <w:left w:val="none" w:sz="0" w:space="0" w:color="auto"/>
                    <w:bottom w:val="none" w:sz="0" w:space="0" w:color="auto"/>
                    <w:right w:val="none" w:sz="0" w:space="0" w:color="auto"/>
                  </w:divBdr>
                </w:div>
                <w:div w:id="1640501805">
                  <w:marLeft w:val="480"/>
                  <w:marRight w:val="0"/>
                  <w:marTop w:val="0"/>
                  <w:marBottom w:val="0"/>
                  <w:divBdr>
                    <w:top w:val="none" w:sz="0" w:space="0" w:color="auto"/>
                    <w:left w:val="none" w:sz="0" w:space="0" w:color="auto"/>
                    <w:bottom w:val="none" w:sz="0" w:space="0" w:color="auto"/>
                    <w:right w:val="none" w:sz="0" w:space="0" w:color="auto"/>
                  </w:divBdr>
                </w:div>
                <w:div w:id="1315067255">
                  <w:marLeft w:val="480"/>
                  <w:marRight w:val="0"/>
                  <w:marTop w:val="0"/>
                  <w:marBottom w:val="0"/>
                  <w:divBdr>
                    <w:top w:val="none" w:sz="0" w:space="0" w:color="auto"/>
                    <w:left w:val="none" w:sz="0" w:space="0" w:color="auto"/>
                    <w:bottom w:val="none" w:sz="0" w:space="0" w:color="auto"/>
                    <w:right w:val="none" w:sz="0" w:space="0" w:color="auto"/>
                  </w:divBdr>
                </w:div>
                <w:div w:id="1503007271">
                  <w:marLeft w:val="480"/>
                  <w:marRight w:val="0"/>
                  <w:marTop w:val="0"/>
                  <w:marBottom w:val="0"/>
                  <w:divBdr>
                    <w:top w:val="none" w:sz="0" w:space="0" w:color="auto"/>
                    <w:left w:val="none" w:sz="0" w:space="0" w:color="auto"/>
                    <w:bottom w:val="none" w:sz="0" w:space="0" w:color="auto"/>
                    <w:right w:val="none" w:sz="0" w:space="0" w:color="auto"/>
                  </w:divBdr>
                </w:div>
                <w:div w:id="1611548479">
                  <w:marLeft w:val="480"/>
                  <w:marRight w:val="0"/>
                  <w:marTop w:val="0"/>
                  <w:marBottom w:val="0"/>
                  <w:divBdr>
                    <w:top w:val="none" w:sz="0" w:space="0" w:color="auto"/>
                    <w:left w:val="none" w:sz="0" w:space="0" w:color="auto"/>
                    <w:bottom w:val="none" w:sz="0" w:space="0" w:color="auto"/>
                    <w:right w:val="none" w:sz="0" w:space="0" w:color="auto"/>
                  </w:divBdr>
                </w:div>
                <w:div w:id="1599751031">
                  <w:marLeft w:val="480"/>
                  <w:marRight w:val="0"/>
                  <w:marTop w:val="0"/>
                  <w:marBottom w:val="0"/>
                  <w:divBdr>
                    <w:top w:val="none" w:sz="0" w:space="0" w:color="auto"/>
                    <w:left w:val="none" w:sz="0" w:space="0" w:color="auto"/>
                    <w:bottom w:val="none" w:sz="0" w:space="0" w:color="auto"/>
                    <w:right w:val="none" w:sz="0" w:space="0" w:color="auto"/>
                  </w:divBdr>
                </w:div>
                <w:div w:id="1428841129">
                  <w:marLeft w:val="480"/>
                  <w:marRight w:val="0"/>
                  <w:marTop w:val="0"/>
                  <w:marBottom w:val="0"/>
                  <w:divBdr>
                    <w:top w:val="none" w:sz="0" w:space="0" w:color="auto"/>
                    <w:left w:val="none" w:sz="0" w:space="0" w:color="auto"/>
                    <w:bottom w:val="none" w:sz="0" w:space="0" w:color="auto"/>
                    <w:right w:val="none" w:sz="0" w:space="0" w:color="auto"/>
                  </w:divBdr>
                </w:div>
                <w:div w:id="347565499">
                  <w:marLeft w:val="480"/>
                  <w:marRight w:val="0"/>
                  <w:marTop w:val="0"/>
                  <w:marBottom w:val="0"/>
                  <w:divBdr>
                    <w:top w:val="none" w:sz="0" w:space="0" w:color="auto"/>
                    <w:left w:val="none" w:sz="0" w:space="0" w:color="auto"/>
                    <w:bottom w:val="none" w:sz="0" w:space="0" w:color="auto"/>
                    <w:right w:val="none" w:sz="0" w:space="0" w:color="auto"/>
                  </w:divBdr>
                </w:div>
                <w:div w:id="1357542732">
                  <w:marLeft w:val="480"/>
                  <w:marRight w:val="0"/>
                  <w:marTop w:val="0"/>
                  <w:marBottom w:val="0"/>
                  <w:divBdr>
                    <w:top w:val="none" w:sz="0" w:space="0" w:color="auto"/>
                    <w:left w:val="none" w:sz="0" w:space="0" w:color="auto"/>
                    <w:bottom w:val="none" w:sz="0" w:space="0" w:color="auto"/>
                    <w:right w:val="none" w:sz="0" w:space="0" w:color="auto"/>
                  </w:divBdr>
                </w:div>
                <w:div w:id="39794486">
                  <w:marLeft w:val="480"/>
                  <w:marRight w:val="0"/>
                  <w:marTop w:val="0"/>
                  <w:marBottom w:val="0"/>
                  <w:divBdr>
                    <w:top w:val="none" w:sz="0" w:space="0" w:color="auto"/>
                    <w:left w:val="none" w:sz="0" w:space="0" w:color="auto"/>
                    <w:bottom w:val="none" w:sz="0" w:space="0" w:color="auto"/>
                    <w:right w:val="none" w:sz="0" w:space="0" w:color="auto"/>
                  </w:divBdr>
                </w:div>
                <w:div w:id="897326079">
                  <w:marLeft w:val="480"/>
                  <w:marRight w:val="0"/>
                  <w:marTop w:val="0"/>
                  <w:marBottom w:val="0"/>
                  <w:divBdr>
                    <w:top w:val="none" w:sz="0" w:space="0" w:color="auto"/>
                    <w:left w:val="none" w:sz="0" w:space="0" w:color="auto"/>
                    <w:bottom w:val="none" w:sz="0" w:space="0" w:color="auto"/>
                    <w:right w:val="none" w:sz="0" w:space="0" w:color="auto"/>
                  </w:divBdr>
                </w:div>
              </w:divsChild>
            </w:div>
            <w:div w:id="1916282847">
              <w:marLeft w:val="0"/>
              <w:marRight w:val="0"/>
              <w:marTop w:val="0"/>
              <w:marBottom w:val="0"/>
              <w:divBdr>
                <w:top w:val="none" w:sz="0" w:space="0" w:color="auto"/>
                <w:left w:val="none" w:sz="0" w:space="0" w:color="auto"/>
                <w:bottom w:val="none" w:sz="0" w:space="0" w:color="auto"/>
                <w:right w:val="none" w:sz="0" w:space="0" w:color="auto"/>
              </w:divBdr>
              <w:divsChild>
                <w:div w:id="263153921">
                  <w:marLeft w:val="480"/>
                  <w:marRight w:val="0"/>
                  <w:marTop w:val="0"/>
                  <w:marBottom w:val="0"/>
                  <w:divBdr>
                    <w:top w:val="none" w:sz="0" w:space="0" w:color="auto"/>
                    <w:left w:val="none" w:sz="0" w:space="0" w:color="auto"/>
                    <w:bottom w:val="none" w:sz="0" w:space="0" w:color="auto"/>
                    <w:right w:val="none" w:sz="0" w:space="0" w:color="auto"/>
                  </w:divBdr>
                </w:div>
                <w:div w:id="1693416271">
                  <w:marLeft w:val="480"/>
                  <w:marRight w:val="0"/>
                  <w:marTop w:val="0"/>
                  <w:marBottom w:val="0"/>
                  <w:divBdr>
                    <w:top w:val="none" w:sz="0" w:space="0" w:color="auto"/>
                    <w:left w:val="none" w:sz="0" w:space="0" w:color="auto"/>
                    <w:bottom w:val="none" w:sz="0" w:space="0" w:color="auto"/>
                    <w:right w:val="none" w:sz="0" w:space="0" w:color="auto"/>
                  </w:divBdr>
                </w:div>
                <w:div w:id="688525762">
                  <w:marLeft w:val="480"/>
                  <w:marRight w:val="0"/>
                  <w:marTop w:val="0"/>
                  <w:marBottom w:val="0"/>
                  <w:divBdr>
                    <w:top w:val="none" w:sz="0" w:space="0" w:color="auto"/>
                    <w:left w:val="none" w:sz="0" w:space="0" w:color="auto"/>
                    <w:bottom w:val="none" w:sz="0" w:space="0" w:color="auto"/>
                    <w:right w:val="none" w:sz="0" w:space="0" w:color="auto"/>
                  </w:divBdr>
                </w:div>
                <w:div w:id="1591234309">
                  <w:marLeft w:val="480"/>
                  <w:marRight w:val="0"/>
                  <w:marTop w:val="0"/>
                  <w:marBottom w:val="0"/>
                  <w:divBdr>
                    <w:top w:val="none" w:sz="0" w:space="0" w:color="auto"/>
                    <w:left w:val="none" w:sz="0" w:space="0" w:color="auto"/>
                    <w:bottom w:val="none" w:sz="0" w:space="0" w:color="auto"/>
                    <w:right w:val="none" w:sz="0" w:space="0" w:color="auto"/>
                  </w:divBdr>
                </w:div>
                <w:div w:id="152839271">
                  <w:marLeft w:val="480"/>
                  <w:marRight w:val="0"/>
                  <w:marTop w:val="0"/>
                  <w:marBottom w:val="0"/>
                  <w:divBdr>
                    <w:top w:val="none" w:sz="0" w:space="0" w:color="auto"/>
                    <w:left w:val="none" w:sz="0" w:space="0" w:color="auto"/>
                    <w:bottom w:val="none" w:sz="0" w:space="0" w:color="auto"/>
                    <w:right w:val="none" w:sz="0" w:space="0" w:color="auto"/>
                  </w:divBdr>
                </w:div>
                <w:div w:id="145823043">
                  <w:marLeft w:val="480"/>
                  <w:marRight w:val="0"/>
                  <w:marTop w:val="0"/>
                  <w:marBottom w:val="0"/>
                  <w:divBdr>
                    <w:top w:val="none" w:sz="0" w:space="0" w:color="auto"/>
                    <w:left w:val="none" w:sz="0" w:space="0" w:color="auto"/>
                    <w:bottom w:val="none" w:sz="0" w:space="0" w:color="auto"/>
                    <w:right w:val="none" w:sz="0" w:space="0" w:color="auto"/>
                  </w:divBdr>
                </w:div>
                <w:div w:id="940185364">
                  <w:marLeft w:val="480"/>
                  <w:marRight w:val="0"/>
                  <w:marTop w:val="0"/>
                  <w:marBottom w:val="0"/>
                  <w:divBdr>
                    <w:top w:val="none" w:sz="0" w:space="0" w:color="auto"/>
                    <w:left w:val="none" w:sz="0" w:space="0" w:color="auto"/>
                    <w:bottom w:val="none" w:sz="0" w:space="0" w:color="auto"/>
                    <w:right w:val="none" w:sz="0" w:space="0" w:color="auto"/>
                  </w:divBdr>
                </w:div>
                <w:div w:id="2069375414">
                  <w:marLeft w:val="480"/>
                  <w:marRight w:val="0"/>
                  <w:marTop w:val="0"/>
                  <w:marBottom w:val="0"/>
                  <w:divBdr>
                    <w:top w:val="none" w:sz="0" w:space="0" w:color="auto"/>
                    <w:left w:val="none" w:sz="0" w:space="0" w:color="auto"/>
                    <w:bottom w:val="none" w:sz="0" w:space="0" w:color="auto"/>
                    <w:right w:val="none" w:sz="0" w:space="0" w:color="auto"/>
                  </w:divBdr>
                </w:div>
                <w:div w:id="1100875682">
                  <w:marLeft w:val="480"/>
                  <w:marRight w:val="0"/>
                  <w:marTop w:val="0"/>
                  <w:marBottom w:val="0"/>
                  <w:divBdr>
                    <w:top w:val="none" w:sz="0" w:space="0" w:color="auto"/>
                    <w:left w:val="none" w:sz="0" w:space="0" w:color="auto"/>
                    <w:bottom w:val="none" w:sz="0" w:space="0" w:color="auto"/>
                    <w:right w:val="none" w:sz="0" w:space="0" w:color="auto"/>
                  </w:divBdr>
                </w:div>
                <w:div w:id="1253971529">
                  <w:marLeft w:val="480"/>
                  <w:marRight w:val="0"/>
                  <w:marTop w:val="0"/>
                  <w:marBottom w:val="0"/>
                  <w:divBdr>
                    <w:top w:val="none" w:sz="0" w:space="0" w:color="auto"/>
                    <w:left w:val="none" w:sz="0" w:space="0" w:color="auto"/>
                    <w:bottom w:val="none" w:sz="0" w:space="0" w:color="auto"/>
                    <w:right w:val="none" w:sz="0" w:space="0" w:color="auto"/>
                  </w:divBdr>
                </w:div>
                <w:div w:id="155849094">
                  <w:marLeft w:val="480"/>
                  <w:marRight w:val="0"/>
                  <w:marTop w:val="0"/>
                  <w:marBottom w:val="0"/>
                  <w:divBdr>
                    <w:top w:val="none" w:sz="0" w:space="0" w:color="auto"/>
                    <w:left w:val="none" w:sz="0" w:space="0" w:color="auto"/>
                    <w:bottom w:val="none" w:sz="0" w:space="0" w:color="auto"/>
                    <w:right w:val="none" w:sz="0" w:space="0" w:color="auto"/>
                  </w:divBdr>
                </w:div>
                <w:div w:id="1194227004">
                  <w:marLeft w:val="480"/>
                  <w:marRight w:val="0"/>
                  <w:marTop w:val="0"/>
                  <w:marBottom w:val="0"/>
                  <w:divBdr>
                    <w:top w:val="none" w:sz="0" w:space="0" w:color="auto"/>
                    <w:left w:val="none" w:sz="0" w:space="0" w:color="auto"/>
                    <w:bottom w:val="none" w:sz="0" w:space="0" w:color="auto"/>
                    <w:right w:val="none" w:sz="0" w:space="0" w:color="auto"/>
                  </w:divBdr>
                </w:div>
                <w:div w:id="767045879">
                  <w:marLeft w:val="480"/>
                  <w:marRight w:val="0"/>
                  <w:marTop w:val="0"/>
                  <w:marBottom w:val="0"/>
                  <w:divBdr>
                    <w:top w:val="none" w:sz="0" w:space="0" w:color="auto"/>
                    <w:left w:val="none" w:sz="0" w:space="0" w:color="auto"/>
                    <w:bottom w:val="none" w:sz="0" w:space="0" w:color="auto"/>
                    <w:right w:val="none" w:sz="0" w:space="0" w:color="auto"/>
                  </w:divBdr>
                </w:div>
                <w:div w:id="140004663">
                  <w:marLeft w:val="480"/>
                  <w:marRight w:val="0"/>
                  <w:marTop w:val="0"/>
                  <w:marBottom w:val="0"/>
                  <w:divBdr>
                    <w:top w:val="none" w:sz="0" w:space="0" w:color="auto"/>
                    <w:left w:val="none" w:sz="0" w:space="0" w:color="auto"/>
                    <w:bottom w:val="none" w:sz="0" w:space="0" w:color="auto"/>
                    <w:right w:val="none" w:sz="0" w:space="0" w:color="auto"/>
                  </w:divBdr>
                </w:div>
                <w:div w:id="1536846439">
                  <w:marLeft w:val="480"/>
                  <w:marRight w:val="0"/>
                  <w:marTop w:val="0"/>
                  <w:marBottom w:val="0"/>
                  <w:divBdr>
                    <w:top w:val="none" w:sz="0" w:space="0" w:color="auto"/>
                    <w:left w:val="none" w:sz="0" w:space="0" w:color="auto"/>
                    <w:bottom w:val="none" w:sz="0" w:space="0" w:color="auto"/>
                    <w:right w:val="none" w:sz="0" w:space="0" w:color="auto"/>
                  </w:divBdr>
                </w:div>
                <w:div w:id="242301285">
                  <w:marLeft w:val="480"/>
                  <w:marRight w:val="0"/>
                  <w:marTop w:val="0"/>
                  <w:marBottom w:val="0"/>
                  <w:divBdr>
                    <w:top w:val="none" w:sz="0" w:space="0" w:color="auto"/>
                    <w:left w:val="none" w:sz="0" w:space="0" w:color="auto"/>
                    <w:bottom w:val="none" w:sz="0" w:space="0" w:color="auto"/>
                    <w:right w:val="none" w:sz="0" w:space="0" w:color="auto"/>
                  </w:divBdr>
                </w:div>
                <w:div w:id="1746296795">
                  <w:marLeft w:val="480"/>
                  <w:marRight w:val="0"/>
                  <w:marTop w:val="0"/>
                  <w:marBottom w:val="0"/>
                  <w:divBdr>
                    <w:top w:val="none" w:sz="0" w:space="0" w:color="auto"/>
                    <w:left w:val="none" w:sz="0" w:space="0" w:color="auto"/>
                    <w:bottom w:val="none" w:sz="0" w:space="0" w:color="auto"/>
                    <w:right w:val="none" w:sz="0" w:space="0" w:color="auto"/>
                  </w:divBdr>
                </w:div>
                <w:div w:id="83455355">
                  <w:marLeft w:val="480"/>
                  <w:marRight w:val="0"/>
                  <w:marTop w:val="0"/>
                  <w:marBottom w:val="0"/>
                  <w:divBdr>
                    <w:top w:val="none" w:sz="0" w:space="0" w:color="auto"/>
                    <w:left w:val="none" w:sz="0" w:space="0" w:color="auto"/>
                    <w:bottom w:val="none" w:sz="0" w:space="0" w:color="auto"/>
                    <w:right w:val="none" w:sz="0" w:space="0" w:color="auto"/>
                  </w:divBdr>
                </w:div>
                <w:div w:id="512494559">
                  <w:marLeft w:val="480"/>
                  <w:marRight w:val="0"/>
                  <w:marTop w:val="0"/>
                  <w:marBottom w:val="0"/>
                  <w:divBdr>
                    <w:top w:val="none" w:sz="0" w:space="0" w:color="auto"/>
                    <w:left w:val="none" w:sz="0" w:space="0" w:color="auto"/>
                    <w:bottom w:val="none" w:sz="0" w:space="0" w:color="auto"/>
                    <w:right w:val="none" w:sz="0" w:space="0" w:color="auto"/>
                  </w:divBdr>
                </w:div>
                <w:div w:id="1773744117">
                  <w:marLeft w:val="480"/>
                  <w:marRight w:val="0"/>
                  <w:marTop w:val="0"/>
                  <w:marBottom w:val="0"/>
                  <w:divBdr>
                    <w:top w:val="none" w:sz="0" w:space="0" w:color="auto"/>
                    <w:left w:val="none" w:sz="0" w:space="0" w:color="auto"/>
                    <w:bottom w:val="none" w:sz="0" w:space="0" w:color="auto"/>
                    <w:right w:val="none" w:sz="0" w:space="0" w:color="auto"/>
                  </w:divBdr>
                </w:div>
                <w:div w:id="1707022902">
                  <w:marLeft w:val="480"/>
                  <w:marRight w:val="0"/>
                  <w:marTop w:val="0"/>
                  <w:marBottom w:val="0"/>
                  <w:divBdr>
                    <w:top w:val="none" w:sz="0" w:space="0" w:color="auto"/>
                    <w:left w:val="none" w:sz="0" w:space="0" w:color="auto"/>
                    <w:bottom w:val="none" w:sz="0" w:space="0" w:color="auto"/>
                    <w:right w:val="none" w:sz="0" w:space="0" w:color="auto"/>
                  </w:divBdr>
                </w:div>
                <w:div w:id="217739807">
                  <w:marLeft w:val="480"/>
                  <w:marRight w:val="0"/>
                  <w:marTop w:val="0"/>
                  <w:marBottom w:val="0"/>
                  <w:divBdr>
                    <w:top w:val="none" w:sz="0" w:space="0" w:color="auto"/>
                    <w:left w:val="none" w:sz="0" w:space="0" w:color="auto"/>
                    <w:bottom w:val="none" w:sz="0" w:space="0" w:color="auto"/>
                    <w:right w:val="none" w:sz="0" w:space="0" w:color="auto"/>
                  </w:divBdr>
                </w:div>
                <w:div w:id="1165627761">
                  <w:marLeft w:val="480"/>
                  <w:marRight w:val="0"/>
                  <w:marTop w:val="0"/>
                  <w:marBottom w:val="0"/>
                  <w:divBdr>
                    <w:top w:val="none" w:sz="0" w:space="0" w:color="auto"/>
                    <w:left w:val="none" w:sz="0" w:space="0" w:color="auto"/>
                    <w:bottom w:val="none" w:sz="0" w:space="0" w:color="auto"/>
                    <w:right w:val="none" w:sz="0" w:space="0" w:color="auto"/>
                  </w:divBdr>
                </w:div>
                <w:div w:id="672563094">
                  <w:marLeft w:val="480"/>
                  <w:marRight w:val="0"/>
                  <w:marTop w:val="0"/>
                  <w:marBottom w:val="0"/>
                  <w:divBdr>
                    <w:top w:val="none" w:sz="0" w:space="0" w:color="auto"/>
                    <w:left w:val="none" w:sz="0" w:space="0" w:color="auto"/>
                    <w:bottom w:val="none" w:sz="0" w:space="0" w:color="auto"/>
                    <w:right w:val="none" w:sz="0" w:space="0" w:color="auto"/>
                  </w:divBdr>
                </w:div>
                <w:div w:id="1089891811">
                  <w:marLeft w:val="480"/>
                  <w:marRight w:val="0"/>
                  <w:marTop w:val="0"/>
                  <w:marBottom w:val="0"/>
                  <w:divBdr>
                    <w:top w:val="none" w:sz="0" w:space="0" w:color="auto"/>
                    <w:left w:val="none" w:sz="0" w:space="0" w:color="auto"/>
                    <w:bottom w:val="none" w:sz="0" w:space="0" w:color="auto"/>
                    <w:right w:val="none" w:sz="0" w:space="0" w:color="auto"/>
                  </w:divBdr>
                </w:div>
                <w:div w:id="988284835">
                  <w:marLeft w:val="480"/>
                  <w:marRight w:val="0"/>
                  <w:marTop w:val="0"/>
                  <w:marBottom w:val="0"/>
                  <w:divBdr>
                    <w:top w:val="none" w:sz="0" w:space="0" w:color="auto"/>
                    <w:left w:val="none" w:sz="0" w:space="0" w:color="auto"/>
                    <w:bottom w:val="none" w:sz="0" w:space="0" w:color="auto"/>
                    <w:right w:val="none" w:sz="0" w:space="0" w:color="auto"/>
                  </w:divBdr>
                </w:div>
                <w:div w:id="2101171485">
                  <w:marLeft w:val="480"/>
                  <w:marRight w:val="0"/>
                  <w:marTop w:val="0"/>
                  <w:marBottom w:val="0"/>
                  <w:divBdr>
                    <w:top w:val="none" w:sz="0" w:space="0" w:color="auto"/>
                    <w:left w:val="none" w:sz="0" w:space="0" w:color="auto"/>
                    <w:bottom w:val="none" w:sz="0" w:space="0" w:color="auto"/>
                    <w:right w:val="none" w:sz="0" w:space="0" w:color="auto"/>
                  </w:divBdr>
                </w:div>
                <w:div w:id="1486817283">
                  <w:marLeft w:val="480"/>
                  <w:marRight w:val="0"/>
                  <w:marTop w:val="0"/>
                  <w:marBottom w:val="0"/>
                  <w:divBdr>
                    <w:top w:val="none" w:sz="0" w:space="0" w:color="auto"/>
                    <w:left w:val="none" w:sz="0" w:space="0" w:color="auto"/>
                    <w:bottom w:val="none" w:sz="0" w:space="0" w:color="auto"/>
                    <w:right w:val="none" w:sz="0" w:space="0" w:color="auto"/>
                  </w:divBdr>
                </w:div>
                <w:div w:id="1606230298">
                  <w:marLeft w:val="480"/>
                  <w:marRight w:val="0"/>
                  <w:marTop w:val="0"/>
                  <w:marBottom w:val="0"/>
                  <w:divBdr>
                    <w:top w:val="none" w:sz="0" w:space="0" w:color="auto"/>
                    <w:left w:val="none" w:sz="0" w:space="0" w:color="auto"/>
                    <w:bottom w:val="none" w:sz="0" w:space="0" w:color="auto"/>
                    <w:right w:val="none" w:sz="0" w:space="0" w:color="auto"/>
                  </w:divBdr>
                </w:div>
                <w:div w:id="2117557111">
                  <w:marLeft w:val="480"/>
                  <w:marRight w:val="0"/>
                  <w:marTop w:val="0"/>
                  <w:marBottom w:val="0"/>
                  <w:divBdr>
                    <w:top w:val="none" w:sz="0" w:space="0" w:color="auto"/>
                    <w:left w:val="none" w:sz="0" w:space="0" w:color="auto"/>
                    <w:bottom w:val="none" w:sz="0" w:space="0" w:color="auto"/>
                    <w:right w:val="none" w:sz="0" w:space="0" w:color="auto"/>
                  </w:divBdr>
                </w:div>
                <w:div w:id="27033458">
                  <w:marLeft w:val="480"/>
                  <w:marRight w:val="0"/>
                  <w:marTop w:val="0"/>
                  <w:marBottom w:val="0"/>
                  <w:divBdr>
                    <w:top w:val="none" w:sz="0" w:space="0" w:color="auto"/>
                    <w:left w:val="none" w:sz="0" w:space="0" w:color="auto"/>
                    <w:bottom w:val="none" w:sz="0" w:space="0" w:color="auto"/>
                    <w:right w:val="none" w:sz="0" w:space="0" w:color="auto"/>
                  </w:divBdr>
                </w:div>
                <w:div w:id="1836191141">
                  <w:marLeft w:val="480"/>
                  <w:marRight w:val="0"/>
                  <w:marTop w:val="0"/>
                  <w:marBottom w:val="0"/>
                  <w:divBdr>
                    <w:top w:val="none" w:sz="0" w:space="0" w:color="auto"/>
                    <w:left w:val="none" w:sz="0" w:space="0" w:color="auto"/>
                    <w:bottom w:val="none" w:sz="0" w:space="0" w:color="auto"/>
                    <w:right w:val="none" w:sz="0" w:space="0" w:color="auto"/>
                  </w:divBdr>
                </w:div>
                <w:div w:id="1896961652">
                  <w:marLeft w:val="480"/>
                  <w:marRight w:val="0"/>
                  <w:marTop w:val="0"/>
                  <w:marBottom w:val="0"/>
                  <w:divBdr>
                    <w:top w:val="none" w:sz="0" w:space="0" w:color="auto"/>
                    <w:left w:val="none" w:sz="0" w:space="0" w:color="auto"/>
                    <w:bottom w:val="none" w:sz="0" w:space="0" w:color="auto"/>
                    <w:right w:val="none" w:sz="0" w:space="0" w:color="auto"/>
                  </w:divBdr>
                </w:div>
                <w:div w:id="1037004206">
                  <w:marLeft w:val="480"/>
                  <w:marRight w:val="0"/>
                  <w:marTop w:val="0"/>
                  <w:marBottom w:val="0"/>
                  <w:divBdr>
                    <w:top w:val="none" w:sz="0" w:space="0" w:color="auto"/>
                    <w:left w:val="none" w:sz="0" w:space="0" w:color="auto"/>
                    <w:bottom w:val="none" w:sz="0" w:space="0" w:color="auto"/>
                    <w:right w:val="none" w:sz="0" w:space="0" w:color="auto"/>
                  </w:divBdr>
                </w:div>
                <w:div w:id="1232231450">
                  <w:marLeft w:val="480"/>
                  <w:marRight w:val="0"/>
                  <w:marTop w:val="0"/>
                  <w:marBottom w:val="0"/>
                  <w:divBdr>
                    <w:top w:val="none" w:sz="0" w:space="0" w:color="auto"/>
                    <w:left w:val="none" w:sz="0" w:space="0" w:color="auto"/>
                    <w:bottom w:val="none" w:sz="0" w:space="0" w:color="auto"/>
                    <w:right w:val="none" w:sz="0" w:space="0" w:color="auto"/>
                  </w:divBdr>
                </w:div>
                <w:div w:id="2009088915">
                  <w:marLeft w:val="480"/>
                  <w:marRight w:val="0"/>
                  <w:marTop w:val="0"/>
                  <w:marBottom w:val="0"/>
                  <w:divBdr>
                    <w:top w:val="none" w:sz="0" w:space="0" w:color="auto"/>
                    <w:left w:val="none" w:sz="0" w:space="0" w:color="auto"/>
                    <w:bottom w:val="none" w:sz="0" w:space="0" w:color="auto"/>
                    <w:right w:val="none" w:sz="0" w:space="0" w:color="auto"/>
                  </w:divBdr>
                </w:div>
                <w:div w:id="1783962493">
                  <w:marLeft w:val="480"/>
                  <w:marRight w:val="0"/>
                  <w:marTop w:val="0"/>
                  <w:marBottom w:val="0"/>
                  <w:divBdr>
                    <w:top w:val="none" w:sz="0" w:space="0" w:color="auto"/>
                    <w:left w:val="none" w:sz="0" w:space="0" w:color="auto"/>
                    <w:bottom w:val="none" w:sz="0" w:space="0" w:color="auto"/>
                    <w:right w:val="none" w:sz="0" w:space="0" w:color="auto"/>
                  </w:divBdr>
                </w:div>
                <w:div w:id="622809812">
                  <w:marLeft w:val="480"/>
                  <w:marRight w:val="0"/>
                  <w:marTop w:val="0"/>
                  <w:marBottom w:val="0"/>
                  <w:divBdr>
                    <w:top w:val="none" w:sz="0" w:space="0" w:color="auto"/>
                    <w:left w:val="none" w:sz="0" w:space="0" w:color="auto"/>
                    <w:bottom w:val="none" w:sz="0" w:space="0" w:color="auto"/>
                    <w:right w:val="none" w:sz="0" w:space="0" w:color="auto"/>
                  </w:divBdr>
                </w:div>
                <w:div w:id="716395354">
                  <w:marLeft w:val="480"/>
                  <w:marRight w:val="0"/>
                  <w:marTop w:val="0"/>
                  <w:marBottom w:val="0"/>
                  <w:divBdr>
                    <w:top w:val="none" w:sz="0" w:space="0" w:color="auto"/>
                    <w:left w:val="none" w:sz="0" w:space="0" w:color="auto"/>
                    <w:bottom w:val="none" w:sz="0" w:space="0" w:color="auto"/>
                    <w:right w:val="none" w:sz="0" w:space="0" w:color="auto"/>
                  </w:divBdr>
                </w:div>
                <w:div w:id="997732778">
                  <w:marLeft w:val="480"/>
                  <w:marRight w:val="0"/>
                  <w:marTop w:val="0"/>
                  <w:marBottom w:val="0"/>
                  <w:divBdr>
                    <w:top w:val="none" w:sz="0" w:space="0" w:color="auto"/>
                    <w:left w:val="none" w:sz="0" w:space="0" w:color="auto"/>
                    <w:bottom w:val="none" w:sz="0" w:space="0" w:color="auto"/>
                    <w:right w:val="none" w:sz="0" w:space="0" w:color="auto"/>
                  </w:divBdr>
                </w:div>
                <w:div w:id="1636061268">
                  <w:marLeft w:val="480"/>
                  <w:marRight w:val="0"/>
                  <w:marTop w:val="0"/>
                  <w:marBottom w:val="0"/>
                  <w:divBdr>
                    <w:top w:val="none" w:sz="0" w:space="0" w:color="auto"/>
                    <w:left w:val="none" w:sz="0" w:space="0" w:color="auto"/>
                    <w:bottom w:val="none" w:sz="0" w:space="0" w:color="auto"/>
                    <w:right w:val="none" w:sz="0" w:space="0" w:color="auto"/>
                  </w:divBdr>
                </w:div>
                <w:div w:id="1028143625">
                  <w:marLeft w:val="480"/>
                  <w:marRight w:val="0"/>
                  <w:marTop w:val="0"/>
                  <w:marBottom w:val="0"/>
                  <w:divBdr>
                    <w:top w:val="none" w:sz="0" w:space="0" w:color="auto"/>
                    <w:left w:val="none" w:sz="0" w:space="0" w:color="auto"/>
                    <w:bottom w:val="none" w:sz="0" w:space="0" w:color="auto"/>
                    <w:right w:val="none" w:sz="0" w:space="0" w:color="auto"/>
                  </w:divBdr>
                </w:div>
                <w:div w:id="2129814615">
                  <w:marLeft w:val="480"/>
                  <w:marRight w:val="0"/>
                  <w:marTop w:val="0"/>
                  <w:marBottom w:val="0"/>
                  <w:divBdr>
                    <w:top w:val="none" w:sz="0" w:space="0" w:color="auto"/>
                    <w:left w:val="none" w:sz="0" w:space="0" w:color="auto"/>
                    <w:bottom w:val="none" w:sz="0" w:space="0" w:color="auto"/>
                    <w:right w:val="none" w:sz="0" w:space="0" w:color="auto"/>
                  </w:divBdr>
                </w:div>
                <w:div w:id="1986081762">
                  <w:marLeft w:val="480"/>
                  <w:marRight w:val="0"/>
                  <w:marTop w:val="0"/>
                  <w:marBottom w:val="0"/>
                  <w:divBdr>
                    <w:top w:val="none" w:sz="0" w:space="0" w:color="auto"/>
                    <w:left w:val="none" w:sz="0" w:space="0" w:color="auto"/>
                    <w:bottom w:val="none" w:sz="0" w:space="0" w:color="auto"/>
                    <w:right w:val="none" w:sz="0" w:space="0" w:color="auto"/>
                  </w:divBdr>
                </w:div>
              </w:divsChild>
            </w:div>
            <w:div w:id="815341277">
              <w:marLeft w:val="0"/>
              <w:marRight w:val="0"/>
              <w:marTop w:val="0"/>
              <w:marBottom w:val="0"/>
              <w:divBdr>
                <w:top w:val="none" w:sz="0" w:space="0" w:color="auto"/>
                <w:left w:val="none" w:sz="0" w:space="0" w:color="auto"/>
                <w:bottom w:val="none" w:sz="0" w:space="0" w:color="auto"/>
                <w:right w:val="none" w:sz="0" w:space="0" w:color="auto"/>
              </w:divBdr>
              <w:divsChild>
                <w:div w:id="268512642">
                  <w:marLeft w:val="480"/>
                  <w:marRight w:val="0"/>
                  <w:marTop w:val="0"/>
                  <w:marBottom w:val="0"/>
                  <w:divBdr>
                    <w:top w:val="none" w:sz="0" w:space="0" w:color="auto"/>
                    <w:left w:val="none" w:sz="0" w:space="0" w:color="auto"/>
                    <w:bottom w:val="none" w:sz="0" w:space="0" w:color="auto"/>
                    <w:right w:val="none" w:sz="0" w:space="0" w:color="auto"/>
                  </w:divBdr>
                </w:div>
                <w:div w:id="1738744369">
                  <w:marLeft w:val="480"/>
                  <w:marRight w:val="0"/>
                  <w:marTop w:val="0"/>
                  <w:marBottom w:val="0"/>
                  <w:divBdr>
                    <w:top w:val="none" w:sz="0" w:space="0" w:color="auto"/>
                    <w:left w:val="none" w:sz="0" w:space="0" w:color="auto"/>
                    <w:bottom w:val="none" w:sz="0" w:space="0" w:color="auto"/>
                    <w:right w:val="none" w:sz="0" w:space="0" w:color="auto"/>
                  </w:divBdr>
                </w:div>
                <w:div w:id="837887215">
                  <w:marLeft w:val="480"/>
                  <w:marRight w:val="0"/>
                  <w:marTop w:val="0"/>
                  <w:marBottom w:val="0"/>
                  <w:divBdr>
                    <w:top w:val="none" w:sz="0" w:space="0" w:color="auto"/>
                    <w:left w:val="none" w:sz="0" w:space="0" w:color="auto"/>
                    <w:bottom w:val="none" w:sz="0" w:space="0" w:color="auto"/>
                    <w:right w:val="none" w:sz="0" w:space="0" w:color="auto"/>
                  </w:divBdr>
                </w:div>
                <w:div w:id="52582679">
                  <w:marLeft w:val="480"/>
                  <w:marRight w:val="0"/>
                  <w:marTop w:val="0"/>
                  <w:marBottom w:val="0"/>
                  <w:divBdr>
                    <w:top w:val="none" w:sz="0" w:space="0" w:color="auto"/>
                    <w:left w:val="none" w:sz="0" w:space="0" w:color="auto"/>
                    <w:bottom w:val="none" w:sz="0" w:space="0" w:color="auto"/>
                    <w:right w:val="none" w:sz="0" w:space="0" w:color="auto"/>
                  </w:divBdr>
                </w:div>
                <w:div w:id="1472018359">
                  <w:marLeft w:val="480"/>
                  <w:marRight w:val="0"/>
                  <w:marTop w:val="0"/>
                  <w:marBottom w:val="0"/>
                  <w:divBdr>
                    <w:top w:val="none" w:sz="0" w:space="0" w:color="auto"/>
                    <w:left w:val="none" w:sz="0" w:space="0" w:color="auto"/>
                    <w:bottom w:val="none" w:sz="0" w:space="0" w:color="auto"/>
                    <w:right w:val="none" w:sz="0" w:space="0" w:color="auto"/>
                  </w:divBdr>
                </w:div>
                <w:div w:id="223414717">
                  <w:marLeft w:val="480"/>
                  <w:marRight w:val="0"/>
                  <w:marTop w:val="0"/>
                  <w:marBottom w:val="0"/>
                  <w:divBdr>
                    <w:top w:val="none" w:sz="0" w:space="0" w:color="auto"/>
                    <w:left w:val="none" w:sz="0" w:space="0" w:color="auto"/>
                    <w:bottom w:val="none" w:sz="0" w:space="0" w:color="auto"/>
                    <w:right w:val="none" w:sz="0" w:space="0" w:color="auto"/>
                  </w:divBdr>
                </w:div>
                <w:div w:id="331571295">
                  <w:marLeft w:val="480"/>
                  <w:marRight w:val="0"/>
                  <w:marTop w:val="0"/>
                  <w:marBottom w:val="0"/>
                  <w:divBdr>
                    <w:top w:val="none" w:sz="0" w:space="0" w:color="auto"/>
                    <w:left w:val="none" w:sz="0" w:space="0" w:color="auto"/>
                    <w:bottom w:val="none" w:sz="0" w:space="0" w:color="auto"/>
                    <w:right w:val="none" w:sz="0" w:space="0" w:color="auto"/>
                  </w:divBdr>
                </w:div>
                <w:div w:id="1326282175">
                  <w:marLeft w:val="480"/>
                  <w:marRight w:val="0"/>
                  <w:marTop w:val="0"/>
                  <w:marBottom w:val="0"/>
                  <w:divBdr>
                    <w:top w:val="none" w:sz="0" w:space="0" w:color="auto"/>
                    <w:left w:val="none" w:sz="0" w:space="0" w:color="auto"/>
                    <w:bottom w:val="none" w:sz="0" w:space="0" w:color="auto"/>
                    <w:right w:val="none" w:sz="0" w:space="0" w:color="auto"/>
                  </w:divBdr>
                </w:div>
                <w:div w:id="1122528920">
                  <w:marLeft w:val="480"/>
                  <w:marRight w:val="0"/>
                  <w:marTop w:val="0"/>
                  <w:marBottom w:val="0"/>
                  <w:divBdr>
                    <w:top w:val="none" w:sz="0" w:space="0" w:color="auto"/>
                    <w:left w:val="none" w:sz="0" w:space="0" w:color="auto"/>
                    <w:bottom w:val="none" w:sz="0" w:space="0" w:color="auto"/>
                    <w:right w:val="none" w:sz="0" w:space="0" w:color="auto"/>
                  </w:divBdr>
                </w:div>
                <w:div w:id="1917670900">
                  <w:marLeft w:val="480"/>
                  <w:marRight w:val="0"/>
                  <w:marTop w:val="0"/>
                  <w:marBottom w:val="0"/>
                  <w:divBdr>
                    <w:top w:val="none" w:sz="0" w:space="0" w:color="auto"/>
                    <w:left w:val="none" w:sz="0" w:space="0" w:color="auto"/>
                    <w:bottom w:val="none" w:sz="0" w:space="0" w:color="auto"/>
                    <w:right w:val="none" w:sz="0" w:space="0" w:color="auto"/>
                  </w:divBdr>
                </w:div>
                <w:div w:id="222254793">
                  <w:marLeft w:val="480"/>
                  <w:marRight w:val="0"/>
                  <w:marTop w:val="0"/>
                  <w:marBottom w:val="0"/>
                  <w:divBdr>
                    <w:top w:val="none" w:sz="0" w:space="0" w:color="auto"/>
                    <w:left w:val="none" w:sz="0" w:space="0" w:color="auto"/>
                    <w:bottom w:val="none" w:sz="0" w:space="0" w:color="auto"/>
                    <w:right w:val="none" w:sz="0" w:space="0" w:color="auto"/>
                  </w:divBdr>
                </w:div>
                <w:div w:id="1833257588">
                  <w:marLeft w:val="480"/>
                  <w:marRight w:val="0"/>
                  <w:marTop w:val="0"/>
                  <w:marBottom w:val="0"/>
                  <w:divBdr>
                    <w:top w:val="none" w:sz="0" w:space="0" w:color="auto"/>
                    <w:left w:val="none" w:sz="0" w:space="0" w:color="auto"/>
                    <w:bottom w:val="none" w:sz="0" w:space="0" w:color="auto"/>
                    <w:right w:val="none" w:sz="0" w:space="0" w:color="auto"/>
                  </w:divBdr>
                </w:div>
                <w:div w:id="1526477492">
                  <w:marLeft w:val="480"/>
                  <w:marRight w:val="0"/>
                  <w:marTop w:val="0"/>
                  <w:marBottom w:val="0"/>
                  <w:divBdr>
                    <w:top w:val="none" w:sz="0" w:space="0" w:color="auto"/>
                    <w:left w:val="none" w:sz="0" w:space="0" w:color="auto"/>
                    <w:bottom w:val="none" w:sz="0" w:space="0" w:color="auto"/>
                    <w:right w:val="none" w:sz="0" w:space="0" w:color="auto"/>
                  </w:divBdr>
                </w:div>
                <w:div w:id="709961216">
                  <w:marLeft w:val="480"/>
                  <w:marRight w:val="0"/>
                  <w:marTop w:val="0"/>
                  <w:marBottom w:val="0"/>
                  <w:divBdr>
                    <w:top w:val="none" w:sz="0" w:space="0" w:color="auto"/>
                    <w:left w:val="none" w:sz="0" w:space="0" w:color="auto"/>
                    <w:bottom w:val="none" w:sz="0" w:space="0" w:color="auto"/>
                    <w:right w:val="none" w:sz="0" w:space="0" w:color="auto"/>
                  </w:divBdr>
                </w:div>
                <w:div w:id="1442264792">
                  <w:marLeft w:val="480"/>
                  <w:marRight w:val="0"/>
                  <w:marTop w:val="0"/>
                  <w:marBottom w:val="0"/>
                  <w:divBdr>
                    <w:top w:val="none" w:sz="0" w:space="0" w:color="auto"/>
                    <w:left w:val="none" w:sz="0" w:space="0" w:color="auto"/>
                    <w:bottom w:val="none" w:sz="0" w:space="0" w:color="auto"/>
                    <w:right w:val="none" w:sz="0" w:space="0" w:color="auto"/>
                  </w:divBdr>
                </w:div>
                <w:div w:id="618922107">
                  <w:marLeft w:val="480"/>
                  <w:marRight w:val="0"/>
                  <w:marTop w:val="0"/>
                  <w:marBottom w:val="0"/>
                  <w:divBdr>
                    <w:top w:val="none" w:sz="0" w:space="0" w:color="auto"/>
                    <w:left w:val="none" w:sz="0" w:space="0" w:color="auto"/>
                    <w:bottom w:val="none" w:sz="0" w:space="0" w:color="auto"/>
                    <w:right w:val="none" w:sz="0" w:space="0" w:color="auto"/>
                  </w:divBdr>
                </w:div>
                <w:div w:id="2017418509">
                  <w:marLeft w:val="480"/>
                  <w:marRight w:val="0"/>
                  <w:marTop w:val="0"/>
                  <w:marBottom w:val="0"/>
                  <w:divBdr>
                    <w:top w:val="none" w:sz="0" w:space="0" w:color="auto"/>
                    <w:left w:val="none" w:sz="0" w:space="0" w:color="auto"/>
                    <w:bottom w:val="none" w:sz="0" w:space="0" w:color="auto"/>
                    <w:right w:val="none" w:sz="0" w:space="0" w:color="auto"/>
                  </w:divBdr>
                </w:div>
                <w:div w:id="1342705705">
                  <w:marLeft w:val="480"/>
                  <w:marRight w:val="0"/>
                  <w:marTop w:val="0"/>
                  <w:marBottom w:val="0"/>
                  <w:divBdr>
                    <w:top w:val="none" w:sz="0" w:space="0" w:color="auto"/>
                    <w:left w:val="none" w:sz="0" w:space="0" w:color="auto"/>
                    <w:bottom w:val="none" w:sz="0" w:space="0" w:color="auto"/>
                    <w:right w:val="none" w:sz="0" w:space="0" w:color="auto"/>
                  </w:divBdr>
                </w:div>
                <w:div w:id="2043051740">
                  <w:marLeft w:val="480"/>
                  <w:marRight w:val="0"/>
                  <w:marTop w:val="0"/>
                  <w:marBottom w:val="0"/>
                  <w:divBdr>
                    <w:top w:val="none" w:sz="0" w:space="0" w:color="auto"/>
                    <w:left w:val="none" w:sz="0" w:space="0" w:color="auto"/>
                    <w:bottom w:val="none" w:sz="0" w:space="0" w:color="auto"/>
                    <w:right w:val="none" w:sz="0" w:space="0" w:color="auto"/>
                  </w:divBdr>
                </w:div>
                <w:div w:id="1559199722">
                  <w:marLeft w:val="480"/>
                  <w:marRight w:val="0"/>
                  <w:marTop w:val="0"/>
                  <w:marBottom w:val="0"/>
                  <w:divBdr>
                    <w:top w:val="none" w:sz="0" w:space="0" w:color="auto"/>
                    <w:left w:val="none" w:sz="0" w:space="0" w:color="auto"/>
                    <w:bottom w:val="none" w:sz="0" w:space="0" w:color="auto"/>
                    <w:right w:val="none" w:sz="0" w:space="0" w:color="auto"/>
                  </w:divBdr>
                </w:div>
                <w:div w:id="1424491973">
                  <w:marLeft w:val="480"/>
                  <w:marRight w:val="0"/>
                  <w:marTop w:val="0"/>
                  <w:marBottom w:val="0"/>
                  <w:divBdr>
                    <w:top w:val="none" w:sz="0" w:space="0" w:color="auto"/>
                    <w:left w:val="none" w:sz="0" w:space="0" w:color="auto"/>
                    <w:bottom w:val="none" w:sz="0" w:space="0" w:color="auto"/>
                    <w:right w:val="none" w:sz="0" w:space="0" w:color="auto"/>
                  </w:divBdr>
                </w:div>
                <w:div w:id="1825118905">
                  <w:marLeft w:val="480"/>
                  <w:marRight w:val="0"/>
                  <w:marTop w:val="0"/>
                  <w:marBottom w:val="0"/>
                  <w:divBdr>
                    <w:top w:val="none" w:sz="0" w:space="0" w:color="auto"/>
                    <w:left w:val="none" w:sz="0" w:space="0" w:color="auto"/>
                    <w:bottom w:val="none" w:sz="0" w:space="0" w:color="auto"/>
                    <w:right w:val="none" w:sz="0" w:space="0" w:color="auto"/>
                  </w:divBdr>
                </w:div>
                <w:div w:id="1272080719">
                  <w:marLeft w:val="480"/>
                  <w:marRight w:val="0"/>
                  <w:marTop w:val="0"/>
                  <w:marBottom w:val="0"/>
                  <w:divBdr>
                    <w:top w:val="none" w:sz="0" w:space="0" w:color="auto"/>
                    <w:left w:val="none" w:sz="0" w:space="0" w:color="auto"/>
                    <w:bottom w:val="none" w:sz="0" w:space="0" w:color="auto"/>
                    <w:right w:val="none" w:sz="0" w:space="0" w:color="auto"/>
                  </w:divBdr>
                </w:div>
                <w:div w:id="711199077">
                  <w:marLeft w:val="480"/>
                  <w:marRight w:val="0"/>
                  <w:marTop w:val="0"/>
                  <w:marBottom w:val="0"/>
                  <w:divBdr>
                    <w:top w:val="none" w:sz="0" w:space="0" w:color="auto"/>
                    <w:left w:val="none" w:sz="0" w:space="0" w:color="auto"/>
                    <w:bottom w:val="none" w:sz="0" w:space="0" w:color="auto"/>
                    <w:right w:val="none" w:sz="0" w:space="0" w:color="auto"/>
                  </w:divBdr>
                </w:div>
                <w:div w:id="1967004849">
                  <w:marLeft w:val="480"/>
                  <w:marRight w:val="0"/>
                  <w:marTop w:val="0"/>
                  <w:marBottom w:val="0"/>
                  <w:divBdr>
                    <w:top w:val="none" w:sz="0" w:space="0" w:color="auto"/>
                    <w:left w:val="none" w:sz="0" w:space="0" w:color="auto"/>
                    <w:bottom w:val="none" w:sz="0" w:space="0" w:color="auto"/>
                    <w:right w:val="none" w:sz="0" w:space="0" w:color="auto"/>
                  </w:divBdr>
                </w:div>
                <w:div w:id="955327108">
                  <w:marLeft w:val="480"/>
                  <w:marRight w:val="0"/>
                  <w:marTop w:val="0"/>
                  <w:marBottom w:val="0"/>
                  <w:divBdr>
                    <w:top w:val="none" w:sz="0" w:space="0" w:color="auto"/>
                    <w:left w:val="none" w:sz="0" w:space="0" w:color="auto"/>
                    <w:bottom w:val="none" w:sz="0" w:space="0" w:color="auto"/>
                    <w:right w:val="none" w:sz="0" w:space="0" w:color="auto"/>
                  </w:divBdr>
                </w:div>
                <w:div w:id="1108693375">
                  <w:marLeft w:val="480"/>
                  <w:marRight w:val="0"/>
                  <w:marTop w:val="0"/>
                  <w:marBottom w:val="0"/>
                  <w:divBdr>
                    <w:top w:val="none" w:sz="0" w:space="0" w:color="auto"/>
                    <w:left w:val="none" w:sz="0" w:space="0" w:color="auto"/>
                    <w:bottom w:val="none" w:sz="0" w:space="0" w:color="auto"/>
                    <w:right w:val="none" w:sz="0" w:space="0" w:color="auto"/>
                  </w:divBdr>
                </w:div>
                <w:div w:id="620647170">
                  <w:marLeft w:val="480"/>
                  <w:marRight w:val="0"/>
                  <w:marTop w:val="0"/>
                  <w:marBottom w:val="0"/>
                  <w:divBdr>
                    <w:top w:val="none" w:sz="0" w:space="0" w:color="auto"/>
                    <w:left w:val="none" w:sz="0" w:space="0" w:color="auto"/>
                    <w:bottom w:val="none" w:sz="0" w:space="0" w:color="auto"/>
                    <w:right w:val="none" w:sz="0" w:space="0" w:color="auto"/>
                  </w:divBdr>
                </w:div>
                <w:div w:id="618756139">
                  <w:marLeft w:val="480"/>
                  <w:marRight w:val="0"/>
                  <w:marTop w:val="0"/>
                  <w:marBottom w:val="0"/>
                  <w:divBdr>
                    <w:top w:val="none" w:sz="0" w:space="0" w:color="auto"/>
                    <w:left w:val="none" w:sz="0" w:space="0" w:color="auto"/>
                    <w:bottom w:val="none" w:sz="0" w:space="0" w:color="auto"/>
                    <w:right w:val="none" w:sz="0" w:space="0" w:color="auto"/>
                  </w:divBdr>
                </w:div>
                <w:div w:id="872305345">
                  <w:marLeft w:val="480"/>
                  <w:marRight w:val="0"/>
                  <w:marTop w:val="0"/>
                  <w:marBottom w:val="0"/>
                  <w:divBdr>
                    <w:top w:val="none" w:sz="0" w:space="0" w:color="auto"/>
                    <w:left w:val="none" w:sz="0" w:space="0" w:color="auto"/>
                    <w:bottom w:val="none" w:sz="0" w:space="0" w:color="auto"/>
                    <w:right w:val="none" w:sz="0" w:space="0" w:color="auto"/>
                  </w:divBdr>
                </w:div>
                <w:div w:id="1233275648">
                  <w:marLeft w:val="480"/>
                  <w:marRight w:val="0"/>
                  <w:marTop w:val="0"/>
                  <w:marBottom w:val="0"/>
                  <w:divBdr>
                    <w:top w:val="none" w:sz="0" w:space="0" w:color="auto"/>
                    <w:left w:val="none" w:sz="0" w:space="0" w:color="auto"/>
                    <w:bottom w:val="none" w:sz="0" w:space="0" w:color="auto"/>
                    <w:right w:val="none" w:sz="0" w:space="0" w:color="auto"/>
                  </w:divBdr>
                </w:div>
                <w:div w:id="1859272887">
                  <w:marLeft w:val="480"/>
                  <w:marRight w:val="0"/>
                  <w:marTop w:val="0"/>
                  <w:marBottom w:val="0"/>
                  <w:divBdr>
                    <w:top w:val="none" w:sz="0" w:space="0" w:color="auto"/>
                    <w:left w:val="none" w:sz="0" w:space="0" w:color="auto"/>
                    <w:bottom w:val="none" w:sz="0" w:space="0" w:color="auto"/>
                    <w:right w:val="none" w:sz="0" w:space="0" w:color="auto"/>
                  </w:divBdr>
                </w:div>
                <w:div w:id="1122459037">
                  <w:marLeft w:val="480"/>
                  <w:marRight w:val="0"/>
                  <w:marTop w:val="0"/>
                  <w:marBottom w:val="0"/>
                  <w:divBdr>
                    <w:top w:val="none" w:sz="0" w:space="0" w:color="auto"/>
                    <w:left w:val="none" w:sz="0" w:space="0" w:color="auto"/>
                    <w:bottom w:val="none" w:sz="0" w:space="0" w:color="auto"/>
                    <w:right w:val="none" w:sz="0" w:space="0" w:color="auto"/>
                  </w:divBdr>
                </w:div>
                <w:div w:id="2117477935">
                  <w:marLeft w:val="480"/>
                  <w:marRight w:val="0"/>
                  <w:marTop w:val="0"/>
                  <w:marBottom w:val="0"/>
                  <w:divBdr>
                    <w:top w:val="none" w:sz="0" w:space="0" w:color="auto"/>
                    <w:left w:val="none" w:sz="0" w:space="0" w:color="auto"/>
                    <w:bottom w:val="none" w:sz="0" w:space="0" w:color="auto"/>
                    <w:right w:val="none" w:sz="0" w:space="0" w:color="auto"/>
                  </w:divBdr>
                </w:div>
                <w:div w:id="1524784644">
                  <w:marLeft w:val="480"/>
                  <w:marRight w:val="0"/>
                  <w:marTop w:val="0"/>
                  <w:marBottom w:val="0"/>
                  <w:divBdr>
                    <w:top w:val="none" w:sz="0" w:space="0" w:color="auto"/>
                    <w:left w:val="none" w:sz="0" w:space="0" w:color="auto"/>
                    <w:bottom w:val="none" w:sz="0" w:space="0" w:color="auto"/>
                    <w:right w:val="none" w:sz="0" w:space="0" w:color="auto"/>
                  </w:divBdr>
                </w:div>
                <w:div w:id="1972788456">
                  <w:marLeft w:val="480"/>
                  <w:marRight w:val="0"/>
                  <w:marTop w:val="0"/>
                  <w:marBottom w:val="0"/>
                  <w:divBdr>
                    <w:top w:val="none" w:sz="0" w:space="0" w:color="auto"/>
                    <w:left w:val="none" w:sz="0" w:space="0" w:color="auto"/>
                    <w:bottom w:val="none" w:sz="0" w:space="0" w:color="auto"/>
                    <w:right w:val="none" w:sz="0" w:space="0" w:color="auto"/>
                  </w:divBdr>
                </w:div>
                <w:div w:id="1181237161">
                  <w:marLeft w:val="480"/>
                  <w:marRight w:val="0"/>
                  <w:marTop w:val="0"/>
                  <w:marBottom w:val="0"/>
                  <w:divBdr>
                    <w:top w:val="none" w:sz="0" w:space="0" w:color="auto"/>
                    <w:left w:val="none" w:sz="0" w:space="0" w:color="auto"/>
                    <w:bottom w:val="none" w:sz="0" w:space="0" w:color="auto"/>
                    <w:right w:val="none" w:sz="0" w:space="0" w:color="auto"/>
                  </w:divBdr>
                </w:div>
                <w:div w:id="1441028023">
                  <w:marLeft w:val="480"/>
                  <w:marRight w:val="0"/>
                  <w:marTop w:val="0"/>
                  <w:marBottom w:val="0"/>
                  <w:divBdr>
                    <w:top w:val="none" w:sz="0" w:space="0" w:color="auto"/>
                    <w:left w:val="none" w:sz="0" w:space="0" w:color="auto"/>
                    <w:bottom w:val="none" w:sz="0" w:space="0" w:color="auto"/>
                    <w:right w:val="none" w:sz="0" w:space="0" w:color="auto"/>
                  </w:divBdr>
                </w:div>
                <w:div w:id="890119554">
                  <w:marLeft w:val="480"/>
                  <w:marRight w:val="0"/>
                  <w:marTop w:val="0"/>
                  <w:marBottom w:val="0"/>
                  <w:divBdr>
                    <w:top w:val="none" w:sz="0" w:space="0" w:color="auto"/>
                    <w:left w:val="none" w:sz="0" w:space="0" w:color="auto"/>
                    <w:bottom w:val="none" w:sz="0" w:space="0" w:color="auto"/>
                    <w:right w:val="none" w:sz="0" w:space="0" w:color="auto"/>
                  </w:divBdr>
                </w:div>
                <w:div w:id="2119448190">
                  <w:marLeft w:val="480"/>
                  <w:marRight w:val="0"/>
                  <w:marTop w:val="0"/>
                  <w:marBottom w:val="0"/>
                  <w:divBdr>
                    <w:top w:val="none" w:sz="0" w:space="0" w:color="auto"/>
                    <w:left w:val="none" w:sz="0" w:space="0" w:color="auto"/>
                    <w:bottom w:val="none" w:sz="0" w:space="0" w:color="auto"/>
                    <w:right w:val="none" w:sz="0" w:space="0" w:color="auto"/>
                  </w:divBdr>
                </w:div>
                <w:div w:id="313023863">
                  <w:marLeft w:val="480"/>
                  <w:marRight w:val="0"/>
                  <w:marTop w:val="0"/>
                  <w:marBottom w:val="0"/>
                  <w:divBdr>
                    <w:top w:val="none" w:sz="0" w:space="0" w:color="auto"/>
                    <w:left w:val="none" w:sz="0" w:space="0" w:color="auto"/>
                    <w:bottom w:val="none" w:sz="0" w:space="0" w:color="auto"/>
                    <w:right w:val="none" w:sz="0" w:space="0" w:color="auto"/>
                  </w:divBdr>
                </w:div>
                <w:div w:id="1383749068">
                  <w:marLeft w:val="480"/>
                  <w:marRight w:val="0"/>
                  <w:marTop w:val="0"/>
                  <w:marBottom w:val="0"/>
                  <w:divBdr>
                    <w:top w:val="none" w:sz="0" w:space="0" w:color="auto"/>
                    <w:left w:val="none" w:sz="0" w:space="0" w:color="auto"/>
                    <w:bottom w:val="none" w:sz="0" w:space="0" w:color="auto"/>
                    <w:right w:val="none" w:sz="0" w:space="0" w:color="auto"/>
                  </w:divBdr>
                </w:div>
                <w:div w:id="478421713">
                  <w:marLeft w:val="480"/>
                  <w:marRight w:val="0"/>
                  <w:marTop w:val="0"/>
                  <w:marBottom w:val="0"/>
                  <w:divBdr>
                    <w:top w:val="none" w:sz="0" w:space="0" w:color="auto"/>
                    <w:left w:val="none" w:sz="0" w:space="0" w:color="auto"/>
                    <w:bottom w:val="none" w:sz="0" w:space="0" w:color="auto"/>
                    <w:right w:val="none" w:sz="0" w:space="0" w:color="auto"/>
                  </w:divBdr>
                </w:div>
                <w:div w:id="990476167">
                  <w:marLeft w:val="480"/>
                  <w:marRight w:val="0"/>
                  <w:marTop w:val="0"/>
                  <w:marBottom w:val="0"/>
                  <w:divBdr>
                    <w:top w:val="none" w:sz="0" w:space="0" w:color="auto"/>
                    <w:left w:val="none" w:sz="0" w:space="0" w:color="auto"/>
                    <w:bottom w:val="none" w:sz="0" w:space="0" w:color="auto"/>
                    <w:right w:val="none" w:sz="0" w:space="0" w:color="auto"/>
                  </w:divBdr>
                </w:div>
              </w:divsChild>
            </w:div>
            <w:div w:id="2071342398">
              <w:marLeft w:val="0"/>
              <w:marRight w:val="0"/>
              <w:marTop w:val="0"/>
              <w:marBottom w:val="0"/>
              <w:divBdr>
                <w:top w:val="none" w:sz="0" w:space="0" w:color="auto"/>
                <w:left w:val="none" w:sz="0" w:space="0" w:color="auto"/>
                <w:bottom w:val="none" w:sz="0" w:space="0" w:color="auto"/>
                <w:right w:val="none" w:sz="0" w:space="0" w:color="auto"/>
              </w:divBdr>
              <w:divsChild>
                <w:div w:id="185289595">
                  <w:marLeft w:val="480"/>
                  <w:marRight w:val="0"/>
                  <w:marTop w:val="0"/>
                  <w:marBottom w:val="0"/>
                  <w:divBdr>
                    <w:top w:val="none" w:sz="0" w:space="0" w:color="auto"/>
                    <w:left w:val="none" w:sz="0" w:space="0" w:color="auto"/>
                    <w:bottom w:val="none" w:sz="0" w:space="0" w:color="auto"/>
                    <w:right w:val="none" w:sz="0" w:space="0" w:color="auto"/>
                  </w:divBdr>
                </w:div>
                <w:div w:id="1589537378">
                  <w:marLeft w:val="480"/>
                  <w:marRight w:val="0"/>
                  <w:marTop w:val="0"/>
                  <w:marBottom w:val="0"/>
                  <w:divBdr>
                    <w:top w:val="none" w:sz="0" w:space="0" w:color="auto"/>
                    <w:left w:val="none" w:sz="0" w:space="0" w:color="auto"/>
                    <w:bottom w:val="none" w:sz="0" w:space="0" w:color="auto"/>
                    <w:right w:val="none" w:sz="0" w:space="0" w:color="auto"/>
                  </w:divBdr>
                </w:div>
                <w:div w:id="1242132991">
                  <w:marLeft w:val="480"/>
                  <w:marRight w:val="0"/>
                  <w:marTop w:val="0"/>
                  <w:marBottom w:val="0"/>
                  <w:divBdr>
                    <w:top w:val="none" w:sz="0" w:space="0" w:color="auto"/>
                    <w:left w:val="none" w:sz="0" w:space="0" w:color="auto"/>
                    <w:bottom w:val="none" w:sz="0" w:space="0" w:color="auto"/>
                    <w:right w:val="none" w:sz="0" w:space="0" w:color="auto"/>
                  </w:divBdr>
                </w:div>
                <w:div w:id="1771661788">
                  <w:marLeft w:val="480"/>
                  <w:marRight w:val="0"/>
                  <w:marTop w:val="0"/>
                  <w:marBottom w:val="0"/>
                  <w:divBdr>
                    <w:top w:val="none" w:sz="0" w:space="0" w:color="auto"/>
                    <w:left w:val="none" w:sz="0" w:space="0" w:color="auto"/>
                    <w:bottom w:val="none" w:sz="0" w:space="0" w:color="auto"/>
                    <w:right w:val="none" w:sz="0" w:space="0" w:color="auto"/>
                  </w:divBdr>
                </w:div>
                <w:div w:id="1227689002">
                  <w:marLeft w:val="480"/>
                  <w:marRight w:val="0"/>
                  <w:marTop w:val="0"/>
                  <w:marBottom w:val="0"/>
                  <w:divBdr>
                    <w:top w:val="none" w:sz="0" w:space="0" w:color="auto"/>
                    <w:left w:val="none" w:sz="0" w:space="0" w:color="auto"/>
                    <w:bottom w:val="none" w:sz="0" w:space="0" w:color="auto"/>
                    <w:right w:val="none" w:sz="0" w:space="0" w:color="auto"/>
                  </w:divBdr>
                </w:div>
                <w:div w:id="884294597">
                  <w:marLeft w:val="480"/>
                  <w:marRight w:val="0"/>
                  <w:marTop w:val="0"/>
                  <w:marBottom w:val="0"/>
                  <w:divBdr>
                    <w:top w:val="none" w:sz="0" w:space="0" w:color="auto"/>
                    <w:left w:val="none" w:sz="0" w:space="0" w:color="auto"/>
                    <w:bottom w:val="none" w:sz="0" w:space="0" w:color="auto"/>
                    <w:right w:val="none" w:sz="0" w:space="0" w:color="auto"/>
                  </w:divBdr>
                </w:div>
                <w:div w:id="2000620401">
                  <w:marLeft w:val="480"/>
                  <w:marRight w:val="0"/>
                  <w:marTop w:val="0"/>
                  <w:marBottom w:val="0"/>
                  <w:divBdr>
                    <w:top w:val="none" w:sz="0" w:space="0" w:color="auto"/>
                    <w:left w:val="none" w:sz="0" w:space="0" w:color="auto"/>
                    <w:bottom w:val="none" w:sz="0" w:space="0" w:color="auto"/>
                    <w:right w:val="none" w:sz="0" w:space="0" w:color="auto"/>
                  </w:divBdr>
                </w:div>
                <w:div w:id="1898197014">
                  <w:marLeft w:val="480"/>
                  <w:marRight w:val="0"/>
                  <w:marTop w:val="0"/>
                  <w:marBottom w:val="0"/>
                  <w:divBdr>
                    <w:top w:val="none" w:sz="0" w:space="0" w:color="auto"/>
                    <w:left w:val="none" w:sz="0" w:space="0" w:color="auto"/>
                    <w:bottom w:val="none" w:sz="0" w:space="0" w:color="auto"/>
                    <w:right w:val="none" w:sz="0" w:space="0" w:color="auto"/>
                  </w:divBdr>
                </w:div>
                <w:div w:id="1328632405">
                  <w:marLeft w:val="480"/>
                  <w:marRight w:val="0"/>
                  <w:marTop w:val="0"/>
                  <w:marBottom w:val="0"/>
                  <w:divBdr>
                    <w:top w:val="none" w:sz="0" w:space="0" w:color="auto"/>
                    <w:left w:val="none" w:sz="0" w:space="0" w:color="auto"/>
                    <w:bottom w:val="none" w:sz="0" w:space="0" w:color="auto"/>
                    <w:right w:val="none" w:sz="0" w:space="0" w:color="auto"/>
                  </w:divBdr>
                </w:div>
                <w:div w:id="480581310">
                  <w:marLeft w:val="480"/>
                  <w:marRight w:val="0"/>
                  <w:marTop w:val="0"/>
                  <w:marBottom w:val="0"/>
                  <w:divBdr>
                    <w:top w:val="none" w:sz="0" w:space="0" w:color="auto"/>
                    <w:left w:val="none" w:sz="0" w:space="0" w:color="auto"/>
                    <w:bottom w:val="none" w:sz="0" w:space="0" w:color="auto"/>
                    <w:right w:val="none" w:sz="0" w:space="0" w:color="auto"/>
                  </w:divBdr>
                </w:div>
                <w:div w:id="81874939">
                  <w:marLeft w:val="480"/>
                  <w:marRight w:val="0"/>
                  <w:marTop w:val="0"/>
                  <w:marBottom w:val="0"/>
                  <w:divBdr>
                    <w:top w:val="none" w:sz="0" w:space="0" w:color="auto"/>
                    <w:left w:val="none" w:sz="0" w:space="0" w:color="auto"/>
                    <w:bottom w:val="none" w:sz="0" w:space="0" w:color="auto"/>
                    <w:right w:val="none" w:sz="0" w:space="0" w:color="auto"/>
                  </w:divBdr>
                </w:div>
                <w:div w:id="1870797395">
                  <w:marLeft w:val="480"/>
                  <w:marRight w:val="0"/>
                  <w:marTop w:val="0"/>
                  <w:marBottom w:val="0"/>
                  <w:divBdr>
                    <w:top w:val="none" w:sz="0" w:space="0" w:color="auto"/>
                    <w:left w:val="none" w:sz="0" w:space="0" w:color="auto"/>
                    <w:bottom w:val="none" w:sz="0" w:space="0" w:color="auto"/>
                    <w:right w:val="none" w:sz="0" w:space="0" w:color="auto"/>
                  </w:divBdr>
                </w:div>
                <w:div w:id="1725593248">
                  <w:marLeft w:val="480"/>
                  <w:marRight w:val="0"/>
                  <w:marTop w:val="0"/>
                  <w:marBottom w:val="0"/>
                  <w:divBdr>
                    <w:top w:val="none" w:sz="0" w:space="0" w:color="auto"/>
                    <w:left w:val="none" w:sz="0" w:space="0" w:color="auto"/>
                    <w:bottom w:val="none" w:sz="0" w:space="0" w:color="auto"/>
                    <w:right w:val="none" w:sz="0" w:space="0" w:color="auto"/>
                  </w:divBdr>
                </w:div>
                <w:div w:id="2068259611">
                  <w:marLeft w:val="480"/>
                  <w:marRight w:val="0"/>
                  <w:marTop w:val="0"/>
                  <w:marBottom w:val="0"/>
                  <w:divBdr>
                    <w:top w:val="none" w:sz="0" w:space="0" w:color="auto"/>
                    <w:left w:val="none" w:sz="0" w:space="0" w:color="auto"/>
                    <w:bottom w:val="none" w:sz="0" w:space="0" w:color="auto"/>
                    <w:right w:val="none" w:sz="0" w:space="0" w:color="auto"/>
                  </w:divBdr>
                </w:div>
                <w:div w:id="1737167710">
                  <w:marLeft w:val="480"/>
                  <w:marRight w:val="0"/>
                  <w:marTop w:val="0"/>
                  <w:marBottom w:val="0"/>
                  <w:divBdr>
                    <w:top w:val="none" w:sz="0" w:space="0" w:color="auto"/>
                    <w:left w:val="none" w:sz="0" w:space="0" w:color="auto"/>
                    <w:bottom w:val="none" w:sz="0" w:space="0" w:color="auto"/>
                    <w:right w:val="none" w:sz="0" w:space="0" w:color="auto"/>
                  </w:divBdr>
                </w:div>
                <w:div w:id="447237928">
                  <w:marLeft w:val="480"/>
                  <w:marRight w:val="0"/>
                  <w:marTop w:val="0"/>
                  <w:marBottom w:val="0"/>
                  <w:divBdr>
                    <w:top w:val="none" w:sz="0" w:space="0" w:color="auto"/>
                    <w:left w:val="none" w:sz="0" w:space="0" w:color="auto"/>
                    <w:bottom w:val="none" w:sz="0" w:space="0" w:color="auto"/>
                    <w:right w:val="none" w:sz="0" w:space="0" w:color="auto"/>
                  </w:divBdr>
                </w:div>
                <w:div w:id="1615359913">
                  <w:marLeft w:val="480"/>
                  <w:marRight w:val="0"/>
                  <w:marTop w:val="0"/>
                  <w:marBottom w:val="0"/>
                  <w:divBdr>
                    <w:top w:val="none" w:sz="0" w:space="0" w:color="auto"/>
                    <w:left w:val="none" w:sz="0" w:space="0" w:color="auto"/>
                    <w:bottom w:val="none" w:sz="0" w:space="0" w:color="auto"/>
                    <w:right w:val="none" w:sz="0" w:space="0" w:color="auto"/>
                  </w:divBdr>
                </w:div>
                <w:div w:id="1586065806">
                  <w:marLeft w:val="480"/>
                  <w:marRight w:val="0"/>
                  <w:marTop w:val="0"/>
                  <w:marBottom w:val="0"/>
                  <w:divBdr>
                    <w:top w:val="none" w:sz="0" w:space="0" w:color="auto"/>
                    <w:left w:val="none" w:sz="0" w:space="0" w:color="auto"/>
                    <w:bottom w:val="none" w:sz="0" w:space="0" w:color="auto"/>
                    <w:right w:val="none" w:sz="0" w:space="0" w:color="auto"/>
                  </w:divBdr>
                </w:div>
                <w:div w:id="2061636889">
                  <w:marLeft w:val="480"/>
                  <w:marRight w:val="0"/>
                  <w:marTop w:val="0"/>
                  <w:marBottom w:val="0"/>
                  <w:divBdr>
                    <w:top w:val="none" w:sz="0" w:space="0" w:color="auto"/>
                    <w:left w:val="none" w:sz="0" w:space="0" w:color="auto"/>
                    <w:bottom w:val="none" w:sz="0" w:space="0" w:color="auto"/>
                    <w:right w:val="none" w:sz="0" w:space="0" w:color="auto"/>
                  </w:divBdr>
                </w:div>
                <w:div w:id="1596740594">
                  <w:marLeft w:val="480"/>
                  <w:marRight w:val="0"/>
                  <w:marTop w:val="0"/>
                  <w:marBottom w:val="0"/>
                  <w:divBdr>
                    <w:top w:val="none" w:sz="0" w:space="0" w:color="auto"/>
                    <w:left w:val="none" w:sz="0" w:space="0" w:color="auto"/>
                    <w:bottom w:val="none" w:sz="0" w:space="0" w:color="auto"/>
                    <w:right w:val="none" w:sz="0" w:space="0" w:color="auto"/>
                  </w:divBdr>
                </w:div>
                <w:div w:id="384261751">
                  <w:marLeft w:val="480"/>
                  <w:marRight w:val="0"/>
                  <w:marTop w:val="0"/>
                  <w:marBottom w:val="0"/>
                  <w:divBdr>
                    <w:top w:val="none" w:sz="0" w:space="0" w:color="auto"/>
                    <w:left w:val="none" w:sz="0" w:space="0" w:color="auto"/>
                    <w:bottom w:val="none" w:sz="0" w:space="0" w:color="auto"/>
                    <w:right w:val="none" w:sz="0" w:space="0" w:color="auto"/>
                  </w:divBdr>
                </w:div>
                <w:div w:id="483353957">
                  <w:marLeft w:val="480"/>
                  <w:marRight w:val="0"/>
                  <w:marTop w:val="0"/>
                  <w:marBottom w:val="0"/>
                  <w:divBdr>
                    <w:top w:val="none" w:sz="0" w:space="0" w:color="auto"/>
                    <w:left w:val="none" w:sz="0" w:space="0" w:color="auto"/>
                    <w:bottom w:val="none" w:sz="0" w:space="0" w:color="auto"/>
                    <w:right w:val="none" w:sz="0" w:space="0" w:color="auto"/>
                  </w:divBdr>
                </w:div>
                <w:div w:id="2078894826">
                  <w:marLeft w:val="480"/>
                  <w:marRight w:val="0"/>
                  <w:marTop w:val="0"/>
                  <w:marBottom w:val="0"/>
                  <w:divBdr>
                    <w:top w:val="none" w:sz="0" w:space="0" w:color="auto"/>
                    <w:left w:val="none" w:sz="0" w:space="0" w:color="auto"/>
                    <w:bottom w:val="none" w:sz="0" w:space="0" w:color="auto"/>
                    <w:right w:val="none" w:sz="0" w:space="0" w:color="auto"/>
                  </w:divBdr>
                </w:div>
                <w:div w:id="1154492081">
                  <w:marLeft w:val="480"/>
                  <w:marRight w:val="0"/>
                  <w:marTop w:val="0"/>
                  <w:marBottom w:val="0"/>
                  <w:divBdr>
                    <w:top w:val="none" w:sz="0" w:space="0" w:color="auto"/>
                    <w:left w:val="none" w:sz="0" w:space="0" w:color="auto"/>
                    <w:bottom w:val="none" w:sz="0" w:space="0" w:color="auto"/>
                    <w:right w:val="none" w:sz="0" w:space="0" w:color="auto"/>
                  </w:divBdr>
                </w:div>
                <w:div w:id="2001537828">
                  <w:marLeft w:val="480"/>
                  <w:marRight w:val="0"/>
                  <w:marTop w:val="0"/>
                  <w:marBottom w:val="0"/>
                  <w:divBdr>
                    <w:top w:val="none" w:sz="0" w:space="0" w:color="auto"/>
                    <w:left w:val="none" w:sz="0" w:space="0" w:color="auto"/>
                    <w:bottom w:val="none" w:sz="0" w:space="0" w:color="auto"/>
                    <w:right w:val="none" w:sz="0" w:space="0" w:color="auto"/>
                  </w:divBdr>
                </w:div>
                <w:div w:id="2066902712">
                  <w:marLeft w:val="480"/>
                  <w:marRight w:val="0"/>
                  <w:marTop w:val="0"/>
                  <w:marBottom w:val="0"/>
                  <w:divBdr>
                    <w:top w:val="none" w:sz="0" w:space="0" w:color="auto"/>
                    <w:left w:val="none" w:sz="0" w:space="0" w:color="auto"/>
                    <w:bottom w:val="none" w:sz="0" w:space="0" w:color="auto"/>
                    <w:right w:val="none" w:sz="0" w:space="0" w:color="auto"/>
                  </w:divBdr>
                </w:div>
                <w:div w:id="735936113">
                  <w:marLeft w:val="480"/>
                  <w:marRight w:val="0"/>
                  <w:marTop w:val="0"/>
                  <w:marBottom w:val="0"/>
                  <w:divBdr>
                    <w:top w:val="none" w:sz="0" w:space="0" w:color="auto"/>
                    <w:left w:val="none" w:sz="0" w:space="0" w:color="auto"/>
                    <w:bottom w:val="none" w:sz="0" w:space="0" w:color="auto"/>
                    <w:right w:val="none" w:sz="0" w:space="0" w:color="auto"/>
                  </w:divBdr>
                </w:div>
                <w:div w:id="1902596651">
                  <w:marLeft w:val="480"/>
                  <w:marRight w:val="0"/>
                  <w:marTop w:val="0"/>
                  <w:marBottom w:val="0"/>
                  <w:divBdr>
                    <w:top w:val="none" w:sz="0" w:space="0" w:color="auto"/>
                    <w:left w:val="none" w:sz="0" w:space="0" w:color="auto"/>
                    <w:bottom w:val="none" w:sz="0" w:space="0" w:color="auto"/>
                    <w:right w:val="none" w:sz="0" w:space="0" w:color="auto"/>
                  </w:divBdr>
                </w:div>
                <w:div w:id="1445999823">
                  <w:marLeft w:val="480"/>
                  <w:marRight w:val="0"/>
                  <w:marTop w:val="0"/>
                  <w:marBottom w:val="0"/>
                  <w:divBdr>
                    <w:top w:val="none" w:sz="0" w:space="0" w:color="auto"/>
                    <w:left w:val="none" w:sz="0" w:space="0" w:color="auto"/>
                    <w:bottom w:val="none" w:sz="0" w:space="0" w:color="auto"/>
                    <w:right w:val="none" w:sz="0" w:space="0" w:color="auto"/>
                  </w:divBdr>
                </w:div>
                <w:div w:id="220755265">
                  <w:marLeft w:val="480"/>
                  <w:marRight w:val="0"/>
                  <w:marTop w:val="0"/>
                  <w:marBottom w:val="0"/>
                  <w:divBdr>
                    <w:top w:val="none" w:sz="0" w:space="0" w:color="auto"/>
                    <w:left w:val="none" w:sz="0" w:space="0" w:color="auto"/>
                    <w:bottom w:val="none" w:sz="0" w:space="0" w:color="auto"/>
                    <w:right w:val="none" w:sz="0" w:space="0" w:color="auto"/>
                  </w:divBdr>
                </w:div>
                <w:div w:id="1525903538">
                  <w:marLeft w:val="480"/>
                  <w:marRight w:val="0"/>
                  <w:marTop w:val="0"/>
                  <w:marBottom w:val="0"/>
                  <w:divBdr>
                    <w:top w:val="none" w:sz="0" w:space="0" w:color="auto"/>
                    <w:left w:val="none" w:sz="0" w:space="0" w:color="auto"/>
                    <w:bottom w:val="none" w:sz="0" w:space="0" w:color="auto"/>
                    <w:right w:val="none" w:sz="0" w:space="0" w:color="auto"/>
                  </w:divBdr>
                </w:div>
                <w:div w:id="2124036970">
                  <w:marLeft w:val="480"/>
                  <w:marRight w:val="0"/>
                  <w:marTop w:val="0"/>
                  <w:marBottom w:val="0"/>
                  <w:divBdr>
                    <w:top w:val="none" w:sz="0" w:space="0" w:color="auto"/>
                    <w:left w:val="none" w:sz="0" w:space="0" w:color="auto"/>
                    <w:bottom w:val="none" w:sz="0" w:space="0" w:color="auto"/>
                    <w:right w:val="none" w:sz="0" w:space="0" w:color="auto"/>
                  </w:divBdr>
                </w:div>
                <w:div w:id="1589928468">
                  <w:marLeft w:val="480"/>
                  <w:marRight w:val="0"/>
                  <w:marTop w:val="0"/>
                  <w:marBottom w:val="0"/>
                  <w:divBdr>
                    <w:top w:val="none" w:sz="0" w:space="0" w:color="auto"/>
                    <w:left w:val="none" w:sz="0" w:space="0" w:color="auto"/>
                    <w:bottom w:val="none" w:sz="0" w:space="0" w:color="auto"/>
                    <w:right w:val="none" w:sz="0" w:space="0" w:color="auto"/>
                  </w:divBdr>
                </w:div>
                <w:div w:id="1290086961">
                  <w:marLeft w:val="480"/>
                  <w:marRight w:val="0"/>
                  <w:marTop w:val="0"/>
                  <w:marBottom w:val="0"/>
                  <w:divBdr>
                    <w:top w:val="none" w:sz="0" w:space="0" w:color="auto"/>
                    <w:left w:val="none" w:sz="0" w:space="0" w:color="auto"/>
                    <w:bottom w:val="none" w:sz="0" w:space="0" w:color="auto"/>
                    <w:right w:val="none" w:sz="0" w:space="0" w:color="auto"/>
                  </w:divBdr>
                </w:div>
                <w:div w:id="483163494">
                  <w:marLeft w:val="480"/>
                  <w:marRight w:val="0"/>
                  <w:marTop w:val="0"/>
                  <w:marBottom w:val="0"/>
                  <w:divBdr>
                    <w:top w:val="none" w:sz="0" w:space="0" w:color="auto"/>
                    <w:left w:val="none" w:sz="0" w:space="0" w:color="auto"/>
                    <w:bottom w:val="none" w:sz="0" w:space="0" w:color="auto"/>
                    <w:right w:val="none" w:sz="0" w:space="0" w:color="auto"/>
                  </w:divBdr>
                </w:div>
                <w:div w:id="1719353226">
                  <w:marLeft w:val="480"/>
                  <w:marRight w:val="0"/>
                  <w:marTop w:val="0"/>
                  <w:marBottom w:val="0"/>
                  <w:divBdr>
                    <w:top w:val="none" w:sz="0" w:space="0" w:color="auto"/>
                    <w:left w:val="none" w:sz="0" w:space="0" w:color="auto"/>
                    <w:bottom w:val="none" w:sz="0" w:space="0" w:color="auto"/>
                    <w:right w:val="none" w:sz="0" w:space="0" w:color="auto"/>
                  </w:divBdr>
                </w:div>
                <w:div w:id="423844331">
                  <w:marLeft w:val="480"/>
                  <w:marRight w:val="0"/>
                  <w:marTop w:val="0"/>
                  <w:marBottom w:val="0"/>
                  <w:divBdr>
                    <w:top w:val="none" w:sz="0" w:space="0" w:color="auto"/>
                    <w:left w:val="none" w:sz="0" w:space="0" w:color="auto"/>
                    <w:bottom w:val="none" w:sz="0" w:space="0" w:color="auto"/>
                    <w:right w:val="none" w:sz="0" w:space="0" w:color="auto"/>
                  </w:divBdr>
                </w:div>
                <w:div w:id="526717597">
                  <w:marLeft w:val="480"/>
                  <w:marRight w:val="0"/>
                  <w:marTop w:val="0"/>
                  <w:marBottom w:val="0"/>
                  <w:divBdr>
                    <w:top w:val="none" w:sz="0" w:space="0" w:color="auto"/>
                    <w:left w:val="none" w:sz="0" w:space="0" w:color="auto"/>
                    <w:bottom w:val="none" w:sz="0" w:space="0" w:color="auto"/>
                    <w:right w:val="none" w:sz="0" w:space="0" w:color="auto"/>
                  </w:divBdr>
                </w:div>
                <w:div w:id="324020057">
                  <w:marLeft w:val="480"/>
                  <w:marRight w:val="0"/>
                  <w:marTop w:val="0"/>
                  <w:marBottom w:val="0"/>
                  <w:divBdr>
                    <w:top w:val="none" w:sz="0" w:space="0" w:color="auto"/>
                    <w:left w:val="none" w:sz="0" w:space="0" w:color="auto"/>
                    <w:bottom w:val="none" w:sz="0" w:space="0" w:color="auto"/>
                    <w:right w:val="none" w:sz="0" w:space="0" w:color="auto"/>
                  </w:divBdr>
                </w:div>
                <w:div w:id="115831688">
                  <w:marLeft w:val="480"/>
                  <w:marRight w:val="0"/>
                  <w:marTop w:val="0"/>
                  <w:marBottom w:val="0"/>
                  <w:divBdr>
                    <w:top w:val="none" w:sz="0" w:space="0" w:color="auto"/>
                    <w:left w:val="none" w:sz="0" w:space="0" w:color="auto"/>
                    <w:bottom w:val="none" w:sz="0" w:space="0" w:color="auto"/>
                    <w:right w:val="none" w:sz="0" w:space="0" w:color="auto"/>
                  </w:divBdr>
                </w:div>
                <w:div w:id="1402561246">
                  <w:marLeft w:val="480"/>
                  <w:marRight w:val="0"/>
                  <w:marTop w:val="0"/>
                  <w:marBottom w:val="0"/>
                  <w:divBdr>
                    <w:top w:val="none" w:sz="0" w:space="0" w:color="auto"/>
                    <w:left w:val="none" w:sz="0" w:space="0" w:color="auto"/>
                    <w:bottom w:val="none" w:sz="0" w:space="0" w:color="auto"/>
                    <w:right w:val="none" w:sz="0" w:space="0" w:color="auto"/>
                  </w:divBdr>
                </w:div>
                <w:div w:id="132454063">
                  <w:marLeft w:val="480"/>
                  <w:marRight w:val="0"/>
                  <w:marTop w:val="0"/>
                  <w:marBottom w:val="0"/>
                  <w:divBdr>
                    <w:top w:val="none" w:sz="0" w:space="0" w:color="auto"/>
                    <w:left w:val="none" w:sz="0" w:space="0" w:color="auto"/>
                    <w:bottom w:val="none" w:sz="0" w:space="0" w:color="auto"/>
                    <w:right w:val="none" w:sz="0" w:space="0" w:color="auto"/>
                  </w:divBdr>
                </w:div>
                <w:div w:id="1100679445">
                  <w:marLeft w:val="480"/>
                  <w:marRight w:val="0"/>
                  <w:marTop w:val="0"/>
                  <w:marBottom w:val="0"/>
                  <w:divBdr>
                    <w:top w:val="none" w:sz="0" w:space="0" w:color="auto"/>
                    <w:left w:val="none" w:sz="0" w:space="0" w:color="auto"/>
                    <w:bottom w:val="none" w:sz="0" w:space="0" w:color="auto"/>
                    <w:right w:val="none" w:sz="0" w:space="0" w:color="auto"/>
                  </w:divBdr>
                </w:div>
                <w:div w:id="1681008366">
                  <w:marLeft w:val="480"/>
                  <w:marRight w:val="0"/>
                  <w:marTop w:val="0"/>
                  <w:marBottom w:val="0"/>
                  <w:divBdr>
                    <w:top w:val="none" w:sz="0" w:space="0" w:color="auto"/>
                    <w:left w:val="none" w:sz="0" w:space="0" w:color="auto"/>
                    <w:bottom w:val="none" w:sz="0" w:space="0" w:color="auto"/>
                    <w:right w:val="none" w:sz="0" w:space="0" w:color="auto"/>
                  </w:divBdr>
                </w:div>
              </w:divsChild>
            </w:div>
            <w:div w:id="124399305">
              <w:marLeft w:val="0"/>
              <w:marRight w:val="0"/>
              <w:marTop w:val="0"/>
              <w:marBottom w:val="0"/>
              <w:divBdr>
                <w:top w:val="none" w:sz="0" w:space="0" w:color="auto"/>
                <w:left w:val="none" w:sz="0" w:space="0" w:color="auto"/>
                <w:bottom w:val="none" w:sz="0" w:space="0" w:color="auto"/>
                <w:right w:val="none" w:sz="0" w:space="0" w:color="auto"/>
              </w:divBdr>
              <w:divsChild>
                <w:div w:id="1666592806">
                  <w:marLeft w:val="480"/>
                  <w:marRight w:val="0"/>
                  <w:marTop w:val="0"/>
                  <w:marBottom w:val="0"/>
                  <w:divBdr>
                    <w:top w:val="none" w:sz="0" w:space="0" w:color="auto"/>
                    <w:left w:val="none" w:sz="0" w:space="0" w:color="auto"/>
                    <w:bottom w:val="none" w:sz="0" w:space="0" w:color="auto"/>
                    <w:right w:val="none" w:sz="0" w:space="0" w:color="auto"/>
                  </w:divBdr>
                </w:div>
                <w:div w:id="708648483">
                  <w:marLeft w:val="480"/>
                  <w:marRight w:val="0"/>
                  <w:marTop w:val="0"/>
                  <w:marBottom w:val="0"/>
                  <w:divBdr>
                    <w:top w:val="none" w:sz="0" w:space="0" w:color="auto"/>
                    <w:left w:val="none" w:sz="0" w:space="0" w:color="auto"/>
                    <w:bottom w:val="none" w:sz="0" w:space="0" w:color="auto"/>
                    <w:right w:val="none" w:sz="0" w:space="0" w:color="auto"/>
                  </w:divBdr>
                </w:div>
                <w:div w:id="686954407">
                  <w:marLeft w:val="480"/>
                  <w:marRight w:val="0"/>
                  <w:marTop w:val="0"/>
                  <w:marBottom w:val="0"/>
                  <w:divBdr>
                    <w:top w:val="none" w:sz="0" w:space="0" w:color="auto"/>
                    <w:left w:val="none" w:sz="0" w:space="0" w:color="auto"/>
                    <w:bottom w:val="none" w:sz="0" w:space="0" w:color="auto"/>
                    <w:right w:val="none" w:sz="0" w:space="0" w:color="auto"/>
                  </w:divBdr>
                </w:div>
                <w:div w:id="1730107283">
                  <w:marLeft w:val="480"/>
                  <w:marRight w:val="0"/>
                  <w:marTop w:val="0"/>
                  <w:marBottom w:val="0"/>
                  <w:divBdr>
                    <w:top w:val="none" w:sz="0" w:space="0" w:color="auto"/>
                    <w:left w:val="none" w:sz="0" w:space="0" w:color="auto"/>
                    <w:bottom w:val="none" w:sz="0" w:space="0" w:color="auto"/>
                    <w:right w:val="none" w:sz="0" w:space="0" w:color="auto"/>
                  </w:divBdr>
                </w:div>
                <w:div w:id="1127240333">
                  <w:marLeft w:val="480"/>
                  <w:marRight w:val="0"/>
                  <w:marTop w:val="0"/>
                  <w:marBottom w:val="0"/>
                  <w:divBdr>
                    <w:top w:val="none" w:sz="0" w:space="0" w:color="auto"/>
                    <w:left w:val="none" w:sz="0" w:space="0" w:color="auto"/>
                    <w:bottom w:val="none" w:sz="0" w:space="0" w:color="auto"/>
                    <w:right w:val="none" w:sz="0" w:space="0" w:color="auto"/>
                  </w:divBdr>
                </w:div>
                <w:div w:id="95178312">
                  <w:marLeft w:val="480"/>
                  <w:marRight w:val="0"/>
                  <w:marTop w:val="0"/>
                  <w:marBottom w:val="0"/>
                  <w:divBdr>
                    <w:top w:val="none" w:sz="0" w:space="0" w:color="auto"/>
                    <w:left w:val="none" w:sz="0" w:space="0" w:color="auto"/>
                    <w:bottom w:val="none" w:sz="0" w:space="0" w:color="auto"/>
                    <w:right w:val="none" w:sz="0" w:space="0" w:color="auto"/>
                  </w:divBdr>
                </w:div>
                <w:div w:id="1101298124">
                  <w:marLeft w:val="480"/>
                  <w:marRight w:val="0"/>
                  <w:marTop w:val="0"/>
                  <w:marBottom w:val="0"/>
                  <w:divBdr>
                    <w:top w:val="none" w:sz="0" w:space="0" w:color="auto"/>
                    <w:left w:val="none" w:sz="0" w:space="0" w:color="auto"/>
                    <w:bottom w:val="none" w:sz="0" w:space="0" w:color="auto"/>
                    <w:right w:val="none" w:sz="0" w:space="0" w:color="auto"/>
                  </w:divBdr>
                </w:div>
                <w:div w:id="940835861">
                  <w:marLeft w:val="480"/>
                  <w:marRight w:val="0"/>
                  <w:marTop w:val="0"/>
                  <w:marBottom w:val="0"/>
                  <w:divBdr>
                    <w:top w:val="none" w:sz="0" w:space="0" w:color="auto"/>
                    <w:left w:val="none" w:sz="0" w:space="0" w:color="auto"/>
                    <w:bottom w:val="none" w:sz="0" w:space="0" w:color="auto"/>
                    <w:right w:val="none" w:sz="0" w:space="0" w:color="auto"/>
                  </w:divBdr>
                </w:div>
                <w:div w:id="725571935">
                  <w:marLeft w:val="480"/>
                  <w:marRight w:val="0"/>
                  <w:marTop w:val="0"/>
                  <w:marBottom w:val="0"/>
                  <w:divBdr>
                    <w:top w:val="none" w:sz="0" w:space="0" w:color="auto"/>
                    <w:left w:val="none" w:sz="0" w:space="0" w:color="auto"/>
                    <w:bottom w:val="none" w:sz="0" w:space="0" w:color="auto"/>
                    <w:right w:val="none" w:sz="0" w:space="0" w:color="auto"/>
                  </w:divBdr>
                </w:div>
                <w:div w:id="1022704034">
                  <w:marLeft w:val="480"/>
                  <w:marRight w:val="0"/>
                  <w:marTop w:val="0"/>
                  <w:marBottom w:val="0"/>
                  <w:divBdr>
                    <w:top w:val="none" w:sz="0" w:space="0" w:color="auto"/>
                    <w:left w:val="none" w:sz="0" w:space="0" w:color="auto"/>
                    <w:bottom w:val="none" w:sz="0" w:space="0" w:color="auto"/>
                    <w:right w:val="none" w:sz="0" w:space="0" w:color="auto"/>
                  </w:divBdr>
                </w:div>
                <w:div w:id="219950489">
                  <w:marLeft w:val="480"/>
                  <w:marRight w:val="0"/>
                  <w:marTop w:val="0"/>
                  <w:marBottom w:val="0"/>
                  <w:divBdr>
                    <w:top w:val="none" w:sz="0" w:space="0" w:color="auto"/>
                    <w:left w:val="none" w:sz="0" w:space="0" w:color="auto"/>
                    <w:bottom w:val="none" w:sz="0" w:space="0" w:color="auto"/>
                    <w:right w:val="none" w:sz="0" w:space="0" w:color="auto"/>
                  </w:divBdr>
                </w:div>
                <w:div w:id="1661470910">
                  <w:marLeft w:val="480"/>
                  <w:marRight w:val="0"/>
                  <w:marTop w:val="0"/>
                  <w:marBottom w:val="0"/>
                  <w:divBdr>
                    <w:top w:val="none" w:sz="0" w:space="0" w:color="auto"/>
                    <w:left w:val="none" w:sz="0" w:space="0" w:color="auto"/>
                    <w:bottom w:val="none" w:sz="0" w:space="0" w:color="auto"/>
                    <w:right w:val="none" w:sz="0" w:space="0" w:color="auto"/>
                  </w:divBdr>
                </w:div>
                <w:div w:id="1780294795">
                  <w:marLeft w:val="480"/>
                  <w:marRight w:val="0"/>
                  <w:marTop w:val="0"/>
                  <w:marBottom w:val="0"/>
                  <w:divBdr>
                    <w:top w:val="none" w:sz="0" w:space="0" w:color="auto"/>
                    <w:left w:val="none" w:sz="0" w:space="0" w:color="auto"/>
                    <w:bottom w:val="none" w:sz="0" w:space="0" w:color="auto"/>
                    <w:right w:val="none" w:sz="0" w:space="0" w:color="auto"/>
                  </w:divBdr>
                </w:div>
                <w:div w:id="221451500">
                  <w:marLeft w:val="480"/>
                  <w:marRight w:val="0"/>
                  <w:marTop w:val="0"/>
                  <w:marBottom w:val="0"/>
                  <w:divBdr>
                    <w:top w:val="none" w:sz="0" w:space="0" w:color="auto"/>
                    <w:left w:val="none" w:sz="0" w:space="0" w:color="auto"/>
                    <w:bottom w:val="none" w:sz="0" w:space="0" w:color="auto"/>
                    <w:right w:val="none" w:sz="0" w:space="0" w:color="auto"/>
                  </w:divBdr>
                </w:div>
                <w:div w:id="877083823">
                  <w:marLeft w:val="480"/>
                  <w:marRight w:val="0"/>
                  <w:marTop w:val="0"/>
                  <w:marBottom w:val="0"/>
                  <w:divBdr>
                    <w:top w:val="none" w:sz="0" w:space="0" w:color="auto"/>
                    <w:left w:val="none" w:sz="0" w:space="0" w:color="auto"/>
                    <w:bottom w:val="none" w:sz="0" w:space="0" w:color="auto"/>
                    <w:right w:val="none" w:sz="0" w:space="0" w:color="auto"/>
                  </w:divBdr>
                </w:div>
                <w:div w:id="414208045">
                  <w:marLeft w:val="480"/>
                  <w:marRight w:val="0"/>
                  <w:marTop w:val="0"/>
                  <w:marBottom w:val="0"/>
                  <w:divBdr>
                    <w:top w:val="none" w:sz="0" w:space="0" w:color="auto"/>
                    <w:left w:val="none" w:sz="0" w:space="0" w:color="auto"/>
                    <w:bottom w:val="none" w:sz="0" w:space="0" w:color="auto"/>
                    <w:right w:val="none" w:sz="0" w:space="0" w:color="auto"/>
                  </w:divBdr>
                </w:div>
                <w:div w:id="2023818508">
                  <w:marLeft w:val="480"/>
                  <w:marRight w:val="0"/>
                  <w:marTop w:val="0"/>
                  <w:marBottom w:val="0"/>
                  <w:divBdr>
                    <w:top w:val="none" w:sz="0" w:space="0" w:color="auto"/>
                    <w:left w:val="none" w:sz="0" w:space="0" w:color="auto"/>
                    <w:bottom w:val="none" w:sz="0" w:space="0" w:color="auto"/>
                    <w:right w:val="none" w:sz="0" w:space="0" w:color="auto"/>
                  </w:divBdr>
                </w:div>
                <w:div w:id="531118484">
                  <w:marLeft w:val="480"/>
                  <w:marRight w:val="0"/>
                  <w:marTop w:val="0"/>
                  <w:marBottom w:val="0"/>
                  <w:divBdr>
                    <w:top w:val="none" w:sz="0" w:space="0" w:color="auto"/>
                    <w:left w:val="none" w:sz="0" w:space="0" w:color="auto"/>
                    <w:bottom w:val="none" w:sz="0" w:space="0" w:color="auto"/>
                    <w:right w:val="none" w:sz="0" w:space="0" w:color="auto"/>
                  </w:divBdr>
                </w:div>
                <w:div w:id="222908138">
                  <w:marLeft w:val="480"/>
                  <w:marRight w:val="0"/>
                  <w:marTop w:val="0"/>
                  <w:marBottom w:val="0"/>
                  <w:divBdr>
                    <w:top w:val="none" w:sz="0" w:space="0" w:color="auto"/>
                    <w:left w:val="none" w:sz="0" w:space="0" w:color="auto"/>
                    <w:bottom w:val="none" w:sz="0" w:space="0" w:color="auto"/>
                    <w:right w:val="none" w:sz="0" w:space="0" w:color="auto"/>
                  </w:divBdr>
                </w:div>
                <w:div w:id="167136910">
                  <w:marLeft w:val="480"/>
                  <w:marRight w:val="0"/>
                  <w:marTop w:val="0"/>
                  <w:marBottom w:val="0"/>
                  <w:divBdr>
                    <w:top w:val="none" w:sz="0" w:space="0" w:color="auto"/>
                    <w:left w:val="none" w:sz="0" w:space="0" w:color="auto"/>
                    <w:bottom w:val="none" w:sz="0" w:space="0" w:color="auto"/>
                    <w:right w:val="none" w:sz="0" w:space="0" w:color="auto"/>
                  </w:divBdr>
                </w:div>
                <w:div w:id="887959985">
                  <w:marLeft w:val="480"/>
                  <w:marRight w:val="0"/>
                  <w:marTop w:val="0"/>
                  <w:marBottom w:val="0"/>
                  <w:divBdr>
                    <w:top w:val="none" w:sz="0" w:space="0" w:color="auto"/>
                    <w:left w:val="none" w:sz="0" w:space="0" w:color="auto"/>
                    <w:bottom w:val="none" w:sz="0" w:space="0" w:color="auto"/>
                    <w:right w:val="none" w:sz="0" w:space="0" w:color="auto"/>
                  </w:divBdr>
                </w:div>
                <w:div w:id="1667586808">
                  <w:marLeft w:val="480"/>
                  <w:marRight w:val="0"/>
                  <w:marTop w:val="0"/>
                  <w:marBottom w:val="0"/>
                  <w:divBdr>
                    <w:top w:val="none" w:sz="0" w:space="0" w:color="auto"/>
                    <w:left w:val="none" w:sz="0" w:space="0" w:color="auto"/>
                    <w:bottom w:val="none" w:sz="0" w:space="0" w:color="auto"/>
                    <w:right w:val="none" w:sz="0" w:space="0" w:color="auto"/>
                  </w:divBdr>
                </w:div>
                <w:div w:id="211699759">
                  <w:marLeft w:val="480"/>
                  <w:marRight w:val="0"/>
                  <w:marTop w:val="0"/>
                  <w:marBottom w:val="0"/>
                  <w:divBdr>
                    <w:top w:val="none" w:sz="0" w:space="0" w:color="auto"/>
                    <w:left w:val="none" w:sz="0" w:space="0" w:color="auto"/>
                    <w:bottom w:val="none" w:sz="0" w:space="0" w:color="auto"/>
                    <w:right w:val="none" w:sz="0" w:space="0" w:color="auto"/>
                  </w:divBdr>
                </w:div>
                <w:div w:id="1445079522">
                  <w:marLeft w:val="480"/>
                  <w:marRight w:val="0"/>
                  <w:marTop w:val="0"/>
                  <w:marBottom w:val="0"/>
                  <w:divBdr>
                    <w:top w:val="none" w:sz="0" w:space="0" w:color="auto"/>
                    <w:left w:val="none" w:sz="0" w:space="0" w:color="auto"/>
                    <w:bottom w:val="none" w:sz="0" w:space="0" w:color="auto"/>
                    <w:right w:val="none" w:sz="0" w:space="0" w:color="auto"/>
                  </w:divBdr>
                </w:div>
                <w:div w:id="1278021012">
                  <w:marLeft w:val="480"/>
                  <w:marRight w:val="0"/>
                  <w:marTop w:val="0"/>
                  <w:marBottom w:val="0"/>
                  <w:divBdr>
                    <w:top w:val="none" w:sz="0" w:space="0" w:color="auto"/>
                    <w:left w:val="none" w:sz="0" w:space="0" w:color="auto"/>
                    <w:bottom w:val="none" w:sz="0" w:space="0" w:color="auto"/>
                    <w:right w:val="none" w:sz="0" w:space="0" w:color="auto"/>
                  </w:divBdr>
                </w:div>
                <w:div w:id="66153382">
                  <w:marLeft w:val="480"/>
                  <w:marRight w:val="0"/>
                  <w:marTop w:val="0"/>
                  <w:marBottom w:val="0"/>
                  <w:divBdr>
                    <w:top w:val="none" w:sz="0" w:space="0" w:color="auto"/>
                    <w:left w:val="none" w:sz="0" w:space="0" w:color="auto"/>
                    <w:bottom w:val="none" w:sz="0" w:space="0" w:color="auto"/>
                    <w:right w:val="none" w:sz="0" w:space="0" w:color="auto"/>
                  </w:divBdr>
                </w:div>
                <w:div w:id="1940259763">
                  <w:marLeft w:val="480"/>
                  <w:marRight w:val="0"/>
                  <w:marTop w:val="0"/>
                  <w:marBottom w:val="0"/>
                  <w:divBdr>
                    <w:top w:val="none" w:sz="0" w:space="0" w:color="auto"/>
                    <w:left w:val="none" w:sz="0" w:space="0" w:color="auto"/>
                    <w:bottom w:val="none" w:sz="0" w:space="0" w:color="auto"/>
                    <w:right w:val="none" w:sz="0" w:space="0" w:color="auto"/>
                  </w:divBdr>
                </w:div>
                <w:div w:id="2138378256">
                  <w:marLeft w:val="480"/>
                  <w:marRight w:val="0"/>
                  <w:marTop w:val="0"/>
                  <w:marBottom w:val="0"/>
                  <w:divBdr>
                    <w:top w:val="none" w:sz="0" w:space="0" w:color="auto"/>
                    <w:left w:val="none" w:sz="0" w:space="0" w:color="auto"/>
                    <w:bottom w:val="none" w:sz="0" w:space="0" w:color="auto"/>
                    <w:right w:val="none" w:sz="0" w:space="0" w:color="auto"/>
                  </w:divBdr>
                </w:div>
                <w:div w:id="1364943413">
                  <w:marLeft w:val="480"/>
                  <w:marRight w:val="0"/>
                  <w:marTop w:val="0"/>
                  <w:marBottom w:val="0"/>
                  <w:divBdr>
                    <w:top w:val="none" w:sz="0" w:space="0" w:color="auto"/>
                    <w:left w:val="none" w:sz="0" w:space="0" w:color="auto"/>
                    <w:bottom w:val="none" w:sz="0" w:space="0" w:color="auto"/>
                    <w:right w:val="none" w:sz="0" w:space="0" w:color="auto"/>
                  </w:divBdr>
                </w:div>
                <w:div w:id="744650889">
                  <w:marLeft w:val="480"/>
                  <w:marRight w:val="0"/>
                  <w:marTop w:val="0"/>
                  <w:marBottom w:val="0"/>
                  <w:divBdr>
                    <w:top w:val="none" w:sz="0" w:space="0" w:color="auto"/>
                    <w:left w:val="none" w:sz="0" w:space="0" w:color="auto"/>
                    <w:bottom w:val="none" w:sz="0" w:space="0" w:color="auto"/>
                    <w:right w:val="none" w:sz="0" w:space="0" w:color="auto"/>
                  </w:divBdr>
                </w:div>
                <w:div w:id="967467019">
                  <w:marLeft w:val="480"/>
                  <w:marRight w:val="0"/>
                  <w:marTop w:val="0"/>
                  <w:marBottom w:val="0"/>
                  <w:divBdr>
                    <w:top w:val="none" w:sz="0" w:space="0" w:color="auto"/>
                    <w:left w:val="none" w:sz="0" w:space="0" w:color="auto"/>
                    <w:bottom w:val="none" w:sz="0" w:space="0" w:color="auto"/>
                    <w:right w:val="none" w:sz="0" w:space="0" w:color="auto"/>
                  </w:divBdr>
                </w:div>
                <w:div w:id="880942010">
                  <w:marLeft w:val="480"/>
                  <w:marRight w:val="0"/>
                  <w:marTop w:val="0"/>
                  <w:marBottom w:val="0"/>
                  <w:divBdr>
                    <w:top w:val="none" w:sz="0" w:space="0" w:color="auto"/>
                    <w:left w:val="none" w:sz="0" w:space="0" w:color="auto"/>
                    <w:bottom w:val="none" w:sz="0" w:space="0" w:color="auto"/>
                    <w:right w:val="none" w:sz="0" w:space="0" w:color="auto"/>
                  </w:divBdr>
                </w:div>
                <w:div w:id="800273444">
                  <w:marLeft w:val="480"/>
                  <w:marRight w:val="0"/>
                  <w:marTop w:val="0"/>
                  <w:marBottom w:val="0"/>
                  <w:divBdr>
                    <w:top w:val="none" w:sz="0" w:space="0" w:color="auto"/>
                    <w:left w:val="none" w:sz="0" w:space="0" w:color="auto"/>
                    <w:bottom w:val="none" w:sz="0" w:space="0" w:color="auto"/>
                    <w:right w:val="none" w:sz="0" w:space="0" w:color="auto"/>
                  </w:divBdr>
                </w:div>
                <w:div w:id="1612517452">
                  <w:marLeft w:val="480"/>
                  <w:marRight w:val="0"/>
                  <w:marTop w:val="0"/>
                  <w:marBottom w:val="0"/>
                  <w:divBdr>
                    <w:top w:val="none" w:sz="0" w:space="0" w:color="auto"/>
                    <w:left w:val="none" w:sz="0" w:space="0" w:color="auto"/>
                    <w:bottom w:val="none" w:sz="0" w:space="0" w:color="auto"/>
                    <w:right w:val="none" w:sz="0" w:space="0" w:color="auto"/>
                  </w:divBdr>
                </w:div>
                <w:div w:id="1209997259">
                  <w:marLeft w:val="480"/>
                  <w:marRight w:val="0"/>
                  <w:marTop w:val="0"/>
                  <w:marBottom w:val="0"/>
                  <w:divBdr>
                    <w:top w:val="none" w:sz="0" w:space="0" w:color="auto"/>
                    <w:left w:val="none" w:sz="0" w:space="0" w:color="auto"/>
                    <w:bottom w:val="none" w:sz="0" w:space="0" w:color="auto"/>
                    <w:right w:val="none" w:sz="0" w:space="0" w:color="auto"/>
                  </w:divBdr>
                </w:div>
                <w:div w:id="1748725319">
                  <w:marLeft w:val="480"/>
                  <w:marRight w:val="0"/>
                  <w:marTop w:val="0"/>
                  <w:marBottom w:val="0"/>
                  <w:divBdr>
                    <w:top w:val="none" w:sz="0" w:space="0" w:color="auto"/>
                    <w:left w:val="none" w:sz="0" w:space="0" w:color="auto"/>
                    <w:bottom w:val="none" w:sz="0" w:space="0" w:color="auto"/>
                    <w:right w:val="none" w:sz="0" w:space="0" w:color="auto"/>
                  </w:divBdr>
                </w:div>
                <w:div w:id="1332752737">
                  <w:marLeft w:val="480"/>
                  <w:marRight w:val="0"/>
                  <w:marTop w:val="0"/>
                  <w:marBottom w:val="0"/>
                  <w:divBdr>
                    <w:top w:val="none" w:sz="0" w:space="0" w:color="auto"/>
                    <w:left w:val="none" w:sz="0" w:space="0" w:color="auto"/>
                    <w:bottom w:val="none" w:sz="0" w:space="0" w:color="auto"/>
                    <w:right w:val="none" w:sz="0" w:space="0" w:color="auto"/>
                  </w:divBdr>
                </w:div>
                <w:div w:id="1716074757">
                  <w:marLeft w:val="480"/>
                  <w:marRight w:val="0"/>
                  <w:marTop w:val="0"/>
                  <w:marBottom w:val="0"/>
                  <w:divBdr>
                    <w:top w:val="none" w:sz="0" w:space="0" w:color="auto"/>
                    <w:left w:val="none" w:sz="0" w:space="0" w:color="auto"/>
                    <w:bottom w:val="none" w:sz="0" w:space="0" w:color="auto"/>
                    <w:right w:val="none" w:sz="0" w:space="0" w:color="auto"/>
                  </w:divBdr>
                </w:div>
                <w:div w:id="235166737">
                  <w:marLeft w:val="480"/>
                  <w:marRight w:val="0"/>
                  <w:marTop w:val="0"/>
                  <w:marBottom w:val="0"/>
                  <w:divBdr>
                    <w:top w:val="none" w:sz="0" w:space="0" w:color="auto"/>
                    <w:left w:val="none" w:sz="0" w:space="0" w:color="auto"/>
                    <w:bottom w:val="none" w:sz="0" w:space="0" w:color="auto"/>
                    <w:right w:val="none" w:sz="0" w:space="0" w:color="auto"/>
                  </w:divBdr>
                </w:div>
                <w:div w:id="528179046">
                  <w:marLeft w:val="480"/>
                  <w:marRight w:val="0"/>
                  <w:marTop w:val="0"/>
                  <w:marBottom w:val="0"/>
                  <w:divBdr>
                    <w:top w:val="none" w:sz="0" w:space="0" w:color="auto"/>
                    <w:left w:val="none" w:sz="0" w:space="0" w:color="auto"/>
                    <w:bottom w:val="none" w:sz="0" w:space="0" w:color="auto"/>
                    <w:right w:val="none" w:sz="0" w:space="0" w:color="auto"/>
                  </w:divBdr>
                </w:div>
                <w:div w:id="2019886801">
                  <w:marLeft w:val="480"/>
                  <w:marRight w:val="0"/>
                  <w:marTop w:val="0"/>
                  <w:marBottom w:val="0"/>
                  <w:divBdr>
                    <w:top w:val="none" w:sz="0" w:space="0" w:color="auto"/>
                    <w:left w:val="none" w:sz="0" w:space="0" w:color="auto"/>
                    <w:bottom w:val="none" w:sz="0" w:space="0" w:color="auto"/>
                    <w:right w:val="none" w:sz="0" w:space="0" w:color="auto"/>
                  </w:divBdr>
                </w:div>
                <w:div w:id="468478459">
                  <w:marLeft w:val="480"/>
                  <w:marRight w:val="0"/>
                  <w:marTop w:val="0"/>
                  <w:marBottom w:val="0"/>
                  <w:divBdr>
                    <w:top w:val="none" w:sz="0" w:space="0" w:color="auto"/>
                    <w:left w:val="none" w:sz="0" w:space="0" w:color="auto"/>
                    <w:bottom w:val="none" w:sz="0" w:space="0" w:color="auto"/>
                    <w:right w:val="none" w:sz="0" w:space="0" w:color="auto"/>
                  </w:divBdr>
                </w:div>
                <w:div w:id="1489176665">
                  <w:marLeft w:val="480"/>
                  <w:marRight w:val="0"/>
                  <w:marTop w:val="0"/>
                  <w:marBottom w:val="0"/>
                  <w:divBdr>
                    <w:top w:val="none" w:sz="0" w:space="0" w:color="auto"/>
                    <w:left w:val="none" w:sz="0" w:space="0" w:color="auto"/>
                    <w:bottom w:val="none" w:sz="0" w:space="0" w:color="auto"/>
                    <w:right w:val="none" w:sz="0" w:space="0" w:color="auto"/>
                  </w:divBdr>
                </w:div>
                <w:div w:id="1118260443">
                  <w:marLeft w:val="480"/>
                  <w:marRight w:val="0"/>
                  <w:marTop w:val="0"/>
                  <w:marBottom w:val="0"/>
                  <w:divBdr>
                    <w:top w:val="none" w:sz="0" w:space="0" w:color="auto"/>
                    <w:left w:val="none" w:sz="0" w:space="0" w:color="auto"/>
                    <w:bottom w:val="none" w:sz="0" w:space="0" w:color="auto"/>
                    <w:right w:val="none" w:sz="0" w:space="0" w:color="auto"/>
                  </w:divBdr>
                </w:div>
              </w:divsChild>
            </w:div>
            <w:div w:id="1859998035">
              <w:marLeft w:val="0"/>
              <w:marRight w:val="0"/>
              <w:marTop w:val="0"/>
              <w:marBottom w:val="0"/>
              <w:divBdr>
                <w:top w:val="none" w:sz="0" w:space="0" w:color="auto"/>
                <w:left w:val="none" w:sz="0" w:space="0" w:color="auto"/>
                <w:bottom w:val="none" w:sz="0" w:space="0" w:color="auto"/>
                <w:right w:val="none" w:sz="0" w:space="0" w:color="auto"/>
              </w:divBdr>
              <w:divsChild>
                <w:div w:id="1660763571">
                  <w:marLeft w:val="480"/>
                  <w:marRight w:val="0"/>
                  <w:marTop w:val="0"/>
                  <w:marBottom w:val="0"/>
                  <w:divBdr>
                    <w:top w:val="none" w:sz="0" w:space="0" w:color="auto"/>
                    <w:left w:val="none" w:sz="0" w:space="0" w:color="auto"/>
                    <w:bottom w:val="none" w:sz="0" w:space="0" w:color="auto"/>
                    <w:right w:val="none" w:sz="0" w:space="0" w:color="auto"/>
                  </w:divBdr>
                </w:div>
                <w:div w:id="200751813">
                  <w:marLeft w:val="480"/>
                  <w:marRight w:val="0"/>
                  <w:marTop w:val="0"/>
                  <w:marBottom w:val="0"/>
                  <w:divBdr>
                    <w:top w:val="none" w:sz="0" w:space="0" w:color="auto"/>
                    <w:left w:val="none" w:sz="0" w:space="0" w:color="auto"/>
                    <w:bottom w:val="none" w:sz="0" w:space="0" w:color="auto"/>
                    <w:right w:val="none" w:sz="0" w:space="0" w:color="auto"/>
                  </w:divBdr>
                </w:div>
                <w:div w:id="778640924">
                  <w:marLeft w:val="480"/>
                  <w:marRight w:val="0"/>
                  <w:marTop w:val="0"/>
                  <w:marBottom w:val="0"/>
                  <w:divBdr>
                    <w:top w:val="none" w:sz="0" w:space="0" w:color="auto"/>
                    <w:left w:val="none" w:sz="0" w:space="0" w:color="auto"/>
                    <w:bottom w:val="none" w:sz="0" w:space="0" w:color="auto"/>
                    <w:right w:val="none" w:sz="0" w:space="0" w:color="auto"/>
                  </w:divBdr>
                </w:div>
                <w:div w:id="617297341">
                  <w:marLeft w:val="480"/>
                  <w:marRight w:val="0"/>
                  <w:marTop w:val="0"/>
                  <w:marBottom w:val="0"/>
                  <w:divBdr>
                    <w:top w:val="none" w:sz="0" w:space="0" w:color="auto"/>
                    <w:left w:val="none" w:sz="0" w:space="0" w:color="auto"/>
                    <w:bottom w:val="none" w:sz="0" w:space="0" w:color="auto"/>
                    <w:right w:val="none" w:sz="0" w:space="0" w:color="auto"/>
                  </w:divBdr>
                </w:div>
                <w:div w:id="688718640">
                  <w:marLeft w:val="480"/>
                  <w:marRight w:val="0"/>
                  <w:marTop w:val="0"/>
                  <w:marBottom w:val="0"/>
                  <w:divBdr>
                    <w:top w:val="none" w:sz="0" w:space="0" w:color="auto"/>
                    <w:left w:val="none" w:sz="0" w:space="0" w:color="auto"/>
                    <w:bottom w:val="none" w:sz="0" w:space="0" w:color="auto"/>
                    <w:right w:val="none" w:sz="0" w:space="0" w:color="auto"/>
                  </w:divBdr>
                </w:div>
                <w:div w:id="1164973229">
                  <w:marLeft w:val="480"/>
                  <w:marRight w:val="0"/>
                  <w:marTop w:val="0"/>
                  <w:marBottom w:val="0"/>
                  <w:divBdr>
                    <w:top w:val="none" w:sz="0" w:space="0" w:color="auto"/>
                    <w:left w:val="none" w:sz="0" w:space="0" w:color="auto"/>
                    <w:bottom w:val="none" w:sz="0" w:space="0" w:color="auto"/>
                    <w:right w:val="none" w:sz="0" w:space="0" w:color="auto"/>
                  </w:divBdr>
                </w:div>
                <w:div w:id="876241208">
                  <w:marLeft w:val="480"/>
                  <w:marRight w:val="0"/>
                  <w:marTop w:val="0"/>
                  <w:marBottom w:val="0"/>
                  <w:divBdr>
                    <w:top w:val="none" w:sz="0" w:space="0" w:color="auto"/>
                    <w:left w:val="none" w:sz="0" w:space="0" w:color="auto"/>
                    <w:bottom w:val="none" w:sz="0" w:space="0" w:color="auto"/>
                    <w:right w:val="none" w:sz="0" w:space="0" w:color="auto"/>
                  </w:divBdr>
                </w:div>
                <w:div w:id="1293514654">
                  <w:marLeft w:val="480"/>
                  <w:marRight w:val="0"/>
                  <w:marTop w:val="0"/>
                  <w:marBottom w:val="0"/>
                  <w:divBdr>
                    <w:top w:val="none" w:sz="0" w:space="0" w:color="auto"/>
                    <w:left w:val="none" w:sz="0" w:space="0" w:color="auto"/>
                    <w:bottom w:val="none" w:sz="0" w:space="0" w:color="auto"/>
                    <w:right w:val="none" w:sz="0" w:space="0" w:color="auto"/>
                  </w:divBdr>
                </w:div>
                <w:div w:id="614756503">
                  <w:marLeft w:val="480"/>
                  <w:marRight w:val="0"/>
                  <w:marTop w:val="0"/>
                  <w:marBottom w:val="0"/>
                  <w:divBdr>
                    <w:top w:val="none" w:sz="0" w:space="0" w:color="auto"/>
                    <w:left w:val="none" w:sz="0" w:space="0" w:color="auto"/>
                    <w:bottom w:val="none" w:sz="0" w:space="0" w:color="auto"/>
                    <w:right w:val="none" w:sz="0" w:space="0" w:color="auto"/>
                  </w:divBdr>
                </w:div>
                <w:div w:id="153959065">
                  <w:marLeft w:val="480"/>
                  <w:marRight w:val="0"/>
                  <w:marTop w:val="0"/>
                  <w:marBottom w:val="0"/>
                  <w:divBdr>
                    <w:top w:val="none" w:sz="0" w:space="0" w:color="auto"/>
                    <w:left w:val="none" w:sz="0" w:space="0" w:color="auto"/>
                    <w:bottom w:val="none" w:sz="0" w:space="0" w:color="auto"/>
                    <w:right w:val="none" w:sz="0" w:space="0" w:color="auto"/>
                  </w:divBdr>
                </w:div>
                <w:div w:id="180972057">
                  <w:marLeft w:val="480"/>
                  <w:marRight w:val="0"/>
                  <w:marTop w:val="0"/>
                  <w:marBottom w:val="0"/>
                  <w:divBdr>
                    <w:top w:val="none" w:sz="0" w:space="0" w:color="auto"/>
                    <w:left w:val="none" w:sz="0" w:space="0" w:color="auto"/>
                    <w:bottom w:val="none" w:sz="0" w:space="0" w:color="auto"/>
                    <w:right w:val="none" w:sz="0" w:space="0" w:color="auto"/>
                  </w:divBdr>
                </w:div>
                <w:div w:id="1526213515">
                  <w:marLeft w:val="480"/>
                  <w:marRight w:val="0"/>
                  <w:marTop w:val="0"/>
                  <w:marBottom w:val="0"/>
                  <w:divBdr>
                    <w:top w:val="none" w:sz="0" w:space="0" w:color="auto"/>
                    <w:left w:val="none" w:sz="0" w:space="0" w:color="auto"/>
                    <w:bottom w:val="none" w:sz="0" w:space="0" w:color="auto"/>
                    <w:right w:val="none" w:sz="0" w:space="0" w:color="auto"/>
                  </w:divBdr>
                </w:div>
                <w:div w:id="229271243">
                  <w:marLeft w:val="480"/>
                  <w:marRight w:val="0"/>
                  <w:marTop w:val="0"/>
                  <w:marBottom w:val="0"/>
                  <w:divBdr>
                    <w:top w:val="none" w:sz="0" w:space="0" w:color="auto"/>
                    <w:left w:val="none" w:sz="0" w:space="0" w:color="auto"/>
                    <w:bottom w:val="none" w:sz="0" w:space="0" w:color="auto"/>
                    <w:right w:val="none" w:sz="0" w:space="0" w:color="auto"/>
                  </w:divBdr>
                </w:div>
                <w:div w:id="792097797">
                  <w:marLeft w:val="480"/>
                  <w:marRight w:val="0"/>
                  <w:marTop w:val="0"/>
                  <w:marBottom w:val="0"/>
                  <w:divBdr>
                    <w:top w:val="none" w:sz="0" w:space="0" w:color="auto"/>
                    <w:left w:val="none" w:sz="0" w:space="0" w:color="auto"/>
                    <w:bottom w:val="none" w:sz="0" w:space="0" w:color="auto"/>
                    <w:right w:val="none" w:sz="0" w:space="0" w:color="auto"/>
                  </w:divBdr>
                </w:div>
                <w:div w:id="123933145">
                  <w:marLeft w:val="480"/>
                  <w:marRight w:val="0"/>
                  <w:marTop w:val="0"/>
                  <w:marBottom w:val="0"/>
                  <w:divBdr>
                    <w:top w:val="none" w:sz="0" w:space="0" w:color="auto"/>
                    <w:left w:val="none" w:sz="0" w:space="0" w:color="auto"/>
                    <w:bottom w:val="none" w:sz="0" w:space="0" w:color="auto"/>
                    <w:right w:val="none" w:sz="0" w:space="0" w:color="auto"/>
                  </w:divBdr>
                </w:div>
                <w:div w:id="1200045690">
                  <w:marLeft w:val="480"/>
                  <w:marRight w:val="0"/>
                  <w:marTop w:val="0"/>
                  <w:marBottom w:val="0"/>
                  <w:divBdr>
                    <w:top w:val="none" w:sz="0" w:space="0" w:color="auto"/>
                    <w:left w:val="none" w:sz="0" w:space="0" w:color="auto"/>
                    <w:bottom w:val="none" w:sz="0" w:space="0" w:color="auto"/>
                    <w:right w:val="none" w:sz="0" w:space="0" w:color="auto"/>
                  </w:divBdr>
                </w:div>
                <w:div w:id="1610431405">
                  <w:marLeft w:val="480"/>
                  <w:marRight w:val="0"/>
                  <w:marTop w:val="0"/>
                  <w:marBottom w:val="0"/>
                  <w:divBdr>
                    <w:top w:val="none" w:sz="0" w:space="0" w:color="auto"/>
                    <w:left w:val="none" w:sz="0" w:space="0" w:color="auto"/>
                    <w:bottom w:val="none" w:sz="0" w:space="0" w:color="auto"/>
                    <w:right w:val="none" w:sz="0" w:space="0" w:color="auto"/>
                  </w:divBdr>
                </w:div>
                <w:div w:id="1995984781">
                  <w:marLeft w:val="480"/>
                  <w:marRight w:val="0"/>
                  <w:marTop w:val="0"/>
                  <w:marBottom w:val="0"/>
                  <w:divBdr>
                    <w:top w:val="none" w:sz="0" w:space="0" w:color="auto"/>
                    <w:left w:val="none" w:sz="0" w:space="0" w:color="auto"/>
                    <w:bottom w:val="none" w:sz="0" w:space="0" w:color="auto"/>
                    <w:right w:val="none" w:sz="0" w:space="0" w:color="auto"/>
                  </w:divBdr>
                </w:div>
                <w:div w:id="1977559952">
                  <w:marLeft w:val="480"/>
                  <w:marRight w:val="0"/>
                  <w:marTop w:val="0"/>
                  <w:marBottom w:val="0"/>
                  <w:divBdr>
                    <w:top w:val="none" w:sz="0" w:space="0" w:color="auto"/>
                    <w:left w:val="none" w:sz="0" w:space="0" w:color="auto"/>
                    <w:bottom w:val="none" w:sz="0" w:space="0" w:color="auto"/>
                    <w:right w:val="none" w:sz="0" w:space="0" w:color="auto"/>
                  </w:divBdr>
                </w:div>
                <w:div w:id="1324117000">
                  <w:marLeft w:val="480"/>
                  <w:marRight w:val="0"/>
                  <w:marTop w:val="0"/>
                  <w:marBottom w:val="0"/>
                  <w:divBdr>
                    <w:top w:val="none" w:sz="0" w:space="0" w:color="auto"/>
                    <w:left w:val="none" w:sz="0" w:space="0" w:color="auto"/>
                    <w:bottom w:val="none" w:sz="0" w:space="0" w:color="auto"/>
                    <w:right w:val="none" w:sz="0" w:space="0" w:color="auto"/>
                  </w:divBdr>
                </w:div>
                <w:div w:id="475728893">
                  <w:marLeft w:val="480"/>
                  <w:marRight w:val="0"/>
                  <w:marTop w:val="0"/>
                  <w:marBottom w:val="0"/>
                  <w:divBdr>
                    <w:top w:val="none" w:sz="0" w:space="0" w:color="auto"/>
                    <w:left w:val="none" w:sz="0" w:space="0" w:color="auto"/>
                    <w:bottom w:val="none" w:sz="0" w:space="0" w:color="auto"/>
                    <w:right w:val="none" w:sz="0" w:space="0" w:color="auto"/>
                  </w:divBdr>
                </w:div>
                <w:div w:id="1828399004">
                  <w:marLeft w:val="480"/>
                  <w:marRight w:val="0"/>
                  <w:marTop w:val="0"/>
                  <w:marBottom w:val="0"/>
                  <w:divBdr>
                    <w:top w:val="none" w:sz="0" w:space="0" w:color="auto"/>
                    <w:left w:val="none" w:sz="0" w:space="0" w:color="auto"/>
                    <w:bottom w:val="none" w:sz="0" w:space="0" w:color="auto"/>
                    <w:right w:val="none" w:sz="0" w:space="0" w:color="auto"/>
                  </w:divBdr>
                </w:div>
                <w:div w:id="782770977">
                  <w:marLeft w:val="480"/>
                  <w:marRight w:val="0"/>
                  <w:marTop w:val="0"/>
                  <w:marBottom w:val="0"/>
                  <w:divBdr>
                    <w:top w:val="none" w:sz="0" w:space="0" w:color="auto"/>
                    <w:left w:val="none" w:sz="0" w:space="0" w:color="auto"/>
                    <w:bottom w:val="none" w:sz="0" w:space="0" w:color="auto"/>
                    <w:right w:val="none" w:sz="0" w:space="0" w:color="auto"/>
                  </w:divBdr>
                </w:div>
                <w:div w:id="1109013369">
                  <w:marLeft w:val="480"/>
                  <w:marRight w:val="0"/>
                  <w:marTop w:val="0"/>
                  <w:marBottom w:val="0"/>
                  <w:divBdr>
                    <w:top w:val="none" w:sz="0" w:space="0" w:color="auto"/>
                    <w:left w:val="none" w:sz="0" w:space="0" w:color="auto"/>
                    <w:bottom w:val="none" w:sz="0" w:space="0" w:color="auto"/>
                    <w:right w:val="none" w:sz="0" w:space="0" w:color="auto"/>
                  </w:divBdr>
                </w:div>
                <w:div w:id="1393893118">
                  <w:marLeft w:val="480"/>
                  <w:marRight w:val="0"/>
                  <w:marTop w:val="0"/>
                  <w:marBottom w:val="0"/>
                  <w:divBdr>
                    <w:top w:val="none" w:sz="0" w:space="0" w:color="auto"/>
                    <w:left w:val="none" w:sz="0" w:space="0" w:color="auto"/>
                    <w:bottom w:val="none" w:sz="0" w:space="0" w:color="auto"/>
                    <w:right w:val="none" w:sz="0" w:space="0" w:color="auto"/>
                  </w:divBdr>
                </w:div>
                <w:div w:id="2121751644">
                  <w:marLeft w:val="480"/>
                  <w:marRight w:val="0"/>
                  <w:marTop w:val="0"/>
                  <w:marBottom w:val="0"/>
                  <w:divBdr>
                    <w:top w:val="none" w:sz="0" w:space="0" w:color="auto"/>
                    <w:left w:val="none" w:sz="0" w:space="0" w:color="auto"/>
                    <w:bottom w:val="none" w:sz="0" w:space="0" w:color="auto"/>
                    <w:right w:val="none" w:sz="0" w:space="0" w:color="auto"/>
                  </w:divBdr>
                </w:div>
                <w:div w:id="1192457465">
                  <w:marLeft w:val="480"/>
                  <w:marRight w:val="0"/>
                  <w:marTop w:val="0"/>
                  <w:marBottom w:val="0"/>
                  <w:divBdr>
                    <w:top w:val="none" w:sz="0" w:space="0" w:color="auto"/>
                    <w:left w:val="none" w:sz="0" w:space="0" w:color="auto"/>
                    <w:bottom w:val="none" w:sz="0" w:space="0" w:color="auto"/>
                    <w:right w:val="none" w:sz="0" w:space="0" w:color="auto"/>
                  </w:divBdr>
                </w:div>
                <w:div w:id="535050074">
                  <w:marLeft w:val="480"/>
                  <w:marRight w:val="0"/>
                  <w:marTop w:val="0"/>
                  <w:marBottom w:val="0"/>
                  <w:divBdr>
                    <w:top w:val="none" w:sz="0" w:space="0" w:color="auto"/>
                    <w:left w:val="none" w:sz="0" w:space="0" w:color="auto"/>
                    <w:bottom w:val="none" w:sz="0" w:space="0" w:color="auto"/>
                    <w:right w:val="none" w:sz="0" w:space="0" w:color="auto"/>
                  </w:divBdr>
                </w:div>
                <w:div w:id="281033674">
                  <w:marLeft w:val="480"/>
                  <w:marRight w:val="0"/>
                  <w:marTop w:val="0"/>
                  <w:marBottom w:val="0"/>
                  <w:divBdr>
                    <w:top w:val="none" w:sz="0" w:space="0" w:color="auto"/>
                    <w:left w:val="none" w:sz="0" w:space="0" w:color="auto"/>
                    <w:bottom w:val="none" w:sz="0" w:space="0" w:color="auto"/>
                    <w:right w:val="none" w:sz="0" w:space="0" w:color="auto"/>
                  </w:divBdr>
                </w:div>
                <w:div w:id="996150080">
                  <w:marLeft w:val="480"/>
                  <w:marRight w:val="0"/>
                  <w:marTop w:val="0"/>
                  <w:marBottom w:val="0"/>
                  <w:divBdr>
                    <w:top w:val="none" w:sz="0" w:space="0" w:color="auto"/>
                    <w:left w:val="none" w:sz="0" w:space="0" w:color="auto"/>
                    <w:bottom w:val="none" w:sz="0" w:space="0" w:color="auto"/>
                    <w:right w:val="none" w:sz="0" w:space="0" w:color="auto"/>
                  </w:divBdr>
                </w:div>
                <w:div w:id="414908903">
                  <w:marLeft w:val="480"/>
                  <w:marRight w:val="0"/>
                  <w:marTop w:val="0"/>
                  <w:marBottom w:val="0"/>
                  <w:divBdr>
                    <w:top w:val="none" w:sz="0" w:space="0" w:color="auto"/>
                    <w:left w:val="none" w:sz="0" w:space="0" w:color="auto"/>
                    <w:bottom w:val="none" w:sz="0" w:space="0" w:color="auto"/>
                    <w:right w:val="none" w:sz="0" w:space="0" w:color="auto"/>
                  </w:divBdr>
                </w:div>
                <w:div w:id="1973824747">
                  <w:marLeft w:val="480"/>
                  <w:marRight w:val="0"/>
                  <w:marTop w:val="0"/>
                  <w:marBottom w:val="0"/>
                  <w:divBdr>
                    <w:top w:val="none" w:sz="0" w:space="0" w:color="auto"/>
                    <w:left w:val="none" w:sz="0" w:space="0" w:color="auto"/>
                    <w:bottom w:val="none" w:sz="0" w:space="0" w:color="auto"/>
                    <w:right w:val="none" w:sz="0" w:space="0" w:color="auto"/>
                  </w:divBdr>
                </w:div>
                <w:div w:id="1275940756">
                  <w:marLeft w:val="480"/>
                  <w:marRight w:val="0"/>
                  <w:marTop w:val="0"/>
                  <w:marBottom w:val="0"/>
                  <w:divBdr>
                    <w:top w:val="none" w:sz="0" w:space="0" w:color="auto"/>
                    <w:left w:val="none" w:sz="0" w:space="0" w:color="auto"/>
                    <w:bottom w:val="none" w:sz="0" w:space="0" w:color="auto"/>
                    <w:right w:val="none" w:sz="0" w:space="0" w:color="auto"/>
                  </w:divBdr>
                </w:div>
                <w:div w:id="310183979">
                  <w:marLeft w:val="480"/>
                  <w:marRight w:val="0"/>
                  <w:marTop w:val="0"/>
                  <w:marBottom w:val="0"/>
                  <w:divBdr>
                    <w:top w:val="none" w:sz="0" w:space="0" w:color="auto"/>
                    <w:left w:val="none" w:sz="0" w:space="0" w:color="auto"/>
                    <w:bottom w:val="none" w:sz="0" w:space="0" w:color="auto"/>
                    <w:right w:val="none" w:sz="0" w:space="0" w:color="auto"/>
                  </w:divBdr>
                </w:div>
                <w:div w:id="1892766567">
                  <w:marLeft w:val="480"/>
                  <w:marRight w:val="0"/>
                  <w:marTop w:val="0"/>
                  <w:marBottom w:val="0"/>
                  <w:divBdr>
                    <w:top w:val="none" w:sz="0" w:space="0" w:color="auto"/>
                    <w:left w:val="none" w:sz="0" w:space="0" w:color="auto"/>
                    <w:bottom w:val="none" w:sz="0" w:space="0" w:color="auto"/>
                    <w:right w:val="none" w:sz="0" w:space="0" w:color="auto"/>
                  </w:divBdr>
                </w:div>
                <w:div w:id="972520594">
                  <w:marLeft w:val="480"/>
                  <w:marRight w:val="0"/>
                  <w:marTop w:val="0"/>
                  <w:marBottom w:val="0"/>
                  <w:divBdr>
                    <w:top w:val="none" w:sz="0" w:space="0" w:color="auto"/>
                    <w:left w:val="none" w:sz="0" w:space="0" w:color="auto"/>
                    <w:bottom w:val="none" w:sz="0" w:space="0" w:color="auto"/>
                    <w:right w:val="none" w:sz="0" w:space="0" w:color="auto"/>
                  </w:divBdr>
                </w:div>
                <w:div w:id="610555493">
                  <w:marLeft w:val="480"/>
                  <w:marRight w:val="0"/>
                  <w:marTop w:val="0"/>
                  <w:marBottom w:val="0"/>
                  <w:divBdr>
                    <w:top w:val="none" w:sz="0" w:space="0" w:color="auto"/>
                    <w:left w:val="none" w:sz="0" w:space="0" w:color="auto"/>
                    <w:bottom w:val="none" w:sz="0" w:space="0" w:color="auto"/>
                    <w:right w:val="none" w:sz="0" w:space="0" w:color="auto"/>
                  </w:divBdr>
                </w:div>
                <w:div w:id="309402382">
                  <w:marLeft w:val="480"/>
                  <w:marRight w:val="0"/>
                  <w:marTop w:val="0"/>
                  <w:marBottom w:val="0"/>
                  <w:divBdr>
                    <w:top w:val="none" w:sz="0" w:space="0" w:color="auto"/>
                    <w:left w:val="none" w:sz="0" w:space="0" w:color="auto"/>
                    <w:bottom w:val="none" w:sz="0" w:space="0" w:color="auto"/>
                    <w:right w:val="none" w:sz="0" w:space="0" w:color="auto"/>
                  </w:divBdr>
                </w:div>
                <w:div w:id="1824392144">
                  <w:marLeft w:val="480"/>
                  <w:marRight w:val="0"/>
                  <w:marTop w:val="0"/>
                  <w:marBottom w:val="0"/>
                  <w:divBdr>
                    <w:top w:val="none" w:sz="0" w:space="0" w:color="auto"/>
                    <w:left w:val="none" w:sz="0" w:space="0" w:color="auto"/>
                    <w:bottom w:val="none" w:sz="0" w:space="0" w:color="auto"/>
                    <w:right w:val="none" w:sz="0" w:space="0" w:color="auto"/>
                  </w:divBdr>
                </w:div>
                <w:div w:id="953561907">
                  <w:marLeft w:val="480"/>
                  <w:marRight w:val="0"/>
                  <w:marTop w:val="0"/>
                  <w:marBottom w:val="0"/>
                  <w:divBdr>
                    <w:top w:val="none" w:sz="0" w:space="0" w:color="auto"/>
                    <w:left w:val="none" w:sz="0" w:space="0" w:color="auto"/>
                    <w:bottom w:val="none" w:sz="0" w:space="0" w:color="auto"/>
                    <w:right w:val="none" w:sz="0" w:space="0" w:color="auto"/>
                  </w:divBdr>
                </w:div>
                <w:div w:id="1197541212">
                  <w:marLeft w:val="480"/>
                  <w:marRight w:val="0"/>
                  <w:marTop w:val="0"/>
                  <w:marBottom w:val="0"/>
                  <w:divBdr>
                    <w:top w:val="none" w:sz="0" w:space="0" w:color="auto"/>
                    <w:left w:val="none" w:sz="0" w:space="0" w:color="auto"/>
                    <w:bottom w:val="none" w:sz="0" w:space="0" w:color="auto"/>
                    <w:right w:val="none" w:sz="0" w:space="0" w:color="auto"/>
                  </w:divBdr>
                </w:div>
                <w:div w:id="1677686171">
                  <w:marLeft w:val="480"/>
                  <w:marRight w:val="0"/>
                  <w:marTop w:val="0"/>
                  <w:marBottom w:val="0"/>
                  <w:divBdr>
                    <w:top w:val="none" w:sz="0" w:space="0" w:color="auto"/>
                    <w:left w:val="none" w:sz="0" w:space="0" w:color="auto"/>
                    <w:bottom w:val="none" w:sz="0" w:space="0" w:color="auto"/>
                    <w:right w:val="none" w:sz="0" w:space="0" w:color="auto"/>
                  </w:divBdr>
                </w:div>
                <w:div w:id="1652324602">
                  <w:marLeft w:val="480"/>
                  <w:marRight w:val="0"/>
                  <w:marTop w:val="0"/>
                  <w:marBottom w:val="0"/>
                  <w:divBdr>
                    <w:top w:val="none" w:sz="0" w:space="0" w:color="auto"/>
                    <w:left w:val="none" w:sz="0" w:space="0" w:color="auto"/>
                    <w:bottom w:val="none" w:sz="0" w:space="0" w:color="auto"/>
                    <w:right w:val="none" w:sz="0" w:space="0" w:color="auto"/>
                  </w:divBdr>
                </w:div>
                <w:div w:id="1033578198">
                  <w:marLeft w:val="480"/>
                  <w:marRight w:val="0"/>
                  <w:marTop w:val="0"/>
                  <w:marBottom w:val="0"/>
                  <w:divBdr>
                    <w:top w:val="none" w:sz="0" w:space="0" w:color="auto"/>
                    <w:left w:val="none" w:sz="0" w:space="0" w:color="auto"/>
                    <w:bottom w:val="none" w:sz="0" w:space="0" w:color="auto"/>
                    <w:right w:val="none" w:sz="0" w:space="0" w:color="auto"/>
                  </w:divBdr>
                </w:div>
              </w:divsChild>
            </w:div>
            <w:div w:id="284311784">
              <w:marLeft w:val="0"/>
              <w:marRight w:val="0"/>
              <w:marTop w:val="0"/>
              <w:marBottom w:val="0"/>
              <w:divBdr>
                <w:top w:val="none" w:sz="0" w:space="0" w:color="auto"/>
                <w:left w:val="none" w:sz="0" w:space="0" w:color="auto"/>
                <w:bottom w:val="none" w:sz="0" w:space="0" w:color="auto"/>
                <w:right w:val="none" w:sz="0" w:space="0" w:color="auto"/>
              </w:divBdr>
              <w:divsChild>
                <w:div w:id="514883559">
                  <w:marLeft w:val="480"/>
                  <w:marRight w:val="0"/>
                  <w:marTop w:val="0"/>
                  <w:marBottom w:val="0"/>
                  <w:divBdr>
                    <w:top w:val="none" w:sz="0" w:space="0" w:color="auto"/>
                    <w:left w:val="none" w:sz="0" w:space="0" w:color="auto"/>
                    <w:bottom w:val="none" w:sz="0" w:space="0" w:color="auto"/>
                    <w:right w:val="none" w:sz="0" w:space="0" w:color="auto"/>
                  </w:divBdr>
                </w:div>
                <w:div w:id="2126580812">
                  <w:marLeft w:val="480"/>
                  <w:marRight w:val="0"/>
                  <w:marTop w:val="0"/>
                  <w:marBottom w:val="0"/>
                  <w:divBdr>
                    <w:top w:val="none" w:sz="0" w:space="0" w:color="auto"/>
                    <w:left w:val="none" w:sz="0" w:space="0" w:color="auto"/>
                    <w:bottom w:val="none" w:sz="0" w:space="0" w:color="auto"/>
                    <w:right w:val="none" w:sz="0" w:space="0" w:color="auto"/>
                  </w:divBdr>
                </w:div>
                <w:div w:id="1543201964">
                  <w:marLeft w:val="480"/>
                  <w:marRight w:val="0"/>
                  <w:marTop w:val="0"/>
                  <w:marBottom w:val="0"/>
                  <w:divBdr>
                    <w:top w:val="none" w:sz="0" w:space="0" w:color="auto"/>
                    <w:left w:val="none" w:sz="0" w:space="0" w:color="auto"/>
                    <w:bottom w:val="none" w:sz="0" w:space="0" w:color="auto"/>
                    <w:right w:val="none" w:sz="0" w:space="0" w:color="auto"/>
                  </w:divBdr>
                </w:div>
                <w:div w:id="995960061">
                  <w:marLeft w:val="480"/>
                  <w:marRight w:val="0"/>
                  <w:marTop w:val="0"/>
                  <w:marBottom w:val="0"/>
                  <w:divBdr>
                    <w:top w:val="none" w:sz="0" w:space="0" w:color="auto"/>
                    <w:left w:val="none" w:sz="0" w:space="0" w:color="auto"/>
                    <w:bottom w:val="none" w:sz="0" w:space="0" w:color="auto"/>
                    <w:right w:val="none" w:sz="0" w:space="0" w:color="auto"/>
                  </w:divBdr>
                </w:div>
                <w:div w:id="88307829">
                  <w:marLeft w:val="480"/>
                  <w:marRight w:val="0"/>
                  <w:marTop w:val="0"/>
                  <w:marBottom w:val="0"/>
                  <w:divBdr>
                    <w:top w:val="none" w:sz="0" w:space="0" w:color="auto"/>
                    <w:left w:val="none" w:sz="0" w:space="0" w:color="auto"/>
                    <w:bottom w:val="none" w:sz="0" w:space="0" w:color="auto"/>
                    <w:right w:val="none" w:sz="0" w:space="0" w:color="auto"/>
                  </w:divBdr>
                </w:div>
                <w:div w:id="1297877253">
                  <w:marLeft w:val="480"/>
                  <w:marRight w:val="0"/>
                  <w:marTop w:val="0"/>
                  <w:marBottom w:val="0"/>
                  <w:divBdr>
                    <w:top w:val="none" w:sz="0" w:space="0" w:color="auto"/>
                    <w:left w:val="none" w:sz="0" w:space="0" w:color="auto"/>
                    <w:bottom w:val="none" w:sz="0" w:space="0" w:color="auto"/>
                    <w:right w:val="none" w:sz="0" w:space="0" w:color="auto"/>
                  </w:divBdr>
                </w:div>
                <w:div w:id="577909939">
                  <w:marLeft w:val="480"/>
                  <w:marRight w:val="0"/>
                  <w:marTop w:val="0"/>
                  <w:marBottom w:val="0"/>
                  <w:divBdr>
                    <w:top w:val="none" w:sz="0" w:space="0" w:color="auto"/>
                    <w:left w:val="none" w:sz="0" w:space="0" w:color="auto"/>
                    <w:bottom w:val="none" w:sz="0" w:space="0" w:color="auto"/>
                    <w:right w:val="none" w:sz="0" w:space="0" w:color="auto"/>
                  </w:divBdr>
                </w:div>
                <w:div w:id="1493334465">
                  <w:marLeft w:val="480"/>
                  <w:marRight w:val="0"/>
                  <w:marTop w:val="0"/>
                  <w:marBottom w:val="0"/>
                  <w:divBdr>
                    <w:top w:val="none" w:sz="0" w:space="0" w:color="auto"/>
                    <w:left w:val="none" w:sz="0" w:space="0" w:color="auto"/>
                    <w:bottom w:val="none" w:sz="0" w:space="0" w:color="auto"/>
                    <w:right w:val="none" w:sz="0" w:space="0" w:color="auto"/>
                  </w:divBdr>
                </w:div>
                <w:div w:id="147213333">
                  <w:marLeft w:val="480"/>
                  <w:marRight w:val="0"/>
                  <w:marTop w:val="0"/>
                  <w:marBottom w:val="0"/>
                  <w:divBdr>
                    <w:top w:val="none" w:sz="0" w:space="0" w:color="auto"/>
                    <w:left w:val="none" w:sz="0" w:space="0" w:color="auto"/>
                    <w:bottom w:val="none" w:sz="0" w:space="0" w:color="auto"/>
                    <w:right w:val="none" w:sz="0" w:space="0" w:color="auto"/>
                  </w:divBdr>
                </w:div>
                <w:div w:id="1500999470">
                  <w:marLeft w:val="480"/>
                  <w:marRight w:val="0"/>
                  <w:marTop w:val="0"/>
                  <w:marBottom w:val="0"/>
                  <w:divBdr>
                    <w:top w:val="none" w:sz="0" w:space="0" w:color="auto"/>
                    <w:left w:val="none" w:sz="0" w:space="0" w:color="auto"/>
                    <w:bottom w:val="none" w:sz="0" w:space="0" w:color="auto"/>
                    <w:right w:val="none" w:sz="0" w:space="0" w:color="auto"/>
                  </w:divBdr>
                </w:div>
                <w:div w:id="1933472902">
                  <w:marLeft w:val="480"/>
                  <w:marRight w:val="0"/>
                  <w:marTop w:val="0"/>
                  <w:marBottom w:val="0"/>
                  <w:divBdr>
                    <w:top w:val="none" w:sz="0" w:space="0" w:color="auto"/>
                    <w:left w:val="none" w:sz="0" w:space="0" w:color="auto"/>
                    <w:bottom w:val="none" w:sz="0" w:space="0" w:color="auto"/>
                    <w:right w:val="none" w:sz="0" w:space="0" w:color="auto"/>
                  </w:divBdr>
                </w:div>
                <w:div w:id="1468931483">
                  <w:marLeft w:val="480"/>
                  <w:marRight w:val="0"/>
                  <w:marTop w:val="0"/>
                  <w:marBottom w:val="0"/>
                  <w:divBdr>
                    <w:top w:val="none" w:sz="0" w:space="0" w:color="auto"/>
                    <w:left w:val="none" w:sz="0" w:space="0" w:color="auto"/>
                    <w:bottom w:val="none" w:sz="0" w:space="0" w:color="auto"/>
                    <w:right w:val="none" w:sz="0" w:space="0" w:color="auto"/>
                  </w:divBdr>
                </w:div>
                <w:div w:id="1213276742">
                  <w:marLeft w:val="480"/>
                  <w:marRight w:val="0"/>
                  <w:marTop w:val="0"/>
                  <w:marBottom w:val="0"/>
                  <w:divBdr>
                    <w:top w:val="none" w:sz="0" w:space="0" w:color="auto"/>
                    <w:left w:val="none" w:sz="0" w:space="0" w:color="auto"/>
                    <w:bottom w:val="none" w:sz="0" w:space="0" w:color="auto"/>
                    <w:right w:val="none" w:sz="0" w:space="0" w:color="auto"/>
                  </w:divBdr>
                </w:div>
                <w:div w:id="1817068781">
                  <w:marLeft w:val="480"/>
                  <w:marRight w:val="0"/>
                  <w:marTop w:val="0"/>
                  <w:marBottom w:val="0"/>
                  <w:divBdr>
                    <w:top w:val="none" w:sz="0" w:space="0" w:color="auto"/>
                    <w:left w:val="none" w:sz="0" w:space="0" w:color="auto"/>
                    <w:bottom w:val="none" w:sz="0" w:space="0" w:color="auto"/>
                    <w:right w:val="none" w:sz="0" w:space="0" w:color="auto"/>
                  </w:divBdr>
                </w:div>
                <w:div w:id="1728143799">
                  <w:marLeft w:val="480"/>
                  <w:marRight w:val="0"/>
                  <w:marTop w:val="0"/>
                  <w:marBottom w:val="0"/>
                  <w:divBdr>
                    <w:top w:val="none" w:sz="0" w:space="0" w:color="auto"/>
                    <w:left w:val="none" w:sz="0" w:space="0" w:color="auto"/>
                    <w:bottom w:val="none" w:sz="0" w:space="0" w:color="auto"/>
                    <w:right w:val="none" w:sz="0" w:space="0" w:color="auto"/>
                  </w:divBdr>
                </w:div>
                <w:div w:id="1459058617">
                  <w:marLeft w:val="480"/>
                  <w:marRight w:val="0"/>
                  <w:marTop w:val="0"/>
                  <w:marBottom w:val="0"/>
                  <w:divBdr>
                    <w:top w:val="none" w:sz="0" w:space="0" w:color="auto"/>
                    <w:left w:val="none" w:sz="0" w:space="0" w:color="auto"/>
                    <w:bottom w:val="none" w:sz="0" w:space="0" w:color="auto"/>
                    <w:right w:val="none" w:sz="0" w:space="0" w:color="auto"/>
                  </w:divBdr>
                </w:div>
                <w:div w:id="692807813">
                  <w:marLeft w:val="480"/>
                  <w:marRight w:val="0"/>
                  <w:marTop w:val="0"/>
                  <w:marBottom w:val="0"/>
                  <w:divBdr>
                    <w:top w:val="none" w:sz="0" w:space="0" w:color="auto"/>
                    <w:left w:val="none" w:sz="0" w:space="0" w:color="auto"/>
                    <w:bottom w:val="none" w:sz="0" w:space="0" w:color="auto"/>
                    <w:right w:val="none" w:sz="0" w:space="0" w:color="auto"/>
                  </w:divBdr>
                </w:div>
                <w:div w:id="1307008342">
                  <w:marLeft w:val="480"/>
                  <w:marRight w:val="0"/>
                  <w:marTop w:val="0"/>
                  <w:marBottom w:val="0"/>
                  <w:divBdr>
                    <w:top w:val="none" w:sz="0" w:space="0" w:color="auto"/>
                    <w:left w:val="none" w:sz="0" w:space="0" w:color="auto"/>
                    <w:bottom w:val="none" w:sz="0" w:space="0" w:color="auto"/>
                    <w:right w:val="none" w:sz="0" w:space="0" w:color="auto"/>
                  </w:divBdr>
                </w:div>
                <w:div w:id="1031690198">
                  <w:marLeft w:val="480"/>
                  <w:marRight w:val="0"/>
                  <w:marTop w:val="0"/>
                  <w:marBottom w:val="0"/>
                  <w:divBdr>
                    <w:top w:val="none" w:sz="0" w:space="0" w:color="auto"/>
                    <w:left w:val="none" w:sz="0" w:space="0" w:color="auto"/>
                    <w:bottom w:val="none" w:sz="0" w:space="0" w:color="auto"/>
                    <w:right w:val="none" w:sz="0" w:space="0" w:color="auto"/>
                  </w:divBdr>
                </w:div>
                <w:div w:id="1050035733">
                  <w:marLeft w:val="480"/>
                  <w:marRight w:val="0"/>
                  <w:marTop w:val="0"/>
                  <w:marBottom w:val="0"/>
                  <w:divBdr>
                    <w:top w:val="none" w:sz="0" w:space="0" w:color="auto"/>
                    <w:left w:val="none" w:sz="0" w:space="0" w:color="auto"/>
                    <w:bottom w:val="none" w:sz="0" w:space="0" w:color="auto"/>
                    <w:right w:val="none" w:sz="0" w:space="0" w:color="auto"/>
                  </w:divBdr>
                </w:div>
                <w:div w:id="1101611497">
                  <w:marLeft w:val="480"/>
                  <w:marRight w:val="0"/>
                  <w:marTop w:val="0"/>
                  <w:marBottom w:val="0"/>
                  <w:divBdr>
                    <w:top w:val="none" w:sz="0" w:space="0" w:color="auto"/>
                    <w:left w:val="none" w:sz="0" w:space="0" w:color="auto"/>
                    <w:bottom w:val="none" w:sz="0" w:space="0" w:color="auto"/>
                    <w:right w:val="none" w:sz="0" w:space="0" w:color="auto"/>
                  </w:divBdr>
                </w:div>
                <w:div w:id="534582966">
                  <w:marLeft w:val="480"/>
                  <w:marRight w:val="0"/>
                  <w:marTop w:val="0"/>
                  <w:marBottom w:val="0"/>
                  <w:divBdr>
                    <w:top w:val="none" w:sz="0" w:space="0" w:color="auto"/>
                    <w:left w:val="none" w:sz="0" w:space="0" w:color="auto"/>
                    <w:bottom w:val="none" w:sz="0" w:space="0" w:color="auto"/>
                    <w:right w:val="none" w:sz="0" w:space="0" w:color="auto"/>
                  </w:divBdr>
                </w:div>
                <w:div w:id="1530873307">
                  <w:marLeft w:val="480"/>
                  <w:marRight w:val="0"/>
                  <w:marTop w:val="0"/>
                  <w:marBottom w:val="0"/>
                  <w:divBdr>
                    <w:top w:val="none" w:sz="0" w:space="0" w:color="auto"/>
                    <w:left w:val="none" w:sz="0" w:space="0" w:color="auto"/>
                    <w:bottom w:val="none" w:sz="0" w:space="0" w:color="auto"/>
                    <w:right w:val="none" w:sz="0" w:space="0" w:color="auto"/>
                  </w:divBdr>
                </w:div>
                <w:div w:id="253512782">
                  <w:marLeft w:val="480"/>
                  <w:marRight w:val="0"/>
                  <w:marTop w:val="0"/>
                  <w:marBottom w:val="0"/>
                  <w:divBdr>
                    <w:top w:val="none" w:sz="0" w:space="0" w:color="auto"/>
                    <w:left w:val="none" w:sz="0" w:space="0" w:color="auto"/>
                    <w:bottom w:val="none" w:sz="0" w:space="0" w:color="auto"/>
                    <w:right w:val="none" w:sz="0" w:space="0" w:color="auto"/>
                  </w:divBdr>
                </w:div>
                <w:div w:id="1885870230">
                  <w:marLeft w:val="480"/>
                  <w:marRight w:val="0"/>
                  <w:marTop w:val="0"/>
                  <w:marBottom w:val="0"/>
                  <w:divBdr>
                    <w:top w:val="none" w:sz="0" w:space="0" w:color="auto"/>
                    <w:left w:val="none" w:sz="0" w:space="0" w:color="auto"/>
                    <w:bottom w:val="none" w:sz="0" w:space="0" w:color="auto"/>
                    <w:right w:val="none" w:sz="0" w:space="0" w:color="auto"/>
                  </w:divBdr>
                </w:div>
                <w:div w:id="1401513253">
                  <w:marLeft w:val="480"/>
                  <w:marRight w:val="0"/>
                  <w:marTop w:val="0"/>
                  <w:marBottom w:val="0"/>
                  <w:divBdr>
                    <w:top w:val="none" w:sz="0" w:space="0" w:color="auto"/>
                    <w:left w:val="none" w:sz="0" w:space="0" w:color="auto"/>
                    <w:bottom w:val="none" w:sz="0" w:space="0" w:color="auto"/>
                    <w:right w:val="none" w:sz="0" w:space="0" w:color="auto"/>
                  </w:divBdr>
                </w:div>
                <w:div w:id="1922567363">
                  <w:marLeft w:val="480"/>
                  <w:marRight w:val="0"/>
                  <w:marTop w:val="0"/>
                  <w:marBottom w:val="0"/>
                  <w:divBdr>
                    <w:top w:val="none" w:sz="0" w:space="0" w:color="auto"/>
                    <w:left w:val="none" w:sz="0" w:space="0" w:color="auto"/>
                    <w:bottom w:val="none" w:sz="0" w:space="0" w:color="auto"/>
                    <w:right w:val="none" w:sz="0" w:space="0" w:color="auto"/>
                  </w:divBdr>
                </w:div>
                <w:div w:id="485437726">
                  <w:marLeft w:val="480"/>
                  <w:marRight w:val="0"/>
                  <w:marTop w:val="0"/>
                  <w:marBottom w:val="0"/>
                  <w:divBdr>
                    <w:top w:val="none" w:sz="0" w:space="0" w:color="auto"/>
                    <w:left w:val="none" w:sz="0" w:space="0" w:color="auto"/>
                    <w:bottom w:val="none" w:sz="0" w:space="0" w:color="auto"/>
                    <w:right w:val="none" w:sz="0" w:space="0" w:color="auto"/>
                  </w:divBdr>
                </w:div>
                <w:div w:id="1876766969">
                  <w:marLeft w:val="480"/>
                  <w:marRight w:val="0"/>
                  <w:marTop w:val="0"/>
                  <w:marBottom w:val="0"/>
                  <w:divBdr>
                    <w:top w:val="none" w:sz="0" w:space="0" w:color="auto"/>
                    <w:left w:val="none" w:sz="0" w:space="0" w:color="auto"/>
                    <w:bottom w:val="none" w:sz="0" w:space="0" w:color="auto"/>
                    <w:right w:val="none" w:sz="0" w:space="0" w:color="auto"/>
                  </w:divBdr>
                </w:div>
                <w:div w:id="1209106244">
                  <w:marLeft w:val="480"/>
                  <w:marRight w:val="0"/>
                  <w:marTop w:val="0"/>
                  <w:marBottom w:val="0"/>
                  <w:divBdr>
                    <w:top w:val="none" w:sz="0" w:space="0" w:color="auto"/>
                    <w:left w:val="none" w:sz="0" w:space="0" w:color="auto"/>
                    <w:bottom w:val="none" w:sz="0" w:space="0" w:color="auto"/>
                    <w:right w:val="none" w:sz="0" w:space="0" w:color="auto"/>
                  </w:divBdr>
                </w:div>
                <w:div w:id="180555842">
                  <w:marLeft w:val="480"/>
                  <w:marRight w:val="0"/>
                  <w:marTop w:val="0"/>
                  <w:marBottom w:val="0"/>
                  <w:divBdr>
                    <w:top w:val="none" w:sz="0" w:space="0" w:color="auto"/>
                    <w:left w:val="none" w:sz="0" w:space="0" w:color="auto"/>
                    <w:bottom w:val="none" w:sz="0" w:space="0" w:color="auto"/>
                    <w:right w:val="none" w:sz="0" w:space="0" w:color="auto"/>
                  </w:divBdr>
                </w:div>
                <w:div w:id="1190989816">
                  <w:marLeft w:val="480"/>
                  <w:marRight w:val="0"/>
                  <w:marTop w:val="0"/>
                  <w:marBottom w:val="0"/>
                  <w:divBdr>
                    <w:top w:val="none" w:sz="0" w:space="0" w:color="auto"/>
                    <w:left w:val="none" w:sz="0" w:space="0" w:color="auto"/>
                    <w:bottom w:val="none" w:sz="0" w:space="0" w:color="auto"/>
                    <w:right w:val="none" w:sz="0" w:space="0" w:color="auto"/>
                  </w:divBdr>
                </w:div>
                <w:div w:id="479346579">
                  <w:marLeft w:val="480"/>
                  <w:marRight w:val="0"/>
                  <w:marTop w:val="0"/>
                  <w:marBottom w:val="0"/>
                  <w:divBdr>
                    <w:top w:val="none" w:sz="0" w:space="0" w:color="auto"/>
                    <w:left w:val="none" w:sz="0" w:space="0" w:color="auto"/>
                    <w:bottom w:val="none" w:sz="0" w:space="0" w:color="auto"/>
                    <w:right w:val="none" w:sz="0" w:space="0" w:color="auto"/>
                  </w:divBdr>
                </w:div>
                <w:div w:id="80031704">
                  <w:marLeft w:val="480"/>
                  <w:marRight w:val="0"/>
                  <w:marTop w:val="0"/>
                  <w:marBottom w:val="0"/>
                  <w:divBdr>
                    <w:top w:val="none" w:sz="0" w:space="0" w:color="auto"/>
                    <w:left w:val="none" w:sz="0" w:space="0" w:color="auto"/>
                    <w:bottom w:val="none" w:sz="0" w:space="0" w:color="auto"/>
                    <w:right w:val="none" w:sz="0" w:space="0" w:color="auto"/>
                  </w:divBdr>
                </w:div>
                <w:div w:id="89158321">
                  <w:marLeft w:val="480"/>
                  <w:marRight w:val="0"/>
                  <w:marTop w:val="0"/>
                  <w:marBottom w:val="0"/>
                  <w:divBdr>
                    <w:top w:val="none" w:sz="0" w:space="0" w:color="auto"/>
                    <w:left w:val="none" w:sz="0" w:space="0" w:color="auto"/>
                    <w:bottom w:val="none" w:sz="0" w:space="0" w:color="auto"/>
                    <w:right w:val="none" w:sz="0" w:space="0" w:color="auto"/>
                  </w:divBdr>
                </w:div>
                <w:div w:id="684862093">
                  <w:marLeft w:val="480"/>
                  <w:marRight w:val="0"/>
                  <w:marTop w:val="0"/>
                  <w:marBottom w:val="0"/>
                  <w:divBdr>
                    <w:top w:val="none" w:sz="0" w:space="0" w:color="auto"/>
                    <w:left w:val="none" w:sz="0" w:space="0" w:color="auto"/>
                    <w:bottom w:val="none" w:sz="0" w:space="0" w:color="auto"/>
                    <w:right w:val="none" w:sz="0" w:space="0" w:color="auto"/>
                  </w:divBdr>
                </w:div>
                <w:div w:id="2050764466">
                  <w:marLeft w:val="480"/>
                  <w:marRight w:val="0"/>
                  <w:marTop w:val="0"/>
                  <w:marBottom w:val="0"/>
                  <w:divBdr>
                    <w:top w:val="none" w:sz="0" w:space="0" w:color="auto"/>
                    <w:left w:val="none" w:sz="0" w:space="0" w:color="auto"/>
                    <w:bottom w:val="none" w:sz="0" w:space="0" w:color="auto"/>
                    <w:right w:val="none" w:sz="0" w:space="0" w:color="auto"/>
                  </w:divBdr>
                </w:div>
                <w:div w:id="2021857560">
                  <w:marLeft w:val="480"/>
                  <w:marRight w:val="0"/>
                  <w:marTop w:val="0"/>
                  <w:marBottom w:val="0"/>
                  <w:divBdr>
                    <w:top w:val="none" w:sz="0" w:space="0" w:color="auto"/>
                    <w:left w:val="none" w:sz="0" w:space="0" w:color="auto"/>
                    <w:bottom w:val="none" w:sz="0" w:space="0" w:color="auto"/>
                    <w:right w:val="none" w:sz="0" w:space="0" w:color="auto"/>
                  </w:divBdr>
                </w:div>
                <w:div w:id="1097798398">
                  <w:marLeft w:val="480"/>
                  <w:marRight w:val="0"/>
                  <w:marTop w:val="0"/>
                  <w:marBottom w:val="0"/>
                  <w:divBdr>
                    <w:top w:val="none" w:sz="0" w:space="0" w:color="auto"/>
                    <w:left w:val="none" w:sz="0" w:space="0" w:color="auto"/>
                    <w:bottom w:val="none" w:sz="0" w:space="0" w:color="auto"/>
                    <w:right w:val="none" w:sz="0" w:space="0" w:color="auto"/>
                  </w:divBdr>
                </w:div>
                <w:div w:id="563102078">
                  <w:marLeft w:val="480"/>
                  <w:marRight w:val="0"/>
                  <w:marTop w:val="0"/>
                  <w:marBottom w:val="0"/>
                  <w:divBdr>
                    <w:top w:val="none" w:sz="0" w:space="0" w:color="auto"/>
                    <w:left w:val="none" w:sz="0" w:space="0" w:color="auto"/>
                    <w:bottom w:val="none" w:sz="0" w:space="0" w:color="auto"/>
                    <w:right w:val="none" w:sz="0" w:space="0" w:color="auto"/>
                  </w:divBdr>
                </w:div>
                <w:div w:id="576477475">
                  <w:marLeft w:val="480"/>
                  <w:marRight w:val="0"/>
                  <w:marTop w:val="0"/>
                  <w:marBottom w:val="0"/>
                  <w:divBdr>
                    <w:top w:val="none" w:sz="0" w:space="0" w:color="auto"/>
                    <w:left w:val="none" w:sz="0" w:space="0" w:color="auto"/>
                    <w:bottom w:val="none" w:sz="0" w:space="0" w:color="auto"/>
                    <w:right w:val="none" w:sz="0" w:space="0" w:color="auto"/>
                  </w:divBdr>
                </w:div>
                <w:div w:id="1179348482">
                  <w:marLeft w:val="480"/>
                  <w:marRight w:val="0"/>
                  <w:marTop w:val="0"/>
                  <w:marBottom w:val="0"/>
                  <w:divBdr>
                    <w:top w:val="none" w:sz="0" w:space="0" w:color="auto"/>
                    <w:left w:val="none" w:sz="0" w:space="0" w:color="auto"/>
                    <w:bottom w:val="none" w:sz="0" w:space="0" w:color="auto"/>
                    <w:right w:val="none" w:sz="0" w:space="0" w:color="auto"/>
                  </w:divBdr>
                </w:div>
                <w:div w:id="1834833510">
                  <w:marLeft w:val="480"/>
                  <w:marRight w:val="0"/>
                  <w:marTop w:val="0"/>
                  <w:marBottom w:val="0"/>
                  <w:divBdr>
                    <w:top w:val="none" w:sz="0" w:space="0" w:color="auto"/>
                    <w:left w:val="none" w:sz="0" w:space="0" w:color="auto"/>
                    <w:bottom w:val="none" w:sz="0" w:space="0" w:color="auto"/>
                    <w:right w:val="none" w:sz="0" w:space="0" w:color="auto"/>
                  </w:divBdr>
                </w:div>
                <w:div w:id="969241335">
                  <w:marLeft w:val="480"/>
                  <w:marRight w:val="0"/>
                  <w:marTop w:val="0"/>
                  <w:marBottom w:val="0"/>
                  <w:divBdr>
                    <w:top w:val="none" w:sz="0" w:space="0" w:color="auto"/>
                    <w:left w:val="none" w:sz="0" w:space="0" w:color="auto"/>
                    <w:bottom w:val="none" w:sz="0" w:space="0" w:color="auto"/>
                    <w:right w:val="none" w:sz="0" w:space="0" w:color="auto"/>
                  </w:divBdr>
                </w:div>
              </w:divsChild>
            </w:div>
            <w:div w:id="378170997">
              <w:marLeft w:val="0"/>
              <w:marRight w:val="0"/>
              <w:marTop w:val="0"/>
              <w:marBottom w:val="0"/>
              <w:divBdr>
                <w:top w:val="none" w:sz="0" w:space="0" w:color="auto"/>
                <w:left w:val="none" w:sz="0" w:space="0" w:color="auto"/>
                <w:bottom w:val="none" w:sz="0" w:space="0" w:color="auto"/>
                <w:right w:val="none" w:sz="0" w:space="0" w:color="auto"/>
              </w:divBdr>
              <w:divsChild>
                <w:div w:id="321857554">
                  <w:marLeft w:val="480"/>
                  <w:marRight w:val="0"/>
                  <w:marTop w:val="0"/>
                  <w:marBottom w:val="0"/>
                  <w:divBdr>
                    <w:top w:val="none" w:sz="0" w:space="0" w:color="auto"/>
                    <w:left w:val="none" w:sz="0" w:space="0" w:color="auto"/>
                    <w:bottom w:val="none" w:sz="0" w:space="0" w:color="auto"/>
                    <w:right w:val="none" w:sz="0" w:space="0" w:color="auto"/>
                  </w:divBdr>
                </w:div>
                <w:div w:id="1338195678">
                  <w:marLeft w:val="480"/>
                  <w:marRight w:val="0"/>
                  <w:marTop w:val="0"/>
                  <w:marBottom w:val="0"/>
                  <w:divBdr>
                    <w:top w:val="none" w:sz="0" w:space="0" w:color="auto"/>
                    <w:left w:val="none" w:sz="0" w:space="0" w:color="auto"/>
                    <w:bottom w:val="none" w:sz="0" w:space="0" w:color="auto"/>
                    <w:right w:val="none" w:sz="0" w:space="0" w:color="auto"/>
                  </w:divBdr>
                </w:div>
                <w:div w:id="1966427310">
                  <w:marLeft w:val="480"/>
                  <w:marRight w:val="0"/>
                  <w:marTop w:val="0"/>
                  <w:marBottom w:val="0"/>
                  <w:divBdr>
                    <w:top w:val="none" w:sz="0" w:space="0" w:color="auto"/>
                    <w:left w:val="none" w:sz="0" w:space="0" w:color="auto"/>
                    <w:bottom w:val="none" w:sz="0" w:space="0" w:color="auto"/>
                    <w:right w:val="none" w:sz="0" w:space="0" w:color="auto"/>
                  </w:divBdr>
                </w:div>
                <w:div w:id="1525901758">
                  <w:marLeft w:val="480"/>
                  <w:marRight w:val="0"/>
                  <w:marTop w:val="0"/>
                  <w:marBottom w:val="0"/>
                  <w:divBdr>
                    <w:top w:val="none" w:sz="0" w:space="0" w:color="auto"/>
                    <w:left w:val="none" w:sz="0" w:space="0" w:color="auto"/>
                    <w:bottom w:val="none" w:sz="0" w:space="0" w:color="auto"/>
                    <w:right w:val="none" w:sz="0" w:space="0" w:color="auto"/>
                  </w:divBdr>
                </w:div>
                <w:div w:id="1210191809">
                  <w:marLeft w:val="480"/>
                  <w:marRight w:val="0"/>
                  <w:marTop w:val="0"/>
                  <w:marBottom w:val="0"/>
                  <w:divBdr>
                    <w:top w:val="none" w:sz="0" w:space="0" w:color="auto"/>
                    <w:left w:val="none" w:sz="0" w:space="0" w:color="auto"/>
                    <w:bottom w:val="none" w:sz="0" w:space="0" w:color="auto"/>
                    <w:right w:val="none" w:sz="0" w:space="0" w:color="auto"/>
                  </w:divBdr>
                </w:div>
                <w:div w:id="1918007084">
                  <w:marLeft w:val="480"/>
                  <w:marRight w:val="0"/>
                  <w:marTop w:val="0"/>
                  <w:marBottom w:val="0"/>
                  <w:divBdr>
                    <w:top w:val="none" w:sz="0" w:space="0" w:color="auto"/>
                    <w:left w:val="none" w:sz="0" w:space="0" w:color="auto"/>
                    <w:bottom w:val="none" w:sz="0" w:space="0" w:color="auto"/>
                    <w:right w:val="none" w:sz="0" w:space="0" w:color="auto"/>
                  </w:divBdr>
                </w:div>
                <w:div w:id="82724167">
                  <w:marLeft w:val="480"/>
                  <w:marRight w:val="0"/>
                  <w:marTop w:val="0"/>
                  <w:marBottom w:val="0"/>
                  <w:divBdr>
                    <w:top w:val="none" w:sz="0" w:space="0" w:color="auto"/>
                    <w:left w:val="none" w:sz="0" w:space="0" w:color="auto"/>
                    <w:bottom w:val="none" w:sz="0" w:space="0" w:color="auto"/>
                    <w:right w:val="none" w:sz="0" w:space="0" w:color="auto"/>
                  </w:divBdr>
                </w:div>
                <w:div w:id="1677533863">
                  <w:marLeft w:val="480"/>
                  <w:marRight w:val="0"/>
                  <w:marTop w:val="0"/>
                  <w:marBottom w:val="0"/>
                  <w:divBdr>
                    <w:top w:val="none" w:sz="0" w:space="0" w:color="auto"/>
                    <w:left w:val="none" w:sz="0" w:space="0" w:color="auto"/>
                    <w:bottom w:val="none" w:sz="0" w:space="0" w:color="auto"/>
                    <w:right w:val="none" w:sz="0" w:space="0" w:color="auto"/>
                  </w:divBdr>
                </w:div>
                <w:div w:id="1779134489">
                  <w:marLeft w:val="480"/>
                  <w:marRight w:val="0"/>
                  <w:marTop w:val="0"/>
                  <w:marBottom w:val="0"/>
                  <w:divBdr>
                    <w:top w:val="none" w:sz="0" w:space="0" w:color="auto"/>
                    <w:left w:val="none" w:sz="0" w:space="0" w:color="auto"/>
                    <w:bottom w:val="none" w:sz="0" w:space="0" w:color="auto"/>
                    <w:right w:val="none" w:sz="0" w:space="0" w:color="auto"/>
                  </w:divBdr>
                </w:div>
                <w:div w:id="227738595">
                  <w:marLeft w:val="480"/>
                  <w:marRight w:val="0"/>
                  <w:marTop w:val="0"/>
                  <w:marBottom w:val="0"/>
                  <w:divBdr>
                    <w:top w:val="none" w:sz="0" w:space="0" w:color="auto"/>
                    <w:left w:val="none" w:sz="0" w:space="0" w:color="auto"/>
                    <w:bottom w:val="none" w:sz="0" w:space="0" w:color="auto"/>
                    <w:right w:val="none" w:sz="0" w:space="0" w:color="auto"/>
                  </w:divBdr>
                </w:div>
                <w:div w:id="475343565">
                  <w:marLeft w:val="480"/>
                  <w:marRight w:val="0"/>
                  <w:marTop w:val="0"/>
                  <w:marBottom w:val="0"/>
                  <w:divBdr>
                    <w:top w:val="none" w:sz="0" w:space="0" w:color="auto"/>
                    <w:left w:val="none" w:sz="0" w:space="0" w:color="auto"/>
                    <w:bottom w:val="none" w:sz="0" w:space="0" w:color="auto"/>
                    <w:right w:val="none" w:sz="0" w:space="0" w:color="auto"/>
                  </w:divBdr>
                </w:div>
                <w:div w:id="255360164">
                  <w:marLeft w:val="480"/>
                  <w:marRight w:val="0"/>
                  <w:marTop w:val="0"/>
                  <w:marBottom w:val="0"/>
                  <w:divBdr>
                    <w:top w:val="none" w:sz="0" w:space="0" w:color="auto"/>
                    <w:left w:val="none" w:sz="0" w:space="0" w:color="auto"/>
                    <w:bottom w:val="none" w:sz="0" w:space="0" w:color="auto"/>
                    <w:right w:val="none" w:sz="0" w:space="0" w:color="auto"/>
                  </w:divBdr>
                </w:div>
                <w:div w:id="1165902121">
                  <w:marLeft w:val="480"/>
                  <w:marRight w:val="0"/>
                  <w:marTop w:val="0"/>
                  <w:marBottom w:val="0"/>
                  <w:divBdr>
                    <w:top w:val="none" w:sz="0" w:space="0" w:color="auto"/>
                    <w:left w:val="none" w:sz="0" w:space="0" w:color="auto"/>
                    <w:bottom w:val="none" w:sz="0" w:space="0" w:color="auto"/>
                    <w:right w:val="none" w:sz="0" w:space="0" w:color="auto"/>
                  </w:divBdr>
                </w:div>
                <w:div w:id="1839736652">
                  <w:marLeft w:val="480"/>
                  <w:marRight w:val="0"/>
                  <w:marTop w:val="0"/>
                  <w:marBottom w:val="0"/>
                  <w:divBdr>
                    <w:top w:val="none" w:sz="0" w:space="0" w:color="auto"/>
                    <w:left w:val="none" w:sz="0" w:space="0" w:color="auto"/>
                    <w:bottom w:val="none" w:sz="0" w:space="0" w:color="auto"/>
                    <w:right w:val="none" w:sz="0" w:space="0" w:color="auto"/>
                  </w:divBdr>
                </w:div>
                <w:div w:id="873232065">
                  <w:marLeft w:val="480"/>
                  <w:marRight w:val="0"/>
                  <w:marTop w:val="0"/>
                  <w:marBottom w:val="0"/>
                  <w:divBdr>
                    <w:top w:val="none" w:sz="0" w:space="0" w:color="auto"/>
                    <w:left w:val="none" w:sz="0" w:space="0" w:color="auto"/>
                    <w:bottom w:val="none" w:sz="0" w:space="0" w:color="auto"/>
                    <w:right w:val="none" w:sz="0" w:space="0" w:color="auto"/>
                  </w:divBdr>
                </w:div>
                <w:div w:id="2013364128">
                  <w:marLeft w:val="480"/>
                  <w:marRight w:val="0"/>
                  <w:marTop w:val="0"/>
                  <w:marBottom w:val="0"/>
                  <w:divBdr>
                    <w:top w:val="none" w:sz="0" w:space="0" w:color="auto"/>
                    <w:left w:val="none" w:sz="0" w:space="0" w:color="auto"/>
                    <w:bottom w:val="none" w:sz="0" w:space="0" w:color="auto"/>
                    <w:right w:val="none" w:sz="0" w:space="0" w:color="auto"/>
                  </w:divBdr>
                </w:div>
                <w:div w:id="1211839876">
                  <w:marLeft w:val="480"/>
                  <w:marRight w:val="0"/>
                  <w:marTop w:val="0"/>
                  <w:marBottom w:val="0"/>
                  <w:divBdr>
                    <w:top w:val="none" w:sz="0" w:space="0" w:color="auto"/>
                    <w:left w:val="none" w:sz="0" w:space="0" w:color="auto"/>
                    <w:bottom w:val="none" w:sz="0" w:space="0" w:color="auto"/>
                    <w:right w:val="none" w:sz="0" w:space="0" w:color="auto"/>
                  </w:divBdr>
                </w:div>
                <w:div w:id="318466113">
                  <w:marLeft w:val="480"/>
                  <w:marRight w:val="0"/>
                  <w:marTop w:val="0"/>
                  <w:marBottom w:val="0"/>
                  <w:divBdr>
                    <w:top w:val="none" w:sz="0" w:space="0" w:color="auto"/>
                    <w:left w:val="none" w:sz="0" w:space="0" w:color="auto"/>
                    <w:bottom w:val="none" w:sz="0" w:space="0" w:color="auto"/>
                    <w:right w:val="none" w:sz="0" w:space="0" w:color="auto"/>
                  </w:divBdr>
                </w:div>
                <w:div w:id="493227911">
                  <w:marLeft w:val="480"/>
                  <w:marRight w:val="0"/>
                  <w:marTop w:val="0"/>
                  <w:marBottom w:val="0"/>
                  <w:divBdr>
                    <w:top w:val="none" w:sz="0" w:space="0" w:color="auto"/>
                    <w:left w:val="none" w:sz="0" w:space="0" w:color="auto"/>
                    <w:bottom w:val="none" w:sz="0" w:space="0" w:color="auto"/>
                    <w:right w:val="none" w:sz="0" w:space="0" w:color="auto"/>
                  </w:divBdr>
                </w:div>
                <w:div w:id="1143430030">
                  <w:marLeft w:val="480"/>
                  <w:marRight w:val="0"/>
                  <w:marTop w:val="0"/>
                  <w:marBottom w:val="0"/>
                  <w:divBdr>
                    <w:top w:val="none" w:sz="0" w:space="0" w:color="auto"/>
                    <w:left w:val="none" w:sz="0" w:space="0" w:color="auto"/>
                    <w:bottom w:val="none" w:sz="0" w:space="0" w:color="auto"/>
                    <w:right w:val="none" w:sz="0" w:space="0" w:color="auto"/>
                  </w:divBdr>
                </w:div>
                <w:div w:id="2078504321">
                  <w:marLeft w:val="480"/>
                  <w:marRight w:val="0"/>
                  <w:marTop w:val="0"/>
                  <w:marBottom w:val="0"/>
                  <w:divBdr>
                    <w:top w:val="none" w:sz="0" w:space="0" w:color="auto"/>
                    <w:left w:val="none" w:sz="0" w:space="0" w:color="auto"/>
                    <w:bottom w:val="none" w:sz="0" w:space="0" w:color="auto"/>
                    <w:right w:val="none" w:sz="0" w:space="0" w:color="auto"/>
                  </w:divBdr>
                </w:div>
                <w:div w:id="2037195240">
                  <w:marLeft w:val="480"/>
                  <w:marRight w:val="0"/>
                  <w:marTop w:val="0"/>
                  <w:marBottom w:val="0"/>
                  <w:divBdr>
                    <w:top w:val="none" w:sz="0" w:space="0" w:color="auto"/>
                    <w:left w:val="none" w:sz="0" w:space="0" w:color="auto"/>
                    <w:bottom w:val="none" w:sz="0" w:space="0" w:color="auto"/>
                    <w:right w:val="none" w:sz="0" w:space="0" w:color="auto"/>
                  </w:divBdr>
                </w:div>
                <w:div w:id="1522235553">
                  <w:marLeft w:val="480"/>
                  <w:marRight w:val="0"/>
                  <w:marTop w:val="0"/>
                  <w:marBottom w:val="0"/>
                  <w:divBdr>
                    <w:top w:val="none" w:sz="0" w:space="0" w:color="auto"/>
                    <w:left w:val="none" w:sz="0" w:space="0" w:color="auto"/>
                    <w:bottom w:val="none" w:sz="0" w:space="0" w:color="auto"/>
                    <w:right w:val="none" w:sz="0" w:space="0" w:color="auto"/>
                  </w:divBdr>
                </w:div>
                <w:div w:id="1772974823">
                  <w:marLeft w:val="480"/>
                  <w:marRight w:val="0"/>
                  <w:marTop w:val="0"/>
                  <w:marBottom w:val="0"/>
                  <w:divBdr>
                    <w:top w:val="none" w:sz="0" w:space="0" w:color="auto"/>
                    <w:left w:val="none" w:sz="0" w:space="0" w:color="auto"/>
                    <w:bottom w:val="none" w:sz="0" w:space="0" w:color="auto"/>
                    <w:right w:val="none" w:sz="0" w:space="0" w:color="auto"/>
                  </w:divBdr>
                </w:div>
                <w:div w:id="585529412">
                  <w:marLeft w:val="480"/>
                  <w:marRight w:val="0"/>
                  <w:marTop w:val="0"/>
                  <w:marBottom w:val="0"/>
                  <w:divBdr>
                    <w:top w:val="none" w:sz="0" w:space="0" w:color="auto"/>
                    <w:left w:val="none" w:sz="0" w:space="0" w:color="auto"/>
                    <w:bottom w:val="none" w:sz="0" w:space="0" w:color="auto"/>
                    <w:right w:val="none" w:sz="0" w:space="0" w:color="auto"/>
                  </w:divBdr>
                </w:div>
                <w:div w:id="1693608727">
                  <w:marLeft w:val="480"/>
                  <w:marRight w:val="0"/>
                  <w:marTop w:val="0"/>
                  <w:marBottom w:val="0"/>
                  <w:divBdr>
                    <w:top w:val="none" w:sz="0" w:space="0" w:color="auto"/>
                    <w:left w:val="none" w:sz="0" w:space="0" w:color="auto"/>
                    <w:bottom w:val="none" w:sz="0" w:space="0" w:color="auto"/>
                    <w:right w:val="none" w:sz="0" w:space="0" w:color="auto"/>
                  </w:divBdr>
                </w:div>
                <w:div w:id="2001928331">
                  <w:marLeft w:val="480"/>
                  <w:marRight w:val="0"/>
                  <w:marTop w:val="0"/>
                  <w:marBottom w:val="0"/>
                  <w:divBdr>
                    <w:top w:val="none" w:sz="0" w:space="0" w:color="auto"/>
                    <w:left w:val="none" w:sz="0" w:space="0" w:color="auto"/>
                    <w:bottom w:val="none" w:sz="0" w:space="0" w:color="auto"/>
                    <w:right w:val="none" w:sz="0" w:space="0" w:color="auto"/>
                  </w:divBdr>
                </w:div>
                <w:div w:id="1843616991">
                  <w:marLeft w:val="480"/>
                  <w:marRight w:val="0"/>
                  <w:marTop w:val="0"/>
                  <w:marBottom w:val="0"/>
                  <w:divBdr>
                    <w:top w:val="none" w:sz="0" w:space="0" w:color="auto"/>
                    <w:left w:val="none" w:sz="0" w:space="0" w:color="auto"/>
                    <w:bottom w:val="none" w:sz="0" w:space="0" w:color="auto"/>
                    <w:right w:val="none" w:sz="0" w:space="0" w:color="auto"/>
                  </w:divBdr>
                </w:div>
                <w:div w:id="1929842985">
                  <w:marLeft w:val="480"/>
                  <w:marRight w:val="0"/>
                  <w:marTop w:val="0"/>
                  <w:marBottom w:val="0"/>
                  <w:divBdr>
                    <w:top w:val="none" w:sz="0" w:space="0" w:color="auto"/>
                    <w:left w:val="none" w:sz="0" w:space="0" w:color="auto"/>
                    <w:bottom w:val="none" w:sz="0" w:space="0" w:color="auto"/>
                    <w:right w:val="none" w:sz="0" w:space="0" w:color="auto"/>
                  </w:divBdr>
                </w:div>
                <w:div w:id="1658416654">
                  <w:marLeft w:val="480"/>
                  <w:marRight w:val="0"/>
                  <w:marTop w:val="0"/>
                  <w:marBottom w:val="0"/>
                  <w:divBdr>
                    <w:top w:val="none" w:sz="0" w:space="0" w:color="auto"/>
                    <w:left w:val="none" w:sz="0" w:space="0" w:color="auto"/>
                    <w:bottom w:val="none" w:sz="0" w:space="0" w:color="auto"/>
                    <w:right w:val="none" w:sz="0" w:space="0" w:color="auto"/>
                  </w:divBdr>
                </w:div>
                <w:div w:id="1005203443">
                  <w:marLeft w:val="480"/>
                  <w:marRight w:val="0"/>
                  <w:marTop w:val="0"/>
                  <w:marBottom w:val="0"/>
                  <w:divBdr>
                    <w:top w:val="none" w:sz="0" w:space="0" w:color="auto"/>
                    <w:left w:val="none" w:sz="0" w:space="0" w:color="auto"/>
                    <w:bottom w:val="none" w:sz="0" w:space="0" w:color="auto"/>
                    <w:right w:val="none" w:sz="0" w:space="0" w:color="auto"/>
                  </w:divBdr>
                </w:div>
                <w:div w:id="355739831">
                  <w:marLeft w:val="480"/>
                  <w:marRight w:val="0"/>
                  <w:marTop w:val="0"/>
                  <w:marBottom w:val="0"/>
                  <w:divBdr>
                    <w:top w:val="none" w:sz="0" w:space="0" w:color="auto"/>
                    <w:left w:val="none" w:sz="0" w:space="0" w:color="auto"/>
                    <w:bottom w:val="none" w:sz="0" w:space="0" w:color="auto"/>
                    <w:right w:val="none" w:sz="0" w:space="0" w:color="auto"/>
                  </w:divBdr>
                </w:div>
                <w:div w:id="430857764">
                  <w:marLeft w:val="480"/>
                  <w:marRight w:val="0"/>
                  <w:marTop w:val="0"/>
                  <w:marBottom w:val="0"/>
                  <w:divBdr>
                    <w:top w:val="none" w:sz="0" w:space="0" w:color="auto"/>
                    <w:left w:val="none" w:sz="0" w:space="0" w:color="auto"/>
                    <w:bottom w:val="none" w:sz="0" w:space="0" w:color="auto"/>
                    <w:right w:val="none" w:sz="0" w:space="0" w:color="auto"/>
                  </w:divBdr>
                </w:div>
                <w:div w:id="892422990">
                  <w:marLeft w:val="480"/>
                  <w:marRight w:val="0"/>
                  <w:marTop w:val="0"/>
                  <w:marBottom w:val="0"/>
                  <w:divBdr>
                    <w:top w:val="none" w:sz="0" w:space="0" w:color="auto"/>
                    <w:left w:val="none" w:sz="0" w:space="0" w:color="auto"/>
                    <w:bottom w:val="none" w:sz="0" w:space="0" w:color="auto"/>
                    <w:right w:val="none" w:sz="0" w:space="0" w:color="auto"/>
                  </w:divBdr>
                </w:div>
                <w:div w:id="170878142">
                  <w:marLeft w:val="480"/>
                  <w:marRight w:val="0"/>
                  <w:marTop w:val="0"/>
                  <w:marBottom w:val="0"/>
                  <w:divBdr>
                    <w:top w:val="none" w:sz="0" w:space="0" w:color="auto"/>
                    <w:left w:val="none" w:sz="0" w:space="0" w:color="auto"/>
                    <w:bottom w:val="none" w:sz="0" w:space="0" w:color="auto"/>
                    <w:right w:val="none" w:sz="0" w:space="0" w:color="auto"/>
                  </w:divBdr>
                </w:div>
                <w:div w:id="50424822">
                  <w:marLeft w:val="480"/>
                  <w:marRight w:val="0"/>
                  <w:marTop w:val="0"/>
                  <w:marBottom w:val="0"/>
                  <w:divBdr>
                    <w:top w:val="none" w:sz="0" w:space="0" w:color="auto"/>
                    <w:left w:val="none" w:sz="0" w:space="0" w:color="auto"/>
                    <w:bottom w:val="none" w:sz="0" w:space="0" w:color="auto"/>
                    <w:right w:val="none" w:sz="0" w:space="0" w:color="auto"/>
                  </w:divBdr>
                </w:div>
                <w:div w:id="1528831628">
                  <w:marLeft w:val="480"/>
                  <w:marRight w:val="0"/>
                  <w:marTop w:val="0"/>
                  <w:marBottom w:val="0"/>
                  <w:divBdr>
                    <w:top w:val="none" w:sz="0" w:space="0" w:color="auto"/>
                    <w:left w:val="none" w:sz="0" w:space="0" w:color="auto"/>
                    <w:bottom w:val="none" w:sz="0" w:space="0" w:color="auto"/>
                    <w:right w:val="none" w:sz="0" w:space="0" w:color="auto"/>
                  </w:divBdr>
                </w:div>
                <w:div w:id="2091461124">
                  <w:marLeft w:val="480"/>
                  <w:marRight w:val="0"/>
                  <w:marTop w:val="0"/>
                  <w:marBottom w:val="0"/>
                  <w:divBdr>
                    <w:top w:val="none" w:sz="0" w:space="0" w:color="auto"/>
                    <w:left w:val="none" w:sz="0" w:space="0" w:color="auto"/>
                    <w:bottom w:val="none" w:sz="0" w:space="0" w:color="auto"/>
                    <w:right w:val="none" w:sz="0" w:space="0" w:color="auto"/>
                  </w:divBdr>
                </w:div>
                <w:div w:id="1638409944">
                  <w:marLeft w:val="480"/>
                  <w:marRight w:val="0"/>
                  <w:marTop w:val="0"/>
                  <w:marBottom w:val="0"/>
                  <w:divBdr>
                    <w:top w:val="none" w:sz="0" w:space="0" w:color="auto"/>
                    <w:left w:val="none" w:sz="0" w:space="0" w:color="auto"/>
                    <w:bottom w:val="none" w:sz="0" w:space="0" w:color="auto"/>
                    <w:right w:val="none" w:sz="0" w:space="0" w:color="auto"/>
                  </w:divBdr>
                </w:div>
                <w:div w:id="1026713008">
                  <w:marLeft w:val="480"/>
                  <w:marRight w:val="0"/>
                  <w:marTop w:val="0"/>
                  <w:marBottom w:val="0"/>
                  <w:divBdr>
                    <w:top w:val="none" w:sz="0" w:space="0" w:color="auto"/>
                    <w:left w:val="none" w:sz="0" w:space="0" w:color="auto"/>
                    <w:bottom w:val="none" w:sz="0" w:space="0" w:color="auto"/>
                    <w:right w:val="none" w:sz="0" w:space="0" w:color="auto"/>
                  </w:divBdr>
                </w:div>
                <w:div w:id="1106389861">
                  <w:marLeft w:val="480"/>
                  <w:marRight w:val="0"/>
                  <w:marTop w:val="0"/>
                  <w:marBottom w:val="0"/>
                  <w:divBdr>
                    <w:top w:val="none" w:sz="0" w:space="0" w:color="auto"/>
                    <w:left w:val="none" w:sz="0" w:space="0" w:color="auto"/>
                    <w:bottom w:val="none" w:sz="0" w:space="0" w:color="auto"/>
                    <w:right w:val="none" w:sz="0" w:space="0" w:color="auto"/>
                  </w:divBdr>
                </w:div>
                <w:div w:id="1658417320">
                  <w:marLeft w:val="480"/>
                  <w:marRight w:val="0"/>
                  <w:marTop w:val="0"/>
                  <w:marBottom w:val="0"/>
                  <w:divBdr>
                    <w:top w:val="none" w:sz="0" w:space="0" w:color="auto"/>
                    <w:left w:val="none" w:sz="0" w:space="0" w:color="auto"/>
                    <w:bottom w:val="none" w:sz="0" w:space="0" w:color="auto"/>
                    <w:right w:val="none" w:sz="0" w:space="0" w:color="auto"/>
                  </w:divBdr>
                </w:div>
                <w:div w:id="296954761">
                  <w:marLeft w:val="480"/>
                  <w:marRight w:val="0"/>
                  <w:marTop w:val="0"/>
                  <w:marBottom w:val="0"/>
                  <w:divBdr>
                    <w:top w:val="none" w:sz="0" w:space="0" w:color="auto"/>
                    <w:left w:val="none" w:sz="0" w:space="0" w:color="auto"/>
                    <w:bottom w:val="none" w:sz="0" w:space="0" w:color="auto"/>
                    <w:right w:val="none" w:sz="0" w:space="0" w:color="auto"/>
                  </w:divBdr>
                </w:div>
                <w:div w:id="972636422">
                  <w:marLeft w:val="480"/>
                  <w:marRight w:val="0"/>
                  <w:marTop w:val="0"/>
                  <w:marBottom w:val="0"/>
                  <w:divBdr>
                    <w:top w:val="none" w:sz="0" w:space="0" w:color="auto"/>
                    <w:left w:val="none" w:sz="0" w:space="0" w:color="auto"/>
                    <w:bottom w:val="none" w:sz="0" w:space="0" w:color="auto"/>
                    <w:right w:val="none" w:sz="0" w:space="0" w:color="auto"/>
                  </w:divBdr>
                </w:div>
              </w:divsChild>
            </w:div>
            <w:div w:id="1066143709">
              <w:marLeft w:val="0"/>
              <w:marRight w:val="0"/>
              <w:marTop w:val="0"/>
              <w:marBottom w:val="0"/>
              <w:divBdr>
                <w:top w:val="none" w:sz="0" w:space="0" w:color="auto"/>
                <w:left w:val="none" w:sz="0" w:space="0" w:color="auto"/>
                <w:bottom w:val="none" w:sz="0" w:space="0" w:color="auto"/>
                <w:right w:val="none" w:sz="0" w:space="0" w:color="auto"/>
              </w:divBdr>
              <w:divsChild>
                <w:div w:id="578057415">
                  <w:marLeft w:val="480"/>
                  <w:marRight w:val="0"/>
                  <w:marTop w:val="0"/>
                  <w:marBottom w:val="0"/>
                  <w:divBdr>
                    <w:top w:val="none" w:sz="0" w:space="0" w:color="auto"/>
                    <w:left w:val="none" w:sz="0" w:space="0" w:color="auto"/>
                    <w:bottom w:val="none" w:sz="0" w:space="0" w:color="auto"/>
                    <w:right w:val="none" w:sz="0" w:space="0" w:color="auto"/>
                  </w:divBdr>
                </w:div>
                <w:div w:id="871267379">
                  <w:marLeft w:val="480"/>
                  <w:marRight w:val="0"/>
                  <w:marTop w:val="0"/>
                  <w:marBottom w:val="0"/>
                  <w:divBdr>
                    <w:top w:val="none" w:sz="0" w:space="0" w:color="auto"/>
                    <w:left w:val="none" w:sz="0" w:space="0" w:color="auto"/>
                    <w:bottom w:val="none" w:sz="0" w:space="0" w:color="auto"/>
                    <w:right w:val="none" w:sz="0" w:space="0" w:color="auto"/>
                  </w:divBdr>
                </w:div>
                <w:div w:id="1593007316">
                  <w:marLeft w:val="480"/>
                  <w:marRight w:val="0"/>
                  <w:marTop w:val="0"/>
                  <w:marBottom w:val="0"/>
                  <w:divBdr>
                    <w:top w:val="none" w:sz="0" w:space="0" w:color="auto"/>
                    <w:left w:val="none" w:sz="0" w:space="0" w:color="auto"/>
                    <w:bottom w:val="none" w:sz="0" w:space="0" w:color="auto"/>
                    <w:right w:val="none" w:sz="0" w:space="0" w:color="auto"/>
                  </w:divBdr>
                </w:div>
                <w:div w:id="1469591150">
                  <w:marLeft w:val="480"/>
                  <w:marRight w:val="0"/>
                  <w:marTop w:val="0"/>
                  <w:marBottom w:val="0"/>
                  <w:divBdr>
                    <w:top w:val="none" w:sz="0" w:space="0" w:color="auto"/>
                    <w:left w:val="none" w:sz="0" w:space="0" w:color="auto"/>
                    <w:bottom w:val="none" w:sz="0" w:space="0" w:color="auto"/>
                    <w:right w:val="none" w:sz="0" w:space="0" w:color="auto"/>
                  </w:divBdr>
                </w:div>
                <w:div w:id="1043561073">
                  <w:marLeft w:val="480"/>
                  <w:marRight w:val="0"/>
                  <w:marTop w:val="0"/>
                  <w:marBottom w:val="0"/>
                  <w:divBdr>
                    <w:top w:val="none" w:sz="0" w:space="0" w:color="auto"/>
                    <w:left w:val="none" w:sz="0" w:space="0" w:color="auto"/>
                    <w:bottom w:val="none" w:sz="0" w:space="0" w:color="auto"/>
                    <w:right w:val="none" w:sz="0" w:space="0" w:color="auto"/>
                  </w:divBdr>
                </w:div>
                <w:div w:id="1920823018">
                  <w:marLeft w:val="480"/>
                  <w:marRight w:val="0"/>
                  <w:marTop w:val="0"/>
                  <w:marBottom w:val="0"/>
                  <w:divBdr>
                    <w:top w:val="none" w:sz="0" w:space="0" w:color="auto"/>
                    <w:left w:val="none" w:sz="0" w:space="0" w:color="auto"/>
                    <w:bottom w:val="none" w:sz="0" w:space="0" w:color="auto"/>
                    <w:right w:val="none" w:sz="0" w:space="0" w:color="auto"/>
                  </w:divBdr>
                </w:div>
                <w:div w:id="551624226">
                  <w:marLeft w:val="480"/>
                  <w:marRight w:val="0"/>
                  <w:marTop w:val="0"/>
                  <w:marBottom w:val="0"/>
                  <w:divBdr>
                    <w:top w:val="none" w:sz="0" w:space="0" w:color="auto"/>
                    <w:left w:val="none" w:sz="0" w:space="0" w:color="auto"/>
                    <w:bottom w:val="none" w:sz="0" w:space="0" w:color="auto"/>
                    <w:right w:val="none" w:sz="0" w:space="0" w:color="auto"/>
                  </w:divBdr>
                </w:div>
                <w:div w:id="48850257">
                  <w:marLeft w:val="480"/>
                  <w:marRight w:val="0"/>
                  <w:marTop w:val="0"/>
                  <w:marBottom w:val="0"/>
                  <w:divBdr>
                    <w:top w:val="none" w:sz="0" w:space="0" w:color="auto"/>
                    <w:left w:val="none" w:sz="0" w:space="0" w:color="auto"/>
                    <w:bottom w:val="none" w:sz="0" w:space="0" w:color="auto"/>
                    <w:right w:val="none" w:sz="0" w:space="0" w:color="auto"/>
                  </w:divBdr>
                </w:div>
                <w:div w:id="1758406067">
                  <w:marLeft w:val="480"/>
                  <w:marRight w:val="0"/>
                  <w:marTop w:val="0"/>
                  <w:marBottom w:val="0"/>
                  <w:divBdr>
                    <w:top w:val="none" w:sz="0" w:space="0" w:color="auto"/>
                    <w:left w:val="none" w:sz="0" w:space="0" w:color="auto"/>
                    <w:bottom w:val="none" w:sz="0" w:space="0" w:color="auto"/>
                    <w:right w:val="none" w:sz="0" w:space="0" w:color="auto"/>
                  </w:divBdr>
                </w:div>
                <w:div w:id="1329402265">
                  <w:marLeft w:val="480"/>
                  <w:marRight w:val="0"/>
                  <w:marTop w:val="0"/>
                  <w:marBottom w:val="0"/>
                  <w:divBdr>
                    <w:top w:val="none" w:sz="0" w:space="0" w:color="auto"/>
                    <w:left w:val="none" w:sz="0" w:space="0" w:color="auto"/>
                    <w:bottom w:val="none" w:sz="0" w:space="0" w:color="auto"/>
                    <w:right w:val="none" w:sz="0" w:space="0" w:color="auto"/>
                  </w:divBdr>
                </w:div>
                <w:div w:id="489030795">
                  <w:marLeft w:val="480"/>
                  <w:marRight w:val="0"/>
                  <w:marTop w:val="0"/>
                  <w:marBottom w:val="0"/>
                  <w:divBdr>
                    <w:top w:val="none" w:sz="0" w:space="0" w:color="auto"/>
                    <w:left w:val="none" w:sz="0" w:space="0" w:color="auto"/>
                    <w:bottom w:val="none" w:sz="0" w:space="0" w:color="auto"/>
                    <w:right w:val="none" w:sz="0" w:space="0" w:color="auto"/>
                  </w:divBdr>
                </w:div>
                <w:div w:id="1059399526">
                  <w:marLeft w:val="480"/>
                  <w:marRight w:val="0"/>
                  <w:marTop w:val="0"/>
                  <w:marBottom w:val="0"/>
                  <w:divBdr>
                    <w:top w:val="none" w:sz="0" w:space="0" w:color="auto"/>
                    <w:left w:val="none" w:sz="0" w:space="0" w:color="auto"/>
                    <w:bottom w:val="none" w:sz="0" w:space="0" w:color="auto"/>
                    <w:right w:val="none" w:sz="0" w:space="0" w:color="auto"/>
                  </w:divBdr>
                </w:div>
                <w:div w:id="2122647921">
                  <w:marLeft w:val="480"/>
                  <w:marRight w:val="0"/>
                  <w:marTop w:val="0"/>
                  <w:marBottom w:val="0"/>
                  <w:divBdr>
                    <w:top w:val="none" w:sz="0" w:space="0" w:color="auto"/>
                    <w:left w:val="none" w:sz="0" w:space="0" w:color="auto"/>
                    <w:bottom w:val="none" w:sz="0" w:space="0" w:color="auto"/>
                    <w:right w:val="none" w:sz="0" w:space="0" w:color="auto"/>
                  </w:divBdr>
                </w:div>
                <w:div w:id="732584102">
                  <w:marLeft w:val="480"/>
                  <w:marRight w:val="0"/>
                  <w:marTop w:val="0"/>
                  <w:marBottom w:val="0"/>
                  <w:divBdr>
                    <w:top w:val="none" w:sz="0" w:space="0" w:color="auto"/>
                    <w:left w:val="none" w:sz="0" w:space="0" w:color="auto"/>
                    <w:bottom w:val="none" w:sz="0" w:space="0" w:color="auto"/>
                    <w:right w:val="none" w:sz="0" w:space="0" w:color="auto"/>
                  </w:divBdr>
                </w:div>
                <w:div w:id="2054302467">
                  <w:marLeft w:val="480"/>
                  <w:marRight w:val="0"/>
                  <w:marTop w:val="0"/>
                  <w:marBottom w:val="0"/>
                  <w:divBdr>
                    <w:top w:val="none" w:sz="0" w:space="0" w:color="auto"/>
                    <w:left w:val="none" w:sz="0" w:space="0" w:color="auto"/>
                    <w:bottom w:val="none" w:sz="0" w:space="0" w:color="auto"/>
                    <w:right w:val="none" w:sz="0" w:space="0" w:color="auto"/>
                  </w:divBdr>
                </w:div>
                <w:div w:id="665397480">
                  <w:marLeft w:val="480"/>
                  <w:marRight w:val="0"/>
                  <w:marTop w:val="0"/>
                  <w:marBottom w:val="0"/>
                  <w:divBdr>
                    <w:top w:val="none" w:sz="0" w:space="0" w:color="auto"/>
                    <w:left w:val="none" w:sz="0" w:space="0" w:color="auto"/>
                    <w:bottom w:val="none" w:sz="0" w:space="0" w:color="auto"/>
                    <w:right w:val="none" w:sz="0" w:space="0" w:color="auto"/>
                  </w:divBdr>
                </w:div>
                <w:div w:id="1726294754">
                  <w:marLeft w:val="480"/>
                  <w:marRight w:val="0"/>
                  <w:marTop w:val="0"/>
                  <w:marBottom w:val="0"/>
                  <w:divBdr>
                    <w:top w:val="none" w:sz="0" w:space="0" w:color="auto"/>
                    <w:left w:val="none" w:sz="0" w:space="0" w:color="auto"/>
                    <w:bottom w:val="none" w:sz="0" w:space="0" w:color="auto"/>
                    <w:right w:val="none" w:sz="0" w:space="0" w:color="auto"/>
                  </w:divBdr>
                </w:div>
                <w:div w:id="983319587">
                  <w:marLeft w:val="480"/>
                  <w:marRight w:val="0"/>
                  <w:marTop w:val="0"/>
                  <w:marBottom w:val="0"/>
                  <w:divBdr>
                    <w:top w:val="none" w:sz="0" w:space="0" w:color="auto"/>
                    <w:left w:val="none" w:sz="0" w:space="0" w:color="auto"/>
                    <w:bottom w:val="none" w:sz="0" w:space="0" w:color="auto"/>
                    <w:right w:val="none" w:sz="0" w:space="0" w:color="auto"/>
                  </w:divBdr>
                </w:div>
                <w:div w:id="281158514">
                  <w:marLeft w:val="480"/>
                  <w:marRight w:val="0"/>
                  <w:marTop w:val="0"/>
                  <w:marBottom w:val="0"/>
                  <w:divBdr>
                    <w:top w:val="none" w:sz="0" w:space="0" w:color="auto"/>
                    <w:left w:val="none" w:sz="0" w:space="0" w:color="auto"/>
                    <w:bottom w:val="none" w:sz="0" w:space="0" w:color="auto"/>
                    <w:right w:val="none" w:sz="0" w:space="0" w:color="auto"/>
                  </w:divBdr>
                </w:div>
                <w:div w:id="1442652401">
                  <w:marLeft w:val="480"/>
                  <w:marRight w:val="0"/>
                  <w:marTop w:val="0"/>
                  <w:marBottom w:val="0"/>
                  <w:divBdr>
                    <w:top w:val="none" w:sz="0" w:space="0" w:color="auto"/>
                    <w:left w:val="none" w:sz="0" w:space="0" w:color="auto"/>
                    <w:bottom w:val="none" w:sz="0" w:space="0" w:color="auto"/>
                    <w:right w:val="none" w:sz="0" w:space="0" w:color="auto"/>
                  </w:divBdr>
                </w:div>
                <w:div w:id="1204825108">
                  <w:marLeft w:val="480"/>
                  <w:marRight w:val="0"/>
                  <w:marTop w:val="0"/>
                  <w:marBottom w:val="0"/>
                  <w:divBdr>
                    <w:top w:val="none" w:sz="0" w:space="0" w:color="auto"/>
                    <w:left w:val="none" w:sz="0" w:space="0" w:color="auto"/>
                    <w:bottom w:val="none" w:sz="0" w:space="0" w:color="auto"/>
                    <w:right w:val="none" w:sz="0" w:space="0" w:color="auto"/>
                  </w:divBdr>
                </w:div>
                <w:div w:id="374431189">
                  <w:marLeft w:val="480"/>
                  <w:marRight w:val="0"/>
                  <w:marTop w:val="0"/>
                  <w:marBottom w:val="0"/>
                  <w:divBdr>
                    <w:top w:val="none" w:sz="0" w:space="0" w:color="auto"/>
                    <w:left w:val="none" w:sz="0" w:space="0" w:color="auto"/>
                    <w:bottom w:val="none" w:sz="0" w:space="0" w:color="auto"/>
                    <w:right w:val="none" w:sz="0" w:space="0" w:color="auto"/>
                  </w:divBdr>
                </w:div>
                <w:div w:id="1404790152">
                  <w:marLeft w:val="480"/>
                  <w:marRight w:val="0"/>
                  <w:marTop w:val="0"/>
                  <w:marBottom w:val="0"/>
                  <w:divBdr>
                    <w:top w:val="none" w:sz="0" w:space="0" w:color="auto"/>
                    <w:left w:val="none" w:sz="0" w:space="0" w:color="auto"/>
                    <w:bottom w:val="none" w:sz="0" w:space="0" w:color="auto"/>
                    <w:right w:val="none" w:sz="0" w:space="0" w:color="auto"/>
                  </w:divBdr>
                </w:div>
                <w:div w:id="1221213039">
                  <w:marLeft w:val="480"/>
                  <w:marRight w:val="0"/>
                  <w:marTop w:val="0"/>
                  <w:marBottom w:val="0"/>
                  <w:divBdr>
                    <w:top w:val="none" w:sz="0" w:space="0" w:color="auto"/>
                    <w:left w:val="none" w:sz="0" w:space="0" w:color="auto"/>
                    <w:bottom w:val="none" w:sz="0" w:space="0" w:color="auto"/>
                    <w:right w:val="none" w:sz="0" w:space="0" w:color="auto"/>
                  </w:divBdr>
                </w:div>
                <w:div w:id="763189602">
                  <w:marLeft w:val="480"/>
                  <w:marRight w:val="0"/>
                  <w:marTop w:val="0"/>
                  <w:marBottom w:val="0"/>
                  <w:divBdr>
                    <w:top w:val="none" w:sz="0" w:space="0" w:color="auto"/>
                    <w:left w:val="none" w:sz="0" w:space="0" w:color="auto"/>
                    <w:bottom w:val="none" w:sz="0" w:space="0" w:color="auto"/>
                    <w:right w:val="none" w:sz="0" w:space="0" w:color="auto"/>
                  </w:divBdr>
                </w:div>
                <w:div w:id="574825809">
                  <w:marLeft w:val="480"/>
                  <w:marRight w:val="0"/>
                  <w:marTop w:val="0"/>
                  <w:marBottom w:val="0"/>
                  <w:divBdr>
                    <w:top w:val="none" w:sz="0" w:space="0" w:color="auto"/>
                    <w:left w:val="none" w:sz="0" w:space="0" w:color="auto"/>
                    <w:bottom w:val="none" w:sz="0" w:space="0" w:color="auto"/>
                    <w:right w:val="none" w:sz="0" w:space="0" w:color="auto"/>
                  </w:divBdr>
                </w:div>
                <w:div w:id="758984997">
                  <w:marLeft w:val="480"/>
                  <w:marRight w:val="0"/>
                  <w:marTop w:val="0"/>
                  <w:marBottom w:val="0"/>
                  <w:divBdr>
                    <w:top w:val="none" w:sz="0" w:space="0" w:color="auto"/>
                    <w:left w:val="none" w:sz="0" w:space="0" w:color="auto"/>
                    <w:bottom w:val="none" w:sz="0" w:space="0" w:color="auto"/>
                    <w:right w:val="none" w:sz="0" w:space="0" w:color="auto"/>
                  </w:divBdr>
                </w:div>
                <w:div w:id="2089691691">
                  <w:marLeft w:val="480"/>
                  <w:marRight w:val="0"/>
                  <w:marTop w:val="0"/>
                  <w:marBottom w:val="0"/>
                  <w:divBdr>
                    <w:top w:val="none" w:sz="0" w:space="0" w:color="auto"/>
                    <w:left w:val="none" w:sz="0" w:space="0" w:color="auto"/>
                    <w:bottom w:val="none" w:sz="0" w:space="0" w:color="auto"/>
                    <w:right w:val="none" w:sz="0" w:space="0" w:color="auto"/>
                  </w:divBdr>
                </w:div>
                <w:div w:id="1400520267">
                  <w:marLeft w:val="480"/>
                  <w:marRight w:val="0"/>
                  <w:marTop w:val="0"/>
                  <w:marBottom w:val="0"/>
                  <w:divBdr>
                    <w:top w:val="none" w:sz="0" w:space="0" w:color="auto"/>
                    <w:left w:val="none" w:sz="0" w:space="0" w:color="auto"/>
                    <w:bottom w:val="none" w:sz="0" w:space="0" w:color="auto"/>
                    <w:right w:val="none" w:sz="0" w:space="0" w:color="auto"/>
                  </w:divBdr>
                </w:div>
                <w:div w:id="1776712734">
                  <w:marLeft w:val="480"/>
                  <w:marRight w:val="0"/>
                  <w:marTop w:val="0"/>
                  <w:marBottom w:val="0"/>
                  <w:divBdr>
                    <w:top w:val="none" w:sz="0" w:space="0" w:color="auto"/>
                    <w:left w:val="none" w:sz="0" w:space="0" w:color="auto"/>
                    <w:bottom w:val="none" w:sz="0" w:space="0" w:color="auto"/>
                    <w:right w:val="none" w:sz="0" w:space="0" w:color="auto"/>
                  </w:divBdr>
                </w:div>
                <w:div w:id="684553114">
                  <w:marLeft w:val="480"/>
                  <w:marRight w:val="0"/>
                  <w:marTop w:val="0"/>
                  <w:marBottom w:val="0"/>
                  <w:divBdr>
                    <w:top w:val="none" w:sz="0" w:space="0" w:color="auto"/>
                    <w:left w:val="none" w:sz="0" w:space="0" w:color="auto"/>
                    <w:bottom w:val="none" w:sz="0" w:space="0" w:color="auto"/>
                    <w:right w:val="none" w:sz="0" w:space="0" w:color="auto"/>
                  </w:divBdr>
                </w:div>
                <w:div w:id="2013873490">
                  <w:marLeft w:val="480"/>
                  <w:marRight w:val="0"/>
                  <w:marTop w:val="0"/>
                  <w:marBottom w:val="0"/>
                  <w:divBdr>
                    <w:top w:val="none" w:sz="0" w:space="0" w:color="auto"/>
                    <w:left w:val="none" w:sz="0" w:space="0" w:color="auto"/>
                    <w:bottom w:val="none" w:sz="0" w:space="0" w:color="auto"/>
                    <w:right w:val="none" w:sz="0" w:space="0" w:color="auto"/>
                  </w:divBdr>
                </w:div>
                <w:div w:id="1786801679">
                  <w:marLeft w:val="480"/>
                  <w:marRight w:val="0"/>
                  <w:marTop w:val="0"/>
                  <w:marBottom w:val="0"/>
                  <w:divBdr>
                    <w:top w:val="none" w:sz="0" w:space="0" w:color="auto"/>
                    <w:left w:val="none" w:sz="0" w:space="0" w:color="auto"/>
                    <w:bottom w:val="none" w:sz="0" w:space="0" w:color="auto"/>
                    <w:right w:val="none" w:sz="0" w:space="0" w:color="auto"/>
                  </w:divBdr>
                </w:div>
                <w:div w:id="1752509806">
                  <w:marLeft w:val="480"/>
                  <w:marRight w:val="0"/>
                  <w:marTop w:val="0"/>
                  <w:marBottom w:val="0"/>
                  <w:divBdr>
                    <w:top w:val="none" w:sz="0" w:space="0" w:color="auto"/>
                    <w:left w:val="none" w:sz="0" w:space="0" w:color="auto"/>
                    <w:bottom w:val="none" w:sz="0" w:space="0" w:color="auto"/>
                    <w:right w:val="none" w:sz="0" w:space="0" w:color="auto"/>
                  </w:divBdr>
                </w:div>
                <w:div w:id="1795631410">
                  <w:marLeft w:val="480"/>
                  <w:marRight w:val="0"/>
                  <w:marTop w:val="0"/>
                  <w:marBottom w:val="0"/>
                  <w:divBdr>
                    <w:top w:val="none" w:sz="0" w:space="0" w:color="auto"/>
                    <w:left w:val="none" w:sz="0" w:space="0" w:color="auto"/>
                    <w:bottom w:val="none" w:sz="0" w:space="0" w:color="auto"/>
                    <w:right w:val="none" w:sz="0" w:space="0" w:color="auto"/>
                  </w:divBdr>
                </w:div>
                <w:div w:id="163858422">
                  <w:marLeft w:val="480"/>
                  <w:marRight w:val="0"/>
                  <w:marTop w:val="0"/>
                  <w:marBottom w:val="0"/>
                  <w:divBdr>
                    <w:top w:val="none" w:sz="0" w:space="0" w:color="auto"/>
                    <w:left w:val="none" w:sz="0" w:space="0" w:color="auto"/>
                    <w:bottom w:val="none" w:sz="0" w:space="0" w:color="auto"/>
                    <w:right w:val="none" w:sz="0" w:space="0" w:color="auto"/>
                  </w:divBdr>
                </w:div>
                <w:div w:id="1100829993">
                  <w:marLeft w:val="480"/>
                  <w:marRight w:val="0"/>
                  <w:marTop w:val="0"/>
                  <w:marBottom w:val="0"/>
                  <w:divBdr>
                    <w:top w:val="none" w:sz="0" w:space="0" w:color="auto"/>
                    <w:left w:val="none" w:sz="0" w:space="0" w:color="auto"/>
                    <w:bottom w:val="none" w:sz="0" w:space="0" w:color="auto"/>
                    <w:right w:val="none" w:sz="0" w:space="0" w:color="auto"/>
                  </w:divBdr>
                </w:div>
                <w:div w:id="732654014">
                  <w:marLeft w:val="480"/>
                  <w:marRight w:val="0"/>
                  <w:marTop w:val="0"/>
                  <w:marBottom w:val="0"/>
                  <w:divBdr>
                    <w:top w:val="none" w:sz="0" w:space="0" w:color="auto"/>
                    <w:left w:val="none" w:sz="0" w:space="0" w:color="auto"/>
                    <w:bottom w:val="none" w:sz="0" w:space="0" w:color="auto"/>
                    <w:right w:val="none" w:sz="0" w:space="0" w:color="auto"/>
                  </w:divBdr>
                </w:div>
                <w:div w:id="993029716">
                  <w:marLeft w:val="480"/>
                  <w:marRight w:val="0"/>
                  <w:marTop w:val="0"/>
                  <w:marBottom w:val="0"/>
                  <w:divBdr>
                    <w:top w:val="none" w:sz="0" w:space="0" w:color="auto"/>
                    <w:left w:val="none" w:sz="0" w:space="0" w:color="auto"/>
                    <w:bottom w:val="none" w:sz="0" w:space="0" w:color="auto"/>
                    <w:right w:val="none" w:sz="0" w:space="0" w:color="auto"/>
                  </w:divBdr>
                </w:div>
                <w:div w:id="864633246">
                  <w:marLeft w:val="480"/>
                  <w:marRight w:val="0"/>
                  <w:marTop w:val="0"/>
                  <w:marBottom w:val="0"/>
                  <w:divBdr>
                    <w:top w:val="none" w:sz="0" w:space="0" w:color="auto"/>
                    <w:left w:val="none" w:sz="0" w:space="0" w:color="auto"/>
                    <w:bottom w:val="none" w:sz="0" w:space="0" w:color="auto"/>
                    <w:right w:val="none" w:sz="0" w:space="0" w:color="auto"/>
                  </w:divBdr>
                </w:div>
                <w:div w:id="1439988890">
                  <w:marLeft w:val="480"/>
                  <w:marRight w:val="0"/>
                  <w:marTop w:val="0"/>
                  <w:marBottom w:val="0"/>
                  <w:divBdr>
                    <w:top w:val="none" w:sz="0" w:space="0" w:color="auto"/>
                    <w:left w:val="none" w:sz="0" w:space="0" w:color="auto"/>
                    <w:bottom w:val="none" w:sz="0" w:space="0" w:color="auto"/>
                    <w:right w:val="none" w:sz="0" w:space="0" w:color="auto"/>
                  </w:divBdr>
                </w:div>
                <w:div w:id="1513953785">
                  <w:marLeft w:val="480"/>
                  <w:marRight w:val="0"/>
                  <w:marTop w:val="0"/>
                  <w:marBottom w:val="0"/>
                  <w:divBdr>
                    <w:top w:val="none" w:sz="0" w:space="0" w:color="auto"/>
                    <w:left w:val="none" w:sz="0" w:space="0" w:color="auto"/>
                    <w:bottom w:val="none" w:sz="0" w:space="0" w:color="auto"/>
                    <w:right w:val="none" w:sz="0" w:space="0" w:color="auto"/>
                  </w:divBdr>
                </w:div>
                <w:div w:id="1926524714">
                  <w:marLeft w:val="480"/>
                  <w:marRight w:val="0"/>
                  <w:marTop w:val="0"/>
                  <w:marBottom w:val="0"/>
                  <w:divBdr>
                    <w:top w:val="none" w:sz="0" w:space="0" w:color="auto"/>
                    <w:left w:val="none" w:sz="0" w:space="0" w:color="auto"/>
                    <w:bottom w:val="none" w:sz="0" w:space="0" w:color="auto"/>
                    <w:right w:val="none" w:sz="0" w:space="0" w:color="auto"/>
                  </w:divBdr>
                </w:div>
                <w:div w:id="1286040662">
                  <w:marLeft w:val="480"/>
                  <w:marRight w:val="0"/>
                  <w:marTop w:val="0"/>
                  <w:marBottom w:val="0"/>
                  <w:divBdr>
                    <w:top w:val="none" w:sz="0" w:space="0" w:color="auto"/>
                    <w:left w:val="none" w:sz="0" w:space="0" w:color="auto"/>
                    <w:bottom w:val="none" w:sz="0" w:space="0" w:color="auto"/>
                    <w:right w:val="none" w:sz="0" w:space="0" w:color="auto"/>
                  </w:divBdr>
                </w:div>
              </w:divsChild>
            </w:div>
            <w:div w:id="2058626479">
              <w:marLeft w:val="0"/>
              <w:marRight w:val="0"/>
              <w:marTop w:val="0"/>
              <w:marBottom w:val="0"/>
              <w:divBdr>
                <w:top w:val="none" w:sz="0" w:space="0" w:color="auto"/>
                <w:left w:val="none" w:sz="0" w:space="0" w:color="auto"/>
                <w:bottom w:val="none" w:sz="0" w:space="0" w:color="auto"/>
                <w:right w:val="none" w:sz="0" w:space="0" w:color="auto"/>
              </w:divBdr>
              <w:divsChild>
                <w:div w:id="1190492126">
                  <w:marLeft w:val="480"/>
                  <w:marRight w:val="0"/>
                  <w:marTop w:val="0"/>
                  <w:marBottom w:val="0"/>
                  <w:divBdr>
                    <w:top w:val="none" w:sz="0" w:space="0" w:color="auto"/>
                    <w:left w:val="none" w:sz="0" w:space="0" w:color="auto"/>
                    <w:bottom w:val="none" w:sz="0" w:space="0" w:color="auto"/>
                    <w:right w:val="none" w:sz="0" w:space="0" w:color="auto"/>
                  </w:divBdr>
                </w:div>
                <w:div w:id="465396940">
                  <w:marLeft w:val="480"/>
                  <w:marRight w:val="0"/>
                  <w:marTop w:val="0"/>
                  <w:marBottom w:val="0"/>
                  <w:divBdr>
                    <w:top w:val="none" w:sz="0" w:space="0" w:color="auto"/>
                    <w:left w:val="none" w:sz="0" w:space="0" w:color="auto"/>
                    <w:bottom w:val="none" w:sz="0" w:space="0" w:color="auto"/>
                    <w:right w:val="none" w:sz="0" w:space="0" w:color="auto"/>
                  </w:divBdr>
                </w:div>
                <w:div w:id="2051150980">
                  <w:marLeft w:val="480"/>
                  <w:marRight w:val="0"/>
                  <w:marTop w:val="0"/>
                  <w:marBottom w:val="0"/>
                  <w:divBdr>
                    <w:top w:val="none" w:sz="0" w:space="0" w:color="auto"/>
                    <w:left w:val="none" w:sz="0" w:space="0" w:color="auto"/>
                    <w:bottom w:val="none" w:sz="0" w:space="0" w:color="auto"/>
                    <w:right w:val="none" w:sz="0" w:space="0" w:color="auto"/>
                  </w:divBdr>
                </w:div>
                <w:div w:id="677007590">
                  <w:marLeft w:val="480"/>
                  <w:marRight w:val="0"/>
                  <w:marTop w:val="0"/>
                  <w:marBottom w:val="0"/>
                  <w:divBdr>
                    <w:top w:val="none" w:sz="0" w:space="0" w:color="auto"/>
                    <w:left w:val="none" w:sz="0" w:space="0" w:color="auto"/>
                    <w:bottom w:val="none" w:sz="0" w:space="0" w:color="auto"/>
                    <w:right w:val="none" w:sz="0" w:space="0" w:color="auto"/>
                  </w:divBdr>
                </w:div>
                <w:div w:id="698359680">
                  <w:marLeft w:val="480"/>
                  <w:marRight w:val="0"/>
                  <w:marTop w:val="0"/>
                  <w:marBottom w:val="0"/>
                  <w:divBdr>
                    <w:top w:val="none" w:sz="0" w:space="0" w:color="auto"/>
                    <w:left w:val="none" w:sz="0" w:space="0" w:color="auto"/>
                    <w:bottom w:val="none" w:sz="0" w:space="0" w:color="auto"/>
                    <w:right w:val="none" w:sz="0" w:space="0" w:color="auto"/>
                  </w:divBdr>
                </w:div>
                <w:div w:id="1920406739">
                  <w:marLeft w:val="480"/>
                  <w:marRight w:val="0"/>
                  <w:marTop w:val="0"/>
                  <w:marBottom w:val="0"/>
                  <w:divBdr>
                    <w:top w:val="none" w:sz="0" w:space="0" w:color="auto"/>
                    <w:left w:val="none" w:sz="0" w:space="0" w:color="auto"/>
                    <w:bottom w:val="none" w:sz="0" w:space="0" w:color="auto"/>
                    <w:right w:val="none" w:sz="0" w:space="0" w:color="auto"/>
                  </w:divBdr>
                </w:div>
                <w:div w:id="2061054002">
                  <w:marLeft w:val="480"/>
                  <w:marRight w:val="0"/>
                  <w:marTop w:val="0"/>
                  <w:marBottom w:val="0"/>
                  <w:divBdr>
                    <w:top w:val="none" w:sz="0" w:space="0" w:color="auto"/>
                    <w:left w:val="none" w:sz="0" w:space="0" w:color="auto"/>
                    <w:bottom w:val="none" w:sz="0" w:space="0" w:color="auto"/>
                    <w:right w:val="none" w:sz="0" w:space="0" w:color="auto"/>
                  </w:divBdr>
                </w:div>
                <w:div w:id="162283292">
                  <w:marLeft w:val="480"/>
                  <w:marRight w:val="0"/>
                  <w:marTop w:val="0"/>
                  <w:marBottom w:val="0"/>
                  <w:divBdr>
                    <w:top w:val="none" w:sz="0" w:space="0" w:color="auto"/>
                    <w:left w:val="none" w:sz="0" w:space="0" w:color="auto"/>
                    <w:bottom w:val="none" w:sz="0" w:space="0" w:color="auto"/>
                    <w:right w:val="none" w:sz="0" w:space="0" w:color="auto"/>
                  </w:divBdr>
                </w:div>
                <w:div w:id="529610118">
                  <w:marLeft w:val="480"/>
                  <w:marRight w:val="0"/>
                  <w:marTop w:val="0"/>
                  <w:marBottom w:val="0"/>
                  <w:divBdr>
                    <w:top w:val="none" w:sz="0" w:space="0" w:color="auto"/>
                    <w:left w:val="none" w:sz="0" w:space="0" w:color="auto"/>
                    <w:bottom w:val="none" w:sz="0" w:space="0" w:color="auto"/>
                    <w:right w:val="none" w:sz="0" w:space="0" w:color="auto"/>
                  </w:divBdr>
                </w:div>
                <w:div w:id="1705445963">
                  <w:marLeft w:val="480"/>
                  <w:marRight w:val="0"/>
                  <w:marTop w:val="0"/>
                  <w:marBottom w:val="0"/>
                  <w:divBdr>
                    <w:top w:val="none" w:sz="0" w:space="0" w:color="auto"/>
                    <w:left w:val="none" w:sz="0" w:space="0" w:color="auto"/>
                    <w:bottom w:val="none" w:sz="0" w:space="0" w:color="auto"/>
                    <w:right w:val="none" w:sz="0" w:space="0" w:color="auto"/>
                  </w:divBdr>
                </w:div>
                <w:div w:id="1752661377">
                  <w:marLeft w:val="480"/>
                  <w:marRight w:val="0"/>
                  <w:marTop w:val="0"/>
                  <w:marBottom w:val="0"/>
                  <w:divBdr>
                    <w:top w:val="none" w:sz="0" w:space="0" w:color="auto"/>
                    <w:left w:val="none" w:sz="0" w:space="0" w:color="auto"/>
                    <w:bottom w:val="none" w:sz="0" w:space="0" w:color="auto"/>
                    <w:right w:val="none" w:sz="0" w:space="0" w:color="auto"/>
                  </w:divBdr>
                </w:div>
                <w:div w:id="2081828405">
                  <w:marLeft w:val="480"/>
                  <w:marRight w:val="0"/>
                  <w:marTop w:val="0"/>
                  <w:marBottom w:val="0"/>
                  <w:divBdr>
                    <w:top w:val="none" w:sz="0" w:space="0" w:color="auto"/>
                    <w:left w:val="none" w:sz="0" w:space="0" w:color="auto"/>
                    <w:bottom w:val="none" w:sz="0" w:space="0" w:color="auto"/>
                    <w:right w:val="none" w:sz="0" w:space="0" w:color="auto"/>
                  </w:divBdr>
                </w:div>
                <w:div w:id="1169948673">
                  <w:marLeft w:val="480"/>
                  <w:marRight w:val="0"/>
                  <w:marTop w:val="0"/>
                  <w:marBottom w:val="0"/>
                  <w:divBdr>
                    <w:top w:val="none" w:sz="0" w:space="0" w:color="auto"/>
                    <w:left w:val="none" w:sz="0" w:space="0" w:color="auto"/>
                    <w:bottom w:val="none" w:sz="0" w:space="0" w:color="auto"/>
                    <w:right w:val="none" w:sz="0" w:space="0" w:color="auto"/>
                  </w:divBdr>
                </w:div>
                <w:div w:id="714429959">
                  <w:marLeft w:val="480"/>
                  <w:marRight w:val="0"/>
                  <w:marTop w:val="0"/>
                  <w:marBottom w:val="0"/>
                  <w:divBdr>
                    <w:top w:val="none" w:sz="0" w:space="0" w:color="auto"/>
                    <w:left w:val="none" w:sz="0" w:space="0" w:color="auto"/>
                    <w:bottom w:val="none" w:sz="0" w:space="0" w:color="auto"/>
                    <w:right w:val="none" w:sz="0" w:space="0" w:color="auto"/>
                  </w:divBdr>
                </w:div>
                <w:div w:id="1799450668">
                  <w:marLeft w:val="480"/>
                  <w:marRight w:val="0"/>
                  <w:marTop w:val="0"/>
                  <w:marBottom w:val="0"/>
                  <w:divBdr>
                    <w:top w:val="none" w:sz="0" w:space="0" w:color="auto"/>
                    <w:left w:val="none" w:sz="0" w:space="0" w:color="auto"/>
                    <w:bottom w:val="none" w:sz="0" w:space="0" w:color="auto"/>
                    <w:right w:val="none" w:sz="0" w:space="0" w:color="auto"/>
                  </w:divBdr>
                </w:div>
                <w:div w:id="2049719456">
                  <w:marLeft w:val="480"/>
                  <w:marRight w:val="0"/>
                  <w:marTop w:val="0"/>
                  <w:marBottom w:val="0"/>
                  <w:divBdr>
                    <w:top w:val="none" w:sz="0" w:space="0" w:color="auto"/>
                    <w:left w:val="none" w:sz="0" w:space="0" w:color="auto"/>
                    <w:bottom w:val="none" w:sz="0" w:space="0" w:color="auto"/>
                    <w:right w:val="none" w:sz="0" w:space="0" w:color="auto"/>
                  </w:divBdr>
                </w:div>
                <w:div w:id="1657224477">
                  <w:marLeft w:val="480"/>
                  <w:marRight w:val="0"/>
                  <w:marTop w:val="0"/>
                  <w:marBottom w:val="0"/>
                  <w:divBdr>
                    <w:top w:val="none" w:sz="0" w:space="0" w:color="auto"/>
                    <w:left w:val="none" w:sz="0" w:space="0" w:color="auto"/>
                    <w:bottom w:val="none" w:sz="0" w:space="0" w:color="auto"/>
                    <w:right w:val="none" w:sz="0" w:space="0" w:color="auto"/>
                  </w:divBdr>
                </w:div>
                <w:div w:id="180749404">
                  <w:marLeft w:val="480"/>
                  <w:marRight w:val="0"/>
                  <w:marTop w:val="0"/>
                  <w:marBottom w:val="0"/>
                  <w:divBdr>
                    <w:top w:val="none" w:sz="0" w:space="0" w:color="auto"/>
                    <w:left w:val="none" w:sz="0" w:space="0" w:color="auto"/>
                    <w:bottom w:val="none" w:sz="0" w:space="0" w:color="auto"/>
                    <w:right w:val="none" w:sz="0" w:space="0" w:color="auto"/>
                  </w:divBdr>
                </w:div>
                <w:div w:id="1271741199">
                  <w:marLeft w:val="480"/>
                  <w:marRight w:val="0"/>
                  <w:marTop w:val="0"/>
                  <w:marBottom w:val="0"/>
                  <w:divBdr>
                    <w:top w:val="none" w:sz="0" w:space="0" w:color="auto"/>
                    <w:left w:val="none" w:sz="0" w:space="0" w:color="auto"/>
                    <w:bottom w:val="none" w:sz="0" w:space="0" w:color="auto"/>
                    <w:right w:val="none" w:sz="0" w:space="0" w:color="auto"/>
                  </w:divBdr>
                </w:div>
                <w:div w:id="1502044004">
                  <w:marLeft w:val="480"/>
                  <w:marRight w:val="0"/>
                  <w:marTop w:val="0"/>
                  <w:marBottom w:val="0"/>
                  <w:divBdr>
                    <w:top w:val="none" w:sz="0" w:space="0" w:color="auto"/>
                    <w:left w:val="none" w:sz="0" w:space="0" w:color="auto"/>
                    <w:bottom w:val="none" w:sz="0" w:space="0" w:color="auto"/>
                    <w:right w:val="none" w:sz="0" w:space="0" w:color="auto"/>
                  </w:divBdr>
                </w:div>
                <w:div w:id="282462206">
                  <w:marLeft w:val="480"/>
                  <w:marRight w:val="0"/>
                  <w:marTop w:val="0"/>
                  <w:marBottom w:val="0"/>
                  <w:divBdr>
                    <w:top w:val="none" w:sz="0" w:space="0" w:color="auto"/>
                    <w:left w:val="none" w:sz="0" w:space="0" w:color="auto"/>
                    <w:bottom w:val="none" w:sz="0" w:space="0" w:color="auto"/>
                    <w:right w:val="none" w:sz="0" w:space="0" w:color="auto"/>
                  </w:divBdr>
                </w:div>
                <w:div w:id="728311827">
                  <w:marLeft w:val="480"/>
                  <w:marRight w:val="0"/>
                  <w:marTop w:val="0"/>
                  <w:marBottom w:val="0"/>
                  <w:divBdr>
                    <w:top w:val="none" w:sz="0" w:space="0" w:color="auto"/>
                    <w:left w:val="none" w:sz="0" w:space="0" w:color="auto"/>
                    <w:bottom w:val="none" w:sz="0" w:space="0" w:color="auto"/>
                    <w:right w:val="none" w:sz="0" w:space="0" w:color="auto"/>
                  </w:divBdr>
                </w:div>
                <w:div w:id="1789740192">
                  <w:marLeft w:val="480"/>
                  <w:marRight w:val="0"/>
                  <w:marTop w:val="0"/>
                  <w:marBottom w:val="0"/>
                  <w:divBdr>
                    <w:top w:val="none" w:sz="0" w:space="0" w:color="auto"/>
                    <w:left w:val="none" w:sz="0" w:space="0" w:color="auto"/>
                    <w:bottom w:val="none" w:sz="0" w:space="0" w:color="auto"/>
                    <w:right w:val="none" w:sz="0" w:space="0" w:color="auto"/>
                  </w:divBdr>
                </w:div>
                <w:div w:id="936790652">
                  <w:marLeft w:val="480"/>
                  <w:marRight w:val="0"/>
                  <w:marTop w:val="0"/>
                  <w:marBottom w:val="0"/>
                  <w:divBdr>
                    <w:top w:val="none" w:sz="0" w:space="0" w:color="auto"/>
                    <w:left w:val="none" w:sz="0" w:space="0" w:color="auto"/>
                    <w:bottom w:val="none" w:sz="0" w:space="0" w:color="auto"/>
                    <w:right w:val="none" w:sz="0" w:space="0" w:color="auto"/>
                  </w:divBdr>
                </w:div>
                <w:div w:id="300580044">
                  <w:marLeft w:val="480"/>
                  <w:marRight w:val="0"/>
                  <w:marTop w:val="0"/>
                  <w:marBottom w:val="0"/>
                  <w:divBdr>
                    <w:top w:val="none" w:sz="0" w:space="0" w:color="auto"/>
                    <w:left w:val="none" w:sz="0" w:space="0" w:color="auto"/>
                    <w:bottom w:val="none" w:sz="0" w:space="0" w:color="auto"/>
                    <w:right w:val="none" w:sz="0" w:space="0" w:color="auto"/>
                  </w:divBdr>
                </w:div>
                <w:div w:id="1040515823">
                  <w:marLeft w:val="480"/>
                  <w:marRight w:val="0"/>
                  <w:marTop w:val="0"/>
                  <w:marBottom w:val="0"/>
                  <w:divBdr>
                    <w:top w:val="none" w:sz="0" w:space="0" w:color="auto"/>
                    <w:left w:val="none" w:sz="0" w:space="0" w:color="auto"/>
                    <w:bottom w:val="none" w:sz="0" w:space="0" w:color="auto"/>
                    <w:right w:val="none" w:sz="0" w:space="0" w:color="auto"/>
                  </w:divBdr>
                </w:div>
                <w:div w:id="437413252">
                  <w:marLeft w:val="480"/>
                  <w:marRight w:val="0"/>
                  <w:marTop w:val="0"/>
                  <w:marBottom w:val="0"/>
                  <w:divBdr>
                    <w:top w:val="none" w:sz="0" w:space="0" w:color="auto"/>
                    <w:left w:val="none" w:sz="0" w:space="0" w:color="auto"/>
                    <w:bottom w:val="none" w:sz="0" w:space="0" w:color="auto"/>
                    <w:right w:val="none" w:sz="0" w:space="0" w:color="auto"/>
                  </w:divBdr>
                </w:div>
                <w:div w:id="811407144">
                  <w:marLeft w:val="480"/>
                  <w:marRight w:val="0"/>
                  <w:marTop w:val="0"/>
                  <w:marBottom w:val="0"/>
                  <w:divBdr>
                    <w:top w:val="none" w:sz="0" w:space="0" w:color="auto"/>
                    <w:left w:val="none" w:sz="0" w:space="0" w:color="auto"/>
                    <w:bottom w:val="none" w:sz="0" w:space="0" w:color="auto"/>
                    <w:right w:val="none" w:sz="0" w:space="0" w:color="auto"/>
                  </w:divBdr>
                </w:div>
                <w:div w:id="1867520871">
                  <w:marLeft w:val="480"/>
                  <w:marRight w:val="0"/>
                  <w:marTop w:val="0"/>
                  <w:marBottom w:val="0"/>
                  <w:divBdr>
                    <w:top w:val="none" w:sz="0" w:space="0" w:color="auto"/>
                    <w:left w:val="none" w:sz="0" w:space="0" w:color="auto"/>
                    <w:bottom w:val="none" w:sz="0" w:space="0" w:color="auto"/>
                    <w:right w:val="none" w:sz="0" w:space="0" w:color="auto"/>
                  </w:divBdr>
                </w:div>
                <w:div w:id="1377462730">
                  <w:marLeft w:val="480"/>
                  <w:marRight w:val="0"/>
                  <w:marTop w:val="0"/>
                  <w:marBottom w:val="0"/>
                  <w:divBdr>
                    <w:top w:val="none" w:sz="0" w:space="0" w:color="auto"/>
                    <w:left w:val="none" w:sz="0" w:space="0" w:color="auto"/>
                    <w:bottom w:val="none" w:sz="0" w:space="0" w:color="auto"/>
                    <w:right w:val="none" w:sz="0" w:space="0" w:color="auto"/>
                  </w:divBdr>
                </w:div>
                <w:div w:id="47463640">
                  <w:marLeft w:val="480"/>
                  <w:marRight w:val="0"/>
                  <w:marTop w:val="0"/>
                  <w:marBottom w:val="0"/>
                  <w:divBdr>
                    <w:top w:val="none" w:sz="0" w:space="0" w:color="auto"/>
                    <w:left w:val="none" w:sz="0" w:space="0" w:color="auto"/>
                    <w:bottom w:val="none" w:sz="0" w:space="0" w:color="auto"/>
                    <w:right w:val="none" w:sz="0" w:space="0" w:color="auto"/>
                  </w:divBdr>
                </w:div>
                <w:div w:id="868448173">
                  <w:marLeft w:val="480"/>
                  <w:marRight w:val="0"/>
                  <w:marTop w:val="0"/>
                  <w:marBottom w:val="0"/>
                  <w:divBdr>
                    <w:top w:val="none" w:sz="0" w:space="0" w:color="auto"/>
                    <w:left w:val="none" w:sz="0" w:space="0" w:color="auto"/>
                    <w:bottom w:val="none" w:sz="0" w:space="0" w:color="auto"/>
                    <w:right w:val="none" w:sz="0" w:space="0" w:color="auto"/>
                  </w:divBdr>
                </w:div>
                <w:div w:id="1625774180">
                  <w:marLeft w:val="480"/>
                  <w:marRight w:val="0"/>
                  <w:marTop w:val="0"/>
                  <w:marBottom w:val="0"/>
                  <w:divBdr>
                    <w:top w:val="none" w:sz="0" w:space="0" w:color="auto"/>
                    <w:left w:val="none" w:sz="0" w:space="0" w:color="auto"/>
                    <w:bottom w:val="none" w:sz="0" w:space="0" w:color="auto"/>
                    <w:right w:val="none" w:sz="0" w:space="0" w:color="auto"/>
                  </w:divBdr>
                </w:div>
                <w:div w:id="428163267">
                  <w:marLeft w:val="480"/>
                  <w:marRight w:val="0"/>
                  <w:marTop w:val="0"/>
                  <w:marBottom w:val="0"/>
                  <w:divBdr>
                    <w:top w:val="none" w:sz="0" w:space="0" w:color="auto"/>
                    <w:left w:val="none" w:sz="0" w:space="0" w:color="auto"/>
                    <w:bottom w:val="none" w:sz="0" w:space="0" w:color="auto"/>
                    <w:right w:val="none" w:sz="0" w:space="0" w:color="auto"/>
                  </w:divBdr>
                </w:div>
                <w:div w:id="337930512">
                  <w:marLeft w:val="480"/>
                  <w:marRight w:val="0"/>
                  <w:marTop w:val="0"/>
                  <w:marBottom w:val="0"/>
                  <w:divBdr>
                    <w:top w:val="none" w:sz="0" w:space="0" w:color="auto"/>
                    <w:left w:val="none" w:sz="0" w:space="0" w:color="auto"/>
                    <w:bottom w:val="none" w:sz="0" w:space="0" w:color="auto"/>
                    <w:right w:val="none" w:sz="0" w:space="0" w:color="auto"/>
                  </w:divBdr>
                </w:div>
                <w:div w:id="546725472">
                  <w:marLeft w:val="480"/>
                  <w:marRight w:val="0"/>
                  <w:marTop w:val="0"/>
                  <w:marBottom w:val="0"/>
                  <w:divBdr>
                    <w:top w:val="none" w:sz="0" w:space="0" w:color="auto"/>
                    <w:left w:val="none" w:sz="0" w:space="0" w:color="auto"/>
                    <w:bottom w:val="none" w:sz="0" w:space="0" w:color="auto"/>
                    <w:right w:val="none" w:sz="0" w:space="0" w:color="auto"/>
                  </w:divBdr>
                </w:div>
                <w:div w:id="1066338900">
                  <w:marLeft w:val="480"/>
                  <w:marRight w:val="0"/>
                  <w:marTop w:val="0"/>
                  <w:marBottom w:val="0"/>
                  <w:divBdr>
                    <w:top w:val="none" w:sz="0" w:space="0" w:color="auto"/>
                    <w:left w:val="none" w:sz="0" w:space="0" w:color="auto"/>
                    <w:bottom w:val="none" w:sz="0" w:space="0" w:color="auto"/>
                    <w:right w:val="none" w:sz="0" w:space="0" w:color="auto"/>
                  </w:divBdr>
                </w:div>
                <w:div w:id="1036811049">
                  <w:marLeft w:val="480"/>
                  <w:marRight w:val="0"/>
                  <w:marTop w:val="0"/>
                  <w:marBottom w:val="0"/>
                  <w:divBdr>
                    <w:top w:val="none" w:sz="0" w:space="0" w:color="auto"/>
                    <w:left w:val="none" w:sz="0" w:space="0" w:color="auto"/>
                    <w:bottom w:val="none" w:sz="0" w:space="0" w:color="auto"/>
                    <w:right w:val="none" w:sz="0" w:space="0" w:color="auto"/>
                  </w:divBdr>
                </w:div>
                <w:div w:id="64650170">
                  <w:marLeft w:val="480"/>
                  <w:marRight w:val="0"/>
                  <w:marTop w:val="0"/>
                  <w:marBottom w:val="0"/>
                  <w:divBdr>
                    <w:top w:val="none" w:sz="0" w:space="0" w:color="auto"/>
                    <w:left w:val="none" w:sz="0" w:space="0" w:color="auto"/>
                    <w:bottom w:val="none" w:sz="0" w:space="0" w:color="auto"/>
                    <w:right w:val="none" w:sz="0" w:space="0" w:color="auto"/>
                  </w:divBdr>
                </w:div>
                <w:div w:id="755905573">
                  <w:marLeft w:val="480"/>
                  <w:marRight w:val="0"/>
                  <w:marTop w:val="0"/>
                  <w:marBottom w:val="0"/>
                  <w:divBdr>
                    <w:top w:val="none" w:sz="0" w:space="0" w:color="auto"/>
                    <w:left w:val="none" w:sz="0" w:space="0" w:color="auto"/>
                    <w:bottom w:val="none" w:sz="0" w:space="0" w:color="auto"/>
                    <w:right w:val="none" w:sz="0" w:space="0" w:color="auto"/>
                  </w:divBdr>
                </w:div>
                <w:div w:id="68961657">
                  <w:marLeft w:val="480"/>
                  <w:marRight w:val="0"/>
                  <w:marTop w:val="0"/>
                  <w:marBottom w:val="0"/>
                  <w:divBdr>
                    <w:top w:val="none" w:sz="0" w:space="0" w:color="auto"/>
                    <w:left w:val="none" w:sz="0" w:space="0" w:color="auto"/>
                    <w:bottom w:val="none" w:sz="0" w:space="0" w:color="auto"/>
                    <w:right w:val="none" w:sz="0" w:space="0" w:color="auto"/>
                  </w:divBdr>
                </w:div>
                <w:div w:id="1516573475">
                  <w:marLeft w:val="480"/>
                  <w:marRight w:val="0"/>
                  <w:marTop w:val="0"/>
                  <w:marBottom w:val="0"/>
                  <w:divBdr>
                    <w:top w:val="none" w:sz="0" w:space="0" w:color="auto"/>
                    <w:left w:val="none" w:sz="0" w:space="0" w:color="auto"/>
                    <w:bottom w:val="none" w:sz="0" w:space="0" w:color="auto"/>
                    <w:right w:val="none" w:sz="0" w:space="0" w:color="auto"/>
                  </w:divBdr>
                </w:div>
                <w:div w:id="613101373">
                  <w:marLeft w:val="480"/>
                  <w:marRight w:val="0"/>
                  <w:marTop w:val="0"/>
                  <w:marBottom w:val="0"/>
                  <w:divBdr>
                    <w:top w:val="none" w:sz="0" w:space="0" w:color="auto"/>
                    <w:left w:val="none" w:sz="0" w:space="0" w:color="auto"/>
                    <w:bottom w:val="none" w:sz="0" w:space="0" w:color="auto"/>
                    <w:right w:val="none" w:sz="0" w:space="0" w:color="auto"/>
                  </w:divBdr>
                </w:div>
                <w:div w:id="1436056321">
                  <w:marLeft w:val="480"/>
                  <w:marRight w:val="0"/>
                  <w:marTop w:val="0"/>
                  <w:marBottom w:val="0"/>
                  <w:divBdr>
                    <w:top w:val="none" w:sz="0" w:space="0" w:color="auto"/>
                    <w:left w:val="none" w:sz="0" w:space="0" w:color="auto"/>
                    <w:bottom w:val="none" w:sz="0" w:space="0" w:color="auto"/>
                    <w:right w:val="none" w:sz="0" w:space="0" w:color="auto"/>
                  </w:divBdr>
                </w:div>
              </w:divsChild>
            </w:div>
            <w:div w:id="1603101755">
              <w:marLeft w:val="0"/>
              <w:marRight w:val="0"/>
              <w:marTop w:val="0"/>
              <w:marBottom w:val="0"/>
              <w:divBdr>
                <w:top w:val="none" w:sz="0" w:space="0" w:color="auto"/>
                <w:left w:val="none" w:sz="0" w:space="0" w:color="auto"/>
                <w:bottom w:val="none" w:sz="0" w:space="0" w:color="auto"/>
                <w:right w:val="none" w:sz="0" w:space="0" w:color="auto"/>
              </w:divBdr>
              <w:divsChild>
                <w:div w:id="381906279">
                  <w:marLeft w:val="480"/>
                  <w:marRight w:val="0"/>
                  <w:marTop w:val="0"/>
                  <w:marBottom w:val="0"/>
                  <w:divBdr>
                    <w:top w:val="none" w:sz="0" w:space="0" w:color="auto"/>
                    <w:left w:val="none" w:sz="0" w:space="0" w:color="auto"/>
                    <w:bottom w:val="none" w:sz="0" w:space="0" w:color="auto"/>
                    <w:right w:val="none" w:sz="0" w:space="0" w:color="auto"/>
                  </w:divBdr>
                </w:div>
                <w:div w:id="547454780">
                  <w:marLeft w:val="480"/>
                  <w:marRight w:val="0"/>
                  <w:marTop w:val="0"/>
                  <w:marBottom w:val="0"/>
                  <w:divBdr>
                    <w:top w:val="none" w:sz="0" w:space="0" w:color="auto"/>
                    <w:left w:val="none" w:sz="0" w:space="0" w:color="auto"/>
                    <w:bottom w:val="none" w:sz="0" w:space="0" w:color="auto"/>
                    <w:right w:val="none" w:sz="0" w:space="0" w:color="auto"/>
                  </w:divBdr>
                </w:div>
                <w:div w:id="1200820612">
                  <w:marLeft w:val="480"/>
                  <w:marRight w:val="0"/>
                  <w:marTop w:val="0"/>
                  <w:marBottom w:val="0"/>
                  <w:divBdr>
                    <w:top w:val="none" w:sz="0" w:space="0" w:color="auto"/>
                    <w:left w:val="none" w:sz="0" w:space="0" w:color="auto"/>
                    <w:bottom w:val="none" w:sz="0" w:space="0" w:color="auto"/>
                    <w:right w:val="none" w:sz="0" w:space="0" w:color="auto"/>
                  </w:divBdr>
                </w:div>
                <w:div w:id="1886984407">
                  <w:marLeft w:val="480"/>
                  <w:marRight w:val="0"/>
                  <w:marTop w:val="0"/>
                  <w:marBottom w:val="0"/>
                  <w:divBdr>
                    <w:top w:val="none" w:sz="0" w:space="0" w:color="auto"/>
                    <w:left w:val="none" w:sz="0" w:space="0" w:color="auto"/>
                    <w:bottom w:val="none" w:sz="0" w:space="0" w:color="auto"/>
                    <w:right w:val="none" w:sz="0" w:space="0" w:color="auto"/>
                  </w:divBdr>
                </w:div>
                <w:div w:id="187181722">
                  <w:marLeft w:val="480"/>
                  <w:marRight w:val="0"/>
                  <w:marTop w:val="0"/>
                  <w:marBottom w:val="0"/>
                  <w:divBdr>
                    <w:top w:val="none" w:sz="0" w:space="0" w:color="auto"/>
                    <w:left w:val="none" w:sz="0" w:space="0" w:color="auto"/>
                    <w:bottom w:val="none" w:sz="0" w:space="0" w:color="auto"/>
                    <w:right w:val="none" w:sz="0" w:space="0" w:color="auto"/>
                  </w:divBdr>
                </w:div>
                <w:div w:id="1607470216">
                  <w:marLeft w:val="480"/>
                  <w:marRight w:val="0"/>
                  <w:marTop w:val="0"/>
                  <w:marBottom w:val="0"/>
                  <w:divBdr>
                    <w:top w:val="none" w:sz="0" w:space="0" w:color="auto"/>
                    <w:left w:val="none" w:sz="0" w:space="0" w:color="auto"/>
                    <w:bottom w:val="none" w:sz="0" w:space="0" w:color="auto"/>
                    <w:right w:val="none" w:sz="0" w:space="0" w:color="auto"/>
                  </w:divBdr>
                </w:div>
                <w:div w:id="1326741713">
                  <w:marLeft w:val="480"/>
                  <w:marRight w:val="0"/>
                  <w:marTop w:val="0"/>
                  <w:marBottom w:val="0"/>
                  <w:divBdr>
                    <w:top w:val="none" w:sz="0" w:space="0" w:color="auto"/>
                    <w:left w:val="none" w:sz="0" w:space="0" w:color="auto"/>
                    <w:bottom w:val="none" w:sz="0" w:space="0" w:color="auto"/>
                    <w:right w:val="none" w:sz="0" w:space="0" w:color="auto"/>
                  </w:divBdr>
                </w:div>
                <w:div w:id="96682592">
                  <w:marLeft w:val="480"/>
                  <w:marRight w:val="0"/>
                  <w:marTop w:val="0"/>
                  <w:marBottom w:val="0"/>
                  <w:divBdr>
                    <w:top w:val="none" w:sz="0" w:space="0" w:color="auto"/>
                    <w:left w:val="none" w:sz="0" w:space="0" w:color="auto"/>
                    <w:bottom w:val="none" w:sz="0" w:space="0" w:color="auto"/>
                    <w:right w:val="none" w:sz="0" w:space="0" w:color="auto"/>
                  </w:divBdr>
                </w:div>
                <w:div w:id="97219005">
                  <w:marLeft w:val="480"/>
                  <w:marRight w:val="0"/>
                  <w:marTop w:val="0"/>
                  <w:marBottom w:val="0"/>
                  <w:divBdr>
                    <w:top w:val="none" w:sz="0" w:space="0" w:color="auto"/>
                    <w:left w:val="none" w:sz="0" w:space="0" w:color="auto"/>
                    <w:bottom w:val="none" w:sz="0" w:space="0" w:color="auto"/>
                    <w:right w:val="none" w:sz="0" w:space="0" w:color="auto"/>
                  </w:divBdr>
                </w:div>
                <w:div w:id="96147860">
                  <w:marLeft w:val="480"/>
                  <w:marRight w:val="0"/>
                  <w:marTop w:val="0"/>
                  <w:marBottom w:val="0"/>
                  <w:divBdr>
                    <w:top w:val="none" w:sz="0" w:space="0" w:color="auto"/>
                    <w:left w:val="none" w:sz="0" w:space="0" w:color="auto"/>
                    <w:bottom w:val="none" w:sz="0" w:space="0" w:color="auto"/>
                    <w:right w:val="none" w:sz="0" w:space="0" w:color="auto"/>
                  </w:divBdr>
                </w:div>
                <w:div w:id="1363944633">
                  <w:marLeft w:val="480"/>
                  <w:marRight w:val="0"/>
                  <w:marTop w:val="0"/>
                  <w:marBottom w:val="0"/>
                  <w:divBdr>
                    <w:top w:val="none" w:sz="0" w:space="0" w:color="auto"/>
                    <w:left w:val="none" w:sz="0" w:space="0" w:color="auto"/>
                    <w:bottom w:val="none" w:sz="0" w:space="0" w:color="auto"/>
                    <w:right w:val="none" w:sz="0" w:space="0" w:color="auto"/>
                  </w:divBdr>
                </w:div>
                <w:div w:id="1418090158">
                  <w:marLeft w:val="480"/>
                  <w:marRight w:val="0"/>
                  <w:marTop w:val="0"/>
                  <w:marBottom w:val="0"/>
                  <w:divBdr>
                    <w:top w:val="none" w:sz="0" w:space="0" w:color="auto"/>
                    <w:left w:val="none" w:sz="0" w:space="0" w:color="auto"/>
                    <w:bottom w:val="none" w:sz="0" w:space="0" w:color="auto"/>
                    <w:right w:val="none" w:sz="0" w:space="0" w:color="auto"/>
                  </w:divBdr>
                </w:div>
                <w:div w:id="1908803865">
                  <w:marLeft w:val="480"/>
                  <w:marRight w:val="0"/>
                  <w:marTop w:val="0"/>
                  <w:marBottom w:val="0"/>
                  <w:divBdr>
                    <w:top w:val="none" w:sz="0" w:space="0" w:color="auto"/>
                    <w:left w:val="none" w:sz="0" w:space="0" w:color="auto"/>
                    <w:bottom w:val="none" w:sz="0" w:space="0" w:color="auto"/>
                    <w:right w:val="none" w:sz="0" w:space="0" w:color="auto"/>
                  </w:divBdr>
                </w:div>
                <w:div w:id="502165110">
                  <w:marLeft w:val="480"/>
                  <w:marRight w:val="0"/>
                  <w:marTop w:val="0"/>
                  <w:marBottom w:val="0"/>
                  <w:divBdr>
                    <w:top w:val="none" w:sz="0" w:space="0" w:color="auto"/>
                    <w:left w:val="none" w:sz="0" w:space="0" w:color="auto"/>
                    <w:bottom w:val="none" w:sz="0" w:space="0" w:color="auto"/>
                    <w:right w:val="none" w:sz="0" w:space="0" w:color="auto"/>
                  </w:divBdr>
                </w:div>
                <w:div w:id="1414665502">
                  <w:marLeft w:val="480"/>
                  <w:marRight w:val="0"/>
                  <w:marTop w:val="0"/>
                  <w:marBottom w:val="0"/>
                  <w:divBdr>
                    <w:top w:val="none" w:sz="0" w:space="0" w:color="auto"/>
                    <w:left w:val="none" w:sz="0" w:space="0" w:color="auto"/>
                    <w:bottom w:val="none" w:sz="0" w:space="0" w:color="auto"/>
                    <w:right w:val="none" w:sz="0" w:space="0" w:color="auto"/>
                  </w:divBdr>
                </w:div>
                <w:div w:id="504785404">
                  <w:marLeft w:val="480"/>
                  <w:marRight w:val="0"/>
                  <w:marTop w:val="0"/>
                  <w:marBottom w:val="0"/>
                  <w:divBdr>
                    <w:top w:val="none" w:sz="0" w:space="0" w:color="auto"/>
                    <w:left w:val="none" w:sz="0" w:space="0" w:color="auto"/>
                    <w:bottom w:val="none" w:sz="0" w:space="0" w:color="auto"/>
                    <w:right w:val="none" w:sz="0" w:space="0" w:color="auto"/>
                  </w:divBdr>
                </w:div>
                <w:div w:id="263154408">
                  <w:marLeft w:val="480"/>
                  <w:marRight w:val="0"/>
                  <w:marTop w:val="0"/>
                  <w:marBottom w:val="0"/>
                  <w:divBdr>
                    <w:top w:val="none" w:sz="0" w:space="0" w:color="auto"/>
                    <w:left w:val="none" w:sz="0" w:space="0" w:color="auto"/>
                    <w:bottom w:val="none" w:sz="0" w:space="0" w:color="auto"/>
                    <w:right w:val="none" w:sz="0" w:space="0" w:color="auto"/>
                  </w:divBdr>
                </w:div>
                <w:div w:id="1742948601">
                  <w:marLeft w:val="480"/>
                  <w:marRight w:val="0"/>
                  <w:marTop w:val="0"/>
                  <w:marBottom w:val="0"/>
                  <w:divBdr>
                    <w:top w:val="none" w:sz="0" w:space="0" w:color="auto"/>
                    <w:left w:val="none" w:sz="0" w:space="0" w:color="auto"/>
                    <w:bottom w:val="none" w:sz="0" w:space="0" w:color="auto"/>
                    <w:right w:val="none" w:sz="0" w:space="0" w:color="auto"/>
                  </w:divBdr>
                </w:div>
                <w:div w:id="139613090">
                  <w:marLeft w:val="480"/>
                  <w:marRight w:val="0"/>
                  <w:marTop w:val="0"/>
                  <w:marBottom w:val="0"/>
                  <w:divBdr>
                    <w:top w:val="none" w:sz="0" w:space="0" w:color="auto"/>
                    <w:left w:val="none" w:sz="0" w:space="0" w:color="auto"/>
                    <w:bottom w:val="none" w:sz="0" w:space="0" w:color="auto"/>
                    <w:right w:val="none" w:sz="0" w:space="0" w:color="auto"/>
                  </w:divBdr>
                </w:div>
                <w:div w:id="267006933">
                  <w:marLeft w:val="480"/>
                  <w:marRight w:val="0"/>
                  <w:marTop w:val="0"/>
                  <w:marBottom w:val="0"/>
                  <w:divBdr>
                    <w:top w:val="none" w:sz="0" w:space="0" w:color="auto"/>
                    <w:left w:val="none" w:sz="0" w:space="0" w:color="auto"/>
                    <w:bottom w:val="none" w:sz="0" w:space="0" w:color="auto"/>
                    <w:right w:val="none" w:sz="0" w:space="0" w:color="auto"/>
                  </w:divBdr>
                </w:div>
                <w:div w:id="155610880">
                  <w:marLeft w:val="480"/>
                  <w:marRight w:val="0"/>
                  <w:marTop w:val="0"/>
                  <w:marBottom w:val="0"/>
                  <w:divBdr>
                    <w:top w:val="none" w:sz="0" w:space="0" w:color="auto"/>
                    <w:left w:val="none" w:sz="0" w:space="0" w:color="auto"/>
                    <w:bottom w:val="none" w:sz="0" w:space="0" w:color="auto"/>
                    <w:right w:val="none" w:sz="0" w:space="0" w:color="auto"/>
                  </w:divBdr>
                </w:div>
                <w:div w:id="2109302337">
                  <w:marLeft w:val="480"/>
                  <w:marRight w:val="0"/>
                  <w:marTop w:val="0"/>
                  <w:marBottom w:val="0"/>
                  <w:divBdr>
                    <w:top w:val="none" w:sz="0" w:space="0" w:color="auto"/>
                    <w:left w:val="none" w:sz="0" w:space="0" w:color="auto"/>
                    <w:bottom w:val="none" w:sz="0" w:space="0" w:color="auto"/>
                    <w:right w:val="none" w:sz="0" w:space="0" w:color="auto"/>
                  </w:divBdr>
                </w:div>
                <w:div w:id="1690331564">
                  <w:marLeft w:val="480"/>
                  <w:marRight w:val="0"/>
                  <w:marTop w:val="0"/>
                  <w:marBottom w:val="0"/>
                  <w:divBdr>
                    <w:top w:val="none" w:sz="0" w:space="0" w:color="auto"/>
                    <w:left w:val="none" w:sz="0" w:space="0" w:color="auto"/>
                    <w:bottom w:val="none" w:sz="0" w:space="0" w:color="auto"/>
                    <w:right w:val="none" w:sz="0" w:space="0" w:color="auto"/>
                  </w:divBdr>
                </w:div>
                <w:div w:id="413282313">
                  <w:marLeft w:val="480"/>
                  <w:marRight w:val="0"/>
                  <w:marTop w:val="0"/>
                  <w:marBottom w:val="0"/>
                  <w:divBdr>
                    <w:top w:val="none" w:sz="0" w:space="0" w:color="auto"/>
                    <w:left w:val="none" w:sz="0" w:space="0" w:color="auto"/>
                    <w:bottom w:val="none" w:sz="0" w:space="0" w:color="auto"/>
                    <w:right w:val="none" w:sz="0" w:space="0" w:color="auto"/>
                  </w:divBdr>
                </w:div>
                <w:div w:id="1895892270">
                  <w:marLeft w:val="480"/>
                  <w:marRight w:val="0"/>
                  <w:marTop w:val="0"/>
                  <w:marBottom w:val="0"/>
                  <w:divBdr>
                    <w:top w:val="none" w:sz="0" w:space="0" w:color="auto"/>
                    <w:left w:val="none" w:sz="0" w:space="0" w:color="auto"/>
                    <w:bottom w:val="none" w:sz="0" w:space="0" w:color="auto"/>
                    <w:right w:val="none" w:sz="0" w:space="0" w:color="auto"/>
                  </w:divBdr>
                </w:div>
                <w:div w:id="1253318394">
                  <w:marLeft w:val="480"/>
                  <w:marRight w:val="0"/>
                  <w:marTop w:val="0"/>
                  <w:marBottom w:val="0"/>
                  <w:divBdr>
                    <w:top w:val="none" w:sz="0" w:space="0" w:color="auto"/>
                    <w:left w:val="none" w:sz="0" w:space="0" w:color="auto"/>
                    <w:bottom w:val="none" w:sz="0" w:space="0" w:color="auto"/>
                    <w:right w:val="none" w:sz="0" w:space="0" w:color="auto"/>
                  </w:divBdr>
                </w:div>
                <w:div w:id="1565679334">
                  <w:marLeft w:val="480"/>
                  <w:marRight w:val="0"/>
                  <w:marTop w:val="0"/>
                  <w:marBottom w:val="0"/>
                  <w:divBdr>
                    <w:top w:val="none" w:sz="0" w:space="0" w:color="auto"/>
                    <w:left w:val="none" w:sz="0" w:space="0" w:color="auto"/>
                    <w:bottom w:val="none" w:sz="0" w:space="0" w:color="auto"/>
                    <w:right w:val="none" w:sz="0" w:space="0" w:color="auto"/>
                  </w:divBdr>
                </w:div>
                <w:div w:id="1107851618">
                  <w:marLeft w:val="480"/>
                  <w:marRight w:val="0"/>
                  <w:marTop w:val="0"/>
                  <w:marBottom w:val="0"/>
                  <w:divBdr>
                    <w:top w:val="none" w:sz="0" w:space="0" w:color="auto"/>
                    <w:left w:val="none" w:sz="0" w:space="0" w:color="auto"/>
                    <w:bottom w:val="none" w:sz="0" w:space="0" w:color="auto"/>
                    <w:right w:val="none" w:sz="0" w:space="0" w:color="auto"/>
                  </w:divBdr>
                </w:div>
                <w:div w:id="1429812903">
                  <w:marLeft w:val="480"/>
                  <w:marRight w:val="0"/>
                  <w:marTop w:val="0"/>
                  <w:marBottom w:val="0"/>
                  <w:divBdr>
                    <w:top w:val="none" w:sz="0" w:space="0" w:color="auto"/>
                    <w:left w:val="none" w:sz="0" w:space="0" w:color="auto"/>
                    <w:bottom w:val="none" w:sz="0" w:space="0" w:color="auto"/>
                    <w:right w:val="none" w:sz="0" w:space="0" w:color="auto"/>
                  </w:divBdr>
                </w:div>
                <w:div w:id="1237741989">
                  <w:marLeft w:val="480"/>
                  <w:marRight w:val="0"/>
                  <w:marTop w:val="0"/>
                  <w:marBottom w:val="0"/>
                  <w:divBdr>
                    <w:top w:val="none" w:sz="0" w:space="0" w:color="auto"/>
                    <w:left w:val="none" w:sz="0" w:space="0" w:color="auto"/>
                    <w:bottom w:val="none" w:sz="0" w:space="0" w:color="auto"/>
                    <w:right w:val="none" w:sz="0" w:space="0" w:color="auto"/>
                  </w:divBdr>
                </w:div>
                <w:div w:id="1696347370">
                  <w:marLeft w:val="480"/>
                  <w:marRight w:val="0"/>
                  <w:marTop w:val="0"/>
                  <w:marBottom w:val="0"/>
                  <w:divBdr>
                    <w:top w:val="none" w:sz="0" w:space="0" w:color="auto"/>
                    <w:left w:val="none" w:sz="0" w:space="0" w:color="auto"/>
                    <w:bottom w:val="none" w:sz="0" w:space="0" w:color="auto"/>
                    <w:right w:val="none" w:sz="0" w:space="0" w:color="auto"/>
                  </w:divBdr>
                </w:div>
                <w:div w:id="2052340332">
                  <w:marLeft w:val="480"/>
                  <w:marRight w:val="0"/>
                  <w:marTop w:val="0"/>
                  <w:marBottom w:val="0"/>
                  <w:divBdr>
                    <w:top w:val="none" w:sz="0" w:space="0" w:color="auto"/>
                    <w:left w:val="none" w:sz="0" w:space="0" w:color="auto"/>
                    <w:bottom w:val="none" w:sz="0" w:space="0" w:color="auto"/>
                    <w:right w:val="none" w:sz="0" w:space="0" w:color="auto"/>
                  </w:divBdr>
                </w:div>
                <w:div w:id="1536573701">
                  <w:marLeft w:val="480"/>
                  <w:marRight w:val="0"/>
                  <w:marTop w:val="0"/>
                  <w:marBottom w:val="0"/>
                  <w:divBdr>
                    <w:top w:val="none" w:sz="0" w:space="0" w:color="auto"/>
                    <w:left w:val="none" w:sz="0" w:space="0" w:color="auto"/>
                    <w:bottom w:val="none" w:sz="0" w:space="0" w:color="auto"/>
                    <w:right w:val="none" w:sz="0" w:space="0" w:color="auto"/>
                  </w:divBdr>
                </w:div>
                <w:div w:id="2033412896">
                  <w:marLeft w:val="480"/>
                  <w:marRight w:val="0"/>
                  <w:marTop w:val="0"/>
                  <w:marBottom w:val="0"/>
                  <w:divBdr>
                    <w:top w:val="none" w:sz="0" w:space="0" w:color="auto"/>
                    <w:left w:val="none" w:sz="0" w:space="0" w:color="auto"/>
                    <w:bottom w:val="none" w:sz="0" w:space="0" w:color="auto"/>
                    <w:right w:val="none" w:sz="0" w:space="0" w:color="auto"/>
                  </w:divBdr>
                </w:div>
                <w:div w:id="1229683483">
                  <w:marLeft w:val="480"/>
                  <w:marRight w:val="0"/>
                  <w:marTop w:val="0"/>
                  <w:marBottom w:val="0"/>
                  <w:divBdr>
                    <w:top w:val="none" w:sz="0" w:space="0" w:color="auto"/>
                    <w:left w:val="none" w:sz="0" w:space="0" w:color="auto"/>
                    <w:bottom w:val="none" w:sz="0" w:space="0" w:color="auto"/>
                    <w:right w:val="none" w:sz="0" w:space="0" w:color="auto"/>
                  </w:divBdr>
                </w:div>
                <w:div w:id="1440681737">
                  <w:marLeft w:val="480"/>
                  <w:marRight w:val="0"/>
                  <w:marTop w:val="0"/>
                  <w:marBottom w:val="0"/>
                  <w:divBdr>
                    <w:top w:val="none" w:sz="0" w:space="0" w:color="auto"/>
                    <w:left w:val="none" w:sz="0" w:space="0" w:color="auto"/>
                    <w:bottom w:val="none" w:sz="0" w:space="0" w:color="auto"/>
                    <w:right w:val="none" w:sz="0" w:space="0" w:color="auto"/>
                  </w:divBdr>
                </w:div>
                <w:div w:id="1580284900">
                  <w:marLeft w:val="480"/>
                  <w:marRight w:val="0"/>
                  <w:marTop w:val="0"/>
                  <w:marBottom w:val="0"/>
                  <w:divBdr>
                    <w:top w:val="none" w:sz="0" w:space="0" w:color="auto"/>
                    <w:left w:val="none" w:sz="0" w:space="0" w:color="auto"/>
                    <w:bottom w:val="none" w:sz="0" w:space="0" w:color="auto"/>
                    <w:right w:val="none" w:sz="0" w:space="0" w:color="auto"/>
                  </w:divBdr>
                </w:div>
                <w:div w:id="1088229915">
                  <w:marLeft w:val="480"/>
                  <w:marRight w:val="0"/>
                  <w:marTop w:val="0"/>
                  <w:marBottom w:val="0"/>
                  <w:divBdr>
                    <w:top w:val="none" w:sz="0" w:space="0" w:color="auto"/>
                    <w:left w:val="none" w:sz="0" w:space="0" w:color="auto"/>
                    <w:bottom w:val="none" w:sz="0" w:space="0" w:color="auto"/>
                    <w:right w:val="none" w:sz="0" w:space="0" w:color="auto"/>
                  </w:divBdr>
                </w:div>
                <w:div w:id="510754725">
                  <w:marLeft w:val="480"/>
                  <w:marRight w:val="0"/>
                  <w:marTop w:val="0"/>
                  <w:marBottom w:val="0"/>
                  <w:divBdr>
                    <w:top w:val="none" w:sz="0" w:space="0" w:color="auto"/>
                    <w:left w:val="none" w:sz="0" w:space="0" w:color="auto"/>
                    <w:bottom w:val="none" w:sz="0" w:space="0" w:color="auto"/>
                    <w:right w:val="none" w:sz="0" w:space="0" w:color="auto"/>
                  </w:divBdr>
                </w:div>
                <w:div w:id="2081563688">
                  <w:marLeft w:val="480"/>
                  <w:marRight w:val="0"/>
                  <w:marTop w:val="0"/>
                  <w:marBottom w:val="0"/>
                  <w:divBdr>
                    <w:top w:val="none" w:sz="0" w:space="0" w:color="auto"/>
                    <w:left w:val="none" w:sz="0" w:space="0" w:color="auto"/>
                    <w:bottom w:val="none" w:sz="0" w:space="0" w:color="auto"/>
                    <w:right w:val="none" w:sz="0" w:space="0" w:color="auto"/>
                  </w:divBdr>
                </w:div>
                <w:div w:id="889534666">
                  <w:marLeft w:val="480"/>
                  <w:marRight w:val="0"/>
                  <w:marTop w:val="0"/>
                  <w:marBottom w:val="0"/>
                  <w:divBdr>
                    <w:top w:val="none" w:sz="0" w:space="0" w:color="auto"/>
                    <w:left w:val="none" w:sz="0" w:space="0" w:color="auto"/>
                    <w:bottom w:val="none" w:sz="0" w:space="0" w:color="auto"/>
                    <w:right w:val="none" w:sz="0" w:space="0" w:color="auto"/>
                  </w:divBdr>
                </w:div>
                <w:div w:id="635716223">
                  <w:marLeft w:val="480"/>
                  <w:marRight w:val="0"/>
                  <w:marTop w:val="0"/>
                  <w:marBottom w:val="0"/>
                  <w:divBdr>
                    <w:top w:val="none" w:sz="0" w:space="0" w:color="auto"/>
                    <w:left w:val="none" w:sz="0" w:space="0" w:color="auto"/>
                    <w:bottom w:val="none" w:sz="0" w:space="0" w:color="auto"/>
                    <w:right w:val="none" w:sz="0" w:space="0" w:color="auto"/>
                  </w:divBdr>
                </w:div>
                <w:div w:id="257955649">
                  <w:marLeft w:val="480"/>
                  <w:marRight w:val="0"/>
                  <w:marTop w:val="0"/>
                  <w:marBottom w:val="0"/>
                  <w:divBdr>
                    <w:top w:val="none" w:sz="0" w:space="0" w:color="auto"/>
                    <w:left w:val="none" w:sz="0" w:space="0" w:color="auto"/>
                    <w:bottom w:val="none" w:sz="0" w:space="0" w:color="auto"/>
                    <w:right w:val="none" w:sz="0" w:space="0" w:color="auto"/>
                  </w:divBdr>
                </w:div>
                <w:div w:id="871842526">
                  <w:marLeft w:val="480"/>
                  <w:marRight w:val="0"/>
                  <w:marTop w:val="0"/>
                  <w:marBottom w:val="0"/>
                  <w:divBdr>
                    <w:top w:val="none" w:sz="0" w:space="0" w:color="auto"/>
                    <w:left w:val="none" w:sz="0" w:space="0" w:color="auto"/>
                    <w:bottom w:val="none" w:sz="0" w:space="0" w:color="auto"/>
                    <w:right w:val="none" w:sz="0" w:space="0" w:color="auto"/>
                  </w:divBdr>
                </w:div>
              </w:divsChild>
            </w:div>
            <w:div w:id="1981763716">
              <w:marLeft w:val="0"/>
              <w:marRight w:val="0"/>
              <w:marTop w:val="0"/>
              <w:marBottom w:val="0"/>
              <w:divBdr>
                <w:top w:val="none" w:sz="0" w:space="0" w:color="auto"/>
                <w:left w:val="none" w:sz="0" w:space="0" w:color="auto"/>
                <w:bottom w:val="none" w:sz="0" w:space="0" w:color="auto"/>
                <w:right w:val="none" w:sz="0" w:space="0" w:color="auto"/>
              </w:divBdr>
              <w:divsChild>
                <w:div w:id="434373282">
                  <w:marLeft w:val="480"/>
                  <w:marRight w:val="0"/>
                  <w:marTop w:val="0"/>
                  <w:marBottom w:val="0"/>
                  <w:divBdr>
                    <w:top w:val="none" w:sz="0" w:space="0" w:color="auto"/>
                    <w:left w:val="none" w:sz="0" w:space="0" w:color="auto"/>
                    <w:bottom w:val="none" w:sz="0" w:space="0" w:color="auto"/>
                    <w:right w:val="none" w:sz="0" w:space="0" w:color="auto"/>
                  </w:divBdr>
                </w:div>
                <w:div w:id="2077699172">
                  <w:marLeft w:val="480"/>
                  <w:marRight w:val="0"/>
                  <w:marTop w:val="0"/>
                  <w:marBottom w:val="0"/>
                  <w:divBdr>
                    <w:top w:val="none" w:sz="0" w:space="0" w:color="auto"/>
                    <w:left w:val="none" w:sz="0" w:space="0" w:color="auto"/>
                    <w:bottom w:val="none" w:sz="0" w:space="0" w:color="auto"/>
                    <w:right w:val="none" w:sz="0" w:space="0" w:color="auto"/>
                  </w:divBdr>
                </w:div>
                <w:div w:id="201096501">
                  <w:marLeft w:val="480"/>
                  <w:marRight w:val="0"/>
                  <w:marTop w:val="0"/>
                  <w:marBottom w:val="0"/>
                  <w:divBdr>
                    <w:top w:val="none" w:sz="0" w:space="0" w:color="auto"/>
                    <w:left w:val="none" w:sz="0" w:space="0" w:color="auto"/>
                    <w:bottom w:val="none" w:sz="0" w:space="0" w:color="auto"/>
                    <w:right w:val="none" w:sz="0" w:space="0" w:color="auto"/>
                  </w:divBdr>
                </w:div>
                <w:div w:id="1967924585">
                  <w:marLeft w:val="480"/>
                  <w:marRight w:val="0"/>
                  <w:marTop w:val="0"/>
                  <w:marBottom w:val="0"/>
                  <w:divBdr>
                    <w:top w:val="none" w:sz="0" w:space="0" w:color="auto"/>
                    <w:left w:val="none" w:sz="0" w:space="0" w:color="auto"/>
                    <w:bottom w:val="none" w:sz="0" w:space="0" w:color="auto"/>
                    <w:right w:val="none" w:sz="0" w:space="0" w:color="auto"/>
                  </w:divBdr>
                </w:div>
                <w:div w:id="964581481">
                  <w:marLeft w:val="480"/>
                  <w:marRight w:val="0"/>
                  <w:marTop w:val="0"/>
                  <w:marBottom w:val="0"/>
                  <w:divBdr>
                    <w:top w:val="none" w:sz="0" w:space="0" w:color="auto"/>
                    <w:left w:val="none" w:sz="0" w:space="0" w:color="auto"/>
                    <w:bottom w:val="none" w:sz="0" w:space="0" w:color="auto"/>
                    <w:right w:val="none" w:sz="0" w:space="0" w:color="auto"/>
                  </w:divBdr>
                </w:div>
                <w:div w:id="1182671942">
                  <w:marLeft w:val="480"/>
                  <w:marRight w:val="0"/>
                  <w:marTop w:val="0"/>
                  <w:marBottom w:val="0"/>
                  <w:divBdr>
                    <w:top w:val="none" w:sz="0" w:space="0" w:color="auto"/>
                    <w:left w:val="none" w:sz="0" w:space="0" w:color="auto"/>
                    <w:bottom w:val="none" w:sz="0" w:space="0" w:color="auto"/>
                    <w:right w:val="none" w:sz="0" w:space="0" w:color="auto"/>
                  </w:divBdr>
                </w:div>
                <w:div w:id="453911081">
                  <w:marLeft w:val="480"/>
                  <w:marRight w:val="0"/>
                  <w:marTop w:val="0"/>
                  <w:marBottom w:val="0"/>
                  <w:divBdr>
                    <w:top w:val="none" w:sz="0" w:space="0" w:color="auto"/>
                    <w:left w:val="none" w:sz="0" w:space="0" w:color="auto"/>
                    <w:bottom w:val="none" w:sz="0" w:space="0" w:color="auto"/>
                    <w:right w:val="none" w:sz="0" w:space="0" w:color="auto"/>
                  </w:divBdr>
                </w:div>
                <w:div w:id="198592831">
                  <w:marLeft w:val="480"/>
                  <w:marRight w:val="0"/>
                  <w:marTop w:val="0"/>
                  <w:marBottom w:val="0"/>
                  <w:divBdr>
                    <w:top w:val="none" w:sz="0" w:space="0" w:color="auto"/>
                    <w:left w:val="none" w:sz="0" w:space="0" w:color="auto"/>
                    <w:bottom w:val="none" w:sz="0" w:space="0" w:color="auto"/>
                    <w:right w:val="none" w:sz="0" w:space="0" w:color="auto"/>
                  </w:divBdr>
                </w:div>
                <w:div w:id="337464890">
                  <w:marLeft w:val="480"/>
                  <w:marRight w:val="0"/>
                  <w:marTop w:val="0"/>
                  <w:marBottom w:val="0"/>
                  <w:divBdr>
                    <w:top w:val="none" w:sz="0" w:space="0" w:color="auto"/>
                    <w:left w:val="none" w:sz="0" w:space="0" w:color="auto"/>
                    <w:bottom w:val="none" w:sz="0" w:space="0" w:color="auto"/>
                    <w:right w:val="none" w:sz="0" w:space="0" w:color="auto"/>
                  </w:divBdr>
                </w:div>
                <w:div w:id="965039127">
                  <w:marLeft w:val="480"/>
                  <w:marRight w:val="0"/>
                  <w:marTop w:val="0"/>
                  <w:marBottom w:val="0"/>
                  <w:divBdr>
                    <w:top w:val="none" w:sz="0" w:space="0" w:color="auto"/>
                    <w:left w:val="none" w:sz="0" w:space="0" w:color="auto"/>
                    <w:bottom w:val="none" w:sz="0" w:space="0" w:color="auto"/>
                    <w:right w:val="none" w:sz="0" w:space="0" w:color="auto"/>
                  </w:divBdr>
                </w:div>
                <w:div w:id="242843028">
                  <w:marLeft w:val="480"/>
                  <w:marRight w:val="0"/>
                  <w:marTop w:val="0"/>
                  <w:marBottom w:val="0"/>
                  <w:divBdr>
                    <w:top w:val="none" w:sz="0" w:space="0" w:color="auto"/>
                    <w:left w:val="none" w:sz="0" w:space="0" w:color="auto"/>
                    <w:bottom w:val="none" w:sz="0" w:space="0" w:color="auto"/>
                    <w:right w:val="none" w:sz="0" w:space="0" w:color="auto"/>
                  </w:divBdr>
                </w:div>
                <w:div w:id="1266959835">
                  <w:marLeft w:val="480"/>
                  <w:marRight w:val="0"/>
                  <w:marTop w:val="0"/>
                  <w:marBottom w:val="0"/>
                  <w:divBdr>
                    <w:top w:val="none" w:sz="0" w:space="0" w:color="auto"/>
                    <w:left w:val="none" w:sz="0" w:space="0" w:color="auto"/>
                    <w:bottom w:val="none" w:sz="0" w:space="0" w:color="auto"/>
                    <w:right w:val="none" w:sz="0" w:space="0" w:color="auto"/>
                  </w:divBdr>
                </w:div>
                <w:div w:id="73817293">
                  <w:marLeft w:val="480"/>
                  <w:marRight w:val="0"/>
                  <w:marTop w:val="0"/>
                  <w:marBottom w:val="0"/>
                  <w:divBdr>
                    <w:top w:val="none" w:sz="0" w:space="0" w:color="auto"/>
                    <w:left w:val="none" w:sz="0" w:space="0" w:color="auto"/>
                    <w:bottom w:val="none" w:sz="0" w:space="0" w:color="auto"/>
                    <w:right w:val="none" w:sz="0" w:space="0" w:color="auto"/>
                  </w:divBdr>
                </w:div>
                <w:div w:id="1224488988">
                  <w:marLeft w:val="480"/>
                  <w:marRight w:val="0"/>
                  <w:marTop w:val="0"/>
                  <w:marBottom w:val="0"/>
                  <w:divBdr>
                    <w:top w:val="none" w:sz="0" w:space="0" w:color="auto"/>
                    <w:left w:val="none" w:sz="0" w:space="0" w:color="auto"/>
                    <w:bottom w:val="none" w:sz="0" w:space="0" w:color="auto"/>
                    <w:right w:val="none" w:sz="0" w:space="0" w:color="auto"/>
                  </w:divBdr>
                </w:div>
                <w:div w:id="881668318">
                  <w:marLeft w:val="480"/>
                  <w:marRight w:val="0"/>
                  <w:marTop w:val="0"/>
                  <w:marBottom w:val="0"/>
                  <w:divBdr>
                    <w:top w:val="none" w:sz="0" w:space="0" w:color="auto"/>
                    <w:left w:val="none" w:sz="0" w:space="0" w:color="auto"/>
                    <w:bottom w:val="none" w:sz="0" w:space="0" w:color="auto"/>
                    <w:right w:val="none" w:sz="0" w:space="0" w:color="auto"/>
                  </w:divBdr>
                </w:div>
                <w:div w:id="1456563474">
                  <w:marLeft w:val="480"/>
                  <w:marRight w:val="0"/>
                  <w:marTop w:val="0"/>
                  <w:marBottom w:val="0"/>
                  <w:divBdr>
                    <w:top w:val="none" w:sz="0" w:space="0" w:color="auto"/>
                    <w:left w:val="none" w:sz="0" w:space="0" w:color="auto"/>
                    <w:bottom w:val="none" w:sz="0" w:space="0" w:color="auto"/>
                    <w:right w:val="none" w:sz="0" w:space="0" w:color="auto"/>
                  </w:divBdr>
                </w:div>
                <w:div w:id="47609570">
                  <w:marLeft w:val="480"/>
                  <w:marRight w:val="0"/>
                  <w:marTop w:val="0"/>
                  <w:marBottom w:val="0"/>
                  <w:divBdr>
                    <w:top w:val="none" w:sz="0" w:space="0" w:color="auto"/>
                    <w:left w:val="none" w:sz="0" w:space="0" w:color="auto"/>
                    <w:bottom w:val="none" w:sz="0" w:space="0" w:color="auto"/>
                    <w:right w:val="none" w:sz="0" w:space="0" w:color="auto"/>
                  </w:divBdr>
                </w:div>
                <w:div w:id="1691877928">
                  <w:marLeft w:val="480"/>
                  <w:marRight w:val="0"/>
                  <w:marTop w:val="0"/>
                  <w:marBottom w:val="0"/>
                  <w:divBdr>
                    <w:top w:val="none" w:sz="0" w:space="0" w:color="auto"/>
                    <w:left w:val="none" w:sz="0" w:space="0" w:color="auto"/>
                    <w:bottom w:val="none" w:sz="0" w:space="0" w:color="auto"/>
                    <w:right w:val="none" w:sz="0" w:space="0" w:color="auto"/>
                  </w:divBdr>
                </w:div>
                <w:div w:id="820728118">
                  <w:marLeft w:val="480"/>
                  <w:marRight w:val="0"/>
                  <w:marTop w:val="0"/>
                  <w:marBottom w:val="0"/>
                  <w:divBdr>
                    <w:top w:val="none" w:sz="0" w:space="0" w:color="auto"/>
                    <w:left w:val="none" w:sz="0" w:space="0" w:color="auto"/>
                    <w:bottom w:val="none" w:sz="0" w:space="0" w:color="auto"/>
                    <w:right w:val="none" w:sz="0" w:space="0" w:color="auto"/>
                  </w:divBdr>
                </w:div>
                <w:div w:id="566648923">
                  <w:marLeft w:val="480"/>
                  <w:marRight w:val="0"/>
                  <w:marTop w:val="0"/>
                  <w:marBottom w:val="0"/>
                  <w:divBdr>
                    <w:top w:val="none" w:sz="0" w:space="0" w:color="auto"/>
                    <w:left w:val="none" w:sz="0" w:space="0" w:color="auto"/>
                    <w:bottom w:val="none" w:sz="0" w:space="0" w:color="auto"/>
                    <w:right w:val="none" w:sz="0" w:space="0" w:color="auto"/>
                  </w:divBdr>
                </w:div>
                <w:div w:id="521089838">
                  <w:marLeft w:val="480"/>
                  <w:marRight w:val="0"/>
                  <w:marTop w:val="0"/>
                  <w:marBottom w:val="0"/>
                  <w:divBdr>
                    <w:top w:val="none" w:sz="0" w:space="0" w:color="auto"/>
                    <w:left w:val="none" w:sz="0" w:space="0" w:color="auto"/>
                    <w:bottom w:val="none" w:sz="0" w:space="0" w:color="auto"/>
                    <w:right w:val="none" w:sz="0" w:space="0" w:color="auto"/>
                  </w:divBdr>
                </w:div>
                <w:div w:id="94523451">
                  <w:marLeft w:val="480"/>
                  <w:marRight w:val="0"/>
                  <w:marTop w:val="0"/>
                  <w:marBottom w:val="0"/>
                  <w:divBdr>
                    <w:top w:val="none" w:sz="0" w:space="0" w:color="auto"/>
                    <w:left w:val="none" w:sz="0" w:space="0" w:color="auto"/>
                    <w:bottom w:val="none" w:sz="0" w:space="0" w:color="auto"/>
                    <w:right w:val="none" w:sz="0" w:space="0" w:color="auto"/>
                  </w:divBdr>
                </w:div>
                <w:div w:id="431633123">
                  <w:marLeft w:val="480"/>
                  <w:marRight w:val="0"/>
                  <w:marTop w:val="0"/>
                  <w:marBottom w:val="0"/>
                  <w:divBdr>
                    <w:top w:val="none" w:sz="0" w:space="0" w:color="auto"/>
                    <w:left w:val="none" w:sz="0" w:space="0" w:color="auto"/>
                    <w:bottom w:val="none" w:sz="0" w:space="0" w:color="auto"/>
                    <w:right w:val="none" w:sz="0" w:space="0" w:color="auto"/>
                  </w:divBdr>
                </w:div>
                <w:div w:id="978609543">
                  <w:marLeft w:val="480"/>
                  <w:marRight w:val="0"/>
                  <w:marTop w:val="0"/>
                  <w:marBottom w:val="0"/>
                  <w:divBdr>
                    <w:top w:val="none" w:sz="0" w:space="0" w:color="auto"/>
                    <w:left w:val="none" w:sz="0" w:space="0" w:color="auto"/>
                    <w:bottom w:val="none" w:sz="0" w:space="0" w:color="auto"/>
                    <w:right w:val="none" w:sz="0" w:space="0" w:color="auto"/>
                  </w:divBdr>
                </w:div>
                <w:div w:id="604658206">
                  <w:marLeft w:val="480"/>
                  <w:marRight w:val="0"/>
                  <w:marTop w:val="0"/>
                  <w:marBottom w:val="0"/>
                  <w:divBdr>
                    <w:top w:val="none" w:sz="0" w:space="0" w:color="auto"/>
                    <w:left w:val="none" w:sz="0" w:space="0" w:color="auto"/>
                    <w:bottom w:val="none" w:sz="0" w:space="0" w:color="auto"/>
                    <w:right w:val="none" w:sz="0" w:space="0" w:color="auto"/>
                  </w:divBdr>
                </w:div>
                <w:div w:id="1134832831">
                  <w:marLeft w:val="480"/>
                  <w:marRight w:val="0"/>
                  <w:marTop w:val="0"/>
                  <w:marBottom w:val="0"/>
                  <w:divBdr>
                    <w:top w:val="none" w:sz="0" w:space="0" w:color="auto"/>
                    <w:left w:val="none" w:sz="0" w:space="0" w:color="auto"/>
                    <w:bottom w:val="none" w:sz="0" w:space="0" w:color="auto"/>
                    <w:right w:val="none" w:sz="0" w:space="0" w:color="auto"/>
                  </w:divBdr>
                </w:div>
                <w:div w:id="620495404">
                  <w:marLeft w:val="480"/>
                  <w:marRight w:val="0"/>
                  <w:marTop w:val="0"/>
                  <w:marBottom w:val="0"/>
                  <w:divBdr>
                    <w:top w:val="none" w:sz="0" w:space="0" w:color="auto"/>
                    <w:left w:val="none" w:sz="0" w:space="0" w:color="auto"/>
                    <w:bottom w:val="none" w:sz="0" w:space="0" w:color="auto"/>
                    <w:right w:val="none" w:sz="0" w:space="0" w:color="auto"/>
                  </w:divBdr>
                </w:div>
                <w:div w:id="1770851205">
                  <w:marLeft w:val="480"/>
                  <w:marRight w:val="0"/>
                  <w:marTop w:val="0"/>
                  <w:marBottom w:val="0"/>
                  <w:divBdr>
                    <w:top w:val="none" w:sz="0" w:space="0" w:color="auto"/>
                    <w:left w:val="none" w:sz="0" w:space="0" w:color="auto"/>
                    <w:bottom w:val="none" w:sz="0" w:space="0" w:color="auto"/>
                    <w:right w:val="none" w:sz="0" w:space="0" w:color="auto"/>
                  </w:divBdr>
                </w:div>
                <w:div w:id="1837375076">
                  <w:marLeft w:val="480"/>
                  <w:marRight w:val="0"/>
                  <w:marTop w:val="0"/>
                  <w:marBottom w:val="0"/>
                  <w:divBdr>
                    <w:top w:val="none" w:sz="0" w:space="0" w:color="auto"/>
                    <w:left w:val="none" w:sz="0" w:space="0" w:color="auto"/>
                    <w:bottom w:val="none" w:sz="0" w:space="0" w:color="auto"/>
                    <w:right w:val="none" w:sz="0" w:space="0" w:color="auto"/>
                  </w:divBdr>
                </w:div>
                <w:div w:id="2060084230">
                  <w:marLeft w:val="480"/>
                  <w:marRight w:val="0"/>
                  <w:marTop w:val="0"/>
                  <w:marBottom w:val="0"/>
                  <w:divBdr>
                    <w:top w:val="none" w:sz="0" w:space="0" w:color="auto"/>
                    <w:left w:val="none" w:sz="0" w:space="0" w:color="auto"/>
                    <w:bottom w:val="none" w:sz="0" w:space="0" w:color="auto"/>
                    <w:right w:val="none" w:sz="0" w:space="0" w:color="auto"/>
                  </w:divBdr>
                </w:div>
                <w:div w:id="1891070140">
                  <w:marLeft w:val="480"/>
                  <w:marRight w:val="0"/>
                  <w:marTop w:val="0"/>
                  <w:marBottom w:val="0"/>
                  <w:divBdr>
                    <w:top w:val="none" w:sz="0" w:space="0" w:color="auto"/>
                    <w:left w:val="none" w:sz="0" w:space="0" w:color="auto"/>
                    <w:bottom w:val="none" w:sz="0" w:space="0" w:color="auto"/>
                    <w:right w:val="none" w:sz="0" w:space="0" w:color="auto"/>
                  </w:divBdr>
                </w:div>
                <w:div w:id="135534053">
                  <w:marLeft w:val="480"/>
                  <w:marRight w:val="0"/>
                  <w:marTop w:val="0"/>
                  <w:marBottom w:val="0"/>
                  <w:divBdr>
                    <w:top w:val="none" w:sz="0" w:space="0" w:color="auto"/>
                    <w:left w:val="none" w:sz="0" w:space="0" w:color="auto"/>
                    <w:bottom w:val="none" w:sz="0" w:space="0" w:color="auto"/>
                    <w:right w:val="none" w:sz="0" w:space="0" w:color="auto"/>
                  </w:divBdr>
                </w:div>
                <w:div w:id="1915509767">
                  <w:marLeft w:val="480"/>
                  <w:marRight w:val="0"/>
                  <w:marTop w:val="0"/>
                  <w:marBottom w:val="0"/>
                  <w:divBdr>
                    <w:top w:val="none" w:sz="0" w:space="0" w:color="auto"/>
                    <w:left w:val="none" w:sz="0" w:space="0" w:color="auto"/>
                    <w:bottom w:val="none" w:sz="0" w:space="0" w:color="auto"/>
                    <w:right w:val="none" w:sz="0" w:space="0" w:color="auto"/>
                  </w:divBdr>
                </w:div>
                <w:div w:id="361782967">
                  <w:marLeft w:val="480"/>
                  <w:marRight w:val="0"/>
                  <w:marTop w:val="0"/>
                  <w:marBottom w:val="0"/>
                  <w:divBdr>
                    <w:top w:val="none" w:sz="0" w:space="0" w:color="auto"/>
                    <w:left w:val="none" w:sz="0" w:space="0" w:color="auto"/>
                    <w:bottom w:val="none" w:sz="0" w:space="0" w:color="auto"/>
                    <w:right w:val="none" w:sz="0" w:space="0" w:color="auto"/>
                  </w:divBdr>
                </w:div>
                <w:div w:id="645165448">
                  <w:marLeft w:val="480"/>
                  <w:marRight w:val="0"/>
                  <w:marTop w:val="0"/>
                  <w:marBottom w:val="0"/>
                  <w:divBdr>
                    <w:top w:val="none" w:sz="0" w:space="0" w:color="auto"/>
                    <w:left w:val="none" w:sz="0" w:space="0" w:color="auto"/>
                    <w:bottom w:val="none" w:sz="0" w:space="0" w:color="auto"/>
                    <w:right w:val="none" w:sz="0" w:space="0" w:color="auto"/>
                  </w:divBdr>
                </w:div>
                <w:div w:id="88814613">
                  <w:marLeft w:val="480"/>
                  <w:marRight w:val="0"/>
                  <w:marTop w:val="0"/>
                  <w:marBottom w:val="0"/>
                  <w:divBdr>
                    <w:top w:val="none" w:sz="0" w:space="0" w:color="auto"/>
                    <w:left w:val="none" w:sz="0" w:space="0" w:color="auto"/>
                    <w:bottom w:val="none" w:sz="0" w:space="0" w:color="auto"/>
                    <w:right w:val="none" w:sz="0" w:space="0" w:color="auto"/>
                  </w:divBdr>
                </w:div>
                <w:div w:id="801338853">
                  <w:marLeft w:val="480"/>
                  <w:marRight w:val="0"/>
                  <w:marTop w:val="0"/>
                  <w:marBottom w:val="0"/>
                  <w:divBdr>
                    <w:top w:val="none" w:sz="0" w:space="0" w:color="auto"/>
                    <w:left w:val="none" w:sz="0" w:space="0" w:color="auto"/>
                    <w:bottom w:val="none" w:sz="0" w:space="0" w:color="auto"/>
                    <w:right w:val="none" w:sz="0" w:space="0" w:color="auto"/>
                  </w:divBdr>
                </w:div>
                <w:div w:id="112674201">
                  <w:marLeft w:val="480"/>
                  <w:marRight w:val="0"/>
                  <w:marTop w:val="0"/>
                  <w:marBottom w:val="0"/>
                  <w:divBdr>
                    <w:top w:val="none" w:sz="0" w:space="0" w:color="auto"/>
                    <w:left w:val="none" w:sz="0" w:space="0" w:color="auto"/>
                    <w:bottom w:val="none" w:sz="0" w:space="0" w:color="auto"/>
                    <w:right w:val="none" w:sz="0" w:space="0" w:color="auto"/>
                  </w:divBdr>
                </w:div>
                <w:div w:id="301428685">
                  <w:marLeft w:val="480"/>
                  <w:marRight w:val="0"/>
                  <w:marTop w:val="0"/>
                  <w:marBottom w:val="0"/>
                  <w:divBdr>
                    <w:top w:val="none" w:sz="0" w:space="0" w:color="auto"/>
                    <w:left w:val="none" w:sz="0" w:space="0" w:color="auto"/>
                    <w:bottom w:val="none" w:sz="0" w:space="0" w:color="auto"/>
                    <w:right w:val="none" w:sz="0" w:space="0" w:color="auto"/>
                  </w:divBdr>
                </w:div>
                <w:div w:id="1126461677">
                  <w:marLeft w:val="480"/>
                  <w:marRight w:val="0"/>
                  <w:marTop w:val="0"/>
                  <w:marBottom w:val="0"/>
                  <w:divBdr>
                    <w:top w:val="none" w:sz="0" w:space="0" w:color="auto"/>
                    <w:left w:val="none" w:sz="0" w:space="0" w:color="auto"/>
                    <w:bottom w:val="none" w:sz="0" w:space="0" w:color="auto"/>
                    <w:right w:val="none" w:sz="0" w:space="0" w:color="auto"/>
                  </w:divBdr>
                </w:div>
                <w:div w:id="1447237124">
                  <w:marLeft w:val="480"/>
                  <w:marRight w:val="0"/>
                  <w:marTop w:val="0"/>
                  <w:marBottom w:val="0"/>
                  <w:divBdr>
                    <w:top w:val="none" w:sz="0" w:space="0" w:color="auto"/>
                    <w:left w:val="none" w:sz="0" w:space="0" w:color="auto"/>
                    <w:bottom w:val="none" w:sz="0" w:space="0" w:color="auto"/>
                    <w:right w:val="none" w:sz="0" w:space="0" w:color="auto"/>
                  </w:divBdr>
                </w:div>
                <w:div w:id="476189144">
                  <w:marLeft w:val="480"/>
                  <w:marRight w:val="0"/>
                  <w:marTop w:val="0"/>
                  <w:marBottom w:val="0"/>
                  <w:divBdr>
                    <w:top w:val="none" w:sz="0" w:space="0" w:color="auto"/>
                    <w:left w:val="none" w:sz="0" w:space="0" w:color="auto"/>
                    <w:bottom w:val="none" w:sz="0" w:space="0" w:color="auto"/>
                    <w:right w:val="none" w:sz="0" w:space="0" w:color="auto"/>
                  </w:divBdr>
                </w:div>
                <w:div w:id="212472393">
                  <w:marLeft w:val="480"/>
                  <w:marRight w:val="0"/>
                  <w:marTop w:val="0"/>
                  <w:marBottom w:val="0"/>
                  <w:divBdr>
                    <w:top w:val="none" w:sz="0" w:space="0" w:color="auto"/>
                    <w:left w:val="none" w:sz="0" w:space="0" w:color="auto"/>
                    <w:bottom w:val="none" w:sz="0" w:space="0" w:color="auto"/>
                    <w:right w:val="none" w:sz="0" w:space="0" w:color="auto"/>
                  </w:divBdr>
                </w:div>
                <w:div w:id="261958692">
                  <w:marLeft w:val="480"/>
                  <w:marRight w:val="0"/>
                  <w:marTop w:val="0"/>
                  <w:marBottom w:val="0"/>
                  <w:divBdr>
                    <w:top w:val="none" w:sz="0" w:space="0" w:color="auto"/>
                    <w:left w:val="none" w:sz="0" w:space="0" w:color="auto"/>
                    <w:bottom w:val="none" w:sz="0" w:space="0" w:color="auto"/>
                    <w:right w:val="none" w:sz="0" w:space="0" w:color="auto"/>
                  </w:divBdr>
                </w:div>
              </w:divsChild>
            </w:div>
            <w:div w:id="1088236190">
              <w:marLeft w:val="0"/>
              <w:marRight w:val="0"/>
              <w:marTop w:val="0"/>
              <w:marBottom w:val="0"/>
              <w:divBdr>
                <w:top w:val="none" w:sz="0" w:space="0" w:color="auto"/>
                <w:left w:val="none" w:sz="0" w:space="0" w:color="auto"/>
                <w:bottom w:val="none" w:sz="0" w:space="0" w:color="auto"/>
                <w:right w:val="none" w:sz="0" w:space="0" w:color="auto"/>
              </w:divBdr>
              <w:divsChild>
                <w:div w:id="1323197177">
                  <w:marLeft w:val="480"/>
                  <w:marRight w:val="0"/>
                  <w:marTop w:val="0"/>
                  <w:marBottom w:val="0"/>
                  <w:divBdr>
                    <w:top w:val="none" w:sz="0" w:space="0" w:color="auto"/>
                    <w:left w:val="none" w:sz="0" w:space="0" w:color="auto"/>
                    <w:bottom w:val="none" w:sz="0" w:space="0" w:color="auto"/>
                    <w:right w:val="none" w:sz="0" w:space="0" w:color="auto"/>
                  </w:divBdr>
                </w:div>
                <w:div w:id="2103144876">
                  <w:marLeft w:val="480"/>
                  <w:marRight w:val="0"/>
                  <w:marTop w:val="0"/>
                  <w:marBottom w:val="0"/>
                  <w:divBdr>
                    <w:top w:val="none" w:sz="0" w:space="0" w:color="auto"/>
                    <w:left w:val="none" w:sz="0" w:space="0" w:color="auto"/>
                    <w:bottom w:val="none" w:sz="0" w:space="0" w:color="auto"/>
                    <w:right w:val="none" w:sz="0" w:space="0" w:color="auto"/>
                  </w:divBdr>
                </w:div>
                <w:div w:id="2038116723">
                  <w:marLeft w:val="480"/>
                  <w:marRight w:val="0"/>
                  <w:marTop w:val="0"/>
                  <w:marBottom w:val="0"/>
                  <w:divBdr>
                    <w:top w:val="none" w:sz="0" w:space="0" w:color="auto"/>
                    <w:left w:val="none" w:sz="0" w:space="0" w:color="auto"/>
                    <w:bottom w:val="none" w:sz="0" w:space="0" w:color="auto"/>
                    <w:right w:val="none" w:sz="0" w:space="0" w:color="auto"/>
                  </w:divBdr>
                </w:div>
                <w:div w:id="338894634">
                  <w:marLeft w:val="480"/>
                  <w:marRight w:val="0"/>
                  <w:marTop w:val="0"/>
                  <w:marBottom w:val="0"/>
                  <w:divBdr>
                    <w:top w:val="none" w:sz="0" w:space="0" w:color="auto"/>
                    <w:left w:val="none" w:sz="0" w:space="0" w:color="auto"/>
                    <w:bottom w:val="none" w:sz="0" w:space="0" w:color="auto"/>
                    <w:right w:val="none" w:sz="0" w:space="0" w:color="auto"/>
                  </w:divBdr>
                </w:div>
                <w:div w:id="422143889">
                  <w:marLeft w:val="480"/>
                  <w:marRight w:val="0"/>
                  <w:marTop w:val="0"/>
                  <w:marBottom w:val="0"/>
                  <w:divBdr>
                    <w:top w:val="none" w:sz="0" w:space="0" w:color="auto"/>
                    <w:left w:val="none" w:sz="0" w:space="0" w:color="auto"/>
                    <w:bottom w:val="none" w:sz="0" w:space="0" w:color="auto"/>
                    <w:right w:val="none" w:sz="0" w:space="0" w:color="auto"/>
                  </w:divBdr>
                </w:div>
                <w:div w:id="1272322204">
                  <w:marLeft w:val="480"/>
                  <w:marRight w:val="0"/>
                  <w:marTop w:val="0"/>
                  <w:marBottom w:val="0"/>
                  <w:divBdr>
                    <w:top w:val="none" w:sz="0" w:space="0" w:color="auto"/>
                    <w:left w:val="none" w:sz="0" w:space="0" w:color="auto"/>
                    <w:bottom w:val="none" w:sz="0" w:space="0" w:color="auto"/>
                    <w:right w:val="none" w:sz="0" w:space="0" w:color="auto"/>
                  </w:divBdr>
                </w:div>
                <w:div w:id="781386654">
                  <w:marLeft w:val="480"/>
                  <w:marRight w:val="0"/>
                  <w:marTop w:val="0"/>
                  <w:marBottom w:val="0"/>
                  <w:divBdr>
                    <w:top w:val="none" w:sz="0" w:space="0" w:color="auto"/>
                    <w:left w:val="none" w:sz="0" w:space="0" w:color="auto"/>
                    <w:bottom w:val="none" w:sz="0" w:space="0" w:color="auto"/>
                    <w:right w:val="none" w:sz="0" w:space="0" w:color="auto"/>
                  </w:divBdr>
                </w:div>
                <w:div w:id="1139763295">
                  <w:marLeft w:val="480"/>
                  <w:marRight w:val="0"/>
                  <w:marTop w:val="0"/>
                  <w:marBottom w:val="0"/>
                  <w:divBdr>
                    <w:top w:val="none" w:sz="0" w:space="0" w:color="auto"/>
                    <w:left w:val="none" w:sz="0" w:space="0" w:color="auto"/>
                    <w:bottom w:val="none" w:sz="0" w:space="0" w:color="auto"/>
                    <w:right w:val="none" w:sz="0" w:space="0" w:color="auto"/>
                  </w:divBdr>
                </w:div>
                <w:div w:id="746272937">
                  <w:marLeft w:val="480"/>
                  <w:marRight w:val="0"/>
                  <w:marTop w:val="0"/>
                  <w:marBottom w:val="0"/>
                  <w:divBdr>
                    <w:top w:val="none" w:sz="0" w:space="0" w:color="auto"/>
                    <w:left w:val="none" w:sz="0" w:space="0" w:color="auto"/>
                    <w:bottom w:val="none" w:sz="0" w:space="0" w:color="auto"/>
                    <w:right w:val="none" w:sz="0" w:space="0" w:color="auto"/>
                  </w:divBdr>
                </w:div>
                <w:div w:id="992104518">
                  <w:marLeft w:val="480"/>
                  <w:marRight w:val="0"/>
                  <w:marTop w:val="0"/>
                  <w:marBottom w:val="0"/>
                  <w:divBdr>
                    <w:top w:val="none" w:sz="0" w:space="0" w:color="auto"/>
                    <w:left w:val="none" w:sz="0" w:space="0" w:color="auto"/>
                    <w:bottom w:val="none" w:sz="0" w:space="0" w:color="auto"/>
                    <w:right w:val="none" w:sz="0" w:space="0" w:color="auto"/>
                  </w:divBdr>
                </w:div>
                <w:div w:id="699432822">
                  <w:marLeft w:val="480"/>
                  <w:marRight w:val="0"/>
                  <w:marTop w:val="0"/>
                  <w:marBottom w:val="0"/>
                  <w:divBdr>
                    <w:top w:val="none" w:sz="0" w:space="0" w:color="auto"/>
                    <w:left w:val="none" w:sz="0" w:space="0" w:color="auto"/>
                    <w:bottom w:val="none" w:sz="0" w:space="0" w:color="auto"/>
                    <w:right w:val="none" w:sz="0" w:space="0" w:color="auto"/>
                  </w:divBdr>
                </w:div>
                <w:div w:id="75174942">
                  <w:marLeft w:val="480"/>
                  <w:marRight w:val="0"/>
                  <w:marTop w:val="0"/>
                  <w:marBottom w:val="0"/>
                  <w:divBdr>
                    <w:top w:val="none" w:sz="0" w:space="0" w:color="auto"/>
                    <w:left w:val="none" w:sz="0" w:space="0" w:color="auto"/>
                    <w:bottom w:val="none" w:sz="0" w:space="0" w:color="auto"/>
                    <w:right w:val="none" w:sz="0" w:space="0" w:color="auto"/>
                  </w:divBdr>
                </w:div>
                <w:div w:id="1513371574">
                  <w:marLeft w:val="480"/>
                  <w:marRight w:val="0"/>
                  <w:marTop w:val="0"/>
                  <w:marBottom w:val="0"/>
                  <w:divBdr>
                    <w:top w:val="none" w:sz="0" w:space="0" w:color="auto"/>
                    <w:left w:val="none" w:sz="0" w:space="0" w:color="auto"/>
                    <w:bottom w:val="none" w:sz="0" w:space="0" w:color="auto"/>
                    <w:right w:val="none" w:sz="0" w:space="0" w:color="auto"/>
                  </w:divBdr>
                </w:div>
                <w:div w:id="1570798590">
                  <w:marLeft w:val="480"/>
                  <w:marRight w:val="0"/>
                  <w:marTop w:val="0"/>
                  <w:marBottom w:val="0"/>
                  <w:divBdr>
                    <w:top w:val="none" w:sz="0" w:space="0" w:color="auto"/>
                    <w:left w:val="none" w:sz="0" w:space="0" w:color="auto"/>
                    <w:bottom w:val="none" w:sz="0" w:space="0" w:color="auto"/>
                    <w:right w:val="none" w:sz="0" w:space="0" w:color="auto"/>
                  </w:divBdr>
                </w:div>
                <w:div w:id="2062434973">
                  <w:marLeft w:val="480"/>
                  <w:marRight w:val="0"/>
                  <w:marTop w:val="0"/>
                  <w:marBottom w:val="0"/>
                  <w:divBdr>
                    <w:top w:val="none" w:sz="0" w:space="0" w:color="auto"/>
                    <w:left w:val="none" w:sz="0" w:space="0" w:color="auto"/>
                    <w:bottom w:val="none" w:sz="0" w:space="0" w:color="auto"/>
                    <w:right w:val="none" w:sz="0" w:space="0" w:color="auto"/>
                  </w:divBdr>
                </w:div>
                <w:div w:id="417337239">
                  <w:marLeft w:val="480"/>
                  <w:marRight w:val="0"/>
                  <w:marTop w:val="0"/>
                  <w:marBottom w:val="0"/>
                  <w:divBdr>
                    <w:top w:val="none" w:sz="0" w:space="0" w:color="auto"/>
                    <w:left w:val="none" w:sz="0" w:space="0" w:color="auto"/>
                    <w:bottom w:val="none" w:sz="0" w:space="0" w:color="auto"/>
                    <w:right w:val="none" w:sz="0" w:space="0" w:color="auto"/>
                  </w:divBdr>
                </w:div>
                <w:div w:id="747726987">
                  <w:marLeft w:val="480"/>
                  <w:marRight w:val="0"/>
                  <w:marTop w:val="0"/>
                  <w:marBottom w:val="0"/>
                  <w:divBdr>
                    <w:top w:val="none" w:sz="0" w:space="0" w:color="auto"/>
                    <w:left w:val="none" w:sz="0" w:space="0" w:color="auto"/>
                    <w:bottom w:val="none" w:sz="0" w:space="0" w:color="auto"/>
                    <w:right w:val="none" w:sz="0" w:space="0" w:color="auto"/>
                  </w:divBdr>
                </w:div>
                <w:div w:id="1387215504">
                  <w:marLeft w:val="480"/>
                  <w:marRight w:val="0"/>
                  <w:marTop w:val="0"/>
                  <w:marBottom w:val="0"/>
                  <w:divBdr>
                    <w:top w:val="none" w:sz="0" w:space="0" w:color="auto"/>
                    <w:left w:val="none" w:sz="0" w:space="0" w:color="auto"/>
                    <w:bottom w:val="none" w:sz="0" w:space="0" w:color="auto"/>
                    <w:right w:val="none" w:sz="0" w:space="0" w:color="auto"/>
                  </w:divBdr>
                </w:div>
                <w:div w:id="1010644818">
                  <w:marLeft w:val="480"/>
                  <w:marRight w:val="0"/>
                  <w:marTop w:val="0"/>
                  <w:marBottom w:val="0"/>
                  <w:divBdr>
                    <w:top w:val="none" w:sz="0" w:space="0" w:color="auto"/>
                    <w:left w:val="none" w:sz="0" w:space="0" w:color="auto"/>
                    <w:bottom w:val="none" w:sz="0" w:space="0" w:color="auto"/>
                    <w:right w:val="none" w:sz="0" w:space="0" w:color="auto"/>
                  </w:divBdr>
                </w:div>
                <w:div w:id="1533377700">
                  <w:marLeft w:val="480"/>
                  <w:marRight w:val="0"/>
                  <w:marTop w:val="0"/>
                  <w:marBottom w:val="0"/>
                  <w:divBdr>
                    <w:top w:val="none" w:sz="0" w:space="0" w:color="auto"/>
                    <w:left w:val="none" w:sz="0" w:space="0" w:color="auto"/>
                    <w:bottom w:val="none" w:sz="0" w:space="0" w:color="auto"/>
                    <w:right w:val="none" w:sz="0" w:space="0" w:color="auto"/>
                  </w:divBdr>
                </w:div>
                <w:div w:id="1074014193">
                  <w:marLeft w:val="480"/>
                  <w:marRight w:val="0"/>
                  <w:marTop w:val="0"/>
                  <w:marBottom w:val="0"/>
                  <w:divBdr>
                    <w:top w:val="none" w:sz="0" w:space="0" w:color="auto"/>
                    <w:left w:val="none" w:sz="0" w:space="0" w:color="auto"/>
                    <w:bottom w:val="none" w:sz="0" w:space="0" w:color="auto"/>
                    <w:right w:val="none" w:sz="0" w:space="0" w:color="auto"/>
                  </w:divBdr>
                </w:div>
                <w:div w:id="1285774696">
                  <w:marLeft w:val="480"/>
                  <w:marRight w:val="0"/>
                  <w:marTop w:val="0"/>
                  <w:marBottom w:val="0"/>
                  <w:divBdr>
                    <w:top w:val="none" w:sz="0" w:space="0" w:color="auto"/>
                    <w:left w:val="none" w:sz="0" w:space="0" w:color="auto"/>
                    <w:bottom w:val="none" w:sz="0" w:space="0" w:color="auto"/>
                    <w:right w:val="none" w:sz="0" w:space="0" w:color="auto"/>
                  </w:divBdr>
                </w:div>
                <w:div w:id="246304860">
                  <w:marLeft w:val="480"/>
                  <w:marRight w:val="0"/>
                  <w:marTop w:val="0"/>
                  <w:marBottom w:val="0"/>
                  <w:divBdr>
                    <w:top w:val="none" w:sz="0" w:space="0" w:color="auto"/>
                    <w:left w:val="none" w:sz="0" w:space="0" w:color="auto"/>
                    <w:bottom w:val="none" w:sz="0" w:space="0" w:color="auto"/>
                    <w:right w:val="none" w:sz="0" w:space="0" w:color="auto"/>
                  </w:divBdr>
                </w:div>
                <w:div w:id="164784979">
                  <w:marLeft w:val="480"/>
                  <w:marRight w:val="0"/>
                  <w:marTop w:val="0"/>
                  <w:marBottom w:val="0"/>
                  <w:divBdr>
                    <w:top w:val="none" w:sz="0" w:space="0" w:color="auto"/>
                    <w:left w:val="none" w:sz="0" w:space="0" w:color="auto"/>
                    <w:bottom w:val="none" w:sz="0" w:space="0" w:color="auto"/>
                    <w:right w:val="none" w:sz="0" w:space="0" w:color="auto"/>
                  </w:divBdr>
                </w:div>
                <w:div w:id="1826388817">
                  <w:marLeft w:val="480"/>
                  <w:marRight w:val="0"/>
                  <w:marTop w:val="0"/>
                  <w:marBottom w:val="0"/>
                  <w:divBdr>
                    <w:top w:val="none" w:sz="0" w:space="0" w:color="auto"/>
                    <w:left w:val="none" w:sz="0" w:space="0" w:color="auto"/>
                    <w:bottom w:val="none" w:sz="0" w:space="0" w:color="auto"/>
                    <w:right w:val="none" w:sz="0" w:space="0" w:color="auto"/>
                  </w:divBdr>
                </w:div>
                <w:div w:id="53820346">
                  <w:marLeft w:val="480"/>
                  <w:marRight w:val="0"/>
                  <w:marTop w:val="0"/>
                  <w:marBottom w:val="0"/>
                  <w:divBdr>
                    <w:top w:val="none" w:sz="0" w:space="0" w:color="auto"/>
                    <w:left w:val="none" w:sz="0" w:space="0" w:color="auto"/>
                    <w:bottom w:val="none" w:sz="0" w:space="0" w:color="auto"/>
                    <w:right w:val="none" w:sz="0" w:space="0" w:color="auto"/>
                  </w:divBdr>
                </w:div>
                <w:div w:id="1644851051">
                  <w:marLeft w:val="480"/>
                  <w:marRight w:val="0"/>
                  <w:marTop w:val="0"/>
                  <w:marBottom w:val="0"/>
                  <w:divBdr>
                    <w:top w:val="none" w:sz="0" w:space="0" w:color="auto"/>
                    <w:left w:val="none" w:sz="0" w:space="0" w:color="auto"/>
                    <w:bottom w:val="none" w:sz="0" w:space="0" w:color="auto"/>
                    <w:right w:val="none" w:sz="0" w:space="0" w:color="auto"/>
                  </w:divBdr>
                </w:div>
                <w:div w:id="67851509">
                  <w:marLeft w:val="480"/>
                  <w:marRight w:val="0"/>
                  <w:marTop w:val="0"/>
                  <w:marBottom w:val="0"/>
                  <w:divBdr>
                    <w:top w:val="none" w:sz="0" w:space="0" w:color="auto"/>
                    <w:left w:val="none" w:sz="0" w:space="0" w:color="auto"/>
                    <w:bottom w:val="none" w:sz="0" w:space="0" w:color="auto"/>
                    <w:right w:val="none" w:sz="0" w:space="0" w:color="auto"/>
                  </w:divBdr>
                </w:div>
                <w:div w:id="1803575754">
                  <w:marLeft w:val="480"/>
                  <w:marRight w:val="0"/>
                  <w:marTop w:val="0"/>
                  <w:marBottom w:val="0"/>
                  <w:divBdr>
                    <w:top w:val="none" w:sz="0" w:space="0" w:color="auto"/>
                    <w:left w:val="none" w:sz="0" w:space="0" w:color="auto"/>
                    <w:bottom w:val="none" w:sz="0" w:space="0" w:color="auto"/>
                    <w:right w:val="none" w:sz="0" w:space="0" w:color="auto"/>
                  </w:divBdr>
                </w:div>
                <w:div w:id="782310137">
                  <w:marLeft w:val="480"/>
                  <w:marRight w:val="0"/>
                  <w:marTop w:val="0"/>
                  <w:marBottom w:val="0"/>
                  <w:divBdr>
                    <w:top w:val="none" w:sz="0" w:space="0" w:color="auto"/>
                    <w:left w:val="none" w:sz="0" w:space="0" w:color="auto"/>
                    <w:bottom w:val="none" w:sz="0" w:space="0" w:color="auto"/>
                    <w:right w:val="none" w:sz="0" w:space="0" w:color="auto"/>
                  </w:divBdr>
                </w:div>
                <w:div w:id="1354722841">
                  <w:marLeft w:val="480"/>
                  <w:marRight w:val="0"/>
                  <w:marTop w:val="0"/>
                  <w:marBottom w:val="0"/>
                  <w:divBdr>
                    <w:top w:val="none" w:sz="0" w:space="0" w:color="auto"/>
                    <w:left w:val="none" w:sz="0" w:space="0" w:color="auto"/>
                    <w:bottom w:val="none" w:sz="0" w:space="0" w:color="auto"/>
                    <w:right w:val="none" w:sz="0" w:space="0" w:color="auto"/>
                  </w:divBdr>
                </w:div>
                <w:div w:id="1560020478">
                  <w:marLeft w:val="480"/>
                  <w:marRight w:val="0"/>
                  <w:marTop w:val="0"/>
                  <w:marBottom w:val="0"/>
                  <w:divBdr>
                    <w:top w:val="none" w:sz="0" w:space="0" w:color="auto"/>
                    <w:left w:val="none" w:sz="0" w:space="0" w:color="auto"/>
                    <w:bottom w:val="none" w:sz="0" w:space="0" w:color="auto"/>
                    <w:right w:val="none" w:sz="0" w:space="0" w:color="auto"/>
                  </w:divBdr>
                </w:div>
                <w:div w:id="1871065086">
                  <w:marLeft w:val="480"/>
                  <w:marRight w:val="0"/>
                  <w:marTop w:val="0"/>
                  <w:marBottom w:val="0"/>
                  <w:divBdr>
                    <w:top w:val="none" w:sz="0" w:space="0" w:color="auto"/>
                    <w:left w:val="none" w:sz="0" w:space="0" w:color="auto"/>
                    <w:bottom w:val="none" w:sz="0" w:space="0" w:color="auto"/>
                    <w:right w:val="none" w:sz="0" w:space="0" w:color="auto"/>
                  </w:divBdr>
                </w:div>
                <w:div w:id="1070154013">
                  <w:marLeft w:val="480"/>
                  <w:marRight w:val="0"/>
                  <w:marTop w:val="0"/>
                  <w:marBottom w:val="0"/>
                  <w:divBdr>
                    <w:top w:val="none" w:sz="0" w:space="0" w:color="auto"/>
                    <w:left w:val="none" w:sz="0" w:space="0" w:color="auto"/>
                    <w:bottom w:val="none" w:sz="0" w:space="0" w:color="auto"/>
                    <w:right w:val="none" w:sz="0" w:space="0" w:color="auto"/>
                  </w:divBdr>
                </w:div>
                <w:div w:id="580064805">
                  <w:marLeft w:val="480"/>
                  <w:marRight w:val="0"/>
                  <w:marTop w:val="0"/>
                  <w:marBottom w:val="0"/>
                  <w:divBdr>
                    <w:top w:val="none" w:sz="0" w:space="0" w:color="auto"/>
                    <w:left w:val="none" w:sz="0" w:space="0" w:color="auto"/>
                    <w:bottom w:val="none" w:sz="0" w:space="0" w:color="auto"/>
                    <w:right w:val="none" w:sz="0" w:space="0" w:color="auto"/>
                  </w:divBdr>
                </w:div>
                <w:div w:id="611286095">
                  <w:marLeft w:val="480"/>
                  <w:marRight w:val="0"/>
                  <w:marTop w:val="0"/>
                  <w:marBottom w:val="0"/>
                  <w:divBdr>
                    <w:top w:val="none" w:sz="0" w:space="0" w:color="auto"/>
                    <w:left w:val="none" w:sz="0" w:space="0" w:color="auto"/>
                    <w:bottom w:val="none" w:sz="0" w:space="0" w:color="auto"/>
                    <w:right w:val="none" w:sz="0" w:space="0" w:color="auto"/>
                  </w:divBdr>
                </w:div>
                <w:div w:id="8065389">
                  <w:marLeft w:val="480"/>
                  <w:marRight w:val="0"/>
                  <w:marTop w:val="0"/>
                  <w:marBottom w:val="0"/>
                  <w:divBdr>
                    <w:top w:val="none" w:sz="0" w:space="0" w:color="auto"/>
                    <w:left w:val="none" w:sz="0" w:space="0" w:color="auto"/>
                    <w:bottom w:val="none" w:sz="0" w:space="0" w:color="auto"/>
                    <w:right w:val="none" w:sz="0" w:space="0" w:color="auto"/>
                  </w:divBdr>
                </w:div>
                <w:div w:id="527258179">
                  <w:marLeft w:val="480"/>
                  <w:marRight w:val="0"/>
                  <w:marTop w:val="0"/>
                  <w:marBottom w:val="0"/>
                  <w:divBdr>
                    <w:top w:val="none" w:sz="0" w:space="0" w:color="auto"/>
                    <w:left w:val="none" w:sz="0" w:space="0" w:color="auto"/>
                    <w:bottom w:val="none" w:sz="0" w:space="0" w:color="auto"/>
                    <w:right w:val="none" w:sz="0" w:space="0" w:color="auto"/>
                  </w:divBdr>
                </w:div>
                <w:div w:id="2079590927">
                  <w:marLeft w:val="480"/>
                  <w:marRight w:val="0"/>
                  <w:marTop w:val="0"/>
                  <w:marBottom w:val="0"/>
                  <w:divBdr>
                    <w:top w:val="none" w:sz="0" w:space="0" w:color="auto"/>
                    <w:left w:val="none" w:sz="0" w:space="0" w:color="auto"/>
                    <w:bottom w:val="none" w:sz="0" w:space="0" w:color="auto"/>
                    <w:right w:val="none" w:sz="0" w:space="0" w:color="auto"/>
                  </w:divBdr>
                </w:div>
                <w:div w:id="2003922241">
                  <w:marLeft w:val="480"/>
                  <w:marRight w:val="0"/>
                  <w:marTop w:val="0"/>
                  <w:marBottom w:val="0"/>
                  <w:divBdr>
                    <w:top w:val="none" w:sz="0" w:space="0" w:color="auto"/>
                    <w:left w:val="none" w:sz="0" w:space="0" w:color="auto"/>
                    <w:bottom w:val="none" w:sz="0" w:space="0" w:color="auto"/>
                    <w:right w:val="none" w:sz="0" w:space="0" w:color="auto"/>
                  </w:divBdr>
                </w:div>
                <w:div w:id="62143383">
                  <w:marLeft w:val="480"/>
                  <w:marRight w:val="0"/>
                  <w:marTop w:val="0"/>
                  <w:marBottom w:val="0"/>
                  <w:divBdr>
                    <w:top w:val="none" w:sz="0" w:space="0" w:color="auto"/>
                    <w:left w:val="none" w:sz="0" w:space="0" w:color="auto"/>
                    <w:bottom w:val="none" w:sz="0" w:space="0" w:color="auto"/>
                    <w:right w:val="none" w:sz="0" w:space="0" w:color="auto"/>
                  </w:divBdr>
                </w:div>
                <w:div w:id="874460402">
                  <w:marLeft w:val="480"/>
                  <w:marRight w:val="0"/>
                  <w:marTop w:val="0"/>
                  <w:marBottom w:val="0"/>
                  <w:divBdr>
                    <w:top w:val="none" w:sz="0" w:space="0" w:color="auto"/>
                    <w:left w:val="none" w:sz="0" w:space="0" w:color="auto"/>
                    <w:bottom w:val="none" w:sz="0" w:space="0" w:color="auto"/>
                    <w:right w:val="none" w:sz="0" w:space="0" w:color="auto"/>
                  </w:divBdr>
                </w:div>
                <w:div w:id="1359352416">
                  <w:marLeft w:val="480"/>
                  <w:marRight w:val="0"/>
                  <w:marTop w:val="0"/>
                  <w:marBottom w:val="0"/>
                  <w:divBdr>
                    <w:top w:val="none" w:sz="0" w:space="0" w:color="auto"/>
                    <w:left w:val="none" w:sz="0" w:space="0" w:color="auto"/>
                    <w:bottom w:val="none" w:sz="0" w:space="0" w:color="auto"/>
                    <w:right w:val="none" w:sz="0" w:space="0" w:color="auto"/>
                  </w:divBdr>
                </w:div>
                <w:div w:id="135882587">
                  <w:marLeft w:val="480"/>
                  <w:marRight w:val="0"/>
                  <w:marTop w:val="0"/>
                  <w:marBottom w:val="0"/>
                  <w:divBdr>
                    <w:top w:val="none" w:sz="0" w:space="0" w:color="auto"/>
                    <w:left w:val="none" w:sz="0" w:space="0" w:color="auto"/>
                    <w:bottom w:val="none" w:sz="0" w:space="0" w:color="auto"/>
                    <w:right w:val="none" w:sz="0" w:space="0" w:color="auto"/>
                  </w:divBdr>
                </w:div>
              </w:divsChild>
            </w:div>
            <w:div w:id="322973882">
              <w:marLeft w:val="0"/>
              <w:marRight w:val="0"/>
              <w:marTop w:val="0"/>
              <w:marBottom w:val="0"/>
              <w:divBdr>
                <w:top w:val="none" w:sz="0" w:space="0" w:color="auto"/>
                <w:left w:val="none" w:sz="0" w:space="0" w:color="auto"/>
                <w:bottom w:val="none" w:sz="0" w:space="0" w:color="auto"/>
                <w:right w:val="none" w:sz="0" w:space="0" w:color="auto"/>
              </w:divBdr>
              <w:divsChild>
                <w:div w:id="1535462916">
                  <w:marLeft w:val="480"/>
                  <w:marRight w:val="0"/>
                  <w:marTop w:val="0"/>
                  <w:marBottom w:val="0"/>
                  <w:divBdr>
                    <w:top w:val="none" w:sz="0" w:space="0" w:color="auto"/>
                    <w:left w:val="none" w:sz="0" w:space="0" w:color="auto"/>
                    <w:bottom w:val="none" w:sz="0" w:space="0" w:color="auto"/>
                    <w:right w:val="none" w:sz="0" w:space="0" w:color="auto"/>
                  </w:divBdr>
                </w:div>
                <w:div w:id="273293303">
                  <w:marLeft w:val="480"/>
                  <w:marRight w:val="0"/>
                  <w:marTop w:val="0"/>
                  <w:marBottom w:val="0"/>
                  <w:divBdr>
                    <w:top w:val="none" w:sz="0" w:space="0" w:color="auto"/>
                    <w:left w:val="none" w:sz="0" w:space="0" w:color="auto"/>
                    <w:bottom w:val="none" w:sz="0" w:space="0" w:color="auto"/>
                    <w:right w:val="none" w:sz="0" w:space="0" w:color="auto"/>
                  </w:divBdr>
                </w:div>
                <w:div w:id="1600332973">
                  <w:marLeft w:val="480"/>
                  <w:marRight w:val="0"/>
                  <w:marTop w:val="0"/>
                  <w:marBottom w:val="0"/>
                  <w:divBdr>
                    <w:top w:val="none" w:sz="0" w:space="0" w:color="auto"/>
                    <w:left w:val="none" w:sz="0" w:space="0" w:color="auto"/>
                    <w:bottom w:val="none" w:sz="0" w:space="0" w:color="auto"/>
                    <w:right w:val="none" w:sz="0" w:space="0" w:color="auto"/>
                  </w:divBdr>
                </w:div>
                <w:div w:id="521937716">
                  <w:marLeft w:val="480"/>
                  <w:marRight w:val="0"/>
                  <w:marTop w:val="0"/>
                  <w:marBottom w:val="0"/>
                  <w:divBdr>
                    <w:top w:val="none" w:sz="0" w:space="0" w:color="auto"/>
                    <w:left w:val="none" w:sz="0" w:space="0" w:color="auto"/>
                    <w:bottom w:val="none" w:sz="0" w:space="0" w:color="auto"/>
                    <w:right w:val="none" w:sz="0" w:space="0" w:color="auto"/>
                  </w:divBdr>
                </w:div>
                <w:div w:id="77409524">
                  <w:marLeft w:val="480"/>
                  <w:marRight w:val="0"/>
                  <w:marTop w:val="0"/>
                  <w:marBottom w:val="0"/>
                  <w:divBdr>
                    <w:top w:val="none" w:sz="0" w:space="0" w:color="auto"/>
                    <w:left w:val="none" w:sz="0" w:space="0" w:color="auto"/>
                    <w:bottom w:val="none" w:sz="0" w:space="0" w:color="auto"/>
                    <w:right w:val="none" w:sz="0" w:space="0" w:color="auto"/>
                  </w:divBdr>
                </w:div>
                <w:div w:id="799685644">
                  <w:marLeft w:val="480"/>
                  <w:marRight w:val="0"/>
                  <w:marTop w:val="0"/>
                  <w:marBottom w:val="0"/>
                  <w:divBdr>
                    <w:top w:val="none" w:sz="0" w:space="0" w:color="auto"/>
                    <w:left w:val="none" w:sz="0" w:space="0" w:color="auto"/>
                    <w:bottom w:val="none" w:sz="0" w:space="0" w:color="auto"/>
                    <w:right w:val="none" w:sz="0" w:space="0" w:color="auto"/>
                  </w:divBdr>
                </w:div>
                <w:div w:id="747264488">
                  <w:marLeft w:val="480"/>
                  <w:marRight w:val="0"/>
                  <w:marTop w:val="0"/>
                  <w:marBottom w:val="0"/>
                  <w:divBdr>
                    <w:top w:val="none" w:sz="0" w:space="0" w:color="auto"/>
                    <w:left w:val="none" w:sz="0" w:space="0" w:color="auto"/>
                    <w:bottom w:val="none" w:sz="0" w:space="0" w:color="auto"/>
                    <w:right w:val="none" w:sz="0" w:space="0" w:color="auto"/>
                  </w:divBdr>
                </w:div>
                <w:div w:id="1091126910">
                  <w:marLeft w:val="480"/>
                  <w:marRight w:val="0"/>
                  <w:marTop w:val="0"/>
                  <w:marBottom w:val="0"/>
                  <w:divBdr>
                    <w:top w:val="none" w:sz="0" w:space="0" w:color="auto"/>
                    <w:left w:val="none" w:sz="0" w:space="0" w:color="auto"/>
                    <w:bottom w:val="none" w:sz="0" w:space="0" w:color="auto"/>
                    <w:right w:val="none" w:sz="0" w:space="0" w:color="auto"/>
                  </w:divBdr>
                </w:div>
                <w:div w:id="1572620314">
                  <w:marLeft w:val="480"/>
                  <w:marRight w:val="0"/>
                  <w:marTop w:val="0"/>
                  <w:marBottom w:val="0"/>
                  <w:divBdr>
                    <w:top w:val="none" w:sz="0" w:space="0" w:color="auto"/>
                    <w:left w:val="none" w:sz="0" w:space="0" w:color="auto"/>
                    <w:bottom w:val="none" w:sz="0" w:space="0" w:color="auto"/>
                    <w:right w:val="none" w:sz="0" w:space="0" w:color="auto"/>
                  </w:divBdr>
                </w:div>
                <w:div w:id="704984654">
                  <w:marLeft w:val="480"/>
                  <w:marRight w:val="0"/>
                  <w:marTop w:val="0"/>
                  <w:marBottom w:val="0"/>
                  <w:divBdr>
                    <w:top w:val="none" w:sz="0" w:space="0" w:color="auto"/>
                    <w:left w:val="none" w:sz="0" w:space="0" w:color="auto"/>
                    <w:bottom w:val="none" w:sz="0" w:space="0" w:color="auto"/>
                    <w:right w:val="none" w:sz="0" w:space="0" w:color="auto"/>
                  </w:divBdr>
                </w:div>
                <w:div w:id="1900093996">
                  <w:marLeft w:val="480"/>
                  <w:marRight w:val="0"/>
                  <w:marTop w:val="0"/>
                  <w:marBottom w:val="0"/>
                  <w:divBdr>
                    <w:top w:val="none" w:sz="0" w:space="0" w:color="auto"/>
                    <w:left w:val="none" w:sz="0" w:space="0" w:color="auto"/>
                    <w:bottom w:val="none" w:sz="0" w:space="0" w:color="auto"/>
                    <w:right w:val="none" w:sz="0" w:space="0" w:color="auto"/>
                  </w:divBdr>
                </w:div>
                <w:div w:id="1954902620">
                  <w:marLeft w:val="480"/>
                  <w:marRight w:val="0"/>
                  <w:marTop w:val="0"/>
                  <w:marBottom w:val="0"/>
                  <w:divBdr>
                    <w:top w:val="none" w:sz="0" w:space="0" w:color="auto"/>
                    <w:left w:val="none" w:sz="0" w:space="0" w:color="auto"/>
                    <w:bottom w:val="none" w:sz="0" w:space="0" w:color="auto"/>
                    <w:right w:val="none" w:sz="0" w:space="0" w:color="auto"/>
                  </w:divBdr>
                </w:div>
                <w:div w:id="1384401612">
                  <w:marLeft w:val="480"/>
                  <w:marRight w:val="0"/>
                  <w:marTop w:val="0"/>
                  <w:marBottom w:val="0"/>
                  <w:divBdr>
                    <w:top w:val="none" w:sz="0" w:space="0" w:color="auto"/>
                    <w:left w:val="none" w:sz="0" w:space="0" w:color="auto"/>
                    <w:bottom w:val="none" w:sz="0" w:space="0" w:color="auto"/>
                    <w:right w:val="none" w:sz="0" w:space="0" w:color="auto"/>
                  </w:divBdr>
                </w:div>
                <w:div w:id="169175397">
                  <w:marLeft w:val="480"/>
                  <w:marRight w:val="0"/>
                  <w:marTop w:val="0"/>
                  <w:marBottom w:val="0"/>
                  <w:divBdr>
                    <w:top w:val="none" w:sz="0" w:space="0" w:color="auto"/>
                    <w:left w:val="none" w:sz="0" w:space="0" w:color="auto"/>
                    <w:bottom w:val="none" w:sz="0" w:space="0" w:color="auto"/>
                    <w:right w:val="none" w:sz="0" w:space="0" w:color="auto"/>
                  </w:divBdr>
                </w:div>
                <w:div w:id="1804348854">
                  <w:marLeft w:val="480"/>
                  <w:marRight w:val="0"/>
                  <w:marTop w:val="0"/>
                  <w:marBottom w:val="0"/>
                  <w:divBdr>
                    <w:top w:val="none" w:sz="0" w:space="0" w:color="auto"/>
                    <w:left w:val="none" w:sz="0" w:space="0" w:color="auto"/>
                    <w:bottom w:val="none" w:sz="0" w:space="0" w:color="auto"/>
                    <w:right w:val="none" w:sz="0" w:space="0" w:color="auto"/>
                  </w:divBdr>
                </w:div>
                <w:div w:id="679161090">
                  <w:marLeft w:val="480"/>
                  <w:marRight w:val="0"/>
                  <w:marTop w:val="0"/>
                  <w:marBottom w:val="0"/>
                  <w:divBdr>
                    <w:top w:val="none" w:sz="0" w:space="0" w:color="auto"/>
                    <w:left w:val="none" w:sz="0" w:space="0" w:color="auto"/>
                    <w:bottom w:val="none" w:sz="0" w:space="0" w:color="auto"/>
                    <w:right w:val="none" w:sz="0" w:space="0" w:color="auto"/>
                  </w:divBdr>
                </w:div>
                <w:div w:id="1210655162">
                  <w:marLeft w:val="480"/>
                  <w:marRight w:val="0"/>
                  <w:marTop w:val="0"/>
                  <w:marBottom w:val="0"/>
                  <w:divBdr>
                    <w:top w:val="none" w:sz="0" w:space="0" w:color="auto"/>
                    <w:left w:val="none" w:sz="0" w:space="0" w:color="auto"/>
                    <w:bottom w:val="none" w:sz="0" w:space="0" w:color="auto"/>
                    <w:right w:val="none" w:sz="0" w:space="0" w:color="auto"/>
                  </w:divBdr>
                </w:div>
                <w:div w:id="2091848685">
                  <w:marLeft w:val="480"/>
                  <w:marRight w:val="0"/>
                  <w:marTop w:val="0"/>
                  <w:marBottom w:val="0"/>
                  <w:divBdr>
                    <w:top w:val="none" w:sz="0" w:space="0" w:color="auto"/>
                    <w:left w:val="none" w:sz="0" w:space="0" w:color="auto"/>
                    <w:bottom w:val="none" w:sz="0" w:space="0" w:color="auto"/>
                    <w:right w:val="none" w:sz="0" w:space="0" w:color="auto"/>
                  </w:divBdr>
                </w:div>
                <w:div w:id="1874003016">
                  <w:marLeft w:val="480"/>
                  <w:marRight w:val="0"/>
                  <w:marTop w:val="0"/>
                  <w:marBottom w:val="0"/>
                  <w:divBdr>
                    <w:top w:val="none" w:sz="0" w:space="0" w:color="auto"/>
                    <w:left w:val="none" w:sz="0" w:space="0" w:color="auto"/>
                    <w:bottom w:val="none" w:sz="0" w:space="0" w:color="auto"/>
                    <w:right w:val="none" w:sz="0" w:space="0" w:color="auto"/>
                  </w:divBdr>
                </w:div>
                <w:div w:id="1100487959">
                  <w:marLeft w:val="480"/>
                  <w:marRight w:val="0"/>
                  <w:marTop w:val="0"/>
                  <w:marBottom w:val="0"/>
                  <w:divBdr>
                    <w:top w:val="none" w:sz="0" w:space="0" w:color="auto"/>
                    <w:left w:val="none" w:sz="0" w:space="0" w:color="auto"/>
                    <w:bottom w:val="none" w:sz="0" w:space="0" w:color="auto"/>
                    <w:right w:val="none" w:sz="0" w:space="0" w:color="auto"/>
                  </w:divBdr>
                </w:div>
                <w:div w:id="319820696">
                  <w:marLeft w:val="480"/>
                  <w:marRight w:val="0"/>
                  <w:marTop w:val="0"/>
                  <w:marBottom w:val="0"/>
                  <w:divBdr>
                    <w:top w:val="none" w:sz="0" w:space="0" w:color="auto"/>
                    <w:left w:val="none" w:sz="0" w:space="0" w:color="auto"/>
                    <w:bottom w:val="none" w:sz="0" w:space="0" w:color="auto"/>
                    <w:right w:val="none" w:sz="0" w:space="0" w:color="auto"/>
                  </w:divBdr>
                </w:div>
                <w:div w:id="1131049140">
                  <w:marLeft w:val="480"/>
                  <w:marRight w:val="0"/>
                  <w:marTop w:val="0"/>
                  <w:marBottom w:val="0"/>
                  <w:divBdr>
                    <w:top w:val="none" w:sz="0" w:space="0" w:color="auto"/>
                    <w:left w:val="none" w:sz="0" w:space="0" w:color="auto"/>
                    <w:bottom w:val="none" w:sz="0" w:space="0" w:color="auto"/>
                    <w:right w:val="none" w:sz="0" w:space="0" w:color="auto"/>
                  </w:divBdr>
                </w:div>
                <w:div w:id="1221358019">
                  <w:marLeft w:val="480"/>
                  <w:marRight w:val="0"/>
                  <w:marTop w:val="0"/>
                  <w:marBottom w:val="0"/>
                  <w:divBdr>
                    <w:top w:val="none" w:sz="0" w:space="0" w:color="auto"/>
                    <w:left w:val="none" w:sz="0" w:space="0" w:color="auto"/>
                    <w:bottom w:val="none" w:sz="0" w:space="0" w:color="auto"/>
                    <w:right w:val="none" w:sz="0" w:space="0" w:color="auto"/>
                  </w:divBdr>
                </w:div>
                <w:div w:id="1684435043">
                  <w:marLeft w:val="480"/>
                  <w:marRight w:val="0"/>
                  <w:marTop w:val="0"/>
                  <w:marBottom w:val="0"/>
                  <w:divBdr>
                    <w:top w:val="none" w:sz="0" w:space="0" w:color="auto"/>
                    <w:left w:val="none" w:sz="0" w:space="0" w:color="auto"/>
                    <w:bottom w:val="none" w:sz="0" w:space="0" w:color="auto"/>
                    <w:right w:val="none" w:sz="0" w:space="0" w:color="auto"/>
                  </w:divBdr>
                </w:div>
                <w:div w:id="883296545">
                  <w:marLeft w:val="480"/>
                  <w:marRight w:val="0"/>
                  <w:marTop w:val="0"/>
                  <w:marBottom w:val="0"/>
                  <w:divBdr>
                    <w:top w:val="none" w:sz="0" w:space="0" w:color="auto"/>
                    <w:left w:val="none" w:sz="0" w:space="0" w:color="auto"/>
                    <w:bottom w:val="none" w:sz="0" w:space="0" w:color="auto"/>
                    <w:right w:val="none" w:sz="0" w:space="0" w:color="auto"/>
                  </w:divBdr>
                </w:div>
                <w:div w:id="1380588267">
                  <w:marLeft w:val="480"/>
                  <w:marRight w:val="0"/>
                  <w:marTop w:val="0"/>
                  <w:marBottom w:val="0"/>
                  <w:divBdr>
                    <w:top w:val="none" w:sz="0" w:space="0" w:color="auto"/>
                    <w:left w:val="none" w:sz="0" w:space="0" w:color="auto"/>
                    <w:bottom w:val="none" w:sz="0" w:space="0" w:color="auto"/>
                    <w:right w:val="none" w:sz="0" w:space="0" w:color="auto"/>
                  </w:divBdr>
                </w:div>
                <w:div w:id="749039904">
                  <w:marLeft w:val="480"/>
                  <w:marRight w:val="0"/>
                  <w:marTop w:val="0"/>
                  <w:marBottom w:val="0"/>
                  <w:divBdr>
                    <w:top w:val="none" w:sz="0" w:space="0" w:color="auto"/>
                    <w:left w:val="none" w:sz="0" w:space="0" w:color="auto"/>
                    <w:bottom w:val="none" w:sz="0" w:space="0" w:color="auto"/>
                    <w:right w:val="none" w:sz="0" w:space="0" w:color="auto"/>
                  </w:divBdr>
                </w:div>
                <w:div w:id="228005835">
                  <w:marLeft w:val="480"/>
                  <w:marRight w:val="0"/>
                  <w:marTop w:val="0"/>
                  <w:marBottom w:val="0"/>
                  <w:divBdr>
                    <w:top w:val="none" w:sz="0" w:space="0" w:color="auto"/>
                    <w:left w:val="none" w:sz="0" w:space="0" w:color="auto"/>
                    <w:bottom w:val="none" w:sz="0" w:space="0" w:color="auto"/>
                    <w:right w:val="none" w:sz="0" w:space="0" w:color="auto"/>
                  </w:divBdr>
                </w:div>
                <w:div w:id="1586644064">
                  <w:marLeft w:val="480"/>
                  <w:marRight w:val="0"/>
                  <w:marTop w:val="0"/>
                  <w:marBottom w:val="0"/>
                  <w:divBdr>
                    <w:top w:val="none" w:sz="0" w:space="0" w:color="auto"/>
                    <w:left w:val="none" w:sz="0" w:space="0" w:color="auto"/>
                    <w:bottom w:val="none" w:sz="0" w:space="0" w:color="auto"/>
                    <w:right w:val="none" w:sz="0" w:space="0" w:color="auto"/>
                  </w:divBdr>
                </w:div>
                <w:div w:id="1074082941">
                  <w:marLeft w:val="480"/>
                  <w:marRight w:val="0"/>
                  <w:marTop w:val="0"/>
                  <w:marBottom w:val="0"/>
                  <w:divBdr>
                    <w:top w:val="none" w:sz="0" w:space="0" w:color="auto"/>
                    <w:left w:val="none" w:sz="0" w:space="0" w:color="auto"/>
                    <w:bottom w:val="none" w:sz="0" w:space="0" w:color="auto"/>
                    <w:right w:val="none" w:sz="0" w:space="0" w:color="auto"/>
                  </w:divBdr>
                </w:div>
                <w:div w:id="623006997">
                  <w:marLeft w:val="480"/>
                  <w:marRight w:val="0"/>
                  <w:marTop w:val="0"/>
                  <w:marBottom w:val="0"/>
                  <w:divBdr>
                    <w:top w:val="none" w:sz="0" w:space="0" w:color="auto"/>
                    <w:left w:val="none" w:sz="0" w:space="0" w:color="auto"/>
                    <w:bottom w:val="none" w:sz="0" w:space="0" w:color="auto"/>
                    <w:right w:val="none" w:sz="0" w:space="0" w:color="auto"/>
                  </w:divBdr>
                </w:div>
                <w:div w:id="875311364">
                  <w:marLeft w:val="480"/>
                  <w:marRight w:val="0"/>
                  <w:marTop w:val="0"/>
                  <w:marBottom w:val="0"/>
                  <w:divBdr>
                    <w:top w:val="none" w:sz="0" w:space="0" w:color="auto"/>
                    <w:left w:val="none" w:sz="0" w:space="0" w:color="auto"/>
                    <w:bottom w:val="none" w:sz="0" w:space="0" w:color="auto"/>
                    <w:right w:val="none" w:sz="0" w:space="0" w:color="auto"/>
                  </w:divBdr>
                </w:div>
                <w:div w:id="1823346404">
                  <w:marLeft w:val="480"/>
                  <w:marRight w:val="0"/>
                  <w:marTop w:val="0"/>
                  <w:marBottom w:val="0"/>
                  <w:divBdr>
                    <w:top w:val="none" w:sz="0" w:space="0" w:color="auto"/>
                    <w:left w:val="none" w:sz="0" w:space="0" w:color="auto"/>
                    <w:bottom w:val="none" w:sz="0" w:space="0" w:color="auto"/>
                    <w:right w:val="none" w:sz="0" w:space="0" w:color="auto"/>
                  </w:divBdr>
                </w:div>
                <w:div w:id="1458372798">
                  <w:marLeft w:val="480"/>
                  <w:marRight w:val="0"/>
                  <w:marTop w:val="0"/>
                  <w:marBottom w:val="0"/>
                  <w:divBdr>
                    <w:top w:val="none" w:sz="0" w:space="0" w:color="auto"/>
                    <w:left w:val="none" w:sz="0" w:space="0" w:color="auto"/>
                    <w:bottom w:val="none" w:sz="0" w:space="0" w:color="auto"/>
                    <w:right w:val="none" w:sz="0" w:space="0" w:color="auto"/>
                  </w:divBdr>
                </w:div>
                <w:div w:id="223221876">
                  <w:marLeft w:val="480"/>
                  <w:marRight w:val="0"/>
                  <w:marTop w:val="0"/>
                  <w:marBottom w:val="0"/>
                  <w:divBdr>
                    <w:top w:val="none" w:sz="0" w:space="0" w:color="auto"/>
                    <w:left w:val="none" w:sz="0" w:space="0" w:color="auto"/>
                    <w:bottom w:val="none" w:sz="0" w:space="0" w:color="auto"/>
                    <w:right w:val="none" w:sz="0" w:space="0" w:color="auto"/>
                  </w:divBdr>
                </w:div>
                <w:div w:id="802236841">
                  <w:marLeft w:val="480"/>
                  <w:marRight w:val="0"/>
                  <w:marTop w:val="0"/>
                  <w:marBottom w:val="0"/>
                  <w:divBdr>
                    <w:top w:val="none" w:sz="0" w:space="0" w:color="auto"/>
                    <w:left w:val="none" w:sz="0" w:space="0" w:color="auto"/>
                    <w:bottom w:val="none" w:sz="0" w:space="0" w:color="auto"/>
                    <w:right w:val="none" w:sz="0" w:space="0" w:color="auto"/>
                  </w:divBdr>
                </w:div>
                <w:div w:id="1251624157">
                  <w:marLeft w:val="480"/>
                  <w:marRight w:val="0"/>
                  <w:marTop w:val="0"/>
                  <w:marBottom w:val="0"/>
                  <w:divBdr>
                    <w:top w:val="none" w:sz="0" w:space="0" w:color="auto"/>
                    <w:left w:val="none" w:sz="0" w:space="0" w:color="auto"/>
                    <w:bottom w:val="none" w:sz="0" w:space="0" w:color="auto"/>
                    <w:right w:val="none" w:sz="0" w:space="0" w:color="auto"/>
                  </w:divBdr>
                </w:div>
                <w:div w:id="1992128087">
                  <w:marLeft w:val="480"/>
                  <w:marRight w:val="0"/>
                  <w:marTop w:val="0"/>
                  <w:marBottom w:val="0"/>
                  <w:divBdr>
                    <w:top w:val="none" w:sz="0" w:space="0" w:color="auto"/>
                    <w:left w:val="none" w:sz="0" w:space="0" w:color="auto"/>
                    <w:bottom w:val="none" w:sz="0" w:space="0" w:color="auto"/>
                    <w:right w:val="none" w:sz="0" w:space="0" w:color="auto"/>
                  </w:divBdr>
                </w:div>
                <w:div w:id="269316081">
                  <w:marLeft w:val="480"/>
                  <w:marRight w:val="0"/>
                  <w:marTop w:val="0"/>
                  <w:marBottom w:val="0"/>
                  <w:divBdr>
                    <w:top w:val="none" w:sz="0" w:space="0" w:color="auto"/>
                    <w:left w:val="none" w:sz="0" w:space="0" w:color="auto"/>
                    <w:bottom w:val="none" w:sz="0" w:space="0" w:color="auto"/>
                    <w:right w:val="none" w:sz="0" w:space="0" w:color="auto"/>
                  </w:divBdr>
                </w:div>
                <w:div w:id="264004478">
                  <w:marLeft w:val="480"/>
                  <w:marRight w:val="0"/>
                  <w:marTop w:val="0"/>
                  <w:marBottom w:val="0"/>
                  <w:divBdr>
                    <w:top w:val="none" w:sz="0" w:space="0" w:color="auto"/>
                    <w:left w:val="none" w:sz="0" w:space="0" w:color="auto"/>
                    <w:bottom w:val="none" w:sz="0" w:space="0" w:color="auto"/>
                    <w:right w:val="none" w:sz="0" w:space="0" w:color="auto"/>
                  </w:divBdr>
                </w:div>
                <w:div w:id="139157079">
                  <w:marLeft w:val="480"/>
                  <w:marRight w:val="0"/>
                  <w:marTop w:val="0"/>
                  <w:marBottom w:val="0"/>
                  <w:divBdr>
                    <w:top w:val="none" w:sz="0" w:space="0" w:color="auto"/>
                    <w:left w:val="none" w:sz="0" w:space="0" w:color="auto"/>
                    <w:bottom w:val="none" w:sz="0" w:space="0" w:color="auto"/>
                    <w:right w:val="none" w:sz="0" w:space="0" w:color="auto"/>
                  </w:divBdr>
                </w:div>
                <w:div w:id="1684092090">
                  <w:marLeft w:val="480"/>
                  <w:marRight w:val="0"/>
                  <w:marTop w:val="0"/>
                  <w:marBottom w:val="0"/>
                  <w:divBdr>
                    <w:top w:val="none" w:sz="0" w:space="0" w:color="auto"/>
                    <w:left w:val="none" w:sz="0" w:space="0" w:color="auto"/>
                    <w:bottom w:val="none" w:sz="0" w:space="0" w:color="auto"/>
                    <w:right w:val="none" w:sz="0" w:space="0" w:color="auto"/>
                  </w:divBdr>
                </w:div>
                <w:div w:id="1323315530">
                  <w:marLeft w:val="480"/>
                  <w:marRight w:val="0"/>
                  <w:marTop w:val="0"/>
                  <w:marBottom w:val="0"/>
                  <w:divBdr>
                    <w:top w:val="none" w:sz="0" w:space="0" w:color="auto"/>
                    <w:left w:val="none" w:sz="0" w:space="0" w:color="auto"/>
                    <w:bottom w:val="none" w:sz="0" w:space="0" w:color="auto"/>
                    <w:right w:val="none" w:sz="0" w:space="0" w:color="auto"/>
                  </w:divBdr>
                </w:div>
                <w:div w:id="57099222">
                  <w:marLeft w:val="480"/>
                  <w:marRight w:val="0"/>
                  <w:marTop w:val="0"/>
                  <w:marBottom w:val="0"/>
                  <w:divBdr>
                    <w:top w:val="none" w:sz="0" w:space="0" w:color="auto"/>
                    <w:left w:val="none" w:sz="0" w:space="0" w:color="auto"/>
                    <w:bottom w:val="none" w:sz="0" w:space="0" w:color="auto"/>
                    <w:right w:val="none" w:sz="0" w:space="0" w:color="auto"/>
                  </w:divBdr>
                </w:div>
              </w:divsChild>
            </w:div>
            <w:div w:id="1758134416">
              <w:marLeft w:val="0"/>
              <w:marRight w:val="0"/>
              <w:marTop w:val="0"/>
              <w:marBottom w:val="0"/>
              <w:divBdr>
                <w:top w:val="none" w:sz="0" w:space="0" w:color="auto"/>
                <w:left w:val="none" w:sz="0" w:space="0" w:color="auto"/>
                <w:bottom w:val="none" w:sz="0" w:space="0" w:color="auto"/>
                <w:right w:val="none" w:sz="0" w:space="0" w:color="auto"/>
              </w:divBdr>
              <w:divsChild>
                <w:div w:id="1738356534">
                  <w:marLeft w:val="480"/>
                  <w:marRight w:val="0"/>
                  <w:marTop w:val="0"/>
                  <w:marBottom w:val="0"/>
                  <w:divBdr>
                    <w:top w:val="none" w:sz="0" w:space="0" w:color="auto"/>
                    <w:left w:val="none" w:sz="0" w:space="0" w:color="auto"/>
                    <w:bottom w:val="none" w:sz="0" w:space="0" w:color="auto"/>
                    <w:right w:val="none" w:sz="0" w:space="0" w:color="auto"/>
                  </w:divBdr>
                </w:div>
                <w:div w:id="831028105">
                  <w:marLeft w:val="480"/>
                  <w:marRight w:val="0"/>
                  <w:marTop w:val="0"/>
                  <w:marBottom w:val="0"/>
                  <w:divBdr>
                    <w:top w:val="none" w:sz="0" w:space="0" w:color="auto"/>
                    <w:left w:val="none" w:sz="0" w:space="0" w:color="auto"/>
                    <w:bottom w:val="none" w:sz="0" w:space="0" w:color="auto"/>
                    <w:right w:val="none" w:sz="0" w:space="0" w:color="auto"/>
                  </w:divBdr>
                </w:div>
                <w:div w:id="1356884060">
                  <w:marLeft w:val="480"/>
                  <w:marRight w:val="0"/>
                  <w:marTop w:val="0"/>
                  <w:marBottom w:val="0"/>
                  <w:divBdr>
                    <w:top w:val="none" w:sz="0" w:space="0" w:color="auto"/>
                    <w:left w:val="none" w:sz="0" w:space="0" w:color="auto"/>
                    <w:bottom w:val="none" w:sz="0" w:space="0" w:color="auto"/>
                    <w:right w:val="none" w:sz="0" w:space="0" w:color="auto"/>
                  </w:divBdr>
                </w:div>
                <w:div w:id="1197960629">
                  <w:marLeft w:val="480"/>
                  <w:marRight w:val="0"/>
                  <w:marTop w:val="0"/>
                  <w:marBottom w:val="0"/>
                  <w:divBdr>
                    <w:top w:val="none" w:sz="0" w:space="0" w:color="auto"/>
                    <w:left w:val="none" w:sz="0" w:space="0" w:color="auto"/>
                    <w:bottom w:val="none" w:sz="0" w:space="0" w:color="auto"/>
                    <w:right w:val="none" w:sz="0" w:space="0" w:color="auto"/>
                  </w:divBdr>
                </w:div>
                <w:div w:id="1815021349">
                  <w:marLeft w:val="480"/>
                  <w:marRight w:val="0"/>
                  <w:marTop w:val="0"/>
                  <w:marBottom w:val="0"/>
                  <w:divBdr>
                    <w:top w:val="none" w:sz="0" w:space="0" w:color="auto"/>
                    <w:left w:val="none" w:sz="0" w:space="0" w:color="auto"/>
                    <w:bottom w:val="none" w:sz="0" w:space="0" w:color="auto"/>
                    <w:right w:val="none" w:sz="0" w:space="0" w:color="auto"/>
                  </w:divBdr>
                </w:div>
                <w:div w:id="756706998">
                  <w:marLeft w:val="480"/>
                  <w:marRight w:val="0"/>
                  <w:marTop w:val="0"/>
                  <w:marBottom w:val="0"/>
                  <w:divBdr>
                    <w:top w:val="none" w:sz="0" w:space="0" w:color="auto"/>
                    <w:left w:val="none" w:sz="0" w:space="0" w:color="auto"/>
                    <w:bottom w:val="none" w:sz="0" w:space="0" w:color="auto"/>
                    <w:right w:val="none" w:sz="0" w:space="0" w:color="auto"/>
                  </w:divBdr>
                </w:div>
                <w:div w:id="1576359572">
                  <w:marLeft w:val="480"/>
                  <w:marRight w:val="0"/>
                  <w:marTop w:val="0"/>
                  <w:marBottom w:val="0"/>
                  <w:divBdr>
                    <w:top w:val="none" w:sz="0" w:space="0" w:color="auto"/>
                    <w:left w:val="none" w:sz="0" w:space="0" w:color="auto"/>
                    <w:bottom w:val="none" w:sz="0" w:space="0" w:color="auto"/>
                    <w:right w:val="none" w:sz="0" w:space="0" w:color="auto"/>
                  </w:divBdr>
                </w:div>
                <w:div w:id="375129804">
                  <w:marLeft w:val="480"/>
                  <w:marRight w:val="0"/>
                  <w:marTop w:val="0"/>
                  <w:marBottom w:val="0"/>
                  <w:divBdr>
                    <w:top w:val="none" w:sz="0" w:space="0" w:color="auto"/>
                    <w:left w:val="none" w:sz="0" w:space="0" w:color="auto"/>
                    <w:bottom w:val="none" w:sz="0" w:space="0" w:color="auto"/>
                    <w:right w:val="none" w:sz="0" w:space="0" w:color="auto"/>
                  </w:divBdr>
                </w:div>
                <w:div w:id="1283726193">
                  <w:marLeft w:val="480"/>
                  <w:marRight w:val="0"/>
                  <w:marTop w:val="0"/>
                  <w:marBottom w:val="0"/>
                  <w:divBdr>
                    <w:top w:val="none" w:sz="0" w:space="0" w:color="auto"/>
                    <w:left w:val="none" w:sz="0" w:space="0" w:color="auto"/>
                    <w:bottom w:val="none" w:sz="0" w:space="0" w:color="auto"/>
                    <w:right w:val="none" w:sz="0" w:space="0" w:color="auto"/>
                  </w:divBdr>
                </w:div>
                <w:div w:id="989599202">
                  <w:marLeft w:val="480"/>
                  <w:marRight w:val="0"/>
                  <w:marTop w:val="0"/>
                  <w:marBottom w:val="0"/>
                  <w:divBdr>
                    <w:top w:val="none" w:sz="0" w:space="0" w:color="auto"/>
                    <w:left w:val="none" w:sz="0" w:space="0" w:color="auto"/>
                    <w:bottom w:val="none" w:sz="0" w:space="0" w:color="auto"/>
                    <w:right w:val="none" w:sz="0" w:space="0" w:color="auto"/>
                  </w:divBdr>
                </w:div>
                <w:div w:id="2093427600">
                  <w:marLeft w:val="480"/>
                  <w:marRight w:val="0"/>
                  <w:marTop w:val="0"/>
                  <w:marBottom w:val="0"/>
                  <w:divBdr>
                    <w:top w:val="none" w:sz="0" w:space="0" w:color="auto"/>
                    <w:left w:val="none" w:sz="0" w:space="0" w:color="auto"/>
                    <w:bottom w:val="none" w:sz="0" w:space="0" w:color="auto"/>
                    <w:right w:val="none" w:sz="0" w:space="0" w:color="auto"/>
                  </w:divBdr>
                </w:div>
                <w:div w:id="969285187">
                  <w:marLeft w:val="480"/>
                  <w:marRight w:val="0"/>
                  <w:marTop w:val="0"/>
                  <w:marBottom w:val="0"/>
                  <w:divBdr>
                    <w:top w:val="none" w:sz="0" w:space="0" w:color="auto"/>
                    <w:left w:val="none" w:sz="0" w:space="0" w:color="auto"/>
                    <w:bottom w:val="none" w:sz="0" w:space="0" w:color="auto"/>
                    <w:right w:val="none" w:sz="0" w:space="0" w:color="auto"/>
                  </w:divBdr>
                </w:div>
                <w:div w:id="217985225">
                  <w:marLeft w:val="480"/>
                  <w:marRight w:val="0"/>
                  <w:marTop w:val="0"/>
                  <w:marBottom w:val="0"/>
                  <w:divBdr>
                    <w:top w:val="none" w:sz="0" w:space="0" w:color="auto"/>
                    <w:left w:val="none" w:sz="0" w:space="0" w:color="auto"/>
                    <w:bottom w:val="none" w:sz="0" w:space="0" w:color="auto"/>
                    <w:right w:val="none" w:sz="0" w:space="0" w:color="auto"/>
                  </w:divBdr>
                </w:div>
                <w:div w:id="763375799">
                  <w:marLeft w:val="480"/>
                  <w:marRight w:val="0"/>
                  <w:marTop w:val="0"/>
                  <w:marBottom w:val="0"/>
                  <w:divBdr>
                    <w:top w:val="none" w:sz="0" w:space="0" w:color="auto"/>
                    <w:left w:val="none" w:sz="0" w:space="0" w:color="auto"/>
                    <w:bottom w:val="none" w:sz="0" w:space="0" w:color="auto"/>
                    <w:right w:val="none" w:sz="0" w:space="0" w:color="auto"/>
                  </w:divBdr>
                </w:div>
                <w:div w:id="52051500">
                  <w:marLeft w:val="480"/>
                  <w:marRight w:val="0"/>
                  <w:marTop w:val="0"/>
                  <w:marBottom w:val="0"/>
                  <w:divBdr>
                    <w:top w:val="none" w:sz="0" w:space="0" w:color="auto"/>
                    <w:left w:val="none" w:sz="0" w:space="0" w:color="auto"/>
                    <w:bottom w:val="none" w:sz="0" w:space="0" w:color="auto"/>
                    <w:right w:val="none" w:sz="0" w:space="0" w:color="auto"/>
                  </w:divBdr>
                </w:div>
                <w:div w:id="940602314">
                  <w:marLeft w:val="480"/>
                  <w:marRight w:val="0"/>
                  <w:marTop w:val="0"/>
                  <w:marBottom w:val="0"/>
                  <w:divBdr>
                    <w:top w:val="none" w:sz="0" w:space="0" w:color="auto"/>
                    <w:left w:val="none" w:sz="0" w:space="0" w:color="auto"/>
                    <w:bottom w:val="none" w:sz="0" w:space="0" w:color="auto"/>
                    <w:right w:val="none" w:sz="0" w:space="0" w:color="auto"/>
                  </w:divBdr>
                </w:div>
                <w:div w:id="992413255">
                  <w:marLeft w:val="480"/>
                  <w:marRight w:val="0"/>
                  <w:marTop w:val="0"/>
                  <w:marBottom w:val="0"/>
                  <w:divBdr>
                    <w:top w:val="none" w:sz="0" w:space="0" w:color="auto"/>
                    <w:left w:val="none" w:sz="0" w:space="0" w:color="auto"/>
                    <w:bottom w:val="none" w:sz="0" w:space="0" w:color="auto"/>
                    <w:right w:val="none" w:sz="0" w:space="0" w:color="auto"/>
                  </w:divBdr>
                </w:div>
                <w:div w:id="1370300895">
                  <w:marLeft w:val="480"/>
                  <w:marRight w:val="0"/>
                  <w:marTop w:val="0"/>
                  <w:marBottom w:val="0"/>
                  <w:divBdr>
                    <w:top w:val="none" w:sz="0" w:space="0" w:color="auto"/>
                    <w:left w:val="none" w:sz="0" w:space="0" w:color="auto"/>
                    <w:bottom w:val="none" w:sz="0" w:space="0" w:color="auto"/>
                    <w:right w:val="none" w:sz="0" w:space="0" w:color="auto"/>
                  </w:divBdr>
                </w:div>
                <w:div w:id="1884714023">
                  <w:marLeft w:val="480"/>
                  <w:marRight w:val="0"/>
                  <w:marTop w:val="0"/>
                  <w:marBottom w:val="0"/>
                  <w:divBdr>
                    <w:top w:val="none" w:sz="0" w:space="0" w:color="auto"/>
                    <w:left w:val="none" w:sz="0" w:space="0" w:color="auto"/>
                    <w:bottom w:val="none" w:sz="0" w:space="0" w:color="auto"/>
                    <w:right w:val="none" w:sz="0" w:space="0" w:color="auto"/>
                  </w:divBdr>
                </w:div>
                <w:div w:id="560946929">
                  <w:marLeft w:val="480"/>
                  <w:marRight w:val="0"/>
                  <w:marTop w:val="0"/>
                  <w:marBottom w:val="0"/>
                  <w:divBdr>
                    <w:top w:val="none" w:sz="0" w:space="0" w:color="auto"/>
                    <w:left w:val="none" w:sz="0" w:space="0" w:color="auto"/>
                    <w:bottom w:val="none" w:sz="0" w:space="0" w:color="auto"/>
                    <w:right w:val="none" w:sz="0" w:space="0" w:color="auto"/>
                  </w:divBdr>
                </w:div>
                <w:div w:id="1902593651">
                  <w:marLeft w:val="480"/>
                  <w:marRight w:val="0"/>
                  <w:marTop w:val="0"/>
                  <w:marBottom w:val="0"/>
                  <w:divBdr>
                    <w:top w:val="none" w:sz="0" w:space="0" w:color="auto"/>
                    <w:left w:val="none" w:sz="0" w:space="0" w:color="auto"/>
                    <w:bottom w:val="none" w:sz="0" w:space="0" w:color="auto"/>
                    <w:right w:val="none" w:sz="0" w:space="0" w:color="auto"/>
                  </w:divBdr>
                </w:div>
                <w:div w:id="1417677670">
                  <w:marLeft w:val="480"/>
                  <w:marRight w:val="0"/>
                  <w:marTop w:val="0"/>
                  <w:marBottom w:val="0"/>
                  <w:divBdr>
                    <w:top w:val="none" w:sz="0" w:space="0" w:color="auto"/>
                    <w:left w:val="none" w:sz="0" w:space="0" w:color="auto"/>
                    <w:bottom w:val="none" w:sz="0" w:space="0" w:color="auto"/>
                    <w:right w:val="none" w:sz="0" w:space="0" w:color="auto"/>
                  </w:divBdr>
                </w:div>
                <w:div w:id="1589968927">
                  <w:marLeft w:val="480"/>
                  <w:marRight w:val="0"/>
                  <w:marTop w:val="0"/>
                  <w:marBottom w:val="0"/>
                  <w:divBdr>
                    <w:top w:val="none" w:sz="0" w:space="0" w:color="auto"/>
                    <w:left w:val="none" w:sz="0" w:space="0" w:color="auto"/>
                    <w:bottom w:val="none" w:sz="0" w:space="0" w:color="auto"/>
                    <w:right w:val="none" w:sz="0" w:space="0" w:color="auto"/>
                  </w:divBdr>
                </w:div>
                <w:div w:id="680350915">
                  <w:marLeft w:val="480"/>
                  <w:marRight w:val="0"/>
                  <w:marTop w:val="0"/>
                  <w:marBottom w:val="0"/>
                  <w:divBdr>
                    <w:top w:val="none" w:sz="0" w:space="0" w:color="auto"/>
                    <w:left w:val="none" w:sz="0" w:space="0" w:color="auto"/>
                    <w:bottom w:val="none" w:sz="0" w:space="0" w:color="auto"/>
                    <w:right w:val="none" w:sz="0" w:space="0" w:color="auto"/>
                  </w:divBdr>
                </w:div>
                <w:div w:id="1700086520">
                  <w:marLeft w:val="480"/>
                  <w:marRight w:val="0"/>
                  <w:marTop w:val="0"/>
                  <w:marBottom w:val="0"/>
                  <w:divBdr>
                    <w:top w:val="none" w:sz="0" w:space="0" w:color="auto"/>
                    <w:left w:val="none" w:sz="0" w:space="0" w:color="auto"/>
                    <w:bottom w:val="none" w:sz="0" w:space="0" w:color="auto"/>
                    <w:right w:val="none" w:sz="0" w:space="0" w:color="auto"/>
                  </w:divBdr>
                </w:div>
                <w:div w:id="963998129">
                  <w:marLeft w:val="480"/>
                  <w:marRight w:val="0"/>
                  <w:marTop w:val="0"/>
                  <w:marBottom w:val="0"/>
                  <w:divBdr>
                    <w:top w:val="none" w:sz="0" w:space="0" w:color="auto"/>
                    <w:left w:val="none" w:sz="0" w:space="0" w:color="auto"/>
                    <w:bottom w:val="none" w:sz="0" w:space="0" w:color="auto"/>
                    <w:right w:val="none" w:sz="0" w:space="0" w:color="auto"/>
                  </w:divBdr>
                </w:div>
                <w:div w:id="958530595">
                  <w:marLeft w:val="480"/>
                  <w:marRight w:val="0"/>
                  <w:marTop w:val="0"/>
                  <w:marBottom w:val="0"/>
                  <w:divBdr>
                    <w:top w:val="none" w:sz="0" w:space="0" w:color="auto"/>
                    <w:left w:val="none" w:sz="0" w:space="0" w:color="auto"/>
                    <w:bottom w:val="none" w:sz="0" w:space="0" w:color="auto"/>
                    <w:right w:val="none" w:sz="0" w:space="0" w:color="auto"/>
                  </w:divBdr>
                </w:div>
                <w:div w:id="737285054">
                  <w:marLeft w:val="480"/>
                  <w:marRight w:val="0"/>
                  <w:marTop w:val="0"/>
                  <w:marBottom w:val="0"/>
                  <w:divBdr>
                    <w:top w:val="none" w:sz="0" w:space="0" w:color="auto"/>
                    <w:left w:val="none" w:sz="0" w:space="0" w:color="auto"/>
                    <w:bottom w:val="none" w:sz="0" w:space="0" w:color="auto"/>
                    <w:right w:val="none" w:sz="0" w:space="0" w:color="auto"/>
                  </w:divBdr>
                </w:div>
                <w:div w:id="2016877052">
                  <w:marLeft w:val="480"/>
                  <w:marRight w:val="0"/>
                  <w:marTop w:val="0"/>
                  <w:marBottom w:val="0"/>
                  <w:divBdr>
                    <w:top w:val="none" w:sz="0" w:space="0" w:color="auto"/>
                    <w:left w:val="none" w:sz="0" w:space="0" w:color="auto"/>
                    <w:bottom w:val="none" w:sz="0" w:space="0" w:color="auto"/>
                    <w:right w:val="none" w:sz="0" w:space="0" w:color="auto"/>
                  </w:divBdr>
                </w:div>
                <w:div w:id="1665164125">
                  <w:marLeft w:val="480"/>
                  <w:marRight w:val="0"/>
                  <w:marTop w:val="0"/>
                  <w:marBottom w:val="0"/>
                  <w:divBdr>
                    <w:top w:val="none" w:sz="0" w:space="0" w:color="auto"/>
                    <w:left w:val="none" w:sz="0" w:space="0" w:color="auto"/>
                    <w:bottom w:val="none" w:sz="0" w:space="0" w:color="auto"/>
                    <w:right w:val="none" w:sz="0" w:space="0" w:color="auto"/>
                  </w:divBdr>
                </w:div>
                <w:div w:id="218055284">
                  <w:marLeft w:val="480"/>
                  <w:marRight w:val="0"/>
                  <w:marTop w:val="0"/>
                  <w:marBottom w:val="0"/>
                  <w:divBdr>
                    <w:top w:val="none" w:sz="0" w:space="0" w:color="auto"/>
                    <w:left w:val="none" w:sz="0" w:space="0" w:color="auto"/>
                    <w:bottom w:val="none" w:sz="0" w:space="0" w:color="auto"/>
                    <w:right w:val="none" w:sz="0" w:space="0" w:color="auto"/>
                  </w:divBdr>
                </w:div>
                <w:div w:id="19548413">
                  <w:marLeft w:val="480"/>
                  <w:marRight w:val="0"/>
                  <w:marTop w:val="0"/>
                  <w:marBottom w:val="0"/>
                  <w:divBdr>
                    <w:top w:val="none" w:sz="0" w:space="0" w:color="auto"/>
                    <w:left w:val="none" w:sz="0" w:space="0" w:color="auto"/>
                    <w:bottom w:val="none" w:sz="0" w:space="0" w:color="auto"/>
                    <w:right w:val="none" w:sz="0" w:space="0" w:color="auto"/>
                  </w:divBdr>
                </w:div>
                <w:div w:id="1006061056">
                  <w:marLeft w:val="480"/>
                  <w:marRight w:val="0"/>
                  <w:marTop w:val="0"/>
                  <w:marBottom w:val="0"/>
                  <w:divBdr>
                    <w:top w:val="none" w:sz="0" w:space="0" w:color="auto"/>
                    <w:left w:val="none" w:sz="0" w:space="0" w:color="auto"/>
                    <w:bottom w:val="none" w:sz="0" w:space="0" w:color="auto"/>
                    <w:right w:val="none" w:sz="0" w:space="0" w:color="auto"/>
                  </w:divBdr>
                </w:div>
                <w:div w:id="42675859">
                  <w:marLeft w:val="480"/>
                  <w:marRight w:val="0"/>
                  <w:marTop w:val="0"/>
                  <w:marBottom w:val="0"/>
                  <w:divBdr>
                    <w:top w:val="none" w:sz="0" w:space="0" w:color="auto"/>
                    <w:left w:val="none" w:sz="0" w:space="0" w:color="auto"/>
                    <w:bottom w:val="none" w:sz="0" w:space="0" w:color="auto"/>
                    <w:right w:val="none" w:sz="0" w:space="0" w:color="auto"/>
                  </w:divBdr>
                </w:div>
                <w:div w:id="1657609999">
                  <w:marLeft w:val="480"/>
                  <w:marRight w:val="0"/>
                  <w:marTop w:val="0"/>
                  <w:marBottom w:val="0"/>
                  <w:divBdr>
                    <w:top w:val="none" w:sz="0" w:space="0" w:color="auto"/>
                    <w:left w:val="none" w:sz="0" w:space="0" w:color="auto"/>
                    <w:bottom w:val="none" w:sz="0" w:space="0" w:color="auto"/>
                    <w:right w:val="none" w:sz="0" w:space="0" w:color="auto"/>
                  </w:divBdr>
                </w:div>
                <w:div w:id="132984433">
                  <w:marLeft w:val="480"/>
                  <w:marRight w:val="0"/>
                  <w:marTop w:val="0"/>
                  <w:marBottom w:val="0"/>
                  <w:divBdr>
                    <w:top w:val="none" w:sz="0" w:space="0" w:color="auto"/>
                    <w:left w:val="none" w:sz="0" w:space="0" w:color="auto"/>
                    <w:bottom w:val="none" w:sz="0" w:space="0" w:color="auto"/>
                    <w:right w:val="none" w:sz="0" w:space="0" w:color="auto"/>
                  </w:divBdr>
                </w:div>
                <w:div w:id="1134523456">
                  <w:marLeft w:val="480"/>
                  <w:marRight w:val="0"/>
                  <w:marTop w:val="0"/>
                  <w:marBottom w:val="0"/>
                  <w:divBdr>
                    <w:top w:val="none" w:sz="0" w:space="0" w:color="auto"/>
                    <w:left w:val="none" w:sz="0" w:space="0" w:color="auto"/>
                    <w:bottom w:val="none" w:sz="0" w:space="0" w:color="auto"/>
                    <w:right w:val="none" w:sz="0" w:space="0" w:color="auto"/>
                  </w:divBdr>
                </w:div>
                <w:div w:id="1545557571">
                  <w:marLeft w:val="480"/>
                  <w:marRight w:val="0"/>
                  <w:marTop w:val="0"/>
                  <w:marBottom w:val="0"/>
                  <w:divBdr>
                    <w:top w:val="none" w:sz="0" w:space="0" w:color="auto"/>
                    <w:left w:val="none" w:sz="0" w:space="0" w:color="auto"/>
                    <w:bottom w:val="none" w:sz="0" w:space="0" w:color="auto"/>
                    <w:right w:val="none" w:sz="0" w:space="0" w:color="auto"/>
                  </w:divBdr>
                </w:div>
                <w:div w:id="1984577986">
                  <w:marLeft w:val="480"/>
                  <w:marRight w:val="0"/>
                  <w:marTop w:val="0"/>
                  <w:marBottom w:val="0"/>
                  <w:divBdr>
                    <w:top w:val="none" w:sz="0" w:space="0" w:color="auto"/>
                    <w:left w:val="none" w:sz="0" w:space="0" w:color="auto"/>
                    <w:bottom w:val="none" w:sz="0" w:space="0" w:color="auto"/>
                    <w:right w:val="none" w:sz="0" w:space="0" w:color="auto"/>
                  </w:divBdr>
                </w:div>
                <w:div w:id="1012801759">
                  <w:marLeft w:val="480"/>
                  <w:marRight w:val="0"/>
                  <w:marTop w:val="0"/>
                  <w:marBottom w:val="0"/>
                  <w:divBdr>
                    <w:top w:val="none" w:sz="0" w:space="0" w:color="auto"/>
                    <w:left w:val="none" w:sz="0" w:space="0" w:color="auto"/>
                    <w:bottom w:val="none" w:sz="0" w:space="0" w:color="auto"/>
                    <w:right w:val="none" w:sz="0" w:space="0" w:color="auto"/>
                  </w:divBdr>
                </w:div>
                <w:div w:id="632755182">
                  <w:marLeft w:val="480"/>
                  <w:marRight w:val="0"/>
                  <w:marTop w:val="0"/>
                  <w:marBottom w:val="0"/>
                  <w:divBdr>
                    <w:top w:val="none" w:sz="0" w:space="0" w:color="auto"/>
                    <w:left w:val="none" w:sz="0" w:space="0" w:color="auto"/>
                    <w:bottom w:val="none" w:sz="0" w:space="0" w:color="auto"/>
                    <w:right w:val="none" w:sz="0" w:space="0" w:color="auto"/>
                  </w:divBdr>
                </w:div>
                <w:div w:id="742725885">
                  <w:marLeft w:val="480"/>
                  <w:marRight w:val="0"/>
                  <w:marTop w:val="0"/>
                  <w:marBottom w:val="0"/>
                  <w:divBdr>
                    <w:top w:val="none" w:sz="0" w:space="0" w:color="auto"/>
                    <w:left w:val="none" w:sz="0" w:space="0" w:color="auto"/>
                    <w:bottom w:val="none" w:sz="0" w:space="0" w:color="auto"/>
                    <w:right w:val="none" w:sz="0" w:space="0" w:color="auto"/>
                  </w:divBdr>
                </w:div>
                <w:div w:id="666060040">
                  <w:marLeft w:val="480"/>
                  <w:marRight w:val="0"/>
                  <w:marTop w:val="0"/>
                  <w:marBottom w:val="0"/>
                  <w:divBdr>
                    <w:top w:val="none" w:sz="0" w:space="0" w:color="auto"/>
                    <w:left w:val="none" w:sz="0" w:space="0" w:color="auto"/>
                    <w:bottom w:val="none" w:sz="0" w:space="0" w:color="auto"/>
                    <w:right w:val="none" w:sz="0" w:space="0" w:color="auto"/>
                  </w:divBdr>
                </w:div>
                <w:div w:id="1417943344">
                  <w:marLeft w:val="480"/>
                  <w:marRight w:val="0"/>
                  <w:marTop w:val="0"/>
                  <w:marBottom w:val="0"/>
                  <w:divBdr>
                    <w:top w:val="none" w:sz="0" w:space="0" w:color="auto"/>
                    <w:left w:val="none" w:sz="0" w:space="0" w:color="auto"/>
                    <w:bottom w:val="none" w:sz="0" w:space="0" w:color="auto"/>
                    <w:right w:val="none" w:sz="0" w:space="0" w:color="auto"/>
                  </w:divBdr>
                </w:div>
              </w:divsChild>
            </w:div>
            <w:div w:id="597448687">
              <w:marLeft w:val="0"/>
              <w:marRight w:val="0"/>
              <w:marTop w:val="0"/>
              <w:marBottom w:val="0"/>
              <w:divBdr>
                <w:top w:val="none" w:sz="0" w:space="0" w:color="auto"/>
                <w:left w:val="none" w:sz="0" w:space="0" w:color="auto"/>
                <w:bottom w:val="none" w:sz="0" w:space="0" w:color="auto"/>
                <w:right w:val="none" w:sz="0" w:space="0" w:color="auto"/>
              </w:divBdr>
              <w:divsChild>
                <w:div w:id="1793012189">
                  <w:marLeft w:val="480"/>
                  <w:marRight w:val="0"/>
                  <w:marTop w:val="0"/>
                  <w:marBottom w:val="0"/>
                  <w:divBdr>
                    <w:top w:val="none" w:sz="0" w:space="0" w:color="auto"/>
                    <w:left w:val="none" w:sz="0" w:space="0" w:color="auto"/>
                    <w:bottom w:val="none" w:sz="0" w:space="0" w:color="auto"/>
                    <w:right w:val="none" w:sz="0" w:space="0" w:color="auto"/>
                  </w:divBdr>
                </w:div>
                <w:div w:id="2041085341">
                  <w:marLeft w:val="480"/>
                  <w:marRight w:val="0"/>
                  <w:marTop w:val="0"/>
                  <w:marBottom w:val="0"/>
                  <w:divBdr>
                    <w:top w:val="none" w:sz="0" w:space="0" w:color="auto"/>
                    <w:left w:val="none" w:sz="0" w:space="0" w:color="auto"/>
                    <w:bottom w:val="none" w:sz="0" w:space="0" w:color="auto"/>
                    <w:right w:val="none" w:sz="0" w:space="0" w:color="auto"/>
                  </w:divBdr>
                </w:div>
                <w:div w:id="694578395">
                  <w:marLeft w:val="480"/>
                  <w:marRight w:val="0"/>
                  <w:marTop w:val="0"/>
                  <w:marBottom w:val="0"/>
                  <w:divBdr>
                    <w:top w:val="none" w:sz="0" w:space="0" w:color="auto"/>
                    <w:left w:val="none" w:sz="0" w:space="0" w:color="auto"/>
                    <w:bottom w:val="none" w:sz="0" w:space="0" w:color="auto"/>
                    <w:right w:val="none" w:sz="0" w:space="0" w:color="auto"/>
                  </w:divBdr>
                </w:div>
                <w:div w:id="862136987">
                  <w:marLeft w:val="480"/>
                  <w:marRight w:val="0"/>
                  <w:marTop w:val="0"/>
                  <w:marBottom w:val="0"/>
                  <w:divBdr>
                    <w:top w:val="none" w:sz="0" w:space="0" w:color="auto"/>
                    <w:left w:val="none" w:sz="0" w:space="0" w:color="auto"/>
                    <w:bottom w:val="none" w:sz="0" w:space="0" w:color="auto"/>
                    <w:right w:val="none" w:sz="0" w:space="0" w:color="auto"/>
                  </w:divBdr>
                </w:div>
                <w:div w:id="32385698">
                  <w:marLeft w:val="480"/>
                  <w:marRight w:val="0"/>
                  <w:marTop w:val="0"/>
                  <w:marBottom w:val="0"/>
                  <w:divBdr>
                    <w:top w:val="none" w:sz="0" w:space="0" w:color="auto"/>
                    <w:left w:val="none" w:sz="0" w:space="0" w:color="auto"/>
                    <w:bottom w:val="none" w:sz="0" w:space="0" w:color="auto"/>
                    <w:right w:val="none" w:sz="0" w:space="0" w:color="auto"/>
                  </w:divBdr>
                </w:div>
                <w:div w:id="398211088">
                  <w:marLeft w:val="480"/>
                  <w:marRight w:val="0"/>
                  <w:marTop w:val="0"/>
                  <w:marBottom w:val="0"/>
                  <w:divBdr>
                    <w:top w:val="none" w:sz="0" w:space="0" w:color="auto"/>
                    <w:left w:val="none" w:sz="0" w:space="0" w:color="auto"/>
                    <w:bottom w:val="none" w:sz="0" w:space="0" w:color="auto"/>
                    <w:right w:val="none" w:sz="0" w:space="0" w:color="auto"/>
                  </w:divBdr>
                </w:div>
                <w:div w:id="1218123451">
                  <w:marLeft w:val="480"/>
                  <w:marRight w:val="0"/>
                  <w:marTop w:val="0"/>
                  <w:marBottom w:val="0"/>
                  <w:divBdr>
                    <w:top w:val="none" w:sz="0" w:space="0" w:color="auto"/>
                    <w:left w:val="none" w:sz="0" w:space="0" w:color="auto"/>
                    <w:bottom w:val="none" w:sz="0" w:space="0" w:color="auto"/>
                    <w:right w:val="none" w:sz="0" w:space="0" w:color="auto"/>
                  </w:divBdr>
                </w:div>
                <w:div w:id="78330859">
                  <w:marLeft w:val="480"/>
                  <w:marRight w:val="0"/>
                  <w:marTop w:val="0"/>
                  <w:marBottom w:val="0"/>
                  <w:divBdr>
                    <w:top w:val="none" w:sz="0" w:space="0" w:color="auto"/>
                    <w:left w:val="none" w:sz="0" w:space="0" w:color="auto"/>
                    <w:bottom w:val="none" w:sz="0" w:space="0" w:color="auto"/>
                    <w:right w:val="none" w:sz="0" w:space="0" w:color="auto"/>
                  </w:divBdr>
                </w:div>
                <w:div w:id="1142504438">
                  <w:marLeft w:val="480"/>
                  <w:marRight w:val="0"/>
                  <w:marTop w:val="0"/>
                  <w:marBottom w:val="0"/>
                  <w:divBdr>
                    <w:top w:val="none" w:sz="0" w:space="0" w:color="auto"/>
                    <w:left w:val="none" w:sz="0" w:space="0" w:color="auto"/>
                    <w:bottom w:val="none" w:sz="0" w:space="0" w:color="auto"/>
                    <w:right w:val="none" w:sz="0" w:space="0" w:color="auto"/>
                  </w:divBdr>
                </w:div>
                <w:div w:id="1731271688">
                  <w:marLeft w:val="480"/>
                  <w:marRight w:val="0"/>
                  <w:marTop w:val="0"/>
                  <w:marBottom w:val="0"/>
                  <w:divBdr>
                    <w:top w:val="none" w:sz="0" w:space="0" w:color="auto"/>
                    <w:left w:val="none" w:sz="0" w:space="0" w:color="auto"/>
                    <w:bottom w:val="none" w:sz="0" w:space="0" w:color="auto"/>
                    <w:right w:val="none" w:sz="0" w:space="0" w:color="auto"/>
                  </w:divBdr>
                </w:div>
                <w:div w:id="1674798108">
                  <w:marLeft w:val="480"/>
                  <w:marRight w:val="0"/>
                  <w:marTop w:val="0"/>
                  <w:marBottom w:val="0"/>
                  <w:divBdr>
                    <w:top w:val="none" w:sz="0" w:space="0" w:color="auto"/>
                    <w:left w:val="none" w:sz="0" w:space="0" w:color="auto"/>
                    <w:bottom w:val="none" w:sz="0" w:space="0" w:color="auto"/>
                    <w:right w:val="none" w:sz="0" w:space="0" w:color="auto"/>
                  </w:divBdr>
                </w:div>
                <w:div w:id="582833161">
                  <w:marLeft w:val="480"/>
                  <w:marRight w:val="0"/>
                  <w:marTop w:val="0"/>
                  <w:marBottom w:val="0"/>
                  <w:divBdr>
                    <w:top w:val="none" w:sz="0" w:space="0" w:color="auto"/>
                    <w:left w:val="none" w:sz="0" w:space="0" w:color="auto"/>
                    <w:bottom w:val="none" w:sz="0" w:space="0" w:color="auto"/>
                    <w:right w:val="none" w:sz="0" w:space="0" w:color="auto"/>
                  </w:divBdr>
                </w:div>
                <w:div w:id="110705079">
                  <w:marLeft w:val="480"/>
                  <w:marRight w:val="0"/>
                  <w:marTop w:val="0"/>
                  <w:marBottom w:val="0"/>
                  <w:divBdr>
                    <w:top w:val="none" w:sz="0" w:space="0" w:color="auto"/>
                    <w:left w:val="none" w:sz="0" w:space="0" w:color="auto"/>
                    <w:bottom w:val="none" w:sz="0" w:space="0" w:color="auto"/>
                    <w:right w:val="none" w:sz="0" w:space="0" w:color="auto"/>
                  </w:divBdr>
                </w:div>
                <w:div w:id="829753979">
                  <w:marLeft w:val="480"/>
                  <w:marRight w:val="0"/>
                  <w:marTop w:val="0"/>
                  <w:marBottom w:val="0"/>
                  <w:divBdr>
                    <w:top w:val="none" w:sz="0" w:space="0" w:color="auto"/>
                    <w:left w:val="none" w:sz="0" w:space="0" w:color="auto"/>
                    <w:bottom w:val="none" w:sz="0" w:space="0" w:color="auto"/>
                    <w:right w:val="none" w:sz="0" w:space="0" w:color="auto"/>
                  </w:divBdr>
                </w:div>
                <w:div w:id="182329302">
                  <w:marLeft w:val="480"/>
                  <w:marRight w:val="0"/>
                  <w:marTop w:val="0"/>
                  <w:marBottom w:val="0"/>
                  <w:divBdr>
                    <w:top w:val="none" w:sz="0" w:space="0" w:color="auto"/>
                    <w:left w:val="none" w:sz="0" w:space="0" w:color="auto"/>
                    <w:bottom w:val="none" w:sz="0" w:space="0" w:color="auto"/>
                    <w:right w:val="none" w:sz="0" w:space="0" w:color="auto"/>
                  </w:divBdr>
                </w:div>
                <w:div w:id="1895849209">
                  <w:marLeft w:val="480"/>
                  <w:marRight w:val="0"/>
                  <w:marTop w:val="0"/>
                  <w:marBottom w:val="0"/>
                  <w:divBdr>
                    <w:top w:val="none" w:sz="0" w:space="0" w:color="auto"/>
                    <w:left w:val="none" w:sz="0" w:space="0" w:color="auto"/>
                    <w:bottom w:val="none" w:sz="0" w:space="0" w:color="auto"/>
                    <w:right w:val="none" w:sz="0" w:space="0" w:color="auto"/>
                  </w:divBdr>
                </w:div>
                <w:div w:id="1403261970">
                  <w:marLeft w:val="480"/>
                  <w:marRight w:val="0"/>
                  <w:marTop w:val="0"/>
                  <w:marBottom w:val="0"/>
                  <w:divBdr>
                    <w:top w:val="none" w:sz="0" w:space="0" w:color="auto"/>
                    <w:left w:val="none" w:sz="0" w:space="0" w:color="auto"/>
                    <w:bottom w:val="none" w:sz="0" w:space="0" w:color="auto"/>
                    <w:right w:val="none" w:sz="0" w:space="0" w:color="auto"/>
                  </w:divBdr>
                </w:div>
                <w:div w:id="320159759">
                  <w:marLeft w:val="480"/>
                  <w:marRight w:val="0"/>
                  <w:marTop w:val="0"/>
                  <w:marBottom w:val="0"/>
                  <w:divBdr>
                    <w:top w:val="none" w:sz="0" w:space="0" w:color="auto"/>
                    <w:left w:val="none" w:sz="0" w:space="0" w:color="auto"/>
                    <w:bottom w:val="none" w:sz="0" w:space="0" w:color="auto"/>
                    <w:right w:val="none" w:sz="0" w:space="0" w:color="auto"/>
                  </w:divBdr>
                </w:div>
                <w:div w:id="725030575">
                  <w:marLeft w:val="480"/>
                  <w:marRight w:val="0"/>
                  <w:marTop w:val="0"/>
                  <w:marBottom w:val="0"/>
                  <w:divBdr>
                    <w:top w:val="none" w:sz="0" w:space="0" w:color="auto"/>
                    <w:left w:val="none" w:sz="0" w:space="0" w:color="auto"/>
                    <w:bottom w:val="none" w:sz="0" w:space="0" w:color="auto"/>
                    <w:right w:val="none" w:sz="0" w:space="0" w:color="auto"/>
                  </w:divBdr>
                </w:div>
                <w:div w:id="1193032095">
                  <w:marLeft w:val="480"/>
                  <w:marRight w:val="0"/>
                  <w:marTop w:val="0"/>
                  <w:marBottom w:val="0"/>
                  <w:divBdr>
                    <w:top w:val="none" w:sz="0" w:space="0" w:color="auto"/>
                    <w:left w:val="none" w:sz="0" w:space="0" w:color="auto"/>
                    <w:bottom w:val="none" w:sz="0" w:space="0" w:color="auto"/>
                    <w:right w:val="none" w:sz="0" w:space="0" w:color="auto"/>
                  </w:divBdr>
                </w:div>
                <w:div w:id="661618188">
                  <w:marLeft w:val="480"/>
                  <w:marRight w:val="0"/>
                  <w:marTop w:val="0"/>
                  <w:marBottom w:val="0"/>
                  <w:divBdr>
                    <w:top w:val="none" w:sz="0" w:space="0" w:color="auto"/>
                    <w:left w:val="none" w:sz="0" w:space="0" w:color="auto"/>
                    <w:bottom w:val="none" w:sz="0" w:space="0" w:color="auto"/>
                    <w:right w:val="none" w:sz="0" w:space="0" w:color="auto"/>
                  </w:divBdr>
                </w:div>
                <w:div w:id="852065772">
                  <w:marLeft w:val="480"/>
                  <w:marRight w:val="0"/>
                  <w:marTop w:val="0"/>
                  <w:marBottom w:val="0"/>
                  <w:divBdr>
                    <w:top w:val="none" w:sz="0" w:space="0" w:color="auto"/>
                    <w:left w:val="none" w:sz="0" w:space="0" w:color="auto"/>
                    <w:bottom w:val="none" w:sz="0" w:space="0" w:color="auto"/>
                    <w:right w:val="none" w:sz="0" w:space="0" w:color="auto"/>
                  </w:divBdr>
                </w:div>
                <w:div w:id="2110616763">
                  <w:marLeft w:val="480"/>
                  <w:marRight w:val="0"/>
                  <w:marTop w:val="0"/>
                  <w:marBottom w:val="0"/>
                  <w:divBdr>
                    <w:top w:val="none" w:sz="0" w:space="0" w:color="auto"/>
                    <w:left w:val="none" w:sz="0" w:space="0" w:color="auto"/>
                    <w:bottom w:val="none" w:sz="0" w:space="0" w:color="auto"/>
                    <w:right w:val="none" w:sz="0" w:space="0" w:color="auto"/>
                  </w:divBdr>
                </w:div>
                <w:div w:id="1556703005">
                  <w:marLeft w:val="480"/>
                  <w:marRight w:val="0"/>
                  <w:marTop w:val="0"/>
                  <w:marBottom w:val="0"/>
                  <w:divBdr>
                    <w:top w:val="none" w:sz="0" w:space="0" w:color="auto"/>
                    <w:left w:val="none" w:sz="0" w:space="0" w:color="auto"/>
                    <w:bottom w:val="none" w:sz="0" w:space="0" w:color="auto"/>
                    <w:right w:val="none" w:sz="0" w:space="0" w:color="auto"/>
                  </w:divBdr>
                </w:div>
                <w:div w:id="1713844271">
                  <w:marLeft w:val="480"/>
                  <w:marRight w:val="0"/>
                  <w:marTop w:val="0"/>
                  <w:marBottom w:val="0"/>
                  <w:divBdr>
                    <w:top w:val="none" w:sz="0" w:space="0" w:color="auto"/>
                    <w:left w:val="none" w:sz="0" w:space="0" w:color="auto"/>
                    <w:bottom w:val="none" w:sz="0" w:space="0" w:color="auto"/>
                    <w:right w:val="none" w:sz="0" w:space="0" w:color="auto"/>
                  </w:divBdr>
                </w:div>
                <w:div w:id="610550170">
                  <w:marLeft w:val="480"/>
                  <w:marRight w:val="0"/>
                  <w:marTop w:val="0"/>
                  <w:marBottom w:val="0"/>
                  <w:divBdr>
                    <w:top w:val="none" w:sz="0" w:space="0" w:color="auto"/>
                    <w:left w:val="none" w:sz="0" w:space="0" w:color="auto"/>
                    <w:bottom w:val="none" w:sz="0" w:space="0" w:color="auto"/>
                    <w:right w:val="none" w:sz="0" w:space="0" w:color="auto"/>
                  </w:divBdr>
                </w:div>
                <w:div w:id="1373534527">
                  <w:marLeft w:val="480"/>
                  <w:marRight w:val="0"/>
                  <w:marTop w:val="0"/>
                  <w:marBottom w:val="0"/>
                  <w:divBdr>
                    <w:top w:val="none" w:sz="0" w:space="0" w:color="auto"/>
                    <w:left w:val="none" w:sz="0" w:space="0" w:color="auto"/>
                    <w:bottom w:val="none" w:sz="0" w:space="0" w:color="auto"/>
                    <w:right w:val="none" w:sz="0" w:space="0" w:color="auto"/>
                  </w:divBdr>
                </w:div>
                <w:div w:id="56058413">
                  <w:marLeft w:val="480"/>
                  <w:marRight w:val="0"/>
                  <w:marTop w:val="0"/>
                  <w:marBottom w:val="0"/>
                  <w:divBdr>
                    <w:top w:val="none" w:sz="0" w:space="0" w:color="auto"/>
                    <w:left w:val="none" w:sz="0" w:space="0" w:color="auto"/>
                    <w:bottom w:val="none" w:sz="0" w:space="0" w:color="auto"/>
                    <w:right w:val="none" w:sz="0" w:space="0" w:color="auto"/>
                  </w:divBdr>
                </w:div>
                <w:div w:id="1786538660">
                  <w:marLeft w:val="480"/>
                  <w:marRight w:val="0"/>
                  <w:marTop w:val="0"/>
                  <w:marBottom w:val="0"/>
                  <w:divBdr>
                    <w:top w:val="none" w:sz="0" w:space="0" w:color="auto"/>
                    <w:left w:val="none" w:sz="0" w:space="0" w:color="auto"/>
                    <w:bottom w:val="none" w:sz="0" w:space="0" w:color="auto"/>
                    <w:right w:val="none" w:sz="0" w:space="0" w:color="auto"/>
                  </w:divBdr>
                </w:div>
                <w:div w:id="761267711">
                  <w:marLeft w:val="480"/>
                  <w:marRight w:val="0"/>
                  <w:marTop w:val="0"/>
                  <w:marBottom w:val="0"/>
                  <w:divBdr>
                    <w:top w:val="none" w:sz="0" w:space="0" w:color="auto"/>
                    <w:left w:val="none" w:sz="0" w:space="0" w:color="auto"/>
                    <w:bottom w:val="none" w:sz="0" w:space="0" w:color="auto"/>
                    <w:right w:val="none" w:sz="0" w:space="0" w:color="auto"/>
                  </w:divBdr>
                </w:div>
                <w:div w:id="18363021">
                  <w:marLeft w:val="480"/>
                  <w:marRight w:val="0"/>
                  <w:marTop w:val="0"/>
                  <w:marBottom w:val="0"/>
                  <w:divBdr>
                    <w:top w:val="none" w:sz="0" w:space="0" w:color="auto"/>
                    <w:left w:val="none" w:sz="0" w:space="0" w:color="auto"/>
                    <w:bottom w:val="none" w:sz="0" w:space="0" w:color="auto"/>
                    <w:right w:val="none" w:sz="0" w:space="0" w:color="auto"/>
                  </w:divBdr>
                </w:div>
                <w:div w:id="1894539625">
                  <w:marLeft w:val="480"/>
                  <w:marRight w:val="0"/>
                  <w:marTop w:val="0"/>
                  <w:marBottom w:val="0"/>
                  <w:divBdr>
                    <w:top w:val="none" w:sz="0" w:space="0" w:color="auto"/>
                    <w:left w:val="none" w:sz="0" w:space="0" w:color="auto"/>
                    <w:bottom w:val="none" w:sz="0" w:space="0" w:color="auto"/>
                    <w:right w:val="none" w:sz="0" w:space="0" w:color="auto"/>
                  </w:divBdr>
                </w:div>
                <w:div w:id="610357753">
                  <w:marLeft w:val="480"/>
                  <w:marRight w:val="0"/>
                  <w:marTop w:val="0"/>
                  <w:marBottom w:val="0"/>
                  <w:divBdr>
                    <w:top w:val="none" w:sz="0" w:space="0" w:color="auto"/>
                    <w:left w:val="none" w:sz="0" w:space="0" w:color="auto"/>
                    <w:bottom w:val="none" w:sz="0" w:space="0" w:color="auto"/>
                    <w:right w:val="none" w:sz="0" w:space="0" w:color="auto"/>
                  </w:divBdr>
                </w:div>
                <w:div w:id="1587032153">
                  <w:marLeft w:val="480"/>
                  <w:marRight w:val="0"/>
                  <w:marTop w:val="0"/>
                  <w:marBottom w:val="0"/>
                  <w:divBdr>
                    <w:top w:val="none" w:sz="0" w:space="0" w:color="auto"/>
                    <w:left w:val="none" w:sz="0" w:space="0" w:color="auto"/>
                    <w:bottom w:val="none" w:sz="0" w:space="0" w:color="auto"/>
                    <w:right w:val="none" w:sz="0" w:space="0" w:color="auto"/>
                  </w:divBdr>
                </w:div>
                <w:div w:id="1607418811">
                  <w:marLeft w:val="480"/>
                  <w:marRight w:val="0"/>
                  <w:marTop w:val="0"/>
                  <w:marBottom w:val="0"/>
                  <w:divBdr>
                    <w:top w:val="none" w:sz="0" w:space="0" w:color="auto"/>
                    <w:left w:val="none" w:sz="0" w:space="0" w:color="auto"/>
                    <w:bottom w:val="none" w:sz="0" w:space="0" w:color="auto"/>
                    <w:right w:val="none" w:sz="0" w:space="0" w:color="auto"/>
                  </w:divBdr>
                </w:div>
                <w:div w:id="1837720668">
                  <w:marLeft w:val="480"/>
                  <w:marRight w:val="0"/>
                  <w:marTop w:val="0"/>
                  <w:marBottom w:val="0"/>
                  <w:divBdr>
                    <w:top w:val="none" w:sz="0" w:space="0" w:color="auto"/>
                    <w:left w:val="none" w:sz="0" w:space="0" w:color="auto"/>
                    <w:bottom w:val="none" w:sz="0" w:space="0" w:color="auto"/>
                    <w:right w:val="none" w:sz="0" w:space="0" w:color="auto"/>
                  </w:divBdr>
                </w:div>
                <w:div w:id="1318345913">
                  <w:marLeft w:val="480"/>
                  <w:marRight w:val="0"/>
                  <w:marTop w:val="0"/>
                  <w:marBottom w:val="0"/>
                  <w:divBdr>
                    <w:top w:val="none" w:sz="0" w:space="0" w:color="auto"/>
                    <w:left w:val="none" w:sz="0" w:space="0" w:color="auto"/>
                    <w:bottom w:val="none" w:sz="0" w:space="0" w:color="auto"/>
                    <w:right w:val="none" w:sz="0" w:space="0" w:color="auto"/>
                  </w:divBdr>
                </w:div>
                <w:div w:id="1026641355">
                  <w:marLeft w:val="480"/>
                  <w:marRight w:val="0"/>
                  <w:marTop w:val="0"/>
                  <w:marBottom w:val="0"/>
                  <w:divBdr>
                    <w:top w:val="none" w:sz="0" w:space="0" w:color="auto"/>
                    <w:left w:val="none" w:sz="0" w:space="0" w:color="auto"/>
                    <w:bottom w:val="none" w:sz="0" w:space="0" w:color="auto"/>
                    <w:right w:val="none" w:sz="0" w:space="0" w:color="auto"/>
                  </w:divBdr>
                </w:div>
                <w:div w:id="332686161">
                  <w:marLeft w:val="480"/>
                  <w:marRight w:val="0"/>
                  <w:marTop w:val="0"/>
                  <w:marBottom w:val="0"/>
                  <w:divBdr>
                    <w:top w:val="none" w:sz="0" w:space="0" w:color="auto"/>
                    <w:left w:val="none" w:sz="0" w:space="0" w:color="auto"/>
                    <w:bottom w:val="none" w:sz="0" w:space="0" w:color="auto"/>
                    <w:right w:val="none" w:sz="0" w:space="0" w:color="auto"/>
                  </w:divBdr>
                </w:div>
                <w:div w:id="1178929589">
                  <w:marLeft w:val="480"/>
                  <w:marRight w:val="0"/>
                  <w:marTop w:val="0"/>
                  <w:marBottom w:val="0"/>
                  <w:divBdr>
                    <w:top w:val="none" w:sz="0" w:space="0" w:color="auto"/>
                    <w:left w:val="none" w:sz="0" w:space="0" w:color="auto"/>
                    <w:bottom w:val="none" w:sz="0" w:space="0" w:color="auto"/>
                    <w:right w:val="none" w:sz="0" w:space="0" w:color="auto"/>
                  </w:divBdr>
                </w:div>
                <w:div w:id="1782411914">
                  <w:marLeft w:val="480"/>
                  <w:marRight w:val="0"/>
                  <w:marTop w:val="0"/>
                  <w:marBottom w:val="0"/>
                  <w:divBdr>
                    <w:top w:val="none" w:sz="0" w:space="0" w:color="auto"/>
                    <w:left w:val="none" w:sz="0" w:space="0" w:color="auto"/>
                    <w:bottom w:val="none" w:sz="0" w:space="0" w:color="auto"/>
                    <w:right w:val="none" w:sz="0" w:space="0" w:color="auto"/>
                  </w:divBdr>
                </w:div>
                <w:div w:id="931857500">
                  <w:marLeft w:val="480"/>
                  <w:marRight w:val="0"/>
                  <w:marTop w:val="0"/>
                  <w:marBottom w:val="0"/>
                  <w:divBdr>
                    <w:top w:val="none" w:sz="0" w:space="0" w:color="auto"/>
                    <w:left w:val="none" w:sz="0" w:space="0" w:color="auto"/>
                    <w:bottom w:val="none" w:sz="0" w:space="0" w:color="auto"/>
                    <w:right w:val="none" w:sz="0" w:space="0" w:color="auto"/>
                  </w:divBdr>
                </w:div>
                <w:div w:id="1156799098">
                  <w:marLeft w:val="480"/>
                  <w:marRight w:val="0"/>
                  <w:marTop w:val="0"/>
                  <w:marBottom w:val="0"/>
                  <w:divBdr>
                    <w:top w:val="none" w:sz="0" w:space="0" w:color="auto"/>
                    <w:left w:val="none" w:sz="0" w:space="0" w:color="auto"/>
                    <w:bottom w:val="none" w:sz="0" w:space="0" w:color="auto"/>
                    <w:right w:val="none" w:sz="0" w:space="0" w:color="auto"/>
                  </w:divBdr>
                </w:div>
                <w:div w:id="372115587">
                  <w:marLeft w:val="480"/>
                  <w:marRight w:val="0"/>
                  <w:marTop w:val="0"/>
                  <w:marBottom w:val="0"/>
                  <w:divBdr>
                    <w:top w:val="none" w:sz="0" w:space="0" w:color="auto"/>
                    <w:left w:val="none" w:sz="0" w:space="0" w:color="auto"/>
                    <w:bottom w:val="none" w:sz="0" w:space="0" w:color="auto"/>
                    <w:right w:val="none" w:sz="0" w:space="0" w:color="auto"/>
                  </w:divBdr>
                </w:div>
              </w:divsChild>
            </w:div>
            <w:div w:id="484473254">
              <w:marLeft w:val="0"/>
              <w:marRight w:val="0"/>
              <w:marTop w:val="0"/>
              <w:marBottom w:val="0"/>
              <w:divBdr>
                <w:top w:val="none" w:sz="0" w:space="0" w:color="auto"/>
                <w:left w:val="none" w:sz="0" w:space="0" w:color="auto"/>
                <w:bottom w:val="none" w:sz="0" w:space="0" w:color="auto"/>
                <w:right w:val="none" w:sz="0" w:space="0" w:color="auto"/>
              </w:divBdr>
              <w:divsChild>
                <w:div w:id="1937785343">
                  <w:marLeft w:val="480"/>
                  <w:marRight w:val="0"/>
                  <w:marTop w:val="0"/>
                  <w:marBottom w:val="0"/>
                  <w:divBdr>
                    <w:top w:val="none" w:sz="0" w:space="0" w:color="auto"/>
                    <w:left w:val="none" w:sz="0" w:space="0" w:color="auto"/>
                    <w:bottom w:val="none" w:sz="0" w:space="0" w:color="auto"/>
                    <w:right w:val="none" w:sz="0" w:space="0" w:color="auto"/>
                  </w:divBdr>
                </w:div>
                <w:div w:id="2097944105">
                  <w:marLeft w:val="480"/>
                  <w:marRight w:val="0"/>
                  <w:marTop w:val="0"/>
                  <w:marBottom w:val="0"/>
                  <w:divBdr>
                    <w:top w:val="none" w:sz="0" w:space="0" w:color="auto"/>
                    <w:left w:val="none" w:sz="0" w:space="0" w:color="auto"/>
                    <w:bottom w:val="none" w:sz="0" w:space="0" w:color="auto"/>
                    <w:right w:val="none" w:sz="0" w:space="0" w:color="auto"/>
                  </w:divBdr>
                </w:div>
                <w:div w:id="856433265">
                  <w:marLeft w:val="480"/>
                  <w:marRight w:val="0"/>
                  <w:marTop w:val="0"/>
                  <w:marBottom w:val="0"/>
                  <w:divBdr>
                    <w:top w:val="none" w:sz="0" w:space="0" w:color="auto"/>
                    <w:left w:val="none" w:sz="0" w:space="0" w:color="auto"/>
                    <w:bottom w:val="none" w:sz="0" w:space="0" w:color="auto"/>
                    <w:right w:val="none" w:sz="0" w:space="0" w:color="auto"/>
                  </w:divBdr>
                </w:div>
                <w:div w:id="1228221384">
                  <w:marLeft w:val="480"/>
                  <w:marRight w:val="0"/>
                  <w:marTop w:val="0"/>
                  <w:marBottom w:val="0"/>
                  <w:divBdr>
                    <w:top w:val="none" w:sz="0" w:space="0" w:color="auto"/>
                    <w:left w:val="none" w:sz="0" w:space="0" w:color="auto"/>
                    <w:bottom w:val="none" w:sz="0" w:space="0" w:color="auto"/>
                    <w:right w:val="none" w:sz="0" w:space="0" w:color="auto"/>
                  </w:divBdr>
                </w:div>
                <w:div w:id="946818145">
                  <w:marLeft w:val="480"/>
                  <w:marRight w:val="0"/>
                  <w:marTop w:val="0"/>
                  <w:marBottom w:val="0"/>
                  <w:divBdr>
                    <w:top w:val="none" w:sz="0" w:space="0" w:color="auto"/>
                    <w:left w:val="none" w:sz="0" w:space="0" w:color="auto"/>
                    <w:bottom w:val="none" w:sz="0" w:space="0" w:color="auto"/>
                    <w:right w:val="none" w:sz="0" w:space="0" w:color="auto"/>
                  </w:divBdr>
                </w:div>
                <w:div w:id="968586342">
                  <w:marLeft w:val="480"/>
                  <w:marRight w:val="0"/>
                  <w:marTop w:val="0"/>
                  <w:marBottom w:val="0"/>
                  <w:divBdr>
                    <w:top w:val="none" w:sz="0" w:space="0" w:color="auto"/>
                    <w:left w:val="none" w:sz="0" w:space="0" w:color="auto"/>
                    <w:bottom w:val="none" w:sz="0" w:space="0" w:color="auto"/>
                    <w:right w:val="none" w:sz="0" w:space="0" w:color="auto"/>
                  </w:divBdr>
                </w:div>
                <w:div w:id="97797092">
                  <w:marLeft w:val="480"/>
                  <w:marRight w:val="0"/>
                  <w:marTop w:val="0"/>
                  <w:marBottom w:val="0"/>
                  <w:divBdr>
                    <w:top w:val="none" w:sz="0" w:space="0" w:color="auto"/>
                    <w:left w:val="none" w:sz="0" w:space="0" w:color="auto"/>
                    <w:bottom w:val="none" w:sz="0" w:space="0" w:color="auto"/>
                    <w:right w:val="none" w:sz="0" w:space="0" w:color="auto"/>
                  </w:divBdr>
                </w:div>
                <w:div w:id="820080276">
                  <w:marLeft w:val="480"/>
                  <w:marRight w:val="0"/>
                  <w:marTop w:val="0"/>
                  <w:marBottom w:val="0"/>
                  <w:divBdr>
                    <w:top w:val="none" w:sz="0" w:space="0" w:color="auto"/>
                    <w:left w:val="none" w:sz="0" w:space="0" w:color="auto"/>
                    <w:bottom w:val="none" w:sz="0" w:space="0" w:color="auto"/>
                    <w:right w:val="none" w:sz="0" w:space="0" w:color="auto"/>
                  </w:divBdr>
                </w:div>
                <w:div w:id="1164391616">
                  <w:marLeft w:val="480"/>
                  <w:marRight w:val="0"/>
                  <w:marTop w:val="0"/>
                  <w:marBottom w:val="0"/>
                  <w:divBdr>
                    <w:top w:val="none" w:sz="0" w:space="0" w:color="auto"/>
                    <w:left w:val="none" w:sz="0" w:space="0" w:color="auto"/>
                    <w:bottom w:val="none" w:sz="0" w:space="0" w:color="auto"/>
                    <w:right w:val="none" w:sz="0" w:space="0" w:color="auto"/>
                  </w:divBdr>
                </w:div>
                <w:div w:id="1039934831">
                  <w:marLeft w:val="480"/>
                  <w:marRight w:val="0"/>
                  <w:marTop w:val="0"/>
                  <w:marBottom w:val="0"/>
                  <w:divBdr>
                    <w:top w:val="none" w:sz="0" w:space="0" w:color="auto"/>
                    <w:left w:val="none" w:sz="0" w:space="0" w:color="auto"/>
                    <w:bottom w:val="none" w:sz="0" w:space="0" w:color="auto"/>
                    <w:right w:val="none" w:sz="0" w:space="0" w:color="auto"/>
                  </w:divBdr>
                </w:div>
                <w:div w:id="943615529">
                  <w:marLeft w:val="480"/>
                  <w:marRight w:val="0"/>
                  <w:marTop w:val="0"/>
                  <w:marBottom w:val="0"/>
                  <w:divBdr>
                    <w:top w:val="none" w:sz="0" w:space="0" w:color="auto"/>
                    <w:left w:val="none" w:sz="0" w:space="0" w:color="auto"/>
                    <w:bottom w:val="none" w:sz="0" w:space="0" w:color="auto"/>
                    <w:right w:val="none" w:sz="0" w:space="0" w:color="auto"/>
                  </w:divBdr>
                </w:div>
                <w:div w:id="1186748655">
                  <w:marLeft w:val="480"/>
                  <w:marRight w:val="0"/>
                  <w:marTop w:val="0"/>
                  <w:marBottom w:val="0"/>
                  <w:divBdr>
                    <w:top w:val="none" w:sz="0" w:space="0" w:color="auto"/>
                    <w:left w:val="none" w:sz="0" w:space="0" w:color="auto"/>
                    <w:bottom w:val="none" w:sz="0" w:space="0" w:color="auto"/>
                    <w:right w:val="none" w:sz="0" w:space="0" w:color="auto"/>
                  </w:divBdr>
                </w:div>
                <w:div w:id="1874733733">
                  <w:marLeft w:val="480"/>
                  <w:marRight w:val="0"/>
                  <w:marTop w:val="0"/>
                  <w:marBottom w:val="0"/>
                  <w:divBdr>
                    <w:top w:val="none" w:sz="0" w:space="0" w:color="auto"/>
                    <w:left w:val="none" w:sz="0" w:space="0" w:color="auto"/>
                    <w:bottom w:val="none" w:sz="0" w:space="0" w:color="auto"/>
                    <w:right w:val="none" w:sz="0" w:space="0" w:color="auto"/>
                  </w:divBdr>
                </w:div>
                <w:div w:id="465583733">
                  <w:marLeft w:val="480"/>
                  <w:marRight w:val="0"/>
                  <w:marTop w:val="0"/>
                  <w:marBottom w:val="0"/>
                  <w:divBdr>
                    <w:top w:val="none" w:sz="0" w:space="0" w:color="auto"/>
                    <w:left w:val="none" w:sz="0" w:space="0" w:color="auto"/>
                    <w:bottom w:val="none" w:sz="0" w:space="0" w:color="auto"/>
                    <w:right w:val="none" w:sz="0" w:space="0" w:color="auto"/>
                  </w:divBdr>
                </w:div>
                <w:div w:id="981008532">
                  <w:marLeft w:val="480"/>
                  <w:marRight w:val="0"/>
                  <w:marTop w:val="0"/>
                  <w:marBottom w:val="0"/>
                  <w:divBdr>
                    <w:top w:val="none" w:sz="0" w:space="0" w:color="auto"/>
                    <w:left w:val="none" w:sz="0" w:space="0" w:color="auto"/>
                    <w:bottom w:val="none" w:sz="0" w:space="0" w:color="auto"/>
                    <w:right w:val="none" w:sz="0" w:space="0" w:color="auto"/>
                  </w:divBdr>
                </w:div>
                <w:div w:id="962267218">
                  <w:marLeft w:val="480"/>
                  <w:marRight w:val="0"/>
                  <w:marTop w:val="0"/>
                  <w:marBottom w:val="0"/>
                  <w:divBdr>
                    <w:top w:val="none" w:sz="0" w:space="0" w:color="auto"/>
                    <w:left w:val="none" w:sz="0" w:space="0" w:color="auto"/>
                    <w:bottom w:val="none" w:sz="0" w:space="0" w:color="auto"/>
                    <w:right w:val="none" w:sz="0" w:space="0" w:color="auto"/>
                  </w:divBdr>
                </w:div>
                <w:div w:id="901722571">
                  <w:marLeft w:val="480"/>
                  <w:marRight w:val="0"/>
                  <w:marTop w:val="0"/>
                  <w:marBottom w:val="0"/>
                  <w:divBdr>
                    <w:top w:val="none" w:sz="0" w:space="0" w:color="auto"/>
                    <w:left w:val="none" w:sz="0" w:space="0" w:color="auto"/>
                    <w:bottom w:val="none" w:sz="0" w:space="0" w:color="auto"/>
                    <w:right w:val="none" w:sz="0" w:space="0" w:color="auto"/>
                  </w:divBdr>
                </w:div>
                <w:div w:id="1487357589">
                  <w:marLeft w:val="480"/>
                  <w:marRight w:val="0"/>
                  <w:marTop w:val="0"/>
                  <w:marBottom w:val="0"/>
                  <w:divBdr>
                    <w:top w:val="none" w:sz="0" w:space="0" w:color="auto"/>
                    <w:left w:val="none" w:sz="0" w:space="0" w:color="auto"/>
                    <w:bottom w:val="none" w:sz="0" w:space="0" w:color="auto"/>
                    <w:right w:val="none" w:sz="0" w:space="0" w:color="auto"/>
                  </w:divBdr>
                </w:div>
                <w:div w:id="1439183768">
                  <w:marLeft w:val="480"/>
                  <w:marRight w:val="0"/>
                  <w:marTop w:val="0"/>
                  <w:marBottom w:val="0"/>
                  <w:divBdr>
                    <w:top w:val="none" w:sz="0" w:space="0" w:color="auto"/>
                    <w:left w:val="none" w:sz="0" w:space="0" w:color="auto"/>
                    <w:bottom w:val="none" w:sz="0" w:space="0" w:color="auto"/>
                    <w:right w:val="none" w:sz="0" w:space="0" w:color="auto"/>
                  </w:divBdr>
                </w:div>
                <w:div w:id="1890721104">
                  <w:marLeft w:val="480"/>
                  <w:marRight w:val="0"/>
                  <w:marTop w:val="0"/>
                  <w:marBottom w:val="0"/>
                  <w:divBdr>
                    <w:top w:val="none" w:sz="0" w:space="0" w:color="auto"/>
                    <w:left w:val="none" w:sz="0" w:space="0" w:color="auto"/>
                    <w:bottom w:val="none" w:sz="0" w:space="0" w:color="auto"/>
                    <w:right w:val="none" w:sz="0" w:space="0" w:color="auto"/>
                  </w:divBdr>
                </w:div>
                <w:div w:id="510022876">
                  <w:marLeft w:val="480"/>
                  <w:marRight w:val="0"/>
                  <w:marTop w:val="0"/>
                  <w:marBottom w:val="0"/>
                  <w:divBdr>
                    <w:top w:val="none" w:sz="0" w:space="0" w:color="auto"/>
                    <w:left w:val="none" w:sz="0" w:space="0" w:color="auto"/>
                    <w:bottom w:val="none" w:sz="0" w:space="0" w:color="auto"/>
                    <w:right w:val="none" w:sz="0" w:space="0" w:color="auto"/>
                  </w:divBdr>
                </w:div>
                <w:div w:id="672295634">
                  <w:marLeft w:val="480"/>
                  <w:marRight w:val="0"/>
                  <w:marTop w:val="0"/>
                  <w:marBottom w:val="0"/>
                  <w:divBdr>
                    <w:top w:val="none" w:sz="0" w:space="0" w:color="auto"/>
                    <w:left w:val="none" w:sz="0" w:space="0" w:color="auto"/>
                    <w:bottom w:val="none" w:sz="0" w:space="0" w:color="auto"/>
                    <w:right w:val="none" w:sz="0" w:space="0" w:color="auto"/>
                  </w:divBdr>
                </w:div>
                <w:div w:id="664405352">
                  <w:marLeft w:val="480"/>
                  <w:marRight w:val="0"/>
                  <w:marTop w:val="0"/>
                  <w:marBottom w:val="0"/>
                  <w:divBdr>
                    <w:top w:val="none" w:sz="0" w:space="0" w:color="auto"/>
                    <w:left w:val="none" w:sz="0" w:space="0" w:color="auto"/>
                    <w:bottom w:val="none" w:sz="0" w:space="0" w:color="auto"/>
                    <w:right w:val="none" w:sz="0" w:space="0" w:color="auto"/>
                  </w:divBdr>
                </w:div>
                <w:div w:id="2102217384">
                  <w:marLeft w:val="480"/>
                  <w:marRight w:val="0"/>
                  <w:marTop w:val="0"/>
                  <w:marBottom w:val="0"/>
                  <w:divBdr>
                    <w:top w:val="none" w:sz="0" w:space="0" w:color="auto"/>
                    <w:left w:val="none" w:sz="0" w:space="0" w:color="auto"/>
                    <w:bottom w:val="none" w:sz="0" w:space="0" w:color="auto"/>
                    <w:right w:val="none" w:sz="0" w:space="0" w:color="auto"/>
                  </w:divBdr>
                </w:div>
                <w:div w:id="972750940">
                  <w:marLeft w:val="480"/>
                  <w:marRight w:val="0"/>
                  <w:marTop w:val="0"/>
                  <w:marBottom w:val="0"/>
                  <w:divBdr>
                    <w:top w:val="none" w:sz="0" w:space="0" w:color="auto"/>
                    <w:left w:val="none" w:sz="0" w:space="0" w:color="auto"/>
                    <w:bottom w:val="none" w:sz="0" w:space="0" w:color="auto"/>
                    <w:right w:val="none" w:sz="0" w:space="0" w:color="auto"/>
                  </w:divBdr>
                </w:div>
                <w:div w:id="1654404678">
                  <w:marLeft w:val="480"/>
                  <w:marRight w:val="0"/>
                  <w:marTop w:val="0"/>
                  <w:marBottom w:val="0"/>
                  <w:divBdr>
                    <w:top w:val="none" w:sz="0" w:space="0" w:color="auto"/>
                    <w:left w:val="none" w:sz="0" w:space="0" w:color="auto"/>
                    <w:bottom w:val="none" w:sz="0" w:space="0" w:color="auto"/>
                    <w:right w:val="none" w:sz="0" w:space="0" w:color="auto"/>
                  </w:divBdr>
                </w:div>
                <w:div w:id="1041516040">
                  <w:marLeft w:val="480"/>
                  <w:marRight w:val="0"/>
                  <w:marTop w:val="0"/>
                  <w:marBottom w:val="0"/>
                  <w:divBdr>
                    <w:top w:val="none" w:sz="0" w:space="0" w:color="auto"/>
                    <w:left w:val="none" w:sz="0" w:space="0" w:color="auto"/>
                    <w:bottom w:val="none" w:sz="0" w:space="0" w:color="auto"/>
                    <w:right w:val="none" w:sz="0" w:space="0" w:color="auto"/>
                  </w:divBdr>
                </w:div>
                <w:div w:id="1234462304">
                  <w:marLeft w:val="480"/>
                  <w:marRight w:val="0"/>
                  <w:marTop w:val="0"/>
                  <w:marBottom w:val="0"/>
                  <w:divBdr>
                    <w:top w:val="none" w:sz="0" w:space="0" w:color="auto"/>
                    <w:left w:val="none" w:sz="0" w:space="0" w:color="auto"/>
                    <w:bottom w:val="none" w:sz="0" w:space="0" w:color="auto"/>
                    <w:right w:val="none" w:sz="0" w:space="0" w:color="auto"/>
                  </w:divBdr>
                </w:div>
                <w:div w:id="336660863">
                  <w:marLeft w:val="480"/>
                  <w:marRight w:val="0"/>
                  <w:marTop w:val="0"/>
                  <w:marBottom w:val="0"/>
                  <w:divBdr>
                    <w:top w:val="none" w:sz="0" w:space="0" w:color="auto"/>
                    <w:left w:val="none" w:sz="0" w:space="0" w:color="auto"/>
                    <w:bottom w:val="none" w:sz="0" w:space="0" w:color="auto"/>
                    <w:right w:val="none" w:sz="0" w:space="0" w:color="auto"/>
                  </w:divBdr>
                </w:div>
                <w:div w:id="1282566443">
                  <w:marLeft w:val="480"/>
                  <w:marRight w:val="0"/>
                  <w:marTop w:val="0"/>
                  <w:marBottom w:val="0"/>
                  <w:divBdr>
                    <w:top w:val="none" w:sz="0" w:space="0" w:color="auto"/>
                    <w:left w:val="none" w:sz="0" w:space="0" w:color="auto"/>
                    <w:bottom w:val="none" w:sz="0" w:space="0" w:color="auto"/>
                    <w:right w:val="none" w:sz="0" w:space="0" w:color="auto"/>
                  </w:divBdr>
                </w:div>
                <w:div w:id="891387081">
                  <w:marLeft w:val="480"/>
                  <w:marRight w:val="0"/>
                  <w:marTop w:val="0"/>
                  <w:marBottom w:val="0"/>
                  <w:divBdr>
                    <w:top w:val="none" w:sz="0" w:space="0" w:color="auto"/>
                    <w:left w:val="none" w:sz="0" w:space="0" w:color="auto"/>
                    <w:bottom w:val="none" w:sz="0" w:space="0" w:color="auto"/>
                    <w:right w:val="none" w:sz="0" w:space="0" w:color="auto"/>
                  </w:divBdr>
                </w:div>
                <w:div w:id="1499804824">
                  <w:marLeft w:val="480"/>
                  <w:marRight w:val="0"/>
                  <w:marTop w:val="0"/>
                  <w:marBottom w:val="0"/>
                  <w:divBdr>
                    <w:top w:val="none" w:sz="0" w:space="0" w:color="auto"/>
                    <w:left w:val="none" w:sz="0" w:space="0" w:color="auto"/>
                    <w:bottom w:val="none" w:sz="0" w:space="0" w:color="auto"/>
                    <w:right w:val="none" w:sz="0" w:space="0" w:color="auto"/>
                  </w:divBdr>
                </w:div>
                <w:div w:id="1076784207">
                  <w:marLeft w:val="480"/>
                  <w:marRight w:val="0"/>
                  <w:marTop w:val="0"/>
                  <w:marBottom w:val="0"/>
                  <w:divBdr>
                    <w:top w:val="none" w:sz="0" w:space="0" w:color="auto"/>
                    <w:left w:val="none" w:sz="0" w:space="0" w:color="auto"/>
                    <w:bottom w:val="none" w:sz="0" w:space="0" w:color="auto"/>
                    <w:right w:val="none" w:sz="0" w:space="0" w:color="auto"/>
                  </w:divBdr>
                </w:div>
                <w:div w:id="1288975417">
                  <w:marLeft w:val="480"/>
                  <w:marRight w:val="0"/>
                  <w:marTop w:val="0"/>
                  <w:marBottom w:val="0"/>
                  <w:divBdr>
                    <w:top w:val="none" w:sz="0" w:space="0" w:color="auto"/>
                    <w:left w:val="none" w:sz="0" w:space="0" w:color="auto"/>
                    <w:bottom w:val="none" w:sz="0" w:space="0" w:color="auto"/>
                    <w:right w:val="none" w:sz="0" w:space="0" w:color="auto"/>
                  </w:divBdr>
                </w:div>
                <w:div w:id="288049125">
                  <w:marLeft w:val="480"/>
                  <w:marRight w:val="0"/>
                  <w:marTop w:val="0"/>
                  <w:marBottom w:val="0"/>
                  <w:divBdr>
                    <w:top w:val="none" w:sz="0" w:space="0" w:color="auto"/>
                    <w:left w:val="none" w:sz="0" w:space="0" w:color="auto"/>
                    <w:bottom w:val="none" w:sz="0" w:space="0" w:color="auto"/>
                    <w:right w:val="none" w:sz="0" w:space="0" w:color="auto"/>
                  </w:divBdr>
                </w:div>
                <w:div w:id="1174420693">
                  <w:marLeft w:val="480"/>
                  <w:marRight w:val="0"/>
                  <w:marTop w:val="0"/>
                  <w:marBottom w:val="0"/>
                  <w:divBdr>
                    <w:top w:val="none" w:sz="0" w:space="0" w:color="auto"/>
                    <w:left w:val="none" w:sz="0" w:space="0" w:color="auto"/>
                    <w:bottom w:val="none" w:sz="0" w:space="0" w:color="auto"/>
                    <w:right w:val="none" w:sz="0" w:space="0" w:color="auto"/>
                  </w:divBdr>
                </w:div>
                <w:div w:id="1284969620">
                  <w:marLeft w:val="480"/>
                  <w:marRight w:val="0"/>
                  <w:marTop w:val="0"/>
                  <w:marBottom w:val="0"/>
                  <w:divBdr>
                    <w:top w:val="none" w:sz="0" w:space="0" w:color="auto"/>
                    <w:left w:val="none" w:sz="0" w:space="0" w:color="auto"/>
                    <w:bottom w:val="none" w:sz="0" w:space="0" w:color="auto"/>
                    <w:right w:val="none" w:sz="0" w:space="0" w:color="auto"/>
                  </w:divBdr>
                </w:div>
                <w:div w:id="1957759482">
                  <w:marLeft w:val="480"/>
                  <w:marRight w:val="0"/>
                  <w:marTop w:val="0"/>
                  <w:marBottom w:val="0"/>
                  <w:divBdr>
                    <w:top w:val="none" w:sz="0" w:space="0" w:color="auto"/>
                    <w:left w:val="none" w:sz="0" w:space="0" w:color="auto"/>
                    <w:bottom w:val="none" w:sz="0" w:space="0" w:color="auto"/>
                    <w:right w:val="none" w:sz="0" w:space="0" w:color="auto"/>
                  </w:divBdr>
                </w:div>
                <w:div w:id="908806480">
                  <w:marLeft w:val="480"/>
                  <w:marRight w:val="0"/>
                  <w:marTop w:val="0"/>
                  <w:marBottom w:val="0"/>
                  <w:divBdr>
                    <w:top w:val="none" w:sz="0" w:space="0" w:color="auto"/>
                    <w:left w:val="none" w:sz="0" w:space="0" w:color="auto"/>
                    <w:bottom w:val="none" w:sz="0" w:space="0" w:color="auto"/>
                    <w:right w:val="none" w:sz="0" w:space="0" w:color="auto"/>
                  </w:divBdr>
                </w:div>
                <w:div w:id="338580570">
                  <w:marLeft w:val="480"/>
                  <w:marRight w:val="0"/>
                  <w:marTop w:val="0"/>
                  <w:marBottom w:val="0"/>
                  <w:divBdr>
                    <w:top w:val="none" w:sz="0" w:space="0" w:color="auto"/>
                    <w:left w:val="none" w:sz="0" w:space="0" w:color="auto"/>
                    <w:bottom w:val="none" w:sz="0" w:space="0" w:color="auto"/>
                    <w:right w:val="none" w:sz="0" w:space="0" w:color="auto"/>
                  </w:divBdr>
                </w:div>
                <w:div w:id="766534274">
                  <w:marLeft w:val="480"/>
                  <w:marRight w:val="0"/>
                  <w:marTop w:val="0"/>
                  <w:marBottom w:val="0"/>
                  <w:divBdr>
                    <w:top w:val="none" w:sz="0" w:space="0" w:color="auto"/>
                    <w:left w:val="none" w:sz="0" w:space="0" w:color="auto"/>
                    <w:bottom w:val="none" w:sz="0" w:space="0" w:color="auto"/>
                    <w:right w:val="none" w:sz="0" w:space="0" w:color="auto"/>
                  </w:divBdr>
                </w:div>
                <w:div w:id="1107965888">
                  <w:marLeft w:val="480"/>
                  <w:marRight w:val="0"/>
                  <w:marTop w:val="0"/>
                  <w:marBottom w:val="0"/>
                  <w:divBdr>
                    <w:top w:val="none" w:sz="0" w:space="0" w:color="auto"/>
                    <w:left w:val="none" w:sz="0" w:space="0" w:color="auto"/>
                    <w:bottom w:val="none" w:sz="0" w:space="0" w:color="auto"/>
                    <w:right w:val="none" w:sz="0" w:space="0" w:color="auto"/>
                  </w:divBdr>
                </w:div>
                <w:div w:id="1337076615">
                  <w:marLeft w:val="480"/>
                  <w:marRight w:val="0"/>
                  <w:marTop w:val="0"/>
                  <w:marBottom w:val="0"/>
                  <w:divBdr>
                    <w:top w:val="none" w:sz="0" w:space="0" w:color="auto"/>
                    <w:left w:val="none" w:sz="0" w:space="0" w:color="auto"/>
                    <w:bottom w:val="none" w:sz="0" w:space="0" w:color="auto"/>
                    <w:right w:val="none" w:sz="0" w:space="0" w:color="auto"/>
                  </w:divBdr>
                </w:div>
                <w:div w:id="1820490741">
                  <w:marLeft w:val="480"/>
                  <w:marRight w:val="0"/>
                  <w:marTop w:val="0"/>
                  <w:marBottom w:val="0"/>
                  <w:divBdr>
                    <w:top w:val="none" w:sz="0" w:space="0" w:color="auto"/>
                    <w:left w:val="none" w:sz="0" w:space="0" w:color="auto"/>
                    <w:bottom w:val="none" w:sz="0" w:space="0" w:color="auto"/>
                    <w:right w:val="none" w:sz="0" w:space="0" w:color="auto"/>
                  </w:divBdr>
                </w:div>
              </w:divsChild>
            </w:div>
            <w:div w:id="41829902">
              <w:marLeft w:val="0"/>
              <w:marRight w:val="0"/>
              <w:marTop w:val="0"/>
              <w:marBottom w:val="0"/>
              <w:divBdr>
                <w:top w:val="none" w:sz="0" w:space="0" w:color="auto"/>
                <w:left w:val="none" w:sz="0" w:space="0" w:color="auto"/>
                <w:bottom w:val="none" w:sz="0" w:space="0" w:color="auto"/>
                <w:right w:val="none" w:sz="0" w:space="0" w:color="auto"/>
              </w:divBdr>
              <w:divsChild>
                <w:div w:id="630790145">
                  <w:marLeft w:val="480"/>
                  <w:marRight w:val="0"/>
                  <w:marTop w:val="0"/>
                  <w:marBottom w:val="0"/>
                  <w:divBdr>
                    <w:top w:val="none" w:sz="0" w:space="0" w:color="auto"/>
                    <w:left w:val="none" w:sz="0" w:space="0" w:color="auto"/>
                    <w:bottom w:val="none" w:sz="0" w:space="0" w:color="auto"/>
                    <w:right w:val="none" w:sz="0" w:space="0" w:color="auto"/>
                  </w:divBdr>
                </w:div>
                <w:div w:id="1905794637">
                  <w:marLeft w:val="480"/>
                  <w:marRight w:val="0"/>
                  <w:marTop w:val="0"/>
                  <w:marBottom w:val="0"/>
                  <w:divBdr>
                    <w:top w:val="none" w:sz="0" w:space="0" w:color="auto"/>
                    <w:left w:val="none" w:sz="0" w:space="0" w:color="auto"/>
                    <w:bottom w:val="none" w:sz="0" w:space="0" w:color="auto"/>
                    <w:right w:val="none" w:sz="0" w:space="0" w:color="auto"/>
                  </w:divBdr>
                </w:div>
                <w:div w:id="146016825">
                  <w:marLeft w:val="480"/>
                  <w:marRight w:val="0"/>
                  <w:marTop w:val="0"/>
                  <w:marBottom w:val="0"/>
                  <w:divBdr>
                    <w:top w:val="none" w:sz="0" w:space="0" w:color="auto"/>
                    <w:left w:val="none" w:sz="0" w:space="0" w:color="auto"/>
                    <w:bottom w:val="none" w:sz="0" w:space="0" w:color="auto"/>
                    <w:right w:val="none" w:sz="0" w:space="0" w:color="auto"/>
                  </w:divBdr>
                </w:div>
                <w:div w:id="1032727962">
                  <w:marLeft w:val="480"/>
                  <w:marRight w:val="0"/>
                  <w:marTop w:val="0"/>
                  <w:marBottom w:val="0"/>
                  <w:divBdr>
                    <w:top w:val="none" w:sz="0" w:space="0" w:color="auto"/>
                    <w:left w:val="none" w:sz="0" w:space="0" w:color="auto"/>
                    <w:bottom w:val="none" w:sz="0" w:space="0" w:color="auto"/>
                    <w:right w:val="none" w:sz="0" w:space="0" w:color="auto"/>
                  </w:divBdr>
                </w:div>
                <w:div w:id="2046369146">
                  <w:marLeft w:val="480"/>
                  <w:marRight w:val="0"/>
                  <w:marTop w:val="0"/>
                  <w:marBottom w:val="0"/>
                  <w:divBdr>
                    <w:top w:val="none" w:sz="0" w:space="0" w:color="auto"/>
                    <w:left w:val="none" w:sz="0" w:space="0" w:color="auto"/>
                    <w:bottom w:val="none" w:sz="0" w:space="0" w:color="auto"/>
                    <w:right w:val="none" w:sz="0" w:space="0" w:color="auto"/>
                  </w:divBdr>
                </w:div>
                <w:div w:id="1942299614">
                  <w:marLeft w:val="480"/>
                  <w:marRight w:val="0"/>
                  <w:marTop w:val="0"/>
                  <w:marBottom w:val="0"/>
                  <w:divBdr>
                    <w:top w:val="none" w:sz="0" w:space="0" w:color="auto"/>
                    <w:left w:val="none" w:sz="0" w:space="0" w:color="auto"/>
                    <w:bottom w:val="none" w:sz="0" w:space="0" w:color="auto"/>
                    <w:right w:val="none" w:sz="0" w:space="0" w:color="auto"/>
                  </w:divBdr>
                </w:div>
                <w:div w:id="2120946513">
                  <w:marLeft w:val="480"/>
                  <w:marRight w:val="0"/>
                  <w:marTop w:val="0"/>
                  <w:marBottom w:val="0"/>
                  <w:divBdr>
                    <w:top w:val="none" w:sz="0" w:space="0" w:color="auto"/>
                    <w:left w:val="none" w:sz="0" w:space="0" w:color="auto"/>
                    <w:bottom w:val="none" w:sz="0" w:space="0" w:color="auto"/>
                    <w:right w:val="none" w:sz="0" w:space="0" w:color="auto"/>
                  </w:divBdr>
                </w:div>
                <w:div w:id="331030905">
                  <w:marLeft w:val="480"/>
                  <w:marRight w:val="0"/>
                  <w:marTop w:val="0"/>
                  <w:marBottom w:val="0"/>
                  <w:divBdr>
                    <w:top w:val="none" w:sz="0" w:space="0" w:color="auto"/>
                    <w:left w:val="none" w:sz="0" w:space="0" w:color="auto"/>
                    <w:bottom w:val="none" w:sz="0" w:space="0" w:color="auto"/>
                    <w:right w:val="none" w:sz="0" w:space="0" w:color="auto"/>
                  </w:divBdr>
                </w:div>
                <w:div w:id="1077945756">
                  <w:marLeft w:val="480"/>
                  <w:marRight w:val="0"/>
                  <w:marTop w:val="0"/>
                  <w:marBottom w:val="0"/>
                  <w:divBdr>
                    <w:top w:val="none" w:sz="0" w:space="0" w:color="auto"/>
                    <w:left w:val="none" w:sz="0" w:space="0" w:color="auto"/>
                    <w:bottom w:val="none" w:sz="0" w:space="0" w:color="auto"/>
                    <w:right w:val="none" w:sz="0" w:space="0" w:color="auto"/>
                  </w:divBdr>
                </w:div>
                <w:div w:id="1446852788">
                  <w:marLeft w:val="480"/>
                  <w:marRight w:val="0"/>
                  <w:marTop w:val="0"/>
                  <w:marBottom w:val="0"/>
                  <w:divBdr>
                    <w:top w:val="none" w:sz="0" w:space="0" w:color="auto"/>
                    <w:left w:val="none" w:sz="0" w:space="0" w:color="auto"/>
                    <w:bottom w:val="none" w:sz="0" w:space="0" w:color="auto"/>
                    <w:right w:val="none" w:sz="0" w:space="0" w:color="auto"/>
                  </w:divBdr>
                </w:div>
                <w:div w:id="1668249319">
                  <w:marLeft w:val="480"/>
                  <w:marRight w:val="0"/>
                  <w:marTop w:val="0"/>
                  <w:marBottom w:val="0"/>
                  <w:divBdr>
                    <w:top w:val="none" w:sz="0" w:space="0" w:color="auto"/>
                    <w:left w:val="none" w:sz="0" w:space="0" w:color="auto"/>
                    <w:bottom w:val="none" w:sz="0" w:space="0" w:color="auto"/>
                    <w:right w:val="none" w:sz="0" w:space="0" w:color="auto"/>
                  </w:divBdr>
                </w:div>
                <w:div w:id="716704183">
                  <w:marLeft w:val="480"/>
                  <w:marRight w:val="0"/>
                  <w:marTop w:val="0"/>
                  <w:marBottom w:val="0"/>
                  <w:divBdr>
                    <w:top w:val="none" w:sz="0" w:space="0" w:color="auto"/>
                    <w:left w:val="none" w:sz="0" w:space="0" w:color="auto"/>
                    <w:bottom w:val="none" w:sz="0" w:space="0" w:color="auto"/>
                    <w:right w:val="none" w:sz="0" w:space="0" w:color="auto"/>
                  </w:divBdr>
                </w:div>
                <w:div w:id="845827158">
                  <w:marLeft w:val="480"/>
                  <w:marRight w:val="0"/>
                  <w:marTop w:val="0"/>
                  <w:marBottom w:val="0"/>
                  <w:divBdr>
                    <w:top w:val="none" w:sz="0" w:space="0" w:color="auto"/>
                    <w:left w:val="none" w:sz="0" w:space="0" w:color="auto"/>
                    <w:bottom w:val="none" w:sz="0" w:space="0" w:color="auto"/>
                    <w:right w:val="none" w:sz="0" w:space="0" w:color="auto"/>
                  </w:divBdr>
                </w:div>
                <w:div w:id="819424626">
                  <w:marLeft w:val="480"/>
                  <w:marRight w:val="0"/>
                  <w:marTop w:val="0"/>
                  <w:marBottom w:val="0"/>
                  <w:divBdr>
                    <w:top w:val="none" w:sz="0" w:space="0" w:color="auto"/>
                    <w:left w:val="none" w:sz="0" w:space="0" w:color="auto"/>
                    <w:bottom w:val="none" w:sz="0" w:space="0" w:color="auto"/>
                    <w:right w:val="none" w:sz="0" w:space="0" w:color="auto"/>
                  </w:divBdr>
                </w:div>
                <w:div w:id="1644505577">
                  <w:marLeft w:val="480"/>
                  <w:marRight w:val="0"/>
                  <w:marTop w:val="0"/>
                  <w:marBottom w:val="0"/>
                  <w:divBdr>
                    <w:top w:val="none" w:sz="0" w:space="0" w:color="auto"/>
                    <w:left w:val="none" w:sz="0" w:space="0" w:color="auto"/>
                    <w:bottom w:val="none" w:sz="0" w:space="0" w:color="auto"/>
                    <w:right w:val="none" w:sz="0" w:space="0" w:color="auto"/>
                  </w:divBdr>
                </w:div>
                <w:div w:id="1626227388">
                  <w:marLeft w:val="480"/>
                  <w:marRight w:val="0"/>
                  <w:marTop w:val="0"/>
                  <w:marBottom w:val="0"/>
                  <w:divBdr>
                    <w:top w:val="none" w:sz="0" w:space="0" w:color="auto"/>
                    <w:left w:val="none" w:sz="0" w:space="0" w:color="auto"/>
                    <w:bottom w:val="none" w:sz="0" w:space="0" w:color="auto"/>
                    <w:right w:val="none" w:sz="0" w:space="0" w:color="auto"/>
                  </w:divBdr>
                </w:div>
                <w:div w:id="1039285134">
                  <w:marLeft w:val="480"/>
                  <w:marRight w:val="0"/>
                  <w:marTop w:val="0"/>
                  <w:marBottom w:val="0"/>
                  <w:divBdr>
                    <w:top w:val="none" w:sz="0" w:space="0" w:color="auto"/>
                    <w:left w:val="none" w:sz="0" w:space="0" w:color="auto"/>
                    <w:bottom w:val="none" w:sz="0" w:space="0" w:color="auto"/>
                    <w:right w:val="none" w:sz="0" w:space="0" w:color="auto"/>
                  </w:divBdr>
                </w:div>
                <w:div w:id="1375228880">
                  <w:marLeft w:val="480"/>
                  <w:marRight w:val="0"/>
                  <w:marTop w:val="0"/>
                  <w:marBottom w:val="0"/>
                  <w:divBdr>
                    <w:top w:val="none" w:sz="0" w:space="0" w:color="auto"/>
                    <w:left w:val="none" w:sz="0" w:space="0" w:color="auto"/>
                    <w:bottom w:val="none" w:sz="0" w:space="0" w:color="auto"/>
                    <w:right w:val="none" w:sz="0" w:space="0" w:color="auto"/>
                  </w:divBdr>
                </w:div>
                <w:div w:id="21980839">
                  <w:marLeft w:val="480"/>
                  <w:marRight w:val="0"/>
                  <w:marTop w:val="0"/>
                  <w:marBottom w:val="0"/>
                  <w:divBdr>
                    <w:top w:val="none" w:sz="0" w:space="0" w:color="auto"/>
                    <w:left w:val="none" w:sz="0" w:space="0" w:color="auto"/>
                    <w:bottom w:val="none" w:sz="0" w:space="0" w:color="auto"/>
                    <w:right w:val="none" w:sz="0" w:space="0" w:color="auto"/>
                  </w:divBdr>
                </w:div>
                <w:div w:id="764545191">
                  <w:marLeft w:val="480"/>
                  <w:marRight w:val="0"/>
                  <w:marTop w:val="0"/>
                  <w:marBottom w:val="0"/>
                  <w:divBdr>
                    <w:top w:val="none" w:sz="0" w:space="0" w:color="auto"/>
                    <w:left w:val="none" w:sz="0" w:space="0" w:color="auto"/>
                    <w:bottom w:val="none" w:sz="0" w:space="0" w:color="auto"/>
                    <w:right w:val="none" w:sz="0" w:space="0" w:color="auto"/>
                  </w:divBdr>
                </w:div>
                <w:div w:id="1834447476">
                  <w:marLeft w:val="480"/>
                  <w:marRight w:val="0"/>
                  <w:marTop w:val="0"/>
                  <w:marBottom w:val="0"/>
                  <w:divBdr>
                    <w:top w:val="none" w:sz="0" w:space="0" w:color="auto"/>
                    <w:left w:val="none" w:sz="0" w:space="0" w:color="auto"/>
                    <w:bottom w:val="none" w:sz="0" w:space="0" w:color="auto"/>
                    <w:right w:val="none" w:sz="0" w:space="0" w:color="auto"/>
                  </w:divBdr>
                </w:div>
                <w:div w:id="1952206631">
                  <w:marLeft w:val="480"/>
                  <w:marRight w:val="0"/>
                  <w:marTop w:val="0"/>
                  <w:marBottom w:val="0"/>
                  <w:divBdr>
                    <w:top w:val="none" w:sz="0" w:space="0" w:color="auto"/>
                    <w:left w:val="none" w:sz="0" w:space="0" w:color="auto"/>
                    <w:bottom w:val="none" w:sz="0" w:space="0" w:color="auto"/>
                    <w:right w:val="none" w:sz="0" w:space="0" w:color="auto"/>
                  </w:divBdr>
                </w:div>
                <w:div w:id="1029188157">
                  <w:marLeft w:val="480"/>
                  <w:marRight w:val="0"/>
                  <w:marTop w:val="0"/>
                  <w:marBottom w:val="0"/>
                  <w:divBdr>
                    <w:top w:val="none" w:sz="0" w:space="0" w:color="auto"/>
                    <w:left w:val="none" w:sz="0" w:space="0" w:color="auto"/>
                    <w:bottom w:val="none" w:sz="0" w:space="0" w:color="auto"/>
                    <w:right w:val="none" w:sz="0" w:space="0" w:color="auto"/>
                  </w:divBdr>
                </w:div>
                <w:div w:id="2026976989">
                  <w:marLeft w:val="480"/>
                  <w:marRight w:val="0"/>
                  <w:marTop w:val="0"/>
                  <w:marBottom w:val="0"/>
                  <w:divBdr>
                    <w:top w:val="none" w:sz="0" w:space="0" w:color="auto"/>
                    <w:left w:val="none" w:sz="0" w:space="0" w:color="auto"/>
                    <w:bottom w:val="none" w:sz="0" w:space="0" w:color="auto"/>
                    <w:right w:val="none" w:sz="0" w:space="0" w:color="auto"/>
                  </w:divBdr>
                </w:div>
                <w:div w:id="1325162946">
                  <w:marLeft w:val="480"/>
                  <w:marRight w:val="0"/>
                  <w:marTop w:val="0"/>
                  <w:marBottom w:val="0"/>
                  <w:divBdr>
                    <w:top w:val="none" w:sz="0" w:space="0" w:color="auto"/>
                    <w:left w:val="none" w:sz="0" w:space="0" w:color="auto"/>
                    <w:bottom w:val="none" w:sz="0" w:space="0" w:color="auto"/>
                    <w:right w:val="none" w:sz="0" w:space="0" w:color="auto"/>
                  </w:divBdr>
                </w:div>
                <w:div w:id="128210005">
                  <w:marLeft w:val="480"/>
                  <w:marRight w:val="0"/>
                  <w:marTop w:val="0"/>
                  <w:marBottom w:val="0"/>
                  <w:divBdr>
                    <w:top w:val="none" w:sz="0" w:space="0" w:color="auto"/>
                    <w:left w:val="none" w:sz="0" w:space="0" w:color="auto"/>
                    <w:bottom w:val="none" w:sz="0" w:space="0" w:color="auto"/>
                    <w:right w:val="none" w:sz="0" w:space="0" w:color="auto"/>
                  </w:divBdr>
                </w:div>
                <w:div w:id="1747147938">
                  <w:marLeft w:val="480"/>
                  <w:marRight w:val="0"/>
                  <w:marTop w:val="0"/>
                  <w:marBottom w:val="0"/>
                  <w:divBdr>
                    <w:top w:val="none" w:sz="0" w:space="0" w:color="auto"/>
                    <w:left w:val="none" w:sz="0" w:space="0" w:color="auto"/>
                    <w:bottom w:val="none" w:sz="0" w:space="0" w:color="auto"/>
                    <w:right w:val="none" w:sz="0" w:space="0" w:color="auto"/>
                  </w:divBdr>
                </w:div>
                <w:div w:id="1132560069">
                  <w:marLeft w:val="480"/>
                  <w:marRight w:val="0"/>
                  <w:marTop w:val="0"/>
                  <w:marBottom w:val="0"/>
                  <w:divBdr>
                    <w:top w:val="none" w:sz="0" w:space="0" w:color="auto"/>
                    <w:left w:val="none" w:sz="0" w:space="0" w:color="auto"/>
                    <w:bottom w:val="none" w:sz="0" w:space="0" w:color="auto"/>
                    <w:right w:val="none" w:sz="0" w:space="0" w:color="auto"/>
                  </w:divBdr>
                </w:div>
                <w:div w:id="185101638">
                  <w:marLeft w:val="480"/>
                  <w:marRight w:val="0"/>
                  <w:marTop w:val="0"/>
                  <w:marBottom w:val="0"/>
                  <w:divBdr>
                    <w:top w:val="none" w:sz="0" w:space="0" w:color="auto"/>
                    <w:left w:val="none" w:sz="0" w:space="0" w:color="auto"/>
                    <w:bottom w:val="none" w:sz="0" w:space="0" w:color="auto"/>
                    <w:right w:val="none" w:sz="0" w:space="0" w:color="auto"/>
                  </w:divBdr>
                </w:div>
                <w:div w:id="1107388885">
                  <w:marLeft w:val="480"/>
                  <w:marRight w:val="0"/>
                  <w:marTop w:val="0"/>
                  <w:marBottom w:val="0"/>
                  <w:divBdr>
                    <w:top w:val="none" w:sz="0" w:space="0" w:color="auto"/>
                    <w:left w:val="none" w:sz="0" w:space="0" w:color="auto"/>
                    <w:bottom w:val="none" w:sz="0" w:space="0" w:color="auto"/>
                    <w:right w:val="none" w:sz="0" w:space="0" w:color="auto"/>
                  </w:divBdr>
                </w:div>
                <w:div w:id="1172530941">
                  <w:marLeft w:val="480"/>
                  <w:marRight w:val="0"/>
                  <w:marTop w:val="0"/>
                  <w:marBottom w:val="0"/>
                  <w:divBdr>
                    <w:top w:val="none" w:sz="0" w:space="0" w:color="auto"/>
                    <w:left w:val="none" w:sz="0" w:space="0" w:color="auto"/>
                    <w:bottom w:val="none" w:sz="0" w:space="0" w:color="auto"/>
                    <w:right w:val="none" w:sz="0" w:space="0" w:color="auto"/>
                  </w:divBdr>
                </w:div>
                <w:div w:id="717558780">
                  <w:marLeft w:val="480"/>
                  <w:marRight w:val="0"/>
                  <w:marTop w:val="0"/>
                  <w:marBottom w:val="0"/>
                  <w:divBdr>
                    <w:top w:val="none" w:sz="0" w:space="0" w:color="auto"/>
                    <w:left w:val="none" w:sz="0" w:space="0" w:color="auto"/>
                    <w:bottom w:val="none" w:sz="0" w:space="0" w:color="auto"/>
                    <w:right w:val="none" w:sz="0" w:space="0" w:color="auto"/>
                  </w:divBdr>
                </w:div>
                <w:div w:id="1055204239">
                  <w:marLeft w:val="480"/>
                  <w:marRight w:val="0"/>
                  <w:marTop w:val="0"/>
                  <w:marBottom w:val="0"/>
                  <w:divBdr>
                    <w:top w:val="none" w:sz="0" w:space="0" w:color="auto"/>
                    <w:left w:val="none" w:sz="0" w:space="0" w:color="auto"/>
                    <w:bottom w:val="none" w:sz="0" w:space="0" w:color="auto"/>
                    <w:right w:val="none" w:sz="0" w:space="0" w:color="auto"/>
                  </w:divBdr>
                </w:div>
                <w:div w:id="640689990">
                  <w:marLeft w:val="480"/>
                  <w:marRight w:val="0"/>
                  <w:marTop w:val="0"/>
                  <w:marBottom w:val="0"/>
                  <w:divBdr>
                    <w:top w:val="none" w:sz="0" w:space="0" w:color="auto"/>
                    <w:left w:val="none" w:sz="0" w:space="0" w:color="auto"/>
                    <w:bottom w:val="none" w:sz="0" w:space="0" w:color="auto"/>
                    <w:right w:val="none" w:sz="0" w:space="0" w:color="auto"/>
                  </w:divBdr>
                </w:div>
                <w:div w:id="1318532504">
                  <w:marLeft w:val="480"/>
                  <w:marRight w:val="0"/>
                  <w:marTop w:val="0"/>
                  <w:marBottom w:val="0"/>
                  <w:divBdr>
                    <w:top w:val="none" w:sz="0" w:space="0" w:color="auto"/>
                    <w:left w:val="none" w:sz="0" w:space="0" w:color="auto"/>
                    <w:bottom w:val="none" w:sz="0" w:space="0" w:color="auto"/>
                    <w:right w:val="none" w:sz="0" w:space="0" w:color="auto"/>
                  </w:divBdr>
                </w:div>
                <w:div w:id="528375815">
                  <w:marLeft w:val="480"/>
                  <w:marRight w:val="0"/>
                  <w:marTop w:val="0"/>
                  <w:marBottom w:val="0"/>
                  <w:divBdr>
                    <w:top w:val="none" w:sz="0" w:space="0" w:color="auto"/>
                    <w:left w:val="none" w:sz="0" w:space="0" w:color="auto"/>
                    <w:bottom w:val="none" w:sz="0" w:space="0" w:color="auto"/>
                    <w:right w:val="none" w:sz="0" w:space="0" w:color="auto"/>
                  </w:divBdr>
                </w:div>
                <w:div w:id="498353226">
                  <w:marLeft w:val="480"/>
                  <w:marRight w:val="0"/>
                  <w:marTop w:val="0"/>
                  <w:marBottom w:val="0"/>
                  <w:divBdr>
                    <w:top w:val="none" w:sz="0" w:space="0" w:color="auto"/>
                    <w:left w:val="none" w:sz="0" w:space="0" w:color="auto"/>
                    <w:bottom w:val="none" w:sz="0" w:space="0" w:color="auto"/>
                    <w:right w:val="none" w:sz="0" w:space="0" w:color="auto"/>
                  </w:divBdr>
                </w:div>
                <w:div w:id="1617830070">
                  <w:marLeft w:val="480"/>
                  <w:marRight w:val="0"/>
                  <w:marTop w:val="0"/>
                  <w:marBottom w:val="0"/>
                  <w:divBdr>
                    <w:top w:val="none" w:sz="0" w:space="0" w:color="auto"/>
                    <w:left w:val="none" w:sz="0" w:space="0" w:color="auto"/>
                    <w:bottom w:val="none" w:sz="0" w:space="0" w:color="auto"/>
                    <w:right w:val="none" w:sz="0" w:space="0" w:color="auto"/>
                  </w:divBdr>
                </w:div>
                <w:div w:id="1870487418">
                  <w:marLeft w:val="480"/>
                  <w:marRight w:val="0"/>
                  <w:marTop w:val="0"/>
                  <w:marBottom w:val="0"/>
                  <w:divBdr>
                    <w:top w:val="none" w:sz="0" w:space="0" w:color="auto"/>
                    <w:left w:val="none" w:sz="0" w:space="0" w:color="auto"/>
                    <w:bottom w:val="none" w:sz="0" w:space="0" w:color="auto"/>
                    <w:right w:val="none" w:sz="0" w:space="0" w:color="auto"/>
                  </w:divBdr>
                </w:div>
                <w:div w:id="2143763640">
                  <w:marLeft w:val="480"/>
                  <w:marRight w:val="0"/>
                  <w:marTop w:val="0"/>
                  <w:marBottom w:val="0"/>
                  <w:divBdr>
                    <w:top w:val="none" w:sz="0" w:space="0" w:color="auto"/>
                    <w:left w:val="none" w:sz="0" w:space="0" w:color="auto"/>
                    <w:bottom w:val="none" w:sz="0" w:space="0" w:color="auto"/>
                    <w:right w:val="none" w:sz="0" w:space="0" w:color="auto"/>
                  </w:divBdr>
                </w:div>
                <w:div w:id="2040425275">
                  <w:marLeft w:val="480"/>
                  <w:marRight w:val="0"/>
                  <w:marTop w:val="0"/>
                  <w:marBottom w:val="0"/>
                  <w:divBdr>
                    <w:top w:val="none" w:sz="0" w:space="0" w:color="auto"/>
                    <w:left w:val="none" w:sz="0" w:space="0" w:color="auto"/>
                    <w:bottom w:val="none" w:sz="0" w:space="0" w:color="auto"/>
                    <w:right w:val="none" w:sz="0" w:space="0" w:color="auto"/>
                  </w:divBdr>
                </w:div>
                <w:div w:id="1430587632">
                  <w:marLeft w:val="480"/>
                  <w:marRight w:val="0"/>
                  <w:marTop w:val="0"/>
                  <w:marBottom w:val="0"/>
                  <w:divBdr>
                    <w:top w:val="none" w:sz="0" w:space="0" w:color="auto"/>
                    <w:left w:val="none" w:sz="0" w:space="0" w:color="auto"/>
                    <w:bottom w:val="none" w:sz="0" w:space="0" w:color="auto"/>
                    <w:right w:val="none" w:sz="0" w:space="0" w:color="auto"/>
                  </w:divBdr>
                </w:div>
                <w:div w:id="1537427021">
                  <w:marLeft w:val="480"/>
                  <w:marRight w:val="0"/>
                  <w:marTop w:val="0"/>
                  <w:marBottom w:val="0"/>
                  <w:divBdr>
                    <w:top w:val="none" w:sz="0" w:space="0" w:color="auto"/>
                    <w:left w:val="none" w:sz="0" w:space="0" w:color="auto"/>
                    <w:bottom w:val="none" w:sz="0" w:space="0" w:color="auto"/>
                    <w:right w:val="none" w:sz="0" w:space="0" w:color="auto"/>
                  </w:divBdr>
                </w:div>
              </w:divsChild>
            </w:div>
            <w:div w:id="997687148">
              <w:marLeft w:val="0"/>
              <w:marRight w:val="0"/>
              <w:marTop w:val="0"/>
              <w:marBottom w:val="0"/>
              <w:divBdr>
                <w:top w:val="none" w:sz="0" w:space="0" w:color="auto"/>
                <w:left w:val="none" w:sz="0" w:space="0" w:color="auto"/>
                <w:bottom w:val="none" w:sz="0" w:space="0" w:color="auto"/>
                <w:right w:val="none" w:sz="0" w:space="0" w:color="auto"/>
              </w:divBdr>
              <w:divsChild>
                <w:div w:id="2099908376">
                  <w:marLeft w:val="480"/>
                  <w:marRight w:val="0"/>
                  <w:marTop w:val="0"/>
                  <w:marBottom w:val="0"/>
                  <w:divBdr>
                    <w:top w:val="none" w:sz="0" w:space="0" w:color="auto"/>
                    <w:left w:val="none" w:sz="0" w:space="0" w:color="auto"/>
                    <w:bottom w:val="none" w:sz="0" w:space="0" w:color="auto"/>
                    <w:right w:val="none" w:sz="0" w:space="0" w:color="auto"/>
                  </w:divBdr>
                </w:div>
                <w:div w:id="464202293">
                  <w:marLeft w:val="480"/>
                  <w:marRight w:val="0"/>
                  <w:marTop w:val="0"/>
                  <w:marBottom w:val="0"/>
                  <w:divBdr>
                    <w:top w:val="none" w:sz="0" w:space="0" w:color="auto"/>
                    <w:left w:val="none" w:sz="0" w:space="0" w:color="auto"/>
                    <w:bottom w:val="none" w:sz="0" w:space="0" w:color="auto"/>
                    <w:right w:val="none" w:sz="0" w:space="0" w:color="auto"/>
                  </w:divBdr>
                </w:div>
                <w:div w:id="959922141">
                  <w:marLeft w:val="480"/>
                  <w:marRight w:val="0"/>
                  <w:marTop w:val="0"/>
                  <w:marBottom w:val="0"/>
                  <w:divBdr>
                    <w:top w:val="none" w:sz="0" w:space="0" w:color="auto"/>
                    <w:left w:val="none" w:sz="0" w:space="0" w:color="auto"/>
                    <w:bottom w:val="none" w:sz="0" w:space="0" w:color="auto"/>
                    <w:right w:val="none" w:sz="0" w:space="0" w:color="auto"/>
                  </w:divBdr>
                </w:div>
                <w:div w:id="327101262">
                  <w:marLeft w:val="480"/>
                  <w:marRight w:val="0"/>
                  <w:marTop w:val="0"/>
                  <w:marBottom w:val="0"/>
                  <w:divBdr>
                    <w:top w:val="none" w:sz="0" w:space="0" w:color="auto"/>
                    <w:left w:val="none" w:sz="0" w:space="0" w:color="auto"/>
                    <w:bottom w:val="none" w:sz="0" w:space="0" w:color="auto"/>
                    <w:right w:val="none" w:sz="0" w:space="0" w:color="auto"/>
                  </w:divBdr>
                </w:div>
                <w:div w:id="1495417582">
                  <w:marLeft w:val="480"/>
                  <w:marRight w:val="0"/>
                  <w:marTop w:val="0"/>
                  <w:marBottom w:val="0"/>
                  <w:divBdr>
                    <w:top w:val="none" w:sz="0" w:space="0" w:color="auto"/>
                    <w:left w:val="none" w:sz="0" w:space="0" w:color="auto"/>
                    <w:bottom w:val="none" w:sz="0" w:space="0" w:color="auto"/>
                    <w:right w:val="none" w:sz="0" w:space="0" w:color="auto"/>
                  </w:divBdr>
                </w:div>
                <w:div w:id="1033964112">
                  <w:marLeft w:val="480"/>
                  <w:marRight w:val="0"/>
                  <w:marTop w:val="0"/>
                  <w:marBottom w:val="0"/>
                  <w:divBdr>
                    <w:top w:val="none" w:sz="0" w:space="0" w:color="auto"/>
                    <w:left w:val="none" w:sz="0" w:space="0" w:color="auto"/>
                    <w:bottom w:val="none" w:sz="0" w:space="0" w:color="auto"/>
                    <w:right w:val="none" w:sz="0" w:space="0" w:color="auto"/>
                  </w:divBdr>
                </w:div>
                <w:div w:id="874005316">
                  <w:marLeft w:val="480"/>
                  <w:marRight w:val="0"/>
                  <w:marTop w:val="0"/>
                  <w:marBottom w:val="0"/>
                  <w:divBdr>
                    <w:top w:val="none" w:sz="0" w:space="0" w:color="auto"/>
                    <w:left w:val="none" w:sz="0" w:space="0" w:color="auto"/>
                    <w:bottom w:val="none" w:sz="0" w:space="0" w:color="auto"/>
                    <w:right w:val="none" w:sz="0" w:space="0" w:color="auto"/>
                  </w:divBdr>
                </w:div>
                <w:div w:id="689065779">
                  <w:marLeft w:val="480"/>
                  <w:marRight w:val="0"/>
                  <w:marTop w:val="0"/>
                  <w:marBottom w:val="0"/>
                  <w:divBdr>
                    <w:top w:val="none" w:sz="0" w:space="0" w:color="auto"/>
                    <w:left w:val="none" w:sz="0" w:space="0" w:color="auto"/>
                    <w:bottom w:val="none" w:sz="0" w:space="0" w:color="auto"/>
                    <w:right w:val="none" w:sz="0" w:space="0" w:color="auto"/>
                  </w:divBdr>
                </w:div>
                <w:div w:id="1852261135">
                  <w:marLeft w:val="480"/>
                  <w:marRight w:val="0"/>
                  <w:marTop w:val="0"/>
                  <w:marBottom w:val="0"/>
                  <w:divBdr>
                    <w:top w:val="none" w:sz="0" w:space="0" w:color="auto"/>
                    <w:left w:val="none" w:sz="0" w:space="0" w:color="auto"/>
                    <w:bottom w:val="none" w:sz="0" w:space="0" w:color="auto"/>
                    <w:right w:val="none" w:sz="0" w:space="0" w:color="auto"/>
                  </w:divBdr>
                </w:div>
                <w:div w:id="802113348">
                  <w:marLeft w:val="480"/>
                  <w:marRight w:val="0"/>
                  <w:marTop w:val="0"/>
                  <w:marBottom w:val="0"/>
                  <w:divBdr>
                    <w:top w:val="none" w:sz="0" w:space="0" w:color="auto"/>
                    <w:left w:val="none" w:sz="0" w:space="0" w:color="auto"/>
                    <w:bottom w:val="none" w:sz="0" w:space="0" w:color="auto"/>
                    <w:right w:val="none" w:sz="0" w:space="0" w:color="auto"/>
                  </w:divBdr>
                </w:div>
                <w:div w:id="425662343">
                  <w:marLeft w:val="480"/>
                  <w:marRight w:val="0"/>
                  <w:marTop w:val="0"/>
                  <w:marBottom w:val="0"/>
                  <w:divBdr>
                    <w:top w:val="none" w:sz="0" w:space="0" w:color="auto"/>
                    <w:left w:val="none" w:sz="0" w:space="0" w:color="auto"/>
                    <w:bottom w:val="none" w:sz="0" w:space="0" w:color="auto"/>
                    <w:right w:val="none" w:sz="0" w:space="0" w:color="auto"/>
                  </w:divBdr>
                </w:div>
                <w:div w:id="831989097">
                  <w:marLeft w:val="480"/>
                  <w:marRight w:val="0"/>
                  <w:marTop w:val="0"/>
                  <w:marBottom w:val="0"/>
                  <w:divBdr>
                    <w:top w:val="none" w:sz="0" w:space="0" w:color="auto"/>
                    <w:left w:val="none" w:sz="0" w:space="0" w:color="auto"/>
                    <w:bottom w:val="none" w:sz="0" w:space="0" w:color="auto"/>
                    <w:right w:val="none" w:sz="0" w:space="0" w:color="auto"/>
                  </w:divBdr>
                </w:div>
                <w:div w:id="972517912">
                  <w:marLeft w:val="480"/>
                  <w:marRight w:val="0"/>
                  <w:marTop w:val="0"/>
                  <w:marBottom w:val="0"/>
                  <w:divBdr>
                    <w:top w:val="none" w:sz="0" w:space="0" w:color="auto"/>
                    <w:left w:val="none" w:sz="0" w:space="0" w:color="auto"/>
                    <w:bottom w:val="none" w:sz="0" w:space="0" w:color="auto"/>
                    <w:right w:val="none" w:sz="0" w:space="0" w:color="auto"/>
                  </w:divBdr>
                </w:div>
                <w:div w:id="692464973">
                  <w:marLeft w:val="480"/>
                  <w:marRight w:val="0"/>
                  <w:marTop w:val="0"/>
                  <w:marBottom w:val="0"/>
                  <w:divBdr>
                    <w:top w:val="none" w:sz="0" w:space="0" w:color="auto"/>
                    <w:left w:val="none" w:sz="0" w:space="0" w:color="auto"/>
                    <w:bottom w:val="none" w:sz="0" w:space="0" w:color="auto"/>
                    <w:right w:val="none" w:sz="0" w:space="0" w:color="auto"/>
                  </w:divBdr>
                </w:div>
                <w:div w:id="1731689916">
                  <w:marLeft w:val="480"/>
                  <w:marRight w:val="0"/>
                  <w:marTop w:val="0"/>
                  <w:marBottom w:val="0"/>
                  <w:divBdr>
                    <w:top w:val="none" w:sz="0" w:space="0" w:color="auto"/>
                    <w:left w:val="none" w:sz="0" w:space="0" w:color="auto"/>
                    <w:bottom w:val="none" w:sz="0" w:space="0" w:color="auto"/>
                    <w:right w:val="none" w:sz="0" w:space="0" w:color="auto"/>
                  </w:divBdr>
                </w:div>
                <w:div w:id="958072000">
                  <w:marLeft w:val="480"/>
                  <w:marRight w:val="0"/>
                  <w:marTop w:val="0"/>
                  <w:marBottom w:val="0"/>
                  <w:divBdr>
                    <w:top w:val="none" w:sz="0" w:space="0" w:color="auto"/>
                    <w:left w:val="none" w:sz="0" w:space="0" w:color="auto"/>
                    <w:bottom w:val="none" w:sz="0" w:space="0" w:color="auto"/>
                    <w:right w:val="none" w:sz="0" w:space="0" w:color="auto"/>
                  </w:divBdr>
                </w:div>
                <w:div w:id="1401246942">
                  <w:marLeft w:val="480"/>
                  <w:marRight w:val="0"/>
                  <w:marTop w:val="0"/>
                  <w:marBottom w:val="0"/>
                  <w:divBdr>
                    <w:top w:val="none" w:sz="0" w:space="0" w:color="auto"/>
                    <w:left w:val="none" w:sz="0" w:space="0" w:color="auto"/>
                    <w:bottom w:val="none" w:sz="0" w:space="0" w:color="auto"/>
                    <w:right w:val="none" w:sz="0" w:space="0" w:color="auto"/>
                  </w:divBdr>
                </w:div>
                <w:div w:id="1493834624">
                  <w:marLeft w:val="480"/>
                  <w:marRight w:val="0"/>
                  <w:marTop w:val="0"/>
                  <w:marBottom w:val="0"/>
                  <w:divBdr>
                    <w:top w:val="none" w:sz="0" w:space="0" w:color="auto"/>
                    <w:left w:val="none" w:sz="0" w:space="0" w:color="auto"/>
                    <w:bottom w:val="none" w:sz="0" w:space="0" w:color="auto"/>
                    <w:right w:val="none" w:sz="0" w:space="0" w:color="auto"/>
                  </w:divBdr>
                </w:div>
                <w:div w:id="2081638658">
                  <w:marLeft w:val="480"/>
                  <w:marRight w:val="0"/>
                  <w:marTop w:val="0"/>
                  <w:marBottom w:val="0"/>
                  <w:divBdr>
                    <w:top w:val="none" w:sz="0" w:space="0" w:color="auto"/>
                    <w:left w:val="none" w:sz="0" w:space="0" w:color="auto"/>
                    <w:bottom w:val="none" w:sz="0" w:space="0" w:color="auto"/>
                    <w:right w:val="none" w:sz="0" w:space="0" w:color="auto"/>
                  </w:divBdr>
                </w:div>
                <w:div w:id="1797215229">
                  <w:marLeft w:val="480"/>
                  <w:marRight w:val="0"/>
                  <w:marTop w:val="0"/>
                  <w:marBottom w:val="0"/>
                  <w:divBdr>
                    <w:top w:val="none" w:sz="0" w:space="0" w:color="auto"/>
                    <w:left w:val="none" w:sz="0" w:space="0" w:color="auto"/>
                    <w:bottom w:val="none" w:sz="0" w:space="0" w:color="auto"/>
                    <w:right w:val="none" w:sz="0" w:space="0" w:color="auto"/>
                  </w:divBdr>
                </w:div>
                <w:div w:id="618420051">
                  <w:marLeft w:val="480"/>
                  <w:marRight w:val="0"/>
                  <w:marTop w:val="0"/>
                  <w:marBottom w:val="0"/>
                  <w:divBdr>
                    <w:top w:val="none" w:sz="0" w:space="0" w:color="auto"/>
                    <w:left w:val="none" w:sz="0" w:space="0" w:color="auto"/>
                    <w:bottom w:val="none" w:sz="0" w:space="0" w:color="auto"/>
                    <w:right w:val="none" w:sz="0" w:space="0" w:color="auto"/>
                  </w:divBdr>
                </w:div>
                <w:div w:id="510295836">
                  <w:marLeft w:val="480"/>
                  <w:marRight w:val="0"/>
                  <w:marTop w:val="0"/>
                  <w:marBottom w:val="0"/>
                  <w:divBdr>
                    <w:top w:val="none" w:sz="0" w:space="0" w:color="auto"/>
                    <w:left w:val="none" w:sz="0" w:space="0" w:color="auto"/>
                    <w:bottom w:val="none" w:sz="0" w:space="0" w:color="auto"/>
                    <w:right w:val="none" w:sz="0" w:space="0" w:color="auto"/>
                  </w:divBdr>
                </w:div>
                <w:div w:id="2048721633">
                  <w:marLeft w:val="480"/>
                  <w:marRight w:val="0"/>
                  <w:marTop w:val="0"/>
                  <w:marBottom w:val="0"/>
                  <w:divBdr>
                    <w:top w:val="none" w:sz="0" w:space="0" w:color="auto"/>
                    <w:left w:val="none" w:sz="0" w:space="0" w:color="auto"/>
                    <w:bottom w:val="none" w:sz="0" w:space="0" w:color="auto"/>
                    <w:right w:val="none" w:sz="0" w:space="0" w:color="auto"/>
                  </w:divBdr>
                </w:div>
                <w:div w:id="2127381922">
                  <w:marLeft w:val="480"/>
                  <w:marRight w:val="0"/>
                  <w:marTop w:val="0"/>
                  <w:marBottom w:val="0"/>
                  <w:divBdr>
                    <w:top w:val="none" w:sz="0" w:space="0" w:color="auto"/>
                    <w:left w:val="none" w:sz="0" w:space="0" w:color="auto"/>
                    <w:bottom w:val="none" w:sz="0" w:space="0" w:color="auto"/>
                    <w:right w:val="none" w:sz="0" w:space="0" w:color="auto"/>
                  </w:divBdr>
                </w:div>
                <w:div w:id="48965135">
                  <w:marLeft w:val="480"/>
                  <w:marRight w:val="0"/>
                  <w:marTop w:val="0"/>
                  <w:marBottom w:val="0"/>
                  <w:divBdr>
                    <w:top w:val="none" w:sz="0" w:space="0" w:color="auto"/>
                    <w:left w:val="none" w:sz="0" w:space="0" w:color="auto"/>
                    <w:bottom w:val="none" w:sz="0" w:space="0" w:color="auto"/>
                    <w:right w:val="none" w:sz="0" w:space="0" w:color="auto"/>
                  </w:divBdr>
                </w:div>
                <w:div w:id="762260430">
                  <w:marLeft w:val="480"/>
                  <w:marRight w:val="0"/>
                  <w:marTop w:val="0"/>
                  <w:marBottom w:val="0"/>
                  <w:divBdr>
                    <w:top w:val="none" w:sz="0" w:space="0" w:color="auto"/>
                    <w:left w:val="none" w:sz="0" w:space="0" w:color="auto"/>
                    <w:bottom w:val="none" w:sz="0" w:space="0" w:color="auto"/>
                    <w:right w:val="none" w:sz="0" w:space="0" w:color="auto"/>
                  </w:divBdr>
                </w:div>
                <w:div w:id="293022747">
                  <w:marLeft w:val="480"/>
                  <w:marRight w:val="0"/>
                  <w:marTop w:val="0"/>
                  <w:marBottom w:val="0"/>
                  <w:divBdr>
                    <w:top w:val="none" w:sz="0" w:space="0" w:color="auto"/>
                    <w:left w:val="none" w:sz="0" w:space="0" w:color="auto"/>
                    <w:bottom w:val="none" w:sz="0" w:space="0" w:color="auto"/>
                    <w:right w:val="none" w:sz="0" w:space="0" w:color="auto"/>
                  </w:divBdr>
                </w:div>
                <w:div w:id="721252597">
                  <w:marLeft w:val="480"/>
                  <w:marRight w:val="0"/>
                  <w:marTop w:val="0"/>
                  <w:marBottom w:val="0"/>
                  <w:divBdr>
                    <w:top w:val="none" w:sz="0" w:space="0" w:color="auto"/>
                    <w:left w:val="none" w:sz="0" w:space="0" w:color="auto"/>
                    <w:bottom w:val="none" w:sz="0" w:space="0" w:color="auto"/>
                    <w:right w:val="none" w:sz="0" w:space="0" w:color="auto"/>
                  </w:divBdr>
                </w:div>
                <w:div w:id="389840086">
                  <w:marLeft w:val="480"/>
                  <w:marRight w:val="0"/>
                  <w:marTop w:val="0"/>
                  <w:marBottom w:val="0"/>
                  <w:divBdr>
                    <w:top w:val="none" w:sz="0" w:space="0" w:color="auto"/>
                    <w:left w:val="none" w:sz="0" w:space="0" w:color="auto"/>
                    <w:bottom w:val="none" w:sz="0" w:space="0" w:color="auto"/>
                    <w:right w:val="none" w:sz="0" w:space="0" w:color="auto"/>
                  </w:divBdr>
                </w:div>
                <w:div w:id="1105229576">
                  <w:marLeft w:val="480"/>
                  <w:marRight w:val="0"/>
                  <w:marTop w:val="0"/>
                  <w:marBottom w:val="0"/>
                  <w:divBdr>
                    <w:top w:val="none" w:sz="0" w:space="0" w:color="auto"/>
                    <w:left w:val="none" w:sz="0" w:space="0" w:color="auto"/>
                    <w:bottom w:val="none" w:sz="0" w:space="0" w:color="auto"/>
                    <w:right w:val="none" w:sz="0" w:space="0" w:color="auto"/>
                  </w:divBdr>
                </w:div>
                <w:div w:id="631322907">
                  <w:marLeft w:val="480"/>
                  <w:marRight w:val="0"/>
                  <w:marTop w:val="0"/>
                  <w:marBottom w:val="0"/>
                  <w:divBdr>
                    <w:top w:val="none" w:sz="0" w:space="0" w:color="auto"/>
                    <w:left w:val="none" w:sz="0" w:space="0" w:color="auto"/>
                    <w:bottom w:val="none" w:sz="0" w:space="0" w:color="auto"/>
                    <w:right w:val="none" w:sz="0" w:space="0" w:color="auto"/>
                  </w:divBdr>
                </w:div>
                <w:div w:id="1455825980">
                  <w:marLeft w:val="480"/>
                  <w:marRight w:val="0"/>
                  <w:marTop w:val="0"/>
                  <w:marBottom w:val="0"/>
                  <w:divBdr>
                    <w:top w:val="none" w:sz="0" w:space="0" w:color="auto"/>
                    <w:left w:val="none" w:sz="0" w:space="0" w:color="auto"/>
                    <w:bottom w:val="none" w:sz="0" w:space="0" w:color="auto"/>
                    <w:right w:val="none" w:sz="0" w:space="0" w:color="auto"/>
                  </w:divBdr>
                </w:div>
                <w:div w:id="480584613">
                  <w:marLeft w:val="480"/>
                  <w:marRight w:val="0"/>
                  <w:marTop w:val="0"/>
                  <w:marBottom w:val="0"/>
                  <w:divBdr>
                    <w:top w:val="none" w:sz="0" w:space="0" w:color="auto"/>
                    <w:left w:val="none" w:sz="0" w:space="0" w:color="auto"/>
                    <w:bottom w:val="none" w:sz="0" w:space="0" w:color="auto"/>
                    <w:right w:val="none" w:sz="0" w:space="0" w:color="auto"/>
                  </w:divBdr>
                </w:div>
                <w:div w:id="1935090184">
                  <w:marLeft w:val="480"/>
                  <w:marRight w:val="0"/>
                  <w:marTop w:val="0"/>
                  <w:marBottom w:val="0"/>
                  <w:divBdr>
                    <w:top w:val="none" w:sz="0" w:space="0" w:color="auto"/>
                    <w:left w:val="none" w:sz="0" w:space="0" w:color="auto"/>
                    <w:bottom w:val="none" w:sz="0" w:space="0" w:color="auto"/>
                    <w:right w:val="none" w:sz="0" w:space="0" w:color="auto"/>
                  </w:divBdr>
                </w:div>
                <w:div w:id="379474308">
                  <w:marLeft w:val="480"/>
                  <w:marRight w:val="0"/>
                  <w:marTop w:val="0"/>
                  <w:marBottom w:val="0"/>
                  <w:divBdr>
                    <w:top w:val="none" w:sz="0" w:space="0" w:color="auto"/>
                    <w:left w:val="none" w:sz="0" w:space="0" w:color="auto"/>
                    <w:bottom w:val="none" w:sz="0" w:space="0" w:color="auto"/>
                    <w:right w:val="none" w:sz="0" w:space="0" w:color="auto"/>
                  </w:divBdr>
                </w:div>
                <w:div w:id="1379695488">
                  <w:marLeft w:val="480"/>
                  <w:marRight w:val="0"/>
                  <w:marTop w:val="0"/>
                  <w:marBottom w:val="0"/>
                  <w:divBdr>
                    <w:top w:val="none" w:sz="0" w:space="0" w:color="auto"/>
                    <w:left w:val="none" w:sz="0" w:space="0" w:color="auto"/>
                    <w:bottom w:val="none" w:sz="0" w:space="0" w:color="auto"/>
                    <w:right w:val="none" w:sz="0" w:space="0" w:color="auto"/>
                  </w:divBdr>
                </w:div>
                <w:div w:id="493033889">
                  <w:marLeft w:val="480"/>
                  <w:marRight w:val="0"/>
                  <w:marTop w:val="0"/>
                  <w:marBottom w:val="0"/>
                  <w:divBdr>
                    <w:top w:val="none" w:sz="0" w:space="0" w:color="auto"/>
                    <w:left w:val="none" w:sz="0" w:space="0" w:color="auto"/>
                    <w:bottom w:val="none" w:sz="0" w:space="0" w:color="auto"/>
                    <w:right w:val="none" w:sz="0" w:space="0" w:color="auto"/>
                  </w:divBdr>
                </w:div>
                <w:div w:id="1225751319">
                  <w:marLeft w:val="480"/>
                  <w:marRight w:val="0"/>
                  <w:marTop w:val="0"/>
                  <w:marBottom w:val="0"/>
                  <w:divBdr>
                    <w:top w:val="none" w:sz="0" w:space="0" w:color="auto"/>
                    <w:left w:val="none" w:sz="0" w:space="0" w:color="auto"/>
                    <w:bottom w:val="none" w:sz="0" w:space="0" w:color="auto"/>
                    <w:right w:val="none" w:sz="0" w:space="0" w:color="auto"/>
                  </w:divBdr>
                </w:div>
                <w:div w:id="1352951013">
                  <w:marLeft w:val="480"/>
                  <w:marRight w:val="0"/>
                  <w:marTop w:val="0"/>
                  <w:marBottom w:val="0"/>
                  <w:divBdr>
                    <w:top w:val="none" w:sz="0" w:space="0" w:color="auto"/>
                    <w:left w:val="none" w:sz="0" w:space="0" w:color="auto"/>
                    <w:bottom w:val="none" w:sz="0" w:space="0" w:color="auto"/>
                    <w:right w:val="none" w:sz="0" w:space="0" w:color="auto"/>
                  </w:divBdr>
                </w:div>
                <w:div w:id="988434773">
                  <w:marLeft w:val="480"/>
                  <w:marRight w:val="0"/>
                  <w:marTop w:val="0"/>
                  <w:marBottom w:val="0"/>
                  <w:divBdr>
                    <w:top w:val="none" w:sz="0" w:space="0" w:color="auto"/>
                    <w:left w:val="none" w:sz="0" w:space="0" w:color="auto"/>
                    <w:bottom w:val="none" w:sz="0" w:space="0" w:color="auto"/>
                    <w:right w:val="none" w:sz="0" w:space="0" w:color="auto"/>
                  </w:divBdr>
                </w:div>
                <w:div w:id="1239048579">
                  <w:marLeft w:val="480"/>
                  <w:marRight w:val="0"/>
                  <w:marTop w:val="0"/>
                  <w:marBottom w:val="0"/>
                  <w:divBdr>
                    <w:top w:val="none" w:sz="0" w:space="0" w:color="auto"/>
                    <w:left w:val="none" w:sz="0" w:space="0" w:color="auto"/>
                    <w:bottom w:val="none" w:sz="0" w:space="0" w:color="auto"/>
                    <w:right w:val="none" w:sz="0" w:space="0" w:color="auto"/>
                  </w:divBdr>
                </w:div>
                <w:div w:id="364402088">
                  <w:marLeft w:val="480"/>
                  <w:marRight w:val="0"/>
                  <w:marTop w:val="0"/>
                  <w:marBottom w:val="0"/>
                  <w:divBdr>
                    <w:top w:val="none" w:sz="0" w:space="0" w:color="auto"/>
                    <w:left w:val="none" w:sz="0" w:space="0" w:color="auto"/>
                    <w:bottom w:val="none" w:sz="0" w:space="0" w:color="auto"/>
                    <w:right w:val="none" w:sz="0" w:space="0" w:color="auto"/>
                  </w:divBdr>
                </w:div>
              </w:divsChild>
            </w:div>
            <w:div w:id="1167984863">
              <w:marLeft w:val="0"/>
              <w:marRight w:val="0"/>
              <w:marTop w:val="0"/>
              <w:marBottom w:val="0"/>
              <w:divBdr>
                <w:top w:val="none" w:sz="0" w:space="0" w:color="auto"/>
                <w:left w:val="none" w:sz="0" w:space="0" w:color="auto"/>
                <w:bottom w:val="none" w:sz="0" w:space="0" w:color="auto"/>
                <w:right w:val="none" w:sz="0" w:space="0" w:color="auto"/>
              </w:divBdr>
              <w:divsChild>
                <w:div w:id="1449347677">
                  <w:marLeft w:val="480"/>
                  <w:marRight w:val="0"/>
                  <w:marTop w:val="0"/>
                  <w:marBottom w:val="0"/>
                  <w:divBdr>
                    <w:top w:val="none" w:sz="0" w:space="0" w:color="auto"/>
                    <w:left w:val="none" w:sz="0" w:space="0" w:color="auto"/>
                    <w:bottom w:val="none" w:sz="0" w:space="0" w:color="auto"/>
                    <w:right w:val="none" w:sz="0" w:space="0" w:color="auto"/>
                  </w:divBdr>
                </w:div>
                <w:div w:id="1609387346">
                  <w:marLeft w:val="480"/>
                  <w:marRight w:val="0"/>
                  <w:marTop w:val="0"/>
                  <w:marBottom w:val="0"/>
                  <w:divBdr>
                    <w:top w:val="none" w:sz="0" w:space="0" w:color="auto"/>
                    <w:left w:val="none" w:sz="0" w:space="0" w:color="auto"/>
                    <w:bottom w:val="none" w:sz="0" w:space="0" w:color="auto"/>
                    <w:right w:val="none" w:sz="0" w:space="0" w:color="auto"/>
                  </w:divBdr>
                </w:div>
                <w:div w:id="1468165528">
                  <w:marLeft w:val="480"/>
                  <w:marRight w:val="0"/>
                  <w:marTop w:val="0"/>
                  <w:marBottom w:val="0"/>
                  <w:divBdr>
                    <w:top w:val="none" w:sz="0" w:space="0" w:color="auto"/>
                    <w:left w:val="none" w:sz="0" w:space="0" w:color="auto"/>
                    <w:bottom w:val="none" w:sz="0" w:space="0" w:color="auto"/>
                    <w:right w:val="none" w:sz="0" w:space="0" w:color="auto"/>
                  </w:divBdr>
                </w:div>
                <w:div w:id="73549731">
                  <w:marLeft w:val="480"/>
                  <w:marRight w:val="0"/>
                  <w:marTop w:val="0"/>
                  <w:marBottom w:val="0"/>
                  <w:divBdr>
                    <w:top w:val="none" w:sz="0" w:space="0" w:color="auto"/>
                    <w:left w:val="none" w:sz="0" w:space="0" w:color="auto"/>
                    <w:bottom w:val="none" w:sz="0" w:space="0" w:color="auto"/>
                    <w:right w:val="none" w:sz="0" w:space="0" w:color="auto"/>
                  </w:divBdr>
                </w:div>
                <w:div w:id="1211499456">
                  <w:marLeft w:val="480"/>
                  <w:marRight w:val="0"/>
                  <w:marTop w:val="0"/>
                  <w:marBottom w:val="0"/>
                  <w:divBdr>
                    <w:top w:val="none" w:sz="0" w:space="0" w:color="auto"/>
                    <w:left w:val="none" w:sz="0" w:space="0" w:color="auto"/>
                    <w:bottom w:val="none" w:sz="0" w:space="0" w:color="auto"/>
                    <w:right w:val="none" w:sz="0" w:space="0" w:color="auto"/>
                  </w:divBdr>
                </w:div>
                <w:div w:id="1820879709">
                  <w:marLeft w:val="480"/>
                  <w:marRight w:val="0"/>
                  <w:marTop w:val="0"/>
                  <w:marBottom w:val="0"/>
                  <w:divBdr>
                    <w:top w:val="none" w:sz="0" w:space="0" w:color="auto"/>
                    <w:left w:val="none" w:sz="0" w:space="0" w:color="auto"/>
                    <w:bottom w:val="none" w:sz="0" w:space="0" w:color="auto"/>
                    <w:right w:val="none" w:sz="0" w:space="0" w:color="auto"/>
                  </w:divBdr>
                </w:div>
                <w:div w:id="1739523136">
                  <w:marLeft w:val="480"/>
                  <w:marRight w:val="0"/>
                  <w:marTop w:val="0"/>
                  <w:marBottom w:val="0"/>
                  <w:divBdr>
                    <w:top w:val="none" w:sz="0" w:space="0" w:color="auto"/>
                    <w:left w:val="none" w:sz="0" w:space="0" w:color="auto"/>
                    <w:bottom w:val="none" w:sz="0" w:space="0" w:color="auto"/>
                    <w:right w:val="none" w:sz="0" w:space="0" w:color="auto"/>
                  </w:divBdr>
                </w:div>
                <w:div w:id="191503037">
                  <w:marLeft w:val="480"/>
                  <w:marRight w:val="0"/>
                  <w:marTop w:val="0"/>
                  <w:marBottom w:val="0"/>
                  <w:divBdr>
                    <w:top w:val="none" w:sz="0" w:space="0" w:color="auto"/>
                    <w:left w:val="none" w:sz="0" w:space="0" w:color="auto"/>
                    <w:bottom w:val="none" w:sz="0" w:space="0" w:color="auto"/>
                    <w:right w:val="none" w:sz="0" w:space="0" w:color="auto"/>
                  </w:divBdr>
                </w:div>
                <w:div w:id="1705981864">
                  <w:marLeft w:val="480"/>
                  <w:marRight w:val="0"/>
                  <w:marTop w:val="0"/>
                  <w:marBottom w:val="0"/>
                  <w:divBdr>
                    <w:top w:val="none" w:sz="0" w:space="0" w:color="auto"/>
                    <w:left w:val="none" w:sz="0" w:space="0" w:color="auto"/>
                    <w:bottom w:val="none" w:sz="0" w:space="0" w:color="auto"/>
                    <w:right w:val="none" w:sz="0" w:space="0" w:color="auto"/>
                  </w:divBdr>
                </w:div>
                <w:div w:id="1086879471">
                  <w:marLeft w:val="480"/>
                  <w:marRight w:val="0"/>
                  <w:marTop w:val="0"/>
                  <w:marBottom w:val="0"/>
                  <w:divBdr>
                    <w:top w:val="none" w:sz="0" w:space="0" w:color="auto"/>
                    <w:left w:val="none" w:sz="0" w:space="0" w:color="auto"/>
                    <w:bottom w:val="none" w:sz="0" w:space="0" w:color="auto"/>
                    <w:right w:val="none" w:sz="0" w:space="0" w:color="auto"/>
                  </w:divBdr>
                </w:div>
                <w:div w:id="1248538287">
                  <w:marLeft w:val="480"/>
                  <w:marRight w:val="0"/>
                  <w:marTop w:val="0"/>
                  <w:marBottom w:val="0"/>
                  <w:divBdr>
                    <w:top w:val="none" w:sz="0" w:space="0" w:color="auto"/>
                    <w:left w:val="none" w:sz="0" w:space="0" w:color="auto"/>
                    <w:bottom w:val="none" w:sz="0" w:space="0" w:color="auto"/>
                    <w:right w:val="none" w:sz="0" w:space="0" w:color="auto"/>
                  </w:divBdr>
                </w:div>
                <w:div w:id="172576468">
                  <w:marLeft w:val="480"/>
                  <w:marRight w:val="0"/>
                  <w:marTop w:val="0"/>
                  <w:marBottom w:val="0"/>
                  <w:divBdr>
                    <w:top w:val="none" w:sz="0" w:space="0" w:color="auto"/>
                    <w:left w:val="none" w:sz="0" w:space="0" w:color="auto"/>
                    <w:bottom w:val="none" w:sz="0" w:space="0" w:color="auto"/>
                    <w:right w:val="none" w:sz="0" w:space="0" w:color="auto"/>
                  </w:divBdr>
                </w:div>
                <w:div w:id="844779857">
                  <w:marLeft w:val="480"/>
                  <w:marRight w:val="0"/>
                  <w:marTop w:val="0"/>
                  <w:marBottom w:val="0"/>
                  <w:divBdr>
                    <w:top w:val="none" w:sz="0" w:space="0" w:color="auto"/>
                    <w:left w:val="none" w:sz="0" w:space="0" w:color="auto"/>
                    <w:bottom w:val="none" w:sz="0" w:space="0" w:color="auto"/>
                    <w:right w:val="none" w:sz="0" w:space="0" w:color="auto"/>
                  </w:divBdr>
                </w:div>
                <w:div w:id="542060636">
                  <w:marLeft w:val="480"/>
                  <w:marRight w:val="0"/>
                  <w:marTop w:val="0"/>
                  <w:marBottom w:val="0"/>
                  <w:divBdr>
                    <w:top w:val="none" w:sz="0" w:space="0" w:color="auto"/>
                    <w:left w:val="none" w:sz="0" w:space="0" w:color="auto"/>
                    <w:bottom w:val="none" w:sz="0" w:space="0" w:color="auto"/>
                    <w:right w:val="none" w:sz="0" w:space="0" w:color="auto"/>
                  </w:divBdr>
                </w:div>
                <w:div w:id="1405178973">
                  <w:marLeft w:val="480"/>
                  <w:marRight w:val="0"/>
                  <w:marTop w:val="0"/>
                  <w:marBottom w:val="0"/>
                  <w:divBdr>
                    <w:top w:val="none" w:sz="0" w:space="0" w:color="auto"/>
                    <w:left w:val="none" w:sz="0" w:space="0" w:color="auto"/>
                    <w:bottom w:val="none" w:sz="0" w:space="0" w:color="auto"/>
                    <w:right w:val="none" w:sz="0" w:space="0" w:color="auto"/>
                  </w:divBdr>
                </w:div>
                <w:div w:id="475682507">
                  <w:marLeft w:val="480"/>
                  <w:marRight w:val="0"/>
                  <w:marTop w:val="0"/>
                  <w:marBottom w:val="0"/>
                  <w:divBdr>
                    <w:top w:val="none" w:sz="0" w:space="0" w:color="auto"/>
                    <w:left w:val="none" w:sz="0" w:space="0" w:color="auto"/>
                    <w:bottom w:val="none" w:sz="0" w:space="0" w:color="auto"/>
                    <w:right w:val="none" w:sz="0" w:space="0" w:color="auto"/>
                  </w:divBdr>
                </w:div>
                <w:div w:id="1435445633">
                  <w:marLeft w:val="480"/>
                  <w:marRight w:val="0"/>
                  <w:marTop w:val="0"/>
                  <w:marBottom w:val="0"/>
                  <w:divBdr>
                    <w:top w:val="none" w:sz="0" w:space="0" w:color="auto"/>
                    <w:left w:val="none" w:sz="0" w:space="0" w:color="auto"/>
                    <w:bottom w:val="none" w:sz="0" w:space="0" w:color="auto"/>
                    <w:right w:val="none" w:sz="0" w:space="0" w:color="auto"/>
                  </w:divBdr>
                </w:div>
                <w:div w:id="1350521368">
                  <w:marLeft w:val="480"/>
                  <w:marRight w:val="0"/>
                  <w:marTop w:val="0"/>
                  <w:marBottom w:val="0"/>
                  <w:divBdr>
                    <w:top w:val="none" w:sz="0" w:space="0" w:color="auto"/>
                    <w:left w:val="none" w:sz="0" w:space="0" w:color="auto"/>
                    <w:bottom w:val="none" w:sz="0" w:space="0" w:color="auto"/>
                    <w:right w:val="none" w:sz="0" w:space="0" w:color="auto"/>
                  </w:divBdr>
                </w:div>
                <w:div w:id="250898590">
                  <w:marLeft w:val="480"/>
                  <w:marRight w:val="0"/>
                  <w:marTop w:val="0"/>
                  <w:marBottom w:val="0"/>
                  <w:divBdr>
                    <w:top w:val="none" w:sz="0" w:space="0" w:color="auto"/>
                    <w:left w:val="none" w:sz="0" w:space="0" w:color="auto"/>
                    <w:bottom w:val="none" w:sz="0" w:space="0" w:color="auto"/>
                    <w:right w:val="none" w:sz="0" w:space="0" w:color="auto"/>
                  </w:divBdr>
                </w:div>
                <w:div w:id="329454283">
                  <w:marLeft w:val="480"/>
                  <w:marRight w:val="0"/>
                  <w:marTop w:val="0"/>
                  <w:marBottom w:val="0"/>
                  <w:divBdr>
                    <w:top w:val="none" w:sz="0" w:space="0" w:color="auto"/>
                    <w:left w:val="none" w:sz="0" w:space="0" w:color="auto"/>
                    <w:bottom w:val="none" w:sz="0" w:space="0" w:color="auto"/>
                    <w:right w:val="none" w:sz="0" w:space="0" w:color="auto"/>
                  </w:divBdr>
                </w:div>
                <w:div w:id="1931968020">
                  <w:marLeft w:val="480"/>
                  <w:marRight w:val="0"/>
                  <w:marTop w:val="0"/>
                  <w:marBottom w:val="0"/>
                  <w:divBdr>
                    <w:top w:val="none" w:sz="0" w:space="0" w:color="auto"/>
                    <w:left w:val="none" w:sz="0" w:space="0" w:color="auto"/>
                    <w:bottom w:val="none" w:sz="0" w:space="0" w:color="auto"/>
                    <w:right w:val="none" w:sz="0" w:space="0" w:color="auto"/>
                  </w:divBdr>
                </w:div>
                <w:div w:id="1946185343">
                  <w:marLeft w:val="480"/>
                  <w:marRight w:val="0"/>
                  <w:marTop w:val="0"/>
                  <w:marBottom w:val="0"/>
                  <w:divBdr>
                    <w:top w:val="none" w:sz="0" w:space="0" w:color="auto"/>
                    <w:left w:val="none" w:sz="0" w:space="0" w:color="auto"/>
                    <w:bottom w:val="none" w:sz="0" w:space="0" w:color="auto"/>
                    <w:right w:val="none" w:sz="0" w:space="0" w:color="auto"/>
                  </w:divBdr>
                </w:div>
                <w:div w:id="543640333">
                  <w:marLeft w:val="480"/>
                  <w:marRight w:val="0"/>
                  <w:marTop w:val="0"/>
                  <w:marBottom w:val="0"/>
                  <w:divBdr>
                    <w:top w:val="none" w:sz="0" w:space="0" w:color="auto"/>
                    <w:left w:val="none" w:sz="0" w:space="0" w:color="auto"/>
                    <w:bottom w:val="none" w:sz="0" w:space="0" w:color="auto"/>
                    <w:right w:val="none" w:sz="0" w:space="0" w:color="auto"/>
                  </w:divBdr>
                </w:div>
                <w:div w:id="1438524014">
                  <w:marLeft w:val="480"/>
                  <w:marRight w:val="0"/>
                  <w:marTop w:val="0"/>
                  <w:marBottom w:val="0"/>
                  <w:divBdr>
                    <w:top w:val="none" w:sz="0" w:space="0" w:color="auto"/>
                    <w:left w:val="none" w:sz="0" w:space="0" w:color="auto"/>
                    <w:bottom w:val="none" w:sz="0" w:space="0" w:color="auto"/>
                    <w:right w:val="none" w:sz="0" w:space="0" w:color="auto"/>
                  </w:divBdr>
                </w:div>
                <w:div w:id="1774981549">
                  <w:marLeft w:val="480"/>
                  <w:marRight w:val="0"/>
                  <w:marTop w:val="0"/>
                  <w:marBottom w:val="0"/>
                  <w:divBdr>
                    <w:top w:val="none" w:sz="0" w:space="0" w:color="auto"/>
                    <w:left w:val="none" w:sz="0" w:space="0" w:color="auto"/>
                    <w:bottom w:val="none" w:sz="0" w:space="0" w:color="auto"/>
                    <w:right w:val="none" w:sz="0" w:space="0" w:color="auto"/>
                  </w:divBdr>
                </w:div>
                <w:div w:id="593783263">
                  <w:marLeft w:val="480"/>
                  <w:marRight w:val="0"/>
                  <w:marTop w:val="0"/>
                  <w:marBottom w:val="0"/>
                  <w:divBdr>
                    <w:top w:val="none" w:sz="0" w:space="0" w:color="auto"/>
                    <w:left w:val="none" w:sz="0" w:space="0" w:color="auto"/>
                    <w:bottom w:val="none" w:sz="0" w:space="0" w:color="auto"/>
                    <w:right w:val="none" w:sz="0" w:space="0" w:color="auto"/>
                  </w:divBdr>
                </w:div>
                <w:div w:id="665789554">
                  <w:marLeft w:val="480"/>
                  <w:marRight w:val="0"/>
                  <w:marTop w:val="0"/>
                  <w:marBottom w:val="0"/>
                  <w:divBdr>
                    <w:top w:val="none" w:sz="0" w:space="0" w:color="auto"/>
                    <w:left w:val="none" w:sz="0" w:space="0" w:color="auto"/>
                    <w:bottom w:val="none" w:sz="0" w:space="0" w:color="auto"/>
                    <w:right w:val="none" w:sz="0" w:space="0" w:color="auto"/>
                  </w:divBdr>
                </w:div>
                <w:div w:id="709231390">
                  <w:marLeft w:val="480"/>
                  <w:marRight w:val="0"/>
                  <w:marTop w:val="0"/>
                  <w:marBottom w:val="0"/>
                  <w:divBdr>
                    <w:top w:val="none" w:sz="0" w:space="0" w:color="auto"/>
                    <w:left w:val="none" w:sz="0" w:space="0" w:color="auto"/>
                    <w:bottom w:val="none" w:sz="0" w:space="0" w:color="auto"/>
                    <w:right w:val="none" w:sz="0" w:space="0" w:color="auto"/>
                  </w:divBdr>
                </w:div>
                <w:div w:id="633411656">
                  <w:marLeft w:val="480"/>
                  <w:marRight w:val="0"/>
                  <w:marTop w:val="0"/>
                  <w:marBottom w:val="0"/>
                  <w:divBdr>
                    <w:top w:val="none" w:sz="0" w:space="0" w:color="auto"/>
                    <w:left w:val="none" w:sz="0" w:space="0" w:color="auto"/>
                    <w:bottom w:val="none" w:sz="0" w:space="0" w:color="auto"/>
                    <w:right w:val="none" w:sz="0" w:space="0" w:color="auto"/>
                  </w:divBdr>
                </w:div>
                <w:div w:id="326178762">
                  <w:marLeft w:val="480"/>
                  <w:marRight w:val="0"/>
                  <w:marTop w:val="0"/>
                  <w:marBottom w:val="0"/>
                  <w:divBdr>
                    <w:top w:val="none" w:sz="0" w:space="0" w:color="auto"/>
                    <w:left w:val="none" w:sz="0" w:space="0" w:color="auto"/>
                    <w:bottom w:val="none" w:sz="0" w:space="0" w:color="auto"/>
                    <w:right w:val="none" w:sz="0" w:space="0" w:color="auto"/>
                  </w:divBdr>
                </w:div>
                <w:div w:id="1068264553">
                  <w:marLeft w:val="480"/>
                  <w:marRight w:val="0"/>
                  <w:marTop w:val="0"/>
                  <w:marBottom w:val="0"/>
                  <w:divBdr>
                    <w:top w:val="none" w:sz="0" w:space="0" w:color="auto"/>
                    <w:left w:val="none" w:sz="0" w:space="0" w:color="auto"/>
                    <w:bottom w:val="none" w:sz="0" w:space="0" w:color="auto"/>
                    <w:right w:val="none" w:sz="0" w:space="0" w:color="auto"/>
                  </w:divBdr>
                </w:div>
                <w:div w:id="395326422">
                  <w:marLeft w:val="480"/>
                  <w:marRight w:val="0"/>
                  <w:marTop w:val="0"/>
                  <w:marBottom w:val="0"/>
                  <w:divBdr>
                    <w:top w:val="none" w:sz="0" w:space="0" w:color="auto"/>
                    <w:left w:val="none" w:sz="0" w:space="0" w:color="auto"/>
                    <w:bottom w:val="none" w:sz="0" w:space="0" w:color="auto"/>
                    <w:right w:val="none" w:sz="0" w:space="0" w:color="auto"/>
                  </w:divBdr>
                </w:div>
                <w:div w:id="762385227">
                  <w:marLeft w:val="480"/>
                  <w:marRight w:val="0"/>
                  <w:marTop w:val="0"/>
                  <w:marBottom w:val="0"/>
                  <w:divBdr>
                    <w:top w:val="none" w:sz="0" w:space="0" w:color="auto"/>
                    <w:left w:val="none" w:sz="0" w:space="0" w:color="auto"/>
                    <w:bottom w:val="none" w:sz="0" w:space="0" w:color="auto"/>
                    <w:right w:val="none" w:sz="0" w:space="0" w:color="auto"/>
                  </w:divBdr>
                </w:div>
                <w:div w:id="925505033">
                  <w:marLeft w:val="480"/>
                  <w:marRight w:val="0"/>
                  <w:marTop w:val="0"/>
                  <w:marBottom w:val="0"/>
                  <w:divBdr>
                    <w:top w:val="none" w:sz="0" w:space="0" w:color="auto"/>
                    <w:left w:val="none" w:sz="0" w:space="0" w:color="auto"/>
                    <w:bottom w:val="none" w:sz="0" w:space="0" w:color="auto"/>
                    <w:right w:val="none" w:sz="0" w:space="0" w:color="auto"/>
                  </w:divBdr>
                </w:div>
                <w:div w:id="1524050177">
                  <w:marLeft w:val="480"/>
                  <w:marRight w:val="0"/>
                  <w:marTop w:val="0"/>
                  <w:marBottom w:val="0"/>
                  <w:divBdr>
                    <w:top w:val="none" w:sz="0" w:space="0" w:color="auto"/>
                    <w:left w:val="none" w:sz="0" w:space="0" w:color="auto"/>
                    <w:bottom w:val="none" w:sz="0" w:space="0" w:color="auto"/>
                    <w:right w:val="none" w:sz="0" w:space="0" w:color="auto"/>
                  </w:divBdr>
                </w:div>
                <w:div w:id="215168150">
                  <w:marLeft w:val="480"/>
                  <w:marRight w:val="0"/>
                  <w:marTop w:val="0"/>
                  <w:marBottom w:val="0"/>
                  <w:divBdr>
                    <w:top w:val="none" w:sz="0" w:space="0" w:color="auto"/>
                    <w:left w:val="none" w:sz="0" w:space="0" w:color="auto"/>
                    <w:bottom w:val="none" w:sz="0" w:space="0" w:color="auto"/>
                    <w:right w:val="none" w:sz="0" w:space="0" w:color="auto"/>
                  </w:divBdr>
                </w:div>
                <w:div w:id="112868799">
                  <w:marLeft w:val="480"/>
                  <w:marRight w:val="0"/>
                  <w:marTop w:val="0"/>
                  <w:marBottom w:val="0"/>
                  <w:divBdr>
                    <w:top w:val="none" w:sz="0" w:space="0" w:color="auto"/>
                    <w:left w:val="none" w:sz="0" w:space="0" w:color="auto"/>
                    <w:bottom w:val="none" w:sz="0" w:space="0" w:color="auto"/>
                    <w:right w:val="none" w:sz="0" w:space="0" w:color="auto"/>
                  </w:divBdr>
                </w:div>
                <w:div w:id="1863392517">
                  <w:marLeft w:val="480"/>
                  <w:marRight w:val="0"/>
                  <w:marTop w:val="0"/>
                  <w:marBottom w:val="0"/>
                  <w:divBdr>
                    <w:top w:val="none" w:sz="0" w:space="0" w:color="auto"/>
                    <w:left w:val="none" w:sz="0" w:space="0" w:color="auto"/>
                    <w:bottom w:val="none" w:sz="0" w:space="0" w:color="auto"/>
                    <w:right w:val="none" w:sz="0" w:space="0" w:color="auto"/>
                  </w:divBdr>
                </w:div>
                <w:div w:id="1279335029">
                  <w:marLeft w:val="480"/>
                  <w:marRight w:val="0"/>
                  <w:marTop w:val="0"/>
                  <w:marBottom w:val="0"/>
                  <w:divBdr>
                    <w:top w:val="none" w:sz="0" w:space="0" w:color="auto"/>
                    <w:left w:val="none" w:sz="0" w:space="0" w:color="auto"/>
                    <w:bottom w:val="none" w:sz="0" w:space="0" w:color="auto"/>
                    <w:right w:val="none" w:sz="0" w:space="0" w:color="auto"/>
                  </w:divBdr>
                </w:div>
                <w:div w:id="235632267">
                  <w:marLeft w:val="480"/>
                  <w:marRight w:val="0"/>
                  <w:marTop w:val="0"/>
                  <w:marBottom w:val="0"/>
                  <w:divBdr>
                    <w:top w:val="none" w:sz="0" w:space="0" w:color="auto"/>
                    <w:left w:val="none" w:sz="0" w:space="0" w:color="auto"/>
                    <w:bottom w:val="none" w:sz="0" w:space="0" w:color="auto"/>
                    <w:right w:val="none" w:sz="0" w:space="0" w:color="auto"/>
                  </w:divBdr>
                </w:div>
                <w:div w:id="1484273351">
                  <w:marLeft w:val="480"/>
                  <w:marRight w:val="0"/>
                  <w:marTop w:val="0"/>
                  <w:marBottom w:val="0"/>
                  <w:divBdr>
                    <w:top w:val="none" w:sz="0" w:space="0" w:color="auto"/>
                    <w:left w:val="none" w:sz="0" w:space="0" w:color="auto"/>
                    <w:bottom w:val="none" w:sz="0" w:space="0" w:color="auto"/>
                    <w:right w:val="none" w:sz="0" w:space="0" w:color="auto"/>
                  </w:divBdr>
                </w:div>
                <w:div w:id="2128352352">
                  <w:marLeft w:val="480"/>
                  <w:marRight w:val="0"/>
                  <w:marTop w:val="0"/>
                  <w:marBottom w:val="0"/>
                  <w:divBdr>
                    <w:top w:val="none" w:sz="0" w:space="0" w:color="auto"/>
                    <w:left w:val="none" w:sz="0" w:space="0" w:color="auto"/>
                    <w:bottom w:val="none" w:sz="0" w:space="0" w:color="auto"/>
                    <w:right w:val="none" w:sz="0" w:space="0" w:color="auto"/>
                  </w:divBdr>
                </w:div>
              </w:divsChild>
            </w:div>
            <w:div w:id="1331567677">
              <w:marLeft w:val="0"/>
              <w:marRight w:val="0"/>
              <w:marTop w:val="0"/>
              <w:marBottom w:val="0"/>
              <w:divBdr>
                <w:top w:val="none" w:sz="0" w:space="0" w:color="auto"/>
                <w:left w:val="none" w:sz="0" w:space="0" w:color="auto"/>
                <w:bottom w:val="none" w:sz="0" w:space="0" w:color="auto"/>
                <w:right w:val="none" w:sz="0" w:space="0" w:color="auto"/>
              </w:divBdr>
              <w:divsChild>
                <w:div w:id="1934851442">
                  <w:marLeft w:val="480"/>
                  <w:marRight w:val="0"/>
                  <w:marTop w:val="0"/>
                  <w:marBottom w:val="0"/>
                  <w:divBdr>
                    <w:top w:val="none" w:sz="0" w:space="0" w:color="auto"/>
                    <w:left w:val="none" w:sz="0" w:space="0" w:color="auto"/>
                    <w:bottom w:val="none" w:sz="0" w:space="0" w:color="auto"/>
                    <w:right w:val="none" w:sz="0" w:space="0" w:color="auto"/>
                  </w:divBdr>
                </w:div>
                <w:div w:id="651107838">
                  <w:marLeft w:val="480"/>
                  <w:marRight w:val="0"/>
                  <w:marTop w:val="0"/>
                  <w:marBottom w:val="0"/>
                  <w:divBdr>
                    <w:top w:val="none" w:sz="0" w:space="0" w:color="auto"/>
                    <w:left w:val="none" w:sz="0" w:space="0" w:color="auto"/>
                    <w:bottom w:val="none" w:sz="0" w:space="0" w:color="auto"/>
                    <w:right w:val="none" w:sz="0" w:space="0" w:color="auto"/>
                  </w:divBdr>
                </w:div>
                <w:div w:id="855458912">
                  <w:marLeft w:val="480"/>
                  <w:marRight w:val="0"/>
                  <w:marTop w:val="0"/>
                  <w:marBottom w:val="0"/>
                  <w:divBdr>
                    <w:top w:val="none" w:sz="0" w:space="0" w:color="auto"/>
                    <w:left w:val="none" w:sz="0" w:space="0" w:color="auto"/>
                    <w:bottom w:val="none" w:sz="0" w:space="0" w:color="auto"/>
                    <w:right w:val="none" w:sz="0" w:space="0" w:color="auto"/>
                  </w:divBdr>
                </w:div>
                <w:div w:id="557522383">
                  <w:marLeft w:val="480"/>
                  <w:marRight w:val="0"/>
                  <w:marTop w:val="0"/>
                  <w:marBottom w:val="0"/>
                  <w:divBdr>
                    <w:top w:val="none" w:sz="0" w:space="0" w:color="auto"/>
                    <w:left w:val="none" w:sz="0" w:space="0" w:color="auto"/>
                    <w:bottom w:val="none" w:sz="0" w:space="0" w:color="auto"/>
                    <w:right w:val="none" w:sz="0" w:space="0" w:color="auto"/>
                  </w:divBdr>
                </w:div>
                <w:div w:id="568271948">
                  <w:marLeft w:val="480"/>
                  <w:marRight w:val="0"/>
                  <w:marTop w:val="0"/>
                  <w:marBottom w:val="0"/>
                  <w:divBdr>
                    <w:top w:val="none" w:sz="0" w:space="0" w:color="auto"/>
                    <w:left w:val="none" w:sz="0" w:space="0" w:color="auto"/>
                    <w:bottom w:val="none" w:sz="0" w:space="0" w:color="auto"/>
                    <w:right w:val="none" w:sz="0" w:space="0" w:color="auto"/>
                  </w:divBdr>
                </w:div>
                <w:div w:id="86390991">
                  <w:marLeft w:val="480"/>
                  <w:marRight w:val="0"/>
                  <w:marTop w:val="0"/>
                  <w:marBottom w:val="0"/>
                  <w:divBdr>
                    <w:top w:val="none" w:sz="0" w:space="0" w:color="auto"/>
                    <w:left w:val="none" w:sz="0" w:space="0" w:color="auto"/>
                    <w:bottom w:val="none" w:sz="0" w:space="0" w:color="auto"/>
                    <w:right w:val="none" w:sz="0" w:space="0" w:color="auto"/>
                  </w:divBdr>
                </w:div>
                <w:div w:id="1691177598">
                  <w:marLeft w:val="480"/>
                  <w:marRight w:val="0"/>
                  <w:marTop w:val="0"/>
                  <w:marBottom w:val="0"/>
                  <w:divBdr>
                    <w:top w:val="none" w:sz="0" w:space="0" w:color="auto"/>
                    <w:left w:val="none" w:sz="0" w:space="0" w:color="auto"/>
                    <w:bottom w:val="none" w:sz="0" w:space="0" w:color="auto"/>
                    <w:right w:val="none" w:sz="0" w:space="0" w:color="auto"/>
                  </w:divBdr>
                </w:div>
                <w:div w:id="1210922322">
                  <w:marLeft w:val="480"/>
                  <w:marRight w:val="0"/>
                  <w:marTop w:val="0"/>
                  <w:marBottom w:val="0"/>
                  <w:divBdr>
                    <w:top w:val="none" w:sz="0" w:space="0" w:color="auto"/>
                    <w:left w:val="none" w:sz="0" w:space="0" w:color="auto"/>
                    <w:bottom w:val="none" w:sz="0" w:space="0" w:color="auto"/>
                    <w:right w:val="none" w:sz="0" w:space="0" w:color="auto"/>
                  </w:divBdr>
                </w:div>
                <w:div w:id="285704072">
                  <w:marLeft w:val="480"/>
                  <w:marRight w:val="0"/>
                  <w:marTop w:val="0"/>
                  <w:marBottom w:val="0"/>
                  <w:divBdr>
                    <w:top w:val="none" w:sz="0" w:space="0" w:color="auto"/>
                    <w:left w:val="none" w:sz="0" w:space="0" w:color="auto"/>
                    <w:bottom w:val="none" w:sz="0" w:space="0" w:color="auto"/>
                    <w:right w:val="none" w:sz="0" w:space="0" w:color="auto"/>
                  </w:divBdr>
                </w:div>
                <w:div w:id="1112748404">
                  <w:marLeft w:val="480"/>
                  <w:marRight w:val="0"/>
                  <w:marTop w:val="0"/>
                  <w:marBottom w:val="0"/>
                  <w:divBdr>
                    <w:top w:val="none" w:sz="0" w:space="0" w:color="auto"/>
                    <w:left w:val="none" w:sz="0" w:space="0" w:color="auto"/>
                    <w:bottom w:val="none" w:sz="0" w:space="0" w:color="auto"/>
                    <w:right w:val="none" w:sz="0" w:space="0" w:color="auto"/>
                  </w:divBdr>
                </w:div>
                <w:div w:id="1413816248">
                  <w:marLeft w:val="480"/>
                  <w:marRight w:val="0"/>
                  <w:marTop w:val="0"/>
                  <w:marBottom w:val="0"/>
                  <w:divBdr>
                    <w:top w:val="none" w:sz="0" w:space="0" w:color="auto"/>
                    <w:left w:val="none" w:sz="0" w:space="0" w:color="auto"/>
                    <w:bottom w:val="none" w:sz="0" w:space="0" w:color="auto"/>
                    <w:right w:val="none" w:sz="0" w:space="0" w:color="auto"/>
                  </w:divBdr>
                </w:div>
                <w:div w:id="1442451107">
                  <w:marLeft w:val="480"/>
                  <w:marRight w:val="0"/>
                  <w:marTop w:val="0"/>
                  <w:marBottom w:val="0"/>
                  <w:divBdr>
                    <w:top w:val="none" w:sz="0" w:space="0" w:color="auto"/>
                    <w:left w:val="none" w:sz="0" w:space="0" w:color="auto"/>
                    <w:bottom w:val="none" w:sz="0" w:space="0" w:color="auto"/>
                    <w:right w:val="none" w:sz="0" w:space="0" w:color="auto"/>
                  </w:divBdr>
                </w:div>
                <w:div w:id="232588442">
                  <w:marLeft w:val="480"/>
                  <w:marRight w:val="0"/>
                  <w:marTop w:val="0"/>
                  <w:marBottom w:val="0"/>
                  <w:divBdr>
                    <w:top w:val="none" w:sz="0" w:space="0" w:color="auto"/>
                    <w:left w:val="none" w:sz="0" w:space="0" w:color="auto"/>
                    <w:bottom w:val="none" w:sz="0" w:space="0" w:color="auto"/>
                    <w:right w:val="none" w:sz="0" w:space="0" w:color="auto"/>
                  </w:divBdr>
                </w:div>
                <w:div w:id="182012255">
                  <w:marLeft w:val="480"/>
                  <w:marRight w:val="0"/>
                  <w:marTop w:val="0"/>
                  <w:marBottom w:val="0"/>
                  <w:divBdr>
                    <w:top w:val="none" w:sz="0" w:space="0" w:color="auto"/>
                    <w:left w:val="none" w:sz="0" w:space="0" w:color="auto"/>
                    <w:bottom w:val="none" w:sz="0" w:space="0" w:color="auto"/>
                    <w:right w:val="none" w:sz="0" w:space="0" w:color="auto"/>
                  </w:divBdr>
                </w:div>
                <w:div w:id="1716349523">
                  <w:marLeft w:val="480"/>
                  <w:marRight w:val="0"/>
                  <w:marTop w:val="0"/>
                  <w:marBottom w:val="0"/>
                  <w:divBdr>
                    <w:top w:val="none" w:sz="0" w:space="0" w:color="auto"/>
                    <w:left w:val="none" w:sz="0" w:space="0" w:color="auto"/>
                    <w:bottom w:val="none" w:sz="0" w:space="0" w:color="auto"/>
                    <w:right w:val="none" w:sz="0" w:space="0" w:color="auto"/>
                  </w:divBdr>
                </w:div>
                <w:div w:id="120808983">
                  <w:marLeft w:val="480"/>
                  <w:marRight w:val="0"/>
                  <w:marTop w:val="0"/>
                  <w:marBottom w:val="0"/>
                  <w:divBdr>
                    <w:top w:val="none" w:sz="0" w:space="0" w:color="auto"/>
                    <w:left w:val="none" w:sz="0" w:space="0" w:color="auto"/>
                    <w:bottom w:val="none" w:sz="0" w:space="0" w:color="auto"/>
                    <w:right w:val="none" w:sz="0" w:space="0" w:color="auto"/>
                  </w:divBdr>
                </w:div>
                <w:div w:id="849027398">
                  <w:marLeft w:val="480"/>
                  <w:marRight w:val="0"/>
                  <w:marTop w:val="0"/>
                  <w:marBottom w:val="0"/>
                  <w:divBdr>
                    <w:top w:val="none" w:sz="0" w:space="0" w:color="auto"/>
                    <w:left w:val="none" w:sz="0" w:space="0" w:color="auto"/>
                    <w:bottom w:val="none" w:sz="0" w:space="0" w:color="auto"/>
                    <w:right w:val="none" w:sz="0" w:space="0" w:color="auto"/>
                  </w:divBdr>
                </w:div>
                <w:div w:id="55248364">
                  <w:marLeft w:val="480"/>
                  <w:marRight w:val="0"/>
                  <w:marTop w:val="0"/>
                  <w:marBottom w:val="0"/>
                  <w:divBdr>
                    <w:top w:val="none" w:sz="0" w:space="0" w:color="auto"/>
                    <w:left w:val="none" w:sz="0" w:space="0" w:color="auto"/>
                    <w:bottom w:val="none" w:sz="0" w:space="0" w:color="auto"/>
                    <w:right w:val="none" w:sz="0" w:space="0" w:color="auto"/>
                  </w:divBdr>
                </w:div>
                <w:div w:id="1047490514">
                  <w:marLeft w:val="480"/>
                  <w:marRight w:val="0"/>
                  <w:marTop w:val="0"/>
                  <w:marBottom w:val="0"/>
                  <w:divBdr>
                    <w:top w:val="none" w:sz="0" w:space="0" w:color="auto"/>
                    <w:left w:val="none" w:sz="0" w:space="0" w:color="auto"/>
                    <w:bottom w:val="none" w:sz="0" w:space="0" w:color="auto"/>
                    <w:right w:val="none" w:sz="0" w:space="0" w:color="auto"/>
                  </w:divBdr>
                </w:div>
                <w:div w:id="1762290461">
                  <w:marLeft w:val="480"/>
                  <w:marRight w:val="0"/>
                  <w:marTop w:val="0"/>
                  <w:marBottom w:val="0"/>
                  <w:divBdr>
                    <w:top w:val="none" w:sz="0" w:space="0" w:color="auto"/>
                    <w:left w:val="none" w:sz="0" w:space="0" w:color="auto"/>
                    <w:bottom w:val="none" w:sz="0" w:space="0" w:color="auto"/>
                    <w:right w:val="none" w:sz="0" w:space="0" w:color="auto"/>
                  </w:divBdr>
                </w:div>
                <w:div w:id="1383216160">
                  <w:marLeft w:val="480"/>
                  <w:marRight w:val="0"/>
                  <w:marTop w:val="0"/>
                  <w:marBottom w:val="0"/>
                  <w:divBdr>
                    <w:top w:val="none" w:sz="0" w:space="0" w:color="auto"/>
                    <w:left w:val="none" w:sz="0" w:space="0" w:color="auto"/>
                    <w:bottom w:val="none" w:sz="0" w:space="0" w:color="auto"/>
                    <w:right w:val="none" w:sz="0" w:space="0" w:color="auto"/>
                  </w:divBdr>
                </w:div>
                <w:div w:id="1433083971">
                  <w:marLeft w:val="480"/>
                  <w:marRight w:val="0"/>
                  <w:marTop w:val="0"/>
                  <w:marBottom w:val="0"/>
                  <w:divBdr>
                    <w:top w:val="none" w:sz="0" w:space="0" w:color="auto"/>
                    <w:left w:val="none" w:sz="0" w:space="0" w:color="auto"/>
                    <w:bottom w:val="none" w:sz="0" w:space="0" w:color="auto"/>
                    <w:right w:val="none" w:sz="0" w:space="0" w:color="auto"/>
                  </w:divBdr>
                </w:div>
                <w:div w:id="855731407">
                  <w:marLeft w:val="480"/>
                  <w:marRight w:val="0"/>
                  <w:marTop w:val="0"/>
                  <w:marBottom w:val="0"/>
                  <w:divBdr>
                    <w:top w:val="none" w:sz="0" w:space="0" w:color="auto"/>
                    <w:left w:val="none" w:sz="0" w:space="0" w:color="auto"/>
                    <w:bottom w:val="none" w:sz="0" w:space="0" w:color="auto"/>
                    <w:right w:val="none" w:sz="0" w:space="0" w:color="auto"/>
                  </w:divBdr>
                </w:div>
                <w:div w:id="1940478545">
                  <w:marLeft w:val="480"/>
                  <w:marRight w:val="0"/>
                  <w:marTop w:val="0"/>
                  <w:marBottom w:val="0"/>
                  <w:divBdr>
                    <w:top w:val="none" w:sz="0" w:space="0" w:color="auto"/>
                    <w:left w:val="none" w:sz="0" w:space="0" w:color="auto"/>
                    <w:bottom w:val="none" w:sz="0" w:space="0" w:color="auto"/>
                    <w:right w:val="none" w:sz="0" w:space="0" w:color="auto"/>
                  </w:divBdr>
                </w:div>
                <w:div w:id="2009019247">
                  <w:marLeft w:val="480"/>
                  <w:marRight w:val="0"/>
                  <w:marTop w:val="0"/>
                  <w:marBottom w:val="0"/>
                  <w:divBdr>
                    <w:top w:val="none" w:sz="0" w:space="0" w:color="auto"/>
                    <w:left w:val="none" w:sz="0" w:space="0" w:color="auto"/>
                    <w:bottom w:val="none" w:sz="0" w:space="0" w:color="auto"/>
                    <w:right w:val="none" w:sz="0" w:space="0" w:color="auto"/>
                  </w:divBdr>
                </w:div>
                <w:div w:id="1305621581">
                  <w:marLeft w:val="480"/>
                  <w:marRight w:val="0"/>
                  <w:marTop w:val="0"/>
                  <w:marBottom w:val="0"/>
                  <w:divBdr>
                    <w:top w:val="none" w:sz="0" w:space="0" w:color="auto"/>
                    <w:left w:val="none" w:sz="0" w:space="0" w:color="auto"/>
                    <w:bottom w:val="none" w:sz="0" w:space="0" w:color="auto"/>
                    <w:right w:val="none" w:sz="0" w:space="0" w:color="auto"/>
                  </w:divBdr>
                </w:div>
                <w:div w:id="381948576">
                  <w:marLeft w:val="480"/>
                  <w:marRight w:val="0"/>
                  <w:marTop w:val="0"/>
                  <w:marBottom w:val="0"/>
                  <w:divBdr>
                    <w:top w:val="none" w:sz="0" w:space="0" w:color="auto"/>
                    <w:left w:val="none" w:sz="0" w:space="0" w:color="auto"/>
                    <w:bottom w:val="none" w:sz="0" w:space="0" w:color="auto"/>
                    <w:right w:val="none" w:sz="0" w:space="0" w:color="auto"/>
                  </w:divBdr>
                </w:div>
                <w:div w:id="603417588">
                  <w:marLeft w:val="480"/>
                  <w:marRight w:val="0"/>
                  <w:marTop w:val="0"/>
                  <w:marBottom w:val="0"/>
                  <w:divBdr>
                    <w:top w:val="none" w:sz="0" w:space="0" w:color="auto"/>
                    <w:left w:val="none" w:sz="0" w:space="0" w:color="auto"/>
                    <w:bottom w:val="none" w:sz="0" w:space="0" w:color="auto"/>
                    <w:right w:val="none" w:sz="0" w:space="0" w:color="auto"/>
                  </w:divBdr>
                </w:div>
                <w:div w:id="208347868">
                  <w:marLeft w:val="480"/>
                  <w:marRight w:val="0"/>
                  <w:marTop w:val="0"/>
                  <w:marBottom w:val="0"/>
                  <w:divBdr>
                    <w:top w:val="none" w:sz="0" w:space="0" w:color="auto"/>
                    <w:left w:val="none" w:sz="0" w:space="0" w:color="auto"/>
                    <w:bottom w:val="none" w:sz="0" w:space="0" w:color="auto"/>
                    <w:right w:val="none" w:sz="0" w:space="0" w:color="auto"/>
                  </w:divBdr>
                </w:div>
                <w:div w:id="1442992061">
                  <w:marLeft w:val="480"/>
                  <w:marRight w:val="0"/>
                  <w:marTop w:val="0"/>
                  <w:marBottom w:val="0"/>
                  <w:divBdr>
                    <w:top w:val="none" w:sz="0" w:space="0" w:color="auto"/>
                    <w:left w:val="none" w:sz="0" w:space="0" w:color="auto"/>
                    <w:bottom w:val="none" w:sz="0" w:space="0" w:color="auto"/>
                    <w:right w:val="none" w:sz="0" w:space="0" w:color="auto"/>
                  </w:divBdr>
                </w:div>
                <w:div w:id="694504496">
                  <w:marLeft w:val="480"/>
                  <w:marRight w:val="0"/>
                  <w:marTop w:val="0"/>
                  <w:marBottom w:val="0"/>
                  <w:divBdr>
                    <w:top w:val="none" w:sz="0" w:space="0" w:color="auto"/>
                    <w:left w:val="none" w:sz="0" w:space="0" w:color="auto"/>
                    <w:bottom w:val="none" w:sz="0" w:space="0" w:color="auto"/>
                    <w:right w:val="none" w:sz="0" w:space="0" w:color="auto"/>
                  </w:divBdr>
                </w:div>
                <w:div w:id="1743716405">
                  <w:marLeft w:val="480"/>
                  <w:marRight w:val="0"/>
                  <w:marTop w:val="0"/>
                  <w:marBottom w:val="0"/>
                  <w:divBdr>
                    <w:top w:val="none" w:sz="0" w:space="0" w:color="auto"/>
                    <w:left w:val="none" w:sz="0" w:space="0" w:color="auto"/>
                    <w:bottom w:val="none" w:sz="0" w:space="0" w:color="auto"/>
                    <w:right w:val="none" w:sz="0" w:space="0" w:color="auto"/>
                  </w:divBdr>
                </w:div>
                <w:div w:id="26027604">
                  <w:marLeft w:val="480"/>
                  <w:marRight w:val="0"/>
                  <w:marTop w:val="0"/>
                  <w:marBottom w:val="0"/>
                  <w:divBdr>
                    <w:top w:val="none" w:sz="0" w:space="0" w:color="auto"/>
                    <w:left w:val="none" w:sz="0" w:space="0" w:color="auto"/>
                    <w:bottom w:val="none" w:sz="0" w:space="0" w:color="auto"/>
                    <w:right w:val="none" w:sz="0" w:space="0" w:color="auto"/>
                  </w:divBdr>
                </w:div>
                <w:div w:id="1699773412">
                  <w:marLeft w:val="480"/>
                  <w:marRight w:val="0"/>
                  <w:marTop w:val="0"/>
                  <w:marBottom w:val="0"/>
                  <w:divBdr>
                    <w:top w:val="none" w:sz="0" w:space="0" w:color="auto"/>
                    <w:left w:val="none" w:sz="0" w:space="0" w:color="auto"/>
                    <w:bottom w:val="none" w:sz="0" w:space="0" w:color="auto"/>
                    <w:right w:val="none" w:sz="0" w:space="0" w:color="auto"/>
                  </w:divBdr>
                </w:div>
                <w:div w:id="214781724">
                  <w:marLeft w:val="480"/>
                  <w:marRight w:val="0"/>
                  <w:marTop w:val="0"/>
                  <w:marBottom w:val="0"/>
                  <w:divBdr>
                    <w:top w:val="none" w:sz="0" w:space="0" w:color="auto"/>
                    <w:left w:val="none" w:sz="0" w:space="0" w:color="auto"/>
                    <w:bottom w:val="none" w:sz="0" w:space="0" w:color="auto"/>
                    <w:right w:val="none" w:sz="0" w:space="0" w:color="auto"/>
                  </w:divBdr>
                </w:div>
                <w:div w:id="210966460">
                  <w:marLeft w:val="480"/>
                  <w:marRight w:val="0"/>
                  <w:marTop w:val="0"/>
                  <w:marBottom w:val="0"/>
                  <w:divBdr>
                    <w:top w:val="none" w:sz="0" w:space="0" w:color="auto"/>
                    <w:left w:val="none" w:sz="0" w:space="0" w:color="auto"/>
                    <w:bottom w:val="none" w:sz="0" w:space="0" w:color="auto"/>
                    <w:right w:val="none" w:sz="0" w:space="0" w:color="auto"/>
                  </w:divBdr>
                </w:div>
                <w:div w:id="256598396">
                  <w:marLeft w:val="480"/>
                  <w:marRight w:val="0"/>
                  <w:marTop w:val="0"/>
                  <w:marBottom w:val="0"/>
                  <w:divBdr>
                    <w:top w:val="none" w:sz="0" w:space="0" w:color="auto"/>
                    <w:left w:val="none" w:sz="0" w:space="0" w:color="auto"/>
                    <w:bottom w:val="none" w:sz="0" w:space="0" w:color="auto"/>
                    <w:right w:val="none" w:sz="0" w:space="0" w:color="auto"/>
                  </w:divBdr>
                </w:div>
                <w:div w:id="2084333840">
                  <w:marLeft w:val="480"/>
                  <w:marRight w:val="0"/>
                  <w:marTop w:val="0"/>
                  <w:marBottom w:val="0"/>
                  <w:divBdr>
                    <w:top w:val="none" w:sz="0" w:space="0" w:color="auto"/>
                    <w:left w:val="none" w:sz="0" w:space="0" w:color="auto"/>
                    <w:bottom w:val="none" w:sz="0" w:space="0" w:color="auto"/>
                    <w:right w:val="none" w:sz="0" w:space="0" w:color="auto"/>
                  </w:divBdr>
                </w:div>
                <w:div w:id="916403508">
                  <w:marLeft w:val="480"/>
                  <w:marRight w:val="0"/>
                  <w:marTop w:val="0"/>
                  <w:marBottom w:val="0"/>
                  <w:divBdr>
                    <w:top w:val="none" w:sz="0" w:space="0" w:color="auto"/>
                    <w:left w:val="none" w:sz="0" w:space="0" w:color="auto"/>
                    <w:bottom w:val="none" w:sz="0" w:space="0" w:color="auto"/>
                    <w:right w:val="none" w:sz="0" w:space="0" w:color="auto"/>
                  </w:divBdr>
                </w:div>
                <w:div w:id="669873750">
                  <w:marLeft w:val="480"/>
                  <w:marRight w:val="0"/>
                  <w:marTop w:val="0"/>
                  <w:marBottom w:val="0"/>
                  <w:divBdr>
                    <w:top w:val="none" w:sz="0" w:space="0" w:color="auto"/>
                    <w:left w:val="none" w:sz="0" w:space="0" w:color="auto"/>
                    <w:bottom w:val="none" w:sz="0" w:space="0" w:color="auto"/>
                    <w:right w:val="none" w:sz="0" w:space="0" w:color="auto"/>
                  </w:divBdr>
                </w:div>
                <w:div w:id="1660378706">
                  <w:marLeft w:val="480"/>
                  <w:marRight w:val="0"/>
                  <w:marTop w:val="0"/>
                  <w:marBottom w:val="0"/>
                  <w:divBdr>
                    <w:top w:val="none" w:sz="0" w:space="0" w:color="auto"/>
                    <w:left w:val="none" w:sz="0" w:space="0" w:color="auto"/>
                    <w:bottom w:val="none" w:sz="0" w:space="0" w:color="auto"/>
                    <w:right w:val="none" w:sz="0" w:space="0" w:color="auto"/>
                  </w:divBdr>
                </w:div>
                <w:div w:id="294020662">
                  <w:marLeft w:val="480"/>
                  <w:marRight w:val="0"/>
                  <w:marTop w:val="0"/>
                  <w:marBottom w:val="0"/>
                  <w:divBdr>
                    <w:top w:val="none" w:sz="0" w:space="0" w:color="auto"/>
                    <w:left w:val="none" w:sz="0" w:space="0" w:color="auto"/>
                    <w:bottom w:val="none" w:sz="0" w:space="0" w:color="auto"/>
                    <w:right w:val="none" w:sz="0" w:space="0" w:color="auto"/>
                  </w:divBdr>
                </w:div>
              </w:divsChild>
            </w:div>
            <w:div w:id="422608841">
              <w:marLeft w:val="0"/>
              <w:marRight w:val="0"/>
              <w:marTop w:val="0"/>
              <w:marBottom w:val="0"/>
              <w:divBdr>
                <w:top w:val="none" w:sz="0" w:space="0" w:color="auto"/>
                <w:left w:val="none" w:sz="0" w:space="0" w:color="auto"/>
                <w:bottom w:val="none" w:sz="0" w:space="0" w:color="auto"/>
                <w:right w:val="none" w:sz="0" w:space="0" w:color="auto"/>
              </w:divBdr>
              <w:divsChild>
                <w:div w:id="2127459927">
                  <w:marLeft w:val="480"/>
                  <w:marRight w:val="0"/>
                  <w:marTop w:val="0"/>
                  <w:marBottom w:val="0"/>
                  <w:divBdr>
                    <w:top w:val="none" w:sz="0" w:space="0" w:color="auto"/>
                    <w:left w:val="none" w:sz="0" w:space="0" w:color="auto"/>
                    <w:bottom w:val="none" w:sz="0" w:space="0" w:color="auto"/>
                    <w:right w:val="none" w:sz="0" w:space="0" w:color="auto"/>
                  </w:divBdr>
                </w:div>
                <w:div w:id="599871826">
                  <w:marLeft w:val="480"/>
                  <w:marRight w:val="0"/>
                  <w:marTop w:val="0"/>
                  <w:marBottom w:val="0"/>
                  <w:divBdr>
                    <w:top w:val="none" w:sz="0" w:space="0" w:color="auto"/>
                    <w:left w:val="none" w:sz="0" w:space="0" w:color="auto"/>
                    <w:bottom w:val="none" w:sz="0" w:space="0" w:color="auto"/>
                    <w:right w:val="none" w:sz="0" w:space="0" w:color="auto"/>
                  </w:divBdr>
                </w:div>
                <w:div w:id="1143305540">
                  <w:marLeft w:val="480"/>
                  <w:marRight w:val="0"/>
                  <w:marTop w:val="0"/>
                  <w:marBottom w:val="0"/>
                  <w:divBdr>
                    <w:top w:val="none" w:sz="0" w:space="0" w:color="auto"/>
                    <w:left w:val="none" w:sz="0" w:space="0" w:color="auto"/>
                    <w:bottom w:val="none" w:sz="0" w:space="0" w:color="auto"/>
                    <w:right w:val="none" w:sz="0" w:space="0" w:color="auto"/>
                  </w:divBdr>
                </w:div>
                <w:div w:id="1366753515">
                  <w:marLeft w:val="480"/>
                  <w:marRight w:val="0"/>
                  <w:marTop w:val="0"/>
                  <w:marBottom w:val="0"/>
                  <w:divBdr>
                    <w:top w:val="none" w:sz="0" w:space="0" w:color="auto"/>
                    <w:left w:val="none" w:sz="0" w:space="0" w:color="auto"/>
                    <w:bottom w:val="none" w:sz="0" w:space="0" w:color="auto"/>
                    <w:right w:val="none" w:sz="0" w:space="0" w:color="auto"/>
                  </w:divBdr>
                </w:div>
                <w:div w:id="1115561992">
                  <w:marLeft w:val="480"/>
                  <w:marRight w:val="0"/>
                  <w:marTop w:val="0"/>
                  <w:marBottom w:val="0"/>
                  <w:divBdr>
                    <w:top w:val="none" w:sz="0" w:space="0" w:color="auto"/>
                    <w:left w:val="none" w:sz="0" w:space="0" w:color="auto"/>
                    <w:bottom w:val="none" w:sz="0" w:space="0" w:color="auto"/>
                    <w:right w:val="none" w:sz="0" w:space="0" w:color="auto"/>
                  </w:divBdr>
                </w:div>
                <w:div w:id="1840146845">
                  <w:marLeft w:val="480"/>
                  <w:marRight w:val="0"/>
                  <w:marTop w:val="0"/>
                  <w:marBottom w:val="0"/>
                  <w:divBdr>
                    <w:top w:val="none" w:sz="0" w:space="0" w:color="auto"/>
                    <w:left w:val="none" w:sz="0" w:space="0" w:color="auto"/>
                    <w:bottom w:val="none" w:sz="0" w:space="0" w:color="auto"/>
                    <w:right w:val="none" w:sz="0" w:space="0" w:color="auto"/>
                  </w:divBdr>
                </w:div>
                <w:div w:id="1104424899">
                  <w:marLeft w:val="480"/>
                  <w:marRight w:val="0"/>
                  <w:marTop w:val="0"/>
                  <w:marBottom w:val="0"/>
                  <w:divBdr>
                    <w:top w:val="none" w:sz="0" w:space="0" w:color="auto"/>
                    <w:left w:val="none" w:sz="0" w:space="0" w:color="auto"/>
                    <w:bottom w:val="none" w:sz="0" w:space="0" w:color="auto"/>
                    <w:right w:val="none" w:sz="0" w:space="0" w:color="auto"/>
                  </w:divBdr>
                </w:div>
                <w:div w:id="1418403224">
                  <w:marLeft w:val="480"/>
                  <w:marRight w:val="0"/>
                  <w:marTop w:val="0"/>
                  <w:marBottom w:val="0"/>
                  <w:divBdr>
                    <w:top w:val="none" w:sz="0" w:space="0" w:color="auto"/>
                    <w:left w:val="none" w:sz="0" w:space="0" w:color="auto"/>
                    <w:bottom w:val="none" w:sz="0" w:space="0" w:color="auto"/>
                    <w:right w:val="none" w:sz="0" w:space="0" w:color="auto"/>
                  </w:divBdr>
                </w:div>
                <w:div w:id="1459300251">
                  <w:marLeft w:val="480"/>
                  <w:marRight w:val="0"/>
                  <w:marTop w:val="0"/>
                  <w:marBottom w:val="0"/>
                  <w:divBdr>
                    <w:top w:val="none" w:sz="0" w:space="0" w:color="auto"/>
                    <w:left w:val="none" w:sz="0" w:space="0" w:color="auto"/>
                    <w:bottom w:val="none" w:sz="0" w:space="0" w:color="auto"/>
                    <w:right w:val="none" w:sz="0" w:space="0" w:color="auto"/>
                  </w:divBdr>
                </w:div>
                <w:div w:id="1967659827">
                  <w:marLeft w:val="480"/>
                  <w:marRight w:val="0"/>
                  <w:marTop w:val="0"/>
                  <w:marBottom w:val="0"/>
                  <w:divBdr>
                    <w:top w:val="none" w:sz="0" w:space="0" w:color="auto"/>
                    <w:left w:val="none" w:sz="0" w:space="0" w:color="auto"/>
                    <w:bottom w:val="none" w:sz="0" w:space="0" w:color="auto"/>
                    <w:right w:val="none" w:sz="0" w:space="0" w:color="auto"/>
                  </w:divBdr>
                </w:div>
                <w:div w:id="2006785303">
                  <w:marLeft w:val="480"/>
                  <w:marRight w:val="0"/>
                  <w:marTop w:val="0"/>
                  <w:marBottom w:val="0"/>
                  <w:divBdr>
                    <w:top w:val="none" w:sz="0" w:space="0" w:color="auto"/>
                    <w:left w:val="none" w:sz="0" w:space="0" w:color="auto"/>
                    <w:bottom w:val="none" w:sz="0" w:space="0" w:color="auto"/>
                    <w:right w:val="none" w:sz="0" w:space="0" w:color="auto"/>
                  </w:divBdr>
                </w:div>
                <w:div w:id="285628008">
                  <w:marLeft w:val="480"/>
                  <w:marRight w:val="0"/>
                  <w:marTop w:val="0"/>
                  <w:marBottom w:val="0"/>
                  <w:divBdr>
                    <w:top w:val="none" w:sz="0" w:space="0" w:color="auto"/>
                    <w:left w:val="none" w:sz="0" w:space="0" w:color="auto"/>
                    <w:bottom w:val="none" w:sz="0" w:space="0" w:color="auto"/>
                    <w:right w:val="none" w:sz="0" w:space="0" w:color="auto"/>
                  </w:divBdr>
                </w:div>
                <w:div w:id="1683627888">
                  <w:marLeft w:val="480"/>
                  <w:marRight w:val="0"/>
                  <w:marTop w:val="0"/>
                  <w:marBottom w:val="0"/>
                  <w:divBdr>
                    <w:top w:val="none" w:sz="0" w:space="0" w:color="auto"/>
                    <w:left w:val="none" w:sz="0" w:space="0" w:color="auto"/>
                    <w:bottom w:val="none" w:sz="0" w:space="0" w:color="auto"/>
                    <w:right w:val="none" w:sz="0" w:space="0" w:color="auto"/>
                  </w:divBdr>
                </w:div>
                <w:div w:id="252665610">
                  <w:marLeft w:val="480"/>
                  <w:marRight w:val="0"/>
                  <w:marTop w:val="0"/>
                  <w:marBottom w:val="0"/>
                  <w:divBdr>
                    <w:top w:val="none" w:sz="0" w:space="0" w:color="auto"/>
                    <w:left w:val="none" w:sz="0" w:space="0" w:color="auto"/>
                    <w:bottom w:val="none" w:sz="0" w:space="0" w:color="auto"/>
                    <w:right w:val="none" w:sz="0" w:space="0" w:color="auto"/>
                  </w:divBdr>
                </w:div>
                <w:div w:id="374044404">
                  <w:marLeft w:val="480"/>
                  <w:marRight w:val="0"/>
                  <w:marTop w:val="0"/>
                  <w:marBottom w:val="0"/>
                  <w:divBdr>
                    <w:top w:val="none" w:sz="0" w:space="0" w:color="auto"/>
                    <w:left w:val="none" w:sz="0" w:space="0" w:color="auto"/>
                    <w:bottom w:val="none" w:sz="0" w:space="0" w:color="auto"/>
                    <w:right w:val="none" w:sz="0" w:space="0" w:color="auto"/>
                  </w:divBdr>
                </w:div>
                <w:div w:id="469369155">
                  <w:marLeft w:val="480"/>
                  <w:marRight w:val="0"/>
                  <w:marTop w:val="0"/>
                  <w:marBottom w:val="0"/>
                  <w:divBdr>
                    <w:top w:val="none" w:sz="0" w:space="0" w:color="auto"/>
                    <w:left w:val="none" w:sz="0" w:space="0" w:color="auto"/>
                    <w:bottom w:val="none" w:sz="0" w:space="0" w:color="auto"/>
                    <w:right w:val="none" w:sz="0" w:space="0" w:color="auto"/>
                  </w:divBdr>
                </w:div>
                <w:div w:id="1718965429">
                  <w:marLeft w:val="480"/>
                  <w:marRight w:val="0"/>
                  <w:marTop w:val="0"/>
                  <w:marBottom w:val="0"/>
                  <w:divBdr>
                    <w:top w:val="none" w:sz="0" w:space="0" w:color="auto"/>
                    <w:left w:val="none" w:sz="0" w:space="0" w:color="auto"/>
                    <w:bottom w:val="none" w:sz="0" w:space="0" w:color="auto"/>
                    <w:right w:val="none" w:sz="0" w:space="0" w:color="auto"/>
                  </w:divBdr>
                </w:div>
                <w:div w:id="1213806084">
                  <w:marLeft w:val="480"/>
                  <w:marRight w:val="0"/>
                  <w:marTop w:val="0"/>
                  <w:marBottom w:val="0"/>
                  <w:divBdr>
                    <w:top w:val="none" w:sz="0" w:space="0" w:color="auto"/>
                    <w:left w:val="none" w:sz="0" w:space="0" w:color="auto"/>
                    <w:bottom w:val="none" w:sz="0" w:space="0" w:color="auto"/>
                    <w:right w:val="none" w:sz="0" w:space="0" w:color="auto"/>
                  </w:divBdr>
                </w:div>
                <w:div w:id="1363628570">
                  <w:marLeft w:val="480"/>
                  <w:marRight w:val="0"/>
                  <w:marTop w:val="0"/>
                  <w:marBottom w:val="0"/>
                  <w:divBdr>
                    <w:top w:val="none" w:sz="0" w:space="0" w:color="auto"/>
                    <w:left w:val="none" w:sz="0" w:space="0" w:color="auto"/>
                    <w:bottom w:val="none" w:sz="0" w:space="0" w:color="auto"/>
                    <w:right w:val="none" w:sz="0" w:space="0" w:color="auto"/>
                  </w:divBdr>
                </w:div>
                <w:div w:id="1155952761">
                  <w:marLeft w:val="480"/>
                  <w:marRight w:val="0"/>
                  <w:marTop w:val="0"/>
                  <w:marBottom w:val="0"/>
                  <w:divBdr>
                    <w:top w:val="none" w:sz="0" w:space="0" w:color="auto"/>
                    <w:left w:val="none" w:sz="0" w:space="0" w:color="auto"/>
                    <w:bottom w:val="none" w:sz="0" w:space="0" w:color="auto"/>
                    <w:right w:val="none" w:sz="0" w:space="0" w:color="auto"/>
                  </w:divBdr>
                </w:div>
                <w:div w:id="215818818">
                  <w:marLeft w:val="480"/>
                  <w:marRight w:val="0"/>
                  <w:marTop w:val="0"/>
                  <w:marBottom w:val="0"/>
                  <w:divBdr>
                    <w:top w:val="none" w:sz="0" w:space="0" w:color="auto"/>
                    <w:left w:val="none" w:sz="0" w:space="0" w:color="auto"/>
                    <w:bottom w:val="none" w:sz="0" w:space="0" w:color="auto"/>
                    <w:right w:val="none" w:sz="0" w:space="0" w:color="auto"/>
                  </w:divBdr>
                </w:div>
                <w:div w:id="1519345535">
                  <w:marLeft w:val="480"/>
                  <w:marRight w:val="0"/>
                  <w:marTop w:val="0"/>
                  <w:marBottom w:val="0"/>
                  <w:divBdr>
                    <w:top w:val="none" w:sz="0" w:space="0" w:color="auto"/>
                    <w:left w:val="none" w:sz="0" w:space="0" w:color="auto"/>
                    <w:bottom w:val="none" w:sz="0" w:space="0" w:color="auto"/>
                    <w:right w:val="none" w:sz="0" w:space="0" w:color="auto"/>
                  </w:divBdr>
                </w:div>
                <w:div w:id="644353373">
                  <w:marLeft w:val="480"/>
                  <w:marRight w:val="0"/>
                  <w:marTop w:val="0"/>
                  <w:marBottom w:val="0"/>
                  <w:divBdr>
                    <w:top w:val="none" w:sz="0" w:space="0" w:color="auto"/>
                    <w:left w:val="none" w:sz="0" w:space="0" w:color="auto"/>
                    <w:bottom w:val="none" w:sz="0" w:space="0" w:color="auto"/>
                    <w:right w:val="none" w:sz="0" w:space="0" w:color="auto"/>
                  </w:divBdr>
                </w:div>
                <w:div w:id="931087160">
                  <w:marLeft w:val="480"/>
                  <w:marRight w:val="0"/>
                  <w:marTop w:val="0"/>
                  <w:marBottom w:val="0"/>
                  <w:divBdr>
                    <w:top w:val="none" w:sz="0" w:space="0" w:color="auto"/>
                    <w:left w:val="none" w:sz="0" w:space="0" w:color="auto"/>
                    <w:bottom w:val="none" w:sz="0" w:space="0" w:color="auto"/>
                    <w:right w:val="none" w:sz="0" w:space="0" w:color="auto"/>
                  </w:divBdr>
                </w:div>
                <w:div w:id="1765345119">
                  <w:marLeft w:val="480"/>
                  <w:marRight w:val="0"/>
                  <w:marTop w:val="0"/>
                  <w:marBottom w:val="0"/>
                  <w:divBdr>
                    <w:top w:val="none" w:sz="0" w:space="0" w:color="auto"/>
                    <w:left w:val="none" w:sz="0" w:space="0" w:color="auto"/>
                    <w:bottom w:val="none" w:sz="0" w:space="0" w:color="auto"/>
                    <w:right w:val="none" w:sz="0" w:space="0" w:color="auto"/>
                  </w:divBdr>
                </w:div>
                <w:div w:id="1308244883">
                  <w:marLeft w:val="480"/>
                  <w:marRight w:val="0"/>
                  <w:marTop w:val="0"/>
                  <w:marBottom w:val="0"/>
                  <w:divBdr>
                    <w:top w:val="none" w:sz="0" w:space="0" w:color="auto"/>
                    <w:left w:val="none" w:sz="0" w:space="0" w:color="auto"/>
                    <w:bottom w:val="none" w:sz="0" w:space="0" w:color="auto"/>
                    <w:right w:val="none" w:sz="0" w:space="0" w:color="auto"/>
                  </w:divBdr>
                </w:div>
                <w:div w:id="319847972">
                  <w:marLeft w:val="480"/>
                  <w:marRight w:val="0"/>
                  <w:marTop w:val="0"/>
                  <w:marBottom w:val="0"/>
                  <w:divBdr>
                    <w:top w:val="none" w:sz="0" w:space="0" w:color="auto"/>
                    <w:left w:val="none" w:sz="0" w:space="0" w:color="auto"/>
                    <w:bottom w:val="none" w:sz="0" w:space="0" w:color="auto"/>
                    <w:right w:val="none" w:sz="0" w:space="0" w:color="auto"/>
                  </w:divBdr>
                </w:div>
                <w:div w:id="1739937225">
                  <w:marLeft w:val="480"/>
                  <w:marRight w:val="0"/>
                  <w:marTop w:val="0"/>
                  <w:marBottom w:val="0"/>
                  <w:divBdr>
                    <w:top w:val="none" w:sz="0" w:space="0" w:color="auto"/>
                    <w:left w:val="none" w:sz="0" w:space="0" w:color="auto"/>
                    <w:bottom w:val="none" w:sz="0" w:space="0" w:color="auto"/>
                    <w:right w:val="none" w:sz="0" w:space="0" w:color="auto"/>
                  </w:divBdr>
                </w:div>
                <w:div w:id="405298882">
                  <w:marLeft w:val="480"/>
                  <w:marRight w:val="0"/>
                  <w:marTop w:val="0"/>
                  <w:marBottom w:val="0"/>
                  <w:divBdr>
                    <w:top w:val="none" w:sz="0" w:space="0" w:color="auto"/>
                    <w:left w:val="none" w:sz="0" w:space="0" w:color="auto"/>
                    <w:bottom w:val="none" w:sz="0" w:space="0" w:color="auto"/>
                    <w:right w:val="none" w:sz="0" w:space="0" w:color="auto"/>
                  </w:divBdr>
                </w:div>
                <w:div w:id="1554194733">
                  <w:marLeft w:val="480"/>
                  <w:marRight w:val="0"/>
                  <w:marTop w:val="0"/>
                  <w:marBottom w:val="0"/>
                  <w:divBdr>
                    <w:top w:val="none" w:sz="0" w:space="0" w:color="auto"/>
                    <w:left w:val="none" w:sz="0" w:space="0" w:color="auto"/>
                    <w:bottom w:val="none" w:sz="0" w:space="0" w:color="auto"/>
                    <w:right w:val="none" w:sz="0" w:space="0" w:color="auto"/>
                  </w:divBdr>
                </w:div>
                <w:div w:id="1414861588">
                  <w:marLeft w:val="480"/>
                  <w:marRight w:val="0"/>
                  <w:marTop w:val="0"/>
                  <w:marBottom w:val="0"/>
                  <w:divBdr>
                    <w:top w:val="none" w:sz="0" w:space="0" w:color="auto"/>
                    <w:left w:val="none" w:sz="0" w:space="0" w:color="auto"/>
                    <w:bottom w:val="none" w:sz="0" w:space="0" w:color="auto"/>
                    <w:right w:val="none" w:sz="0" w:space="0" w:color="auto"/>
                  </w:divBdr>
                </w:div>
                <w:div w:id="1724330791">
                  <w:marLeft w:val="480"/>
                  <w:marRight w:val="0"/>
                  <w:marTop w:val="0"/>
                  <w:marBottom w:val="0"/>
                  <w:divBdr>
                    <w:top w:val="none" w:sz="0" w:space="0" w:color="auto"/>
                    <w:left w:val="none" w:sz="0" w:space="0" w:color="auto"/>
                    <w:bottom w:val="none" w:sz="0" w:space="0" w:color="auto"/>
                    <w:right w:val="none" w:sz="0" w:space="0" w:color="auto"/>
                  </w:divBdr>
                </w:div>
                <w:div w:id="153420873">
                  <w:marLeft w:val="480"/>
                  <w:marRight w:val="0"/>
                  <w:marTop w:val="0"/>
                  <w:marBottom w:val="0"/>
                  <w:divBdr>
                    <w:top w:val="none" w:sz="0" w:space="0" w:color="auto"/>
                    <w:left w:val="none" w:sz="0" w:space="0" w:color="auto"/>
                    <w:bottom w:val="none" w:sz="0" w:space="0" w:color="auto"/>
                    <w:right w:val="none" w:sz="0" w:space="0" w:color="auto"/>
                  </w:divBdr>
                </w:div>
                <w:div w:id="1557427127">
                  <w:marLeft w:val="480"/>
                  <w:marRight w:val="0"/>
                  <w:marTop w:val="0"/>
                  <w:marBottom w:val="0"/>
                  <w:divBdr>
                    <w:top w:val="none" w:sz="0" w:space="0" w:color="auto"/>
                    <w:left w:val="none" w:sz="0" w:space="0" w:color="auto"/>
                    <w:bottom w:val="none" w:sz="0" w:space="0" w:color="auto"/>
                    <w:right w:val="none" w:sz="0" w:space="0" w:color="auto"/>
                  </w:divBdr>
                </w:div>
                <w:div w:id="1450316072">
                  <w:marLeft w:val="480"/>
                  <w:marRight w:val="0"/>
                  <w:marTop w:val="0"/>
                  <w:marBottom w:val="0"/>
                  <w:divBdr>
                    <w:top w:val="none" w:sz="0" w:space="0" w:color="auto"/>
                    <w:left w:val="none" w:sz="0" w:space="0" w:color="auto"/>
                    <w:bottom w:val="none" w:sz="0" w:space="0" w:color="auto"/>
                    <w:right w:val="none" w:sz="0" w:space="0" w:color="auto"/>
                  </w:divBdr>
                </w:div>
                <w:div w:id="740836619">
                  <w:marLeft w:val="480"/>
                  <w:marRight w:val="0"/>
                  <w:marTop w:val="0"/>
                  <w:marBottom w:val="0"/>
                  <w:divBdr>
                    <w:top w:val="none" w:sz="0" w:space="0" w:color="auto"/>
                    <w:left w:val="none" w:sz="0" w:space="0" w:color="auto"/>
                    <w:bottom w:val="none" w:sz="0" w:space="0" w:color="auto"/>
                    <w:right w:val="none" w:sz="0" w:space="0" w:color="auto"/>
                  </w:divBdr>
                </w:div>
                <w:div w:id="1673029388">
                  <w:marLeft w:val="480"/>
                  <w:marRight w:val="0"/>
                  <w:marTop w:val="0"/>
                  <w:marBottom w:val="0"/>
                  <w:divBdr>
                    <w:top w:val="none" w:sz="0" w:space="0" w:color="auto"/>
                    <w:left w:val="none" w:sz="0" w:space="0" w:color="auto"/>
                    <w:bottom w:val="none" w:sz="0" w:space="0" w:color="auto"/>
                    <w:right w:val="none" w:sz="0" w:space="0" w:color="auto"/>
                  </w:divBdr>
                </w:div>
                <w:div w:id="1774323101">
                  <w:marLeft w:val="480"/>
                  <w:marRight w:val="0"/>
                  <w:marTop w:val="0"/>
                  <w:marBottom w:val="0"/>
                  <w:divBdr>
                    <w:top w:val="none" w:sz="0" w:space="0" w:color="auto"/>
                    <w:left w:val="none" w:sz="0" w:space="0" w:color="auto"/>
                    <w:bottom w:val="none" w:sz="0" w:space="0" w:color="auto"/>
                    <w:right w:val="none" w:sz="0" w:space="0" w:color="auto"/>
                  </w:divBdr>
                </w:div>
                <w:div w:id="1393768243">
                  <w:marLeft w:val="480"/>
                  <w:marRight w:val="0"/>
                  <w:marTop w:val="0"/>
                  <w:marBottom w:val="0"/>
                  <w:divBdr>
                    <w:top w:val="none" w:sz="0" w:space="0" w:color="auto"/>
                    <w:left w:val="none" w:sz="0" w:space="0" w:color="auto"/>
                    <w:bottom w:val="none" w:sz="0" w:space="0" w:color="auto"/>
                    <w:right w:val="none" w:sz="0" w:space="0" w:color="auto"/>
                  </w:divBdr>
                </w:div>
                <w:div w:id="820973723">
                  <w:marLeft w:val="480"/>
                  <w:marRight w:val="0"/>
                  <w:marTop w:val="0"/>
                  <w:marBottom w:val="0"/>
                  <w:divBdr>
                    <w:top w:val="none" w:sz="0" w:space="0" w:color="auto"/>
                    <w:left w:val="none" w:sz="0" w:space="0" w:color="auto"/>
                    <w:bottom w:val="none" w:sz="0" w:space="0" w:color="auto"/>
                    <w:right w:val="none" w:sz="0" w:space="0" w:color="auto"/>
                  </w:divBdr>
                </w:div>
                <w:div w:id="207181830">
                  <w:marLeft w:val="480"/>
                  <w:marRight w:val="0"/>
                  <w:marTop w:val="0"/>
                  <w:marBottom w:val="0"/>
                  <w:divBdr>
                    <w:top w:val="none" w:sz="0" w:space="0" w:color="auto"/>
                    <w:left w:val="none" w:sz="0" w:space="0" w:color="auto"/>
                    <w:bottom w:val="none" w:sz="0" w:space="0" w:color="auto"/>
                    <w:right w:val="none" w:sz="0" w:space="0" w:color="auto"/>
                  </w:divBdr>
                </w:div>
                <w:div w:id="2070612159">
                  <w:marLeft w:val="480"/>
                  <w:marRight w:val="0"/>
                  <w:marTop w:val="0"/>
                  <w:marBottom w:val="0"/>
                  <w:divBdr>
                    <w:top w:val="none" w:sz="0" w:space="0" w:color="auto"/>
                    <w:left w:val="none" w:sz="0" w:space="0" w:color="auto"/>
                    <w:bottom w:val="none" w:sz="0" w:space="0" w:color="auto"/>
                    <w:right w:val="none" w:sz="0" w:space="0" w:color="auto"/>
                  </w:divBdr>
                </w:div>
              </w:divsChild>
            </w:div>
            <w:div w:id="358548716">
              <w:marLeft w:val="0"/>
              <w:marRight w:val="0"/>
              <w:marTop w:val="0"/>
              <w:marBottom w:val="0"/>
              <w:divBdr>
                <w:top w:val="none" w:sz="0" w:space="0" w:color="auto"/>
                <w:left w:val="none" w:sz="0" w:space="0" w:color="auto"/>
                <w:bottom w:val="none" w:sz="0" w:space="0" w:color="auto"/>
                <w:right w:val="none" w:sz="0" w:space="0" w:color="auto"/>
              </w:divBdr>
              <w:divsChild>
                <w:div w:id="2006980689">
                  <w:marLeft w:val="480"/>
                  <w:marRight w:val="0"/>
                  <w:marTop w:val="0"/>
                  <w:marBottom w:val="0"/>
                  <w:divBdr>
                    <w:top w:val="none" w:sz="0" w:space="0" w:color="auto"/>
                    <w:left w:val="none" w:sz="0" w:space="0" w:color="auto"/>
                    <w:bottom w:val="none" w:sz="0" w:space="0" w:color="auto"/>
                    <w:right w:val="none" w:sz="0" w:space="0" w:color="auto"/>
                  </w:divBdr>
                </w:div>
                <w:div w:id="1467428814">
                  <w:marLeft w:val="480"/>
                  <w:marRight w:val="0"/>
                  <w:marTop w:val="0"/>
                  <w:marBottom w:val="0"/>
                  <w:divBdr>
                    <w:top w:val="none" w:sz="0" w:space="0" w:color="auto"/>
                    <w:left w:val="none" w:sz="0" w:space="0" w:color="auto"/>
                    <w:bottom w:val="none" w:sz="0" w:space="0" w:color="auto"/>
                    <w:right w:val="none" w:sz="0" w:space="0" w:color="auto"/>
                  </w:divBdr>
                </w:div>
                <w:div w:id="310446687">
                  <w:marLeft w:val="480"/>
                  <w:marRight w:val="0"/>
                  <w:marTop w:val="0"/>
                  <w:marBottom w:val="0"/>
                  <w:divBdr>
                    <w:top w:val="none" w:sz="0" w:space="0" w:color="auto"/>
                    <w:left w:val="none" w:sz="0" w:space="0" w:color="auto"/>
                    <w:bottom w:val="none" w:sz="0" w:space="0" w:color="auto"/>
                    <w:right w:val="none" w:sz="0" w:space="0" w:color="auto"/>
                  </w:divBdr>
                </w:div>
                <w:div w:id="1486779469">
                  <w:marLeft w:val="480"/>
                  <w:marRight w:val="0"/>
                  <w:marTop w:val="0"/>
                  <w:marBottom w:val="0"/>
                  <w:divBdr>
                    <w:top w:val="none" w:sz="0" w:space="0" w:color="auto"/>
                    <w:left w:val="none" w:sz="0" w:space="0" w:color="auto"/>
                    <w:bottom w:val="none" w:sz="0" w:space="0" w:color="auto"/>
                    <w:right w:val="none" w:sz="0" w:space="0" w:color="auto"/>
                  </w:divBdr>
                </w:div>
                <w:div w:id="1433933555">
                  <w:marLeft w:val="480"/>
                  <w:marRight w:val="0"/>
                  <w:marTop w:val="0"/>
                  <w:marBottom w:val="0"/>
                  <w:divBdr>
                    <w:top w:val="none" w:sz="0" w:space="0" w:color="auto"/>
                    <w:left w:val="none" w:sz="0" w:space="0" w:color="auto"/>
                    <w:bottom w:val="none" w:sz="0" w:space="0" w:color="auto"/>
                    <w:right w:val="none" w:sz="0" w:space="0" w:color="auto"/>
                  </w:divBdr>
                </w:div>
                <w:div w:id="13120601">
                  <w:marLeft w:val="480"/>
                  <w:marRight w:val="0"/>
                  <w:marTop w:val="0"/>
                  <w:marBottom w:val="0"/>
                  <w:divBdr>
                    <w:top w:val="none" w:sz="0" w:space="0" w:color="auto"/>
                    <w:left w:val="none" w:sz="0" w:space="0" w:color="auto"/>
                    <w:bottom w:val="none" w:sz="0" w:space="0" w:color="auto"/>
                    <w:right w:val="none" w:sz="0" w:space="0" w:color="auto"/>
                  </w:divBdr>
                </w:div>
                <w:div w:id="1669407431">
                  <w:marLeft w:val="480"/>
                  <w:marRight w:val="0"/>
                  <w:marTop w:val="0"/>
                  <w:marBottom w:val="0"/>
                  <w:divBdr>
                    <w:top w:val="none" w:sz="0" w:space="0" w:color="auto"/>
                    <w:left w:val="none" w:sz="0" w:space="0" w:color="auto"/>
                    <w:bottom w:val="none" w:sz="0" w:space="0" w:color="auto"/>
                    <w:right w:val="none" w:sz="0" w:space="0" w:color="auto"/>
                  </w:divBdr>
                </w:div>
                <w:div w:id="1271887392">
                  <w:marLeft w:val="480"/>
                  <w:marRight w:val="0"/>
                  <w:marTop w:val="0"/>
                  <w:marBottom w:val="0"/>
                  <w:divBdr>
                    <w:top w:val="none" w:sz="0" w:space="0" w:color="auto"/>
                    <w:left w:val="none" w:sz="0" w:space="0" w:color="auto"/>
                    <w:bottom w:val="none" w:sz="0" w:space="0" w:color="auto"/>
                    <w:right w:val="none" w:sz="0" w:space="0" w:color="auto"/>
                  </w:divBdr>
                </w:div>
                <w:div w:id="1567911735">
                  <w:marLeft w:val="480"/>
                  <w:marRight w:val="0"/>
                  <w:marTop w:val="0"/>
                  <w:marBottom w:val="0"/>
                  <w:divBdr>
                    <w:top w:val="none" w:sz="0" w:space="0" w:color="auto"/>
                    <w:left w:val="none" w:sz="0" w:space="0" w:color="auto"/>
                    <w:bottom w:val="none" w:sz="0" w:space="0" w:color="auto"/>
                    <w:right w:val="none" w:sz="0" w:space="0" w:color="auto"/>
                  </w:divBdr>
                </w:div>
                <w:div w:id="998966624">
                  <w:marLeft w:val="480"/>
                  <w:marRight w:val="0"/>
                  <w:marTop w:val="0"/>
                  <w:marBottom w:val="0"/>
                  <w:divBdr>
                    <w:top w:val="none" w:sz="0" w:space="0" w:color="auto"/>
                    <w:left w:val="none" w:sz="0" w:space="0" w:color="auto"/>
                    <w:bottom w:val="none" w:sz="0" w:space="0" w:color="auto"/>
                    <w:right w:val="none" w:sz="0" w:space="0" w:color="auto"/>
                  </w:divBdr>
                </w:div>
                <w:div w:id="721905306">
                  <w:marLeft w:val="480"/>
                  <w:marRight w:val="0"/>
                  <w:marTop w:val="0"/>
                  <w:marBottom w:val="0"/>
                  <w:divBdr>
                    <w:top w:val="none" w:sz="0" w:space="0" w:color="auto"/>
                    <w:left w:val="none" w:sz="0" w:space="0" w:color="auto"/>
                    <w:bottom w:val="none" w:sz="0" w:space="0" w:color="auto"/>
                    <w:right w:val="none" w:sz="0" w:space="0" w:color="auto"/>
                  </w:divBdr>
                </w:div>
                <w:div w:id="1470397884">
                  <w:marLeft w:val="480"/>
                  <w:marRight w:val="0"/>
                  <w:marTop w:val="0"/>
                  <w:marBottom w:val="0"/>
                  <w:divBdr>
                    <w:top w:val="none" w:sz="0" w:space="0" w:color="auto"/>
                    <w:left w:val="none" w:sz="0" w:space="0" w:color="auto"/>
                    <w:bottom w:val="none" w:sz="0" w:space="0" w:color="auto"/>
                    <w:right w:val="none" w:sz="0" w:space="0" w:color="auto"/>
                  </w:divBdr>
                </w:div>
                <w:div w:id="1216236090">
                  <w:marLeft w:val="480"/>
                  <w:marRight w:val="0"/>
                  <w:marTop w:val="0"/>
                  <w:marBottom w:val="0"/>
                  <w:divBdr>
                    <w:top w:val="none" w:sz="0" w:space="0" w:color="auto"/>
                    <w:left w:val="none" w:sz="0" w:space="0" w:color="auto"/>
                    <w:bottom w:val="none" w:sz="0" w:space="0" w:color="auto"/>
                    <w:right w:val="none" w:sz="0" w:space="0" w:color="auto"/>
                  </w:divBdr>
                </w:div>
                <w:div w:id="566960394">
                  <w:marLeft w:val="480"/>
                  <w:marRight w:val="0"/>
                  <w:marTop w:val="0"/>
                  <w:marBottom w:val="0"/>
                  <w:divBdr>
                    <w:top w:val="none" w:sz="0" w:space="0" w:color="auto"/>
                    <w:left w:val="none" w:sz="0" w:space="0" w:color="auto"/>
                    <w:bottom w:val="none" w:sz="0" w:space="0" w:color="auto"/>
                    <w:right w:val="none" w:sz="0" w:space="0" w:color="auto"/>
                  </w:divBdr>
                </w:div>
                <w:div w:id="502546285">
                  <w:marLeft w:val="480"/>
                  <w:marRight w:val="0"/>
                  <w:marTop w:val="0"/>
                  <w:marBottom w:val="0"/>
                  <w:divBdr>
                    <w:top w:val="none" w:sz="0" w:space="0" w:color="auto"/>
                    <w:left w:val="none" w:sz="0" w:space="0" w:color="auto"/>
                    <w:bottom w:val="none" w:sz="0" w:space="0" w:color="auto"/>
                    <w:right w:val="none" w:sz="0" w:space="0" w:color="auto"/>
                  </w:divBdr>
                </w:div>
                <w:div w:id="1585071713">
                  <w:marLeft w:val="480"/>
                  <w:marRight w:val="0"/>
                  <w:marTop w:val="0"/>
                  <w:marBottom w:val="0"/>
                  <w:divBdr>
                    <w:top w:val="none" w:sz="0" w:space="0" w:color="auto"/>
                    <w:left w:val="none" w:sz="0" w:space="0" w:color="auto"/>
                    <w:bottom w:val="none" w:sz="0" w:space="0" w:color="auto"/>
                    <w:right w:val="none" w:sz="0" w:space="0" w:color="auto"/>
                  </w:divBdr>
                </w:div>
                <w:div w:id="650519109">
                  <w:marLeft w:val="480"/>
                  <w:marRight w:val="0"/>
                  <w:marTop w:val="0"/>
                  <w:marBottom w:val="0"/>
                  <w:divBdr>
                    <w:top w:val="none" w:sz="0" w:space="0" w:color="auto"/>
                    <w:left w:val="none" w:sz="0" w:space="0" w:color="auto"/>
                    <w:bottom w:val="none" w:sz="0" w:space="0" w:color="auto"/>
                    <w:right w:val="none" w:sz="0" w:space="0" w:color="auto"/>
                  </w:divBdr>
                </w:div>
                <w:div w:id="1129323547">
                  <w:marLeft w:val="480"/>
                  <w:marRight w:val="0"/>
                  <w:marTop w:val="0"/>
                  <w:marBottom w:val="0"/>
                  <w:divBdr>
                    <w:top w:val="none" w:sz="0" w:space="0" w:color="auto"/>
                    <w:left w:val="none" w:sz="0" w:space="0" w:color="auto"/>
                    <w:bottom w:val="none" w:sz="0" w:space="0" w:color="auto"/>
                    <w:right w:val="none" w:sz="0" w:space="0" w:color="auto"/>
                  </w:divBdr>
                </w:div>
                <w:div w:id="1137260663">
                  <w:marLeft w:val="480"/>
                  <w:marRight w:val="0"/>
                  <w:marTop w:val="0"/>
                  <w:marBottom w:val="0"/>
                  <w:divBdr>
                    <w:top w:val="none" w:sz="0" w:space="0" w:color="auto"/>
                    <w:left w:val="none" w:sz="0" w:space="0" w:color="auto"/>
                    <w:bottom w:val="none" w:sz="0" w:space="0" w:color="auto"/>
                    <w:right w:val="none" w:sz="0" w:space="0" w:color="auto"/>
                  </w:divBdr>
                </w:div>
                <w:div w:id="1104150539">
                  <w:marLeft w:val="480"/>
                  <w:marRight w:val="0"/>
                  <w:marTop w:val="0"/>
                  <w:marBottom w:val="0"/>
                  <w:divBdr>
                    <w:top w:val="none" w:sz="0" w:space="0" w:color="auto"/>
                    <w:left w:val="none" w:sz="0" w:space="0" w:color="auto"/>
                    <w:bottom w:val="none" w:sz="0" w:space="0" w:color="auto"/>
                    <w:right w:val="none" w:sz="0" w:space="0" w:color="auto"/>
                  </w:divBdr>
                </w:div>
                <w:div w:id="902788938">
                  <w:marLeft w:val="480"/>
                  <w:marRight w:val="0"/>
                  <w:marTop w:val="0"/>
                  <w:marBottom w:val="0"/>
                  <w:divBdr>
                    <w:top w:val="none" w:sz="0" w:space="0" w:color="auto"/>
                    <w:left w:val="none" w:sz="0" w:space="0" w:color="auto"/>
                    <w:bottom w:val="none" w:sz="0" w:space="0" w:color="auto"/>
                    <w:right w:val="none" w:sz="0" w:space="0" w:color="auto"/>
                  </w:divBdr>
                </w:div>
                <w:div w:id="1946497032">
                  <w:marLeft w:val="480"/>
                  <w:marRight w:val="0"/>
                  <w:marTop w:val="0"/>
                  <w:marBottom w:val="0"/>
                  <w:divBdr>
                    <w:top w:val="none" w:sz="0" w:space="0" w:color="auto"/>
                    <w:left w:val="none" w:sz="0" w:space="0" w:color="auto"/>
                    <w:bottom w:val="none" w:sz="0" w:space="0" w:color="auto"/>
                    <w:right w:val="none" w:sz="0" w:space="0" w:color="auto"/>
                  </w:divBdr>
                </w:div>
                <w:div w:id="1245644837">
                  <w:marLeft w:val="480"/>
                  <w:marRight w:val="0"/>
                  <w:marTop w:val="0"/>
                  <w:marBottom w:val="0"/>
                  <w:divBdr>
                    <w:top w:val="none" w:sz="0" w:space="0" w:color="auto"/>
                    <w:left w:val="none" w:sz="0" w:space="0" w:color="auto"/>
                    <w:bottom w:val="none" w:sz="0" w:space="0" w:color="auto"/>
                    <w:right w:val="none" w:sz="0" w:space="0" w:color="auto"/>
                  </w:divBdr>
                </w:div>
                <w:div w:id="212615688">
                  <w:marLeft w:val="480"/>
                  <w:marRight w:val="0"/>
                  <w:marTop w:val="0"/>
                  <w:marBottom w:val="0"/>
                  <w:divBdr>
                    <w:top w:val="none" w:sz="0" w:space="0" w:color="auto"/>
                    <w:left w:val="none" w:sz="0" w:space="0" w:color="auto"/>
                    <w:bottom w:val="none" w:sz="0" w:space="0" w:color="auto"/>
                    <w:right w:val="none" w:sz="0" w:space="0" w:color="auto"/>
                  </w:divBdr>
                </w:div>
                <w:div w:id="1190755449">
                  <w:marLeft w:val="480"/>
                  <w:marRight w:val="0"/>
                  <w:marTop w:val="0"/>
                  <w:marBottom w:val="0"/>
                  <w:divBdr>
                    <w:top w:val="none" w:sz="0" w:space="0" w:color="auto"/>
                    <w:left w:val="none" w:sz="0" w:space="0" w:color="auto"/>
                    <w:bottom w:val="none" w:sz="0" w:space="0" w:color="auto"/>
                    <w:right w:val="none" w:sz="0" w:space="0" w:color="auto"/>
                  </w:divBdr>
                </w:div>
                <w:div w:id="1218780767">
                  <w:marLeft w:val="480"/>
                  <w:marRight w:val="0"/>
                  <w:marTop w:val="0"/>
                  <w:marBottom w:val="0"/>
                  <w:divBdr>
                    <w:top w:val="none" w:sz="0" w:space="0" w:color="auto"/>
                    <w:left w:val="none" w:sz="0" w:space="0" w:color="auto"/>
                    <w:bottom w:val="none" w:sz="0" w:space="0" w:color="auto"/>
                    <w:right w:val="none" w:sz="0" w:space="0" w:color="auto"/>
                  </w:divBdr>
                </w:div>
                <w:div w:id="633213122">
                  <w:marLeft w:val="480"/>
                  <w:marRight w:val="0"/>
                  <w:marTop w:val="0"/>
                  <w:marBottom w:val="0"/>
                  <w:divBdr>
                    <w:top w:val="none" w:sz="0" w:space="0" w:color="auto"/>
                    <w:left w:val="none" w:sz="0" w:space="0" w:color="auto"/>
                    <w:bottom w:val="none" w:sz="0" w:space="0" w:color="auto"/>
                    <w:right w:val="none" w:sz="0" w:space="0" w:color="auto"/>
                  </w:divBdr>
                </w:div>
                <w:div w:id="11104054">
                  <w:marLeft w:val="480"/>
                  <w:marRight w:val="0"/>
                  <w:marTop w:val="0"/>
                  <w:marBottom w:val="0"/>
                  <w:divBdr>
                    <w:top w:val="none" w:sz="0" w:space="0" w:color="auto"/>
                    <w:left w:val="none" w:sz="0" w:space="0" w:color="auto"/>
                    <w:bottom w:val="none" w:sz="0" w:space="0" w:color="auto"/>
                    <w:right w:val="none" w:sz="0" w:space="0" w:color="auto"/>
                  </w:divBdr>
                </w:div>
                <w:div w:id="66265573">
                  <w:marLeft w:val="480"/>
                  <w:marRight w:val="0"/>
                  <w:marTop w:val="0"/>
                  <w:marBottom w:val="0"/>
                  <w:divBdr>
                    <w:top w:val="none" w:sz="0" w:space="0" w:color="auto"/>
                    <w:left w:val="none" w:sz="0" w:space="0" w:color="auto"/>
                    <w:bottom w:val="none" w:sz="0" w:space="0" w:color="auto"/>
                    <w:right w:val="none" w:sz="0" w:space="0" w:color="auto"/>
                  </w:divBdr>
                </w:div>
                <w:div w:id="1907521725">
                  <w:marLeft w:val="480"/>
                  <w:marRight w:val="0"/>
                  <w:marTop w:val="0"/>
                  <w:marBottom w:val="0"/>
                  <w:divBdr>
                    <w:top w:val="none" w:sz="0" w:space="0" w:color="auto"/>
                    <w:left w:val="none" w:sz="0" w:space="0" w:color="auto"/>
                    <w:bottom w:val="none" w:sz="0" w:space="0" w:color="auto"/>
                    <w:right w:val="none" w:sz="0" w:space="0" w:color="auto"/>
                  </w:divBdr>
                </w:div>
                <w:div w:id="619148911">
                  <w:marLeft w:val="480"/>
                  <w:marRight w:val="0"/>
                  <w:marTop w:val="0"/>
                  <w:marBottom w:val="0"/>
                  <w:divBdr>
                    <w:top w:val="none" w:sz="0" w:space="0" w:color="auto"/>
                    <w:left w:val="none" w:sz="0" w:space="0" w:color="auto"/>
                    <w:bottom w:val="none" w:sz="0" w:space="0" w:color="auto"/>
                    <w:right w:val="none" w:sz="0" w:space="0" w:color="auto"/>
                  </w:divBdr>
                </w:div>
                <w:div w:id="571892336">
                  <w:marLeft w:val="480"/>
                  <w:marRight w:val="0"/>
                  <w:marTop w:val="0"/>
                  <w:marBottom w:val="0"/>
                  <w:divBdr>
                    <w:top w:val="none" w:sz="0" w:space="0" w:color="auto"/>
                    <w:left w:val="none" w:sz="0" w:space="0" w:color="auto"/>
                    <w:bottom w:val="none" w:sz="0" w:space="0" w:color="auto"/>
                    <w:right w:val="none" w:sz="0" w:space="0" w:color="auto"/>
                  </w:divBdr>
                </w:div>
                <w:div w:id="268394942">
                  <w:marLeft w:val="480"/>
                  <w:marRight w:val="0"/>
                  <w:marTop w:val="0"/>
                  <w:marBottom w:val="0"/>
                  <w:divBdr>
                    <w:top w:val="none" w:sz="0" w:space="0" w:color="auto"/>
                    <w:left w:val="none" w:sz="0" w:space="0" w:color="auto"/>
                    <w:bottom w:val="none" w:sz="0" w:space="0" w:color="auto"/>
                    <w:right w:val="none" w:sz="0" w:space="0" w:color="auto"/>
                  </w:divBdr>
                </w:div>
                <w:div w:id="1442912717">
                  <w:marLeft w:val="480"/>
                  <w:marRight w:val="0"/>
                  <w:marTop w:val="0"/>
                  <w:marBottom w:val="0"/>
                  <w:divBdr>
                    <w:top w:val="none" w:sz="0" w:space="0" w:color="auto"/>
                    <w:left w:val="none" w:sz="0" w:space="0" w:color="auto"/>
                    <w:bottom w:val="none" w:sz="0" w:space="0" w:color="auto"/>
                    <w:right w:val="none" w:sz="0" w:space="0" w:color="auto"/>
                  </w:divBdr>
                </w:div>
                <w:div w:id="1814445233">
                  <w:marLeft w:val="480"/>
                  <w:marRight w:val="0"/>
                  <w:marTop w:val="0"/>
                  <w:marBottom w:val="0"/>
                  <w:divBdr>
                    <w:top w:val="none" w:sz="0" w:space="0" w:color="auto"/>
                    <w:left w:val="none" w:sz="0" w:space="0" w:color="auto"/>
                    <w:bottom w:val="none" w:sz="0" w:space="0" w:color="auto"/>
                    <w:right w:val="none" w:sz="0" w:space="0" w:color="auto"/>
                  </w:divBdr>
                </w:div>
                <w:div w:id="1951737290">
                  <w:marLeft w:val="480"/>
                  <w:marRight w:val="0"/>
                  <w:marTop w:val="0"/>
                  <w:marBottom w:val="0"/>
                  <w:divBdr>
                    <w:top w:val="none" w:sz="0" w:space="0" w:color="auto"/>
                    <w:left w:val="none" w:sz="0" w:space="0" w:color="auto"/>
                    <w:bottom w:val="none" w:sz="0" w:space="0" w:color="auto"/>
                    <w:right w:val="none" w:sz="0" w:space="0" w:color="auto"/>
                  </w:divBdr>
                </w:div>
                <w:div w:id="1125469220">
                  <w:marLeft w:val="480"/>
                  <w:marRight w:val="0"/>
                  <w:marTop w:val="0"/>
                  <w:marBottom w:val="0"/>
                  <w:divBdr>
                    <w:top w:val="none" w:sz="0" w:space="0" w:color="auto"/>
                    <w:left w:val="none" w:sz="0" w:space="0" w:color="auto"/>
                    <w:bottom w:val="none" w:sz="0" w:space="0" w:color="auto"/>
                    <w:right w:val="none" w:sz="0" w:space="0" w:color="auto"/>
                  </w:divBdr>
                </w:div>
                <w:div w:id="831875201">
                  <w:marLeft w:val="480"/>
                  <w:marRight w:val="0"/>
                  <w:marTop w:val="0"/>
                  <w:marBottom w:val="0"/>
                  <w:divBdr>
                    <w:top w:val="none" w:sz="0" w:space="0" w:color="auto"/>
                    <w:left w:val="none" w:sz="0" w:space="0" w:color="auto"/>
                    <w:bottom w:val="none" w:sz="0" w:space="0" w:color="auto"/>
                    <w:right w:val="none" w:sz="0" w:space="0" w:color="auto"/>
                  </w:divBdr>
                </w:div>
                <w:div w:id="1068304494">
                  <w:marLeft w:val="480"/>
                  <w:marRight w:val="0"/>
                  <w:marTop w:val="0"/>
                  <w:marBottom w:val="0"/>
                  <w:divBdr>
                    <w:top w:val="none" w:sz="0" w:space="0" w:color="auto"/>
                    <w:left w:val="none" w:sz="0" w:space="0" w:color="auto"/>
                    <w:bottom w:val="none" w:sz="0" w:space="0" w:color="auto"/>
                    <w:right w:val="none" w:sz="0" w:space="0" w:color="auto"/>
                  </w:divBdr>
                </w:div>
                <w:div w:id="1636332675">
                  <w:marLeft w:val="480"/>
                  <w:marRight w:val="0"/>
                  <w:marTop w:val="0"/>
                  <w:marBottom w:val="0"/>
                  <w:divBdr>
                    <w:top w:val="none" w:sz="0" w:space="0" w:color="auto"/>
                    <w:left w:val="none" w:sz="0" w:space="0" w:color="auto"/>
                    <w:bottom w:val="none" w:sz="0" w:space="0" w:color="auto"/>
                    <w:right w:val="none" w:sz="0" w:space="0" w:color="auto"/>
                  </w:divBdr>
                </w:div>
                <w:div w:id="1809590050">
                  <w:marLeft w:val="480"/>
                  <w:marRight w:val="0"/>
                  <w:marTop w:val="0"/>
                  <w:marBottom w:val="0"/>
                  <w:divBdr>
                    <w:top w:val="none" w:sz="0" w:space="0" w:color="auto"/>
                    <w:left w:val="none" w:sz="0" w:space="0" w:color="auto"/>
                    <w:bottom w:val="none" w:sz="0" w:space="0" w:color="auto"/>
                    <w:right w:val="none" w:sz="0" w:space="0" w:color="auto"/>
                  </w:divBdr>
                </w:div>
                <w:div w:id="1688562836">
                  <w:marLeft w:val="480"/>
                  <w:marRight w:val="0"/>
                  <w:marTop w:val="0"/>
                  <w:marBottom w:val="0"/>
                  <w:divBdr>
                    <w:top w:val="none" w:sz="0" w:space="0" w:color="auto"/>
                    <w:left w:val="none" w:sz="0" w:space="0" w:color="auto"/>
                    <w:bottom w:val="none" w:sz="0" w:space="0" w:color="auto"/>
                    <w:right w:val="none" w:sz="0" w:space="0" w:color="auto"/>
                  </w:divBdr>
                </w:div>
              </w:divsChild>
            </w:div>
            <w:div w:id="1712538442">
              <w:marLeft w:val="0"/>
              <w:marRight w:val="0"/>
              <w:marTop w:val="0"/>
              <w:marBottom w:val="0"/>
              <w:divBdr>
                <w:top w:val="none" w:sz="0" w:space="0" w:color="auto"/>
                <w:left w:val="none" w:sz="0" w:space="0" w:color="auto"/>
                <w:bottom w:val="none" w:sz="0" w:space="0" w:color="auto"/>
                <w:right w:val="none" w:sz="0" w:space="0" w:color="auto"/>
              </w:divBdr>
              <w:divsChild>
                <w:div w:id="257494126">
                  <w:marLeft w:val="480"/>
                  <w:marRight w:val="0"/>
                  <w:marTop w:val="0"/>
                  <w:marBottom w:val="0"/>
                  <w:divBdr>
                    <w:top w:val="none" w:sz="0" w:space="0" w:color="auto"/>
                    <w:left w:val="none" w:sz="0" w:space="0" w:color="auto"/>
                    <w:bottom w:val="none" w:sz="0" w:space="0" w:color="auto"/>
                    <w:right w:val="none" w:sz="0" w:space="0" w:color="auto"/>
                  </w:divBdr>
                </w:div>
                <w:div w:id="1503933089">
                  <w:marLeft w:val="480"/>
                  <w:marRight w:val="0"/>
                  <w:marTop w:val="0"/>
                  <w:marBottom w:val="0"/>
                  <w:divBdr>
                    <w:top w:val="none" w:sz="0" w:space="0" w:color="auto"/>
                    <w:left w:val="none" w:sz="0" w:space="0" w:color="auto"/>
                    <w:bottom w:val="none" w:sz="0" w:space="0" w:color="auto"/>
                    <w:right w:val="none" w:sz="0" w:space="0" w:color="auto"/>
                  </w:divBdr>
                </w:div>
                <w:div w:id="1920938688">
                  <w:marLeft w:val="480"/>
                  <w:marRight w:val="0"/>
                  <w:marTop w:val="0"/>
                  <w:marBottom w:val="0"/>
                  <w:divBdr>
                    <w:top w:val="none" w:sz="0" w:space="0" w:color="auto"/>
                    <w:left w:val="none" w:sz="0" w:space="0" w:color="auto"/>
                    <w:bottom w:val="none" w:sz="0" w:space="0" w:color="auto"/>
                    <w:right w:val="none" w:sz="0" w:space="0" w:color="auto"/>
                  </w:divBdr>
                </w:div>
                <w:div w:id="211113027">
                  <w:marLeft w:val="480"/>
                  <w:marRight w:val="0"/>
                  <w:marTop w:val="0"/>
                  <w:marBottom w:val="0"/>
                  <w:divBdr>
                    <w:top w:val="none" w:sz="0" w:space="0" w:color="auto"/>
                    <w:left w:val="none" w:sz="0" w:space="0" w:color="auto"/>
                    <w:bottom w:val="none" w:sz="0" w:space="0" w:color="auto"/>
                    <w:right w:val="none" w:sz="0" w:space="0" w:color="auto"/>
                  </w:divBdr>
                </w:div>
                <w:div w:id="791172211">
                  <w:marLeft w:val="480"/>
                  <w:marRight w:val="0"/>
                  <w:marTop w:val="0"/>
                  <w:marBottom w:val="0"/>
                  <w:divBdr>
                    <w:top w:val="none" w:sz="0" w:space="0" w:color="auto"/>
                    <w:left w:val="none" w:sz="0" w:space="0" w:color="auto"/>
                    <w:bottom w:val="none" w:sz="0" w:space="0" w:color="auto"/>
                    <w:right w:val="none" w:sz="0" w:space="0" w:color="auto"/>
                  </w:divBdr>
                </w:div>
                <w:div w:id="1523862226">
                  <w:marLeft w:val="480"/>
                  <w:marRight w:val="0"/>
                  <w:marTop w:val="0"/>
                  <w:marBottom w:val="0"/>
                  <w:divBdr>
                    <w:top w:val="none" w:sz="0" w:space="0" w:color="auto"/>
                    <w:left w:val="none" w:sz="0" w:space="0" w:color="auto"/>
                    <w:bottom w:val="none" w:sz="0" w:space="0" w:color="auto"/>
                    <w:right w:val="none" w:sz="0" w:space="0" w:color="auto"/>
                  </w:divBdr>
                </w:div>
                <w:div w:id="181169492">
                  <w:marLeft w:val="480"/>
                  <w:marRight w:val="0"/>
                  <w:marTop w:val="0"/>
                  <w:marBottom w:val="0"/>
                  <w:divBdr>
                    <w:top w:val="none" w:sz="0" w:space="0" w:color="auto"/>
                    <w:left w:val="none" w:sz="0" w:space="0" w:color="auto"/>
                    <w:bottom w:val="none" w:sz="0" w:space="0" w:color="auto"/>
                    <w:right w:val="none" w:sz="0" w:space="0" w:color="auto"/>
                  </w:divBdr>
                </w:div>
                <w:div w:id="1645624623">
                  <w:marLeft w:val="480"/>
                  <w:marRight w:val="0"/>
                  <w:marTop w:val="0"/>
                  <w:marBottom w:val="0"/>
                  <w:divBdr>
                    <w:top w:val="none" w:sz="0" w:space="0" w:color="auto"/>
                    <w:left w:val="none" w:sz="0" w:space="0" w:color="auto"/>
                    <w:bottom w:val="none" w:sz="0" w:space="0" w:color="auto"/>
                    <w:right w:val="none" w:sz="0" w:space="0" w:color="auto"/>
                  </w:divBdr>
                </w:div>
                <w:div w:id="1127702275">
                  <w:marLeft w:val="480"/>
                  <w:marRight w:val="0"/>
                  <w:marTop w:val="0"/>
                  <w:marBottom w:val="0"/>
                  <w:divBdr>
                    <w:top w:val="none" w:sz="0" w:space="0" w:color="auto"/>
                    <w:left w:val="none" w:sz="0" w:space="0" w:color="auto"/>
                    <w:bottom w:val="none" w:sz="0" w:space="0" w:color="auto"/>
                    <w:right w:val="none" w:sz="0" w:space="0" w:color="auto"/>
                  </w:divBdr>
                </w:div>
                <w:div w:id="405885237">
                  <w:marLeft w:val="480"/>
                  <w:marRight w:val="0"/>
                  <w:marTop w:val="0"/>
                  <w:marBottom w:val="0"/>
                  <w:divBdr>
                    <w:top w:val="none" w:sz="0" w:space="0" w:color="auto"/>
                    <w:left w:val="none" w:sz="0" w:space="0" w:color="auto"/>
                    <w:bottom w:val="none" w:sz="0" w:space="0" w:color="auto"/>
                    <w:right w:val="none" w:sz="0" w:space="0" w:color="auto"/>
                  </w:divBdr>
                </w:div>
                <w:div w:id="106895324">
                  <w:marLeft w:val="480"/>
                  <w:marRight w:val="0"/>
                  <w:marTop w:val="0"/>
                  <w:marBottom w:val="0"/>
                  <w:divBdr>
                    <w:top w:val="none" w:sz="0" w:space="0" w:color="auto"/>
                    <w:left w:val="none" w:sz="0" w:space="0" w:color="auto"/>
                    <w:bottom w:val="none" w:sz="0" w:space="0" w:color="auto"/>
                    <w:right w:val="none" w:sz="0" w:space="0" w:color="auto"/>
                  </w:divBdr>
                </w:div>
                <w:div w:id="1819489325">
                  <w:marLeft w:val="480"/>
                  <w:marRight w:val="0"/>
                  <w:marTop w:val="0"/>
                  <w:marBottom w:val="0"/>
                  <w:divBdr>
                    <w:top w:val="none" w:sz="0" w:space="0" w:color="auto"/>
                    <w:left w:val="none" w:sz="0" w:space="0" w:color="auto"/>
                    <w:bottom w:val="none" w:sz="0" w:space="0" w:color="auto"/>
                    <w:right w:val="none" w:sz="0" w:space="0" w:color="auto"/>
                  </w:divBdr>
                </w:div>
                <w:div w:id="789205410">
                  <w:marLeft w:val="480"/>
                  <w:marRight w:val="0"/>
                  <w:marTop w:val="0"/>
                  <w:marBottom w:val="0"/>
                  <w:divBdr>
                    <w:top w:val="none" w:sz="0" w:space="0" w:color="auto"/>
                    <w:left w:val="none" w:sz="0" w:space="0" w:color="auto"/>
                    <w:bottom w:val="none" w:sz="0" w:space="0" w:color="auto"/>
                    <w:right w:val="none" w:sz="0" w:space="0" w:color="auto"/>
                  </w:divBdr>
                </w:div>
                <w:div w:id="1165557995">
                  <w:marLeft w:val="480"/>
                  <w:marRight w:val="0"/>
                  <w:marTop w:val="0"/>
                  <w:marBottom w:val="0"/>
                  <w:divBdr>
                    <w:top w:val="none" w:sz="0" w:space="0" w:color="auto"/>
                    <w:left w:val="none" w:sz="0" w:space="0" w:color="auto"/>
                    <w:bottom w:val="none" w:sz="0" w:space="0" w:color="auto"/>
                    <w:right w:val="none" w:sz="0" w:space="0" w:color="auto"/>
                  </w:divBdr>
                </w:div>
                <w:div w:id="1141533438">
                  <w:marLeft w:val="480"/>
                  <w:marRight w:val="0"/>
                  <w:marTop w:val="0"/>
                  <w:marBottom w:val="0"/>
                  <w:divBdr>
                    <w:top w:val="none" w:sz="0" w:space="0" w:color="auto"/>
                    <w:left w:val="none" w:sz="0" w:space="0" w:color="auto"/>
                    <w:bottom w:val="none" w:sz="0" w:space="0" w:color="auto"/>
                    <w:right w:val="none" w:sz="0" w:space="0" w:color="auto"/>
                  </w:divBdr>
                </w:div>
                <w:div w:id="730807813">
                  <w:marLeft w:val="480"/>
                  <w:marRight w:val="0"/>
                  <w:marTop w:val="0"/>
                  <w:marBottom w:val="0"/>
                  <w:divBdr>
                    <w:top w:val="none" w:sz="0" w:space="0" w:color="auto"/>
                    <w:left w:val="none" w:sz="0" w:space="0" w:color="auto"/>
                    <w:bottom w:val="none" w:sz="0" w:space="0" w:color="auto"/>
                    <w:right w:val="none" w:sz="0" w:space="0" w:color="auto"/>
                  </w:divBdr>
                </w:div>
                <w:div w:id="1559245357">
                  <w:marLeft w:val="480"/>
                  <w:marRight w:val="0"/>
                  <w:marTop w:val="0"/>
                  <w:marBottom w:val="0"/>
                  <w:divBdr>
                    <w:top w:val="none" w:sz="0" w:space="0" w:color="auto"/>
                    <w:left w:val="none" w:sz="0" w:space="0" w:color="auto"/>
                    <w:bottom w:val="none" w:sz="0" w:space="0" w:color="auto"/>
                    <w:right w:val="none" w:sz="0" w:space="0" w:color="auto"/>
                  </w:divBdr>
                </w:div>
                <w:div w:id="219446596">
                  <w:marLeft w:val="480"/>
                  <w:marRight w:val="0"/>
                  <w:marTop w:val="0"/>
                  <w:marBottom w:val="0"/>
                  <w:divBdr>
                    <w:top w:val="none" w:sz="0" w:space="0" w:color="auto"/>
                    <w:left w:val="none" w:sz="0" w:space="0" w:color="auto"/>
                    <w:bottom w:val="none" w:sz="0" w:space="0" w:color="auto"/>
                    <w:right w:val="none" w:sz="0" w:space="0" w:color="auto"/>
                  </w:divBdr>
                </w:div>
                <w:div w:id="939214481">
                  <w:marLeft w:val="480"/>
                  <w:marRight w:val="0"/>
                  <w:marTop w:val="0"/>
                  <w:marBottom w:val="0"/>
                  <w:divBdr>
                    <w:top w:val="none" w:sz="0" w:space="0" w:color="auto"/>
                    <w:left w:val="none" w:sz="0" w:space="0" w:color="auto"/>
                    <w:bottom w:val="none" w:sz="0" w:space="0" w:color="auto"/>
                    <w:right w:val="none" w:sz="0" w:space="0" w:color="auto"/>
                  </w:divBdr>
                </w:div>
                <w:div w:id="1262688036">
                  <w:marLeft w:val="480"/>
                  <w:marRight w:val="0"/>
                  <w:marTop w:val="0"/>
                  <w:marBottom w:val="0"/>
                  <w:divBdr>
                    <w:top w:val="none" w:sz="0" w:space="0" w:color="auto"/>
                    <w:left w:val="none" w:sz="0" w:space="0" w:color="auto"/>
                    <w:bottom w:val="none" w:sz="0" w:space="0" w:color="auto"/>
                    <w:right w:val="none" w:sz="0" w:space="0" w:color="auto"/>
                  </w:divBdr>
                </w:div>
                <w:div w:id="1213272021">
                  <w:marLeft w:val="480"/>
                  <w:marRight w:val="0"/>
                  <w:marTop w:val="0"/>
                  <w:marBottom w:val="0"/>
                  <w:divBdr>
                    <w:top w:val="none" w:sz="0" w:space="0" w:color="auto"/>
                    <w:left w:val="none" w:sz="0" w:space="0" w:color="auto"/>
                    <w:bottom w:val="none" w:sz="0" w:space="0" w:color="auto"/>
                    <w:right w:val="none" w:sz="0" w:space="0" w:color="auto"/>
                  </w:divBdr>
                </w:div>
                <w:div w:id="1728793547">
                  <w:marLeft w:val="480"/>
                  <w:marRight w:val="0"/>
                  <w:marTop w:val="0"/>
                  <w:marBottom w:val="0"/>
                  <w:divBdr>
                    <w:top w:val="none" w:sz="0" w:space="0" w:color="auto"/>
                    <w:left w:val="none" w:sz="0" w:space="0" w:color="auto"/>
                    <w:bottom w:val="none" w:sz="0" w:space="0" w:color="auto"/>
                    <w:right w:val="none" w:sz="0" w:space="0" w:color="auto"/>
                  </w:divBdr>
                </w:div>
                <w:div w:id="1537497369">
                  <w:marLeft w:val="480"/>
                  <w:marRight w:val="0"/>
                  <w:marTop w:val="0"/>
                  <w:marBottom w:val="0"/>
                  <w:divBdr>
                    <w:top w:val="none" w:sz="0" w:space="0" w:color="auto"/>
                    <w:left w:val="none" w:sz="0" w:space="0" w:color="auto"/>
                    <w:bottom w:val="none" w:sz="0" w:space="0" w:color="auto"/>
                    <w:right w:val="none" w:sz="0" w:space="0" w:color="auto"/>
                  </w:divBdr>
                </w:div>
                <w:div w:id="1103644353">
                  <w:marLeft w:val="480"/>
                  <w:marRight w:val="0"/>
                  <w:marTop w:val="0"/>
                  <w:marBottom w:val="0"/>
                  <w:divBdr>
                    <w:top w:val="none" w:sz="0" w:space="0" w:color="auto"/>
                    <w:left w:val="none" w:sz="0" w:space="0" w:color="auto"/>
                    <w:bottom w:val="none" w:sz="0" w:space="0" w:color="auto"/>
                    <w:right w:val="none" w:sz="0" w:space="0" w:color="auto"/>
                  </w:divBdr>
                </w:div>
                <w:div w:id="39787314">
                  <w:marLeft w:val="480"/>
                  <w:marRight w:val="0"/>
                  <w:marTop w:val="0"/>
                  <w:marBottom w:val="0"/>
                  <w:divBdr>
                    <w:top w:val="none" w:sz="0" w:space="0" w:color="auto"/>
                    <w:left w:val="none" w:sz="0" w:space="0" w:color="auto"/>
                    <w:bottom w:val="none" w:sz="0" w:space="0" w:color="auto"/>
                    <w:right w:val="none" w:sz="0" w:space="0" w:color="auto"/>
                  </w:divBdr>
                </w:div>
                <w:div w:id="1725442277">
                  <w:marLeft w:val="480"/>
                  <w:marRight w:val="0"/>
                  <w:marTop w:val="0"/>
                  <w:marBottom w:val="0"/>
                  <w:divBdr>
                    <w:top w:val="none" w:sz="0" w:space="0" w:color="auto"/>
                    <w:left w:val="none" w:sz="0" w:space="0" w:color="auto"/>
                    <w:bottom w:val="none" w:sz="0" w:space="0" w:color="auto"/>
                    <w:right w:val="none" w:sz="0" w:space="0" w:color="auto"/>
                  </w:divBdr>
                </w:div>
                <w:div w:id="2047021808">
                  <w:marLeft w:val="480"/>
                  <w:marRight w:val="0"/>
                  <w:marTop w:val="0"/>
                  <w:marBottom w:val="0"/>
                  <w:divBdr>
                    <w:top w:val="none" w:sz="0" w:space="0" w:color="auto"/>
                    <w:left w:val="none" w:sz="0" w:space="0" w:color="auto"/>
                    <w:bottom w:val="none" w:sz="0" w:space="0" w:color="auto"/>
                    <w:right w:val="none" w:sz="0" w:space="0" w:color="auto"/>
                  </w:divBdr>
                </w:div>
                <w:div w:id="494608322">
                  <w:marLeft w:val="480"/>
                  <w:marRight w:val="0"/>
                  <w:marTop w:val="0"/>
                  <w:marBottom w:val="0"/>
                  <w:divBdr>
                    <w:top w:val="none" w:sz="0" w:space="0" w:color="auto"/>
                    <w:left w:val="none" w:sz="0" w:space="0" w:color="auto"/>
                    <w:bottom w:val="none" w:sz="0" w:space="0" w:color="auto"/>
                    <w:right w:val="none" w:sz="0" w:space="0" w:color="auto"/>
                  </w:divBdr>
                </w:div>
                <w:div w:id="1669357918">
                  <w:marLeft w:val="480"/>
                  <w:marRight w:val="0"/>
                  <w:marTop w:val="0"/>
                  <w:marBottom w:val="0"/>
                  <w:divBdr>
                    <w:top w:val="none" w:sz="0" w:space="0" w:color="auto"/>
                    <w:left w:val="none" w:sz="0" w:space="0" w:color="auto"/>
                    <w:bottom w:val="none" w:sz="0" w:space="0" w:color="auto"/>
                    <w:right w:val="none" w:sz="0" w:space="0" w:color="auto"/>
                  </w:divBdr>
                </w:div>
                <w:div w:id="75130540">
                  <w:marLeft w:val="480"/>
                  <w:marRight w:val="0"/>
                  <w:marTop w:val="0"/>
                  <w:marBottom w:val="0"/>
                  <w:divBdr>
                    <w:top w:val="none" w:sz="0" w:space="0" w:color="auto"/>
                    <w:left w:val="none" w:sz="0" w:space="0" w:color="auto"/>
                    <w:bottom w:val="none" w:sz="0" w:space="0" w:color="auto"/>
                    <w:right w:val="none" w:sz="0" w:space="0" w:color="auto"/>
                  </w:divBdr>
                </w:div>
                <w:div w:id="92630658">
                  <w:marLeft w:val="480"/>
                  <w:marRight w:val="0"/>
                  <w:marTop w:val="0"/>
                  <w:marBottom w:val="0"/>
                  <w:divBdr>
                    <w:top w:val="none" w:sz="0" w:space="0" w:color="auto"/>
                    <w:left w:val="none" w:sz="0" w:space="0" w:color="auto"/>
                    <w:bottom w:val="none" w:sz="0" w:space="0" w:color="auto"/>
                    <w:right w:val="none" w:sz="0" w:space="0" w:color="auto"/>
                  </w:divBdr>
                </w:div>
                <w:div w:id="563179864">
                  <w:marLeft w:val="480"/>
                  <w:marRight w:val="0"/>
                  <w:marTop w:val="0"/>
                  <w:marBottom w:val="0"/>
                  <w:divBdr>
                    <w:top w:val="none" w:sz="0" w:space="0" w:color="auto"/>
                    <w:left w:val="none" w:sz="0" w:space="0" w:color="auto"/>
                    <w:bottom w:val="none" w:sz="0" w:space="0" w:color="auto"/>
                    <w:right w:val="none" w:sz="0" w:space="0" w:color="auto"/>
                  </w:divBdr>
                </w:div>
                <w:div w:id="1516071214">
                  <w:marLeft w:val="480"/>
                  <w:marRight w:val="0"/>
                  <w:marTop w:val="0"/>
                  <w:marBottom w:val="0"/>
                  <w:divBdr>
                    <w:top w:val="none" w:sz="0" w:space="0" w:color="auto"/>
                    <w:left w:val="none" w:sz="0" w:space="0" w:color="auto"/>
                    <w:bottom w:val="none" w:sz="0" w:space="0" w:color="auto"/>
                    <w:right w:val="none" w:sz="0" w:space="0" w:color="auto"/>
                  </w:divBdr>
                </w:div>
                <w:div w:id="1032606220">
                  <w:marLeft w:val="480"/>
                  <w:marRight w:val="0"/>
                  <w:marTop w:val="0"/>
                  <w:marBottom w:val="0"/>
                  <w:divBdr>
                    <w:top w:val="none" w:sz="0" w:space="0" w:color="auto"/>
                    <w:left w:val="none" w:sz="0" w:space="0" w:color="auto"/>
                    <w:bottom w:val="none" w:sz="0" w:space="0" w:color="auto"/>
                    <w:right w:val="none" w:sz="0" w:space="0" w:color="auto"/>
                  </w:divBdr>
                </w:div>
                <w:div w:id="1109861675">
                  <w:marLeft w:val="480"/>
                  <w:marRight w:val="0"/>
                  <w:marTop w:val="0"/>
                  <w:marBottom w:val="0"/>
                  <w:divBdr>
                    <w:top w:val="none" w:sz="0" w:space="0" w:color="auto"/>
                    <w:left w:val="none" w:sz="0" w:space="0" w:color="auto"/>
                    <w:bottom w:val="none" w:sz="0" w:space="0" w:color="auto"/>
                    <w:right w:val="none" w:sz="0" w:space="0" w:color="auto"/>
                  </w:divBdr>
                </w:div>
                <w:div w:id="1693145118">
                  <w:marLeft w:val="480"/>
                  <w:marRight w:val="0"/>
                  <w:marTop w:val="0"/>
                  <w:marBottom w:val="0"/>
                  <w:divBdr>
                    <w:top w:val="none" w:sz="0" w:space="0" w:color="auto"/>
                    <w:left w:val="none" w:sz="0" w:space="0" w:color="auto"/>
                    <w:bottom w:val="none" w:sz="0" w:space="0" w:color="auto"/>
                    <w:right w:val="none" w:sz="0" w:space="0" w:color="auto"/>
                  </w:divBdr>
                </w:div>
                <w:div w:id="709307695">
                  <w:marLeft w:val="480"/>
                  <w:marRight w:val="0"/>
                  <w:marTop w:val="0"/>
                  <w:marBottom w:val="0"/>
                  <w:divBdr>
                    <w:top w:val="none" w:sz="0" w:space="0" w:color="auto"/>
                    <w:left w:val="none" w:sz="0" w:space="0" w:color="auto"/>
                    <w:bottom w:val="none" w:sz="0" w:space="0" w:color="auto"/>
                    <w:right w:val="none" w:sz="0" w:space="0" w:color="auto"/>
                  </w:divBdr>
                </w:div>
                <w:div w:id="1807235949">
                  <w:marLeft w:val="480"/>
                  <w:marRight w:val="0"/>
                  <w:marTop w:val="0"/>
                  <w:marBottom w:val="0"/>
                  <w:divBdr>
                    <w:top w:val="none" w:sz="0" w:space="0" w:color="auto"/>
                    <w:left w:val="none" w:sz="0" w:space="0" w:color="auto"/>
                    <w:bottom w:val="none" w:sz="0" w:space="0" w:color="auto"/>
                    <w:right w:val="none" w:sz="0" w:space="0" w:color="auto"/>
                  </w:divBdr>
                </w:div>
                <w:div w:id="1855069606">
                  <w:marLeft w:val="480"/>
                  <w:marRight w:val="0"/>
                  <w:marTop w:val="0"/>
                  <w:marBottom w:val="0"/>
                  <w:divBdr>
                    <w:top w:val="none" w:sz="0" w:space="0" w:color="auto"/>
                    <w:left w:val="none" w:sz="0" w:space="0" w:color="auto"/>
                    <w:bottom w:val="none" w:sz="0" w:space="0" w:color="auto"/>
                    <w:right w:val="none" w:sz="0" w:space="0" w:color="auto"/>
                  </w:divBdr>
                </w:div>
                <w:div w:id="138109870">
                  <w:marLeft w:val="480"/>
                  <w:marRight w:val="0"/>
                  <w:marTop w:val="0"/>
                  <w:marBottom w:val="0"/>
                  <w:divBdr>
                    <w:top w:val="none" w:sz="0" w:space="0" w:color="auto"/>
                    <w:left w:val="none" w:sz="0" w:space="0" w:color="auto"/>
                    <w:bottom w:val="none" w:sz="0" w:space="0" w:color="auto"/>
                    <w:right w:val="none" w:sz="0" w:space="0" w:color="auto"/>
                  </w:divBdr>
                </w:div>
                <w:div w:id="954482415">
                  <w:marLeft w:val="480"/>
                  <w:marRight w:val="0"/>
                  <w:marTop w:val="0"/>
                  <w:marBottom w:val="0"/>
                  <w:divBdr>
                    <w:top w:val="none" w:sz="0" w:space="0" w:color="auto"/>
                    <w:left w:val="none" w:sz="0" w:space="0" w:color="auto"/>
                    <w:bottom w:val="none" w:sz="0" w:space="0" w:color="auto"/>
                    <w:right w:val="none" w:sz="0" w:space="0" w:color="auto"/>
                  </w:divBdr>
                </w:div>
                <w:div w:id="2070808235">
                  <w:marLeft w:val="480"/>
                  <w:marRight w:val="0"/>
                  <w:marTop w:val="0"/>
                  <w:marBottom w:val="0"/>
                  <w:divBdr>
                    <w:top w:val="none" w:sz="0" w:space="0" w:color="auto"/>
                    <w:left w:val="none" w:sz="0" w:space="0" w:color="auto"/>
                    <w:bottom w:val="none" w:sz="0" w:space="0" w:color="auto"/>
                    <w:right w:val="none" w:sz="0" w:space="0" w:color="auto"/>
                  </w:divBdr>
                </w:div>
              </w:divsChild>
            </w:div>
            <w:div w:id="516505923">
              <w:marLeft w:val="0"/>
              <w:marRight w:val="0"/>
              <w:marTop w:val="0"/>
              <w:marBottom w:val="0"/>
              <w:divBdr>
                <w:top w:val="none" w:sz="0" w:space="0" w:color="auto"/>
                <w:left w:val="none" w:sz="0" w:space="0" w:color="auto"/>
                <w:bottom w:val="none" w:sz="0" w:space="0" w:color="auto"/>
                <w:right w:val="none" w:sz="0" w:space="0" w:color="auto"/>
              </w:divBdr>
              <w:divsChild>
                <w:div w:id="1219365589">
                  <w:marLeft w:val="480"/>
                  <w:marRight w:val="0"/>
                  <w:marTop w:val="0"/>
                  <w:marBottom w:val="0"/>
                  <w:divBdr>
                    <w:top w:val="none" w:sz="0" w:space="0" w:color="auto"/>
                    <w:left w:val="none" w:sz="0" w:space="0" w:color="auto"/>
                    <w:bottom w:val="none" w:sz="0" w:space="0" w:color="auto"/>
                    <w:right w:val="none" w:sz="0" w:space="0" w:color="auto"/>
                  </w:divBdr>
                </w:div>
                <w:div w:id="360514003">
                  <w:marLeft w:val="480"/>
                  <w:marRight w:val="0"/>
                  <w:marTop w:val="0"/>
                  <w:marBottom w:val="0"/>
                  <w:divBdr>
                    <w:top w:val="none" w:sz="0" w:space="0" w:color="auto"/>
                    <w:left w:val="none" w:sz="0" w:space="0" w:color="auto"/>
                    <w:bottom w:val="none" w:sz="0" w:space="0" w:color="auto"/>
                    <w:right w:val="none" w:sz="0" w:space="0" w:color="auto"/>
                  </w:divBdr>
                </w:div>
                <w:div w:id="2124765569">
                  <w:marLeft w:val="480"/>
                  <w:marRight w:val="0"/>
                  <w:marTop w:val="0"/>
                  <w:marBottom w:val="0"/>
                  <w:divBdr>
                    <w:top w:val="none" w:sz="0" w:space="0" w:color="auto"/>
                    <w:left w:val="none" w:sz="0" w:space="0" w:color="auto"/>
                    <w:bottom w:val="none" w:sz="0" w:space="0" w:color="auto"/>
                    <w:right w:val="none" w:sz="0" w:space="0" w:color="auto"/>
                  </w:divBdr>
                </w:div>
                <w:div w:id="1047141425">
                  <w:marLeft w:val="480"/>
                  <w:marRight w:val="0"/>
                  <w:marTop w:val="0"/>
                  <w:marBottom w:val="0"/>
                  <w:divBdr>
                    <w:top w:val="none" w:sz="0" w:space="0" w:color="auto"/>
                    <w:left w:val="none" w:sz="0" w:space="0" w:color="auto"/>
                    <w:bottom w:val="none" w:sz="0" w:space="0" w:color="auto"/>
                    <w:right w:val="none" w:sz="0" w:space="0" w:color="auto"/>
                  </w:divBdr>
                </w:div>
                <w:div w:id="234977475">
                  <w:marLeft w:val="480"/>
                  <w:marRight w:val="0"/>
                  <w:marTop w:val="0"/>
                  <w:marBottom w:val="0"/>
                  <w:divBdr>
                    <w:top w:val="none" w:sz="0" w:space="0" w:color="auto"/>
                    <w:left w:val="none" w:sz="0" w:space="0" w:color="auto"/>
                    <w:bottom w:val="none" w:sz="0" w:space="0" w:color="auto"/>
                    <w:right w:val="none" w:sz="0" w:space="0" w:color="auto"/>
                  </w:divBdr>
                </w:div>
                <w:div w:id="1861771917">
                  <w:marLeft w:val="480"/>
                  <w:marRight w:val="0"/>
                  <w:marTop w:val="0"/>
                  <w:marBottom w:val="0"/>
                  <w:divBdr>
                    <w:top w:val="none" w:sz="0" w:space="0" w:color="auto"/>
                    <w:left w:val="none" w:sz="0" w:space="0" w:color="auto"/>
                    <w:bottom w:val="none" w:sz="0" w:space="0" w:color="auto"/>
                    <w:right w:val="none" w:sz="0" w:space="0" w:color="auto"/>
                  </w:divBdr>
                </w:div>
                <w:div w:id="1612085784">
                  <w:marLeft w:val="480"/>
                  <w:marRight w:val="0"/>
                  <w:marTop w:val="0"/>
                  <w:marBottom w:val="0"/>
                  <w:divBdr>
                    <w:top w:val="none" w:sz="0" w:space="0" w:color="auto"/>
                    <w:left w:val="none" w:sz="0" w:space="0" w:color="auto"/>
                    <w:bottom w:val="none" w:sz="0" w:space="0" w:color="auto"/>
                    <w:right w:val="none" w:sz="0" w:space="0" w:color="auto"/>
                  </w:divBdr>
                </w:div>
                <w:div w:id="171337740">
                  <w:marLeft w:val="480"/>
                  <w:marRight w:val="0"/>
                  <w:marTop w:val="0"/>
                  <w:marBottom w:val="0"/>
                  <w:divBdr>
                    <w:top w:val="none" w:sz="0" w:space="0" w:color="auto"/>
                    <w:left w:val="none" w:sz="0" w:space="0" w:color="auto"/>
                    <w:bottom w:val="none" w:sz="0" w:space="0" w:color="auto"/>
                    <w:right w:val="none" w:sz="0" w:space="0" w:color="auto"/>
                  </w:divBdr>
                </w:div>
                <w:div w:id="1139417315">
                  <w:marLeft w:val="480"/>
                  <w:marRight w:val="0"/>
                  <w:marTop w:val="0"/>
                  <w:marBottom w:val="0"/>
                  <w:divBdr>
                    <w:top w:val="none" w:sz="0" w:space="0" w:color="auto"/>
                    <w:left w:val="none" w:sz="0" w:space="0" w:color="auto"/>
                    <w:bottom w:val="none" w:sz="0" w:space="0" w:color="auto"/>
                    <w:right w:val="none" w:sz="0" w:space="0" w:color="auto"/>
                  </w:divBdr>
                </w:div>
                <w:div w:id="998995259">
                  <w:marLeft w:val="480"/>
                  <w:marRight w:val="0"/>
                  <w:marTop w:val="0"/>
                  <w:marBottom w:val="0"/>
                  <w:divBdr>
                    <w:top w:val="none" w:sz="0" w:space="0" w:color="auto"/>
                    <w:left w:val="none" w:sz="0" w:space="0" w:color="auto"/>
                    <w:bottom w:val="none" w:sz="0" w:space="0" w:color="auto"/>
                    <w:right w:val="none" w:sz="0" w:space="0" w:color="auto"/>
                  </w:divBdr>
                </w:div>
                <w:div w:id="1972520579">
                  <w:marLeft w:val="480"/>
                  <w:marRight w:val="0"/>
                  <w:marTop w:val="0"/>
                  <w:marBottom w:val="0"/>
                  <w:divBdr>
                    <w:top w:val="none" w:sz="0" w:space="0" w:color="auto"/>
                    <w:left w:val="none" w:sz="0" w:space="0" w:color="auto"/>
                    <w:bottom w:val="none" w:sz="0" w:space="0" w:color="auto"/>
                    <w:right w:val="none" w:sz="0" w:space="0" w:color="auto"/>
                  </w:divBdr>
                </w:div>
                <w:div w:id="1039087827">
                  <w:marLeft w:val="480"/>
                  <w:marRight w:val="0"/>
                  <w:marTop w:val="0"/>
                  <w:marBottom w:val="0"/>
                  <w:divBdr>
                    <w:top w:val="none" w:sz="0" w:space="0" w:color="auto"/>
                    <w:left w:val="none" w:sz="0" w:space="0" w:color="auto"/>
                    <w:bottom w:val="none" w:sz="0" w:space="0" w:color="auto"/>
                    <w:right w:val="none" w:sz="0" w:space="0" w:color="auto"/>
                  </w:divBdr>
                </w:div>
                <w:div w:id="171264691">
                  <w:marLeft w:val="480"/>
                  <w:marRight w:val="0"/>
                  <w:marTop w:val="0"/>
                  <w:marBottom w:val="0"/>
                  <w:divBdr>
                    <w:top w:val="none" w:sz="0" w:space="0" w:color="auto"/>
                    <w:left w:val="none" w:sz="0" w:space="0" w:color="auto"/>
                    <w:bottom w:val="none" w:sz="0" w:space="0" w:color="auto"/>
                    <w:right w:val="none" w:sz="0" w:space="0" w:color="auto"/>
                  </w:divBdr>
                </w:div>
                <w:div w:id="1195726095">
                  <w:marLeft w:val="480"/>
                  <w:marRight w:val="0"/>
                  <w:marTop w:val="0"/>
                  <w:marBottom w:val="0"/>
                  <w:divBdr>
                    <w:top w:val="none" w:sz="0" w:space="0" w:color="auto"/>
                    <w:left w:val="none" w:sz="0" w:space="0" w:color="auto"/>
                    <w:bottom w:val="none" w:sz="0" w:space="0" w:color="auto"/>
                    <w:right w:val="none" w:sz="0" w:space="0" w:color="auto"/>
                  </w:divBdr>
                </w:div>
                <w:div w:id="1419792903">
                  <w:marLeft w:val="480"/>
                  <w:marRight w:val="0"/>
                  <w:marTop w:val="0"/>
                  <w:marBottom w:val="0"/>
                  <w:divBdr>
                    <w:top w:val="none" w:sz="0" w:space="0" w:color="auto"/>
                    <w:left w:val="none" w:sz="0" w:space="0" w:color="auto"/>
                    <w:bottom w:val="none" w:sz="0" w:space="0" w:color="auto"/>
                    <w:right w:val="none" w:sz="0" w:space="0" w:color="auto"/>
                  </w:divBdr>
                </w:div>
                <w:div w:id="2036496703">
                  <w:marLeft w:val="480"/>
                  <w:marRight w:val="0"/>
                  <w:marTop w:val="0"/>
                  <w:marBottom w:val="0"/>
                  <w:divBdr>
                    <w:top w:val="none" w:sz="0" w:space="0" w:color="auto"/>
                    <w:left w:val="none" w:sz="0" w:space="0" w:color="auto"/>
                    <w:bottom w:val="none" w:sz="0" w:space="0" w:color="auto"/>
                    <w:right w:val="none" w:sz="0" w:space="0" w:color="auto"/>
                  </w:divBdr>
                </w:div>
                <w:div w:id="586504067">
                  <w:marLeft w:val="480"/>
                  <w:marRight w:val="0"/>
                  <w:marTop w:val="0"/>
                  <w:marBottom w:val="0"/>
                  <w:divBdr>
                    <w:top w:val="none" w:sz="0" w:space="0" w:color="auto"/>
                    <w:left w:val="none" w:sz="0" w:space="0" w:color="auto"/>
                    <w:bottom w:val="none" w:sz="0" w:space="0" w:color="auto"/>
                    <w:right w:val="none" w:sz="0" w:space="0" w:color="auto"/>
                  </w:divBdr>
                </w:div>
                <w:div w:id="1447625264">
                  <w:marLeft w:val="480"/>
                  <w:marRight w:val="0"/>
                  <w:marTop w:val="0"/>
                  <w:marBottom w:val="0"/>
                  <w:divBdr>
                    <w:top w:val="none" w:sz="0" w:space="0" w:color="auto"/>
                    <w:left w:val="none" w:sz="0" w:space="0" w:color="auto"/>
                    <w:bottom w:val="none" w:sz="0" w:space="0" w:color="auto"/>
                    <w:right w:val="none" w:sz="0" w:space="0" w:color="auto"/>
                  </w:divBdr>
                </w:div>
                <w:div w:id="1684235394">
                  <w:marLeft w:val="480"/>
                  <w:marRight w:val="0"/>
                  <w:marTop w:val="0"/>
                  <w:marBottom w:val="0"/>
                  <w:divBdr>
                    <w:top w:val="none" w:sz="0" w:space="0" w:color="auto"/>
                    <w:left w:val="none" w:sz="0" w:space="0" w:color="auto"/>
                    <w:bottom w:val="none" w:sz="0" w:space="0" w:color="auto"/>
                    <w:right w:val="none" w:sz="0" w:space="0" w:color="auto"/>
                  </w:divBdr>
                </w:div>
                <w:div w:id="1789473302">
                  <w:marLeft w:val="480"/>
                  <w:marRight w:val="0"/>
                  <w:marTop w:val="0"/>
                  <w:marBottom w:val="0"/>
                  <w:divBdr>
                    <w:top w:val="none" w:sz="0" w:space="0" w:color="auto"/>
                    <w:left w:val="none" w:sz="0" w:space="0" w:color="auto"/>
                    <w:bottom w:val="none" w:sz="0" w:space="0" w:color="auto"/>
                    <w:right w:val="none" w:sz="0" w:space="0" w:color="auto"/>
                  </w:divBdr>
                </w:div>
                <w:div w:id="132868070">
                  <w:marLeft w:val="480"/>
                  <w:marRight w:val="0"/>
                  <w:marTop w:val="0"/>
                  <w:marBottom w:val="0"/>
                  <w:divBdr>
                    <w:top w:val="none" w:sz="0" w:space="0" w:color="auto"/>
                    <w:left w:val="none" w:sz="0" w:space="0" w:color="auto"/>
                    <w:bottom w:val="none" w:sz="0" w:space="0" w:color="auto"/>
                    <w:right w:val="none" w:sz="0" w:space="0" w:color="auto"/>
                  </w:divBdr>
                </w:div>
                <w:div w:id="2703381">
                  <w:marLeft w:val="480"/>
                  <w:marRight w:val="0"/>
                  <w:marTop w:val="0"/>
                  <w:marBottom w:val="0"/>
                  <w:divBdr>
                    <w:top w:val="none" w:sz="0" w:space="0" w:color="auto"/>
                    <w:left w:val="none" w:sz="0" w:space="0" w:color="auto"/>
                    <w:bottom w:val="none" w:sz="0" w:space="0" w:color="auto"/>
                    <w:right w:val="none" w:sz="0" w:space="0" w:color="auto"/>
                  </w:divBdr>
                </w:div>
                <w:div w:id="1872957146">
                  <w:marLeft w:val="480"/>
                  <w:marRight w:val="0"/>
                  <w:marTop w:val="0"/>
                  <w:marBottom w:val="0"/>
                  <w:divBdr>
                    <w:top w:val="none" w:sz="0" w:space="0" w:color="auto"/>
                    <w:left w:val="none" w:sz="0" w:space="0" w:color="auto"/>
                    <w:bottom w:val="none" w:sz="0" w:space="0" w:color="auto"/>
                    <w:right w:val="none" w:sz="0" w:space="0" w:color="auto"/>
                  </w:divBdr>
                </w:div>
                <w:div w:id="1139422828">
                  <w:marLeft w:val="480"/>
                  <w:marRight w:val="0"/>
                  <w:marTop w:val="0"/>
                  <w:marBottom w:val="0"/>
                  <w:divBdr>
                    <w:top w:val="none" w:sz="0" w:space="0" w:color="auto"/>
                    <w:left w:val="none" w:sz="0" w:space="0" w:color="auto"/>
                    <w:bottom w:val="none" w:sz="0" w:space="0" w:color="auto"/>
                    <w:right w:val="none" w:sz="0" w:space="0" w:color="auto"/>
                  </w:divBdr>
                </w:div>
                <w:div w:id="1445074315">
                  <w:marLeft w:val="480"/>
                  <w:marRight w:val="0"/>
                  <w:marTop w:val="0"/>
                  <w:marBottom w:val="0"/>
                  <w:divBdr>
                    <w:top w:val="none" w:sz="0" w:space="0" w:color="auto"/>
                    <w:left w:val="none" w:sz="0" w:space="0" w:color="auto"/>
                    <w:bottom w:val="none" w:sz="0" w:space="0" w:color="auto"/>
                    <w:right w:val="none" w:sz="0" w:space="0" w:color="auto"/>
                  </w:divBdr>
                </w:div>
                <w:div w:id="2062820863">
                  <w:marLeft w:val="480"/>
                  <w:marRight w:val="0"/>
                  <w:marTop w:val="0"/>
                  <w:marBottom w:val="0"/>
                  <w:divBdr>
                    <w:top w:val="none" w:sz="0" w:space="0" w:color="auto"/>
                    <w:left w:val="none" w:sz="0" w:space="0" w:color="auto"/>
                    <w:bottom w:val="none" w:sz="0" w:space="0" w:color="auto"/>
                    <w:right w:val="none" w:sz="0" w:space="0" w:color="auto"/>
                  </w:divBdr>
                </w:div>
                <w:div w:id="862474007">
                  <w:marLeft w:val="480"/>
                  <w:marRight w:val="0"/>
                  <w:marTop w:val="0"/>
                  <w:marBottom w:val="0"/>
                  <w:divBdr>
                    <w:top w:val="none" w:sz="0" w:space="0" w:color="auto"/>
                    <w:left w:val="none" w:sz="0" w:space="0" w:color="auto"/>
                    <w:bottom w:val="none" w:sz="0" w:space="0" w:color="auto"/>
                    <w:right w:val="none" w:sz="0" w:space="0" w:color="auto"/>
                  </w:divBdr>
                </w:div>
                <w:div w:id="861825045">
                  <w:marLeft w:val="480"/>
                  <w:marRight w:val="0"/>
                  <w:marTop w:val="0"/>
                  <w:marBottom w:val="0"/>
                  <w:divBdr>
                    <w:top w:val="none" w:sz="0" w:space="0" w:color="auto"/>
                    <w:left w:val="none" w:sz="0" w:space="0" w:color="auto"/>
                    <w:bottom w:val="none" w:sz="0" w:space="0" w:color="auto"/>
                    <w:right w:val="none" w:sz="0" w:space="0" w:color="auto"/>
                  </w:divBdr>
                </w:div>
                <w:div w:id="519469722">
                  <w:marLeft w:val="480"/>
                  <w:marRight w:val="0"/>
                  <w:marTop w:val="0"/>
                  <w:marBottom w:val="0"/>
                  <w:divBdr>
                    <w:top w:val="none" w:sz="0" w:space="0" w:color="auto"/>
                    <w:left w:val="none" w:sz="0" w:space="0" w:color="auto"/>
                    <w:bottom w:val="none" w:sz="0" w:space="0" w:color="auto"/>
                    <w:right w:val="none" w:sz="0" w:space="0" w:color="auto"/>
                  </w:divBdr>
                </w:div>
                <w:div w:id="510678895">
                  <w:marLeft w:val="480"/>
                  <w:marRight w:val="0"/>
                  <w:marTop w:val="0"/>
                  <w:marBottom w:val="0"/>
                  <w:divBdr>
                    <w:top w:val="none" w:sz="0" w:space="0" w:color="auto"/>
                    <w:left w:val="none" w:sz="0" w:space="0" w:color="auto"/>
                    <w:bottom w:val="none" w:sz="0" w:space="0" w:color="auto"/>
                    <w:right w:val="none" w:sz="0" w:space="0" w:color="auto"/>
                  </w:divBdr>
                </w:div>
                <w:div w:id="1753118366">
                  <w:marLeft w:val="480"/>
                  <w:marRight w:val="0"/>
                  <w:marTop w:val="0"/>
                  <w:marBottom w:val="0"/>
                  <w:divBdr>
                    <w:top w:val="none" w:sz="0" w:space="0" w:color="auto"/>
                    <w:left w:val="none" w:sz="0" w:space="0" w:color="auto"/>
                    <w:bottom w:val="none" w:sz="0" w:space="0" w:color="auto"/>
                    <w:right w:val="none" w:sz="0" w:space="0" w:color="auto"/>
                  </w:divBdr>
                </w:div>
                <w:div w:id="832263703">
                  <w:marLeft w:val="480"/>
                  <w:marRight w:val="0"/>
                  <w:marTop w:val="0"/>
                  <w:marBottom w:val="0"/>
                  <w:divBdr>
                    <w:top w:val="none" w:sz="0" w:space="0" w:color="auto"/>
                    <w:left w:val="none" w:sz="0" w:space="0" w:color="auto"/>
                    <w:bottom w:val="none" w:sz="0" w:space="0" w:color="auto"/>
                    <w:right w:val="none" w:sz="0" w:space="0" w:color="auto"/>
                  </w:divBdr>
                </w:div>
                <w:div w:id="1244727081">
                  <w:marLeft w:val="480"/>
                  <w:marRight w:val="0"/>
                  <w:marTop w:val="0"/>
                  <w:marBottom w:val="0"/>
                  <w:divBdr>
                    <w:top w:val="none" w:sz="0" w:space="0" w:color="auto"/>
                    <w:left w:val="none" w:sz="0" w:space="0" w:color="auto"/>
                    <w:bottom w:val="none" w:sz="0" w:space="0" w:color="auto"/>
                    <w:right w:val="none" w:sz="0" w:space="0" w:color="auto"/>
                  </w:divBdr>
                </w:div>
                <w:div w:id="1102259548">
                  <w:marLeft w:val="480"/>
                  <w:marRight w:val="0"/>
                  <w:marTop w:val="0"/>
                  <w:marBottom w:val="0"/>
                  <w:divBdr>
                    <w:top w:val="none" w:sz="0" w:space="0" w:color="auto"/>
                    <w:left w:val="none" w:sz="0" w:space="0" w:color="auto"/>
                    <w:bottom w:val="none" w:sz="0" w:space="0" w:color="auto"/>
                    <w:right w:val="none" w:sz="0" w:space="0" w:color="auto"/>
                  </w:divBdr>
                </w:div>
                <w:div w:id="1586067246">
                  <w:marLeft w:val="480"/>
                  <w:marRight w:val="0"/>
                  <w:marTop w:val="0"/>
                  <w:marBottom w:val="0"/>
                  <w:divBdr>
                    <w:top w:val="none" w:sz="0" w:space="0" w:color="auto"/>
                    <w:left w:val="none" w:sz="0" w:space="0" w:color="auto"/>
                    <w:bottom w:val="none" w:sz="0" w:space="0" w:color="auto"/>
                    <w:right w:val="none" w:sz="0" w:space="0" w:color="auto"/>
                  </w:divBdr>
                </w:div>
                <w:div w:id="1206526849">
                  <w:marLeft w:val="480"/>
                  <w:marRight w:val="0"/>
                  <w:marTop w:val="0"/>
                  <w:marBottom w:val="0"/>
                  <w:divBdr>
                    <w:top w:val="none" w:sz="0" w:space="0" w:color="auto"/>
                    <w:left w:val="none" w:sz="0" w:space="0" w:color="auto"/>
                    <w:bottom w:val="none" w:sz="0" w:space="0" w:color="auto"/>
                    <w:right w:val="none" w:sz="0" w:space="0" w:color="auto"/>
                  </w:divBdr>
                </w:div>
                <w:div w:id="692732500">
                  <w:marLeft w:val="480"/>
                  <w:marRight w:val="0"/>
                  <w:marTop w:val="0"/>
                  <w:marBottom w:val="0"/>
                  <w:divBdr>
                    <w:top w:val="none" w:sz="0" w:space="0" w:color="auto"/>
                    <w:left w:val="none" w:sz="0" w:space="0" w:color="auto"/>
                    <w:bottom w:val="none" w:sz="0" w:space="0" w:color="auto"/>
                    <w:right w:val="none" w:sz="0" w:space="0" w:color="auto"/>
                  </w:divBdr>
                </w:div>
                <w:div w:id="653947537">
                  <w:marLeft w:val="480"/>
                  <w:marRight w:val="0"/>
                  <w:marTop w:val="0"/>
                  <w:marBottom w:val="0"/>
                  <w:divBdr>
                    <w:top w:val="none" w:sz="0" w:space="0" w:color="auto"/>
                    <w:left w:val="none" w:sz="0" w:space="0" w:color="auto"/>
                    <w:bottom w:val="none" w:sz="0" w:space="0" w:color="auto"/>
                    <w:right w:val="none" w:sz="0" w:space="0" w:color="auto"/>
                  </w:divBdr>
                </w:div>
                <w:div w:id="1192186459">
                  <w:marLeft w:val="480"/>
                  <w:marRight w:val="0"/>
                  <w:marTop w:val="0"/>
                  <w:marBottom w:val="0"/>
                  <w:divBdr>
                    <w:top w:val="none" w:sz="0" w:space="0" w:color="auto"/>
                    <w:left w:val="none" w:sz="0" w:space="0" w:color="auto"/>
                    <w:bottom w:val="none" w:sz="0" w:space="0" w:color="auto"/>
                    <w:right w:val="none" w:sz="0" w:space="0" w:color="auto"/>
                  </w:divBdr>
                </w:div>
                <w:div w:id="153499329">
                  <w:marLeft w:val="480"/>
                  <w:marRight w:val="0"/>
                  <w:marTop w:val="0"/>
                  <w:marBottom w:val="0"/>
                  <w:divBdr>
                    <w:top w:val="none" w:sz="0" w:space="0" w:color="auto"/>
                    <w:left w:val="none" w:sz="0" w:space="0" w:color="auto"/>
                    <w:bottom w:val="none" w:sz="0" w:space="0" w:color="auto"/>
                    <w:right w:val="none" w:sz="0" w:space="0" w:color="auto"/>
                  </w:divBdr>
                </w:div>
                <w:div w:id="277953115">
                  <w:marLeft w:val="480"/>
                  <w:marRight w:val="0"/>
                  <w:marTop w:val="0"/>
                  <w:marBottom w:val="0"/>
                  <w:divBdr>
                    <w:top w:val="none" w:sz="0" w:space="0" w:color="auto"/>
                    <w:left w:val="none" w:sz="0" w:space="0" w:color="auto"/>
                    <w:bottom w:val="none" w:sz="0" w:space="0" w:color="auto"/>
                    <w:right w:val="none" w:sz="0" w:space="0" w:color="auto"/>
                  </w:divBdr>
                </w:div>
                <w:div w:id="1493981284">
                  <w:marLeft w:val="480"/>
                  <w:marRight w:val="0"/>
                  <w:marTop w:val="0"/>
                  <w:marBottom w:val="0"/>
                  <w:divBdr>
                    <w:top w:val="none" w:sz="0" w:space="0" w:color="auto"/>
                    <w:left w:val="none" w:sz="0" w:space="0" w:color="auto"/>
                    <w:bottom w:val="none" w:sz="0" w:space="0" w:color="auto"/>
                    <w:right w:val="none" w:sz="0" w:space="0" w:color="auto"/>
                  </w:divBdr>
                </w:div>
              </w:divsChild>
            </w:div>
            <w:div w:id="79832267">
              <w:marLeft w:val="0"/>
              <w:marRight w:val="0"/>
              <w:marTop w:val="0"/>
              <w:marBottom w:val="0"/>
              <w:divBdr>
                <w:top w:val="none" w:sz="0" w:space="0" w:color="auto"/>
                <w:left w:val="none" w:sz="0" w:space="0" w:color="auto"/>
                <w:bottom w:val="none" w:sz="0" w:space="0" w:color="auto"/>
                <w:right w:val="none" w:sz="0" w:space="0" w:color="auto"/>
              </w:divBdr>
              <w:divsChild>
                <w:div w:id="1794052460">
                  <w:marLeft w:val="480"/>
                  <w:marRight w:val="0"/>
                  <w:marTop w:val="0"/>
                  <w:marBottom w:val="0"/>
                  <w:divBdr>
                    <w:top w:val="none" w:sz="0" w:space="0" w:color="auto"/>
                    <w:left w:val="none" w:sz="0" w:space="0" w:color="auto"/>
                    <w:bottom w:val="none" w:sz="0" w:space="0" w:color="auto"/>
                    <w:right w:val="none" w:sz="0" w:space="0" w:color="auto"/>
                  </w:divBdr>
                </w:div>
                <w:div w:id="1808009026">
                  <w:marLeft w:val="480"/>
                  <w:marRight w:val="0"/>
                  <w:marTop w:val="0"/>
                  <w:marBottom w:val="0"/>
                  <w:divBdr>
                    <w:top w:val="none" w:sz="0" w:space="0" w:color="auto"/>
                    <w:left w:val="none" w:sz="0" w:space="0" w:color="auto"/>
                    <w:bottom w:val="none" w:sz="0" w:space="0" w:color="auto"/>
                    <w:right w:val="none" w:sz="0" w:space="0" w:color="auto"/>
                  </w:divBdr>
                </w:div>
                <w:div w:id="170340232">
                  <w:marLeft w:val="480"/>
                  <w:marRight w:val="0"/>
                  <w:marTop w:val="0"/>
                  <w:marBottom w:val="0"/>
                  <w:divBdr>
                    <w:top w:val="none" w:sz="0" w:space="0" w:color="auto"/>
                    <w:left w:val="none" w:sz="0" w:space="0" w:color="auto"/>
                    <w:bottom w:val="none" w:sz="0" w:space="0" w:color="auto"/>
                    <w:right w:val="none" w:sz="0" w:space="0" w:color="auto"/>
                  </w:divBdr>
                </w:div>
                <w:div w:id="386223263">
                  <w:marLeft w:val="480"/>
                  <w:marRight w:val="0"/>
                  <w:marTop w:val="0"/>
                  <w:marBottom w:val="0"/>
                  <w:divBdr>
                    <w:top w:val="none" w:sz="0" w:space="0" w:color="auto"/>
                    <w:left w:val="none" w:sz="0" w:space="0" w:color="auto"/>
                    <w:bottom w:val="none" w:sz="0" w:space="0" w:color="auto"/>
                    <w:right w:val="none" w:sz="0" w:space="0" w:color="auto"/>
                  </w:divBdr>
                </w:div>
                <w:div w:id="60563879">
                  <w:marLeft w:val="480"/>
                  <w:marRight w:val="0"/>
                  <w:marTop w:val="0"/>
                  <w:marBottom w:val="0"/>
                  <w:divBdr>
                    <w:top w:val="none" w:sz="0" w:space="0" w:color="auto"/>
                    <w:left w:val="none" w:sz="0" w:space="0" w:color="auto"/>
                    <w:bottom w:val="none" w:sz="0" w:space="0" w:color="auto"/>
                    <w:right w:val="none" w:sz="0" w:space="0" w:color="auto"/>
                  </w:divBdr>
                </w:div>
                <w:div w:id="628973955">
                  <w:marLeft w:val="480"/>
                  <w:marRight w:val="0"/>
                  <w:marTop w:val="0"/>
                  <w:marBottom w:val="0"/>
                  <w:divBdr>
                    <w:top w:val="none" w:sz="0" w:space="0" w:color="auto"/>
                    <w:left w:val="none" w:sz="0" w:space="0" w:color="auto"/>
                    <w:bottom w:val="none" w:sz="0" w:space="0" w:color="auto"/>
                    <w:right w:val="none" w:sz="0" w:space="0" w:color="auto"/>
                  </w:divBdr>
                </w:div>
                <w:div w:id="241379640">
                  <w:marLeft w:val="480"/>
                  <w:marRight w:val="0"/>
                  <w:marTop w:val="0"/>
                  <w:marBottom w:val="0"/>
                  <w:divBdr>
                    <w:top w:val="none" w:sz="0" w:space="0" w:color="auto"/>
                    <w:left w:val="none" w:sz="0" w:space="0" w:color="auto"/>
                    <w:bottom w:val="none" w:sz="0" w:space="0" w:color="auto"/>
                    <w:right w:val="none" w:sz="0" w:space="0" w:color="auto"/>
                  </w:divBdr>
                </w:div>
                <w:div w:id="1885671325">
                  <w:marLeft w:val="480"/>
                  <w:marRight w:val="0"/>
                  <w:marTop w:val="0"/>
                  <w:marBottom w:val="0"/>
                  <w:divBdr>
                    <w:top w:val="none" w:sz="0" w:space="0" w:color="auto"/>
                    <w:left w:val="none" w:sz="0" w:space="0" w:color="auto"/>
                    <w:bottom w:val="none" w:sz="0" w:space="0" w:color="auto"/>
                    <w:right w:val="none" w:sz="0" w:space="0" w:color="auto"/>
                  </w:divBdr>
                </w:div>
                <w:div w:id="84348877">
                  <w:marLeft w:val="480"/>
                  <w:marRight w:val="0"/>
                  <w:marTop w:val="0"/>
                  <w:marBottom w:val="0"/>
                  <w:divBdr>
                    <w:top w:val="none" w:sz="0" w:space="0" w:color="auto"/>
                    <w:left w:val="none" w:sz="0" w:space="0" w:color="auto"/>
                    <w:bottom w:val="none" w:sz="0" w:space="0" w:color="auto"/>
                    <w:right w:val="none" w:sz="0" w:space="0" w:color="auto"/>
                  </w:divBdr>
                </w:div>
                <w:div w:id="948588626">
                  <w:marLeft w:val="480"/>
                  <w:marRight w:val="0"/>
                  <w:marTop w:val="0"/>
                  <w:marBottom w:val="0"/>
                  <w:divBdr>
                    <w:top w:val="none" w:sz="0" w:space="0" w:color="auto"/>
                    <w:left w:val="none" w:sz="0" w:space="0" w:color="auto"/>
                    <w:bottom w:val="none" w:sz="0" w:space="0" w:color="auto"/>
                    <w:right w:val="none" w:sz="0" w:space="0" w:color="auto"/>
                  </w:divBdr>
                </w:div>
                <w:div w:id="1834950673">
                  <w:marLeft w:val="480"/>
                  <w:marRight w:val="0"/>
                  <w:marTop w:val="0"/>
                  <w:marBottom w:val="0"/>
                  <w:divBdr>
                    <w:top w:val="none" w:sz="0" w:space="0" w:color="auto"/>
                    <w:left w:val="none" w:sz="0" w:space="0" w:color="auto"/>
                    <w:bottom w:val="none" w:sz="0" w:space="0" w:color="auto"/>
                    <w:right w:val="none" w:sz="0" w:space="0" w:color="auto"/>
                  </w:divBdr>
                </w:div>
                <w:div w:id="923805559">
                  <w:marLeft w:val="480"/>
                  <w:marRight w:val="0"/>
                  <w:marTop w:val="0"/>
                  <w:marBottom w:val="0"/>
                  <w:divBdr>
                    <w:top w:val="none" w:sz="0" w:space="0" w:color="auto"/>
                    <w:left w:val="none" w:sz="0" w:space="0" w:color="auto"/>
                    <w:bottom w:val="none" w:sz="0" w:space="0" w:color="auto"/>
                    <w:right w:val="none" w:sz="0" w:space="0" w:color="auto"/>
                  </w:divBdr>
                </w:div>
                <w:div w:id="20012378">
                  <w:marLeft w:val="480"/>
                  <w:marRight w:val="0"/>
                  <w:marTop w:val="0"/>
                  <w:marBottom w:val="0"/>
                  <w:divBdr>
                    <w:top w:val="none" w:sz="0" w:space="0" w:color="auto"/>
                    <w:left w:val="none" w:sz="0" w:space="0" w:color="auto"/>
                    <w:bottom w:val="none" w:sz="0" w:space="0" w:color="auto"/>
                    <w:right w:val="none" w:sz="0" w:space="0" w:color="auto"/>
                  </w:divBdr>
                </w:div>
                <w:div w:id="1737777042">
                  <w:marLeft w:val="480"/>
                  <w:marRight w:val="0"/>
                  <w:marTop w:val="0"/>
                  <w:marBottom w:val="0"/>
                  <w:divBdr>
                    <w:top w:val="none" w:sz="0" w:space="0" w:color="auto"/>
                    <w:left w:val="none" w:sz="0" w:space="0" w:color="auto"/>
                    <w:bottom w:val="none" w:sz="0" w:space="0" w:color="auto"/>
                    <w:right w:val="none" w:sz="0" w:space="0" w:color="auto"/>
                  </w:divBdr>
                </w:div>
                <w:div w:id="2082826012">
                  <w:marLeft w:val="480"/>
                  <w:marRight w:val="0"/>
                  <w:marTop w:val="0"/>
                  <w:marBottom w:val="0"/>
                  <w:divBdr>
                    <w:top w:val="none" w:sz="0" w:space="0" w:color="auto"/>
                    <w:left w:val="none" w:sz="0" w:space="0" w:color="auto"/>
                    <w:bottom w:val="none" w:sz="0" w:space="0" w:color="auto"/>
                    <w:right w:val="none" w:sz="0" w:space="0" w:color="auto"/>
                  </w:divBdr>
                </w:div>
                <w:div w:id="1439374482">
                  <w:marLeft w:val="480"/>
                  <w:marRight w:val="0"/>
                  <w:marTop w:val="0"/>
                  <w:marBottom w:val="0"/>
                  <w:divBdr>
                    <w:top w:val="none" w:sz="0" w:space="0" w:color="auto"/>
                    <w:left w:val="none" w:sz="0" w:space="0" w:color="auto"/>
                    <w:bottom w:val="none" w:sz="0" w:space="0" w:color="auto"/>
                    <w:right w:val="none" w:sz="0" w:space="0" w:color="auto"/>
                  </w:divBdr>
                </w:div>
                <w:div w:id="803885031">
                  <w:marLeft w:val="480"/>
                  <w:marRight w:val="0"/>
                  <w:marTop w:val="0"/>
                  <w:marBottom w:val="0"/>
                  <w:divBdr>
                    <w:top w:val="none" w:sz="0" w:space="0" w:color="auto"/>
                    <w:left w:val="none" w:sz="0" w:space="0" w:color="auto"/>
                    <w:bottom w:val="none" w:sz="0" w:space="0" w:color="auto"/>
                    <w:right w:val="none" w:sz="0" w:space="0" w:color="auto"/>
                  </w:divBdr>
                </w:div>
                <w:div w:id="1931347049">
                  <w:marLeft w:val="480"/>
                  <w:marRight w:val="0"/>
                  <w:marTop w:val="0"/>
                  <w:marBottom w:val="0"/>
                  <w:divBdr>
                    <w:top w:val="none" w:sz="0" w:space="0" w:color="auto"/>
                    <w:left w:val="none" w:sz="0" w:space="0" w:color="auto"/>
                    <w:bottom w:val="none" w:sz="0" w:space="0" w:color="auto"/>
                    <w:right w:val="none" w:sz="0" w:space="0" w:color="auto"/>
                  </w:divBdr>
                </w:div>
                <w:div w:id="1065883187">
                  <w:marLeft w:val="480"/>
                  <w:marRight w:val="0"/>
                  <w:marTop w:val="0"/>
                  <w:marBottom w:val="0"/>
                  <w:divBdr>
                    <w:top w:val="none" w:sz="0" w:space="0" w:color="auto"/>
                    <w:left w:val="none" w:sz="0" w:space="0" w:color="auto"/>
                    <w:bottom w:val="none" w:sz="0" w:space="0" w:color="auto"/>
                    <w:right w:val="none" w:sz="0" w:space="0" w:color="auto"/>
                  </w:divBdr>
                </w:div>
                <w:div w:id="1015038751">
                  <w:marLeft w:val="480"/>
                  <w:marRight w:val="0"/>
                  <w:marTop w:val="0"/>
                  <w:marBottom w:val="0"/>
                  <w:divBdr>
                    <w:top w:val="none" w:sz="0" w:space="0" w:color="auto"/>
                    <w:left w:val="none" w:sz="0" w:space="0" w:color="auto"/>
                    <w:bottom w:val="none" w:sz="0" w:space="0" w:color="auto"/>
                    <w:right w:val="none" w:sz="0" w:space="0" w:color="auto"/>
                  </w:divBdr>
                </w:div>
                <w:div w:id="189884000">
                  <w:marLeft w:val="480"/>
                  <w:marRight w:val="0"/>
                  <w:marTop w:val="0"/>
                  <w:marBottom w:val="0"/>
                  <w:divBdr>
                    <w:top w:val="none" w:sz="0" w:space="0" w:color="auto"/>
                    <w:left w:val="none" w:sz="0" w:space="0" w:color="auto"/>
                    <w:bottom w:val="none" w:sz="0" w:space="0" w:color="auto"/>
                    <w:right w:val="none" w:sz="0" w:space="0" w:color="auto"/>
                  </w:divBdr>
                </w:div>
                <w:div w:id="74211579">
                  <w:marLeft w:val="480"/>
                  <w:marRight w:val="0"/>
                  <w:marTop w:val="0"/>
                  <w:marBottom w:val="0"/>
                  <w:divBdr>
                    <w:top w:val="none" w:sz="0" w:space="0" w:color="auto"/>
                    <w:left w:val="none" w:sz="0" w:space="0" w:color="auto"/>
                    <w:bottom w:val="none" w:sz="0" w:space="0" w:color="auto"/>
                    <w:right w:val="none" w:sz="0" w:space="0" w:color="auto"/>
                  </w:divBdr>
                </w:div>
                <w:div w:id="367293055">
                  <w:marLeft w:val="480"/>
                  <w:marRight w:val="0"/>
                  <w:marTop w:val="0"/>
                  <w:marBottom w:val="0"/>
                  <w:divBdr>
                    <w:top w:val="none" w:sz="0" w:space="0" w:color="auto"/>
                    <w:left w:val="none" w:sz="0" w:space="0" w:color="auto"/>
                    <w:bottom w:val="none" w:sz="0" w:space="0" w:color="auto"/>
                    <w:right w:val="none" w:sz="0" w:space="0" w:color="auto"/>
                  </w:divBdr>
                </w:div>
                <w:div w:id="663554917">
                  <w:marLeft w:val="480"/>
                  <w:marRight w:val="0"/>
                  <w:marTop w:val="0"/>
                  <w:marBottom w:val="0"/>
                  <w:divBdr>
                    <w:top w:val="none" w:sz="0" w:space="0" w:color="auto"/>
                    <w:left w:val="none" w:sz="0" w:space="0" w:color="auto"/>
                    <w:bottom w:val="none" w:sz="0" w:space="0" w:color="auto"/>
                    <w:right w:val="none" w:sz="0" w:space="0" w:color="auto"/>
                  </w:divBdr>
                </w:div>
                <w:div w:id="1016268071">
                  <w:marLeft w:val="480"/>
                  <w:marRight w:val="0"/>
                  <w:marTop w:val="0"/>
                  <w:marBottom w:val="0"/>
                  <w:divBdr>
                    <w:top w:val="none" w:sz="0" w:space="0" w:color="auto"/>
                    <w:left w:val="none" w:sz="0" w:space="0" w:color="auto"/>
                    <w:bottom w:val="none" w:sz="0" w:space="0" w:color="auto"/>
                    <w:right w:val="none" w:sz="0" w:space="0" w:color="auto"/>
                  </w:divBdr>
                </w:div>
                <w:div w:id="941382369">
                  <w:marLeft w:val="480"/>
                  <w:marRight w:val="0"/>
                  <w:marTop w:val="0"/>
                  <w:marBottom w:val="0"/>
                  <w:divBdr>
                    <w:top w:val="none" w:sz="0" w:space="0" w:color="auto"/>
                    <w:left w:val="none" w:sz="0" w:space="0" w:color="auto"/>
                    <w:bottom w:val="none" w:sz="0" w:space="0" w:color="auto"/>
                    <w:right w:val="none" w:sz="0" w:space="0" w:color="auto"/>
                  </w:divBdr>
                </w:div>
                <w:div w:id="343746874">
                  <w:marLeft w:val="480"/>
                  <w:marRight w:val="0"/>
                  <w:marTop w:val="0"/>
                  <w:marBottom w:val="0"/>
                  <w:divBdr>
                    <w:top w:val="none" w:sz="0" w:space="0" w:color="auto"/>
                    <w:left w:val="none" w:sz="0" w:space="0" w:color="auto"/>
                    <w:bottom w:val="none" w:sz="0" w:space="0" w:color="auto"/>
                    <w:right w:val="none" w:sz="0" w:space="0" w:color="auto"/>
                  </w:divBdr>
                </w:div>
                <w:div w:id="533465172">
                  <w:marLeft w:val="480"/>
                  <w:marRight w:val="0"/>
                  <w:marTop w:val="0"/>
                  <w:marBottom w:val="0"/>
                  <w:divBdr>
                    <w:top w:val="none" w:sz="0" w:space="0" w:color="auto"/>
                    <w:left w:val="none" w:sz="0" w:space="0" w:color="auto"/>
                    <w:bottom w:val="none" w:sz="0" w:space="0" w:color="auto"/>
                    <w:right w:val="none" w:sz="0" w:space="0" w:color="auto"/>
                  </w:divBdr>
                </w:div>
                <w:div w:id="68424198">
                  <w:marLeft w:val="480"/>
                  <w:marRight w:val="0"/>
                  <w:marTop w:val="0"/>
                  <w:marBottom w:val="0"/>
                  <w:divBdr>
                    <w:top w:val="none" w:sz="0" w:space="0" w:color="auto"/>
                    <w:left w:val="none" w:sz="0" w:space="0" w:color="auto"/>
                    <w:bottom w:val="none" w:sz="0" w:space="0" w:color="auto"/>
                    <w:right w:val="none" w:sz="0" w:space="0" w:color="auto"/>
                  </w:divBdr>
                </w:div>
                <w:div w:id="202136237">
                  <w:marLeft w:val="480"/>
                  <w:marRight w:val="0"/>
                  <w:marTop w:val="0"/>
                  <w:marBottom w:val="0"/>
                  <w:divBdr>
                    <w:top w:val="none" w:sz="0" w:space="0" w:color="auto"/>
                    <w:left w:val="none" w:sz="0" w:space="0" w:color="auto"/>
                    <w:bottom w:val="none" w:sz="0" w:space="0" w:color="auto"/>
                    <w:right w:val="none" w:sz="0" w:space="0" w:color="auto"/>
                  </w:divBdr>
                </w:div>
                <w:div w:id="1266117253">
                  <w:marLeft w:val="480"/>
                  <w:marRight w:val="0"/>
                  <w:marTop w:val="0"/>
                  <w:marBottom w:val="0"/>
                  <w:divBdr>
                    <w:top w:val="none" w:sz="0" w:space="0" w:color="auto"/>
                    <w:left w:val="none" w:sz="0" w:space="0" w:color="auto"/>
                    <w:bottom w:val="none" w:sz="0" w:space="0" w:color="auto"/>
                    <w:right w:val="none" w:sz="0" w:space="0" w:color="auto"/>
                  </w:divBdr>
                </w:div>
                <w:div w:id="526481976">
                  <w:marLeft w:val="480"/>
                  <w:marRight w:val="0"/>
                  <w:marTop w:val="0"/>
                  <w:marBottom w:val="0"/>
                  <w:divBdr>
                    <w:top w:val="none" w:sz="0" w:space="0" w:color="auto"/>
                    <w:left w:val="none" w:sz="0" w:space="0" w:color="auto"/>
                    <w:bottom w:val="none" w:sz="0" w:space="0" w:color="auto"/>
                    <w:right w:val="none" w:sz="0" w:space="0" w:color="auto"/>
                  </w:divBdr>
                </w:div>
                <w:div w:id="1759448247">
                  <w:marLeft w:val="480"/>
                  <w:marRight w:val="0"/>
                  <w:marTop w:val="0"/>
                  <w:marBottom w:val="0"/>
                  <w:divBdr>
                    <w:top w:val="none" w:sz="0" w:space="0" w:color="auto"/>
                    <w:left w:val="none" w:sz="0" w:space="0" w:color="auto"/>
                    <w:bottom w:val="none" w:sz="0" w:space="0" w:color="auto"/>
                    <w:right w:val="none" w:sz="0" w:space="0" w:color="auto"/>
                  </w:divBdr>
                </w:div>
                <w:div w:id="1307665716">
                  <w:marLeft w:val="480"/>
                  <w:marRight w:val="0"/>
                  <w:marTop w:val="0"/>
                  <w:marBottom w:val="0"/>
                  <w:divBdr>
                    <w:top w:val="none" w:sz="0" w:space="0" w:color="auto"/>
                    <w:left w:val="none" w:sz="0" w:space="0" w:color="auto"/>
                    <w:bottom w:val="none" w:sz="0" w:space="0" w:color="auto"/>
                    <w:right w:val="none" w:sz="0" w:space="0" w:color="auto"/>
                  </w:divBdr>
                </w:div>
                <w:div w:id="701712763">
                  <w:marLeft w:val="480"/>
                  <w:marRight w:val="0"/>
                  <w:marTop w:val="0"/>
                  <w:marBottom w:val="0"/>
                  <w:divBdr>
                    <w:top w:val="none" w:sz="0" w:space="0" w:color="auto"/>
                    <w:left w:val="none" w:sz="0" w:space="0" w:color="auto"/>
                    <w:bottom w:val="none" w:sz="0" w:space="0" w:color="auto"/>
                    <w:right w:val="none" w:sz="0" w:space="0" w:color="auto"/>
                  </w:divBdr>
                </w:div>
                <w:div w:id="2138448791">
                  <w:marLeft w:val="480"/>
                  <w:marRight w:val="0"/>
                  <w:marTop w:val="0"/>
                  <w:marBottom w:val="0"/>
                  <w:divBdr>
                    <w:top w:val="none" w:sz="0" w:space="0" w:color="auto"/>
                    <w:left w:val="none" w:sz="0" w:space="0" w:color="auto"/>
                    <w:bottom w:val="none" w:sz="0" w:space="0" w:color="auto"/>
                    <w:right w:val="none" w:sz="0" w:space="0" w:color="auto"/>
                  </w:divBdr>
                </w:div>
                <w:div w:id="1876187218">
                  <w:marLeft w:val="480"/>
                  <w:marRight w:val="0"/>
                  <w:marTop w:val="0"/>
                  <w:marBottom w:val="0"/>
                  <w:divBdr>
                    <w:top w:val="none" w:sz="0" w:space="0" w:color="auto"/>
                    <w:left w:val="none" w:sz="0" w:space="0" w:color="auto"/>
                    <w:bottom w:val="none" w:sz="0" w:space="0" w:color="auto"/>
                    <w:right w:val="none" w:sz="0" w:space="0" w:color="auto"/>
                  </w:divBdr>
                </w:div>
                <w:div w:id="1410233394">
                  <w:marLeft w:val="480"/>
                  <w:marRight w:val="0"/>
                  <w:marTop w:val="0"/>
                  <w:marBottom w:val="0"/>
                  <w:divBdr>
                    <w:top w:val="none" w:sz="0" w:space="0" w:color="auto"/>
                    <w:left w:val="none" w:sz="0" w:space="0" w:color="auto"/>
                    <w:bottom w:val="none" w:sz="0" w:space="0" w:color="auto"/>
                    <w:right w:val="none" w:sz="0" w:space="0" w:color="auto"/>
                  </w:divBdr>
                </w:div>
                <w:div w:id="1139110796">
                  <w:marLeft w:val="480"/>
                  <w:marRight w:val="0"/>
                  <w:marTop w:val="0"/>
                  <w:marBottom w:val="0"/>
                  <w:divBdr>
                    <w:top w:val="none" w:sz="0" w:space="0" w:color="auto"/>
                    <w:left w:val="none" w:sz="0" w:space="0" w:color="auto"/>
                    <w:bottom w:val="none" w:sz="0" w:space="0" w:color="auto"/>
                    <w:right w:val="none" w:sz="0" w:space="0" w:color="auto"/>
                  </w:divBdr>
                </w:div>
                <w:div w:id="1711803804">
                  <w:marLeft w:val="480"/>
                  <w:marRight w:val="0"/>
                  <w:marTop w:val="0"/>
                  <w:marBottom w:val="0"/>
                  <w:divBdr>
                    <w:top w:val="none" w:sz="0" w:space="0" w:color="auto"/>
                    <w:left w:val="none" w:sz="0" w:space="0" w:color="auto"/>
                    <w:bottom w:val="none" w:sz="0" w:space="0" w:color="auto"/>
                    <w:right w:val="none" w:sz="0" w:space="0" w:color="auto"/>
                  </w:divBdr>
                </w:div>
                <w:div w:id="598101837">
                  <w:marLeft w:val="480"/>
                  <w:marRight w:val="0"/>
                  <w:marTop w:val="0"/>
                  <w:marBottom w:val="0"/>
                  <w:divBdr>
                    <w:top w:val="none" w:sz="0" w:space="0" w:color="auto"/>
                    <w:left w:val="none" w:sz="0" w:space="0" w:color="auto"/>
                    <w:bottom w:val="none" w:sz="0" w:space="0" w:color="auto"/>
                    <w:right w:val="none" w:sz="0" w:space="0" w:color="auto"/>
                  </w:divBdr>
                </w:div>
                <w:div w:id="1323041255">
                  <w:marLeft w:val="480"/>
                  <w:marRight w:val="0"/>
                  <w:marTop w:val="0"/>
                  <w:marBottom w:val="0"/>
                  <w:divBdr>
                    <w:top w:val="none" w:sz="0" w:space="0" w:color="auto"/>
                    <w:left w:val="none" w:sz="0" w:space="0" w:color="auto"/>
                    <w:bottom w:val="none" w:sz="0" w:space="0" w:color="auto"/>
                    <w:right w:val="none" w:sz="0" w:space="0" w:color="auto"/>
                  </w:divBdr>
                </w:div>
              </w:divsChild>
            </w:div>
            <w:div w:id="137036375">
              <w:marLeft w:val="0"/>
              <w:marRight w:val="0"/>
              <w:marTop w:val="0"/>
              <w:marBottom w:val="0"/>
              <w:divBdr>
                <w:top w:val="none" w:sz="0" w:space="0" w:color="auto"/>
                <w:left w:val="none" w:sz="0" w:space="0" w:color="auto"/>
                <w:bottom w:val="none" w:sz="0" w:space="0" w:color="auto"/>
                <w:right w:val="none" w:sz="0" w:space="0" w:color="auto"/>
              </w:divBdr>
              <w:divsChild>
                <w:div w:id="581571184">
                  <w:marLeft w:val="480"/>
                  <w:marRight w:val="0"/>
                  <w:marTop w:val="0"/>
                  <w:marBottom w:val="0"/>
                  <w:divBdr>
                    <w:top w:val="none" w:sz="0" w:space="0" w:color="auto"/>
                    <w:left w:val="none" w:sz="0" w:space="0" w:color="auto"/>
                    <w:bottom w:val="none" w:sz="0" w:space="0" w:color="auto"/>
                    <w:right w:val="none" w:sz="0" w:space="0" w:color="auto"/>
                  </w:divBdr>
                </w:div>
                <w:div w:id="1326743479">
                  <w:marLeft w:val="480"/>
                  <w:marRight w:val="0"/>
                  <w:marTop w:val="0"/>
                  <w:marBottom w:val="0"/>
                  <w:divBdr>
                    <w:top w:val="none" w:sz="0" w:space="0" w:color="auto"/>
                    <w:left w:val="none" w:sz="0" w:space="0" w:color="auto"/>
                    <w:bottom w:val="none" w:sz="0" w:space="0" w:color="auto"/>
                    <w:right w:val="none" w:sz="0" w:space="0" w:color="auto"/>
                  </w:divBdr>
                </w:div>
                <w:div w:id="1313678520">
                  <w:marLeft w:val="480"/>
                  <w:marRight w:val="0"/>
                  <w:marTop w:val="0"/>
                  <w:marBottom w:val="0"/>
                  <w:divBdr>
                    <w:top w:val="none" w:sz="0" w:space="0" w:color="auto"/>
                    <w:left w:val="none" w:sz="0" w:space="0" w:color="auto"/>
                    <w:bottom w:val="none" w:sz="0" w:space="0" w:color="auto"/>
                    <w:right w:val="none" w:sz="0" w:space="0" w:color="auto"/>
                  </w:divBdr>
                </w:div>
                <w:div w:id="975572071">
                  <w:marLeft w:val="480"/>
                  <w:marRight w:val="0"/>
                  <w:marTop w:val="0"/>
                  <w:marBottom w:val="0"/>
                  <w:divBdr>
                    <w:top w:val="none" w:sz="0" w:space="0" w:color="auto"/>
                    <w:left w:val="none" w:sz="0" w:space="0" w:color="auto"/>
                    <w:bottom w:val="none" w:sz="0" w:space="0" w:color="auto"/>
                    <w:right w:val="none" w:sz="0" w:space="0" w:color="auto"/>
                  </w:divBdr>
                </w:div>
                <w:div w:id="1292708182">
                  <w:marLeft w:val="480"/>
                  <w:marRight w:val="0"/>
                  <w:marTop w:val="0"/>
                  <w:marBottom w:val="0"/>
                  <w:divBdr>
                    <w:top w:val="none" w:sz="0" w:space="0" w:color="auto"/>
                    <w:left w:val="none" w:sz="0" w:space="0" w:color="auto"/>
                    <w:bottom w:val="none" w:sz="0" w:space="0" w:color="auto"/>
                    <w:right w:val="none" w:sz="0" w:space="0" w:color="auto"/>
                  </w:divBdr>
                </w:div>
                <w:div w:id="1655792381">
                  <w:marLeft w:val="480"/>
                  <w:marRight w:val="0"/>
                  <w:marTop w:val="0"/>
                  <w:marBottom w:val="0"/>
                  <w:divBdr>
                    <w:top w:val="none" w:sz="0" w:space="0" w:color="auto"/>
                    <w:left w:val="none" w:sz="0" w:space="0" w:color="auto"/>
                    <w:bottom w:val="none" w:sz="0" w:space="0" w:color="auto"/>
                    <w:right w:val="none" w:sz="0" w:space="0" w:color="auto"/>
                  </w:divBdr>
                </w:div>
                <w:div w:id="685332373">
                  <w:marLeft w:val="480"/>
                  <w:marRight w:val="0"/>
                  <w:marTop w:val="0"/>
                  <w:marBottom w:val="0"/>
                  <w:divBdr>
                    <w:top w:val="none" w:sz="0" w:space="0" w:color="auto"/>
                    <w:left w:val="none" w:sz="0" w:space="0" w:color="auto"/>
                    <w:bottom w:val="none" w:sz="0" w:space="0" w:color="auto"/>
                    <w:right w:val="none" w:sz="0" w:space="0" w:color="auto"/>
                  </w:divBdr>
                </w:div>
                <w:div w:id="394546364">
                  <w:marLeft w:val="480"/>
                  <w:marRight w:val="0"/>
                  <w:marTop w:val="0"/>
                  <w:marBottom w:val="0"/>
                  <w:divBdr>
                    <w:top w:val="none" w:sz="0" w:space="0" w:color="auto"/>
                    <w:left w:val="none" w:sz="0" w:space="0" w:color="auto"/>
                    <w:bottom w:val="none" w:sz="0" w:space="0" w:color="auto"/>
                    <w:right w:val="none" w:sz="0" w:space="0" w:color="auto"/>
                  </w:divBdr>
                </w:div>
                <w:div w:id="2005932379">
                  <w:marLeft w:val="480"/>
                  <w:marRight w:val="0"/>
                  <w:marTop w:val="0"/>
                  <w:marBottom w:val="0"/>
                  <w:divBdr>
                    <w:top w:val="none" w:sz="0" w:space="0" w:color="auto"/>
                    <w:left w:val="none" w:sz="0" w:space="0" w:color="auto"/>
                    <w:bottom w:val="none" w:sz="0" w:space="0" w:color="auto"/>
                    <w:right w:val="none" w:sz="0" w:space="0" w:color="auto"/>
                  </w:divBdr>
                </w:div>
                <w:div w:id="974679219">
                  <w:marLeft w:val="480"/>
                  <w:marRight w:val="0"/>
                  <w:marTop w:val="0"/>
                  <w:marBottom w:val="0"/>
                  <w:divBdr>
                    <w:top w:val="none" w:sz="0" w:space="0" w:color="auto"/>
                    <w:left w:val="none" w:sz="0" w:space="0" w:color="auto"/>
                    <w:bottom w:val="none" w:sz="0" w:space="0" w:color="auto"/>
                    <w:right w:val="none" w:sz="0" w:space="0" w:color="auto"/>
                  </w:divBdr>
                </w:div>
                <w:div w:id="1114791705">
                  <w:marLeft w:val="480"/>
                  <w:marRight w:val="0"/>
                  <w:marTop w:val="0"/>
                  <w:marBottom w:val="0"/>
                  <w:divBdr>
                    <w:top w:val="none" w:sz="0" w:space="0" w:color="auto"/>
                    <w:left w:val="none" w:sz="0" w:space="0" w:color="auto"/>
                    <w:bottom w:val="none" w:sz="0" w:space="0" w:color="auto"/>
                    <w:right w:val="none" w:sz="0" w:space="0" w:color="auto"/>
                  </w:divBdr>
                </w:div>
                <w:div w:id="2036341373">
                  <w:marLeft w:val="480"/>
                  <w:marRight w:val="0"/>
                  <w:marTop w:val="0"/>
                  <w:marBottom w:val="0"/>
                  <w:divBdr>
                    <w:top w:val="none" w:sz="0" w:space="0" w:color="auto"/>
                    <w:left w:val="none" w:sz="0" w:space="0" w:color="auto"/>
                    <w:bottom w:val="none" w:sz="0" w:space="0" w:color="auto"/>
                    <w:right w:val="none" w:sz="0" w:space="0" w:color="auto"/>
                  </w:divBdr>
                </w:div>
                <w:div w:id="740636141">
                  <w:marLeft w:val="480"/>
                  <w:marRight w:val="0"/>
                  <w:marTop w:val="0"/>
                  <w:marBottom w:val="0"/>
                  <w:divBdr>
                    <w:top w:val="none" w:sz="0" w:space="0" w:color="auto"/>
                    <w:left w:val="none" w:sz="0" w:space="0" w:color="auto"/>
                    <w:bottom w:val="none" w:sz="0" w:space="0" w:color="auto"/>
                    <w:right w:val="none" w:sz="0" w:space="0" w:color="auto"/>
                  </w:divBdr>
                </w:div>
                <w:div w:id="1277523145">
                  <w:marLeft w:val="480"/>
                  <w:marRight w:val="0"/>
                  <w:marTop w:val="0"/>
                  <w:marBottom w:val="0"/>
                  <w:divBdr>
                    <w:top w:val="none" w:sz="0" w:space="0" w:color="auto"/>
                    <w:left w:val="none" w:sz="0" w:space="0" w:color="auto"/>
                    <w:bottom w:val="none" w:sz="0" w:space="0" w:color="auto"/>
                    <w:right w:val="none" w:sz="0" w:space="0" w:color="auto"/>
                  </w:divBdr>
                </w:div>
                <w:div w:id="1528132467">
                  <w:marLeft w:val="480"/>
                  <w:marRight w:val="0"/>
                  <w:marTop w:val="0"/>
                  <w:marBottom w:val="0"/>
                  <w:divBdr>
                    <w:top w:val="none" w:sz="0" w:space="0" w:color="auto"/>
                    <w:left w:val="none" w:sz="0" w:space="0" w:color="auto"/>
                    <w:bottom w:val="none" w:sz="0" w:space="0" w:color="auto"/>
                    <w:right w:val="none" w:sz="0" w:space="0" w:color="auto"/>
                  </w:divBdr>
                </w:div>
                <w:div w:id="1073314340">
                  <w:marLeft w:val="480"/>
                  <w:marRight w:val="0"/>
                  <w:marTop w:val="0"/>
                  <w:marBottom w:val="0"/>
                  <w:divBdr>
                    <w:top w:val="none" w:sz="0" w:space="0" w:color="auto"/>
                    <w:left w:val="none" w:sz="0" w:space="0" w:color="auto"/>
                    <w:bottom w:val="none" w:sz="0" w:space="0" w:color="auto"/>
                    <w:right w:val="none" w:sz="0" w:space="0" w:color="auto"/>
                  </w:divBdr>
                </w:div>
                <w:div w:id="1603296799">
                  <w:marLeft w:val="480"/>
                  <w:marRight w:val="0"/>
                  <w:marTop w:val="0"/>
                  <w:marBottom w:val="0"/>
                  <w:divBdr>
                    <w:top w:val="none" w:sz="0" w:space="0" w:color="auto"/>
                    <w:left w:val="none" w:sz="0" w:space="0" w:color="auto"/>
                    <w:bottom w:val="none" w:sz="0" w:space="0" w:color="auto"/>
                    <w:right w:val="none" w:sz="0" w:space="0" w:color="auto"/>
                  </w:divBdr>
                </w:div>
                <w:div w:id="1762750040">
                  <w:marLeft w:val="480"/>
                  <w:marRight w:val="0"/>
                  <w:marTop w:val="0"/>
                  <w:marBottom w:val="0"/>
                  <w:divBdr>
                    <w:top w:val="none" w:sz="0" w:space="0" w:color="auto"/>
                    <w:left w:val="none" w:sz="0" w:space="0" w:color="auto"/>
                    <w:bottom w:val="none" w:sz="0" w:space="0" w:color="auto"/>
                    <w:right w:val="none" w:sz="0" w:space="0" w:color="auto"/>
                  </w:divBdr>
                </w:div>
                <w:div w:id="1011178048">
                  <w:marLeft w:val="480"/>
                  <w:marRight w:val="0"/>
                  <w:marTop w:val="0"/>
                  <w:marBottom w:val="0"/>
                  <w:divBdr>
                    <w:top w:val="none" w:sz="0" w:space="0" w:color="auto"/>
                    <w:left w:val="none" w:sz="0" w:space="0" w:color="auto"/>
                    <w:bottom w:val="none" w:sz="0" w:space="0" w:color="auto"/>
                    <w:right w:val="none" w:sz="0" w:space="0" w:color="auto"/>
                  </w:divBdr>
                </w:div>
                <w:div w:id="2025325145">
                  <w:marLeft w:val="480"/>
                  <w:marRight w:val="0"/>
                  <w:marTop w:val="0"/>
                  <w:marBottom w:val="0"/>
                  <w:divBdr>
                    <w:top w:val="none" w:sz="0" w:space="0" w:color="auto"/>
                    <w:left w:val="none" w:sz="0" w:space="0" w:color="auto"/>
                    <w:bottom w:val="none" w:sz="0" w:space="0" w:color="auto"/>
                    <w:right w:val="none" w:sz="0" w:space="0" w:color="auto"/>
                  </w:divBdr>
                </w:div>
                <w:div w:id="239100419">
                  <w:marLeft w:val="480"/>
                  <w:marRight w:val="0"/>
                  <w:marTop w:val="0"/>
                  <w:marBottom w:val="0"/>
                  <w:divBdr>
                    <w:top w:val="none" w:sz="0" w:space="0" w:color="auto"/>
                    <w:left w:val="none" w:sz="0" w:space="0" w:color="auto"/>
                    <w:bottom w:val="none" w:sz="0" w:space="0" w:color="auto"/>
                    <w:right w:val="none" w:sz="0" w:space="0" w:color="auto"/>
                  </w:divBdr>
                </w:div>
                <w:div w:id="1110473822">
                  <w:marLeft w:val="480"/>
                  <w:marRight w:val="0"/>
                  <w:marTop w:val="0"/>
                  <w:marBottom w:val="0"/>
                  <w:divBdr>
                    <w:top w:val="none" w:sz="0" w:space="0" w:color="auto"/>
                    <w:left w:val="none" w:sz="0" w:space="0" w:color="auto"/>
                    <w:bottom w:val="none" w:sz="0" w:space="0" w:color="auto"/>
                    <w:right w:val="none" w:sz="0" w:space="0" w:color="auto"/>
                  </w:divBdr>
                </w:div>
                <w:div w:id="1269318370">
                  <w:marLeft w:val="480"/>
                  <w:marRight w:val="0"/>
                  <w:marTop w:val="0"/>
                  <w:marBottom w:val="0"/>
                  <w:divBdr>
                    <w:top w:val="none" w:sz="0" w:space="0" w:color="auto"/>
                    <w:left w:val="none" w:sz="0" w:space="0" w:color="auto"/>
                    <w:bottom w:val="none" w:sz="0" w:space="0" w:color="auto"/>
                    <w:right w:val="none" w:sz="0" w:space="0" w:color="auto"/>
                  </w:divBdr>
                </w:div>
                <w:div w:id="1860240376">
                  <w:marLeft w:val="480"/>
                  <w:marRight w:val="0"/>
                  <w:marTop w:val="0"/>
                  <w:marBottom w:val="0"/>
                  <w:divBdr>
                    <w:top w:val="none" w:sz="0" w:space="0" w:color="auto"/>
                    <w:left w:val="none" w:sz="0" w:space="0" w:color="auto"/>
                    <w:bottom w:val="none" w:sz="0" w:space="0" w:color="auto"/>
                    <w:right w:val="none" w:sz="0" w:space="0" w:color="auto"/>
                  </w:divBdr>
                </w:div>
                <w:div w:id="1426339403">
                  <w:marLeft w:val="480"/>
                  <w:marRight w:val="0"/>
                  <w:marTop w:val="0"/>
                  <w:marBottom w:val="0"/>
                  <w:divBdr>
                    <w:top w:val="none" w:sz="0" w:space="0" w:color="auto"/>
                    <w:left w:val="none" w:sz="0" w:space="0" w:color="auto"/>
                    <w:bottom w:val="none" w:sz="0" w:space="0" w:color="auto"/>
                    <w:right w:val="none" w:sz="0" w:space="0" w:color="auto"/>
                  </w:divBdr>
                </w:div>
                <w:div w:id="48967560">
                  <w:marLeft w:val="480"/>
                  <w:marRight w:val="0"/>
                  <w:marTop w:val="0"/>
                  <w:marBottom w:val="0"/>
                  <w:divBdr>
                    <w:top w:val="none" w:sz="0" w:space="0" w:color="auto"/>
                    <w:left w:val="none" w:sz="0" w:space="0" w:color="auto"/>
                    <w:bottom w:val="none" w:sz="0" w:space="0" w:color="auto"/>
                    <w:right w:val="none" w:sz="0" w:space="0" w:color="auto"/>
                  </w:divBdr>
                </w:div>
                <w:div w:id="479688523">
                  <w:marLeft w:val="480"/>
                  <w:marRight w:val="0"/>
                  <w:marTop w:val="0"/>
                  <w:marBottom w:val="0"/>
                  <w:divBdr>
                    <w:top w:val="none" w:sz="0" w:space="0" w:color="auto"/>
                    <w:left w:val="none" w:sz="0" w:space="0" w:color="auto"/>
                    <w:bottom w:val="none" w:sz="0" w:space="0" w:color="auto"/>
                    <w:right w:val="none" w:sz="0" w:space="0" w:color="auto"/>
                  </w:divBdr>
                </w:div>
                <w:div w:id="300698456">
                  <w:marLeft w:val="480"/>
                  <w:marRight w:val="0"/>
                  <w:marTop w:val="0"/>
                  <w:marBottom w:val="0"/>
                  <w:divBdr>
                    <w:top w:val="none" w:sz="0" w:space="0" w:color="auto"/>
                    <w:left w:val="none" w:sz="0" w:space="0" w:color="auto"/>
                    <w:bottom w:val="none" w:sz="0" w:space="0" w:color="auto"/>
                    <w:right w:val="none" w:sz="0" w:space="0" w:color="auto"/>
                  </w:divBdr>
                </w:div>
                <w:div w:id="231815435">
                  <w:marLeft w:val="480"/>
                  <w:marRight w:val="0"/>
                  <w:marTop w:val="0"/>
                  <w:marBottom w:val="0"/>
                  <w:divBdr>
                    <w:top w:val="none" w:sz="0" w:space="0" w:color="auto"/>
                    <w:left w:val="none" w:sz="0" w:space="0" w:color="auto"/>
                    <w:bottom w:val="none" w:sz="0" w:space="0" w:color="auto"/>
                    <w:right w:val="none" w:sz="0" w:space="0" w:color="auto"/>
                  </w:divBdr>
                </w:div>
                <w:div w:id="2117216409">
                  <w:marLeft w:val="480"/>
                  <w:marRight w:val="0"/>
                  <w:marTop w:val="0"/>
                  <w:marBottom w:val="0"/>
                  <w:divBdr>
                    <w:top w:val="none" w:sz="0" w:space="0" w:color="auto"/>
                    <w:left w:val="none" w:sz="0" w:space="0" w:color="auto"/>
                    <w:bottom w:val="none" w:sz="0" w:space="0" w:color="auto"/>
                    <w:right w:val="none" w:sz="0" w:space="0" w:color="auto"/>
                  </w:divBdr>
                </w:div>
                <w:div w:id="124662885">
                  <w:marLeft w:val="480"/>
                  <w:marRight w:val="0"/>
                  <w:marTop w:val="0"/>
                  <w:marBottom w:val="0"/>
                  <w:divBdr>
                    <w:top w:val="none" w:sz="0" w:space="0" w:color="auto"/>
                    <w:left w:val="none" w:sz="0" w:space="0" w:color="auto"/>
                    <w:bottom w:val="none" w:sz="0" w:space="0" w:color="auto"/>
                    <w:right w:val="none" w:sz="0" w:space="0" w:color="auto"/>
                  </w:divBdr>
                </w:div>
                <w:div w:id="392852020">
                  <w:marLeft w:val="480"/>
                  <w:marRight w:val="0"/>
                  <w:marTop w:val="0"/>
                  <w:marBottom w:val="0"/>
                  <w:divBdr>
                    <w:top w:val="none" w:sz="0" w:space="0" w:color="auto"/>
                    <w:left w:val="none" w:sz="0" w:space="0" w:color="auto"/>
                    <w:bottom w:val="none" w:sz="0" w:space="0" w:color="auto"/>
                    <w:right w:val="none" w:sz="0" w:space="0" w:color="auto"/>
                  </w:divBdr>
                </w:div>
                <w:div w:id="1496066834">
                  <w:marLeft w:val="480"/>
                  <w:marRight w:val="0"/>
                  <w:marTop w:val="0"/>
                  <w:marBottom w:val="0"/>
                  <w:divBdr>
                    <w:top w:val="none" w:sz="0" w:space="0" w:color="auto"/>
                    <w:left w:val="none" w:sz="0" w:space="0" w:color="auto"/>
                    <w:bottom w:val="none" w:sz="0" w:space="0" w:color="auto"/>
                    <w:right w:val="none" w:sz="0" w:space="0" w:color="auto"/>
                  </w:divBdr>
                </w:div>
                <w:div w:id="1506438970">
                  <w:marLeft w:val="480"/>
                  <w:marRight w:val="0"/>
                  <w:marTop w:val="0"/>
                  <w:marBottom w:val="0"/>
                  <w:divBdr>
                    <w:top w:val="none" w:sz="0" w:space="0" w:color="auto"/>
                    <w:left w:val="none" w:sz="0" w:space="0" w:color="auto"/>
                    <w:bottom w:val="none" w:sz="0" w:space="0" w:color="auto"/>
                    <w:right w:val="none" w:sz="0" w:space="0" w:color="auto"/>
                  </w:divBdr>
                </w:div>
                <w:div w:id="749354247">
                  <w:marLeft w:val="480"/>
                  <w:marRight w:val="0"/>
                  <w:marTop w:val="0"/>
                  <w:marBottom w:val="0"/>
                  <w:divBdr>
                    <w:top w:val="none" w:sz="0" w:space="0" w:color="auto"/>
                    <w:left w:val="none" w:sz="0" w:space="0" w:color="auto"/>
                    <w:bottom w:val="none" w:sz="0" w:space="0" w:color="auto"/>
                    <w:right w:val="none" w:sz="0" w:space="0" w:color="auto"/>
                  </w:divBdr>
                </w:div>
                <w:div w:id="1656226457">
                  <w:marLeft w:val="480"/>
                  <w:marRight w:val="0"/>
                  <w:marTop w:val="0"/>
                  <w:marBottom w:val="0"/>
                  <w:divBdr>
                    <w:top w:val="none" w:sz="0" w:space="0" w:color="auto"/>
                    <w:left w:val="none" w:sz="0" w:space="0" w:color="auto"/>
                    <w:bottom w:val="none" w:sz="0" w:space="0" w:color="auto"/>
                    <w:right w:val="none" w:sz="0" w:space="0" w:color="auto"/>
                  </w:divBdr>
                </w:div>
                <w:div w:id="1104036534">
                  <w:marLeft w:val="480"/>
                  <w:marRight w:val="0"/>
                  <w:marTop w:val="0"/>
                  <w:marBottom w:val="0"/>
                  <w:divBdr>
                    <w:top w:val="none" w:sz="0" w:space="0" w:color="auto"/>
                    <w:left w:val="none" w:sz="0" w:space="0" w:color="auto"/>
                    <w:bottom w:val="none" w:sz="0" w:space="0" w:color="auto"/>
                    <w:right w:val="none" w:sz="0" w:space="0" w:color="auto"/>
                  </w:divBdr>
                </w:div>
                <w:div w:id="1482622149">
                  <w:marLeft w:val="480"/>
                  <w:marRight w:val="0"/>
                  <w:marTop w:val="0"/>
                  <w:marBottom w:val="0"/>
                  <w:divBdr>
                    <w:top w:val="none" w:sz="0" w:space="0" w:color="auto"/>
                    <w:left w:val="none" w:sz="0" w:space="0" w:color="auto"/>
                    <w:bottom w:val="none" w:sz="0" w:space="0" w:color="auto"/>
                    <w:right w:val="none" w:sz="0" w:space="0" w:color="auto"/>
                  </w:divBdr>
                </w:div>
                <w:div w:id="205412330">
                  <w:marLeft w:val="480"/>
                  <w:marRight w:val="0"/>
                  <w:marTop w:val="0"/>
                  <w:marBottom w:val="0"/>
                  <w:divBdr>
                    <w:top w:val="none" w:sz="0" w:space="0" w:color="auto"/>
                    <w:left w:val="none" w:sz="0" w:space="0" w:color="auto"/>
                    <w:bottom w:val="none" w:sz="0" w:space="0" w:color="auto"/>
                    <w:right w:val="none" w:sz="0" w:space="0" w:color="auto"/>
                  </w:divBdr>
                </w:div>
                <w:div w:id="1605074426">
                  <w:marLeft w:val="480"/>
                  <w:marRight w:val="0"/>
                  <w:marTop w:val="0"/>
                  <w:marBottom w:val="0"/>
                  <w:divBdr>
                    <w:top w:val="none" w:sz="0" w:space="0" w:color="auto"/>
                    <w:left w:val="none" w:sz="0" w:space="0" w:color="auto"/>
                    <w:bottom w:val="none" w:sz="0" w:space="0" w:color="auto"/>
                    <w:right w:val="none" w:sz="0" w:space="0" w:color="auto"/>
                  </w:divBdr>
                </w:div>
                <w:div w:id="56635313">
                  <w:marLeft w:val="480"/>
                  <w:marRight w:val="0"/>
                  <w:marTop w:val="0"/>
                  <w:marBottom w:val="0"/>
                  <w:divBdr>
                    <w:top w:val="none" w:sz="0" w:space="0" w:color="auto"/>
                    <w:left w:val="none" w:sz="0" w:space="0" w:color="auto"/>
                    <w:bottom w:val="none" w:sz="0" w:space="0" w:color="auto"/>
                    <w:right w:val="none" w:sz="0" w:space="0" w:color="auto"/>
                  </w:divBdr>
                </w:div>
                <w:div w:id="824974405">
                  <w:marLeft w:val="480"/>
                  <w:marRight w:val="0"/>
                  <w:marTop w:val="0"/>
                  <w:marBottom w:val="0"/>
                  <w:divBdr>
                    <w:top w:val="none" w:sz="0" w:space="0" w:color="auto"/>
                    <w:left w:val="none" w:sz="0" w:space="0" w:color="auto"/>
                    <w:bottom w:val="none" w:sz="0" w:space="0" w:color="auto"/>
                    <w:right w:val="none" w:sz="0" w:space="0" w:color="auto"/>
                  </w:divBdr>
                </w:div>
              </w:divsChild>
            </w:div>
            <w:div w:id="1050419045">
              <w:marLeft w:val="0"/>
              <w:marRight w:val="0"/>
              <w:marTop w:val="0"/>
              <w:marBottom w:val="0"/>
              <w:divBdr>
                <w:top w:val="none" w:sz="0" w:space="0" w:color="auto"/>
                <w:left w:val="none" w:sz="0" w:space="0" w:color="auto"/>
                <w:bottom w:val="none" w:sz="0" w:space="0" w:color="auto"/>
                <w:right w:val="none" w:sz="0" w:space="0" w:color="auto"/>
              </w:divBdr>
              <w:divsChild>
                <w:div w:id="1823965032">
                  <w:marLeft w:val="480"/>
                  <w:marRight w:val="0"/>
                  <w:marTop w:val="0"/>
                  <w:marBottom w:val="0"/>
                  <w:divBdr>
                    <w:top w:val="none" w:sz="0" w:space="0" w:color="auto"/>
                    <w:left w:val="none" w:sz="0" w:space="0" w:color="auto"/>
                    <w:bottom w:val="none" w:sz="0" w:space="0" w:color="auto"/>
                    <w:right w:val="none" w:sz="0" w:space="0" w:color="auto"/>
                  </w:divBdr>
                </w:div>
                <w:div w:id="1924947481">
                  <w:marLeft w:val="480"/>
                  <w:marRight w:val="0"/>
                  <w:marTop w:val="0"/>
                  <w:marBottom w:val="0"/>
                  <w:divBdr>
                    <w:top w:val="none" w:sz="0" w:space="0" w:color="auto"/>
                    <w:left w:val="none" w:sz="0" w:space="0" w:color="auto"/>
                    <w:bottom w:val="none" w:sz="0" w:space="0" w:color="auto"/>
                    <w:right w:val="none" w:sz="0" w:space="0" w:color="auto"/>
                  </w:divBdr>
                </w:div>
                <w:div w:id="1989355617">
                  <w:marLeft w:val="480"/>
                  <w:marRight w:val="0"/>
                  <w:marTop w:val="0"/>
                  <w:marBottom w:val="0"/>
                  <w:divBdr>
                    <w:top w:val="none" w:sz="0" w:space="0" w:color="auto"/>
                    <w:left w:val="none" w:sz="0" w:space="0" w:color="auto"/>
                    <w:bottom w:val="none" w:sz="0" w:space="0" w:color="auto"/>
                    <w:right w:val="none" w:sz="0" w:space="0" w:color="auto"/>
                  </w:divBdr>
                </w:div>
                <w:div w:id="631787925">
                  <w:marLeft w:val="480"/>
                  <w:marRight w:val="0"/>
                  <w:marTop w:val="0"/>
                  <w:marBottom w:val="0"/>
                  <w:divBdr>
                    <w:top w:val="none" w:sz="0" w:space="0" w:color="auto"/>
                    <w:left w:val="none" w:sz="0" w:space="0" w:color="auto"/>
                    <w:bottom w:val="none" w:sz="0" w:space="0" w:color="auto"/>
                    <w:right w:val="none" w:sz="0" w:space="0" w:color="auto"/>
                  </w:divBdr>
                </w:div>
                <w:div w:id="1707754934">
                  <w:marLeft w:val="480"/>
                  <w:marRight w:val="0"/>
                  <w:marTop w:val="0"/>
                  <w:marBottom w:val="0"/>
                  <w:divBdr>
                    <w:top w:val="none" w:sz="0" w:space="0" w:color="auto"/>
                    <w:left w:val="none" w:sz="0" w:space="0" w:color="auto"/>
                    <w:bottom w:val="none" w:sz="0" w:space="0" w:color="auto"/>
                    <w:right w:val="none" w:sz="0" w:space="0" w:color="auto"/>
                  </w:divBdr>
                </w:div>
                <w:div w:id="1955483378">
                  <w:marLeft w:val="480"/>
                  <w:marRight w:val="0"/>
                  <w:marTop w:val="0"/>
                  <w:marBottom w:val="0"/>
                  <w:divBdr>
                    <w:top w:val="none" w:sz="0" w:space="0" w:color="auto"/>
                    <w:left w:val="none" w:sz="0" w:space="0" w:color="auto"/>
                    <w:bottom w:val="none" w:sz="0" w:space="0" w:color="auto"/>
                    <w:right w:val="none" w:sz="0" w:space="0" w:color="auto"/>
                  </w:divBdr>
                </w:div>
                <w:div w:id="1066495226">
                  <w:marLeft w:val="480"/>
                  <w:marRight w:val="0"/>
                  <w:marTop w:val="0"/>
                  <w:marBottom w:val="0"/>
                  <w:divBdr>
                    <w:top w:val="none" w:sz="0" w:space="0" w:color="auto"/>
                    <w:left w:val="none" w:sz="0" w:space="0" w:color="auto"/>
                    <w:bottom w:val="none" w:sz="0" w:space="0" w:color="auto"/>
                    <w:right w:val="none" w:sz="0" w:space="0" w:color="auto"/>
                  </w:divBdr>
                </w:div>
                <w:div w:id="1249004334">
                  <w:marLeft w:val="480"/>
                  <w:marRight w:val="0"/>
                  <w:marTop w:val="0"/>
                  <w:marBottom w:val="0"/>
                  <w:divBdr>
                    <w:top w:val="none" w:sz="0" w:space="0" w:color="auto"/>
                    <w:left w:val="none" w:sz="0" w:space="0" w:color="auto"/>
                    <w:bottom w:val="none" w:sz="0" w:space="0" w:color="auto"/>
                    <w:right w:val="none" w:sz="0" w:space="0" w:color="auto"/>
                  </w:divBdr>
                </w:div>
                <w:div w:id="1380743401">
                  <w:marLeft w:val="480"/>
                  <w:marRight w:val="0"/>
                  <w:marTop w:val="0"/>
                  <w:marBottom w:val="0"/>
                  <w:divBdr>
                    <w:top w:val="none" w:sz="0" w:space="0" w:color="auto"/>
                    <w:left w:val="none" w:sz="0" w:space="0" w:color="auto"/>
                    <w:bottom w:val="none" w:sz="0" w:space="0" w:color="auto"/>
                    <w:right w:val="none" w:sz="0" w:space="0" w:color="auto"/>
                  </w:divBdr>
                </w:div>
                <w:div w:id="893587198">
                  <w:marLeft w:val="480"/>
                  <w:marRight w:val="0"/>
                  <w:marTop w:val="0"/>
                  <w:marBottom w:val="0"/>
                  <w:divBdr>
                    <w:top w:val="none" w:sz="0" w:space="0" w:color="auto"/>
                    <w:left w:val="none" w:sz="0" w:space="0" w:color="auto"/>
                    <w:bottom w:val="none" w:sz="0" w:space="0" w:color="auto"/>
                    <w:right w:val="none" w:sz="0" w:space="0" w:color="auto"/>
                  </w:divBdr>
                </w:div>
                <w:div w:id="762608894">
                  <w:marLeft w:val="480"/>
                  <w:marRight w:val="0"/>
                  <w:marTop w:val="0"/>
                  <w:marBottom w:val="0"/>
                  <w:divBdr>
                    <w:top w:val="none" w:sz="0" w:space="0" w:color="auto"/>
                    <w:left w:val="none" w:sz="0" w:space="0" w:color="auto"/>
                    <w:bottom w:val="none" w:sz="0" w:space="0" w:color="auto"/>
                    <w:right w:val="none" w:sz="0" w:space="0" w:color="auto"/>
                  </w:divBdr>
                </w:div>
                <w:div w:id="1012032441">
                  <w:marLeft w:val="480"/>
                  <w:marRight w:val="0"/>
                  <w:marTop w:val="0"/>
                  <w:marBottom w:val="0"/>
                  <w:divBdr>
                    <w:top w:val="none" w:sz="0" w:space="0" w:color="auto"/>
                    <w:left w:val="none" w:sz="0" w:space="0" w:color="auto"/>
                    <w:bottom w:val="none" w:sz="0" w:space="0" w:color="auto"/>
                    <w:right w:val="none" w:sz="0" w:space="0" w:color="auto"/>
                  </w:divBdr>
                </w:div>
                <w:div w:id="1681203346">
                  <w:marLeft w:val="480"/>
                  <w:marRight w:val="0"/>
                  <w:marTop w:val="0"/>
                  <w:marBottom w:val="0"/>
                  <w:divBdr>
                    <w:top w:val="none" w:sz="0" w:space="0" w:color="auto"/>
                    <w:left w:val="none" w:sz="0" w:space="0" w:color="auto"/>
                    <w:bottom w:val="none" w:sz="0" w:space="0" w:color="auto"/>
                    <w:right w:val="none" w:sz="0" w:space="0" w:color="auto"/>
                  </w:divBdr>
                </w:div>
                <w:div w:id="94443517">
                  <w:marLeft w:val="480"/>
                  <w:marRight w:val="0"/>
                  <w:marTop w:val="0"/>
                  <w:marBottom w:val="0"/>
                  <w:divBdr>
                    <w:top w:val="none" w:sz="0" w:space="0" w:color="auto"/>
                    <w:left w:val="none" w:sz="0" w:space="0" w:color="auto"/>
                    <w:bottom w:val="none" w:sz="0" w:space="0" w:color="auto"/>
                    <w:right w:val="none" w:sz="0" w:space="0" w:color="auto"/>
                  </w:divBdr>
                </w:div>
                <w:div w:id="1575046707">
                  <w:marLeft w:val="480"/>
                  <w:marRight w:val="0"/>
                  <w:marTop w:val="0"/>
                  <w:marBottom w:val="0"/>
                  <w:divBdr>
                    <w:top w:val="none" w:sz="0" w:space="0" w:color="auto"/>
                    <w:left w:val="none" w:sz="0" w:space="0" w:color="auto"/>
                    <w:bottom w:val="none" w:sz="0" w:space="0" w:color="auto"/>
                    <w:right w:val="none" w:sz="0" w:space="0" w:color="auto"/>
                  </w:divBdr>
                </w:div>
                <w:div w:id="635724633">
                  <w:marLeft w:val="480"/>
                  <w:marRight w:val="0"/>
                  <w:marTop w:val="0"/>
                  <w:marBottom w:val="0"/>
                  <w:divBdr>
                    <w:top w:val="none" w:sz="0" w:space="0" w:color="auto"/>
                    <w:left w:val="none" w:sz="0" w:space="0" w:color="auto"/>
                    <w:bottom w:val="none" w:sz="0" w:space="0" w:color="auto"/>
                    <w:right w:val="none" w:sz="0" w:space="0" w:color="auto"/>
                  </w:divBdr>
                </w:div>
                <w:div w:id="74015494">
                  <w:marLeft w:val="480"/>
                  <w:marRight w:val="0"/>
                  <w:marTop w:val="0"/>
                  <w:marBottom w:val="0"/>
                  <w:divBdr>
                    <w:top w:val="none" w:sz="0" w:space="0" w:color="auto"/>
                    <w:left w:val="none" w:sz="0" w:space="0" w:color="auto"/>
                    <w:bottom w:val="none" w:sz="0" w:space="0" w:color="auto"/>
                    <w:right w:val="none" w:sz="0" w:space="0" w:color="auto"/>
                  </w:divBdr>
                </w:div>
                <w:div w:id="2113238499">
                  <w:marLeft w:val="480"/>
                  <w:marRight w:val="0"/>
                  <w:marTop w:val="0"/>
                  <w:marBottom w:val="0"/>
                  <w:divBdr>
                    <w:top w:val="none" w:sz="0" w:space="0" w:color="auto"/>
                    <w:left w:val="none" w:sz="0" w:space="0" w:color="auto"/>
                    <w:bottom w:val="none" w:sz="0" w:space="0" w:color="auto"/>
                    <w:right w:val="none" w:sz="0" w:space="0" w:color="auto"/>
                  </w:divBdr>
                </w:div>
                <w:div w:id="565994669">
                  <w:marLeft w:val="480"/>
                  <w:marRight w:val="0"/>
                  <w:marTop w:val="0"/>
                  <w:marBottom w:val="0"/>
                  <w:divBdr>
                    <w:top w:val="none" w:sz="0" w:space="0" w:color="auto"/>
                    <w:left w:val="none" w:sz="0" w:space="0" w:color="auto"/>
                    <w:bottom w:val="none" w:sz="0" w:space="0" w:color="auto"/>
                    <w:right w:val="none" w:sz="0" w:space="0" w:color="auto"/>
                  </w:divBdr>
                </w:div>
                <w:div w:id="1958832828">
                  <w:marLeft w:val="480"/>
                  <w:marRight w:val="0"/>
                  <w:marTop w:val="0"/>
                  <w:marBottom w:val="0"/>
                  <w:divBdr>
                    <w:top w:val="none" w:sz="0" w:space="0" w:color="auto"/>
                    <w:left w:val="none" w:sz="0" w:space="0" w:color="auto"/>
                    <w:bottom w:val="none" w:sz="0" w:space="0" w:color="auto"/>
                    <w:right w:val="none" w:sz="0" w:space="0" w:color="auto"/>
                  </w:divBdr>
                </w:div>
                <w:div w:id="1468356919">
                  <w:marLeft w:val="480"/>
                  <w:marRight w:val="0"/>
                  <w:marTop w:val="0"/>
                  <w:marBottom w:val="0"/>
                  <w:divBdr>
                    <w:top w:val="none" w:sz="0" w:space="0" w:color="auto"/>
                    <w:left w:val="none" w:sz="0" w:space="0" w:color="auto"/>
                    <w:bottom w:val="none" w:sz="0" w:space="0" w:color="auto"/>
                    <w:right w:val="none" w:sz="0" w:space="0" w:color="auto"/>
                  </w:divBdr>
                </w:div>
                <w:div w:id="820002245">
                  <w:marLeft w:val="480"/>
                  <w:marRight w:val="0"/>
                  <w:marTop w:val="0"/>
                  <w:marBottom w:val="0"/>
                  <w:divBdr>
                    <w:top w:val="none" w:sz="0" w:space="0" w:color="auto"/>
                    <w:left w:val="none" w:sz="0" w:space="0" w:color="auto"/>
                    <w:bottom w:val="none" w:sz="0" w:space="0" w:color="auto"/>
                    <w:right w:val="none" w:sz="0" w:space="0" w:color="auto"/>
                  </w:divBdr>
                </w:div>
                <w:div w:id="1291714683">
                  <w:marLeft w:val="480"/>
                  <w:marRight w:val="0"/>
                  <w:marTop w:val="0"/>
                  <w:marBottom w:val="0"/>
                  <w:divBdr>
                    <w:top w:val="none" w:sz="0" w:space="0" w:color="auto"/>
                    <w:left w:val="none" w:sz="0" w:space="0" w:color="auto"/>
                    <w:bottom w:val="none" w:sz="0" w:space="0" w:color="auto"/>
                    <w:right w:val="none" w:sz="0" w:space="0" w:color="auto"/>
                  </w:divBdr>
                </w:div>
                <w:div w:id="1687442014">
                  <w:marLeft w:val="480"/>
                  <w:marRight w:val="0"/>
                  <w:marTop w:val="0"/>
                  <w:marBottom w:val="0"/>
                  <w:divBdr>
                    <w:top w:val="none" w:sz="0" w:space="0" w:color="auto"/>
                    <w:left w:val="none" w:sz="0" w:space="0" w:color="auto"/>
                    <w:bottom w:val="none" w:sz="0" w:space="0" w:color="auto"/>
                    <w:right w:val="none" w:sz="0" w:space="0" w:color="auto"/>
                  </w:divBdr>
                </w:div>
                <w:div w:id="1983852634">
                  <w:marLeft w:val="480"/>
                  <w:marRight w:val="0"/>
                  <w:marTop w:val="0"/>
                  <w:marBottom w:val="0"/>
                  <w:divBdr>
                    <w:top w:val="none" w:sz="0" w:space="0" w:color="auto"/>
                    <w:left w:val="none" w:sz="0" w:space="0" w:color="auto"/>
                    <w:bottom w:val="none" w:sz="0" w:space="0" w:color="auto"/>
                    <w:right w:val="none" w:sz="0" w:space="0" w:color="auto"/>
                  </w:divBdr>
                </w:div>
                <w:div w:id="2040543352">
                  <w:marLeft w:val="480"/>
                  <w:marRight w:val="0"/>
                  <w:marTop w:val="0"/>
                  <w:marBottom w:val="0"/>
                  <w:divBdr>
                    <w:top w:val="none" w:sz="0" w:space="0" w:color="auto"/>
                    <w:left w:val="none" w:sz="0" w:space="0" w:color="auto"/>
                    <w:bottom w:val="none" w:sz="0" w:space="0" w:color="auto"/>
                    <w:right w:val="none" w:sz="0" w:space="0" w:color="auto"/>
                  </w:divBdr>
                </w:div>
                <w:div w:id="2019188958">
                  <w:marLeft w:val="480"/>
                  <w:marRight w:val="0"/>
                  <w:marTop w:val="0"/>
                  <w:marBottom w:val="0"/>
                  <w:divBdr>
                    <w:top w:val="none" w:sz="0" w:space="0" w:color="auto"/>
                    <w:left w:val="none" w:sz="0" w:space="0" w:color="auto"/>
                    <w:bottom w:val="none" w:sz="0" w:space="0" w:color="auto"/>
                    <w:right w:val="none" w:sz="0" w:space="0" w:color="auto"/>
                  </w:divBdr>
                </w:div>
                <w:div w:id="1264611234">
                  <w:marLeft w:val="480"/>
                  <w:marRight w:val="0"/>
                  <w:marTop w:val="0"/>
                  <w:marBottom w:val="0"/>
                  <w:divBdr>
                    <w:top w:val="none" w:sz="0" w:space="0" w:color="auto"/>
                    <w:left w:val="none" w:sz="0" w:space="0" w:color="auto"/>
                    <w:bottom w:val="none" w:sz="0" w:space="0" w:color="auto"/>
                    <w:right w:val="none" w:sz="0" w:space="0" w:color="auto"/>
                  </w:divBdr>
                </w:div>
                <w:div w:id="1422604086">
                  <w:marLeft w:val="480"/>
                  <w:marRight w:val="0"/>
                  <w:marTop w:val="0"/>
                  <w:marBottom w:val="0"/>
                  <w:divBdr>
                    <w:top w:val="none" w:sz="0" w:space="0" w:color="auto"/>
                    <w:left w:val="none" w:sz="0" w:space="0" w:color="auto"/>
                    <w:bottom w:val="none" w:sz="0" w:space="0" w:color="auto"/>
                    <w:right w:val="none" w:sz="0" w:space="0" w:color="auto"/>
                  </w:divBdr>
                </w:div>
                <w:div w:id="662665056">
                  <w:marLeft w:val="480"/>
                  <w:marRight w:val="0"/>
                  <w:marTop w:val="0"/>
                  <w:marBottom w:val="0"/>
                  <w:divBdr>
                    <w:top w:val="none" w:sz="0" w:space="0" w:color="auto"/>
                    <w:left w:val="none" w:sz="0" w:space="0" w:color="auto"/>
                    <w:bottom w:val="none" w:sz="0" w:space="0" w:color="auto"/>
                    <w:right w:val="none" w:sz="0" w:space="0" w:color="auto"/>
                  </w:divBdr>
                </w:div>
                <w:div w:id="1088500683">
                  <w:marLeft w:val="480"/>
                  <w:marRight w:val="0"/>
                  <w:marTop w:val="0"/>
                  <w:marBottom w:val="0"/>
                  <w:divBdr>
                    <w:top w:val="none" w:sz="0" w:space="0" w:color="auto"/>
                    <w:left w:val="none" w:sz="0" w:space="0" w:color="auto"/>
                    <w:bottom w:val="none" w:sz="0" w:space="0" w:color="auto"/>
                    <w:right w:val="none" w:sz="0" w:space="0" w:color="auto"/>
                  </w:divBdr>
                </w:div>
                <w:div w:id="313294117">
                  <w:marLeft w:val="480"/>
                  <w:marRight w:val="0"/>
                  <w:marTop w:val="0"/>
                  <w:marBottom w:val="0"/>
                  <w:divBdr>
                    <w:top w:val="none" w:sz="0" w:space="0" w:color="auto"/>
                    <w:left w:val="none" w:sz="0" w:space="0" w:color="auto"/>
                    <w:bottom w:val="none" w:sz="0" w:space="0" w:color="auto"/>
                    <w:right w:val="none" w:sz="0" w:space="0" w:color="auto"/>
                  </w:divBdr>
                </w:div>
                <w:div w:id="519513736">
                  <w:marLeft w:val="480"/>
                  <w:marRight w:val="0"/>
                  <w:marTop w:val="0"/>
                  <w:marBottom w:val="0"/>
                  <w:divBdr>
                    <w:top w:val="none" w:sz="0" w:space="0" w:color="auto"/>
                    <w:left w:val="none" w:sz="0" w:space="0" w:color="auto"/>
                    <w:bottom w:val="none" w:sz="0" w:space="0" w:color="auto"/>
                    <w:right w:val="none" w:sz="0" w:space="0" w:color="auto"/>
                  </w:divBdr>
                </w:div>
                <w:div w:id="1121725894">
                  <w:marLeft w:val="480"/>
                  <w:marRight w:val="0"/>
                  <w:marTop w:val="0"/>
                  <w:marBottom w:val="0"/>
                  <w:divBdr>
                    <w:top w:val="none" w:sz="0" w:space="0" w:color="auto"/>
                    <w:left w:val="none" w:sz="0" w:space="0" w:color="auto"/>
                    <w:bottom w:val="none" w:sz="0" w:space="0" w:color="auto"/>
                    <w:right w:val="none" w:sz="0" w:space="0" w:color="auto"/>
                  </w:divBdr>
                </w:div>
                <w:div w:id="744380485">
                  <w:marLeft w:val="480"/>
                  <w:marRight w:val="0"/>
                  <w:marTop w:val="0"/>
                  <w:marBottom w:val="0"/>
                  <w:divBdr>
                    <w:top w:val="none" w:sz="0" w:space="0" w:color="auto"/>
                    <w:left w:val="none" w:sz="0" w:space="0" w:color="auto"/>
                    <w:bottom w:val="none" w:sz="0" w:space="0" w:color="auto"/>
                    <w:right w:val="none" w:sz="0" w:space="0" w:color="auto"/>
                  </w:divBdr>
                </w:div>
                <w:div w:id="2049908993">
                  <w:marLeft w:val="480"/>
                  <w:marRight w:val="0"/>
                  <w:marTop w:val="0"/>
                  <w:marBottom w:val="0"/>
                  <w:divBdr>
                    <w:top w:val="none" w:sz="0" w:space="0" w:color="auto"/>
                    <w:left w:val="none" w:sz="0" w:space="0" w:color="auto"/>
                    <w:bottom w:val="none" w:sz="0" w:space="0" w:color="auto"/>
                    <w:right w:val="none" w:sz="0" w:space="0" w:color="auto"/>
                  </w:divBdr>
                </w:div>
                <w:div w:id="648096708">
                  <w:marLeft w:val="480"/>
                  <w:marRight w:val="0"/>
                  <w:marTop w:val="0"/>
                  <w:marBottom w:val="0"/>
                  <w:divBdr>
                    <w:top w:val="none" w:sz="0" w:space="0" w:color="auto"/>
                    <w:left w:val="none" w:sz="0" w:space="0" w:color="auto"/>
                    <w:bottom w:val="none" w:sz="0" w:space="0" w:color="auto"/>
                    <w:right w:val="none" w:sz="0" w:space="0" w:color="auto"/>
                  </w:divBdr>
                </w:div>
                <w:div w:id="364791626">
                  <w:marLeft w:val="480"/>
                  <w:marRight w:val="0"/>
                  <w:marTop w:val="0"/>
                  <w:marBottom w:val="0"/>
                  <w:divBdr>
                    <w:top w:val="none" w:sz="0" w:space="0" w:color="auto"/>
                    <w:left w:val="none" w:sz="0" w:space="0" w:color="auto"/>
                    <w:bottom w:val="none" w:sz="0" w:space="0" w:color="auto"/>
                    <w:right w:val="none" w:sz="0" w:space="0" w:color="auto"/>
                  </w:divBdr>
                </w:div>
                <w:div w:id="246614215">
                  <w:marLeft w:val="480"/>
                  <w:marRight w:val="0"/>
                  <w:marTop w:val="0"/>
                  <w:marBottom w:val="0"/>
                  <w:divBdr>
                    <w:top w:val="none" w:sz="0" w:space="0" w:color="auto"/>
                    <w:left w:val="none" w:sz="0" w:space="0" w:color="auto"/>
                    <w:bottom w:val="none" w:sz="0" w:space="0" w:color="auto"/>
                    <w:right w:val="none" w:sz="0" w:space="0" w:color="auto"/>
                  </w:divBdr>
                </w:div>
                <w:div w:id="997267214">
                  <w:marLeft w:val="480"/>
                  <w:marRight w:val="0"/>
                  <w:marTop w:val="0"/>
                  <w:marBottom w:val="0"/>
                  <w:divBdr>
                    <w:top w:val="none" w:sz="0" w:space="0" w:color="auto"/>
                    <w:left w:val="none" w:sz="0" w:space="0" w:color="auto"/>
                    <w:bottom w:val="none" w:sz="0" w:space="0" w:color="auto"/>
                    <w:right w:val="none" w:sz="0" w:space="0" w:color="auto"/>
                  </w:divBdr>
                </w:div>
                <w:div w:id="151138280">
                  <w:marLeft w:val="480"/>
                  <w:marRight w:val="0"/>
                  <w:marTop w:val="0"/>
                  <w:marBottom w:val="0"/>
                  <w:divBdr>
                    <w:top w:val="none" w:sz="0" w:space="0" w:color="auto"/>
                    <w:left w:val="none" w:sz="0" w:space="0" w:color="auto"/>
                    <w:bottom w:val="none" w:sz="0" w:space="0" w:color="auto"/>
                    <w:right w:val="none" w:sz="0" w:space="0" w:color="auto"/>
                  </w:divBdr>
                </w:div>
                <w:div w:id="1795055367">
                  <w:marLeft w:val="480"/>
                  <w:marRight w:val="0"/>
                  <w:marTop w:val="0"/>
                  <w:marBottom w:val="0"/>
                  <w:divBdr>
                    <w:top w:val="none" w:sz="0" w:space="0" w:color="auto"/>
                    <w:left w:val="none" w:sz="0" w:space="0" w:color="auto"/>
                    <w:bottom w:val="none" w:sz="0" w:space="0" w:color="auto"/>
                    <w:right w:val="none" w:sz="0" w:space="0" w:color="auto"/>
                  </w:divBdr>
                </w:div>
              </w:divsChild>
            </w:div>
            <w:div w:id="1307398531">
              <w:marLeft w:val="0"/>
              <w:marRight w:val="0"/>
              <w:marTop w:val="0"/>
              <w:marBottom w:val="0"/>
              <w:divBdr>
                <w:top w:val="none" w:sz="0" w:space="0" w:color="auto"/>
                <w:left w:val="none" w:sz="0" w:space="0" w:color="auto"/>
                <w:bottom w:val="none" w:sz="0" w:space="0" w:color="auto"/>
                <w:right w:val="none" w:sz="0" w:space="0" w:color="auto"/>
              </w:divBdr>
              <w:divsChild>
                <w:div w:id="492916783">
                  <w:marLeft w:val="480"/>
                  <w:marRight w:val="0"/>
                  <w:marTop w:val="0"/>
                  <w:marBottom w:val="0"/>
                  <w:divBdr>
                    <w:top w:val="none" w:sz="0" w:space="0" w:color="auto"/>
                    <w:left w:val="none" w:sz="0" w:space="0" w:color="auto"/>
                    <w:bottom w:val="none" w:sz="0" w:space="0" w:color="auto"/>
                    <w:right w:val="none" w:sz="0" w:space="0" w:color="auto"/>
                  </w:divBdr>
                </w:div>
                <w:div w:id="1286618767">
                  <w:marLeft w:val="480"/>
                  <w:marRight w:val="0"/>
                  <w:marTop w:val="0"/>
                  <w:marBottom w:val="0"/>
                  <w:divBdr>
                    <w:top w:val="none" w:sz="0" w:space="0" w:color="auto"/>
                    <w:left w:val="none" w:sz="0" w:space="0" w:color="auto"/>
                    <w:bottom w:val="none" w:sz="0" w:space="0" w:color="auto"/>
                    <w:right w:val="none" w:sz="0" w:space="0" w:color="auto"/>
                  </w:divBdr>
                </w:div>
                <w:div w:id="160632512">
                  <w:marLeft w:val="480"/>
                  <w:marRight w:val="0"/>
                  <w:marTop w:val="0"/>
                  <w:marBottom w:val="0"/>
                  <w:divBdr>
                    <w:top w:val="none" w:sz="0" w:space="0" w:color="auto"/>
                    <w:left w:val="none" w:sz="0" w:space="0" w:color="auto"/>
                    <w:bottom w:val="none" w:sz="0" w:space="0" w:color="auto"/>
                    <w:right w:val="none" w:sz="0" w:space="0" w:color="auto"/>
                  </w:divBdr>
                </w:div>
                <w:div w:id="1592395957">
                  <w:marLeft w:val="480"/>
                  <w:marRight w:val="0"/>
                  <w:marTop w:val="0"/>
                  <w:marBottom w:val="0"/>
                  <w:divBdr>
                    <w:top w:val="none" w:sz="0" w:space="0" w:color="auto"/>
                    <w:left w:val="none" w:sz="0" w:space="0" w:color="auto"/>
                    <w:bottom w:val="none" w:sz="0" w:space="0" w:color="auto"/>
                    <w:right w:val="none" w:sz="0" w:space="0" w:color="auto"/>
                  </w:divBdr>
                </w:div>
                <w:div w:id="256063425">
                  <w:marLeft w:val="480"/>
                  <w:marRight w:val="0"/>
                  <w:marTop w:val="0"/>
                  <w:marBottom w:val="0"/>
                  <w:divBdr>
                    <w:top w:val="none" w:sz="0" w:space="0" w:color="auto"/>
                    <w:left w:val="none" w:sz="0" w:space="0" w:color="auto"/>
                    <w:bottom w:val="none" w:sz="0" w:space="0" w:color="auto"/>
                    <w:right w:val="none" w:sz="0" w:space="0" w:color="auto"/>
                  </w:divBdr>
                </w:div>
                <w:div w:id="24330842">
                  <w:marLeft w:val="480"/>
                  <w:marRight w:val="0"/>
                  <w:marTop w:val="0"/>
                  <w:marBottom w:val="0"/>
                  <w:divBdr>
                    <w:top w:val="none" w:sz="0" w:space="0" w:color="auto"/>
                    <w:left w:val="none" w:sz="0" w:space="0" w:color="auto"/>
                    <w:bottom w:val="none" w:sz="0" w:space="0" w:color="auto"/>
                    <w:right w:val="none" w:sz="0" w:space="0" w:color="auto"/>
                  </w:divBdr>
                </w:div>
                <w:div w:id="421027114">
                  <w:marLeft w:val="480"/>
                  <w:marRight w:val="0"/>
                  <w:marTop w:val="0"/>
                  <w:marBottom w:val="0"/>
                  <w:divBdr>
                    <w:top w:val="none" w:sz="0" w:space="0" w:color="auto"/>
                    <w:left w:val="none" w:sz="0" w:space="0" w:color="auto"/>
                    <w:bottom w:val="none" w:sz="0" w:space="0" w:color="auto"/>
                    <w:right w:val="none" w:sz="0" w:space="0" w:color="auto"/>
                  </w:divBdr>
                </w:div>
                <w:div w:id="966083825">
                  <w:marLeft w:val="480"/>
                  <w:marRight w:val="0"/>
                  <w:marTop w:val="0"/>
                  <w:marBottom w:val="0"/>
                  <w:divBdr>
                    <w:top w:val="none" w:sz="0" w:space="0" w:color="auto"/>
                    <w:left w:val="none" w:sz="0" w:space="0" w:color="auto"/>
                    <w:bottom w:val="none" w:sz="0" w:space="0" w:color="auto"/>
                    <w:right w:val="none" w:sz="0" w:space="0" w:color="auto"/>
                  </w:divBdr>
                </w:div>
                <w:div w:id="1835608790">
                  <w:marLeft w:val="480"/>
                  <w:marRight w:val="0"/>
                  <w:marTop w:val="0"/>
                  <w:marBottom w:val="0"/>
                  <w:divBdr>
                    <w:top w:val="none" w:sz="0" w:space="0" w:color="auto"/>
                    <w:left w:val="none" w:sz="0" w:space="0" w:color="auto"/>
                    <w:bottom w:val="none" w:sz="0" w:space="0" w:color="auto"/>
                    <w:right w:val="none" w:sz="0" w:space="0" w:color="auto"/>
                  </w:divBdr>
                </w:div>
                <w:div w:id="1661539969">
                  <w:marLeft w:val="480"/>
                  <w:marRight w:val="0"/>
                  <w:marTop w:val="0"/>
                  <w:marBottom w:val="0"/>
                  <w:divBdr>
                    <w:top w:val="none" w:sz="0" w:space="0" w:color="auto"/>
                    <w:left w:val="none" w:sz="0" w:space="0" w:color="auto"/>
                    <w:bottom w:val="none" w:sz="0" w:space="0" w:color="auto"/>
                    <w:right w:val="none" w:sz="0" w:space="0" w:color="auto"/>
                  </w:divBdr>
                </w:div>
                <w:div w:id="1468158608">
                  <w:marLeft w:val="480"/>
                  <w:marRight w:val="0"/>
                  <w:marTop w:val="0"/>
                  <w:marBottom w:val="0"/>
                  <w:divBdr>
                    <w:top w:val="none" w:sz="0" w:space="0" w:color="auto"/>
                    <w:left w:val="none" w:sz="0" w:space="0" w:color="auto"/>
                    <w:bottom w:val="none" w:sz="0" w:space="0" w:color="auto"/>
                    <w:right w:val="none" w:sz="0" w:space="0" w:color="auto"/>
                  </w:divBdr>
                </w:div>
                <w:div w:id="1826556106">
                  <w:marLeft w:val="480"/>
                  <w:marRight w:val="0"/>
                  <w:marTop w:val="0"/>
                  <w:marBottom w:val="0"/>
                  <w:divBdr>
                    <w:top w:val="none" w:sz="0" w:space="0" w:color="auto"/>
                    <w:left w:val="none" w:sz="0" w:space="0" w:color="auto"/>
                    <w:bottom w:val="none" w:sz="0" w:space="0" w:color="auto"/>
                    <w:right w:val="none" w:sz="0" w:space="0" w:color="auto"/>
                  </w:divBdr>
                </w:div>
                <w:div w:id="677120910">
                  <w:marLeft w:val="480"/>
                  <w:marRight w:val="0"/>
                  <w:marTop w:val="0"/>
                  <w:marBottom w:val="0"/>
                  <w:divBdr>
                    <w:top w:val="none" w:sz="0" w:space="0" w:color="auto"/>
                    <w:left w:val="none" w:sz="0" w:space="0" w:color="auto"/>
                    <w:bottom w:val="none" w:sz="0" w:space="0" w:color="auto"/>
                    <w:right w:val="none" w:sz="0" w:space="0" w:color="auto"/>
                  </w:divBdr>
                </w:div>
                <w:div w:id="1549221860">
                  <w:marLeft w:val="480"/>
                  <w:marRight w:val="0"/>
                  <w:marTop w:val="0"/>
                  <w:marBottom w:val="0"/>
                  <w:divBdr>
                    <w:top w:val="none" w:sz="0" w:space="0" w:color="auto"/>
                    <w:left w:val="none" w:sz="0" w:space="0" w:color="auto"/>
                    <w:bottom w:val="none" w:sz="0" w:space="0" w:color="auto"/>
                    <w:right w:val="none" w:sz="0" w:space="0" w:color="auto"/>
                  </w:divBdr>
                </w:div>
                <w:div w:id="806430640">
                  <w:marLeft w:val="480"/>
                  <w:marRight w:val="0"/>
                  <w:marTop w:val="0"/>
                  <w:marBottom w:val="0"/>
                  <w:divBdr>
                    <w:top w:val="none" w:sz="0" w:space="0" w:color="auto"/>
                    <w:left w:val="none" w:sz="0" w:space="0" w:color="auto"/>
                    <w:bottom w:val="none" w:sz="0" w:space="0" w:color="auto"/>
                    <w:right w:val="none" w:sz="0" w:space="0" w:color="auto"/>
                  </w:divBdr>
                </w:div>
                <w:div w:id="663629110">
                  <w:marLeft w:val="480"/>
                  <w:marRight w:val="0"/>
                  <w:marTop w:val="0"/>
                  <w:marBottom w:val="0"/>
                  <w:divBdr>
                    <w:top w:val="none" w:sz="0" w:space="0" w:color="auto"/>
                    <w:left w:val="none" w:sz="0" w:space="0" w:color="auto"/>
                    <w:bottom w:val="none" w:sz="0" w:space="0" w:color="auto"/>
                    <w:right w:val="none" w:sz="0" w:space="0" w:color="auto"/>
                  </w:divBdr>
                </w:div>
                <w:div w:id="78790359">
                  <w:marLeft w:val="480"/>
                  <w:marRight w:val="0"/>
                  <w:marTop w:val="0"/>
                  <w:marBottom w:val="0"/>
                  <w:divBdr>
                    <w:top w:val="none" w:sz="0" w:space="0" w:color="auto"/>
                    <w:left w:val="none" w:sz="0" w:space="0" w:color="auto"/>
                    <w:bottom w:val="none" w:sz="0" w:space="0" w:color="auto"/>
                    <w:right w:val="none" w:sz="0" w:space="0" w:color="auto"/>
                  </w:divBdr>
                </w:div>
                <w:div w:id="1414622962">
                  <w:marLeft w:val="480"/>
                  <w:marRight w:val="0"/>
                  <w:marTop w:val="0"/>
                  <w:marBottom w:val="0"/>
                  <w:divBdr>
                    <w:top w:val="none" w:sz="0" w:space="0" w:color="auto"/>
                    <w:left w:val="none" w:sz="0" w:space="0" w:color="auto"/>
                    <w:bottom w:val="none" w:sz="0" w:space="0" w:color="auto"/>
                    <w:right w:val="none" w:sz="0" w:space="0" w:color="auto"/>
                  </w:divBdr>
                </w:div>
                <w:div w:id="1663774352">
                  <w:marLeft w:val="480"/>
                  <w:marRight w:val="0"/>
                  <w:marTop w:val="0"/>
                  <w:marBottom w:val="0"/>
                  <w:divBdr>
                    <w:top w:val="none" w:sz="0" w:space="0" w:color="auto"/>
                    <w:left w:val="none" w:sz="0" w:space="0" w:color="auto"/>
                    <w:bottom w:val="none" w:sz="0" w:space="0" w:color="auto"/>
                    <w:right w:val="none" w:sz="0" w:space="0" w:color="auto"/>
                  </w:divBdr>
                </w:div>
                <w:div w:id="1677659047">
                  <w:marLeft w:val="480"/>
                  <w:marRight w:val="0"/>
                  <w:marTop w:val="0"/>
                  <w:marBottom w:val="0"/>
                  <w:divBdr>
                    <w:top w:val="none" w:sz="0" w:space="0" w:color="auto"/>
                    <w:left w:val="none" w:sz="0" w:space="0" w:color="auto"/>
                    <w:bottom w:val="none" w:sz="0" w:space="0" w:color="auto"/>
                    <w:right w:val="none" w:sz="0" w:space="0" w:color="auto"/>
                  </w:divBdr>
                </w:div>
                <w:div w:id="435291253">
                  <w:marLeft w:val="480"/>
                  <w:marRight w:val="0"/>
                  <w:marTop w:val="0"/>
                  <w:marBottom w:val="0"/>
                  <w:divBdr>
                    <w:top w:val="none" w:sz="0" w:space="0" w:color="auto"/>
                    <w:left w:val="none" w:sz="0" w:space="0" w:color="auto"/>
                    <w:bottom w:val="none" w:sz="0" w:space="0" w:color="auto"/>
                    <w:right w:val="none" w:sz="0" w:space="0" w:color="auto"/>
                  </w:divBdr>
                </w:div>
                <w:div w:id="151793859">
                  <w:marLeft w:val="480"/>
                  <w:marRight w:val="0"/>
                  <w:marTop w:val="0"/>
                  <w:marBottom w:val="0"/>
                  <w:divBdr>
                    <w:top w:val="none" w:sz="0" w:space="0" w:color="auto"/>
                    <w:left w:val="none" w:sz="0" w:space="0" w:color="auto"/>
                    <w:bottom w:val="none" w:sz="0" w:space="0" w:color="auto"/>
                    <w:right w:val="none" w:sz="0" w:space="0" w:color="auto"/>
                  </w:divBdr>
                </w:div>
                <w:div w:id="745611106">
                  <w:marLeft w:val="480"/>
                  <w:marRight w:val="0"/>
                  <w:marTop w:val="0"/>
                  <w:marBottom w:val="0"/>
                  <w:divBdr>
                    <w:top w:val="none" w:sz="0" w:space="0" w:color="auto"/>
                    <w:left w:val="none" w:sz="0" w:space="0" w:color="auto"/>
                    <w:bottom w:val="none" w:sz="0" w:space="0" w:color="auto"/>
                    <w:right w:val="none" w:sz="0" w:space="0" w:color="auto"/>
                  </w:divBdr>
                </w:div>
                <w:div w:id="229269468">
                  <w:marLeft w:val="480"/>
                  <w:marRight w:val="0"/>
                  <w:marTop w:val="0"/>
                  <w:marBottom w:val="0"/>
                  <w:divBdr>
                    <w:top w:val="none" w:sz="0" w:space="0" w:color="auto"/>
                    <w:left w:val="none" w:sz="0" w:space="0" w:color="auto"/>
                    <w:bottom w:val="none" w:sz="0" w:space="0" w:color="auto"/>
                    <w:right w:val="none" w:sz="0" w:space="0" w:color="auto"/>
                  </w:divBdr>
                </w:div>
                <w:div w:id="849832043">
                  <w:marLeft w:val="480"/>
                  <w:marRight w:val="0"/>
                  <w:marTop w:val="0"/>
                  <w:marBottom w:val="0"/>
                  <w:divBdr>
                    <w:top w:val="none" w:sz="0" w:space="0" w:color="auto"/>
                    <w:left w:val="none" w:sz="0" w:space="0" w:color="auto"/>
                    <w:bottom w:val="none" w:sz="0" w:space="0" w:color="auto"/>
                    <w:right w:val="none" w:sz="0" w:space="0" w:color="auto"/>
                  </w:divBdr>
                </w:div>
                <w:div w:id="1771385866">
                  <w:marLeft w:val="480"/>
                  <w:marRight w:val="0"/>
                  <w:marTop w:val="0"/>
                  <w:marBottom w:val="0"/>
                  <w:divBdr>
                    <w:top w:val="none" w:sz="0" w:space="0" w:color="auto"/>
                    <w:left w:val="none" w:sz="0" w:space="0" w:color="auto"/>
                    <w:bottom w:val="none" w:sz="0" w:space="0" w:color="auto"/>
                    <w:right w:val="none" w:sz="0" w:space="0" w:color="auto"/>
                  </w:divBdr>
                </w:div>
                <w:div w:id="1916627612">
                  <w:marLeft w:val="480"/>
                  <w:marRight w:val="0"/>
                  <w:marTop w:val="0"/>
                  <w:marBottom w:val="0"/>
                  <w:divBdr>
                    <w:top w:val="none" w:sz="0" w:space="0" w:color="auto"/>
                    <w:left w:val="none" w:sz="0" w:space="0" w:color="auto"/>
                    <w:bottom w:val="none" w:sz="0" w:space="0" w:color="auto"/>
                    <w:right w:val="none" w:sz="0" w:space="0" w:color="auto"/>
                  </w:divBdr>
                </w:div>
                <w:div w:id="4672921">
                  <w:marLeft w:val="480"/>
                  <w:marRight w:val="0"/>
                  <w:marTop w:val="0"/>
                  <w:marBottom w:val="0"/>
                  <w:divBdr>
                    <w:top w:val="none" w:sz="0" w:space="0" w:color="auto"/>
                    <w:left w:val="none" w:sz="0" w:space="0" w:color="auto"/>
                    <w:bottom w:val="none" w:sz="0" w:space="0" w:color="auto"/>
                    <w:right w:val="none" w:sz="0" w:space="0" w:color="auto"/>
                  </w:divBdr>
                </w:div>
                <w:div w:id="122701199">
                  <w:marLeft w:val="480"/>
                  <w:marRight w:val="0"/>
                  <w:marTop w:val="0"/>
                  <w:marBottom w:val="0"/>
                  <w:divBdr>
                    <w:top w:val="none" w:sz="0" w:space="0" w:color="auto"/>
                    <w:left w:val="none" w:sz="0" w:space="0" w:color="auto"/>
                    <w:bottom w:val="none" w:sz="0" w:space="0" w:color="auto"/>
                    <w:right w:val="none" w:sz="0" w:space="0" w:color="auto"/>
                  </w:divBdr>
                </w:div>
                <w:div w:id="611324484">
                  <w:marLeft w:val="480"/>
                  <w:marRight w:val="0"/>
                  <w:marTop w:val="0"/>
                  <w:marBottom w:val="0"/>
                  <w:divBdr>
                    <w:top w:val="none" w:sz="0" w:space="0" w:color="auto"/>
                    <w:left w:val="none" w:sz="0" w:space="0" w:color="auto"/>
                    <w:bottom w:val="none" w:sz="0" w:space="0" w:color="auto"/>
                    <w:right w:val="none" w:sz="0" w:space="0" w:color="auto"/>
                  </w:divBdr>
                </w:div>
                <w:div w:id="1477186850">
                  <w:marLeft w:val="480"/>
                  <w:marRight w:val="0"/>
                  <w:marTop w:val="0"/>
                  <w:marBottom w:val="0"/>
                  <w:divBdr>
                    <w:top w:val="none" w:sz="0" w:space="0" w:color="auto"/>
                    <w:left w:val="none" w:sz="0" w:space="0" w:color="auto"/>
                    <w:bottom w:val="none" w:sz="0" w:space="0" w:color="auto"/>
                    <w:right w:val="none" w:sz="0" w:space="0" w:color="auto"/>
                  </w:divBdr>
                </w:div>
                <w:div w:id="956912570">
                  <w:marLeft w:val="480"/>
                  <w:marRight w:val="0"/>
                  <w:marTop w:val="0"/>
                  <w:marBottom w:val="0"/>
                  <w:divBdr>
                    <w:top w:val="none" w:sz="0" w:space="0" w:color="auto"/>
                    <w:left w:val="none" w:sz="0" w:space="0" w:color="auto"/>
                    <w:bottom w:val="none" w:sz="0" w:space="0" w:color="auto"/>
                    <w:right w:val="none" w:sz="0" w:space="0" w:color="auto"/>
                  </w:divBdr>
                </w:div>
                <w:div w:id="582182440">
                  <w:marLeft w:val="480"/>
                  <w:marRight w:val="0"/>
                  <w:marTop w:val="0"/>
                  <w:marBottom w:val="0"/>
                  <w:divBdr>
                    <w:top w:val="none" w:sz="0" w:space="0" w:color="auto"/>
                    <w:left w:val="none" w:sz="0" w:space="0" w:color="auto"/>
                    <w:bottom w:val="none" w:sz="0" w:space="0" w:color="auto"/>
                    <w:right w:val="none" w:sz="0" w:space="0" w:color="auto"/>
                  </w:divBdr>
                </w:div>
                <w:div w:id="1072655056">
                  <w:marLeft w:val="480"/>
                  <w:marRight w:val="0"/>
                  <w:marTop w:val="0"/>
                  <w:marBottom w:val="0"/>
                  <w:divBdr>
                    <w:top w:val="none" w:sz="0" w:space="0" w:color="auto"/>
                    <w:left w:val="none" w:sz="0" w:space="0" w:color="auto"/>
                    <w:bottom w:val="none" w:sz="0" w:space="0" w:color="auto"/>
                    <w:right w:val="none" w:sz="0" w:space="0" w:color="auto"/>
                  </w:divBdr>
                </w:div>
                <w:div w:id="1218904089">
                  <w:marLeft w:val="480"/>
                  <w:marRight w:val="0"/>
                  <w:marTop w:val="0"/>
                  <w:marBottom w:val="0"/>
                  <w:divBdr>
                    <w:top w:val="none" w:sz="0" w:space="0" w:color="auto"/>
                    <w:left w:val="none" w:sz="0" w:space="0" w:color="auto"/>
                    <w:bottom w:val="none" w:sz="0" w:space="0" w:color="auto"/>
                    <w:right w:val="none" w:sz="0" w:space="0" w:color="auto"/>
                  </w:divBdr>
                </w:div>
                <w:div w:id="969439277">
                  <w:marLeft w:val="480"/>
                  <w:marRight w:val="0"/>
                  <w:marTop w:val="0"/>
                  <w:marBottom w:val="0"/>
                  <w:divBdr>
                    <w:top w:val="none" w:sz="0" w:space="0" w:color="auto"/>
                    <w:left w:val="none" w:sz="0" w:space="0" w:color="auto"/>
                    <w:bottom w:val="none" w:sz="0" w:space="0" w:color="auto"/>
                    <w:right w:val="none" w:sz="0" w:space="0" w:color="auto"/>
                  </w:divBdr>
                </w:div>
                <w:div w:id="105975846">
                  <w:marLeft w:val="480"/>
                  <w:marRight w:val="0"/>
                  <w:marTop w:val="0"/>
                  <w:marBottom w:val="0"/>
                  <w:divBdr>
                    <w:top w:val="none" w:sz="0" w:space="0" w:color="auto"/>
                    <w:left w:val="none" w:sz="0" w:space="0" w:color="auto"/>
                    <w:bottom w:val="none" w:sz="0" w:space="0" w:color="auto"/>
                    <w:right w:val="none" w:sz="0" w:space="0" w:color="auto"/>
                  </w:divBdr>
                </w:div>
                <w:div w:id="276914597">
                  <w:marLeft w:val="480"/>
                  <w:marRight w:val="0"/>
                  <w:marTop w:val="0"/>
                  <w:marBottom w:val="0"/>
                  <w:divBdr>
                    <w:top w:val="none" w:sz="0" w:space="0" w:color="auto"/>
                    <w:left w:val="none" w:sz="0" w:space="0" w:color="auto"/>
                    <w:bottom w:val="none" w:sz="0" w:space="0" w:color="auto"/>
                    <w:right w:val="none" w:sz="0" w:space="0" w:color="auto"/>
                  </w:divBdr>
                </w:div>
                <w:div w:id="184440144">
                  <w:marLeft w:val="480"/>
                  <w:marRight w:val="0"/>
                  <w:marTop w:val="0"/>
                  <w:marBottom w:val="0"/>
                  <w:divBdr>
                    <w:top w:val="none" w:sz="0" w:space="0" w:color="auto"/>
                    <w:left w:val="none" w:sz="0" w:space="0" w:color="auto"/>
                    <w:bottom w:val="none" w:sz="0" w:space="0" w:color="auto"/>
                    <w:right w:val="none" w:sz="0" w:space="0" w:color="auto"/>
                  </w:divBdr>
                </w:div>
                <w:div w:id="2103991632">
                  <w:marLeft w:val="480"/>
                  <w:marRight w:val="0"/>
                  <w:marTop w:val="0"/>
                  <w:marBottom w:val="0"/>
                  <w:divBdr>
                    <w:top w:val="none" w:sz="0" w:space="0" w:color="auto"/>
                    <w:left w:val="none" w:sz="0" w:space="0" w:color="auto"/>
                    <w:bottom w:val="none" w:sz="0" w:space="0" w:color="auto"/>
                    <w:right w:val="none" w:sz="0" w:space="0" w:color="auto"/>
                  </w:divBdr>
                </w:div>
                <w:div w:id="1843544302">
                  <w:marLeft w:val="480"/>
                  <w:marRight w:val="0"/>
                  <w:marTop w:val="0"/>
                  <w:marBottom w:val="0"/>
                  <w:divBdr>
                    <w:top w:val="none" w:sz="0" w:space="0" w:color="auto"/>
                    <w:left w:val="none" w:sz="0" w:space="0" w:color="auto"/>
                    <w:bottom w:val="none" w:sz="0" w:space="0" w:color="auto"/>
                    <w:right w:val="none" w:sz="0" w:space="0" w:color="auto"/>
                  </w:divBdr>
                </w:div>
                <w:div w:id="401103760">
                  <w:marLeft w:val="480"/>
                  <w:marRight w:val="0"/>
                  <w:marTop w:val="0"/>
                  <w:marBottom w:val="0"/>
                  <w:divBdr>
                    <w:top w:val="none" w:sz="0" w:space="0" w:color="auto"/>
                    <w:left w:val="none" w:sz="0" w:space="0" w:color="auto"/>
                    <w:bottom w:val="none" w:sz="0" w:space="0" w:color="auto"/>
                    <w:right w:val="none" w:sz="0" w:space="0" w:color="auto"/>
                  </w:divBdr>
                </w:div>
              </w:divsChild>
            </w:div>
            <w:div w:id="829446385">
              <w:marLeft w:val="0"/>
              <w:marRight w:val="0"/>
              <w:marTop w:val="0"/>
              <w:marBottom w:val="0"/>
              <w:divBdr>
                <w:top w:val="none" w:sz="0" w:space="0" w:color="auto"/>
                <w:left w:val="none" w:sz="0" w:space="0" w:color="auto"/>
                <w:bottom w:val="none" w:sz="0" w:space="0" w:color="auto"/>
                <w:right w:val="none" w:sz="0" w:space="0" w:color="auto"/>
              </w:divBdr>
              <w:divsChild>
                <w:div w:id="1712604947">
                  <w:marLeft w:val="480"/>
                  <w:marRight w:val="0"/>
                  <w:marTop w:val="0"/>
                  <w:marBottom w:val="0"/>
                  <w:divBdr>
                    <w:top w:val="none" w:sz="0" w:space="0" w:color="auto"/>
                    <w:left w:val="none" w:sz="0" w:space="0" w:color="auto"/>
                    <w:bottom w:val="none" w:sz="0" w:space="0" w:color="auto"/>
                    <w:right w:val="none" w:sz="0" w:space="0" w:color="auto"/>
                  </w:divBdr>
                </w:div>
                <w:div w:id="1245725686">
                  <w:marLeft w:val="480"/>
                  <w:marRight w:val="0"/>
                  <w:marTop w:val="0"/>
                  <w:marBottom w:val="0"/>
                  <w:divBdr>
                    <w:top w:val="none" w:sz="0" w:space="0" w:color="auto"/>
                    <w:left w:val="none" w:sz="0" w:space="0" w:color="auto"/>
                    <w:bottom w:val="none" w:sz="0" w:space="0" w:color="auto"/>
                    <w:right w:val="none" w:sz="0" w:space="0" w:color="auto"/>
                  </w:divBdr>
                </w:div>
                <w:div w:id="1100831609">
                  <w:marLeft w:val="480"/>
                  <w:marRight w:val="0"/>
                  <w:marTop w:val="0"/>
                  <w:marBottom w:val="0"/>
                  <w:divBdr>
                    <w:top w:val="none" w:sz="0" w:space="0" w:color="auto"/>
                    <w:left w:val="none" w:sz="0" w:space="0" w:color="auto"/>
                    <w:bottom w:val="none" w:sz="0" w:space="0" w:color="auto"/>
                    <w:right w:val="none" w:sz="0" w:space="0" w:color="auto"/>
                  </w:divBdr>
                </w:div>
                <w:div w:id="1598977820">
                  <w:marLeft w:val="480"/>
                  <w:marRight w:val="0"/>
                  <w:marTop w:val="0"/>
                  <w:marBottom w:val="0"/>
                  <w:divBdr>
                    <w:top w:val="none" w:sz="0" w:space="0" w:color="auto"/>
                    <w:left w:val="none" w:sz="0" w:space="0" w:color="auto"/>
                    <w:bottom w:val="none" w:sz="0" w:space="0" w:color="auto"/>
                    <w:right w:val="none" w:sz="0" w:space="0" w:color="auto"/>
                  </w:divBdr>
                </w:div>
                <w:div w:id="532963540">
                  <w:marLeft w:val="480"/>
                  <w:marRight w:val="0"/>
                  <w:marTop w:val="0"/>
                  <w:marBottom w:val="0"/>
                  <w:divBdr>
                    <w:top w:val="none" w:sz="0" w:space="0" w:color="auto"/>
                    <w:left w:val="none" w:sz="0" w:space="0" w:color="auto"/>
                    <w:bottom w:val="none" w:sz="0" w:space="0" w:color="auto"/>
                    <w:right w:val="none" w:sz="0" w:space="0" w:color="auto"/>
                  </w:divBdr>
                </w:div>
                <w:div w:id="1357266452">
                  <w:marLeft w:val="480"/>
                  <w:marRight w:val="0"/>
                  <w:marTop w:val="0"/>
                  <w:marBottom w:val="0"/>
                  <w:divBdr>
                    <w:top w:val="none" w:sz="0" w:space="0" w:color="auto"/>
                    <w:left w:val="none" w:sz="0" w:space="0" w:color="auto"/>
                    <w:bottom w:val="none" w:sz="0" w:space="0" w:color="auto"/>
                    <w:right w:val="none" w:sz="0" w:space="0" w:color="auto"/>
                  </w:divBdr>
                </w:div>
                <w:div w:id="663165088">
                  <w:marLeft w:val="480"/>
                  <w:marRight w:val="0"/>
                  <w:marTop w:val="0"/>
                  <w:marBottom w:val="0"/>
                  <w:divBdr>
                    <w:top w:val="none" w:sz="0" w:space="0" w:color="auto"/>
                    <w:left w:val="none" w:sz="0" w:space="0" w:color="auto"/>
                    <w:bottom w:val="none" w:sz="0" w:space="0" w:color="auto"/>
                    <w:right w:val="none" w:sz="0" w:space="0" w:color="auto"/>
                  </w:divBdr>
                </w:div>
                <w:div w:id="806893549">
                  <w:marLeft w:val="480"/>
                  <w:marRight w:val="0"/>
                  <w:marTop w:val="0"/>
                  <w:marBottom w:val="0"/>
                  <w:divBdr>
                    <w:top w:val="none" w:sz="0" w:space="0" w:color="auto"/>
                    <w:left w:val="none" w:sz="0" w:space="0" w:color="auto"/>
                    <w:bottom w:val="none" w:sz="0" w:space="0" w:color="auto"/>
                    <w:right w:val="none" w:sz="0" w:space="0" w:color="auto"/>
                  </w:divBdr>
                </w:div>
                <w:div w:id="674304431">
                  <w:marLeft w:val="480"/>
                  <w:marRight w:val="0"/>
                  <w:marTop w:val="0"/>
                  <w:marBottom w:val="0"/>
                  <w:divBdr>
                    <w:top w:val="none" w:sz="0" w:space="0" w:color="auto"/>
                    <w:left w:val="none" w:sz="0" w:space="0" w:color="auto"/>
                    <w:bottom w:val="none" w:sz="0" w:space="0" w:color="auto"/>
                    <w:right w:val="none" w:sz="0" w:space="0" w:color="auto"/>
                  </w:divBdr>
                </w:div>
                <w:div w:id="32078825">
                  <w:marLeft w:val="480"/>
                  <w:marRight w:val="0"/>
                  <w:marTop w:val="0"/>
                  <w:marBottom w:val="0"/>
                  <w:divBdr>
                    <w:top w:val="none" w:sz="0" w:space="0" w:color="auto"/>
                    <w:left w:val="none" w:sz="0" w:space="0" w:color="auto"/>
                    <w:bottom w:val="none" w:sz="0" w:space="0" w:color="auto"/>
                    <w:right w:val="none" w:sz="0" w:space="0" w:color="auto"/>
                  </w:divBdr>
                </w:div>
                <w:div w:id="1273829472">
                  <w:marLeft w:val="480"/>
                  <w:marRight w:val="0"/>
                  <w:marTop w:val="0"/>
                  <w:marBottom w:val="0"/>
                  <w:divBdr>
                    <w:top w:val="none" w:sz="0" w:space="0" w:color="auto"/>
                    <w:left w:val="none" w:sz="0" w:space="0" w:color="auto"/>
                    <w:bottom w:val="none" w:sz="0" w:space="0" w:color="auto"/>
                    <w:right w:val="none" w:sz="0" w:space="0" w:color="auto"/>
                  </w:divBdr>
                </w:div>
                <w:div w:id="559941735">
                  <w:marLeft w:val="480"/>
                  <w:marRight w:val="0"/>
                  <w:marTop w:val="0"/>
                  <w:marBottom w:val="0"/>
                  <w:divBdr>
                    <w:top w:val="none" w:sz="0" w:space="0" w:color="auto"/>
                    <w:left w:val="none" w:sz="0" w:space="0" w:color="auto"/>
                    <w:bottom w:val="none" w:sz="0" w:space="0" w:color="auto"/>
                    <w:right w:val="none" w:sz="0" w:space="0" w:color="auto"/>
                  </w:divBdr>
                </w:div>
                <w:div w:id="1658454545">
                  <w:marLeft w:val="480"/>
                  <w:marRight w:val="0"/>
                  <w:marTop w:val="0"/>
                  <w:marBottom w:val="0"/>
                  <w:divBdr>
                    <w:top w:val="none" w:sz="0" w:space="0" w:color="auto"/>
                    <w:left w:val="none" w:sz="0" w:space="0" w:color="auto"/>
                    <w:bottom w:val="none" w:sz="0" w:space="0" w:color="auto"/>
                    <w:right w:val="none" w:sz="0" w:space="0" w:color="auto"/>
                  </w:divBdr>
                </w:div>
                <w:div w:id="1306543290">
                  <w:marLeft w:val="480"/>
                  <w:marRight w:val="0"/>
                  <w:marTop w:val="0"/>
                  <w:marBottom w:val="0"/>
                  <w:divBdr>
                    <w:top w:val="none" w:sz="0" w:space="0" w:color="auto"/>
                    <w:left w:val="none" w:sz="0" w:space="0" w:color="auto"/>
                    <w:bottom w:val="none" w:sz="0" w:space="0" w:color="auto"/>
                    <w:right w:val="none" w:sz="0" w:space="0" w:color="auto"/>
                  </w:divBdr>
                </w:div>
                <w:div w:id="1046224393">
                  <w:marLeft w:val="480"/>
                  <w:marRight w:val="0"/>
                  <w:marTop w:val="0"/>
                  <w:marBottom w:val="0"/>
                  <w:divBdr>
                    <w:top w:val="none" w:sz="0" w:space="0" w:color="auto"/>
                    <w:left w:val="none" w:sz="0" w:space="0" w:color="auto"/>
                    <w:bottom w:val="none" w:sz="0" w:space="0" w:color="auto"/>
                    <w:right w:val="none" w:sz="0" w:space="0" w:color="auto"/>
                  </w:divBdr>
                </w:div>
                <w:div w:id="1037706291">
                  <w:marLeft w:val="480"/>
                  <w:marRight w:val="0"/>
                  <w:marTop w:val="0"/>
                  <w:marBottom w:val="0"/>
                  <w:divBdr>
                    <w:top w:val="none" w:sz="0" w:space="0" w:color="auto"/>
                    <w:left w:val="none" w:sz="0" w:space="0" w:color="auto"/>
                    <w:bottom w:val="none" w:sz="0" w:space="0" w:color="auto"/>
                    <w:right w:val="none" w:sz="0" w:space="0" w:color="auto"/>
                  </w:divBdr>
                </w:div>
                <w:div w:id="1424260386">
                  <w:marLeft w:val="480"/>
                  <w:marRight w:val="0"/>
                  <w:marTop w:val="0"/>
                  <w:marBottom w:val="0"/>
                  <w:divBdr>
                    <w:top w:val="none" w:sz="0" w:space="0" w:color="auto"/>
                    <w:left w:val="none" w:sz="0" w:space="0" w:color="auto"/>
                    <w:bottom w:val="none" w:sz="0" w:space="0" w:color="auto"/>
                    <w:right w:val="none" w:sz="0" w:space="0" w:color="auto"/>
                  </w:divBdr>
                </w:div>
                <w:div w:id="1037900256">
                  <w:marLeft w:val="480"/>
                  <w:marRight w:val="0"/>
                  <w:marTop w:val="0"/>
                  <w:marBottom w:val="0"/>
                  <w:divBdr>
                    <w:top w:val="none" w:sz="0" w:space="0" w:color="auto"/>
                    <w:left w:val="none" w:sz="0" w:space="0" w:color="auto"/>
                    <w:bottom w:val="none" w:sz="0" w:space="0" w:color="auto"/>
                    <w:right w:val="none" w:sz="0" w:space="0" w:color="auto"/>
                  </w:divBdr>
                </w:div>
                <w:div w:id="768506608">
                  <w:marLeft w:val="480"/>
                  <w:marRight w:val="0"/>
                  <w:marTop w:val="0"/>
                  <w:marBottom w:val="0"/>
                  <w:divBdr>
                    <w:top w:val="none" w:sz="0" w:space="0" w:color="auto"/>
                    <w:left w:val="none" w:sz="0" w:space="0" w:color="auto"/>
                    <w:bottom w:val="none" w:sz="0" w:space="0" w:color="auto"/>
                    <w:right w:val="none" w:sz="0" w:space="0" w:color="auto"/>
                  </w:divBdr>
                </w:div>
                <w:div w:id="87897728">
                  <w:marLeft w:val="480"/>
                  <w:marRight w:val="0"/>
                  <w:marTop w:val="0"/>
                  <w:marBottom w:val="0"/>
                  <w:divBdr>
                    <w:top w:val="none" w:sz="0" w:space="0" w:color="auto"/>
                    <w:left w:val="none" w:sz="0" w:space="0" w:color="auto"/>
                    <w:bottom w:val="none" w:sz="0" w:space="0" w:color="auto"/>
                    <w:right w:val="none" w:sz="0" w:space="0" w:color="auto"/>
                  </w:divBdr>
                </w:div>
                <w:div w:id="1613249614">
                  <w:marLeft w:val="480"/>
                  <w:marRight w:val="0"/>
                  <w:marTop w:val="0"/>
                  <w:marBottom w:val="0"/>
                  <w:divBdr>
                    <w:top w:val="none" w:sz="0" w:space="0" w:color="auto"/>
                    <w:left w:val="none" w:sz="0" w:space="0" w:color="auto"/>
                    <w:bottom w:val="none" w:sz="0" w:space="0" w:color="auto"/>
                    <w:right w:val="none" w:sz="0" w:space="0" w:color="auto"/>
                  </w:divBdr>
                </w:div>
                <w:div w:id="99644268">
                  <w:marLeft w:val="480"/>
                  <w:marRight w:val="0"/>
                  <w:marTop w:val="0"/>
                  <w:marBottom w:val="0"/>
                  <w:divBdr>
                    <w:top w:val="none" w:sz="0" w:space="0" w:color="auto"/>
                    <w:left w:val="none" w:sz="0" w:space="0" w:color="auto"/>
                    <w:bottom w:val="none" w:sz="0" w:space="0" w:color="auto"/>
                    <w:right w:val="none" w:sz="0" w:space="0" w:color="auto"/>
                  </w:divBdr>
                </w:div>
                <w:div w:id="470712310">
                  <w:marLeft w:val="480"/>
                  <w:marRight w:val="0"/>
                  <w:marTop w:val="0"/>
                  <w:marBottom w:val="0"/>
                  <w:divBdr>
                    <w:top w:val="none" w:sz="0" w:space="0" w:color="auto"/>
                    <w:left w:val="none" w:sz="0" w:space="0" w:color="auto"/>
                    <w:bottom w:val="none" w:sz="0" w:space="0" w:color="auto"/>
                    <w:right w:val="none" w:sz="0" w:space="0" w:color="auto"/>
                  </w:divBdr>
                </w:div>
                <w:div w:id="934629114">
                  <w:marLeft w:val="480"/>
                  <w:marRight w:val="0"/>
                  <w:marTop w:val="0"/>
                  <w:marBottom w:val="0"/>
                  <w:divBdr>
                    <w:top w:val="none" w:sz="0" w:space="0" w:color="auto"/>
                    <w:left w:val="none" w:sz="0" w:space="0" w:color="auto"/>
                    <w:bottom w:val="none" w:sz="0" w:space="0" w:color="auto"/>
                    <w:right w:val="none" w:sz="0" w:space="0" w:color="auto"/>
                  </w:divBdr>
                </w:div>
                <w:div w:id="2030830535">
                  <w:marLeft w:val="480"/>
                  <w:marRight w:val="0"/>
                  <w:marTop w:val="0"/>
                  <w:marBottom w:val="0"/>
                  <w:divBdr>
                    <w:top w:val="none" w:sz="0" w:space="0" w:color="auto"/>
                    <w:left w:val="none" w:sz="0" w:space="0" w:color="auto"/>
                    <w:bottom w:val="none" w:sz="0" w:space="0" w:color="auto"/>
                    <w:right w:val="none" w:sz="0" w:space="0" w:color="auto"/>
                  </w:divBdr>
                </w:div>
                <w:div w:id="2069261830">
                  <w:marLeft w:val="480"/>
                  <w:marRight w:val="0"/>
                  <w:marTop w:val="0"/>
                  <w:marBottom w:val="0"/>
                  <w:divBdr>
                    <w:top w:val="none" w:sz="0" w:space="0" w:color="auto"/>
                    <w:left w:val="none" w:sz="0" w:space="0" w:color="auto"/>
                    <w:bottom w:val="none" w:sz="0" w:space="0" w:color="auto"/>
                    <w:right w:val="none" w:sz="0" w:space="0" w:color="auto"/>
                  </w:divBdr>
                </w:div>
                <w:div w:id="236284295">
                  <w:marLeft w:val="480"/>
                  <w:marRight w:val="0"/>
                  <w:marTop w:val="0"/>
                  <w:marBottom w:val="0"/>
                  <w:divBdr>
                    <w:top w:val="none" w:sz="0" w:space="0" w:color="auto"/>
                    <w:left w:val="none" w:sz="0" w:space="0" w:color="auto"/>
                    <w:bottom w:val="none" w:sz="0" w:space="0" w:color="auto"/>
                    <w:right w:val="none" w:sz="0" w:space="0" w:color="auto"/>
                  </w:divBdr>
                </w:div>
                <w:div w:id="41636168">
                  <w:marLeft w:val="480"/>
                  <w:marRight w:val="0"/>
                  <w:marTop w:val="0"/>
                  <w:marBottom w:val="0"/>
                  <w:divBdr>
                    <w:top w:val="none" w:sz="0" w:space="0" w:color="auto"/>
                    <w:left w:val="none" w:sz="0" w:space="0" w:color="auto"/>
                    <w:bottom w:val="none" w:sz="0" w:space="0" w:color="auto"/>
                    <w:right w:val="none" w:sz="0" w:space="0" w:color="auto"/>
                  </w:divBdr>
                </w:div>
                <w:div w:id="1231962778">
                  <w:marLeft w:val="480"/>
                  <w:marRight w:val="0"/>
                  <w:marTop w:val="0"/>
                  <w:marBottom w:val="0"/>
                  <w:divBdr>
                    <w:top w:val="none" w:sz="0" w:space="0" w:color="auto"/>
                    <w:left w:val="none" w:sz="0" w:space="0" w:color="auto"/>
                    <w:bottom w:val="none" w:sz="0" w:space="0" w:color="auto"/>
                    <w:right w:val="none" w:sz="0" w:space="0" w:color="auto"/>
                  </w:divBdr>
                </w:div>
                <w:div w:id="464540357">
                  <w:marLeft w:val="480"/>
                  <w:marRight w:val="0"/>
                  <w:marTop w:val="0"/>
                  <w:marBottom w:val="0"/>
                  <w:divBdr>
                    <w:top w:val="none" w:sz="0" w:space="0" w:color="auto"/>
                    <w:left w:val="none" w:sz="0" w:space="0" w:color="auto"/>
                    <w:bottom w:val="none" w:sz="0" w:space="0" w:color="auto"/>
                    <w:right w:val="none" w:sz="0" w:space="0" w:color="auto"/>
                  </w:divBdr>
                </w:div>
                <w:div w:id="1746106361">
                  <w:marLeft w:val="480"/>
                  <w:marRight w:val="0"/>
                  <w:marTop w:val="0"/>
                  <w:marBottom w:val="0"/>
                  <w:divBdr>
                    <w:top w:val="none" w:sz="0" w:space="0" w:color="auto"/>
                    <w:left w:val="none" w:sz="0" w:space="0" w:color="auto"/>
                    <w:bottom w:val="none" w:sz="0" w:space="0" w:color="auto"/>
                    <w:right w:val="none" w:sz="0" w:space="0" w:color="auto"/>
                  </w:divBdr>
                </w:div>
                <w:div w:id="990602647">
                  <w:marLeft w:val="480"/>
                  <w:marRight w:val="0"/>
                  <w:marTop w:val="0"/>
                  <w:marBottom w:val="0"/>
                  <w:divBdr>
                    <w:top w:val="none" w:sz="0" w:space="0" w:color="auto"/>
                    <w:left w:val="none" w:sz="0" w:space="0" w:color="auto"/>
                    <w:bottom w:val="none" w:sz="0" w:space="0" w:color="auto"/>
                    <w:right w:val="none" w:sz="0" w:space="0" w:color="auto"/>
                  </w:divBdr>
                </w:div>
                <w:div w:id="2082412420">
                  <w:marLeft w:val="480"/>
                  <w:marRight w:val="0"/>
                  <w:marTop w:val="0"/>
                  <w:marBottom w:val="0"/>
                  <w:divBdr>
                    <w:top w:val="none" w:sz="0" w:space="0" w:color="auto"/>
                    <w:left w:val="none" w:sz="0" w:space="0" w:color="auto"/>
                    <w:bottom w:val="none" w:sz="0" w:space="0" w:color="auto"/>
                    <w:right w:val="none" w:sz="0" w:space="0" w:color="auto"/>
                  </w:divBdr>
                </w:div>
                <w:div w:id="623658330">
                  <w:marLeft w:val="480"/>
                  <w:marRight w:val="0"/>
                  <w:marTop w:val="0"/>
                  <w:marBottom w:val="0"/>
                  <w:divBdr>
                    <w:top w:val="none" w:sz="0" w:space="0" w:color="auto"/>
                    <w:left w:val="none" w:sz="0" w:space="0" w:color="auto"/>
                    <w:bottom w:val="none" w:sz="0" w:space="0" w:color="auto"/>
                    <w:right w:val="none" w:sz="0" w:space="0" w:color="auto"/>
                  </w:divBdr>
                </w:div>
                <w:div w:id="533083451">
                  <w:marLeft w:val="480"/>
                  <w:marRight w:val="0"/>
                  <w:marTop w:val="0"/>
                  <w:marBottom w:val="0"/>
                  <w:divBdr>
                    <w:top w:val="none" w:sz="0" w:space="0" w:color="auto"/>
                    <w:left w:val="none" w:sz="0" w:space="0" w:color="auto"/>
                    <w:bottom w:val="none" w:sz="0" w:space="0" w:color="auto"/>
                    <w:right w:val="none" w:sz="0" w:space="0" w:color="auto"/>
                  </w:divBdr>
                </w:div>
                <w:div w:id="560142213">
                  <w:marLeft w:val="480"/>
                  <w:marRight w:val="0"/>
                  <w:marTop w:val="0"/>
                  <w:marBottom w:val="0"/>
                  <w:divBdr>
                    <w:top w:val="none" w:sz="0" w:space="0" w:color="auto"/>
                    <w:left w:val="none" w:sz="0" w:space="0" w:color="auto"/>
                    <w:bottom w:val="none" w:sz="0" w:space="0" w:color="auto"/>
                    <w:right w:val="none" w:sz="0" w:space="0" w:color="auto"/>
                  </w:divBdr>
                </w:div>
                <w:div w:id="1221744933">
                  <w:marLeft w:val="480"/>
                  <w:marRight w:val="0"/>
                  <w:marTop w:val="0"/>
                  <w:marBottom w:val="0"/>
                  <w:divBdr>
                    <w:top w:val="none" w:sz="0" w:space="0" w:color="auto"/>
                    <w:left w:val="none" w:sz="0" w:space="0" w:color="auto"/>
                    <w:bottom w:val="none" w:sz="0" w:space="0" w:color="auto"/>
                    <w:right w:val="none" w:sz="0" w:space="0" w:color="auto"/>
                  </w:divBdr>
                </w:div>
                <w:div w:id="1905095453">
                  <w:marLeft w:val="480"/>
                  <w:marRight w:val="0"/>
                  <w:marTop w:val="0"/>
                  <w:marBottom w:val="0"/>
                  <w:divBdr>
                    <w:top w:val="none" w:sz="0" w:space="0" w:color="auto"/>
                    <w:left w:val="none" w:sz="0" w:space="0" w:color="auto"/>
                    <w:bottom w:val="none" w:sz="0" w:space="0" w:color="auto"/>
                    <w:right w:val="none" w:sz="0" w:space="0" w:color="auto"/>
                  </w:divBdr>
                </w:div>
                <w:div w:id="1554655700">
                  <w:marLeft w:val="480"/>
                  <w:marRight w:val="0"/>
                  <w:marTop w:val="0"/>
                  <w:marBottom w:val="0"/>
                  <w:divBdr>
                    <w:top w:val="none" w:sz="0" w:space="0" w:color="auto"/>
                    <w:left w:val="none" w:sz="0" w:space="0" w:color="auto"/>
                    <w:bottom w:val="none" w:sz="0" w:space="0" w:color="auto"/>
                    <w:right w:val="none" w:sz="0" w:space="0" w:color="auto"/>
                  </w:divBdr>
                </w:div>
                <w:div w:id="1277445889">
                  <w:marLeft w:val="480"/>
                  <w:marRight w:val="0"/>
                  <w:marTop w:val="0"/>
                  <w:marBottom w:val="0"/>
                  <w:divBdr>
                    <w:top w:val="none" w:sz="0" w:space="0" w:color="auto"/>
                    <w:left w:val="none" w:sz="0" w:space="0" w:color="auto"/>
                    <w:bottom w:val="none" w:sz="0" w:space="0" w:color="auto"/>
                    <w:right w:val="none" w:sz="0" w:space="0" w:color="auto"/>
                  </w:divBdr>
                </w:div>
                <w:div w:id="228461658">
                  <w:marLeft w:val="480"/>
                  <w:marRight w:val="0"/>
                  <w:marTop w:val="0"/>
                  <w:marBottom w:val="0"/>
                  <w:divBdr>
                    <w:top w:val="none" w:sz="0" w:space="0" w:color="auto"/>
                    <w:left w:val="none" w:sz="0" w:space="0" w:color="auto"/>
                    <w:bottom w:val="none" w:sz="0" w:space="0" w:color="auto"/>
                    <w:right w:val="none" w:sz="0" w:space="0" w:color="auto"/>
                  </w:divBdr>
                </w:div>
                <w:div w:id="1549803537">
                  <w:marLeft w:val="480"/>
                  <w:marRight w:val="0"/>
                  <w:marTop w:val="0"/>
                  <w:marBottom w:val="0"/>
                  <w:divBdr>
                    <w:top w:val="none" w:sz="0" w:space="0" w:color="auto"/>
                    <w:left w:val="none" w:sz="0" w:space="0" w:color="auto"/>
                    <w:bottom w:val="none" w:sz="0" w:space="0" w:color="auto"/>
                    <w:right w:val="none" w:sz="0" w:space="0" w:color="auto"/>
                  </w:divBdr>
                </w:div>
              </w:divsChild>
            </w:div>
            <w:div w:id="194971633">
              <w:marLeft w:val="0"/>
              <w:marRight w:val="0"/>
              <w:marTop w:val="0"/>
              <w:marBottom w:val="0"/>
              <w:divBdr>
                <w:top w:val="none" w:sz="0" w:space="0" w:color="auto"/>
                <w:left w:val="none" w:sz="0" w:space="0" w:color="auto"/>
                <w:bottom w:val="none" w:sz="0" w:space="0" w:color="auto"/>
                <w:right w:val="none" w:sz="0" w:space="0" w:color="auto"/>
              </w:divBdr>
              <w:divsChild>
                <w:div w:id="814180389">
                  <w:marLeft w:val="480"/>
                  <w:marRight w:val="0"/>
                  <w:marTop w:val="0"/>
                  <w:marBottom w:val="0"/>
                  <w:divBdr>
                    <w:top w:val="none" w:sz="0" w:space="0" w:color="auto"/>
                    <w:left w:val="none" w:sz="0" w:space="0" w:color="auto"/>
                    <w:bottom w:val="none" w:sz="0" w:space="0" w:color="auto"/>
                    <w:right w:val="none" w:sz="0" w:space="0" w:color="auto"/>
                  </w:divBdr>
                </w:div>
                <w:div w:id="132065250">
                  <w:marLeft w:val="480"/>
                  <w:marRight w:val="0"/>
                  <w:marTop w:val="0"/>
                  <w:marBottom w:val="0"/>
                  <w:divBdr>
                    <w:top w:val="none" w:sz="0" w:space="0" w:color="auto"/>
                    <w:left w:val="none" w:sz="0" w:space="0" w:color="auto"/>
                    <w:bottom w:val="none" w:sz="0" w:space="0" w:color="auto"/>
                    <w:right w:val="none" w:sz="0" w:space="0" w:color="auto"/>
                  </w:divBdr>
                </w:div>
                <w:div w:id="313487911">
                  <w:marLeft w:val="480"/>
                  <w:marRight w:val="0"/>
                  <w:marTop w:val="0"/>
                  <w:marBottom w:val="0"/>
                  <w:divBdr>
                    <w:top w:val="none" w:sz="0" w:space="0" w:color="auto"/>
                    <w:left w:val="none" w:sz="0" w:space="0" w:color="auto"/>
                    <w:bottom w:val="none" w:sz="0" w:space="0" w:color="auto"/>
                    <w:right w:val="none" w:sz="0" w:space="0" w:color="auto"/>
                  </w:divBdr>
                </w:div>
                <w:div w:id="2133598516">
                  <w:marLeft w:val="480"/>
                  <w:marRight w:val="0"/>
                  <w:marTop w:val="0"/>
                  <w:marBottom w:val="0"/>
                  <w:divBdr>
                    <w:top w:val="none" w:sz="0" w:space="0" w:color="auto"/>
                    <w:left w:val="none" w:sz="0" w:space="0" w:color="auto"/>
                    <w:bottom w:val="none" w:sz="0" w:space="0" w:color="auto"/>
                    <w:right w:val="none" w:sz="0" w:space="0" w:color="auto"/>
                  </w:divBdr>
                </w:div>
                <w:div w:id="1743530306">
                  <w:marLeft w:val="480"/>
                  <w:marRight w:val="0"/>
                  <w:marTop w:val="0"/>
                  <w:marBottom w:val="0"/>
                  <w:divBdr>
                    <w:top w:val="none" w:sz="0" w:space="0" w:color="auto"/>
                    <w:left w:val="none" w:sz="0" w:space="0" w:color="auto"/>
                    <w:bottom w:val="none" w:sz="0" w:space="0" w:color="auto"/>
                    <w:right w:val="none" w:sz="0" w:space="0" w:color="auto"/>
                  </w:divBdr>
                </w:div>
                <w:div w:id="1738091825">
                  <w:marLeft w:val="480"/>
                  <w:marRight w:val="0"/>
                  <w:marTop w:val="0"/>
                  <w:marBottom w:val="0"/>
                  <w:divBdr>
                    <w:top w:val="none" w:sz="0" w:space="0" w:color="auto"/>
                    <w:left w:val="none" w:sz="0" w:space="0" w:color="auto"/>
                    <w:bottom w:val="none" w:sz="0" w:space="0" w:color="auto"/>
                    <w:right w:val="none" w:sz="0" w:space="0" w:color="auto"/>
                  </w:divBdr>
                </w:div>
                <w:div w:id="927345502">
                  <w:marLeft w:val="480"/>
                  <w:marRight w:val="0"/>
                  <w:marTop w:val="0"/>
                  <w:marBottom w:val="0"/>
                  <w:divBdr>
                    <w:top w:val="none" w:sz="0" w:space="0" w:color="auto"/>
                    <w:left w:val="none" w:sz="0" w:space="0" w:color="auto"/>
                    <w:bottom w:val="none" w:sz="0" w:space="0" w:color="auto"/>
                    <w:right w:val="none" w:sz="0" w:space="0" w:color="auto"/>
                  </w:divBdr>
                </w:div>
                <w:div w:id="1237085107">
                  <w:marLeft w:val="480"/>
                  <w:marRight w:val="0"/>
                  <w:marTop w:val="0"/>
                  <w:marBottom w:val="0"/>
                  <w:divBdr>
                    <w:top w:val="none" w:sz="0" w:space="0" w:color="auto"/>
                    <w:left w:val="none" w:sz="0" w:space="0" w:color="auto"/>
                    <w:bottom w:val="none" w:sz="0" w:space="0" w:color="auto"/>
                    <w:right w:val="none" w:sz="0" w:space="0" w:color="auto"/>
                  </w:divBdr>
                </w:div>
                <w:div w:id="1437603325">
                  <w:marLeft w:val="480"/>
                  <w:marRight w:val="0"/>
                  <w:marTop w:val="0"/>
                  <w:marBottom w:val="0"/>
                  <w:divBdr>
                    <w:top w:val="none" w:sz="0" w:space="0" w:color="auto"/>
                    <w:left w:val="none" w:sz="0" w:space="0" w:color="auto"/>
                    <w:bottom w:val="none" w:sz="0" w:space="0" w:color="auto"/>
                    <w:right w:val="none" w:sz="0" w:space="0" w:color="auto"/>
                  </w:divBdr>
                </w:div>
                <w:div w:id="739862945">
                  <w:marLeft w:val="480"/>
                  <w:marRight w:val="0"/>
                  <w:marTop w:val="0"/>
                  <w:marBottom w:val="0"/>
                  <w:divBdr>
                    <w:top w:val="none" w:sz="0" w:space="0" w:color="auto"/>
                    <w:left w:val="none" w:sz="0" w:space="0" w:color="auto"/>
                    <w:bottom w:val="none" w:sz="0" w:space="0" w:color="auto"/>
                    <w:right w:val="none" w:sz="0" w:space="0" w:color="auto"/>
                  </w:divBdr>
                </w:div>
                <w:div w:id="1987707376">
                  <w:marLeft w:val="480"/>
                  <w:marRight w:val="0"/>
                  <w:marTop w:val="0"/>
                  <w:marBottom w:val="0"/>
                  <w:divBdr>
                    <w:top w:val="none" w:sz="0" w:space="0" w:color="auto"/>
                    <w:left w:val="none" w:sz="0" w:space="0" w:color="auto"/>
                    <w:bottom w:val="none" w:sz="0" w:space="0" w:color="auto"/>
                    <w:right w:val="none" w:sz="0" w:space="0" w:color="auto"/>
                  </w:divBdr>
                </w:div>
                <w:div w:id="1636643559">
                  <w:marLeft w:val="480"/>
                  <w:marRight w:val="0"/>
                  <w:marTop w:val="0"/>
                  <w:marBottom w:val="0"/>
                  <w:divBdr>
                    <w:top w:val="none" w:sz="0" w:space="0" w:color="auto"/>
                    <w:left w:val="none" w:sz="0" w:space="0" w:color="auto"/>
                    <w:bottom w:val="none" w:sz="0" w:space="0" w:color="auto"/>
                    <w:right w:val="none" w:sz="0" w:space="0" w:color="auto"/>
                  </w:divBdr>
                </w:div>
                <w:div w:id="1440102001">
                  <w:marLeft w:val="480"/>
                  <w:marRight w:val="0"/>
                  <w:marTop w:val="0"/>
                  <w:marBottom w:val="0"/>
                  <w:divBdr>
                    <w:top w:val="none" w:sz="0" w:space="0" w:color="auto"/>
                    <w:left w:val="none" w:sz="0" w:space="0" w:color="auto"/>
                    <w:bottom w:val="none" w:sz="0" w:space="0" w:color="auto"/>
                    <w:right w:val="none" w:sz="0" w:space="0" w:color="auto"/>
                  </w:divBdr>
                </w:div>
                <w:div w:id="483160739">
                  <w:marLeft w:val="480"/>
                  <w:marRight w:val="0"/>
                  <w:marTop w:val="0"/>
                  <w:marBottom w:val="0"/>
                  <w:divBdr>
                    <w:top w:val="none" w:sz="0" w:space="0" w:color="auto"/>
                    <w:left w:val="none" w:sz="0" w:space="0" w:color="auto"/>
                    <w:bottom w:val="none" w:sz="0" w:space="0" w:color="auto"/>
                    <w:right w:val="none" w:sz="0" w:space="0" w:color="auto"/>
                  </w:divBdr>
                </w:div>
                <w:div w:id="9062990">
                  <w:marLeft w:val="480"/>
                  <w:marRight w:val="0"/>
                  <w:marTop w:val="0"/>
                  <w:marBottom w:val="0"/>
                  <w:divBdr>
                    <w:top w:val="none" w:sz="0" w:space="0" w:color="auto"/>
                    <w:left w:val="none" w:sz="0" w:space="0" w:color="auto"/>
                    <w:bottom w:val="none" w:sz="0" w:space="0" w:color="auto"/>
                    <w:right w:val="none" w:sz="0" w:space="0" w:color="auto"/>
                  </w:divBdr>
                </w:div>
                <w:div w:id="1019549000">
                  <w:marLeft w:val="480"/>
                  <w:marRight w:val="0"/>
                  <w:marTop w:val="0"/>
                  <w:marBottom w:val="0"/>
                  <w:divBdr>
                    <w:top w:val="none" w:sz="0" w:space="0" w:color="auto"/>
                    <w:left w:val="none" w:sz="0" w:space="0" w:color="auto"/>
                    <w:bottom w:val="none" w:sz="0" w:space="0" w:color="auto"/>
                    <w:right w:val="none" w:sz="0" w:space="0" w:color="auto"/>
                  </w:divBdr>
                </w:div>
                <w:div w:id="93593539">
                  <w:marLeft w:val="480"/>
                  <w:marRight w:val="0"/>
                  <w:marTop w:val="0"/>
                  <w:marBottom w:val="0"/>
                  <w:divBdr>
                    <w:top w:val="none" w:sz="0" w:space="0" w:color="auto"/>
                    <w:left w:val="none" w:sz="0" w:space="0" w:color="auto"/>
                    <w:bottom w:val="none" w:sz="0" w:space="0" w:color="auto"/>
                    <w:right w:val="none" w:sz="0" w:space="0" w:color="auto"/>
                  </w:divBdr>
                </w:div>
                <w:div w:id="49811259">
                  <w:marLeft w:val="480"/>
                  <w:marRight w:val="0"/>
                  <w:marTop w:val="0"/>
                  <w:marBottom w:val="0"/>
                  <w:divBdr>
                    <w:top w:val="none" w:sz="0" w:space="0" w:color="auto"/>
                    <w:left w:val="none" w:sz="0" w:space="0" w:color="auto"/>
                    <w:bottom w:val="none" w:sz="0" w:space="0" w:color="auto"/>
                    <w:right w:val="none" w:sz="0" w:space="0" w:color="auto"/>
                  </w:divBdr>
                </w:div>
                <w:div w:id="1358434086">
                  <w:marLeft w:val="480"/>
                  <w:marRight w:val="0"/>
                  <w:marTop w:val="0"/>
                  <w:marBottom w:val="0"/>
                  <w:divBdr>
                    <w:top w:val="none" w:sz="0" w:space="0" w:color="auto"/>
                    <w:left w:val="none" w:sz="0" w:space="0" w:color="auto"/>
                    <w:bottom w:val="none" w:sz="0" w:space="0" w:color="auto"/>
                    <w:right w:val="none" w:sz="0" w:space="0" w:color="auto"/>
                  </w:divBdr>
                </w:div>
                <w:div w:id="923608013">
                  <w:marLeft w:val="480"/>
                  <w:marRight w:val="0"/>
                  <w:marTop w:val="0"/>
                  <w:marBottom w:val="0"/>
                  <w:divBdr>
                    <w:top w:val="none" w:sz="0" w:space="0" w:color="auto"/>
                    <w:left w:val="none" w:sz="0" w:space="0" w:color="auto"/>
                    <w:bottom w:val="none" w:sz="0" w:space="0" w:color="auto"/>
                    <w:right w:val="none" w:sz="0" w:space="0" w:color="auto"/>
                  </w:divBdr>
                </w:div>
                <w:div w:id="1947731507">
                  <w:marLeft w:val="480"/>
                  <w:marRight w:val="0"/>
                  <w:marTop w:val="0"/>
                  <w:marBottom w:val="0"/>
                  <w:divBdr>
                    <w:top w:val="none" w:sz="0" w:space="0" w:color="auto"/>
                    <w:left w:val="none" w:sz="0" w:space="0" w:color="auto"/>
                    <w:bottom w:val="none" w:sz="0" w:space="0" w:color="auto"/>
                    <w:right w:val="none" w:sz="0" w:space="0" w:color="auto"/>
                  </w:divBdr>
                </w:div>
                <w:div w:id="1557820132">
                  <w:marLeft w:val="480"/>
                  <w:marRight w:val="0"/>
                  <w:marTop w:val="0"/>
                  <w:marBottom w:val="0"/>
                  <w:divBdr>
                    <w:top w:val="none" w:sz="0" w:space="0" w:color="auto"/>
                    <w:left w:val="none" w:sz="0" w:space="0" w:color="auto"/>
                    <w:bottom w:val="none" w:sz="0" w:space="0" w:color="auto"/>
                    <w:right w:val="none" w:sz="0" w:space="0" w:color="auto"/>
                  </w:divBdr>
                </w:div>
                <w:div w:id="1071196703">
                  <w:marLeft w:val="480"/>
                  <w:marRight w:val="0"/>
                  <w:marTop w:val="0"/>
                  <w:marBottom w:val="0"/>
                  <w:divBdr>
                    <w:top w:val="none" w:sz="0" w:space="0" w:color="auto"/>
                    <w:left w:val="none" w:sz="0" w:space="0" w:color="auto"/>
                    <w:bottom w:val="none" w:sz="0" w:space="0" w:color="auto"/>
                    <w:right w:val="none" w:sz="0" w:space="0" w:color="auto"/>
                  </w:divBdr>
                </w:div>
                <w:div w:id="2011759157">
                  <w:marLeft w:val="480"/>
                  <w:marRight w:val="0"/>
                  <w:marTop w:val="0"/>
                  <w:marBottom w:val="0"/>
                  <w:divBdr>
                    <w:top w:val="none" w:sz="0" w:space="0" w:color="auto"/>
                    <w:left w:val="none" w:sz="0" w:space="0" w:color="auto"/>
                    <w:bottom w:val="none" w:sz="0" w:space="0" w:color="auto"/>
                    <w:right w:val="none" w:sz="0" w:space="0" w:color="auto"/>
                  </w:divBdr>
                </w:div>
                <w:div w:id="1093208602">
                  <w:marLeft w:val="480"/>
                  <w:marRight w:val="0"/>
                  <w:marTop w:val="0"/>
                  <w:marBottom w:val="0"/>
                  <w:divBdr>
                    <w:top w:val="none" w:sz="0" w:space="0" w:color="auto"/>
                    <w:left w:val="none" w:sz="0" w:space="0" w:color="auto"/>
                    <w:bottom w:val="none" w:sz="0" w:space="0" w:color="auto"/>
                    <w:right w:val="none" w:sz="0" w:space="0" w:color="auto"/>
                  </w:divBdr>
                </w:div>
                <w:div w:id="74939928">
                  <w:marLeft w:val="480"/>
                  <w:marRight w:val="0"/>
                  <w:marTop w:val="0"/>
                  <w:marBottom w:val="0"/>
                  <w:divBdr>
                    <w:top w:val="none" w:sz="0" w:space="0" w:color="auto"/>
                    <w:left w:val="none" w:sz="0" w:space="0" w:color="auto"/>
                    <w:bottom w:val="none" w:sz="0" w:space="0" w:color="auto"/>
                    <w:right w:val="none" w:sz="0" w:space="0" w:color="auto"/>
                  </w:divBdr>
                </w:div>
                <w:div w:id="396441797">
                  <w:marLeft w:val="480"/>
                  <w:marRight w:val="0"/>
                  <w:marTop w:val="0"/>
                  <w:marBottom w:val="0"/>
                  <w:divBdr>
                    <w:top w:val="none" w:sz="0" w:space="0" w:color="auto"/>
                    <w:left w:val="none" w:sz="0" w:space="0" w:color="auto"/>
                    <w:bottom w:val="none" w:sz="0" w:space="0" w:color="auto"/>
                    <w:right w:val="none" w:sz="0" w:space="0" w:color="auto"/>
                  </w:divBdr>
                </w:div>
                <w:div w:id="2145929920">
                  <w:marLeft w:val="480"/>
                  <w:marRight w:val="0"/>
                  <w:marTop w:val="0"/>
                  <w:marBottom w:val="0"/>
                  <w:divBdr>
                    <w:top w:val="none" w:sz="0" w:space="0" w:color="auto"/>
                    <w:left w:val="none" w:sz="0" w:space="0" w:color="auto"/>
                    <w:bottom w:val="none" w:sz="0" w:space="0" w:color="auto"/>
                    <w:right w:val="none" w:sz="0" w:space="0" w:color="auto"/>
                  </w:divBdr>
                </w:div>
                <w:div w:id="974259982">
                  <w:marLeft w:val="480"/>
                  <w:marRight w:val="0"/>
                  <w:marTop w:val="0"/>
                  <w:marBottom w:val="0"/>
                  <w:divBdr>
                    <w:top w:val="none" w:sz="0" w:space="0" w:color="auto"/>
                    <w:left w:val="none" w:sz="0" w:space="0" w:color="auto"/>
                    <w:bottom w:val="none" w:sz="0" w:space="0" w:color="auto"/>
                    <w:right w:val="none" w:sz="0" w:space="0" w:color="auto"/>
                  </w:divBdr>
                </w:div>
                <w:div w:id="535968589">
                  <w:marLeft w:val="480"/>
                  <w:marRight w:val="0"/>
                  <w:marTop w:val="0"/>
                  <w:marBottom w:val="0"/>
                  <w:divBdr>
                    <w:top w:val="none" w:sz="0" w:space="0" w:color="auto"/>
                    <w:left w:val="none" w:sz="0" w:space="0" w:color="auto"/>
                    <w:bottom w:val="none" w:sz="0" w:space="0" w:color="auto"/>
                    <w:right w:val="none" w:sz="0" w:space="0" w:color="auto"/>
                  </w:divBdr>
                </w:div>
                <w:div w:id="365257309">
                  <w:marLeft w:val="480"/>
                  <w:marRight w:val="0"/>
                  <w:marTop w:val="0"/>
                  <w:marBottom w:val="0"/>
                  <w:divBdr>
                    <w:top w:val="none" w:sz="0" w:space="0" w:color="auto"/>
                    <w:left w:val="none" w:sz="0" w:space="0" w:color="auto"/>
                    <w:bottom w:val="none" w:sz="0" w:space="0" w:color="auto"/>
                    <w:right w:val="none" w:sz="0" w:space="0" w:color="auto"/>
                  </w:divBdr>
                </w:div>
                <w:div w:id="534121067">
                  <w:marLeft w:val="480"/>
                  <w:marRight w:val="0"/>
                  <w:marTop w:val="0"/>
                  <w:marBottom w:val="0"/>
                  <w:divBdr>
                    <w:top w:val="none" w:sz="0" w:space="0" w:color="auto"/>
                    <w:left w:val="none" w:sz="0" w:space="0" w:color="auto"/>
                    <w:bottom w:val="none" w:sz="0" w:space="0" w:color="auto"/>
                    <w:right w:val="none" w:sz="0" w:space="0" w:color="auto"/>
                  </w:divBdr>
                </w:div>
                <w:div w:id="972910414">
                  <w:marLeft w:val="480"/>
                  <w:marRight w:val="0"/>
                  <w:marTop w:val="0"/>
                  <w:marBottom w:val="0"/>
                  <w:divBdr>
                    <w:top w:val="none" w:sz="0" w:space="0" w:color="auto"/>
                    <w:left w:val="none" w:sz="0" w:space="0" w:color="auto"/>
                    <w:bottom w:val="none" w:sz="0" w:space="0" w:color="auto"/>
                    <w:right w:val="none" w:sz="0" w:space="0" w:color="auto"/>
                  </w:divBdr>
                </w:div>
                <w:div w:id="431633969">
                  <w:marLeft w:val="480"/>
                  <w:marRight w:val="0"/>
                  <w:marTop w:val="0"/>
                  <w:marBottom w:val="0"/>
                  <w:divBdr>
                    <w:top w:val="none" w:sz="0" w:space="0" w:color="auto"/>
                    <w:left w:val="none" w:sz="0" w:space="0" w:color="auto"/>
                    <w:bottom w:val="none" w:sz="0" w:space="0" w:color="auto"/>
                    <w:right w:val="none" w:sz="0" w:space="0" w:color="auto"/>
                  </w:divBdr>
                </w:div>
                <w:div w:id="2102136471">
                  <w:marLeft w:val="480"/>
                  <w:marRight w:val="0"/>
                  <w:marTop w:val="0"/>
                  <w:marBottom w:val="0"/>
                  <w:divBdr>
                    <w:top w:val="none" w:sz="0" w:space="0" w:color="auto"/>
                    <w:left w:val="none" w:sz="0" w:space="0" w:color="auto"/>
                    <w:bottom w:val="none" w:sz="0" w:space="0" w:color="auto"/>
                    <w:right w:val="none" w:sz="0" w:space="0" w:color="auto"/>
                  </w:divBdr>
                </w:div>
                <w:div w:id="1257597441">
                  <w:marLeft w:val="480"/>
                  <w:marRight w:val="0"/>
                  <w:marTop w:val="0"/>
                  <w:marBottom w:val="0"/>
                  <w:divBdr>
                    <w:top w:val="none" w:sz="0" w:space="0" w:color="auto"/>
                    <w:left w:val="none" w:sz="0" w:space="0" w:color="auto"/>
                    <w:bottom w:val="none" w:sz="0" w:space="0" w:color="auto"/>
                    <w:right w:val="none" w:sz="0" w:space="0" w:color="auto"/>
                  </w:divBdr>
                </w:div>
                <w:div w:id="1118986332">
                  <w:marLeft w:val="480"/>
                  <w:marRight w:val="0"/>
                  <w:marTop w:val="0"/>
                  <w:marBottom w:val="0"/>
                  <w:divBdr>
                    <w:top w:val="none" w:sz="0" w:space="0" w:color="auto"/>
                    <w:left w:val="none" w:sz="0" w:space="0" w:color="auto"/>
                    <w:bottom w:val="none" w:sz="0" w:space="0" w:color="auto"/>
                    <w:right w:val="none" w:sz="0" w:space="0" w:color="auto"/>
                  </w:divBdr>
                </w:div>
                <w:div w:id="1031151074">
                  <w:marLeft w:val="480"/>
                  <w:marRight w:val="0"/>
                  <w:marTop w:val="0"/>
                  <w:marBottom w:val="0"/>
                  <w:divBdr>
                    <w:top w:val="none" w:sz="0" w:space="0" w:color="auto"/>
                    <w:left w:val="none" w:sz="0" w:space="0" w:color="auto"/>
                    <w:bottom w:val="none" w:sz="0" w:space="0" w:color="auto"/>
                    <w:right w:val="none" w:sz="0" w:space="0" w:color="auto"/>
                  </w:divBdr>
                </w:div>
                <w:div w:id="1920599496">
                  <w:marLeft w:val="480"/>
                  <w:marRight w:val="0"/>
                  <w:marTop w:val="0"/>
                  <w:marBottom w:val="0"/>
                  <w:divBdr>
                    <w:top w:val="none" w:sz="0" w:space="0" w:color="auto"/>
                    <w:left w:val="none" w:sz="0" w:space="0" w:color="auto"/>
                    <w:bottom w:val="none" w:sz="0" w:space="0" w:color="auto"/>
                    <w:right w:val="none" w:sz="0" w:space="0" w:color="auto"/>
                  </w:divBdr>
                </w:div>
                <w:div w:id="1685747373">
                  <w:marLeft w:val="480"/>
                  <w:marRight w:val="0"/>
                  <w:marTop w:val="0"/>
                  <w:marBottom w:val="0"/>
                  <w:divBdr>
                    <w:top w:val="none" w:sz="0" w:space="0" w:color="auto"/>
                    <w:left w:val="none" w:sz="0" w:space="0" w:color="auto"/>
                    <w:bottom w:val="none" w:sz="0" w:space="0" w:color="auto"/>
                    <w:right w:val="none" w:sz="0" w:space="0" w:color="auto"/>
                  </w:divBdr>
                </w:div>
                <w:div w:id="2094624271">
                  <w:marLeft w:val="480"/>
                  <w:marRight w:val="0"/>
                  <w:marTop w:val="0"/>
                  <w:marBottom w:val="0"/>
                  <w:divBdr>
                    <w:top w:val="none" w:sz="0" w:space="0" w:color="auto"/>
                    <w:left w:val="none" w:sz="0" w:space="0" w:color="auto"/>
                    <w:bottom w:val="none" w:sz="0" w:space="0" w:color="auto"/>
                    <w:right w:val="none" w:sz="0" w:space="0" w:color="auto"/>
                  </w:divBdr>
                </w:div>
                <w:div w:id="1455639354">
                  <w:marLeft w:val="480"/>
                  <w:marRight w:val="0"/>
                  <w:marTop w:val="0"/>
                  <w:marBottom w:val="0"/>
                  <w:divBdr>
                    <w:top w:val="none" w:sz="0" w:space="0" w:color="auto"/>
                    <w:left w:val="none" w:sz="0" w:space="0" w:color="auto"/>
                    <w:bottom w:val="none" w:sz="0" w:space="0" w:color="auto"/>
                    <w:right w:val="none" w:sz="0" w:space="0" w:color="auto"/>
                  </w:divBdr>
                </w:div>
              </w:divsChild>
            </w:div>
            <w:div w:id="1018385219">
              <w:marLeft w:val="0"/>
              <w:marRight w:val="0"/>
              <w:marTop w:val="0"/>
              <w:marBottom w:val="0"/>
              <w:divBdr>
                <w:top w:val="none" w:sz="0" w:space="0" w:color="auto"/>
                <w:left w:val="none" w:sz="0" w:space="0" w:color="auto"/>
                <w:bottom w:val="none" w:sz="0" w:space="0" w:color="auto"/>
                <w:right w:val="none" w:sz="0" w:space="0" w:color="auto"/>
              </w:divBdr>
              <w:divsChild>
                <w:div w:id="353771017">
                  <w:marLeft w:val="480"/>
                  <w:marRight w:val="0"/>
                  <w:marTop w:val="0"/>
                  <w:marBottom w:val="0"/>
                  <w:divBdr>
                    <w:top w:val="none" w:sz="0" w:space="0" w:color="auto"/>
                    <w:left w:val="none" w:sz="0" w:space="0" w:color="auto"/>
                    <w:bottom w:val="none" w:sz="0" w:space="0" w:color="auto"/>
                    <w:right w:val="none" w:sz="0" w:space="0" w:color="auto"/>
                  </w:divBdr>
                </w:div>
                <w:div w:id="1176114826">
                  <w:marLeft w:val="480"/>
                  <w:marRight w:val="0"/>
                  <w:marTop w:val="0"/>
                  <w:marBottom w:val="0"/>
                  <w:divBdr>
                    <w:top w:val="none" w:sz="0" w:space="0" w:color="auto"/>
                    <w:left w:val="none" w:sz="0" w:space="0" w:color="auto"/>
                    <w:bottom w:val="none" w:sz="0" w:space="0" w:color="auto"/>
                    <w:right w:val="none" w:sz="0" w:space="0" w:color="auto"/>
                  </w:divBdr>
                </w:div>
                <w:div w:id="913049475">
                  <w:marLeft w:val="480"/>
                  <w:marRight w:val="0"/>
                  <w:marTop w:val="0"/>
                  <w:marBottom w:val="0"/>
                  <w:divBdr>
                    <w:top w:val="none" w:sz="0" w:space="0" w:color="auto"/>
                    <w:left w:val="none" w:sz="0" w:space="0" w:color="auto"/>
                    <w:bottom w:val="none" w:sz="0" w:space="0" w:color="auto"/>
                    <w:right w:val="none" w:sz="0" w:space="0" w:color="auto"/>
                  </w:divBdr>
                </w:div>
                <w:div w:id="689570424">
                  <w:marLeft w:val="480"/>
                  <w:marRight w:val="0"/>
                  <w:marTop w:val="0"/>
                  <w:marBottom w:val="0"/>
                  <w:divBdr>
                    <w:top w:val="none" w:sz="0" w:space="0" w:color="auto"/>
                    <w:left w:val="none" w:sz="0" w:space="0" w:color="auto"/>
                    <w:bottom w:val="none" w:sz="0" w:space="0" w:color="auto"/>
                    <w:right w:val="none" w:sz="0" w:space="0" w:color="auto"/>
                  </w:divBdr>
                </w:div>
                <w:div w:id="1121799243">
                  <w:marLeft w:val="480"/>
                  <w:marRight w:val="0"/>
                  <w:marTop w:val="0"/>
                  <w:marBottom w:val="0"/>
                  <w:divBdr>
                    <w:top w:val="none" w:sz="0" w:space="0" w:color="auto"/>
                    <w:left w:val="none" w:sz="0" w:space="0" w:color="auto"/>
                    <w:bottom w:val="none" w:sz="0" w:space="0" w:color="auto"/>
                    <w:right w:val="none" w:sz="0" w:space="0" w:color="auto"/>
                  </w:divBdr>
                </w:div>
                <w:div w:id="1984264831">
                  <w:marLeft w:val="480"/>
                  <w:marRight w:val="0"/>
                  <w:marTop w:val="0"/>
                  <w:marBottom w:val="0"/>
                  <w:divBdr>
                    <w:top w:val="none" w:sz="0" w:space="0" w:color="auto"/>
                    <w:left w:val="none" w:sz="0" w:space="0" w:color="auto"/>
                    <w:bottom w:val="none" w:sz="0" w:space="0" w:color="auto"/>
                    <w:right w:val="none" w:sz="0" w:space="0" w:color="auto"/>
                  </w:divBdr>
                </w:div>
                <w:div w:id="271327927">
                  <w:marLeft w:val="480"/>
                  <w:marRight w:val="0"/>
                  <w:marTop w:val="0"/>
                  <w:marBottom w:val="0"/>
                  <w:divBdr>
                    <w:top w:val="none" w:sz="0" w:space="0" w:color="auto"/>
                    <w:left w:val="none" w:sz="0" w:space="0" w:color="auto"/>
                    <w:bottom w:val="none" w:sz="0" w:space="0" w:color="auto"/>
                    <w:right w:val="none" w:sz="0" w:space="0" w:color="auto"/>
                  </w:divBdr>
                </w:div>
                <w:div w:id="1805000268">
                  <w:marLeft w:val="480"/>
                  <w:marRight w:val="0"/>
                  <w:marTop w:val="0"/>
                  <w:marBottom w:val="0"/>
                  <w:divBdr>
                    <w:top w:val="none" w:sz="0" w:space="0" w:color="auto"/>
                    <w:left w:val="none" w:sz="0" w:space="0" w:color="auto"/>
                    <w:bottom w:val="none" w:sz="0" w:space="0" w:color="auto"/>
                    <w:right w:val="none" w:sz="0" w:space="0" w:color="auto"/>
                  </w:divBdr>
                </w:div>
                <w:div w:id="1300958847">
                  <w:marLeft w:val="480"/>
                  <w:marRight w:val="0"/>
                  <w:marTop w:val="0"/>
                  <w:marBottom w:val="0"/>
                  <w:divBdr>
                    <w:top w:val="none" w:sz="0" w:space="0" w:color="auto"/>
                    <w:left w:val="none" w:sz="0" w:space="0" w:color="auto"/>
                    <w:bottom w:val="none" w:sz="0" w:space="0" w:color="auto"/>
                    <w:right w:val="none" w:sz="0" w:space="0" w:color="auto"/>
                  </w:divBdr>
                </w:div>
                <w:div w:id="538468386">
                  <w:marLeft w:val="480"/>
                  <w:marRight w:val="0"/>
                  <w:marTop w:val="0"/>
                  <w:marBottom w:val="0"/>
                  <w:divBdr>
                    <w:top w:val="none" w:sz="0" w:space="0" w:color="auto"/>
                    <w:left w:val="none" w:sz="0" w:space="0" w:color="auto"/>
                    <w:bottom w:val="none" w:sz="0" w:space="0" w:color="auto"/>
                    <w:right w:val="none" w:sz="0" w:space="0" w:color="auto"/>
                  </w:divBdr>
                </w:div>
                <w:div w:id="711928961">
                  <w:marLeft w:val="480"/>
                  <w:marRight w:val="0"/>
                  <w:marTop w:val="0"/>
                  <w:marBottom w:val="0"/>
                  <w:divBdr>
                    <w:top w:val="none" w:sz="0" w:space="0" w:color="auto"/>
                    <w:left w:val="none" w:sz="0" w:space="0" w:color="auto"/>
                    <w:bottom w:val="none" w:sz="0" w:space="0" w:color="auto"/>
                    <w:right w:val="none" w:sz="0" w:space="0" w:color="auto"/>
                  </w:divBdr>
                </w:div>
                <w:div w:id="1562131409">
                  <w:marLeft w:val="480"/>
                  <w:marRight w:val="0"/>
                  <w:marTop w:val="0"/>
                  <w:marBottom w:val="0"/>
                  <w:divBdr>
                    <w:top w:val="none" w:sz="0" w:space="0" w:color="auto"/>
                    <w:left w:val="none" w:sz="0" w:space="0" w:color="auto"/>
                    <w:bottom w:val="none" w:sz="0" w:space="0" w:color="auto"/>
                    <w:right w:val="none" w:sz="0" w:space="0" w:color="auto"/>
                  </w:divBdr>
                </w:div>
                <w:div w:id="1345979372">
                  <w:marLeft w:val="480"/>
                  <w:marRight w:val="0"/>
                  <w:marTop w:val="0"/>
                  <w:marBottom w:val="0"/>
                  <w:divBdr>
                    <w:top w:val="none" w:sz="0" w:space="0" w:color="auto"/>
                    <w:left w:val="none" w:sz="0" w:space="0" w:color="auto"/>
                    <w:bottom w:val="none" w:sz="0" w:space="0" w:color="auto"/>
                    <w:right w:val="none" w:sz="0" w:space="0" w:color="auto"/>
                  </w:divBdr>
                </w:div>
                <w:div w:id="17781673">
                  <w:marLeft w:val="480"/>
                  <w:marRight w:val="0"/>
                  <w:marTop w:val="0"/>
                  <w:marBottom w:val="0"/>
                  <w:divBdr>
                    <w:top w:val="none" w:sz="0" w:space="0" w:color="auto"/>
                    <w:left w:val="none" w:sz="0" w:space="0" w:color="auto"/>
                    <w:bottom w:val="none" w:sz="0" w:space="0" w:color="auto"/>
                    <w:right w:val="none" w:sz="0" w:space="0" w:color="auto"/>
                  </w:divBdr>
                </w:div>
                <w:div w:id="422998671">
                  <w:marLeft w:val="480"/>
                  <w:marRight w:val="0"/>
                  <w:marTop w:val="0"/>
                  <w:marBottom w:val="0"/>
                  <w:divBdr>
                    <w:top w:val="none" w:sz="0" w:space="0" w:color="auto"/>
                    <w:left w:val="none" w:sz="0" w:space="0" w:color="auto"/>
                    <w:bottom w:val="none" w:sz="0" w:space="0" w:color="auto"/>
                    <w:right w:val="none" w:sz="0" w:space="0" w:color="auto"/>
                  </w:divBdr>
                </w:div>
                <w:div w:id="19015025">
                  <w:marLeft w:val="480"/>
                  <w:marRight w:val="0"/>
                  <w:marTop w:val="0"/>
                  <w:marBottom w:val="0"/>
                  <w:divBdr>
                    <w:top w:val="none" w:sz="0" w:space="0" w:color="auto"/>
                    <w:left w:val="none" w:sz="0" w:space="0" w:color="auto"/>
                    <w:bottom w:val="none" w:sz="0" w:space="0" w:color="auto"/>
                    <w:right w:val="none" w:sz="0" w:space="0" w:color="auto"/>
                  </w:divBdr>
                </w:div>
                <w:div w:id="1834104890">
                  <w:marLeft w:val="480"/>
                  <w:marRight w:val="0"/>
                  <w:marTop w:val="0"/>
                  <w:marBottom w:val="0"/>
                  <w:divBdr>
                    <w:top w:val="none" w:sz="0" w:space="0" w:color="auto"/>
                    <w:left w:val="none" w:sz="0" w:space="0" w:color="auto"/>
                    <w:bottom w:val="none" w:sz="0" w:space="0" w:color="auto"/>
                    <w:right w:val="none" w:sz="0" w:space="0" w:color="auto"/>
                  </w:divBdr>
                </w:div>
                <w:div w:id="263269636">
                  <w:marLeft w:val="480"/>
                  <w:marRight w:val="0"/>
                  <w:marTop w:val="0"/>
                  <w:marBottom w:val="0"/>
                  <w:divBdr>
                    <w:top w:val="none" w:sz="0" w:space="0" w:color="auto"/>
                    <w:left w:val="none" w:sz="0" w:space="0" w:color="auto"/>
                    <w:bottom w:val="none" w:sz="0" w:space="0" w:color="auto"/>
                    <w:right w:val="none" w:sz="0" w:space="0" w:color="auto"/>
                  </w:divBdr>
                </w:div>
                <w:div w:id="39130133">
                  <w:marLeft w:val="480"/>
                  <w:marRight w:val="0"/>
                  <w:marTop w:val="0"/>
                  <w:marBottom w:val="0"/>
                  <w:divBdr>
                    <w:top w:val="none" w:sz="0" w:space="0" w:color="auto"/>
                    <w:left w:val="none" w:sz="0" w:space="0" w:color="auto"/>
                    <w:bottom w:val="none" w:sz="0" w:space="0" w:color="auto"/>
                    <w:right w:val="none" w:sz="0" w:space="0" w:color="auto"/>
                  </w:divBdr>
                </w:div>
                <w:div w:id="2137525124">
                  <w:marLeft w:val="480"/>
                  <w:marRight w:val="0"/>
                  <w:marTop w:val="0"/>
                  <w:marBottom w:val="0"/>
                  <w:divBdr>
                    <w:top w:val="none" w:sz="0" w:space="0" w:color="auto"/>
                    <w:left w:val="none" w:sz="0" w:space="0" w:color="auto"/>
                    <w:bottom w:val="none" w:sz="0" w:space="0" w:color="auto"/>
                    <w:right w:val="none" w:sz="0" w:space="0" w:color="auto"/>
                  </w:divBdr>
                </w:div>
                <w:div w:id="1670674573">
                  <w:marLeft w:val="480"/>
                  <w:marRight w:val="0"/>
                  <w:marTop w:val="0"/>
                  <w:marBottom w:val="0"/>
                  <w:divBdr>
                    <w:top w:val="none" w:sz="0" w:space="0" w:color="auto"/>
                    <w:left w:val="none" w:sz="0" w:space="0" w:color="auto"/>
                    <w:bottom w:val="none" w:sz="0" w:space="0" w:color="auto"/>
                    <w:right w:val="none" w:sz="0" w:space="0" w:color="auto"/>
                  </w:divBdr>
                </w:div>
                <w:div w:id="1403679197">
                  <w:marLeft w:val="480"/>
                  <w:marRight w:val="0"/>
                  <w:marTop w:val="0"/>
                  <w:marBottom w:val="0"/>
                  <w:divBdr>
                    <w:top w:val="none" w:sz="0" w:space="0" w:color="auto"/>
                    <w:left w:val="none" w:sz="0" w:space="0" w:color="auto"/>
                    <w:bottom w:val="none" w:sz="0" w:space="0" w:color="auto"/>
                    <w:right w:val="none" w:sz="0" w:space="0" w:color="auto"/>
                  </w:divBdr>
                </w:div>
                <w:div w:id="1621759389">
                  <w:marLeft w:val="480"/>
                  <w:marRight w:val="0"/>
                  <w:marTop w:val="0"/>
                  <w:marBottom w:val="0"/>
                  <w:divBdr>
                    <w:top w:val="none" w:sz="0" w:space="0" w:color="auto"/>
                    <w:left w:val="none" w:sz="0" w:space="0" w:color="auto"/>
                    <w:bottom w:val="none" w:sz="0" w:space="0" w:color="auto"/>
                    <w:right w:val="none" w:sz="0" w:space="0" w:color="auto"/>
                  </w:divBdr>
                </w:div>
                <w:div w:id="677343012">
                  <w:marLeft w:val="480"/>
                  <w:marRight w:val="0"/>
                  <w:marTop w:val="0"/>
                  <w:marBottom w:val="0"/>
                  <w:divBdr>
                    <w:top w:val="none" w:sz="0" w:space="0" w:color="auto"/>
                    <w:left w:val="none" w:sz="0" w:space="0" w:color="auto"/>
                    <w:bottom w:val="none" w:sz="0" w:space="0" w:color="auto"/>
                    <w:right w:val="none" w:sz="0" w:space="0" w:color="auto"/>
                  </w:divBdr>
                </w:div>
                <w:div w:id="1471171391">
                  <w:marLeft w:val="480"/>
                  <w:marRight w:val="0"/>
                  <w:marTop w:val="0"/>
                  <w:marBottom w:val="0"/>
                  <w:divBdr>
                    <w:top w:val="none" w:sz="0" w:space="0" w:color="auto"/>
                    <w:left w:val="none" w:sz="0" w:space="0" w:color="auto"/>
                    <w:bottom w:val="none" w:sz="0" w:space="0" w:color="auto"/>
                    <w:right w:val="none" w:sz="0" w:space="0" w:color="auto"/>
                  </w:divBdr>
                </w:div>
                <w:div w:id="1164080205">
                  <w:marLeft w:val="480"/>
                  <w:marRight w:val="0"/>
                  <w:marTop w:val="0"/>
                  <w:marBottom w:val="0"/>
                  <w:divBdr>
                    <w:top w:val="none" w:sz="0" w:space="0" w:color="auto"/>
                    <w:left w:val="none" w:sz="0" w:space="0" w:color="auto"/>
                    <w:bottom w:val="none" w:sz="0" w:space="0" w:color="auto"/>
                    <w:right w:val="none" w:sz="0" w:space="0" w:color="auto"/>
                  </w:divBdr>
                </w:div>
                <w:div w:id="1543133601">
                  <w:marLeft w:val="480"/>
                  <w:marRight w:val="0"/>
                  <w:marTop w:val="0"/>
                  <w:marBottom w:val="0"/>
                  <w:divBdr>
                    <w:top w:val="none" w:sz="0" w:space="0" w:color="auto"/>
                    <w:left w:val="none" w:sz="0" w:space="0" w:color="auto"/>
                    <w:bottom w:val="none" w:sz="0" w:space="0" w:color="auto"/>
                    <w:right w:val="none" w:sz="0" w:space="0" w:color="auto"/>
                  </w:divBdr>
                </w:div>
                <w:div w:id="216358377">
                  <w:marLeft w:val="480"/>
                  <w:marRight w:val="0"/>
                  <w:marTop w:val="0"/>
                  <w:marBottom w:val="0"/>
                  <w:divBdr>
                    <w:top w:val="none" w:sz="0" w:space="0" w:color="auto"/>
                    <w:left w:val="none" w:sz="0" w:space="0" w:color="auto"/>
                    <w:bottom w:val="none" w:sz="0" w:space="0" w:color="auto"/>
                    <w:right w:val="none" w:sz="0" w:space="0" w:color="auto"/>
                  </w:divBdr>
                </w:div>
                <w:div w:id="1395280222">
                  <w:marLeft w:val="480"/>
                  <w:marRight w:val="0"/>
                  <w:marTop w:val="0"/>
                  <w:marBottom w:val="0"/>
                  <w:divBdr>
                    <w:top w:val="none" w:sz="0" w:space="0" w:color="auto"/>
                    <w:left w:val="none" w:sz="0" w:space="0" w:color="auto"/>
                    <w:bottom w:val="none" w:sz="0" w:space="0" w:color="auto"/>
                    <w:right w:val="none" w:sz="0" w:space="0" w:color="auto"/>
                  </w:divBdr>
                </w:div>
                <w:div w:id="1068306838">
                  <w:marLeft w:val="480"/>
                  <w:marRight w:val="0"/>
                  <w:marTop w:val="0"/>
                  <w:marBottom w:val="0"/>
                  <w:divBdr>
                    <w:top w:val="none" w:sz="0" w:space="0" w:color="auto"/>
                    <w:left w:val="none" w:sz="0" w:space="0" w:color="auto"/>
                    <w:bottom w:val="none" w:sz="0" w:space="0" w:color="auto"/>
                    <w:right w:val="none" w:sz="0" w:space="0" w:color="auto"/>
                  </w:divBdr>
                </w:div>
                <w:div w:id="622612147">
                  <w:marLeft w:val="480"/>
                  <w:marRight w:val="0"/>
                  <w:marTop w:val="0"/>
                  <w:marBottom w:val="0"/>
                  <w:divBdr>
                    <w:top w:val="none" w:sz="0" w:space="0" w:color="auto"/>
                    <w:left w:val="none" w:sz="0" w:space="0" w:color="auto"/>
                    <w:bottom w:val="none" w:sz="0" w:space="0" w:color="auto"/>
                    <w:right w:val="none" w:sz="0" w:space="0" w:color="auto"/>
                  </w:divBdr>
                </w:div>
                <w:div w:id="898437415">
                  <w:marLeft w:val="480"/>
                  <w:marRight w:val="0"/>
                  <w:marTop w:val="0"/>
                  <w:marBottom w:val="0"/>
                  <w:divBdr>
                    <w:top w:val="none" w:sz="0" w:space="0" w:color="auto"/>
                    <w:left w:val="none" w:sz="0" w:space="0" w:color="auto"/>
                    <w:bottom w:val="none" w:sz="0" w:space="0" w:color="auto"/>
                    <w:right w:val="none" w:sz="0" w:space="0" w:color="auto"/>
                  </w:divBdr>
                </w:div>
                <w:div w:id="424765913">
                  <w:marLeft w:val="480"/>
                  <w:marRight w:val="0"/>
                  <w:marTop w:val="0"/>
                  <w:marBottom w:val="0"/>
                  <w:divBdr>
                    <w:top w:val="none" w:sz="0" w:space="0" w:color="auto"/>
                    <w:left w:val="none" w:sz="0" w:space="0" w:color="auto"/>
                    <w:bottom w:val="none" w:sz="0" w:space="0" w:color="auto"/>
                    <w:right w:val="none" w:sz="0" w:space="0" w:color="auto"/>
                  </w:divBdr>
                </w:div>
                <w:div w:id="1358389355">
                  <w:marLeft w:val="480"/>
                  <w:marRight w:val="0"/>
                  <w:marTop w:val="0"/>
                  <w:marBottom w:val="0"/>
                  <w:divBdr>
                    <w:top w:val="none" w:sz="0" w:space="0" w:color="auto"/>
                    <w:left w:val="none" w:sz="0" w:space="0" w:color="auto"/>
                    <w:bottom w:val="none" w:sz="0" w:space="0" w:color="auto"/>
                    <w:right w:val="none" w:sz="0" w:space="0" w:color="auto"/>
                  </w:divBdr>
                </w:div>
                <w:div w:id="388303888">
                  <w:marLeft w:val="480"/>
                  <w:marRight w:val="0"/>
                  <w:marTop w:val="0"/>
                  <w:marBottom w:val="0"/>
                  <w:divBdr>
                    <w:top w:val="none" w:sz="0" w:space="0" w:color="auto"/>
                    <w:left w:val="none" w:sz="0" w:space="0" w:color="auto"/>
                    <w:bottom w:val="none" w:sz="0" w:space="0" w:color="auto"/>
                    <w:right w:val="none" w:sz="0" w:space="0" w:color="auto"/>
                  </w:divBdr>
                </w:div>
                <w:div w:id="1486773663">
                  <w:marLeft w:val="480"/>
                  <w:marRight w:val="0"/>
                  <w:marTop w:val="0"/>
                  <w:marBottom w:val="0"/>
                  <w:divBdr>
                    <w:top w:val="none" w:sz="0" w:space="0" w:color="auto"/>
                    <w:left w:val="none" w:sz="0" w:space="0" w:color="auto"/>
                    <w:bottom w:val="none" w:sz="0" w:space="0" w:color="auto"/>
                    <w:right w:val="none" w:sz="0" w:space="0" w:color="auto"/>
                  </w:divBdr>
                </w:div>
                <w:div w:id="1311057830">
                  <w:marLeft w:val="480"/>
                  <w:marRight w:val="0"/>
                  <w:marTop w:val="0"/>
                  <w:marBottom w:val="0"/>
                  <w:divBdr>
                    <w:top w:val="none" w:sz="0" w:space="0" w:color="auto"/>
                    <w:left w:val="none" w:sz="0" w:space="0" w:color="auto"/>
                    <w:bottom w:val="none" w:sz="0" w:space="0" w:color="auto"/>
                    <w:right w:val="none" w:sz="0" w:space="0" w:color="auto"/>
                  </w:divBdr>
                </w:div>
                <w:div w:id="663435218">
                  <w:marLeft w:val="480"/>
                  <w:marRight w:val="0"/>
                  <w:marTop w:val="0"/>
                  <w:marBottom w:val="0"/>
                  <w:divBdr>
                    <w:top w:val="none" w:sz="0" w:space="0" w:color="auto"/>
                    <w:left w:val="none" w:sz="0" w:space="0" w:color="auto"/>
                    <w:bottom w:val="none" w:sz="0" w:space="0" w:color="auto"/>
                    <w:right w:val="none" w:sz="0" w:space="0" w:color="auto"/>
                  </w:divBdr>
                </w:div>
                <w:div w:id="381054372">
                  <w:marLeft w:val="480"/>
                  <w:marRight w:val="0"/>
                  <w:marTop w:val="0"/>
                  <w:marBottom w:val="0"/>
                  <w:divBdr>
                    <w:top w:val="none" w:sz="0" w:space="0" w:color="auto"/>
                    <w:left w:val="none" w:sz="0" w:space="0" w:color="auto"/>
                    <w:bottom w:val="none" w:sz="0" w:space="0" w:color="auto"/>
                    <w:right w:val="none" w:sz="0" w:space="0" w:color="auto"/>
                  </w:divBdr>
                </w:div>
                <w:div w:id="1541940114">
                  <w:marLeft w:val="480"/>
                  <w:marRight w:val="0"/>
                  <w:marTop w:val="0"/>
                  <w:marBottom w:val="0"/>
                  <w:divBdr>
                    <w:top w:val="none" w:sz="0" w:space="0" w:color="auto"/>
                    <w:left w:val="none" w:sz="0" w:space="0" w:color="auto"/>
                    <w:bottom w:val="none" w:sz="0" w:space="0" w:color="auto"/>
                    <w:right w:val="none" w:sz="0" w:space="0" w:color="auto"/>
                  </w:divBdr>
                </w:div>
                <w:div w:id="665087554">
                  <w:marLeft w:val="480"/>
                  <w:marRight w:val="0"/>
                  <w:marTop w:val="0"/>
                  <w:marBottom w:val="0"/>
                  <w:divBdr>
                    <w:top w:val="none" w:sz="0" w:space="0" w:color="auto"/>
                    <w:left w:val="none" w:sz="0" w:space="0" w:color="auto"/>
                    <w:bottom w:val="none" w:sz="0" w:space="0" w:color="auto"/>
                    <w:right w:val="none" w:sz="0" w:space="0" w:color="auto"/>
                  </w:divBdr>
                </w:div>
                <w:div w:id="209338229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1650122">
          <w:marLeft w:val="480"/>
          <w:marRight w:val="0"/>
          <w:marTop w:val="0"/>
          <w:marBottom w:val="0"/>
          <w:divBdr>
            <w:top w:val="none" w:sz="0" w:space="0" w:color="auto"/>
            <w:left w:val="none" w:sz="0" w:space="0" w:color="auto"/>
            <w:bottom w:val="none" w:sz="0" w:space="0" w:color="auto"/>
            <w:right w:val="none" w:sz="0" w:space="0" w:color="auto"/>
          </w:divBdr>
        </w:div>
      </w:divsChild>
    </w:div>
    <w:div w:id="1441993755">
      <w:bodyDiv w:val="1"/>
      <w:marLeft w:val="0"/>
      <w:marRight w:val="0"/>
      <w:marTop w:val="0"/>
      <w:marBottom w:val="0"/>
      <w:divBdr>
        <w:top w:val="none" w:sz="0" w:space="0" w:color="auto"/>
        <w:left w:val="none" w:sz="0" w:space="0" w:color="auto"/>
        <w:bottom w:val="none" w:sz="0" w:space="0" w:color="auto"/>
        <w:right w:val="none" w:sz="0" w:space="0" w:color="auto"/>
      </w:divBdr>
    </w:div>
    <w:div w:id="1444611719">
      <w:bodyDiv w:val="1"/>
      <w:marLeft w:val="0"/>
      <w:marRight w:val="0"/>
      <w:marTop w:val="0"/>
      <w:marBottom w:val="0"/>
      <w:divBdr>
        <w:top w:val="none" w:sz="0" w:space="0" w:color="auto"/>
        <w:left w:val="none" w:sz="0" w:space="0" w:color="auto"/>
        <w:bottom w:val="none" w:sz="0" w:space="0" w:color="auto"/>
        <w:right w:val="none" w:sz="0" w:space="0" w:color="auto"/>
      </w:divBdr>
    </w:div>
    <w:div w:id="1449541216">
      <w:bodyDiv w:val="1"/>
      <w:marLeft w:val="0"/>
      <w:marRight w:val="0"/>
      <w:marTop w:val="0"/>
      <w:marBottom w:val="0"/>
      <w:divBdr>
        <w:top w:val="none" w:sz="0" w:space="0" w:color="auto"/>
        <w:left w:val="none" w:sz="0" w:space="0" w:color="auto"/>
        <w:bottom w:val="none" w:sz="0" w:space="0" w:color="auto"/>
        <w:right w:val="none" w:sz="0" w:space="0" w:color="auto"/>
      </w:divBdr>
    </w:div>
    <w:div w:id="1450583842">
      <w:bodyDiv w:val="1"/>
      <w:marLeft w:val="0"/>
      <w:marRight w:val="0"/>
      <w:marTop w:val="0"/>
      <w:marBottom w:val="0"/>
      <w:divBdr>
        <w:top w:val="none" w:sz="0" w:space="0" w:color="auto"/>
        <w:left w:val="none" w:sz="0" w:space="0" w:color="auto"/>
        <w:bottom w:val="none" w:sz="0" w:space="0" w:color="auto"/>
        <w:right w:val="none" w:sz="0" w:space="0" w:color="auto"/>
      </w:divBdr>
    </w:div>
    <w:div w:id="1451824383">
      <w:bodyDiv w:val="1"/>
      <w:marLeft w:val="0"/>
      <w:marRight w:val="0"/>
      <w:marTop w:val="0"/>
      <w:marBottom w:val="0"/>
      <w:divBdr>
        <w:top w:val="none" w:sz="0" w:space="0" w:color="auto"/>
        <w:left w:val="none" w:sz="0" w:space="0" w:color="auto"/>
        <w:bottom w:val="none" w:sz="0" w:space="0" w:color="auto"/>
        <w:right w:val="none" w:sz="0" w:space="0" w:color="auto"/>
      </w:divBdr>
      <w:divsChild>
        <w:div w:id="1407804910">
          <w:marLeft w:val="480"/>
          <w:marRight w:val="0"/>
          <w:marTop w:val="0"/>
          <w:marBottom w:val="0"/>
          <w:divBdr>
            <w:top w:val="none" w:sz="0" w:space="0" w:color="auto"/>
            <w:left w:val="none" w:sz="0" w:space="0" w:color="auto"/>
            <w:bottom w:val="none" w:sz="0" w:space="0" w:color="auto"/>
            <w:right w:val="none" w:sz="0" w:space="0" w:color="auto"/>
          </w:divBdr>
        </w:div>
        <w:div w:id="91560997">
          <w:marLeft w:val="480"/>
          <w:marRight w:val="0"/>
          <w:marTop w:val="0"/>
          <w:marBottom w:val="0"/>
          <w:divBdr>
            <w:top w:val="none" w:sz="0" w:space="0" w:color="auto"/>
            <w:left w:val="none" w:sz="0" w:space="0" w:color="auto"/>
            <w:bottom w:val="none" w:sz="0" w:space="0" w:color="auto"/>
            <w:right w:val="none" w:sz="0" w:space="0" w:color="auto"/>
          </w:divBdr>
        </w:div>
        <w:div w:id="1173883264">
          <w:marLeft w:val="480"/>
          <w:marRight w:val="0"/>
          <w:marTop w:val="0"/>
          <w:marBottom w:val="0"/>
          <w:divBdr>
            <w:top w:val="none" w:sz="0" w:space="0" w:color="auto"/>
            <w:left w:val="none" w:sz="0" w:space="0" w:color="auto"/>
            <w:bottom w:val="none" w:sz="0" w:space="0" w:color="auto"/>
            <w:right w:val="none" w:sz="0" w:space="0" w:color="auto"/>
          </w:divBdr>
        </w:div>
        <w:div w:id="1808086278">
          <w:marLeft w:val="480"/>
          <w:marRight w:val="0"/>
          <w:marTop w:val="0"/>
          <w:marBottom w:val="0"/>
          <w:divBdr>
            <w:top w:val="none" w:sz="0" w:space="0" w:color="auto"/>
            <w:left w:val="none" w:sz="0" w:space="0" w:color="auto"/>
            <w:bottom w:val="none" w:sz="0" w:space="0" w:color="auto"/>
            <w:right w:val="none" w:sz="0" w:space="0" w:color="auto"/>
          </w:divBdr>
        </w:div>
        <w:div w:id="771559784">
          <w:marLeft w:val="480"/>
          <w:marRight w:val="0"/>
          <w:marTop w:val="0"/>
          <w:marBottom w:val="0"/>
          <w:divBdr>
            <w:top w:val="none" w:sz="0" w:space="0" w:color="auto"/>
            <w:left w:val="none" w:sz="0" w:space="0" w:color="auto"/>
            <w:bottom w:val="none" w:sz="0" w:space="0" w:color="auto"/>
            <w:right w:val="none" w:sz="0" w:space="0" w:color="auto"/>
          </w:divBdr>
        </w:div>
        <w:div w:id="1513689831">
          <w:marLeft w:val="480"/>
          <w:marRight w:val="0"/>
          <w:marTop w:val="0"/>
          <w:marBottom w:val="0"/>
          <w:divBdr>
            <w:top w:val="none" w:sz="0" w:space="0" w:color="auto"/>
            <w:left w:val="none" w:sz="0" w:space="0" w:color="auto"/>
            <w:bottom w:val="none" w:sz="0" w:space="0" w:color="auto"/>
            <w:right w:val="none" w:sz="0" w:space="0" w:color="auto"/>
          </w:divBdr>
        </w:div>
        <w:div w:id="1137379873">
          <w:marLeft w:val="480"/>
          <w:marRight w:val="0"/>
          <w:marTop w:val="0"/>
          <w:marBottom w:val="0"/>
          <w:divBdr>
            <w:top w:val="none" w:sz="0" w:space="0" w:color="auto"/>
            <w:left w:val="none" w:sz="0" w:space="0" w:color="auto"/>
            <w:bottom w:val="none" w:sz="0" w:space="0" w:color="auto"/>
            <w:right w:val="none" w:sz="0" w:space="0" w:color="auto"/>
          </w:divBdr>
        </w:div>
        <w:div w:id="424500315">
          <w:marLeft w:val="480"/>
          <w:marRight w:val="0"/>
          <w:marTop w:val="0"/>
          <w:marBottom w:val="0"/>
          <w:divBdr>
            <w:top w:val="none" w:sz="0" w:space="0" w:color="auto"/>
            <w:left w:val="none" w:sz="0" w:space="0" w:color="auto"/>
            <w:bottom w:val="none" w:sz="0" w:space="0" w:color="auto"/>
            <w:right w:val="none" w:sz="0" w:space="0" w:color="auto"/>
          </w:divBdr>
        </w:div>
        <w:div w:id="694968083">
          <w:marLeft w:val="480"/>
          <w:marRight w:val="0"/>
          <w:marTop w:val="0"/>
          <w:marBottom w:val="0"/>
          <w:divBdr>
            <w:top w:val="none" w:sz="0" w:space="0" w:color="auto"/>
            <w:left w:val="none" w:sz="0" w:space="0" w:color="auto"/>
            <w:bottom w:val="none" w:sz="0" w:space="0" w:color="auto"/>
            <w:right w:val="none" w:sz="0" w:space="0" w:color="auto"/>
          </w:divBdr>
        </w:div>
        <w:div w:id="323124861">
          <w:marLeft w:val="480"/>
          <w:marRight w:val="0"/>
          <w:marTop w:val="0"/>
          <w:marBottom w:val="0"/>
          <w:divBdr>
            <w:top w:val="none" w:sz="0" w:space="0" w:color="auto"/>
            <w:left w:val="none" w:sz="0" w:space="0" w:color="auto"/>
            <w:bottom w:val="none" w:sz="0" w:space="0" w:color="auto"/>
            <w:right w:val="none" w:sz="0" w:space="0" w:color="auto"/>
          </w:divBdr>
        </w:div>
        <w:div w:id="606353649">
          <w:marLeft w:val="480"/>
          <w:marRight w:val="0"/>
          <w:marTop w:val="0"/>
          <w:marBottom w:val="0"/>
          <w:divBdr>
            <w:top w:val="none" w:sz="0" w:space="0" w:color="auto"/>
            <w:left w:val="none" w:sz="0" w:space="0" w:color="auto"/>
            <w:bottom w:val="none" w:sz="0" w:space="0" w:color="auto"/>
            <w:right w:val="none" w:sz="0" w:space="0" w:color="auto"/>
          </w:divBdr>
        </w:div>
        <w:div w:id="53361331">
          <w:marLeft w:val="480"/>
          <w:marRight w:val="0"/>
          <w:marTop w:val="0"/>
          <w:marBottom w:val="0"/>
          <w:divBdr>
            <w:top w:val="none" w:sz="0" w:space="0" w:color="auto"/>
            <w:left w:val="none" w:sz="0" w:space="0" w:color="auto"/>
            <w:bottom w:val="none" w:sz="0" w:space="0" w:color="auto"/>
            <w:right w:val="none" w:sz="0" w:space="0" w:color="auto"/>
          </w:divBdr>
        </w:div>
        <w:div w:id="1917665761">
          <w:marLeft w:val="480"/>
          <w:marRight w:val="0"/>
          <w:marTop w:val="0"/>
          <w:marBottom w:val="0"/>
          <w:divBdr>
            <w:top w:val="none" w:sz="0" w:space="0" w:color="auto"/>
            <w:left w:val="none" w:sz="0" w:space="0" w:color="auto"/>
            <w:bottom w:val="none" w:sz="0" w:space="0" w:color="auto"/>
            <w:right w:val="none" w:sz="0" w:space="0" w:color="auto"/>
          </w:divBdr>
        </w:div>
        <w:div w:id="1795102132">
          <w:marLeft w:val="480"/>
          <w:marRight w:val="0"/>
          <w:marTop w:val="0"/>
          <w:marBottom w:val="0"/>
          <w:divBdr>
            <w:top w:val="none" w:sz="0" w:space="0" w:color="auto"/>
            <w:left w:val="none" w:sz="0" w:space="0" w:color="auto"/>
            <w:bottom w:val="none" w:sz="0" w:space="0" w:color="auto"/>
            <w:right w:val="none" w:sz="0" w:space="0" w:color="auto"/>
          </w:divBdr>
        </w:div>
        <w:div w:id="857349006">
          <w:marLeft w:val="480"/>
          <w:marRight w:val="0"/>
          <w:marTop w:val="0"/>
          <w:marBottom w:val="0"/>
          <w:divBdr>
            <w:top w:val="none" w:sz="0" w:space="0" w:color="auto"/>
            <w:left w:val="none" w:sz="0" w:space="0" w:color="auto"/>
            <w:bottom w:val="none" w:sz="0" w:space="0" w:color="auto"/>
            <w:right w:val="none" w:sz="0" w:space="0" w:color="auto"/>
          </w:divBdr>
        </w:div>
        <w:div w:id="563492840">
          <w:marLeft w:val="480"/>
          <w:marRight w:val="0"/>
          <w:marTop w:val="0"/>
          <w:marBottom w:val="0"/>
          <w:divBdr>
            <w:top w:val="none" w:sz="0" w:space="0" w:color="auto"/>
            <w:left w:val="none" w:sz="0" w:space="0" w:color="auto"/>
            <w:bottom w:val="none" w:sz="0" w:space="0" w:color="auto"/>
            <w:right w:val="none" w:sz="0" w:space="0" w:color="auto"/>
          </w:divBdr>
        </w:div>
        <w:div w:id="1384599010">
          <w:marLeft w:val="480"/>
          <w:marRight w:val="0"/>
          <w:marTop w:val="0"/>
          <w:marBottom w:val="0"/>
          <w:divBdr>
            <w:top w:val="none" w:sz="0" w:space="0" w:color="auto"/>
            <w:left w:val="none" w:sz="0" w:space="0" w:color="auto"/>
            <w:bottom w:val="none" w:sz="0" w:space="0" w:color="auto"/>
            <w:right w:val="none" w:sz="0" w:space="0" w:color="auto"/>
          </w:divBdr>
        </w:div>
        <w:div w:id="148253649">
          <w:marLeft w:val="480"/>
          <w:marRight w:val="0"/>
          <w:marTop w:val="0"/>
          <w:marBottom w:val="0"/>
          <w:divBdr>
            <w:top w:val="none" w:sz="0" w:space="0" w:color="auto"/>
            <w:left w:val="none" w:sz="0" w:space="0" w:color="auto"/>
            <w:bottom w:val="none" w:sz="0" w:space="0" w:color="auto"/>
            <w:right w:val="none" w:sz="0" w:space="0" w:color="auto"/>
          </w:divBdr>
        </w:div>
        <w:div w:id="183057311">
          <w:marLeft w:val="480"/>
          <w:marRight w:val="0"/>
          <w:marTop w:val="0"/>
          <w:marBottom w:val="0"/>
          <w:divBdr>
            <w:top w:val="none" w:sz="0" w:space="0" w:color="auto"/>
            <w:left w:val="none" w:sz="0" w:space="0" w:color="auto"/>
            <w:bottom w:val="none" w:sz="0" w:space="0" w:color="auto"/>
            <w:right w:val="none" w:sz="0" w:space="0" w:color="auto"/>
          </w:divBdr>
        </w:div>
        <w:div w:id="1517960965">
          <w:marLeft w:val="480"/>
          <w:marRight w:val="0"/>
          <w:marTop w:val="0"/>
          <w:marBottom w:val="0"/>
          <w:divBdr>
            <w:top w:val="none" w:sz="0" w:space="0" w:color="auto"/>
            <w:left w:val="none" w:sz="0" w:space="0" w:color="auto"/>
            <w:bottom w:val="none" w:sz="0" w:space="0" w:color="auto"/>
            <w:right w:val="none" w:sz="0" w:space="0" w:color="auto"/>
          </w:divBdr>
        </w:div>
        <w:div w:id="1352612735">
          <w:marLeft w:val="480"/>
          <w:marRight w:val="0"/>
          <w:marTop w:val="0"/>
          <w:marBottom w:val="0"/>
          <w:divBdr>
            <w:top w:val="none" w:sz="0" w:space="0" w:color="auto"/>
            <w:left w:val="none" w:sz="0" w:space="0" w:color="auto"/>
            <w:bottom w:val="none" w:sz="0" w:space="0" w:color="auto"/>
            <w:right w:val="none" w:sz="0" w:space="0" w:color="auto"/>
          </w:divBdr>
        </w:div>
        <w:div w:id="227347621">
          <w:marLeft w:val="480"/>
          <w:marRight w:val="0"/>
          <w:marTop w:val="0"/>
          <w:marBottom w:val="0"/>
          <w:divBdr>
            <w:top w:val="none" w:sz="0" w:space="0" w:color="auto"/>
            <w:left w:val="none" w:sz="0" w:space="0" w:color="auto"/>
            <w:bottom w:val="none" w:sz="0" w:space="0" w:color="auto"/>
            <w:right w:val="none" w:sz="0" w:space="0" w:color="auto"/>
          </w:divBdr>
        </w:div>
        <w:div w:id="543831224">
          <w:marLeft w:val="480"/>
          <w:marRight w:val="0"/>
          <w:marTop w:val="0"/>
          <w:marBottom w:val="0"/>
          <w:divBdr>
            <w:top w:val="none" w:sz="0" w:space="0" w:color="auto"/>
            <w:left w:val="none" w:sz="0" w:space="0" w:color="auto"/>
            <w:bottom w:val="none" w:sz="0" w:space="0" w:color="auto"/>
            <w:right w:val="none" w:sz="0" w:space="0" w:color="auto"/>
          </w:divBdr>
        </w:div>
        <w:div w:id="103961646">
          <w:marLeft w:val="480"/>
          <w:marRight w:val="0"/>
          <w:marTop w:val="0"/>
          <w:marBottom w:val="0"/>
          <w:divBdr>
            <w:top w:val="none" w:sz="0" w:space="0" w:color="auto"/>
            <w:left w:val="none" w:sz="0" w:space="0" w:color="auto"/>
            <w:bottom w:val="none" w:sz="0" w:space="0" w:color="auto"/>
            <w:right w:val="none" w:sz="0" w:space="0" w:color="auto"/>
          </w:divBdr>
        </w:div>
        <w:div w:id="150365990">
          <w:marLeft w:val="480"/>
          <w:marRight w:val="0"/>
          <w:marTop w:val="0"/>
          <w:marBottom w:val="0"/>
          <w:divBdr>
            <w:top w:val="none" w:sz="0" w:space="0" w:color="auto"/>
            <w:left w:val="none" w:sz="0" w:space="0" w:color="auto"/>
            <w:bottom w:val="none" w:sz="0" w:space="0" w:color="auto"/>
            <w:right w:val="none" w:sz="0" w:space="0" w:color="auto"/>
          </w:divBdr>
        </w:div>
        <w:div w:id="1265456322">
          <w:marLeft w:val="480"/>
          <w:marRight w:val="0"/>
          <w:marTop w:val="0"/>
          <w:marBottom w:val="0"/>
          <w:divBdr>
            <w:top w:val="none" w:sz="0" w:space="0" w:color="auto"/>
            <w:left w:val="none" w:sz="0" w:space="0" w:color="auto"/>
            <w:bottom w:val="none" w:sz="0" w:space="0" w:color="auto"/>
            <w:right w:val="none" w:sz="0" w:space="0" w:color="auto"/>
          </w:divBdr>
        </w:div>
        <w:div w:id="803080701">
          <w:marLeft w:val="480"/>
          <w:marRight w:val="0"/>
          <w:marTop w:val="0"/>
          <w:marBottom w:val="0"/>
          <w:divBdr>
            <w:top w:val="none" w:sz="0" w:space="0" w:color="auto"/>
            <w:left w:val="none" w:sz="0" w:space="0" w:color="auto"/>
            <w:bottom w:val="none" w:sz="0" w:space="0" w:color="auto"/>
            <w:right w:val="none" w:sz="0" w:space="0" w:color="auto"/>
          </w:divBdr>
        </w:div>
        <w:div w:id="670134872">
          <w:marLeft w:val="480"/>
          <w:marRight w:val="0"/>
          <w:marTop w:val="0"/>
          <w:marBottom w:val="0"/>
          <w:divBdr>
            <w:top w:val="none" w:sz="0" w:space="0" w:color="auto"/>
            <w:left w:val="none" w:sz="0" w:space="0" w:color="auto"/>
            <w:bottom w:val="none" w:sz="0" w:space="0" w:color="auto"/>
            <w:right w:val="none" w:sz="0" w:space="0" w:color="auto"/>
          </w:divBdr>
        </w:div>
        <w:div w:id="1142237831">
          <w:marLeft w:val="480"/>
          <w:marRight w:val="0"/>
          <w:marTop w:val="0"/>
          <w:marBottom w:val="0"/>
          <w:divBdr>
            <w:top w:val="none" w:sz="0" w:space="0" w:color="auto"/>
            <w:left w:val="none" w:sz="0" w:space="0" w:color="auto"/>
            <w:bottom w:val="none" w:sz="0" w:space="0" w:color="auto"/>
            <w:right w:val="none" w:sz="0" w:space="0" w:color="auto"/>
          </w:divBdr>
        </w:div>
        <w:div w:id="566762861">
          <w:marLeft w:val="480"/>
          <w:marRight w:val="0"/>
          <w:marTop w:val="0"/>
          <w:marBottom w:val="0"/>
          <w:divBdr>
            <w:top w:val="none" w:sz="0" w:space="0" w:color="auto"/>
            <w:left w:val="none" w:sz="0" w:space="0" w:color="auto"/>
            <w:bottom w:val="none" w:sz="0" w:space="0" w:color="auto"/>
            <w:right w:val="none" w:sz="0" w:space="0" w:color="auto"/>
          </w:divBdr>
        </w:div>
        <w:div w:id="20397312">
          <w:marLeft w:val="480"/>
          <w:marRight w:val="0"/>
          <w:marTop w:val="0"/>
          <w:marBottom w:val="0"/>
          <w:divBdr>
            <w:top w:val="none" w:sz="0" w:space="0" w:color="auto"/>
            <w:left w:val="none" w:sz="0" w:space="0" w:color="auto"/>
            <w:bottom w:val="none" w:sz="0" w:space="0" w:color="auto"/>
            <w:right w:val="none" w:sz="0" w:space="0" w:color="auto"/>
          </w:divBdr>
        </w:div>
        <w:div w:id="1412850966">
          <w:marLeft w:val="480"/>
          <w:marRight w:val="0"/>
          <w:marTop w:val="0"/>
          <w:marBottom w:val="0"/>
          <w:divBdr>
            <w:top w:val="none" w:sz="0" w:space="0" w:color="auto"/>
            <w:left w:val="none" w:sz="0" w:space="0" w:color="auto"/>
            <w:bottom w:val="none" w:sz="0" w:space="0" w:color="auto"/>
            <w:right w:val="none" w:sz="0" w:space="0" w:color="auto"/>
          </w:divBdr>
        </w:div>
        <w:div w:id="565334085">
          <w:marLeft w:val="480"/>
          <w:marRight w:val="0"/>
          <w:marTop w:val="0"/>
          <w:marBottom w:val="0"/>
          <w:divBdr>
            <w:top w:val="none" w:sz="0" w:space="0" w:color="auto"/>
            <w:left w:val="none" w:sz="0" w:space="0" w:color="auto"/>
            <w:bottom w:val="none" w:sz="0" w:space="0" w:color="auto"/>
            <w:right w:val="none" w:sz="0" w:space="0" w:color="auto"/>
          </w:divBdr>
        </w:div>
        <w:div w:id="298457218">
          <w:marLeft w:val="480"/>
          <w:marRight w:val="0"/>
          <w:marTop w:val="0"/>
          <w:marBottom w:val="0"/>
          <w:divBdr>
            <w:top w:val="none" w:sz="0" w:space="0" w:color="auto"/>
            <w:left w:val="none" w:sz="0" w:space="0" w:color="auto"/>
            <w:bottom w:val="none" w:sz="0" w:space="0" w:color="auto"/>
            <w:right w:val="none" w:sz="0" w:space="0" w:color="auto"/>
          </w:divBdr>
        </w:div>
        <w:div w:id="940916880">
          <w:marLeft w:val="480"/>
          <w:marRight w:val="0"/>
          <w:marTop w:val="0"/>
          <w:marBottom w:val="0"/>
          <w:divBdr>
            <w:top w:val="none" w:sz="0" w:space="0" w:color="auto"/>
            <w:left w:val="none" w:sz="0" w:space="0" w:color="auto"/>
            <w:bottom w:val="none" w:sz="0" w:space="0" w:color="auto"/>
            <w:right w:val="none" w:sz="0" w:space="0" w:color="auto"/>
          </w:divBdr>
        </w:div>
        <w:div w:id="1658457068">
          <w:marLeft w:val="480"/>
          <w:marRight w:val="0"/>
          <w:marTop w:val="0"/>
          <w:marBottom w:val="0"/>
          <w:divBdr>
            <w:top w:val="none" w:sz="0" w:space="0" w:color="auto"/>
            <w:left w:val="none" w:sz="0" w:space="0" w:color="auto"/>
            <w:bottom w:val="none" w:sz="0" w:space="0" w:color="auto"/>
            <w:right w:val="none" w:sz="0" w:space="0" w:color="auto"/>
          </w:divBdr>
        </w:div>
        <w:div w:id="1694841597">
          <w:marLeft w:val="480"/>
          <w:marRight w:val="0"/>
          <w:marTop w:val="0"/>
          <w:marBottom w:val="0"/>
          <w:divBdr>
            <w:top w:val="none" w:sz="0" w:space="0" w:color="auto"/>
            <w:left w:val="none" w:sz="0" w:space="0" w:color="auto"/>
            <w:bottom w:val="none" w:sz="0" w:space="0" w:color="auto"/>
            <w:right w:val="none" w:sz="0" w:space="0" w:color="auto"/>
          </w:divBdr>
        </w:div>
        <w:div w:id="658271501">
          <w:marLeft w:val="480"/>
          <w:marRight w:val="0"/>
          <w:marTop w:val="0"/>
          <w:marBottom w:val="0"/>
          <w:divBdr>
            <w:top w:val="none" w:sz="0" w:space="0" w:color="auto"/>
            <w:left w:val="none" w:sz="0" w:space="0" w:color="auto"/>
            <w:bottom w:val="none" w:sz="0" w:space="0" w:color="auto"/>
            <w:right w:val="none" w:sz="0" w:space="0" w:color="auto"/>
          </w:divBdr>
        </w:div>
        <w:div w:id="819466073">
          <w:marLeft w:val="480"/>
          <w:marRight w:val="0"/>
          <w:marTop w:val="0"/>
          <w:marBottom w:val="0"/>
          <w:divBdr>
            <w:top w:val="none" w:sz="0" w:space="0" w:color="auto"/>
            <w:left w:val="none" w:sz="0" w:space="0" w:color="auto"/>
            <w:bottom w:val="none" w:sz="0" w:space="0" w:color="auto"/>
            <w:right w:val="none" w:sz="0" w:space="0" w:color="auto"/>
          </w:divBdr>
        </w:div>
        <w:div w:id="1713264576">
          <w:marLeft w:val="480"/>
          <w:marRight w:val="0"/>
          <w:marTop w:val="0"/>
          <w:marBottom w:val="0"/>
          <w:divBdr>
            <w:top w:val="none" w:sz="0" w:space="0" w:color="auto"/>
            <w:left w:val="none" w:sz="0" w:space="0" w:color="auto"/>
            <w:bottom w:val="none" w:sz="0" w:space="0" w:color="auto"/>
            <w:right w:val="none" w:sz="0" w:space="0" w:color="auto"/>
          </w:divBdr>
        </w:div>
        <w:div w:id="2073965940">
          <w:marLeft w:val="480"/>
          <w:marRight w:val="0"/>
          <w:marTop w:val="0"/>
          <w:marBottom w:val="0"/>
          <w:divBdr>
            <w:top w:val="none" w:sz="0" w:space="0" w:color="auto"/>
            <w:left w:val="none" w:sz="0" w:space="0" w:color="auto"/>
            <w:bottom w:val="none" w:sz="0" w:space="0" w:color="auto"/>
            <w:right w:val="none" w:sz="0" w:space="0" w:color="auto"/>
          </w:divBdr>
        </w:div>
        <w:div w:id="766727606">
          <w:marLeft w:val="480"/>
          <w:marRight w:val="0"/>
          <w:marTop w:val="0"/>
          <w:marBottom w:val="0"/>
          <w:divBdr>
            <w:top w:val="none" w:sz="0" w:space="0" w:color="auto"/>
            <w:left w:val="none" w:sz="0" w:space="0" w:color="auto"/>
            <w:bottom w:val="none" w:sz="0" w:space="0" w:color="auto"/>
            <w:right w:val="none" w:sz="0" w:space="0" w:color="auto"/>
          </w:divBdr>
        </w:div>
        <w:div w:id="1339622532">
          <w:marLeft w:val="480"/>
          <w:marRight w:val="0"/>
          <w:marTop w:val="0"/>
          <w:marBottom w:val="0"/>
          <w:divBdr>
            <w:top w:val="none" w:sz="0" w:space="0" w:color="auto"/>
            <w:left w:val="none" w:sz="0" w:space="0" w:color="auto"/>
            <w:bottom w:val="none" w:sz="0" w:space="0" w:color="auto"/>
            <w:right w:val="none" w:sz="0" w:space="0" w:color="auto"/>
          </w:divBdr>
        </w:div>
        <w:div w:id="1423793528">
          <w:marLeft w:val="480"/>
          <w:marRight w:val="0"/>
          <w:marTop w:val="0"/>
          <w:marBottom w:val="0"/>
          <w:divBdr>
            <w:top w:val="none" w:sz="0" w:space="0" w:color="auto"/>
            <w:left w:val="none" w:sz="0" w:space="0" w:color="auto"/>
            <w:bottom w:val="none" w:sz="0" w:space="0" w:color="auto"/>
            <w:right w:val="none" w:sz="0" w:space="0" w:color="auto"/>
          </w:divBdr>
        </w:div>
      </w:divsChild>
    </w:div>
    <w:div w:id="1460025024">
      <w:bodyDiv w:val="1"/>
      <w:marLeft w:val="0"/>
      <w:marRight w:val="0"/>
      <w:marTop w:val="0"/>
      <w:marBottom w:val="0"/>
      <w:divBdr>
        <w:top w:val="none" w:sz="0" w:space="0" w:color="auto"/>
        <w:left w:val="none" w:sz="0" w:space="0" w:color="auto"/>
        <w:bottom w:val="none" w:sz="0" w:space="0" w:color="auto"/>
        <w:right w:val="none" w:sz="0" w:space="0" w:color="auto"/>
      </w:divBdr>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1337402">
      <w:bodyDiv w:val="1"/>
      <w:marLeft w:val="0"/>
      <w:marRight w:val="0"/>
      <w:marTop w:val="0"/>
      <w:marBottom w:val="0"/>
      <w:divBdr>
        <w:top w:val="none" w:sz="0" w:space="0" w:color="auto"/>
        <w:left w:val="none" w:sz="0" w:space="0" w:color="auto"/>
        <w:bottom w:val="none" w:sz="0" w:space="0" w:color="auto"/>
        <w:right w:val="none" w:sz="0" w:space="0" w:color="auto"/>
      </w:divBdr>
    </w:div>
    <w:div w:id="1464082693">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474181971">
      <w:bodyDiv w:val="1"/>
      <w:marLeft w:val="0"/>
      <w:marRight w:val="0"/>
      <w:marTop w:val="0"/>
      <w:marBottom w:val="0"/>
      <w:divBdr>
        <w:top w:val="none" w:sz="0" w:space="0" w:color="auto"/>
        <w:left w:val="none" w:sz="0" w:space="0" w:color="auto"/>
        <w:bottom w:val="none" w:sz="0" w:space="0" w:color="auto"/>
        <w:right w:val="none" w:sz="0" w:space="0" w:color="auto"/>
      </w:divBdr>
    </w:div>
    <w:div w:id="1476558552">
      <w:bodyDiv w:val="1"/>
      <w:marLeft w:val="0"/>
      <w:marRight w:val="0"/>
      <w:marTop w:val="0"/>
      <w:marBottom w:val="0"/>
      <w:divBdr>
        <w:top w:val="none" w:sz="0" w:space="0" w:color="auto"/>
        <w:left w:val="none" w:sz="0" w:space="0" w:color="auto"/>
        <w:bottom w:val="none" w:sz="0" w:space="0" w:color="auto"/>
        <w:right w:val="none" w:sz="0" w:space="0" w:color="auto"/>
      </w:divBdr>
    </w:div>
    <w:div w:id="1480882710">
      <w:bodyDiv w:val="1"/>
      <w:marLeft w:val="0"/>
      <w:marRight w:val="0"/>
      <w:marTop w:val="0"/>
      <w:marBottom w:val="0"/>
      <w:divBdr>
        <w:top w:val="none" w:sz="0" w:space="0" w:color="auto"/>
        <w:left w:val="none" w:sz="0" w:space="0" w:color="auto"/>
        <w:bottom w:val="none" w:sz="0" w:space="0" w:color="auto"/>
        <w:right w:val="none" w:sz="0" w:space="0" w:color="auto"/>
      </w:divBdr>
    </w:div>
    <w:div w:id="1487165234">
      <w:bodyDiv w:val="1"/>
      <w:marLeft w:val="0"/>
      <w:marRight w:val="0"/>
      <w:marTop w:val="0"/>
      <w:marBottom w:val="0"/>
      <w:divBdr>
        <w:top w:val="none" w:sz="0" w:space="0" w:color="auto"/>
        <w:left w:val="none" w:sz="0" w:space="0" w:color="auto"/>
        <w:bottom w:val="none" w:sz="0" w:space="0" w:color="auto"/>
        <w:right w:val="none" w:sz="0" w:space="0" w:color="auto"/>
      </w:divBdr>
    </w:div>
    <w:div w:id="1487820933">
      <w:bodyDiv w:val="1"/>
      <w:marLeft w:val="0"/>
      <w:marRight w:val="0"/>
      <w:marTop w:val="0"/>
      <w:marBottom w:val="0"/>
      <w:divBdr>
        <w:top w:val="none" w:sz="0" w:space="0" w:color="auto"/>
        <w:left w:val="none" w:sz="0" w:space="0" w:color="auto"/>
        <w:bottom w:val="none" w:sz="0" w:space="0" w:color="auto"/>
        <w:right w:val="none" w:sz="0" w:space="0" w:color="auto"/>
      </w:divBdr>
      <w:divsChild>
        <w:div w:id="266080233">
          <w:marLeft w:val="480"/>
          <w:marRight w:val="0"/>
          <w:marTop w:val="0"/>
          <w:marBottom w:val="0"/>
          <w:divBdr>
            <w:top w:val="none" w:sz="0" w:space="0" w:color="auto"/>
            <w:left w:val="none" w:sz="0" w:space="0" w:color="auto"/>
            <w:bottom w:val="none" w:sz="0" w:space="0" w:color="auto"/>
            <w:right w:val="none" w:sz="0" w:space="0" w:color="auto"/>
          </w:divBdr>
        </w:div>
        <w:div w:id="1492721968">
          <w:marLeft w:val="480"/>
          <w:marRight w:val="0"/>
          <w:marTop w:val="0"/>
          <w:marBottom w:val="0"/>
          <w:divBdr>
            <w:top w:val="none" w:sz="0" w:space="0" w:color="auto"/>
            <w:left w:val="none" w:sz="0" w:space="0" w:color="auto"/>
            <w:bottom w:val="none" w:sz="0" w:space="0" w:color="auto"/>
            <w:right w:val="none" w:sz="0" w:space="0" w:color="auto"/>
          </w:divBdr>
        </w:div>
        <w:div w:id="1085416989">
          <w:marLeft w:val="480"/>
          <w:marRight w:val="0"/>
          <w:marTop w:val="0"/>
          <w:marBottom w:val="0"/>
          <w:divBdr>
            <w:top w:val="none" w:sz="0" w:space="0" w:color="auto"/>
            <w:left w:val="none" w:sz="0" w:space="0" w:color="auto"/>
            <w:bottom w:val="none" w:sz="0" w:space="0" w:color="auto"/>
            <w:right w:val="none" w:sz="0" w:space="0" w:color="auto"/>
          </w:divBdr>
        </w:div>
        <w:div w:id="672805198">
          <w:marLeft w:val="480"/>
          <w:marRight w:val="0"/>
          <w:marTop w:val="0"/>
          <w:marBottom w:val="0"/>
          <w:divBdr>
            <w:top w:val="none" w:sz="0" w:space="0" w:color="auto"/>
            <w:left w:val="none" w:sz="0" w:space="0" w:color="auto"/>
            <w:bottom w:val="none" w:sz="0" w:space="0" w:color="auto"/>
            <w:right w:val="none" w:sz="0" w:space="0" w:color="auto"/>
          </w:divBdr>
        </w:div>
        <w:div w:id="277445668">
          <w:marLeft w:val="480"/>
          <w:marRight w:val="0"/>
          <w:marTop w:val="0"/>
          <w:marBottom w:val="0"/>
          <w:divBdr>
            <w:top w:val="none" w:sz="0" w:space="0" w:color="auto"/>
            <w:left w:val="none" w:sz="0" w:space="0" w:color="auto"/>
            <w:bottom w:val="none" w:sz="0" w:space="0" w:color="auto"/>
            <w:right w:val="none" w:sz="0" w:space="0" w:color="auto"/>
          </w:divBdr>
        </w:div>
        <w:div w:id="730613533">
          <w:marLeft w:val="480"/>
          <w:marRight w:val="0"/>
          <w:marTop w:val="0"/>
          <w:marBottom w:val="0"/>
          <w:divBdr>
            <w:top w:val="none" w:sz="0" w:space="0" w:color="auto"/>
            <w:left w:val="none" w:sz="0" w:space="0" w:color="auto"/>
            <w:bottom w:val="none" w:sz="0" w:space="0" w:color="auto"/>
            <w:right w:val="none" w:sz="0" w:space="0" w:color="auto"/>
          </w:divBdr>
        </w:div>
        <w:div w:id="882135116">
          <w:marLeft w:val="480"/>
          <w:marRight w:val="0"/>
          <w:marTop w:val="0"/>
          <w:marBottom w:val="0"/>
          <w:divBdr>
            <w:top w:val="none" w:sz="0" w:space="0" w:color="auto"/>
            <w:left w:val="none" w:sz="0" w:space="0" w:color="auto"/>
            <w:bottom w:val="none" w:sz="0" w:space="0" w:color="auto"/>
            <w:right w:val="none" w:sz="0" w:space="0" w:color="auto"/>
          </w:divBdr>
        </w:div>
        <w:div w:id="15278868">
          <w:marLeft w:val="480"/>
          <w:marRight w:val="0"/>
          <w:marTop w:val="0"/>
          <w:marBottom w:val="0"/>
          <w:divBdr>
            <w:top w:val="none" w:sz="0" w:space="0" w:color="auto"/>
            <w:left w:val="none" w:sz="0" w:space="0" w:color="auto"/>
            <w:bottom w:val="none" w:sz="0" w:space="0" w:color="auto"/>
            <w:right w:val="none" w:sz="0" w:space="0" w:color="auto"/>
          </w:divBdr>
        </w:div>
        <w:div w:id="1473250180">
          <w:marLeft w:val="480"/>
          <w:marRight w:val="0"/>
          <w:marTop w:val="0"/>
          <w:marBottom w:val="0"/>
          <w:divBdr>
            <w:top w:val="none" w:sz="0" w:space="0" w:color="auto"/>
            <w:left w:val="none" w:sz="0" w:space="0" w:color="auto"/>
            <w:bottom w:val="none" w:sz="0" w:space="0" w:color="auto"/>
            <w:right w:val="none" w:sz="0" w:space="0" w:color="auto"/>
          </w:divBdr>
        </w:div>
        <w:div w:id="2000036583">
          <w:marLeft w:val="480"/>
          <w:marRight w:val="0"/>
          <w:marTop w:val="0"/>
          <w:marBottom w:val="0"/>
          <w:divBdr>
            <w:top w:val="none" w:sz="0" w:space="0" w:color="auto"/>
            <w:left w:val="none" w:sz="0" w:space="0" w:color="auto"/>
            <w:bottom w:val="none" w:sz="0" w:space="0" w:color="auto"/>
            <w:right w:val="none" w:sz="0" w:space="0" w:color="auto"/>
          </w:divBdr>
        </w:div>
        <w:div w:id="111947343">
          <w:marLeft w:val="480"/>
          <w:marRight w:val="0"/>
          <w:marTop w:val="0"/>
          <w:marBottom w:val="0"/>
          <w:divBdr>
            <w:top w:val="none" w:sz="0" w:space="0" w:color="auto"/>
            <w:left w:val="none" w:sz="0" w:space="0" w:color="auto"/>
            <w:bottom w:val="none" w:sz="0" w:space="0" w:color="auto"/>
            <w:right w:val="none" w:sz="0" w:space="0" w:color="auto"/>
          </w:divBdr>
        </w:div>
        <w:div w:id="449127204">
          <w:marLeft w:val="480"/>
          <w:marRight w:val="0"/>
          <w:marTop w:val="0"/>
          <w:marBottom w:val="0"/>
          <w:divBdr>
            <w:top w:val="none" w:sz="0" w:space="0" w:color="auto"/>
            <w:left w:val="none" w:sz="0" w:space="0" w:color="auto"/>
            <w:bottom w:val="none" w:sz="0" w:space="0" w:color="auto"/>
            <w:right w:val="none" w:sz="0" w:space="0" w:color="auto"/>
          </w:divBdr>
        </w:div>
        <w:div w:id="990446592">
          <w:marLeft w:val="480"/>
          <w:marRight w:val="0"/>
          <w:marTop w:val="0"/>
          <w:marBottom w:val="0"/>
          <w:divBdr>
            <w:top w:val="none" w:sz="0" w:space="0" w:color="auto"/>
            <w:left w:val="none" w:sz="0" w:space="0" w:color="auto"/>
            <w:bottom w:val="none" w:sz="0" w:space="0" w:color="auto"/>
            <w:right w:val="none" w:sz="0" w:space="0" w:color="auto"/>
          </w:divBdr>
        </w:div>
        <w:div w:id="25493520">
          <w:marLeft w:val="480"/>
          <w:marRight w:val="0"/>
          <w:marTop w:val="0"/>
          <w:marBottom w:val="0"/>
          <w:divBdr>
            <w:top w:val="none" w:sz="0" w:space="0" w:color="auto"/>
            <w:left w:val="none" w:sz="0" w:space="0" w:color="auto"/>
            <w:bottom w:val="none" w:sz="0" w:space="0" w:color="auto"/>
            <w:right w:val="none" w:sz="0" w:space="0" w:color="auto"/>
          </w:divBdr>
        </w:div>
        <w:div w:id="1875270051">
          <w:marLeft w:val="480"/>
          <w:marRight w:val="0"/>
          <w:marTop w:val="0"/>
          <w:marBottom w:val="0"/>
          <w:divBdr>
            <w:top w:val="none" w:sz="0" w:space="0" w:color="auto"/>
            <w:left w:val="none" w:sz="0" w:space="0" w:color="auto"/>
            <w:bottom w:val="none" w:sz="0" w:space="0" w:color="auto"/>
            <w:right w:val="none" w:sz="0" w:space="0" w:color="auto"/>
          </w:divBdr>
        </w:div>
        <w:div w:id="1579711824">
          <w:marLeft w:val="480"/>
          <w:marRight w:val="0"/>
          <w:marTop w:val="0"/>
          <w:marBottom w:val="0"/>
          <w:divBdr>
            <w:top w:val="none" w:sz="0" w:space="0" w:color="auto"/>
            <w:left w:val="none" w:sz="0" w:space="0" w:color="auto"/>
            <w:bottom w:val="none" w:sz="0" w:space="0" w:color="auto"/>
            <w:right w:val="none" w:sz="0" w:space="0" w:color="auto"/>
          </w:divBdr>
        </w:div>
        <w:div w:id="217251858">
          <w:marLeft w:val="480"/>
          <w:marRight w:val="0"/>
          <w:marTop w:val="0"/>
          <w:marBottom w:val="0"/>
          <w:divBdr>
            <w:top w:val="none" w:sz="0" w:space="0" w:color="auto"/>
            <w:left w:val="none" w:sz="0" w:space="0" w:color="auto"/>
            <w:bottom w:val="none" w:sz="0" w:space="0" w:color="auto"/>
            <w:right w:val="none" w:sz="0" w:space="0" w:color="auto"/>
          </w:divBdr>
        </w:div>
        <w:div w:id="796066360">
          <w:marLeft w:val="480"/>
          <w:marRight w:val="0"/>
          <w:marTop w:val="0"/>
          <w:marBottom w:val="0"/>
          <w:divBdr>
            <w:top w:val="none" w:sz="0" w:space="0" w:color="auto"/>
            <w:left w:val="none" w:sz="0" w:space="0" w:color="auto"/>
            <w:bottom w:val="none" w:sz="0" w:space="0" w:color="auto"/>
            <w:right w:val="none" w:sz="0" w:space="0" w:color="auto"/>
          </w:divBdr>
        </w:div>
        <w:div w:id="429012686">
          <w:marLeft w:val="480"/>
          <w:marRight w:val="0"/>
          <w:marTop w:val="0"/>
          <w:marBottom w:val="0"/>
          <w:divBdr>
            <w:top w:val="none" w:sz="0" w:space="0" w:color="auto"/>
            <w:left w:val="none" w:sz="0" w:space="0" w:color="auto"/>
            <w:bottom w:val="none" w:sz="0" w:space="0" w:color="auto"/>
            <w:right w:val="none" w:sz="0" w:space="0" w:color="auto"/>
          </w:divBdr>
        </w:div>
        <w:div w:id="62871091">
          <w:marLeft w:val="480"/>
          <w:marRight w:val="0"/>
          <w:marTop w:val="0"/>
          <w:marBottom w:val="0"/>
          <w:divBdr>
            <w:top w:val="none" w:sz="0" w:space="0" w:color="auto"/>
            <w:left w:val="none" w:sz="0" w:space="0" w:color="auto"/>
            <w:bottom w:val="none" w:sz="0" w:space="0" w:color="auto"/>
            <w:right w:val="none" w:sz="0" w:space="0" w:color="auto"/>
          </w:divBdr>
        </w:div>
        <w:div w:id="2029870694">
          <w:marLeft w:val="480"/>
          <w:marRight w:val="0"/>
          <w:marTop w:val="0"/>
          <w:marBottom w:val="0"/>
          <w:divBdr>
            <w:top w:val="none" w:sz="0" w:space="0" w:color="auto"/>
            <w:left w:val="none" w:sz="0" w:space="0" w:color="auto"/>
            <w:bottom w:val="none" w:sz="0" w:space="0" w:color="auto"/>
            <w:right w:val="none" w:sz="0" w:space="0" w:color="auto"/>
          </w:divBdr>
        </w:div>
        <w:div w:id="628516460">
          <w:marLeft w:val="480"/>
          <w:marRight w:val="0"/>
          <w:marTop w:val="0"/>
          <w:marBottom w:val="0"/>
          <w:divBdr>
            <w:top w:val="none" w:sz="0" w:space="0" w:color="auto"/>
            <w:left w:val="none" w:sz="0" w:space="0" w:color="auto"/>
            <w:bottom w:val="none" w:sz="0" w:space="0" w:color="auto"/>
            <w:right w:val="none" w:sz="0" w:space="0" w:color="auto"/>
          </w:divBdr>
        </w:div>
      </w:divsChild>
    </w:div>
    <w:div w:id="1489325454">
      <w:bodyDiv w:val="1"/>
      <w:marLeft w:val="0"/>
      <w:marRight w:val="0"/>
      <w:marTop w:val="0"/>
      <w:marBottom w:val="0"/>
      <w:divBdr>
        <w:top w:val="none" w:sz="0" w:space="0" w:color="auto"/>
        <w:left w:val="none" w:sz="0" w:space="0" w:color="auto"/>
        <w:bottom w:val="none" w:sz="0" w:space="0" w:color="auto"/>
        <w:right w:val="none" w:sz="0" w:space="0" w:color="auto"/>
      </w:divBdr>
    </w:div>
    <w:div w:id="1489399926">
      <w:bodyDiv w:val="1"/>
      <w:marLeft w:val="0"/>
      <w:marRight w:val="0"/>
      <w:marTop w:val="0"/>
      <w:marBottom w:val="0"/>
      <w:divBdr>
        <w:top w:val="none" w:sz="0" w:space="0" w:color="auto"/>
        <w:left w:val="none" w:sz="0" w:space="0" w:color="auto"/>
        <w:bottom w:val="none" w:sz="0" w:space="0" w:color="auto"/>
        <w:right w:val="none" w:sz="0" w:space="0" w:color="auto"/>
      </w:divBdr>
    </w:div>
    <w:div w:id="1493377841">
      <w:bodyDiv w:val="1"/>
      <w:marLeft w:val="0"/>
      <w:marRight w:val="0"/>
      <w:marTop w:val="0"/>
      <w:marBottom w:val="0"/>
      <w:divBdr>
        <w:top w:val="none" w:sz="0" w:space="0" w:color="auto"/>
        <w:left w:val="none" w:sz="0" w:space="0" w:color="auto"/>
        <w:bottom w:val="none" w:sz="0" w:space="0" w:color="auto"/>
        <w:right w:val="none" w:sz="0" w:space="0" w:color="auto"/>
      </w:divBdr>
    </w:div>
    <w:div w:id="1496411065">
      <w:bodyDiv w:val="1"/>
      <w:marLeft w:val="0"/>
      <w:marRight w:val="0"/>
      <w:marTop w:val="0"/>
      <w:marBottom w:val="0"/>
      <w:divBdr>
        <w:top w:val="none" w:sz="0" w:space="0" w:color="auto"/>
        <w:left w:val="none" w:sz="0" w:space="0" w:color="auto"/>
        <w:bottom w:val="none" w:sz="0" w:space="0" w:color="auto"/>
        <w:right w:val="none" w:sz="0" w:space="0" w:color="auto"/>
      </w:divBdr>
    </w:div>
    <w:div w:id="1496728392">
      <w:bodyDiv w:val="1"/>
      <w:marLeft w:val="0"/>
      <w:marRight w:val="0"/>
      <w:marTop w:val="0"/>
      <w:marBottom w:val="0"/>
      <w:divBdr>
        <w:top w:val="none" w:sz="0" w:space="0" w:color="auto"/>
        <w:left w:val="none" w:sz="0" w:space="0" w:color="auto"/>
        <w:bottom w:val="none" w:sz="0" w:space="0" w:color="auto"/>
        <w:right w:val="none" w:sz="0" w:space="0" w:color="auto"/>
      </w:divBdr>
    </w:div>
    <w:div w:id="1497575429">
      <w:bodyDiv w:val="1"/>
      <w:marLeft w:val="0"/>
      <w:marRight w:val="0"/>
      <w:marTop w:val="0"/>
      <w:marBottom w:val="0"/>
      <w:divBdr>
        <w:top w:val="none" w:sz="0" w:space="0" w:color="auto"/>
        <w:left w:val="none" w:sz="0" w:space="0" w:color="auto"/>
        <w:bottom w:val="none" w:sz="0" w:space="0" w:color="auto"/>
        <w:right w:val="none" w:sz="0" w:space="0" w:color="auto"/>
      </w:divBdr>
    </w:div>
    <w:div w:id="1500538628">
      <w:bodyDiv w:val="1"/>
      <w:marLeft w:val="0"/>
      <w:marRight w:val="0"/>
      <w:marTop w:val="0"/>
      <w:marBottom w:val="0"/>
      <w:divBdr>
        <w:top w:val="none" w:sz="0" w:space="0" w:color="auto"/>
        <w:left w:val="none" w:sz="0" w:space="0" w:color="auto"/>
        <w:bottom w:val="none" w:sz="0" w:space="0" w:color="auto"/>
        <w:right w:val="none" w:sz="0" w:space="0" w:color="auto"/>
      </w:divBdr>
    </w:div>
    <w:div w:id="1504861452">
      <w:bodyDiv w:val="1"/>
      <w:marLeft w:val="0"/>
      <w:marRight w:val="0"/>
      <w:marTop w:val="0"/>
      <w:marBottom w:val="0"/>
      <w:divBdr>
        <w:top w:val="none" w:sz="0" w:space="0" w:color="auto"/>
        <w:left w:val="none" w:sz="0" w:space="0" w:color="auto"/>
        <w:bottom w:val="none" w:sz="0" w:space="0" w:color="auto"/>
        <w:right w:val="none" w:sz="0" w:space="0" w:color="auto"/>
      </w:divBdr>
    </w:div>
    <w:div w:id="1509977878">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2917652">
      <w:bodyDiv w:val="1"/>
      <w:marLeft w:val="0"/>
      <w:marRight w:val="0"/>
      <w:marTop w:val="0"/>
      <w:marBottom w:val="0"/>
      <w:divBdr>
        <w:top w:val="none" w:sz="0" w:space="0" w:color="auto"/>
        <w:left w:val="none" w:sz="0" w:space="0" w:color="auto"/>
        <w:bottom w:val="none" w:sz="0" w:space="0" w:color="auto"/>
        <w:right w:val="none" w:sz="0" w:space="0" w:color="auto"/>
      </w:divBdr>
    </w:div>
    <w:div w:id="1514761475">
      <w:bodyDiv w:val="1"/>
      <w:marLeft w:val="0"/>
      <w:marRight w:val="0"/>
      <w:marTop w:val="0"/>
      <w:marBottom w:val="0"/>
      <w:divBdr>
        <w:top w:val="none" w:sz="0" w:space="0" w:color="auto"/>
        <w:left w:val="none" w:sz="0" w:space="0" w:color="auto"/>
        <w:bottom w:val="none" w:sz="0" w:space="0" w:color="auto"/>
        <w:right w:val="none" w:sz="0" w:space="0" w:color="auto"/>
      </w:divBdr>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9002827">
      <w:bodyDiv w:val="1"/>
      <w:marLeft w:val="0"/>
      <w:marRight w:val="0"/>
      <w:marTop w:val="0"/>
      <w:marBottom w:val="0"/>
      <w:divBdr>
        <w:top w:val="none" w:sz="0" w:space="0" w:color="auto"/>
        <w:left w:val="none" w:sz="0" w:space="0" w:color="auto"/>
        <w:bottom w:val="none" w:sz="0" w:space="0" w:color="auto"/>
        <w:right w:val="none" w:sz="0" w:space="0" w:color="auto"/>
      </w:divBdr>
    </w:div>
    <w:div w:id="1527059145">
      <w:bodyDiv w:val="1"/>
      <w:marLeft w:val="0"/>
      <w:marRight w:val="0"/>
      <w:marTop w:val="0"/>
      <w:marBottom w:val="0"/>
      <w:divBdr>
        <w:top w:val="none" w:sz="0" w:space="0" w:color="auto"/>
        <w:left w:val="none" w:sz="0" w:space="0" w:color="auto"/>
        <w:bottom w:val="none" w:sz="0" w:space="0" w:color="auto"/>
        <w:right w:val="none" w:sz="0" w:space="0" w:color="auto"/>
      </w:divBdr>
      <w:divsChild>
        <w:div w:id="380792100">
          <w:marLeft w:val="480"/>
          <w:marRight w:val="0"/>
          <w:marTop w:val="0"/>
          <w:marBottom w:val="0"/>
          <w:divBdr>
            <w:top w:val="none" w:sz="0" w:space="0" w:color="auto"/>
            <w:left w:val="none" w:sz="0" w:space="0" w:color="auto"/>
            <w:bottom w:val="none" w:sz="0" w:space="0" w:color="auto"/>
            <w:right w:val="none" w:sz="0" w:space="0" w:color="auto"/>
          </w:divBdr>
        </w:div>
        <w:div w:id="708147561">
          <w:marLeft w:val="480"/>
          <w:marRight w:val="0"/>
          <w:marTop w:val="0"/>
          <w:marBottom w:val="0"/>
          <w:divBdr>
            <w:top w:val="none" w:sz="0" w:space="0" w:color="auto"/>
            <w:left w:val="none" w:sz="0" w:space="0" w:color="auto"/>
            <w:bottom w:val="none" w:sz="0" w:space="0" w:color="auto"/>
            <w:right w:val="none" w:sz="0" w:space="0" w:color="auto"/>
          </w:divBdr>
        </w:div>
        <w:div w:id="1276400502">
          <w:marLeft w:val="480"/>
          <w:marRight w:val="0"/>
          <w:marTop w:val="0"/>
          <w:marBottom w:val="0"/>
          <w:divBdr>
            <w:top w:val="none" w:sz="0" w:space="0" w:color="auto"/>
            <w:left w:val="none" w:sz="0" w:space="0" w:color="auto"/>
            <w:bottom w:val="none" w:sz="0" w:space="0" w:color="auto"/>
            <w:right w:val="none" w:sz="0" w:space="0" w:color="auto"/>
          </w:divBdr>
        </w:div>
        <w:div w:id="2027635241">
          <w:marLeft w:val="480"/>
          <w:marRight w:val="0"/>
          <w:marTop w:val="0"/>
          <w:marBottom w:val="0"/>
          <w:divBdr>
            <w:top w:val="none" w:sz="0" w:space="0" w:color="auto"/>
            <w:left w:val="none" w:sz="0" w:space="0" w:color="auto"/>
            <w:bottom w:val="none" w:sz="0" w:space="0" w:color="auto"/>
            <w:right w:val="none" w:sz="0" w:space="0" w:color="auto"/>
          </w:divBdr>
        </w:div>
        <w:div w:id="1130518660">
          <w:marLeft w:val="480"/>
          <w:marRight w:val="0"/>
          <w:marTop w:val="0"/>
          <w:marBottom w:val="0"/>
          <w:divBdr>
            <w:top w:val="none" w:sz="0" w:space="0" w:color="auto"/>
            <w:left w:val="none" w:sz="0" w:space="0" w:color="auto"/>
            <w:bottom w:val="none" w:sz="0" w:space="0" w:color="auto"/>
            <w:right w:val="none" w:sz="0" w:space="0" w:color="auto"/>
          </w:divBdr>
        </w:div>
        <w:div w:id="1777631013">
          <w:marLeft w:val="480"/>
          <w:marRight w:val="0"/>
          <w:marTop w:val="0"/>
          <w:marBottom w:val="0"/>
          <w:divBdr>
            <w:top w:val="none" w:sz="0" w:space="0" w:color="auto"/>
            <w:left w:val="none" w:sz="0" w:space="0" w:color="auto"/>
            <w:bottom w:val="none" w:sz="0" w:space="0" w:color="auto"/>
            <w:right w:val="none" w:sz="0" w:space="0" w:color="auto"/>
          </w:divBdr>
        </w:div>
        <w:div w:id="1322276019">
          <w:marLeft w:val="480"/>
          <w:marRight w:val="0"/>
          <w:marTop w:val="0"/>
          <w:marBottom w:val="0"/>
          <w:divBdr>
            <w:top w:val="none" w:sz="0" w:space="0" w:color="auto"/>
            <w:left w:val="none" w:sz="0" w:space="0" w:color="auto"/>
            <w:bottom w:val="none" w:sz="0" w:space="0" w:color="auto"/>
            <w:right w:val="none" w:sz="0" w:space="0" w:color="auto"/>
          </w:divBdr>
        </w:div>
        <w:div w:id="1935891702">
          <w:marLeft w:val="480"/>
          <w:marRight w:val="0"/>
          <w:marTop w:val="0"/>
          <w:marBottom w:val="0"/>
          <w:divBdr>
            <w:top w:val="none" w:sz="0" w:space="0" w:color="auto"/>
            <w:left w:val="none" w:sz="0" w:space="0" w:color="auto"/>
            <w:bottom w:val="none" w:sz="0" w:space="0" w:color="auto"/>
            <w:right w:val="none" w:sz="0" w:space="0" w:color="auto"/>
          </w:divBdr>
        </w:div>
        <w:div w:id="2081899265">
          <w:marLeft w:val="480"/>
          <w:marRight w:val="0"/>
          <w:marTop w:val="0"/>
          <w:marBottom w:val="0"/>
          <w:divBdr>
            <w:top w:val="none" w:sz="0" w:space="0" w:color="auto"/>
            <w:left w:val="none" w:sz="0" w:space="0" w:color="auto"/>
            <w:bottom w:val="none" w:sz="0" w:space="0" w:color="auto"/>
            <w:right w:val="none" w:sz="0" w:space="0" w:color="auto"/>
          </w:divBdr>
        </w:div>
        <w:div w:id="222831265">
          <w:marLeft w:val="480"/>
          <w:marRight w:val="0"/>
          <w:marTop w:val="0"/>
          <w:marBottom w:val="0"/>
          <w:divBdr>
            <w:top w:val="none" w:sz="0" w:space="0" w:color="auto"/>
            <w:left w:val="none" w:sz="0" w:space="0" w:color="auto"/>
            <w:bottom w:val="none" w:sz="0" w:space="0" w:color="auto"/>
            <w:right w:val="none" w:sz="0" w:space="0" w:color="auto"/>
          </w:divBdr>
        </w:div>
        <w:div w:id="39980833">
          <w:marLeft w:val="480"/>
          <w:marRight w:val="0"/>
          <w:marTop w:val="0"/>
          <w:marBottom w:val="0"/>
          <w:divBdr>
            <w:top w:val="none" w:sz="0" w:space="0" w:color="auto"/>
            <w:left w:val="none" w:sz="0" w:space="0" w:color="auto"/>
            <w:bottom w:val="none" w:sz="0" w:space="0" w:color="auto"/>
            <w:right w:val="none" w:sz="0" w:space="0" w:color="auto"/>
          </w:divBdr>
        </w:div>
        <w:div w:id="1615597669">
          <w:marLeft w:val="480"/>
          <w:marRight w:val="0"/>
          <w:marTop w:val="0"/>
          <w:marBottom w:val="0"/>
          <w:divBdr>
            <w:top w:val="none" w:sz="0" w:space="0" w:color="auto"/>
            <w:left w:val="none" w:sz="0" w:space="0" w:color="auto"/>
            <w:bottom w:val="none" w:sz="0" w:space="0" w:color="auto"/>
            <w:right w:val="none" w:sz="0" w:space="0" w:color="auto"/>
          </w:divBdr>
        </w:div>
        <w:div w:id="1993899692">
          <w:marLeft w:val="480"/>
          <w:marRight w:val="0"/>
          <w:marTop w:val="0"/>
          <w:marBottom w:val="0"/>
          <w:divBdr>
            <w:top w:val="none" w:sz="0" w:space="0" w:color="auto"/>
            <w:left w:val="none" w:sz="0" w:space="0" w:color="auto"/>
            <w:bottom w:val="none" w:sz="0" w:space="0" w:color="auto"/>
            <w:right w:val="none" w:sz="0" w:space="0" w:color="auto"/>
          </w:divBdr>
        </w:div>
        <w:div w:id="670328754">
          <w:marLeft w:val="480"/>
          <w:marRight w:val="0"/>
          <w:marTop w:val="0"/>
          <w:marBottom w:val="0"/>
          <w:divBdr>
            <w:top w:val="none" w:sz="0" w:space="0" w:color="auto"/>
            <w:left w:val="none" w:sz="0" w:space="0" w:color="auto"/>
            <w:bottom w:val="none" w:sz="0" w:space="0" w:color="auto"/>
            <w:right w:val="none" w:sz="0" w:space="0" w:color="auto"/>
          </w:divBdr>
        </w:div>
        <w:div w:id="958099875">
          <w:marLeft w:val="480"/>
          <w:marRight w:val="0"/>
          <w:marTop w:val="0"/>
          <w:marBottom w:val="0"/>
          <w:divBdr>
            <w:top w:val="none" w:sz="0" w:space="0" w:color="auto"/>
            <w:left w:val="none" w:sz="0" w:space="0" w:color="auto"/>
            <w:bottom w:val="none" w:sz="0" w:space="0" w:color="auto"/>
            <w:right w:val="none" w:sz="0" w:space="0" w:color="auto"/>
          </w:divBdr>
        </w:div>
        <w:div w:id="375930292">
          <w:marLeft w:val="480"/>
          <w:marRight w:val="0"/>
          <w:marTop w:val="0"/>
          <w:marBottom w:val="0"/>
          <w:divBdr>
            <w:top w:val="none" w:sz="0" w:space="0" w:color="auto"/>
            <w:left w:val="none" w:sz="0" w:space="0" w:color="auto"/>
            <w:bottom w:val="none" w:sz="0" w:space="0" w:color="auto"/>
            <w:right w:val="none" w:sz="0" w:space="0" w:color="auto"/>
          </w:divBdr>
        </w:div>
        <w:div w:id="920217083">
          <w:marLeft w:val="480"/>
          <w:marRight w:val="0"/>
          <w:marTop w:val="0"/>
          <w:marBottom w:val="0"/>
          <w:divBdr>
            <w:top w:val="none" w:sz="0" w:space="0" w:color="auto"/>
            <w:left w:val="none" w:sz="0" w:space="0" w:color="auto"/>
            <w:bottom w:val="none" w:sz="0" w:space="0" w:color="auto"/>
            <w:right w:val="none" w:sz="0" w:space="0" w:color="auto"/>
          </w:divBdr>
        </w:div>
        <w:div w:id="1710105440">
          <w:marLeft w:val="480"/>
          <w:marRight w:val="0"/>
          <w:marTop w:val="0"/>
          <w:marBottom w:val="0"/>
          <w:divBdr>
            <w:top w:val="none" w:sz="0" w:space="0" w:color="auto"/>
            <w:left w:val="none" w:sz="0" w:space="0" w:color="auto"/>
            <w:bottom w:val="none" w:sz="0" w:space="0" w:color="auto"/>
            <w:right w:val="none" w:sz="0" w:space="0" w:color="auto"/>
          </w:divBdr>
        </w:div>
        <w:div w:id="991831756">
          <w:marLeft w:val="480"/>
          <w:marRight w:val="0"/>
          <w:marTop w:val="0"/>
          <w:marBottom w:val="0"/>
          <w:divBdr>
            <w:top w:val="none" w:sz="0" w:space="0" w:color="auto"/>
            <w:left w:val="none" w:sz="0" w:space="0" w:color="auto"/>
            <w:bottom w:val="none" w:sz="0" w:space="0" w:color="auto"/>
            <w:right w:val="none" w:sz="0" w:space="0" w:color="auto"/>
          </w:divBdr>
        </w:div>
        <w:div w:id="1868324933">
          <w:marLeft w:val="480"/>
          <w:marRight w:val="0"/>
          <w:marTop w:val="0"/>
          <w:marBottom w:val="0"/>
          <w:divBdr>
            <w:top w:val="none" w:sz="0" w:space="0" w:color="auto"/>
            <w:left w:val="none" w:sz="0" w:space="0" w:color="auto"/>
            <w:bottom w:val="none" w:sz="0" w:space="0" w:color="auto"/>
            <w:right w:val="none" w:sz="0" w:space="0" w:color="auto"/>
          </w:divBdr>
        </w:div>
        <w:div w:id="1303123140">
          <w:marLeft w:val="480"/>
          <w:marRight w:val="0"/>
          <w:marTop w:val="0"/>
          <w:marBottom w:val="0"/>
          <w:divBdr>
            <w:top w:val="none" w:sz="0" w:space="0" w:color="auto"/>
            <w:left w:val="none" w:sz="0" w:space="0" w:color="auto"/>
            <w:bottom w:val="none" w:sz="0" w:space="0" w:color="auto"/>
            <w:right w:val="none" w:sz="0" w:space="0" w:color="auto"/>
          </w:divBdr>
        </w:div>
        <w:div w:id="835728788">
          <w:marLeft w:val="480"/>
          <w:marRight w:val="0"/>
          <w:marTop w:val="0"/>
          <w:marBottom w:val="0"/>
          <w:divBdr>
            <w:top w:val="none" w:sz="0" w:space="0" w:color="auto"/>
            <w:left w:val="none" w:sz="0" w:space="0" w:color="auto"/>
            <w:bottom w:val="none" w:sz="0" w:space="0" w:color="auto"/>
            <w:right w:val="none" w:sz="0" w:space="0" w:color="auto"/>
          </w:divBdr>
        </w:div>
        <w:div w:id="2073890398">
          <w:marLeft w:val="480"/>
          <w:marRight w:val="0"/>
          <w:marTop w:val="0"/>
          <w:marBottom w:val="0"/>
          <w:divBdr>
            <w:top w:val="none" w:sz="0" w:space="0" w:color="auto"/>
            <w:left w:val="none" w:sz="0" w:space="0" w:color="auto"/>
            <w:bottom w:val="none" w:sz="0" w:space="0" w:color="auto"/>
            <w:right w:val="none" w:sz="0" w:space="0" w:color="auto"/>
          </w:divBdr>
        </w:div>
        <w:div w:id="920867562">
          <w:marLeft w:val="480"/>
          <w:marRight w:val="0"/>
          <w:marTop w:val="0"/>
          <w:marBottom w:val="0"/>
          <w:divBdr>
            <w:top w:val="none" w:sz="0" w:space="0" w:color="auto"/>
            <w:left w:val="none" w:sz="0" w:space="0" w:color="auto"/>
            <w:bottom w:val="none" w:sz="0" w:space="0" w:color="auto"/>
            <w:right w:val="none" w:sz="0" w:space="0" w:color="auto"/>
          </w:divBdr>
        </w:div>
        <w:div w:id="1920551273">
          <w:marLeft w:val="480"/>
          <w:marRight w:val="0"/>
          <w:marTop w:val="0"/>
          <w:marBottom w:val="0"/>
          <w:divBdr>
            <w:top w:val="none" w:sz="0" w:space="0" w:color="auto"/>
            <w:left w:val="none" w:sz="0" w:space="0" w:color="auto"/>
            <w:bottom w:val="none" w:sz="0" w:space="0" w:color="auto"/>
            <w:right w:val="none" w:sz="0" w:space="0" w:color="auto"/>
          </w:divBdr>
        </w:div>
        <w:div w:id="1404373319">
          <w:marLeft w:val="480"/>
          <w:marRight w:val="0"/>
          <w:marTop w:val="0"/>
          <w:marBottom w:val="0"/>
          <w:divBdr>
            <w:top w:val="none" w:sz="0" w:space="0" w:color="auto"/>
            <w:left w:val="none" w:sz="0" w:space="0" w:color="auto"/>
            <w:bottom w:val="none" w:sz="0" w:space="0" w:color="auto"/>
            <w:right w:val="none" w:sz="0" w:space="0" w:color="auto"/>
          </w:divBdr>
        </w:div>
        <w:div w:id="1841770123">
          <w:marLeft w:val="480"/>
          <w:marRight w:val="0"/>
          <w:marTop w:val="0"/>
          <w:marBottom w:val="0"/>
          <w:divBdr>
            <w:top w:val="none" w:sz="0" w:space="0" w:color="auto"/>
            <w:left w:val="none" w:sz="0" w:space="0" w:color="auto"/>
            <w:bottom w:val="none" w:sz="0" w:space="0" w:color="auto"/>
            <w:right w:val="none" w:sz="0" w:space="0" w:color="auto"/>
          </w:divBdr>
        </w:div>
        <w:div w:id="438061604">
          <w:marLeft w:val="480"/>
          <w:marRight w:val="0"/>
          <w:marTop w:val="0"/>
          <w:marBottom w:val="0"/>
          <w:divBdr>
            <w:top w:val="none" w:sz="0" w:space="0" w:color="auto"/>
            <w:left w:val="none" w:sz="0" w:space="0" w:color="auto"/>
            <w:bottom w:val="none" w:sz="0" w:space="0" w:color="auto"/>
            <w:right w:val="none" w:sz="0" w:space="0" w:color="auto"/>
          </w:divBdr>
        </w:div>
        <w:div w:id="1862469517">
          <w:marLeft w:val="480"/>
          <w:marRight w:val="0"/>
          <w:marTop w:val="0"/>
          <w:marBottom w:val="0"/>
          <w:divBdr>
            <w:top w:val="none" w:sz="0" w:space="0" w:color="auto"/>
            <w:left w:val="none" w:sz="0" w:space="0" w:color="auto"/>
            <w:bottom w:val="none" w:sz="0" w:space="0" w:color="auto"/>
            <w:right w:val="none" w:sz="0" w:space="0" w:color="auto"/>
          </w:divBdr>
        </w:div>
        <w:div w:id="1068458620">
          <w:marLeft w:val="480"/>
          <w:marRight w:val="0"/>
          <w:marTop w:val="0"/>
          <w:marBottom w:val="0"/>
          <w:divBdr>
            <w:top w:val="none" w:sz="0" w:space="0" w:color="auto"/>
            <w:left w:val="none" w:sz="0" w:space="0" w:color="auto"/>
            <w:bottom w:val="none" w:sz="0" w:space="0" w:color="auto"/>
            <w:right w:val="none" w:sz="0" w:space="0" w:color="auto"/>
          </w:divBdr>
        </w:div>
        <w:div w:id="1431970652">
          <w:marLeft w:val="480"/>
          <w:marRight w:val="0"/>
          <w:marTop w:val="0"/>
          <w:marBottom w:val="0"/>
          <w:divBdr>
            <w:top w:val="none" w:sz="0" w:space="0" w:color="auto"/>
            <w:left w:val="none" w:sz="0" w:space="0" w:color="auto"/>
            <w:bottom w:val="none" w:sz="0" w:space="0" w:color="auto"/>
            <w:right w:val="none" w:sz="0" w:space="0" w:color="auto"/>
          </w:divBdr>
        </w:div>
        <w:div w:id="366412264">
          <w:marLeft w:val="480"/>
          <w:marRight w:val="0"/>
          <w:marTop w:val="0"/>
          <w:marBottom w:val="0"/>
          <w:divBdr>
            <w:top w:val="none" w:sz="0" w:space="0" w:color="auto"/>
            <w:left w:val="none" w:sz="0" w:space="0" w:color="auto"/>
            <w:bottom w:val="none" w:sz="0" w:space="0" w:color="auto"/>
            <w:right w:val="none" w:sz="0" w:space="0" w:color="auto"/>
          </w:divBdr>
        </w:div>
        <w:div w:id="612899882">
          <w:marLeft w:val="480"/>
          <w:marRight w:val="0"/>
          <w:marTop w:val="0"/>
          <w:marBottom w:val="0"/>
          <w:divBdr>
            <w:top w:val="none" w:sz="0" w:space="0" w:color="auto"/>
            <w:left w:val="none" w:sz="0" w:space="0" w:color="auto"/>
            <w:bottom w:val="none" w:sz="0" w:space="0" w:color="auto"/>
            <w:right w:val="none" w:sz="0" w:space="0" w:color="auto"/>
          </w:divBdr>
        </w:div>
        <w:div w:id="194932870">
          <w:marLeft w:val="480"/>
          <w:marRight w:val="0"/>
          <w:marTop w:val="0"/>
          <w:marBottom w:val="0"/>
          <w:divBdr>
            <w:top w:val="none" w:sz="0" w:space="0" w:color="auto"/>
            <w:left w:val="none" w:sz="0" w:space="0" w:color="auto"/>
            <w:bottom w:val="none" w:sz="0" w:space="0" w:color="auto"/>
            <w:right w:val="none" w:sz="0" w:space="0" w:color="auto"/>
          </w:divBdr>
        </w:div>
        <w:div w:id="1618833289">
          <w:marLeft w:val="480"/>
          <w:marRight w:val="0"/>
          <w:marTop w:val="0"/>
          <w:marBottom w:val="0"/>
          <w:divBdr>
            <w:top w:val="none" w:sz="0" w:space="0" w:color="auto"/>
            <w:left w:val="none" w:sz="0" w:space="0" w:color="auto"/>
            <w:bottom w:val="none" w:sz="0" w:space="0" w:color="auto"/>
            <w:right w:val="none" w:sz="0" w:space="0" w:color="auto"/>
          </w:divBdr>
        </w:div>
        <w:div w:id="200481621">
          <w:marLeft w:val="480"/>
          <w:marRight w:val="0"/>
          <w:marTop w:val="0"/>
          <w:marBottom w:val="0"/>
          <w:divBdr>
            <w:top w:val="none" w:sz="0" w:space="0" w:color="auto"/>
            <w:left w:val="none" w:sz="0" w:space="0" w:color="auto"/>
            <w:bottom w:val="none" w:sz="0" w:space="0" w:color="auto"/>
            <w:right w:val="none" w:sz="0" w:space="0" w:color="auto"/>
          </w:divBdr>
        </w:div>
        <w:div w:id="614554674">
          <w:marLeft w:val="480"/>
          <w:marRight w:val="0"/>
          <w:marTop w:val="0"/>
          <w:marBottom w:val="0"/>
          <w:divBdr>
            <w:top w:val="none" w:sz="0" w:space="0" w:color="auto"/>
            <w:left w:val="none" w:sz="0" w:space="0" w:color="auto"/>
            <w:bottom w:val="none" w:sz="0" w:space="0" w:color="auto"/>
            <w:right w:val="none" w:sz="0" w:space="0" w:color="auto"/>
          </w:divBdr>
        </w:div>
        <w:div w:id="267470014">
          <w:marLeft w:val="480"/>
          <w:marRight w:val="0"/>
          <w:marTop w:val="0"/>
          <w:marBottom w:val="0"/>
          <w:divBdr>
            <w:top w:val="none" w:sz="0" w:space="0" w:color="auto"/>
            <w:left w:val="none" w:sz="0" w:space="0" w:color="auto"/>
            <w:bottom w:val="none" w:sz="0" w:space="0" w:color="auto"/>
            <w:right w:val="none" w:sz="0" w:space="0" w:color="auto"/>
          </w:divBdr>
        </w:div>
        <w:div w:id="1385253699">
          <w:marLeft w:val="480"/>
          <w:marRight w:val="0"/>
          <w:marTop w:val="0"/>
          <w:marBottom w:val="0"/>
          <w:divBdr>
            <w:top w:val="none" w:sz="0" w:space="0" w:color="auto"/>
            <w:left w:val="none" w:sz="0" w:space="0" w:color="auto"/>
            <w:bottom w:val="none" w:sz="0" w:space="0" w:color="auto"/>
            <w:right w:val="none" w:sz="0" w:space="0" w:color="auto"/>
          </w:divBdr>
        </w:div>
      </w:divsChild>
    </w:div>
    <w:div w:id="1530290687">
      <w:bodyDiv w:val="1"/>
      <w:marLeft w:val="0"/>
      <w:marRight w:val="0"/>
      <w:marTop w:val="0"/>
      <w:marBottom w:val="0"/>
      <w:divBdr>
        <w:top w:val="none" w:sz="0" w:space="0" w:color="auto"/>
        <w:left w:val="none" w:sz="0" w:space="0" w:color="auto"/>
        <w:bottom w:val="none" w:sz="0" w:space="0" w:color="auto"/>
        <w:right w:val="none" w:sz="0" w:space="0" w:color="auto"/>
      </w:divBdr>
    </w:div>
    <w:div w:id="1530951326">
      <w:bodyDiv w:val="1"/>
      <w:marLeft w:val="0"/>
      <w:marRight w:val="0"/>
      <w:marTop w:val="0"/>
      <w:marBottom w:val="0"/>
      <w:divBdr>
        <w:top w:val="none" w:sz="0" w:space="0" w:color="auto"/>
        <w:left w:val="none" w:sz="0" w:space="0" w:color="auto"/>
        <w:bottom w:val="none" w:sz="0" w:space="0" w:color="auto"/>
        <w:right w:val="none" w:sz="0" w:space="0" w:color="auto"/>
      </w:divBdr>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43512780">
      <w:bodyDiv w:val="1"/>
      <w:marLeft w:val="0"/>
      <w:marRight w:val="0"/>
      <w:marTop w:val="0"/>
      <w:marBottom w:val="0"/>
      <w:divBdr>
        <w:top w:val="none" w:sz="0" w:space="0" w:color="auto"/>
        <w:left w:val="none" w:sz="0" w:space="0" w:color="auto"/>
        <w:bottom w:val="none" w:sz="0" w:space="0" w:color="auto"/>
        <w:right w:val="none" w:sz="0" w:space="0" w:color="auto"/>
      </w:divBdr>
    </w:div>
    <w:div w:id="1548250607">
      <w:bodyDiv w:val="1"/>
      <w:marLeft w:val="0"/>
      <w:marRight w:val="0"/>
      <w:marTop w:val="0"/>
      <w:marBottom w:val="0"/>
      <w:divBdr>
        <w:top w:val="none" w:sz="0" w:space="0" w:color="auto"/>
        <w:left w:val="none" w:sz="0" w:space="0" w:color="auto"/>
        <w:bottom w:val="none" w:sz="0" w:space="0" w:color="auto"/>
        <w:right w:val="none" w:sz="0" w:space="0" w:color="auto"/>
      </w:divBdr>
    </w:div>
    <w:div w:id="1554079818">
      <w:bodyDiv w:val="1"/>
      <w:marLeft w:val="0"/>
      <w:marRight w:val="0"/>
      <w:marTop w:val="0"/>
      <w:marBottom w:val="0"/>
      <w:divBdr>
        <w:top w:val="none" w:sz="0" w:space="0" w:color="auto"/>
        <w:left w:val="none" w:sz="0" w:space="0" w:color="auto"/>
        <w:bottom w:val="none" w:sz="0" w:space="0" w:color="auto"/>
        <w:right w:val="none" w:sz="0" w:space="0" w:color="auto"/>
      </w:divBdr>
    </w:div>
    <w:div w:id="1556577735">
      <w:bodyDiv w:val="1"/>
      <w:marLeft w:val="0"/>
      <w:marRight w:val="0"/>
      <w:marTop w:val="0"/>
      <w:marBottom w:val="0"/>
      <w:divBdr>
        <w:top w:val="none" w:sz="0" w:space="0" w:color="auto"/>
        <w:left w:val="none" w:sz="0" w:space="0" w:color="auto"/>
        <w:bottom w:val="none" w:sz="0" w:space="0" w:color="auto"/>
        <w:right w:val="none" w:sz="0" w:space="0" w:color="auto"/>
      </w:divBdr>
      <w:divsChild>
        <w:div w:id="271326114">
          <w:marLeft w:val="480"/>
          <w:marRight w:val="0"/>
          <w:marTop w:val="0"/>
          <w:marBottom w:val="0"/>
          <w:divBdr>
            <w:top w:val="none" w:sz="0" w:space="0" w:color="auto"/>
            <w:left w:val="none" w:sz="0" w:space="0" w:color="auto"/>
            <w:bottom w:val="none" w:sz="0" w:space="0" w:color="auto"/>
            <w:right w:val="none" w:sz="0" w:space="0" w:color="auto"/>
          </w:divBdr>
        </w:div>
        <w:div w:id="930118297">
          <w:marLeft w:val="480"/>
          <w:marRight w:val="0"/>
          <w:marTop w:val="0"/>
          <w:marBottom w:val="0"/>
          <w:divBdr>
            <w:top w:val="none" w:sz="0" w:space="0" w:color="auto"/>
            <w:left w:val="none" w:sz="0" w:space="0" w:color="auto"/>
            <w:bottom w:val="none" w:sz="0" w:space="0" w:color="auto"/>
            <w:right w:val="none" w:sz="0" w:space="0" w:color="auto"/>
          </w:divBdr>
        </w:div>
        <w:div w:id="1774276114">
          <w:marLeft w:val="480"/>
          <w:marRight w:val="0"/>
          <w:marTop w:val="0"/>
          <w:marBottom w:val="0"/>
          <w:divBdr>
            <w:top w:val="none" w:sz="0" w:space="0" w:color="auto"/>
            <w:left w:val="none" w:sz="0" w:space="0" w:color="auto"/>
            <w:bottom w:val="none" w:sz="0" w:space="0" w:color="auto"/>
            <w:right w:val="none" w:sz="0" w:space="0" w:color="auto"/>
          </w:divBdr>
        </w:div>
        <w:div w:id="683635215">
          <w:marLeft w:val="480"/>
          <w:marRight w:val="0"/>
          <w:marTop w:val="0"/>
          <w:marBottom w:val="0"/>
          <w:divBdr>
            <w:top w:val="none" w:sz="0" w:space="0" w:color="auto"/>
            <w:left w:val="none" w:sz="0" w:space="0" w:color="auto"/>
            <w:bottom w:val="none" w:sz="0" w:space="0" w:color="auto"/>
            <w:right w:val="none" w:sz="0" w:space="0" w:color="auto"/>
          </w:divBdr>
        </w:div>
        <w:div w:id="1330401056">
          <w:marLeft w:val="480"/>
          <w:marRight w:val="0"/>
          <w:marTop w:val="0"/>
          <w:marBottom w:val="0"/>
          <w:divBdr>
            <w:top w:val="none" w:sz="0" w:space="0" w:color="auto"/>
            <w:left w:val="none" w:sz="0" w:space="0" w:color="auto"/>
            <w:bottom w:val="none" w:sz="0" w:space="0" w:color="auto"/>
            <w:right w:val="none" w:sz="0" w:space="0" w:color="auto"/>
          </w:divBdr>
        </w:div>
        <w:div w:id="759714619">
          <w:marLeft w:val="480"/>
          <w:marRight w:val="0"/>
          <w:marTop w:val="0"/>
          <w:marBottom w:val="0"/>
          <w:divBdr>
            <w:top w:val="none" w:sz="0" w:space="0" w:color="auto"/>
            <w:left w:val="none" w:sz="0" w:space="0" w:color="auto"/>
            <w:bottom w:val="none" w:sz="0" w:space="0" w:color="auto"/>
            <w:right w:val="none" w:sz="0" w:space="0" w:color="auto"/>
          </w:divBdr>
        </w:div>
        <w:div w:id="763114867">
          <w:marLeft w:val="480"/>
          <w:marRight w:val="0"/>
          <w:marTop w:val="0"/>
          <w:marBottom w:val="0"/>
          <w:divBdr>
            <w:top w:val="none" w:sz="0" w:space="0" w:color="auto"/>
            <w:left w:val="none" w:sz="0" w:space="0" w:color="auto"/>
            <w:bottom w:val="none" w:sz="0" w:space="0" w:color="auto"/>
            <w:right w:val="none" w:sz="0" w:space="0" w:color="auto"/>
          </w:divBdr>
        </w:div>
        <w:div w:id="333144238">
          <w:marLeft w:val="480"/>
          <w:marRight w:val="0"/>
          <w:marTop w:val="0"/>
          <w:marBottom w:val="0"/>
          <w:divBdr>
            <w:top w:val="none" w:sz="0" w:space="0" w:color="auto"/>
            <w:left w:val="none" w:sz="0" w:space="0" w:color="auto"/>
            <w:bottom w:val="none" w:sz="0" w:space="0" w:color="auto"/>
            <w:right w:val="none" w:sz="0" w:space="0" w:color="auto"/>
          </w:divBdr>
        </w:div>
        <w:div w:id="552696039">
          <w:marLeft w:val="480"/>
          <w:marRight w:val="0"/>
          <w:marTop w:val="0"/>
          <w:marBottom w:val="0"/>
          <w:divBdr>
            <w:top w:val="none" w:sz="0" w:space="0" w:color="auto"/>
            <w:left w:val="none" w:sz="0" w:space="0" w:color="auto"/>
            <w:bottom w:val="none" w:sz="0" w:space="0" w:color="auto"/>
            <w:right w:val="none" w:sz="0" w:space="0" w:color="auto"/>
          </w:divBdr>
        </w:div>
        <w:div w:id="1567565040">
          <w:marLeft w:val="480"/>
          <w:marRight w:val="0"/>
          <w:marTop w:val="0"/>
          <w:marBottom w:val="0"/>
          <w:divBdr>
            <w:top w:val="none" w:sz="0" w:space="0" w:color="auto"/>
            <w:left w:val="none" w:sz="0" w:space="0" w:color="auto"/>
            <w:bottom w:val="none" w:sz="0" w:space="0" w:color="auto"/>
            <w:right w:val="none" w:sz="0" w:space="0" w:color="auto"/>
          </w:divBdr>
        </w:div>
        <w:div w:id="778180121">
          <w:marLeft w:val="480"/>
          <w:marRight w:val="0"/>
          <w:marTop w:val="0"/>
          <w:marBottom w:val="0"/>
          <w:divBdr>
            <w:top w:val="none" w:sz="0" w:space="0" w:color="auto"/>
            <w:left w:val="none" w:sz="0" w:space="0" w:color="auto"/>
            <w:bottom w:val="none" w:sz="0" w:space="0" w:color="auto"/>
            <w:right w:val="none" w:sz="0" w:space="0" w:color="auto"/>
          </w:divBdr>
        </w:div>
        <w:div w:id="1525436935">
          <w:marLeft w:val="480"/>
          <w:marRight w:val="0"/>
          <w:marTop w:val="0"/>
          <w:marBottom w:val="0"/>
          <w:divBdr>
            <w:top w:val="none" w:sz="0" w:space="0" w:color="auto"/>
            <w:left w:val="none" w:sz="0" w:space="0" w:color="auto"/>
            <w:bottom w:val="none" w:sz="0" w:space="0" w:color="auto"/>
            <w:right w:val="none" w:sz="0" w:space="0" w:color="auto"/>
          </w:divBdr>
        </w:div>
        <w:div w:id="2138450899">
          <w:marLeft w:val="480"/>
          <w:marRight w:val="0"/>
          <w:marTop w:val="0"/>
          <w:marBottom w:val="0"/>
          <w:divBdr>
            <w:top w:val="none" w:sz="0" w:space="0" w:color="auto"/>
            <w:left w:val="none" w:sz="0" w:space="0" w:color="auto"/>
            <w:bottom w:val="none" w:sz="0" w:space="0" w:color="auto"/>
            <w:right w:val="none" w:sz="0" w:space="0" w:color="auto"/>
          </w:divBdr>
        </w:div>
        <w:div w:id="1568111428">
          <w:marLeft w:val="480"/>
          <w:marRight w:val="0"/>
          <w:marTop w:val="0"/>
          <w:marBottom w:val="0"/>
          <w:divBdr>
            <w:top w:val="none" w:sz="0" w:space="0" w:color="auto"/>
            <w:left w:val="none" w:sz="0" w:space="0" w:color="auto"/>
            <w:bottom w:val="none" w:sz="0" w:space="0" w:color="auto"/>
            <w:right w:val="none" w:sz="0" w:space="0" w:color="auto"/>
          </w:divBdr>
        </w:div>
        <w:div w:id="494953048">
          <w:marLeft w:val="480"/>
          <w:marRight w:val="0"/>
          <w:marTop w:val="0"/>
          <w:marBottom w:val="0"/>
          <w:divBdr>
            <w:top w:val="none" w:sz="0" w:space="0" w:color="auto"/>
            <w:left w:val="none" w:sz="0" w:space="0" w:color="auto"/>
            <w:bottom w:val="none" w:sz="0" w:space="0" w:color="auto"/>
            <w:right w:val="none" w:sz="0" w:space="0" w:color="auto"/>
          </w:divBdr>
        </w:div>
        <w:div w:id="1806895862">
          <w:marLeft w:val="480"/>
          <w:marRight w:val="0"/>
          <w:marTop w:val="0"/>
          <w:marBottom w:val="0"/>
          <w:divBdr>
            <w:top w:val="none" w:sz="0" w:space="0" w:color="auto"/>
            <w:left w:val="none" w:sz="0" w:space="0" w:color="auto"/>
            <w:bottom w:val="none" w:sz="0" w:space="0" w:color="auto"/>
            <w:right w:val="none" w:sz="0" w:space="0" w:color="auto"/>
          </w:divBdr>
        </w:div>
        <w:div w:id="122579396">
          <w:marLeft w:val="480"/>
          <w:marRight w:val="0"/>
          <w:marTop w:val="0"/>
          <w:marBottom w:val="0"/>
          <w:divBdr>
            <w:top w:val="none" w:sz="0" w:space="0" w:color="auto"/>
            <w:left w:val="none" w:sz="0" w:space="0" w:color="auto"/>
            <w:bottom w:val="none" w:sz="0" w:space="0" w:color="auto"/>
            <w:right w:val="none" w:sz="0" w:space="0" w:color="auto"/>
          </w:divBdr>
        </w:div>
        <w:div w:id="1030183072">
          <w:marLeft w:val="480"/>
          <w:marRight w:val="0"/>
          <w:marTop w:val="0"/>
          <w:marBottom w:val="0"/>
          <w:divBdr>
            <w:top w:val="none" w:sz="0" w:space="0" w:color="auto"/>
            <w:left w:val="none" w:sz="0" w:space="0" w:color="auto"/>
            <w:bottom w:val="none" w:sz="0" w:space="0" w:color="auto"/>
            <w:right w:val="none" w:sz="0" w:space="0" w:color="auto"/>
          </w:divBdr>
        </w:div>
        <w:div w:id="355738150">
          <w:marLeft w:val="480"/>
          <w:marRight w:val="0"/>
          <w:marTop w:val="0"/>
          <w:marBottom w:val="0"/>
          <w:divBdr>
            <w:top w:val="none" w:sz="0" w:space="0" w:color="auto"/>
            <w:left w:val="none" w:sz="0" w:space="0" w:color="auto"/>
            <w:bottom w:val="none" w:sz="0" w:space="0" w:color="auto"/>
            <w:right w:val="none" w:sz="0" w:space="0" w:color="auto"/>
          </w:divBdr>
        </w:div>
        <w:div w:id="470708252">
          <w:marLeft w:val="480"/>
          <w:marRight w:val="0"/>
          <w:marTop w:val="0"/>
          <w:marBottom w:val="0"/>
          <w:divBdr>
            <w:top w:val="none" w:sz="0" w:space="0" w:color="auto"/>
            <w:left w:val="none" w:sz="0" w:space="0" w:color="auto"/>
            <w:bottom w:val="none" w:sz="0" w:space="0" w:color="auto"/>
            <w:right w:val="none" w:sz="0" w:space="0" w:color="auto"/>
          </w:divBdr>
        </w:div>
        <w:div w:id="128011583">
          <w:marLeft w:val="480"/>
          <w:marRight w:val="0"/>
          <w:marTop w:val="0"/>
          <w:marBottom w:val="0"/>
          <w:divBdr>
            <w:top w:val="none" w:sz="0" w:space="0" w:color="auto"/>
            <w:left w:val="none" w:sz="0" w:space="0" w:color="auto"/>
            <w:bottom w:val="none" w:sz="0" w:space="0" w:color="auto"/>
            <w:right w:val="none" w:sz="0" w:space="0" w:color="auto"/>
          </w:divBdr>
        </w:div>
        <w:div w:id="89201521">
          <w:marLeft w:val="480"/>
          <w:marRight w:val="0"/>
          <w:marTop w:val="0"/>
          <w:marBottom w:val="0"/>
          <w:divBdr>
            <w:top w:val="none" w:sz="0" w:space="0" w:color="auto"/>
            <w:left w:val="none" w:sz="0" w:space="0" w:color="auto"/>
            <w:bottom w:val="none" w:sz="0" w:space="0" w:color="auto"/>
            <w:right w:val="none" w:sz="0" w:space="0" w:color="auto"/>
          </w:divBdr>
        </w:div>
        <w:div w:id="1191140015">
          <w:marLeft w:val="480"/>
          <w:marRight w:val="0"/>
          <w:marTop w:val="0"/>
          <w:marBottom w:val="0"/>
          <w:divBdr>
            <w:top w:val="none" w:sz="0" w:space="0" w:color="auto"/>
            <w:left w:val="none" w:sz="0" w:space="0" w:color="auto"/>
            <w:bottom w:val="none" w:sz="0" w:space="0" w:color="auto"/>
            <w:right w:val="none" w:sz="0" w:space="0" w:color="auto"/>
          </w:divBdr>
        </w:div>
        <w:div w:id="118577197">
          <w:marLeft w:val="480"/>
          <w:marRight w:val="0"/>
          <w:marTop w:val="0"/>
          <w:marBottom w:val="0"/>
          <w:divBdr>
            <w:top w:val="none" w:sz="0" w:space="0" w:color="auto"/>
            <w:left w:val="none" w:sz="0" w:space="0" w:color="auto"/>
            <w:bottom w:val="none" w:sz="0" w:space="0" w:color="auto"/>
            <w:right w:val="none" w:sz="0" w:space="0" w:color="auto"/>
          </w:divBdr>
        </w:div>
        <w:div w:id="1521973450">
          <w:marLeft w:val="480"/>
          <w:marRight w:val="0"/>
          <w:marTop w:val="0"/>
          <w:marBottom w:val="0"/>
          <w:divBdr>
            <w:top w:val="none" w:sz="0" w:space="0" w:color="auto"/>
            <w:left w:val="none" w:sz="0" w:space="0" w:color="auto"/>
            <w:bottom w:val="none" w:sz="0" w:space="0" w:color="auto"/>
            <w:right w:val="none" w:sz="0" w:space="0" w:color="auto"/>
          </w:divBdr>
        </w:div>
        <w:div w:id="125972801">
          <w:marLeft w:val="480"/>
          <w:marRight w:val="0"/>
          <w:marTop w:val="0"/>
          <w:marBottom w:val="0"/>
          <w:divBdr>
            <w:top w:val="none" w:sz="0" w:space="0" w:color="auto"/>
            <w:left w:val="none" w:sz="0" w:space="0" w:color="auto"/>
            <w:bottom w:val="none" w:sz="0" w:space="0" w:color="auto"/>
            <w:right w:val="none" w:sz="0" w:space="0" w:color="auto"/>
          </w:divBdr>
        </w:div>
        <w:div w:id="730425663">
          <w:marLeft w:val="480"/>
          <w:marRight w:val="0"/>
          <w:marTop w:val="0"/>
          <w:marBottom w:val="0"/>
          <w:divBdr>
            <w:top w:val="none" w:sz="0" w:space="0" w:color="auto"/>
            <w:left w:val="none" w:sz="0" w:space="0" w:color="auto"/>
            <w:bottom w:val="none" w:sz="0" w:space="0" w:color="auto"/>
            <w:right w:val="none" w:sz="0" w:space="0" w:color="auto"/>
          </w:divBdr>
        </w:div>
        <w:div w:id="1009605269">
          <w:marLeft w:val="480"/>
          <w:marRight w:val="0"/>
          <w:marTop w:val="0"/>
          <w:marBottom w:val="0"/>
          <w:divBdr>
            <w:top w:val="none" w:sz="0" w:space="0" w:color="auto"/>
            <w:left w:val="none" w:sz="0" w:space="0" w:color="auto"/>
            <w:bottom w:val="none" w:sz="0" w:space="0" w:color="auto"/>
            <w:right w:val="none" w:sz="0" w:space="0" w:color="auto"/>
          </w:divBdr>
        </w:div>
        <w:div w:id="496503756">
          <w:marLeft w:val="480"/>
          <w:marRight w:val="0"/>
          <w:marTop w:val="0"/>
          <w:marBottom w:val="0"/>
          <w:divBdr>
            <w:top w:val="none" w:sz="0" w:space="0" w:color="auto"/>
            <w:left w:val="none" w:sz="0" w:space="0" w:color="auto"/>
            <w:bottom w:val="none" w:sz="0" w:space="0" w:color="auto"/>
            <w:right w:val="none" w:sz="0" w:space="0" w:color="auto"/>
          </w:divBdr>
        </w:div>
        <w:div w:id="572355097">
          <w:marLeft w:val="480"/>
          <w:marRight w:val="0"/>
          <w:marTop w:val="0"/>
          <w:marBottom w:val="0"/>
          <w:divBdr>
            <w:top w:val="none" w:sz="0" w:space="0" w:color="auto"/>
            <w:left w:val="none" w:sz="0" w:space="0" w:color="auto"/>
            <w:bottom w:val="none" w:sz="0" w:space="0" w:color="auto"/>
            <w:right w:val="none" w:sz="0" w:space="0" w:color="auto"/>
          </w:divBdr>
        </w:div>
        <w:div w:id="1210655624">
          <w:marLeft w:val="480"/>
          <w:marRight w:val="0"/>
          <w:marTop w:val="0"/>
          <w:marBottom w:val="0"/>
          <w:divBdr>
            <w:top w:val="none" w:sz="0" w:space="0" w:color="auto"/>
            <w:left w:val="none" w:sz="0" w:space="0" w:color="auto"/>
            <w:bottom w:val="none" w:sz="0" w:space="0" w:color="auto"/>
            <w:right w:val="none" w:sz="0" w:space="0" w:color="auto"/>
          </w:divBdr>
        </w:div>
        <w:div w:id="899631618">
          <w:marLeft w:val="480"/>
          <w:marRight w:val="0"/>
          <w:marTop w:val="0"/>
          <w:marBottom w:val="0"/>
          <w:divBdr>
            <w:top w:val="none" w:sz="0" w:space="0" w:color="auto"/>
            <w:left w:val="none" w:sz="0" w:space="0" w:color="auto"/>
            <w:bottom w:val="none" w:sz="0" w:space="0" w:color="auto"/>
            <w:right w:val="none" w:sz="0" w:space="0" w:color="auto"/>
          </w:divBdr>
        </w:div>
        <w:div w:id="1468081807">
          <w:marLeft w:val="480"/>
          <w:marRight w:val="0"/>
          <w:marTop w:val="0"/>
          <w:marBottom w:val="0"/>
          <w:divBdr>
            <w:top w:val="none" w:sz="0" w:space="0" w:color="auto"/>
            <w:left w:val="none" w:sz="0" w:space="0" w:color="auto"/>
            <w:bottom w:val="none" w:sz="0" w:space="0" w:color="auto"/>
            <w:right w:val="none" w:sz="0" w:space="0" w:color="auto"/>
          </w:divBdr>
        </w:div>
        <w:div w:id="1521704087">
          <w:marLeft w:val="480"/>
          <w:marRight w:val="0"/>
          <w:marTop w:val="0"/>
          <w:marBottom w:val="0"/>
          <w:divBdr>
            <w:top w:val="none" w:sz="0" w:space="0" w:color="auto"/>
            <w:left w:val="none" w:sz="0" w:space="0" w:color="auto"/>
            <w:bottom w:val="none" w:sz="0" w:space="0" w:color="auto"/>
            <w:right w:val="none" w:sz="0" w:space="0" w:color="auto"/>
          </w:divBdr>
        </w:div>
        <w:div w:id="668099500">
          <w:marLeft w:val="480"/>
          <w:marRight w:val="0"/>
          <w:marTop w:val="0"/>
          <w:marBottom w:val="0"/>
          <w:divBdr>
            <w:top w:val="none" w:sz="0" w:space="0" w:color="auto"/>
            <w:left w:val="none" w:sz="0" w:space="0" w:color="auto"/>
            <w:bottom w:val="none" w:sz="0" w:space="0" w:color="auto"/>
            <w:right w:val="none" w:sz="0" w:space="0" w:color="auto"/>
          </w:divBdr>
        </w:div>
        <w:div w:id="1665623914">
          <w:marLeft w:val="480"/>
          <w:marRight w:val="0"/>
          <w:marTop w:val="0"/>
          <w:marBottom w:val="0"/>
          <w:divBdr>
            <w:top w:val="none" w:sz="0" w:space="0" w:color="auto"/>
            <w:left w:val="none" w:sz="0" w:space="0" w:color="auto"/>
            <w:bottom w:val="none" w:sz="0" w:space="0" w:color="auto"/>
            <w:right w:val="none" w:sz="0" w:space="0" w:color="auto"/>
          </w:divBdr>
        </w:div>
        <w:div w:id="1767380056">
          <w:marLeft w:val="480"/>
          <w:marRight w:val="0"/>
          <w:marTop w:val="0"/>
          <w:marBottom w:val="0"/>
          <w:divBdr>
            <w:top w:val="none" w:sz="0" w:space="0" w:color="auto"/>
            <w:left w:val="none" w:sz="0" w:space="0" w:color="auto"/>
            <w:bottom w:val="none" w:sz="0" w:space="0" w:color="auto"/>
            <w:right w:val="none" w:sz="0" w:space="0" w:color="auto"/>
          </w:divBdr>
        </w:div>
        <w:div w:id="205993451">
          <w:marLeft w:val="480"/>
          <w:marRight w:val="0"/>
          <w:marTop w:val="0"/>
          <w:marBottom w:val="0"/>
          <w:divBdr>
            <w:top w:val="none" w:sz="0" w:space="0" w:color="auto"/>
            <w:left w:val="none" w:sz="0" w:space="0" w:color="auto"/>
            <w:bottom w:val="none" w:sz="0" w:space="0" w:color="auto"/>
            <w:right w:val="none" w:sz="0" w:space="0" w:color="auto"/>
          </w:divBdr>
        </w:div>
        <w:div w:id="112552745">
          <w:marLeft w:val="480"/>
          <w:marRight w:val="0"/>
          <w:marTop w:val="0"/>
          <w:marBottom w:val="0"/>
          <w:divBdr>
            <w:top w:val="none" w:sz="0" w:space="0" w:color="auto"/>
            <w:left w:val="none" w:sz="0" w:space="0" w:color="auto"/>
            <w:bottom w:val="none" w:sz="0" w:space="0" w:color="auto"/>
            <w:right w:val="none" w:sz="0" w:space="0" w:color="auto"/>
          </w:divBdr>
        </w:div>
        <w:div w:id="517038119">
          <w:marLeft w:val="480"/>
          <w:marRight w:val="0"/>
          <w:marTop w:val="0"/>
          <w:marBottom w:val="0"/>
          <w:divBdr>
            <w:top w:val="none" w:sz="0" w:space="0" w:color="auto"/>
            <w:left w:val="none" w:sz="0" w:space="0" w:color="auto"/>
            <w:bottom w:val="none" w:sz="0" w:space="0" w:color="auto"/>
            <w:right w:val="none" w:sz="0" w:space="0" w:color="auto"/>
          </w:divBdr>
        </w:div>
        <w:div w:id="1462698113">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73541282">
      <w:bodyDiv w:val="1"/>
      <w:marLeft w:val="0"/>
      <w:marRight w:val="0"/>
      <w:marTop w:val="0"/>
      <w:marBottom w:val="0"/>
      <w:divBdr>
        <w:top w:val="none" w:sz="0" w:space="0" w:color="auto"/>
        <w:left w:val="none" w:sz="0" w:space="0" w:color="auto"/>
        <w:bottom w:val="none" w:sz="0" w:space="0" w:color="auto"/>
        <w:right w:val="none" w:sz="0" w:space="0" w:color="auto"/>
      </w:divBdr>
    </w:div>
    <w:div w:id="1575357027">
      <w:bodyDiv w:val="1"/>
      <w:marLeft w:val="0"/>
      <w:marRight w:val="0"/>
      <w:marTop w:val="0"/>
      <w:marBottom w:val="0"/>
      <w:divBdr>
        <w:top w:val="none" w:sz="0" w:space="0" w:color="auto"/>
        <w:left w:val="none" w:sz="0" w:space="0" w:color="auto"/>
        <w:bottom w:val="none" w:sz="0" w:space="0" w:color="auto"/>
        <w:right w:val="none" w:sz="0" w:space="0" w:color="auto"/>
      </w:divBdr>
    </w:div>
    <w:div w:id="1576934687">
      <w:bodyDiv w:val="1"/>
      <w:marLeft w:val="0"/>
      <w:marRight w:val="0"/>
      <w:marTop w:val="0"/>
      <w:marBottom w:val="0"/>
      <w:divBdr>
        <w:top w:val="none" w:sz="0" w:space="0" w:color="auto"/>
        <w:left w:val="none" w:sz="0" w:space="0" w:color="auto"/>
        <w:bottom w:val="none" w:sz="0" w:space="0" w:color="auto"/>
        <w:right w:val="none" w:sz="0" w:space="0" w:color="auto"/>
      </w:divBdr>
    </w:div>
    <w:div w:id="1579053936">
      <w:bodyDiv w:val="1"/>
      <w:marLeft w:val="0"/>
      <w:marRight w:val="0"/>
      <w:marTop w:val="0"/>
      <w:marBottom w:val="0"/>
      <w:divBdr>
        <w:top w:val="none" w:sz="0" w:space="0" w:color="auto"/>
        <w:left w:val="none" w:sz="0" w:space="0" w:color="auto"/>
        <w:bottom w:val="none" w:sz="0" w:space="0" w:color="auto"/>
        <w:right w:val="none" w:sz="0" w:space="0" w:color="auto"/>
      </w:divBdr>
      <w:divsChild>
        <w:div w:id="650985306">
          <w:marLeft w:val="480"/>
          <w:marRight w:val="0"/>
          <w:marTop w:val="0"/>
          <w:marBottom w:val="0"/>
          <w:divBdr>
            <w:top w:val="none" w:sz="0" w:space="0" w:color="auto"/>
            <w:left w:val="none" w:sz="0" w:space="0" w:color="auto"/>
            <w:bottom w:val="none" w:sz="0" w:space="0" w:color="auto"/>
            <w:right w:val="none" w:sz="0" w:space="0" w:color="auto"/>
          </w:divBdr>
        </w:div>
        <w:div w:id="1980766294">
          <w:marLeft w:val="480"/>
          <w:marRight w:val="0"/>
          <w:marTop w:val="0"/>
          <w:marBottom w:val="0"/>
          <w:divBdr>
            <w:top w:val="none" w:sz="0" w:space="0" w:color="auto"/>
            <w:left w:val="none" w:sz="0" w:space="0" w:color="auto"/>
            <w:bottom w:val="none" w:sz="0" w:space="0" w:color="auto"/>
            <w:right w:val="none" w:sz="0" w:space="0" w:color="auto"/>
          </w:divBdr>
        </w:div>
        <w:div w:id="907961627">
          <w:marLeft w:val="480"/>
          <w:marRight w:val="0"/>
          <w:marTop w:val="0"/>
          <w:marBottom w:val="0"/>
          <w:divBdr>
            <w:top w:val="none" w:sz="0" w:space="0" w:color="auto"/>
            <w:left w:val="none" w:sz="0" w:space="0" w:color="auto"/>
            <w:bottom w:val="none" w:sz="0" w:space="0" w:color="auto"/>
            <w:right w:val="none" w:sz="0" w:space="0" w:color="auto"/>
          </w:divBdr>
        </w:div>
        <w:div w:id="1635524333">
          <w:marLeft w:val="480"/>
          <w:marRight w:val="0"/>
          <w:marTop w:val="0"/>
          <w:marBottom w:val="0"/>
          <w:divBdr>
            <w:top w:val="none" w:sz="0" w:space="0" w:color="auto"/>
            <w:left w:val="none" w:sz="0" w:space="0" w:color="auto"/>
            <w:bottom w:val="none" w:sz="0" w:space="0" w:color="auto"/>
            <w:right w:val="none" w:sz="0" w:space="0" w:color="auto"/>
          </w:divBdr>
        </w:div>
        <w:div w:id="1763142189">
          <w:marLeft w:val="480"/>
          <w:marRight w:val="0"/>
          <w:marTop w:val="0"/>
          <w:marBottom w:val="0"/>
          <w:divBdr>
            <w:top w:val="none" w:sz="0" w:space="0" w:color="auto"/>
            <w:left w:val="none" w:sz="0" w:space="0" w:color="auto"/>
            <w:bottom w:val="none" w:sz="0" w:space="0" w:color="auto"/>
            <w:right w:val="none" w:sz="0" w:space="0" w:color="auto"/>
          </w:divBdr>
        </w:div>
        <w:div w:id="1808888052">
          <w:marLeft w:val="480"/>
          <w:marRight w:val="0"/>
          <w:marTop w:val="0"/>
          <w:marBottom w:val="0"/>
          <w:divBdr>
            <w:top w:val="none" w:sz="0" w:space="0" w:color="auto"/>
            <w:left w:val="none" w:sz="0" w:space="0" w:color="auto"/>
            <w:bottom w:val="none" w:sz="0" w:space="0" w:color="auto"/>
            <w:right w:val="none" w:sz="0" w:space="0" w:color="auto"/>
          </w:divBdr>
        </w:div>
        <w:div w:id="2079402832">
          <w:marLeft w:val="480"/>
          <w:marRight w:val="0"/>
          <w:marTop w:val="0"/>
          <w:marBottom w:val="0"/>
          <w:divBdr>
            <w:top w:val="none" w:sz="0" w:space="0" w:color="auto"/>
            <w:left w:val="none" w:sz="0" w:space="0" w:color="auto"/>
            <w:bottom w:val="none" w:sz="0" w:space="0" w:color="auto"/>
            <w:right w:val="none" w:sz="0" w:space="0" w:color="auto"/>
          </w:divBdr>
        </w:div>
        <w:div w:id="763383395">
          <w:marLeft w:val="480"/>
          <w:marRight w:val="0"/>
          <w:marTop w:val="0"/>
          <w:marBottom w:val="0"/>
          <w:divBdr>
            <w:top w:val="none" w:sz="0" w:space="0" w:color="auto"/>
            <w:left w:val="none" w:sz="0" w:space="0" w:color="auto"/>
            <w:bottom w:val="none" w:sz="0" w:space="0" w:color="auto"/>
            <w:right w:val="none" w:sz="0" w:space="0" w:color="auto"/>
          </w:divBdr>
        </w:div>
        <w:div w:id="1394163082">
          <w:marLeft w:val="480"/>
          <w:marRight w:val="0"/>
          <w:marTop w:val="0"/>
          <w:marBottom w:val="0"/>
          <w:divBdr>
            <w:top w:val="none" w:sz="0" w:space="0" w:color="auto"/>
            <w:left w:val="none" w:sz="0" w:space="0" w:color="auto"/>
            <w:bottom w:val="none" w:sz="0" w:space="0" w:color="auto"/>
            <w:right w:val="none" w:sz="0" w:space="0" w:color="auto"/>
          </w:divBdr>
        </w:div>
        <w:div w:id="2006778267">
          <w:marLeft w:val="480"/>
          <w:marRight w:val="0"/>
          <w:marTop w:val="0"/>
          <w:marBottom w:val="0"/>
          <w:divBdr>
            <w:top w:val="none" w:sz="0" w:space="0" w:color="auto"/>
            <w:left w:val="none" w:sz="0" w:space="0" w:color="auto"/>
            <w:bottom w:val="none" w:sz="0" w:space="0" w:color="auto"/>
            <w:right w:val="none" w:sz="0" w:space="0" w:color="auto"/>
          </w:divBdr>
        </w:div>
        <w:div w:id="417793588">
          <w:marLeft w:val="480"/>
          <w:marRight w:val="0"/>
          <w:marTop w:val="0"/>
          <w:marBottom w:val="0"/>
          <w:divBdr>
            <w:top w:val="none" w:sz="0" w:space="0" w:color="auto"/>
            <w:left w:val="none" w:sz="0" w:space="0" w:color="auto"/>
            <w:bottom w:val="none" w:sz="0" w:space="0" w:color="auto"/>
            <w:right w:val="none" w:sz="0" w:space="0" w:color="auto"/>
          </w:divBdr>
        </w:div>
        <w:div w:id="314575483">
          <w:marLeft w:val="480"/>
          <w:marRight w:val="0"/>
          <w:marTop w:val="0"/>
          <w:marBottom w:val="0"/>
          <w:divBdr>
            <w:top w:val="none" w:sz="0" w:space="0" w:color="auto"/>
            <w:left w:val="none" w:sz="0" w:space="0" w:color="auto"/>
            <w:bottom w:val="none" w:sz="0" w:space="0" w:color="auto"/>
            <w:right w:val="none" w:sz="0" w:space="0" w:color="auto"/>
          </w:divBdr>
        </w:div>
        <w:div w:id="526914014">
          <w:marLeft w:val="480"/>
          <w:marRight w:val="0"/>
          <w:marTop w:val="0"/>
          <w:marBottom w:val="0"/>
          <w:divBdr>
            <w:top w:val="none" w:sz="0" w:space="0" w:color="auto"/>
            <w:left w:val="none" w:sz="0" w:space="0" w:color="auto"/>
            <w:bottom w:val="none" w:sz="0" w:space="0" w:color="auto"/>
            <w:right w:val="none" w:sz="0" w:space="0" w:color="auto"/>
          </w:divBdr>
        </w:div>
        <w:div w:id="94176259">
          <w:marLeft w:val="480"/>
          <w:marRight w:val="0"/>
          <w:marTop w:val="0"/>
          <w:marBottom w:val="0"/>
          <w:divBdr>
            <w:top w:val="none" w:sz="0" w:space="0" w:color="auto"/>
            <w:left w:val="none" w:sz="0" w:space="0" w:color="auto"/>
            <w:bottom w:val="none" w:sz="0" w:space="0" w:color="auto"/>
            <w:right w:val="none" w:sz="0" w:space="0" w:color="auto"/>
          </w:divBdr>
        </w:div>
        <w:div w:id="1777552612">
          <w:marLeft w:val="480"/>
          <w:marRight w:val="0"/>
          <w:marTop w:val="0"/>
          <w:marBottom w:val="0"/>
          <w:divBdr>
            <w:top w:val="none" w:sz="0" w:space="0" w:color="auto"/>
            <w:left w:val="none" w:sz="0" w:space="0" w:color="auto"/>
            <w:bottom w:val="none" w:sz="0" w:space="0" w:color="auto"/>
            <w:right w:val="none" w:sz="0" w:space="0" w:color="auto"/>
          </w:divBdr>
        </w:div>
        <w:div w:id="1615941365">
          <w:marLeft w:val="480"/>
          <w:marRight w:val="0"/>
          <w:marTop w:val="0"/>
          <w:marBottom w:val="0"/>
          <w:divBdr>
            <w:top w:val="none" w:sz="0" w:space="0" w:color="auto"/>
            <w:left w:val="none" w:sz="0" w:space="0" w:color="auto"/>
            <w:bottom w:val="none" w:sz="0" w:space="0" w:color="auto"/>
            <w:right w:val="none" w:sz="0" w:space="0" w:color="auto"/>
          </w:divBdr>
        </w:div>
        <w:div w:id="964626470">
          <w:marLeft w:val="480"/>
          <w:marRight w:val="0"/>
          <w:marTop w:val="0"/>
          <w:marBottom w:val="0"/>
          <w:divBdr>
            <w:top w:val="none" w:sz="0" w:space="0" w:color="auto"/>
            <w:left w:val="none" w:sz="0" w:space="0" w:color="auto"/>
            <w:bottom w:val="none" w:sz="0" w:space="0" w:color="auto"/>
            <w:right w:val="none" w:sz="0" w:space="0" w:color="auto"/>
          </w:divBdr>
        </w:div>
        <w:div w:id="411198969">
          <w:marLeft w:val="480"/>
          <w:marRight w:val="0"/>
          <w:marTop w:val="0"/>
          <w:marBottom w:val="0"/>
          <w:divBdr>
            <w:top w:val="none" w:sz="0" w:space="0" w:color="auto"/>
            <w:left w:val="none" w:sz="0" w:space="0" w:color="auto"/>
            <w:bottom w:val="none" w:sz="0" w:space="0" w:color="auto"/>
            <w:right w:val="none" w:sz="0" w:space="0" w:color="auto"/>
          </w:divBdr>
        </w:div>
        <w:div w:id="619724058">
          <w:marLeft w:val="480"/>
          <w:marRight w:val="0"/>
          <w:marTop w:val="0"/>
          <w:marBottom w:val="0"/>
          <w:divBdr>
            <w:top w:val="none" w:sz="0" w:space="0" w:color="auto"/>
            <w:left w:val="none" w:sz="0" w:space="0" w:color="auto"/>
            <w:bottom w:val="none" w:sz="0" w:space="0" w:color="auto"/>
            <w:right w:val="none" w:sz="0" w:space="0" w:color="auto"/>
          </w:divBdr>
        </w:div>
        <w:div w:id="542597722">
          <w:marLeft w:val="480"/>
          <w:marRight w:val="0"/>
          <w:marTop w:val="0"/>
          <w:marBottom w:val="0"/>
          <w:divBdr>
            <w:top w:val="none" w:sz="0" w:space="0" w:color="auto"/>
            <w:left w:val="none" w:sz="0" w:space="0" w:color="auto"/>
            <w:bottom w:val="none" w:sz="0" w:space="0" w:color="auto"/>
            <w:right w:val="none" w:sz="0" w:space="0" w:color="auto"/>
          </w:divBdr>
        </w:div>
        <w:div w:id="1243104706">
          <w:marLeft w:val="480"/>
          <w:marRight w:val="0"/>
          <w:marTop w:val="0"/>
          <w:marBottom w:val="0"/>
          <w:divBdr>
            <w:top w:val="none" w:sz="0" w:space="0" w:color="auto"/>
            <w:left w:val="none" w:sz="0" w:space="0" w:color="auto"/>
            <w:bottom w:val="none" w:sz="0" w:space="0" w:color="auto"/>
            <w:right w:val="none" w:sz="0" w:space="0" w:color="auto"/>
          </w:divBdr>
        </w:div>
        <w:div w:id="855998391">
          <w:marLeft w:val="480"/>
          <w:marRight w:val="0"/>
          <w:marTop w:val="0"/>
          <w:marBottom w:val="0"/>
          <w:divBdr>
            <w:top w:val="none" w:sz="0" w:space="0" w:color="auto"/>
            <w:left w:val="none" w:sz="0" w:space="0" w:color="auto"/>
            <w:bottom w:val="none" w:sz="0" w:space="0" w:color="auto"/>
            <w:right w:val="none" w:sz="0" w:space="0" w:color="auto"/>
          </w:divBdr>
        </w:div>
        <w:div w:id="827524933">
          <w:marLeft w:val="480"/>
          <w:marRight w:val="0"/>
          <w:marTop w:val="0"/>
          <w:marBottom w:val="0"/>
          <w:divBdr>
            <w:top w:val="none" w:sz="0" w:space="0" w:color="auto"/>
            <w:left w:val="none" w:sz="0" w:space="0" w:color="auto"/>
            <w:bottom w:val="none" w:sz="0" w:space="0" w:color="auto"/>
            <w:right w:val="none" w:sz="0" w:space="0" w:color="auto"/>
          </w:divBdr>
        </w:div>
        <w:div w:id="2011830797">
          <w:marLeft w:val="480"/>
          <w:marRight w:val="0"/>
          <w:marTop w:val="0"/>
          <w:marBottom w:val="0"/>
          <w:divBdr>
            <w:top w:val="none" w:sz="0" w:space="0" w:color="auto"/>
            <w:left w:val="none" w:sz="0" w:space="0" w:color="auto"/>
            <w:bottom w:val="none" w:sz="0" w:space="0" w:color="auto"/>
            <w:right w:val="none" w:sz="0" w:space="0" w:color="auto"/>
          </w:divBdr>
        </w:div>
        <w:div w:id="2123988856">
          <w:marLeft w:val="480"/>
          <w:marRight w:val="0"/>
          <w:marTop w:val="0"/>
          <w:marBottom w:val="0"/>
          <w:divBdr>
            <w:top w:val="none" w:sz="0" w:space="0" w:color="auto"/>
            <w:left w:val="none" w:sz="0" w:space="0" w:color="auto"/>
            <w:bottom w:val="none" w:sz="0" w:space="0" w:color="auto"/>
            <w:right w:val="none" w:sz="0" w:space="0" w:color="auto"/>
          </w:divBdr>
        </w:div>
        <w:div w:id="1089541629">
          <w:marLeft w:val="480"/>
          <w:marRight w:val="0"/>
          <w:marTop w:val="0"/>
          <w:marBottom w:val="0"/>
          <w:divBdr>
            <w:top w:val="none" w:sz="0" w:space="0" w:color="auto"/>
            <w:left w:val="none" w:sz="0" w:space="0" w:color="auto"/>
            <w:bottom w:val="none" w:sz="0" w:space="0" w:color="auto"/>
            <w:right w:val="none" w:sz="0" w:space="0" w:color="auto"/>
          </w:divBdr>
        </w:div>
        <w:div w:id="721640460">
          <w:marLeft w:val="480"/>
          <w:marRight w:val="0"/>
          <w:marTop w:val="0"/>
          <w:marBottom w:val="0"/>
          <w:divBdr>
            <w:top w:val="none" w:sz="0" w:space="0" w:color="auto"/>
            <w:left w:val="none" w:sz="0" w:space="0" w:color="auto"/>
            <w:bottom w:val="none" w:sz="0" w:space="0" w:color="auto"/>
            <w:right w:val="none" w:sz="0" w:space="0" w:color="auto"/>
          </w:divBdr>
        </w:div>
        <w:div w:id="1345015011">
          <w:marLeft w:val="480"/>
          <w:marRight w:val="0"/>
          <w:marTop w:val="0"/>
          <w:marBottom w:val="0"/>
          <w:divBdr>
            <w:top w:val="none" w:sz="0" w:space="0" w:color="auto"/>
            <w:left w:val="none" w:sz="0" w:space="0" w:color="auto"/>
            <w:bottom w:val="none" w:sz="0" w:space="0" w:color="auto"/>
            <w:right w:val="none" w:sz="0" w:space="0" w:color="auto"/>
          </w:divBdr>
        </w:div>
        <w:div w:id="930774624">
          <w:marLeft w:val="480"/>
          <w:marRight w:val="0"/>
          <w:marTop w:val="0"/>
          <w:marBottom w:val="0"/>
          <w:divBdr>
            <w:top w:val="none" w:sz="0" w:space="0" w:color="auto"/>
            <w:left w:val="none" w:sz="0" w:space="0" w:color="auto"/>
            <w:bottom w:val="none" w:sz="0" w:space="0" w:color="auto"/>
            <w:right w:val="none" w:sz="0" w:space="0" w:color="auto"/>
          </w:divBdr>
        </w:div>
        <w:div w:id="1446583235">
          <w:marLeft w:val="480"/>
          <w:marRight w:val="0"/>
          <w:marTop w:val="0"/>
          <w:marBottom w:val="0"/>
          <w:divBdr>
            <w:top w:val="none" w:sz="0" w:space="0" w:color="auto"/>
            <w:left w:val="none" w:sz="0" w:space="0" w:color="auto"/>
            <w:bottom w:val="none" w:sz="0" w:space="0" w:color="auto"/>
            <w:right w:val="none" w:sz="0" w:space="0" w:color="auto"/>
          </w:divBdr>
        </w:div>
        <w:div w:id="524947205">
          <w:marLeft w:val="480"/>
          <w:marRight w:val="0"/>
          <w:marTop w:val="0"/>
          <w:marBottom w:val="0"/>
          <w:divBdr>
            <w:top w:val="none" w:sz="0" w:space="0" w:color="auto"/>
            <w:left w:val="none" w:sz="0" w:space="0" w:color="auto"/>
            <w:bottom w:val="none" w:sz="0" w:space="0" w:color="auto"/>
            <w:right w:val="none" w:sz="0" w:space="0" w:color="auto"/>
          </w:divBdr>
        </w:div>
        <w:div w:id="1262564794">
          <w:marLeft w:val="480"/>
          <w:marRight w:val="0"/>
          <w:marTop w:val="0"/>
          <w:marBottom w:val="0"/>
          <w:divBdr>
            <w:top w:val="none" w:sz="0" w:space="0" w:color="auto"/>
            <w:left w:val="none" w:sz="0" w:space="0" w:color="auto"/>
            <w:bottom w:val="none" w:sz="0" w:space="0" w:color="auto"/>
            <w:right w:val="none" w:sz="0" w:space="0" w:color="auto"/>
          </w:divBdr>
        </w:div>
        <w:div w:id="888416445">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83292966">
      <w:bodyDiv w:val="1"/>
      <w:marLeft w:val="0"/>
      <w:marRight w:val="0"/>
      <w:marTop w:val="0"/>
      <w:marBottom w:val="0"/>
      <w:divBdr>
        <w:top w:val="none" w:sz="0" w:space="0" w:color="auto"/>
        <w:left w:val="none" w:sz="0" w:space="0" w:color="auto"/>
        <w:bottom w:val="none" w:sz="0" w:space="0" w:color="auto"/>
        <w:right w:val="none" w:sz="0" w:space="0" w:color="auto"/>
      </w:divBdr>
    </w:div>
    <w:div w:id="1591234488">
      <w:bodyDiv w:val="1"/>
      <w:marLeft w:val="0"/>
      <w:marRight w:val="0"/>
      <w:marTop w:val="0"/>
      <w:marBottom w:val="0"/>
      <w:divBdr>
        <w:top w:val="none" w:sz="0" w:space="0" w:color="auto"/>
        <w:left w:val="none" w:sz="0" w:space="0" w:color="auto"/>
        <w:bottom w:val="none" w:sz="0" w:space="0" w:color="auto"/>
        <w:right w:val="none" w:sz="0" w:space="0" w:color="auto"/>
      </w:divBdr>
    </w:div>
    <w:div w:id="1591810977">
      <w:bodyDiv w:val="1"/>
      <w:marLeft w:val="0"/>
      <w:marRight w:val="0"/>
      <w:marTop w:val="0"/>
      <w:marBottom w:val="0"/>
      <w:divBdr>
        <w:top w:val="none" w:sz="0" w:space="0" w:color="auto"/>
        <w:left w:val="none" w:sz="0" w:space="0" w:color="auto"/>
        <w:bottom w:val="none" w:sz="0" w:space="0" w:color="auto"/>
        <w:right w:val="none" w:sz="0" w:space="0" w:color="auto"/>
      </w:divBdr>
      <w:divsChild>
        <w:div w:id="893783193">
          <w:marLeft w:val="480"/>
          <w:marRight w:val="0"/>
          <w:marTop w:val="0"/>
          <w:marBottom w:val="0"/>
          <w:divBdr>
            <w:top w:val="none" w:sz="0" w:space="0" w:color="auto"/>
            <w:left w:val="none" w:sz="0" w:space="0" w:color="auto"/>
            <w:bottom w:val="none" w:sz="0" w:space="0" w:color="auto"/>
            <w:right w:val="none" w:sz="0" w:space="0" w:color="auto"/>
          </w:divBdr>
        </w:div>
        <w:div w:id="1289168422">
          <w:marLeft w:val="480"/>
          <w:marRight w:val="0"/>
          <w:marTop w:val="0"/>
          <w:marBottom w:val="0"/>
          <w:divBdr>
            <w:top w:val="none" w:sz="0" w:space="0" w:color="auto"/>
            <w:left w:val="none" w:sz="0" w:space="0" w:color="auto"/>
            <w:bottom w:val="none" w:sz="0" w:space="0" w:color="auto"/>
            <w:right w:val="none" w:sz="0" w:space="0" w:color="auto"/>
          </w:divBdr>
        </w:div>
        <w:div w:id="81268905">
          <w:marLeft w:val="480"/>
          <w:marRight w:val="0"/>
          <w:marTop w:val="0"/>
          <w:marBottom w:val="0"/>
          <w:divBdr>
            <w:top w:val="none" w:sz="0" w:space="0" w:color="auto"/>
            <w:left w:val="none" w:sz="0" w:space="0" w:color="auto"/>
            <w:bottom w:val="none" w:sz="0" w:space="0" w:color="auto"/>
            <w:right w:val="none" w:sz="0" w:space="0" w:color="auto"/>
          </w:divBdr>
        </w:div>
        <w:div w:id="1057555384">
          <w:marLeft w:val="480"/>
          <w:marRight w:val="0"/>
          <w:marTop w:val="0"/>
          <w:marBottom w:val="0"/>
          <w:divBdr>
            <w:top w:val="none" w:sz="0" w:space="0" w:color="auto"/>
            <w:left w:val="none" w:sz="0" w:space="0" w:color="auto"/>
            <w:bottom w:val="none" w:sz="0" w:space="0" w:color="auto"/>
            <w:right w:val="none" w:sz="0" w:space="0" w:color="auto"/>
          </w:divBdr>
        </w:div>
        <w:div w:id="988555383">
          <w:marLeft w:val="480"/>
          <w:marRight w:val="0"/>
          <w:marTop w:val="0"/>
          <w:marBottom w:val="0"/>
          <w:divBdr>
            <w:top w:val="none" w:sz="0" w:space="0" w:color="auto"/>
            <w:left w:val="none" w:sz="0" w:space="0" w:color="auto"/>
            <w:bottom w:val="none" w:sz="0" w:space="0" w:color="auto"/>
            <w:right w:val="none" w:sz="0" w:space="0" w:color="auto"/>
          </w:divBdr>
        </w:div>
        <w:div w:id="27294218">
          <w:marLeft w:val="480"/>
          <w:marRight w:val="0"/>
          <w:marTop w:val="0"/>
          <w:marBottom w:val="0"/>
          <w:divBdr>
            <w:top w:val="none" w:sz="0" w:space="0" w:color="auto"/>
            <w:left w:val="none" w:sz="0" w:space="0" w:color="auto"/>
            <w:bottom w:val="none" w:sz="0" w:space="0" w:color="auto"/>
            <w:right w:val="none" w:sz="0" w:space="0" w:color="auto"/>
          </w:divBdr>
        </w:div>
        <w:div w:id="273290107">
          <w:marLeft w:val="480"/>
          <w:marRight w:val="0"/>
          <w:marTop w:val="0"/>
          <w:marBottom w:val="0"/>
          <w:divBdr>
            <w:top w:val="none" w:sz="0" w:space="0" w:color="auto"/>
            <w:left w:val="none" w:sz="0" w:space="0" w:color="auto"/>
            <w:bottom w:val="none" w:sz="0" w:space="0" w:color="auto"/>
            <w:right w:val="none" w:sz="0" w:space="0" w:color="auto"/>
          </w:divBdr>
        </w:div>
        <w:div w:id="1519008775">
          <w:marLeft w:val="480"/>
          <w:marRight w:val="0"/>
          <w:marTop w:val="0"/>
          <w:marBottom w:val="0"/>
          <w:divBdr>
            <w:top w:val="none" w:sz="0" w:space="0" w:color="auto"/>
            <w:left w:val="none" w:sz="0" w:space="0" w:color="auto"/>
            <w:bottom w:val="none" w:sz="0" w:space="0" w:color="auto"/>
            <w:right w:val="none" w:sz="0" w:space="0" w:color="auto"/>
          </w:divBdr>
        </w:div>
        <w:div w:id="1730692065">
          <w:marLeft w:val="480"/>
          <w:marRight w:val="0"/>
          <w:marTop w:val="0"/>
          <w:marBottom w:val="0"/>
          <w:divBdr>
            <w:top w:val="none" w:sz="0" w:space="0" w:color="auto"/>
            <w:left w:val="none" w:sz="0" w:space="0" w:color="auto"/>
            <w:bottom w:val="none" w:sz="0" w:space="0" w:color="auto"/>
            <w:right w:val="none" w:sz="0" w:space="0" w:color="auto"/>
          </w:divBdr>
        </w:div>
        <w:div w:id="674839885">
          <w:marLeft w:val="480"/>
          <w:marRight w:val="0"/>
          <w:marTop w:val="0"/>
          <w:marBottom w:val="0"/>
          <w:divBdr>
            <w:top w:val="none" w:sz="0" w:space="0" w:color="auto"/>
            <w:left w:val="none" w:sz="0" w:space="0" w:color="auto"/>
            <w:bottom w:val="none" w:sz="0" w:space="0" w:color="auto"/>
            <w:right w:val="none" w:sz="0" w:space="0" w:color="auto"/>
          </w:divBdr>
        </w:div>
        <w:div w:id="1574512837">
          <w:marLeft w:val="480"/>
          <w:marRight w:val="0"/>
          <w:marTop w:val="0"/>
          <w:marBottom w:val="0"/>
          <w:divBdr>
            <w:top w:val="none" w:sz="0" w:space="0" w:color="auto"/>
            <w:left w:val="none" w:sz="0" w:space="0" w:color="auto"/>
            <w:bottom w:val="none" w:sz="0" w:space="0" w:color="auto"/>
            <w:right w:val="none" w:sz="0" w:space="0" w:color="auto"/>
          </w:divBdr>
        </w:div>
        <w:div w:id="589118495">
          <w:marLeft w:val="480"/>
          <w:marRight w:val="0"/>
          <w:marTop w:val="0"/>
          <w:marBottom w:val="0"/>
          <w:divBdr>
            <w:top w:val="none" w:sz="0" w:space="0" w:color="auto"/>
            <w:left w:val="none" w:sz="0" w:space="0" w:color="auto"/>
            <w:bottom w:val="none" w:sz="0" w:space="0" w:color="auto"/>
            <w:right w:val="none" w:sz="0" w:space="0" w:color="auto"/>
          </w:divBdr>
        </w:div>
        <w:div w:id="2113547108">
          <w:marLeft w:val="480"/>
          <w:marRight w:val="0"/>
          <w:marTop w:val="0"/>
          <w:marBottom w:val="0"/>
          <w:divBdr>
            <w:top w:val="none" w:sz="0" w:space="0" w:color="auto"/>
            <w:left w:val="none" w:sz="0" w:space="0" w:color="auto"/>
            <w:bottom w:val="none" w:sz="0" w:space="0" w:color="auto"/>
            <w:right w:val="none" w:sz="0" w:space="0" w:color="auto"/>
          </w:divBdr>
        </w:div>
        <w:div w:id="563372312">
          <w:marLeft w:val="480"/>
          <w:marRight w:val="0"/>
          <w:marTop w:val="0"/>
          <w:marBottom w:val="0"/>
          <w:divBdr>
            <w:top w:val="none" w:sz="0" w:space="0" w:color="auto"/>
            <w:left w:val="none" w:sz="0" w:space="0" w:color="auto"/>
            <w:bottom w:val="none" w:sz="0" w:space="0" w:color="auto"/>
            <w:right w:val="none" w:sz="0" w:space="0" w:color="auto"/>
          </w:divBdr>
        </w:div>
        <w:div w:id="105277648">
          <w:marLeft w:val="480"/>
          <w:marRight w:val="0"/>
          <w:marTop w:val="0"/>
          <w:marBottom w:val="0"/>
          <w:divBdr>
            <w:top w:val="none" w:sz="0" w:space="0" w:color="auto"/>
            <w:left w:val="none" w:sz="0" w:space="0" w:color="auto"/>
            <w:bottom w:val="none" w:sz="0" w:space="0" w:color="auto"/>
            <w:right w:val="none" w:sz="0" w:space="0" w:color="auto"/>
          </w:divBdr>
        </w:div>
        <w:div w:id="543756462">
          <w:marLeft w:val="480"/>
          <w:marRight w:val="0"/>
          <w:marTop w:val="0"/>
          <w:marBottom w:val="0"/>
          <w:divBdr>
            <w:top w:val="none" w:sz="0" w:space="0" w:color="auto"/>
            <w:left w:val="none" w:sz="0" w:space="0" w:color="auto"/>
            <w:bottom w:val="none" w:sz="0" w:space="0" w:color="auto"/>
            <w:right w:val="none" w:sz="0" w:space="0" w:color="auto"/>
          </w:divBdr>
        </w:div>
        <w:div w:id="1849056043">
          <w:marLeft w:val="480"/>
          <w:marRight w:val="0"/>
          <w:marTop w:val="0"/>
          <w:marBottom w:val="0"/>
          <w:divBdr>
            <w:top w:val="none" w:sz="0" w:space="0" w:color="auto"/>
            <w:left w:val="none" w:sz="0" w:space="0" w:color="auto"/>
            <w:bottom w:val="none" w:sz="0" w:space="0" w:color="auto"/>
            <w:right w:val="none" w:sz="0" w:space="0" w:color="auto"/>
          </w:divBdr>
        </w:div>
        <w:div w:id="435642319">
          <w:marLeft w:val="480"/>
          <w:marRight w:val="0"/>
          <w:marTop w:val="0"/>
          <w:marBottom w:val="0"/>
          <w:divBdr>
            <w:top w:val="none" w:sz="0" w:space="0" w:color="auto"/>
            <w:left w:val="none" w:sz="0" w:space="0" w:color="auto"/>
            <w:bottom w:val="none" w:sz="0" w:space="0" w:color="auto"/>
            <w:right w:val="none" w:sz="0" w:space="0" w:color="auto"/>
          </w:divBdr>
        </w:div>
        <w:div w:id="521864680">
          <w:marLeft w:val="480"/>
          <w:marRight w:val="0"/>
          <w:marTop w:val="0"/>
          <w:marBottom w:val="0"/>
          <w:divBdr>
            <w:top w:val="none" w:sz="0" w:space="0" w:color="auto"/>
            <w:left w:val="none" w:sz="0" w:space="0" w:color="auto"/>
            <w:bottom w:val="none" w:sz="0" w:space="0" w:color="auto"/>
            <w:right w:val="none" w:sz="0" w:space="0" w:color="auto"/>
          </w:divBdr>
        </w:div>
        <w:div w:id="413205296">
          <w:marLeft w:val="480"/>
          <w:marRight w:val="0"/>
          <w:marTop w:val="0"/>
          <w:marBottom w:val="0"/>
          <w:divBdr>
            <w:top w:val="none" w:sz="0" w:space="0" w:color="auto"/>
            <w:left w:val="none" w:sz="0" w:space="0" w:color="auto"/>
            <w:bottom w:val="none" w:sz="0" w:space="0" w:color="auto"/>
            <w:right w:val="none" w:sz="0" w:space="0" w:color="auto"/>
          </w:divBdr>
        </w:div>
        <w:div w:id="1507205586">
          <w:marLeft w:val="480"/>
          <w:marRight w:val="0"/>
          <w:marTop w:val="0"/>
          <w:marBottom w:val="0"/>
          <w:divBdr>
            <w:top w:val="none" w:sz="0" w:space="0" w:color="auto"/>
            <w:left w:val="none" w:sz="0" w:space="0" w:color="auto"/>
            <w:bottom w:val="none" w:sz="0" w:space="0" w:color="auto"/>
            <w:right w:val="none" w:sz="0" w:space="0" w:color="auto"/>
          </w:divBdr>
        </w:div>
        <w:div w:id="2007393899">
          <w:marLeft w:val="480"/>
          <w:marRight w:val="0"/>
          <w:marTop w:val="0"/>
          <w:marBottom w:val="0"/>
          <w:divBdr>
            <w:top w:val="none" w:sz="0" w:space="0" w:color="auto"/>
            <w:left w:val="none" w:sz="0" w:space="0" w:color="auto"/>
            <w:bottom w:val="none" w:sz="0" w:space="0" w:color="auto"/>
            <w:right w:val="none" w:sz="0" w:space="0" w:color="auto"/>
          </w:divBdr>
        </w:div>
        <w:div w:id="896665313">
          <w:marLeft w:val="480"/>
          <w:marRight w:val="0"/>
          <w:marTop w:val="0"/>
          <w:marBottom w:val="0"/>
          <w:divBdr>
            <w:top w:val="none" w:sz="0" w:space="0" w:color="auto"/>
            <w:left w:val="none" w:sz="0" w:space="0" w:color="auto"/>
            <w:bottom w:val="none" w:sz="0" w:space="0" w:color="auto"/>
            <w:right w:val="none" w:sz="0" w:space="0" w:color="auto"/>
          </w:divBdr>
        </w:div>
        <w:div w:id="46493057">
          <w:marLeft w:val="480"/>
          <w:marRight w:val="0"/>
          <w:marTop w:val="0"/>
          <w:marBottom w:val="0"/>
          <w:divBdr>
            <w:top w:val="none" w:sz="0" w:space="0" w:color="auto"/>
            <w:left w:val="none" w:sz="0" w:space="0" w:color="auto"/>
            <w:bottom w:val="none" w:sz="0" w:space="0" w:color="auto"/>
            <w:right w:val="none" w:sz="0" w:space="0" w:color="auto"/>
          </w:divBdr>
        </w:div>
        <w:div w:id="589391220">
          <w:marLeft w:val="480"/>
          <w:marRight w:val="0"/>
          <w:marTop w:val="0"/>
          <w:marBottom w:val="0"/>
          <w:divBdr>
            <w:top w:val="none" w:sz="0" w:space="0" w:color="auto"/>
            <w:left w:val="none" w:sz="0" w:space="0" w:color="auto"/>
            <w:bottom w:val="none" w:sz="0" w:space="0" w:color="auto"/>
            <w:right w:val="none" w:sz="0" w:space="0" w:color="auto"/>
          </w:divBdr>
        </w:div>
        <w:div w:id="642929061">
          <w:marLeft w:val="480"/>
          <w:marRight w:val="0"/>
          <w:marTop w:val="0"/>
          <w:marBottom w:val="0"/>
          <w:divBdr>
            <w:top w:val="none" w:sz="0" w:space="0" w:color="auto"/>
            <w:left w:val="none" w:sz="0" w:space="0" w:color="auto"/>
            <w:bottom w:val="none" w:sz="0" w:space="0" w:color="auto"/>
            <w:right w:val="none" w:sz="0" w:space="0" w:color="auto"/>
          </w:divBdr>
        </w:div>
        <w:div w:id="935015418">
          <w:marLeft w:val="480"/>
          <w:marRight w:val="0"/>
          <w:marTop w:val="0"/>
          <w:marBottom w:val="0"/>
          <w:divBdr>
            <w:top w:val="none" w:sz="0" w:space="0" w:color="auto"/>
            <w:left w:val="none" w:sz="0" w:space="0" w:color="auto"/>
            <w:bottom w:val="none" w:sz="0" w:space="0" w:color="auto"/>
            <w:right w:val="none" w:sz="0" w:space="0" w:color="auto"/>
          </w:divBdr>
        </w:div>
        <w:div w:id="480391084">
          <w:marLeft w:val="480"/>
          <w:marRight w:val="0"/>
          <w:marTop w:val="0"/>
          <w:marBottom w:val="0"/>
          <w:divBdr>
            <w:top w:val="none" w:sz="0" w:space="0" w:color="auto"/>
            <w:left w:val="none" w:sz="0" w:space="0" w:color="auto"/>
            <w:bottom w:val="none" w:sz="0" w:space="0" w:color="auto"/>
            <w:right w:val="none" w:sz="0" w:space="0" w:color="auto"/>
          </w:divBdr>
        </w:div>
        <w:div w:id="2009823955">
          <w:marLeft w:val="480"/>
          <w:marRight w:val="0"/>
          <w:marTop w:val="0"/>
          <w:marBottom w:val="0"/>
          <w:divBdr>
            <w:top w:val="none" w:sz="0" w:space="0" w:color="auto"/>
            <w:left w:val="none" w:sz="0" w:space="0" w:color="auto"/>
            <w:bottom w:val="none" w:sz="0" w:space="0" w:color="auto"/>
            <w:right w:val="none" w:sz="0" w:space="0" w:color="auto"/>
          </w:divBdr>
        </w:div>
        <w:div w:id="480779305">
          <w:marLeft w:val="480"/>
          <w:marRight w:val="0"/>
          <w:marTop w:val="0"/>
          <w:marBottom w:val="0"/>
          <w:divBdr>
            <w:top w:val="none" w:sz="0" w:space="0" w:color="auto"/>
            <w:left w:val="none" w:sz="0" w:space="0" w:color="auto"/>
            <w:bottom w:val="none" w:sz="0" w:space="0" w:color="auto"/>
            <w:right w:val="none" w:sz="0" w:space="0" w:color="auto"/>
          </w:divBdr>
        </w:div>
        <w:div w:id="1483035566">
          <w:marLeft w:val="480"/>
          <w:marRight w:val="0"/>
          <w:marTop w:val="0"/>
          <w:marBottom w:val="0"/>
          <w:divBdr>
            <w:top w:val="none" w:sz="0" w:space="0" w:color="auto"/>
            <w:left w:val="none" w:sz="0" w:space="0" w:color="auto"/>
            <w:bottom w:val="none" w:sz="0" w:space="0" w:color="auto"/>
            <w:right w:val="none" w:sz="0" w:space="0" w:color="auto"/>
          </w:divBdr>
        </w:div>
        <w:div w:id="1750541642">
          <w:marLeft w:val="480"/>
          <w:marRight w:val="0"/>
          <w:marTop w:val="0"/>
          <w:marBottom w:val="0"/>
          <w:divBdr>
            <w:top w:val="none" w:sz="0" w:space="0" w:color="auto"/>
            <w:left w:val="none" w:sz="0" w:space="0" w:color="auto"/>
            <w:bottom w:val="none" w:sz="0" w:space="0" w:color="auto"/>
            <w:right w:val="none" w:sz="0" w:space="0" w:color="auto"/>
          </w:divBdr>
        </w:div>
        <w:div w:id="379397955">
          <w:marLeft w:val="480"/>
          <w:marRight w:val="0"/>
          <w:marTop w:val="0"/>
          <w:marBottom w:val="0"/>
          <w:divBdr>
            <w:top w:val="none" w:sz="0" w:space="0" w:color="auto"/>
            <w:left w:val="none" w:sz="0" w:space="0" w:color="auto"/>
            <w:bottom w:val="none" w:sz="0" w:space="0" w:color="auto"/>
            <w:right w:val="none" w:sz="0" w:space="0" w:color="auto"/>
          </w:divBdr>
        </w:div>
        <w:div w:id="1480146594">
          <w:marLeft w:val="480"/>
          <w:marRight w:val="0"/>
          <w:marTop w:val="0"/>
          <w:marBottom w:val="0"/>
          <w:divBdr>
            <w:top w:val="none" w:sz="0" w:space="0" w:color="auto"/>
            <w:left w:val="none" w:sz="0" w:space="0" w:color="auto"/>
            <w:bottom w:val="none" w:sz="0" w:space="0" w:color="auto"/>
            <w:right w:val="none" w:sz="0" w:space="0" w:color="auto"/>
          </w:divBdr>
        </w:div>
        <w:div w:id="1992975234">
          <w:marLeft w:val="480"/>
          <w:marRight w:val="0"/>
          <w:marTop w:val="0"/>
          <w:marBottom w:val="0"/>
          <w:divBdr>
            <w:top w:val="none" w:sz="0" w:space="0" w:color="auto"/>
            <w:left w:val="none" w:sz="0" w:space="0" w:color="auto"/>
            <w:bottom w:val="none" w:sz="0" w:space="0" w:color="auto"/>
            <w:right w:val="none" w:sz="0" w:space="0" w:color="auto"/>
          </w:divBdr>
        </w:div>
        <w:div w:id="95173996">
          <w:marLeft w:val="480"/>
          <w:marRight w:val="0"/>
          <w:marTop w:val="0"/>
          <w:marBottom w:val="0"/>
          <w:divBdr>
            <w:top w:val="none" w:sz="0" w:space="0" w:color="auto"/>
            <w:left w:val="none" w:sz="0" w:space="0" w:color="auto"/>
            <w:bottom w:val="none" w:sz="0" w:space="0" w:color="auto"/>
            <w:right w:val="none" w:sz="0" w:space="0" w:color="auto"/>
          </w:divBdr>
        </w:div>
        <w:div w:id="1860700308">
          <w:marLeft w:val="480"/>
          <w:marRight w:val="0"/>
          <w:marTop w:val="0"/>
          <w:marBottom w:val="0"/>
          <w:divBdr>
            <w:top w:val="none" w:sz="0" w:space="0" w:color="auto"/>
            <w:left w:val="none" w:sz="0" w:space="0" w:color="auto"/>
            <w:bottom w:val="none" w:sz="0" w:space="0" w:color="auto"/>
            <w:right w:val="none" w:sz="0" w:space="0" w:color="auto"/>
          </w:divBdr>
        </w:div>
        <w:div w:id="270743602">
          <w:marLeft w:val="480"/>
          <w:marRight w:val="0"/>
          <w:marTop w:val="0"/>
          <w:marBottom w:val="0"/>
          <w:divBdr>
            <w:top w:val="none" w:sz="0" w:space="0" w:color="auto"/>
            <w:left w:val="none" w:sz="0" w:space="0" w:color="auto"/>
            <w:bottom w:val="none" w:sz="0" w:space="0" w:color="auto"/>
            <w:right w:val="none" w:sz="0" w:space="0" w:color="auto"/>
          </w:divBdr>
        </w:div>
        <w:div w:id="1989748391">
          <w:marLeft w:val="480"/>
          <w:marRight w:val="0"/>
          <w:marTop w:val="0"/>
          <w:marBottom w:val="0"/>
          <w:divBdr>
            <w:top w:val="none" w:sz="0" w:space="0" w:color="auto"/>
            <w:left w:val="none" w:sz="0" w:space="0" w:color="auto"/>
            <w:bottom w:val="none" w:sz="0" w:space="0" w:color="auto"/>
            <w:right w:val="none" w:sz="0" w:space="0" w:color="auto"/>
          </w:divBdr>
        </w:div>
      </w:divsChild>
    </w:div>
    <w:div w:id="1593394896">
      <w:bodyDiv w:val="1"/>
      <w:marLeft w:val="0"/>
      <w:marRight w:val="0"/>
      <w:marTop w:val="0"/>
      <w:marBottom w:val="0"/>
      <w:divBdr>
        <w:top w:val="none" w:sz="0" w:space="0" w:color="auto"/>
        <w:left w:val="none" w:sz="0" w:space="0" w:color="auto"/>
        <w:bottom w:val="none" w:sz="0" w:space="0" w:color="auto"/>
        <w:right w:val="none" w:sz="0" w:space="0" w:color="auto"/>
      </w:divBdr>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598295419">
      <w:bodyDiv w:val="1"/>
      <w:marLeft w:val="0"/>
      <w:marRight w:val="0"/>
      <w:marTop w:val="0"/>
      <w:marBottom w:val="0"/>
      <w:divBdr>
        <w:top w:val="none" w:sz="0" w:space="0" w:color="auto"/>
        <w:left w:val="none" w:sz="0" w:space="0" w:color="auto"/>
        <w:bottom w:val="none" w:sz="0" w:space="0" w:color="auto"/>
        <w:right w:val="none" w:sz="0" w:space="0" w:color="auto"/>
      </w:divBdr>
    </w:div>
    <w:div w:id="1602758516">
      <w:bodyDiv w:val="1"/>
      <w:marLeft w:val="0"/>
      <w:marRight w:val="0"/>
      <w:marTop w:val="0"/>
      <w:marBottom w:val="0"/>
      <w:divBdr>
        <w:top w:val="none" w:sz="0" w:space="0" w:color="auto"/>
        <w:left w:val="none" w:sz="0" w:space="0" w:color="auto"/>
        <w:bottom w:val="none" w:sz="0" w:space="0" w:color="auto"/>
        <w:right w:val="none" w:sz="0" w:space="0" w:color="auto"/>
      </w:divBdr>
      <w:divsChild>
        <w:div w:id="1168449177">
          <w:marLeft w:val="480"/>
          <w:marRight w:val="0"/>
          <w:marTop w:val="0"/>
          <w:marBottom w:val="0"/>
          <w:divBdr>
            <w:top w:val="none" w:sz="0" w:space="0" w:color="auto"/>
            <w:left w:val="none" w:sz="0" w:space="0" w:color="auto"/>
            <w:bottom w:val="none" w:sz="0" w:space="0" w:color="auto"/>
            <w:right w:val="none" w:sz="0" w:space="0" w:color="auto"/>
          </w:divBdr>
        </w:div>
        <w:div w:id="1527937075">
          <w:marLeft w:val="480"/>
          <w:marRight w:val="0"/>
          <w:marTop w:val="0"/>
          <w:marBottom w:val="0"/>
          <w:divBdr>
            <w:top w:val="none" w:sz="0" w:space="0" w:color="auto"/>
            <w:left w:val="none" w:sz="0" w:space="0" w:color="auto"/>
            <w:bottom w:val="none" w:sz="0" w:space="0" w:color="auto"/>
            <w:right w:val="none" w:sz="0" w:space="0" w:color="auto"/>
          </w:divBdr>
        </w:div>
        <w:div w:id="2051832449">
          <w:marLeft w:val="480"/>
          <w:marRight w:val="0"/>
          <w:marTop w:val="0"/>
          <w:marBottom w:val="0"/>
          <w:divBdr>
            <w:top w:val="none" w:sz="0" w:space="0" w:color="auto"/>
            <w:left w:val="none" w:sz="0" w:space="0" w:color="auto"/>
            <w:bottom w:val="none" w:sz="0" w:space="0" w:color="auto"/>
            <w:right w:val="none" w:sz="0" w:space="0" w:color="auto"/>
          </w:divBdr>
        </w:div>
        <w:div w:id="1481800025">
          <w:marLeft w:val="480"/>
          <w:marRight w:val="0"/>
          <w:marTop w:val="0"/>
          <w:marBottom w:val="0"/>
          <w:divBdr>
            <w:top w:val="none" w:sz="0" w:space="0" w:color="auto"/>
            <w:left w:val="none" w:sz="0" w:space="0" w:color="auto"/>
            <w:bottom w:val="none" w:sz="0" w:space="0" w:color="auto"/>
            <w:right w:val="none" w:sz="0" w:space="0" w:color="auto"/>
          </w:divBdr>
        </w:div>
        <w:div w:id="2053188600">
          <w:marLeft w:val="480"/>
          <w:marRight w:val="0"/>
          <w:marTop w:val="0"/>
          <w:marBottom w:val="0"/>
          <w:divBdr>
            <w:top w:val="none" w:sz="0" w:space="0" w:color="auto"/>
            <w:left w:val="none" w:sz="0" w:space="0" w:color="auto"/>
            <w:bottom w:val="none" w:sz="0" w:space="0" w:color="auto"/>
            <w:right w:val="none" w:sz="0" w:space="0" w:color="auto"/>
          </w:divBdr>
        </w:div>
        <w:div w:id="1328291034">
          <w:marLeft w:val="480"/>
          <w:marRight w:val="0"/>
          <w:marTop w:val="0"/>
          <w:marBottom w:val="0"/>
          <w:divBdr>
            <w:top w:val="none" w:sz="0" w:space="0" w:color="auto"/>
            <w:left w:val="none" w:sz="0" w:space="0" w:color="auto"/>
            <w:bottom w:val="none" w:sz="0" w:space="0" w:color="auto"/>
            <w:right w:val="none" w:sz="0" w:space="0" w:color="auto"/>
          </w:divBdr>
        </w:div>
        <w:div w:id="1926646115">
          <w:marLeft w:val="480"/>
          <w:marRight w:val="0"/>
          <w:marTop w:val="0"/>
          <w:marBottom w:val="0"/>
          <w:divBdr>
            <w:top w:val="none" w:sz="0" w:space="0" w:color="auto"/>
            <w:left w:val="none" w:sz="0" w:space="0" w:color="auto"/>
            <w:bottom w:val="none" w:sz="0" w:space="0" w:color="auto"/>
            <w:right w:val="none" w:sz="0" w:space="0" w:color="auto"/>
          </w:divBdr>
        </w:div>
        <w:div w:id="129396741">
          <w:marLeft w:val="480"/>
          <w:marRight w:val="0"/>
          <w:marTop w:val="0"/>
          <w:marBottom w:val="0"/>
          <w:divBdr>
            <w:top w:val="none" w:sz="0" w:space="0" w:color="auto"/>
            <w:left w:val="none" w:sz="0" w:space="0" w:color="auto"/>
            <w:bottom w:val="none" w:sz="0" w:space="0" w:color="auto"/>
            <w:right w:val="none" w:sz="0" w:space="0" w:color="auto"/>
          </w:divBdr>
        </w:div>
        <w:div w:id="298653525">
          <w:marLeft w:val="480"/>
          <w:marRight w:val="0"/>
          <w:marTop w:val="0"/>
          <w:marBottom w:val="0"/>
          <w:divBdr>
            <w:top w:val="none" w:sz="0" w:space="0" w:color="auto"/>
            <w:left w:val="none" w:sz="0" w:space="0" w:color="auto"/>
            <w:bottom w:val="none" w:sz="0" w:space="0" w:color="auto"/>
            <w:right w:val="none" w:sz="0" w:space="0" w:color="auto"/>
          </w:divBdr>
        </w:div>
        <w:div w:id="336617054">
          <w:marLeft w:val="480"/>
          <w:marRight w:val="0"/>
          <w:marTop w:val="0"/>
          <w:marBottom w:val="0"/>
          <w:divBdr>
            <w:top w:val="none" w:sz="0" w:space="0" w:color="auto"/>
            <w:left w:val="none" w:sz="0" w:space="0" w:color="auto"/>
            <w:bottom w:val="none" w:sz="0" w:space="0" w:color="auto"/>
            <w:right w:val="none" w:sz="0" w:space="0" w:color="auto"/>
          </w:divBdr>
        </w:div>
        <w:div w:id="1884705551">
          <w:marLeft w:val="480"/>
          <w:marRight w:val="0"/>
          <w:marTop w:val="0"/>
          <w:marBottom w:val="0"/>
          <w:divBdr>
            <w:top w:val="none" w:sz="0" w:space="0" w:color="auto"/>
            <w:left w:val="none" w:sz="0" w:space="0" w:color="auto"/>
            <w:bottom w:val="none" w:sz="0" w:space="0" w:color="auto"/>
            <w:right w:val="none" w:sz="0" w:space="0" w:color="auto"/>
          </w:divBdr>
        </w:div>
        <w:div w:id="220749048">
          <w:marLeft w:val="480"/>
          <w:marRight w:val="0"/>
          <w:marTop w:val="0"/>
          <w:marBottom w:val="0"/>
          <w:divBdr>
            <w:top w:val="none" w:sz="0" w:space="0" w:color="auto"/>
            <w:left w:val="none" w:sz="0" w:space="0" w:color="auto"/>
            <w:bottom w:val="none" w:sz="0" w:space="0" w:color="auto"/>
            <w:right w:val="none" w:sz="0" w:space="0" w:color="auto"/>
          </w:divBdr>
        </w:div>
        <w:div w:id="1162694482">
          <w:marLeft w:val="480"/>
          <w:marRight w:val="0"/>
          <w:marTop w:val="0"/>
          <w:marBottom w:val="0"/>
          <w:divBdr>
            <w:top w:val="none" w:sz="0" w:space="0" w:color="auto"/>
            <w:left w:val="none" w:sz="0" w:space="0" w:color="auto"/>
            <w:bottom w:val="none" w:sz="0" w:space="0" w:color="auto"/>
            <w:right w:val="none" w:sz="0" w:space="0" w:color="auto"/>
          </w:divBdr>
        </w:div>
        <w:div w:id="296299900">
          <w:marLeft w:val="480"/>
          <w:marRight w:val="0"/>
          <w:marTop w:val="0"/>
          <w:marBottom w:val="0"/>
          <w:divBdr>
            <w:top w:val="none" w:sz="0" w:space="0" w:color="auto"/>
            <w:left w:val="none" w:sz="0" w:space="0" w:color="auto"/>
            <w:bottom w:val="none" w:sz="0" w:space="0" w:color="auto"/>
            <w:right w:val="none" w:sz="0" w:space="0" w:color="auto"/>
          </w:divBdr>
        </w:div>
        <w:div w:id="2027097617">
          <w:marLeft w:val="480"/>
          <w:marRight w:val="0"/>
          <w:marTop w:val="0"/>
          <w:marBottom w:val="0"/>
          <w:divBdr>
            <w:top w:val="none" w:sz="0" w:space="0" w:color="auto"/>
            <w:left w:val="none" w:sz="0" w:space="0" w:color="auto"/>
            <w:bottom w:val="none" w:sz="0" w:space="0" w:color="auto"/>
            <w:right w:val="none" w:sz="0" w:space="0" w:color="auto"/>
          </w:divBdr>
        </w:div>
        <w:div w:id="636953132">
          <w:marLeft w:val="480"/>
          <w:marRight w:val="0"/>
          <w:marTop w:val="0"/>
          <w:marBottom w:val="0"/>
          <w:divBdr>
            <w:top w:val="none" w:sz="0" w:space="0" w:color="auto"/>
            <w:left w:val="none" w:sz="0" w:space="0" w:color="auto"/>
            <w:bottom w:val="none" w:sz="0" w:space="0" w:color="auto"/>
            <w:right w:val="none" w:sz="0" w:space="0" w:color="auto"/>
          </w:divBdr>
        </w:div>
        <w:div w:id="2100712401">
          <w:marLeft w:val="480"/>
          <w:marRight w:val="0"/>
          <w:marTop w:val="0"/>
          <w:marBottom w:val="0"/>
          <w:divBdr>
            <w:top w:val="none" w:sz="0" w:space="0" w:color="auto"/>
            <w:left w:val="none" w:sz="0" w:space="0" w:color="auto"/>
            <w:bottom w:val="none" w:sz="0" w:space="0" w:color="auto"/>
            <w:right w:val="none" w:sz="0" w:space="0" w:color="auto"/>
          </w:divBdr>
        </w:div>
        <w:div w:id="556355008">
          <w:marLeft w:val="480"/>
          <w:marRight w:val="0"/>
          <w:marTop w:val="0"/>
          <w:marBottom w:val="0"/>
          <w:divBdr>
            <w:top w:val="none" w:sz="0" w:space="0" w:color="auto"/>
            <w:left w:val="none" w:sz="0" w:space="0" w:color="auto"/>
            <w:bottom w:val="none" w:sz="0" w:space="0" w:color="auto"/>
            <w:right w:val="none" w:sz="0" w:space="0" w:color="auto"/>
          </w:divBdr>
        </w:div>
        <w:div w:id="1263756138">
          <w:marLeft w:val="480"/>
          <w:marRight w:val="0"/>
          <w:marTop w:val="0"/>
          <w:marBottom w:val="0"/>
          <w:divBdr>
            <w:top w:val="none" w:sz="0" w:space="0" w:color="auto"/>
            <w:left w:val="none" w:sz="0" w:space="0" w:color="auto"/>
            <w:bottom w:val="none" w:sz="0" w:space="0" w:color="auto"/>
            <w:right w:val="none" w:sz="0" w:space="0" w:color="auto"/>
          </w:divBdr>
        </w:div>
        <w:div w:id="301741418">
          <w:marLeft w:val="480"/>
          <w:marRight w:val="0"/>
          <w:marTop w:val="0"/>
          <w:marBottom w:val="0"/>
          <w:divBdr>
            <w:top w:val="none" w:sz="0" w:space="0" w:color="auto"/>
            <w:left w:val="none" w:sz="0" w:space="0" w:color="auto"/>
            <w:bottom w:val="none" w:sz="0" w:space="0" w:color="auto"/>
            <w:right w:val="none" w:sz="0" w:space="0" w:color="auto"/>
          </w:divBdr>
        </w:div>
        <w:div w:id="1248230598">
          <w:marLeft w:val="480"/>
          <w:marRight w:val="0"/>
          <w:marTop w:val="0"/>
          <w:marBottom w:val="0"/>
          <w:divBdr>
            <w:top w:val="none" w:sz="0" w:space="0" w:color="auto"/>
            <w:left w:val="none" w:sz="0" w:space="0" w:color="auto"/>
            <w:bottom w:val="none" w:sz="0" w:space="0" w:color="auto"/>
            <w:right w:val="none" w:sz="0" w:space="0" w:color="auto"/>
          </w:divBdr>
        </w:div>
        <w:div w:id="1978683653">
          <w:marLeft w:val="480"/>
          <w:marRight w:val="0"/>
          <w:marTop w:val="0"/>
          <w:marBottom w:val="0"/>
          <w:divBdr>
            <w:top w:val="none" w:sz="0" w:space="0" w:color="auto"/>
            <w:left w:val="none" w:sz="0" w:space="0" w:color="auto"/>
            <w:bottom w:val="none" w:sz="0" w:space="0" w:color="auto"/>
            <w:right w:val="none" w:sz="0" w:space="0" w:color="auto"/>
          </w:divBdr>
        </w:div>
        <w:div w:id="1142308647">
          <w:marLeft w:val="480"/>
          <w:marRight w:val="0"/>
          <w:marTop w:val="0"/>
          <w:marBottom w:val="0"/>
          <w:divBdr>
            <w:top w:val="none" w:sz="0" w:space="0" w:color="auto"/>
            <w:left w:val="none" w:sz="0" w:space="0" w:color="auto"/>
            <w:bottom w:val="none" w:sz="0" w:space="0" w:color="auto"/>
            <w:right w:val="none" w:sz="0" w:space="0" w:color="auto"/>
          </w:divBdr>
        </w:div>
        <w:div w:id="1286699369">
          <w:marLeft w:val="480"/>
          <w:marRight w:val="0"/>
          <w:marTop w:val="0"/>
          <w:marBottom w:val="0"/>
          <w:divBdr>
            <w:top w:val="none" w:sz="0" w:space="0" w:color="auto"/>
            <w:left w:val="none" w:sz="0" w:space="0" w:color="auto"/>
            <w:bottom w:val="none" w:sz="0" w:space="0" w:color="auto"/>
            <w:right w:val="none" w:sz="0" w:space="0" w:color="auto"/>
          </w:divBdr>
        </w:div>
        <w:div w:id="1512139882">
          <w:marLeft w:val="480"/>
          <w:marRight w:val="0"/>
          <w:marTop w:val="0"/>
          <w:marBottom w:val="0"/>
          <w:divBdr>
            <w:top w:val="none" w:sz="0" w:space="0" w:color="auto"/>
            <w:left w:val="none" w:sz="0" w:space="0" w:color="auto"/>
            <w:bottom w:val="none" w:sz="0" w:space="0" w:color="auto"/>
            <w:right w:val="none" w:sz="0" w:space="0" w:color="auto"/>
          </w:divBdr>
        </w:div>
        <w:div w:id="1252928098">
          <w:marLeft w:val="480"/>
          <w:marRight w:val="0"/>
          <w:marTop w:val="0"/>
          <w:marBottom w:val="0"/>
          <w:divBdr>
            <w:top w:val="none" w:sz="0" w:space="0" w:color="auto"/>
            <w:left w:val="none" w:sz="0" w:space="0" w:color="auto"/>
            <w:bottom w:val="none" w:sz="0" w:space="0" w:color="auto"/>
            <w:right w:val="none" w:sz="0" w:space="0" w:color="auto"/>
          </w:divBdr>
        </w:div>
        <w:div w:id="228881557">
          <w:marLeft w:val="480"/>
          <w:marRight w:val="0"/>
          <w:marTop w:val="0"/>
          <w:marBottom w:val="0"/>
          <w:divBdr>
            <w:top w:val="none" w:sz="0" w:space="0" w:color="auto"/>
            <w:left w:val="none" w:sz="0" w:space="0" w:color="auto"/>
            <w:bottom w:val="none" w:sz="0" w:space="0" w:color="auto"/>
            <w:right w:val="none" w:sz="0" w:space="0" w:color="auto"/>
          </w:divBdr>
        </w:div>
        <w:div w:id="629553451">
          <w:marLeft w:val="480"/>
          <w:marRight w:val="0"/>
          <w:marTop w:val="0"/>
          <w:marBottom w:val="0"/>
          <w:divBdr>
            <w:top w:val="none" w:sz="0" w:space="0" w:color="auto"/>
            <w:left w:val="none" w:sz="0" w:space="0" w:color="auto"/>
            <w:bottom w:val="none" w:sz="0" w:space="0" w:color="auto"/>
            <w:right w:val="none" w:sz="0" w:space="0" w:color="auto"/>
          </w:divBdr>
        </w:div>
        <w:div w:id="1175412502">
          <w:marLeft w:val="480"/>
          <w:marRight w:val="0"/>
          <w:marTop w:val="0"/>
          <w:marBottom w:val="0"/>
          <w:divBdr>
            <w:top w:val="none" w:sz="0" w:space="0" w:color="auto"/>
            <w:left w:val="none" w:sz="0" w:space="0" w:color="auto"/>
            <w:bottom w:val="none" w:sz="0" w:space="0" w:color="auto"/>
            <w:right w:val="none" w:sz="0" w:space="0" w:color="auto"/>
          </w:divBdr>
        </w:div>
        <w:div w:id="1733314411">
          <w:marLeft w:val="480"/>
          <w:marRight w:val="0"/>
          <w:marTop w:val="0"/>
          <w:marBottom w:val="0"/>
          <w:divBdr>
            <w:top w:val="none" w:sz="0" w:space="0" w:color="auto"/>
            <w:left w:val="none" w:sz="0" w:space="0" w:color="auto"/>
            <w:bottom w:val="none" w:sz="0" w:space="0" w:color="auto"/>
            <w:right w:val="none" w:sz="0" w:space="0" w:color="auto"/>
          </w:divBdr>
        </w:div>
        <w:div w:id="2108964457">
          <w:marLeft w:val="480"/>
          <w:marRight w:val="0"/>
          <w:marTop w:val="0"/>
          <w:marBottom w:val="0"/>
          <w:divBdr>
            <w:top w:val="none" w:sz="0" w:space="0" w:color="auto"/>
            <w:left w:val="none" w:sz="0" w:space="0" w:color="auto"/>
            <w:bottom w:val="none" w:sz="0" w:space="0" w:color="auto"/>
            <w:right w:val="none" w:sz="0" w:space="0" w:color="auto"/>
          </w:divBdr>
        </w:div>
        <w:div w:id="1337415162">
          <w:marLeft w:val="480"/>
          <w:marRight w:val="0"/>
          <w:marTop w:val="0"/>
          <w:marBottom w:val="0"/>
          <w:divBdr>
            <w:top w:val="none" w:sz="0" w:space="0" w:color="auto"/>
            <w:left w:val="none" w:sz="0" w:space="0" w:color="auto"/>
            <w:bottom w:val="none" w:sz="0" w:space="0" w:color="auto"/>
            <w:right w:val="none" w:sz="0" w:space="0" w:color="auto"/>
          </w:divBdr>
        </w:div>
        <w:div w:id="125895481">
          <w:marLeft w:val="480"/>
          <w:marRight w:val="0"/>
          <w:marTop w:val="0"/>
          <w:marBottom w:val="0"/>
          <w:divBdr>
            <w:top w:val="none" w:sz="0" w:space="0" w:color="auto"/>
            <w:left w:val="none" w:sz="0" w:space="0" w:color="auto"/>
            <w:bottom w:val="none" w:sz="0" w:space="0" w:color="auto"/>
            <w:right w:val="none" w:sz="0" w:space="0" w:color="auto"/>
          </w:divBdr>
        </w:div>
        <w:div w:id="396317215">
          <w:marLeft w:val="480"/>
          <w:marRight w:val="0"/>
          <w:marTop w:val="0"/>
          <w:marBottom w:val="0"/>
          <w:divBdr>
            <w:top w:val="none" w:sz="0" w:space="0" w:color="auto"/>
            <w:left w:val="none" w:sz="0" w:space="0" w:color="auto"/>
            <w:bottom w:val="none" w:sz="0" w:space="0" w:color="auto"/>
            <w:right w:val="none" w:sz="0" w:space="0" w:color="auto"/>
          </w:divBdr>
        </w:div>
        <w:div w:id="511839892">
          <w:marLeft w:val="480"/>
          <w:marRight w:val="0"/>
          <w:marTop w:val="0"/>
          <w:marBottom w:val="0"/>
          <w:divBdr>
            <w:top w:val="none" w:sz="0" w:space="0" w:color="auto"/>
            <w:left w:val="none" w:sz="0" w:space="0" w:color="auto"/>
            <w:bottom w:val="none" w:sz="0" w:space="0" w:color="auto"/>
            <w:right w:val="none" w:sz="0" w:space="0" w:color="auto"/>
          </w:divBdr>
        </w:div>
      </w:divsChild>
    </w:div>
    <w:div w:id="1603106121">
      <w:bodyDiv w:val="1"/>
      <w:marLeft w:val="0"/>
      <w:marRight w:val="0"/>
      <w:marTop w:val="0"/>
      <w:marBottom w:val="0"/>
      <w:divBdr>
        <w:top w:val="none" w:sz="0" w:space="0" w:color="auto"/>
        <w:left w:val="none" w:sz="0" w:space="0" w:color="auto"/>
        <w:bottom w:val="none" w:sz="0" w:space="0" w:color="auto"/>
        <w:right w:val="none" w:sz="0" w:space="0" w:color="auto"/>
      </w:divBdr>
    </w:div>
    <w:div w:id="1609655041">
      <w:bodyDiv w:val="1"/>
      <w:marLeft w:val="0"/>
      <w:marRight w:val="0"/>
      <w:marTop w:val="0"/>
      <w:marBottom w:val="0"/>
      <w:divBdr>
        <w:top w:val="none" w:sz="0" w:space="0" w:color="auto"/>
        <w:left w:val="none" w:sz="0" w:space="0" w:color="auto"/>
        <w:bottom w:val="none" w:sz="0" w:space="0" w:color="auto"/>
        <w:right w:val="none" w:sz="0" w:space="0" w:color="auto"/>
      </w:divBdr>
      <w:divsChild>
        <w:div w:id="1259172839">
          <w:marLeft w:val="480"/>
          <w:marRight w:val="0"/>
          <w:marTop w:val="0"/>
          <w:marBottom w:val="0"/>
          <w:divBdr>
            <w:top w:val="none" w:sz="0" w:space="0" w:color="auto"/>
            <w:left w:val="none" w:sz="0" w:space="0" w:color="auto"/>
            <w:bottom w:val="none" w:sz="0" w:space="0" w:color="auto"/>
            <w:right w:val="none" w:sz="0" w:space="0" w:color="auto"/>
          </w:divBdr>
        </w:div>
        <w:div w:id="2103530160">
          <w:marLeft w:val="480"/>
          <w:marRight w:val="0"/>
          <w:marTop w:val="0"/>
          <w:marBottom w:val="0"/>
          <w:divBdr>
            <w:top w:val="none" w:sz="0" w:space="0" w:color="auto"/>
            <w:left w:val="none" w:sz="0" w:space="0" w:color="auto"/>
            <w:bottom w:val="none" w:sz="0" w:space="0" w:color="auto"/>
            <w:right w:val="none" w:sz="0" w:space="0" w:color="auto"/>
          </w:divBdr>
        </w:div>
        <w:div w:id="1367023052">
          <w:marLeft w:val="480"/>
          <w:marRight w:val="0"/>
          <w:marTop w:val="0"/>
          <w:marBottom w:val="0"/>
          <w:divBdr>
            <w:top w:val="none" w:sz="0" w:space="0" w:color="auto"/>
            <w:left w:val="none" w:sz="0" w:space="0" w:color="auto"/>
            <w:bottom w:val="none" w:sz="0" w:space="0" w:color="auto"/>
            <w:right w:val="none" w:sz="0" w:space="0" w:color="auto"/>
          </w:divBdr>
        </w:div>
        <w:div w:id="665666467">
          <w:marLeft w:val="480"/>
          <w:marRight w:val="0"/>
          <w:marTop w:val="0"/>
          <w:marBottom w:val="0"/>
          <w:divBdr>
            <w:top w:val="none" w:sz="0" w:space="0" w:color="auto"/>
            <w:left w:val="none" w:sz="0" w:space="0" w:color="auto"/>
            <w:bottom w:val="none" w:sz="0" w:space="0" w:color="auto"/>
            <w:right w:val="none" w:sz="0" w:space="0" w:color="auto"/>
          </w:divBdr>
        </w:div>
        <w:div w:id="1662853437">
          <w:marLeft w:val="480"/>
          <w:marRight w:val="0"/>
          <w:marTop w:val="0"/>
          <w:marBottom w:val="0"/>
          <w:divBdr>
            <w:top w:val="none" w:sz="0" w:space="0" w:color="auto"/>
            <w:left w:val="none" w:sz="0" w:space="0" w:color="auto"/>
            <w:bottom w:val="none" w:sz="0" w:space="0" w:color="auto"/>
            <w:right w:val="none" w:sz="0" w:space="0" w:color="auto"/>
          </w:divBdr>
        </w:div>
        <w:div w:id="1041438428">
          <w:marLeft w:val="480"/>
          <w:marRight w:val="0"/>
          <w:marTop w:val="0"/>
          <w:marBottom w:val="0"/>
          <w:divBdr>
            <w:top w:val="none" w:sz="0" w:space="0" w:color="auto"/>
            <w:left w:val="none" w:sz="0" w:space="0" w:color="auto"/>
            <w:bottom w:val="none" w:sz="0" w:space="0" w:color="auto"/>
            <w:right w:val="none" w:sz="0" w:space="0" w:color="auto"/>
          </w:divBdr>
        </w:div>
        <w:div w:id="131951599">
          <w:marLeft w:val="480"/>
          <w:marRight w:val="0"/>
          <w:marTop w:val="0"/>
          <w:marBottom w:val="0"/>
          <w:divBdr>
            <w:top w:val="none" w:sz="0" w:space="0" w:color="auto"/>
            <w:left w:val="none" w:sz="0" w:space="0" w:color="auto"/>
            <w:bottom w:val="none" w:sz="0" w:space="0" w:color="auto"/>
            <w:right w:val="none" w:sz="0" w:space="0" w:color="auto"/>
          </w:divBdr>
        </w:div>
        <w:div w:id="1482959569">
          <w:marLeft w:val="480"/>
          <w:marRight w:val="0"/>
          <w:marTop w:val="0"/>
          <w:marBottom w:val="0"/>
          <w:divBdr>
            <w:top w:val="none" w:sz="0" w:space="0" w:color="auto"/>
            <w:left w:val="none" w:sz="0" w:space="0" w:color="auto"/>
            <w:bottom w:val="none" w:sz="0" w:space="0" w:color="auto"/>
            <w:right w:val="none" w:sz="0" w:space="0" w:color="auto"/>
          </w:divBdr>
        </w:div>
        <w:div w:id="585380775">
          <w:marLeft w:val="480"/>
          <w:marRight w:val="0"/>
          <w:marTop w:val="0"/>
          <w:marBottom w:val="0"/>
          <w:divBdr>
            <w:top w:val="none" w:sz="0" w:space="0" w:color="auto"/>
            <w:left w:val="none" w:sz="0" w:space="0" w:color="auto"/>
            <w:bottom w:val="none" w:sz="0" w:space="0" w:color="auto"/>
            <w:right w:val="none" w:sz="0" w:space="0" w:color="auto"/>
          </w:divBdr>
        </w:div>
        <w:div w:id="894044257">
          <w:marLeft w:val="480"/>
          <w:marRight w:val="0"/>
          <w:marTop w:val="0"/>
          <w:marBottom w:val="0"/>
          <w:divBdr>
            <w:top w:val="none" w:sz="0" w:space="0" w:color="auto"/>
            <w:left w:val="none" w:sz="0" w:space="0" w:color="auto"/>
            <w:bottom w:val="none" w:sz="0" w:space="0" w:color="auto"/>
            <w:right w:val="none" w:sz="0" w:space="0" w:color="auto"/>
          </w:divBdr>
        </w:div>
        <w:div w:id="2044816706">
          <w:marLeft w:val="480"/>
          <w:marRight w:val="0"/>
          <w:marTop w:val="0"/>
          <w:marBottom w:val="0"/>
          <w:divBdr>
            <w:top w:val="none" w:sz="0" w:space="0" w:color="auto"/>
            <w:left w:val="none" w:sz="0" w:space="0" w:color="auto"/>
            <w:bottom w:val="none" w:sz="0" w:space="0" w:color="auto"/>
            <w:right w:val="none" w:sz="0" w:space="0" w:color="auto"/>
          </w:divBdr>
        </w:div>
        <w:div w:id="672075370">
          <w:marLeft w:val="480"/>
          <w:marRight w:val="0"/>
          <w:marTop w:val="0"/>
          <w:marBottom w:val="0"/>
          <w:divBdr>
            <w:top w:val="none" w:sz="0" w:space="0" w:color="auto"/>
            <w:left w:val="none" w:sz="0" w:space="0" w:color="auto"/>
            <w:bottom w:val="none" w:sz="0" w:space="0" w:color="auto"/>
            <w:right w:val="none" w:sz="0" w:space="0" w:color="auto"/>
          </w:divBdr>
        </w:div>
        <w:div w:id="104619219">
          <w:marLeft w:val="480"/>
          <w:marRight w:val="0"/>
          <w:marTop w:val="0"/>
          <w:marBottom w:val="0"/>
          <w:divBdr>
            <w:top w:val="none" w:sz="0" w:space="0" w:color="auto"/>
            <w:left w:val="none" w:sz="0" w:space="0" w:color="auto"/>
            <w:bottom w:val="none" w:sz="0" w:space="0" w:color="auto"/>
            <w:right w:val="none" w:sz="0" w:space="0" w:color="auto"/>
          </w:divBdr>
        </w:div>
        <w:div w:id="1030955068">
          <w:marLeft w:val="480"/>
          <w:marRight w:val="0"/>
          <w:marTop w:val="0"/>
          <w:marBottom w:val="0"/>
          <w:divBdr>
            <w:top w:val="none" w:sz="0" w:space="0" w:color="auto"/>
            <w:left w:val="none" w:sz="0" w:space="0" w:color="auto"/>
            <w:bottom w:val="none" w:sz="0" w:space="0" w:color="auto"/>
            <w:right w:val="none" w:sz="0" w:space="0" w:color="auto"/>
          </w:divBdr>
        </w:div>
        <w:div w:id="1085224773">
          <w:marLeft w:val="480"/>
          <w:marRight w:val="0"/>
          <w:marTop w:val="0"/>
          <w:marBottom w:val="0"/>
          <w:divBdr>
            <w:top w:val="none" w:sz="0" w:space="0" w:color="auto"/>
            <w:left w:val="none" w:sz="0" w:space="0" w:color="auto"/>
            <w:bottom w:val="none" w:sz="0" w:space="0" w:color="auto"/>
            <w:right w:val="none" w:sz="0" w:space="0" w:color="auto"/>
          </w:divBdr>
        </w:div>
        <w:div w:id="1722900786">
          <w:marLeft w:val="480"/>
          <w:marRight w:val="0"/>
          <w:marTop w:val="0"/>
          <w:marBottom w:val="0"/>
          <w:divBdr>
            <w:top w:val="none" w:sz="0" w:space="0" w:color="auto"/>
            <w:left w:val="none" w:sz="0" w:space="0" w:color="auto"/>
            <w:bottom w:val="none" w:sz="0" w:space="0" w:color="auto"/>
            <w:right w:val="none" w:sz="0" w:space="0" w:color="auto"/>
          </w:divBdr>
        </w:div>
        <w:div w:id="1773085028">
          <w:marLeft w:val="480"/>
          <w:marRight w:val="0"/>
          <w:marTop w:val="0"/>
          <w:marBottom w:val="0"/>
          <w:divBdr>
            <w:top w:val="none" w:sz="0" w:space="0" w:color="auto"/>
            <w:left w:val="none" w:sz="0" w:space="0" w:color="auto"/>
            <w:bottom w:val="none" w:sz="0" w:space="0" w:color="auto"/>
            <w:right w:val="none" w:sz="0" w:space="0" w:color="auto"/>
          </w:divBdr>
        </w:div>
        <w:div w:id="398597816">
          <w:marLeft w:val="480"/>
          <w:marRight w:val="0"/>
          <w:marTop w:val="0"/>
          <w:marBottom w:val="0"/>
          <w:divBdr>
            <w:top w:val="none" w:sz="0" w:space="0" w:color="auto"/>
            <w:left w:val="none" w:sz="0" w:space="0" w:color="auto"/>
            <w:bottom w:val="none" w:sz="0" w:space="0" w:color="auto"/>
            <w:right w:val="none" w:sz="0" w:space="0" w:color="auto"/>
          </w:divBdr>
        </w:div>
        <w:div w:id="336004992">
          <w:marLeft w:val="480"/>
          <w:marRight w:val="0"/>
          <w:marTop w:val="0"/>
          <w:marBottom w:val="0"/>
          <w:divBdr>
            <w:top w:val="none" w:sz="0" w:space="0" w:color="auto"/>
            <w:left w:val="none" w:sz="0" w:space="0" w:color="auto"/>
            <w:bottom w:val="none" w:sz="0" w:space="0" w:color="auto"/>
            <w:right w:val="none" w:sz="0" w:space="0" w:color="auto"/>
          </w:divBdr>
        </w:div>
        <w:div w:id="1288849970">
          <w:marLeft w:val="480"/>
          <w:marRight w:val="0"/>
          <w:marTop w:val="0"/>
          <w:marBottom w:val="0"/>
          <w:divBdr>
            <w:top w:val="none" w:sz="0" w:space="0" w:color="auto"/>
            <w:left w:val="none" w:sz="0" w:space="0" w:color="auto"/>
            <w:bottom w:val="none" w:sz="0" w:space="0" w:color="auto"/>
            <w:right w:val="none" w:sz="0" w:space="0" w:color="auto"/>
          </w:divBdr>
        </w:div>
        <w:div w:id="2082825830">
          <w:marLeft w:val="480"/>
          <w:marRight w:val="0"/>
          <w:marTop w:val="0"/>
          <w:marBottom w:val="0"/>
          <w:divBdr>
            <w:top w:val="none" w:sz="0" w:space="0" w:color="auto"/>
            <w:left w:val="none" w:sz="0" w:space="0" w:color="auto"/>
            <w:bottom w:val="none" w:sz="0" w:space="0" w:color="auto"/>
            <w:right w:val="none" w:sz="0" w:space="0" w:color="auto"/>
          </w:divBdr>
        </w:div>
        <w:div w:id="1988776661">
          <w:marLeft w:val="480"/>
          <w:marRight w:val="0"/>
          <w:marTop w:val="0"/>
          <w:marBottom w:val="0"/>
          <w:divBdr>
            <w:top w:val="none" w:sz="0" w:space="0" w:color="auto"/>
            <w:left w:val="none" w:sz="0" w:space="0" w:color="auto"/>
            <w:bottom w:val="none" w:sz="0" w:space="0" w:color="auto"/>
            <w:right w:val="none" w:sz="0" w:space="0" w:color="auto"/>
          </w:divBdr>
        </w:div>
        <w:div w:id="1281380243">
          <w:marLeft w:val="480"/>
          <w:marRight w:val="0"/>
          <w:marTop w:val="0"/>
          <w:marBottom w:val="0"/>
          <w:divBdr>
            <w:top w:val="none" w:sz="0" w:space="0" w:color="auto"/>
            <w:left w:val="none" w:sz="0" w:space="0" w:color="auto"/>
            <w:bottom w:val="none" w:sz="0" w:space="0" w:color="auto"/>
            <w:right w:val="none" w:sz="0" w:space="0" w:color="auto"/>
          </w:divBdr>
        </w:div>
        <w:div w:id="1293555699">
          <w:marLeft w:val="480"/>
          <w:marRight w:val="0"/>
          <w:marTop w:val="0"/>
          <w:marBottom w:val="0"/>
          <w:divBdr>
            <w:top w:val="none" w:sz="0" w:space="0" w:color="auto"/>
            <w:left w:val="none" w:sz="0" w:space="0" w:color="auto"/>
            <w:bottom w:val="none" w:sz="0" w:space="0" w:color="auto"/>
            <w:right w:val="none" w:sz="0" w:space="0" w:color="auto"/>
          </w:divBdr>
        </w:div>
        <w:div w:id="1725979241">
          <w:marLeft w:val="480"/>
          <w:marRight w:val="0"/>
          <w:marTop w:val="0"/>
          <w:marBottom w:val="0"/>
          <w:divBdr>
            <w:top w:val="none" w:sz="0" w:space="0" w:color="auto"/>
            <w:left w:val="none" w:sz="0" w:space="0" w:color="auto"/>
            <w:bottom w:val="none" w:sz="0" w:space="0" w:color="auto"/>
            <w:right w:val="none" w:sz="0" w:space="0" w:color="auto"/>
          </w:divBdr>
        </w:div>
        <w:div w:id="93596446">
          <w:marLeft w:val="480"/>
          <w:marRight w:val="0"/>
          <w:marTop w:val="0"/>
          <w:marBottom w:val="0"/>
          <w:divBdr>
            <w:top w:val="none" w:sz="0" w:space="0" w:color="auto"/>
            <w:left w:val="none" w:sz="0" w:space="0" w:color="auto"/>
            <w:bottom w:val="none" w:sz="0" w:space="0" w:color="auto"/>
            <w:right w:val="none" w:sz="0" w:space="0" w:color="auto"/>
          </w:divBdr>
        </w:div>
        <w:div w:id="541097733">
          <w:marLeft w:val="480"/>
          <w:marRight w:val="0"/>
          <w:marTop w:val="0"/>
          <w:marBottom w:val="0"/>
          <w:divBdr>
            <w:top w:val="none" w:sz="0" w:space="0" w:color="auto"/>
            <w:left w:val="none" w:sz="0" w:space="0" w:color="auto"/>
            <w:bottom w:val="none" w:sz="0" w:space="0" w:color="auto"/>
            <w:right w:val="none" w:sz="0" w:space="0" w:color="auto"/>
          </w:divBdr>
        </w:div>
        <w:div w:id="8803116">
          <w:marLeft w:val="480"/>
          <w:marRight w:val="0"/>
          <w:marTop w:val="0"/>
          <w:marBottom w:val="0"/>
          <w:divBdr>
            <w:top w:val="none" w:sz="0" w:space="0" w:color="auto"/>
            <w:left w:val="none" w:sz="0" w:space="0" w:color="auto"/>
            <w:bottom w:val="none" w:sz="0" w:space="0" w:color="auto"/>
            <w:right w:val="none" w:sz="0" w:space="0" w:color="auto"/>
          </w:divBdr>
        </w:div>
        <w:div w:id="1569605726">
          <w:marLeft w:val="480"/>
          <w:marRight w:val="0"/>
          <w:marTop w:val="0"/>
          <w:marBottom w:val="0"/>
          <w:divBdr>
            <w:top w:val="none" w:sz="0" w:space="0" w:color="auto"/>
            <w:left w:val="none" w:sz="0" w:space="0" w:color="auto"/>
            <w:bottom w:val="none" w:sz="0" w:space="0" w:color="auto"/>
            <w:right w:val="none" w:sz="0" w:space="0" w:color="auto"/>
          </w:divBdr>
        </w:div>
        <w:div w:id="1572546282">
          <w:marLeft w:val="480"/>
          <w:marRight w:val="0"/>
          <w:marTop w:val="0"/>
          <w:marBottom w:val="0"/>
          <w:divBdr>
            <w:top w:val="none" w:sz="0" w:space="0" w:color="auto"/>
            <w:left w:val="none" w:sz="0" w:space="0" w:color="auto"/>
            <w:bottom w:val="none" w:sz="0" w:space="0" w:color="auto"/>
            <w:right w:val="none" w:sz="0" w:space="0" w:color="auto"/>
          </w:divBdr>
        </w:div>
        <w:div w:id="1865634285">
          <w:marLeft w:val="480"/>
          <w:marRight w:val="0"/>
          <w:marTop w:val="0"/>
          <w:marBottom w:val="0"/>
          <w:divBdr>
            <w:top w:val="none" w:sz="0" w:space="0" w:color="auto"/>
            <w:left w:val="none" w:sz="0" w:space="0" w:color="auto"/>
            <w:bottom w:val="none" w:sz="0" w:space="0" w:color="auto"/>
            <w:right w:val="none" w:sz="0" w:space="0" w:color="auto"/>
          </w:divBdr>
        </w:div>
        <w:div w:id="62072749">
          <w:marLeft w:val="480"/>
          <w:marRight w:val="0"/>
          <w:marTop w:val="0"/>
          <w:marBottom w:val="0"/>
          <w:divBdr>
            <w:top w:val="none" w:sz="0" w:space="0" w:color="auto"/>
            <w:left w:val="none" w:sz="0" w:space="0" w:color="auto"/>
            <w:bottom w:val="none" w:sz="0" w:space="0" w:color="auto"/>
            <w:right w:val="none" w:sz="0" w:space="0" w:color="auto"/>
          </w:divBdr>
        </w:div>
        <w:div w:id="779375047">
          <w:marLeft w:val="480"/>
          <w:marRight w:val="0"/>
          <w:marTop w:val="0"/>
          <w:marBottom w:val="0"/>
          <w:divBdr>
            <w:top w:val="none" w:sz="0" w:space="0" w:color="auto"/>
            <w:left w:val="none" w:sz="0" w:space="0" w:color="auto"/>
            <w:bottom w:val="none" w:sz="0" w:space="0" w:color="auto"/>
            <w:right w:val="none" w:sz="0" w:space="0" w:color="auto"/>
          </w:divBdr>
        </w:div>
        <w:div w:id="1302929809">
          <w:marLeft w:val="480"/>
          <w:marRight w:val="0"/>
          <w:marTop w:val="0"/>
          <w:marBottom w:val="0"/>
          <w:divBdr>
            <w:top w:val="none" w:sz="0" w:space="0" w:color="auto"/>
            <w:left w:val="none" w:sz="0" w:space="0" w:color="auto"/>
            <w:bottom w:val="none" w:sz="0" w:space="0" w:color="auto"/>
            <w:right w:val="none" w:sz="0" w:space="0" w:color="auto"/>
          </w:divBdr>
        </w:div>
        <w:div w:id="940457998">
          <w:marLeft w:val="480"/>
          <w:marRight w:val="0"/>
          <w:marTop w:val="0"/>
          <w:marBottom w:val="0"/>
          <w:divBdr>
            <w:top w:val="none" w:sz="0" w:space="0" w:color="auto"/>
            <w:left w:val="none" w:sz="0" w:space="0" w:color="auto"/>
            <w:bottom w:val="none" w:sz="0" w:space="0" w:color="auto"/>
            <w:right w:val="none" w:sz="0" w:space="0" w:color="auto"/>
          </w:divBdr>
        </w:div>
        <w:div w:id="2027559563">
          <w:marLeft w:val="480"/>
          <w:marRight w:val="0"/>
          <w:marTop w:val="0"/>
          <w:marBottom w:val="0"/>
          <w:divBdr>
            <w:top w:val="none" w:sz="0" w:space="0" w:color="auto"/>
            <w:left w:val="none" w:sz="0" w:space="0" w:color="auto"/>
            <w:bottom w:val="none" w:sz="0" w:space="0" w:color="auto"/>
            <w:right w:val="none" w:sz="0" w:space="0" w:color="auto"/>
          </w:divBdr>
        </w:div>
        <w:div w:id="1716152485">
          <w:marLeft w:val="480"/>
          <w:marRight w:val="0"/>
          <w:marTop w:val="0"/>
          <w:marBottom w:val="0"/>
          <w:divBdr>
            <w:top w:val="none" w:sz="0" w:space="0" w:color="auto"/>
            <w:left w:val="none" w:sz="0" w:space="0" w:color="auto"/>
            <w:bottom w:val="none" w:sz="0" w:space="0" w:color="auto"/>
            <w:right w:val="none" w:sz="0" w:space="0" w:color="auto"/>
          </w:divBdr>
        </w:div>
        <w:div w:id="758528287">
          <w:marLeft w:val="480"/>
          <w:marRight w:val="0"/>
          <w:marTop w:val="0"/>
          <w:marBottom w:val="0"/>
          <w:divBdr>
            <w:top w:val="none" w:sz="0" w:space="0" w:color="auto"/>
            <w:left w:val="none" w:sz="0" w:space="0" w:color="auto"/>
            <w:bottom w:val="none" w:sz="0" w:space="0" w:color="auto"/>
            <w:right w:val="none" w:sz="0" w:space="0" w:color="auto"/>
          </w:divBdr>
        </w:div>
        <w:div w:id="1958678918">
          <w:marLeft w:val="480"/>
          <w:marRight w:val="0"/>
          <w:marTop w:val="0"/>
          <w:marBottom w:val="0"/>
          <w:divBdr>
            <w:top w:val="none" w:sz="0" w:space="0" w:color="auto"/>
            <w:left w:val="none" w:sz="0" w:space="0" w:color="auto"/>
            <w:bottom w:val="none" w:sz="0" w:space="0" w:color="auto"/>
            <w:right w:val="none" w:sz="0" w:space="0" w:color="auto"/>
          </w:divBdr>
        </w:div>
      </w:divsChild>
    </w:div>
    <w:div w:id="1611081475">
      <w:bodyDiv w:val="1"/>
      <w:marLeft w:val="0"/>
      <w:marRight w:val="0"/>
      <w:marTop w:val="0"/>
      <w:marBottom w:val="0"/>
      <w:divBdr>
        <w:top w:val="none" w:sz="0" w:space="0" w:color="auto"/>
        <w:left w:val="none" w:sz="0" w:space="0" w:color="auto"/>
        <w:bottom w:val="none" w:sz="0" w:space="0" w:color="auto"/>
        <w:right w:val="none" w:sz="0" w:space="0" w:color="auto"/>
      </w:divBdr>
      <w:divsChild>
        <w:div w:id="1844398433">
          <w:marLeft w:val="480"/>
          <w:marRight w:val="0"/>
          <w:marTop w:val="0"/>
          <w:marBottom w:val="0"/>
          <w:divBdr>
            <w:top w:val="none" w:sz="0" w:space="0" w:color="auto"/>
            <w:left w:val="none" w:sz="0" w:space="0" w:color="auto"/>
            <w:bottom w:val="none" w:sz="0" w:space="0" w:color="auto"/>
            <w:right w:val="none" w:sz="0" w:space="0" w:color="auto"/>
          </w:divBdr>
        </w:div>
        <w:div w:id="674302344">
          <w:marLeft w:val="480"/>
          <w:marRight w:val="0"/>
          <w:marTop w:val="0"/>
          <w:marBottom w:val="0"/>
          <w:divBdr>
            <w:top w:val="none" w:sz="0" w:space="0" w:color="auto"/>
            <w:left w:val="none" w:sz="0" w:space="0" w:color="auto"/>
            <w:bottom w:val="none" w:sz="0" w:space="0" w:color="auto"/>
            <w:right w:val="none" w:sz="0" w:space="0" w:color="auto"/>
          </w:divBdr>
        </w:div>
        <w:div w:id="1070541424">
          <w:marLeft w:val="480"/>
          <w:marRight w:val="0"/>
          <w:marTop w:val="0"/>
          <w:marBottom w:val="0"/>
          <w:divBdr>
            <w:top w:val="none" w:sz="0" w:space="0" w:color="auto"/>
            <w:left w:val="none" w:sz="0" w:space="0" w:color="auto"/>
            <w:bottom w:val="none" w:sz="0" w:space="0" w:color="auto"/>
            <w:right w:val="none" w:sz="0" w:space="0" w:color="auto"/>
          </w:divBdr>
        </w:div>
        <w:div w:id="613711261">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738698313">
          <w:marLeft w:val="480"/>
          <w:marRight w:val="0"/>
          <w:marTop w:val="0"/>
          <w:marBottom w:val="0"/>
          <w:divBdr>
            <w:top w:val="none" w:sz="0" w:space="0" w:color="auto"/>
            <w:left w:val="none" w:sz="0" w:space="0" w:color="auto"/>
            <w:bottom w:val="none" w:sz="0" w:space="0" w:color="auto"/>
            <w:right w:val="none" w:sz="0" w:space="0" w:color="auto"/>
          </w:divBdr>
        </w:div>
        <w:div w:id="256207490">
          <w:marLeft w:val="480"/>
          <w:marRight w:val="0"/>
          <w:marTop w:val="0"/>
          <w:marBottom w:val="0"/>
          <w:divBdr>
            <w:top w:val="none" w:sz="0" w:space="0" w:color="auto"/>
            <w:left w:val="none" w:sz="0" w:space="0" w:color="auto"/>
            <w:bottom w:val="none" w:sz="0" w:space="0" w:color="auto"/>
            <w:right w:val="none" w:sz="0" w:space="0" w:color="auto"/>
          </w:divBdr>
        </w:div>
        <w:div w:id="684212721">
          <w:marLeft w:val="480"/>
          <w:marRight w:val="0"/>
          <w:marTop w:val="0"/>
          <w:marBottom w:val="0"/>
          <w:divBdr>
            <w:top w:val="none" w:sz="0" w:space="0" w:color="auto"/>
            <w:left w:val="none" w:sz="0" w:space="0" w:color="auto"/>
            <w:bottom w:val="none" w:sz="0" w:space="0" w:color="auto"/>
            <w:right w:val="none" w:sz="0" w:space="0" w:color="auto"/>
          </w:divBdr>
        </w:div>
        <w:div w:id="1556771504">
          <w:marLeft w:val="480"/>
          <w:marRight w:val="0"/>
          <w:marTop w:val="0"/>
          <w:marBottom w:val="0"/>
          <w:divBdr>
            <w:top w:val="none" w:sz="0" w:space="0" w:color="auto"/>
            <w:left w:val="none" w:sz="0" w:space="0" w:color="auto"/>
            <w:bottom w:val="none" w:sz="0" w:space="0" w:color="auto"/>
            <w:right w:val="none" w:sz="0" w:space="0" w:color="auto"/>
          </w:divBdr>
        </w:div>
        <w:div w:id="1974408815">
          <w:marLeft w:val="480"/>
          <w:marRight w:val="0"/>
          <w:marTop w:val="0"/>
          <w:marBottom w:val="0"/>
          <w:divBdr>
            <w:top w:val="none" w:sz="0" w:space="0" w:color="auto"/>
            <w:left w:val="none" w:sz="0" w:space="0" w:color="auto"/>
            <w:bottom w:val="none" w:sz="0" w:space="0" w:color="auto"/>
            <w:right w:val="none" w:sz="0" w:space="0" w:color="auto"/>
          </w:divBdr>
        </w:div>
        <w:div w:id="943803909">
          <w:marLeft w:val="480"/>
          <w:marRight w:val="0"/>
          <w:marTop w:val="0"/>
          <w:marBottom w:val="0"/>
          <w:divBdr>
            <w:top w:val="none" w:sz="0" w:space="0" w:color="auto"/>
            <w:left w:val="none" w:sz="0" w:space="0" w:color="auto"/>
            <w:bottom w:val="none" w:sz="0" w:space="0" w:color="auto"/>
            <w:right w:val="none" w:sz="0" w:space="0" w:color="auto"/>
          </w:divBdr>
        </w:div>
        <w:div w:id="731275143">
          <w:marLeft w:val="480"/>
          <w:marRight w:val="0"/>
          <w:marTop w:val="0"/>
          <w:marBottom w:val="0"/>
          <w:divBdr>
            <w:top w:val="none" w:sz="0" w:space="0" w:color="auto"/>
            <w:left w:val="none" w:sz="0" w:space="0" w:color="auto"/>
            <w:bottom w:val="none" w:sz="0" w:space="0" w:color="auto"/>
            <w:right w:val="none" w:sz="0" w:space="0" w:color="auto"/>
          </w:divBdr>
        </w:div>
        <w:div w:id="1800109306">
          <w:marLeft w:val="480"/>
          <w:marRight w:val="0"/>
          <w:marTop w:val="0"/>
          <w:marBottom w:val="0"/>
          <w:divBdr>
            <w:top w:val="none" w:sz="0" w:space="0" w:color="auto"/>
            <w:left w:val="none" w:sz="0" w:space="0" w:color="auto"/>
            <w:bottom w:val="none" w:sz="0" w:space="0" w:color="auto"/>
            <w:right w:val="none" w:sz="0" w:space="0" w:color="auto"/>
          </w:divBdr>
        </w:div>
        <w:div w:id="543446747">
          <w:marLeft w:val="480"/>
          <w:marRight w:val="0"/>
          <w:marTop w:val="0"/>
          <w:marBottom w:val="0"/>
          <w:divBdr>
            <w:top w:val="none" w:sz="0" w:space="0" w:color="auto"/>
            <w:left w:val="none" w:sz="0" w:space="0" w:color="auto"/>
            <w:bottom w:val="none" w:sz="0" w:space="0" w:color="auto"/>
            <w:right w:val="none" w:sz="0" w:space="0" w:color="auto"/>
          </w:divBdr>
        </w:div>
        <w:div w:id="991563317">
          <w:marLeft w:val="480"/>
          <w:marRight w:val="0"/>
          <w:marTop w:val="0"/>
          <w:marBottom w:val="0"/>
          <w:divBdr>
            <w:top w:val="none" w:sz="0" w:space="0" w:color="auto"/>
            <w:left w:val="none" w:sz="0" w:space="0" w:color="auto"/>
            <w:bottom w:val="none" w:sz="0" w:space="0" w:color="auto"/>
            <w:right w:val="none" w:sz="0" w:space="0" w:color="auto"/>
          </w:divBdr>
        </w:div>
        <w:div w:id="384960285">
          <w:marLeft w:val="480"/>
          <w:marRight w:val="0"/>
          <w:marTop w:val="0"/>
          <w:marBottom w:val="0"/>
          <w:divBdr>
            <w:top w:val="none" w:sz="0" w:space="0" w:color="auto"/>
            <w:left w:val="none" w:sz="0" w:space="0" w:color="auto"/>
            <w:bottom w:val="none" w:sz="0" w:space="0" w:color="auto"/>
            <w:right w:val="none" w:sz="0" w:space="0" w:color="auto"/>
          </w:divBdr>
        </w:div>
        <w:div w:id="1664233738">
          <w:marLeft w:val="480"/>
          <w:marRight w:val="0"/>
          <w:marTop w:val="0"/>
          <w:marBottom w:val="0"/>
          <w:divBdr>
            <w:top w:val="none" w:sz="0" w:space="0" w:color="auto"/>
            <w:left w:val="none" w:sz="0" w:space="0" w:color="auto"/>
            <w:bottom w:val="none" w:sz="0" w:space="0" w:color="auto"/>
            <w:right w:val="none" w:sz="0" w:space="0" w:color="auto"/>
          </w:divBdr>
        </w:div>
        <w:div w:id="1701009606">
          <w:marLeft w:val="480"/>
          <w:marRight w:val="0"/>
          <w:marTop w:val="0"/>
          <w:marBottom w:val="0"/>
          <w:divBdr>
            <w:top w:val="none" w:sz="0" w:space="0" w:color="auto"/>
            <w:left w:val="none" w:sz="0" w:space="0" w:color="auto"/>
            <w:bottom w:val="none" w:sz="0" w:space="0" w:color="auto"/>
            <w:right w:val="none" w:sz="0" w:space="0" w:color="auto"/>
          </w:divBdr>
        </w:div>
        <w:div w:id="998384305">
          <w:marLeft w:val="480"/>
          <w:marRight w:val="0"/>
          <w:marTop w:val="0"/>
          <w:marBottom w:val="0"/>
          <w:divBdr>
            <w:top w:val="none" w:sz="0" w:space="0" w:color="auto"/>
            <w:left w:val="none" w:sz="0" w:space="0" w:color="auto"/>
            <w:bottom w:val="none" w:sz="0" w:space="0" w:color="auto"/>
            <w:right w:val="none" w:sz="0" w:space="0" w:color="auto"/>
          </w:divBdr>
        </w:div>
        <w:div w:id="1634670709">
          <w:marLeft w:val="480"/>
          <w:marRight w:val="0"/>
          <w:marTop w:val="0"/>
          <w:marBottom w:val="0"/>
          <w:divBdr>
            <w:top w:val="none" w:sz="0" w:space="0" w:color="auto"/>
            <w:left w:val="none" w:sz="0" w:space="0" w:color="auto"/>
            <w:bottom w:val="none" w:sz="0" w:space="0" w:color="auto"/>
            <w:right w:val="none" w:sz="0" w:space="0" w:color="auto"/>
          </w:divBdr>
        </w:div>
        <w:div w:id="1287197288">
          <w:marLeft w:val="480"/>
          <w:marRight w:val="0"/>
          <w:marTop w:val="0"/>
          <w:marBottom w:val="0"/>
          <w:divBdr>
            <w:top w:val="none" w:sz="0" w:space="0" w:color="auto"/>
            <w:left w:val="none" w:sz="0" w:space="0" w:color="auto"/>
            <w:bottom w:val="none" w:sz="0" w:space="0" w:color="auto"/>
            <w:right w:val="none" w:sz="0" w:space="0" w:color="auto"/>
          </w:divBdr>
        </w:div>
        <w:div w:id="862011463">
          <w:marLeft w:val="480"/>
          <w:marRight w:val="0"/>
          <w:marTop w:val="0"/>
          <w:marBottom w:val="0"/>
          <w:divBdr>
            <w:top w:val="none" w:sz="0" w:space="0" w:color="auto"/>
            <w:left w:val="none" w:sz="0" w:space="0" w:color="auto"/>
            <w:bottom w:val="none" w:sz="0" w:space="0" w:color="auto"/>
            <w:right w:val="none" w:sz="0" w:space="0" w:color="auto"/>
          </w:divBdr>
        </w:div>
        <w:div w:id="1962416745">
          <w:marLeft w:val="480"/>
          <w:marRight w:val="0"/>
          <w:marTop w:val="0"/>
          <w:marBottom w:val="0"/>
          <w:divBdr>
            <w:top w:val="none" w:sz="0" w:space="0" w:color="auto"/>
            <w:left w:val="none" w:sz="0" w:space="0" w:color="auto"/>
            <w:bottom w:val="none" w:sz="0" w:space="0" w:color="auto"/>
            <w:right w:val="none" w:sz="0" w:space="0" w:color="auto"/>
          </w:divBdr>
        </w:div>
        <w:div w:id="801658571">
          <w:marLeft w:val="480"/>
          <w:marRight w:val="0"/>
          <w:marTop w:val="0"/>
          <w:marBottom w:val="0"/>
          <w:divBdr>
            <w:top w:val="none" w:sz="0" w:space="0" w:color="auto"/>
            <w:left w:val="none" w:sz="0" w:space="0" w:color="auto"/>
            <w:bottom w:val="none" w:sz="0" w:space="0" w:color="auto"/>
            <w:right w:val="none" w:sz="0" w:space="0" w:color="auto"/>
          </w:divBdr>
        </w:div>
        <w:div w:id="1170221347">
          <w:marLeft w:val="480"/>
          <w:marRight w:val="0"/>
          <w:marTop w:val="0"/>
          <w:marBottom w:val="0"/>
          <w:divBdr>
            <w:top w:val="none" w:sz="0" w:space="0" w:color="auto"/>
            <w:left w:val="none" w:sz="0" w:space="0" w:color="auto"/>
            <w:bottom w:val="none" w:sz="0" w:space="0" w:color="auto"/>
            <w:right w:val="none" w:sz="0" w:space="0" w:color="auto"/>
          </w:divBdr>
        </w:div>
        <w:div w:id="1040397229">
          <w:marLeft w:val="480"/>
          <w:marRight w:val="0"/>
          <w:marTop w:val="0"/>
          <w:marBottom w:val="0"/>
          <w:divBdr>
            <w:top w:val="none" w:sz="0" w:space="0" w:color="auto"/>
            <w:left w:val="none" w:sz="0" w:space="0" w:color="auto"/>
            <w:bottom w:val="none" w:sz="0" w:space="0" w:color="auto"/>
            <w:right w:val="none" w:sz="0" w:space="0" w:color="auto"/>
          </w:divBdr>
        </w:div>
        <w:div w:id="289289715">
          <w:marLeft w:val="480"/>
          <w:marRight w:val="0"/>
          <w:marTop w:val="0"/>
          <w:marBottom w:val="0"/>
          <w:divBdr>
            <w:top w:val="none" w:sz="0" w:space="0" w:color="auto"/>
            <w:left w:val="none" w:sz="0" w:space="0" w:color="auto"/>
            <w:bottom w:val="none" w:sz="0" w:space="0" w:color="auto"/>
            <w:right w:val="none" w:sz="0" w:space="0" w:color="auto"/>
          </w:divBdr>
        </w:div>
        <w:div w:id="1131021495">
          <w:marLeft w:val="480"/>
          <w:marRight w:val="0"/>
          <w:marTop w:val="0"/>
          <w:marBottom w:val="0"/>
          <w:divBdr>
            <w:top w:val="none" w:sz="0" w:space="0" w:color="auto"/>
            <w:left w:val="none" w:sz="0" w:space="0" w:color="auto"/>
            <w:bottom w:val="none" w:sz="0" w:space="0" w:color="auto"/>
            <w:right w:val="none" w:sz="0" w:space="0" w:color="auto"/>
          </w:divBdr>
        </w:div>
        <w:div w:id="1614752523">
          <w:marLeft w:val="480"/>
          <w:marRight w:val="0"/>
          <w:marTop w:val="0"/>
          <w:marBottom w:val="0"/>
          <w:divBdr>
            <w:top w:val="none" w:sz="0" w:space="0" w:color="auto"/>
            <w:left w:val="none" w:sz="0" w:space="0" w:color="auto"/>
            <w:bottom w:val="none" w:sz="0" w:space="0" w:color="auto"/>
            <w:right w:val="none" w:sz="0" w:space="0" w:color="auto"/>
          </w:divBdr>
        </w:div>
        <w:div w:id="1515457406">
          <w:marLeft w:val="480"/>
          <w:marRight w:val="0"/>
          <w:marTop w:val="0"/>
          <w:marBottom w:val="0"/>
          <w:divBdr>
            <w:top w:val="none" w:sz="0" w:space="0" w:color="auto"/>
            <w:left w:val="none" w:sz="0" w:space="0" w:color="auto"/>
            <w:bottom w:val="none" w:sz="0" w:space="0" w:color="auto"/>
            <w:right w:val="none" w:sz="0" w:space="0" w:color="auto"/>
          </w:divBdr>
        </w:div>
        <w:div w:id="1706521934">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3055226">
      <w:bodyDiv w:val="1"/>
      <w:marLeft w:val="0"/>
      <w:marRight w:val="0"/>
      <w:marTop w:val="0"/>
      <w:marBottom w:val="0"/>
      <w:divBdr>
        <w:top w:val="none" w:sz="0" w:space="0" w:color="auto"/>
        <w:left w:val="none" w:sz="0" w:space="0" w:color="auto"/>
        <w:bottom w:val="none" w:sz="0" w:space="0" w:color="auto"/>
        <w:right w:val="none" w:sz="0" w:space="0" w:color="auto"/>
      </w:divBdr>
      <w:divsChild>
        <w:div w:id="708533758">
          <w:marLeft w:val="480"/>
          <w:marRight w:val="0"/>
          <w:marTop w:val="0"/>
          <w:marBottom w:val="0"/>
          <w:divBdr>
            <w:top w:val="none" w:sz="0" w:space="0" w:color="auto"/>
            <w:left w:val="none" w:sz="0" w:space="0" w:color="auto"/>
            <w:bottom w:val="none" w:sz="0" w:space="0" w:color="auto"/>
            <w:right w:val="none" w:sz="0" w:space="0" w:color="auto"/>
          </w:divBdr>
        </w:div>
        <w:div w:id="1964384929">
          <w:marLeft w:val="480"/>
          <w:marRight w:val="0"/>
          <w:marTop w:val="0"/>
          <w:marBottom w:val="0"/>
          <w:divBdr>
            <w:top w:val="none" w:sz="0" w:space="0" w:color="auto"/>
            <w:left w:val="none" w:sz="0" w:space="0" w:color="auto"/>
            <w:bottom w:val="none" w:sz="0" w:space="0" w:color="auto"/>
            <w:right w:val="none" w:sz="0" w:space="0" w:color="auto"/>
          </w:divBdr>
        </w:div>
        <w:div w:id="302121440">
          <w:marLeft w:val="480"/>
          <w:marRight w:val="0"/>
          <w:marTop w:val="0"/>
          <w:marBottom w:val="0"/>
          <w:divBdr>
            <w:top w:val="none" w:sz="0" w:space="0" w:color="auto"/>
            <w:left w:val="none" w:sz="0" w:space="0" w:color="auto"/>
            <w:bottom w:val="none" w:sz="0" w:space="0" w:color="auto"/>
            <w:right w:val="none" w:sz="0" w:space="0" w:color="auto"/>
          </w:divBdr>
        </w:div>
        <w:div w:id="1783265648">
          <w:marLeft w:val="480"/>
          <w:marRight w:val="0"/>
          <w:marTop w:val="0"/>
          <w:marBottom w:val="0"/>
          <w:divBdr>
            <w:top w:val="none" w:sz="0" w:space="0" w:color="auto"/>
            <w:left w:val="none" w:sz="0" w:space="0" w:color="auto"/>
            <w:bottom w:val="none" w:sz="0" w:space="0" w:color="auto"/>
            <w:right w:val="none" w:sz="0" w:space="0" w:color="auto"/>
          </w:divBdr>
        </w:div>
        <w:div w:id="1581716132">
          <w:marLeft w:val="480"/>
          <w:marRight w:val="0"/>
          <w:marTop w:val="0"/>
          <w:marBottom w:val="0"/>
          <w:divBdr>
            <w:top w:val="none" w:sz="0" w:space="0" w:color="auto"/>
            <w:left w:val="none" w:sz="0" w:space="0" w:color="auto"/>
            <w:bottom w:val="none" w:sz="0" w:space="0" w:color="auto"/>
            <w:right w:val="none" w:sz="0" w:space="0" w:color="auto"/>
          </w:divBdr>
        </w:div>
        <w:div w:id="446001243">
          <w:marLeft w:val="480"/>
          <w:marRight w:val="0"/>
          <w:marTop w:val="0"/>
          <w:marBottom w:val="0"/>
          <w:divBdr>
            <w:top w:val="none" w:sz="0" w:space="0" w:color="auto"/>
            <w:left w:val="none" w:sz="0" w:space="0" w:color="auto"/>
            <w:bottom w:val="none" w:sz="0" w:space="0" w:color="auto"/>
            <w:right w:val="none" w:sz="0" w:space="0" w:color="auto"/>
          </w:divBdr>
        </w:div>
        <w:div w:id="1790079236">
          <w:marLeft w:val="480"/>
          <w:marRight w:val="0"/>
          <w:marTop w:val="0"/>
          <w:marBottom w:val="0"/>
          <w:divBdr>
            <w:top w:val="none" w:sz="0" w:space="0" w:color="auto"/>
            <w:left w:val="none" w:sz="0" w:space="0" w:color="auto"/>
            <w:bottom w:val="none" w:sz="0" w:space="0" w:color="auto"/>
            <w:right w:val="none" w:sz="0" w:space="0" w:color="auto"/>
          </w:divBdr>
        </w:div>
        <w:div w:id="1574856189">
          <w:marLeft w:val="480"/>
          <w:marRight w:val="0"/>
          <w:marTop w:val="0"/>
          <w:marBottom w:val="0"/>
          <w:divBdr>
            <w:top w:val="none" w:sz="0" w:space="0" w:color="auto"/>
            <w:left w:val="none" w:sz="0" w:space="0" w:color="auto"/>
            <w:bottom w:val="none" w:sz="0" w:space="0" w:color="auto"/>
            <w:right w:val="none" w:sz="0" w:space="0" w:color="auto"/>
          </w:divBdr>
        </w:div>
        <w:div w:id="1245721670">
          <w:marLeft w:val="480"/>
          <w:marRight w:val="0"/>
          <w:marTop w:val="0"/>
          <w:marBottom w:val="0"/>
          <w:divBdr>
            <w:top w:val="none" w:sz="0" w:space="0" w:color="auto"/>
            <w:left w:val="none" w:sz="0" w:space="0" w:color="auto"/>
            <w:bottom w:val="none" w:sz="0" w:space="0" w:color="auto"/>
            <w:right w:val="none" w:sz="0" w:space="0" w:color="auto"/>
          </w:divBdr>
        </w:div>
        <w:div w:id="2075347016">
          <w:marLeft w:val="480"/>
          <w:marRight w:val="0"/>
          <w:marTop w:val="0"/>
          <w:marBottom w:val="0"/>
          <w:divBdr>
            <w:top w:val="none" w:sz="0" w:space="0" w:color="auto"/>
            <w:left w:val="none" w:sz="0" w:space="0" w:color="auto"/>
            <w:bottom w:val="none" w:sz="0" w:space="0" w:color="auto"/>
            <w:right w:val="none" w:sz="0" w:space="0" w:color="auto"/>
          </w:divBdr>
        </w:div>
        <w:div w:id="378087406">
          <w:marLeft w:val="480"/>
          <w:marRight w:val="0"/>
          <w:marTop w:val="0"/>
          <w:marBottom w:val="0"/>
          <w:divBdr>
            <w:top w:val="none" w:sz="0" w:space="0" w:color="auto"/>
            <w:left w:val="none" w:sz="0" w:space="0" w:color="auto"/>
            <w:bottom w:val="none" w:sz="0" w:space="0" w:color="auto"/>
            <w:right w:val="none" w:sz="0" w:space="0" w:color="auto"/>
          </w:divBdr>
        </w:div>
        <w:div w:id="1640576005">
          <w:marLeft w:val="480"/>
          <w:marRight w:val="0"/>
          <w:marTop w:val="0"/>
          <w:marBottom w:val="0"/>
          <w:divBdr>
            <w:top w:val="none" w:sz="0" w:space="0" w:color="auto"/>
            <w:left w:val="none" w:sz="0" w:space="0" w:color="auto"/>
            <w:bottom w:val="none" w:sz="0" w:space="0" w:color="auto"/>
            <w:right w:val="none" w:sz="0" w:space="0" w:color="auto"/>
          </w:divBdr>
        </w:div>
        <w:div w:id="812139684">
          <w:marLeft w:val="480"/>
          <w:marRight w:val="0"/>
          <w:marTop w:val="0"/>
          <w:marBottom w:val="0"/>
          <w:divBdr>
            <w:top w:val="none" w:sz="0" w:space="0" w:color="auto"/>
            <w:left w:val="none" w:sz="0" w:space="0" w:color="auto"/>
            <w:bottom w:val="none" w:sz="0" w:space="0" w:color="auto"/>
            <w:right w:val="none" w:sz="0" w:space="0" w:color="auto"/>
          </w:divBdr>
        </w:div>
        <w:div w:id="1742483449">
          <w:marLeft w:val="480"/>
          <w:marRight w:val="0"/>
          <w:marTop w:val="0"/>
          <w:marBottom w:val="0"/>
          <w:divBdr>
            <w:top w:val="none" w:sz="0" w:space="0" w:color="auto"/>
            <w:left w:val="none" w:sz="0" w:space="0" w:color="auto"/>
            <w:bottom w:val="none" w:sz="0" w:space="0" w:color="auto"/>
            <w:right w:val="none" w:sz="0" w:space="0" w:color="auto"/>
          </w:divBdr>
        </w:div>
        <w:div w:id="1804232090">
          <w:marLeft w:val="480"/>
          <w:marRight w:val="0"/>
          <w:marTop w:val="0"/>
          <w:marBottom w:val="0"/>
          <w:divBdr>
            <w:top w:val="none" w:sz="0" w:space="0" w:color="auto"/>
            <w:left w:val="none" w:sz="0" w:space="0" w:color="auto"/>
            <w:bottom w:val="none" w:sz="0" w:space="0" w:color="auto"/>
            <w:right w:val="none" w:sz="0" w:space="0" w:color="auto"/>
          </w:divBdr>
        </w:div>
        <w:div w:id="1792548619">
          <w:marLeft w:val="480"/>
          <w:marRight w:val="0"/>
          <w:marTop w:val="0"/>
          <w:marBottom w:val="0"/>
          <w:divBdr>
            <w:top w:val="none" w:sz="0" w:space="0" w:color="auto"/>
            <w:left w:val="none" w:sz="0" w:space="0" w:color="auto"/>
            <w:bottom w:val="none" w:sz="0" w:space="0" w:color="auto"/>
            <w:right w:val="none" w:sz="0" w:space="0" w:color="auto"/>
          </w:divBdr>
        </w:div>
        <w:div w:id="1845706436">
          <w:marLeft w:val="480"/>
          <w:marRight w:val="0"/>
          <w:marTop w:val="0"/>
          <w:marBottom w:val="0"/>
          <w:divBdr>
            <w:top w:val="none" w:sz="0" w:space="0" w:color="auto"/>
            <w:left w:val="none" w:sz="0" w:space="0" w:color="auto"/>
            <w:bottom w:val="none" w:sz="0" w:space="0" w:color="auto"/>
            <w:right w:val="none" w:sz="0" w:space="0" w:color="auto"/>
          </w:divBdr>
        </w:div>
        <w:div w:id="206844492">
          <w:marLeft w:val="480"/>
          <w:marRight w:val="0"/>
          <w:marTop w:val="0"/>
          <w:marBottom w:val="0"/>
          <w:divBdr>
            <w:top w:val="none" w:sz="0" w:space="0" w:color="auto"/>
            <w:left w:val="none" w:sz="0" w:space="0" w:color="auto"/>
            <w:bottom w:val="none" w:sz="0" w:space="0" w:color="auto"/>
            <w:right w:val="none" w:sz="0" w:space="0" w:color="auto"/>
          </w:divBdr>
        </w:div>
        <w:div w:id="301732914">
          <w:marLeft w:val="480"/>
          <w:marRight w:val="0"/>
          <w:marTop w:val="0"/>
          <w:marBottom w:val="0"/>
          <w:divBdr>
            <w:top w:val="none" w:sz="0" w:space="0" w:color="auto"/>
            <w:left w:val="none" w:sz="0" w:space="0" w:color="auto"/>
            <w:bottom w:val="none" w:sz="0" w:space="0" w:color="auto"/>
            <w:right w:val="none" w:sz="0" w:space="0" w:color="auto"/>
          </w:divBdr>
        </w:div>
        <w:div w:id="1485925298">
          <w:marLeft w:val="480"/>
          <w:marRight w:val="0"/>
          <w:marTop w:val="0"/>
          <w:marBottom w:val="0"/>
          <w:divBdr>
            <w:top w:val="none" w:sz="0" w:space="0" w:color="auto"/>
            <w:left w:val="none" w:sz="0" w:space="0" w:color="auto"/>
            <w:bottom w:val="none" w:sz="0" w:space="0" w:color="auto"/>
            <w:right w:val="none" w:sz="0" w:space="0" w:color="auto"/>
          </w:divBdr>
        </w:div>
        <w:div w:id="777529760">
          <w:marLeft w:val="480"/>
          <w:marRight w:val="0"/>
          <w:marTop w:val="0"/>
          <w:marBottom w:val="0"/>
          <w:divBdr>
            <w:top w:val="none" w:sz="0" w:space="0" w:color="auto"/>
            <w:left w:val="none" w:sz="0" w:space="0" w:color="auto"/>
            <w:bottom w:val="none" w:sz="0" w:space="0" w:color="auto"/>
            <w:right w:val="none" w:sz="0" w:space="0" w:color="auto"/>
          </w:divBdr>
        </w:div>
        <w:div w:id="1835685982">
          <w:marLeft w:val="480"/>
          <w:marRight w:val="0"/>
          <w:marTop w:val="0"/>
          <w:marBottom w:val="0"/>
          <w:divBdr>
            <w:top w:val="none" w:sz="0" w:space="0" w:color="auto"/>
            <w:left w:val="none" w:sz="0" w:space="0" w:color="auto"/>
            <w:bottom w:val="none" w:sz="0" w:space="0" w:color="auto"/>
            <w:right w:val="none" w:sz="0" w:space="0" w:color="auto"/>
          </w:divBdr>
        </w:div>
        <w:div w:id="918832317">
          <w:marLeft w:val="480"/>
          <w:marRight w:val="0"/>
          <w:marTop w:val="0"/>
          <w:marBottom w:val="0"/>
          <w:divBdr>
            <w:top w:val="none" w:sz="0" w:space="0" w:color="auto"/>
            <w:left w:val="none" w:sz="0" w:space="0" w:color="auto"/>
            <w:bottom w:val="none" w:sz="0" w:space="0" w:color="auto"/>
            <w:right w:val="none" w:sz="0" w:space="0" w:color="auto"/>
          </w:divBdr>
        </w:div>
        <w:div w:id="391658463">
          <w:marLeft w:val="480"/>
          <w:marRight w:val="0"/>
          <w:marTop w:val="0"/>
          <w:marBottom w:val="0"/>
          <w:divBdr>
            <w:top w:val="none" w:sz="0" w:space="0" w:color="auto"/>
            <w:left w:val="none" w:sz="0" w:space="0" w:color="auto"/>
            <w:bottom w:val="none" w:sz="0" w:space="0" w:color="auto"/>
            <w:right w:val="none" w:sz="0" w:space="0" w:color="auto"/>
          </w:divBdr>
        </w:div>
        <w:div w:id="1752458575">
          <w:marLeft w:val="480"/>
          <w:marRight w:val="0"/>
          <w:marTop w:val="0"/>
          <w:marBottom w:val="0"/>
          <w:divBdr>
            <w:top w:val="none" w:sz="0" w:space="0" w:color="auto"/>
            <w:left w:val="none" w:sz="0" w:space="0" w:color="auto"/>
            <w:bottom w:val="none" w:sz="0" w:space="0" w:color="auto"/>
            <w:right w:val="none" w:sz="0" w:space="0" w:color="auto"/>
          </w:divBdr>
        </w:div>
        <w:div w:id="1021051555">
          <w:marLeft w:val="480"/>
          <w:marRight w:val="0"/>
          <w:marTop w:val="0"/>
          <w:marBottom w:val="0"/>
          <w:divBdr>
            <w:top w:val="none" w:sz="0" w:space="0" w:color="auto"/>
            <w:left w:val="none" w:sz="0" w:space="0" w:color="auto"/>
            <w:bottom w:val="none" w:sz="0" w:space="0" w:color="auto"/>
            <w:right w:val="none" w:sz="0" w:space="0" w:color="auto"/>
          </w:divBdr>
        </w:div>
        <w:div w:id="600532220">
          <w:marLeft w:val="480"/>
          <w:marRight w:val="0"/>
          <w:marTop w:val="0"/>
          <w:marBottom w:val="0"/>
          <w:divBdr>
            <w:top w:val="none" w:sz="0" w:space="0" w:color="auto"/>
            <w:left w:val="none" w:sz="0" w:space="0" w:color="auto"/>
            <w:bottom w:val="none" w:sz="0" w:space="0" w:color="auto"/>
            <w:right w:val="none" w:sz="0" w:space="0" w:color="auto"/>
          </w:divBdr>
        </w:div>
        <w:div w:id="745420367">
          <w:marLeft w:val="480"/>
          <w:marRight w:val="0"/>
          <w:marTop w:val="0"/>
          <w:marBottom w:val="0"/>
          <w:divBdr>
            <w:top w:val="none" w:sz="0" w:space="0" w:color="auto"/>
            <w:left w:val="none" w:sz="0" w:space="0" w:color="auto"/>
            <w:bottom w:val="none" w:sz="0" w:space="0" w:color="auto"/>
            <w:right w:val="none" w:sz="0" w:space="0" w:color="auto"/>
          </w:divBdr>
        </w:div>
        <w:div w:id="422805131">
          <w:marLeft w:val="480"/>
          <w:marRight w:val="0"/>
          <w:marTop w:val="0"/>
          <w:marBottom w:val="0"/>
          <w:divBdr>
            <w:top w:val="none" w:sz="0" w:space="0" w:color="auto"/>
            <w:left w:val="none" w:sz="0" w:space="0" w:color="auto"/>
            <w:bottom w:val="none" w:sz="0" w:space="0" w:color="auto"/>
            <w:right w:val="none" w:sz="0" w:space="0" w:color="auto"/>
          </w:divBdr>
        </w:div>
        <w:div w:id="1005935658">
          <w:marLeft w:val="480"/>
          <w:marRight w:val="0"/>
          <w:marTop w:val="0"/>
          <w:marBottom w:val="0"/>
          <w:divBdr>
            <w:top w:val="none" w:sz="0" w:space="0" w:color="auto"/>
            <w:left w:val="none" w:sz="0" w:space="0" w:color="auto"/>
            <w:bottom w:val="none" w:sz="0" w:space="0" w:color="auto"/>
            <w:right w:val="none" w:sz="0" w:space="0" w:color="auto"/>
          </w:divBdr>
        </w:div>
        <w:div w:id="1644652513">
          <w:marLeft w:val="480"/>
          <w:marRight w:val="0"/>
          <w:marTop w:val="0"/>
          <w:marBottom w:val="0"/>
          <w:divBdr>
            <w:top w:val="none" w:sz="0" w:space="0" w:color="auto"/>
            <w:left w:val="none" w:sz="0" w:space="0" w:color="auto"/>
            <w:bottom w:val="none" w:sz="0" w:space="0" w:color="auto"/>
            <w:right w:val="none" w:sz="0" w:space="0" w:color="auto"/>
          </w:divBdr>
        </w:div>
        <w:div w:id="1429276381">
          <w:marLeft w:val="480"/>
          <w:marRight w:val="0"/>
          <w:marTop w:val="0"/>
          <w:marBottom w:val="0"/>
          <w:divBdr>
            <w:top w:val="none" w:sz="0" w:space="0" w:color="auto"/>
            <w:left w:val="none" w:sz="0" w:space="0" w:color="auto"/>
            <w:bottom w:val="none" w:sz="0" w:space="0" w:color="auto"/>
            <w:right w:val="none" w:sz="0" w:space="0" w:color="auto"/>
          </w:divBdr>
        </w:div>
        <w:div w:id="1575894775">
          <w:marLeft w:val="480"/>
          <w:marRight w:val="0"/>
          <w:marTop w:val="0"/>
          <w:marBottom w:val="0"/>
          <w:divBdr>
            <w:top w:val="none" w:sz="0" w:space="0" w:color="auto"/>
            <w:left w:val="none" w:sz="0" w:space="0" w:color="auto"/>
            <w:bottom w:val="none" w:sz="0" w:space="0" w:color="auto"/>
            <w:right w:val="none" w:sz="0" w:space="0" w:color="auto"/>
          </w:divBdr>
        </w:div>
        <w:div w:id="780953063">
          <w:marLeft w:val="480"/>
          <w:marRight w:val="0"/>
          <w:marTop w:val="0"/>
          <w:marBottom w:val="0"/>
          <w:divBdr>
            <w:top w:val="none" w:sz="0" w:space="0" w:color="auto"/>
            <w:left w:val="none" w:sz="0" w:space="0" w:color="auto"/>
            <w:bottom w:val="none" w:sz="0" w:space="0" w:color="auto"/>
            <w:right w:val="none" w:sz="0" w:space="0" w:color="auto"/>
          </w:divBdr>
        </w:div>
        <w:div w:id="1668484219">
          <w:marLeft w:val="480"/>
          <w:marRight w:val="0"/>
          <w:marTop w:val="0"/>
          <w:marBottom w:val="0"/>
          <w:divBdr>
            <w:top w:val="none" w:sz="0" w:space="0" w:color="auto"/>
            <w:left w:val="none" w:sz="0" w:space="0" w:color="auto"/>
            <w:bottom w:val="none" w:sz="0" w:space="0" w:color="auto"/>
            <w:right w:val="none" w:sz="0" w:space="0" w:color="auto"/>
          </w:divBdr>
        </w:div>
        <w:div w:id="1452747770">
          <w:marLeft w:val="480"/>
          <w:marRight w:val="0"/>
          <w:marTop w:val="0"/>
          <w:marBottom w:val="0"/>
          <w:divBdr>
            <w:top w:val="none" w:sz="0" w:space="0" w:color="auto"/>
            <w:left w:val="none" w:sz="0" w:space="0" w:color="auto"/>
            <w:bottom w:val="none" w:sz="0" w:space="0" w:color="auto"/>
            <w:right w:val="none" w:sz="0" w:space="0" w:color="auto"/>
          </w:divBdr>
        </w:div>
        <w:div w:id="767775009">
          <w:marLeft w:val="480"/>
          <w:marRight w:val="0"/>
          <w:marTop w:val="0"/>
          <w:marBottom w:val="0"/>
          <w:divBdr>
            <w:top w:val="none" w:sz="0" w:space="0" w:color="auto"/>
            <w:left w:val="none" w:sz="0" w:space="0" w:color="auto"/>
            <w:bottom w:val="none" w:sz="0" w:space="0" w:color="auto"/>
            <w:right w:val="none" w:sz="0" w:space="0" w:color="auto"/>
          </w:divBdr>
        </w:div>
        <w:div w:id="221599298">
          <w:marLeft w:val="480"/>
          <w:marRight w:val="0"/>
          <w:marTop w:val="0"/>
          <w:marBottom w:val="0"/>
          <w:divBdr>
            <w:top w:val="none" w:sz="0" w:space="0" w:color="auto"/>
            <w:left w:val="none" w:sz="0" w:space="0" w:color="auto"/>
            <w:bottom w:val="none" w:sz="0" w:space="0" w:color="auto"/>
            <w:right w:val="none" w:sz="0" w:space="0" w:color="auto"/>
          </w:divBdr>
        </w:div>
        <w:div w:id="873345758">
          <w:marLeft w:val="480"/>
          <w:marRight w:val="0"/>
          <w:marTop w:val="0"/>
          <w:marBottom w:val="0"/>
          <w:divBdr>
            <w:top w:val="none" w:sz="0" w:space="0" w:color="auto"/>
            <w:left w:val="none" w:sz="0" w:space="0" w:color="auto"/>
            <w:bottom w:val="none" w:sz="0" w:space="0" w:color="auto"/>
            <w:right w:val="none" w:sz="0" w:space="0" w:color="auto"/>
          </w:divBdr>
        </w:div>
        <w:div w:id="256985451">
          <w:marLeft w:val="480"/>
          <w:marRight w:val="0"/>
          <w:marTop w:val="0"/>
          <w:marBottom w:val="0"/>
          <w:divBdr>
            <w:top w:val="none" w:sz="0" w:space="0" w:color="auto"/>
            <w:left w:val="none" w:sz="0" w:space="0" w:color="auto"/>
            <w:bottom w:val="none" w:sz="0" w:space="0" w:color="auto"/>
            <w:right w:val="none" w:sz="0" w:space="0" w:color="auto"/>
          </w:divBdr>
        </w:div>
        <w:div w:id="962886706">
          <w:marLeft w:val="480"/>
          <w:marRight w:val="0"/>
          <w:marTop w:val="0"/>
          <w:marBottom w:val="0"/>
          <w:divBdr>
            <w:top w:val="none" w:sz="0" w:space="0" w:color="auto"/>
            <w:left w:val="none" w:sz="0" w:space="0" w:color="auto"/>
            <w:bottom w:val="none" w:sz="0" w:space="0" w:color="auto"/>
            <w:right w:val="none" w:sz="0" w:space="0" w:color="auto"/>
          </w:divBdr>
        </w:div>
        <w:div w:id="811140596">
          <w:marLeft w:val="480"/>
          <w:marRight w:val="0"/>
          <w:marTop w:val="0"/>
          <w:marBottom w:val="0"/>
          <w:divBdr>
            <w:top w:val="none" w:sz="0" w:space="0" w:color="auto"/>
            <w:left w:val="none" w:sz="0" w:space="0" w:color="auto"/>
            <w:bottom w:val="none" w:sz="0" w:space="0" w:color="auto"/>
            <w:right w:val="none" w:sz="0" w:space="0" w:color="auto"/>
          </w:divBdr>
        </w:div>
      </w:divsChild>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0473891">
      <w:bodyDiv w:val="1"/>
      <w:marLeft w:val="0"/>
      <w:marRight w:val="0"/>
      <w:marTop w:val="0"/>
      <w:marBottom w:val="0"/>
      <w:divBdr>
        <w:top w:val="none" w:sz="0" w:space="0" w:color="auto"/>
        <w:left w:val="none" w:sz="0" w:space="0" w:color="auto"/>
        <w:bottom w:val="none" w:sz="0" w:space="0" w:color="auto"/>
        <w:right w:val="none" w:sz="0" w:space="0" w:color="auto"/>
      </w:divBdr>
      <w:divsChild>
        <w:div w:id="385108282">
          <w:marLeft w:val="480"/>
          <w:marRight w:val="0"/>
          <w:marTop w:val="0"/>
          <w:marBottom w:val="0"/>
          <w:divBdr>
            <w:top w:val="none" w:sz="0" w:space="0" w:color="auto"/>
            <w:left w:val="none" w:sz="0" w:space="0" w:color="auto"/>
            <w:bottom w:val="none" w:sz="0" w:space="0" w:color="auto"/>
            <w:right w:val="none" w:sz="0" w:space="0" w:color="auto"/>
          </w:divBdr>
        </w:div>
        <w:div w:id="1358502296">
          <w:marLeft w:val="480"/>
          <w:marRight w:val="0"/>
          <w:marTop w:val="0"/>
          <w:marBottom w:val="0"/>
          <w:divBdr>
            <w:top w:val="none" w:sz="0" w:space="0" w:color="auto"/>
            <w:left w:val="none" w:sz="0" w:space="0" w:color="auto"/>
            <w:bottom w:val="none" w:sz="0" w:space="0" w:color="auto"/>
            <w:right w:val="none" w:sz="0" w:space="0" w:color="auto"/>
          </w:divBdr>
        </w:div>
        <w:div w:id="2063407193">
          <w:marLeft w:val="480"/>
          <w:marRight w:val="0"/>
          <w:marTop w:val="0"/>
          <w:marBottom w:val="0"/>
          <w:divBdr>
            <w:top w:val="none" w:sz="0" w:space="0" w:color="auto"/>
            <w:left w:val="none" w:sz="0" w:space="0" w:color="auto"/>
            <w:bottom w:val="none" w:sz="0" w:space="0" w:color="auto"/>
            <w:right w:val="none" w:sz="0" w:space="0" w:color="auto"/>
          </w:divBdr>
        </w:div>
        <w:div w:id="387652055">
          <w:marLeft w:val="480"/>
          <w:marRight w:val="0"/>
          <w:marTop w:val="0"/>
          <w:marBottom w:val="0"/>
          <w:divBdr>
            <w:top w:val="none" w:sz="0" w:space="0" w:color="auto"/>
            <w:left w:val="none" w:sz="0" w:space="0" w:color="auto"/>
            <w:bottom w:val="none" w:sz="0" w:space="0" w:color="auto"/>
            <w:right w:val="none" w:sz="0" w:space="0" w:color="auto"/>
          </w:divBdr>
        </w:div>
        <w:div w:id="1725593395">
          <w:marLeft w:val="480"/>
          <w:marRight w:val="0"/>
          <w:marTop w:val="0"/>
          <w:marBottom w:val="0"/>
          <w:divBdr>
            <w:top w:val="none" w:sz="0" w:space="0" w:color="auto"/>
            <w:left w:val="none" w:sz="0" w:space="0" w:color="auto"/>
            <w:bottom w:val="none" w:sz="0" w:space="0" w:color="auto"/>
            <w:right w:val="none" w:sz="0" w:space="0" w:color="auto"/>
          </w:divBdr>
        </w:div>
        <w:div w:id="406271337">
          <w:marLeft w:val="480"/>
          <w:marRight w:val="0"/>
          <w:marTop w:val="0"/>
          <w:marBottom w:val="0"/>
          <w:divBdr>
            <w:top w:val="none" w:sz="0" w:space="0" w:color="auto"/>
            <w:left w:val="none" w:sz="0" w:space="0" w:color="auto"/>
            <w:bottom w:val="none" w:sz="0" w:space="0" w:color="auto"/>
            <w:right w:val="none" w:sz="0" w:space="0" w:color="auto"/>
          </w:divBdr>
        </w:div>
        <w:div w:id="309402344">
          <w:marLeft w:val="480"/>
          <w:marRight w:val="0"/>
          <w:marTop w:val="0"/>
          <w:marBottom w:val="0"/>
          <w:divBdr>
            <w:top w:val="none" w:sz="0" w:space="0" w:color="auto"/>
            <w:left w:val="none" w:sz="0" w:space="0" w:color="auto"/>
            <w:bottom w:val="none" w:sz="0" w:space="0" w:color="auto"/>
            <w:right w:val="none" w:sz="0" w:space="0" w:color="auto"/>
          </w:divBdr>
        </w:div>
        <w:div w:id="1250432875">
          <w:marLeft w:val="480"/>
          <w:marRight w:val="0"/>
          <w:marTop w:val="0"/>
          <w:marBottom w:val="0"/>
          <w:divBdr>
            <w:top w:val="none" w:sz="0" w:space="0" w:color="auto"/>
            <w:left w:val="none" w:sz="0" w:space="0" w:color="auto"/>
            <w:bottom w:val="none" w:sz="0" w:space="0" w:color="auto"/>
            <w:right w:val="none" w:sz="0" w:space="0" w:color="auto"/>
          </w:divBdr>
        </w:div>
        <w:div w:id="2054036696">
          <w:marLeft w:val="480"/>
          <w:marRight w:val="0"/>
          <w:marTop w:val="0"/>
          <w:marBottom w:val="0"/>
          <w:divBdr>
            <w:top w:val="none" w:sz="0" w:space="0" w:color="auto"/>
            <w:left w:val="none" w:sz="0" w:space="0" w:color="auto"/>
            <w:bottom w:val="none" w:sz="0" w:space="0" w:color="auto"/>
            <w:right w:val="none" w:sz="0" w:space="0" w:color="auto"/>
          </w:divBdr>
        </w:div>
        <w:div w:id="501119729">
          <w:marLeft w:val="480"/>
          <w:marRight w:val="0"/>
          <w:marTop w:val="0"/>
          <w:marBottom w:val="0"/>
          <w:divBdr>
            <w:top w:val="none" w:sz="0" w:space="0" w:color="auto"/>
            <w:left w:val="none" w:sz="0" w:space="0" w:color="auto"/>
            <w:bottom w:val="none" w:sz="0" w:space="0" w:color="auto"/>
            <w:right w:val="none" w:sz="0" w:space="0" w:color="auto"/>
          </w:divBdr>
        </w:div>
        <w:div w:id="349646666">
          <w:marLeft w:val="480"/>
          <w:marRight w:val="0"/>
          <w:marTop w:val="0"/>
          <w:marBottom w:val="0"/>
          <w:divBdr>
            <w:top w:val="none" w:sz="0" w:space="0" w:color="auto"/>
            <w:left w:val="none" w:sz="0" w:space="0" w:color="auto"/>
            <w:bottom w:val="none" w:sz="0" w:space="0" w:color="auto"/>
            <w:right w:val="none" w:sz="0" w:space="0" w:color="auto"/>
          </w:divBdr>
        </w:div>
        <w:div w:id="959343640">
          <w:marLeft w:val="480"/>
          <w:marRight w:val="0"/>
          <w:marTop w:val="0"/>
          <w:marBottom w:val="0"/>
          <w:divBdr>
            <w:top w:val="none" w:sz="0" w:space="0" w:color="auto"/>
            <w:left w:val="none" w:sz="0" w:space="0" w:color="auto"/>
            <w:bottom w:val="none" w:sz="0" w:space="0" w:color="auto"/>
            <w:right w:val="none" w:sz="0" w:space="0" w:color="auto"/>
          </w:divBdr>
        </w:div>
        <w:div w:id="222107497">
          <w:marLeft w:val="480"/>
          <w:marRight w:val="0"/>
          <w:marTop w:val="0"/>
          <w:marBottom w:val="0"/>
          <w:divBdr>
            <w:top w:val="none" w:sz="0" w:space="0" w:color="auto"/>
            <w:left w:val="none" w:sz="0" w:space="0" w:color="auto"/>
            <w:bottom w:val="none" w:sz="0" w:space="0" w:color="auto"/>
            <w:right w:val="none" w:sz="0" w:space="0" w:color="auto"/>
          </w:divBdr>
        </w:div>
        <w:div w:id="955061575">
          <w:marLeft w:val="480"/>
          <w:marRight w:val="0"/>
          <w:marTop w:val="0"/>
          <w:marBottom w:val="0"/>
          <w:divBdr>
            <w:top w:val="none" w:sz="0" w:space="0" w:color="auto"/>
            <w:left w:val="none" w:sz="0" w:space="0" w:color="auto"/>
            <w:bottom w:val="none" w:sz="0" w:space="0" w:color="auto"/>
            <w:right w:val="none" w:sz="0" w:space="0" w:color="auto"/>
          </w:divBdr>
        </w:div>
        <w:div w:id="1603099896">
          <w:marLeft w:val="480"/>
          <w:marRight w:val="0"/>
          <w:marTop w:val="0"/>
          <w:marBottom w:val="0"/>
          <w:divBdr>
            <w:top w:val="none" w:sz="0" w:space="0" w:color="auto"/>
            <w:left w:val="none" w:sz="0" w:space="0" w:color="auto"/>
            <w:bottom w:val="none" w:sz="0" w:space="0" w:color="auto"/>
            <w:right w:val="none" w:sz="0" w:space="0" w:color="auto"/>
          </w:divBdr>
        </w:div>
        <w:div w:id="889804970">
          <w:marLeft w:val="480"/>
          <w:marRight w:val="0"/>
          <w:marTop w:val="0"/>
          <w:marBottom w:val="0"/>
          <w:divBdr>
            <w:top w:val="none" w:sz="0" w:space="0" w:color="auto"/>
            <w:left w:val="none" w:sz="0" w:space="0" w:color="auto"/>
            <w:bottom w:val="none" w:sz="0" w:space="0" w:color="auto"/>
            <w:right w:val="none" w:sz="0" w:space="0" w:color="auto"/>
          </w:divBdr>
        </w:div>
        <w:div w:id="251166712">
          <w:marLeft w:val="480"/>
          <w:marRight w:val="0"/>
          <w:marTop w:val="0"/>
          <w:marBottom w:val="0"/>
          <w:divBdr>
            <w:top w:val="none" w:sz="0" w:space="0" w:color="auto"/>
            <w:left w:val="none" w:sz="0" w:space="0" w:color="auto"/>
            <w:bottom w:val="none" w:sz="0" w:space="0" w:color="auto"/>
            <w:right w:val="none" w:sz="0" w:space="0" w:color="auto"/>
          </w:divBdr>
        </w:div>
        <w:div w:id="1976132355">
          <w:marLeft w:val="480"/>
          <w:marRight w:val="0"/>
          <w:marTop w:val="0"/>
          <w:marBottom w:val="0"/>
          <w:divBdr>
            <w:top w:val="none" w:sz="0" w:space="0" w:color="auto"/>
            <w:left w:val="none" w:sz="0" w:space="0" w:color="auto"/>
            <w:bottom w:val="none" w:sz="0" w:space="0" w:color="auto"/>
            <w:right w:val="none" w:sz="0" w:space="0" w:color="auto"/>
          </w:divBdr>
        </w:div>
        <w:div w:id="257326799">
          <w:marLeft w:val="480"/>
          <w:marRight w:val="0"/>
          <w:marTop w:val="0"/>
          <w:marBottom w:val="0"/>
          <w:divBdr>
            <w:top w:val="none" w:sz="0" w:space="0" w:color="auto"/>
            <w:left w:val="none" w:sz="0" w:space="0" w:color="auto"/>
            <w:bottom w:val="none" w:sz="0" w:space="0" w:color="auto"/>
            <w:right w:val="none" w:sz="0" w:space="0" w:color="auto"/>
          </w:divBdr>
        </w:div>
        <w:div w:id="1816483166">
          <w:marLeft w:val="480"/>
          <w:marRight w:val="0"/>
          <w:marTop w:val="0"/>
          <w:marBottom w:val="0"/>
          <w:divBdr>
            <w:top w:val="none" w:sz="0" w:space="0" w:color="auto"/>
            <w:left w:val="none" w:sz="0" w:space="0" w:color="auto"/>
            <w:bottom w:val="none" w:sz="0" w:space="0" w:color="auto"/>
            <w:right w:val="none" w:sz="0" w:space="0" w:color="auto"/>
          </w:divBdr>
        </w:div>
        <w:div w:id="201403006">
          <w:marLeft w:val="480"/>
          <w:marRight w:val="0"/>
          <w:marTop w:val="0"/>
          <w:marBottom w:val="0"/>
          <w:divBdr>
            <w:top w:val="none" w:sz="0" w:space="0" w:color="auto"/>
            <w:left w:val="none" w:sz="0" w:space="0" w:color="auto"/>
            <w:bottom w:val="none" w:sz="0" w:space="0" w:color="auto"/>
            <w:right w:val="none" w:sz="0" w:space="0" w:color="auto"/>
          </w:divBdr>
        </w:div>
        <w:div w:id="1184632905">
          <w:marLeft w:val="480"/>
          <w:marRight w:val="0"/>
          <w:marTop w:val="0"/>
          <w:marBottom w:val="0"/>
          <w:divBdr>
            <w:top w:val="none" w:sz="0" w:space="0" w:color="auto"/>
            <w:left w:val="none" w:sz="0" w:space="0" w:color="auto"/>
            <w:bottom w:val="none" w:sz="0" w:space="0" w:color="auto"/>
            <w:right w:val="none" w:sz="0" w:space="0" w:color="auto"/>
          </w:divBdr>
        </w:div>
        <w:div w:id="1194726851">
          <w:marLeft w:val="480"/>
          <w:marRight w:val="0"/>
          <w:marTop w:val="0"/>
          <w:marBottom w:val="0"/>
          <w:divBdr>
            <w:top w:val="none" w:sz="0" w:space="0" w:color="auto"/>
            <w:left w:val="none" w:sz="0" w:space="0" w:color="auto"/>
            <w:bottom w:val="none" w:sz="0" w:space="0" w:color="auto"/>
            <w:right w:val="none" w:sz="0" w:space="0" w:color="auto"/>
          </w:divBdr>
        </w:div>
        <w:div w:id="1746413287">
          <w:marLeft w:val="480"/>
          <w:marRight w:val="0"/>
          <w:marTop w:val="0"/>
          <w:marBottom w:val="0"/>
          <w:divBdr>
            <w:top w:val="none" w:sz="0" w:space="0" w:color="auto"/>
            <w:left w:val="none" w:sz="0" w:space="0" w:color="auto"/>
            <w:bottom w:val="none" w:sz="0" w:space="0" w:color="auto"/>
            <w:right w:val="none" w:sz="0" w:space="0" w:color="auto"/>
          </w:divBdr>
        </w:div>
        <w:div w:id="138114790">
          <w:marLeft w:val="480"/>
          <w:marRight w:val="0"/>
          <w:marTop w:val="0"/>
          <w:marBottom w:val="0"/>
          <w:divBdr>
            <w:top w:val="none" w:sz="0" w:space="0" w:color="auto"/>
            <w:left w:val="none" w:sz="0" w:space="0" w:color="auto"/>
            <w:bottom w:val="none" w:sz="0" w:space="0" w:color="auto"/>
            <w:right w:val="none" w:sz="0" w:space="0" w:color="auto"/>
          </w:divBdr>
        </w:div>
        <w:div w:id="120147491">
          <w:marLeft w:val="480"/>
          <w:marRight w:val="0"/>
          <w:marTop w:val="0"/>
          <w:marBottom w:val="0"/>
          <w:divBdr>
            <w:top w:val="none" w:sz="0" w:space="0" w:color="auto"/>
            <w:left w:val="none" w:sz="0" w:space="0" w:color="auto"/>
            <w:bottom w:val="none" w:sz="0" w:space="0" w:color="auto"/>
            <w:right w:val="none" w:sz="0" w:space="0" w:color="auto"/>
          </w:divBdr>
        </w:div>
        <w:div w:id="848065453">
          <w:marLeft w:val="480"/>
          <w:marRight w:val="0"/>
          <w:marTop w:val="0"/>
          <w:marBottom w:val="0"/>
          <w:divBdr>
            <w:top w:val="none" w:sz="0" w:space="0" w:color="auto"/>
            <w:left w:val="none" w:sz="0" w:space="0" w:color="auto"/>
            <w:bottom w:val="none" w:sz="0" w:space="0" w:color="auto"/>
            <w:right w:val="none" w:sz="0" w:space="0" w:color="auto"/>
          </w:divBdr>
        </w:div>
        <w:div w:id="1323779958">
          <w:marLeft w:val="480"/>
          <w:marRight w:val="0"/>
          <w:marTop w:val="0"/>
          <w:marBottom w:val="0"/>
          <w:divBdr>
            <w:top w:val="none" w:sz="0" w:space="0" w:color="auto"/>
            <w:left w:val="none" w:sz="0" w:space="0" w:color="auto"/>
            <w:bottom w:val="none" w:sz="0" w:space="0" w:color="auto"/>
            <w:right w:val="none" w:sz="0" w:space="0" w:color="auto"/>
          </w:divBdr>
        </w:div>
        <w:div w:id="170948641">
          <w:marLeft w:val="480"/>
          <w:marRight w:val="0"/>
          <w:marTop w:val="0"/>
          <w:marBottom w:val="0"/>
          <w:divBdr>
            <w:top w:val="none" w:sz="0" w:space="0" w:color="auto"/>
            <w:left w:val="none" w:sz="0" w:space="0" w:color="auto"/>
            <w:bottom w:val="none" w:sz="0" w:space="0" w:color="auto"/>
            <w:right w:val="none" w:sz="0" w:space="0" w:color="auto"/>
          </w:divBdr>
        </w:div>
        <w:div w:id="1016036661">
          <w:marLeft w:val="480"/>
          <w:marRight w:val="0"/>
          <w:marTop w:val="0"/>
          <w:marBottom w:val="0"/>
          <w:divBdr>
            <w:top w:val="none" w:sz="0" w:space="0" w:color="auto"/>
            <w:left w:val="none" w:sz="0" w:space="0" w:color="auto"/>
            <w:bottom w:val="none" w:sz="0" w:space="0" w:color="auto"/>
            <w:right w:val="none" w:sz="0" w:space="0" w:color="auto"/>
          </w:divBdr>
        </w:div>
        <w:div w:id="117333753">
          <w:marLeft w:val="480"/>
          <w:marRight w:val="0"/>
          <w:marTop w:val="0"/>
          <w:marBottom w:val="0"/>
          <w:divBdr>
            <w:top w:val="none" w:sz="0" w:space="0" w:color="auto"/>
            <w:left w:val="none" w:sz="0" w:space="0" w:color="auto"/>
            <w:bottom w:val="none" w:sz="0" w:space="0" w:color="auto"/>
            <w:right w:val="none" w:sz="0" w:space="0" w:color="auto"/>
          </w:divBdr>
        </w:div>
        <w:div w:id="729696284">
          <w:marLeft w:val="480"/>
          <w:marRight w:val="0"/>
          <w:marTop w:val="0"/>
          <w:marBottom w:val="0"/>
          <w:divBdr>
            <w:top w:val="none" w:sz="0" w:space="0" w:color="auto"/>
            <w:left w:val="none" w:sz="0" w:space="0" w:color="auto"/>
            <w:bottom w:val="none" w:sz="0" w:space="0" w:color="auto"/>
            <w:right w:val="none" w:sz="0" w:space="0" w:color="auto"/>
          </w:divBdr>
        </w:div>
        <w:div w:id="92437317">
          <w:marLeft w:val="480"/>
          <w:marRight w:val="0"/>
          <w:marTop w:val="0"/>
          <w:marBottom w:val="0"/>
          <w:divBdr>
            <w:top w:val="none" w:sz="0" w:space="0" w:color="auto"/>
            <w:left w:val="none" w:sz="0" w:space="0" w:color="auto"/>
            <w:bottom w:val="none" w:sz="0" w:space="0" w:color="auto"/>
            <w:right w:val="none" w:sz="0" w:space="0" w:color="auto"/>
          </w:divBdr>
        </w:div>
        <w:div w:id="1143698959">
          <w:marLeft w:val="480"/>
          <w:marRight w:val="0"/>
          <w:marTop w:val="0"/>
          <w:marBottom w:val="0"/>
          <w:divBdr>
            <w:top w:val="none" w:sz="0" w:space="0" w:color="auto"/>
            <w:left w:val="none" w:sz="0" w:space="0" w:color="auto"/>
            <w:bottom w:val="none" w:sz="0" w:space="0" w:color="auto"/>
            <w:right w:val="none" w:sz="0" w:space="0" w:color="auto"/>
          </w:divBdr>
        </w:div>
        <w:div w:id="1257132524">
          <w:marLeft w:val="480"/>
          <w:marRight w:val="0"/>
          <w:marTop w:val="0"/>
          <w:marBottom w:val="0"/>
          <w:divBdr>
            <w:top w:val="none" w:sz="0" w:space="0" w:color="auto"/>
            <w:left w:val="none" w:sz="0" w:space="0" w:color="auto"/>
            <w:bottom w:val="none" w:sz="0" w:space="0" w:color="auto"/>
            <w:right w:val="none" w:sz="0" w:space="0" w:color="auto"/>
          </w:divBdr>
        </w:div>
        <w:div w:id="2083718167">
          <w:marLeft w:val="480"/>
          <w:marRight w:val="0"/>
          <w:marTop w:val="0"/>
          <w:marBottom w:val="0"/>
          <w:divBdr>
            <w:top w:val="none" w:sz="0" w:space="0" w:color="auto"/>
            <w:left w:val="none" w:sz="0" w:space="0" w:color="auto"/>
            <w:bottom w:val="none" w:sz="0" w:space="0" w:color="auto"/>
            <w:right w:val="none" w:sz="0" w:space="0" w:color="auto"/>
          </w:divBdr>
        </w:div>
        <w:div w:id="2128695917">
          <w:marLeft w:val="480"/>
          <w:marRight w:val="0"/>
          <w:marTop w:val="0"/>
          <w:marBottom w:val="0"/>
          <w:divBdr>
            <w:top w:val="none" w:sz="0" w:space="0" w:color="auto"/>
            <w:left w:val="none" w:sz="0" w:space="0" w:color="auto"/>
            <w:bottom w:val="none" w:sz="0" w:space="0" w:color="auto"/>
            <w:right w:val="none" w:sz="0" w:space="0" w:color="auto"/>
          </w:divBdr>
        </w:div>
        <w:div w:id="976649256">
          <w:marLeft w:val="480"/>
          <w:marRight w:val="0"/>
          <w:marTop w:val="0"/>
          <w:marBottom w:val="0"/>
          <w:divBdr>
            <w:top w:val="none" w:sz="0" w:space="0" w:color="auto"/>
            <w:left w:val="none" w:sz="0" w:space="0" w:color="auto"/>
            <w:bottom w:val="none" w:sz="0" w:space="0" w:color="auto"/>
            <w:right w:val="none" w:sz="0" w:space="0" w:color="auto"/>
          </w:divBdr>
        </w:div>
        <w:div w:id="905840784">
          <w:marLeft w:val="480"/>
          <w:marRight w:val="0"/>
          <w:marTop w:val="0"/>
          <w:marBottom w:val="0"/>
          <w:divBdr>
            <w:top w:val="none" w:sz="0" w:space="0" w:color="auto"/>
            <w:left w:val="none" w:sz="0" w:space="0" w:color="auto"/>
            <w:bottom w:val="none" w:sz="0" w:space="0" w:color="auto"/>
            <w:right w:val="none" w:sz="0" w:space="0" w:color="auto"/>
          </w:divBdr>
        </w:div>
        <w:div w:id="2015834976">
          <w:marLeft w:val="480"/>
          <w:marRight w:val="0"/>
          <w:marTop w:val="0"/>
          <w:marBottom w:val="0"/>
          <w:divBdr>
            <w:top w:val="none" w:sz="0" w:space="0" w:color="auto"/>
            <w:left w:val="none" w:sz="0" w:space="0" w:color="auto"/>
            <w:bottom w:val="none" w:sz="0" w:space="0" w:color="auto"/>
            <w:right w:val="none" w:sz="0" w:space="0" w:color="auto"/>
          </w:divBdr>
        </w:div>
        <w:div w:id="329602963">
          <w:marLeft w:val="480"/>
          <w:marRight w:val="0"/>
          <w:marTop w:val="0"/>
          <w:marBottom w:val="0"/>
          <w:divBdr>
            <w:top w:val="none" w:sz="0" w:space="0" w:color="auto"/>
            <w:left w:val="none" w:sz="0" w:space="0" w:color="auto"/>
            <w:bottom w:val="none" w:sz="0" w:space="0" w:color="auto"/>
            <w:right w:val="none" w:sz="0" w:space="0" w:color="auto"/>
          </w:divBdr>
        </w:div>
        <w:div w:id="1237934783">
          <w:marLeft w:val="480"/>
          <w:marRight w:val="0"/>
          <w:marTop w:val="0"/>
          <w:marBottom w:val="0"/>
          <w:divBdr>
            <w:top w:val="none" w:sz="0" w:space="0" w:color="auto"/>
            <w:left w:val="none" w:sz="0" w:space="0" w:color="auto"/>
            <w:bottom w:val="none" w:sz="0" w:space="0" w:color="auto"/>
            <w:right w:val="none" w:sz="0" w:space="0" w:color="auto"/>
          </w:divBdr>
        </w:div>
        <w:div w:id="1603535938">
          <w:marLeft w:val="480"/>
          <w:marRight w:val="0"/>
          <w:marTop w:val="0"/>
          <w:marBottom w:val="0"/>
          <w:divBdr>
            <w:top w:val="none" w:sz="0" w:space="0" w:color="auto"/>
            <w:left w:val="none" w:sz="0" w:space="0" w:color="auto"/>
            <w:bottom w:val="none" w:sz="0" w:space="0" w:color="auto"/>
            <w:right w:val="none" w:sz="0" w:space="0" w:color="auto"/>
          </w:divBdr>
        </w:div>
      </w:divsChild>
    </w:div>
    <w:div w:id="1630696733">
      <w:bodyDiv w:val="1"/>
      <w:marLeft w:val="0"/>
      <w:marRight w:val="0"/>
      <w:marTop w:val="0"/>
      <w:marBottom w:val="0"/>
      <w:divBdr>
        <w:top w:val="none" w:sz="0" w:space="0" w:color="auto"/>
        <w:left w:val="none" w:sz="0" w:space="0" w:color="auto"/>
        <w:bottom w:val="none" w:sz="0" w:space="0" w:color="auto"/>
        <w:right w:val="none" w:sz="0" w:space="0" w:color="auto"/>
      </w:divBdr>
      <w:divsChild>
        <w:div w:id="457335297">
          <w:marLeft w:val="480"/>
          <w:marRight w:val="0"/>
          <w:marTop w:val="0"/>
          <w:marBottom w:val="0"/>
          <w:divBdr>
            <w:top w:val="none" w:sz="0" w:space="0" w:color="auto"/>
            <w:left w:val="none" w:sz="0" w:space="0" w:color="auto"/>
            <w:bottom w:val="none" w:sz="0" w:space="0" w:color="auto"/>
            <w:right w:val="none" w:sz="0" w:space="0" w:color="auto"/>
          </w:divBdr>
        </w:div>
        <w:div w:id="1385447104">
          <w:marLeft w:val="480"/>
          <w:marRight w:val="0"/>
          <w:marTop w:val="0"/>
          <w:marBottom w:val="0"/>
          <w:divBdr>
            <w:top w:val="none" w:sz="0" w:space="0" w:color="auto"/>
            <w:left w:val="none" w:sz="0" w:space="0" w:color="auto"/>
            <w:bottom w:val="none" w:sz="0" w:space="0" w:color="auto"/>
            <w:right w:val="none" w:sz="0" w:space="0" w:color="auto"/>
          </w:divBdr>
        </w:div>
        <w:div w:id="1620184063">
          <w:marLeft w:val="480"/>
          <w:marRight w:val="0"/>
          <w:marTop w:val="0"/>
          <w:marBottom w:val="0"/>
          <w:divBdr>
            <w:top w:val="none" w:sz="0" w:space="0" w:color="auto"/>
            <w:left w:val="none" w:sz="0" w:space="0" w:color="auto"/>
            <w:bottom w:val="none" w:sz="0" w:space="0" w:color="auto"/>
            <w:right w:val="none" w:sz="0" w:space="0" w:color="auto"/>
          </w:divBdr>
        </w:div>
        <w:div w:id="819615092">
          <w:marLeft w:val="480"/>
          <w:marRight w:val="0"/>
          <w:marTop w:val="0"/>
          <w:marBottom w:val="0"/>
          <w:divBdr>
            <w:top w:val="none" w:sz="0" w:space="0" w:color="auto"/>
            <w:left w:val="none" w:sz="0" w:space="0" w:color="auto"/>
            <w:bottom w:val="none" w:sz="0" w:space="0" w:color="auto"/>
            <w:right w:val="none" w:sz="0" w:space="0" w:color="auto"/>
          </w:divBdr>
        </w:div>
        <w:div w:id="1947425819">
          <w:marLeft w:val="480"/>
          <w:marRight w:val="0"/>
          <w:marTop w:val="0"/>
          <w:marBottom w:val="0"/>
          <w:divBdr>
            <w:top w:val="none" w:sz="0" w:space="0" w:color="auto"/>
            <w:left w:val="none" w:sz="0" w:space="0" w:color="auto"/>
            <w:bottom w:val="none" w:sz="0" w:space="0" w:color="auto"/>
            <w:right w:val="none" w:sz="0" w:space="0" w:color="auto"/>
          </w:divBdr>
        </w:div>
        <w:div w:id="168951958">
          <w:marLeft w:val="480"/>
          <w:marRight w:val="0"/>
          <w:marTop w:val="0"/>
          <w:marBottom w:val="0"/>
          <w:divBdr>
            <w:top w:val="none" w:sz="0" w:space="0" w:color="auto"/>
            <w:left w:val="none" w:sz="0" w:space="0" w:color="auto"/>
            <w:bottom w:val="none" w:sz="0" w:space="0" w:color="auto"/>
            <w:right w:val="none" w:sz="0" w:space="0" w:color="auto"/>
          </w:divBdr>
        </w:div>
        <w:div w:id="2082634709">
          <w:marLeft w:val="480"/>
          <w:marRight w:val="0"/>
          <w:marTop w:val="0"/>
          <w:marBottom w:val="0"/>
          <w:divBdr>
            <w:top w:val="none" w:sz="0" w:space="0" w:color="auto"/>
            <w:left w:val="none" w:sz="0" w:space="0" w:color="auto"/>
            <w:bottom w:val="none" w:sz="0" w:space="0" w:color="auto"/>
            <w:right w:val="none" w:sz="0" w:space="0" w:color="auto"/>
          </w:divBdr>
        </w:div>
        <w:div w:id="1053122257">
          <w:marLeft w:val="480"/>
          <w:marRight w:val="0"/>
          <w:marTop w:val="0"/>
          <w:marBottom w:val="0"/>
          <w:divBdr>
            <w:top w:val="none" w:sz="0" w:space="0" w:color="auto"/>
            <w:left w:val="none" w:sz="0" w:space="0" w:color="auto"/>
            <w:bottom w:val="none" w:sz="0" w:space="0" w:color="auto"/>
            <w:right w:val="none" w:sz="0" w:space="0" w:color="auto"/>
          </w:divBdr>
        </w:div>
        <w:div w:id="627201077">
          <w:marLeft w:val="480"/>
          <w:marRight w:val="0"/>
          <w:marTop w:val="0"/>
          <w:marBottom w:val="0"/>
          <w:divBdr>
            <w:top w:val="none" w:sz="0" w:space="0" w:color="auto"/>
            <w:left w:val="none" w:sz="0" w:space="0" w:color="auto"/>
            <w:bottom w:val="none" w:sz="0" w:space="0" w:color="auto"/>
            <w:right w:val="none" w:sz="0" w:space="0" w:color="auto"/>
          </w:divBdr>
        </w:div>
        <w:div w:id="269165804">
          <w:marLeft w:val="480"/>
          <w:marRight w:val="0"/>
          <w:marTop w:val="0"/>
          <w:marBottom w:val="0"/>
          <w:divBdr>
            <w:top w:val="none" w:sz="0" w:space="0" w:color="auto"/>
            <w:left w:val="none" w:sz="0" w:space="0" w:color="auto"/>
            <w:bottom w:val="none" w:sz="0" w:space="0" w:color="auto"/>
            <w:right w:val="none" w:sz="0" w:space="0" w:color="auto"/>
          </w:divBdr>
        </w:div>
        <w:div w:id="2030721041">
          <w:marLeft w:val="480"/>
          <w:marRight w:val="0"/>
          <w:marTop w:val="0"/>
          <w:marBottom w:val="0"/>
          <w:divBdr>
            <w:top w:val="none" w:sz="0" w:space="0" w:color="auto"/>
            <w:left w:val="none" w:sz="0" w:space="0" w:color="auto"/>
            <w:bottom w:val="none" w:sz="0" w:space="0" w:color="auto"/>
            <w:right w:val="none" w:sz="0" w:space="0" w:color="auto"/>
          </w:divBdr>
        </w:div>
        <w:div w:id="612441624">
          <w:marLeft w:val="480"/>
          <w:marRight w:val="0"/>
          <w:marTop w:val="0"/>
          <w:marBottom w:val="0"/>
          <w:divBdr>
            <w:top w:val="none" w:sz="0" w:space="0" w:color="auto"/>
            <w:left w:val="none" w:sz="0" w:space="0" w:color="auto"/>
            <w:bottom w:val="none" w:sz="0" w:space="0" w:color="auto"/>
            <w:right w:val="none" w:sz="0" w:space="0" w:color="auto"/>
          </w:divBdr>
        </w:div>
        <w:div w:id="506559507">
          <w:marLeft w:val="480"/>
          <w:marRight w:val="0"/>
          <w:marTop w:val="0"/>
          <w:marBottom w:val="0"/>
          <w:divBdr>
            <w:top w:val="none" w:sz="0" w:space="0" w:color="auto"/>
            <w:left w:val="none" w:sz="0" w:space="0" w:color="auto"/>
            <w:bottom w:val="none" w:sz="0" w:space="0" w:color="auto"/>
            <w:right w:val="none" w:sz="0" w:space="0" w:color="auto"/>
          </w:divBdr>
        </w:div>
        <w:div w:id="289746639">
          <w:marLeft w:val="480"/>
          <w:marRight w:val="0"/>
          <w:marTop w:val="0"/>
          <w:marBottom w:val="0"/>
          <w:divBdr>
            <w:top w:val="none" w:sz="0" w:space="0" w:color="auto"/>
            <w:left w:val="none" w:sz="0" w:space="0" w:color="auto"/>
            <w:bottom w:val="none" w:sz="0" w:space="0" w:color="auto"/>
            <w:right w:val="none" w:sz="0" w:space="0" w:color="auto"/>
          </w:divBdr>
        </w:div>
        <w:div w:id="1170222225">
          <w:marLeft w:val="480"/>
          <w:marRight w:val="0"/>
          <w:marTop w:val="0"/>
          <w:marBottom w:val="0"/>
          <w:divBdr>
            <w:top w:val="none" w:sz="0" w:space="0" w:color="auto"/>
            <w:left w:val="none" w:sz="0" w:space="0" w:color="auto"/>
            <w:bottom w:val="none" w:sz="0" w:space="0" w:color="auto"/>
            <w:right w:val="none" w:sz="0" w:space="0" w:color="auto"/>
          </w:divBdr>
        </w:div>
        <w:div w:id="1176850029">
          <w:marLeft w:val="480"/>
          <w:marRight w:val="0"/>
          <w:marTop w:val="0"/>
          <w:marBottom w:val="0"/>
          <w:divBdr>
            <w:top w:val="none" w:sz="0" w:space="0" w:color="auto"/>
            <w:left w:val="none" w:sz="0" w:space="0" w:color="auto"/>
            <w:bottom w:val="none" w:sz="0" w:space="0" w:color="auto"/>
            <w:right w:val="none" w:sz="0" w:space="0" w:color="auto"/>
          </w:divBdr>
        </w:div>
        <w:div w:id="1479616442">
          <w:marLeft w:val="480"/>
          <w:marRight w:val="0"/>
          <w:marTop w:val="0"/>
          <w:marBottom w:val="0"/>
          <w:divBdr>
            <w:top w:val="none" w:sz="0" w:space="0" w:color="auto"/>
            <w:left w:val="none" w:sz="0" w:space="0" w:color="auto"/>
            <w:bottom w:val="none" w:sz="0" w:space="0" w:color="auto"/>
            <w:right w:val="none" w:sz="0" w:space="0" w:color="auto"/>
          </w:divBdr>
        </w:div>
        <w:div w:id="665976952">
          <w:marLeft w:val="480"/>
          <w:marRight w:val="0"/>
          <w:marTop w:val="0"/>
          <w:marBottom w:val="0"/>
          <w:divBdr>
            <w:top w:val="none" w:sz="0" w:space="0" w:color="auto"/>
            <w:left w:val="none" w:sz="0" w:space="0" w:color="auto"/>
            <w:bottom w:val="none" w:sz="0" w:space="0" w:color="auto"/>
            <w:right w:val="none" w:sz="0" w:space="0" w:color="auto"/>
          </w:divBdr>
        </w:div>
        <w:div w:id="293341155">
          <w:marLeft w:val="480"/>
          <w:marRight w:val="0"/>
          <w:marTop w:val="0"/>
          <w:marBottom w:val="0"/>
          <w:divBdr>
            <w:top w:val="none" w:sz="0" w:space="0" w:color="auto"/>
            <w:left w:val="none" w:sz="0" w:space="0" w:color="auto"/>
            <w:bottom w:val="none" w:sz="0" w:space="0" w:color="auto"/>
            <w:right w:val="none" w:sz="0" w:space="0" w:color="auto"/>
          </w:divBdr>
        </w:div>
        <w:div w:id="618413659">
          <w:marLeft w:val="480"/>
          <w:marRight w:val="0"/>
          <w:marTop w:val="0"/>
          <w:marBottom w:val="0"/>
          <w:divBdr>
            <w:top w:val="none" w:sz="0" w:space="0" w:color="auto"/>
            <w:left w:val="none" w:sz="0" w:space="0" w:color="auto"/>
            <w:bottom w:val="none" w:sz="0" w:space="0" w:color="auto"/>
            <w:right w:val="none" w:sz="0" w:space="0" w:color="auto"/>
          </w:divBdr>
        </w:div>
        <w:div w:id="1135948741">
          <w:marLeft w:val="480"/>
          <w:marRight w:val="0"/>
          <w:marTop w:val="0"/>
          <w:marBottom w:val="0"/>
          <w:divBdr>
            <w:top w:val="none" w:sz="0" w:space="0" w:color="auto"/>
            <w:left w:val="none" w:sz="0" w:space="0" w:color="auto"/>
            <w:bottom w:val="none" w:sz="0" w:space="0" w:color="auto"/>
            <w:right w:val="none" w:sz="0" w:space="0" w:color="auto"/>
          </w:divBdr>
        </w:div>
        <w:div w:id="857498921">
          <w:marLeft w:val="480"/>
          <w:marRight w:val="0"/>
          <w:marTop w:val="0"/>
          <w:marBottom w:val="0"/>
          <w:divBdr>
            <w:top w:val="none" w:sz="0" w:space="0" w:color="auto"/>
            <w:left w:val="none" w:sz="0" w:space="0" w:color="auto"/>
            <w:bottom w:val="none" w:sz="0" w:space="0" w:color="auto"/>
            <w:right w:val="none" w:sz="0" w:space="0" w:color="auto"/>
          </w:divBdr>
        </w:div>
        <w:div w:id="1877233002">
          <w:marLeft w:val="480"/>
          <w:marRight w:val="0"/>
          <w:marTop w:val="0"/>
          <w:marBottom w:val="0"/>
          <w:divBdr>
            <w:top w:val="none" w:sz="0" w:space="0" w:color="auto"/>
            <w:left w:val="none" w:sz="0" w:space="0" w:color="auto"/>
            <w:bottom w:val="none" w:sz="0" w:space="0" w:color="auto"/>
            <w:right w:val="none" w:sz="0" w:space="0" w:color="auto"/>
          </w:divBdr>
        </w:div>
        <w:div w:id="2000645902">
          <w:marLeft w:val="480"/>
          <w:marRight w:val="0"/>
          <w:marTop w:val="0"/>
          <w:marBottom w:val="0"/>
          <w:divBdr>
            <w:top w:val="none" w:sz="0" w:space="0" w:color="auto"/>
            <w:left w:val="none" w:sz="0" w:space="0" w:color="auto"/>
            <w:bottom w:val="none" w:sz="0" w:space="0" w:color="auto"/>
            <w:right w:val="none" w:sz="0" w:space="0" w:color="auto"/>
          </w:divBdr>
        </w:div>
        <w:div w:id="462580630">
          <w:marLeft w:val="480"/>
          <w:marRight w:val="0"/>
          <w:marTop w:val="0"/>
          <w:marBottom w:val="0"/>
          <w:divBdr>
            <w:top w:val="none" w:sz="0" w:space="0" w:color="auto"/>
            <w:left w:val="none" w:sz="0" w:space="0" w:color="auto"/>
            <w:bottom w:val="none" w:sz="0" w:space="0" w:color="auto"/>
            <w:right w:val="none" w:sz="0" w:space="0" w:color="auto"/>
          </w:divBdr>
        </w:div>
        <w:div w:id="109981007">
          <w:marLeft w:val="480"/>
          <w:marRight w:val="0"/>
          <w:marTop w:val="0"/>
          <w:marBottom w:val="0"/>
          <w:divBdr>
            <w:top w:val="none" w:sz="0" w:space="0" w:color="auto"/>
            <w:left w:val="none" w:sz="0" w:space="0" w:color="auto"/>
            <w:bottom w:val="none" w:sz="0" w:space="0" w:color="auto"/>
            <w:right w:val="none" w:sz="0" w:space="0" w:color="auto"/>
          </w:divBdr>
        </w:div>
        <w:div w:id="1179466154">
          <w:marLeft w:val="480"/>
          <w:marRight w:val="0"/>
          <w:marTop w:val="0"/>
          <w:marBottom w:val="0"/>
          <w:divBdr>
            <w:top w:val="none" w:sz="0" w:space="0" w:color="auto"/>
            <w:left w:val="none" w:sz="0" w:space="0" w:color="auto"/>
            <w:bottom w:val="none" w:sz="0" w:space="0" w:color="auto"/>
            <w:right w:val="none" w:sz="0" w:space="0" w:color="auto"/>
          </w:divBdr>
        </w:div>
        <w:div w:id="1500848961">
          <w:marLeft w:val="480"/>
          <w:marRight w:val="0"/>
          <w:marTop w:val="0"/>
          <w:marBottom w:val="0"/>
          <w:divBdr>
            <w:top w:val="none" w:sz="0" w:space="0" w:color="auto"/>
            <w:left w:val="none" w:sz="0" w:space="0" w:color="auto"/>
            <w:bottom w:val="none" w:sz="0" w:space="0" w:color="auto"/>
            <w:right w:val="none" w:sz="0" w:space="0" w:color="auto"/>
          </w:divBdr>
        </w:div>
        <w:div w:id="88743613">
          <w:marLeft w:val="480"/>
          <w:marRight w:val="0"/>
          <w:marTop w:val="0"/>
          <w:marBottom w:val="0"/>
          <w:divBdr>
            <w:top w:val="none" w:sz="0" w:space="0" w:color="auto"/>
            <w:left w:val="none" w:sz="0" w:space="0" w:color="auto"/>
            <w:bottom w:val="none" w:sz="0" w:space="0" w:color="auto"/>
            <w:right w:val="none" w:sz="0" w:space="0" w:color="auto"/>
          </w:divBdr>
        </w:div>
        <w:div w:id="1230993193">
          <w:marLeft w:val="480"/>
          <w:marRight w:val="0"/>
          <w:marTop w:val="0"/>
          <w:marBottom w:val="0"/>
          <w:divBdr>
            <w:top w:val="none" w:sz="0" w:space="0" w:color="auto"/>
            <w:left w:val="none" w:sz="0" w:space="0" w:color="auto"/>
            <w:bottom w:val="none" w:sz="0" w:space="0" w:color="auto"/>
            <w:right w:val="none" w:sz="0" w:space="0" w:color="auto"/>
          </w:divBdr>
        </w:div>
        <w:div w:id="2063167421">
          <w:marLeft w:val="480"/>
          <w:marRight w:val="0"/>
          <w:marTop w:val="0"/>
          <w:marBottom w:val="0"/>
          <w:divBdr>
            <w:top w:val="none" w:sz="0" w:space="0" w:color="auto"/>
            <w:left w:val="none" w:sz="0" w:space="0" w:color="auto"/>
            <w:bottom w:val="none" w:sz="0" w:space="0" w:color="auto"/>
            <w:right w:val="none" w:sz="0" w:space="0" w:color="auto"/>
          </w:divBdr>
        </w:div>
        <w:div w:id="1019116445">
          <w:marLeft w:val="480"/>
          <w:marRight w:val="0"/>
          <w:marTop w:val="0"/>
          <w:marBottom w:val="0"/>
          <w:divBdr>
            <w:top w:val="none" w:sz="0" w:space="0" w:color="auto"/>
            <w:left w:val="none" w:sz="0" w:space="0" w:color="auto"/>
            <w:bottom w:val="none" w:sz="0" w:space="0" w:color="auto"/>
            <w:right w:val="none" w:sz="0" w:space="0" w:color="auto"/>
          </w:divBdr>
        </w:div>
        <w:div w:id="1350983974">
          <w:marLeft w:val="480"/>
          <w:marRight w:val="0"/>
          <w:marTop w:val="0"/>
          <w:marBottom w:val="0"/>
          <w:divBdr>
            <w:top w:val="none" w:sz="0" w:space="0" w:color="auto"/>
            <w:left w:val="none" w:sz="0" w:space="0" w:color="auto"/>
            <w:bottom w:val="none" w:sz="0" w:space="0" w:color="auto"/>
            <w:right w:val="none" w:sz="0" w:space="0" w:color="auto"/>
          </w:divBdr>
        </w:div>
        <w:div w:id="22706379">
          <w:marLeft w:val="480"/>
          <w:marRight w:val="0"/>
          <w:marTop w:val="0"/>
          <w:marBottom w:val="0"/>
          <w:divBdr>
            <w:top w:val="none" w:sz="0" w:space="0" w:color="auto"/>
            <w:left w:val="none" w:sz="0" w:space="0" w:color="auto"/>
            <w:bottom w:val="none" w:sz="0" w:space="0" w:color="auto"/>
            <w:right w:val="none" w:sz="0" w:space="0" w:color="auto"/>
          </w:divBdr>
        </w:div>
        <w:div w:id="869033350">
          <w:marLeft w:val="480"/>
          <w:marRight w:val="0"/>
          <w:marTop w:val="0"/>
          <w:marBottom w:val="0"/>
          <w:divBdr>
            <w:top w:val="none" w:sz="0" w:space="0" w:color="auto"/>
            <w:left w:val="none" w:sz="0" w:space="0" w:color="auto"/>
            <w:bottom w:val="none" w:sz="0" w:space="0" w:color="auto"/>
            <w:right w:val="none" w:sz="0" w:space="0" w:color="auto"/>
          </w:divBdr>
        </w:div>
        <w:div w:id="1533500075">
          <w:marLeft w:val="480"/>
          <w:marRight w:val="0"/>
          <w:marTop w:val="0"/>
          <w:marBottom w:val="0"/>
          <w:divBdr>
            <w:top w:val="none" w:sz="0" w:space="0" w:color="auto"/>
            <w:left w:val="none" w:sz="0" w:space="0" w:color="auto"/>
            <w:bottom w:val="none" w:sz="0" w:space="0" w:color="auto"/>
            <w:right w:val="none" w:sz="0" w:space="0" w:color="auto"/>
          </w:divBdr>
        </w:div>
        <w:div w:id="1710644526">
          <w:marLeft w:val="480"/>
          <w:marRight w:val="0"/>
          <w:marTop w:val="0"/>
          <w:marBottom w:val="0"/>
          <w:divBdr>
            <w:top w:val="none" w:sz="0" w:space="0" w:color="auto"/>
            <w:left w:val="none" w:sz="0" w:space="0" w:color="auto"/>
            <w:bottom w:val="none" w:sz="0" w:space="0" w:color="auto"/>
            <w:right w:val="none" w:sz="0" w:space="0" w:color="auto"/>
          </w:divBdr>
        </w:div>
        <w:div w:id="1282762538">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42495745">
      <w:bodyDiv w:val="1"/>
      <w:marLeft w:val="0"/>
      <w:marRight w:val="0"/>
      <w:marTop w:val="0"/>
      <w:marBottom w:val="0"/>
      <w:divBdr>
        <w:top w:val="none" w:sz="0" w:space="0" w:color="auto"/>
        <w:left w:val="none" w:sz="0" w:space="0" w:color="auto"/>
        <w:bottom w:val="none" w:sz="0" w:space="0" w:color="auto"/>
        <w:right w:val="none" w:sz="0" w:space="0" w:color="auto"/>
      </w:divBdr>
    </w:div>
    <w:div w:id="1646665150">
      <w:bodyDiv w:val="1"/>
      <w:marLeft w:val="0"/>
      <w:marRight w:val="0"/>
      <w:marTop w:val="0"/>
      <w:marBottom w:val="0"/>
      <w:divBdr>
        <w:top w:val="none" w:sz="0" w:space="0" w:color="auto"/>
        <w:left w:val="none" w:sz="0" w:space="0" w:color="auto"/>
        <w:bottom w:val="none" w:sz="0" w:space="0" w:color="auto"/>
        <w:right w:val="none" w:sz="0" w:space="0" w:color="auto"/>
      </w:divBdr>
    </w:div>
    <w:div w:id="1648389442">
      <w:bodyDiv w:val="1"/>
      <w:marLeft w:val="0"/>
      <w:marRight w:val="0"/>
      <w:marTop w:val="0"/>
      <w:marBottom w:val="0"/>
      <w:divBdr>
        <w:top w:val="none" w:sz="0" w:space="0" w:color="auto"/>
        <w:left w:val="none" w:sz="0" w:space="0" w:color="auto"/>
        <w:bottom w:val="none" w:sz="0" w:space="0" w:color="auto"/>
        <w:right w:val="none" w:sz="0" w:space="0" w:color="auto"/>
      </w:divBdr>
    </w:div>
    <w:div w:id="1656447550">
      <w:bodyDiv w:val="1"/>
      <w:marLeft w:val="0"/>
      <w:marRight w:val="0"/>
      <w:marTop w:val="0"/>
      <w:marBottom w:val="0"/>
      <w:divBdr>
        <w:top w:val="none" w:sz="0" w:space="0" w:color="auto"/>
        <w:left w:val="none" w:sz="0" w:space="0" w:color="auto"/>
        <w:bottom w:val="none" w:sz="0" w:space="0" w:color="auto"/>
        <w:right w:val="none" w:sz="0" w:space="0" w:color="auto"/>
      </w:divBdr>
    </w:div>
    <w:div w:id="1657104802">
      <w:bodyDiv w:val="1"/>
      <w:marLeft w:val="0"/>
      <w:marRight w:val="0"/>
      <w:marTop w:val="0"/>
      <w:marBottom w:val="0"/>
      <w:divBdr>
        <w:top w:val="none" w:sz="0" w:space="0" w:color="auto"/>
        <w:left w:val="none" w:sz="0" w:space="0" w:color="auto"/>
        <w:bottom w:val="none" w:sz="0" w:space="0" w:color="auto"/>
        <w:right w:val="none" w:sz="0" w:space="0" w:color="auto"/>
      </w:divBdr>
    </w:div>
    <w:div w:id="1657219253">
      <w:bodyDiv w:val="1"/>
      <w:marLeft w:val="0"/>
      <w:marRight w:val="0"/>
      <w:marTop w:val="0"/>
      <w:marBottom w:val="0"/>
      <w:divBdr>
        <w:top w:val="none" w:sz="0" w:space="0" w:color="auto"/>
        <w:left w:val="none" w:sz="0" w:space="0" w:color="auto"/>
        <w:bottom w:val="none" w:sz="0" w:space="0" w:color="auto"/>
        <w:right w:val="none" w:sz="0" w:space="0" w:color="auto"/>
      </w:divBdr>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62080426">
      <w:bodyDiv w:val="1"/>
      <w:marLeft w:val="0"/>
      <w:marRight w:val="0"/>
      <w:marTop w:val="0"/>
      <w:marBottom w:val="0"/>
      <w:divBdr>
        <w:top w:val="none" w:sz="0" w:space="0" w:color="auto"/>
        <w:left w:val="none" w:sz="0" w:space="0" w:color="auto"/>
        <w:bottom w:val="none" w:sz="0" w:space="0" w:color="auto"/>
        <w:right w:val="none" w:sz="0" w:space="0" w:color="auto"/>
      </w:divBdr>
      <w:divsChild>
        <w:div w:id="849686130">
          <w:marLeft w:val="480"/>
          <w:marRight w:val="0"/>
          <w:marTop w:val="0"/>
          <w:marBottom w:val="0"/>
          <w:divBdr>
            <w:top w:val="none" w:sz="0" w:space="0" w:color="auto"/>
            <w:left w:val="none" w:sz="0" w:space="0" w:color="auto"/>
            <w:bottom w:val="none" w:sz="0" w:space="0" w:color="auto"/>
            <w:right w:val="none" w:sz="0" w:space="0" w:color="auto"/>
          </w:divBdr>
        </w:div>
        <w:div w:id="1857770241">
          <w:marLeft w:val="480"/>
          <w:marRight w:val="0"/>
          <w:marTop w:val="0"/>
          <w:marBottom w:val="0"/>
          <w:divBdr>
            <w:top w:val="none" w:sz="0" w:space="0" w:color="auto"/>
            <w:left w:val="none" w:sz="0" w:space="0" w:color="auto"/>
            <w:bottom w:val="none" w:sz="0" w:space="0" w:color="auto"/>
            <w:right w:val="none" w:sz="0" w:space="0" w:color="auto"/>
          </w:divBdr>
        </w:div>
        <w:div w:id="1804151367">
          <w:marLeft w:val="480"/>
          <w:marRight w:val="0"/>
          <w:marTop w:val="0"/>
          <w:marBottom w:val="0"/>
          <w:divBdr>
            <w:top w:val="none" w:sz="0" w:space="0" w:color="auto"/>
            <w:left w:val="none" w:sz="0" w:space="0" w:color="auto"/>
            <w:bottom w:val="none" w:sz="0" w:space="0" w:color="auto"/>
            <w:right w:val="none" w:sz="0" w:space="0" w:color="auto"/>
          </w:divBdr>
        </w:div>
        <w:div w:id="1982926239">
          <w:marLeft w:val="480"/>
          <w:marRight w:val="0"/>
          <w:marTop w:val="0"/>
          <w:marBottom w:val="0"/>
          <w:divBdr>
            <w:top w:val="none" w:sz="0" w:space="0" w:color="auto"/>
            <w:left w:val="none" w:sz="0" w:space="0" w:color="auto"/>
            <w:bottom w:val="none" w:sz="0" w:space="0" w:color="auto"/>
            <w:right w:val="none" w:sz="0" w:space="0" w:color="auto"/>
          </w:divBdr>
        </w:div>
        <w:div w:id="132529867">
          <w:marLeft w:val="480"/>
          <w:marRight w:val="0"/>
          <w:marTop w:val="0"/>
          <w:marBottom w:val="0"/>
          <w:divBdr>
            <w:top w:val="none" w:sz="0" w:space="0" w:color="auto"/>
            <w:left w:val="none" w:sz="0" w:space="0" w:color="auto"/>
            <w:bottom w:val="none" w:sz="0" w:space="0" w:color="auto"/>
            <w:right w:val="none" w:sz="0" w:space="0" w:color="auto"/>
          </w:divBdr>
        </w:div>
        <w:div w:id="2041347714">
          <w:marLeft w:val="480"/>
          <w:marRight w:val="0"/>
          <w:marTop w:val="0"/>
          <w:marBottom w:val="0"/>
          <w:divBdr>
            <w:top w:val="none" w:sz="0" w:space="0" w:color="auto"/>
            <w:left w:val="none" w:sz="0" w:space="0" w:color="auto"/>
            <w:bottom w:val="none" w:sz="0" w:space="0" w:color="auto"/>
            <w:right w:val="none" w:sz="0" w:space="0" w:color="auto"/>
          </w:divBdr>
        </w:div>
        <w:div w:id="1572302776">
          <w:marLeft w:val="480"/>
          <w:marRight w:val="0"/>
          <w:marTop w:val="0"/>
          <w:marBottom w:val="0"/>
          <w:divBdr>
            <w:top w:val="none" w:sz="0" w:space="0" w:color="auto"/>
            <w:left w:val="none" w:sz="0" w:space="0" w:color="auto"/>
            <w:bottom w:val="none" w:sz="0" w:space="0" w:color="auto"/>
            <w:right w:val="none" w:sz="0" w:space="0" w:color="auto"/>
          </w:divBdr>
        </w:div>
        <w:div w:id="364908130">
          <w:marLeft w:val="480"/>
          <w:marRight w:val="0"/>
          <w:marTop w:val="0"/>
          <w:marBottom w:val="0"/>
          <w:divBdr>
            <w:top w:val="none" w:sz="0" w:space="0" w:color="auto"/>
            <w:left w:val="none" w:sz="0" w:space="0" w:color="auto"/>
            <w:bottom w:val="none" w:sz="0" w:space="0" w:color="auto"/>
            <w:right w:val="none" w:sz="0" w:space="0" w:color="auto"/>
          </w:divBdr>
        </w:div>
        <w:div w:id="1353384171">
          <w:marLeft w:val="480"/>
          <w:marRight w:val="0"/>
          <w:marTop w:val="0"/>
          <w:marBottom w:val="0"/>
          <w:divBdr>
            <w:top w:val="none" w:sz="0" w:space="0" w:color="auto"/>
            <w:left w:val="none" w:sz="0" w:space="0" w:color="auto"/>
            <w:bottom w:val="none" w:sz="0" w:space="0" w:color="auto"/>
            <w:right w:val="none" w:sz="0" w:space="0" w:color="auto"/>
          </w:divBdr>
        </w:div>
        <w:div w:id="798911760">
          <w:marLeft w:val="480"/>
          <w:marRight w:val="0"/>
          <w:marTop w:val="0"/>
          <w:marBottom w:val="0"/>
          <w:divBdr>
            <w:top w:val="none" w:sz="0" w:space="0" w:color="auto"/>
            <w:left w:val="none" w:sz="0" w:space="0" w:color="auto"/>
            <w:bottom w:val="none" w:sz="0" w:space="0" w:color="auto"/>
            <w:right w:val="none" w:sz="0" w:space="0" w:color="auto"/>
          </w:divBdr>
        </w:div>
        <w:div w:id="635794533">
          <w:marLeft w:val="480"/>
          <w:marRight w:val="0"/>
          <w:marTop w:val="0"/>
          <w:marBottom w:val="0"/>
          <w:divBdr>
            <w:top w:val="none" w:sz="0" w:space="0" w:color="auto"/>
            <w:left w:val="none" w:sz="0" w:space="0" w:color="auto"/>
            <w:bottom w:val="none" w:sz="0" w:space="0" w:color="auto"/>
            <w:right w:val="none" w:sz="0" w:space="0" w:color="auto"/>
          </w:divBdr>
        </w:div>
        <w:div w:id="1925065006">
          <w:marLeft w:val="480"/>
          <w:marRight w:val="0"/>
          <w:marTop w:val="0"/>
          <w:marBottom w:val="0"/>
          <w:divBdr>
            <w:top w:val="none" w:sz="0" w:space="0" w:color="auto"/>
            <w:left w:val="none" w:sz="0" w:space="0" w:color="auto"/>
            <w:bottom w:val="none" w:sz="0" w:space="0" w:color="auto"/>
            <w:right w:val="none" w:sz="0" w:space="0" w:color="auto"/>
          </w:divBdr>
        </w:div>
        <w:div w:id="1701318875">
          <w:marLeft w:val="480"/>
          <w:marRight w:val="0"/>
          <w:marTop w:val="0"/>
          <w:marBottom w:val="0"/>
          <w:divBdr>
            <w:top w:val="none" w:sz="0" w:space="0" w:color="auto"/>
            <w:left w:val="none" w:sz="0" w:space="0" w:color="auto"/>
            <w:bottom w:val="none" w:sz="0" w:space="0" w:color="auto"/>
            <w:right w:val="none" w:sz="0" w:space="0" w:color="auto"/>
          </w:divBdr>
        </w:div>
        <w:div w:id="507211383">
          <w:marLeft w:val="480"/>
          <w:marRight w:val="0"/>
          <w:marTop w:val="0"/>
          <w:marBottom w:val="0"/>
          <w:divBdr>
            <w:top w:val="none" w:sz="0" w:space="0" w:color="auto"/>
            <w:left w:val="none" w:sz="0" w:space="0" w:color="auto"/>
            <w:bottom w:val="none" w:sz="0" w:space="0" w:color="auto"/>
            <w:right w:val="none" w:sz="0" w:space="0" w:color="auto"/>
          </w:divBdr>
        </w:div>
        <w:div w:id="1677033318">
          <w:marLeft w:val="480"/>
          <w:marRight w:val="0"/>
          <w:marTop w:val="0"/>
          <w:marBottom w:val="0"/>
          <w:divBdr>
            <w:top w:val="none" w:sz="0" w:space="0" w:color="auto"/>
            <w:left w:val="none" w:sz="0" w:space="0" w:color="auto"/>
            <w:bottom w:val="none" w:sz="0" w:space="0" w:color="auto"/>
            <w:right w:val="none" w:sz="0" w:space="0" w:color="auto"/>
          </w:divBdr>
        </w:div>
        <w:div w:id="206338711">
          <w:marLeft w:val="480"/>
          <w:marRight w:val="0"/>
          <w:marTop w:val="0"/>
          <w:marBottom w:val="0"/>
          <w:divBdr>
            <w:top w:val="none" w:sz="0" w:space="0" w:color="auto"/>
            <w:left w:val="none" w:sz="0" w:space="0" w:color="auto"/>
            <w:bottom w:val="none" w:sz="0" w:space="0" w:color="auto"/>
            <w:right w:val="none" w:sz="0" w:space="0" w:color="auto"/>
          </w:divBdr>
        </w:div>
        <w:div w:id="525558541">
          <w:marLeft w:val="480"/>
          <w:marRight w:val="0"/>
          <w:marTop w:val="0"/>
          <w:marBottom w:val="0"/>
          <w:divBdr>
            <w:top w:val="none" w:sz="0" w:space="0" w:color="auto"/>
            <w:left w:val="none" w:sz="0" w:space="0" w:color="auto"/>
            <w:bottom w:val="none" w:sz="0" w:space="0" w:color="auto"/>
            <w:right w:val="none" w:sz="0" w:space="0" w:color="auto"/>
          </w:divBdr>
        </w:div>
        <w:div w:id="136338213">
          <w:marLeft w:val="480"/>
          <w:marRight w:val="0"/>
          <w:marTop w:val="0"/>
          <w:marBottom w:val="0"/>
          <w:divBdr>
            <w:top w:val="none" w:sz="0" w:space="0" w:color="auto"/>
            <w:left w:val="none" w:sz="0" w:space="0" w:color="auto"/>
            <w:bottom w:val="none" w:sz="0" w:space="0" w:color="auto"/>
            <w:right w:val="none" w:sz="0" w:space="0" w:color="auto"/>
          </w:divBdr>
        </w:div>
        <w:div w:id="1073044477">
          <w:marLeft w:val="480"/>
          <w:marRight w:val="0"/>
          <w:marTop w:val="0"/>
          <w:marBottom w:val="0"/>
          <w:divBdr>
            <w:top w:val="none" w:sz="0" w:space="0" w:color="auto"/>
            <w:left w:val="none" w:sz="0" w:space="0" w:color="auto"/>
            <w:bottom w:val="none" w:sz="0" w:space="0" w:color="auto"/>
            <w:right w:val="none" w:sz="0" w:space="0" w:color="auto"/>
          </w:divBdr>
        </w:div>
        <w:div w:id="202795090">
          <w:marLeft w:val="480"/>
          <w:marRight w:val="0"/>
          <w:marTop w:val="0"/>
          <w:marBottom w:val="0"/>
          <w:divBdr>
            <w:top w:val="none" w:sz="0" w:space="0" w:color="auto"/>
            <w:left w:val="none" w:sz="0" w:space="0" w:color="auto"/>
            <w:bottom w:val="none" w:sz="0" w:space="0" w:color="auto"/>
            <w:right w:val="none" w:sz="0" w:space="0" w:color="auto"/>
          </w:divBdr>
        </w:div>
        <w:div w:id="859898426">
          <w:marLeft w:val="480"/>
          <w:marRight w:val="0"/>
          <w:marTop w:val="0"/>
          <w:marBottom w:val="0"/>
          <w:divBdr>
            <w:top w:val="none" w:sz="0" w:space="0" w:color="auto"/>
            <w:left w:val="none" w:sz="0" w:space="0" w:color="auto"/>
            <w:bottom w:val="none" w:sz="0" w:space="0" w:color="auto"/>
            <w:right w:val="none" w:sz="0" w:space="0" w:color="auto"/>
          </w:divBdr>
        </w:div>
        <w:div w:id="1830904983">
          <w:marLeft w:val="480"/>
          <w:marRight w:val="0"/>
          <w:marTop w:val="0"/>
          <w:marBottom w:val="0"/>
          <w:divBdr>
            <w:top w:val="none" w:sz="0" w:space="0" w:color="auto"/>
            <w:left w:val="none" w:sz="0" w:space="0" w:color="auto"/>
            <w:bottom w:val="none" w:sz="0" w:space="0" w:color="auto"/>
            <w:right w:val="none" w:sz="0" w:space="0" w:color="auto"/>
          </w:divBdr>
        </w:div>
        <w:div w:id="164981896">
          <w:marLeft w:val="480"/>
          <w:marRight w:val="0"/>
          <w:marTop w:val="0"/>
          <w:marBottom w:val="0"/>
          <w:divBdr>
            <w:top w:val="none" w:sz="0" w:space="0" w:color="auto"/>
            <w:left w:val="none" w:sz="0" w:space="0" w:color="auto"/>
            <w:bottom w:val="none" w:sz="0" w:space="0" w:color="auto"/>
            <w:right w:val="none" w:sz="0" w:space="0" w:color="auto"/>
          </w:divBdr>
        </w:div>
        <w:div w:id="1298754422">
          <w:marLeft w:val="480"/>
          <w:marRight w:val="0"/>
          <w:marTop w:val="0"/>
          <w:marBottom w:val="0"/>
          <w:divBdr>
            <w:top w:val="none" w:sz="0" w:space="0" w:color="auto"/>
            <w:left w:val="none" w:sz="0" w:space="0" w:color="auto"/>
            <w:bottom w:val="none" w:sz="0" w:space="0" w:color="auto"/>
            <w:right w:val="none" w:sz="0" w:space="0" w:color="auto"/>
          </w:divBdr>
        </w:div>
        <w:div w:id="942304633">
          <w:marLeft w:val="480"/>
          <w:marRight w:val="0"/>
          <w:marTop w:val="0"/>
          <w:marBottom w:val="0"/>
          <w:divBdr>
            <w:top w:val="none" w:sz="0" w:space="0" w:color="auto"/>
            <w:left w:val="none" w:sz="0" w:space="0" w:color="auto"/>
            <w:bottom w:val="none" w:sz="0" w:space="0" w:color="auto"/>
            <w:right w:val="none" w:sz="0" w:space="0" w:color="auto"/>
          </w:divBdr>
        </w:div>
        <w:div w:id="1639989499">
          <w:marLeft w:val="480"/>
          <w:marRight w:val="0"/>
          <w:marTop w:val="0"/>
          <w:marBottom w:val="0"/>
          <w:divBdr>
            <w:top w:val="none" w:sz="0" w:space="0" w:color="auto"/>
            <w:left w:val="none" w:sz="0" w:space="0" w:color="auto"/>
            <w:bottom w:val="none" w:sz="0" w:space="0" w:color="auto"/>
            <w:right w:val="none" w:sz="0" w:space="0" w:color="auto"/>
          </w:divBdr>
        </w:div>
        <w:div w:id="1897280053">
          <w:marLeft w:val="480"/>
          <w:marRight w:val="0"/>
          <w:marTop w:val="0"/>
          <w:marBottom w:val="0"/>
          <w:divBdr>
            <w:top w:val="none" w:sz="0" w:space="0" w:color="auto"/>
            <w:left w:val="none" w:sz="0" w:space="0" w:color="auto"/>
            <w:bottom w:val="none" w:sz="0" w:space="0" w:color="auto"/>
            <w:right w:val="none" w:sz="0" w:space="0" w:color="auto"/>
          </w:divBdr>
        </w:div>
        <w:div w:id="919097958">
          <w:marLeft w:val="480"/>
          <w:marRight w:val="0"/>
          <w:marTop w:val="0"/>
          <w:marBottom w:val="0"/>
          <w:divBdr>
            <w:top w:val="none" w:sz="0" w:space="0" w:color="auto"/>
            <w:left w:val="none" w:sz="0" w:space="0" w:color="auto"/>
            <w:bottom w:val="none" w:sz="0" w:space="0" w:color="auto"/>
            <w:right w:val="none" w:sz="0" w:space="0" w:color="auto"/>
          </w:divBdr>
        </w:div>
        <w:div w:id="658076907">
          <w:marLeft w:val="480"/>
          <w:marRight w:val="0"/>
          <w:marTop w:val="0"/>
          <w:marBottom w:val="0"/>
          <w:divBdr>
            <w:top w:val="none" w:sz="0" w:space="0" w:color="auto"/>
            <w:left w:val="none" w:sz="0" w:space="0" w:color="auto"/>
            <w:bottom w:val="none" w:sz="0" w:space="0" w:color="auto"/>
            <w:right w:val="none" w:sz="0" w:space="0" w:color="auto"/>
          </w:divBdr>
        </w:div>
        <w:div w:id="2108843351">
          <w:marLeft w:val="480"/>
          <w:marRight w:val="0"/>
          <w:marTop w:val="0"/>
          <w:marBottom w:val="0"/>
          <w:divBdr>
            <w:top w:val="none" w:sz="0" w:space="0" w:color="auto"/>
            <w:left w:val="none" w:sz="0" w:space="0" w:color="auto"/>
            <w:bottom w:val="none" w:sz="0" w:space="0" w:color="auto"/>
            <w:right w:val="none" w:sz="0" w:space="0" w:color="auto"/>
          </w:divBdr>
        </w:div>
        <w:div w:id="1560744956">
          <w:marLeft w:val="480"/>
          <w:marRight w:val="0"/>
          <w:marTop w:val="0"/>
          <w:marBottom w:val="0"/>
          <w:divBdr>
            <w:top w:val="none" w:sz="0" w:space="0" w:color="auto"/>
            <w:left w:val="none" w:sz="0" w:space="0" w:color="auto"/>
            <w:bottom w:val="none" w:sz="0" w:space="0" w:color="auto"/>
            <w:right w:val="none" w:sz="0" w:space="0" w:color="auto"/>
          </w:divBdr>
        </w:div>
        <w:div w:id="1050150502">
          <w:marLeft w:val="480"/>
          <w:marRight w:val="0"/>
          <w:marTop w:val="0"/>
          <w:marBottom w:val="0"/>
          <w:divBdr>
            <w:top w:val="none" w:sz="0" w:space="0" w:color="auto"/>
            <w:left w:val="none" w:sz="0" w:space="0" w:color="auto"/>
            <w:bottom w:val="none" w:sz="0" w:space="0" w:color="auto"/>
            <w:right w:val="none" w:sz="0" w:space="0" w:color="auto"/>
          </w:divBdr>
        </w:div>
        <w:div w:id="2108184982">
          <w:marLeft w:val="480"/>
          <w:marRight w:val="0"/>
          <w:marTop w:val="0"/>
          <w:marBottom w:val="0"/>
          <w:divBdr>
            <w:top w:val="none" w:sz="0" w:space="0" w:color="auto"/>
            <w:left w:val="none" w:sz="0" w:space="0" w:color="auto"/>
            <w:bottom w:val="none" w:sz="0" w:space="0" w:color="auto"/>
            <w:right w:val="none" w:sz="0" w:space="0" w:color="auto"/>
          </w:divBdr>
        </w:div>
        <w:div w:id="42873395">
          <w:marLeft w:val="480"/>
          <w:marRight w:val="0"/>
          <w:marTop w:val="0"/>
          <w:marBottom w:val="0"/>
          <w:divBdr>
            <w:top w:val="none" w:sz="0" w:space="0" w:color="auto"/>
            <w:left w:val="none" w:sz="0" w:space="0" w:color="auto"/>
            <w:bottom w:val="none" w:sz="0" w:space="0" w:color="auto"/>
            <w:right w:val="none" w:sz="0" w:space="0" w:color="auto"/>
          </w:divBdr>
        </w:div>
        <w:div w:id="1738815872">
          <w:marLeft w:val="480"/>
          <w:marRight w:val="0"/>
          <w:marTop w:val="0"/>
          <w:marBottom w:val="0"/>
          <w:divBdr>
            <w:top w:val="none" w:sz="0" w:space="0" w:color="auto"/>
            <w:left w:val="none" w:sz="0" w:space="0" w:color="auto"/>
            <w:bottom w:val="none" w:sz="0" w:space="0" w:color="auto"/>
            <w:right w:val="none" w:sz="0" w:space="0" w:color="auto"/>
          </w:divBdr>
        </w:div>
        <w:div w:id="48110228">
          <w:marLeft w:val="480"/>
          <w:marRight w:val="0"/>
          <w:marTop w:val="0"/>
          <w:marBottom w:val="0"/>
          <w:divBdr>
            <w:top w:val="none" w:sz="0" w:space="0" w:color="auto"/>
            <w:left w:val="none" w:sz="0" w:space="0" w:color="auto"/>
            <w:bottom w:val="none" w:sz="0" w:space="0" w:color="auto"/>
            <w:right w:val="none" w:sz="0" w:space="0" w:color="auto"/>
          </w:divBdr>
        </w:div>
        <w:div w:id="969673424">
          <w:marLeft w:val="480"/>
          <w:marRight w:val="0"/>
          <w:marTop w:val="0"/>
          <w:marBottom w:val="0"/>
          <w:divBdr>
            <w:top w:val="none" w:sz="0" w:space="0" w:color="auto"/>
            <w:left w:val="none" w:sz="0" w:space="0" w:color="auto"/>
            <w:bottom w:val="none" w:sz="0" w:space="0" w:color="auto"/>
            <w:right w:val="none" w:sz="0" w:space="0" w:color="auto"/>
          </w:divBdr>
        </w:div>
        <w:div w:id="1583635124">
          <w:marLeft w:val="480"/>
          <w:marRight w:val="0"/>
          <w:marTop w:val="0"/>
          <w:marBottom w:val="0"/>
          <w:divBdr>
            <w:top w:val="none" w:sz="0" w:space="0" w:color="auto"/>
            <w:left w:val="none" w:sz="0" w:space="0" w:color="auto"/>
            <w:bottom w:val="none" w:sz="0" w:space="0" w:color="auto"/>
            <w:right w:val="none" w:sz="0" w:space="0" w:color="auto"/>
          </w:divBdr>
        </w:div>
        <w:div w:id="1486320183">
          <w:marLeft w:val="480"/>
          <w:marRight w:val="0"/>
          <w:marTop w:val="0"/>
          <w:marBottom w:val="0"/>
          <w:divBdr>
            <w:top w:val="none" w:sz="0" w:space="0" w:color="auto"/>
            <w:left w:val="none" w:sz="0" w:space="0" w:color="auto"/>
            <w:bottom w:val="none" w:sz="0" w:space="0" w:color="auto"/>
            <w:right w:val="none" w:sz="0" w:space="0" w:color="auto"/>
          </w:divBdr>
        </w:div>
      </w:divsChild>
    </w:div>
    <w:div w:id="1667510533">
      <w:bodyDiv w:val="1"/>
      <w:marLeft w:val="0"/>
      <w:marRight w:val="0"/>
      <w:marTop w:val="0"/>
      <w:marBottom w:val="0"/>
      <w:divBdr>
        <w:top w:val="none" w:sz="0" w:space="0" w:color="auto"/>
        <w:left w:val="none" w:sz="0" w:space="0" w:color="auto"/>
        <w:bottom w:val="none" w:sz="0" w:space="0" w:color="auto"/>
        <w:right w:val="none" w:sz="0" w:space="0" w:color="auto"/>
      </w:divBdr>
    </w:div>
    <w:div w:id="1667972017">
      <w:bodyDiv w:val="1"/>
      <w:marLeft w:val="0"/>
      <w:marRight w:val="0"/>
      <w:marTop w:val="0"/>
      <w:marBottom w:val="0"/>
      <w:divBdr>
        <w:top w:val="none" w:sz="0" w:space="0" w:color="auto"/>
        <w:left w:val="none" w:sz="0" w:space="0" w:color="auto"/>
        <w:bottom w:val="none" w:sz="0" w:space="0" w:color="auto"/>
        <w:right w:val="none" w:sz="0" w:space="0" w:color="auto"/>
      </w:divBdr>
    </w:div>
    <w:div w:id="1668939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046">
          <w:marLeft w:val="480"/>
          <w:marRight w:val="0"/>
          <w:marTop w:val="0"/>
          <w:marBottom w:val="0"/>
          <w:divBdr>
            <w:top w:val="none" w:sz="0" w:space="0" w:color="auto"/>
            <w:left w:val="none" w:sz="0" w:space="0" w:color="auto"/>
            <w:bottom w:val="none" w:sz="0" w:space="0" w:color="auto"/>
            <w:right w:val="none" w:sz="0" w:space="0" w:color="auto"/>
          </w:divBdr>
        </w:div>
        <w:div w:id="757099148">
          <w:marLeft w:val="480"/>
          <w:marRight w:val="0"/>
          <w:marTop w:val="0"/>
          <w:marBottom w:val="0"/>
          <w:divBdr>
            <w:top w:val="none" w:sz="0" w:space="0" w:color="auto"/>
            <w:left w:val="none" w:sz="0" w:space="0" w:color="auto"/>
            <w:bottom w:val="none" w:sz="0" w:space="0" w:color="auto"/>
            <w:right w:val="none" w:sz="0" w:space="0" w:color="auto"/>
          </w:divBdr>
        </w:div>
        <w:div w:id="510338948">
          <w:marLeft w:val="480"/>
          <w:marRight w:val="0"/>
          <w:marTop w:val="0"/>
          <w:marBottom w:val="0"/>
          <w:divBdr>
            <w:top w:val="none" w:sz="0" w:space="0" w:color="auto"/>
            <w:left w:val="none" w:sz="0" w:space="0" w:color="auto"/>
            <w:bottom w:val="none" w:sz="0" w:space="0" w:color="auto"/>
            <w:right w:val="none" w:sz="0" w:space="0" w:color="auto"/>
          </w:divBdr>
        </w:div>
        <w:div w:id="8601520">
          <w:marLeft w:val="480"/>
          <w:marRight w:val="0"/>
          <w:marTop w:val="0"/>
          <w:marBottom w:val="0"/>
          <w:divBdr>
            <w:top w:val="none" w:sz="0" w:space="0" w:color="auto"/>
            <w:left w:val="none" w:sz="0" w:space="0" w:color="auto"/>
            <w:bottom w:val="none" w:sz="0" w:space="0" w:color="auto"/>
            <w:right w:val="none" w:sz="0" w:space="0" w:color="auto"/>
          </w:divBdr>
        </w:div>
        <w:div w:id="1376396027">
          <w:marLeft w:val="480"/>
          <w:marRight w:val="0"/>
          <w:marTop w:val="0"/>
          <w:marBottom w:val="0"/>
          <w:divBdr>
            <w:top w:val="none" w:sz="0" w:space="0" w:color="auto"/>
            <w:left w:val="none" w:sz="0" w:space="0" w:color="auto"/>
            <w:bottom w:val="none" w:sz="0" w:space="0" w:color="auto"/>
            <w:right w:val="none" w:sz="0" w:space="0" w:color="auto"/>
          </w:divBdr>
        </w:div>
        <w:div w:id="337777503">
          <w:marLeft w:val="480"/>
          <w:marRight w:val="0"/>
          <w:marTop w:val="0"/>
          <w:marBottom w:val="0"/>
          <w:divBdr>
            <w:top w:val="none" w:sz="0" w:space="0" w:color="auto"/>
            <w:left w:val="none" w:sz="0" w:space="0" w:color="auto"/>
            <w:bottom w:val="none" w:sz="0" w:space="0" w:color="auto"/>
            <w:right w:val="none" w:sz="0" w:space="0" w:color="auto"/>
          </w:divBdr>
        </w:div>
        <w:div w:id="1063017869">
          <w:marLeft w:val="480"/>
          <w:marRight w:val="0"/>
          <w:marTop w:val="0"/>
          <w:marBottom w:val="0"/>
          <w:divBdr>
            <w:top w:val="none" w:sz="0" w:space="0" w:color="auto"/>
            <w:left w:val="none" w:sz="0" w:space="0" w:color="auto"/>
            <w:bottom w:val="none" w:sz="0" w:space="0" w:color="auto"/>
            <w:right w:val="none" w:sz="0" w:space="0" w:color="auto"/>
          </w:divBdr>
        </w:div>
        <w:div w:id="2085642281">
          <w:marLeft w:val="480"/>
          <w:marRight w:val="0"/>
          <w:marTop w:val="0"/>
          <w:marBottom w:val="0"/>
          <w:divBdr>
            <w:top w:val="none" w:sz="0" w:space="0" w:color="auto"/>
            <w:left w:val="none" w:sz="0" w:space="0" w:color="auto"/>
            <w:bottom w:val="none" w:sz="0" w:space="0" w:color="auto"/>
            <w:right w:val="none" w:sz="0" w:space="0" w:color="auto"/>
          </w:divBdr>
        </w:div>
        <w:div w:id="757674405">
          <w:marLeft w:val="480"/>
          <w:marRight w:val="0"/>
          <w:marTop w:val="0"/>
          <w:marBottom w:val="0"/>
          <w:divBdr>
            <w:top w:val="none" w:sz="0" w:space="0" w:color="auto"/>
            <w:left w:val="none" w:sz="0" w:space="0" w:color="auto"/>
            <w:bottom w:val="none" w:sz="0" w:space="0" w:color="auto"/>
            <w:right w:val="none" w:sz="0" w:space="0" w:color="auto"/>
          </w:divBdr>
        </w:div>
        <w:div w:id="544215235">
          <w:marLeft w:val="480"/>
          <w:marRight w:val="0"/>
          <w:marTop w:val="0"/>
          <w:marBottom w:val="0"/>
          <w:divBdr>
            <w:top w:val="none" w:sz="0" w:space="0" w:color="auto"/>
            <w:left w:val="none" w:sz="0" w:space="0" w:color="auto"/>
            <w:bottom w:val="none" w:sz="0" w:space="0" w:color="auto"/>
            <w:right w:val="none" w:sz="0" w:space="0" w:color="auto"/>
          </w:divBdr>
        </w:div>
        <w:div w:id="102189370">
          <w:marLeft w:val="480"/>
          <w:marRight w:val="0"/>
          <w:marTop w:val="0"/>
          <w:marBottom w:val="0"/>
          <w:divBdr>
            <w:top w:val="none" w:sz="0" w:space="0" w:color="auto"/>
            <w:left w:val="none" w:sz="0" w:space="0" w:color="auto"/>
            <w:bottom w:val="none" w:sz="0" w:space="0" w:color="auto"/>
            <w:right w:val="none" w:sz="0" w:space="0" w:color="auto"/>
          </w:divBdr>
        </w:div>
        <w:div w:id="1109549268">
          <w:marLeft w:val="480"/>
          <w:marRight w:val="0"/>
          <w:marTop w:val="0"/>
          <w:marBottom w:val="0"/>
          <w:divBdr>
            <w:top w:val="none" w:sz="0" w:space="0" w:color="auto"/>
            <w:left w:val="none" w:sz="0" w:space="0" w:color="auto"/>
            <w:bottom w:val="none" w:sz="0" w:space="0" w:color="auto"/>
            <w:right w:val="none" w:sz="0" w:space="0" w:color="auto"/>
          </w:divBdr>
        </w:div>
        <w:div w:id="1520925826">
          <w:marLeft w:val="480"/>
          <w:marRight w:val="0"/>
          <w:marTop w:val="0"/>
          <w:marBottom w:val="0"/>
          <w:divBdr>
            <w:top w:val="none" w:sz="0" w:space="0" w:color="auto"/>
            <w:left w:val="none" w:sz="0" w:space="0" w:color="auto"/>
            <w:bottom w:val="none" w:sz="0" w:space="0" w:color="auto"/>
            <w:right w:val="none" w:sz="0" w:space="0" w:color="auto"/>
          </w:divBdr>
        </w:div>
        <w:div w:id="673918164">
          <w:marLeft w:val="480"/>
          <w:marRight w:val="0"/>
          <w:marTop w:val="0"/>
          <w:marBottom w:val="0"/>
          <w:divBdr>
            <w:top w:val="none" w:sz="0" w:space="0" w:color="auto"/>
            <w:left w:val="none" w:sz="0" w:space="0" w:color="auto"/>
            <w:bottom w:val="none" w:sz="0" w:space="0" w:color="auto"/>
            <w:right w:val="none" w:sz="0" w:space="0" w:color="auto"/>
          </w:divBdr>
        </w:div>
        <w:div w:id="1528786926">
          <w:marLeft w:val="480"/>
          <w:marRight w:val="0"/>
          <w:marTop w:val="0"/>
          <w:marBottom w:val="0"/>
          <w:divBdr>
            <w:top w:val="none" w:sz="0" w:space="0" w:color="auto"/>
            <w:left w:val="none" w:sz="0" w:space="0" w:color="auto"/>
            <w:bottom w:val="none" w:sz="0" w:space="0" w:color="auto"/>
            <w:right w:val="none" w:sz="0" w:space="0" w:color="auto"/>
          </w:divBdr>
        </w:div>
        <w:div w:id="547183733">
          <w:marLeft w:val="480"/>
          <w:marRight w:val="0"/>
          <w:marTop w:val="0"/>
          <w:marBottom w:val="0"/>
          <w:divBdr>
            <w:top w:val="none" w:sz="0" w:space="0" w:color="auto"/>
            <w:left w:val="none" w:sz="0" w:space="0" w:color="auto"/>
            <w:bottom w:val="none" w:sz="0" w:space="0" w:color="auto"/>
            <w:right w:val="none" w:sz="0" w:space="0" w:color="auto"/>
          </w:divBdr>
        </w:div>
        <w:div w:id="156504414">
          <w:marLeft w:val="480"/>
          <w:marRight w:val="0"/>
          <w:marTop w:val="0"/>
          <w:marBottom w:val="0"/>
          <w:divBdr>
            <w:top w:val="none" w:sz="0" w:space="0" w:color="auto"/>
            <w:left w:val="none" w:sz="0" w:space="0" w:color="auto"/>
            <w:bottom w:val="none" w:sz="0" w:space="0" w:color="auto"/>
            <w:right w:val="none" w:sz="0" w:space="0" w:color="auto"/>
          </w:divBdr>
        </w:div>
        <w:div w:id="1109735015">
          <w:marLeft w:val="480"/>
          <w:marRight w:val="0"/>
          <w:marTop w:val="0"/>
          <w:marBottom w:val="0"/>
          <w:divBdr>
            <w:top w:val="none" w:sz="0" w:space="0" w:color="auto"/>
            <w:left w:val="none" w:sz="0" w:space="0" w:color="auto"/>
            <w:bottom w:val="none" w:sz="0" w:space="0" w:color="auto"/>
            <w:right w:val="none" w:sz="0" w:space="0" w:color="auto"/>
          </w:divBdr>
        </w:div>
        <w:div w:id="743571648">
          <w:marLeft w:val="480"/>
          <w:marRight w:val="0"/>
          <w:marTop w:val="0"/>
          <w:marBottom w:val="0"/>
          <w:divBdr>
            <w:top w:val="none" w:sz="0" w:space="0" w:color="auto"/>
            <w:left w:val="none" w:sz="0" w:space="0" w:color="auto"/>
            <w:bottom w:val="none" w:sz="0" w:space="0" w:color="auto"/>
            <w:right w:val="none" w:sz="0" w:space="0" w:color="auto"/>
          </w:divBdr>
        </w:div>
        <w:div w:id="1283461256">
          <w:marLeft w:val="480"/>
          <w:marRight w:val="0"/>
          <w:marTop w:val="0"/>
          <w:marBottom w:val="0"/>
          <w:divBdr>
            <w:top w:val="none" w:sz="0" w:space="0" w:color="auto"/>
            <w:left w:val="none" w:sz="0" w:space="0" w:color="auto"/>
            <w:bottom w:val="none" w:sz="0" w:space="0" w:color="auto"/>
            <w:right w:val="none" w:sz="0" w:space="0" w:color="auto"/>
          </w:divBdr>
        </w:div>
        <w:div w:id="994264689">
          <w:marLeft w:val="480"/>
          <w:marRight w:val="0"/>
          <w:marTop w:val="0"/>
          <w:marBottom w:val="0"/>
          <w:divBdr>
            <w:top w:val="none" w:sz="0" w:space="0" w:color="auto"/>
            <w:left w:val="none" w:sz="0" w:space="0" w:color="auto"/>
            <w:bottom w:val="none" w:sz="0" w:space="0" w:color="auto"/>
            <w:right w:val="none" w:sz="0" w:space="0" w:color="auto"/>
          </w:divBdr>
        </w:div>
        <w:div w:id="1816988382">
          <w:marLeft w:val="480"/>
          <w:marRight w:val="0"/>
          <w:marTop w:val="0"/>
          <w:marBottom w:val="0"/>
          <w:divBdr>
            <w:top w:val="none" w:sz="0" w:space="0" w:color="auto"/>
            <w:left w:val="none" w:sz="0" w:space="0" w:color="auto"/>
            <w:bottom w:val="none" w:sz="0" w:space="0" w:color="auto"/>
            <w:right w:val="none" w:sz="0" w:space="0" w:color="auto"/>
          </w:divBdr>
        </w:div>
      </w:divsChild>
    </w:div>
    <w:div w:id="1669749131">
      <w:bodyDiv w:val="1"/>
      <w:marLeft w:val="0"/>
      <w:marRight w:val="0"/>
      <w:marTop w:val="0"/>
      <w:marBottom w:val="0"/>
      <w:divBdr>
        <w:top w:val="none" w:sz="0" w:space="0" w:color="auto"/>
        <w:left w:val="none" w:sz="0" w:space="0" w:color="auto"/>
        <w:bottom w:val="none" w:sz="0" w:space="0" w:color="auto"/>
        <w:right w:val="none" w:sz="0" w:space="0" w:color="auto"/>
      </w:divBdr>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79693789">
      <w:bodyDiv w:val="1"/>
      <w:marLeft w:val="0"/>
      <w:marRight w:val="0"/>
      <w:marTop w:val="0"/>
      <w:marBottom w:val="0"/>
      <w:divBdr>
        <w:top w:val="none" w:sz="0" w:space="0" w:color="auto"/>
        <w:left w:val="none" w:sz="0" w:space="0" w:color="auto"/>
        <w:bottom w:val="none" w:sz="0" w:space="0" w:color="auto"/>
        <w:right w:val="none" w:sz="0" w:space="0" w:color="auto"/>
      </w:divBdr>
    </w:div>
    <w:div w:id="1682657414">
      <w:bodyDiv w:val="1"/>
      <w:marLeft w:val="0"/>
      <w:marRight w:val="0"/>
      <w:marTop w:val="0"/>
      <w:marBottom w:val="0"/>
      <w:divBdr>
        <w:top w:val="none" w:sz="0" w:space="0" w:color="auto"/>
        <w:left w:val="none" w:sz="0" w:space="0" w:color="auto"/>
        <w:bottom w:val="none" w:sz="0" w:space="0" w:color="auto"/>
        <w:right w:val="none" w:sz="0" w:space="0" w:color="auto"/>
      </w:divBdr>
    </w:div>
    <w:div w:id="1683773654">
      <w:bodyDiv w:val="1"/>
      <w:marLeft w:val="0"/>
      <w:marRight w:val="0"/>
      <w:marTop w:val="0"/>
      <w:marBottom w:val="0"/>
      <w:divBdr>
        <w:top w:val="none" w:sz="0" w:space="0" w:color="auto"/>
        <w:left w:val="none" w:sz="0" w:space="0" w:color="auto"/>
        <w:bottom w:val="none" w:sz="0" w:space="0" w:color="auto"/>
        <w:right w:val="none" w:sz="0" w:space="0" w:color="auto"/>
      </w:divBdr>
    </w:div>
    <w:div w:id="1685090678">
      <w:bodyDiv w:val="1"/>
      <w:marLeft w:val="0"/>
      <w:marRight w:val="0"/>
      <w:marTop w:val="0"/>
      <w:marBottom w:val="0"/>
      <w:divBdr>
        <w:top w:val="none" w:sz="0" w:space="0" w:color="auto"/>
        <w:left w:val="none" w:sz="0" w:space="0" w:color="auto"/>
        <w:bottom w:val="none" w:sz="0" w:space="0" w:color="auto"/>
        <w:right w:val="none" w:sz="0" w:space="0" w:color="auto"/>
      </w:divBdr>
    </w:div>
    <w:div w:id="1686899257">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689526398">
      <w:bodyDiv w:val="1"/>
      <w:marLeft w:val="0"/>
      <w:marRight w:val="0"/>
      <w:marTop w:val="0"/>
      <w:marBottom w:val="0"/>
      <w:divBdr>
        <w:top w:val="none" w:sz="0" w:space="0" w:color="auto"/>
        <w:left w:val="none" w:sz="0" w:space="0" w:color="auto"/>
        <w:bottom w:val="none" w:sz="0" w:space="0" w:color="auto"/>
        <w:right w:val="none" w:sz="0" w:space="0" w:color="auto"/>
      </w:divBdr>
    </w:div>
    <w:div w:id="1701205518">
      <w:bodyDiv w:val="1"/>
      <w:marLeft w:val="0"/>
      <w:marRight w:val="0"/>
      <w:marTop w:val="0"/>
      <w:marBottom w:val="0"/>
      <w:divBdr>
        <w:top w:val="none" w:sz="0" w:space="0" w:color="auto"/>
        <w:left w:val="none" w:sz="0" w:space="0" w:color="auto"/>
        <w:bottom w:val="none" w:sz="0" w:space="0" w:color="auto"/>
        <w:right w:val="none" w:sz="0" w:space="0" w:color="auto"/>
      </w:divBdr>
    </w:div>
    <w:div w:id="1705983934">
      <w:bodyDiv w:val="1"/>
      <w:marLeft w:val="0"/>
      <w:marRight w:val="0"/>
      <w:marTop w:val="0"/>
      <w:marBottom w:val="0"/>
      <w:divBdr>
        <w:top w:val="none" w:sz="0" w:space="0" w:color="auto"/>
        <w:left w:val="none" w:sz="0" w:space="0" w:color="auto"/>
        <w:bottom w:val="none" w:sz="0" w:space="0" w:color="auto"/>
        <w:right w:val="none" w:sz="0" w:space="0" w:color="auto"/>
      </w:divBdr>
    </w:div>
    <w:div w:id="1718974029">
      <w:bodyDiv w:val="1"/>
      <w:marLeft w:val="0"/>
      <w:marRight w:val="0"/>
      <w:marTop w:val="0"/>
      <w:marBottom w:val="0"/>
      <w:divBdr>
        <w:top w:val="none" w:sz="0" w:space="0" w:color="auto"/>
        <w:left w:val="none" w:sz="0" w:space="0" w:color="auto"/>
        <w:bottom w:val="none" w:sz="0" w:space="0" w:color="auto"/>
        <w:right w:val="none" w:sz="0" w:space="0" w:color="auto"/>
      </w:divBdr>
      <w:divsChild>
        <w:div w:id="1190490636">
          <w:marLeft w:val="480"/>
          <w:marRight w:val="0"/>
          <w:marTop w:val="0"/>
          <w:marBottom w:val="0"/>
          <w:divBdr>
            <w:top w:val="none" w:sz="0" w:space="0" w:color="auto"/>
            <w:left w:val="none" w:sz="0" w:space="0" w:color="auto"/>
            <w:bottom w:val="none" w:sz="0" w:space="0" w:color="auto"/>
            <w:right w:val="none" w:sz="0" w:space="0" w:color="auto"/>
          </w:divBdr>
        </w:div>
        <w:div w:id="1423716521">
          <w:marLeft w:val="480"/>
          <w:marRight w:val="0"/>
          <w:marTop w:val="0"/>
          <w:marBottom w:val="0"/>
          <w:divBdr>
            <w:top w:val="none" w:sz="0" w:space="0" w:color="auto"/>
            <w:left w:val="none" w:sz="0" w:space="0" w:color="auto"/>
            <w:bottom w:val="none" w:sz="0" w:space="0" w:color="auto"/>
            <w:right w:val="none" w:sz="0" w:space="0" w:color="auto"/>
          </w:divBdr>
        </w:div>
        <w:div w:id="1281303729">
          <w:marLeft w:val="480"/>
          <w:marRight w:val="0"/>
          <w:marTop w:val="0"/>
          <w:marBottom w:val="0"/>
          <w:divBdr>
            <w:top w:val="none" w:sz="0" w:space="0" w:color="auto"/>
            <w:left w:val="none" w:sz="0" w:space="0" w:color="auto"/>
            <w:bottom w:val="none" w:sz="0" w:space="0" w:color="auto"/>
            <w:right w:val="none" w:sz="0" w:space="0" w:color="auto"/>
          </w:divBdr>
        </w:div>
        <w:div w:id="1028799074">
          <w:marLeft w:val="480"/>
          <w:marRight w:val="0"/>
          <w:marTop w:val="0"/>
          <w:marBottom w:val="0"/>
          <w:divBdr>
            <w:top w:val="none" w:sz="0" w:space="0" w:color="auto"/>
            <w:left w:val="none" w:sz="0" w:space="0" w:color="auto"/>
            <w:bottom w:val="none" w:sz="0" w:space="0" w:color="auto"/>
            <w:right w:val="none" w:sz="0" w:space="0" w:color="auto"/>
          </w:divBdr>
        </w:div>
        <w:div w:id="1524368638">
          <w:marLeft w:val="480"/>
          <w:marRight w:val="0"/>
          <w:marTop w:val="0"/>
          <w:marBottom w:val="0"/>
          <w:divBdr>
            <w:top w:val="none" w:sz="0" w:space="0" w:color="auto"/>
            <w:left w:val="none" w:sz="0" w:space="0" w:color="auto"/>
            <w:bottom w:val="none" w:sz="0" w:space="0" w:color="auto"/>
            <w:right w:val="none" w:sz="0" w:space="0" w:color="auto"/>
          </w:divBdr>
        </w:div>
        <w:div w:id="2087023571">
          <w:marLeft w:val="480"/>
          <w:marRight w:val="0"/>
          <w:marTop w:val="0"/>
          <w:marBottom w:val="0"/>
          <w:divBdr>
            <w:top w:val="none" w:sz="0" w:space="0" w:color="auto"/>
            <w:left w:val="none" w:sz="0" w:space="0" w:color="auto"/>
            <w:bottom w:val="none" w:sz="0" w:space="0" w:color="auto"/>
            <w:right w:val="none" w:sz="0" w:space="0" w:color="auto"/>
          </w:divBdr>
        </w:div>
        <w:div w:id="297956688">
          <w:marLeft w:val="480"/>
          <w:marRight w:val="0"/>
          <w:marTop w:val="0"/>
          <w:marBottom w:val="0"/>
          <w:divBdr>
            <w:top w:val="none" w:sz="0" w:space="0" w:color="auto"/>
            <w:left w:val="none" w:sz="0" w:space="0" w:color="auto"/>
            <w:bottom w:val="none" w:sz="0" w:space="0" w:color="auto"/>
            <w:right w:val="none" w:sz="0" w:space="0" w:color="auto"/>
          </w:divBdr>
        </w:div>
        <w:div w:id="558058610">
          <w:marLeft w:val="480"/>
          <w:marRight w:val="0"/>
          <w:marTop w:val="0"/>
          <w:marBottom w:val="0"/>
          <w:divBdr>
            <w:top w:val="none" w:sz="0" w:space="0" w:color="auto"/>
            <w:left w:val="none" w:sz="0" w:space="0" w:color="auto"/>
            <w:bottom w:val="none" w:sz="0" w:space="0" w:color="auto"/>
            <w:right w:val="none" w:sz="0" w:space="0" w:color="auto"/>
          </w:divBdr>
        </w:div>
        <w:div w:id="1231427218">
          <w:marLeft w:val="480"/>
          <w:marRight w:val="0"/>
          <w:marTop w:val="0"/>
          <w:marBottom w:val="0"/>
          <w:divBdr>
            <w:top w:val="none" w:sz="0" w:space="0" w:color="auto"/>
            <w:left w:val="none" w:sz="0" w:space="0" w:color="auto"/>
            <w:bottom w:val="none" w:sz="0" w:space="0" w:color="auto"/>
            <w:right w:val="none" w:sz="0" w:space="0" w:color="auto"/>
          </w:divBdr>
        </w:div>
        <w:div w:id="1790010473">
          <w:marLeft w:val="480"/>
          <w:marRight w:val="0"/>
          <w:marTop w:val="0"/>
          <w:marBottom w:val="0"/>
          <w:divBdr>
            <w:top w:val="none" w:sz="0" w:space="0" w:color="auto"/>
            <w:left w:val="none" w:sz="0" w:space="0" w:color="auto"/>
            <w:bottom w:val="none" w:sz="0" w:space="0" w:color="auto"/>
            <w:right w:val="none" w:sz="0" w:space="0" w:color="auto"/>
          </w:divBdr>
        </w:div>
        <w:div w:id="1004170083">
          <w:marLeft w:val="480"/>
          <w:marRight w:val="0"/>
          <w:marTop w:val="0"/>
          <w:marBottom w:val="0"/>
          <w:divBdr>
            <w:top w:val="none" w:sz="0" w:space="0" w:color="auto"/>
            <w:left w:val="none" w:sz="0" w:space="0" w:color="auto"/>
            <w:bottom w:val="none" w:sz="0" w:space="0" w:color="auto"/>
            <w:right w:val="none" w:sz="0" w:space="0" w:color="auto"/>
          </w:divBdr>
        </w:div>
        <w:div w:id="1444106356">
          <w:marLeft w:val="480"/>
          <w:marRight w:val="0"/>
          <w:marTop w:val="0"/>
          <w:marBottom w:val="0"/>
          <w:divBdr>
            <w:top w:val="none" w:sz="0" w:space="0" w:color="auto"/>
            <w:left w:val="none" w:sz="0" w:space="0" w:color="auto"/>
            <w:bottom w:val="none" w:sz="0" w:space="0" w:color="auto"/>
            <w:right w:val="none" w:sz="0" w:space="0" w:color="auto"/>
          </w:divBdr>
        </w:div>
        <w:div w:id="605425321">
          <w:marLeft w:val="480"/>
          <w:marRight w:val="0"/>
          <w:marTop w:val="0"/>
          <w:marBottom w:val="0"/>
          <w:divBdr>
            <w:top w:val="none" w:sz="0" w:space="0" w:color="auto"/>
            <w:left w:val="none" w:sz="0" w:space="0" w:color="auto"/>
            <w:bottom w:val="none" w:sz="0" w:space="0" w:color="auto"/>
            <w:right w:val="none" w:sz="0" w:space="0" w:color="auto"/>
          </w:divBdr>
        </w:div>
        <w:div w:id="2091192711">
          <w:marLeft w:val="480"/>
          <w:marRight w:val="0"/>
          <w:marTop w:val="0"/>
          <w:marBottom w:val="0"/>
          <w:divBdr>
            <w:top w:val="none" w:sz="0" w:space="0" w:color="auto"/>
            <w:left w:val="none" w:sz="0" w:space="0" w:color="auto"/>
            <w:bottom w:val="none" w:sz="0" w:space="0" w:color="auto"/>
            <w:right w:val="none" w:sz="0" w:space="0" w:color="auto"/>
          </w:divBdr>
        </w:div>
        <w:div w:id="127094972">
          <w:marLeft w:val="480"/>
          <w:marRight w:val="0"/>
          <w:marTop w:val="0"/>
          <w:marBottom w:val="0"/>
          <w:divBdr>
            <w:top w:val="none" w:sz="0" w:space="0" w:color="auto"/>
            <w:left w:val="none" w:sz="0" w:space="0" w:color="auto"/>
            <w:bottom w:val="none" w:sz="0" w:space="0" w:color="auto"/>
            <w:right w:val="none" w:sz="0" w:space="0" w:color="auto"/>
          </w:divBdr>
        </w:div>
        <w:div w:id="1342465583">
          <w:marLeft w:val="480"/>
          <w:marRight w:val="0"/>
          <w:marTop w:val="0"/>
          <w:marBottom w:val="0"/>
          <w:divBdr>
            <w:top w:val="none" w:sz="0" w:space="0" w:color="auto"/>
            <w:left w:val="none" w:sz="0" w:space="0" w:color="auto"/>
            <w:bottom w:val="none" w:sz="0" w:space="0" w:color="auto"/>
            <w:right w:val="none" w:sz="0" w:space="0" w:color="auto"/>
          </w:divBdr>
        </w:div>
        <w:div w:id="900750840">
          <w:marLeft w:val="480"/>
          <w:marRight w:val="0"/>
          <w:marTop w:val="0"/>
          <w:marBottom w:val="0"/>
          <w:divBdr>
            <w:top w:val="none" w:sz="0" w:space="0" w:color="auto"/>
            <w:left w:val="none" w:sz="0" w:space="0" w:color="auto"/>
            <w:bottom w:val="none" w:sz="0" w:space="0" w:color="auto"/>
            <w:right w:val="none" w:sz="0" w:space="0" w:color="auto"/>
          </w:divBdr>
        </w:div>
        <w:div w:id="678698243">
          <w:marLeft w:val="480"/>
          <w:marRight w:val="0"/>
          <w:marTop w:val="0"/>
          <w:marBottom w:val="0"/>
          <w:divBdr>
            <w:top w:val="none" w:sz="0" w:space="0" w:color="auto"/>
            <w:left w:val="none" w:sz="0" w:space="0" w:color="auto"/>
            <w:bottom w:val="none" w:sz="0" w:space="0" w:color="auto"/>
            <w:right w:val="none" w:sz="0" w:space="0" w:color="auto"/>
          </w:divBdr>
        </w:div>
        <w:div w:id="203369033">
          <w:marLeft w:val="480"/>
          <w:marRight w:val="0"/>
          <w:marTop w:val="0"/>
          <w:marBottom w:val="0"/>
          <w:divBdr>
            <w:top w:val="none" w:sz="0" w:space="0" w:color="auto"/>
            <w:left w:val="none" w:sz="0" w:space="0" w:color="auto"/>
            <w:bottom w:val="none" w:sz="0" w:space="0" w:color="auto"/>
            <w:right w:val="none" w:sz="0" w:space="0" w:color="auto"/>
          </w:divBdr>
        </w:div>
        <w:div w:id="990595678">
          <w:marLeft w:val="480"/>
          <w:marRight w:val="0"/>
          <w:marTop w:val="0"/>
          <w:marBottom w:val="0"/>
          <w:divBdr>
            <w:top w:val="none" w:sz="0" w:space="0" w:color="auto"/>
            <w:left w:val="none" w:sz="0" w:space="0" w:color="auto"/>
            <w:bottom w:val="none" w:sz="0" w:space="0" w:color="auto"/>
            <w:right w:val="none" w:sz="0" w:space="0" w:color="auto"/>
          </w:divBdr>
        </w:div>
        <w:div w:id="370035012">
          <w:marLeft w:val="480"/>
          <w:marRight w:val="0"/>
          <w:marTop w:val="0"/>
          <w:marBottom w:val="0"/>
          <w:divBdr>
            <w:top w:val="none" w:sz="0" w:space="0" w:color="auto"/>
            <w:left w:val="none" w:sz="0" w:space="0" w:color="auto"/>
            <w:bottom w:val="none" w:sz="0" w:space="0" w:color="auto"/>
            <w:right w:val="none" w:sz="0" w:space="0" w:color="auto"/>
          </w:divBdr>
        </w:div>
        <w:div w:id="1270965903">
          <w:marLeft w:val="480"/>
          <w:marRight w:val="0"/>
          <w:marTop w:val="0"/>
          <w:marBottom w:val="0"/>
          <w:divBdr>
            <w:top w:val="none" w:sz="0" w:space="0" w:color="auto"/>
            <w:left w:val="none" w:sz="0" w:space="0" w:color="auto"/>
            <w:bottom w:val="none" w:sz="0" w:space="0" w:color="auto"/>
            <w:right w:val="none" w:sz="0" w:space="0" w:color="auto"/>
          </w:divBdr>
        </w:div>
        <w:div w:id="501285406">
          <w:marLeft w:val="480"/>
          <w:marRight w:val="0"/>
          <w:marTop w:val="0"/>
          <w:marBottom w:val="0"/>
          <w:divBdr>
            <w:top w:val="none" w:sz="0" w:space="0" w:color="auto"/>
            <w:left w:val="none" w:sz="0" w:space="0" w:color="auto"/>
            <w:bottom w:val="none" w:sz="0" w:space="0" w:color="auto"/>
            <w:right w:val="none" w:sz="0" w:space="0" w:color="auto"/>
          </w:divBdr>
        </w:div>
        <w:div w:id="1350914066">
          <w:marLeft w:val="480"/>
          <w:marRight w:val="0"/>
          <w:marTop w:val="0"/>
          <w:marBottom w:val="0"/>
          <w:divBdr>
            <w:top w:val="none" w:sz="0" w:space="0" w:color="auto"/>
            <w:left w:val="none" w:sz="0" w:space="0" w:color="auto"/>
            <w:bottom w:val="none" w:sz="0" w:space="0" w:color="auto"/>
            <w:right w:val="none" w:sz="0" w:space="0" w:color="auto"/>
          </w:divBdr>
        </w:div>
        <w:div w:id="1457944707">
          <w:marLeft w:val="480"/>
          <w:marRight w:val="0"/>
          <w:marTop w:val="0"/>
          <w:marBottom w:val="0"/>
          <w:divBdr>
            <w:top w:val="none" w:sz="0" w:space="0" w:color="auto"/>
            <w:left w:val="none" w:sz="0" w:space="0" w:color="auto"/>
            <w:bottom w:val="none" w:sz="0" w:space="0" w:color="auto"/>
            <w:right w:val="none" w:sz="0" w:space="0" w:color="auto"/>
          </w:divBdr>
        </w:div>
        <w:div w:id="1466585329">
          <w:marLeft w:val="480"/>
          <w:marRight w:val="0"/>
          <w:marTop w:val="0"/>
          <w:marBottom w:val="0"/>
          <w:divBdr>
            <w:top w:val="none" w:sz="0" w:space="0" w:color="auto"/>
            <w:left w:val="none" w:sz="0" w:space="0" w:color="auto"/>
            <w:bottom w:val="none" w:sz="0" w:space="0" w:color="auto"/>
            <w:right w:val="none" w:sz="0" w:space="0" w:color="auto"/>
          </w:divBdr>
        </w:div>
        <w:div w:id="1214464882">
          <w:marLeft w:val="480"/>
          <w:marRight w:val="0"/>
          <w:marTop w:val="0"/>
          <w:marBottom w:val="0"/>
          <w:divBdr>
            <w:top w:val="none" w:sz="0" w:space="0" w:color="auto"/>
            <w:left w:val="none" w:sz="0" w:space="0" w:color="auto"/>
            <w:bottom w:val="none" w:sz="0" w:space="0" w:color="auto"/>
            <w:right w:val="none" w:sz="0" w:space="0" w:color="auto"/>
          </w:divBdr>
        </w:div>
        <w:div w:id="2117363247">
          <w:marLeft w:val="480"/>
          <w:marRight w:val="0"/>
          <w:marTop w:val="0"/>
          <w:marBottom w:val="0"/>
          <w:divBdr>
            <w:top w:val="none" w:sz="0" w:space="0" w:color="auto"/>
            <w:left w:val="none" w:sz="0" w:space="0" w:color="auto"/>
            <w:bottom w:val="none" w:sz="0" w:space="0" w:color="auto"/>
            <w:right w:val="none" w:sz="0" w:space="0" w:color="auto"/>
          </w:divBdr>
        </w:div>
        <w:div w:id="1004742749">
          <w:marLeft w:val="480"/>
          <w:marRight w:val="0"/>
          <w:marTop w:val="0"/>
          <w:marBottom w:val="0"/>
          <w:divBdr>
            <w:top w:val="none" w:sz="0" w:space="0" w:color="auto"/>
            <w:left w:val="none" w:sz="0" w:space="0" w:color="auto"/>
            <w:bottom w:val="none" w:sz="0" w:space="0" w:color="auto"/>
            <w:right w:val="none" w:sz="0" w:space="0" w:color="auto"/>
          </w:divBdr>
        </w:div>
        <w:div w:id="2075547594">
          <w:marLeft w:val="480"/>
          <w:marRight w:val="0"/>
          <w:marTop w:val="0"/>
          <w:marBottom w:val="0"/>
          <w:divBdr>
            <w:top w:val="none" w:sz="0" w:space="0" w:color="auto"/>
            <w:left w:val="none" w:sz="0" w:space="0" w:color="auto"/>
            <w:bottom w:val="none" w:sz="0" w:space="0" w:color="auto"/>
            <w:right w:val="none" w:sz="0" w:space="0" w:color="auto"/>
          </w:divBdr>
        </w:div>
        <w:div w:id="266275355">
          <w:marLeft w:val="480"/>
          <w:marRight w:val="0"/>
          <w:marTop w:val="0"/>
          <w:marBottom w:val="0"/>
          <w:divBdr>
            <w:top w:val="none" w:sz="0" w:space="0" w:color="auto"/>
            <w:left w:val="none" w:sz="0" w:space="0" w:color="auto"/>
            <w:bottom w:val="none" w:sz="0" w:space="0" w:color="auto"/>
            <w:right w:val="none" w:sz="0" w:space="0" w:color="auto"/>
          </w:divBdr>
        </w:div>
        <w:div w:id="861088932">
          <w:marLeft w:val="480"/>
          <w:marRight w:val="0"/>
          <w:marTop w:val="0"/>
          <w:marBottom w:val="0"/>
          <w:divBdr>
            <w:top w:val="none" w:sz="0" w:space="0" w:color="auto"/>
            <w:left w:val="none" w:sz="0" w:space="0" w:color="auto"/>
            <w:bottom w:val="none" w:sz="0" w:space="0" w:color="auto"/>
            <w:right w:val="none" w:sz="0" w:space="0" w:color="auto"/>
          </w:divBdr>
        </w:div>
        <w:div w:id="448479166">
          <w:marLeft w:val="480"/>
          <w:marRight w:val="0"/>
          <w:marTop w:val="0"/>
          <w:marBottom w:val="0"/>
          <w:divBdr>
            <w:top w:val="none" w:sz="0" w:space="0" w:color="auto"/>
            <w:left w:val="none" w:sz="0" w:space="0" w:color="auto"/>
            <w:bottom w:val="none" w:sz="0" w:space="0" w:color="auto"/>
            <w:right w:val="none" w:sz="0" w:space="0" w:color="auto"/>
          </w:divBdr>
        </w:div>
        <w:div w:id="1933393424">
          <w:marLeft w:val="480"/>
          <w:marRight w:val="0"/>
          <w:marTop w:val="0"/>
          <w:marBottom w:val="0"/>
          <w:divBdr>
            <w:top w:val="none" w:sz="0" w:space="0" w:color="auto"/>
            <w:left w:val="none" w:sz="0" w:space="0" w:color="auto"/>
            <w:bottom w:val="none" w:sz="0" w:space="0" w:color="auto"/>
            <w:right w:val="none" w:sz="0" w:space="0" w:color="auto"/>
          </w:divBdr>
        </w:div>
        <w:div w:id="293681368">
          <w:marLeft w:val="480"/>
          <w:marRight w:val="0"/>
          <w:marTop w:val="0"/>
          <w:marBottom w:val="0"/>
          <w:divBdr>
            <w:top w:val="none" w:sz="0" w:space="0" w:color="auto"/>
            <w:left w:val="none" w:sz="0" w:space="0" w:color="auto"/>
            <w:bottom w:val="none" w:sz="0" w:space="0" w:color="auto"/>
            <w:right w:val="none" w:sz="0" w:space="0" w:color="auto"/>
          </w:divBdr>
        </w:div>
        <w:div w:id="1203591126">
          <w:marLeft w:val="480"/>
          <w:marRight w:val="0"/>
          <w:marTop w:val="0"/>
          <w:marBottom w:val="0"/>
          <w:divBdr>
            <w:top w:val="none" w:sz="0" w:space="0" w:color="auto"/>
            <w:left w:val="none" w:sz="0" w:space="0" w:color="auto"/>
            <w:bottom w:val="none" w:sz="0" w:space="0" w:color="auto"/>
            <w:right w:val="none" w:sz="0" w:space="0" w:color="auto"/>
          </w:divBdr>
        </w:div>
        <w:div w:id="1110979389">
          <w:marLeft w:val="480"/>
          <w:marRight w:val="0"/>
          <w:marTop w:val="0"/>
          <w:marBottom w:val="0"/>
          <w:divBdr>
            <w:top w:val="none" w:sz="0" w:space="0" w:color="auto"/>
            <w:left w:val="none" w:sz="0" w:space="0" w:color="auto"/>
            <w:bottom w:val="none" w:sz="0" w:space="0" w:color="auto"/>
            <w:right w:val="none" w:sz="0" w:space="0" w:color="auto"/>
          </w:divBdr>
        </w:div>
        <w:div w:id="859857322">
          <w:marLeft w:val="480"/>
          <w:marRight w:val="0"/>
          <w:marTop w:val="0"/>
          <w:marBottom w:val="0"/>
          <w:divBdr>
            <w:top w:val="none" w:sz="0" w:space="0" w:color="auto"/>
            <w:left w:val="none" w:sz="0" w:space="0" w:color="auto"/>
            <w:bottom w:val="none" w:sz="0" w:space="0" w:color="auto"/>
            <w:right w:val="none" w:sz="0" w:space="0" w:color="auto"/>
          </w:divBdr>
        </w:div>
        <w:div w:id="1390609794">
          <w:marLeft w:val="480"/>
          <w:marRight w:val="0"/>
          <w:marTop w:val="0"/>
          <w:marBottom w:val="0"/>
          <w:divBdr>
            <w:top w:val="none" w:sz="0" w:space="0" w:color="auto"/>
            <w:left w:val="none" w:sz="0" w:space="0" w:color="auto"/>
            <w:bottom w:val="none" w:sz="0" w:space="0" w:color="auto"/>
            <w:right w:val="none" w:sz="0" w:space="0" w:color="auto"/>
          </w:divBdr>
        </w:div>
      </w:divsChild>
    </w:div>
    <w:div w:id="1720976893">
      <w:bodyDiv w:val="1"/>
      <w:marLeft w:val="0"/>
      <w:marRight w:val="0"/>
      <w:marTop w:val="0"/>
      <w:marBottom w:val="0"/>
      <w:divBdr>
        <w:top w:val="none" w:sz="0" w:space="0" w:color="auto"/>
        <w:left w:val="none" w:sz="0" w:space="0" w:color="auto"/>
        <w:bottom w:val="none" w:sz="0" w:space="0" w:color="auto"/>
        <w:right w:val="none" w:sz="0" w:space="0" w:color="auto"/>
      </w:divBdr>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23601378">
      <w:bodyDiv w:val="1"/>
      <w:marLeft w:val="0"/>
      <w:marRight w:val="0"/>
      <w:marTop w:val="0"/>
      <w:marBottom w:val="0"/>
      <w:divBdr>
        <w:top w:val="none" w:sz="0" w:space="0" w:color="auto"/>
        <w:left w:val="none" w:sz="0" w:space="0" w:color="auto"/>
        <w:bottom w:val="none" w:sz="0" w:space="0" w:color="auto"/>
        <w:right w:val="none" w:sz="0" w:space="0" w:color="auto"/>
      </w:divBdr>
      <w:divsChild>
        <w:div w:id="668494">
          <w:marLeft w:val="480"/>
          <w:marRight w:val="0"/>
          <w:marTop w:val="0"/>
          <w:marBottom w:val="0"/>
          <w:divBdr>
            <w:top w:val="none" w:sz="0" w:space="0" w:color="auto"/>
            <w:left w:val="none" w:sz="0" w:space="0" w:color="auto"/>
            <w:bottom w:val="none" w:sz="0" w:space="0" w:color="auto"/>
            <w:right w:val="none" w:sz="0" w:space="0" w:color="auto"/>
          </w:divBdr>
        </w:div>
        <w:div w:id="1272280016">
          <w:marLeft w:val="480"/>
          <w:marRight w:val="0"/>
          <w:marTop w:val="0"/>
          <w:marBottom w:val="0"/>
          <w:divBdr>
            <w:top w:val="none" w:sz="0" w:space="0" w:color="auto"/>
            <w:left w:val="none" w:sz="0" w:space="0" w:color="auto"/>
            <w:bottom w:val="none" w:sz="0" w:space="0" w:color="auto"/>
            <w:right w:val="none" w:sz="0" w:space="0" w:color="auto"/>
          </w:divBdr>
        </w:div>
        <w:div w:id="662397937">
          <w:marLeft w:val="480"/>
          <w:marRight w:val="0"/>
          <w:marTop w:val="0"/>
          <w:marBottom w:val="0"/>
          <w:divBdr>
            <w:top w:val="none" w:sz="0" w:space="0" w:color="auto"/>
            <w:left w:val="none" w:sz="0" w:space="0" w:color="auto"/>
            <w:bottom w:val="none" w:sz="0" w:space="0" w:color="auto"/>
            <w:right w:val="none" w:sz="0" w:space="0" w:color="auto"/>
          </w:divBdr>
        </w:div>
        <w:div w:id="684677318">
          <w:marLeft w:val="480"/>
          <w:marRight w:val="0"/>
          <w:marTop w:val="0"/>
          <w:marBottom w:val="0"/>
          <w:divBdr>
            <w:top w:val="none" w:sz="0" w:space="0" w:color="auto"/>
            <w:left w:val="none" w:sz="0" w:space="0" w:color="auto"/>
            <w:bottom w:val="none" w:sz="0" w:space="0" w:color="auto"/>
            <w:right w:val="none" w:sz="0" w:space="0" w:color="auto"/>
          </w:divBdr>
        </w:div>
        <w:div w:id="1417361210">
          <w:marLeft w:val="480"/>
          <w:marRight w:val="0"/>
          <w:marTop w:val="0"/>
          <w:marBottom w:val="0"/>
          <w:divBdr>
            <w:top w:val="none" w:sz="0" w:space="0" w:color="auto"/>
            <w:left w:val="none" w:sz="0" w:space="0" w:color="auto"/>
            <w:bottom w:val="none" w:sz="0" w:space="0" w:color="auto"/>
            <w:right w:val="none" w:sz="0" w:space="0" w:color="auto"/>
          </w:divBdr>
        </w:div>
        <w:div w:id="1349483088">
          <w:marLeft w:val="480"/>
          <w:marRight w:val="0"/>
          <w:marTop w:val="0"/>
          <w:marBottom w:val="0"/>
          <w:divBdr>
            <w:top w:val="none" w:sz="0" w:space="0" w:color="auto"/>
            <w:left w:val="none" w:sz="0" w:space="0" w:color="auto"/>
            <w:bottom w:val="none" w:sz="0" w:space="0" w:color="auto"/>
            <w:right w:val="none" w:sz="0" w:space="0" w:color="auto"/>
          </w:divBdr>
        </w:div>
        <w:div w:id="239828240">
          <w:marLeft w:val="480"/>
          <w:marRight w:val="0"/>
          <w:marTop w:val="0"/>
          <w:marBottom w:val="0"/>
          <w:divBdr>
            <w:top w:val="none" w:sz="0" w:space="0" w:color="auto"/>
            <w:left w:val="none" w:sz="0" w:space="0" w:color="auto"/>
            <w:bottom w:val="none" w:sz="0" w:space="0" w:color="auto"/>
            <w:right w:val="none" w:sz="0" w:space="0" w:color="auto"/>
          </w:divBdr>
        </w:div>
        <w:div w:id="50077965">
          <w:marLeft w:val="480"/>
          <w:marRight w:val="0"/>
          <w:marTop w:val="0"/>
          <w:marBottom w:val="0"/>
          <w:divBdr>
            <w:top w:val="none" w:sz="0" w:space="0" w:color="auto"/>
            <w:left w:val="none" w:sz="0" w:space="0" w:color="auto"/>
            <w:bottom w:val="none" w:sz="0" w:space="0" w:color="auto"/>
            <w:right w:val="none" w:sz="0" w:space="0" w:color="auto"/>
          </w:divBdr>
        </w:div>
        <w:div w:id="169367861">
          <w:marLeft w:val="480"/>
          <w:marRight w:val="0"/>
          <w:marTop w:val="0"/>
          <w:marBottom w:val="0"/>
          <w:divBdr>
            <w:top w:val="none" w:sz="0" w:space="0" w:color="auto"/>
            <w:left w:val="none" w:sz="0" w:space="0" w:color="auto"/>
            <w:bottom w:val="none" w:sz="0" w:space="0" w:color="auto"/>
            <w:right w:val="none" w:sz="0" w:space="0" w:color="auto"/>
          </w:divBdr>
        </w:div>
        <w:div w:id="1630016684">
          <w:marLeft w:val="480"/>
          <w:marRight w:val="0"/>
          <w:marTop w:val="0"/>
          <w:marBottom w:val="0"/>
          <w:divBdr>
            <w:top w:val="none" w:sz="0" w:space="0" w:color="auto"/>
            <w:left w:val="none" w:sz="0" w:space="0" w:color="auto"/>
            <w:bottom w:val="none" w:sz="0" w:space="0" w:color="auto"/>
            <w:right w:val="none" w:sz="0" w:space="0" w:color="auto"/>
          </w:divBdr>
        </w:div>
        <w:div w:id="248273112">
          <w:marLeft w:val="480"/>
          <w:marRight w:val="0"/>
          <w:marTop w:val="0"/>
          <w:marBottom w:val="0"/>
          <w:divBdr>
            <w:top w:val="none" w:sz="0" w:space="0" w:color="auto"/>
            <w:left w:val="none" w:sz="0" w:space="0" w:color="auto"/>
            <w:bottom w:val="none" w:sz="0" w:space="0" w:color="auto"/>
            <w:right w:val="none" w:sz="0" w:space="0" w:color="auto"/>
          </w:divBdr>
        </w:div>
        <w:div w:id="18357193">
          <w:marLeft w:val="480"/>
          <w:marRight w:val="0"/>
          <w:marTop w:val="0"/>
          <w:marBottom w:val="0"/>
          <w:divBdr>
            <w:top w:val="none" w:sz="0" w:space="0" w:color="auto"/>
            <w:left w:val="none" w:sz="0" w:space="0" w:color="auto"/>
            <w:bottom w:val="none" w:sz="0" w:space="0" w:color="auto"/>
            <w:right w:val="none" w:sz="0" w:space="0" w:color="auto"/>
          </w:divBdr>
        </w:div>
        <w:div w:id="199780857">
          <w:marLeft w:val="480"/>
          <w:marRight w:val="0"/>
          <w:marTop w:val="0"/>
          <w:marBottom w:val="0"/>
          <w:divBdr>
            <w:top w:val="none" w:sz="0" w:space="0" w:color="auto"/>
            <w:left w:val="none" w:sz="0" w:space="0" w:color="auto"/>
            <w:bottom w:val="none" w:sz="0" w:space="0" w:color="auto"/>
            <w:right w:val="none" w:sz="0" w:space="0" w:color="auto"/>
          </w:divBdr>
        </w:div>
        <w:div w:id="477382594">
          <w:marLeft w:val="480"/>
          <w:marRight w:val="0"/>
          <w:marTop w:val="0"/>
          <w:marBottom w:val="0"/>
          <w:divBdr>
            <w:top w:val="none" w:sz="0" w:space="0" w:color="auto"/>
            <w:left w:val="none" w:sz="0" w:space="0" w:color="auto"/>
            <w:bottom w:val="none" w:sz="0" w:space="0" w:color="auto"/>
            <w:right w:val="none" w:sz="0" w:space="0" w:color="auto"/>
          </w:divBdr>
        </w:div>
        <w:div w:id="7603598">
          <w:marLeft w:val="480"/>
          <w:marRight w:val="0"/>
          <w:marTop w:val="0"/>
          <w:marBottom w:val="0"/>
          <w:divBdr>
            <w:top w:val="none" w:sz="0" w:space="0" w:color="auto"/>
            <w:left w:val="none" w:sz="0" w:space="0" w:color="auto"/>
            <w:bottom w:val="none" w:sz="0" w:space="0" w:color="auto"/>
            <w:right w:val="none" w:sz="0" w:space="0" w:color="auto"/>
          </w:divBdr>
        </w:div>
        <w:div w:id="346442226">
          <w:marLeft w:val="480"/>
          <w:marRight w:val="0"/>
          <w:marTop w:val="0"/>
          <w:marBottom w:val="0"/>
          <w:divBdr>
            <w:top w:val="none" w:sz="0" w:space="0" w:color="auto"/>
            <w:left w:val="none" w:sz="0" w:space="0" w:color="auto"/>
            <w:bottom w:val="none" w:sz="0" w:space="0" w:color="auto"/>
            <w:right w:val="none" w:sz="0" w:space="0" w:color="auto"/>
          </w:divBdr>
        </w:div>
        <w:div w:id="1839346922">
          <w:marLeft w:val="480"/>
          <w:marRight w:val="0"/>
          <w:marTop w:val="0"/>
          <w:marBottom w:val="0"/>
          <w:divBdr>
            <w:top w:val="none" w:sz="0" w:space="0" w:color="auto"/>
            <w:left w:val="none" w:sz="0" w:space="0" w:color="auto"/>
            <w:bottom w:val="none" w:sz="0" w:space="0" w:color="auto"/>
            <w:right w:val="none" w:sz="0" w:space="0" w:color="auto"/>
          </w:divBdr>
        </w:div>
        <w:div w:id="395398713">
          <w:marLeft w:val="480"/>
          <w:marRight w:val="0"/>
          <w:marTop w:val="0"/>
          <w:marBottom w:val="0"/>
          <w:divBdr>
            <w:top w:val="none" w:sz="0" w:space="0" w:color="auto"/>
            <w:left w:val="none" w:sz="0" w:space="0" w:color="auto"/>
            <w:bottom w:val="none" w:sz="0" w:space="0" w:color="auto"/>
            <w:right w:val="none" w:sz="0" w:space="0" w:color="auto"/>
          </w:divBdr>
        </w:div>
        <w:div w:id="1865708763">
          <w:marLeft w:val="480"/>
          <w:marRight w:val="0"/>
          <w:marTop w:val="0"/>
          <w:marBottom w:val="0"/>
          <w:divBdr>
            <w:top w:val="none" w:sz="0" w:space="0" w:color="auto"/>
            <w:left w:val="none" w:sz="0" w:space="0" w:color="auto"/>
            <w:bottom w:val="none" w:sz="0" w:space="0" w:color="auto"/>
            <w:right w:val="none" w:sz="0" w:space="0" w:color="auto"/>
          </w:divBdr>
        </w:div>
        <w:div w:id="771708131">
          <w:marLeft w:val="480"/>
          <w:marRight w:val="0"/>
          <w:marTop w:val="0"/>
          <w:marBottom w:val="0"/>
          <w:divBdr>
            <w:top w:val="none" w:sz="0" w:space="0" w:color="auto"/>
            <w:left w:val="none" w:sz="0" w:space="0" w:color="auto"/>
            <w:bottom w:val="none" w:sz="0" w:space="0" w:color="auto"/>
            <w:right w:val="none" w:sz="0" w:space="0" w:color="auto"/>
          </w:divBdr>
        </w:div>
        <w:div w:id="629171353">
          <w:marLeft w:val="480"/>
          <w:marRight w:val="0"/>
          <w:marTop w:val="0"/>
          <w:marBottom w:val="0"/>
          <w:divBdr>
            <w:top w:val="none" w:sz="0" w:space="0" w:color="auto"/>
            <w:left w:val="none" w:sz="0" w:space="0" w:color="auto"/>
            <w:bottom w:val="none" w:sz="0" w:space="0" w:color="auto"/>
            <w:right w:val="none" w:sz="0" w:space="0" w:color="auto"/>
          </w:divBdr>
        </w:div>
        <w:div w:id="1580169566">
          <w:marLeft w:val="480"/>
          <w:marRight w:val="0"/>
          <w:marTop w:val="0"/>
          <w:marBottom w:val="0"/>
          <w:divBdr>
            <w:top w:val="none" w:sz="0" w:space="0" w:color="auto"/>
            <w:left w:val="none" w:sz="0" w:space="0" w:color="auto"/>
            <w:bottom w:val="none" w:sz="0" w:space="0" w:color="auto"/>
            <w:right w:val="none" w:sz="0" w:space="0" w:color="auto"/>
          </w:divBdr>
        </w:div>
        <w:div w:id="790320648">
          <w:marLeft w:val="480"/>
          <w:marRight w:val="0"/>
          <w:marTop w:val="0"/>
          <w:marBottom w:val="0"/>
          <w:divBdr>
            <w:top w:val="none" w:sz="0" w:space="0" w:color="auto"/>
            <w:left w:val="none" w:sz="0" w:space="0" w:color="auto"/>
            <w:bottom w:val="none" w:sz="0" w:space="0" w:color="auto"/>
            <w:right w:val="none" w:sz="0" w:space="0" w:color="auto"/>
          </w:divBdr>
        </w:div>
        <w:div w:id="8608100">
          <w:marLeft w:val="480"/>
          <w:marRight w:val="0"/>
          <w:marTop w:val="0"/>
          <w:marBottom w:val="0"/>
          <w:divBdr>
            <w:top w:val="none" w:sz="0" w:space="0" w:color="auto"/>
            <w:left w:val="none" w:sz="0" w:space="0" w:color="auto"/>
            <w:bottom w:val="none" w:sz="0" w:space="0" w:color="auto"/>
            <w:right w:val="none" w:sz="0" w:space="0" w:color="auto"/>
          </w:divBdr>
        </w:div>
        <w:div w:id="63798546">
          <w:marLeft w:val="480"/>
          <w:marRight w:val="0"/>
          <w:marTop w:val="0"/>
          <w:marBottom w:val="0"/>
          <w:divBdr>
            <w:top w:val="none" w:sz="0" w:space="0" w:color="auto"/>
            <w:left w:val="none" w:sz="0" w:space="0" w:color="auto"/>
            <w:bottom w:val="none" w:sz="0" w:space="0" w:color="auto"/>
            <w:right w:val="none" w:sz="0" w:space="0" w:color="auto"/>
          </w:divBdr>
        </w:div>
        <w:div w:id="1321426590">
          <w:marLeft w:val="480"/>
          <w:marRight w:val="0"/>
          <w:marTop w:val="0"/>
          <w:marBottom w:val="0"/>
          <w:divBdr>
            <w:top w:val="none" w:sz="0" w:space="0" w:color="auto"/>
            <w:left w:val="none" w:sz="0" w:space="0" w:color="auto"/>
            <w:bottom w:val="none" w:sz="0" w:space="0" w:color="auto"/>
            <w:right w:val="none" w:sz="0" w:space="0" w:color="auto"/>
          </w:divBdr>
        </w:div>
        <w:div w:id="1712682294">
          <w:marLeft w:val="480"/>
          <w:marRight w:val="0"/>
          <w:marTop w:val="0"/>
          <w:marBottom w:val="0"/>
          <w:divBdr>
            <w:top w:val="none" w:sz="0" w:space="0" w:color="auto"/>
            <w:left w:val="none" w:sz="0" w:space="0" w:color="auto"/>
            <w:bottom w:val="none" w:sz="0" w:space="0" w:color="auto"/>
            <w:right w:val="none" w:sz="0" w:space="0" w:color="auto"/>
          </w:divBdr>
        </w:div>
        <w:div w:id="922370792">
          <w:marLeft w:val="480"/>
          <w:marRight w:val="0"/>
          <w:marTop w:val="0"/>
          <w:marBottom w:val="0"/>
          <w:divBdr>
            <w:top w:val="none" w:sz="0" w:space="0" w:color="auto"/>
            <w:left w:val="none" w:sz="0" w:space="0" w:color="auto"/>
            <w:bottom w:val="none" w:sz="0" w:space="0" w:color="auto"/>
            <w:right w:val="none" w:sz="0" w:space="0" w:color="auto"/>
          </w:divBdr>
        </w:div>
        <w:div w:id="1314260839">
          <w:marLeft w:val="480"/>
          <w:marRight w:val="0"/>
          <w:marTop w:val="0"/>
          <w:marBottom w:val="0"/>
          <w:divBdr>
            <w:top w:val="none" w:sz="0" w:space="0" w:color="auto"/>
            <w:left w:val="none" w:sz="0" w:space="0" w:color="auto"/>
            <w:bottom w:val="none" w:sz="0" w:space="0" w:color="auto"/>
            <w:right w:val="none" w:sz="0" w:space="0" w:color="auto"/>
          </w:divBdr>
        </w:div>
        <w:div w:id="112595754">
          <w:marLeft w:val="480"/>
          <w:marRight w:val="0"/>
          <w:marTop w:val="0"/>
          <w:marBottom w:val="0"/>
          <w:divBdr>
            <w:top w:val="none" w:sz="0" w:space="0" w:color="auto"/>
            <w:left w:val="none" w:sz="0" w:space="0" w:color="auto"/>
            <w:bottom w:val="none" w:sz="0" w:space="0" w:color="auto"/>
            <w:right w:val="none" w:sz="0" w:space="0" w:color="auto"/>
          </w:divBdr>
        </w:div>
        <w:div w:id="1051421321">
          <w:marLeft w:val="480"/>
          <w:marRight w:val="0"/>
          <w:marTop w:val="0"/>
          <w:marBottom w:val="0"/>
          <w:divBdr>
            <w:top w:val="none" w:sz="0" w:space="0" w:color="auto"/>
            <w:left w:val="none" w:sz="0" w:space="0" w:color="auto"/>
            <w:bottom w:val="none" w:sz="0" w:space="0" w:color="auto"/>
            <w:right w:val="none" w:sz="0" w:space="0" w:color="auto"/>
          </w:divBdr>
        </w:div>
        <w:div w:id="558127702">
          <w:marLeft w:val="480"/>
          <w:marRight w:val="0"/>
          <w:marTop w:val="0"/>
          <w:marBottom w:val="0"/>
          <w:divBdr>
            <w:top w:val="none" w:sz="0" w:space="0" w:color="auto"/>
            <w:left w:val="none" w:sz="0" w:space="0" w:color="auto"/>
            <w:bottom w:val="none" w:sz="0" w:space="0" w:color="auto"/>
            <w:right w:val="none" w:sz="0" w:space="0" w:color="auto"/>
          </w:divBdr>
        </w:div>
        <w:div w:id="1037050232">
          <w:marLeft w:val="480"/>
          <w:marRight w:val="0"/>
          <w:marTop w:val="0"/>
          <w:marBottom w:val="0"/>
          <w:divBdr>
            <w:top w:val="none" w:sz="0" w:space="0" w:color="auto"/>
            <w:left w:val="none" w:sz="0" w:space="0" w:color="auto"/>
            <w:bottom w:val="none" w:sz="0" w:space="0" w:color="auto"/>
            <w:right w:val="none" w:sz="0" w:space="0" w:color="auto"/>
          </w:divBdr>
        </w:div>
        <w:div w:id="2042631444">
          <w:marLeft w:val="480"/>
          <w:marRight w:val="0"/>
          <w:marTop w:val="0"/>
          <w:marBottom w:val="0"/>
          <w:divBdr>
            <w:top w:val="none" w:sz="0" w:space="0" w:color="auto"/>
            <w:left w:val="none" w:sz="0" w:space="0" w:color="auto"/>
            <w:bottom w:val="none" w:sz="0" w:space="0" w:color="auto"/>
            <w:right w:val="none" w:sz="0" w:space="0" w:color="auto"/>
          </w:divBdr>
        </w:div>
        <w:div w:id="843207702">
          <w:marLeft w:val="480"/>
          <w:marRight w:val="0"/>
          <w:marTop w:val="0"/>
          <w:marBottom w:val="0"/>
          <w:divBdr>
            <w:top w:val="none" w:sz="0" w:space="0" w:color="auto"/>
            <w:left w:val="none" w:sz="0" w:space="0" w:color="auto"/>
            <w:bottom w:val="none" w:sz="0" w:space="0" w:color="auto"/>
            <w:right w:val="none" w:sz="0" w:space="0" w:color="auto"/>
          </w:divBdr>
        </w:div>
        <w:div w:id="1962372788">
          <w:marLeft w:val="480"/>
          <w:marRight w:val="0"/>
          <w:marTop w:val="0"/>
          <w:marBottom w:val="0"/>
          <w:divBdr>
            <w:top w:val="none" w:sz="0" w:space="0" w:color="auto"/>
            <w:left w:val="none" w:sz="0" w:space="0" w:color="auto"/>
            <w:bottom w:val="none" w:sz="0" w:space="0" w:color="auto"/>
            <w:right w:val="none" w:sz="0" w:space="0" w:color="auto"/>
          </w:divBdr>
        </w:div>
        <w:div w:id="405996090">
          <w:marLeft w:val="480"/>
          <w:marRight w:val="0"/>
          <w:marTop w:val="0"/>
          <w:marBottom w:val="0"/>
          <w:divBdr>
            <w:top w:val="none" w:sz="0" w:space="0" w:color="auto"/>
            <w:left w:val="none" w:sz="0" w:space="0" w:color="auto"/>
            <w:bottom w:val="none" w:sz="0" w:space="0" w:color="auto"/>
            <w:right w:val="none" w:sz="0" w:space="0" w:color="auto"/>
          </w:divBdr>
        </w:div>
        <w:div w:id="2043314124">
          <w:marLeft w:val="480"/>
          <w:marRight w:val="0"/>
          <w:marTop w:val="0"/>
          <w:marBottom w:val="0"/>
          <w:divBdr>
            <w:top w:val="none" w:sz="0" w:space="0" w:color="auto"/>
            <w:left w:val="none" w:sz="0" w:space="0" w:color="auto"/>
            <w:bottom w:val="none" w:sz="0" w:space="0" w:color="auto"/>
            <w:right w:val="none" w:sz="0" w:space="0" w:color="auto"/>
          </w:divBdr>
        </w:div>
        <w:div w:id="1537279168">
          <w:marLeft w:val="480"/>
          <w:marRight w:val="0"/>
          <w:marTop w:val="0"/>
          <w:marBottom w:val="0"/>
          <w:divBdr>
            <w:top w:val="none" w:sz="0" w:space="0" w:color="auto"/>
            <w:left w:val="none" w:sz="0" w:space="0" w:color="auto"/>
            <w:bottom w:val="none" w:sz="0" w:space="0" w:color="auto"/>
            <w:right w:val="none" w:sz="0" w:space="0" w:color="auto"/>
          </w:divBdr>
        </w:div>
        <w:div w:id="1082875696">
          <w:marLeft w:val="480"/>
          <w:marRight w:val="0"/>
          <w:marTop w:val="0"/>
          <w:marBottom w:val="0"/>
          <w:divBdr>
            <w:top w:val="none" w:sz="0" w:space="0" w:color="auto"/>
            <w:left w:val="none" w:sz="0" w:space="0" w:color="auto"/>
            <w:bottom w:val="none" w:sz="0" w:space="0" w:color="auto"/>
            <w:right w:val="none" w:sz="0" w:space="0" w:color="auto"/>
          </w:divBdr>
        </w:div>
      </w:divsChild>
    </w:div>
    <w:div w:id="1724519662">
      <w:bodyDiv w:val="1"/>
      <w:marLeft w:val="0"/>
      <w:marRight w:val="0"/>
      <w:marTop w:val="0"/>
      <w:marBottom w:val="0"/>
      <w:divBdr>
        <w:top w:val="none" w:sz="0" w:space="0" w:color="auto"/>
        <w:left w:val="none" w:sz="0" w:space="0" w:color="auto"/>
        <w:bottom w:val="none" w:sz="0" w:space="0" w:color="auto"/>
        <w:right w:val="none" w:sz="0" w:space="0" w:color="auto"/>
      </w:divBdr>
    </w:div>
    <w:div w:id="1724716874">
      <w:bodyDiv w:val="1"/>
      <w:marLeft w:val="0"/>
      <w:marRight w:val="0"/>
      <w:marTop w:val="0"/>
      <w:marBottom w:val="0"/>
      <w:divBdr>
        <w:top w:val="none" w:sz="0" w:space="0" w:color="auto"/>
        <w:left w:val="none" w:sz="0" w:space="0" w:color="auto"/>
        <w:bottom w:val="none" w:sz="0" w:space="0" w:color="auto"/>
        <w:right w:val="none" w:sz="0" w:space="0" w:color="auto"/>
      </w:divBdr>
    </w:div>
    <w:div w:id="1726298525">
      <w:bodyDiv w:val="1"/>
      <w:marLeft w:val="0"/>
      <w:marRight w:val="0"/>
      <w:marTop w:val="0"/>
      <w:marBottom w:val="0"/>
      <w:divBdr>
        <w:top w:val="none" w:sz="0" w:space="0" w:color="auto"/>
        <w:left w:val="none" w:sz="0" w:space="0" w:color="auto"/>
        <w:bottom w:val="none" w:sz="0" w:space="0" w:color="auto"/>
        <w:right w:val="none" w:sz="0" w:space="0" w:color="auto"/>
      </w:divBdr>
    </w:div>
    <w:div w:id="1735198165">
      <w:bodyDiv w:val="1"/>
      <w:marLeft w:val="0"/>
      <w:marRight w:val="0"/>
      <w:marTop w:val="0"/>
      <w:marBottom w:val="0"/>
      <w:divBdr>
        <w:top w:val="none" w:sz="0" w:space="0" w:color="auto"/>
        <w:left w:val="none" w:sz="0" w:space="0" w:color="auto"/>
        <w:bottom w:val="none" w:sz="0" w:space="0" w:color="auto"/>
        <w:right w:val="none" w:sz="0" w:space="0" w:color="auto"/>
      </w:divBdr>
    </w:div>
    <w:div w:id="1735279572">
      <w:bodyDiv w:val="1"/>
      <w:marLeft w:val="0"/>
      <w:marRight w:val="0"/>
      <w:marTop w:val="0"/>
      <w:marBottom w:val="0"/>
      <w:divBdr>
        <w:top w:val="none" w:sz="0" w:space="0" w:color="auto"/>
        <w:left w:val="none" w:sz="0" w:space="0" w:color="auto"/>
        <w:bottom w:val="none" w:sz="0" w:space="0" w:color="auto"/>
        <w:right w:val="none" w:sz="0" w:space="0" w:color="auto"/>
      </w:divBdr>
    </w:div>
    <w:div w:id="1736589209">
      <w:bodyDiv w:val="1"/>
      <w:marLeft w:val="0"/>
      <w:marRight w:val="0"/>
      <w:marTop w:val="0"/>
      <w:marBottom w:val="0"/>
      <w:divBdr>
        <w:top w:val="none" w:sz="0" w:space="0" w:color="auto"/>
        <w:left w:val="none" w:sz="0" w:space="0" w:color="auto"/>
        <w:bottom w:val="none" w:sz="0" w:space="0" w:color="auto"/>
        <w:right w:val="none" w:sz="0" w:space="0" w:color="auto"/>
      </w:divBdr>
    </w:div>
    <w:div w:id="1737437408">
      <w:bodyDiv w:val="1"/>
      <w:marLeft w:val="0"/>
      <w:marRight w:val="0"/>
      <w:marTop w:val="0"/>
      <w:marBottom w:val="0"/>
      <w:divBdr>
        <w:top w:val="none" w:sz="0" w:space="0" w:color="auto"/>
        <w:left w:val="none" w:sz="0" w:space="0" w:color="auto"/>
        <w:bottom w:val="none" w:sz="0" w:space="0" w:color="auto"/>
        <w:right w:val="none" w:sz="0" w:space="0" w:color="auto"/>
      </w:divBdr>
    </w:div>
    <w:div w:id="1740443017">
      <w:bodyDiv w:val="1"/>
      <w:marLeft w:val="0"/>
      <w:marRight w:val="0"/>
      <w:marTop w:val="0"/>
      <w:marBottom w:val="0"/>
      <w:divBdr>
        <w:top w:val="none" w:sz="0" w:space="0" w:color="auto"/>
        <w:left w:val="none" w:sz="0" w:space="0" w:color="auto"/>
        <w:bottom w:val="none" w:sz="0" w:space="0" w:color="auto"/>
        <w:right w:val="none" w:sz="0" w:space="0" w:color="auto"/>
      </w:divBdr>
      <w:divsChild>
        <w:div w:id="1407876374">
          <w:marLeft w:val="480"/>
          <w:marRight w:val="0"/>
          <w:marTop w:val="0"/>
          <w:marBottom w:val="0"/>
          <w:divBdr>
            <w:top w:val="none" w:sz="0" w:space="0" w:color="auto"/>
            <w:left w:val="none" w:sz="0" w:space="0" w:color="auto"/>
            <w:bottom w:val="none" w:sz="0" w:space="0" w:color="auto"/>
            <w:right w:val="none" w:sz="0" w:space="0" w:color="auto"/>
          </w:divBdr>
        </w:div>
        <w:div w:id="1878855494">
          <w:marLeft w:val="480"/>
          <w:marRight w:val="0"/>
          <w:marTop w:val="0"/>
          <w:marBottom w:val="0"/>
          <w:divBdr>
            <w:top w:val="none" w:sz="0" w:space="0" w:color="auto"/>
            <w:left w:val="none" w:sz="0" w:space="0" w:color="auto"/>
            <w:bottom w:val="none" w:sz="0" w:space="0" w:color="auto"/>
            <w:right w:val="none" w:sz="0" w:space="0" w:color="auto"/>
          </w:divBdr>
        </w:div>
        <w:div w:id="70086126">
          <w:marLeft w:val="480"/>
          <w:marRight w:val="0"/>
          <w:marTop w:val="0"/>
          <w:marBottom w:val="0"/>
          <w:divBdr>
            <w:top w:val="none" w:sz="0" w:space="0" w:color="auto"/>
            <w:left w:val="none" w:sz="0" w:space="0" w:color="auto"/>
            <w:bottom w:val="none" w:sz="0" w:space="0" w:color="auto"/>
            <w:right w:val="none" w:sz="0" w:space="0" w:color="auto"/>
          </w:divBdr>
        </w:div>
        <w:div w:id="1753235343">
          <w:marLeft w:val="480"/>
          <w:marRight w:val="0"/>
          <w:marTop w:val="0"/>
          <w:marBottom w:val="0"/>
          <w:divBdr>
            <w:top w:val="none" w:sz="0" w:space="0" w:color="auto"/>
            <w:left w:val="none" w:sz="0" w:space="0" w:color="auto"/>
            <w:bottom w:val="none" w:sz="0" w:space="0" w:color="auto"/>
            <w:right w:val="none" w:sz="0" w:space="0" w:color="auto"/>
          </w:divBdr>
        </w:div>
        <w:div w:id="2084183927">
          <w:marLeft w:val="480"/>
          <w:marRight w:val="0"/>
          <w:marTop w:val="0"/>
          <w:marBottom w:val="0"/>
          <w:divBdr>
            <w:top w:val="none" w:sz="0" w:space="0" w:color="auto"/>
            <w:left w:val="none" w:sz="0" w:space="0" w:color="auto"/>
            <w:bottom w:val="none" w:sz="0" w:space="0" w:color="auto"/>
            <w:right w:val="none" w:sz="0" w:space="0" w:color="auto"/>
          </w:divBdr>
        </w:div>
        <w:div w:id="856189414">
          <w:marLeft w:val="480"/>
          <w:marRight w:val="0"/>
          <w:marTop w:val="0"/>
          <w:marBottom w:val="0"/>
          <w:divBdr>
            <w:top w:val="none" w:sz="0" w:space="0" w:color="auto"/>
            <w:left w:val="none" w:sz="0" w:space="0" w:color="auto"/>
            <w:bottom w:val="none" w:sz="0" w:space="0" w:color="auto"/>
            <w:right w:val="none" w:sz="0" w:space="0" w:color="auto"/>
          </w:divBdr>
        </w:div>
        <w:div w:id="1019354568">
          <w:marLeft w:val="480"/>
          <w:marRight w:val="0"/>
          <w:marTop w:val="0"/>
          <w:marBottom w:val="0"/>
          <w:divBdr>
            <w:top w:val="none" w:sz="0" w:space="0" w:color="auto"/>
            <w:left w:val="none" w:sz="0" w:space="0" w:color="auto"/>
            <w:bottom w:val="none" w:sz="0" w:space="0" w:color="auto"/>
            <w:right w:val="none" w:sz="0" w:space="0" w:color="auto"/>
          </w:divBdr>
        </w:div>
        <w:div w:id="574243821">
          <w:marLeft w:val="480"/>
          <w:marRight w:val="0"/>
          <w:marTop w:val="0"/>
          <w:marBottom w:val="0"/>
          <w:divBdr>
            <w:top w:val="none" w:sz="0" w:space="0" w:color="auto"/>
            <w:left w:val="none" w:sz="0" w:space="0" w:color="auto"/>
            <w:bottom w:val="none" w:sz="0" w:space="0" w:color="auto"/>
            <w:right w:val="none" w:sz="0" w:space="0" w:color="auto"/>
          </w:divBdr>
        </w:div>
        <w:div w:id="1943878076">
          <w:marLeft w:val="480"/>
          <w:marRight w:val="0"/>
          <w:marTop w:val="0"/>
          <w:marBottom w:val="0"/>
          <w:divBdr>
            <w:top w:val="none" w:sz="0" w:space="0" w:color="auto"/>
            <w:left w:val="none" w:sz="0" w:space="0" w:color="auto"/>
            <w:bottom w:val="none" w:sz="0" w:space="0" w:color="auto"/>
            <w:right w:val="none" w:sz="0" w:space="0" w:color="auto"/>
          </w:divBdr>
        </w:div>
        <w:div w:id="2078242708">
          <w:marLeft w:val="480"/>
          <w:marRight w:val="0"/>
          <w:marTop w:val="0"/>
          <w:marBottom w:val="0"/>
          <w:divBdr>
            <w:top w:val="none" w:sz="0" w:space="0" w:color="auto"/>
            <w:left w:val="none" w:sz="0" w:space="0" w:color="auto"/>
            <w:bottom w:val="none" w:sz="0" w:space="0" w:color="auto"/>
            <w:right w:val="none" w:sz="0" w:space="0" w:color="auto"/>
          </w:divBdr>
        </w:div>
        <w:div w:id="187376888">
          <w:marLeft w:val="480"/>
          <w:marRight w:val="0"/>
          <w:marTop w:val="0"/>
          <w:marBottom w:val="0"/>
          <w:divBdr>
            <w:top w:val="none" w:sz="0" w:space="0" w:color="auto"/>
            <w:left w:val="none" w:sz="0" w:space="0" w:color="auto"/>
            <w:bottom w:val="none" w:sz="0" w:space="0" w:color="auto"/>
            <w:right w:val="none" w:sz="0" w:space="0" w:color="auto"/>
          </w:divBdr>
        </w:div>
        <w:div w:id="1271544079">
          <w:marLeft w:val="480"/>
          <w:marRight w:val="0"/>
          <w:marTop w:val="0"/>
          <w:marBottom w:val="0"/>
          <w:divBdr>
            <w:top w:val="none" w:sz="0" w:space="0" w:color="auto"/>
            <w:left w:val="none" w:sz="0" w:space="0" w:color="auto"/>
            <w:bottom w:val="none" w:sz="0" w:space="0" w:color="auto"/>
            <w:right w:val="none" w:sz="0" w:space="0" w:color="auto"/>
          </w:divBdr>
        </w:div>
        <w:div w:id="429275421">
          <w:marLeft w:val="480"/>
          <w:marRight w:val="0"/>
          <w:marTop w:val="0"/>
          <w:marBottom w:val="0"/>
          <w:divBdr>
            <w:top w:val="none" w:sz="0" w:space="0" w:color="auto"/>
            <w:left w:val="none" w:sz="0" w:space="0" w:color="auto"/>
            <w:bottom w:val="none" w:sz="0" w:space="0" w:color="auto"/>
            <w:right w:val="none" w:sz="0" w:space="0" w:color="auto"/>
          </w:divBdr>
        </w:div>
        <w:div w:id="560211600">
          <w:marLeft w:val="480"/>
          <w:marRight w:val="0"/>
          <w:marTop w:val="0"/>
          <w:marBottom w:val="0"/>
          <w:divBdr>
            <w:top w:val="none" w:sz="0" w:space="0" w:color="auto"/>
            <w:left w:val="none" w:sz="0" w:space="0" w:color="auto"/>
            <w:bottom w:val="none" w:sz="0" w:space="0" w:color="auto"/>
            <w:right w:val="none" w:sz="0" w:space="0" w:color="auto"/>
          </w:divBdr>
        </w:div>
        <w:div w:id="86469309">
          <w:marLeft w:val="480"/>
          <w:marRight w:val="0"/>
          <w:marTop w:val="0"/>
          <w:marBottom w:val="0"/>
          <w:divBdr>
            <w:top w:val="none" w:sz="0" w:space="0" w:color="auto"/>
            <w:left w:val="none" w:sz="0" w:space="0" w:color="auto"/>
            <w:bottom w:val="none" w:sz="0" w:space="0" w:color="auto"/>
            <w:right w:val="none" w:sz="0" w:space="0" w:color="auto"/>
          </w:divBdr>
        </w:div>
        <w:div w:id="1951471326">
          <w:marLeft w:val="480"/>
          <w:marRight w:val="0"/>
          <w:marTop w:val="0"/>
          <w:marBottom w:val="0"/>
          <w:divBdr>
            <w:top w:val="none" w:sz="0" w:space="0" w:color="auto"/>
            <w:left w:val="none" w:sz="0" w:space="0" w:color="auto"/>
            <w:bottom w:val="none" w:sz="0" w:space="0" w:color="auto"/>
            <w:right w:val="none" w:sz="0" w:space="0" w:color="auto"/>
          </w:divBdr>
        </w:div>
        <w:div w:id="1528373254">
          <w:marLeft w:val="480"/>
          <w:marRight w:val="0"/>
          <w:marTop w:val="0"/>
          <w:marBottom w:val="0"/>
          <w:divBdr>
            <w:top w:val="none" w:sz="0" w:space="0" w:color="auto"/>
            <w:left w:val="none" w:sz="0" w:space="0" w:color="auto"/>
            <w:bottom w:val="none" w:sz="0" w:space="0" w:color="auto"/>
            <w:right w:val="none" w:sz="0" w:space="0" w:color="auto"/>
          </w:divBdr>
        </w:div>
        <w:div w:id="497117569">
          <w:marLeft w:val="480"/>
          <w:marRight w:val="0"/>
          <w:marTop w:val="0"/>
          <w:marBottom w:val="0"/>
          <w:divBdr>
            <w:top w:val="none" w:sz="0" w:space="0" w:color="auto"/>
            <w:left w:val="none" w:sz="0" w:space="0" w:color="auto"/>
            <w:bottom w:val="none" w:sz="0" w:space="0" w:color="auto"/>
            <w:right w:val="none" w:sz="0" w:space="0" w:color="auto"/>
          </w:divBdr>
        </w:div>
        <w:div w:id="555163977">
          <w:marLeft w:val="480"/>
          <w:marRight w:val="0"/>
          <w:marTop w:val="0"/>
          <w:marBottom w:val="0"/>
          <w:divBdr>
            <w:top w:val="none" w:sz="0" w:space="0" w:color="auto"/>
            <w:left w:val="none" w:sz="0" w:space="0" w:color="auto"/>
            <w:bottom w:val="none" w:sz="0" w:space="0" w:color="auto"/>
            <w:right w:val="none" w:sz="0" w:space="0" w:color="auto"/>
          </w:divBdr>
        </w:div>
        <w:div w:id="1909001819">
          <w:marLeft w:val="480"/>
          <w:marRight w:val="0"/>
          <w:marTop w:val="0"/>
          <w:marBottom w:val="0"/>
          <w:divBdr>
            <w:top w:val="none" w:sz="0" w:space="0" w:color="auto"/>
            <w:left w:val="none" w:sz="0" w:space="0" w:color="auto"/>
            <w:bottom w:val="none" w:sz="0" w:space="0" w:color="auto"/>
            <w:right w:val="none" w:sz="0" w:space="0" w:color="auto"/>
          </w:divBdr>
        </w:div>
        <w:div w:id="1177110511">
          <w:marLeft w:val="480"/>
          <w:marRight w:val="0"/>
          <w:marTop w:val="0"/>
          <w:marBottom w:val="0"/>
          <w:divBdr>
            <w:top w:val="none" w:sz="0" w:space="0" w:color="auto"/>
            <w:left w:val="none" w:sz="0" w:space="0" w:color="auto"/>
            <w:bottom w:val="none" w:sz="0" w:space="0" w:color="auto"/>
            <w:right w:val="none" w:sz="0" w:space="0" w:color="auto"/>
          </w:divBdr>
        </w:div>
        <w:div w:id="903182058">
          <w:marLeft w:val="480"/>
          <w:marRight w:val="0"/>
          <w:marTop w:val="0"/>
          <w:marBottom w:val="0"/>
          <w:divBdr>
            <w:top w:val="none" w:sz="0" w:space="0" w:color="auto"/>
            <w:left w:val="none" w:sz="0" w:space="0" w:color="auto"/>
            <w:bottom w:val="none" w:sz="0" w:space="0" w:color="auto"/>
            <w:right w:val="none" w:sz="0" w:space="0" w:color="auto"/>
          </w:divBdr>
        </w:div>
        <w:div w:id="212041234">
          <w:marLeft w:val="480"/>
          <w:marRight w:val="0"/>
          <w:marTop w:val="0"/>
          <w:marBottom w:val="0"/>
          <w:divBdr>
            <w:top w:val="none" w:sz="0" w:space="0" w:color="auto"/>
            <w:left w:val="none" w:sz="0" w:space="0" w:color="auto"/>
            <w:bottom w:val="none" w:sz="0" w:space="0" w:color="auto"/>
            <w:right w:val="none" w:sz="0" w:space="0" w:color="auto"/>
          </w:divBdr>
        </w:div>
        <w:div w:id="840395230">
          <w:marLeft w:val="480"/>
          <w:marRight w:val="0"/>
          <w:marTop w:val="0"/>
          <w:marBottom w:val="0"/>
          <w:divBdr>
            <w:top w:val="none" w:sz="0" w:space="0" w:color="auto"/>
            <w:left w:val="none" w:sz="0" w:space="0" w:color="auto"/>
            <w:bottom w:val="none" w:sz="0" w:space="0" w:color="auto"/>
            <w:right w:val="none" w:sz="0" w:space="0" w:color="auto"/>
          </w:divBdr>
        </w:div>
        <w:div w:id="334117431">
          <w:marLeft w:val="480"/>
          <w:marRight w:val="0"/>
          <w:marTop w:val="0"/>
          <w:marBottom w:val="0"/>
          <w:divBdr>
            <w:top w:val="none" w:sz="0" w:space="0" w:color="auto"/>
            <w:left w:val="none" w:sz="0" w:space="0" w:color="auto"/>
            <w:bottom w:val="none" w:sz="0" w:space="0" w:color="auto"/>
            <w:right w:val="none" w:sz="0" w:space="0" w:color="auto"/>
          </w:divBdr>
        </w:div>
        <w:div w:id="1940093288">
          <w:marLeft w:val="480"/>
          <w:marRight w:val="0"/>
          <w:marTop w:val="0"/>
          <w:marBottom w:val="0"/>
          <w:divBdr>
            <w:top w:val="none" w:sz="0" w:space="0" w:color="auto"/>
            <w:left w:val="none" w:sz="0" w:space="0" w:color="auto"/>
            <w:bottom w:val="none" w:sz="0" w:space="0" w:color="auto"/>
            <w:right w:val="none" w:sz="0" w:space="0" w:color="auto"/>
          </w:divBdr>
        </w:div>
        <w:div w:id="778992285">
          <w:marLeft w:val="480"/>
          <w:marRight w:val="0"/>
          <w:marTop w:val="0"/>
          <w:marBottom w:val="0"/>
          <w:divBdr>
            <w:top w:val="none" w:sz="0" w:space="0" w:color="auto"/>
            <w:left w:val="none" w:sz="0" w:space="0" w:color="auto"/>
            <w:bottom w:val="none" w:sz="0" w:space="0" w:color="auto"/>
            <w:right w:val="none" w:sz="0" w:space="0" w:color="auto"/>
          </w:divBdr>
        </w:div>
        <w:div w:id="2041390794">
          <w:marLeft w:val="480"/>
          <w:marRight w:val="0"/>
          <w:marTop w:val="0"/>
          <w:marBottom w:val="0"/>
          <w:divBdr>
            <w:top w:val="none" w:sz="0" w:space="0" w:color="auto"/>
            <w:left w:val="none" w:sz="0" w:space="0" w:color="auto"/>
            <w:bottom w:val="none" w:sz="0" w:space="0" w:color="auto"/>
            <w:right w:val="none" w:sz="0" w:space="0" w:color="auto"/>
          </w:divBdr>
        </w:div>
        <w:div w:id="427965881">
          <w:marLeft w:val="480"/>
          <w:marRight w:val="0"/>
          <w:marTop w:val="0"/>
          <w:marBottom w:val="0"/>
          <w:divBdr>
            <w:top w:val="none" w:sz="0" w:space="0" w:color="auto"/>
            <w:left w:val="none" w:sz="0" w:space="0" w:color="auto"/>
            <w:bottom w:val="none" w:sz="0" w:space="0" w:color="auto"/>
            <w:right w:val="none" w:sz="0" w:space="0" w:color="auto"/>
          </w:divBdr>
        </w:div>
        <w:div w:id="2062746892">
          <w:marLeft w:val="480"/>
          <w:marRight w:val="0"/>
          <w:marTop w:val="0"/>
          <w:marBottom w:val="0"/>
          <w:divBdr>
            <w:top w:val="none" w:sz="0" w:space="0" w:color="auto"/>
            <w:left w:val="none" w:sz="0" w:space="0" w:color="auto"/>
            <w:bottom w:val="none" w:sz="0" w:space="0" w:color="auto"/>
            <w:right w:val="none" w:sz="0" w:space="0" w:color="auto"/>
          </w:divBdr>
        </w:div>
        <w:div w:id="540441107">
          <w:marLeft w:val="480"/>
          <w:marRight w:val="0"/>
          <w:marTop w:val="0"/>
          <w:marBottom w:val="0"/>
          <w:divBdr>
            <w:top w:val="none" w:sz="0" w:space="0" w:color="auto"/>
            <w:left w:val="none" w:sz="0" w:space="0" w:color="auto"/>
            <w:bottom w:val="none" w:sz="0" w:space="0" w:color="auto"/>
            <w:right w:val="none" w:sz="0" w:space="0" w:color="auto"/>
          </w:divBdr>
        </w:div>
      </w:divsChild>
    </w:div>
    <w:div w:id="1742167659">
      <w:bodyDiv w:val="1"/>
      <w:marLeft w:val="0"/>
      <w:marRight w:val="0"/>
      <w:marTop w:val="0"/>
      <w:marBottom w:val="0"/>
      <w:divBdr>
        <w:top w:val="none" w:sz="0" w:space="0" w:color="auto"/>
        <w:left w:val="none" w:sz="0" w:space="0" w:color="auto"/>
        <w:bottom w:val="none" w:sz="0" w:space="0" w:color="auto"/>
        <w:right w:val="none" w:sz="0" w:space="0" w:color="auto"/>
      </w:divBdr>
    </w:div>
    <w:div w:id="1743945357">
      <w:bodyDiv w:val="1"/>
      <w:marLeft w:val="0"/>
      <w:marRight w:val="0"/>
      <w:marTop w:val="0"/>
      <w:marBottom w:val="0"/>
      <w:divBdr>
        <w:top w:val="none" w:sz="0" w:space="0" w:color="auto"/>
        <w:left w:val="none" w:sz="0" w:space="0" w:color="auto"/>
        <w:bottom w:val="none" w:sz="0" w:space="0" w:color="auto"/>
        <w:right w:val="none" w:sz="0" w:space="0" w:color="auto"/>
      </w:divBdr>
    </w:div>
    <w:div w:id="1752045826">
      <w:bodyDiv w:val="1"/>
      <w:marLeft w:val="0"/>
      <w:marRight w:val="0"/>
      <w:marTop w:val="0"/>
      <w:marBottom w:val="0"/>
      <w:divBdr>
        <w:top w:val="none" w:sz="0" w:space="0" w:color="auto"/>
        <w:left w:val="none" w:sz="0" w:space="0" w:color="auto"/>
        <w:bottom w:val="none" w:sz="0" w:space="0" w:color="auto"/>
        <w:right w:val="none" w:sz="0" w:space="0" w:color="auto"/>
      </w:divBdr>
    </w:div>
    <w:div w:id="1753434582">
      <w:bodyDiv w:val="1"/>
      <w:marLeft w:val="0"/>
      <w:marRight w:val="0"/>
      <w:marTop w:val="0"/>
      <w:marBottom w:val="0"/>
      <w:divBdr>
        <w:top w:val="none" w:sz="0" w:space="0" w:color="auto"/>
        <w:left w:val="none" w:sz="0" w:space="0" w:color="auto"/>
        <w:bottom w:val="none" w:sz="0" w:space="0" w:color="auto"/>
        <w:right w:val="none" w:sz="0" w:space="0" w:color="auto"/>
      </w:divBdr>
    </w:div>
    <w:div w:id="1756706075">
      <w:bodyDiv w:val="1"/>
      <w:marLeft w:val="0"/>
      <w:marRight w:val="0"/>
      <w:marTop w:val="0"/>
      <w:marBottom w:val="0"/>
      <w:divBdr>
        <w:top w:val="none" w:sz="0" w:space="0" w:color="auto"/>
        <w:left w:val="none" w:sz="0" w:space="0" w:color="auto"/>
        <w:bottom w:val="none" w:sz="0" w:space="0" w:color="auto"/>
        <w:right w:val="none" w:sz="0" w:space="0" w:color="auto"/>
      </w:divBdr>
    </w:div>
    <w:div w:id="1759596870">
      <w:bodyDiv w:val="1"/>
      <w:marLeft w:val="0"/>
      <w:marRight w:val="0"/>
      <w:marTop w:val="0"/>
      <w:marBottom w:val="0"/>
      <w:divBdr>
        <w:top w:val="none" w:sz="0" w:space="0" w:color="auto"/>
        <w:left w:val="none" w:sz="0" w:space="0" w:color="auto"/>
        <w:bottom w:val="none" w:sz="0" w:space="0" w:color="auto"/>
        <w:right w:val="none" w:sz="0" w:space="0" w:color="auto"/>
      </w:divBdr>
    </w:div>
    <w:div w:id="1763334832">
      <w:bodyDiv w:val="1"/>
      <w:marLeft w:val="0"/>
      <w:marRight w:val="0"/>
      <w:marTop w:val="0"/>
      <w:marBottom w:val="0"/>
      <w:divBdr>
        <w:top w:val="none" w:sz="0" w:space="0" w:color="auto"/>
        <w:left w:val="none" w:sz="0" w:space="0" w:color="auto"/>
        <w:bottom w:val="none" w:sz="0" w:space="0" w:color="auto"/>
        <w:right w:val="none" w:sz="0" w:space="0" w:color="auto"/>
      </w:divBdr>
      <w:divsChild>
        <w:div w:id="1811434671">
          <w:marLeft w:val="480"/>
          <w:marRight w:val="0"/>
          <w:marTop w:val="0"/>
          <w:marBottom w:val="0"/>
          <w:divBdr>
            <w:top w:val="none" w:sz="0" w:space="0" w:color="auto"/>
            <w:left w:val="none" w:sz="0" w:space="0" w:color="auto"/>
            <w:bottom w:val="none" w:sz="0" w:space="0" w:color="auto"/>
            <w:right w:val="none" w:sz="0" w:space="0" w:color="auto"/>
          </w:divBdr>
        </w:div>
        <w:div w:id="2056390917">
          <w:marLeft w:val="480"/>
          <w:marRight w:val="0"/>
          <w:marTop w:val="0"/>
          <w:marBottom w:val="0"/>
          <w:divBdr>
            <w:top w:val="none" w:sz="0" w:space="0" w:color="auto"/>
            <w:left w:val="none" w:sz="0" w:space="0" w:color="auto"/>
            <w:bottom w:val="none" w:sz="0" w:space="0" w:color="auto"/>
            <w:right w:val="none" w:sz="0" w:space="0" w:color="auto"/>
          </w:divBdr>
        </w:div>
        <w:div w:id="423647084">
          <w:marLeft w:val="480"/>
          <w:marRight w:val="0"/>
          <w:marTop w:val="0"/>
          <w:marBottom w:val="0"/>
          <w:divBdr>
            <w:top w:val="none" w:sz="0" w:space="0" w:color="auto"/>
            <w:left w:val="none" w:sz="0" w:space="0" w:color="auto"/>
            <w:bottom w:val="none" w:sz="0" w:space="0" w:color="auto"/>
            <w:right w:val="none" w:sz="0" w:space="0" w:color="auto"/>
          </w:divBdr>
        </w:div>
        <w:div w:id="1521359626">
          <w:marLeft w:val="480"/>
          <w:marRight w:val="0"/>
          <w:marTop w:val="0"/>
          <w:marBottom w:val="0"/>
          <w:divBdr>
            <w:top w:val="none" w:sz="0" w:space="0" w:color="auto"/>
            <w:left w:val="none" w:sz="0" w:space="0" w:color="auto"/>
            <w:bottom w:val="none" w:sz="0" w:space="0" w:color="auto"/>
            <w:right w:val="none" w:sz="0" w:space="0" w:color="auto"/>
          </w:divBdr>
        </w:div>
        <w:div w:id="1641572343">
          <w:marLeft w:val="480"/>
          <w:marRight w:val="0"/>
          <w:marTop w:val="0"/>
          <w:marBottom w:val="0"/>
          <w:divBdr>
            <w:top w:val="none" w:sz="0" w:space="0" w:color="auto"/>
            <w:left w:val="none" w:sz="0" w:space="0" w:color="auto"/>
            <w:bottom w:val="none" w:sz="0" w:space="0" w:color="auto"/>
            <w:right w:val="none" w:sz="0" w:space="0" w:color="auto"/>
          </w:divBdr>
        </w:div>
        <w:div w:id="138957623">
          <w:marLeft w:val="480"/>
          <w:marRight w:val="0"/>
          <w:marTop w:val="0"/>
          <w:marBottom w:val="0"/>
          <w:divBdr>
            <w:top w:val="none" w:sz="0" w:space="0" w:color="auto"/>
            <w:left w:val="none" w:sz="0" w:space="0" w:color="auto"/>
            <w:bottom w:val="none" w:sz="0" w:space="0" w:color="auto"/>
            <w:right w:val="none" w:sz="0" w:space="0" w:color="auto"/>
          </w:divBdr>
        </w:div>
        <w:div w:id="241717457">
          <w:marLeft w:val="480"/>
          <w:marRight w:val="0"/>
          <w:marTop w:val="0"/>
          <w:marBottom w:val="0"/>
          <w:divBdr>
            <w:top w:val="none" w:sz="0" w:space="0" w:color="auto"/>
            <w:left w:val="none" w:sz="0" w:space="0" w:color="auto"/>
            <w:bottom w:val="none" w:sz="0" w:space="0" w:color="auto"/>
            <w:right w:val="none" w:sz="0" w:space="0" w:color="auto"/>
          </w:divBdr>
        </w:div>
        <w:div w:id="271595641">
          <w:marLeft w:val="480"/>
          <w:marRight w:val="0"/>
          <w:marTop w:val="0"/>
          <w:marBottom w:val="0"/>
          <w:divBdr>
            <w:top w:val="none" w:sz="0" w:space="0" w:color="auto"/>
            <w:left w:val="none" w:sz="0" w:space="0" w:color="auto"/>
            <w:bottom w:val="none" w:sz="0" w:space="0" w:color="auto"/>
            <w:right w:val="none" w:sz="0" w:space="0" w:color="auto"/>
          </w:divBdr>
        </w:div>
        <w:div w:id="132913341">
          <w:marLeft w:val="480"/>
          <w:marRight w:val="0"/>
          <w:marTop w:val="0"/>
          <w:marBottom w:val="0"/>
          <w:divBdr>
            <w:top w:val="none" w:sz="0" w:space="0" w:color="auto"/>
            <w:left w:val="none" w:sz="0" w:space="0" w:color="auto"/>
            <w:bottom w:val="none" w:sz="0" w:space="0" w:color="auto"/>
            <w:right w:val="none" w:sz="0" w:space="0" w:color="auto"/>
          </w:divBdr>
        </w:div>
        <w:div w:id="152917688">
          <w:marLeft w:val="480"/>
          <w:marRight w:val="0"/>
          <w:marTop w:val="0"/>
          <w:marBottom w:val="0"/>
          <w:divBdr>
            <w:top w:val="none" w:sz="0" w:space="0" w:color="auto"/>
            <w:left w:val="none" w:sz="0" w:space="0" w:color="auto"/>
            <w:bottom w:val="none" w:sz="0" w:space="0" w:color="auto"/>
            <w:right w:val="none" w:sz="0" w:space="0" w:color="auto"/>
          </w:divBdr>
        </w:div>
        <w:div w:id="2144033359">
          <w:marLeft w:val="480"/>
          <w:marRight w:val="0"/>
          <w:marTop w:val="0"/>
          <w:marBottom w:val="0"/>
          <w:divBdr>
            <w:top w:val="none" w:sz="0" w:space="0" w:color="auto"/>
            <w:left w:val="none" w:sz="0" w:space="0" w:color="auto"/>
            <w:bottom w:val="none" w:sz="0" w:space="0" w:color="auto"/>
            <w:right w:val="none" w:sz="0" w:space="0" w:color="auto"/>
          </w:divBdr>
        </w:div>
        <w:div w:id="735009699">
          <w:marLeft w:val="480"/>
          <w:marRight w:val="0"/>
          <w:marTop w:val="0"/>
          <w:marBottom w:val="0"/>
          <w:divBdr>
            <w:top w:val="none" w:sz="0" w:space="0" w:color="auto"/>
            <w:left w:val="none" w:sz="0" w:space="0" w:color="auto"/>
            <w:bottom w:val="none" w:sz="0" w:space="0" w:color="auto"/>
            <w:right w:val="none" w:sz="0" w:space="0" w:color="auto"/>
          </w:divBdr>
        </w:div>
        <w:div w:id="459421239">
          <w:marLeft w:val="480"/>
          <w:marRight w:val="0"/>
          <w:marTop w:val="0"/>
          <w:marBottom w:val="0"/>
          <w:divBdr>
            <w:top w:val="none" w:sz="0" w:space="0" w:color="auto"/>
            <w:left w:val="none" w:sz="0" w:space="0" w:color="auto"/>
            <w:bottom w:val="none" w:sz="0" w:space="0" w:color="auto"/>
            <w:right w:val="none" w:sz="0" w:space="0" w:color="auto"/>
          </w:divBdr>
        </w:div>
        <w:div w:id="93284269">
          <w:marLeft w:val="480"/>
          <w:marRight w:val="0"/>
          <w:marTop w:val="0"/>
          <w:marBottom w:val="0"/>
          <w:divBdr>
            <w:top w:val="none" w:sz="0" w:space="0" w:color="auto"/>
            <w:left w:val="none" w:sz="0" w:space="0" w:color="auto"/>
            <w:bottom w:val="none" w:sz="0" w:space="0" w:color="auto"/>
            <w:right w:val="none" w:sz="0" w:space="0" w:color="auto"/>
          </w:divBdr>
        </w:div>
        <w:div w:id="1941139025">
          <w:marLeft w:val="480"/>
          <w:marRight w:val="0"/>
          <w:marTop w:val="0"/>
          <w:marBottom w:val="0"/>
          <w:divBdr>
            <w:top w:val="none" w:sz="0" w:space="0" w:color="auto"/>
            <w:left w:val="none" w:sz="0" w:space="0" w:color="auto"/>
            <w:bottom w:val="none" w:sz="0" w:space="0" w:color="auto"/>
            <w:right w:val="none" w:sz="0" w:space="0" w:color="auto"/>
          </w:divBdr>
        </w:div>
        <w:div w:id="853766602">
          <w:marLeft w:val="480"/>
          <w:marRight w:val="0"/>
          <w:marTop w:val="0"/>
          <w:marBottom w:val="0"/>
          <w:divBdr>
            <w:top w:val="none" w:sz="0" w:space="0" w:color="auto"/>
            <w:left w:val="none" w:sz="0" w:space="0" w:color="auto"/>
            <w:bottom w:val="none" w:sz="0" w:space="0" w:color="auto"/>
            <w:right w:val="none" w:sz="0" w:space="0" w:color="auto"/>
          </w:divBdr>
        </w:div>
        <w:div w:id="191304491">
          <w:marLeft w:val="480"/>
          <w:marRight w:val="0"/>
          <w:marTop w:val="0"/>
          <w:marBottom w:val="0"/>
          <w:divBdr>
            <w:top w:val="none" w:sz="0" w:space="0" w:color="auto"/>
            <w:left w:val="none" w:sz="0" w:space="0" w:color="auto"/>
            <w:bottom w:val="none" w:sz="0" w:space="0" w:color="auto"/>
            <w:right w:val="none" w:sz="0" w:space="0" w:color="auto"/>
          </w:divBdr>
        </w:div>
        <w:div w:id="1918709592">
          <w:marLeft w:val="480"/>
          <w:marRight w:val="0"/>
          <w:marTop w:val="0"/>
          <w:marBottom w:val="0"/>
          <w:divBdr>
            <w:top w:val="none" w:sz="0" w:space="0" w:color="auto"/>
            <w:left w:val="none" w:sz="0" w:space="0" w:color="auto"/>
            <w:bottom w:val="none" w:sz="0" w:space="0" w:color="auto"/>
            <w:right w:val="none" w:sz="0" w:space="0" w:color="auto"/>
          </w:divBdr>
        </w:div>
        <w:div w:id="1779372239">
          <w:marLeft w:val="480"/>
          <w:marRight w:val="0"/>
          <w:marTop w:val="0"/>
          <w:marBottom w:val="0"/>
          <w:divBdr>
            <w:top w:val="none" w:sz="0" w:space="0" w:color="auto"/>
            <w:left w:val="none" w:sz="0" w:space="0" w:color="auto"/>
            <w:bottom w:val="none" w:sz="0" w:space="0" w:color="auto"/>
            <w:right w:val="none" w:sz="0" w:space="0" w:color="auto"/>
          </w:divBdr>
        </w:div>
        <w:div w:id="1556234815">
          <w:marLeft w:val="480"/>
          <w:marRight w:val="0"/>
          <w:marTop w:val="0"/>
          <w:marBottom w:val="0"/>
          <w:divBdr>
            <w:top w:val="none" w:sz="0" w:space="0" w:color="auto"/>
            <w:left w:val="none" w:sz="0" w:space="0" w:color="auto"/>
            <w:bottom w:val="none" w:sz="0" w:space="0" w:color="auto"/>
            <w:right w:val="none" w:sz="0" w:space="0" w:color="auto"/>
          </w:divBdr>
        </w:div>
        <w:div w:id="97995072">
          <w:marLeft w:val="480"/>
          <w:marRight w:val="0"/>
          <w:marTop w:val="0"/>
          <w:marBottom w:val="0"/>
          <w:divBdr>
            <w:top w:val="none" w:sz="0" w:space="0" w:color="auto"/>
            <w:left w:val="none" w:sz="0" w:space="0" w:color="auto"/>
            <w:bottom w:val="none" w:sz="0" w:space="0" w:color="auto"/>
            <w:right w:val="none" w:sz="0" w:space="0" w:color="auto"/>
          </w:divBdr>
        </w:div>
        <w:div w:id="1149053644">
          <w:marLeft w:val="480"/>
          <w:marRight w:val="0"/>
          <w:marTop w:val="0"/>
          <w:marBottom w:val="0"/>
          <w:divBdr>
            <w:top w:val="none" w:sz="0" w:space="0" w:color="auto"/>
            <w:left w:val="none" w:sz="0" w:space="0" w:color="auto"/>
            <w:bottom w:val="none" w:sz="0" w:space="0" w:color="auto"/>
            <w:right w:val="none" w:sz="0" w:space="0" w:color="auto"/>
          </w:divBdr>
        </w:div>
        <w:div w:id="1992245994">
          <w:marLeft w:val="480"/>
          <w:marRight w:val="0"/>
          <w:marTop w:val="0"/>
          <w:marBottom w:val="0"/>
          <w:divBdr>
            <w:top w:val="none" w:sz="0" w:space="0" w:color="auto"/>
            <w:left w:val="none" w:sz="0" w:space="0" w:color="auto"/>
            <w:bottom w:val="none" w:sz="0" w:space="0" w:color="auto"/>
            <w:right w:val="none" w:sz="0" w:space="0" w:color="auto"/>
          </w:divBdr>
        </w:div>
        <w:div w:id="361126568">
          <w:marLeft w:val="480"/>
          <w:marRight w:val="0"/>
          <w:marTop w:val="0"/>
          <w:marBottom w:val="0"/>
          <w:divBdr>
            <w:top w:val="none" w:sz="0" w:space="0" w:color="auto"/>
            <w:left w:val="none" w:sz="0" w:space="0" w:color="auto"/>
            <w:bottom w:val="none" w:sz="0" w:space="0" w:color="auto"/>
            <w:right w:val="none" w:sz="0" w:space="0" w:color="auto"/>
          </w:divBdr>
        </w:div>
        <w:div w:id="1922327936">
          <w:marLeft w:val="480"/>
          <w:marRight w:val="0"/>
          <w:marTop w:val="0"/>
          <w:marBottom w:val="0"/>
          <w:divBdr>
            <w:top w:val="none" w:sz="0" w:space="0" w:color="auto"/>
            <w:left w:val="none" w:sz="0" w:space="0" w:color="auto"/>
            <w:bottom w:val="none" w:sz="0" w:space="0" w:color="auto"/>
            <w:right w:val="none" w:sz="0" w:space="0" w:color="auto"/>
          </w:divBdr>
        </w:div>
        <w:div w:id="49885638">
          <w:marLeft w:val="480"/>
          <w:marRight w:val="0"/>
          <w:marTop w:val="0"/>
          <w:marBottom w:val="0"/>
          <w:divBdr>
            <w:top w:val="none" w:sz="0" w:space="0" w:color="auto"/>
            <w:left w:val="none" w:sz="0" w:space="0" w:color="auto"/>
            <w:bottom w:val="none" w:sz="0" w:space="0" w:color="auto"/>
            <w:right w:val="none" w:sz="0" w:space="0" w:color="auto"/>
          </w:divBdr>
        </w:div>
        <w:div w:id="216211266">
          <w:marLeft w:val="480"/>
          <w:marRight w:val="0"/>
          <w:marTop w:val="0"/>
          <w:marBottom w:val="0"/>
          <w:divBdr>
            <w:top w:val="none" w:sz="0" w:space="0" w:color="auto"/>
            <w:left w:val="none" w:sz="0" w:space="0" w:color="auto"/>
            <w:bottom w:val="none" w:sz="0" w:space="0" w:color="auto"/>
            <w:right w:val="none" w:sz="0" w:space="0" w:color="auto"/>
          </w:divBdr>
        </w:div>
        <w:div w:id="626474443">
          <w:marLeft w:val="480"/>
          <w:marRight w:val="0"/>
          <w:marTop w:val="0"/>
          <w:marBottom w:val="0"/>
          <w:divBdr>
            <w:top w:val="none" w:sz="0" w:space="0" w:color="auto"/>
            <w:left w:val="none" w:sz="0" w:space="0" w:color="auto"/>
            <w:bottom w:val="none" w:sz="0" w:space="0" w:color="auto"/>
            <w:right w:val="none" w:sz="0" w:space="0" w:color="auto"/>
          </w:divBdr>
        </w:div>
        <w:div w:id="893077324">
          <w:marLeft w:val="480"/>
          <w:marRight w:val="0"/>
          <w:marTop w:val="0"/>
          <w:marBottom w:val="0"/>
          <w:divBdr>
            <w:top w:val="none" w:sz="0" w:space="0" w:color="auto"/>
            <w:left w:val="none" w:sz="0" w:space="0" w:color="auto"/>
            <w:bottom w:val="none" w:sz="0" w:space="0" w:color="auto"/>
            <w:right w:val="none" w:sz="0" w:space="0" w:color="auto"/>
          </w:divBdr>
        </w:div>
        <w:div w:id="1388264520">
          <w:marLeft w:val="480"/>
          <w:marRight w:val="0"/>
          <w:marTop w:val="0"/>
          <w:marBottom w:val="0"/>
          <w:divBdr>
            <w:top w:val="none" w:sz="0" w:space="0" w:color="auto"/>
            <w:left w:val="none" w:sz="0" w:space="0" w:color="auto"/>
            <w:bottom w:val="none" w:sz="0" w:space="0" w:color="auto"/>
            <w:right w:val="none" w:sz="0" w:space="0" w:color="auto"/>
          </w:divBdr>
        </w:div>
        <w:div w:id="542597904">
          <w:marLeft w:val="480"/>
          <w:marRight w:val="0"/>
          <w:marTop w:val="0"/>
          <w:marBottom w:val="0"/>
          <w:divBdr>
            <w:top w:val="none" w:sz="0" w:space="0" w:color="auto"/>
            <w:left w:val="none" w:sz="0" w:space="0" w:color="auto"/>
            <w:bottom w:val="none" w:sz="0" w:space="0" w:color="auto"/>
            <w:right w:val="none" w:sz="0" w:space="0" w:color="auto"/>
          </w:divBdr>
        </w:div>
        <w:div w:id="1990090958">
          <w:marLeft w:val="480"/>
          <w:marRight w:val="0"/>
          <w:marTop w:val="0"/>
          <w:marBottom w:val="0"/>
          <w:divBdr>
            <w:top w:val="none" w:sz="0" w:space="0" w:color="auto"/>
            <w:left w:val="none" w:sz="0" w:space="0" w:color="auto"/>
            <w:bottom w:val="none" w:sz="0" w:space="0" w:color="auto"/>
            <w:right w:val="none" w:sz="0" w:space="0" w:color="auto"/>
          </w:divBdr>
        </w:div>
        <w:div w:id="1639843190">
          <w:marLeft w:val="480"/>
          <w:marRight w:val="0"/>
          <w:marTop w:val="0"/>
          <w:marBottom w:val="0"/>
          <w:divBdr>
            <w:top w:val="none" w:sz="0" w:space="0" w:color="auto"/>
            <w:left w:val="none" w:sz="0" w:space="0" w:color="auto"/>
            <w:bottom w:val="none" w:sz="0" w:space="0" w:color="auto"/>
            <w:right w:val="none" w:sz="0" w:space="0" w:color="auto"/>
          </w:divBdr>
        </w:div>
        <w:div w:id="148719311">
          <w:marLeft w:val="480"/>
          <w:marRight w:val="0"/>
          <w:marTop w:val="0"/>
          <w:marBottom w:val="0"/>
          <w:divBdr>
            <w:top w:val="none" w:sz="0" w:space="0" w:color="auto"/>
            <w:left w:val="none" w:sz="0" w:space="0" w:color="auto"/>
            <w:bottom w:val="none" w:sz="0" w:space="0" w:color="auto"/>
            <w:right w:val="none" w:sz="0" w:space="0" w:color="auto"/>
          </w:divBdr>
        </w:div>
        <w:div w:id="546186942">
          <w:marLeft w:val="480"/>
          <w:marRight w:val="0"/>
          <w:marTop w:val="0"/>
          <w:marBottom w:val="0"/>
          <w:divBdr>
            <w:top w:val="none" w:sz="0" w:space="0" w:color="auto"/>
            <w:left w:val="none" w:sz="0" w:space="0" w:color="auto"/>
            <w:bottom w:val="none" w:sz="0" w:space="0" w:color="auto"/>
            <w:right w:val="none" w:sz="0" w:space="0" w:color="auto"/>
          </w:divBdr>
        </w:div>
        <w:div w:id="1468010066">
          <w:marLeft w:val="480"/>
          <w:marRight w:val="0"/>
          <w:marTop w:val="0"/>
          <w:marBottom w:val="0"/>
          <w:divBdr>
            <w:top w:val="none" w:sz="0" w:space="0" w:color="auto"/>
            <w:left w:val="none" w:sz="0" w:space="0" w:color="auto"/>
            <w:bottom w:val="none" w:sz="0" w:space="0" w:color="auto"/>
            <w:right w:val="none" w:sz="0" w:space="0" w:color="auto"/>
          </w:divBdr>
        </w:div>
        <w:div w:id="1740981817">
          <w:marLeft w:val="480"/>
          <w:marRight w:val="0"/>
          <w:marTop w:val="0"/>
          <w:marBottom w:val="0"/>
          <w:divBdr>
            <w:top w:val="none" w:sz="0" w:space="0" w:color="auto"/>
            <w:left w:val="none" w:sz="0" w:space="0" w:color="auto"/>
            <w:bottom w:val="none" w:sz="0" w:space="0" w:color="auto"/>
            <w:right w:val="none" w:sz="0" w:space="0" w:color="auto"/>
          </w:divBdr>
        </w:div>
        <w:div w:id="675957617">
          <w:marLeft w:val="480"/>
          <w:marRight w:val="0"/>
          <w:marTop w:val="0"/>
          <w:marBottom w:val="0"/>
          <w:divBdr>
            <w:top w:val="none" w:sz="0" w:space="0" w:color="auto"/>
            <w:left w:val="none" w:sz="0" w:space="0" w:color="auto"/>
            <w:bottom w:val="none" w:sz="0" w:space="0" w:color="auto"/>
            <w:right w:val="none" w:sz="0" w:space="0" w:color="auto"/>
          </w:divBdr>
        </w:div>
        <w:div w:id="1222405705">
          <w:marLeft w:val="480"/>
          <w:marRight w:val="0"/>
          <w:marTop w:val="0"/>
          <w:marBottom w:val="0"/>
          <w:divBdr>
            <w:top w:val="none" w:sz="0" w:space="0" w:color="auto"/>
            <w:left w:val="none" w:sz="0" w:space="0" w:color="auto"/>
            <w:bottom w:val="none" w:sz="0" w:space="0" w:color="auto"/>
            <w:right w:val="none" w:sz="0" w:space="0" w:color="auto"/>
          </w:divBdr>
        </w:div>
        <w:div w:id="68844582">
          <w:marLeft w:val="480"/>
          <w:marRight w:val="0"/>
          <w:marTop w:val="0"/>
          <w:marBottom w:val="0"/>
          <w:divBdr>
            <w:top w:val="none" w:sz="0" w:space="0" w:color="auto"/>
            <w:left w:val="none" w:sz="0" w:space="0" w:color="auto"/>
            <w:bottom w:val="none" w:sz="0" w:space="0" w:color="auto"/>
            <w:right w:val="none" w:sz="0" w:space="0" w:color="auto"/>
          </w:divBdr>
        </w:div>
        <w:div w:id="1699155879">
          <w:marLeft w:val="480"/>
          <w:marRight w:val="0"/>
          <w:marTop w:val="0"/>
          <w:marBottom w:val="0"/>
          <w:divBdr>
            <w:top w:val="none" w:sz="0" w:space="0" w:color="auto"/>
            <w:left w:val="none" w:sz="0" w:space="0" w:color="auto"/>
            <w:bottom w:val="none" w:sz="0" w:space="0" w:color="auto"/>
            <w:right w:val="none" w:sz="0" w:space="0" w:color="auto"/>
          </w:divBdr>
        </w:div>
        <w:div w:id="1943032620">
          <w:marLeft w:val="480"/>
          <w:marRight w:val="0"/>
          <w:marTop w:val="0"/>
          <w:marBottom w:val="0"/>
          <w:divBdr>
            <w:top w:val="none" w:sz="0" w:space="0" w:color="auto"/>
            <w:left w:val="none" w:sz="0" w:space="0" w:color="auto"/>
            <w:bottom w:val="none" w:sz="0" w:space="0" w:color="auto"/>
            <w:right w:val="none" w:sz="0" w:space="0" w:color="auto"/>
          </w:divBdr>
        </w:div>
      </w:divsChild>
    </w:div>
    <w:div w:id="1769156915">
      <w:bodyDiv w:val="1"/>
      <w:marLeft w:val="0"/>
      <w:marRight w:val="0"/>
      <w:marTop w:val="0"/>
      <w:marBottom w:val="0"/>
      <w:divBdr>
        <w:top w:val="none" w:sz="0" w:space="0" w:color="auto"/>
        <w:left w:val="none" w:sz="0" w:space="0" w:color="auto"/>
        <w:bottom w:val="none" w:sz="0" w:space="0" w:color="auto"/>
        <w:right w:val="none" w:sz="0" w:space="0" w:color="auto"/>
      </w:divBdr>
    </w:div>
    <w:div w:id="1769354027">
      <w:bodyDiv w:val="1"/>
      <w:marLeft w:val="0"/>
      <w:marRight w:val="0"/>
      <w:marTop w:val="0"/>
      <w:marBottom w:val="0"/>
      <w:divBdr>
        <w:top w:val="none" w:sz="0" w:space="0" w:color="auto"/>
        <w:left w:val="none" w:sz="0" w:space="0" w:color="auto"/>
        <w:bottom w:val="none" w:sz="0" w:space="0" w:color="auto"/>
        <w:right w:val="none" w:sz="0" w:space="0" w:color="auto"/>
      </w:divBdr>
      <w:divsChild>
        <w:div w:id="316806769">
          <w:marLeft w:val="480"/>
          <w:marRight w:val="0"/>
          <w:marTop w:val="0"/>
          <w:marBottom w:val="0"/>
          <w:divBdr>
            <w:top w:val="none" w:sz="0" w:space="0" w:color="auto"/>
            <w:left w:val="none" w:sz="0" w:space="0" w:color="auto"/>
            <w:bottom w:val="none" w:sz="0" w:space="0" w:color="auto"/>
            <w:right w:val="none" w:sz="0" w:space="0" w:color="auto"/>
          </w:divBdr>
        </w:div>
        <w:div w:id="2095321411">
          <w:marLeft w:val="480"/>
          <w:marRight w:val="0"/>
          <w:marTop w:val="0"/>
          <w:marBottom w:val="0"/>
          <w:divBdr>
            <w:top w:val="none" w:sz="0" w:space="0" w:color="auto"/>
            <w:left w:val="none" w:sz="0" w:space="0" w:color="auto"/>
            <w:bottom w:val="none" w:sz="0" w:space="0" w:color="auto"/>
            <w:right w:val="none" w:sz="0" w:space="0" w:color="auto"/>
          </w:divBdr>
        </w:div>
        <w:div w:id="1055854133">
          <w:marLeft w:val="480"/>
          <w:marRight w:val="0"/>
          <w:marTop w:val="0"/>
          <w:marBottom w:val="0"/>
          <w:divBdr>
            <w:top w:val="none" w:sz="0" w:space="0" w:color="auto"/>
            <w:left w:val="none" w:sz="0" w:space="0" w:color="auto"/>
            <w:bottom w:val="none" w:sz="0" w:space="0" w:color="auto"/>
            <w:right w:val="none" w:sz="0" w:space="0" w:color="auto"/>
          </w:divBdr>
        </w:div>
        <w:div w:id="106316644">
          <w:marLeft w:val="480"/>
          <w:marRight w:val="0"/>
          <w:marTop w:val="0"/>
          <w:marBottom w:val="0"/>
          <w:divBdr>
            <w:top w:val="none" w:sz="0" w:space="0" w:color="auto"/>
            <w:left w:val="none" w:sz="0" w:space="0" w:color="auto"/>
            <w:bottom w:val="none" w:sz="0" w:space="0" w:color="auto"/>
            <w:right w:val="none" w:sz="0" w:space="0" w:color="auto"/>
          </w:divBdr>
        </w:div>
        <w:div w:id="1980573816">
          <w:marLeft w:val="480"/>
          <w:marRight w:val="0"/>
          <w:marTop w:val="0"/>
          <w:marBottom w:val="0"/>
          <w:divBdr>
            <w:top w:val="none" w:sz="0" w:space="0" w:color="auto"/>
            <w:left w:val="none" w:sz="0" w:space="0" w:color="auto"/>
            <w:bottom w:val="none" w:sz="0" w:space="0" w:color="auto"/>
            <w:right w:val="none" w:sz="0" w:space="0" w:color="auto"/>
          </w:divBdr>
        </w:div>
        <w:div w:id="692608297">
          <w:marLeft w:val="480"/>
          <w:marRight w:val="0"/>
          <w:marTop w:val="0"/>
          <w:marBottom w:val="0"/>
          <w:divBdr>
            <w:top w:val="none" w:sz="0" w:space="0" w:color="auto"/>
            <w:left w:val="none" w:sz="0" w:space="0" w:color="auto"/>
            <w:bottom w:val="none" w:sz="0" w:space="0" w:color="auto"/>
            <w:right w:val="none" w:sz="0" w:space="0" w:color="auto"/>
          </w:divBdr>
        </w:div>
        <w:div w:id="69549557">
          <w:marLeft w:val="480"/>
          <w:marRight w:val="0"/>
          <w:marTop w:val="0"/>
          <w:marBottom w:val="0"/>
          <w:divBdr>
            <w:top w:val="none" w:sz="0" w:space="0" w:color="auto"/>
            <w:left w:val="none" w:sz="0" w:space="0" w:color="auto"/>
            <w:bottom w:val="none" w:sz="0" w:space="0" w:color="auto"/>
            <w:right w:val="none" w:sz="0" w:space="0" w:color="auto"/>
          </w:divBdr>
        </w:div>
        <w:div w:id="2074428231">
          <w:marLeft w:val="480"/>
          <w:marRight w:val="0"/>
          <w:marTop w:val="0"/>
          <w:marBottom w:val="0"/>
          <w:divBdr>
            <w:top w:val="none" w:sz="0" w:space="0" w:color="auto"/>
            <w:left w:val="none" w:sz="0" w:space="0" w:color="auto"/>
            <w:bottom w:val="none" w:sz="0" w:space="0" w:color="auto"/>
            <w:right w:val="none" w:sz="0" w:space="0" w:color="auto"/>
          </w:divBdr>
        </w:div>
        <w:div w:id="135029488">
          <w:marLeft w:val="480"/>
          <w:marRight w:val="0"/>
          <w:marTop w:val="0"/>
          <w:marBottom w:val="0"/>
          <w:divBdr>
            <w:top w:val="none" w:sz="0" w:space="0" w:color="auto"/>
            <w:left w:val="none" w:sz="0" w:space="0" w:color="auto"/>
            <w:bottom w:val="none" w:sz="0" w:space="0" w:color="auto"/>
            <w:right w:val="none" w:sz="0" w:space="0" w:color="auto"/>
          </w:divBdr>
        </w:div>
        <w:div w:id="709844211">
          <w:marLeft w:val="480"/>
          <w:marRight w:val="0"/>
          <w:marTop w:val="0"/>
          <w:marBottom w:val="0"/>
          <w:divBdr>
            <w:top w:val="none" w:sz="0" w:space="0" w:color="auto"/>
            <w:left w:val="none" w:sz="0" w:space="0" w:color="auto"/>
            <w:bottom w:val="none" w:sz="0" w:space="0" w:color="auto"/>
            <w:right w:val="none" w:sz="0" w:space="0" w:color="auto"/>
          </w:divBdr>
        </w:div>
        <w:div w:id="1998417425">
          <w:marLeft w:val="480"/>
          <w:marRight w:val="0"/>
          <w:marTop w:val="0"/>
          <w:marBottom w:val="0"/>
          <w:divBdr>
            <w:top w:val="none" w:sz="0" w:space="0" w:color="auto"/>
            <w:left w:val="none" w:sz="0" w:space="0" w:color="auto"/>
            <w:bottom w:val="none" w:sz="0" w:space="0" w:color="auto"/>
            <w:right w:val="none" w:sz="0" w:space="0" w:color="auto"/>
          </w:divBdr>
        </w:div>
        <w:div w:id="527523803">
          <w:marLeft w:val="480"/>
          <w:marRight w:val="0"/>
          <w:marTop w:val="0"/>
          <w:marBottom w:val="0"/>
          <w:divBdr>
            <w:top w:val="none" w:sz="0" w:space="0" w:color="auto"/>
            <w:left w:val="none" w:sz="0" w:space="0" w:color="auto"/>
            <w:bottom w:val="none" w:sz="0" w:space="0" w:color="auto"/>
            <w:right w:val="none" w:sz="0" w:space="0" w:color="auto"/>
          </w:divBdr>
        </w:div>
        <w:div w:id="1956133734">
          <w:marLeft w:val="480"/>
          <w:marRight w:val="0"/>
          <w:marTop w:val="0"/>
          <w:marBottom w:val="0"/>
          <w:divBdr>
            <w:top w:val="none" w:sz="0" w:space="0" w:color="auto"/>
            <w:left w:val="none" w:sz="0" w:space="0" w:color="auto"/>
            <w:bottom w:val="none" w:sz="0" w:space="0" w:color="auto"/>
            <w:right w:val="none" w:sz="0" w:space="0" w:color="auto"/>
          </w:divBdr>
        </w:div>
        <w:div w:id="1379747869">
          <w:marLeft w:val="480"/>
          <w:marRight w:val="0"/>
          <w:marTop w:val="0"/>
          <w:marBottom w:val="0"/>
          <w:divBdr>
            <w:top w:val="none" w:sz="0" w:space="0" w:color="auto"/>
            <w:left w:val="none" w:sz="0" w:space="0" w:color="auto"/>
            <w:bottom w:val="none" w:sz="0" w:space="0" w:color="auto"/>
            <w:right w:val="none" w:sz="0" w:space="0" w:color="auto"/>
          </w:divBdr>
        </w:div>
        <w:div w:id="272176208">
          <w:marLeft w:val="480"/>
          <w:marRight w:val="0"/>
          <w:marTop w:val="0"/>
          <w:marBottom w:val="0"/>
          <w:divBdr>
            <w:top w:val="none" w:sz="0" w:space="0" w:color="auto"/>
            <w:left w:val="none" w:sz="0" w:space="0" w:color="auto"/>
            <w:bottom w:val="none" w:sz="0" w:space="0" w:color="auto"/>
            <w:right w:val="none" w:sz="0" w:space="0" w:color="auto"/>
          </w:divBdr>
        </w:div>
        <w:div w:id="1325628980">
          <w:marLeft w:val="480"/>
          <w:marRight w:val="0"/>
          <w:marTop w:val="0"/>
          <w:marBottom w:val="0"/>
          <w:divBdr>
            <w:top w:val="none" w:sz="0" w:space="0" w:color="auto"/>
            <w:left w:val="none" w:sz="0" w:space="0" w:color="auto"/>
            <w:bottom w:val="none" w:sz="0" w:space="0" w:color="auto"/>
            <w:right w:val="none" w:sz="0" w:space="0" w:color="auto"/>
          </w:divBdr>
        </w:div>
        <w:div w:id="804079421">
          <w:marLeft w:val="480"/>
          <w:marRight w:val="0"/>
          <w:marTop w:val="0"/>
          <w:marBottom w:val="0"/>
          <w:divBdr>
            <w:top w:val="none" w:sz="0" w:space="0" w:color="auto"/>
            <w:left w:val="none" w:sz="0" w:space="0" w:color="auto"/>
            <w:bottom w:val="none" w:sz="0" w:space="0" w:color="auto"/>
            <w:right w:val="none" w:sz="0" w:space="0" w:color="auto"/>
          </w:divBdr>
        </w:div>
        <w:div w:id="267272307">
          <w:marLeft w:val="480"/>
          <w:marRight w:val="0"/>
          <w:marTop w:val="0"/>
          <w:marBottom w:val="0"/>
          <w:divBdr>
            <w:top w:val="none" w:sz="0" w:space="0" w:color="auto"/>
            <w:left w:val="none" w:sz="0" w:space="0" w:color="auto"/>
            <w:bottom w:val="none" w:sz="0" w:space="0" w:color="auto"/>
            <w:right w:val="none" w:sz="0" w:space="0" w:color="auto"/>
          </w:divBdr>
        </w:div>
        <w:div w:id="76441697">
          <w:marLeft w:val="480"/>
          <w:marRight w:val="0"/>
          <w:marTop w:val="0"/>
          <w:marBottom w:val="0"/>
          <w:divBdr>
            <w:top w:val="none" w:sz="0" w:space="0" w:color="auto"/>
            <w:left w:val="none" w:sz="0" w:space="0" w:color="auto"/>
            <w:bottom w:val="none" w:sz="0" w:space="0" w:color="auto"/>
            <w:right w:val="none" w:sz="0" w:space="0" w:color="auto"/>
          </w:divBdr>
        </w:div>
        <w:div w:id="1749616203">
          <w:marLeft w:val="480"/>
          <w:marRight w:val="0"/>
          <w:marTop w:val="0"/>
          <w:marBottom w:val="0"/>
          <w:divBdr>
            <w:top w:val="none" w:sz="0" w:space="0" w:color="auto"/>
            <w:left w:val="none" w:sz="0" w:space="0" w:color="auto"/>
            <w:bottom w:val="none" w:sz="0" w:space="0" w:color="auto"/>
            <w:right w:val="none" w:sz="0" w:space="0" w:color="auto"/>
          </w:divBdr>
        </w:div>
        <w:div w:id="1674600140">
          <w:marLeft w:val="480"/>
          <w:marRight w:val="0"/>
          <w:marTop w:val="0"/>
          <w:marBottom w:val="0"/>
          <w:divBdr>
            <w:top w:val="none" w:sz="0" w:space="0" w:color="auto"/>
            <w:left w:val="none" w:sz="0" w:space="0" w:color="auto"/>
            <w:bottom w:val="none" w:sz="0" w:space="0" w:color="auto"/>
            <w:right w:val="none" w:sz="0" w:space="0" w:color="auto"/>
          </w:divBdr>
        </w:div>
      </w:divsChild>
    </w:div>
    <w:div w:id="1770001577">
      <w:bodyDiv w:val="1"/>
      <w:marLeft w:val="0"/>
      <w:marRight w:val="0"/>
      <w:marTop w:val="0"/>
      <w:marBottom w:val="0"/>
      <w:divBdr>
        <w:top w:val="none" w:sz="0" w:space="0" w:color="auto"/>
        <w:left w:val="none" w:sz="0" w:space="0" w:color="auto"/>
        <w:bottom w:val="none" w:sz="0" w:space="0" w:color="auto"/>
        <w:right w:val="none" w:sz="0" w:space="0" w:color="auto"/>
      </w:divBdr>
      <w:divsChild>
        <w:div w:id="1910310302">
          <w:marLeft w:val="480"/>
          <w:marRight w:val="0"/>
          <w:marTop w:val="0"/>
          <w:marBottom w:val="0"/>
          <w:divBdr>
            <w:top w:val="none" w:sz="0" w:space="0" w:color="auto"/>
            <w:left w:val="none" w:sz="0" w:space="0" w:color="auto"/>
            <w:bottom w:val="none" w:sz="0" w:space="0" w:color="auto"/>
            <w:right w:val="none" w:sz="0" w:space="0" w:color="auto"/>
          </w:divBdr>
        </w:div>
        <w:div w:id="2025084457">
          <w:marLeft w:val="480"/>
          <w:marRight w:val="0"/>
          <w:marTop w:val="0"/>
          <w:marBottom w:val="0"/>
          <w:divBdr>
            <w:top w:val="none" w:sz="0" w:space="0" w:color="auto"/>
            <w:left w:val="none" w:sz="0" w:space="0" w:color="auto"/>
            <w:bottom w:val="none" w:sz="0" w:space="0" w:color="auto"/>
            <w:right w:val="none" w:sz="0" w:space="0" w:color="auto"/>
          </w:divBdr>
        </w:div>
        <w:div w:id="1955088395">
          <w:marLeft w:val="480"/>
          <w:marRight w:val="0"/>
          <w:marTop w:val="0"/>
          <w:marBottom w:val="0"/>
          <w:divBdr>
            <w:top w:val="none" w:sz="0" w:space="0" w:color="auto"/>
            <w:left w:val="none" w:sz="0" w:space="0" w:color="auto"/>
            <w:bottom w:val="none" w:sz="0" w:space="0" w:color="auto"/>
            <w:right w:val="none" w:sz="0" w:space="0" w:color="auto"/>
          </w:divBdr>
        </w:div>
        <w:div w:id="1749811601">
          <w:marLeft w:val="480"/>
          <w:marRight w:val="0"/>
          <w:marTop w:val="0"/>
          <w:marBottom w:val="0"/>
          <w:divBdr>
            <w:top w:val="none" w:sz="0" w:space="0" w:color="auto"/>
            <w:left w:val="none" w:sz="0" w:space="0" w:color="auto"/>
            <w:bottom w:val="none" w:sz="0" w:space="0" w:color="auto"/>
            <w:right w:val="none" w:sz="0" w:space="0" w:color="auto"/>
          </w:divBdr>
        </w:div>
        <w:div w:id="435172461">
          <w:marLeft w:val="480"/>
          <w:marRight w:val="0"/>
          <w:marTop w:val="0"/>
          <w:marBottom w:val="0"/>
          <w:divBdr>
            <w:top w:val="none" w:sz="0" w:space="0" w:color="auto"/>
            <w:left w:val="none" w:sz="0" w:space="0" w:color="auto"/>
            <w:bottom w:val="none" w:sz="0" w:space="0" w:color="auto"/>
            <w:right w:val="none" w:sz="0" w:space="0" w:color="auto"/>
          </w:divBdr>
        </w:div>
        <w:div w:id="1378819462">
          <w:marLeft w:val="480"/>
          <w:marRight w:val="0"/>
          <w:marTop w:val="0"/>
          <w:marBottom w:val="0"/>
          <w:divBdr>
            <w:top w:val="none" w:sz="0" w:space="0" w:color="auto"/>
            <w:left w:val="none" w:sz="0" w:space="0" w:color="auto"/>
            <w:bottom w:val="none" w:sz="0" w:space="0" w:color="auto"/>
            <w:right w:val="none" w:sz="0" w:space="0" w:color="auto"/>
          </w:divBdr>
        </w:div>
        <w:div w:id="620889512">
          <w:marLeft w:val="480"/>
          <w:marRight w:val="0"/>
          <w:marTop w:val="0"/>
          <w:marBottom w:val="0"/>
          <w:divBdr>
            <w:top w:val="none" w:sz="0" w:space="0" w:color="auto"/>
            <w:left w:val="none" w:sz="0" w:space="0" w:color="auto"/>
            <w:bottom w:val="none" w:sz="0" w:space="0" w:color="auto"/>
            <w:right w:val="none" w:sz="0" w:space="0" w:color="auto"/>
          </w:divBdr>
        </w:div>
        <w:div w:id="272176255">
          <w:marLeft w:val="480"/>
          <w:marRight w:val="0"/>
          <w:marTop w:val="0"/>
          <w:marBottom w:val="0"/>
          <w:divBdr>
            <w:top w:val="none" w:sz="0" w:space="0" w:color="auto"/>
            <w:left w:val="none" w:sz="0" w:space="0" w:color="auto"/>
            <w:bottom w:val="none" w:sz="0" w:space="0" w:color="auto"/>
            <w:right w:val="none" w:sz="0" w:space="0" w:color="auto"/>
          </w:divBdr>
        </w:div>
        <w:div w:id="1192106507">
          <w:marLeft w:val="480"/>
          <w:marRight w:val="0"/>
          <w:marTop w:val="0"/>
          <w:marBottom w:val="0"/>
          <w:divBdr>
            <w:top w:val="none" w:sz="0" w:space="0" w:color="auto"/>
            <w:left w:val="none" w:sz="0" w:space="0" w:color="auto"/>
            <w:bottom w:val="none" w:sz="0" w:space="0" w:color="auto"/>
            <w:right w:val="none" w:sz="0" w:space="0" w:color="auto"/>
          </w:divBdr>
        </w:div>
        <w:div w:id="576329345">
          <w:marLeft w:val="480"/>
          <w:marRight w:val="0"/>
          <w:marTop w:val="0"/>
          <w:marBottom w:val="0"/>
          <w:divBdr>
            <w:top w:val="none" w:sz="0" w:space="0" w:color="auto"/>
            <w:left w:val="none" w:sz="0" w:space="0" w:color="auto"/>
            <w:bottom w:val="none" w:sz="0" w:space="0" w:color="auto"/>
            <w:right w:val="none" w:sz="0" w:space="0" w:color="auto"/>
          </w:divBdr>
        </w:div>
        <w:div w:id="1675454443">
          <w:marLeft w:val="480"/>
          <w:marRight w:val="0"/>
          <w:marTop w:val="0"/>
          <w:marBottom w:val="0"/>
          <w:divBdr>
            <w:top w:val="none" w:sz="0" w:space="0" w:color="auto"/>
            <w:left w:val="none" w:sz="0" w:space="0" w:color="auto"/>
            <w:bottom w:val="none" w:sz="0" w:space="0" w:color="auto"/>
            <w:right w:val="none" w:sz="0" w:space="0" w:color="auto"/>
          </w:divBdr>
        </w:div>
        <w:div w:id="1495798315">
          <w:marLeft w:val="480"/>
          <w:marRight w:val="0"/>
          <w:marTop w:val="0"/>
          <w:marBottom w:val="0"/>
          <w:divBdr>
            <w:top w:val="none" w:sz="0" w:space="0" w:color="auto"/>
            <w:left w:val="none" w:sz="0" w:space="0" w:color="auto"/>
            <w:bottom w:val="none" w:sz="0" w:space="0" w:color="auto"/>
            <w:right w:val="none" w:sz="0" w:space="0" w:color="auto"/>
          </w:divBdr>
        </w:div>
        <w:div w:id="264579806">
          <w:marLeft w:val="480"/>
          <w:marRight w:val="0"/>
          <w:marTop w:val="0"/>
          <w:marBottom w:val="0"/>
          <w:divBdr>
            <w:top w:val="none" w:sz="0" w:space="0" w:color="auto"/>
            <w:left w:val="none" w:sz="0" w:space="0" w:color="auto"/>
            <w:bottom w:val="none" w:sz="0" w:space="0" w:color="auto"/>
            <w:right w:val="none" w:sz="0" w:space="0" w:color="auto"/>
          </w:divBdr>
        </w:div>
        <w:div w:id="260067824">
          <w:marLeft w:val="480"/>
          <w:marRight w:val="0"/>
          <w:marTop w:val="0"/>
          <w:marBottom w:val="0"/>
          <w:divBdr>
            <w:top w:val="none" w:sz="0" w:space="0" w:color="auto"/>
            <w:left w:val="none" w:sz="0" w:space="0" w:color="auto"/>
            <w:bottom w:val="none" w:sz="0" w:space="0" w:color="auto"/>
            <w:right w:val="none" w:sz="0" w:space="0" w:color="auto"/>
          </w:divBdr>
        </w:div>
        <w:div w:id="2094625948">
          <w:marLeft w:val="480"/>
          <w:marRight w:val="0"/>
          <w:marTop w:val="0"/>
          <w:marBottom w:val="0"/>
          <w:divBdr>
            <w:top w:val="none" w:sz="0" w:space="0" w:color="auto"/>
            <w:left w:val="none" w:sz="0" w:space="0" w:color="auto"/>
            <w:bottom w:val="none" w:sz="0" w:space="0" w:color="auto"/>
            <w:right w:val="none" w:sz="0" w:space="0" w:color="auto"/>
          </w:divBdr>
        </w:div>
        <w:div w:id="709115885">
          <w:marLeft w:val="480"/>
          <w:marRight w:val="0"/>
          <w:marTop w:val="0"/>
          <w:marBottom w:val="0"/>
          <w:divBdr>
            <w:top w:val="none" w:sz="0" w:space="0" w:color="auto"/>
            <w:left w:val="none" w:sz="0" w:space="0" w:color="auto"/>
            <w:bottom w:val="none" w:sz="0" w:space="0" w:color="auto"/>
            <w:right w:val="none" w:sz="0" w:space="0" w:color="auto"/>
          </w:divBdr>
        </w:div>
        <w:div w:id="129055957">
          <w:marLeft w:val="480"/>
          <w:marRight w:val="0"/>
          <w:marTop w:val="0"/>
          <w:marBottom w:val="0"/>
          <w:divBdr>
            <w:top w:val="none" w:sz="0" w:space="0" w:color="auto"/>
            <w:left w:val="none" w:sz="0" w:space="0" w:color="auto"/>
            <w:bottom w:val="none" w:sz="0" w:space="0" w:color="auto"/>
            <w:right w:val="none" w:sz="0" w:space="0" w:color="auto"/>
          </w:divBdr>
        </w:div>
        <w:div w:id="1420905759">
          <w:marLeft w:val="480"/>
          <w:marRight w:val="0"/>
          <w:marTop w:val="0"/>
          <w:marBottom w:val="0"/>
          <w:divBdr>
            <w:top w:val="none" w:sz="0" w:space="0" w:color="auto"/>
            <w:left w:val="none" w:sz="0" w:space="0" w:color="auto"/>
            <w:bottom w:val="none" w:sz="0" w:space="0" w:color="auto"/>
            <w:right w:val="none" w:sz="0" w:space="0" w:color="auto"/>
          </w:divBdr>
        </w:div>
        <w:div w:id="1345865711">
          <w:marLeft w:val="480"/>
          <w:marRight w:val="0"/>
          <w:marTop w:val="0"/>
          <w:marBottom w:val="0"/>
          <w:divBdr>
            <w:top w:val="none" w:sz="0" w:space="0" w:color="auto"/>
            <w:left w:val="none" w:sz="0" w:space="0" w:color="auto"/>
            <w:bottom w:val="none" w:sz="0" w:space="0" w:color="auto"/>
            <w:right w:val="none" w:sz="0" w:space="0" w:color="auto"/>
          </w:divBdr>
        </w:div>
        <w:div w:id="732434380">
          <w:marLeft w:val="480"/>
          <w:marRight w:val="0"/>
          <w:marTop w:val="0"/>
          <w:marBottom w:val="0"/>
          <w:divBdr>
            <w:top w:val="none" w:sz="0" w:space="0" w:color="auto"/>
            <w:left w:val="none" w:sz="0" w:space="0" w:color="auto"/>
            <w:bottom w:val="none" w:sz="0" w:space="0" w:color="auto"/>
            <w:right w:val="none" w:sz="0" w:space="0" w:color="auto"/>
          </w:divBdr>
        </w:div>
        <w:div w:id="195042634">
          <w:marLeft w:val="480"/>
          <w:marRight w:val="0"/>
          <w:marTop w:val="0"/>
          <w:marBottom w:val="0"/>
          <w:divBdr>
            <w:top w:val="none" w:sz="0" w:space="0" w:color="auto"/>
            <w:left w:val="none" w:sz="0" w:space="0" w:color="auto"/>
            <w:bottom w:val="none" w:sz="0" w:space="0" w:color="auto"/>
            <w:right w:val="none" w:sz="0" w:space="0" w:color="auto"/>
          </w:divBdr>
        </w:div>
        <w:div w:id="1075709285">
          <w:marLeft w:val="480"/>
          <w:marRight w:val="0"/>
          <w:marTop w:val="0"/>
          <w:marBottom w:val="0"/>
          <w:divBdr>
            <w:top w:val="none" w:sz="0" w:space="0" w:color="auto"/>
            <w:left w:val="none" w:sz="0" w:space="0" w:color="auto"/>
            <w:bottom w:val="none" w:sz="0" w:space="0" w:color="auto"/>
            <w:right w:val="none" w:sz="0" w:space="0" w:color="auto"/>
          </w:divBdr>
        </w:div>
        <w:div w:id="2000574024">
          <w:marLeft w:val="480"/>
          <w:marRight w:val="0"/>
          <w:marTop w:val="0"/>
          <w:marBottom w:val="0"/>
          <w:divBdr>
            <w:top w:val="none" w:sz="0" w:space="0" w:color="auto"/>
            <w:left w:val="none" w:sz="0" w:space="0" w:color="auto"/>
            <w:bottom w:val="none" w:sz="0" w:space="0" w:color="auto"/>
            <w:right w:val="none" w:sz="0" w:space="0" w:color="auto"/>
          </w:divBdr>
        </w:div>
        <w:div w:id="1014959248">
          <w:marLeft w:val="480"/>
          <w:marRight w:val="0"/>
          <w:marTop w:val="0"/>
          <w:marBottom w:val="0"/>
          <w:divBdr>
            <w:top w:val="none" w:sz="0" w:space="0" w:color="auto"/>
            <w:left w:val="none" w:sz="0" w:space="0" w:color="auto"/>
            <w:bottom w:val="none" w:sz="0" w:space="0" w:color="auto"/>
            <w:right w:val="none" w:sz="0" w:space="0" w:color="auto"/>
          </w:divBdr>
        </w:div>
        <w:div w:id="2143425695">
          <w:marLeft w:val="480"/>
          <w:marRight w:val="0"/>
          <w:marTop w:val="0"/>
          <w:marBottom w:val="0"/>
          <w:divBdr>
            <w:top w:val="none" w:sz="0" w:space="0" w:color="auto"/>
            <w:left w:val="none" w:sz="0" w:space="0" w:color="auto"/>
            <w:bottom w:val="none" w:sz="0" w:space="0" w:color="auto"/>
            <w:right w:val="none" w:sz="0" w:space="0" w:color="auto"/>
          </w:divBdr>
        </w:div>
        <w:div w:id="679620010">
          <w:marLeft w:val="480"/>
          <w:marRight w:val="0"/>
          <w:marTop w:val="0"/>
          <w:marBottom w:val="0"/>
          <w:divBdr>
            <w:top w:val="none" w:sz="0" w:space="0" w:color="auto"/>
            <w:left w:val="none" w:sz="0" w:space="0" w:color="auto"/>
            <w:bottom w:val="none" w:sz="0" w:space="0" w:color="auto"/>
            <w:right w:val="none" w:sz="0" w:space="0" w:color="auto"/>
          </w:divBdr>
        </w:div>
        <w:div w:id="1904174331">
          <w:marLeft w:val="480"/>
          <w:marRight w:val="0"/>
          <w:marTop w:val="0"/>
          <w:marBottom w:val="0"/>
          <w:divBdr>
            <w:top w:val="none" w:sz="0" w:space="0" w:color="auto"/>
            <w:left w:val="none" w:sz="0" w:space="0" w:color="auto"/>
            <w:bottom w:val="none" w:sz="0" w:space="0" w:color="auto"/>
            <w:right w:val="none" w:sz="0" w:space="0" w:color="auto"/>
          </w:divBdr>
        </w:div>
        <w:div w:id="622274153">
          <w:marLeft w:val="480"/>
          <w:marRight w:val="0"/>
          <w:marTop w:val="0"/>
          <w:marBottom w:val="0"/>
          <w:divBdr>
            <w:top w:val="none" w:sz="0" w:space="0" w:color="auto"/>
            <w:left w:val="none" w:sz="0" w:space="0" w:color="auto"/>
            <w:bottom w:val="none" w:sz="0" w:space="0" w:color="auto"/>
            <w:right w:val="none" w:sz="0" w:space="0" w:color="auto"/>
          </w:divBdr>
        </w:div>
        <w:div w:id="498429996">
          <w:marLeft w:val="480"/>
          <w:marRight w:val="0"/>
          <w:marTop w:val="0"/>
          <w:marBottom w:val="0"/>
          <w:divBdr>
            <w:top w:val="none" w:sz="0" w:space="0" w:color="auto"/>
            <w:left w:val="none" w:sz="0" w:space="0" w:color="auto"/>
            <w:bottom w:val="none" w:sz="0" w:space="0" w:color="auto"/>
            <w:right w:val="none" w:sz="0" w:space="0" w:color="auto"/>
          </w:divBdr>
        </w:div>
        <w:div w:id="2047411105">
          <w:marLeft w:val="480"/>
          <w:marRight w:val="0"/>
          <w:marTop w:val="0"/>
          <w:marBottom w:val="0"/>
          <w:divBdr>
            <w:top w:val="none" w:sz="0" w:space="0" w:color="auto"/>
            <w:left w:val="none" w:sz="0" w:space="0" w:color="auto"/>
            <w:bottom w:val="none" w:sz="0" w:space="0" w:color="auto"/>
            <w:right w:val="none" w:sz="0" w:space="0" w:color="auto"/>
          </w:divBdr>
        </w:div>
        <w:div w:id="866334180">
          <w:marLeft w:val="480"/>
          <w:marRight w:val="0"/>
          <w:marTop w:val="0"/>
          <w:marBottom w:val="0"/>
          <w:divBdr>
            <w:top w:val="none" w:sz="0" w:space="0" w:color="auto"/>
            <w:left w:val="none" w:sz="0" w:space="0" w:color="auto"/>
            <w:bottom w:val="none" w:sz="0" w:space="0" w:color="auto"/>
            <w:right w:val="none" w:sz="0" w:space="0" w:color="auto"/>
          </w:divBdr>
        </w:div>
        <w:div w:id="259602444">
          <w:marLeft w:val="480"/>
          <w:marRight w:val="0"/>
          <w:marTop w:val="0"/>
          <w:marBottom w:val="0"/>
          <w:divBdr>
            <w:top w:val="none" w:sz="0" w:space="0" w:color="auto"/>
            <w:left w:val="none" w:sz="0" w:space="0" w:color="auto"/>
            <w:bottom w:val="none" w:sz="0" w:space="0" w:color="auto"/>
            <w:right w:val="none" w:sz="0" w:space="0" w:color="auto"/>
          </w:divBdr>
        </w:div>
        <w:div w:id="942497792">
          <w:marLeft w:val="480"/>
          <w:marRight w:val="0"/>
          <w:marTop w:val="0"/>
          <w:marBottom w:val="0"/>
          <w:divBdr>
            <w:top w:val="none" w:sz="0" w:space="0" w:color="auto"/>
            <w:left w:val="none" w:sz="0" w:space="0" w:color="auto"/>
            <w:bottom w:val="none" w:sz="0" w:space="0" w:color="auto"/>
            <w:right w:val="none" w:sz="0" w:space="0" w:color="auto"/>
          </w:divBdr>
        </w:div>
        <w:div w:id="277030273">
          <w:marLeft w:val="480"/>
          <w:marRight w:val="0"/>
          <w:marTop w:val="0"/>
          <w:marBottom w:val="0"/>
          <w:divBdr>
            <w:top w:val="none" w:sz="0" w:space="0" w:color="auto"/>
            <w:left w:val="none" w:sz="0" w:space="0" w:color="auto"/>
            <w:bottom w:val="none" w:sz="0" w:space="0" w:color="auto"/>
            <w:right w:val="none" w:sz="0" w:space="0" w:color="auto"/>
          </w:divBdr>
        </w:div>
        <w:div w:id="1706981207">
          <w:marLeft w:val="480"/>
          <w:marRight w:val="0"/>
          <w:marTop w:val="0"/>
          <w:marBottom w:val="0"/>
          <w:divBdr>
            <w:top w:val="none" w:sz="0" w:space="0" w:color="auto"/>
            <w:left w:val="none" w:sz="0" w:space="0" w:color="auto"/>
            <w:bottom w:val="none" w:sz="0" w:space="0" w:color="auto"/>
            <w:right w:val="none" w:sz="0" w:space="0" w:color="auto"/>
          </w:divBdr>
        </w:div>
        <w:div w:id="1618442812">
          <w:marLeft w:val="480"/>
          <w:marRight w:val="0"/>
          <w:marTop w:val="0"/>
          <w:marBottom w:val="0"/>
          <w:divBdr>
            <w:top w:val="none" w:sz="0" w:space="0" w:color="auto"/>
            <w:left w:val="none" w:sz="0" w:space="0" w:color="auto"/>
            <w:bottom w:val="none" w:sz="0" w:space="0" w:color="auto"/>
            <w:right w:val="none" w:sz="0" w:space="0" w:color="auto"/>
          </w:divBdr>
        </w:div>
        <w:div w:id="1917783822">
          <w:marLeft w:val="480"/>
          <w:marRight w:val="0"/>
          <w:marTop w:val="0"/>
          <w:marBottom w:val="0"/>
          <w:divBdr>
            <w:top w:val="none" w:sz="0" w:space="0" w:color="auto"/>
            <w:left w:val="none" w:sz="0" w:space="0" w:color="auto"/>
            <w:bottom w:val="none" w:sz="0" w:space="0" w:color="auto"/>
            <w:right w:val="none" w:sz="0" w:space="0" w:color="auto"/>
          </w:divBdr>
        </w:div>
        <w:div w:id="353262840">
          <w:marLeft w:val="480"/>
          <w:marRight w:val="0"/>
          <w:marTop w:val="0"/>
          <w:marBottom w:val="0"/>
          <w:divBdr>
            <w:top w:val="none" w:sz="0" w:space="0" w:color="auto"/>
            <w:left w:val="none" w:sz="0" w:space="0" w:color="auto"/>
            <w:bottom w:val="none" w:sz="0" w:space="0" w:color="auto"/>
            <w:right w:val="none" w:sz="0" w:space="0" w:color="auto"/>
          </w:divBdr>
        </w:div>
        <w:div w:id="1077216134">
          <w:marLeft w:val="480"/>
          <w:marRight w:val="0"/>
          <w:marTop w:val="0"/>
          <w:marBottom w:val="0"/>
          <w:divBdr>
            <w:top w:val="none" w:sz="0" w:space="0" w:color="auto"/>
            <w:left w:val="none" w:sz="0" w:space="0" w:color="auto"/>
            <w:bottom w:val="none" w:sz="0" w:space="0" w:color="auto"/>
            <w:right w:val="none" w:sz="0" w:space="0" w:color="auto"/>
          </w:divBdr>
        </w:div>
        <w:div w:id="1148399141">
          <w:marLeft w:val="480"/>
          <w:marRight w:val="0"/>
          <w:marTop w:val="0"/>
          <w:marBottom w:val="0"/>
          <w:divBdr>
            <w:top w:val="none" w:sz="0" w:space="0" w:color="auto"/>
            <w:left w:val="none" w:sz="0" w:space="0" w:color="auto"/>
            <w:bottom w:val="none" w:sz="0" w:space="0" w:color="auto"/>
            <w:right w:val="none" w:sz="0" w:space="0" w:color="auto"/>
          </w:divBdr>
        </w:div>
        <w:div w:id="1555046588">
          <w:marLeft w:val="480"/>
          <w:marRight w:val="0"/>
          <w:marTop w:val="0"/>
          <w:marBottom w:val="0"/>
          <w:divBdr>
            <w:top w:val="none" w:sz="0" w:space="0" w:color="auto"/>
            <w:left w:val="none" w:sz="0" w:space="0" w:color="auto"/>
            <w:bottom w:val="none" w:sz="0" w:space="0" w:color="auto"/>
            <w:right w:val="none" w:sz="0" w:space="0" w:color="auto"/>
          </w:divBdr>
        </w:div>
        <w:div w:id="1389575706">
          <w:marLeft w:val="480"/>
          <w:marRight w:val="0"/>
          <w:marTop w:val="0"/>
          <w:marBottom w:val="0"/>
          <w:divBdr>
            <w:top w:val="none" w:sz="0" w:space="0" w:color="auto"/>
            <w:left w:val="none" w:sz="0" w:space="0" w:color="auto"/>
            <w:bottom w:val="none" w:sz="0" w:space="0" w:color="auto"/>
            <w:right w:val="none" w:sz="0" w:space="0" w:color="auto"/>
          </w:divBdr>
        </w:div>
        <w:div w:id="22020659">
          <w:marLeft w:val="480"/>
          <w:marRight w:val="0"/>
          <w:marTop w:val="0"/>
          <w:marBottom w:val="0"/>
          <w:divBdr>
            <w:top w:val="none" w:sz="0" w:space="0" w:color="auto"/>
            <w:left w:val="none" w:sz="0" w:space="0" w:color="auto"/>
            <w:bottom w:val="none" w:sz="0" w:space="0" w:color="auto"/>
            <w:right w:val="none" w:sz="0" w:space="0" w:color="auto"/>
          </w:divBdr>
        </w:div>
        <w:div w:id="1827278181">
          <w:marLeft w:val="480"/>
          <w:marRight w:val="0"/>
          <w:marTop w:val="0"/>
          <w:marBottom w:val="0"/>
          <w:divBdr>
            <w:top w:val="none" w:sz="0" w:space="0" w:color="auto"/>
            <w:left w:val="none" w:sz="0" w:space="0" w:color="auto"/>
            <w:bottom w:val="none" w:sz="0" w:space="0" w:color="auto"/>
            <w:right w:val="none" w:sz="0" w:space="0" w:color="auto"/>
          </w:divBdr>
        </w:div>
      </w:divsChild>
    </w:div>
    <w:div w:id="1771925139">
      <w:bodyDiv w:val="1"/>
      <w:marLeft w:val="0"/>
      <w:marRight w:val="0"/>
      <w:marTop w:val="0"/>
      <w:marBottom w:val="0"/>
      <w:divBdr>
        <w:top w:val="none" w:sz="0" w:space="0" w:color="auto"/>
        <w:left w:val="none" w:sz="0" w:space="0" w:color="auto"/>
        <w:bottom w:val="none" w:sz="0" w:space="0" w:color="auto"/>
        <w:right w:val="none" w:sz="0" w:space="0" w:color="auto"/>
      </w:divBdr>
      <w:divsChild>
        <w:div w:id="1468164746">
          <w:marLeft w:val="480"/>
          <w:marRight w:val="0"/>
          <w:marTop w:val="0"/>
          <w:marBottom w:val="0"/>
          <w:divBdr>
            <w:top w:val="none" w:sz="0" w:space="0" w:color="auto"/>
            <w:left w:val="none" w:sz="0" w:space="0" w:color="auto"/>
            <w:bottom w:val="none" w:sz="0" w:space="0" w:color="auto"/>
            <w:right w:val="none" w:sz="0" w:space="0" w:color="auto"/>
          </w:divBdr>
        </w:div>
        <w:div w:id="1533377890">
          <w:marLeft w:val="480"/>
          <w:marRight w:val="0"/>
          <w:marTop w:val="0"/>
          <w:marBottom w:val="0"/>
          <w:divBdr>
            <w:top w:val="none" w:sz="0" w:space="0" w:color="auto"/>
            <w:left w:val="none" w:sz="0" w:space="0" w:color="auto"/>
            <w:bottom w:val="none" w:sz="0" w:space="0" w:color="auto"/>
            <w:right w:val="none" w:sz="0" w:space="0" w:color="auto"/>
          </w:divBdr>
        </w:div>
        <w:div w:id="1457873211">
          <w:marLeft w:val="480"/>
          <w:marRight w:val="0"/>
          <w:marTop w:val="0"/>
          <w:marBottom w:val="0"/>
          <w:divBdr>
            <w:top w:val="none" w:sz="0" w:space="0" w:color="auto"/>
            <w:left w:val="none" w:sz="0" w:space="0" w:color="auto"/>
            <w:bottom w:val="none" w:sz="0" w:space="0" w:color="auto"/>
            <w:right w:val="none" w:sz="0" w:space="0" w:color="auto"/>
          </w:divBdr>
        </w:div>
        <w:div w:id="1012031191">
          <w:marLeft w:val="480"/>
          <w:marRight w:val="0"/>
          <w:marTop w:val="0"/>
          <w:marBottom w:val="0"/>
          <w:divBdr>
            <w:top w:val="none" w:sz="0" w:space="0" w:color="auto"/>
            <w:left w:val="none" w:sz="0" w:space="0" w:color="auto"/>
            <w:bottom w:val="none" w:sz="0" w:space="0" w:color="auto"/>
            <w:right w:val="none" w:sz="0" w:space="0" w:color="auto"/>
          </w:divBdr>
        </w:div>
        <w:div w:id="237568007">
          <w:marLeft w:val="480"/>
          <w:marRight w:val="0"/>
          <w:marTop w:val="0"/>
          <w:marBottom w:val="0"/>
          <w:divBdr>
            <w:top w:val="none" w:sz="0" w:space="0" w:color="auto"/>
            <w:left w:val="none" w:sz="0" w:space="0" w:color="auto"/>
            <w:bottom w:val="none" w:sz="0" w:space="0" w:color="auto"/>
            <w:right w:val="none" w:sz="0" w:space="0" w:color="auto"/>
          </w:divBdr>
        </w:div>
        <w:div w:id="289558846">
          <w:marLeft w:val="480"/>
          <w:marRight w:val="0"/>
          <w:marTop w:val="0"/>
          <w:marBottom w:val="0"/>
          <w:divBdr>
            <w:top w:val="none" w:sz="0" w:space="0" w:color="auto"/>
            <w:left w:val="none" w:sz="0" w:space="0" w:color="auto"/>
            <w:bottom w:val="none" w:sz="0" w:space="0" w:color="auto"/>
            <w:right w:val="none" w:sz="0" w:space="0" w:color="auto"/>
          </w:divBdr>
        </w:div>
        <w:div w:id="1581476696">
          <w:marLeft w:val="480"/>
          <w:marRight w:val="0"/>
          <w:marTop w:val="0"/>
          <w:marBottom w:val="0"/>
          <w:divBdr>
            <w:top w:val="none" w:sz="0" w:space="0" w:color="auto"/>
            <w:left w:val="none" w:sz="0" w:space="0" w:color="auto"/>
            <w:bottom w:val="none" w:sz="0" w:space="0" w:color="auto"/>
            <w:right w:val="none" w:sz="0" w:space="0" w:color="auto"/>
          </w:divBdr>
        </w:div>
        <w:div w:id="602612027">
          <w:marLeft w:val="480"/>
          <w:marRight w:val="0"/>
          <w:marTop w:val="0"/>
          <w:marBottom w:val="0"/>
          <w:divBdr>
            <w:top w:val="none" w:sz="0" w:space="0" w:color="auto"/>
            <w:left w:val="none" w:sz="0" w:space="0" w:color="auto"/>
            <w:bottom w:val="none" w:sz="0" w:space="0" w:color="auto"/>
            <w:right w:val="none" w:sz="0" w:space="0" w:color="auto"/>
          </w:divBdr>
        </w:div>
        <w:div w:id="1900362790">
          <w:marLeft w:val="480"/>
          <w:marRight w:val="0"/>
          <w:marTop w:val="0"/>
          <w:marBottom w:val="0"/>
          <w:divBdr>
            <w:top w:val="none" w:sz="0" w:space="0" w:color="auto"/>
            <w:left w:val="none" w:sz="0" w:space="0" w:color="auto"/>
            <w:bottom w:val="none" w:sz="0" w:space="0" w:color="auto"/>
            <w:right w:val="none" w:sz="0" w:space="0" w:color="auto"/>
          </w:divBdr>
        </w:div>
        <w:div w:id="231744125">
          <w:marLeft w:val="480"/>
          <w:marRight w:val="0"/>
          <w:marTop w:val="0"/>
          <w:marBottom w:val="0"/>
          <w:divBdr>
            <w:top w:val="none" w:sz="0" w:space="0" w:color="auto"/>
            <w:left w:val="none" w:sz="0" w:space="0" w:color="auto"/>
            <w:bottom w:val="none" w:sz="0" w:space="0" w:color="auto"/>
            <w:right w:val="none" w:sz="0" w:space="0" w:color="auto"/>
          </w:divBdr>
        </w:div>
        <w:div w:id="608775418">
          <w:marLeft w:val="480"/>
          <w:marRight w:val="0"/>
          <w:marTop w:val="0"/>
          <w:marBottom w:val="0"/>
          <w:divBdr>
            <w:top w:val="none" w:sz="0" w:space="0" w:color="auto"/>
            <w:left w:val="none" w:sz="0" w:space="0" w:color="auto"/>
            <w:bottom w:val="none" w:sz="0" w:space="0" w:color="auto"/>
            <w:right w:val="none" w:sz="0" w:space="0" w:color="auto"/>
          </w:divBdr>
        </w:div>
        <w:div w:id="192233108">
          <w:marLeft w:val="480"/>
          <w:marRight w:val="0"/>
          <w:marTop w:val="0"/>
          <w:marBottom w:val="0"/>
          <w:divBdr>
            <w:top w:val="none" w:sz="0" w:space="0" w:color="auto"/>
            <w:left w:val="none" w:sz="0" w:space="0" w:color="auto"/>
            <w:bottom w:val="none" w:sz="0" w:space="0" w:color="auto"/>
            <w:right w:val="none" w:sz="0" w:space="0" w:color="auto"/>
          </w:divBdr>
        </w:div>
        <w:div w:id="1172452435">
          <w:marLeft w:val="480"/>
          <w:marRight w:val="0"/>
          <w:marTop w:val="0"/>
          <w:marBottom w:val="0"/>
          <w:divBdr>
            <w:top w:val="none" w:sz="0" w:space="0" w:color="auto"/>
            <w:left w:val="none" w:sz="0" w:space="0" w:color="auto"/>
            <w:bottom w:val="none" w:sz="0" w:space="0" w:color="auto"/>
            <w:right w:val="none" w:sz="0" w:space="0" w:color="auto"/>
          </w:divBdr>
        </w:div>
        <w:div w:id="1586844696">
          <w:marLeft w:val="480"/>
          <w:marRight w:val="0"/>
          <w:marTop w:val="0"/>
          <w:marBottom w:val="0"/>
          <w:divBdr>
            <w:top w:val="none" w:sz="0" w:space="0" w:color="auto"/>
            <w:left w:val="none" w:sz="0" w:space="0" w:color="auto"/>
            <w:bottom w:val="none" w:sz="0" w:space="0" w:color="auto"/>
            <w:right w:val="none" w:sz="0" w:space="0" w:color="auto"/>
          </w:divBdr>
        </w:div>
        <w:div w:id="1027221851">
          <w:marLeft w:val="480"/>
          <w:marRight w:val="0"/>
          <w:marTop w:val="0"/>
          <w:marBottom w:val="0"/>
          <w:divBdr>
            <w:top w:val="none" w:sz="0" w:space="0" w:color="auto"/>
            <w:left w:val="none" w:sz="0" w:space="0" w:color="auto"/>
            <w:bottom w:val="none" w:sz="0" w:space="0" w:color="auto"/>
            <w:right w:val="none" w:sz="0" w:space="0" w:color="auto"/>
          </w:divBdr>
        </w:div>
        <w:div w:id="619460808">
          <w:marLeft w:val="480"/>
          <w:marRight w:val="0"/>
          <w:marTop w:val="0"/>
          <w:marBottom w:val="0"/>
          <w:divBdr>
            <w:top w:val="none" w:sz="0" w:space="0" w:color="auto"/>
            <w:left w:val="none" w:sz="0" w:space="0" w:color="auto"/>
            <w:bottom w:val="none" w:sz="0" w:space="0" w:color="auto"/>
            <w:right w:val="none" w:sz="0" w:space="0" w:color="auto"/>
          </w:divBdr>
        </w:div>
        <w:div w:id="1499150007">
          <w:marLeft w:val="480"/>
          <w:marRight w:val="0"/>
          <w:marTop w:val="0"/>
          <w:marBottom w:val="0"/>
          <w:divBdr>
            <w:top w:val="none" w:sz="0" w:space="0" w:color="auto"/>
            <w:left w:val="none" w:sz="0" w:space="0" w:color="auto"/>
            <w:bottom w:val="none" w:sz="0" w:space="0" w:color="auto"/>
            <w:right w:val="none" w:sz="0" w:space="0" w:color="auto"/>
          </w:divBdr>
        </w:div>
        <w:div w:id="782114886">
          <w:marLeft w:val="480"/>
          <w:marRight w:val="0"/>
          <w:marTop w:val="0"/>
          <w:marBottom w:val="0"/>
          <w:divBdr>
            <w:top w:val="none" w:sz="0" w:space="0" w:color="auto"/>
            <w:left w:val="none" w:sz="0" w:space="0" w:color="auto"/>
            <w:bottom w:val="none" w:sz="0" w:space="0" w:color="auto"/>
            <w:right w:val="none" w:sz="0" w:space="0" w:color="auto"/>
          </w:divBdr>
        </w:div>
        <w:div w:id="739058393">
          <w:marLeft w:val="480"/>
          <w:marRight w:val="0"/>
          <w:marTop w:val="0"/>
          <w:marBottom w:val="0"/>
          <w:divBdr>
            <w:top w:val="none" w:sz="0" w:space="0" w:color="auto"/>
            <w:left w:val="none" w:sz="0" w:space="0" w:color="auto"/>
            <w:bottom w:val="none" w:sz="0" w:space="0" w:color="auto"/>
            <w:right w:val="none" w:sz="0" w:space="0" w:color="auto"/>
          </w:divBdr>
        </w:div>
        <w:div w:id="1788549867">
          <w:marLeft w:val="480"/>
          <w:marRight w:val="0"/>
          <w:marTop w:val="0"/>
          <w:marBottom w:val="0"/>
          <w:divBdr>
            <w:top w:val="none" w:sz="0" w:space="0" w:color="auto"/>
            <w:left w:val="none" w:sz="0" w:space="0" w:color="auto"/>
            <w:bottom w:val="none" w:sz="0" w:space="0" w:color="auto"/>
            <w:right w:val="none" w:sz="0" w:space="0" w:color="auto"/>
          </w:divBdr>
        </w:div>
        <w:div w:id="949052586">
          <w:marLeft w:val="480"/>
          <w:marRight w:val="0"/>
          <w:marTop w:val="0"/>
          <w:marBottom w:val="0"/>
          <w:divBdr>
            <w:top w:val="none" w:sz="0" w:space="0" w:color="auto"/>
            <w:left w:val="none" w:sz="0" w:space="0" w:color="auto"/>
            <w:bottom w:val="none" w:sz="0" w:space="0" w:color="auto"/>
            <w:right w:val="none" w:sz="0" w:space="0" w:color="auto"/>
          </w:divBdr>
        </w:div>
        <w:div w:id="1782143157">
          <w:marLeft w:val="480"/>
          <w:marRight w:val="0"/>
          <w:marTop w:val="0"/>
          <w:marBottom w:val="0"/>
          <w:divBdr>
            <w:top w:val="none" w:sz="0" w:space="0" w:color="auto"/>
            <w:left w:val="none" w:sz="0" w:space="0" w:color="auto"/>
            <w:bottom w:val="none" w:sz="0" w:space="0" w:color="auto"/>
            <w:right w:val="none" w:sz="0" w:space="0" w:color="auto"/>
          </w:divBdr>
        </w:div>
        <w:div w:id="755983700">
          <w:marLeft w:val="480"/>
          <w:marRight w:val="0"/>
          <w:marTop w:val="0"/>
          <w:marBottom w:val="0"/>
          <w:divBdr>
            <w:top w:val="none" w:sz="0" w:space="0" w:color="auto"/>
            <w:left w:val="none" w:sz="0" w:space="0" w:color="auto"/>
            <w:bottom w:val="none" w:sz="0" w:space="0" w:color="auto"/>
            <w:right w:val="none" w:sz="0" w:space="0" w:color="auto"/>
          </w:divBdr>
        </w:div>
        <w:div w:id="1853252272">
          <w:marLeft w:val="480"/>
          <w:marRight w:val="0"/>
          <w:marTop w:val="0"/>
          <w:marBottom w:val="0"/>
          <w:divBdr>
            <w:top w:val="none" w:sz="0" w:space="0" w:color="auto"/>
            <w:left w:val="none" w:sz="0" w:space="0" w:color="auto"/>
            <w:bottom w:val="none" w:sz="0" w:space="0" w:color="auto"/>
            <w:right w:val="none" w:sz="0" w:space="0" w:color="auto"/>
          </w:divBdr>
        </w:div>
        <w:div w:id="444038013">
          <w:marLeft w:val="480"/>
          <w:marRight w:val="0"/>
          <w:marTop w:val="0"/>
          <w:marBottom w:val="0"/>
          <w:divBdr>
            <w:top w:val="none" w:sz="0" w:space="0" w:color="auto"/>
            <w:left w:val="none" w:sz="0" w:space="0" w:color="auto"/>
            <w:bottom w:val="none" w:sz="0" w:space="0" w:color="auto"/>
            <w:right w:val="none" w:sz="0" w:space="0" w:color="auto"/>
          </w:divBdr>
        </w:div>
        <w:div w:id="177429957">
          <w:marLeft w:val="480"/>
          <w:marRight w:val="0"/>
          <w:marTop w:val="0"/>
          <w:marBottom w:val="0"/>
          <w:divBdr>
            <w:top w:val="none" w:sz="0" w:space="0" w:color="auto"/>
            <w:left w:val="none" w:sz="0" w:space="0" w:color="auto"/>
            <w:bottom w:val="none" w:sz="0" w:space="0" w:color="auto"/>
            <w:right w:val="none" w:sz="0" w:space="0" w:color="auto"/>
          </w:divBdr>
        </w:div>
        <w:div w:id="2026903626">
          <w:marLeft w:val="480"/>
          <w:marRight w:val="0"/>
          <w:marTop w:val="0"/>
          <w:marBottom w:val="0"/>
          <w:divBdr>
            <w:top w:val="none" w:sz="0" w:space="0" w:color="auto"/>
            <w:left w:val="none" w:sz="0" w:space="0" w:color="auto"/>
            <w:bottom w:val="none" w:sz="0" w:space="0" w:color="auto"/>
            <w:right w:val="none" w:sz="0" w:space="0" w:color="auto"/>
          </w:divBdr>
        </w:div>
        <w:div w:id="1308242727">
          <w:marLeft w:val="480"/>
          <w:marRight w:val="0"/>
          <w:marTop w:val="0"/>
          <w:marBottom w:val="0"/>
          <w:divBdr>
            <w:top w:val="none" w:sz="0" w:space="0" w:color="auto"/>
            <w:left w:val="none" w:sz="0" w:space="0" w:color="auto"/>
            <w:bottom w:val="none" w:sz="0" w:space="0" w:color="auto"/>
            <w:right w:val="none" w:sz="0" w:space="0" w:color="auto"/>
          </w:divBdr>
        </w:div>
        <w:div w:id="1888950840">
          <w:marLeft w:val="480"/>
          <w:marRight w:val="0"/>
          <w:marTop w:val="0"/>
          <w:marBottom w:val="0"/>
          <w:divBdr>
            <w:top w:val="none" w:sz="0" w:space="0" w:color="auto"/>
            <w:left w:val="none" w:sz="0" w:space="0" w:color="auto"/>
            <w:bottom w:val="none" w:sz="0" w:space="0" w:color="auto"/>
            <w:right w:val="none" w:sz="0" w:space="0" w:color="auto"/>
          </w:divBdr>
        </w:div>
        <w:div w:id="1810787028">
          <w:marLeft w:val="480"/>
          <w:marRight w:val="0"/>
          <w:marTop w:val="0"/>
          <w:marBottom w:val="0"/>
          <w:divBdr>
            <w:top w:val="none" w:sz="0" w:space="0" w:color="auto"/>
            <w:left w:val="none" w:sz="0" w:space="0" w:color="auto"/>
            <w:bottom w:val="none" w:sz="0" w:space="0" w:color="auto"/>
            <w:right w:val="none" w:sz="0" w:space="0" w:color="auto"/>
          </w:divBdr>
        </w:div>
        <w:div w:id="2042120833">
          <w:marLeft w:val="480"/>
          <w:marRight w:val="0"/>
          <w:marTop w:val="0"/>
          <w:marBottom w:val="0"/>
          <w:divBdr>
            <w:top w:val="none" w:sz="0" w:space="0" w:color="auto"/>
            <w:left w:val="none" w:sz="0" w:space="0" w:color="auto"/>
            <w:bottom w:val="none" w:sz="0" w:space="0" w:color="auto"/>
            <w:right w:val="none" w:sz="0" w:space="0" w:color="auto"/>
          </w:divBdr>
        </w:div>
        <w:div w:id="1328895986">
          <w:marLeft w:val="480"/>
          <w:marRight w:val="0"/>
          <w:marTop w:val="0"/>
          <w:marBottom w:val="0"/>
          <w:divBdr>
            <w:top w:val="none" w:sz="0" w:space="0" w:color="auto"/>
            <w:left w:val="none" w:sz="0" w:space="0" w:color="auto"/>
            <w:bottom w:val="none" w:sz="0" w:space="0" w:color="auto"/>
            <w:right w:val="none" w:sz="0" w:space="0" w:color="auto"/>
          </w:divBdr>
        </w:div>
        <w:div w:id="297107067">
          <w:marLeft w:val="480"/>
          <w:marRight w:val="0"/>
          <w:marTop w:val="0"/>
          <w:marBottom w:val="0"/>
          <w:divBdr>
            <w:top w:val="none" w:sz="0" w:space="0" w:color="auto"/>
            <w:left w:val="none" w:sz="0" w:space="0" w:color="auto"/>
            <w:bottom w:val="none" w:sz="0" w:space="0" w:color="auto"/>
            <w:right w:val="none" w:sz="0" w:space="0" w:color="auto"/>
          </w:divBdr>
        </w:div>
        <w:div w:id="1815873234">
          <w:marLeft w:val="480"/>
          <w:marRight w:val="0"/>
          <w:marTop w:val="0"/>
          <w:marBottom w:val="0"/>
          <w:divBdr>
            <w:top w:val="none" w:sz="0" w:space="0" w:color="auto"/>
            <w:left w:val="none" w:sz="0" w:space="0" w:color="auto"/>
            <w:bottom w:val="none" w:sz="0" w:space="0" w:color="auto"/>
            <w:right w:val="none" w:sz="0" w:space="0" w:color="auto"/>
          </w:divBdr>
        </w:div>
        <w:div w:id="1098137249">
          <w:marLeft w:val="480"/>
          <w:marRight w:val="0"/>
          <w:marTop w:val="0"/>
          <w:marBottom w:val="0"/>
          <w:divBdr>
            <w:top w:val="none" w:sz="0" w:space="0" w:color="auto"/>
            <w:left w:val="none" w:sz="0" w:space="0" w:color="auto"/>
            <w:bottom w:val="none" w:sz="0" w:space="0" w:color="auto"/>
            <w:right w:val="none" w:sz="0" w:space="0" w:color="auto"/>
          </w:divBdr>
        </w:div>
        <w:div w:id="1369600654">
          <w:marLeft w:val="480"/>
          <w:marRight w:val="0"/>
          <w:marTop w:val="0"/>
          <w:marBottom w:val="0"/>
          <w:divBdr>
            <w:top w:val="none" w:sz="0" w:space="0" w:color="auto"/>
            <w:left w:val="none" w:sz="0" w:space="0" w:color="auto"/>
            <w:bottom w:val="none" w:sz="0" w:space="0" w:color="auto"/>
            <w:right w:val="none" w:sz="0" w:space="0" w:color="auto"/>
          </w:divBdr>
        </w:div>
        <w:div w:id="1387487380">
          <w:marLeft w:val="480"/>
          <w:marRight w:val="0"/>
          <w:marTop w:val="0"/>
          <w:marBottom w:val="0"/>
          <w:divBdr>
            <w:top w:val="none" w:sz="0" w:space="0" w:color="auto"/>
            <w:left w:val="none" w:sz="0" w:space="0" w:color="auto"/>
            <w:bottom w:val="none" w:sz="0" w:space="0" w:color="auto"/>
            <w:right w:val="none" w:sz="0" w:space="0" w:color="auto"/>
          </w:divBdr>
        </w:div>
        <w:div w:id="714547444">
          <w:marLeft w:val="480"/>
          <w:marRight w:val="0"/>
          <w:marTop w:val="0"/>
          <w:marBottom w:val="0"/>
          <w:divBdr>
            <w:top w:val="none" w:sz="0" w:space="0" w:color="auto"/>
            <w:left w:val="none" w:sz="0" w:space="0" w:color="auto"/>
            <w:bottom w:val="none" w:sz="0" w:space="0" w:color="auto"/>
            <w:right w:val="none" w:sz="0" w:space="0" w:color="auto"/>
          </w:divBdr>
        </w:div>
        <w:div w:id="986205139">
          <w:marLeft w:val="480"/>
          <w:marRight w:val="0"/>
          <w:marTop w:val="0"/>
          <w:marBottom w:val="0"/>
          <w:divBdr>
            <w:top w:val="none" w:sz="0" w:space="0" w:color="auto"/>
            <w:left w:val="none" w:sz="0" w:space="0" w:color="auto"/>
            <w:bottom w:val="none" w:sz="0" w:space="0" w:color="auto"/>
            <w:right w:val="none" w:sz="0" w:space="0" w:color="auto"/>
          </w:divBdr>
        </w:div>
      </w:divsChild>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77867527">
      <w:bodyDiv w:val="1"/>
      <w:marLeft w:val="0"/>
      <w:marRight w:val="0"/>
      <w:marTop w:val="0"/>
      <w:marBottom w:val="0"/>
      <w:divBdr>
        <w:top w:val="none" w:sz="0" w:space="0" w:color="auto"/>
        <w:left w:val="none" w:sz="0" w:space="0" w:color="auto"/>
        <w:bottom w:val="none" w:sz="0" w:space="0" w:color="auto"/>
        <w:right w:val="none" w:sz="0" w:space="0" w:color="auto"/>
      </w:divBdr>
    </w:div>
    <w:div w:id="1779182982">
      <w:bodyDiv w:val="1"/>
      <w:marLeft w:val="0"/>
      <w:marRight w:val="0"/>
      <w:marTop w:val="0"/>
      <w:marBottom w:val="0"/>
      <w:divBdr>
        <w:top w:val="none" w:sz="0" w:space="0" w:color="auto"/>
        <w:left w:val="none" w:sz="0" w:space="0" w:color="auto"/>
        <w:bottom w:val="none" w:sz="0" w:space="0" w:color="auto"/>
        <w:right w:val="none" w:sz="0" w:space="0" w:color="auto"/>
      </w:divBdr>
    </w:div>
    <w:div w:id="1781148831">
      <w:bodyDiv w:val="1"/>
      <w:marLeft w:val="0"/>
      <w:marRight w:val="0"/>
      <w:marTop w:val="0"/>
      <w:marBottom w:val="0"/>
      <w:divBdr>
        <w:top w:val="none" w:sz="0" w:space="0" w:color="auto"/>
        <w:left w:val="none" w:sz="0" w:space="0" w:color="auto"/>
        <w:bottom w:val="none" w:sz="0" w:space="0" w:color="auto"/>
        <w:right w:val="none" w:sz="0" w:space="0" w:color="auto"/>
      </w:divBdr>
    </w:div>
    <w:div w:id="178461496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85885664">
      <w:bodyDiv w:val="1"/>
      <w:marLeft w:val="0"/>
      <w:marRight w:val="0"/>
      <w:marTop w:val="0"/>
      <w:marBottom w:val="0"/>
      <w:divBdr>
        <w:top w:val="none" w:sz="0" w:space="0" w:color="auto"/>
        <w:left w:val="none" w:sz="0" w:space="0" w:color="auto"/>
        <w:bottom w:val="none" w:sz="0" w:space="0" w:color="auto"/>
        <w:right w:val="none" w:sz="0" w:space="0" w:color="auto"/>
      </w:divBdr>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05077714">
      <w:bodyDiv w:val="1"/>
      <w:marLeft w:val="0"/>
      <w:marRight w:val="0"/>
      <w:marTop w:val="0"/>
      <w:marBottom w:val="0"/>
      <w:divBdr>
        <w:top w:val="none" w:sz="0" w:space="0" w:color="auto"/>
        <w:left w:val="none" w:sz="0" w:space="0" w:color="auto"/>
        <w:bottom w:val="none" w:sz="0" w:space="0" w:color="auto"/>
        <w:right w:val="none" w:sz="0" w:space="0" w:color="auto"/>
      </w:divBdr>
    </w:div>
    <w:div w:id="1812750071">
      <w:bodyDiv w:val="1"/>
      <w:marLeft w:val="0"/>
      <w:marRight w:val="0"/>
      <w:marTop w:val="0"/>
      <w:marBottom w:val="0"/>
      <w:divBdr>
        <w:top w:val="none" w:sz="0" w:space="0" w:color="auto"/>
        <w:left w:val="none" w:sz="0" w:space="0" w:color="auto"/>
        <w:bottom w:val="none" w:sz="0" w:space="0" w:color="auto"/>
        <w:right w:val="none" w:sz="0" w:space="0" w:color="auto"/>
      </w:divBdr>
      <w:divsChild>
        <w:div w:id="608969209">
          <w:marLeft w:val="480"/>
          <w:marRight w:val="0"/>
          <w:marTop w:val="0"/>
          <w:marBottom w:val="0"/>
          <w:divBdr>
            <w:top w:val="none" w:sz="0" w:space="0" w:color="auto"/>
            <w:left w:val="none" w:sz="0" w:space="0" w:color="auto"/>
            <w:bottom w:val="none" w:sz="0" w:space="0" w:color="auto"/>
            <w:right w:val="none" w:sz="0" w:space="0" w:color="auto"/>
          </w:divBdr>
        </w:div>
        <w:div w:id="1622960132">
          <w:marLeft w:val="480"/>
          <w:marRight w:val="0"/>
          <w:marTop w:val="0"/>
          <w:marBottom w:val="0"/>
          <w:divBdr>
            <w:top w:val="none" w:sz="0" w:space="0" w:color="auto"/>
            <w:left w:val="none" w:sz="0" w:space="0" w:color="auto"/>
            <w:bottom w:val="none" w:sz="0" w:space="0" w:color="auto"/>
            <w:right w:val="none" w:sz="0" w:space="0" w:color="auto"/>
          </w:divBdr>
        </w:div>
        <w:div w:id="59794876">
          <w:marLeft w:val="480"/>
          <w:marRight w:val="0"/>
          <w:marTop w:val="0"/>
          <w:marBottom w:val="0"/>
          <w:divBdr>
            <w:top w:val="none" w:sz="0" w:space="0" w:color="auto"/>
            <w:left w:val="none" w:sz="0" w:space="0" w:color="auto"/>
            <w:bottom w:val="none" w:sz="0" w:space="0" w:color="auto"/>
            <w:right w:val="none" w:sz="0" w:space="0" w:color="auto"/>
          </w:divBdr>
        </w:div>
        <w:div w:id="1908301099">
          <w:marLeft w:val="480"/>
          <w:marRight w:val="0"/>
          <w:marTop w:val="0"/>
          <w:marBottom w:val="0"/>
          <w:divBdr>
            <w:top w:val="none" w:sz="0" w:space="0" w:color="auto"/>
            <w:left w:val="none" w:sz="0" w:space="0" w:color="auto"/>
            <w:bottom w:val="none" w:sz="0" w:space="0" w:color="auto"/>
            <w:right w:val="none" w:sz="0" w:space="0" w:color="auto"/>
          </w:divBdr>
        </w:div>
        <w:div w:id="1319726671">
          <w:marLeft w:val="480"/>
          <w:marRight w:val="0"/>
          <w:marTop w:val="0"/>
          <w:marBottom w:val="0"/>
          <w:divBdr>
            <w:top w:val="none" w:sz="0" w:space="0" w:color="auto"/>
            <w:left w:val="none" w:sz="0" w:space="0" w:color="auto"/>
            <w:bottom w:val="none" w:sz="0" w:space="0" w:color="auto"/>
            <w:right w:val="none" w:sz="0" w:space="0" w:color="auto"/>
          </w:divBdr>
        </w:div>
        <w:div w:id="1670475920">
          <w:marLeft w:val="480"/>
          <w:marRight w:val="0"/>
          <w:marTop w:val="0"/>
          <w:marBottom w:val="0"/>
          <w:divBdr>
            <w:top w:val="none" w:sz="0" w:space="0" w:color="auto"/>
            <w:left w:val="none" w:sz="0" w:space="0" w:color="auto"/>
            <w:bottom w:val="none" w:sz="0" w:space="0" w:color="auto"/>
            <w:right w:val="none" w:sz="0" w:space="0" w:color="auto"/>
          </w:divBdr>
        </w:div>
        <w:div w:id="1787694592">
          <w:marLeft w:val="480"/>
          <w:marRight w:val="0"/>
          <w:marTop w:val="0"/>
          <w:marBottom w:val="0"/>
          <w:divBdr>
            <w:top w:val="none" w:sz="0" w:space="0" w:color="auto"/>
            <w:left w:val="none" w:sz="0" w:space="0" w:color="auto"/>
            <w:bottom w:val="none" w:sz="0" w:space="0" w:color="auto"/>
            <w:right w:val="none" w:sz="0" w:space="0" w:color="auto"/>
          </w:divBdr>
        </w:div>
        <w:div w:id="597907526">
          <w:marLeft w:val="480"/>
          <w:marRight w:val="0"/>
          <w:marTop w:val="0"/>
          <w:marBottom w:val="0"/>
          <w:divBdr>
            <w:top w:val="none" w:sz="0" w:space="0" w:color="auto"/>
            <w:left w:val="none" w:sz="0" w:space="0" w:color="auto"/>
            <w:bottom w:val="none" w:sz="0" w:space="0" w:color="auto"/>
            <w:right w:val="none" w:sz="0" w:space="0" w:color="auto"/>
          </w:divBdr>
        </w:div>
        <w:div w:id="392772348">
          <w:marLeft w:val="480"/>
          <w:marRight w:val="0"/>
          <w:marTop w:val="0"/>
          <w:marBottom w:val="0"/>
          <w:divBdr>
            <w:top w:val="none" w:sz="0" w:space="0" w:color="auto"/>
            <w:left w:val="none" w:sz="0" w:space="0" w:color="auto"/>
            <w:bottom w:val="none" w:sz="0" w:space="0" w:color="auto"/>
            <w:right w:val="none" w:sz="0" w:space="0" w:color="auto"/>
          </w:divBdr>
        </w:div>
        <w:div w:id="1681005192">
          <w:marLeft w:val="480"/>
          <w:marRight w:val="0"/>
          <w:marTop w:val="0"/>
          <w:marBottom w:val="0"/>
          <w:divBdr>
            <w:top w:val="none" w:sz="0" w:space="0" w:color="auto"/>
            <w:left w:val="none" w:sz="0" w:space="0" w:color="auto"/>
            <w:bottom w:val="none" w:sz="0" w:space="0" w:color="auto"/>
            <w:right w:val="none" w:sz="0" w:space="0" w:color="auto"/>
          </w:divBdr>
        </w:div>
        <w:div w:id="1682078542">
          <w:marLeft w:val="480"/>
          <w:marRight w:val="0"/>
          <w:marTop w:val="0"/>
          <w:marBottom w:val="0"/>
          <w:divBdr>
            <w:top w:val="none" w:sz="0" w:space="0" w:color="auto"/>
            <w:left w:val="none" w:sz="0" w:space="0" w:color="auto"/>
            <w:bottom w:val="none" w:sz="0" w:space="0" w:color="auto"/>
            <w:right w:val="none" w:sz="0" w:space="0" w:color="auto"/>
          </w:divBdr>
        </w:div>
        <w:div w:id="66419227">
          <w:marLeft w:val="480"/>
          <w:marRight w:val="0"/>
          <w:marTop w:val="0"/>
          <w:marBottom w:val="0"/>
          <w:divBdr>
            <w:top w:val="none" w:sz="0" w:space="0" w:color="auto"/>
            <w:left w:val="none" w:sz="0" w:space="0" w:color="auto"/>
            <w:bottom w:val="none" w:sz="0" w:space="0" w:color="auto"/>
            <w:right w:val="none" w:sz="0" w:space="0" w:color="auto"/>
          </w:divBdr>
        </w:div>
        <w:div w:id="383915406">
          <w:marLeft w:val="480"/>
          <w:marRight w:val="0"/>
          <w:marTop w:val="0"/>
          <w:marBottom w:val="0"/>
          <w:divBdr>
            <w:top w:val="none" w:sz="0" w:space="0" w:color="auto"/>
            <w:left w:val="none" w:sz="0" w:space="0" w:color="auto"/>
            <w:bottom w:val="none" w:sz="0" w:space="0" w:color="auto"/>
            <w:right w:val="none" w:sz="0" w:space="0" w:color="auto"/>
          </w:divBdr>
        </w:div>
        <w:div w:id="1803422933">
          <w:marLeft w:val="480"/>
          <w:marRight w:val="0"/>
          <w:marTop w:val="0"/>
          <w:marBottom w:val="0"/>
          <w:divBdr>
            <w:top w:val="none" w:sz="0" w:space="0" w:color="auto"/>
            <w:left w:val="none" w:sz="0" w:space="0" w:color="auto"/>
            <w:bottom w:val="none" w:sz="0" w:space="0" w:color="auto"/>
            <w:right w:val="none" w:sz="0" w:space="0" w:color="auto"/>
          </w:divBdr>
        </w:div>
        <w:div w:id="1271665719">
          <w:marLeft w:val="480"/>
          <w:marRight w:val="0"/>
          <w:marTop w:val="0"/>
          <w:marBottom w:val="0"/>
          <w:divBdr>
            <w:top w:val="none" w:sz="0" w:space="0" w:color="auto"/>
            <w:left w:val="none" w:sz="0" w:space="0" w:color="auto"/>
            <w:bottom w:val="none" w:sz="0" w:space="0" w:color="auto"/>
            <w:right w:val="none" w:sz="0" w:space="0" w:color="auto"/>
          </w:divBdr>
        </w:div>
        <w:div w:id="150878967">
          <w:marLeft w:val="480"/>
          <w:marRight w:val="0"/>
          <w:marTop w:val="0"/>
          <w:marBottom w:val="0"/>
          <w:divBdr>
            <w:top w:val="none" w:sz="0" w:space="0" w:color="auto"/>
            <w:left w:val="none" w:sz="0" w:space="0" w:color="auto"/>
            <w:bottom w:val="none" w:sz="0" w:space="0" w:color="auto"/>
            <w:right w:val="none" w:sz="0" w:space="0" w:color="auto"/>
          </w:divBdr>
        </w:div>
        <w:div w:id="937710779">
          <w:marLeft w:val="480"/>
          <w:marRight w:val="0"/>
          <w:marTop w:val="0"/>
          <w:marBottom w:val="0"/>
          <w:divBdr>
            <w:top w:val="none" w:sz="0" w:space="0" w:color="auto"/>
            <w:left w:val="none" w:sz="0" w:space="0" w:color="auto"/>
            <w:bottom w:val="none" w:sz="0" w:space="0" w:color="auto"/>
            <w:right w:val="none" w:sz="0" w:space="0" w:color="auto"/>
          </w:divBdr>
        </w:div>
        <w:div w:id="722295567">
          <w:marLeft w:val="480"/>
          <w:marRight w:val="0"/>
          <w:marTop w:val="0"/>
          <w:marBottom w:val="0"/>
          <w:divBdr>
            <w:top w:val="none" w:sz="0" w:space="0" w:color="auto"/>
            <w:left w:val="none" w:sz="0" w:space="0" w:color="auto"/>
            <w:bottom w:val="none" w:sz="0" w:space="0" w:color="auto"/>
            <w:right w:val="none" w:sz="0" w:space="0" w:color="auto"/>
          </w:divBdr>
        </w:div>
        <w:div w:id="2130123914">
          <w:marLeft w:val="480"/>
          <w:marRight w:val="0"/>
          <w:marTop w:val="0"/>
          <w:marBottom w:val="0"/>
          <w:divBdr>
            <w:top w:val="none" w:sz="0" w:space="0" w:color="auto"/>
            <w:left w:val="none" w:sz="0" w:space="0" w:color="auto"/>
            <w:bottom w:val="none" w:sz="0" w:space="0" w:color="auto"/>
            <w:right w:val="none" w:sz="0" w:space="0" w:color="auto"/>
          </w:divBdr>
        </w:div>
        <w:div w:id="1972399682">
          <w:marLeft w:val="480"/>
          <w:marRight w:val="0"/>
          <w:marTop w:val="0"/>
          <w:marBottom w:val="0"/>
          <w:divBdr>
            <w:top w:val="none" w:sz="0" w:space="0" w:color="auto"/>
            <w:left w:val="none" w:sz="0" w:space="0" w:color="auto"/>
            <w:bottom w:val="none" w:sz="0" w:space="0" w:color="auto"/>
            <w:right w:val="none" w:sz="0" w:space="0" w:color="auto"/>
          </w:divBdr>
        </w:div>
        <w:div w:id="77598357">
          <w:marLeft w:val="480"/>
          <w:marRight w:val="0"/>
          <w:marTop w:val="0"/>
          <w:marBottom w:val="0"/>
          <w:divBdr>
            <w:top w:val="none" w:sz="0" w:space="0" w:color="auto"/>
            <w:left w:val="none" w:sz="0" w:space="0" w:color="auto"/>
            <w:bottom w:val="none" w:sz="0" w:space="0" w:color="auto"/>
            <w:right w:val="none" w:sz="0" w:space="0" w:color="auto"/>
          </w:divBdr>
        </w:div>
        <w:div w:id="67969988">
          <w:marLeft w:val="480"/>
          <w:marRight w:val="0"/>
          <w:marTop w:val="0"/>
          <w:marBottom w:val="0"/>
          <w:divBdr>
            <w:top w:val="none" w:sz="0" w:space="0" w:color="auto"/>
            <w:left w:val="none" w:sz="0" w:space="0" w:color="auto"/>
            <w:bottom w:val="none" w:sz="0" w:space="0" w:color="auto"/>
            <w:right w:val="none" w:sz="0" w:space="0" w:color="auto"/>
          </w:divBdr>
        </w:div>
        <w:div w:id="518200240">
          <w:marLeft w:val="480"/>
          <w:marRight w:val="0"/>
          <w:marTop w:val="0"/>
          <w:marBottom w:val="0"/>
          <w:divBdr>
            <w:top w:val="none" w:sz="0" w:space="0" w:color="auto"/>
            <w:left w:val="none" w:sz="0" w:space="0" w:color="auto"/>
            <w:bottom w:val="none" w:sz="0" w:space="0" w:color="auto"/>
            <w:right w:val="none" w:sz="0" w:space="0" w:color="auto"/>
          </w:divBdr>
        </w:div>
        <w:div w:id="996958301">
          <w:marLeft w:val="480"/>
          <w:marRight w:val="0"/>
          <w:marTop w:val="0"/>
          <w:marBottom w:val="0"/>
          <w:divBdr>
            <w:top w:val="none" w:sz="0" w:space="0" w:color="auto"/>
            <w:left w:val="none" w:sz="0" w:space="0" w:color="auto"/>
            <w:bottom w:val="none" w:sz="0" w:space="0" w:color="auto"/>
            <w:right w:val="none" w:sz="0" w:space="0" w:color="auto"/>
          </w:divBdr>
        </w:div>
        <w:div w:id="1931504718">
          <w:marLeft w:val="480"/>
          <w:marRight w:val="0"/>
          <w:marTop w:val="0"/>
          <w:marBottom w:val="0"/>
          <w:divBdr>
            <w:top w:val="none" w:sz="0" w:space="0" w:color="auto"/>
            <w:left w:val="none" w:sz="0" w:space="0" w:color="auto"/>
            <w:bottom w:val="none" w:sz="0" w:space="0" w:color="auto"/>
            <w:right w:val="none" w:sz="0" w:space="0" w:color="auto"/>
          </w:divBdr>
        </w:div>
        <w:div w:id="193466449">
          <w:marLeft w:val="480"/>
          <w:marRight w:val="0"/>
          <w:marTop w:val="0"/>
          <w:marBottom w:val="0"/>
          <w:divBdr>
            <w:top w:val="none" w:sz="0" w:space="0" w:color="auto"/>
            <w:left w:val="none" w:sz="0" w:space="0" w:color="auto"/>
            <w:bottom w:val="none" w:sz="0" w:space="0" w:color="auto"/>
            <w:right w:val="none" w:sz="0" w:space="0" w:color="auto"/>
          </w:divBdr>
        </w:div>
        <w:div w:id="174392677">
          <w:marLeft w:val="480"/>
          <w:marRight w:val="0"/>
          <w:marTop w:val="0"/>
          <w:marBottom w:val="0"/>
          <w:divBdr>
            <w:top w:val="none" w:sz="0" w:space="0" w:color="auto"/>
            <w:left w:val="none" w:sz="0" w:space="0" w:color="auto"/>
            <w:bottom w:val="none" w:sz="0" w:space="0" w:color="auto"/>
            <w:right w:val="none" w:sz="0" w:space="0" w:color="auto"/>
          </w:divBdr>
        </w:div>
        <w:div w:id="1885680912">
          <w:marLeft w:val="480"/>
          <w:marRight w:val="0"/>
          <w:marTop w:val="0"/>
          <w:marBottom w:val="0"/>
          <w:divBdr>
            <w:top w:val="none" w:sz="0" w:space="0" w:color="auto"/>
            <w:left w:val="none" w:sz="0" w:space="0" w:color="auto"/>
            <w:bottom w:val="none" w:sz="0" w:space="0" w:color="auto"/>
            <w:right w:val="none" w:sz="0" w:space="0" w:color="auto"/>
          </w:divBdr>
        </w:div>
        <w:div w:id="1128622299">
          <w:marLeft w:val="480"/>
          <w:marRight w:val="0"/>
          <w:marTop w:val="0"/>
          <w:marBottom w:val="0"/>
          <w:divBdr>
            <w:top w:val="none" w:sz="0" w:space="0" w:color="auto"/>
            <w:left w:val="none" w:sz="0" w:space="0" w:color="auto"/>
            <w:bottom w:val="none" w:sz="0" w:space="0" w:color="auto"/>
            <w:right w:val="none" w:sz="0" w:space="0" w:color="auto"/>
          </w:divBdr>
        </w:div>
        <w:div w:id="771050165">
          <w:marLeft w:val="480"/>
          <w:marRight w:val="0"/>
          <w:marTop w:val="0"/>
          <w:marBottom w:val="0"/>
          <w:divBdr>
            <w:top w:val="none" w:sz="0" w:space="0" w:color="auto"/>
            <w:left w:val="none" w:sz="0" w:space="0" w:color="auto"/>
            <w:bottom w:val="none" w:sz="0" w:space="0" w:color="auto"/>
            <w:right w:val="none" w:sz="0" w:space="0" w:color="auto"/>
          </w:divBdr>
        </w:div>
        <w:div w:id="681975496">
          <w:marLeft w:val="480"/>
          <w:marRight w:val="0"/>
          <w:marTop w:val="0"/>
          <w:marBottom w:val="0"/>
          <w:divBdr>
            <w:top w:val="none" w:sz="0" w:space="0" w:color="auto"/>
            <w:left w:val="none" w:sz="0" w:space="0" w:color="auto"/>
            <w:bottom w:val="none" w:sz="0" w:space="0" w:color="auto"/>
            <w:right w:val="none" w:sz="0" w:space="0" w:color="auto"/>
          </w:divBdr>
        </w:div>
        <w:div w:id="1823809886">
          <w:marLeft w:val="480"/>
          <w:marRight w:val="0"/>
          <w:marTop w:val="0"/>
          <w:marBottom w:val="0"/>
          <w:divBdr>
            <w:top w:val="none" w:sz="0" w:space="0" w:color="auto"/>
            <w:left w:val="none" w:sz="0" w:space="0" w:color="auto"/>
            <w:bottom w:val="none" w:sz="0" w:space="0" w:color="auto"/>
            <w:right w:val="none" w:sz="0" w:space="0" w:color="auto"/>
          </w:divBdr>
        </w:div>
        <w:div w:id="813912231">
          <w:marLeft w:val="480"/>
          <w:marRight w:val="0"/>
          <w:marTop w:val="0"/>
          <w:marBottom w:val="0"/>
          <w:divBdr>
            <w:top w:val="none" w:sz="0" w:space="0" w:color="auto"/>
            <w:left w:val="none" w:sz="0" w:space="0" w:color="auto"/>
            <w:bottom w:val="none" w:sz="0" w:space="0" w:color="auto"/>
            <w:right w:val="none" w:sz="0" w:space="0" w:color="auto"/>
          </w:divBdr>
        </w:div>
        <w:div w:id="965042758">
          <w:marLeft w:val="480"/>
          <w:marRight w:val="0"/>
          <w:marTop w:val="0"/>
          <w:marBottom w:val="0"/>
          <w:divBdr>
            <w:top w:val="none" w:sz="0" w:space="0" w:color="auto"/>
            <w:left w:val="none" w:sz="0" w:space="0" w:color="auto"/>
            <w:bottom w:val="none" w:sz="0" w:space="0" w:color="auto"/>
            <w:right w:val="none" w:sz="0" w:space="0" w:color="auto"/>
          </w:divBdr>
        </w:div>
        <w:div w:id="804929971">
          <w:marLeft w:val="480"/>
          <w:marRight w:val="0"/>
          <w:marTop w:val="0"/>
          <w:marBottom w:val="0"/>
          <w:divBdr>
            <w:top w:val="none" w:sz="0" w:space="0" w:color="auto"/>
            <w:left w:val="none" w:sz="0" w:space="0" w:color="auto"/>
            <w:bottom w:val="none" w:sz="0" w:space="0" w:color="auto"/>
            <w:right w:val="none" w:sz="0" w:space="0" w:color="auto"/>
          </w:divBdr>
        </w:div>
        <w:div w:id="300963234">
          <w:marLeft w:val="480"/>
          <w:marRight w:val="0"/>
          <w:marTop w:val="0"/>
          <w:marBottom w:val="0"/>
          <w:divBdr>
            <w:top w:val="none" w:sz="0" w:space="0" w:color="auto"/>
            <w:left w:val="none" w:sz="0" w:space="0" w:color="auto"/>
            <w:bottom w:val="none" w:sz="0" w:space="0" w:color="auto"/>
            <w:right w:val="none" w:sz="0" w:space="0" w:color="auto"/>
          </w:divBdr>
        </w:div>
        <w:div w:id="1127241481">
          <w:marLeft w:val="480"/>
          <w:marRight w:val="0"/>
          <w:marTop w:val="0"/>
          <w:marBottom w:val="0"/>
          <w:divBdr>
            <w:top w:val="none" w:sz="0" w:space="0" w:color="auto"/>
            <w:left w:val="none" w:sz="0" w:space="0" w:color="auto"/>
            <w:bottom w:val="none" w:sz="0" w:space="0" w:color="auto"/>
            <w:right w:val="none" w:sz="0" w:space="0" w:color="auto"/>
          </w:divBdr>
        </w:div>
        <w:div w:id="447548621">
          <w:marLeft w:val="480"/>
          <w:marRight w:val="0"/>
          <w:marTop w:val="0"/>
          <w:marBottom w:val="0"/>
          <w:divBdr>
            <w:top w:val="none" w:sz="0" w:space="0" w:color="auto"/>
            <w:left w:val="none" w:sz="0" w:space="0" w:color="auto"/>
            <w:bottom w:val="none" w:sz="0" w:space="0" w:color="auto"/>
            <w:right w:val="none" w:sz="0" w:space="0" w:color="auto"/>
          </w:divBdr>
        </w:div>
        <w:div w:id="825630501">
          <w:marLeft w:val="480"/>
          <w:marRight w:val="0"/>
          <w:marTop w:val="0"/>
          <w:marBottom w:val="0"/>
          <w:divBdr>
            <w:top w:val="none" w:sz="0" w:space="0" w:color="auto"/>
            <w:left w:val="none" w:sz="0" w:space="0" w:color="auto"/>
            <w:bottom w:val="none" w:sz="0" w:space="0" w:color="auto"/>
            <w:right w:val="none" w:sz="0" w:space="0" w:color="auto"/>
          </w:divBdr>
        </w:div>
      </w:divsChild>
    </w:div>
    <w:div w:id="1813785945">
      <w:bodyDiv w:val="1"/>
      <w:marLeft w:val="0"/>
      <w:marRight w:val="0"/>
      <w:marTop w:val="0"/>
      <w:marBottom w:val="0"/>
      <w:divBdr>
        <w:top w:val="none" w:sz="0" w:space="0" w:color="auto"/>
        <w:left w:val="none" w:sz="0" w:space="0" w:color="auto"/>
        <w:bottom w:val="none" w:sz="0" w:space="0" w:color="auto"/>
        <w:right w:val="none" w:sz="0" w:space="0" w:color="auto"/>
      </w:divBdr>
    </w:div>
    <w:div w:id="1814523508">
      <w:bodyDiv w:val="1"/>
      <w:marLeft w:val="0"/>
      <w:marRight w:val="0"/>
      <w:marTop w:val="0"/>
      <w:marBottom w:val="0"/>
      <w:divBdr>
        <w:top w:val="none" w:sz="0" w:space="0" w:color="auto"/>
        <w:left w:val="none" w:sz="0" w:space="0" w:color="auto"/>
        <w:bottom w:val="none" w:sz="0" w:space="0" w:color="auto"/>
        <w:right w:val="none" w:sz="0" w:space="0" w:color="auto"/>
      </w:divBdr>
    </w:div>
    <w:div w:id="1824927771">
      <w:bodyDiv w:val="1"/>
      <w:marLeft w:val="0"/>
      <w:marRight w:val="0"/>
      <w:marTop w:val="0"/>
      <w:marBottom w:val="0"/>
      <w:divBdr>
        <w:top w:val="none" w:sz="0" w:space="0" w:color="auto"/>
        <w:left w:val="none" w:sz="0" w:space="0" w:color="auto"/>
        <w:bottom w:val="none" w:sz="0" w:space="0" w:color="auto"/>
        <w:right w:val="none" w:sz="0" w:space="0" w:color="auto"/>
      </w:divBdr>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29789116">
      <w:bodyDiv w:val="1"/>
      <w:marLeft w:val="0"/>
      <w:marRight w:val="0"/>
      <w:marTop w:val="0"/>
      <w:marBottom w:val="0"/>
      <w:divBdr>
        <w:top w:val="none" w:sz="0" w:space="0" w:color="auto"/>
        <w:left w:val="none" w:sz="0" w:space="0" w:color="auto"/>
        <w:bottom w:val="none" w:sz="0" w:space="0" w:color="auto"/>
        <w:right w:val="none" w:sz="0" w:space="0" w:color="auto"/>
      </w:divBdr>
      <w:divsChild>
        <w:div w:id="1287158501">
          <w:marLeft w:val="480"/>
          <w:marRight w:val="0"/>
          <w:marTop w:val="0"/>
          <w:marBottom w:val="0"/>
          <w:divBdr>
            <w:top w:val="none" w:sz="0" w:space="0" w:color="auto"/>
            <w:left w:val="none" w:sz="0" w:space="0" w:color="auto"/>
            <w:bottom w:val="none" w:sz="0" w:space="0" w:color="auto"/>
            <w:right w:val="none" w:sz="0" w:space="0" w:color="auto"/>
          </w:divBdr>
        </w:div>
        <w:div w:id="1092429707">
          <w:marLeft w:val="480"/>
          <w:marRight w:val="0"/>
          <w:marTop w:val="0"/>
          <w:marBottom w:val="0"/>
          <w:divBdr>
            <w:top w:val="none" w:sz="0" w:space="0" w:color="auto"/>
            <w:left w:val="none" w:sz="0" w:space="0" w:color="auto"/>
            <w:bottom w:val="none" w:sz="0" w:space="0" w:color="auto"/>
            <w:right w:val="none" w:sz="0" w:space="0" w:color="auto"/>
          </w:divBdr>
        </w:div>
        <w:div w:id="187371692">
          <w:marLeft w:val="480"/>
          <w:marRight w:val="0"/>
          <w:marTop w:val="0"/>
          <w:marBottom w:val="0"/>
          <w:divBdr>
            <w:top w:val="none" w:sz="0" w:space="0" w:color="auto"/>
            <w:left w:val="none" w:sz="0" w:space="0" w:color="auto"/>
            <w:bottom w:val="none" w:sz="0" w:space="0" w:color="auto"/>
            <w:right w:val="none" w:sz="0" w:space="0" w:color="auto"/>
          </w:divBdr>
        </w:div>
        <w:div w:id="674308497">
          <w:marLeft w:val="480"/>
          <w:marRight w:val="0"/>
          <w:marTop w:val="0"/>
          <w:marBottom w:val="0"/>
          <w:divBdr>
            <w:top w:val="none" w:sz="0" w:space="0" w:color="auto"/>
            <w:left w:val="none" w:sz="0" w:space="0" w:color="auto"/>
            <w:bottom w:val="none" w:sz="0" w:space="0" w:color="auto"/>
            <w:right w:val="none" w:sz="0" w:space="0" w:color="auto"/>
          </w:divBdr>
        </w:div>
        <w:div w:id="954681348">
          <w:marLeft w:val="480"/>
          <w:marRight w:val="0"/>
          <w:marTop w:val="0"/>
          <w:marBottom w:val="0"/>
          <w:divBdr>
            <w:top w:val="none" w:sz="0" w:space="0" w:color="auto"/>
            <w:left w:val="none" w:sz="0" w:space="0" w:color="auto"/>
            <w:bottom w:val="none" w:sz="0" w:space="0" w:color="auto"/>
            <w:right w:val="none" w:sz="0" w:space="0" w:color="auto"/>
          </w:divBdr>
        </w:div>
        <w:div w:id="1755468738">
          <w:marLeft w:val="480"/>
          <w:marRight w:val="0"/>
          <w:marTop w:val="0"/>
          <w:marBottom w:val="0"/>
          <w:divBdr>
            <w:top w:val="none" w:sz="0" w:space="0" w:color="auto"/>
            <w:left w:val="none" w:sz="0" w:space="0" w:color="auto"/>
            <w:bottom w:val="none" w:sz="0" w:space="0" w:color="auto"/>
            <w:right w:val="none" w:sz="0" w:space="0" w:color="auto"/>
          </w:divBdr>
        </w:div>
        <w:div w:id="1346862934">
          <w:marLeft w:val="480"/>
          <w:marRight w:val="0"/>
          <w:marTop w:val="0"/>
          <w:marBottom w:val="0"/>
          <w:divBdr>
            <w:top w:val="none" w:sz="0" w:space="0" w:color="auto"/>
            <w:left w:val="none" w:sz="0" w:space="0" w:color="auto"/>
            <w:bottom w:val="none" w:sz="0" w:space="0" w:color="auto"/>
            <w:right w:val="none" w:sz="0" w:space="0" w:color="auto"/>
          </w:divBdr>
        </w:div>
        <w:div w:id="841118820">
          <w:marLeft w:val="480"/>
          <w:marRight w:val="0"/>
          <w:marTop w:val="0"/>
          <w:marBottom w:val="0"/>
          <w:divBdr>
            <w:top w:val="none" w:sz="0" w:space="0" w:color="auto"/>
            <w:left w:val="none" w:sz="0" w:space="0" w:color="auto"/>
            <w:bottom w:val="none" w:sz="0" w:space="0" w:color="auto"/>
            <w:right w:val="none" w:sz="0" w:space="0" w:color="auto"/>
          </w:divBdr>
        </w:div>
        <w:div w:id="1438790329">
          <w:marLeft w:val="480"/>
          <w:marRight w:val="0"/>
          <w:marTop w:val="0"/>
          <w:marBottom w:val="0"/>
          <w:divBdr>
            <w:top w:val="none" w:sz="0" w:space="0" w:color="auto"/>
            <w:left w:val="none" w:sz="0" w:space="0" w:color="auto"/>
            <w:bottom w:val="none" w:sz="0" w:space="0" w:color="auto"/>
            <w:right w:val="none" w:sz="0" w:space="0" w:color="auto"/>
          </w:divBdr>
        </w:div>
        <w:div w:id="2094811466">
          <w:marLeft w:val="480"/>
          <w:marRight w:val="0"/>
          <w:marTop w:val="0"/>
          <w:marBottom w:val="0"/>
          <w:divBdr>
            <w:top w:val="none" w:sz="0" w:space="0" w:color="auto"/>
            <w:left w:val="none" w:sz="0" w:space="0" w:color="auto"/>
            <w:bottom w:val="none" w:sz="0" w:space="0" w:color="auto"/>
            <w:right w:val="none" w:sz="0" w:space="0" w:color="auto"/>
          </w:divBdr>
        </w:div>
        <w:div w:id="754548397">
          <w:marLeft w:val="480"/>
          <w:marRight w:val="0"/>
          <w:marTop w:val="0"/>
          <w:marBottom w:val="0"/>
          <w:divBdr>
            <w:top w:val="none" w:sz="0" w:space="0" w:color="auto"/>
            <w:left w:val="none" w:sz="0" w:space="0" w:color="auto"/>
            <w:bottom w:val="none" w:sz="0" w:space="0" w:color="auto"/>
            <w:right w:val="none" w:sz="0" w:space="0" w:color="auto"/>
          </w:divBdr>
        </w:div>
        <w:div w:id="1698502875">
          <w:marLeft w:val="480"/>
          <w:marRight w:val="0"/>
          <w:marTop w:val="0"/>
          <w:marBottom w:val="0"/>
          <w:divBdr>
            <w:top w:val="none" w:sz="0" w:space="0" w:color="auto"/>
            <w:left w:val="none" w:sz="0" w:space="0" w:color="auto"/>
            <w:bottom w:val="none" w:sz="0" w:space="0" w:color="auto"/>
            <w:right w:val="none" w:sz="0" w:space="0" w:color="auto"/>
          </w:divBdr>
        </w:div>
        <w:div w:id="268317638">
          <w:marLeft w:val="480"/>
          <w:marRight w:val="0"/>
          <w:marTop w:val="0"/>
          <w:marBottom w:val="0"/>
          <w:divBdr>
            <w:top w:val="none" w:sz="0" w:space="0" w:color="auto"/>
            <w:left w:val="none" w:sz="0" w:space="0" w:color="auto"/>
            <w:bottom w:val="none" w:sz="0" w:space="0" w:color="auto"/>
            <w:right w:val="none" w:sz="0" w:space="0" w:color="auto"/>
          </w:divBdr>
        </w:div>
        <w:div w:id="1357267189">
          <w:marLeft w:val="480"/>
          <w:marRight w:val="0"/>
          <w:marTop w:val="0"/>
          <w:marBottom w:val="0"/>
          <w:divBdr>
            <w:top w:val="none" w:sz="0" w:space="0" w:color="auto"/>
            <w:left w:val="none" w:sz="0" w:space="0" w:color="auto"/>
            <w:bottom w:val="none" w:sz="0" w:space="0" w:color="auto"/>
            <w:right w:val="none" w:sz="0" w:space="0" w:color="auto"/>
          </w:divBdr>
        </w:div>
        <w:div w:id="498424579">
          <w:marLeft w:val="480"/>
          <w:marRight w:val="0"/>
          <w:marTop w:val="0"/>
          <w:marBottom w:val="0"/>
          <w:divBdr>
            <w:top w:val="none" w:sz="0" w:space="0" w:color="auto"/>
            <w:left w:val="none" w:sz="0" w:space="0" w:color="auto"/>
            <w:bottom w:val="none" w:sz="0" w:space="0" w:color="auto"/>
            <w:right w:val="none" w:sz="0" w:space="0" w:color="auto"/>
          </w:divBdr>
        </w:div>
        <w:div w:id="520897259">
          <w:marLeft w:val="480"/>
          <w:marRight w:val="0"/>
          <w:marTop w:val="0"/>
          <w:marBottom w:val="0"/>
          <w:divBdr>
            <w:top w:val="none" w:sz="0" w:space="0" w:color="auto"/>
            <w:left w:val="none" w:sz="0" w:space="0" w:color="auto"/>
            <w:bottom w:val="none" w:sz="0" w:space="0" w:color="auto"/>
            <w:right w:val="none" w:sz="0" w:space="0" w:color="auto"/>
          </w:divBdr>
        </w:div>
        <w:div w:id="1346135085">
          <w:marLeft w:val="480"/>
          <w:marRight w:val="0"/>
          <w:marTop w:val="0"/>
          <w:marBottom w:val="0"/>
          <w:divBdr>
            <w:top w:val="none" w:sz="0" w:space="0" w:color="auto"/>
            <w:left w:val="none" w:sz="0" w:space="0" w:color="auto"/>
            <w:bottom w:val="none" w:sz="0" w:space="0" w:color="auto"/>
            <w:right w:val="none" w:sz="0" w:space="0" w:color="auto"/>
          </w:divBdr>
        </w:div>
        <w:div w:id="759836521">
          <w:marLeft w:val="480"/>
          <w:marRight w:val="0"/>
          <w:marTop w:val="0"/>
          <w:marBottom w:val="0"/>
          <w:divBdr>
            <w:top w:val="none" w:sz="0" w:space="0" w:color="auto"/>
            <w:left w:val="none" w:sz="0" w:space="0" w:color="auto"/>
            <w:bottom w:val="none" w:sz="0" w:space="0" w:color="auto"/>
            <w:right w:val="none" w:sz="0" w:space="0" w:color="auto"/>
          </w:divBdr>
        </w:div>
        <w:div w:id="1572232497">
          <w:marLeft w:val="480"/>
          <w:marRight w:val="0"/>
          <w:marTop w:val="0"/>
          <w:marBottom w:val="0"/>
          <w:divBdr>
            <w:top w:val="none" w:sz="0" w:space="0" w:color="auto"/>
            <w:left w:val="none" w:sz="0" w:space="0" w:color="auto"/>
            <w:bottom w:val="none" w:sz="0" w:space="0" w:color="auto"/>
            <w:right w:val="none" w:sz="0" w:space="0" w:color="auto"/>
          </w:divBdr>
        </w:div>
        <w:div w:id="1469519549">
          <w:marLeft w:val="480"/>
          <w:marRight w:val="0"/>
          <w:marTop w:val="0"/>
          <w:marBottom w:val="0"/>
          <w:divBdr>
            <w:top w:val="none" w:sz="0" w:space="0" w:color="auto"/>
            <w:left w:val="none" w:sz="0" w:space="0" w:color="auto"/>
            <w:bottom w:val="none" w:sz="0" w:space="0" w:color="auto"/>
            <w:right w:val="none" w:sz="0" w:space="0" w:color="auto"/>
          </w:divBdr>
        </w:div>
        <w:div w:id="1371570005">
          <w:marLeft w:val="480"/>
          <w:marRight w:val="0"/>
          <w:marTop w:val="0"/>
          <w:marBottom w:val="0"/>
          <w:divBdr>
            <w:top w:val="none" w:sz="0" w:space="0" w:color="auto"/>
            <w:left w:val="none" w:sz="0" w:space="0" w:color="auto"/>
            <w:bottom w:val="none" w:sz="0" w:space="0" w:color="auto"/>
            <w:right w:val="none" w:sz="0" w:space="0" w:color="auto"/>
          </w:divBdr>
        </w:div>
        <w:div w:id="541869916">
          <w:marLeft w:val="480"/>
          <w:marRight w:val="0"/>
          <w:marTop w:val="0"/>
          <w:marBottom w:val="0"/>
          <w:divBdr>
            <w:top w:val="none" w:sz="0" w:space="0" w:color="auto"/>
            <w:left w:val="none" w:sz="0" w:space="0" w:color="auto"/>
            <w:bottom w:val="none" w:sz="0" w:space="0" w:color="auto"/>
            <w:right w:val="none" w:sz="0" w:space="0" w:color="auto"/>
          </w:divBdr>
        </w:div>
        <w:div w:id="980227294">
          <w:marLeft w:val="480"/>
          <w:marRight w:val="0"/>
          <w:marTop w:val="0"/>
          <w:marBottom w:val="0"/>
          <w:divBdr>
            <w:top w:val="none" w:sz="0" w:space="0" w:color="auto"/>
            <w:left w:val="none" w:sz="0" w:space="0" w:color="auto"/>
            <w:bottom w:val="none" w:sz="0" w:space="0" w:color="auto"/>
            <w:right w:val="none" w:sz="0" w:space="0" w:color="auto"/>
          </w:divBdr>
        </w:div>
        <w:div w:id="101725382">
          <w:marLeft w:val="480"/>
          <w:marRight w:val="0"/>
          <w:marTop w:val="0"/>
          <w:marBottom w:val="0"/>
          <w:divBdr>
            <w:top w:val="none" w:sz="0" w:space="0" w:color="auto"/>
            <w:left w:val="none" w:sz="0" w:space="0" w:color="auto"/>
            <w:bottom w:val="none" w:sz="0" w:space="0" w:color="auto"/>
            <w:right w:val="none" w:sz="0" w:space="0" w:color="auto"/>
          </w:divBdr>
        </w:div>
        <w:div w:id="945305932">
          <w:marLeft w:val="480"/>
          <w:marRight w:val="0"/>
          <w:marTop w:val="0"/>
          <w:marBottom w:val="0"/>
          <w:divBdr>
            <w:top w:val="none" w:sz="0" w:space="0" w:color="auto"/>
            <w:left w:val="none" w:sz="0" w:space="0" w:color="auto"/>
            <w:bottom w:val="none" w:sz="0" w:space="0" w:color="auto"/>
            <w:right w:val="none" w:sz="0" w:space="0" w:color="auto"/>
          </w:divBdr>
        </w:div>
        <w:div w:id="612903683">
          <w:marLeft w:val="480"/>
          <w:marRight w:val="0"/>
          <w:marTop w:val="0"/>
          <w:marBottom w:val="0"/>
          <w:divBdr>
            <w:top w:val="none" w:sz="0" w:space="0" w:color="auto"/>
            <w:left w:val="none" w:sz="0" w:space="0" w:color="auto"/>
            <w:bottom w:val="none" w:sz="0" w:space="0" w:color="auto"/>
            <w:right w:val="none" w:sz="0" w:space="0" w:color="auto"/>
          </w:divBdr>
        </w:div>
        <w:div w:id="482546780">
          <w:marLeft w:val="480"/>
          <w:marRight w:val="0"/>
          <w:marTop w:val="0"/>
          <w:marBottom w:val="0"/>
          <w:divBdr>
            <w:top w:val="none" w:sz="0" w:space="0" w:color="auto"/>
            <w:left w:val="none" w:sz="0" w:space="0" w:color="auto"/>
            <w:bottom w:val="none" w:sz="0" w:space="0" w:color="auto"/>
            <w:right w:val="none" w:sz="0" w:space="0" w:color="auto"/>
          </w:divBdr>
        </w:div>
        <w:div w:id="624506163">
          <w:marLeft w:val="480"/>
          <w:marRight w:val="0"/>
          <w:marTop w:val="0"/>
          <w:marBottom w:val="0"/>
          <w:divBdr>
            <w:top w:val="none" w:sz="0" w:space="0" w:color="auto"/>
            <w:left w:val="none" w:sz="0" w:space="0" w:color="auto"/>
            <w:bottom w:val="none" w:sz="0" w:space="0" w:color="auto"/>
            <w:right w:val="none" w:sz="0" w:space="0" w:color="auto"/>
          </w:divBdr>
        </w:div>
        <w:div w:id="103889636">
          <w:marLeft w:val="480"/>
          <w:marRight w:val="0"/>
          <w:marTop w:val="0"/>
          <w:marBottom w:val="0"/>
          <w:divBdr>
            <w:top w:val="none" w:sz="0" w:space="0" w:color="auto"/>
            <w:left w:val="none" w:sz="0" w:space="0" w:color="auto"/>
            <w:bottom w:val="none" w:sz="0" w:space="0" w:color="auto"/>
            <w:right w:val="none" w:sz="0" w:space="0" w:color="auto"/>
          </w:divBdr>
        </w:div>
        <w:div w:id="1352759739">
          <w:marLeft w:val="480"/>
          <w:marRight w:val="0"/>
          <w:marTop w:val="0"/>
          <w:marBottom w:val="0"/>
          <w:divBdr>
            <w:top w:val="none" w:sz="0" w:space="0" w:color="auto"/>
            <w:left w:val="none" w:sz="0" w:space="0" w:color="auto"/>
            <w:bottom w:val="none" w:sz="0" w:space="0" w:color="auto"/>
            <w:right w:val="none" w:sz="0" w:space="0" w:color="auto"/>
          </w:divBdr>
        </w:div>
        <w:div w:id="598562304">
          <w:marLeft w:val="480"/>
          <w:marRight w:val="0"/>
          <w:marTop w:val="0"/>
          <w:marBottom w:val="0"/>
          <w:divBdr>
            <w:top w:val="none" w:sz="0" w:space="0" w:color="auto"/>
            <w:left w:val="none" w:sz="0" w:space="0" w:color="auto"/>
            <w:bottom w:val="none" w:sz="0" w:space="0" w:color="auto"/>
            <w:right w:val="none" w:sz="0" w:space="0" w:color="auto"/>
          </w:divBdr>
        </w:div>
        <w:div w:id="1549025589">
          <w:marLeft w:val="480"/>
          <w:marRight w:val="0"/>
          <w:marTop w:val="0"/>
          <w:marBottom w:val="0"/>
          <w:divBdr>
            <w:top w:val="none" w:sz="0" w:space="0" w:color="auto"/>
            <w:left w:val="none" w:sz="0" w:space="0" w:color="auto"/>
            <w:bottom w:val="none" w:sz="0" w:space="0" w:color="auto"/>
            <w:right w:val="none" w:sz="0" w:space="0" w:color="auto"/>
          </w:divBdr>
        </w:div>
        <w:div w:id="386874693">
          <w:marLeft w:val="480"/>
          <w:marRight w:val="0"/>
          <w:marTop w:val="0"/>
          <w:marBottom w:val="0"/>
          <w:divBdr>
            <w:top w:val="none" w:sz="0" w:space="0" w:color="auto"/>
            <w:left w:val="none" w:sz="0" w:space="0" w:color="auto"/>
            <w:bottom w:val="none" w:sz="0" w:space="0" w:color="auto"/>
            <w:right w:val="none" w:sz="0" w:space="0" w:color="auto"/>
          </w:divBdr>
        </w:div>
        <w:div w:id="302079818">
          <w:marLeft w:val="480"/>
          <w:marRight w:val="0"/>
          <w:marTop w:val="0"/>
          <w:marBottom w:val="0"/>
          <w:divBdr>
            <w:top w:val="none" w:sz="0" w:space="0" w:color="auto"/>
            <w:left w:val="none" w:sz="0" w:space="0" w:color="auto"/>
            <w:bottom w:val="none" w:sz="0" w:space="0" w:color="auto"/>
            <w:right w:val="none" w:sz="0" w:space="0" w:color="auto"/>
          </w:divBdr>
        </w:div>
        <w:div w:id="1268195449">
          <w:marLeft w:val="480"/>
          <w:marRight w:val="0"/>
          <w:marTop w:val="0"/>
          <w:marBottom w:val="0"/>
          <w:divBdr>
            <w:top w:val="none" w:sz="0" w:space="0" w:color="auto"/>
            <w:left w:val="none" w:sz="0" w:space="0" w:color="auto"/>
            <w:bottom w:val="none" w:sz="0" w:space="0" w:color="auto"/>
            <w:right w:val="none" w:sz="0" w:space="0" w:color="auto"/>
          </w:divBdr>
        </w:div>
        <w:div w:id="1576360764">
          <w:marLeft w:val="480"/>
          <w:marRight w:val="0"/>
          <w:marTop w:val="0"/>
          <w:marBottom w:val="0"/>
          <w:divBdr>
            <w:top w:val="none" w:sz="0" w:space="0" w:color="auto"/>
            <w:left w:val="none" w:sz="0" w:space="0" w:color="auto"/>
            <w:bottom w:val="none" w:sz="0" w:space="0" w:color="auto"/>
            <w:right w:val="none" w:sz="0" w:space="0" w:color="auto"/>
          </w:divBdr>
        </w:div>
        <w:div w:id="625769991">
          <w:marLeft w:val="480"/>
          <w:marRight w:val="0"/>
          <w:marTop w:val="0"/>
          <w:marBottom w:val="0"/>
          <w:divBdr>
            <w:top w:val="none" w:sz="0" w:space="0" w:color="auto"/>
            <w:left w:val="none" w:sz="0" w:space="0" w:color="auto"/>
            <w:bottom w:val="none" w:sz="0" w:space="0" w:color="auto"/>
            <w:right w:val="none" w:sz="0" w:space="0" w:color="auto"/>
          </w:divBdr>
        </w:div>
        <w:div w:id="2106607044">
          <w:marLeft w:val="480"/>
          <w:marRight w:val="0"/>
          <w:marTop w:val="0"/>
          <w:marBottom w:val="0"/>
          <w:divBdr>
            <w:top w:val="none" w:sz="0" w:space="0" w:color="auto"/>
            <w:left w:val="none" w:sz="0" w:space="0" w:color="auto"/>
            <w:bottom w:val="none" w:sz="0" w:space="0" w:color="auto"/>
            <w:right w:val="none" w:sz="0" w:space="0" w:color="auto"/>
          </w:divBdr>
        </w:div>
        <w:div w:id="77410233">
          <w:marLeft w:val="480"/>
          <w:marRight w:val="0"/>
          <w:marTop w:val="0"/>
          <w:marBottom w:val="0"/>
          <w:divBdr>
            <w:top w:val="none" w:sz="0" w:space="0" w:color="auto"/>
            <w:left w:val="none" w:sz="0" w:space="0" w:color="auto"/>
            <w:bottom w:val="none" w:sz="0" w:space="0" w:color="auto"/>
            <w:right w:val="none" w:sz="0" w:space="0" w:color="auto"/>
          </w:divBdr>
        </w:div>
      </w:divsChild>
    </w:div>
    <w:div w:id="1830901829">
      <w:bodyDiv w:val="1"/>
      <w:marLeft w:val="0"/>
      <w:marRight w:val="0"/>
      <w:marTop w:val="0"/>
      <w:marBottom w:val="0"/>
      <w:divBdr>
        <w:top w:val="none" w:sz="0" w:space="0" w:color="auto"/>
        <w:left w:val="none" w:sz="0" w:space="0" w:color="auto"/>
        <w:bottom w:val="none" w:sz="0" w:space="0" w:color="auto"/>
        <w:right w:val="none" w:sz="0" w:space="0" w:color="auto"/>
      </w:divBdr>
    </w:div>
    <w:div w:id="1838691531">
      <w:bodyDiv w:val="1"/>
      <w:marLeft w:val="0"/>
      <w:marRight w:val="0"/>
      <w:marTop w:val="0"/>
      <w:marBottom w:val="0"/>
      <w:divBdr>
        <w:top w:val="none" w:sz="0" w:space="0" w:color="auto"/>
        <w:left w:val="none" w:sz="0" w:space="0" w:color="auto"/>
        <w:bottom w:val="none" w:sz="0" w:space="0" w:color="auto"/>
        <w:right w:val="none" w:sz="0" w:space="0" w:color="auto"/>
      </w:divBdr>
    </w:div>
    <w:div w:id="1841195341">
      <w:bodyDiv w:val="1"/>
      <w:marLeft w:val="0"/>
      <w:marRight w:val="0"/>
      <w:marTop w:val="0"/>
      <w:marBottom w:val="0"/>
      <w:divBdr>
        <w:top w:val="none" w:sz="0" w:space="0" w:color="auto"/>
        <w:left w:val="none" w:sz="0" w:space="0" w:color="auto"/>
        <w:bottom w:val="none" w:sz="0" w:space="0" w:color="auto"/>
        <w:right w:val="none" w:sz="0" w:space="0" w:color="auto"/>
      </w:divBdr>
      <w:divsChild>
        <w:div w:id="2095667157">
          <w:marLeft w:val="480"/>
          <w:marRight w:val="0"/>
          <w:marTop w:val="0"/>
          <w:marBottom w:val="0"/>
          <w:divBdr>
            <w:top w:val="none" w:sz="0" w:space="0" w:color="auto"/>
            <w:left w:val="none" w:sz="0" w:space="0" w:color="auto"/>
            <w:bottom w:val="none" w:sz="0" w:space="0" w:color="auto"/>
            <w:right w:val="none" w:sz="0" w:space="0" w:color="auto"/>
          </w:divBdr>
        </w:div>
        <w:div w:id="827476701">
          <w:marLeft w:val="480"/>
          <w:marRight w:val="0"/>
          <w:marTop w:val="0"/>
          <w:marBottom w:val="0"/>
          <w:divBdr>
            <w:top w:val="none" w:sz="0" w:space="0" w:color="auto"/>
            <w:left w:val="none" w:sz="0" w:space="0" w:color="auto"/>
            <w:bottom w:val="none" w:sz="0" w:space="0" w:color="auto"/>
            <w:right w:val="none" w:sz="0" w:space="0" w:color="auto"/>
          </w:divBdr>
        </w:div>
        <w:div w:id="225726107">
          <w:marLeft w:val="480"/>
          <w:marRight w:val="0"/>
          <w:marTop w:val="0"/>
          <w:marBottom w:val="0"/>
          <w:divBdr>
            <w:top w:val="none" w:sz="0" w:space="0" w:color="auto"/>
            <w:left w:val="none" w:sz="0" w:space="0" w:color="auto"/>
            <w:bottom w:val="none" w:sz="0" w:space="0" w:color="auto"/>
            <w:right w:val="none" w:sz="0" w:space="0" w:color="auto"/>
          </w:divBdr>
        </w:div>
        <w:div w:id="696395133">
          <w:marLeft w:val="480"/>
          <w:marRight w:val="0"/>
          <w:marTop w:val="0"/>
          <w:marBottom w:val="0"/>
          <w:divBdr>
            <w:top w:val="none" w:sz="0" w:space="0" w:color="auto"/>
            <w:left w:val="none" w:sz="0" w:space="0" w:color="auto"/>
            <w:bottom w:val="none" w:sz="0" w:space="0" w:color="auto"/>
            <w:right w:val="none" w:sz="0" w:space="0" w:color="auto"/>
          </w:divBdr>
        </w:div>
        <w:div w:id="1093017648">
          <w:marLeft w:val="480"/>
          <w:marRight w:val="0"/>
          <w:marTop w:val="0"/>
          <w:marBottom w:val="0"/>
          <w:divBdr>
            <w:top w:val="none" w:sz="0" w:space="0" w:color="auto"/>
            <w:left w:val="none" w:sz="0" w:space="0" w:color="auto"/>
            <w:bottom w:val="none" w:sz="0" w:space="0" w:color="auto"/>
            <w:right w:val="none" w:sz="0" w:space="0" w:color="auto"/>
          </w:divBdr>
        </w:div>
        <w:div w:id="1901741895">
          <w:marLeft w:val="480"/>
          <w:marRight w:val="0"/>
          <w:marTop w:val="0"/>
          <w:marBottom w:val="0"/>
          <w:divBdr>
            <w:top w:val="none" w:sz="0" w:space="0" w:color="auto"/>
            <w:left w:val="none" w:sz="0" w:space="0" w:color="auto"/>
            <w:bottom w:val="none" w:sz="0" w:space="0" w:color="auto"/>
            <w:right w:val="none" w:sz="0" w:space="0" w:color="auto"/>
          </w:divBdr>
        </w:div>
        <w:div w:id="2116363452">
          <w:marLeft w:val="480"/>
          <w:marRight w:val="0"/>
          <w:marTop w:val="0"/>
          <w:marBottom w:val="0"/>
          <w:divBdr>
            <w:top w:val="none" w:sz="0" w:space="0" w:color="auto"/>
            <w:left w:val="none" w:sz="0" w:space="0" w:color="auto"/>
            <w:bottom w:val="none" w:sz="0" w:space="0" w:color="auto"/>
            <w:right w:val="none" w:sz="0" w:space="0" w:color="auto"/>
          </w:divBdr>
        </w:div>
        <w:div w:id="1171144139">
          <w:marLeft w:val="480"/>
          <w:marRight w:val="0"/>
          <w:marTop w:val="0"/>
          <w:marBottom w:val="0"/>
          <w:divBdr>
            <w:top w:val="none" w:sz="0" w:space="0" w:color="auto"/>
            <w:left w:val="none" w:sz="0" w:space="0" w:color="auto"/>
            <w:bottom w:val="none" w:sz="0" w:space="0" w:color="auto"/>
            <w:right w:val="none" w:sz="0" w:space="0" w:color="auto"/>
          </w:divBdr>
        </w:div>
        <w:div w:id="600264405">
          <w:marLeft w:val="480"/>
          <w:marRight w:val="0"/>
          <w:marTop w:val="0"/>
          <w:marBottom w:val="0"/>
          <w:divBdr>
            <w:top w:val="none" w:sz="0" w:space="0" w:color="auto"/>
            <w:left w:val="none" w:sz="0" w:space="0" w:color="auto"/>
            <w:bottom w:val="none" w:sz="0" w:space="0" w:color="auto"/>
            <w:right w:val="none" w:sz="0" w:space="0" w:color="auto"/>
          </w:divBdr>
        </w:div>
        <w:div w:id="1446999221">
          <w:marLeft w:val="480"/>
          <w:marRight w:val="0"/>
          <w:marTop w:val="0"/>
          <w:marBottom w:val="0"/>
          <w:divBdr>
            <w:top w:val="none" w:sz="0" w:space="0" w:color="auto"/>
            <w:left w:val="none" w:sz="0" w:space="0" w:color="auto"/>
            <w:bottom w:val="none" w:sz="0" w:space="0" w:color="auto"/>
            <w:right w:val="none" w:sz="0" w:space="0" w:color="auto"/>
          </w:divBdr>
        </w:div>
        <w:div w:id="1551382815">
          <w:marLeft w:val="480"/>
          <w:marRight w:val="0"/>
          <w:marTop w:val="0"/>
          <w:marBottom w:val="0"/>
          <w:divBdr>
            <w:top w:val="none" w:sz="0" w:space="0" w:color="auto"/>
            <w:left w:val="none" w:sz="0" w:space="0" w:color="auto"/>
            <w:bottom w:val="none" w:sz="0" w:space="0" w:color="auto"/>
            <w:right w:val="none" w:sz="0" w:space="0" w:color="auto"/>
          </w:divBdr>
        </w:div>
        <w:div w:id="2005081926">
          <w:marLeft w:val="480"/>
          <w:marRight w:val="0"/>
          <w:marTop w:val="0"/>
          <w:marBottom w:val="0"/>
          <w:divBdr>
            <w:top w:val="none" w:sz="0" w:space="0" w:color="auto"/>
            <w:left w:val="none" w:sz="0" w:space="0" w:color="auto"/>
            <w:bottom w:val="none" w:sz="0" w:space="0" w:color="auto"/>
            <w:right w:val="none" w:sz="0" w:space="0" w:color="auto"/>
          </w:divBdr>
        </w:div>
        <w:div w:id="1515067626">
          <w:marLeft w:val="480"/>
          <w:marRight w:val="0"/>
          <w:marTop w:val="0"/>
          <w:marBottom w:val="0"/>
          <w:divBdr>
            <w:top w:val="none" w:sz="0" w:space="0" w:color="auto"/>
            <w:left w:val="none" w:sz="0" w:space="0" w:color="auto"/>
            <w:bottom w:val="none" w:sz="0" w:space="0" w:color="auto"/>
            <w:right w:val="none" w:sz="0" w:space="0" w:color="auto"/>
          </w:divBdr>
        </w:div>
        <w:div w:id="1291932859">
          <w:marLeft w:val="480"/>
          <w:marRight w:val="0"/>
          <w:marTop w:val="0"/>
          <w:marBottom w:val="0"/>
          <w:divBdr>
            <w:top w:val="none" w:sz="0" w:space="0" w:color="auto"/>
            <w:left w:val="none" w:sz="0" w:space="0" w:color="auto"/>
            <w:bottom w:val="none" w:sz="0" w:space="0" w:color="auto"/>
            <w:right w:val="none" w:sz="0" w:space="0" w:color="auto"/>
          </w:divBdr>
        </w:div>
        <w:div w:id="944339498">
          <w:marLeft w:val="480"/>
          <w:marRight w:val="0"/>
          <w:marTop w:val="0"/>
          <w:marBottom w:val="0"/>
          <w:divBdr>
            <w:top w:val="none" w:sz="0" w:space="0" w:color="auto"/>
            <w:left w:val="none" w:sz="0" w:space="0" w:color="auto"/>
            <w:bottom w:val="none" w:sz="0" w:space="0" w:color="auto"/>
            <w:right w:val="none" w:sz="0" w:space="0" w:color="auto"/>
          </w:divBdr>
        </w:div>
        <w:div w:id="1236477155">
          <w:marLeft w:val="480"/>
          <w:marRight w:val="0"/>
          <w:marTop w:val="0"/>
          <w:marBottom w:val="0"/>
          <w:divBdr>
            <w:top w:val="none" w:sz="0" w:space="0" w:color="auto"/>
            <w:left w:val="none" w:sz="0" w:space="0" w:color="auto"/>
            <w:bottom w:val="none" w:sz="0" w:space="0" w:color="auto"/>
            <w:right w:val="none" w:sz="0" w:space="0" w:color="auto"/>
          </w:divBdr>
        </w:div>
        <w:div w:id="858543449">
          <w:marLeft w:val="480"/>
          <w:marRight w:val="0"/>
          <w:marTop w:val="0"/>
          <w:marBottom w:val="0"/>
          <w:divBdr>
            <w:top w:val="none" w:sz="0" w:space="0" w:color="auto"/>
            <w:left w:val="none" w:sz="0" w:space="0" w:color="auto"/>
            <w:bottom w:val="none" w:sz="0" w:space="0" w:color="auto"/>
            <w:right w:val="none" w:sz="0" w:space="0" w:color="auto"/>
          </w:divBdr>
        </w:div>
        <w:div w:id="1476487032">
          <w:marLeft w:val="480"/>
          <w:marRight w:val="0"/>
          <w:marTop w:val="0"/>
          <w:marBottom w:val="0"/>
          <w:divBdr>
            <w:top w:val="none" w:sz="0" w:space="0" w:color="auto"/>
            <w:left w:val="none" w:sz="0" w:space="0" w:color="auto"/>
            <w:bottom w:val="none" w:sz="0" w:space="0" w:color="auto"/>
            <w:right w:val="none" w:sz="0" w:space="0" w:color="auto"/>
          </w:divBdr>
        </w:div>
        <w:div w:id="322634541">
          <w:marLeft w:val="480"/>
          <w:marRight w:val="0"/>
          <w:marTop w:val="0"/>
          <w:marBottom w:val="0"/>
          <w:divBdr>
            <w:top w:val="none" w:sz="0" w:space="0" w:color="auto"/>
            <w:left w:val="none" w:sz="0" w:space="0" w:color="auto"/>
            <w:bottom w:val="none" w:sz="0" w:space="0" w:color="auto"/>
            <w:right w:val="none" w:sz="0" w:space="0" w:color="auto"/>
          </w:divBdr>
        </w:div>
        <w:div w:id="1680542578">
          <w:marLeft w:val="480"/>
          <w:marRight w:val="0"/>
          <w:marTop w:val="0"/>
          <w:marBottom w:val="0"/>
          <w:divBdr>
            <w:top w:val="none" w:sz="0" w:space="0" w:color="auto"/>
            <w:left w:val="none" w:sz="0" w:space="0" w:color="auto"/>
            <w:bottom w:val="none" w:sz="0" w:space="0" w:color="auto"/>
            <w:right w:val="none" w:sz="0" w:space="0" w:color="auto"/>
          </w:divBdr>
        </w:div>
        <w:div w:id="735082388">
          <w:marLeft w:val="480"/>
          <w:marRight w:val="0"/>
          <w:marTop w:val="0"/>
          <w:marBottom w:val="0"/>
          <w:divBdr>
            <w:top w:val="none" w:sz="0" w:space="0" w:color="auto"/>
            <w:left w:val="none" w:sz="0" w:space="0" w:color="auto"/>
            <w:bottom w:val="none" w:sz="0" w:space="0" w:color="auto"/>
            <w:right w:val="none" w:sz="0" w:space="0" w:color="auto"/>
          </w:divBdr>
        </w:div>
        <w:div w:id="134955959">
          <w:marLeft w:val="480"/>
          <w:marRight w:val="0"/>
          <w:marTop w:val="0"/>
          <w:marBottom w:val="0"/>
          <w:divBdr>
            <w:top w:val="none" w:sz="0" w:space="0" w:color="auto"/>
            <w:left w:val="none" w:sz="0" w:space="0" w:color="auto"/>
            <w:bottom w:val="none" w:sz="0" w:space="0" w:color="auto"/>
            <w:right w:val="none" w:sz="0" w:space="0" w:color="auto"/>
          </w:divBdr>
        </w:div>
        <w:div w:id="1673684978">
          <w:marLeft w:val="480"/>
          <w:marRight w:val="0"/>
          <w:marTop w:val="0"/>
          <w:marBottom w:val="0"/>
          <w:divBdr>
            <w:top w:val="none" w:sz="0" w:space="0" w:color="auto"/>
            <w:left w:val="none" w:sz="0" w:space="0" w:color="auto"/>
            <w:bottom w:val="none" w:sz="0" w:space="0" w:color="auto"/>
            <w:right w:val="none" w:sz="0" w:space="0" w:color="auto"/>
          </w:divBdr>
        </w:div>
        <w:div w:id="1609581097">
          <w:marLeft w:val="480"/>
          <w:marRight w:val="0"/>
          <w:marTop w:val="0"/>
          <w:marBottom w:val="0"/>
          <w:divBdr>
            <w:top w:val="none" w:sz="0" w:space="0" w:color="auto"/>
            <w:left w:val="none" w:sz="0" w:space="0" w:color="auto"/>
            <w:bottom w:val="none" w:sz="0" w:space="0" w:color="auto"/>
            <w:right w:val="none" w:sz="0" w:space="0" w:color="auto"/>
          </w:divBdr>
        </w:div>
        <w:div w:id="967706339">
          <w:marLeft w:val="480"/>
          <w:marRight w:val="0"/>
          <w:marTop w:val="0"/>
          <w:marBottom w:val="0"/>
          <w:divBdr>
            <w:top w:val="none" w:sz="0" w:space="0" w:color="auto"/>
            <w:left w:val="none" w:sz="0" w:space="0" w:color="auto"/>
            <w:bottom w:val="none" w:sz="0" w:space="0" w:color="auto"/>
            <w:right w:val="none" w:sz="0" w:space="0" w:color="auto"/>
          </w:divBdr>
        </w:div>
        <w:div w:id="819615206">
          <w:marLeft w:val="480"/>
          <w:marRight w:val="0"/>
          <w:marTop w:val="0"/>
          <w:marBottom w:val="0"/>
          <w:divBdr>
            <w:top w:val="none" w:sz="0" w:space="0" w:color="auto"/>
            <w:left w:val="none" w:sz="0" w:space="0" w:color="auto"/>
            <w:bottom w:val="none" w:sz="0" w:space="0" w:color="auto"/>
            <w:right w:val="none" w:sz="0" w:space="0" w:color="auto"/>
          </w:divBdr>
        </w:div>
        <w:div w:id="2047215207">
          <w:marLeft w:val="480"/>
          <w:marRight w:val="0"/>
          <w:marTop w:val="0"/>
          <w:marBottom w:val="0"/>
          <w:divBdr>
            <w:top w:val="none" w:sz="0" w:space="0" w:color="auto"/>
            <w:left w:val="none" w:sz="0" w:space="0" w:color="auto"/>
            <w:bottom w:val="none" w:sz="0" w:space="0" w:color="auto"/>
            <w:right w:val="none" w:sz="0" w:space="0" w:color="auto"/>
          </w:divBdr>
        </w:div>
        <w:div w:id="867138027">
          <w:marLeft w:val="480"/>
          <w:marRight w:val="0"/>
          <w:marTop w:val="0"/>
          <w:marBottom w:val="0"/>
          <w:divBdr>
            <w:top w:val="none" w:sz="0" w:space="0" w:color="auto"/>
            <w:left w:val="none" w:sz="0" w:space="0" w:color="auto"/>
            <w:bottom w:val="none" w:sz="0" w:space="0" w:color="auto"/>
            <w:right w:val="none" w:sz="0" w:space="0" w:color="auto"/>
          </w:divBdr>
        </w:div>
        <w:div w:id="1580598166">
          <w:marLeft w:val="480"/>
          <w:marRight w:val="0"/>
          <w:marTop w:val="0"/>
          <w:marBottom w:val="0"/>
          <w:divBdr>
            <w:top w:val="none" w:sz="0" w:space="0" w:color="auto"/>
            <w:left w:val="none" w:sz="0" w:space="0" w:color="auto"/>
            <w:bottom w:val="none" w:sz="0" w:space="0" w:color="auto"/>
            <w:right w:val="none" w:sz="0" w:space="0" w:color="auto"/>
          </w:divBdr>
        </w:div>
        <w:div w:id="731579263">
          <w:marLeft w:val="480"/>
          <w:marRight w:val="0"/>
          <w:marTop w:val="0"/>
          <w:marBottom w:val="0"/>
          <w:divBdr>
            <w:top w:val="none" w:sz="0" w:space="0" w:color="auto"/>
            <w:left w:val="none" w:sz="0" w:space="0" w:color="auto"/>
            <w:bottom w:val="none" w:sz="0" w:space="0" w:color="auto"/>
            <w:right w:val="none" w:sz="0" w:space="0" w:color="auto"/>
          </w:divBdr>
        </w:div>
        <w:div w:id="36210063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7089248">
      <w:bodyDiv w:val="1"/>
      <w:marLeft w:val="0"/>
      <w:marRight w:val="0"/>
      <w:marTop w:val="0"/>
      <w:marBottom w:val="0"/>
      <w:divBdr>
        <w:top w:val="none" w:sz="0" w:space="0" w:color="auto"/>
        <w:left w:val="none" w:sz="0" w:space="0" w:color="auto"/>
        <w:bottom w:val="none" w:sz="0" w:space="0" w:color="auto"/>
        <w:right w:val="none" w:sz="0" w:space="0" w:color="auto"/>
      </w:divBdr>
    </w:div>
    <w:div w:id="1848011396">
      <w:bodyDiv w:val="1"/>
      <w:marLeft w:val="0"/>
      <w:marRight w:val="0"/>
      <w:marTop w:val="0"/>
      <w:marBottom w:val="0"/>
      <w:divBdr>
        <w:top w:val="none" w:sz="0" w:space="0" w:color="auto"/>
        <w:left w:val="none" w:sz="0" w:space="0" w:color="auto"/>
        <w:bottom w:val="none" w:sz="0" w:space="0" w:color="auto"/>
        <w:right w:val="none" w:sz="0" w:space="0" w:color="auto"/>
      </w:divBdr>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0290659">
      <w:bodyDiv w:val="1"/>
      <w:marLeft w:val="0"/>
      <w:marRight w:val="0"/>
      <w:marTop w:val="0"/>
      <w:marBottom w:val="0"/>
      <w:divBdr>
        <w:top w:val="none" w:sz="0" w:space="0" w:color="auto"/>
        <w:left w:val="none" w:sz="0" w:space="0" w:color="auto"/>
        <w:bottom w:val="none" w:sz="0" w:space="0" w:color="auto"/>
        <w:right w:val="none" w:sz="0" w:space="0" w:color="auto"/>
      </w:divBdr>
    </w:div>
    <w:div w:id="1850560339">
      <w:bodyDiv w:val="1"/>
      <w:marLeft w:val="0"/>
      <w:marRight w:val="0"/>
      <w:marTop w:val="0"/>
      <w:marBottom w:val="0"/>
      <w:divBdr>
        <w:top w:val="none" w:sz="0" w:space="0" w:color="auto"/>
        <w:left w:val="none" w:sz="0" w:space="0" w:color="auto"/>
        <w:bottom w:val="none" w:sz="0" w:space="0" w:color="auto"/>
        <w:right w:val="none" w:sz="0" w:space="0" w:color="auto"/>
      </w:divBdr>
    </w:div>
    <w:div w:id="1851482210">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54566307">
      <w:bodyDiv w:val="1"/>
      <w:marLeft w:val="0"/>
      <w:marRight w:val="0"/>
      <w:marTop w:val="0"/>
      <w:marBottom w:val="0"/>
      <w:divBdr>
        <w:top w:val="none" w:sz="0" w:space="0" w:color="auto"/>
        <w:left w:val="none" w:sz="0" w:space="0" w:color="auto"/>
        <w:bottom w:val="none" w:sz="0" w:space="0" w:color="auto"/>
        <w:right w:val="none" w:sz="0" w:space="0" w:color="auto"/>
      </w:divBdr>
    </w:div>
    <w:div w:id="1855921588">
      <w:bodyDiv w:val="1"/>
      <w:marLeft w:val="0"/>
      <w:marRight w:val="0"/>
      <w:marTop w:val="0"/>
      <w:marBottom w:val="0"/>
      <w:divBdr>
        <w:top w:val="none" w:sz="0" w:space="0" w:color="auto"/>
        <w:left w:val="none" w:sz="0" w:space="0" w:color="auto"/>
        <w:bottom w:val="none" w:sz="0" w:space="0" w:color="auto"/>
        <w:right w:val="none" w:sz="0" w:space="0" w:color="auto"/>
      </w:divBdr>
      <w:divsChild>
        <w:div w:id="875047287">
          <w:marLeft w:val="480"/>
          <w:marRight w:val="0"/>
          <w:marTop w:val="0"/>
          <w:marBottom w:val="0"/>
          <w:divBdr>
            <w:top w:val="none" w:sz="0" w:space="0" w:color="auto"/>
            <w:left w:val="none" w:sz="0" w:space="0" w:color="auto"/>
            <w:bottom w:val="none" w:sz="0" w:space="0" w:color="auto"/>
            <w:right w:val="none" w:sz="0" w:space="0" w:color="auto"/>
          </w:divBdr>
        </w:div>
        <w:div w:id="1110933179">
          <w:marLeft w:val="480"/>
          <w:marRight w:val="0"/>
          <w:marTop w:val="0"/>
          <w:marBottom w:val="0"/>
          <w:divBdr>
            <w:top w:val="none" w:sz="0" w:space="0" w:color="auto"/>
            <w:left w:val="none" w:sz="0" w:space="0" w:color="auto"/>
            <w:bottom w:val="none" w:sz="0" w:space="0" w:color="auto"/>
            <w:right w:val="none" w:sz="0" w:space="0" w:color="auto"/>
          </w:divBdr>
        </w:div>
        <w:div w:id="1956135264">
          <w:marLeft w:val="480"/>
          <w:marRight w:val="0"/>
          <w:marTop w:val="0"/>
          <w:marBottom w:val="0"/>
          <w:divBdr>
            <w:top w:val="none" w:sz="0" w:space="0" w:color="auto"/>
            <w:left w:val="none" w:sz="0" w:space="0" w:color="auto"/>
            <w:bottom w:val="none" w:sz="0" w:space="0" w:color="auto"/>
            <w:right w:val="none" w:sz="0" w:space="0" w:color="auto"/>
          </w:divBdr>
        </w:div>
        <w:div w:id="748384097">
          <w:marLeft w:val="480"/>
          <w:marRight w:val="0"/>
          <w:marTop w:val="0"/>
          <w:marBottom w:val="0"/>
          <w:divBdr>
            <w:top w:val="none" w:sz="0" w:space="0" w:color="auto"/>
            <w:left w:val="none" w:sz="0" w:space="0" w:color="auto"/>
            <w:bottom w:val="none" w:sz="0" w:space="0" w:color="auto"/>
            <w:right w:val="none" w:sz="0" w:space="0" w:color="auto"/>
          </w:divBdr>
        </w:div>
        <w:div w:id="1941720226">
          <w:marLeft w:val="480"/>
          <w:marRight w:val="0"/>
          <w:marTop w:val="0"/>
          <w:marBottom w:val="0"/>
          <w:divBdr>
            <w:top w:val="none" w:sz="0" w:space="0" w:color="auto"/>
            <w:left w:val="none" w:sz="0" w:space="0" w:color="auto"/>
            <w:bottom w:val="none" w:sz="0" w:space="0" w:color="auto"/>
            <w:right w:val="none" w:sz="0" w:space="0" w:color="auto"/>
          </w:divBdr>
        </w:div>
        <w:div w:id="1929852372">
          <w:marLeft w:val="480"/>
          <w:marRight w:val="0"/>
          <w:marTop w:val="0"/>
          <w:marBottom w:val="0"/>
          <w:divBdr>
            <w:top w:val="none" w:sz="0" w:space="0" w:color="auto"/>
            <w:left w:val="none" w:sz="0" w:space="0" w:color="auto"/>
            <w:bottom w:val="none" w:sz="0" w:space="0" w:color="auto"/>
            <w:right w:val="none" w:sz="0" w:space="0" w:color="auto"/>
          </w:divBdr>
        </w:div>
        <w:div w:id="444692055">
          <w:marLeft w:val="480"/>
          <w:marRight w:val="0"/>
          <w:marTop w:val="0"/>
          <w:marBottom w:val="0"/>
          <w:divBdr>
            <w:top w:val="none" w:sz="0" w:space="0" w:color="auto"/>
            <w:left w:val="none" w:sz="0" w:space="0" w:color="auto"/>
            <w:bottom w:val="none" w:sz="0" w:space="0" w:color="auto"/>
            <w:right w:val="none" w:sz="0" w:space="0" w:color="auto"/>
          </w:divBdr>
        </w:div>
        <w:div w:id="280110635">
          <w:marLeft w:val="480"/>
          <w:marRight w:val="0"/>
          <w:marTop w:val="0"/>
          <w:marBottom w:val="0"/>
          <w:divBdr>
            <w:top w:val="none" w:sz="0" w:space="0" w:color="auto"/>
            <w:left w:val="none" w:sz="0" w:space="0" w:color="auto"/>
            <w:bottom w:val="none" w:sz="0" w:space="0" w:color="auto"/>
            <w:right w:val="none" w:sz="0" w:space="0" w:color="auto"/>
          </w:divBdr>
        </w:div>
        <w:div w:id="1190290110">
          <w:marLeft w:val="480"/>
          <w:marRight w:val="0"/>
          <w:marTop w:val="0"/>
          <w:marBottom w:val="0"/>
          <w:divBdr>
            <w:top w:val="none" w:sz="0" w:space="0" w:color="auto"/>
            <w:left w:val="none" w:sz="0" w:space="0" w:color="auto"/>
            <w:bottom w:val="none" w:sz="0" w:space="0" w:color="auto"/>
            <w:right w:val="none" w:sz="0" w:space="0" w:color="auto"/>
          </w:divBdr>
        </w:div>
        <w:div w:id="634257513">
          <w:marLeft w:val="480"/>
          <w:marRight w:val="0"/>
          <w:marTop w:val="0"/>
          <w:marBottom w:val="0"/>
          <w:divBdr>
            <w:top w:val="none" w:sz="0" w:space="0" w:color="auto"/>
            <w:left w:val="none" w:sz="0" w:space="0" w:color="auto"/>
            <w:bottom w:val="none" w:sz="0" w:space="0" w:color="auto"/>
            <w:right w:val="none" w:sz="0" w:space="0" w:color="auto"/>
          </w:divBdr>
        </w:div>
        <w:div w:id="949118853">
          <w:marLeft w:val="480"/>
          <w:marRight w:val="0"/>
          <w:marTop w:val="0"/>
          <w:marBottom w:val="0"/>
          <w:divBdr>
            <w:top w:val="none" w:sz="0" w:space="0" w:color="auto"/>
            <w:left w:val="none" w:sz="0" w:space="0" w:color="auto"/>
            <w:bottom w:val="none" w:sz="0" w:space="0" w:color="auto"/>
            <w:right w:val="none" w:sz="0" w:space="0" w:color="auto"/>
          </w:divBdr>
        </w:div>
        <w:div w:id="1898855230">
          <w:marLeft w:val="480"/>
          <w:marRight w:val="0"/>
          <w:marTop w:val="0"/>
          <w:marBottom w:val="0"/>
          <w:divBdr>
            <w:top w:val="none" w:sz="0" w:space="0" w:color="auto"/>
            <w:left w:val="none" w:sz="0" w:space="0" w:color="auto"/>
            <w:bottom w:val="none" w:sz="0" w:space="0" w:color="auto"/>
            <w:right w:val="none" w:sz="0" w:space="0" w:color="auto"/>
          </w:divBdr>
        </w:div>
        <w:div w:id="1456753133">
          <w:marLeft w:val="480"/>
          <w:marRight w:val="0"/>
          <w:marTop w:val="0"/>
          <w:marBottom w:val="0"/>
          <w:divBdr>
            <w:top w:val="none" w:sz="0" w:space="0" w:color="auto"/>
            <w:left w:val="none" w:sz="0" w:space="0" w:color="auto"/>
            <w:bottom w:val="none" w:sz="0" w:space="0" w:color="auto"/>
            <w:right w:val="none" w:sz="0" w:space="0" w:color="auto"/>
          </w:divBdr>
        </w:div>
        <w:div w:id="921985857">
          <w:marLeft w:val="480"/>
          <w:marRight w:val="0"/>
          <w:marTop w:val="0"/>
          <w:marBottom w:val="0"/>
          <w:divBdr>
            <w:top w:val="none" w:sz="0" w:space="0" w:color="auto"/>
            <w:left w:val="none" w:sz="0" w:space="0" w:color="auto"/>
            <w:bottom w:val="none" w:sz="0" w:space="0" w:color="auto"/>
            <w:right w:val="none" w:sz="0" w:space="0" w:color="auto"/>
          </w:divBdr>
        </w:div>
        <w:div w:id="1350252532">
          <w:marLeft w:val="480"/>
          <w:marRight w:val="0"/>
          <w:marTop w:val="0"/>
          <w:marBottom w:val="0"/>
          <w:divBdr>
            <w:top w:val="none" w:sz="0" w:space="0" w:color="auto"/>
            <w:left w:val="none" w:sz="0" w:space="0" w:color="auto"/>
            <w:bottom w:val="none" w:sz="0" w:space="0" w:color="auto"/>
            <w:right w:val="none" w:sz="0" w:space="0" w:color="auto"/>
          </w:divBdr>
        </w:div>
        <w:div w:id="501314102">
          <w:marLeft w:val="480"/>
          <w:marRight w:val="0"/>
          <w:marTop w:val="0"/>
          <w:marBottom w:val="0"/>
          <w:divBdr>
            <w:top w:val="none" w:sz="0" w:space="0" w:color="auto"/>
            <w:left w:val="none" w:sz="0" w:space="0" w:color="auto"/>
            <w:bottom w:val="none" w:sz="0" w:space="0" w:color="auto"/>
            <w:right w:val="none" w:sz="0" w:space="0" w:color="auto"/>
          </w:divBdr>
        </w:div>
        <w:div w:id="770205759">
          <w:marLeft w:val="480"/>
          <w:marRight w:val="0"/>
          <w:marTop w:val="0"/>
          <w:marBottom w:val="0"/>
          <w:divBdr>
            <w:top w:val="none" w:sz="0" w:space="0" w:color="auto"/>
            <w:left w:val="none" w:sz="0" w:space="0" w:color="auto"/>
            <w:bottom w:val="none" w:sz="0" w:space="0" w:color="auto"/>
            <w:right w:val="none" w:sz="0" w:space="0" w:color="auto"/>
          </w:divBdr>
        </w:div>
        <w:div w:id="1659262975">
          <w:marLeft w:val="480"/>
          <w:marRight w:val="0"/>
          <w:marTop w:val="0"/>
          <w:marBottom w:val="0"/>
          <w:divBdr>
            <w:top w:val="none" w:sz="0" w:space="0" w:color="auto"/>
            <w:left w:val="none" w:sz="0" w:space="0" w:color="auto"/>
            <w:bottom w:val="none" w:sz="0" w:space="0" w:color="auto"/>
            <w:right w:val="none" w:sz="0" w:space="0" w:color="auto"/>
          </w:divBdr>
        </w:div>
        <w:div w:id="1806463615">
          <w:marLeft w:val="480"/>
          <w:marRight w:val="0"/>
          <w:marTop w:val="0"/>
          <w:marBottom w:val="0"/>
          <w:divBdr>
            <w:top w:val="none" w:sz="0" w:space="0" w:color="auto"/>
            <w:left w:val="none" w:sz="0" w:space="0" w:color="auto"/>
            <w:bottom w:val="none" w:sz="0" w:space="0" w:color="auto"/>
            <w:right w:val="none" w:sz="0" w:space="0" w:color="auto"/>
          </w:divBdr>
        </w:div>
        <w:div w:id="703136092">
          <w:marLeft w:val="480"/>
          <w:marRight w:val="0"/>
          <w:marTop w:val="0"/>
          <w:marBottom w:val="0"/>
          <w:divBdr>
            <w:top w:val="none" w:sz="0" w:space="0" w:color="auto"/>
            <w:left w:val="none" w:sz="0" w:space="0" w:color="auto"/>
            <w:bottom w:val="none" w:sz="0" w:space="0" w:color="auto"/>
            <w:right w:val="none" w:sz="0" w:space="0" w:color="auto"/>
          </w:divBdr>
        </w:div>
        <w:div w:id="840970357">
          <w:marLeft w:val="480"/>
          <w:marRight w:val="0"/>
          <w:marTop w:val="0"/>
          <w:marBottom w:val="0"/>
          <w:divBdr>
            <w:top w:val="none" w:sz="0" w:space="0" w:color="auto"/>
            <w:left w:val="none" w:sz="0" w:space="0" w:color="auto"/>
            <w:bottom w:val="none" w:sz="0" w:space="0" w:color="auto"/>
            <w:right w:val="none" w:sz="0" w:space="0" w:color="auto"/>
          </w:divBdr>
        </w:div>
        <w:div w:id="323971793">
          <w:marLeft w:val="480"/>
          <w:marRight w:val="0"/>
          <w:marTop w:val="0"/>
          <w:marBottom w:val="0"/>
          <w:divBdr>
            <w:top w:val="none" w:sz="0" w:space="0" w:color="auto"/>
            <w:left w:val="none" w:sz="0" w:space="0" w:color="auto"/>
            <w:bottom w:val="none" w:sz="0" w:space="0" w:color="auto"/>
            <w:right w:val="none" w:sz="0" w:space="0" w:color="auto"/>
          </w:divBdr>
        </w:div>
        <w:div w:id="1845896907">
          <w:marLeft w:val="480"/>
          <w:marRight w:val="0"/>
          <w:marTop w:val="0"/>
          <w:marBottom w:val="0"/>
          <w:divBdr>
            <w:top w:val="none" w:sz="0" w:space="0" w:color="auto"/>
            <w:left w:val="none" w:sz="0" w:space="0" w:color="auto"/>
            <w:bottom w:val="none" w:sz="0" w:space="0" w:color="auto"/>
            <w:right w:val="none" w:sz="0" w:space="0" w:color="auto"/>
          </w:divBdr>
        </w:div>
        <w:div w:id="974411358">
          <w:marLeft w:val="480"/>
          <w:marRight w:val="0"/>
          <w:marTop w:val="0"/>
          <w:marBottom w:val="0"/>
          <w:divBdr>
            <w:top w:val="none" w:sz="0" w:space="0" w:color="auto"/>
            <w:left w:val="none" w:sz="0" w:space="0" w:color="auto"/>
            <w:bottom w:val="none" w:sz="0" w:space="0" w:color="auto"/>
            <w:right w:val="none" w:sz="0" w:space="0" w:color="auto"/>
          </w:divBdr>
        </w:div>
        <w:div w:id="1884172061">
          <w:marLeft w:val="480"/>
          <w:marRight w:val="0"/>
          <w:marTop w:val="0"/>
          <w:marBottom w:val="0"/>
          <w:divBdr>
            <w:top w:val="none" w:sz="0" w:space="0" w:color="auto"/>
            <w:left w:val="none" w:sz="0" w:space="0" w:color="auto"/>
            <w:bottom w:val="none" w:sz="0" w:space="0" w:color="auto"/>
            <w:right w:val="none" w:sz="0" w:space="0" w:color="auto"/>
          </w:divBdr>
        </w:div>
        <w:div w:id="161284805">
          <w:marLeft w:val="480"/>
          <w:marRight w:val="0"/>
          <w:marTop w:val="0"/>
          <w:marBottom w:val="0"/>
          <w:divBdr>
            <w:top w:val="none" w:sz="0" w:space="0" w:color="auto"/>
            <w:left w:val="none" w:sz="0" w:space="0" w:color="auto"/>
            <w:bottom w:val="none" w:sz="0" w:space="0" w:color="auto"/>
            <w:right w:val="none" w:sz="0" w:space="0" w:color="auto"/>
          </w:divBdr>
        </w:div>
        <w:div w:id="1340700086">
          <w:marLeft w:val="480"/>
          <w:marRight w:val="0"/>
          <w:marTop w:val="0"/>
          <w:marBottom w:val="0"/>
          <w:divBdr>
            <w:top w:val="none" w:sz="0" w:space="0" w:color="auto"/>
            <w:left w:val="none" w:sz="0" w:space="0" w:color="auto"/>
            <w:bottom w:val="none" w:sz="0" w:space="0" w:color="auto"/>
            <w:right w:val="none" w:sz="0" w:space="0" w:color="auto"/>
          </w:divBdr>
        </w:div>
        <w:div w:id="2014331131">
          <w:marLeft w:val="480"/>
          <w:marRight w:val="0"/>
          <w:marTop w:val="0"/>
          <w:marBottom w:val="0"/>
          <w:divBdr>
            <w:top w:val="none" w:sz="0" w:space="0" w:color="auto"/>
            <w:left w:val="none" w:sz="0" w:space="0" w:color="auto"/>
            <w:bottom w:val="none" w:sz="0" w:space="0" w:color="auto"/>
            <w:right w:val="none" w:sz="0" w:space="0" w:color="auto"/>
          </w:divBdr>
        </w:div>
        <w:div w:id="1843274544">
          <w:marLeft w:val="480"/>
          <w:marRight w:val="0"/>
          <w:marTop w:val="0"/>
          <w:marBottom w:val="0"/>
          <w:divBdr>
            <w:top w:val="none" w:sz="0" w:space="0" w:color="auto"/>
            <w:left w:val="none" w:sz="0" w:space="0" w:color="auto"/>
            <w:bottom w:val="none" w:sz="0" w:space="0" w:color="auto"/>
            <w:right w:val="none" w:sz="0" w:space="0" w:color="auto"/>
          </w:divBdr>
        </w:div>
        <w:div w:id="53965787">
          <w:marLeft w:val="480"/>
          <w:marRight w:val="0"/>
          <w:marTop w:val="0"/>
          <w:marBottom w:val="0"/>
          <w:divBdr>
            <w:top w:val="none" w:sz="0" w:space="0" w:color="auto"/>
            <w:left w:val="none" w:sz="0" w:space="0" w:color="auto"/>
            <w:bottom w:val="none" w:sz="0" w:space="0" w:color="auto"/>
            <w:right w:val="none" w:sz="0" w:space="0" w:color="auto"/>
          </w:divBdr>
        </w:div>
        <w:div w:id="1033460093">
          <w:marLeft w:val="480"/>
          <w:marRight w:val="0"/>
          <w:marTop w:val="0"/>
          <w:marBottom w:val="0"/>
          <w:divBdr>
            <w:top w:val="none" w:sz="0" w:space="0" w:color="auto"/>
            <w:left w:val="none" w:sz="0" w:space="0" w:color="auto"/>
            <w:bottom w:val="none" w:sz="0" w:space="0" w:color="auto"/>
            <w:right w:val="none" w:sz="0" w:space="0" w:color="auto"/>
          </w:divBdr>
        </w:div>
        <w:div w:id="915476931">
          <w:marLeft w:val="480"/>
          <w:marRight w:val="0"/>
          <w:marTop w:val="0"/>
          <w:marBottom w:val="0"/>
          <w:divBdr>
            <w:top w:val="none" w:sz="0" w:space="0" w:color="auto"/>
            <w:left w:val="none" w:sz="0" w:space="0" w:color="auto"/>
            <w:bottom w:val="none" w:sz="0" w:space="0" w:color="auto"/>
            <w:right w:val="none" w:sz="0" w:space="0" w:color="auto"/>
          </w:divBdr>
        </w:div>
        <w:div w:id="2086371170">
          <w:marLeft w:val="480"/>
          <w:marRight w:val="0"/>
          <w:marTop w:val="0"/>
          <w:marBottom w:val="0"/>
          <w:divBdr>
            <w:top w:val="none" w:sz="0" w:space="0" w:color="auto"/>
            <w:left w:val="none" w:sz="0" w:space="0" w:color="auto"/>
            <w:bottom w:val="none" w:sz="0" w:space="0" w:color="auto"/>
            <w:right w:val="none" w:sz="0" w:space="0" w:color="auto"/>
          </w:divBdr>
        </w:div>
        <w:div w:id="2143108555">
          <w:marLeft w:val="480"/>
          <w:marRight w:val="0"/>
          <w:marTop w:val="0"/>
          <w:marBottom w:val="0"/>
          <w:divBdr>
            <w:top w:val="none" w:sz="0" w:space="0" w:color="auto"/>
            <w:left w:val="none" w:sz="0" w:space="0" w:color="auto"/>
            <w:bottom w:val="none" w:sz="0" w:space="0" w:color="auto"/>
            <w:right w:val="none" w:sz="0" w:space="0" w:color="auto"/>
          </w:divBdr>
        </w:div>
        <w:div w:id="947662554">
          <w:marLeft w:val="480"/>
          <w:marRight w:val="0"/>
          <w:marTop w:val="0"/>
          <w:marBottom w:val="0"/>
          <w:divBdr>
            <w:top w:val="none" w:sz="0" w:space="0" w:color="auto"/>
            <w:left w:val="none" w:sz="0" w:space="0" w:color="auto"/>
            <w:bottom w:val="none" w:sz="0" w:space="0" w:color="auto"/>
            <w:right w:val="none" w:sz="0" w:space="0" w:color="auto"/>
          </w:divBdr>
        </w:div>
        <w:div w:id="101607858">
          <w:marLeft w:val="480"/>
          <w:marRight w:val="0"/>
          <w:marTop w:val="0"/>
          <w:marBottom w:val="0"/>
          <w:divBdr>
            <w:top w:val="none" w:sz="0" w:space="0" w:color="auto"/>
            <w:left w:val="none" w:sz="0" w:space="0" w:color="auto"/>
            <w:bottom w:val="none" w:sz="0" w:space="0" w:color="auto"/>
            <w:right w:val="none" w:sz="0" w:space="0" w:color="auto"/>
          </w:divBdr>
        </w:div>
        <w:div w:id="1855144646">
          <w:marLeft w:val="480"/>
          <w:marRight w:val="0"/>
          <w:marTop w:val="0"/>
          <w:marBottom w:val="0"/>
          <w:divBdr>
            <w:top w:val="none" w:sz="0" w:space="0" w:color="auto"/>
            <w:left w:val="none" w:sz="0" w:space="0" w:color="auto"/>
            <w:bottom w:val="none" w:sz="0" w:space="0" w:color="auto"/>
            <w:right w:val="none" w:sz="0" w:space="0" w:color="auto"/>
          </w:divBdr>
        </w:div>
        <w:div w:id="855311898">
          <w:marLeft w:val="480"/>
          <w:marRight w:val="0"/>
          <w:marTop w:val="0"/>
          <w:marBottom w:val="0"/>
          <w:divBdr>
            <w:top w:val="none" w:sz="0" w:space="0" w:color="auto"/>
            <w:left w:val="none" w:sz="0" w:space="0" w:color="auto"/>
            <w:bottom w:val="none" w:sz="0" w:space="0" w:color="auto"/>
            <w:right w:val="none" w:sz="0" w:space="0" w:color="auto"/>
          </w:divBdr>
        </w:div>
        <w:div w:id="758410557">
          <w:marLeft w:val="480"/>
          <w:marRight w:val="0"/>
          <w:marTop w:val="0"/>
          <w:marBottom w:val="0"/>
          <w:divBdr>
            <w:top w:val="none" w:sz="0" w:space="0" w:color="auto"/>
            <w:left w:val="none" w:sz="0" w:space="0" w:color="auto"/>
            <w:bottom w:val="none" w:sz="0" w:space="0" w:color="auto"/>
            <w:right w:val="none" w:sz="0" w:space="0" w:color="auto"/>
          </w:divBdr>
        </w:div>
      </w:divsChild>
    </w:div>
    <w:div w:id="1856384168">
      <w:bodyDiv w:val="1"/>
      <w:marLeft w:val="0"/>
      <w:marRight w:val="0"/>
      <w:marTop w:val="0"/>
      <w:marBottom w:val="0"/>
      <w:divBdr>
        <w:top w:val="none" w:sz="0" w:space="0" w:color="auto"/>
        <w:left w:val="none" w:sz="0" w:space="0" w:color="auto"/>
        <w:bottom w:val="none" w:sz="0" w:space="0" w:color="auto"/>
        <w:right w:val="none" w:sz="0" w:space="0" w:color="auto"/>
      </w:divBdr>
    </w:div>
    <w:div w:id="1858545744">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73422923">
      <w:bodyDiv w:val="1"/>
      <w:marLeft w:val="0"/>
      <w:marRight w:val="0"/>
      <w:marTop w:val="0"/>
      <w:marBottom w:val="0"/>
      <w:divBdr>
        <w:top w:val="none" w:sz="0" w:space="0" w:color="auto"/>
        <w:left w:val="none" w:sz="0" w:space="0" w:color="auto"/>
        <w:bottom w:val="none" w:sz="0" w:space="0" w:color="auto"/>
        <w:right w:val="none" w:sz="0" w:space="0" w:color="auto"/>
      </w:divBdr>
    </w:div>
    <w:div w:id="1873959804">
      <w:bodyDiv w:val="1"/>
      <w:marLeft w:val="0"/>
      <w:marRight w:val="0"/>
      <w:marTop w:val="0"/>
      <w:marBottom w:val="0"/>
      <w:divBdr>
        <w:top w:val="none" w:sz="0" w:space="0" w:color="auto"/>
        <w:left w:val="none" w:sz="0" w:space="0" w:color="auto"/>
        <w:bottom w:val="none" w:sz="0" w:space="0" w:color="auto"/>
        <w:right w:val="none" w:sz="0" w:space="0" w:color="auto"/>
      </w:divBdr>
    </w:div>
    <w:div w:id="1888646026">
      <w:bodyDiv w:val="1"/>
      <w:marLeft w:val="0"/>
      <w:marRight w:val="0"/>
      <w:marTop w:val="0"/>
      <w:marBottom w:val="0"/>
      <w:divBdr>
        <w:top w:val="none" w:sz="0" w:space="0" w:color="auto"/>
        <w:left w:val="none" w:sz="0" w:space="0" w:color="auto"/>
        <w:bottom w:val="none" w:sz="0" w:space="0" w:color="auto"/>
        <w:right w:val="none" w:sz="0" w:space="0" w:color="auto"/>
      </w:divBdr>
    </w:div>
    <w:div w:id="1891963616">
      <w:bodyDiv w:val="1"/>
      <w:marLeft w:val="0"/>
      <w:marRight w:val="0"/>
      <w:marTop w:val="0"/>
      <w:marBottom w:val="0"/>
      <w:divBdr>
        <w:top w:val="none" w:sz="0" w:space="0" w:color="auto"/>
        <w:left w:val="none" w:sz="0" w:space="0" w:color="auto"/>
        <w:bottom w:val="none" w:sz="0" w:space="0" w:color="auto"/>
        <w:right w:val="none" w:sz="0" w:space="0" w:color="auto"/>
      </w:divBdr>
    </w:div>
    <w:div w:id="1892307945">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6698994">
      <w:bodyDiv w:val="1"/>
      <w:marLeft w:val="0"/>
      <w:marRight w:val="0"/>
      <w:marTop w:val="0"/>
      <w:marBottom w:val="0"/>
      <w:divBdr>
        <w:top w:val="none" w:sz="0" w:space="0" w:color="auto"/>
        <w:left w:val="none" w:sz="0" w:space="0" w:color="auto"/>
        <w:bottom w:val="none" w:sz="0" w:space="0" w:color="auto"/>
        <w:right w:val="none" w:sz="0" w:space="0" w:color="auto"/>
      </w:divBdr>
      <w:divsChild>
        <w:div w:id="977342475">
          <w:marLeft w:val="480"/>
          <w:marRight w:val="0"/>
          <w:marTop w:val="0"/>
          <w:marBottom w:val="0"/>
          <w:divBdr>
            <w:top w:val="none" w:sz="0" w:space="0" w:color="auto"/>
            <w:left w:val="none" w:sz="0" w:space="0" w:color="auto"/>
            <w:bottom w:val="none" w:sz="0" w:space="0" w:color="auto"/>
            <w:right w:val="none" w:sz="0" w:space="0" w:color="auto"/>
          </w:divBdr>
        </w:div>
        <w:div w:id="214584069">
          <w:marLeft w:val="480"/>
          <w:marRight w:val="0"/>
          <w:marTop w:val="0"/>
          <w:marBottom w:val="0"/>
          <w:divBdr>
            <w:top w:val="none" w:sz="0" w:space="0" w:color="auto"/>
            <w:left w:val="none" w:sz="0" w:space="0" w:color="auto"/>
            <w:bottom w:val="none" w:sz="0" w:space="0" w:color="auto"/>
            <w:right w:val="none" w:sz="0" w:space="0" w:color="auto"/>
          </w:divBdr>
        </w:div>
        <w:div w:id="460659411">
          <w:marLeft w:val="480"/>
          <w:marRight w:val="0"/>
          <w:marTop w:val="0"/>
          <w:marBottom w:val="0"/>
          <w:divBdr>
            <w:top w:val="none" w:sz="0" w:space="0" w:color="auto"/>
            <w:left w:val="none" w:sz="0" w:space="0" w:color="auto"/>
            <w:bottom w:val="none" w:sz="0" w:space="0" w:color="auto"/>
            <w:right w:val="none" w:sz="0" w:space="0" w:color="auto"/>
          </w:divBdr>
        </w:div>
        <w:div w:id="618028541">
          <w:marLeft w:val="480"/>
          <w:marRight w:val="0"/>
          <w:marTop w:val="0"/>
          <w:marBottom w:val="0"/>
          <w:divBdr>
            <w:top w:val="none" w:sz="0" w:space="0" w:color="auto"/>
            <w:left w:val="none" w:sz="0" w:space="0" w:color="auto"/>
            <w:bottom w:val="none" w:sz="0" w:space="0" w:color="auto"/>
            <w:right w:val="none" w:sz="0" w:space="0" w:color="auto"/>
          </w:divBdr>
        </w:div>
        <w:div w:id="1210872915">
          <w:marLeft w:val="480"/>
          <w:marRight w:val="0"/>
          <w:marTop w:val="0"/>
          <w:marBottom w:val="0"/>
          <w:divBdr>
            <w:top w:val="none" w:sz="0" w:space="0" w:color="auto"/>
            <w:left w:val="none" w:sz="0" w:space="0" w:color="auto"/>
            <w:bottom w:val="none" w:sz="0" w:space="0" w:color="auto"/>
            <w:right w:val="none" w:sz="0" w:space="0" w:color="auto"/>
          </w:divBdr>
        </w:div>
        <w:div w:id="1049383853">
          <w:marLeft w:val="480"/>
          <w:marRight w:val="0"/>
          <w:marTop w:val="0"/>
          <w:marBottom w:val="0"/>
          <w:divBdr>
            <w:top w:val="none" w:sz="0" w:space="0" w:color="auto"/>
            <w:left w:val="none" w:sz="0" w:space="0" w:color="auto"/>
            <w:bottom w:val="none" w:sz="0" w:space="0" w:color="auto"/>
            <w:right w:val="none" w:sz="0" w:space="0" w:color="auto"/>
          </w:divBdr>
        </w:div>
        <w:div w:id="879829026">
          <w:marLeft w:val="480"/>
          <w:marRight w:val="0"/>
          <w:marTop w:val="0"/>
          <w:marBottom w:val="0"/>
          <w:divBdr>
            <w:top w:val="none" w:sz="0" w:space="0" w:color="auto"/>
            <w:left w:val="none" w:sz="0" w:space="0" w:color="auto"/>
            <w:bottom w:val="none" w:sz="0" w:space="0" w:color="auto"/>
            <w:right w:val="none" w:sz="0" w:space="0" w:color="auto"/>
          </w:divBdr>
        </w:div>
        <w:div w:id="1431120792">
          <w:marLeft w:val="480"/>
          <w:marRight w:val="0"/>
          <w:marTop w:val="0"/>
          <w:marBottom w:val="0"/>
          <w:divBdr>
            <w:top w:val="none" w:sz="0" w:space="0" w:color="auto"/>
            <w:left w:val="none" w:sz="0" w:space="0" w:color="auto"/>
            <w:bottom w:val="none" w:sz="0" w:space="0" w:color="auto"/>
            <w:right w:val="none" w:sz="0" w:space="0" w:color="auto"/>
          </w:divBdr>
        </w:div>
        <w:div w:id="1984577348">
          <w:marLeft w:val="480"/>
          <w:marRight w:val="0"/>
          <w:marTop w:val="0"/>
          <w:marBottom w:val="0"/>
          <w:divBdr>
            <w:top w:val="none" w:sz="0" w:space="0" w:color="auto"/>
            <w:left w:val="none" w:sz="0" w:space="0" w:color="auto"/>
            <w:bottom w:val="none" w:sz="0" w:space="0" w:color="auto"/>
            <w:right w:val="none" w:sz="0" w:space="0" w:color="auto"/>
          </w:divBdr>
        </w:div>
        <w:div w:id="547034757">
          <w:marLeft w:val="480"/>
          <w:marRight w:val="0"/>
          <w:marTop w:val="0"/>
          <w:marBottom w:val="0"/>
          <w:divBdr>
            <w:top w:val="none" w:sz="0" w:space="0" w:color="auto"/>
            <w:left w:val="none" w:sz="0" w:space="0" w:color="auto"/>
            <w:bottom w:val="none" w:sz="0" w:space="0" w:color="auto"/>
            <w:right w:val="none" w:sz="0" w:space="0" w:color="auto"/>
          </w:divBdr>
        </w:div>
        <w:div w:id="2062484430">
          <w:marLeft w:val="480"/>
          <w:marRight w:val="0"/>
          <w:marTop w:val="0"/>
          <w:marBottom w:val="0"/>
          <w:divBdr>
            <w:top w:val="none" w:sz="0" w:space="0" w:color="auto"/>
            <w:left w:val="none" w:sz="0" w:space="0" w:color="auto"/>
            <w:bottom w:val="none" w:sz="0" w:space="0" w:color="auto"/>
            <w:right w:val="none" w:sz="0" w:space="0" w:color="auto"/>
          </w:divBdr>
        </w:div>
        <w:div w:id="1825664934">
          <w:marLeft w:val="480"/>
          <w:marRight w:val="0"/>
          <w:marTop w:val="0"/>
          <w:marBottom w:val="0"/>
          <w:divBdr>
            <w:top w:val="none" w:sz="0" w:space="0" w:color="auto"/>
            <w:left w:val="none" w:sz="0" w:space="0" w:color="auto"/>
            <w:bottom w:val="none" w:sz="0" w:space="0" w:color="auto"/>
            <w:right w:val="none" w:sz="0" w:space="0" w:color="auto"/>
          </w:divBdr>
        </w:div>
        <w:div w:id="1812600762">
          <w:marLeft w:val="480"/>
          <w:marRight w:val="0"/>
          <w:marTop w:val="0"/>
          <w:marBottom w:val="0"/>
          <w:divBdr>
            <w:top w:val="none" w:sz="0" w:space="0" w:color="auto"/>
            <w:left w:val="none" w:sz="0" w:space="0" w:color="auto"/>
            <w:bottom w:val="none" w:sz="0" w:space="0" w:color="auto"/>
            <w:right w:val="none" w:sz="0" w:space="0" w:color="auto"/>
          </w:divBdr>
        </w:div>
        <w:div w:id="1338920090">
          <w:marLeft w:val="480"/>
          <w:marRight w:val="0"/>
          <w:marTop w:val="0"/>
          <w:marBottom w:val="0"/>
          <w:divBdr>
            <w:top w:val="none" w:sz="0" w:space="0" w:color="auto"/>
            <w:left w:val="none" w:sz="0" w:space="0" w:color="auto"/>
            <w:bottom w:val="none" w:sz="0" w:space="0" w:color="auto"/>
            <w:right w:val="none" w:sz="0" w:space="0" w:color="auto"/>
          </w:divBdr>
        </w:div>
        <w:div w:id="1382368041">
          <w:marLeft w:val="480"/>
          <w:marRight w:val="0"/>
          <w:marTop w:val="0"/>
          <w:marBottom w:val="0"/>
          <w:divBdr>
            <w:top w:val="none" w:sz="0" w:space="0" w:color="auto"/>
            <w:left w:val="none" w:sz="0" w:space="0" w:color="auto"/>
            <w:bottom w:val="none" w:sz="0" w:space="0" w:color="auto"/>
            <w:right w:val="none" w:sz="0" w:space="0" w:color="auto"/>
          </w:divBdr>
        </w:div>
        <w:div w:id="162625627">
          <w:marLeft w:val="480"/>
          <w:marRight w:val="0"/>
          <w:marTop w:val="0"/>
          <w:marBottom w:val="0"/>
          <w:divBdr>
            <w:top w:val="none" w:sz="0" w:space="0" w:color="auto"/>
            <w:left w:val="none" w:sz="0" w:space="0" w:color="auto"/>
            <w:bottom w:val="none" w:sz="0" w:space="0" w:color="auto"/>
            <w:right w:val="none" w:sz="0" w:space="0" w:color="auto"/>
          </w:divBdr>
        </w:div>
        <w:div w:id="1833912171">
          <w:marLeft w:val="480"/>
          <w:marRight w:val="0"/>
          <w:marTop w:val="0"/>
          <w:marBottom w:val="0"/>
          <w:divBdr>
            <w:top w:val="none" w:sz="0" w:space="0" w:color="auto"/>
            <w:left w:val="none" w:sz="0" w:space="0" w:color="auto"/>
            <w:bottom w:val="none" w:sz="0" w:space="0" w:color="auto"/>
            <w:right w:val="none" w:sz="0" w:space="0" w:color="auto"/>
          </w:divBdr>
        </w:div>
        <w:div w:id="1469719">
          <w:marLeft w:val="480"/>
          <w:marRight w:val="0"/>
          <w:marTop w:val="0"/>
          <w:marBottom w:val="0"/>
          <w:divBdr>
            <w:top w:val="none" w:sz="0" w:space="0" w:color="auto"/>
            <w:left w:val="none" w:sz="0" w:space="0" w:color="auto"/>
            <w:bottom w:val="none" w:sz="0" w:space="0" w:color="auto"/>
            <w:right w:val="none" w:sz="0" w:space="0" w:color="auto"/>
          </w:divBdr>
        </w:div>
        <w:div w:id="1009480268">
          <w:marLeft w:val="480"/>
          <w:marRight w:val="0"/>
          <w:marTop w:val="0"/>
          <w:marBottom w:val="0"/>
          <w:divBdr>
            <w:top w:val="none" w:sz="0" w:space="0" w:color="auto"/>
            <w:left w:val="none" w:sz="0" w:space="0" w:color="auto"/>
            <w:bottom w:val="none" w:sz="0" w:space="0" w:color="auto"/>
            <w:right w:val="none" w:sz="0" w:space="0" w:color="auto"/>
          </w:divBdr>
        </w:div>
        <w:div w:id="1751803381">
          <w:marLeft w:val="480"/>
          <w:marRight w:val="0"/>
          <w:marTop w:val="0"/>
          <w:marBottom w:val="0"/>
          <w:divBdr>
            <w:top w:val="none" w:sz="0" w:space="0" w:color="auto"/>
            <w:left w:val="none" w:sz="0" w:space="0" w:color="auto"/>
            <w:bottom w:val="none" w:sz="0" w:space="0" w:color="auto"/>
            <w:right w:val="none" w:sz="0" w:space="0" w:color="auto"/>
          </w:divBdr>
        </w:div>
        <w:div w:id="223681112">
          <w:marLeft w:val="480"/>
          <w:marRight w:val="0"/>
          <w:marTop w:val="0"/>
          <w:marBottom w:val="0"/>
          <w:divBdr>
            <w:top w:val="none" w:sz="0" w:space="0" w:color="auto"/>
            <w:left w:val="none" w:sz="0" w:space="0" w:color="auto"/>
            <w:bottom w:val="none" w:sz="0" w:space="0" w:color="auto"/>
            <w:right w:val="none" w:sz="0" w:space="0" w:color="auto"/>
          </w:divBdr>
        </w:div>
        <w:div w:id="522207008">
          <w:marLeft w:val="480"/>
          <w:marRight w:val="0"/>
          <w:marTop w:val="0"/>
          <w:marBottom w:val="0"/>
          <w:divBdr>
            <w:top w:val="none" w:sz="0" w:space="0" w:color="auto"/>
            <w:left w:val="none" w:sz="0" w:space="0" w:color="auto"/>
            <w:bottom w:val="none" w:sz="0" w:space="0" w:color="auto"/>
            <w:right w:val="none" w:sz="0" w:space="0" w:color="auto"/>
          </w:divBdr>
        </w:div>
        <w:div w:id="956104802">
          <w:marLeft w:val="480"/>
          <w:marRight w:val="0"/>
          <w:marTop w:val="0"/>
          <w:marBottom w:val="0"/>
          <w:divBdr>
            <w:top w:val="none" w:sz="0" w:space="0" w:color="auto"/>
            <w:left w:val="none" w:sz="0" w:space="0" w:color="auto"/>
            <w:bottom w:val="none" w:sz="0" w:space="0" w:color="auto"/>
            <w:right w:val="none" w:sz="0" w:space="0" w:color="auto"/>
          </w:divBdr>
        </w:div>
        <w:div w:id="670834816">
          <w:marLeft w:val="480"/>
          <w:marRight w:val="0"/>
          <w:marTop w:val="0"/>
          <w:marBottom w:val="0"/>
          <w:divBdr>
            <w:top w:val="none" w:sz="0" w:space="0" w:color="auto"/>
            <w:left w:val="none" w:sz="0" w:space="0" w:color="auto"/>
            <w:bottom w:val="none" w:sz="0" w:space="0" w:color="auto"/>
            <w:right w:val="none" w:sz="0" w:space="0" w:color="auto"/>
          </w:divBdr>
        </w:div>
        <w:div w:id="1877544279">
          <w:marLeft w:val="480"/>
          <w:marRight w:val="0"/>
          <w:marTop w:val="0"/>
          <w:marBottom w:val="0"/>
          <w:divBdr>
            <w:top w:val="none" w:sz="0" w:space="0" w:color="auto"/>
            <w:left w:val="none" w:sz="0" w:space="0" w:color="auto"/>
            <w:bottom w:val="none" w:sz="0" w:space="0" w:color="auto"/>
            <w:right w:val="none" w:sz="0" w:space="0" w:color="auto"/>
          </w:divBdr>
        </w:div>
        <w:div w:id="1216694127">
          <w:marLeft w:val="480"/>
          <w:marRight w:val="0"/>
          <w:marTop w:val="0"/>
          <w:marBottom w:val="0"/>
          <w:divBdr>
            <w:top w:val="none" w:sz="0" w:space="0" w:color="auto"/>
            <w:left w:val="none" w:sz="0" w:space="0" w:color="auto"/>
            <w:bottom w:val="none" w:sz="0" w:space="0" w:color="auto"/>
            <w:right w:val="none" w:sz="0" w:space="0" w:color="auto"/>
          </w:divBdr>
        </w:div>
        <w:div w:id="2114664732">
          <w:marLeft w:val="480"/>
          <w:marRight w:val="0"/>
          <w:marTop w:val="0"/>
          <w:marBottom w:val="0"/>
          <w:divBdr>
            <w:top w:val="none" w:sz="0" w:space="0" w:color="auto"/>
            <w:left w:val="none" w:sz="0" w:space="0" w:color="auto"/>
            <w:bottom w:val="none" w:sz="0" w:space="0" w:color="auto"/>
            <w:right w:val="none" w:sz="0" w:space="0" w:color="auto"/>
          </w:divBdr>
        </w:div>
        <w:div w:id="113327108">
          <w:marLeft w:val="480"/>
          <w:marRight w:val="0"/>
          <w:marTop w:val="0"/>
          <w:marBottom w:val="0"/>
          <w:divBdr>
            <w:top w:val="none" w:sz="0" w:space="0" w:color="auto"/>
            <w:left w:val="none" w:sz="0" w:space="0" w:color="auto"/>
            <w:bottom w:val="none" w:sz="0" w:space="0" w:color="auto"/>
            <w:right w:val="none" w:sz="0" w:space="0" w:color="auto"/>
          </w:divBdr>
        </w:div>
        <w:div w:id="105005926">
          <w:marLeft w:val="480"/>
          <w:marRight w:val="0"/>
          <w:marTop w:val="0"/>
          <w:marBottom w:val="0"/>
          <w:divBdr>
            <w:top w:val="none" w:sz="0" w:space="0" w:color="auto"/>
            <w:left w:val="none" w:sz="0" w:space="0" w:color="auto"/>
            <w:bottom w:val="none" w:sz="0" w:space="0" w:color="auto"/>
            <w:right w:val="none" w:sz="0" w:space="0" w:color="auto"/>
          </w:divBdr>
        </w:div>
        <w:div w:id="969213553">
          <w:marLeft w:val="480"/>
          <w:marRight w:val="0"/>
          <w:marTop w:val="0"/>
          <w:marBottom w:val="0"/>
          <w:divBdr>
            <w:top w:val="none" w:sz="0" w:space="0" w:color="auto"/>
            <w:left w:val="none" w:sz="0" w:space="0" w:color="auto"/>
            <w:bottom w:val="none" w:sz="0" w:space="0" w:color="auto"/>
            <w:right w:val="none" w:sz="0" w:space="0" w:color="auto"/>
          </w:divBdr>
        </w:div>
        <w:div w:id="430666335">
          <w:marLeft w:val="480"/>
          <w:marRight w:val="0"/>
          <w:marTop w:val="0"/>
          <w:marBottom w:val="0"/>
          <w:divBdr>
            <w:top w:val="none" w:sz="0" w:space="0" w:color="auto"/>
            <w:left w:val="none" w:sz="0" w:space="0" w:color="auto"/>
            <w:bottom w:val="none" w:sz="0" w:space="0" w:color="auto"/>
            <w:right w:val="none" w:sz="0" w:space="0" w:color="auto"/>
          </w:divBdr>
        </w:div>
        <w:div w:id="1456218760">
          <w:marLeft w:val="480"/>
          <w:marRight w:val="0"/>
          <w:marTop w:val="0"/>
          <w:marBottom w:val="0"/>
          <w:divBdr>
            <w:top w:val="none" w:sz="0" w:space="0" w:color="auto"/>
            <w:left w:val="none" w:sz="0" w:space="0" w:color="auto"/>
            <w:bottom w:val="none" w:sz="0" w:space="0" w:color="auto"/>
            <w:right w:val="none" w:sz="0" w:space="0" w:color="auto"/>
          </w:divBdr>
        </w:div>
        <w:div w:id="1200432629">
          <w:marLeft w:val="480"/>
          <w:marRight w:val="0"/>
          <w:marTop w:val="0"/>
          <w:marBottom w:val="0"/>
          <w:divBdr>
            <w:top w:val="none" w:sz="0" w:space="0" w:color="auto"/>
            <w:left w:val="none" w:sz="0" w:space="0" w:color="auto"/>
            <w:bottom w:val="none" w:sz="0" w:space="0" w:color="auto"/>
            <w:right w:val="none" w:sz="0" w:space="0" w:color="auto"/>
          </w:divBdr>
        </w:div>
        <w:div w:id="967660439">
          <w:marLeft w:val="480"/>
          <w:marRight w:val="0"/>
          <w:marTop w:val="0"/>
          <w:marBottom w:val="0"/>
          <w:divBdr>
            <w:top w:val="none" w:sz="0" w:space="0" w:color="auto"/>
            <w:left w:val="none" w:sz="0" w:space="0" w:color="auto"/>
            <w:bottom w:val="none" w:sz="0" w:space="0" w:color="auto"/>
            <w:right w:val="none" w:sz="0" w:space="0" w:color="auto"/>
          </w:divBdr>
        </w:div>
        <w:div w:id="2033680380">
          <w:marLeft w:val="480"/>
          <w:marRight w:val="0"/>
          <w:marTop w:val="0"/>
          <w:marBottom w:val="0"/>
          <w:divBdr>
            <w:top w:val="none" w:sz="0" w:space="0" w:color="auto"/>
            <w:left w:val="none" w:sz="0" w:space="0" w:color="auto"/>
            <w:bottom w:val="none" w:sz="0" w:space="0" w:color="auto"/>
            <w:right w:val="none" w:sz="0" w:space="0" w:color="auto"/>
          </w:divBdr>
        </w:div>
        <w:div w:id="561644269">
          <w:marLeft w:val="480"/>
          <w:marRight w:val="0"/>
          <w:marTop w:val="0"/>
          <w:marBottom w:val="0"/>
          <w:divBdr>
            <w:top w:val="none" w:sz="0" w:space="0" w:color="auto"/>
            <w:left w:val="none" w:sz="0" w:space="0" w:color="auto"/>
            <w:bottom w:val="none" w:sz="0" w:space="0" w:color="auto"/>
            <w:right w:val="none" w:sz="0" w:space="0" w:color="auto"/>
          </w:divBdr>
        </w:div>
        <w:div w:id="1148594588">
          <w:marLeft w:val="480"/>
          <w:marRight w:val="0"/>
          <w:marTop w:val="0"/>
          <w:marBottom w:val="0"/>
          <w:divBdr>
            <w:top w:val="none" w:sz="0" w:space="0" w:color="auto"/>
            <w:left w:val="none" w:sz="0" w:space="0" w:color="auto"/>
            <w:bottom w:val="none" w:sz="0" w:space="0" w:color="auto"/>
            <w:right w:val="none" w:sz="0" w:space="0" w:color="auto"/>
          </w:divBdr>
        </w:div>
        <w:div w:id="1554076379">
          <w:marLeft w:val="480"/>
          <w:marRight w:val="0"/>
          <w:marTop w:val="0"/>
          <w:marBottom w:val="0"/>
          <w:divBdr>
            <w:top w:val="none" w:sz="0" w:space="0" w:color="auto"/>
            <w:left w:val="none" w:sz="0" w:space="0" w:color="auto"/>
            <w:bottom w:val="none" w:sz="0" w:space="0" w:color="auto"/>
            <w:right w:val="none" w:sz="0" w:space="0" w:color="auto"/>
          </w:divBdr>
        </w:div>
        <w:div w:id="1081637970">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01865600">
      <w:bodyDiv w:val="1"/>
      <w:marLeft w:val="0"/>
      <w:marRight w:val="0"/>
      <w:marTop w:val="0"/>
      <w:marBottom w:val="0"/>
      <w:divBdr>
        <w:top w:val="none" w:sz="0" w:space="0" w:color="auto"/>
        <w:left w:val="none" w:sz="0" w:space="0" w:color="auto"/>
        <w:bottom w:val="none" w:sz="0" w:space="0" w:color="auto"/>
        <w:right w:val="none" w:sz="0" w:space="0" w:color="auto"/>
      </w:divBdr>
    </w:div>
    <w:div w:id="1906723450">
      <w:bodyDiv w:val="1"/>
      <w:marLeft w:val="0"/>
      <w:marRight w:val="0"/>
      <w:marTop w:val="0"/>
      <w:marBottom w:val="0"/>
      <w:divBdr>
        <w:top w:val="none" w:sz="0" w:space="0" w:color="auto"/>
        <w:left w:val="none" w:sz="0" w:space="0" w:color="auto"/>
        <w:bottom w:val="none" w:sz="0" w:space="0" w:color="auto"/>
        <w:right w:val="none" w:sz="0" w:space="0" w:color="auto"/>
      </w:divBdr>
    </w:div>
    <w:div w:id="1909077019">
      <w:bodyDiv w:val="1"/>
      <w:marLeft w:val="0"/>
      <w:marRight w:val="0"/>
      <w:marTop w:val="0"/>
      <w:marBottom w:val="0"/>
      <w:divBdr>
        <w:top w:val="none" w:sz="0" w:space="0" w:color="auto"/>
        <w:left w:val="none" w:sz="0" w:space="0" w:color="auto"/>
        <w:bottom w:val="none" w:sz="0" w:space="0" w:color="auto"/>
        <w:right w:val="none" w:sz="0" w:space="0" w:color="auto"/>
      </w:divBdr>
    </w:div>
    <w:div w:id="1909655949">
      <w:bodyDiv w:val="1"/>
      <w:marLeft w:val="0"/>
      <w:marRight w:val="0"/>
      <w:marTop w:val="0"/>
      <w:marBottom w:val="0"/>
      <w:divBdr>
        <w:top w:val="none" w:sz="0" w:space="0" w:color="auto"/>
        <w:left w:val="none" w:sz="0" w:space="0" w:color="auto"/>
        <w:bottom w:val="none" w:sz="0" w:space="0" w:color="auto"/>
        <w:right w:val="none" w:sz="0" w:space="0" w:color="auto"/>
      </w:divBdr>
    </w:div>
    <w:div w:id="1911574565">
      <w:bodyDiv w:val="1"/>
      <w:marLeft w:val="0"/>
      <w:marRight w:val="0"/>
      <w:marTop w:val="0"/>
      <w:marBottom w:val="0"/>
      <w:divBdr>
        <w:top w:val="none" w:sz="0" w:space="0" w:color="auto"/>
        <w:left w:val="none" w:sz="0" w:space="0" w:color="auto"/>
        <w:bottom w:val="none" w:sz="0" w:space="0" w:color="auto"/>
        <w:right w:val="none" w:sz="0" w:space="0" w:color="auto"/>
      </w:divBdr>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18007253">
      <w:bodyDiv w:val="1"/>
      <w:marLeft w:val="0"/>
      <w:marRight w:val="0"/>
      <w:marTop w:val="0"/>
      <w:marBottom w:val="0"/>
      <w:divBdr>
        <w:top w:val="none" w:sz="0" w:space="0" w:color="auto"/>
        <w:left w:val="none" w:sz="0" w:space="0" w:color="auto"/>
        <w:bottom w:val="none" w:sz="0" w:space="0" w:color="auto"/>
        <w:right w:val="none" w:sz="0" w:space="0" w:color="auto"/>
      </w:divBdr>
    </w:div>
    <w:div w:id="1919316628">
      <w:bodyDiv w:val="1"/>
      <w:marLeft w:val="0"/>
      <w:marRight w:val="0"/>
      <w:marTop w:val="0"/>
      <w:marBottom w:val="0"/>
      <w:divBdr>
        <w:top w:val="none" w:sz="0" w:space="0" w:color="auto"/>
        <w:left w:val="none" w:sz="0" w:space="0" w:color="auto"/>
        <w:bottom w:val="none" w:sz="0" w:space="0" w:color="auto"/>
        <w:right w:val="none" w:sz="0" w:space="0" w:color="auto"/>
      </w:divBdr>
    </w:div>
    <w:div w:id="1929850780">
      <w:bodyDiv w:val="1"/>
      <w:marLeft w:val="0"/>
      <w:marRight w:val="0"/>
      <w:marTop w:val="0"/>
      <w:marBottom w:val="0"/>
      <w:divBdr>
        <w:top w:val="none" w:sz="0" w:space="0" w:color="auto"/>
        <w:left w:val="none" w:sz="0" w:space="0" w:color="auto"/>
        <w:bottom w:val="none" w:sz="0" w:space="0" w:color="auto"/>
        <w:right w:val="none" w:sz="0" w:space="0" w:color="auto"/>
      </w:divBdr>
      <w:divsChild>
        <w:div w:id="1719621917">
          <w:marLeft w:val="480"/>
          <w:marRight w:val="0"/>
          <w:marTop w:val="0"/>
          <w:marBottom w:val="0"/>
          <w:divBdr>
            <w:top w:val="none" w:sz="0" w:space="0" w:color="auto"/>
            <w:left w:val="none" w:sz="0" w:space="0" w:color="auto"/>
            <w:bottom w:val="none" w:sz="0" w:space="0" w:color="auto"/>
            <w:right w:val="none" w:sz="0" w:space="0" w:color="auto"/>
          </w:divBdr>
        </w:div>
        <w:div w:id="1395661153">
          <w:marLeft w:val="480"/>
          <w:marRight w:val="0"/>
          <w:marTop w:val="0"/>
          <w:marBottom w:val="0"/>
          <w:divBdr>
            <w:top w:val="none" w:sz="0" w:space="0" w:color="auto"/>
            <w:left w:val="none" w:sz="0" w:space="0" w:color="auto"/>
            <w:bottom w:val="none" w:sz="0" w:space="0" w:color="auto"/>
            <w:right w:val="none" w:sz="0" w:space="0" w:color="auto"/>
          </w:divBdr>
        </w:div>
        <w:div w:id="595553028">
          <w:marLeft w:val="480"/>
          <w:marRight w:val="0"/>
          <w:marTop w:val="0"/>
          <w:marBottom w:val="0"/>
          <w:divBdr>
            <w:top w:val="none" w:sz="0" w:space="0" w:color="auto"/>
            <w:left w:val="none" w:sz="0" w:space="0" w:color="auto"/>
            <w:bottom w:val="none" w:sz="0" w:space="0" w:color="auto"/>
            <w:right w:val="none" w:sz="0" w:space="0" w:color="auto"/>
          </w:divBdr>
        </w:div>
        <w:div w:id="847528430">
          <w:marLeft w:val="480"/>
          <w:marRight w:val="0"/>
          <w:marTop w:val="0"/>
          <w:marBottom w:val="0"/>
          <w:divBdr>
            <w:top w:val="none" w:sz="0" w:space="0" w:color="auto"/>
            <w:left w:val="none" w:sz="0" w:space="0" w:color="auto"/>
            <w:bottom w:val="none" w:sz="0" w:space="0" w:color="auto"/>
            <w:right w:val="none" w:sz="0" w:space="0" w:color="auto"/>
          </w:divBdr>
        </w:div>
        <w:div w:id="1607545367">
          <w:marLeft w:val="480"/>
          <w:marRight w:val="0"/>
          <w:marTop w:val="0"/>
          <w:marBottom w:val="0"/>
          <w:divBdr>
            <w:top w:val="none" w:sz="0" w:space="0" w:color="auto"/>
            <w:left w:val="none" w:sz="0" w:space="0" w:color="auto"/>
            <w:bottom w:val="none" w:sz="0" w:space="0" w:color="auto"/>
            <w:right w:val="none" w:sz="0" w:space="0" w:color="auto"/>
          </w:divBdr>
        </w:div>
        <w:div w:id="736590557">
          <w:marLeft w:val="480"/>
          <w:marRight w:val="0"/>
          <w:marTop w:val="0"/>
          <w:marBottom w:val="0"/>
          <w:divBdr>
            <w:top w:val="none" w:sz="0" w:space="0" w:color="auto"/>
            <w:left w:val="none" w:sz="0" w:space="0" w:color="auto"/>
            <w:bottom w:val="none" w:sz="0" w:space="0" w:color="auto"/>
            <w:right w:val="none" w:sz="0" w:space="0" w:color="auto"/>
          </w:divBdr>
        </w:div>
        <w:div w:id="173570589">
          <w:marLeft w:val="480"/>
          <w:marRight w:val="0"/>
          <w:marTop w:val="0"/>
          <w:marBottom w:val="0"/>
          <w:divBdr>
            <w:top w:val="none" w:sz="0" w:space="0" w:color="auto"/>
            <w:left w:val="none" w:sz="0" w:space="0" w:color="auto"/>
            <w:bottom w:val="none" w:sz="0" w:space="0" w:color="auto"/>
            <w:right w:val="none" w:sz="0" w:space="0" w:color="auto"/>
          </w:divBdr>
        </w:div>
        <w:div w:id="1200976693">
          <w:marLeft w:val="480"/>
          <w:marRight w:val="0"/>
          <w:marTop w:val="0"/>
          <w:marBottom w:val="0"/>
          <w:divBdr>
            <w:top w:val="none" w:sz="0" w:space="0" w:color="auto"/>
            <w:left w:val="none" w:sz="0" w:space="0" w:color="auto"/>
            <w:bottom w:val="none" w:sz="0" w:space="0" w:color="auto"/>
            <w:right w:val="none" w:sz="0" w:space="0" w:color="auto"/>
          </w:divBdr>
        </w:div>
        <w:div w:id="1519275378">
          <w:marLeft w:val="480"/>
          <w:marRight w:val="0"/>
          <w:marTop w:val="0"/>
          <w:marBottom w:val="0"/>
          <w:divBdr>
            <w:top w:val="none" w:sz="0" w:space="0" w:color="auto"/>
            <w:left w:val="none" w:sz="0" w:space="0" w:color="auto"/>
            <w:bottom w:val="none" w:sz="0" w:space="0" w:color="auto"/>
            <w:right w:val="none" w:sz="0" w:space="0" w:color="auto"/>
          </w:divBdr>
        </w:div>
        <w:div w:id="847058388">
          <w:marLeft w:val="480"/>
          <w:marRight w:val="0"/>
          <w:marTop w:val="0"/>
          <w:marBottom w:val="0"/>
          <w:divBdr>
            <w:top w:val="none" w:sz="0" w:space="0" w:color="auto"/>
            <w:left w:val="none" w:sz="0" w:space="0" w:color="auto"/>
            <w:bottom w:val="none" w:sz="0" w:space="0" w:color="auto"/>
            <w:right w:val="none" w:sz="0" w:space="0" w:color="auto"/>
          </w:divBdr>
        </w:div>
        <w:div w:id="1989893901">
          <w:marLeft w:val="480"/>
          <w:marRight w:val="0"/>
          <w:marTop w:val="0"/>
          <w:marBottom w:val="0"/>
          <w:divBdr>
            <w:top w:val="none" w:sz="0" w:space="0" w:color="auto"/>
            <w:left w:val="none" w:sz="0" w:space="0" w:color="auto"/>
            <w:bottom w:val="none" w:sz="0" w:space="0" w:color="auto"/>
            <w:right w:val="none" w:sz="0" w:space="0" w:color="auto"/>
          </w:divBdr>
        </w:div>
        <w:div w:id="756024166">
          <w:marLeft w:val="480"/>
          <w:marRight w:val="0"/>
          <w:marTop w:val="0"/>
          <w:marBottom w:val="0"/>
          <w:divBdr>
            <w:top w:val="none" w:sz="0" w:space="0" w:color="auto"/>
            <w:left w:val="none" w:sz="0" w:space="0" w:color="auto"/>
            <w:bottom w:val="none" w:sz="0" w:space="0" w:color="auto"/>
            <w:right w:val="none" w:sz="0" w:space="0" w:color="auto"/>
          </w:divBdr>
        </w:div>
        <w:div w:id="1798983509">
          <w:marLeft w:val="480"/>
          <w:marRight w:val="0"/>
          <w:marTop w:val="0"/>
          <w:marBottom w:val="0"/>
          <w:divBdr>
            <w:top w:val="none" w:sz="0" w:space="0" w:color="auto"/>
            <w:left w:val="none" w:sz="0" w:space="0" w:color="auto"/>
            <w:bottom w:val="none" w:sz="0" w:space="0" w:color="auto"/>
            <w:right w:val="none" w:sz="0" w:space="0" w:color="auto"/>
          </w:divBdr>
        </w:div>
        <w:div w:id="443770884">
          <w:marLeft w:val="480"/>
          <w:marRight w:val="0"/>
          <w:marTop w:val="0"/>
          <w:marBottom w:val="0"/>
          <w:divBdr>
            <w:top w:val="none" w:sz="0" w:space="0" w:color="auto"/>
            <w:left w:val="none" w:sz="0" w:space="0" w:color="auto"/>
            <w:bottom w:val="none" w:sz="0" w:space="0" w:color="auto"/>
            <w:right w:val="none" w:sz="0" w:space="0" w:color="auto"/>
          </w:divBdr>
        </w:div>
        <w:div w:id="1979603391">
          <w:marLeft w:val="480"/>
          <w:marRight w:val="0"/>
          <w:marTop w:val="0"/>
          <w:marBottom w:val="0"/>
          <w:divBdr>
            <w:top w:val="none" w:sz="0" w:space="0" w:color="auto"/>
            <w:left w:val="none" w:sz="0" w:space="0" w:color="auto"/>
            <w:bottom w:val="none" w:sz="0" w:space="0" w:color="auto"/>
            <w:right w:val="none" w:sz="0" w:space="0" w:color="auto"/>
          </w:divBdr>
        </w:div>
        <w:div w:id="615142727">
          <w:marLeft w:val="480"/>
          <w:marRight w:val="0"/>
          <w:marTop w:val="0"/>
          <w:marBottom w:val="0"/>
          <w:divBdr>
            <w:top w:val="none" w:sz="0" w:space="0" w:color="auto"/>
            <w:left w:val="none" w:sz="0" w:space="0" w:color="auto"/>
            <w:bottom w:val="none" w:sz="0" w:space="0" w:color="auto"/>
            <w:right w:val="none" w:sz="0" w:space="0" w:color="auto"/>
          </w:divBdr>
        </w:div>
        <w:div w:id="568734386">
          <w:marLeft w:val="480"/>
          <w:marRight w:val="0"/>
          <w:marTop w:val="0"/>
          <w:marBottom w:val="0"/>
          <w:divBdr>
            <w:top w:val="none" w:sz="0" w:space="0" w:color="auto"/>
            <w:left w:val="none" w:sz="0" w:space="0" w:color="auto"/>
            <w:bottom w:val="none" w:sz="0" w:space="0" w:color="auto"/>
            <w:right w:val="none" w:sz="0" w:space="0" w:color="auto"/>
          </w:divBdr>
        </w:div>
        <w:div w:id="1528518647">
          <w:marLeft w:val="480"/>
          <w:marRight w:val="0"/>
          <w:marTop w:val="0"/>
          <w:marBottom w:val="0"/>
          <w:divBdr>
            <w:top w:val="none" w:sz="0" w:space="0" w:color="auto"/>
            <w:left w:val="none" w:sz="0" w:space="0" w:color="auto"/>
            <w:bottom w:val="none" w:sz="0" w:space="0" w:color="auto"/>
            <w:right w:val="none" w:sz="0" w:space="0" w:color="auto"/>
          </w:divBdr>
        </w:div>
        <w:div w:id="1059018348">
          <w:marLeft w:val="480"/>
          <w:marRight w:val="0"/>
          <w:marTop w:val="0"/>
          <w:marBottom w:val="0"/>
          <w:divBdr>
            <w:top w:val="none" w:sz="0" w:space="0" w:color="auto"/>
            <w:left w:val="none" w:sz="0" w:space="0" w:color="auto"/>
            <w:bottom w:val="none" w:sz="0" w:space="0" w:color="auto"/>
            <w:right w:val="none" w:sz="0" w:space="0" w:color="auto"/>
          </w:divBdr>
        </w:div>
        <w:div w:id="542986367">
          <w:marLeft w:val="480"/>
          <w:marRight w:val="0"/>
          <w:marTop w:val="0"/>
          <w:marBottom w:val="0"/>
          <w:divBdr>
            <w:top w:val="none" w:sz="0" w:space="0" w:color="auto"/>
            <w:left w:val="none" w:sz="0" w:space="0" w:color="auto"/>
            <w:bottom w:val="none" w:sz="0" w:space="0" w:color="auto"/>
            <w:right w:val="none" w:sz="0" w:space="0" w:color="auto"/>
          </w:divBdr>
        </w:div>
        <w:div w:id="1105493979">
          <w:marLeft w:val="480"/>
          <w:marRight w:val="0"/>
          <w:marTop w:val="0"/>
          <w:marBottom w:val="0"/>
          <w:divBdr>
            <w:top w:val="none" w:sz="0" w:space="0" w:color="auto"/>
            <w:left w:val="none" w:sz="0" w:space="0" w:color="auto"/>
            <w:bottom w:val="none" w:sz="0" w:space="0" w:color="auto"/>
            <w:right w:val="none" w:sz="0" w:space="0" w:color="auto"/>
          </w:divBdr>
        </w:div>
        <w:div w:id="849292084">
          <w:marLeft w:val="480"/>
          <w:marRight w:val="0"/>
          <w:marTop w:val="0"/>
          <w:marBottom w:val="0"/>
          <w:divBdr>
            <w:top w:val="none" w:sz="0" w:space="0" w:color="auto"/>
            <w:left w:val="none" w:sz="0" w:space="0" w:color="auto"/>
            <w:bottom w:val="none" w:sz="0" w:space="0" w:color="auto"/>
            <w:right w:val="none" w:sz="0" w:space="0" w:color="auto"/>
          </w:divBdr>
        </w:div>
        <w:div w:id="2030643480">
          <w:marLeft w:val="480"/>
          <w:marRight w:val="0"/>
          <w:marTop w:val="0"/>
          <w:marBottom w:val="0"/>
          <w:divBdr>
            <w:top w:val="none" w:sz="0" w:space="0" w:color="auto"/>
            <w:left w:val="none" w:sz="0" w:space="0" w:color="auto"/>
            <w:bottom w:val="none" w:sz="0" w:space="0" w:color="auto"/>
            <w:right w:val="none" w:sz="0" w:space="0" w:color="auto"/>
          </w:divBdr>
        </w:div>
        <w:div w:id="224030352">
          <w:marLeft w:val="480"/>
          <w:marRight w:val="0"/>
          <w:marTop w:val="0"/>
          <w:marBottom w:val="0"/>
          <w:divBdr>
            <w:top w:val="none" w:sz="0" w:space="0" w:color="auto"/>
            <w:left w:val="none" w:sz="0" w:space="0" w:color="auto"/>
            <w:bottom w:val="none" w:sz="0" w:space="0" w:color="auto"/>
            <w:right w:val="none" w:sz="0" w:space="0" w:color="auto"/>
          </w:divBdr>
        </w:div>
        <w:div w:id="694817737">
          <w:marLeft w:val="480"/>
          <w:marRight w:val="0"/>
          <w:marTop w:val="0"/>
          <w:marBottom w:val="0"/>
          <w:divBdr>
            <w:top w:val="none" w:sz="0" w:space="0" w:color="auto"/>
            <w:left w:val="none" w:sz="0" w:space="0" w:color="auto"/>
            <w:bottom w:val="none" w:sz="0" w:space="0" w:color="auto"/>
            <w:right w:val="none" w:sz="0" w:space="0" w:color="auto"/>
          </w:divBdr>
        </w:div>
        <w:div w:id="581374149">
          <w:marLeft w:val="480"/>
          <w:marRight w:val="0"/>
          <w:marTop w:val="0"/>
          <w:marBottom w:val="0"/>
          <w:divBdr>
            <w:top w:val="none" w:sz="0" w:space="0" w:color="auto"/>
            <w:left w:val="none" w:sz="0" w:space="0" w:color="auto"/>
            <w:bottom w:val="none" w:sz="0" w:space="0" w:color="auto"/>
            <w:right w:val="none" w:sz="0" w:space="0" w:color="auto"/>
          </w:divBdr>
        </w:div>
        <w:div w:id="1414859712">
          <w:marLeft w:val="480"/>
          <w:marRight w:val="0"/>
          <w:marTop w:val="0"/>
          <w:marBottom w:val="0"/>
          <w:divBdr>
            <w:top w:val="none" w:sz="0" w:space="0" w:color="auto"/>
            <w:left w:val="none" w:sz="0" w:space="0" w:color="auto"/>
            <w:bottom w:val="none" w:sz="0" w:space="0" w:color="auto"/>
            <w:right w:val="none" w:sz="0" w:space="0" w:color="auto"/>
          </w:divBdr>
        </w:div>
        <w:div w:id="1458254360">
          <w:marLeft w:val="480"/>
          <w:marRight w:val="0"/>
          <w:marTop w:val="0"/>
          <w:marBottom w:val="0"/>
          <w:divBdr>
            <w:top w:val="none" w:sz="0" w:space="0" w:color="auto"/>
            <w:left w:val="none" w:sz="0" w:space="0" w:color="auto"/>
            <w:bottom w:val="none" w:sz="0" w:space="0" w:color="auto"/>
            <w:right w:val="none" w:sz="0" w:space="0" w:color="auto"/>
          </w:divBdr>
        </w:div>
        <w:div w:id="1660813495">
          <w:marLeft w:val="480"/>
          <w:marRight w:val="0"/>
          <w:marTop w:val="0"/>
          <w:marBottom w:val="0"/>
          <w:divBdr>
            <w:top w:val="none" w:sz="0" w:space="0" w:color="auto"/>
            <w:left w:val="none" w:sz="0" w:space="0" w:color="auto"/>
            <w:bottom w:val="none" w:sz="0" w:space="0" w:color="auto"/>
            <w:right w:val="none" w:sz="0" w:space="0" w:color="auto"/>
          </w:divBdr>
        </w:div>
        <w:div w:id="1733307036">
          <w:marLeft w:val="480"/>
          <w:marRight w:val="0"/>
          <w:marTop w:val="0"/>
          <w:marBottom w:val="0"/>
          <w:divBdr>
            <w:top w:val="none" w:sz="0" w:space="0" w:color="auto"/>
            <w:left w:val="none" w:sz="0" w:space="0" w:color="auto"/>
            <w:bottom w:val="none" w:sz="0" w:space="0" w:color="auto"/>
            <w:right w:val="none" w:sz="0" w:space="0" w:color="auto"/>
          </w:divBdr>
        </w:div>
        <w:div w:id="694619524">
          <w:marLeft w:val="480"/>
          <w:marRight w:val="0"/>
          <w:marTop w:val="0"/>
          <w:marBottom w:val="0"/>
          <w:divBdr>
            <w:top w:val="none" w:sz="0" w:space="0" w:color="auto"/>
            <w:left w:val="none" w:sz="0" w:space="0" w:color="auto"/>
            <w:bottom w:val="none" w:sz="0" w:space="0" w:color="auto"/>
            <w:right w:val="none" w:sz="0" w:space="0" w:color="auto"/>
          </w:divBdr>
        </w:div>
        <w:div w:id="2062944384">
          <w:marLeft w:val="480"/>
          <w:marRight w:val="0"/>
          <w:marTop w:val="0"/>
          <w:marBottom w:val="0"/>
          <w:divBdr>
            <w:top w:val="none" w:sz="0" w:space="0" w:color="auto"/>
            <w:left w:val="none" w:sz="0" w:space="0" w:color="auto"/>
            <w:bottom w:val="none" w:sz="0" w:space="0" w:color="auto"/>
            <w:right w:val="none" w:sz="0" w:space="0" w:color="auto"/>
          </w:divBdr>
        </w:div>
        <w:div w:id="840391843">
          <w:marLeft w:val="480"/>
          <w:marRight w:val="0"/>
          <w:marTop w:val="0"/>
          <w:marBottom w:val="0"/>
          <w:divBdr>
            <w:top w:val="none" w:sz="0" w:space="0" w:color="auto"/>
            <w:left w:val="none" w:sz="0" w:space="0" w:color="auto"/>
            <w:bottom w:val="none" w:sz="0" w:space="0" w:color="auto"/>
            <w:right w:val="none" w:sz="0" w:space="0" w:color="auto"/>
          </w:divBdr>
        </w:div>
        <w:div w:id="2111704948">
          <w:marLeft w:val="480"/>
          <w:marRight w:val="0"/>
          <w:marTop w:val="0"/>
          <w:marBottom w:val="0"/>
          <w:divBdr>
            <w:top w:val="none" w:sz="0" w:space="0" w:color="auto"/>
            <w:left w:val="none" w:sz="0" w:space="0" w:color="auto"/>
            <w:bottom w:val="none" w:sz="0" w:space="0" w:color="auto"/>
            <w:right w:val="none" w:sz="0" w:space="0" w:color="auto"/>
          </w:divBdr>
        </w:div>
        <w:div w:id="1356538071">
          <w:marLeft w:val="480"/>
          <w:marRight w:val="0"/>
          <w:marTop w:val="0"/>
          <w:marBottom w:val="0"/>
          <w:divBdr>
            <w:top w:val="none" w:sz="0" w:space="0" w:color="auto"/>
            <w:left w:val="none" w:sz="0" w:space="0" w:color="auto"/>
            <w:bottom w:val="none" w:sz="0" w:space="0" w:color="auto"/>
            <w:right w:val="none" w:sz="0" w:space="0" w:color="auto"/>
          </w:divBdr>
        </w:div>
        <w:div w:id="1878665454">
          <w:marLeft w:val="480"/>
          <w:marRight w:val="0"/>
          <w:marTop w:val="0"/>
          <w:marBottom w:val="0"/>
          <w:divBdr>
            <w:top w:val="none" w:sz="0" w:space="0" w:color="auto"/>
            <w:left w:val="none" w:sz="0" w:space="0" w:color="auto"/>
            <w:bottom w:val="none" w:sz="0" w:space="0" w:color="auto"/>
            <w:right w:val="none" w:sz="0" w:space="0" w:color="auto"/>
          </w:divBdr>
        </w:div>
        <w:div w:id="1468358327">
          <w:marLeft w:val="480"/>
          <w:marRight w:val="0"/>
          <w:marTop w:val="0"/>
          <w:marBottom w:val="0"/>
          <w:divBdr>
            <w:top w:val="none" w:sz="0" w:space="0" w:color="auto"/>
            <w:left w:val="none" w:sz="0" w:space="0" w:color="auto"/>
            <w:bottom w:val="none" w:sz="0" w:space="0" w:color="auto"/>
            <w:right w:val="none" w:sz="0" w:space="0" w:color="auto"/>
          </w:divBdr>
        </w:div>
        <w:div w:id="1077746233">
          <w:marLeft w:val="480"/>
          <w:marRight w:val="0"/>
          <w:marTop w:val="0"/>
          <w:marBottom w:val="0"/>
          <w:divBdr>
            <w:top w:val="none" w:sz="0" w:space="0" w:color="auto"/>
            <w:left w:val="none" w:sz="0" w:space="0" w:color="auto"/>
            <w:bottom w:val="none" w:sz="0" w:space="0" w:color="auto"/>
            <w:right w:val="none" w:sz="0" w:space="0" w:color="auto"/>
          </w:divBdr>
        </w:div>
        <w:div w:id="305935670">
          <w:marLeft w:val="480"/>
          <w:marRight w:val="0"/>
          <w:marTop w:val="0"/>
          <w:marBottom w:val="0"/>
          <w:divBdr>
            <w:top w:val="none" w:sz="0" w:space="0" w:color="auto"/>
            <w:left w:val="none" w:sz="0" w:space="0" w:color="auto"/>
            <w:bottom w:val="none" w:sz="0" w:space="0" w:color="auto"/>
            <w:right w:val="none" w:sz="0" w:space="0" w:color="auto"/>
          </w:divBdr>
        </w:div>
        <w:div w:id="14505403">
          <w:marLeft w:val="480"/>
          <w:marRight w:val="0"/>
          <w:marTop w:val="0"/>
          <w:marBottom w:val="0"/>
          <w:divBdr>
            <w:top w:val="none" w:sz="0" w:space="0" w:color="auto"/>
            <w:left w:val="none" w:sz="0" w:space="0" w:color="auto"/>
            <w:bottom w:val="none" w:sz="0" w:space="0" w:color="auto"/>
            <w:right w:val="none" w:sz="0" w:space="0" w:color="auto"/>
          </w:divBdr>
        </w:div>
        <w:div w:id="1970430726">
          <w:marLeft w:val="480"/>
          <w:marRight w:val="0"/>
          <w:marTop w:val="0"/>
          <w:marBottom w:val="0"/>
          <w:divBdr>
            <w:top w:val="none" w:sz="0" w:space="0" w:color="auto"/>
            <w:left w:val="none" w:sz="0" w:space="0" w:color="auto"/>
            <w:bottom w:val="none" w:sz="0" w:space="0" w:color="auto"/>
            <w:right w:val="none" w:sz="0" w:space="0" w:color="auto"/>
          </w:divBdr>
        </w:div>
        <w:div w:id="109665040">
          <w:marLeft w:val="480"/>
          <w:marRight w:val="0"/>
          <w:marTop w:val="0"/>
          <w:marBottom w:val="0"/>
          <w:divBdr>
            <w:top w:val="none" w:sz="0" w:space="0" w:color="auto"/>
            <w:left w:val="none" w:sz="0" w:space="0" w:color="auto"/>
            <w:bottom w:val="none" w:sz="0" w:space="0" w:color="auto"/>
            <w:right w:val="none" w:sz="0" w:space="0" w:color="auto"/>
          </w:divBdr>
        </w:div>
        <w:div w:id="302933899">
          <w:marLeft w:val="480"/>
          <w:marRight w:val="0"/>
          <w:marTop w:val="0"/>
          <w:marBottom w:val="0"/>
          <w:divBdr>
            <w:top w:val="none" w:sz="0" w:space="0" w:color="auto"/>
            <w:left w:val="none" w:sz="0" w:space="0" w:color="auto"/>
            <w:bottom w:val="none" w:sz="0" w:space="0" w:color="auto"/>
            <w:right w:val="none" w:sz="0" w:space="0" w:color="auto"/>
          </w:divBdr>
        </w:div>
        <w:div w:id="1980188376">
          <w:marLeft w:val="480"/>
          <w:marRight w:val="0"/>
          <w:marTop w:val="0"/>
          <w:marBottom w:val="0"/>
          <w:divBdr>
            <w:top w:val="none" w:sz="0" w:space="0" w:color="auto"/>
            <w:left w:val="none" w:sz="0" w:space="0" w:color="auto"/>
            <w:bottom w:val="none" w:sz="0" w:space="0" w:color="auto"/>
            <w:right w:val="none" w:sz="0" w:space="0" w:color="auto"/>
          </w:divBdr>
        </w:div>
      </w:divsChild>
    </w:div>
    <w:div w:id="1936010367">
      <w:bodyDiv w:val="1"/>
      <w:marLeft w:val="0"/>
      <w:marRight w:val="0"/>
      <w:marTop w:val="0"/>
      <w:marBottom w:val="0"/>
      <w:divBdr>
        <w:top w:val="none" w:sz="0" w:space="0" w:color="auto"/>
        <w:left w:val="none" w:sz="0" w:space="0" w:color="auto"/>
        <w:bottom w:val="none" w:sz="0" w:space="0" w:color="auto"/>
        <w:right w:val="none" w:sz="0" w:space="0" w:color="auto"/>
      </w:divBdr>
      <w:divsChild>
        <w:div w:id="978801528">
          <w:marLeft w:val="480"/>
          <w:marRight w:val="0"/>
          <w:marTop w:val="0"/>
          <w:marBottom w:val="0"/>
          <w:divBdr>
            <w:top w:val="none" w:sz="0" w:space="0" w:color="auto"/>
            <w:left w:val="none" w:sz="0" w:space="0" w:color="auto"/>
            <w:bottom w:val="none" w:sz="0" w:space="0" w:color="auto"/>
            <w:right w:val="none" w:sz="0" w:space="0" w:color="auto"/>
          </w:divBdr>
        </w:div>
        <w:div w:id="1376736399">
          <w:marLeft w:val="480"/>
          <w:marRight w:val="0"/>
          <w:marTop w:val="0"/>
          <w:marBottom w:val="0"/>
          <w:divBdr>
            <w:top w:val="none" w:sz="0" w:space="0" w:color="auto"/>
            <w:left w:val="none" w:sz="0" w:space="0" w:color="auto"/>
            <w:bottom w:val="none" w:sz="0" w:space="0" w:color="auto"/>
            <w:right w:val="none" w:sz="0" w:space="0" w:color="auto"/>
          </w:divBdr>
        </w:div>
        <w:div w:id="555361617">
          <w:marLeft w:val="480"/>
          <w:marRight w:val="0"/>
          <w:marTop w:val="0"/>
          <w:marBottom w:val="0"/>
          <w:divBdr>
            <w:top w:val="none" w:sz="0" w:space="0" w:color="auto"/>
            <w:left w:val="none" w:sz="0" w:space="0" w:color="auto"/>
            <w:bottom w:val="none" w:sz="0" w:space="0" w:color="auto"/>
            <w:right w:val="none" w:sz="0" w:space="0" w:color="auto"/>
          </w:divBdr>
        </w:div>
        <w:div w:id="619216522">
          <w:marLeft w:val="480"/>
          <w:marRight w:val="0"/>
          <w:marTop w:val="0"/>
          <w:marBottom w:val="0"/>
          <w:divBdr>
            <w:top w:val="none" w:sz="0" w:space="0" w:color="auto"/>
            <w:left w:val="none" w:sz="0" w:space="0" w:color="auto"/>
            <w:bottom w:val="none" w:sz="0" w:space="0" w:color="auto"/>
            <w:right w:val="none" w:sz="0" w:space="0" w:color="auto"/>
          </w:divBdr>
        </w:div>
        <w:div w:id="432944490">
          <w:marLeft w:val="480"/>
          <w:marRight w:val="0"/>
          <w:marTop w:val="0"/>
          <w:marBottom w:val="0"/>
          <w:divBdr>
            <w:top w:val="none" w:sz="0" w:space="0" w:color="auto"/>
            <w:left w:val="none" w:sz="0" w:space="0" w:color="auto"/>
            <w:bottom w:val="none" w:sz="0" w:space="0" w:color="auto"/>
            <w:right w:val="none" w:sz="0" w:space="0" w:color="auto"/>
          </w:divBdr>
        </w:div>
        <w:div w:id="1225336172">
          <w:marLeft w:val="480"/>
          <w:marRight w:val="0"/>
          <w:marTop w:val="0"/>
          <w:marBottom w:val="0"/>
          <w:divBdr>
            <w:top w:val="none" w:sz="0" w:space="0" w:color="auto"/>
            <w:left w:val="none" w:sz="0" w:space="0" w:color="auto"/>
            <w:bottom w:val="none" w:sz="0" w:space="0" w:color="auto"/>
            <w:right w:val="none" w:sz="0" w:space="0" w:color="auto"/>
          </w:divBdr>
        </w:div>
        <w:div w:id="759257162">
          <w:marLeft w:val="480"/>
          <w:marRight w:val="0"/>
          <w:marTop w:val="0"/>
          <w:marBottom w:val="0"/>
          <w:divBdr>
            <w:top w:val="none" w:sz="0" w:space="0" w:color="auto"/>
            <w:left w:val="none" w:sz="0" w:space="0" w:color="auto"/>
            <w:bottom w:val="none" w:sz="0" w:space="0" w:color="auto"/>
            <w:right w:val="none" w:sz="0" w:space="0" w:color="auto"/>
          </w:divBdr>
        </w:div>
        <w:div w:id="1041516841">
          <w:marLeft w:val="480"/>
          <w:marRight w:val="0"/>
          <w:marTop w:val="0"/>
          <w:marBottom w:val="0"/>
          <w:divBdr>
            <w:top w:val="none" w:sz="0" w:space="0" w:color="auto"/>
            <w:left w:val="none" w:sz="0" w:space="0" w:color="auto"/>
            <w:bottom w:val="none" w:sz="0" w:space="0" w:color="auto"/>
            <w:right w:val="none" w:sz="0" w:space="0" w:color="auto"/>
          </w:divBdr>
        </w:div>
        <w:div w:id="1441342408">
          <w:marLeft w:val="480"/>
          <w:marRight w:val="0"/>
          <w:marTop w:val="0"/>
          <w:marBottom w:val="0"/>
          <w:divBdr>
            <w:top w:val="none" w:sz="0" w:space="0" w:color="auto"/>
            <w:left w:val="none" w:sz="0" w:space="0" w:color="auto"/>
            <w:bottom w:val="none" w:sz="0" w:space="0" w:color="auto"/>
            <w:right w:val="none" w:sz="0" w:space="0" w:color="auto"/>
          </w:divBdr>
        </w:div>
        <w:div w:id="1408965600">
          <w:marLeft w:val="480"/>
          <w:marRight w:val="0"/>
          <w:marTop w:val="0"/>
          <w:marBottom w:val="0"/>
          <w:divBdr>
            <w:top w:val="none" w:sz="0" w:space="0" w:color="auto"/>
            <w:left w:val="none" w:sz="0" w:space="0" w:color="auto"/>
            <w:bottom w:val="none" w:sz="0" w:space="0" w:color="auto"/>
            <w:right w:val="none" w:sz="0" w:space="0" w:color="auto"/>
          </w:divBdr>
        </w:div>
        <w:div w:id="1746802405">
          <w:marLeft w:val="480"/>
          <w:marRight w:val="0"/>
          <w:marTop w:val="0"/>
          <w:marBottom w:val="0"/>
          <w:divBdr>
            <w:top w:val="none" w:sz="0" w:space="0" w:color="auto"/>
            <w:left w:val="none" w:sz="0" w:space="0" w:color="auto"/>
            <w:bottom w:val="none" w:sz="0" w:space="0" w:color="auto"/>
            <w:right w:val="none" w:sz="0" w:space="0" w:color="auto"/>
          </w:divBdr>
        </w:div>
        <w:div w:id="1589803383">
          <w:marLeft w:val="480"/>
          <w:marRight w:val="0"/>
          <w:marTop w:val="0"/>
          <w:marBottom w:val="0"/>
          <w:divBdr>
            <w:top w:val="none" w:sz="0" w:space="0" w:color="auto"/>
            <w:left w:val="none" w:sz="0" w:space="0" w:color="auto"/>
            <w:bottom w:val="none" w:sz="0" w:space="0" w:color="auto"/>
            <w:right w:val="none" w:sz="0" w:space="0" w:color="auto"/>
          </w:divBdr>
        </w:div>
        <w:div w:id="1671641984">
          <w:marLeft w:val="480"/>
          <w:marRight w:val="0"/>
          <w:marTop w:val="0"/>
          <w:marBottom w:val="0"/>
          <w:divBdr>
            <w:top w:val="none" w:sz="0" w:space="0" w:color="auto"/>
            <w:left w:val="none" w:sz="0" w:space="0" w:color="auto"/>
            <w:bottom w:val="none" w:sz="0" w:space="0" w:color="auto"/>
            <w:right w:val="none" w:sz="0" w:space="0" w:color="auto"/>
          </w:divBdr>
        </w:div>
        <w:div w:id="898446074">
          <w:marLeft w:val="480"/>
          <w:marRight w:val="0"/>
          <w:marTop w:val="0"/>
          <w:marBottom w:val="0"/>
          <w:divBdr>
            <w:top w:val="none" w:sz="0" w:space="0" w:color="auto"/>
            <w:left w:val="none" w:sz="0" w:space="0" w:color="auto"/>
            <w:bottom w:val="none" w:sz="0" w:space="0" w:color="auto"/>
            <w:right w:val="none" w:sz="0" w:space="0" w:color="auto"/>
          </w:divBdr>
        </w:div>
        <w:div w:id="931163602">
          <w:marLeft w:val="480"/>
          <w:marRight w:val="0"/>
          <w:marTop w:val="0"/>
          <w:marBottom w:val="0"/>
          <w:divBdr>
            <w:top w:val="none" w:sz="0" w:space="0" w:color="auto"/>
            <w:left w:val="none" w:sz="0" w:space="0" w:color="auto"/>
            <w:bottom w:val="none" w:sz="0" w:space="0" w:color="auto"/>
            <w:right w:val="none" w:sz="0" w:space="0" w:color="auto"/>
          </w:divBdr>
        </w:div>
        <w:div w:id="756705869">
          <w:marLeft w:val="480"/>
          <w:marRight w:val="0"/>
          <w:marTop w:val="0"/>
          <w:marBottom w:val="0"/>
          <w:divBdr>
            <w:top w:val="none" w:sz="0" w:space="0" w:color="auto"/>
            <w:left w:val="none" w:sz="0" w:space="0" w:color="auto"/>
            <w:bottom w:val="none" w:sz="0" w:space="0" w:color="auto"/>
            <w:right w:val="none" w:sz="0" w:space="0" w:color="auto"/>
          </w:divBdr>
        </w:div>
        <w:div w:id="598877761">
          <w:marLeft w:val="480"/>
          <w:marRight w:val="0"/>
          <w:marTop w:val="0"/>
          <w:marBottom w:val="0"/>
          <w:divBdr>
            <w:top w:val="none" w:sz="0" w:space="0" w:color="auto"/>
            <w:left w:val="none" w:sz="0" w:space="0" w:color="auto"/>
            <w:bottom w:val="none" w:sz="0" w:space="0" w:color="auto"/>
            <w:right w:val="none" w:sz="0" w:space="0" w:color="auto"/>
          </w:divBdr>
        </w:div>
        <w:div w:id="331445610">
          <w:marLeft w:val="480"/>
          <w:marRight w:val="0"/>
          <w:marTop w:val="0"/>
          <w:marBottom w:val="0"/>
          <w:divBdr>
            <w:top w:val="none" w:sz="0" w:space="0" w:color="auto"/>
            <w:left w:val="none" w:sz="0" w:space="0" w:color="auto"/>
            <w:bottom w:val="none" w:sz="0" w:space="0" w:color="auto"/>
            <w:right w:val="none" w:sz="0" w:space="0" w:color="auto"/>
          </w:divBdr>
        </w:div>
        <w:div w:id="429474313">
          <w:marLeft w:val="480"/>
          <w:marRight w:val="0"/>
          <w:marTop w:val="0"/>
          <w:marBottom w:val="0"/>
          <w:divBdr>
            <w:top w:val="none" w:sz="0" w:space="0" w:color="auto"/>
            <w:left w:val="none" w:sz="0" w:space="0" w:color="auto"/>
            <w:bottom w:val="none" w:sz="0" w:space="0" w:color="auto"/>
            <w:right w:val="none" w:sz="0" w:space="0" w:color="auto"/>
          </w:divBdr>
        </w:div>
        <w:div w:id="2018843286">
          <w:marLeft w:val="480"/>
          <w:marRight w:val="0"/>
          <w:marTop w:val="0"/>
          <w:marBottom w:val="0"/>
          <w:divBdr>
            <w:top w:val="none" w:sz="0" w:space="0" w:color="auto"/>
            <w:left w:val="none" w:sz="0" w:space="0" w:color="auto"/>
            <w:bottom w:val="none" w:sz="0" w:space="0" w:color="auto"/>
            <w:right w:val="none" w:sz="0" w:space="0" w:color="auto"/>
          </w:divBdr>
        </w:div>
        <w:div w:id="186218787">
          <w:marLeft w:val="480"/>
          <w:marRight w:val="0"/>
          <w:marTop w:val="0"/>
          <w:marBottom w:val="0"/>
          <w:divBdr>
            <w:top w:val="none" w:sz="0" w:space="0" w:color="auto"/>
            <w:left w:val="none" w:sz="0" w:space="0" w:color="auto"/>
            <w:bottom w:val="none" w:sz="0" w:space="0" w:color="auto"/>
            <w:right w:val="none" w:sz="0" w:space="0" w:color="auto"/>
          </w:divBdr>
        </w:div>
        <w:div w:id="1493375656">
          <w:marLeft w:val="480"/>
          <w:marRight w:val="0"/>
          <w:marTop w:val="0"/>
          <w:marBottom w:val="0"/>
          <w:divBdr>
            <w:top w:val="none" w:sz="0" w:space="0" w:color="auto"/>
            <w:left w:val="none" w:sz="0" w:space="0" w:color="auto"/>
            <w:bottom w:val="none" w:sz="0" w:space="0" w:color="auto"/>
            <w:right w:val="none" w:sz="0" w:space="0" w:color="auto"/>
          </w:divBdr>
        </w:div>
        <w:div w:id="543103747">
          <w:marLeft w:val="480"/>
          <w:marRight w:val="0"/>
          <w:marTop w:val="0"/>
          <w:marBottom w:val="0"/>
          <w:divBdr>
            <w:top w:val="none" w:sz="0" w:space="0" w:color="auto"/>
            <w:left w:val="none" w:sz="0" w:space="0" w:color="auto"/>
            <w:bottom w:val="none" w:sz="0" w:space="0" w:color="auto"/>
            <w:right w:val="none" w:sz="0" w:space="0" w:color="auto"/>
          </w:divBdr>
        </w:div>
        <w:div w:id="1655337031">
          <w:marLeft w:val="480"/>
          <w:marRight w:val="0"/>
          <w:marTop w:val="0"/>
          <w:marBottom w:val="0"/>
          <w:divBdr>
            <w:top w:val="none" w:sz="0" w:space="0" w:color="auto"/>
            <w:left w:val="none" w:sz="0" w:space="0" w:color="auto"/>
            <w:bottom w:val="none" w:sz="0" w:space="0" w:color="auto"/>
            <w:right w:val="none" w:sz="0" w:space="0" w:color="auto"/>
          </w:divBdr>
        </w:div>
        <w:div w:id="24257605">
          <w:marLeft w:val="480"/>
          <w:marRight w:val="0"/>
          <w:marTop w:val="0"/>
          <w:marBottom w:val="0"/>
          <w:divBdr>
            <w:top w:val="none" w:sz="0" w:space="0" w:color="auto"/>
            <w:left w:val="none" w:sz="0" w:space="0" w:color="auto"/>
            <w:bottom w:val="none" w:sz="0" w:space="0" w:color="auto"/>
            <w:right w:val="none" w:sz="0" w:space="0" w:color="auto"/>
          </w:divBdr>
        </w:div>
        <w:div w:id="1942950022">
          <w:marLeft w:val="480"/>
          <w:marRight w:val="0"/>
          <w:marTop w:val="0"/>
          <w:marBottom w:val="0"/>
          <w:divBdr>
            <w:top w:val="none" w:sz="0" w:space="0" w:color="auto"/>
            <w:left w:val="none" w:sz="0" w:space="0" w:color="auto"/>
            <w:bottom w:val="none" w:sz="0" w:space="0" w:color="auto"/>
            <w:right w:val="none" w:sz="0" w:space="0" w:color="auto"/>
          </w:divBdr>
        </w:div>
        <w:div w:id="1606187583">
          <w:marLeft w:val="480"/>
          <w:marRight w:val="0"/>
          <w:marTop w:val="0"/>
          <w:marBottom w:val="0"/>
          <w:divBdr>
            <w:top w:val="none" w:sz="0" w:space="0" w:color="auto"/>
            <w:left w:val="none" w:sz="0" w:space="0" w:color="auto"/>
            <w:bottom w:val="none" w:sz="0" w:space="0" w:color="auto"/>
            <w:right w:val="none" w:sz="0" w:space="0" w:color="auto"/>
          </w:divBdr>
        </w:div>
        <w:div w:id="2113623709">
          <w:marLeft w:val="480"/>
          <w:marRight w:val="0"/>
          <w:marTop w:val="0"/>
          <w:marBottom w:val="0"/>
          <w:divBdr>
            <w:top w:val="none" w:sz="0" w:space="0" w:color="auto"/>
            <w:left w:val="none" w:sz="0" w:space="0" w:color="auto"/>
            <w:bottom w:val="none" w:sz="0" w:space="0" w:color="auto"/>
            <w:right w:val="none" w:sz="0" w:space="0" w:color="auto"/>
          </w:divBdr>
        </w:div>
        <w:div w:id="1851407748">
          <w:marLeft w:val="480"/>
          <w:marRight w:val="0"/>
          <w:marTop w:val="0"/>
          <w:marBottom w:val="0"/>
          <w:divBdr>
            <w:top w:val="none" w:sz="0" w:space="0" w:color="auto"/>
            <w:left w:val="none" w:sz="0" w:space="0" w:color="auto"/>
            <w:bottom w:val="none" w:sz="0" w:space="0" w:color="auto"/>
            <w:right w:val="none" w:sz="0" w:space="0" w:color="auto"/>
          </w:divBdr>
        </w:div>
        <w:div w:id="2109958719">
          <w:marLeft w:val="480"/>
          <w:marRight w:val="0"/>
          <w:marTop w:val="0"/>
          <w:marBottom w:val="0"/>
          <w:divBdr>
            <w:top w:val="none" w:sz="0" w:space="0" w:color="auto"/>
            <w:left w:val="none" w:sz="0" w:space="0" w:color="auto"/>
            <w:bottom w:val="none" w:sz="0" w:space="0" w:color="auto"/>
            <w:right w:val="none" w:sz="0" w:space="0" w:color="auto"/>
          </w:divBdr>
        </w:div>
        <w:div w:id="588541517">
          <w:marLeft w:val="480"/>
          <w:marRight w:val="0"/>
          <w:marTop w:val="0"/>
          <w:marBottom w:val="0"/>
          <w:divBdr>
            <w:top w:val="none" w:sz="0" w:space="0" w:color="auto"/>
            <w:left w:val="none" w:sz="0" w:space="0" w:color="auto"/>
            <w:bottom w:val="none" w:sz="0" w:space="0" w:color="auto"/>
            <w:right w:val="none" w:sz="0" w:space="0" w:color="auto"/>
          </w:divBdr>
        </w:div>
        <w:div w:id="918096261">
          <w:marLeft w:val="480"/>
          <w:marRight w:val="0"/>
          <w:marTop w:val="0"/>
          <w:marBottom w:val="0"/>
          <w:divBdr>
            <w:top w:val="none" w:sz="0" w:space="0" w:color="auto"/>
            <w:left w:val="none" w:sz="0" w:space="0" w:color="auto"/>
            <w:bottom w:val="none" w:sz="0" w:space="0" w:color="auto"/>
            <w:right w:val="none" w:sz="0" w:space="0" w:color="auto"/>
          </w:divBdr>
        </w:div>
        <w:div w:id="1175614104">
          <w:marLeft w:val="480"/>
          <w:marRight w:val="0"/>
          <w:marTop w:val="0"/>
          <w:marBottom w:val="0"/>
          <w:divBdr>
            <w:top w:val="none" w:sz="0" w:space="0" w:color="auto"/>
            <w:left w:val="none" w:sz="0" w:space="0" w:color="auto"/>
            <w:bottom w:val="none" w:sz="0" w:space="0" w:color="auto"/>
            <w:right w:val="none" w:sz="0" w:space="0" w:color="auto"/>
          </w:divBdr>
        </w:div>
        <w:div w:id="1618833045">
          <w:marLeft w:val="480"/>
          <w:marRight w:val="0"/>
          <w:marTop w:val="0"/>
          <w:marBottom w:val="0"/>
          <w:divBdr>
            <w:top w:val="none" w:sz="0" w:space="0" w:color="auto"/>
            <w:left w:val="none" w:sz="0" w:space="0" w:color="auto"/>
            <w:bottom w:val="none" w:sz="0" w:space="0" w:color="auto"/>
            <w:right w:val="none" w:sz="0" w:space="0" w:color="auto"/>
          </w:divBdr>
        </w:div>
        <w:div w:id="1994601679">
          <w:marLeft w:val="480"/>
          <w:marRight w:val="0"/>
          <w:marTop w:val="0"/>
          <w:marBottom w:val="0"/>
          <w:divBdr>
            <w:top w:val="none" w:sz="0" w:space="0" w:color="auto"/>
            <w:left w:val="none" w:sz="0" w:space="0" w:color="auto"/>
            <w:bottom w:val="none" w:sz="0" w:space="0" w:color="auto"/>
            <w:right w:val="none" w:sz="0" w:space="0" w:color="auto"/>
          </w:divBdr>
        </w:div>
        <w:div w:id="2098987473">
          <w:marLeft w:val="480"/>
          <w:marRight w:val="0"/>
          <w:marTop w:val="0"/>
          <w:marBottom w:val="0"/>
          <w:divBdr>
            <w:top w:val="none" w:sz="0" w:space="0" w:color="auto"/>
            <w:left w:val="none" w:sz="0" w:space="0" w:color="auto"/>
            <w:bottom w:val="none" w:sz="0" w:space="0" w:color="auto"/>
            <w:right w:val="none" w:sz="0" w:space="0" w:color="auto"/>
          </w:divBdr>
        </w:div>
        <w:div w:id="810753772">
          <w:marLeft w:val="480"/>
          <w:marRight w:val="0"/>
          <w:marTop w:val="0"/>
          <w:marBottom w:val="0"/>
          <w:divBdr>
            <w:top w:val="none" w:sz="0" w:space="0" w:color="auto"/>
            <w:left w:val="none" w:sz="0" w:space="0" w:color="auto"/>
            <w:bottom w:val="none" w:sz="0" w:space="0" w:color="auto"/>
            <w:right w:val="none" w:sz="0" w:space="0" w:color="auto"/>
          </w:divBdr>
        </w:div>
        <w:div w:id="1665546910">
          <w:marLeft w:val="480"/>
          <w:marRight w:val="0"/>
          <w:marTop w:val="0"/>
          <w:marBottom w:val="0"/>
          <w:divBdr>
            <w:top w:val="none" w:sz="0" w:space="0" w:color="auto"/>
            <w:left w:val="none" w:sz="0" w:space="0" w:color="auto"/>
            <w:bottom w:val="none" w:sz="0" w:space="0" w:color="auto"/>
            <w:right w:val="none" w:sz="0" w:space="0" w:color="auto"/>
          </w:divBdr>
        </w:div>
        <w:div w:id="1760953657">
          <w:marLeft w:val="480"/>
          <w:marRight w:val="0"/>
          <w:marTop w:val="0"/>
          <w:marBottom w:val="0"/>
          <w:divBdr>
            <w:top w:val="none" w:sz="0" w:space="0" w:color="auto"/>
            <w:left w:val="none" w:sz="0" w:space="0" w:color="auto"/>
            <w:bottom w:val="none" w:sz="0" w:space="0" w:color="auto"/>
            <w:right w:val="none" w:sz="0" w:space="0" w:color="auto"/>
          </w:divBdr>
        </w:div>
        <w:div w:id="1393698293">
          <w:marLeft w:val="480"/>
          <w:marRight w:val="0"/>
          <w:marTop w:val="0"/>
          <w:marBottom w:val="0"/>
          <w:divBdr>
            <w:top w:val="none" w:sz="0" w:space="0" w:color="auto"/>
            <w:left w:val="none" w:sz="0" w:space="0" w:color="auto"/>
            <w:bottom w:val="none" w:sz="0" w:space="0" w:color="auto"/>
            <w:right w:val="none" w:sz="0" w:space="0" w:color="auto"/>
          </w:divBdr>
        </w:div>
        <w:div w:id="777485771">
          <w:marLeft w:val="480"/>
          <w:marRight w:val="0"/>
          <w:marTop w:val="0"/>
          <w:marBottom w:val="0"/>
          <w:divBdr>
            <w:top w:val="none" w:sz="0" w:space="0" w:color="auto"/>
            <w:left w:val="none" w:sz="0" w:space="0" w:color="auto"/>
            <w:bottom w:val="none" w:sz="0" w:space="0" w:color="auto"/>
            <w:right w:val="none" w:sz="0" w:space="0" w:color="auto"/>
          </w:divBdr>
        </w:div>
        <w:div w:id="1946497653">
          <w:marLeft w:val="480"/>
          <w:marRight w:val="0"/>
          <w:marTop w:val="0"/>
          <w:marBottom w:val="0"/>
          <w:divBdr>
            <w:top w:val="none" w:sz="0" w:space="0" w:color="auto"/>
            <w:left w:val="none" w:sz="0" w:space="0" w:color="auto"/>
            <w:bottom w:val="none" w:sz="0" w:space="0" w:color="auto"/>
            <w:right w:val="none" w:sz="0" w:space="0" w:color="auto"/>
          </w:divBdr>
        </w:div>
        <w:div w:id="1536573891">
          <w:marLeft w:val="480"/>
          <w:marRight w:val="0"/>
          <w:marTop w:val="0"/>
          <w:marBottom w:val="0"/>
          <w:divBdr>
            <w:top w:val="none" w:sz="0" w:space="0" w:color="auto"/>
            <w:left w:val="none" w:sz="0" w:space="0" w:color="auto"/>
            <w:bottom w:val="none" w:sz="0" w:space="0" w:color="auto"/>
            <w:right w:val="none" w:sz="0" w:space="0" w:color="auto"/>
          </w:divBdr>
        </w:div>
        <w:div w:id="1908802573">
          <w:marLeft w:val="480"/>
          <w:marRight w:val="0"/>
          <w:marTop w:val="0"/>
          <w:marBottom w:val="0"/>
          <w:divBdr>
            <w:top w:val="none" w:sz="0" w:space="0" w:color="auto"/>
            <w:left w:val="none" w:sz="0" w:space="0" w:color="auto"/>
            <w:bottom w:val="none" w:sz="0" w:space="0" w:color="auto"/>
            <w:right w:val="none" w:sz="0" w:space="0" w:color="auto"/>
          </w:divBdr>
        </w:div>
      </w:divsChild>
    </w:div>
    <w:div w:id="1936747124">
      <w:bodyDiv w:val="1"/>
      <w:marLeft w:val="0"/>
      <w:marRight w:val="0"/>
      <w:marTop w:val="0"/>
      <w:marBottom w:val="0"/>
      <w:divBdr>
        <w:top w:val="none" w:sz="0" w:space="0" w:color="auto"/>
        <w:left w:val="none" w:sz="0" w:space="0" w:color="auto"/>
        <w:bottom w:val="none" w:sz="0" w:space="0" w:color="auto"/>
        <w:right w:val="none" w:sz="0" w:space="0" w:color="auto"/>
      </w:divBdr>
      <w:divsChild>
        <w:div w:id="757407880">
          <w:marLeft w:val="480"/>
          <w:marRight w:val="0"/>
          <w:marTop w:val="0"/>
          <w:marBottom w:val="0"/>
          <w:divBdr>
            <w:top w:val="none" w:sz="0" w:space="0" w:color="auto"/>
            <w:left w:val="none" w:sz="0" w:space="0" w:color="auto"/>
            <w:bottom w:val="none" w:sz="0" w:space="0" w:color="auto"/>
            <w:right w:val="none" w:sz="0" w:space="0" w:color="auto"/>
          </w:divBdr>
        </w:div>
        <w:div w:id="399405271">
          <w:marLeft w:val="480"/>
          <w:marRight w:val="0"/>
          <w:marTop w:val="0"/>
          <w:marBottom w:val="0"/>
          <w:divBdr>
            <w:top w:val="none" w:sz="0" w:space="0" w:color="auto"/>
            <w:left w:val="none" w:sz="0" w:space="0" w:color="auto"/>
            <w:bottom w:val="none" w:sz="0" w:space="0" w:color="auto"/>
            <w:right w:val="none" w:sz="0" w:space="0" w:color="auto"/>
          </w:divBdr>
        </w:div>
        <w:div w:id="384762336">
          <w:marLeft w:val="480"/>
          <w:marRight w:val="0"/>
          <w:marTop w:val="0"/>
          <w:marBottom w:val="0"/>
          <w:divBdr>
            <w:top w:val="none" w:sz="0" w:space="0" w:color="auto"/>
            <w:left w:val="none" w:sz="0" w:space="0" w:color="auto"/>
            <w:bottom w:val="none" w:sz="0" w:space="0" w:color="auto"/>
            <w:right w:val="none" w:sz="0" w:space="0" w:color="auto"/>
          </w:divBdr>
        </w:div>
        <w:div w:id="1706520656">
          <w:marLeft w:val="480"/>
          <w:marRight w:val="0"/>
          <w:marTop w:val="0"/>
          <w:marBottom w:val="0"/>
          <w:divBdr>
            <w:top w:val="none" w:sz="0" w:space="0" w:color="auto"/>
            <w:left w:val="none" w:sz="0" w:space="0" w:color="auto"/>
            <w:bottom w:val="none" w:sz="0" w:space="0" w:color="auto"/>
            <w:right w:val="none" w:sz="0" w:space="0" w:color="auto"/>
          </w:divBdr>
        </w:div>
        <w:div w:id="1549220369">
          <w:marLeft w:val="480"/>
          <w:marRight w:val="0"/>
          <w:marTop w:val="0"/>
          <w:marBottom w:val="0"/>
          <w:divBdr>
            <w:top w:val="none" w:sz="0" w:space="0" w:color="auto"/>
            <w:left w:val="none" w:sz="0" w:space="0" w:color="auto"/>
            <w:bottom w:val="none" w:sz="0" w:space="0" w:color="auto"/>
            <w:right w:val="none" w:sz="0" w:space="0" w:color="auto"/>
          </w:divBdr>
        </w:div>
        <w:div w:id="1150753063">
          <w:marLeft w:val="480"/>
          <w:marRight w:val="0"/>
          <w:marTop w:val="0"/>
          <w:marBottom w:val="0"/>
          <w:divBdr>
            <w:top w:val="none" w:sz="0" w:space="0" w:color="auto"/>
            <w:left w:val="none" w:sz="0" w:space="0" w:color="auto"/>
            <w:bottom w:val="none" w:sz="0" w:space="0" w:color="auto"/>
            <w:right w:val="none" w:sz="0" w:space="0" w:color="auto"/>
          </w:divBdr>
        </w:div>
        <w:div w:id="2099862477">
          <w:marLeft w:val="480"/>
          <w:marRight w:val="0"/>
          <w:marTop w:val="0"/>
          <w:marBottom w:val="0"/>
          <w:divBdr>
            <w:top w:val="none" w:sz="0" w:space="0" w:color="auto"/>
            <w:left w:val="none" w:sz="0" w:space="0" w:color="auto"/>
            <w:bottom w:val="none" w:sz="0" w:space="0" w:color="auto"/>
            <w:right w:val="none" w:sz="0" w:space="0" w:color="auto"/>
          </w:divBdr>
        </w:div>
        <w:div w:id="1809008430">
          <w:marLeft w:val="480"/>
          <w:marRight w:val="0"/>
          <w:marTop w:val="0"/>
          <w:marBottom w:val="0"/>
          <w:divBdr>
            <w:top w:val="none" w:sz="0" w:space="0" w:color="auto"/>
            <w:left w:val="none" w:sz="0" w:space="0" w:color="auto"/>
            <w:bottom w:val="none" w:sz="0" w:space="0" w:color="auto"/>
            <w:right w:val="none" w:sz="0" w:space="0" w:color="auto"/>
          </w:divBdr>
        </w:div>
        <w:div w:id="1368142951">
          <w:marLeft w:val="480"/>
          <w:marRight w:val="0"/>
          <w:marTop w:val="0"/>
          <w:marBottom w:val="0"/>
          <w:divBdr>
            <w:top w:val="none" w:sz="0" w:space="0" w:color="auto"/>
            <w:left w:val="none" w:sz="0" w:space="0" w:color="auto"/>
            <w:bottom w:val="none" w:sz="0" w:space="0" w:color="auto"/>
            <w:right w:val="none" w:sz="0" w:space="0" w:color="auto"/>
          </w:divBdr>
        </w:div>
        <w:div w:id="2067141551">
          <w:marLeft w:val="480"/>
          <w:marRight w:val="0"/>
          <w:marTop w:val="0"/>
          <w:marBottom w:val="0"/>
          <w:divBdr>
            <w:top w:val="none" w:sz="0" w:space="0" w:color="auto"/>
            <w:left w:val="none" w:sz="0" w:space="0" w:color="auto"/>
            <w:bottom w:val="none" w:sz="0" w:space="0" w:color="auto"/>
            <w:right w:val="none" w:sz="0" w:space="0" w:color="auto"/>
          </w:divBdr>
        </w:div>
        <w:div w:id="946228957">
          <w:marLeft w:val="480"/>
          <w:marRight w:val="0"/>
          <w:marTop w:val="0"/>
          <w:marBottom w:val="0"/>
          <w:divBdr>
            <w:top w:val="none" w:sz="0" w:space="0" w:color="auto"/>
            <w:left w:val="none" w:sz="0" w:space="0" w:color="auto"/>
            <w:bottom w:val="none" w:sz="0" w:space="0" w:color="auto"/>
            <w:right w:val="none" w:sz="0" w:space="0" w:color="auto"/>
          </w:divBdr>
        </w:div>
        <w:div w:id="219366491">
          <w:marLeft w:val="480"/>
          <w:marRight w:val="0"/>
          <w:marTop w:val="0"/>
          <w:marBottom w:val="0"/>
          <w:divBdr>
            <w:top w:val="none" w:sz="0" w:space="0" w:color="auto"/>
            <w:left w:val="none" w:sz="0" w:space="0" w:color="auto"/>
            <w:bottom w:val="none" w:sz="0" w:space="0" w:color="auto"/>
            <w:right w:val="none" w:sz="0" w:space="0" w:color="auto"/>
          </w:divBdr>
        </w:div>
        <w:div w:id="2018119142">
          <w:marLeft w:val="480"/>
          <w:marRight w:val="0"/>
          <w:marTop w:val="0"/>
          <w:marBottom w:val="0"/>
          <w:divBdr>
            <w:top w:val="none" w:sz="0" w:space="0" w:color="auto"/>
            <w:left w:val="none" w:sz="0" w:space="0" w:color="auto"/>
            <w:bottom w:val="none" w:sz="0" w:space="0" w:color="auto"/>
            <w:right w:val="none" w:sz="0" w:space="0" w:color="auto"/>
          </w:divBdr>
        </w:div>
        <w:div w:id="1288010174">
          <w:marLeft w:val="480"/>
          <w:marRight w:val="0"/>
          <w:marTop w:val="0"/>
          <w:marBottom w:val="0"/>
          <w:divBdr>
            <w:top w:val="none" w:sz="0" w:space="0" w:color="auto"/>
            <w:left w:val="none" w:sz="0" w:space="0" w:color="auto"/>
            <w:bottom w:val="none" w:sz="0" w:space="0" w:color="auto"/>
            <w:right w:val="none" w:sz="0" w:space="0" w:color="auto"/>
          </w:divBdr>
        </w:div>
        <w:div w:id="162666899">
          <w:marLeft w:val="480"/>
          <w:marRight w:val="0"/>
          <w:marTop w:val="0"/>
          <w:marBottom w:val="0"/>
          <w:divBdr>
            <w:top w:val="none" w:sz="0" w:space="0" w:color="auto"/>
            <w:left w:val="none" w:sz="0" w:space="0" w:color="auto"/>
            <w:bottom w:val="none" w:sz="0" w:space="0" w:color="auto"/>
            <w:right w:val="none" w:sz="0" w:space="0" w:color="auto"/>
          </w:divBdr>
        </w:div>
        <w:div w:id="834684534">
          <w:marLeft w:val="480"/>
          <w:marRight w:val="0"/>
          <w:marTop w:val="0"/>
          <w:marBottom w:val="0"/>
          <w:divBdr>
            <w:top w:val="none" w:sz="0" w:space="0" w:color="auto"/>
            <w:left w:val="none" w:sz="0" w:space="0" w:color="auto"/>
            <w:bottom w:val="none" w:sz="0" w:space="0" w:color="auto"/>
            <w:right w:val="none" w:sz="0" w:space="0" w:color="auto"/>
          </w:divBdr>
        </w:div>
        <w:div w:id="829716490">
          <w:marLeft w:val="480"/>
          <w:marRight w:val="0"/>
          <w:marTop w:val="0"/>
          <w:marBottom w:val="0"/>
          <w:divBdr>
            <w:top w:val="none" w:sz="0" w:space="0" w:color="auto"/>
            <w:left w:val="none" w:sz="0" w:space="0" w:color="auto"/>
            <w:bottom w:val="none" w:sz="0" w:space="0" w:color="auto"/>
            <w:right w:val="none" w:sz="0" w:space="0" w:color="auto"/>
          </w:divBdr>
        </w:div>
        <w:div w:id="977370733">
          <w:marLeft w:val="480"/>
          <w:marRight w:val="0"/>
          <w:marTop w:val="0"/>
          <w:marBottom w:val="0"/>
          <w:divBdr>
            <w:top w:val="none" w:sz="0" w:space="0" w:color="auto"/>
            <w:left w:val="none" w:sz="0" w:space="0" w:color="auto"/>
            <w:bottom w:val="none" w:sz="0" w:space="0" w:color="auto"/>
            <w:right w:val="none" w:sz="0" w:space="0" w:color="auto"/>
          </w:divBdr>
        </w:div>
        <w:div w:id="1315716199">
          <w:marLeft w:val="480"/>
          <w:marRight w:val="0"/>
          <w:marTop w:val="0"/>
          <w:marBottom w:val="0"/>
          <w:divBdr>
            <w:top w:val="none" w:sz="0" w:space="0" w:color="auto"/>
            <w:left w:val="none" w:sz="0" w:space="0" w:color="auto"/>
            <w:bottom w:val="none" w:sz="0" w:space="0" w:color="auto"/>
            <w:right w:val="none" w:sz="0" w:space="0" w:color="auto"/>
          </w:divBdr>
        </w:div>
        <w:div w:id="1171335681">
          <w:marLeft w:val="480"/>
          <w:marRight w:val="0"/>
          <w:marTop w:val="0"/>
          <w:marBottom w:val="0"/>
          <w:divBdr>
            <w:top w:val="none" w:sz="0" w:space="0" w:color="auto"/>
            <w:left w:val="none" w:sz="0" w:space="0" w:color="auto"/>
            <w:bottom w:val="none" w:sz="0" w:space="0" w:color="auto"/>
            <w:right w:val="none" w:sz="0" w:space="0" w:color="auto"/>
          </w:divBdr>
        </w:div>
        <w:div w:id="1995603800">
          <w:marLeft w:val="480"/>
          <w:marRight w:val="0"/>
          <w:marTop w:val="0"/>
          <w:marBottom w:val="0"/>
          <w:divBdr>
            <w:top w:val="none" w:sz="0" w:space="0" w:color="auto"/>
            <w:left w:val="none" w:sz="0" w:space="0" w:color="auto"/>
            <w:bottom w:val="none" w:sz="0" w:space="0" w:color="auto"/>
            <w:right w:val="none" w:sz="0" w:space="0" w:color="auto"/>
          </w:divBdr>
        </w:div>
        <w:div w:id="263652470">
          <w:marLeft w:val="480"/>
          <w:marRight w:val="0"/>
          <w:marTop w:val="0"/>
          <w:marBottom w:val="0"/>
          <w:divBdr>
            <w:top w:val="none" w:sz="0" w:space="0" w:color="auto"/>
            <w:left w:val="none" w:sz="0" w:space="0" w:color="auto"/>
            <w:bottom w:val="none" w:sz="0" w:space="0" w:color="auto"/>
            <w:right w:val="none" w:sz="0" w:space="0" w:color="auto"/>
          </w:divBdr>
        </w:div>
        <w:div w:id="543829814">
          <w:marLeft w:val="480"/>
          <w:marRight w:val="0"/>
          <w:marTop w:val="0"/>
          <w:marBottom w:val="0"/>
          <w:divBdr>
            <w:top w:val="none" w:sz="0" w:space="0" w:color="auto"/>
            <w:left w:val="none" w:sz="0" w:space="0" w:color="auto"/>
            <w:bottom w:val="none" w:sz="0" w:space="0" w:color="auto"/>
            <w:right w:val="none" w:sz="0" w:space="0" w:color="auto"/>
          </w:divBdr>
        </w:div>
        <w:div w:id="1095632525">
          <w:marLeft w:val="480"/>
          <w:marRight w:val="0"/>
          <w:marTop w:val="0"/>
          <w:marBottom w:val="0"/>
          <w:divBdr>
            <w:top w:val="none" w:sz="0" w:space="0" w:color="auto"/>
            <w:left w:val="none" w:sz="0" w:space="0" w:color="auto"/>
            <w:bottom w:val="none" w:sz="0" w:space="0" w:color="auto"/>
            <w:right w:val="none" w:sz="0" w:space="0" w:color="auto"/>
          </w:divBdr>
        </w:div>
        <w:div w:id="1504658784">
          <w:marLeft w:val="480"/>
          <w:marRight w:val="0"/>
          <w:marTop w:val="0"/>
          <w:marBottom w:val="0"/>
          <w:divBdr>
            <w:top w:val="none" w:sz="0" w:space="0" w:color="auto"/>
            <w:left w:val="none" w:sz="0" w:space="0" w:color="auto"/>
            <w:bottom w:val="none" w:sz="0" w:space="0" w:color="auto"/>
            <w:right w:val="none" w:sz="0" w:space="0" w:color="auto"/>
          </w:divBdr>
        </w:div>
        <w:div w:id="116222463">
          <w:marLeft w:val="480"/>
          <w:marRight w:val="0"/>
          <w:marTop w:val="0"/>
          <w:marBottom w:val="0"/>
          <w:divBdr>
            <w:top w:val="none" w:sz="0" w:space="0" w:color="auto"/>
            <w:left w:val="none" w:sz="0" w:space="0" w:color="auto"/>
            <w:bottom w:val="none" w:sz="0" w:space="0" w:color="auto"/>
            <w:right w:val="none" w:sz="0" w:space="0" w:color="auto"/>
          </w:divBdr>
        </w:div>
        <w:div w:id="2009476029">
          <w:marLeft w:val="480"/>
          <w:marRight w:val="0"/>
          <w:marTop w:val="0"/>
          <w:marBottom w:val="0"/>
          <w:divBdr>
            <w:top w:val="none" w:sz="0" w:space="0" w:color="auto"/>
            <w:left w:val="none" w:sz="0" w:space="0" w:color="auto"/>
            <w:bottom w:val="none" w:sz="0" w:space="0" w:color="auto"/>
            <w:right w:val="none" w:sz="0" w:space="0" w:color="auto"/>
          </w:divBdr>
        </w:div>
        <w:div w:id="2059815446">
          <w:marLeft w:val="480"/>
          <w:marRight w:val="0"/>
          <w:marTop w:val="0"/>
          <w:marBottom w:val="0"/>
          <w:divBdr>
            <w:top w:val="none" w:sz="0" w:space="0" w:color="auto"/>
            <w:left w:val="none" w:sz="0" w:space="0" w:color="auto"/>
            <w:bottom w:val="none" w:sz="0" w:space="0" w:color="auto"/>
            <w:right w:val="none" w:sz="0" w:space="0" w:color="auto"/>
          </w:divBdr>
        </w:div>
        <w:div w:id="1498304785">
          <w:marLeft w:val="480"/>
          <w:marRight w:val="0"/>
          <w:marTop w:val="0"/>
          <w:marBottom w:val="0"/>
          <w:divBdr>
            <w:top w:val="none" w:sz="0" w:space="0" w:color="auto"/>
            <w:left w:val="none" w:sz="0" w:space="0" w:color="auto"/>
            <w:bottom w:val="none" w:sz="0" w:space="0" w:color="auto"/>
            <w:right w:val="none" w:sz="0" w:space="0" w:color="auto"/>
          </w:divBdr>
        </w:div>
        <w:div w:id="406419655">
          <w:marLeft w:val="480"/>
          <w:marRight w:val="0"/>
          <w:marTop w:val="0"/>
          <w:marBottom w:val="0"/>
          <w:divBdr>
            <w:top w:val="none" w:sz="0" w:space="0" w:color="auto"/>
            <w:left w:val="none" w:sz="0" w:space="0" w:color="auto"/>
            <w:bottom w:val="none" w:sz="0" w:space="0" w:color="auto"/>
            <w:right w:val="none" w:sz="0" w:space="0" w:color="auto"/>
          </w:divBdr>
        </w:div>
        <w:div w:id="381828738">
          <w:marLeft w:val="480"/>
          <w:marRight w:val="0"/>
          <w:marTop w:val="0"/>
          <w:marBottom w:val="0"/>
          <w:divBdr>
            <w:top w:val="none" w:sz="0" w:space="0" w:color="auto"/>
            <w:left w:val="none" w:sz="0" w:space="0" w:color="auto"/>
            <w:bottom w:val="none" w:sz="0" w:space="0" w:color="auto"/>
            <w:right w:val="none" w:sz="0" w:space="0" w:color="auto"/>
          </w:divBdr>
        </w:div>
        <w:div w:id="327751929">
          <w:marLeft w:val="480"/>
          <w:marRight w:val="0"/>
          <w:marTop w:val="0"/>
          <w:marBottom w:val="0"/>
          <w:divBdr>
            <w:top w:val="none" w:sz="0" w:space="0" w:color="auto"/>
            <w:left w:val="none" w:sz="0" w:space="0" w:color="auto"/>
            <w:bottom w:val="none" w:sz="0" w:space="0" w:color="auto"/>
            <w:right w:val="none" w:sz="0" w:space="0" w:color="auto"/>
          </w:divBdr>
        </w:div>
        <w:div w:id="166942921">
          <w:marLeft w:val="480"/>
          <w:marRight w:val="0"/>
          <w:marTop w:val="0"/>
          <w:marBottom w:val="0"/>
          <w:divBdr>
            <w:top w:val="none" w:sz="0" w:space="0" w:color="auto"/>
            <w:left w:val="none" w:sz="0" w:space="0" w:color="auto"/>
            <w:bottom w:val="none" w:sz="0" w:space="0" w:color="auto"/>
            <w:right w:val="none" w:sz="0" w:space="0" w:color="auto"/>
          </w:divBdr>
        </w:div>
        <w:div w:id="1177696520">
          <w:marLeft w:val="480"/>
          <w:marRight w:val="0"/>
          <w:marTop w:val="0"/>
          <w:marBottom w:val="0"/>
          <w:divBdr>
            <w:top w:val="none" w:sz="0" w:space="0" w:color="auto"/>
            <w:left w:val="none" w:sz="0" w:space="0" w:color="auto"/>
            <w:bottom w:val="none" w:sz="0" w:space="0" w:color="auto"/>
            <w:right w:val="none" w:sz="0" w:space="0" w:color="auto"/>
          </w:divBdr>
        </w:div>
        <w:div w:id="158161465">
          <w:marLeft w:val="480"/>
          <w:marRight w:val="0"/>
          <w:marTop w:val="0"/>
          <w:marBottom w:val="0"/>
          <w:divBdr>
            <w:top w:val="none" w:sz="0" w:space="0" w:color="auto"/>
            <w:left w:val="none" w:sz="0" w:space="0" w:color="auto"/>
            <w:bottom w:val="none" w:sz="0" w:space="0" w:color="auto"/>
            <w:right w:val="none" w:sz="0" w:space="0" w:color="auto"/>
          </w:divBdr>
        </w:div>
        <w:div w:id="1854607231">
          <w:marLeft w:val="480"/>
          <w:marRight w:val="0"/>
          <w:marTop w:val="0"/>
          <w:marBottom w:val="0"/>
          <w:divBdr>
            <w:top w:val="none" w:sz="0" w:space="0" w:color="auto"/>
            <w:left w:val="none" w:sz="0" w:space="0" w:color="auto"/>
            <w:bottom w:val="none" w:sz="0" w:space="0" w:color="auto"/>
            <w:right w:val="none" w:sz="0" w:space="0" w:color="auto"/>
          </w:divBdr>
        </w:div>
        <w:div w:id="127628715">
          <w:marLeft w:val="480"/>
          <w:marRight w:val="0"/>
          <w:marTop w:val="0"/>
          <w:marBottom w:val="0"/>
          <w:divBdr>
            <w:top w:val="none" w:sz="0" w:space="0" w:color="auto"/>
            <w:left w:val="none" w:sz="0" w:space="0" w:color="auto"/>
            <w:bottom w:val="none" w:sz="0" w:space="0" w:color="auto"/>
            <w:right w:val="none" w:sz="0" w:space="0" w:color="auto"/>
          </w:divBdr>
        </w:div>
        <w:div w:id="1038240920">
          <w:marLeft w:val="480"/>
          <w:marRight w:val="0"/>
          <w:marTop w:val="0"/>
          <w:marBottom w:val="0"/>
          <w:divBdr>
            <w:top w:val="none" w:sz="0" w:space="0" w:color="auto"/>
            <w:left w:val="none" w:sz="0" w:space="0" w:color="auto"/>
            <w:bottom w:val="none" w:sz="0" w:space="0" w:color="auto"/>
            <w:right w:val="none" w:sz="0" w:space="0" w:color="auto"/>
          </w:divBdr>
        </w:div>
      </w:divsChild>
    </w:div>
    <w:div w:id="1937861712">
      <w:bodyDiv w:val="1"/>
      <w:marLeft w:val="0"/>
      <w:marRight w:val="0"/>
      <w:marTop w:val="0"/>
      <w:marBottom w:val="0"/>
      <w:divBdr>
        <w:top w:val="none" w:sz="0" w:space="0" w:color="auto"/>
        <w:left w:val="none" w:sz="0" w:space="0" w:color="auto"/>
        <w:bottom w:val="none" w:sz="0" w:space="0" w:color="auto"/>
        <w:right w:val="none" w:sz="0" w:space="0" w:color="auto"/>
      </w:divBdr>
    </w:div>
    <w:div w:id="1946840431">
      <w:bodyDiv w:val="1"/>
      <w:marLeft w:val="0"/>
      <w:marRight w:val="0"/>
      <w:marTop w:val="0"/>
      <w:marBottom w:val="0"/>
      <w:divBdr>
        <w:top w:val="none" w:sz="0" w:space="0" w:color="auto"/>
        <w:left w:val="none" w:sz="0" w:space="0" w:color="auto"/>
        <w:bottom w:val="none" w:sz="0" w:space="0" w:color="auto"/>
        <w:right w:val="none" w:sz="0" w:space="0" w:color="auto"/>
      </w:divBdr>
    </w:div>
    <w:div w:id="1950505825">
      <w:bodyDiv w:val="1"/>
      <w:marLeft w:val="0"/>
      <w:marRight w:val="0"/>
      <w:marTop w:val="0"/>
      <w:marBottom w:val="0"/>
      <w:divBdr>
        <w:top w:val="none" w:sz="0" w:space="0" w:color="auto"/>
        <w:left w:val="none" w:sz="0" w:space="0" w:color="auto"/>
        <w:bottom w:val="none" w:sz="0" w:space="0" w:color="auto"/>
        <w:right w:val="none" w:sz="0" w:space="0" w:color="auto"/>
      </w:divBdr>
    </w:div>
    <w:div w:id="1953634636">
      <w:bodyDiv w:val="1"/>
      <w:marLeft w:val="0"/>
      <w:marRight w:val="0"/>
      <w:marTop w:val="0"/>
      <w:marBottom w:val="0"/>
      <w:divBdr>
        <w:top w:val="none" w:sz="0" w:space="0" w:color="auto"/>
        <w:left w:val="none" w:sz="0" w:space="0" w:color="auto"/>
        <w:bottom w:val="none" w:sz="0" w:space="0" w:color="auto"/>
        <w:right w:val="none" w:sz="0" w:space="0" w:color="auto"/>
      </w:divBdr>
      <w:divsChild>
        <w:div w:id="1565413435">
          <w:marLeft w:val="480"/>
          <w:marRight w:val="0"/>
          <w:marTop w:val="0"/>
          <w:marBottom w:val="0"/>
          <w:divBdr>
            <w:top w:val="none" w:sz="0" w:space="0" w:color="auto"/>
            <w:left w:val="none" w:sz="0" w:space="0" w:color="auto"/>
            <w:bottom w:val="none" w:sz="0" w:space="0" w:color="auto"/>
            <w:right w:val="none" w:sz="0" w:space="0" w:color="auto"/>
          </w:divBdr>
        </w:div>
        <w:div w:id="379672961">
          <w:marLeft w:val="480"/>
          <w:marRight w:val="0"/>
          <w:marTop w:val="0"/>
          <w:marBottom w:val="0"/>
          <w:divBdr>
            <w:top w:val="none" w:sz="0" w:space="0" w:color="auto"/>
            <w:left w:val="none" w:sz="0" w:space="0" w:color="auto"/>
            <w:bottom w:val="none" w:sz="0" w:space="0" w:color="auto"/>
            <w:right w:val="none" w:sz="0" w:space="0" w:color="auto"/>
          </w:divBdr>
        </w:div>
        <w:div w:id="973952445">
          <w:marLeft w:val="480"/>
          <w:marRight w:val="0"/>
          <w:marTop w:val="0"/>
          <w:marBottom w:val="0"/>
          <w:divBdr>
            <w:top w:val="none" w:sz="0" w:space="0" w:color="auto"/>
            <w:left w:val="none" w:sz="0" w:space="0" w:color="auto"/>
            <w:bottom w:val="none" w:sz="0" w:space="0" w:color="auto"/>
            <w:right w:val="none" w:sz="0" w:space="0" w:color="auto"/>
          </w:divBdr>
        </w:div>
        <w:div w:id="1595895407">
          <w:marLeft w:val="480"/>
          <w:marRight w:val="0"/>
          <w:marTop w:val="0"/>
          <w:marBottom w:val="0"/>
          <w:divBdr>
            <w:top w:val="none" w:sz="0" w:space="0" w:color="auto"/>
            <w:left w:val="none" w:sz="0" w:space="0" w:color="auto"/>
            <w:bottom w:val="none" w:sz="0" w:space="0" w:color="auto"/>
            <w:right w:val="none" w:sz="0" w:space="0" w:color="auto"/>
          </w:divBdr>
        </w:div>
        <w:div w:id="1355182086">
          <w:marLeft w:val="480"/>
          <w:marRight w:val="0"/>
          <w:marTop w:val="0"/>
          <w:marBottom w:val="0"/>
          <w:divBdr>
            <w:top w:val="none" w:sz="0" w:space="0" w:color="auto"/>
            <w:left w:val="none" w:sz="0" w:space="0" w:color="auto"/>
            <w:bottom w:val="none" w:sz="0" w:space="0" w:color="auto"/>
            <w:right w:val="none" w:sz="0" w:space="0" w:color="auto"/>
          </w:divBdr>
        </w:div>
        <w:div w:id="1080561778">
          <w:marLeft w:val="480"/>
          <w:marRight w:val="0"/>
          <w:marTop w:val="0"/>
          <w:marBottom w:val="0"/>
          <w:divBdr>
            <w:top w:val="none" w:sz="0" w:space="0" w:color="auto"/>
            <w:left w:val="none" w:sz="0" w:space="0" w:color="auto"/>
            <w:bottom w:val="none" w:sz="0" w:space="0" w:color="auto"/>
            <w:right w:val="none" w:sz="0" w:space="0" w:color="auto"/>
          </w:divBdr>
        </w:div>
        <w:div w:id="1880900838">
          <w:marLeft w:val="480"/>
          <w:marRight w:val="0"/>
          <w:marTop w:val="0"/>
          <w:marBottom w:val="0"/>
          <w:divBdr>
            <w:top w:val="none" w:sz="0" w:space="0" w:color="auto"/>
            <w:left w:val="none" w:sz="0" w:space="0" w:color="auto"/>
            <w:bottom w:val="none" w:sz="0" w:space="0" w:color="auto"/>
            <w:right w:val="none" w:sz="0" w:space="0" w:color="auto"/>
          </w:divBdr>
        </w:div>
        <w:div w:id="1027213361">
          <w:marLeft w:val="480"/>
          <w:marRight w:val="0"/>
          <w:marTop w:val="0"/>
          <w:marBottom w:val="0"/>
          <w:divBdr>
            <w:top w:val="none" w:sz="0" w:space="0" w:color="auto"/>
            <w:left w:val="none" w:sz="0" w:space="0" w:color="auto"/>
            <w:bottom w:val="none" w:sz="0" w:space="0" w:color="auto"/>
            <w:right w:val="none" w:sz="0" w:space="0" w:color="auto"/>
          </w:divBdr>
        </w:div>
        <w:div w:id="957681781">
          <w:marLeft w:val="480"/>
          <w:marRight w:val="0"/>
          <w:marTop w:val="0"/>
          <w:marBottom w:val="0"/>
          <w:divBdr>
            <w:top w:val="none" w:sz="0" w:space="0" w:color="auto"/>
            <w:left w:val="none" w:sz="0" w:space="0" w:color="auto"/>
            <w:bottom w:val="none" w:sz="0" w:space="0" w:color="auto"/>
            <w:right w:val="none" w:sz="0" w:space="0" w:color="auto"/>
          </w:divBdr>
        </w:div>
        <w:div w:id="1705475948">
          <w:marLeft w:val="480"/>
          <w:marRight w:val="0"/>
          <w:marTop w:val="0"/>
          <w:marBottom w:val="0"/>
          <w:divBdr>
            <w:top w:val="none" w:sz="0" w:space="0" w:color="auto"/>
            <w:left w:val="none" w:sz="0" w:space="0" w:color="auto"/>
            <w:bottom w:val="none" w:sz="0" w:space="0" w:color="auto"/>
            <w:right w:val="none" w:sz="0" w:space="0" w:color="auto"/>
          </w:divBdr>
        </w:div>
        <w:div w:id="1942180051">
          <w:marLeft w:val="480"/>
          <w:marRight w:val="0"/>
          <w:marTop w:val="0"/>
          <w:marBottom w:val="0"/>
          <w:divBdr>
            <w:top w:val="none" w:sz="0" w:space="0" w:color="auto"/>
            <w:left w:val="none" w:sz="0" w:space="0" w:color="auto"/>
            <w:bottom w:val="none" w:sz="0" w:space="0" w:color="auto"/>
            <w:right w:val="none" w:sz="0" w:space="0" w:color="auto"/>
          </w:divBdr>
        </w:div>
        <w:div w:id="1227760689">
          <w:marLeft w:val="480"/>
          <w:marRight w:val="0"/>
          <w:marTop w:val="0"/>
          <w:marBottom w:val="0"/>
          <w:divBdr>
            <w:top w:val="none" w:sz="0" w:space="0" w:color="auto"/>
            <w:left w:val="none" w:sz="0" w:space="0" w:color="auto"/>
            <w:bottom w:val="none" w:sz="0" w:space="0" w:color="auto"/>
            <w:right w:val="none" w:sz="0" w:space="0" w:color="auto"/>
          </w:divBdr>
        </w:div>
        <w:div w:id="103500393">
          <w:marLeft w:val="480"/>
          <w:marRight w:val="0"/>
          <w:marTop w:val="0"/>
          <w:marBottom w:val="0"/>
          <w:divBdr>
            <w:top w:val="none" w:sz="0" w:space="0" w:color="auto"/>
            <w:left w:val="none" w:sz="0" w:space="0" w:color="auto"/>
            <w:bottom w:val="none" w:sz="0" w:space="0" w:color="auto"/>
            <w:right w:val="none" w:sz="0" w:space="0" w:color="auto"/>
          </w:divBdr>
        </w:div>
        <w:div w:id="1090812859">
          <w:marLeft w:val="480"/>
          <w:marRight w:val="0"/>
          <w:marTop w:val="0"/>
          <w:marBottom w:val="0"/>
          <w:divBdr>
            <w:top w:val="none" w:sz="0" w:space="0" w:color="auto"/>
            <w:left w:val="none" w:sz="0" w:space="0" w:color="auto"/>
            <w:bottom w:val="none" w:sz="0" w:space="0" w:color="auto"/>
            <w:right w:val="none" w:sz="0" w:space="0" w:color="auto"/>
          </w:divBdr>
        </w:div>
        <w:div w:id="1515916630">
          <w:marLeft w:val="480"/>
          <w:marRight w:val="0"/>
          <w:marTop w:val="0"/>
          <w:marBottom w:val="0"/>
          <w:divBdr>
            <w:top w:val="none" w:sz="0" w:space="0" w:color="auto"/>
            <w:left w:val="none" w:sz="0" w:space="0" w:color="auto"/>
            <w:bottom w:val="none" w:sz="0" w:space="0" w:color="auto"/>
            <w:right w:val="none" w:sz="0" w:space="0" w:color="auto"/>
          </w:divBdr>
        </w:div>
        <w:div w:id="625623218">
          <w:marLeft w:val="480"/>
          <w:marRight w:val="0"/>
          <w:marTop w:val="0"/>
          <w:marBottom w:val="0"/>
          <w:divBdr>
            <w:top w:val="none" w:sz="0" w:space="0" w:color="auto"/>
            <w:left w:val="none" w:sz="0" w:space="0" w:color="auto"/>
            <w:bottom w:val="none" w:sz="0" w:space="0" w:color="auto"/>
            <w:right w:val="none" w:sz="0" w:space="0" w:color="auto"/>
          </w:divBdr>
        </w:div>
        <w:div w:id="297538350">
          <w:marLeft w:val="480"/>
          <w:marRight w:val="0"/>
          <w:marTop w:val="0"/>
          <w:marBottom w:val="0"/>
          <w:divBdr>
            <w:top w:val="none" w:sz="0" w:space="0" w:color="auto"/>
            <w:left w:val="none" w:sz="0" w:space="0" w:color="auto"/>
            <w:bottom w:val="none" w:sz="0" w:space="0" w:color="auto"/>
            <w:right w:val="none" w:sz="0" w:space="0" w:color="auto"/>
          </w:divBdr>
        </w:div>
        <w:div w:id="1513379612">
          <w:marLeft w:val="480"/>
          <w:marRight w:val="0"/>
          <w:marTop w:val="0"/>
          <w:marBottom w:val="0"/>
          <w:divBdr>
            <w:top w:val="none" w:sz="0" w:space="0" w:color="auto"/>
            <w:left w:val="none" w:sz="0" w:space="0" w:color="auto"/>
            <w:bottom w:val="none" w:sz="0" w:space="0" w:color="auto"/>
            <w:right w:val="none" w:sz="0" w:space="0" w:color="auto"/>
          </w:divBdr>
        </w:div>
        <w:div w:id="1890609850">
          <w:marLeft w:val="480"/>
          <w:marRight w:val="0"/>
          <w:marTop w:val="0"/>
          <w:marBottom w:val="0"/>
          <w:divBdr>
            <w:top w:val="none" w:sz="0" w:space="0" w:color="auto"/>
            <w:left w:val="none" w:sz="0" w:space="0" w:color="auto"/>
            <w:bottom w:val="none" w:sz="0" w:space="0" w:color="auto"/>
            <w:right w:val="none" w:sz="0" w:space="0" w:color="auto"/>
          </w:divBdr>
        </w:div>
        <w:div w:id="354116238">
          <w:marLeft w:val="480"/>
          <w:marRight w:val="0"/>
          <w:marTop w:val="0"/>
          <w:marBottom w:val="0"/>
          <w:divBdr>
            <w:top w:val="none" w:sz="0" w:space="0" w:color="auto"/>
            <w:left w:val="none" w:sz="0" w:space="0" w:color="auto"/>
            <w:bottom w:val="none" w:sz="0" w:space="0" w:color="auto"/>
            <w:right w:val="none" w:sz="0" w:space="0" w:color="auto"/>
          </w:divBdr>
        </w:div>
        <w:div w:id="344596185">
          <w:marLeft w:val="480"/>
          <w:marRight w:val="0"/>
          <w:marTop w:val="0"/>
          <w:marBottom w:val="0"/>
          <w:divBdr>
            <w:top w:val="none" w:sz="0" w:space="0" w:color="auto"/>
            <w:left w:val="none" w:sz="0" w:space="0" w:color="auto"/>
            <w:bottom w:val="none" w:sz="0" w:space="0" w:color="auto"/>
            <w:right w:val="none" w:sz="0" w:space="0" w:color="auto"/>
          </w:divBdr>
        </w:div>
        <w:div w:id="68313832">
          <w:marLeft w:val="480"/>
          <w:marRight w:val="0"/>
          <w:marTop w:val="0"/>
          <w:marBottom w:val="0"/>
          <w:divBdr>
            <w:top w:val="none" w:sz="0" w:space="0" w:color="auto"/>
            <w:left w:val="none" w:sz="0" w:space="0" w:color="auto"/>
            <w:bottom w:val="none" w:sz="0" w:space="0" w:color="auto"/>
            <w:right w:val="none" w:sz="0" w:space="0" w:color="auto"/>
          </w:divBdr>
        </w:div>
        <w:div w:id="33426318">
          <w:marLeft w:val="480"/>
          <w:marRight w:val="0"/>
          <w:marTop w:val="0"/>
          <w:marBottom w:val="0"/>
          <w:divBdr>
            <w:top w:val="none" w:sz="0" w:space="0" w:color="auto"/>
            <w:left w:val="none" w:sz="0" w:space="0" w:color="auto"/>
            <w:bottom w:val="none" w:sz="0" w:space="0" w:color="auto"/>
            <w:right w:val="none" w:sz="0" w:space="0" w:color="auto"/>
          </w:divBdr>
        </w:div>
        <w:div w:id="1596784860">
          <w:marLeft w:val="480"/>
          <w:marRight w:val="0"/>
          <w:marTop w:val="0"/>
          <w:marBottom w:val="0"/>
          <w:divBdr>
            <w:top w:val="none" w:sz="0" w:space="0" w:color="auto"/>
            <w:left w:val="none" w:sz="0" w:space="0" w:color="auto"/>
            <w:bottom w:val="none" w:sz="0" w:space="0" w:color="auto"/>
            <w:right w:val="none" w:sz="0" w:space="0" w:color="auto"/>
          </w:divBdr>
        </w:div>
        <w:div w:id="1944068589">
          <w:marLeft w:val="480"/>
          <w:marRight w:val="0"/>
          <w:marTop w:val="0"/>
          <w:marBottom w:val="0"/>
          <w:divBdr>
            <w:top w:val="none" w:sz="0" w:space="0" w:color="auto"/>
            <w:left w:val="none" w:sz="0" w:space="0" w:color="auto"/>
            <w:bottom w:val="none" w:sz="0" w:space="0" w:color="auto"/>
            <w:right w:val="none" w:sz="0" w:space="0" w:color="auto"/>
          </w:divBdr>
        </w:div>
        <w:div w:id="18245044">
          <w:marLeft w:val="480"/>
          <w:marRight w:val="0"/>
          <w:marTop w:val="0"/>
          <w:marBottom w:val="0"/>
          <w:divBdr>
            <w:top w:val="none" w:sz="0" w:space="0" w:color="auto"/>
            <w:left w:val="none" w:sz="0" w:space="0" w:color="auto"/>
            <w:bottom w:val="none" w:sz="0" w:space="0" w:color="auto"/>
            <w:right w:val="none" w:sz="0" w:space="0" w:color="auto"/>
          </w:divBdr>
        </w:div>
        <w:div w:id="1354189442">
          <w:marLeft w:val="480"/>
          <w:marRight w:val="0"/>
          <w:marTop w:val="0"/>
          <w:marBottom w:val="0"/>
          <w:divBdr>
            <w:top w:val="none" w:sz="0" w:space="0" w:color="auto"/>
            <w:left w:val="none" w:sz="0" w:space="0" w:color="auto"/>
            <w:bottom w:val="none" w:sz="0" w:space="0" w:color="auto"/>
            <w:right w:val="none" w:sz="0" w:space="0" w:color="auto"/>
          </w:divBdr>
        </w:div>
        <w:div w:id="122503478">
          <w:marLeft w:val="480"/>
          <w:marRight w:val="0"/>
          <w:marTop w:val="0"/>
          <w:marBottom w:val="0"/>
          <w:divBdr>
            <w:top w:val="none" w:sz="0" w:space="0" w:color="auto"/>
            <w:left w:val="none" w:sz="0" w:space="0" w:color="auto"/>
            <w:bottom w:val="none" w:sz="0" w:space="0" w:color="auto"/>
            <w:right w:val="none" w:sz="0" w:space="0" w:color="auto"/>
          </w:divBdr>
        </w:div>
        <w:div w:id="1360155726">
          <w:marLeft w:val="480"/>
          <w:marRight w:val="0"/>
          <w:marTop w:val="0"/>
          <w:marBottom w:val="0"/>
          <w:divBdr>
            <w:top w:val="none" w:sz="0" w:space="0" w:color="auto"/>
            <w:left w:val="none" w:sz="0" w:space="0" w:color="auto"/>
            <w:bottom w:val="none" w:sz="0" w:space="0" w:color="auto"/>
            <w:right w:val="none" w:sz="0" w:space="0" w:color="auto"/>
          </w:divBdr>
        </w:div>
        <w:div w:id="1298797145">
          <w:marLeft w:val="480"/>
          <w:marRight w:val="0"/>
          <w:marTop w:val="0"/>
          <w:marBottom w:val="0"/>
          <w:divBdr>
            <w:top w:val="none" w:sz="0" w:space="0" w:color="auto"/>
            <w:left w:val="none" w:sz="0" w:space="0" w:color="auto"/>
            <w:bottom w:val="none" w:sz="0" w:space="0" w:color="auto"/>
            <w:right w:val="none" w:sz="0" w:space="0" w:color="auto"/>
          </w:divBdr>
        </w:div>
        <w:div w:id="1983265647">
          <w:marLeft w:val="480"/>
          <w:marRight w:val="0"/>
          <w:marTop w:val="0"/>
          <w:marBottom w:val="0"/>
          <w:divBdr>
            <w:top w:val="none" w:sz="0" w:space="0" w:color="auto"/>
            <w:left w:val="none" w:sz="0" w:space="0" w:color="auto"/>
            <w:bottom w:val="none" w:sz="0" w:space="0" w:color="auto"/>
            <w:right w:val="none" w:sz="0" w:space="0" w:color="auto"/>
          </w:divBdr>
        </w:div>
        <w:div w:id="443041850">
          <w:marLeft w:val="480"/>
          <w:marRight w:val="0"/>
          <w:marTop w:val="0"/>
          <w:marBottom w:val="0"/>
          <w:divBdr>
            <w:top w:val="none" w:sz="0" w:space="0" w:color="auto"/>
            <w:left w:val="none" w:sz="0" w:space="0" w:color="auto"/>
            <w:bottom w:val="none" w:sz="0" w:space="0" w:color="auto"/>
            <w:right w:val="none" w:sz="0" w:space="0" w:color="auto"/>
          </w:divBdr>
        </w:div>
        <w:div w:id="1793010825">
          <w:marLeft w:val="480"/>
          <w:marRight w:val="0"/>
          <w:marTop w:val="0"/>
          <w:marBottom w:val="0"/>
          <w:divBdr>
            <w:top w:val="none" w:sz="0" w:space="0" w:color="auto"/>
            <w:left w:val="none" w:sz="0" w:space="0" w:color="auto"/>
            <w:bottom w:val="none" w:sz="0" w:space="0" w:color="auto"/>
            <w:right w:val="none" w:sz="0" w:space="0" w:color="auto"/>
          </w:divBdr>
        </w:div>
        <w:div w:id="599988775">
          <w:marLeft w:val="480"/>
          <w:marRight w:val="0"/>
          <w:marTop w:val="0"/>
          <w:marBottom w:val="0"/>
          <w:divBdr>
            <w:top w:val="none" w:sz="0" w:space="0" w:color="auto"/>
            <w:left w:val="none" w:sz="0" w:space="0" w:color="auto"/>
            <w:bottom w:val="none" w:sz="0" w:space="0" w:color="auto"/>
            <w:right w:val="none" w:sz="0" w:space="0" w:color="auto"/>
          </w:divBdr>
        </w:div>
        <w:div w:id="1725252229">
          <w:marLeft w:val="480"/>
          <w:marRight w:val="0"/>
          <w:marTop w:val="0"/>
          <w:marBottom w:val="0"/>
          <w:divBdr>
            <w:top w:val="none" w:sz="0" w:space="0" w:color="auto"/>
            <w:left w:val="none" w:sz="0" w:space="0" w:color="auto"/>
            <w:bottom w:val="none" w:sz="0" w:space="0" w:color="auto"/>
            <w:right w:val="none" w:sz="0" w:space="0" w:color="auto"/>
          </w:divBdr>
        </w:div>
        <w:div w:id="26373679">
          <w:marLeft w:val="480"/>
          <w:marRight w:val="0"/>
          <w:marTop w:val="0"/>
          <w:marBottom w:val="0"/>
          <w:divBdr>
            <w:top w:val="none" w:sz="0" w:space="0" w:color="auto"/>
            <w:left w:val="none" w:sz="0" w:space="0" w:color="auto"/>
            <w:bottom w:val="none" w:sz="0" w:space="0" w:color="auto"/>
            <w:right w:val="none" w:sz="0" w:space="0" w:color="auto"/>
          </w:divBdr>
        </w:div>
        <w:div w:id="871918198">
          <w:marLeft w:val="480"/>
          <w:marRight w:val="0"/>
          <w:marTop w:val="0"/>
          <w:marBottom w:val="0"/>
          <w:divBdr>
            <w:top w:val="none" w:sz="0" w:space="0" w:color="auto"/>
            <w:left w:val="none" w:sz="0" w:space="0" w:color="auto"/>
            <w:bottom w:val="none" w:sz="0" w:space="0" w:color="auto"/>
            <w:right w:val="none" w:sz="0" w:space="0" w:color="auto"/>
          </w:divBdr>
        </w:div>
        <w:div w:id="1639723437">
          <w:marLeft w:val="480"/>
          <w:marRight w:val="0"/>
          <w:marTop w:val="0"/>
          <w:marBottom w:val="0"/>
          <w:divBdr>
            <w:top w:val="none" w:sz="0" w:space="0" w:color="auto"/>
            <w:left w:val="none" w:sz="0" w:space="0" w:color="auto"/>
            <w:bottom w:val="none" w:sz="0" w:space="0" w:color="auto"/>
            <w:right w:val="none" w:sz="0" w:space="0" w:color="auto"/>
          </w:divBdr>
        </w:div>
        <w:div w:id="1112046593">
          <w:marLeft w:val="480"/>
          <w:marRight w:val="0"/>
          <w:marTop w:val="0"/>
          <w:marBottom w:val="0"/>
          <w:divBdr>
            <w:top w:val="none" w:sz="0" w:space="0" w:color="auto"/>
            <w:left w:val="none" w:sz="0" w:space="0" w:color="auto"/>
            <w:bottom w:val="none" w:sz="0" w:space="0" w:color="auto"/>
            <w:right w:val="none" w:sz="0" w:space="0" w:color="auto"/>
          </w:divBdr>
        </w:div>
        <w:div w:id="1804469142">
          <w:marLeft w:val="480"/>
          <w:marRight w:val="0"/>
          <w:marTop w:val="0"/>
          <w:marBottom w:val="0"/>
          <w:divBdr>
            <w:top w:val="none" w:sz="0" w:space="0" w:color="auto"/>
            <w:left w:val="none" w:sz="0" w:space="0" w:color="auto"/>
            <w:bottom w:val="none" w:sz="0" w:space="0" w:color="auto"/>
            <w:right w:val="none" w:sz="0" w:space="0" w:color="auto"/>
          </w:divBdr>
        </w:div>
        <w:div w:id="741830125">
          <w:marLeft w:val="480"/>
          <w:marRight w:val="0"/>
          <w:marTop w:val="0"/>
          <w:marBottom w:val="0"/>
          <w:divBdr>
            <w:top w:val="none" w:sz="0" w:space="0" w:color="auto"/>
            <w:left w:val="none" w:sz="0" w:space="0" w:color="auto"/>
            <w:bottom w:val="none" w:sz="0" w:space="0" w:color="auto"/>
            <w:right w:val="none" w:sz="0" w:space="0" w:color="auto"/>
          </w:divBdr>
        </w:div>
        <w:div w:id="926811990">
          <w:marLeft w:val="480"/>
          <w:marRight w:val="0"/>
          <w:marTop w:val="0"/>
          <w:marBottom w:val="0"/>
          <w:divBdr>
            <w:top w:val="none" w:sz="0" w:space="0" w:color="auto"/>
            <w:left w:val="none" w:sz="0" w:space="0" w:color="auto"/>
            <w:bottom w:val="none" w:sz="0" w:space="0" w:color="auto"/>
            <w:right w:val="none" w:sz="0" w:space="0" w:color="auto"/>
          </w:divBdr>
        </w:div>
        <w:div w:id="2013869580">
          <w:marLeft w:val="480"/>
          <w:marRight w:val="0"/>
          <w:marTop w:val="0"/>
          <w:marBottom w:val="0"/>
          <w:divBdr>
            <w:top w:val="none" w:sz="0" w:space="0" w:color="auto"/>
            <w:left w:val="none" w:sz="0" w:space="0" w:color="auto"/>
            <w:bottom w:val="none" w:sz="0" w:space="0" w:color="auto"/>
            <w:right w:val="none" w:sz="0" w:space="0" w:color="auto"/>
          </w:divBdr>
        </w:div>
      </w:divsChild>
    </w:div>
    <w:div w:id="1953826103">
      <w:bodyDiv w:val="1"/>
      <w:marLeft w:val="0"/>
      <w:marRight w:val="0"/>
      <w:marTop w:val="0"/>
      <w:marBottom w:val="0"/>
      <w:divBdr>
        <w:top w:val="none" w:sz="0" w:space="0" w:color="auto"/>
        <w:left w:val="none" w:sz="0" w:space="0" w:color="auto"/>
        <w:bottom w:val="none" w:sz="0" w:space="0" w:color="auto"/>
        <w:right w:val="none" w:sz="0" w:space="0" w:color="auto"/>
      </w:divBdr>
      <w:divsChild>
        <w:div w:id="1112476899">
          <w:marLeft w:val="480"/>
          <w:marRight w:val="0"/>
          <w:marTop w:val="0"/>
          <w:marBottom w:val="0"/>
          <w:divBdr>
            <w:top w:val="none" w:sz="0" w:space="0" w:color="auto"/>
            <w:left w:val="none" w:sz="0" w:space="0" w:color="auto"/>
            <w:bottom w:val="none" w:sz="0" w:space="0" w:color="auto"/>
            <w:right w:val="none" w:sz="0" w:space="0" w:color="auto"/>
          </w:divBdr>
        </w:div>
        <w:div w:id="1833644030">
          <w:marLeft w:val="480"/>
          <w:marRight w:val="0"/>
          <w:marTop w:val="0"/>
          <w:marBottom w:val="0"/>
          <w:divBdr>
            <w:top w:val="none" w:sz="0" w:space="0" w:color="auto"/>
            <w:left w:val="none" w:sz="0" w:space="0" w:color="auto"/>
            <w:bottom w:val="none" w:sz="0" w:space="0" w:color="auto"/>
            <w:right w:val="none" w:sz="0" w:space="0" w:color="auto"/>
          </w:divBdr>
        </w:div>
        <w:div w:id="895118729">
          <w:marLeft w:val="480"/>
          <w:marRight w:val="0"/>
          <w:marTop w:val="0"/>
          <w:marBottom w:val="0"/>
          <w:divBdr>
            <w:top w:val="none" w:sz="0" w:space="0" w:color="auto"/>
            <w:left w:val="none" w:sz="0" w:space="0" w:color="auto"/>
            <w:bottom w:val="none" w:sz="0" w:space="0" w:color="auto"/>
            <w:right w:val="none" w:sz="0" w:space="0" w:color="auto"/>
          </w:divBdr>
        </w:div>
        <w:div w:id="1350328117">
          <w:marLeft w:val="480"/>
          <w:marRight w:val="0"/>
          <w:marTop w:val="0"/>
          <w:marBottom w:val="0"/>
          <w:divBdr>
            <w:top w:val="none" w:sz="0" w:space="0" w:color="auto"/>
            <w:left w:val="none" w:sz="0" w:space="0" w:color="auto"/>
            <w:bottom w:val="none" w:sz="0" w:space="0" w:color="auto"/>
            <w:right w:val="none" w:sz="0" w:space="0" w:color="auto"/>
          </w:divBdr>
        </w:div>
        <w:div w:id="706105988">
          <w:marLeft w:val="480"/>
          <w:marRight w:val="0"/>
          <w:marTop w:val="0"/>
          <w:marBottom w:val="0"/>
          <w:divBdr>
            <w:top w:val="none" w:sz="0" w:space="0" w:color="auto"/>
            <w:left w:val="none" w:sz="0" w:space="0" w:color="auto"/>
            <w:bottom w:val="none" w:sz="0" w:space="0" w:color="auto"/>
            <w:right w:val="none" w:sz="0" w:space="0" w:color="auto"/>
          </w:divBdr>
        </w:div>
        <w:div w:id="1043333228">
          <w:marLeft w:val="480"/>
          <w:marRight w:val="0"/>
          <w:marTop w:val="0"/>
          <w:marBottom w:val="0"/>
          <w:divBdr>
            <w:top w:val="none" w:sz="0" w:space="0" w:color="auto"/>
            <w:left w:val="none" w:sz="0" w:space="0" w:color="auto"/>
            <w:bottom w:val="none" w:sz="0" w:space="0" w:color="auto"/>
            <w:right w:val="none" w:sz="0" w:space="0" w:color="auto"/>
          </w:divBdr>
        </w:div>
        <w:div w:id="1096902905">
          <w:marLeft w:val="480"/>
          <w:marRight w:val="0"/>
          <w:marTop w:val="0"/>
          <w:marBottom w:val="0"/>
          <w:divBdr>
            <w:top w:val="none" w:sz="0" w:space="0" w:color="auto"/>
            <w:left w:val="none" w:sz="0" w:space="0" w:color="auto"/>
            <w:bottom w:val="none" w:sz="0" w:space="0" w:color="auto"/>
            <w:right w:val="none" w:sz="0" w:space="0" w:color="auto"/>
          </w:divBdr>
        </w:div>
        <w:div w:id="1328628635">
          <w:marLeft w:val="480"/>
          <w:marRight w:val="0"/>
          <w:marTop w:val="0"/>
          <w:marBottom w:val="0"/>
          <w:divBdr>
            <w:top w:val="none" w:sz="0" w:space="0" w:color="auto"/>
            <w:left w:val="none" w:sz="0" w:space="0" w:color="auto"/>
            <w:bottom w:val="none" w:sz="0" w:space="0" w:color="auto"/>
            <w:right w:val="none" w:sz="0" w:space="0" w:color="auto"/>
          </w:divBdr>
        </w:div>
        <w:div w:id="998654266">
          <w:marLeft w:val="480"/>
          <w:marRight w:val="0"/>
          <w:marTop w:val="0"/>
          <w:marBottom w:val="0"/>
          <w:divBdr>
            <w:top w:val="none" w:sz="0" w:space="0" w:color="auto"/>
            <w:left w:val="none" w:sz="0" w:space="0" w:color="auto"/>
            <w:bottom w:val="none" w:sz="0" w:space="0" w:color="auto"/>
            <w:right w:val="none" w:sz="0" w:space="0" w:color="auto"/>
          </w:divBdr>
        </w:div>
        <w:div w:id="1600796324">
          <w:marLeft w:val="480"/>
          <w:marRight w:val="0"/>
          <w:marTop w:val="0"/>
          <w:marBottom w:val="0"/>
          <w:divBdr>
            <w:top w:val="none" w:sz="0" w:space="0" w:color="auto"/>
            <w:left w:val="none" w:sz="0" w:space="0" w:color="auto"/>
            <w:bottom w:val="none" w:sz="0" w:space="0" w:color="auto"/>
            <w:right w:val="none" w:sz="0" w:space="0" w:color="auto"/>
          </w:divBdr>
        </w:div>
        <w:div w:id="1303585265">
          <w:marLeft w:val="480"/>
          <w:marRight w:val="0"/>
          <w:marTop w:val="0"/>
          <w:marBottom w:val="0"/>
          <w:divBdr>
            <w:top w:val="none" w:sz="0" w:space="0" w:color="auto"/>
            <w:left w:val="none" w:sz="0" w:space="0" w:color="auto"/>
            <w:bottom w:val="none" w:sz="0" w:space="0" w:color="auto"/>
            <w:right w:val="none" w:sz="0" w:space="0" w:color="auto"/>
          </w:divBdr>
        </w:div>
        <w:div w:id="604458744">
          <w:marLeft w:val="480"/>
          <w:marRight w:val="0"/>
          <w:marTop w:val="0"/>
          <w:marBottom w:val="0"/>
          <w:divBdr>
            <w:top w:val="none" w:sz="0" w:space="0" w:color="auto"/>
            <w:left w:val="none" w:sz="0" w:space="0" w:color="auto"/>
            <w:bottom w:val="none" w:sz="0" w:space="0" w:color="auto"/>
            <w:right w:val="none" w:sz="0" w:space="0" w:color="auto"/>
          </w:divBdr>
        </w:div>
        <w:div w:id="612446018">
          <w:marLeft w:val="480"/>
          <w:marRight w:val="0"/>
          <w:marTop w:val="0"/>
          <w:marBottom w:val="0"/>
          <w:divBdr>
            <w:top w:val="none" w:sz="0" w:space="0" w:color="auto"/>
            <w:left w:val="none" w:sz="0" w:space="0" w:color="auto"/>
            <w:bottom w:val="none" w:sz="0" w:space="0" w:color="auto"/>
            <w:right w:val="none" w:sz="0" w:space="0" w:color="auto"/>
          </w:divBdr>
        </w:div>
        <w:div w:id="417017755">
          <w:marLeft w:val="480"/>
          <w:marRight w:val="0"/>
          <w:marTop w:val="0"/>
          <w:marBottom w:val="0"/>
          <w:divBdr>
            <w:top w:val="none" w:sz="0" w:space="0" w:color="auto"/>
            <w:left w:val="none" w:sz="0" w:space="0" w:color="auto"/>
            <w:bottom w:val="none" w:sz="0" w:space="0" w:color="auto"/>
            <w:right w:val="none" w:sz="0" w:space="0" w:color="auto"/>
          </w:divBdr>
        </w:div>
        <w:div w:id="1640307527">
          <w:marLeft w:val="480"/>
          <w:marRight w:val="0"/>
          <w:marTop w:val="0"/>
          <w:marBottom w:val="0"/>
          <w:divBdr>
            <w:top w:val="none" w:sz="0" w:space="0" w:color="auto"/>
            <w:left w:val="none" w:sz="0" w:space="0" w:color="auto"/>
            <w:bottom w:val="none" w:sz="0" w:space="0" w:color="auto"/>
            <w:right w:val="none" w:sz="0" w:space="0" w:color="auto"/>
          </w:divBdr>
        </w:div>
        <w:div w:id="291984363">
          <w:marLeft w:val="480"/>
          <w:marRight w:val="0"/>
          <w:marTop w:val="0"/>
          <w:marBottom w:val="0"/>
          <w:divBdr>
            <w:top w:val="none" w:sz="0" w:space="0" w:color="auto"/>
            <w:left w:val="none" w:sz="0" w:space="0" w:color="auto"/>
            <w:bottom w:val="none" w:sz="0" w:space="0" w:color="auto"/>
            <w:right w:val="none" w:sz="0" w:space="0" w:color="auto"/>
          </w:divBdr>
        </w:div>
        <w:div w:id="19092035">
          <w:marLeft w:val="480"/>
          <w:marRight w:val="0"/>
          <w:marTop w:val="0"/>
          <w:marBottom w:val="0"/>
          <w:divBdr>
            <w:top w:val="none" w:sz="0" w:space="0" w:color="auto"/>
            <w:left w:val="none" w:sz="0" w:space="0" w:color="auto"/>
            <w:bottom w:val="none" w:sz="0" w:space="0" w:color="auto"/>
            <w:right w:val="none" w:sz="0" w:space="0" w:color="auto"/>
          </w:divBdr>
        </w:div>
        <w:div w:id="65684568">
          <w:marLeft w:val="480"/>
          <w:marRight w:val="0"/>
          <w:marTop w:val="0"/>
          <w:marBottom w:val="0"/>
          <w:divBdr>
            <w:top w:val="none" w:sz="0" w:space="0" w:color="auto"/>
            <w:left w:val="none" w:sz="0" w:space="0" w:color="auto"/>
            <w:bottom w:val="none" w:sz="0" w:space="0" w:color="auto"/>
            <w:right w:val="none" w:sz="0" w:space="0" w:color="auto"/>
          </w:divBdr>
        </w:div>
        <w:div w:id="2111965919">
          <w:marLeft w:val="480"/>
          <w:marRight w:val="0"/>
          <w:marTop w:val="0"/>
          <w:marBottom w:val="0"/>
          <w:divBdr>
            <w:top w:val="none" w:sz="0" w:space="0" w:color="auto"/>
            <w:left w:val="none" w:sz="0" w:space="0" w:color="auto"/>
            <w:bottom w:val="none" w:sz="0" w:space="0" w:color="auto"/>
            <w:right w:val="none" w:sz="0" w:space="0" w:color="auto"/>
          </w:divBdr>
        </w:div>
        <w:div w:id="620962957">
          <w:marLeft w:val="480"/>
          <w:marRight w:val="0"/>
          <w:marTop w:val="0"/>
          <w:marBottom w:val="0"/>
          <w:divBdr>
            <w:top w:val="none" w:sz="0" w:space="0" w:color="auto"/>
            <w:left w:val="none" w:sz="0" w:space="0" w:color="auto"/>
            <w:bottom w:val="none" w:sz="0" w:space="0" w:color="auto"/>
            <w:right w:val="none" w:sz="0" w:space="0" w:color="auto"/>
          </w:divBdr>
        </w:div>
        <w:div w:id="981272956">
          <w:marLeft w:val="480"/>
          <w:marRight w:val="0"/>
          <w:marTop w:val="0"/>
          <w:marBottom w:val="0"/>
          <w:divBdr>
            <w:top w:val="none" w:sz="0" w:space="0" w:color="auto"/>
            <w:left w:val="none" w:sz="0" w:space="0" w:color="auto"/>
            <w:bottom w:val="none" w:sz="0" w:space="0" w:color="auto"/>
            <w:right w:val="none" w:sz="0" w:space="0" w:color="auto"/>
          </w:divBdr>
        </w:div>
        <w:div w:id="1483813023">
          <w:marLeft w:val="480"/>
          <w:marRight w:val="0"/>
          <w:marTop w:val="0"/>
          <w:marBottom w:val="0"/>
          <w:divBdr>
            <w:top w:val="none" w:sz="0" w:space="0" w:color="auto"/>
            <w:left w:val="none" w:sz="0" w:space="0" w:color="auto"/>
            <w:bottom w:val="none" w:sz="0" w:space="0" w:color="auto"/>
            <w:right w:val="none" w:sz="0" w:space="0" w:color="auto"/>
          </w:divBdr>
        </w:div>
        <w:div w:id="1218398951">
          <w:marLeft w:val="480"/>
          <w:marRight w:val="0"/>
          <w:marTop w:val="0"/>
          <w:marBottom w:val="0"/>
          <w:divBdr>
            <w:top w:val="none" w:sz="0" w:space="0" w:color="auto"/>
            <w:left w:val="none" w:sz="0" w:space="0" w:color="auto"/>
            <w:bottom w:val="none" w:sz="0" w:space="0" w:color="auto"/>
            <w:right w:val="none" w:sz="0" w:space="0" w:color="auto"/>
          </w:divBdr>
        </w:div>
        <w:div w:id="708996411">
          <w:marLeft w:val="480"/>
          <w:marRight w:val="0"/>
          <w:marTop w:val="0"/>
          <w:marBottom w:val="0"/>
          <w:divBdr>
            <w:top w:val="none" w:sz="0" w:space="0" w:color="auto"/>
            <w:left w:val="none" w:sz="0" w:space="0" w:color="auto"/>
            <w:bottom w:val="none" w:sz="0" w:space="0" w:color="auto"/>
            <w:right w:val="none" w:sz="0" w:space="0" w:color="auto"/>
          </w:divBdr>
        </w:div>
        <w:div w:id="564948219">
          <w:marLeft w:val="480"/>
          <w:marRight w:val="0"/>
          <w:marTop w:val="0"/>
          <w:marBottom w:val="0"/>
          <w:divBdr>
            <w:top w:val="none" w:sz="0" w:space="0" w:color="auto"/>
            <w:left w:val="none" w:sz="0" w:space="0" w:color="auto"/>
            <w:bottom w:val="none" w:sz="0" w:space="0" w:color="auto"/>
            <w:right w:val="none" w:sz="0" w:space="0" w:color="auto"/>
          </w:divBdr>
        </w:div>
        <w:div w:id="162863451">
          <w:marLeft w:val="480"/>
          <w:marRight w:val="0"/>
          <w:marTop w:val="0"/>
          <w:marBottom w:val="0"/>
          <w:divBdr>
            <w:top w:val="none" w:sz="0" w:space="0" w:color="auto"/>
            <w:left w:val="none" w:sz="0" w:space="0" w:color="auto"/>
            <w:bottom w:val="none" w:sz="0" w:space="0" w:color="auto"/>
            <w:right w:val="none" w:sz="0" w:space="0" w:color="auto"/>
          </w:divBdr>
        </w:div>
        <w:div w:id="1421370356">
          <w:marLeft w:val="480"/>
          <w:marRight w:val="0"/>
          <w:marTop w:val="0"/>
          <w:marBottom w:val="0"/>
          <w:divBdr>
            <w:top w:val="none" w:sz="0" w:space="0" w:color="auto"/>
            <w:left w:val="none" w:sz="0" w:space="0" w:color="auto"/>
            <w:bottom w:val="none" w:sz="0" w:space="0" w:color="auto"/>
            <w:right w:val="none" w:sz="0" w:space="0" w:color="auto"/>
          </w:divBdr>
        </w:div>
        <w:div w:id="823737744">
          <w:marLeft w:val="480"/>
          <w:marRight w:val="0"/>
          <w:marTop w:val="0"/>
          <w:marBottom w:val="0"/>
          <w:divBdr>
            <w:top w:val="none" w:sz="0" w:space="0" w:color="auto"/>
            <w:left w:val="none" w:sz="0" w:space="0" w:color="auto"/>
            <w:bottom w:val="none" w:sz="0" w:space="0" w:color="auto"/>
            <w:right w:val="none" w:sz="0" w:space="0" w:color="auto"/>
          </w:divBdr>
        </w:div>
        <w:div w:id="1487623936">
          <w:marLeft w:val="480"/>
          <w:marRight w:val="0"/>
          <w:marTop w:val="0"/>
          <w:marBottom w:val="0"/>
          <w:divBdr>
            <w:top w:val="none" w:sz="0" w:space="0" w:color="auto"/>
            <w:left w:val="none" w:sz="0" w:space="0" w:color="auto"/>
            <w:bottom w:val="none" w:sz="0" w:space="0" w:color="auto"/>
            <w:right w:val="none" w:sz="0" w:space="0" w:color="auto"/>
          </w:divBdr>
        </w:div>
        <w:div w:id="905720880">
          <w:marLeft w:val="480"/>
          <w:marRight w:val="0"/>
          <w:marTop w:val="0"/>
          <w:marBottom w:val="0"/>
          <w:divBdr>
            <w:top w:val="none" w:sz="0" w:space="0" w:color="auto"/>
            <w:left w:val="none" w:sz="0" w:space="0" w:color="auto"/>
            <w:bottom w:val="none" w:sz="0" w:space="0" w:color="auto"/>
            <w:right w:val="none" w:sz="0" w:space="0" w:color="auto"/>
          </w:divBdr>
        </w:div>
        <w:div w:id="1073116695">
          <w:marLeft w:val="480"/>
          <w:marRight w:val="0"/>
          <w:marTop w:val="0"/>
          <w:marBottom w:val="0"/>
          <w:divBdr>
            <w:top w:val="none" w:sz="0" w:space="0" w:color="auto"/>
            <w:left w:val="none" w:sz="0" w:space="0" w:color="auto"/>
            <w:bottom w:val="none" w:sz="0" w:space="0" w:color="auto"/>
            <w:right w:val="none" w:sz="0" w:space="0" w:color="auto"/>
          </w:divBdr>
        </w:div>
        <w:div w:id="214658292">
          <w:marLeft w:val="480"/>
          <w:marRight w:val="0"/>
          <w:marTop w:val="0"/>
          <w:marBottom w:val="0"/>
          <w:divBdr>
            <w:top w:val="none" w:sz="0" w:space="0" w:color="auto"/>
            <w:left w:val="none" w:sz="0" w:space="0" w:color="auto"/>
            <w:bottom w:val="none" w:sz="0" w:space="0" w:color="auto"/>
            <w:right w:val="none" w:sz="0" w:space="0" w:color="auto"/>
          </w:divBdr>
        </w:div>
        <w:div w:id="1706785967">
          <w:marLeft w:val="480"/>
          <w:marRight w:val="0"/>
          <w:marTop w:val="0"/>
          <w:marBottom w:val="0"/>
          <w:divBdr>
            <w:top w:val="none" w:sz="0" w:space="0" w:color="auto"/>
            <w:left w:val="none" w:sz="0" w:space="0" w:color="auto"/>
            <w:bottom w:val="none" w:sz="0" w:space="0" w:color="auto"/>
            <w:right w:val="none" w:sz="0" w:space="0" w:color="auto"/>
          </w:divBdr>
        </w:div>
        <w:div w:id="2114595557">
          <w:marLeft w:val="480"/>
          <w:marRight w:val="0"/>
          <w:marTop w:val="0"/>
          <w:marBottom w:val="0"/>
          <w:divBdr>
            <w:top w:val="none" w:sz="0" w:space="0" w:color="auto"/>
            <w:left w:val="none" w:sz="0" w:space="0" w:color="auto"/>
            <w:bottom w:val="none" w:sz="0" w:space="0" w:color="auto"/>
            <w:right w:val="none" w:sz="0" w:space="0" w:color="auto"/>
          </w:divBdr>
        </w:div>
        <w:div w:id="553737004">
          <w:marLeft w:val="480"/>
          <w:marRight w:val="0"/>
          <w:marTop w:val="0"/>
          <w:marBottom w:val="0"/>
          <w:divBdr>
            <w:top w:val="none" w:sz="0" w:space="0" w:color="auto"/>
            <w:left w:val="none" w:sz="0" w:space="0" w:color="auto"/>
            <w:bottom w:val="none" w:sz="0" w:space="0" w:color="auto"/>
            <w:right w:val="none" w:sz="0" w:space="0" w:color="auto"/>
          </w:divBdr>
        </w:div>
        <w:div w:id="1247609678">
          <w:marLeft w:val="480"/>
          <w:marRight w:val="0"/>
          <w:marTop w:val="0"/>
          <w:marBottom w:val="0"/>
          <w:divBdr>
            <w:top w:val="none" w:sz="0" w:space="0" w:color="auto"/>
            <w:left w:val="none" w:sz="0" w:space="0" w:color="auto"/>
            <w:bottom w:val="none" w:sz="0" w:space="0" w:color="auto"/>
            <w:right w:val="none" w:sz="0" w:space="0" w:color="auto"/>
          </w:divBdr>
        </w:div>
        <w:div w:id="1026372056">
          <w:marLeft w:val="480"/>
          <w:marRight w:val="0"/>
          <w:marTop w:val="0"/>
          <w:marBottom w:val="0"/>
          <w:divBdr>
            <w:top w:val="none" w:sz="0" w:space="0" w:color="auto"/>
            <w:left w:val="none" w:sz="0" w:space="0" w:color="auto"/>
            <w:bottom w:val="none" w:sz="0" w:space="0" w:color="auto"/>
            <w:right w:val="none" w:sz="0" w:space="0" w:color="auto"/>
          </w:divBdr>
        </w:div>
        <w:div w:id="1382361220">
          <w:marLeft w:val="480"/>
          <w:marRight w:val="0"/>
          <w:marTop w:val="0"/>
          <w:marBottom w:val="0"/>
          <w:divBdr>
            <w:top w:val="none" w:sz="0" w:space="0" w:color="auto"/>
            <w:left w:val="none" w:sz="0" w:space="0" w:color="auto"/>
            <w:bottom w:val="none" w:sz="0" w:space="0" w:color="auto"/>
            <w:right w:val="none" w:sz="0" w:space="0" w:color="auto"/>
          </w:divBdr>
        </w:div>
        <w:div w:id="1465462470">
          <w:marLeft w:val="480"/>
          <w:marRight w:val="0"/>
          <w:marTop w:val="0"/>
          <w:marBottom w:val="0"/>
          <w:divBdr>
            <w:top w:val="none" w:sz="0" w:space="0" w:color="auto"/>
            <w:left w:val="none" w:sz="0" w:space="0" w:color="auto"/>
            <w:bottom w:val="none" w:sz="0" w:space="0" w:color="auto"/>
            <w:right w:val="none" w:sz="0" w:space="0" w:color="auto"/>
          </w:divBdr>
        </w:div>
        <w:div w:id="1710063516">
          <w:marLeft w:val="480"/>
          <w:marRight w:val="0"/>
          <w:marTop w:val="0"/>
          <w:marBottom w:val="0"/>
          <w:divBdr>
            <w:top w:val="none" w:sz="0" w:space="0" w:color="auto"/>
            <w:left w:val="none" w:sz="0" w:space="0" w:color="auto"/>
            <w:bottom w:val="none" w:sz="0" w:space="0" w:color="auto"/>
            <w:right w:val="none" w:sz="0" w:space="0" w:color="auto"/>
          </w:divBdr>
        </w:div>
        <w:div w:id="629283097">
          <w:marLeft w:val="480"/>
          <w:marRight w:val="0"/>
          <w:marTop w:val="0"/>
          <w:marBottom w:val="0"/>
          <w:divBdr>
            <w:top w:val="none" w:sz="0" w:space="0" w:color="auto"/>
            <w:left w:val="none" w:sz="0" w:space="0" w:color="auto"/>
            <w:bottom w:val="none" w:sz="0" w:space="0" w:color="auto"/>
            <w:right w:val="none" w:sz="0" w:space="0" w:color="auto"/>
          </w:divBdr>
        </w:div>
        <w:div w:id="1467313178">
          <w:marLeft w:val="480"/>
          <w:marRight w:val="0"/>
          <w:marTop w:val="0"/>
          <w:marBottom w:val="0"/>
          <w:divBdr>
            <w:top w:val="none" w:sz="0" w:space="0" w:color="auto"/>
            <w:left w:val="none" w:sz="0" w:space="0" w:color="auto"/>
            <w:bottom w:val="none" w:sz="0" w:space="0" w:color="auto"/>
            <w:right w:val="none" w:sz="0" w:space="0" w:color="auto"/>
          </w:divBdr>
        </w:div>
        <w:div w:id="980381693">
          <w:marLeft w:val="480"/>
          <w:marRight w:val="0"/>
          <w:marTop w:val="0"/>
          <w:marBottom w:val="0"/>
          <w:divBdr>
            <w:top w:val="none" w:sz="0" w:space="0" w:color="auto"/>
            <w:left w:val="none" w:sz="0" w:space="0" w:color="auto"/>
            <w:bottom w:val="none" w:sz="0" w:space="0" w:color="auto"/>
            <w:right w:val="none" w:sz="0" w:space="0" w:color="auto"/>
          </w:divBdr>
        </w:div>
        <w:div w:id="1698391030">
          <w:marLeft w:val="480"/>
          <w:marRight w:val="0"/>
          <w:marTop w:val="0"/>
          <w:marBottom w:val="0"/>
          <w:divBdr>
            <w:top w:val="none" w:sz="0" w:space="0" w:color="auto"/>
            <w:left w:val="none" w:sz="0" w:space="0" w:color="auto"/>
            <w:bottom w:val="none" w:sz="0" w:space="0" w:color="auto"/>
            <w:right w:val="none" w:sz="0" w:space="0" w:color="auto"/>
          </w:divBdr>
        </w:div>
      </w:divsChild>
    </w:div>
    <w:div w:id="1954820210">
      <w:bodyDiv w:val="1"/>
      <w:marLeft w:val="0"/>
      <w:marRight w:val="0"/>
      <w:marTop w:val="0"/>
      <w:marBottom w:val="0"/>
      <w:divBdr>
        <w:top w:val="none" w:sz="0" w:space="0" w:color="auto"/>
        <w:left w:val="none" w:sz="0" w:space="0" w:color="auto"/>
        <w:bottom w:val="none" w:sz="0" w:space="0" w:color="auto"/>
        <w:right w:val="none" w:sz="0" w:space="0" w:color="auto"/>
      </w:divBdr>
      <w:divsChild>
        <w:div w:id="797181165">
          <w:marLeft w:val="480"/>
          <w:marRight w:val="0"/>
          <w:marTop w:val="0"/>
          <w:marBottom w:val="0"/>
          <w:divBdr>
            <w:top w:val="none" w:sz="0" w:space="0" w:color="auto"/>
            <w:left w:val="none" w:sz="0" w:space="0" w:color="auto"/>
            <w:bottom w:val="none" w:sz="0" w:space="0" w:color="auto"/>
            <w:right w:val="none" w:sz="0" w:space="0" w:color="auto"/>
          </w:divBdr>
        </w:div>
        <w:div w:id="2023776786">
          <w:marLeft w:val="480"/>
          <w:marRight w:val="0"/>
          <w:marTop w:val="0"/>
          <w:marBottom w:val="0"/>
          <w:divBdr>
            <w:top w:val="none" w:sz="0" w:space="0" w:color="auto"/>
            <w:left w:val="none" w:sz="0" w:space="0" w:color="auto"/>
            <w:bottom w:val="none" w:sz="0" w:space="0" w:color="auto"/>
            <w:right w:val="none" w:sz="0" w:space="0" w:color="auto"/>
          </w:divBdr>
        </w:div>
        <w:div w:id="67534611">
          <w:marLeft w:val="480"/>
          <w:marRight w:val="0"/>
          <w:marTop w:val="0"/>
          <w:marBottom w:val="0"/>
          <w:divBdr>
            <w:top w:val="none" w:sz="0" w:space="0" w:color="auto"/>
            <w:left w:val="none" w:sz="0" w:space="0" w:color="auto"/>
            <w:bottom w:val="none" w:sz="0" w:space="0" w:color="auto"/>
            <w:right w:val="none" w:sz="0" w:space="0" w:color="auto"/>
          </w:divBdr>
        </w:div>
        <w:div w:id="481627147">
          <w:marLeft w:val="480"/>
          <w:marRight w:val="0"/>
          <w:marTop w:val="0"/>
          <w:marBottom w:val="0"/>
          <w:divBdr>
            <w:top w:val="none" w:sz="0" w:space="0" w:color="auto"/>
            <w:left w:val="none" w:sz="0" w:space="0" w:color="auto"/>
            <w:bottom w:val="none" w:sz="0" w:space="0" w:color="auto"/>
            <w:right w:val="none" w:sz="0" w:space="0" w:color="auto"/>
          </w:divBdr>
        </w:div>
        <w:div w:id="356469668">
          <w:marLeft w:val="480"/>
          <w:marRight w:val="0"/>
          <w:marTop w:val="0"/>
          <w:marBottom w:val="0"/>
          <w:divBdr>
            <w:top w:val="none" w:sz="0" w:space="0" w:color="auto"/>
            <w:left w:val="none" w:sz="0" w:space="0" w:color="auto"/>
            <w:bottom w:val="none" w:sz="0" w:space="0" w:color="auto"/>
            <w:right w:val="none" w:sz="0" w:space="0" w:color="auto"/>
          </w:divBdr>
        </w:div>
        <w:div w:id="2108958298">
          <w:marLeft w:val="480"/>
          <w:marRight w:val="0"/>
          <w:marTop w:val="0"/>
          <w:marBottom w:val="0"/>
          <w:divBdr>
            <w:top w:val="none" w:sz="0" w:space="0" w:color="auto"/>
            <w:left w:val="none" w:sz="0" w:space="0" w:color="auto"/>
            <w:bottom w:val="none" w:sz="0" w:space="0" w:color="auto"/>
            <w:right w:val="none" w:sz="0" w:space="0" w:color="auto"/>
          </w:divBdr>
        </w:div>
        <w:div w:id="1337927457">
          <w:marLeft w:val="480"/>
          <w:marRight w:val="0"/>
          <w:marTop w:val="0"/>
          <w:marBottom w:val="0"/>
          <w:divBdr>
            <w:top w:val="none" w:sz="0" w:space="0" w:color="auto"/>
            <w:left w:val="none" w:sz="0" w:space="0" w:color="auto"/>
            <w:bottom w:val="none" w:sz="0" w:space="0" w:color="auto"/>
            <w:right w:val="none" w:sz="0" w:space="0" w:color="auto"/>
          </w:divBdr>
        </w:div>
        <w:div w:id="665323077">
          <w:marLeft w:val="480"/>
          <w:marRight w:val="0"/>
          <w:marTop w:val="0"/>
          <w:marBottom w:val="0"/>
          <w:divBdr>
            <w:top w:val="none" w:sz="0" w:space="0" w:color="auto"/>
            <w:left w:val="none" w:sz="0" w:space="0" w:color="auto"/>
            <w:bottom w:val="none" w:sz="0" w:space="0" w:color="auto"/>
            <w:right w:val="none" w:sz="0" w:space="0" w:color="auto"/>
          </w:divBdr>
        </w:div>
        <w:div w:id="2090343963">
          <w:marLeft w:val="480"/>
          <w:marRight w:val="0"/>
          <w:marTop w:val="0"/>
          <w:marBottom w:val="0"/>
          <w:divBdr>
            <w:top w:val="none" w:sz="0" w:space="0" w:color="auto"/>
            <w:left w:val="none" w:sz="0" w:space="0" w:color="auto"/>
            <w:bottom w:val="none" w:sz="0" w:space="0" w:color="auto"/>
            <w:right w:val="none" w:sz="0" w:space="0" w:color="auto"/>
          </w:divBdr>
        </w:div>
        <w:div w:id="159194965">
          <w:marLeft w:val="480"/>
          <w:marRight w:val="0"/>
          <w:marTop w:val="0"/>
          <w:marBottom w:val="0"/>
          <w:divBdr>
            <w:top w:val="none" w:sz="0" w:space="0" w:color="auto"/>
            <w:left w:val="none" w:sz="0" w:space="0" w:color="auto"/>
            <w:bottom w:val="none" w:sz="0" w:space="0" w:color="auto"/>
            <w:right w:val="none" w:sz="0" w:space="0" w:color="auto"/>
          </w:divBdr>
        </w:div>
        <w:div w:id="434177892">
          <w:marLeft w:val="480"/>
          <w:marRight w:val="0"/>
          <w:marTop w:val="0"/>
          <w:marBottom w:val="0"/>
          <w:divBdr>
            <w:top w:val="none" w:sz="0" w:space="0" w:color="auto"/>
            <w:left w:val="none" w:sz="0" w:space="0" w:color="auto"/>
            <w:bottom w:val="none" w:sz="0" w:space="0" w:color="auto"/>
            <w:right w:val="none" w:sz="0" w:space="0" w:color="auto"/>
          </w:divBdr>
        </w:div>
        <w:div w:id="83697569">
          <w:marLeft w:val="480"/>
          <w:marRight w:val="0"/>
          <w:marTop w:val="0"/>
          <w:marBottom w:val="0"/>
          <w:divBdr>
            <w:top w:val="none" w:sz="0" w:space="0" w:color="auto"/>
            <w:left w:val="none" w:sz="0" w:space="0" w:color="auto"/>
            <w:bottom w:val="none" w:sz="0" w:space="0" w:color="auto"/>
            <w:right w:val="none" w:sz="0" w:space="0" w:color="auto"/>
          </w:divBdr>
        </w:div>
        <w:div w:id="1969702354">
          <w:marLeft w:val="480"/>
          <w:marRight w:val="0"/>
          <w:marTop w:val="0"/>
          <w:marBottom w:val="0"/>
          <w:divBdr>
            <w:top w:val="none" w:sz="0" w:space="0" w:color="auto"/>
            <w:left w:val="none" w:sz="0" w:space="0" w:color="auto"/>
            <w:bottom w:val="none" w:sz="0" w:space="0" w:color="auto"/>
            <w:right w:val="none" w:sz="0" w:space="0" w:color="auto"/>
          </w:divBdr>
        </w:div>
        <w:div w:id="828865828">
          <w:marLeft w:val="480"/>
          <w:marRight w:val="0"/>
          <w:marTop w:val="0"/>
          <w:marBottom w:val="0"/>
          <w:divBdr>
            <w:top w:val="none" w:sz="0" w:space="0" w:color="auto"/>
            <w:left w:val="none" w:sz="0" w:space="0" w:color="auto"/>
            <w:bottom w:val="none" w:sz="0" w:space="0" w:color="auto"/>
            <w:right w:val="none" w:sz="0" w:space="0" w:color="auto"/>
          </w:divBdr>
        </w:div>
        <w:div w:id="1885751876">
          <w:marLeft w:val="480"/>
          <w:marRight w:val="0"/>
          <w:marTop w:val="0"/>
          <w:marBottom w:val="0"/>
          <w:divBdr>
            <w:top w:val="none" w:sz="0" w:space="0" w:color="auto"/>
            <w:left w:val="none" w:sz="0" w:space="0" w:color="auto"/>
            <w:bottom w:val="none" w:sz="0" w:space="0" w:color="auto"/>
            <w:right w:val="none" w:sz="0" w:space="0" w:color="auto"/>
          </w:divBdr>
        </w:div>
        <w:div w:id="670529473">
          <w:marLeft w:val="480"/>
          <w:marRight w:val="0"/>
          <w:marTop w:val="0"/>
          <w:marBottom w:val="0"/>
          <w:divBdr>
            <w:top w:val="none" w:sz="0" w:space="0" w:color="auto"/>
            <w:left w:val="none" w:sz="0" w:space="0" w:color="auto"/>
            <w:bottom w:val="none" w:sz="0" w:space="0" w:color="auto"/>
            <w:right w:val="none" w:sz="0" w:space="0" w:color="auto"/>
          </w:divBdr>
        </w:div>
        <w:div w:id="1251280318">
          <w:marLeft w:val="480"/>
          <w:marRight w:val="0"/>
          <w:marTop w:val="0"/>
          <w:marBottom w:val="0"/>
          <w:divBdr>
            <w:top w:val="none" w:sz="0" w:space="0" w:color="auto"/>
            <w:left w:val="none" w:sz="0" w:space="0" w:color="auto"/>
            <w:bottom w:val="none" w:sz="0" w:space="0" w:color="auto"/>
            <w:right w:val="none" w:sz="0" w:space="0" w:color="auto"/>
          </w:divBdr>
        </w:div>
        <w:div w:id="1199198942">
          <w:marLeft w:val="480"/>
          <w:marRight w:val="0"/>
          <w:marTop w:val="0"/>
          <w:marBottom w:val="0"/>
          <w:divBdr>
            <w:top w:val="none" w:sz="0" w:space="0" w:color="auto"/>
            <w:left w:val="none" w:sz="0" w:space="0" w:color="auto"/>
            <w:bottom w:val="none" w:sz="0" w:space="0" w:color="auto"/>
            <w:right w:val="none" w:sz="0" w:space="0" w:color="auto"/>
          </w:divBdr>
        </w:div>
        <w:div w:id="997147401">
          <w:marLeft w:val="480"/>
          <w:marRight w:val="0"/>
          <w:marTop w:val="0"/>
          <w:marBottom w:val="0"/>
          <w:divBdr>
            <w:top w:val="none" w:sz="0" w:space="0" w:color="auto"/>
            <w:left w:val="none" w:sz="0" w:space="0" w:color="auto"/>
            <w:bottom w:val="none" w:sz="0" w:space="0" w:color="auto"/>
            <w:right w:val="none" w:sz="0" w:space="0" w:color="auto"/>
          </w:divBdr>
        </w:div>
        <w:div w:id="1231229160">
          <w:marLeft w:val="480"/>
          <w:marRight w:val="0"/>
          <w:marTop w:val="0"/>
          <w:marBottom w:val="0"/>
          <w:divBdr>
            <w:top w:val="none" w:sz="0" w:space="0" w:color="auto"/>
            <w:left w:val="none" w:sz="0" w:space="0" w:color="auto"/>
            <w:bottom w:val="none" w:sz="0" w:space="0" w:color="auto"/>
            <w:right w:val="none" w:sz="0" w:space="0" w:color="auto"/>
          </w:divBdr>
        </w:div>
        <w:div w:id="726925849">
          <w:marLeft w:val="480"/>
          <w:marRight w:val="0"/>
          <w:marTop w:val="0"/>
          <w:marBottom w:val="0"/>
          <w:divBdr>
            <w:top w:val="none" w:sz="0" w:space="0" w:color="auto"/>
            <w:left w:val="none" w:sz="0" w:space="0" w:color="auto"/>
            <w:bottom w:val="none" w:sz="0" w:space="0" w:color="auto"/>
            <w:right w:val="none" w:sz="0" w:space="0" w:color="auto"/>
          </w:divBdr>
        </w:div>
        <w:div w:id="2102093930">
          <w:marLeft w:val="480"/>
          <w:marRight w:val="0"/>
          <w:marTop w:val="0"/>
          <w:marBottom w:val="0"/>
          <w:divBdr>
            <w:top w:val="none" w:sz="0" w:space="0" w:color="auto"/>
            <w:left w:val="none" w:sz="0" w:space="0" w:color="auto"/>
            <w:bottom w:val="none" w:sz="0" w:space="0" w:color="auto"/>
            <w:right w:val="none" w:sz="0" w:space="0" w:color="auto"/>
          </w:divBdr>
        </w:div>
        <w:div w:id="1406755188">
          <w:marLeft w:val="480"/>
          <w:marRight w:val="0"/>
          <w:marTop w:val="0"/>
          <w:marBottom w:val="0"/>
          <w:divBdr>
            <w:top w:val="none" w:sz="0" w:space="0" w:color="auto"/>
            <w:left w:val="none" w:sz="0" w:space="0" w:color="auto"/>
            <w:bottom w:val="none" w:sz="0" w:space="0" w:color="auto"/>
            <w:right w:val="none" w:sz="0" w:space="0" w:color="auto"/>
          </w:divBdr>
        </w:div>
        <w:div w:id="1443837390">
          <w:marLeft w:val="480"/>
          <w:marRight w:val="0"/>
          <w:marTop w:val="0"/>
          <w:marBottom w:val="0"/>
          <w:divBdr>
            <w:top w:val="none" w:sz="0" w:space="0" w:color="auto"/>
            <w:left w:val="none" w:sz="0" w:space="0" w:color="auto"/>
            <w:bottom w:val="none" w:sz="0" w:space="0" w:color="auto"/>
            <w:right w:val="none" w:sz="0" w:space="0" w:color="auto"/>
          </w:divBdr>
        </w:div>
        <w:div w:id="855269228">
          <w:marLeft w:val="480"/>
          <w:marRight w:val="0"/>
          <w:marTop w:val="0"/>
          <w:marBottom w:val="0"/>
          <w:divBdr>
            <w:top w:val="none" w:sz="0" w:space="0" w:color="auto"/>
            <w:left w:val="none" w:sz="0" w:space="0" w:color="auto"/>
            <w:bottom w:val="none" w:sz="0" w:space="0" w:color="auto"/>
            <w:right w:val="none" w:sz="0" w:space="0" w:color="auto"/>
          </w:divBdr>
        </w:div>
        <w:div w:id="1717390261">
          <w:marLeft w:val="480"/>
          <w:marRight w:val="0"/>
          <w:marTop w:val="0"/>
          <w:marBottom w:val="0"/>
          <w:divBdr>
            <w:top w:val="none" w:sz="0" w:space="0" w:color="auto"/>
            <w:left w:val="none" w:sz="0" w:space="0" w:color="auto"/>
            <w:bottom w:val="none" w:sz="0" w:space="0" w:color="auto"/>
            <w:right w:val="none" w:sz="0" w:space="0" w:color="auto"/>
          </w:divBdr>
        </w:div>
        <w:div w:id="1840269705">
          <w:marLeft w:val="480"/>
          <w:marRight w:val="0"/>
          <w:marTop w:val="0"/>
          <w:marBottom w:val="0"/>
          <w:divBdr>
            <w:top w:val="none" w:sz="0" w:space="0" w:color="auto"/>
            <w:left w:val="none" w:sz="0" w:space="0" w:color="auto"/>
            <w:bottom w:val="none" w:sz="0" w:space="0" w:color="auto"/>
            <w:right w:val="none" w:sz="0" w:space="0" w:color="auto"/>
          </w:divBdr>
        </w:div>
        <w:div w:id="823278665">
          <w:marLeft w:val="480"/>
          <w:marRight w:val="0"/>
          <w:marTop w:val="0"/>
          <w:marBottom w:val="0"/>
          <w:divBdr>
            <w:top w:val="none" w:sz="0" w:space="0" w:color="auto"/>
            <w:left w:val="none" w:sz="0" w:space="0" w:color="auto"/>
            <w:bottom w:val="none" w:sz="0" w:space="0" w:color="auto"/>
            <w:right w:val="none" w:sz="0" w:space="0" w:color="auto"/>
          </w:divBdr>
        </w:div>
        <w:div w:id="1752239436">
          <w:marLeft w:val="480"/>
          <w:marRight w:val="0"/>
          <w:marTop w:val="0"/>
          <w:marBottom w:val="0"/>
          <w:divBdr>
            <w:top w:val="none" w:sz="0" w:space="0" w:color="auto"/>
            <w:left w:val="none" w:sz="0" w:space="0" w:color="auto"/>
            <w:bottom w:val="none" w:sz="0" w:space="0" w:color="auto"/>
            <w:right w:val="none" w:sz="0" w:space="0" w:color="auto"/>
          </w:divBdr>
        </w:div>
        <w:div w:id="693069341">
          <w:marLeft w:val="480"/>
          <w:marRight w:val="0"/>
          <w:marTop w:val="0"/>
          <w:marBottom w:val="0"/>
          <w:divBdr>
            <w:top w:val="none" w:sz="0" w:space="0" w:color="auto"/>
            <w:left w:val="none" w:sz="0" w:space="0" w:color="auto"/>
            <w:bottom w:val="none" w:sz="0" w:space="0" w:color="auto"/>
            <w:right w:val="none" w:sz="0" w:space="0" w:color="auto"/>
          </w:divBdr>
        </w:div>
        <w:div w:id="173614776">
          <w:marLeft w:val="480"/>
          <w:marRight w:val="0"/>
          <w:marTop w:val="0"/>
          <w:marBottom w:val="0"/>
          <w:divBdr>
            <w:top w:val="none" w:sz="0" w:space="0" w:color="auto"/>
            <w:left w:val="none" w:sz="0" w:space="0" w:color="auto"/>
            <w:bottom w:val="none" w:sz="0" w:space="0" w:color="auto"/>
            <w:right w:val="none" w:sz="0" w:space="0" w:color="auto"/>
          </w:divBdr>
        </w:div>
        <w:div w:id="2133548111">
          <w:marLeft w:val="480"/>
          <w:marRight w:val="0"/>
          <w:marTop w:val="0"/>
          <w:marBottom w:val="0"/>
          <w:divBdr>
            <w:top w:val="none" w:sz="0" w:space="0" w:color="auto"/>
            <w:left w:val="none" w:sz="0" w:space="0" w:color="auto"/>
            <w:bottom w:val="none" w:sz="0" w:space="0" w:color="auto"/>
            <w:right w:val="none" w:sz="0" w:space="0" w:color="auto"/>
          </w:divBdr>
        </w:div>
        <w:div w:id="2036497147">
          <w:marLeft w:val="480"/>
          <w:marRight w:val="0"/>
          <w:marTop w:val="0"/>
          <w:marBottom w:val="0"/>
          <w:divBdr>
            <w:top w:val="none" w:sz="0" w:space="0" w:color="auto"/>
            <w:left w:val="none" w:sz="0" w:space="0" w:color="auto"/>
            <w:bottom w:val="none" w:sz="0" w:space="0" w:color="auto"/>
            <w:right w:val="none" w:sz="0" w:space="0" w:color="auto"/>
          </w:divBdr>
        </w:div>
        <w:div w:id="334379852">
          <w:marLeft w:val="480"/>
          <w:marRight w:val="0"/>
          <w:marTop w:val="0"/>
          <w:marBottom w:val="0"/>
          <w:divBdr>
            <w:top w:val="none" w:sz="0" w:space="0" w:color="auto"/>
            <w:left w:val="none" w:sz="0" w:space="0" w:color="auto"/>
            <w:bottom w:val="none" w:sz="0" w:space="0" w:color="auto"/>
            <w:right w:val="none" w:sz="0" w:space="0" w:color="auto"/>
          </w:divBdr>
        </w:div>
        <w:div w:id="1535732925">
          <w:marLeft w:val="480"/>
          <w:marRight w:val="0"/>
          <w:marTop w:val="0"/>
          <w:marBottom w:val="0"/>
          <w:divBdr>
            <w:top w:val="none" w:sz="0" w:space="0" w:color="auto"/>
            <w:left w:val="none" w:sz="0" w:space="0" w:color="auto"/>
            <w:bottom w:val="none" w:sz="0" w:space="0" w:color="auto"/>
            <w:right w:val="none" w:sz="0" w:space="0" w:color="auto"/>
          </w:divBdr>
        </w:div>
        <w:div w:id="831914507">
          <w:marLeft w:val="480"/>
          <w:marRight w:val="0"/>
          <w:marTop w:val="0"/>
          <w:marBottom w:val="0"/>
          <w:divBdr>
            <w:top w:val="none" w:sz="0" w:space="0" w:color="auto"/>
            <w:left w:val="none" w:sz="0" w:space="0" w:color="auto"/>
            <w:bottom w:val="none" w:sz="0" w:space="0" w:color="auto"/>
            <w:right w:val="none" w:sz="0" w:space="0" w:color="auto"/>
          </w:divBdr>
        </w:div>
        <w:div w:id="2041203940">
          <w:marLeft w:val="480"/>
          <w:marRight w:val="0"/>
          <w:marTop w:val="0"/>
          <w:marBottom w:val="0"/>
          <w:divBdr>
            <w:top w:val="none" w:sz="0" w:space="0" w:color="auto"/>
            <w:left w:val="none" w:sz="0" w:space="0" w:color="auto"/>
            <w:bottom w:val="none" w:sz="0" w:space="0" w:color="auto"/>
            <w:right w:val="none" w:sz="0" w:space="0" w:color="auto"/>
          </w:divBdr>
        </w:div>
        <w:div w:id="1463303548">
          <w:marLeft w:val="480"/>
          <w:marRight w:val="0"/>
          <w:marTop w:val="0"/>
          <w:marBottom w:val="0"/>
          <w:divBdr>
            <w:top w:val="none" w:sz="0" w:space="0" w:color="auto"/>
            <w:left w:val="none" w:sz="0" w:space="0" w:color="auto"/>
            <w:bottom w:val="none" w:sz="0" w:space="0" w:color="auto"/>
            <w:right w:val="none" w:sz="0" w:space="0" w:color="auto"/>
          </w:divBdr>
        </w:div>
        <w:div w:id="1350184265">
          <w:marLeft w:val="480"/>
          <w:marRight w:val="0"/>
          <w:marTop w:val="0"/>
          <w:marBottom w:val="0"/>
          <w:divBdr>
            <w:top w:val="none" w:sz="0" w:space="0" w:color="auto"/>
            <w:left w:val="none" w:sz="0" w:space="0" w:color="auto"/>
            <w:bottom w:val="none" w:sz="0" w:space="0" w:color="auto"/>
            <w:right w:val="none" w:sz="0" w:space="0" w:color="auto"/>
          </w:divBdr>
        </w:div>
        <w:div w:id="1384132143">
          <w:marLeft w:val="480"/>
          <w:marRight w:val="0"/>
          <w:marTop w:val="0"/>
          <w:marBottom w:val="0"/>
          <w:divBdr>
            <w:top w:val="none" w:sz="0" w:space="0" w:color="auto"/>
            <w:left w:val="none" w:sz="0" w:space="0" w:color="auto"/>
            <w:bottom w:val="none" w:sz="0" w:space="0" w:color="auto"/>
            <w:right w:val="none" w:sz="0" w:space="0" w:color="auto"/>
          </w:divBdr>
        </w:div>
        <w:div w:id="1461194041">
          <w:marLeft w:val="480"/>
          <w:marRight w:val="0"/>
          <w:marTop w:val="0"/>
          <w:marBottom w:val="0"/>
          <w:divBdr>
            <w:top w:val="none" w:sz="0" w:space="0" w:color="auto"/>
            <w:left w:val="none" w:sz="0" w:space="0" w:color="auto"/>
            <w:bottom w:val="none" w:sz="0" w:space="0" w:color="auto"/>
            <w:right w:val="none" w:sz="0" w:space="0" w:color="auto"/>
          </w:divBdr>
        </w:div>
        <w:div w:id="1354845452">
          <w:marLeft w:val="480"/>
          <w:marRight w:val="0"/>
          <w:marTop w:val="0"/>
          <w:marBottom w:val="0"/>
          <w:divBdr>
            <w:top w:val="none" w:sz="0" w:space="0" w:color="auto"/>
            <w:left w:val="none" w:sz="0" w:space="0" w:color="auto"/>
            <w:bottom w:val="none" w:sz="0" w:space="0" w:color="auto"/>
            <w:right w:val="none" w:sz="0" w:space="0" w:color="auto"/>
          </w:divBdr>
        </w:div>
        <w:div w:id="1863131641">
          <w:marLeft w:val="480"/>
          <w:marRight w:val="0"/>
          <w:marTop w:val="0"/>
          <w:marBottom w:val="0"/>
          <w:divBdr>
            <w:top w:val="none" w:sz="0" w:space="0" w:color="auto"/>
            <w:left w:val="none" w:sz="0" w:space="0" w:color="auto"/>
            <w:bottom w:val="none" w:sz="0" w:space="0" w:color="auto"/>
            <w:right w:val="none" w:sz="0" w:space="0" w:color="auto"/>
          </w:divBdr>
        </w:div>
        <w:div w:id="1688362781">
          <w:marLeft w:val="480"/>
          <w:marRight w:val="0"/>
          <w:marTop w:val="0"/>
          <w:marBottom w:val="0"/>
          <w:divBdr>
            <w:top w:val="none" w:sz="0" w:space="0" w:color="auto"/>
            <w:left w:val="none" w:sz="0" w:space="0" w:color="auto"/>
            <w:bottom w:val="none" w:sz="0" w:space="0" w:color="auto"/>
            <w:right w:val="none" w:sz="0" w:space="0" w:color="auto"/>
          </w:divBdr>
        </w:div>
      </w:divsChild>
    </w:div>
    <w:div w:id="1959215118">
      <w:bodyDiv w:val="1"/>
      <w:marLeft w:val="0"/>
      <w:marRight w:val="0"/>
      <w:marTop w:val="0"/>
      <w:marBottom w:val="0"/>
      <w:divBdr>
        <w:top w:val="none" w:sz="0" w:space="0" w:color="auto"/>
        <w:left w:val="none" w:sz="0" w:space="0" w:color="auto"/>
        <w:bottom w:val="none" w:sz="0" w:space="0" w:color="auto"/>
        <w:right w:val="none" w:sz="0" w:space="0" w:color="auto"/>
      </w:divBdr>
    </w:div>
    <w:div w:id="1962762589">
      <w:bodyDiv w:val="1"/>
      <w:marLeft w:val="0"/>
      <w:marRight w:val="0"/>
      <w:marTop w:val="0"/>
      <w:marBottom w:val="0"/>
      <w:divBdr>
        <w:top w:val="none" w:sz="0" w:space="0" w:color="auto"/>
        <w:left w:val="none" w:sz="0" w:space="0" w:color="auto"/>
        <w:bottom w:val="none" w:sz="0" w:space="0" w:color="auto"/>
        <w:right w:val="none" w:sz="0" w:space="0" w:color="auto"/>
      </w:divBdr>
    </w:div>
    <w:div w:id="1963462853">
      <w:bodyDiv w:val="1"/>
      <w:marLeft w:val="0"/>
      <w:marRight w:val="0"/>
      <w:marTop w:val="0"/>
      <w:marBottom w:val="0"/>
      <w:divBdr>
        <w:top w:val="none" w:sz="0" w:space="0" w:color="auto"/>
        <w:left w:val="none" w:sz="0" w:space="0" w:color="auto"/>
        <w:bottom w:val="none" w:sz="0" w:space="0" w:color="auto"/>
        <w:right w:val="none" w:sz="0" w:space="0" w:color="auto"/>
      </w:divBdr>
      <w:divsChild>
        <w:div w:id="675838551">
          <w:marLeft w:val="480"/>
          <w:marRight w:val="0"/>
          <w:marTop w:val="0"/>
          <w:marBottom w:val="0"/>
          <w:divBdr>
            <w:top w:val="none" w:sz="0" w:space="0" w:color="auto"/>
            <w:left w:val="none" w:sz="0" w:space="0" w:color="auto"/>
            <w:bottom w:val="none" w:sz="0" w:space="0" w:color="auto"/>
            <w:right w:val="none" w:sz="0" w:space="0" w:color="auto"/>
          </w:divBdr>
        </w:div>
        <w:div w:id="23752936">
          <w:marLeft w:val="480"/>
          <w:marRight w:val="0"/>
          <w:marTop w:val="0"/>
          <w:marBottom w:val="0"/>
          <w:divBdr>
            <w:top w:val="none" w:sz="0" w:space="0" w:color="auto"/>
            <w:left w:val="none" w:sz="0" w:space="0" w:color="auto"/>
            <w:bottom w:val="none" w:sz="0" w:space="0" w:color="auto"/>
            <w:right w:val="none" w:sz="0" w:space="0" w:color="auto"/>
          </w:divBdr>
        </w:div>
        <w:div w:id="315963437">
          <w:marLeft w:val="480"/>
          <w:marRight w:val="0"/>
          <w:marTop w:val="0"/>
          <w:marBottom w:val="0"/>
          <w:divBdr>
            <w:top w:val="none" w:sz="0" w:space="0" w:color="auto"/>
            <w:left w:val="none" w:sz="0" w:space="0" w:color="auto"/>
            <w:bottom w:val="none" w:sz="0" w:space="0" w:color="auto"/>
            <w:right w:val="none" w:sz="0" w:space="0" w:color="auto"/>
          </w:divBdr>
        </w:div>
        <w:div w:id="830606768">
          <w:marLeft w:val="480"/>
          <w:marRight w:val="0"/>
          <w:marTop w:val="0"/>
          <w:marBottom w:val="0"/>
          <w:divBdr>
            <w:top w:val="none" w:sz="0" w:space="0" w:color="auto"/>
            <w:left w:val="none" w:sz="0" w:space="0" w:color="auto"/>
            <w:bottom w:val="none" w:sz="0" w:space="0" w:color="auto"/>
            <w:right w:val="none" w:sz="0" w:space="0" w:color="auto"/>
          </w:divBdr>
        </w:div>
        <w:div w:id="551694293">
          <w:marLeft w:val="480"/>
          <w:marRight w:val="0"/>
          <w:marTop w:val="0"/>
          <w:marBottom w:val="0"/>
          <w:divBdr>
            <w:top w:val="none" w:sz="0" w:space="0" w:color="auto"/>
            <w:left w:val="none" w:sz="0" w:space="0" w:color="auto"/>
            <w:bottom w:val="none" w:sz="0" w:space="0" w:color="auto"/>
            <w:right w:val="none" w:sz="0" w:space="0" w:color="auto"/>
          </w:divBdr>
        </w:div>
        <w:div w:id="626473479">
          <w:marLeft w:val="480"/>
          <w:marRight w:val="0"/>
          <w:marTop w:val="0"/>
          <w:marBottom w:val="0"/>
          <w:divBdr>
            <w:top w:val="none" w:sz="0" w:space="0" w:color="auto"/>
            <w:left w:val="none" w:sz="0" w:space="0" w:color="auto"/>
            <w:bottom w:val="none" w:sz="0" w:space="0" w:color="auto"/>
            <w:right w:val="none" w:sz="0" w:space="0" w:color="auto"/>
          </w:divBdr>
        </w:div>
        <w:div w:id="993140033">
          <w:marLeft w:val="480"/>
          <w:marRight w:val="0"/>
          <w:marTop w:val="0"/>
          <w:marBottom w:val="0"/>
          <w:divBdr>
            <w:top w:val="none" w:sz="0" w:space="0" w:color="auto"/>
            <w:left w:val="none" w:sz="0" w:space="0" w:color="auto"/>
            <w:bottom w:val="none" w:sz="0" w:space="0" w:color="auto"/>
            <w:right w:val="none" w:sz="0" w:space="0" w:color="auto"/>
          </w:divBdr>
        </w:div>
        <w:div w:id="1241598077">
          <w:marLeft w:val="480"/>
          <w:marRight w:val="0"/>
          <w:marTop w:val="0"/>
          <w:marBottom w:val="0"/>
          <w:divBdr>
            <w:top w:val="none" w:sz="0" w:space="0" w:color="auto"/>
            <w:left w:val="none" w:sz="0" w:space="0" w:color="auto"/>
            <w:bottom w:val="none" w:sz="0" w:space="0" w:color="auto"/>
            <w:right w:val="none" w:sz="0" w:space="0" w:color="auto"/>
          </w:divBdr>
        </w:div>
        <w:div w:id="246695347">
          <w:marLeft w:val="480"/>
          <w:marRight w:val="0"/>
          <w:marTop w:val="0"/>
          <w:marBottom w:val="0"/>
          <w:divBdr>
            <w:top w:val="none" w:sz="0" w:space="0" w:color="auto"/>
            <w:left w:val="none" w:sz="0" w:space="0" w:color="auto"/>
            <w:bottom w:val="none" w:sz="0" w:space="0" w:color="auto"/>
            <w:right w:val="none" w:sz="0" w:space="0" w:color="auto"/>
          </w:divBdr>
        </w:div>
        <w:div w:id="1857188268">
          <w:marLeft w:val="480"/>
          <w:marRight w:val="0"/>
          <w:marTop w:val="0"/>
          <w:marBottom w:val="0"/>
          <w:divBdr>
            <w:top w:val="none" w:sz="0" w:space="0" w:color="auto"/>
            <w:left w:val="none" w:sz="0" w:space="0" w:color="auto"/>
            <w:bottom w:val="none" w:sz="0" w:space="0" w:color="auto"/>
            <w:right w:val="none" w:sz="0" w:space="0" w:color="auto"/>
          </w:divBdr>
        </w:div>
        <w:div w:id="173304950">
          <w:marLeft w:val="480"/>
          <w:marRight w:val="0"/>
          <w:marTop w:val="0"/>
          <w:marBottom w:val="0"/>
          <w:divBdr>
            <w:top w:val="none" w:sz="0" w:space="0" w:color="auto"/>
            <w:left w:val="none" w:sz="0" w:space="0" w:color="auto"/>
            <w:bottom w:val="none" w:sz="0" w:space="0" w:color="auto"/>
            <w:right w:val="none" w:sz="0" w:space="0" w:color="auto"/>
          </w:divBdr>
        </w:div>
        <w:div w:id="283587375">
          <w:marLeft w:val="480"/>
          <w:marRight w:val="0"/>
          <w:marTop w:val="0"/>
          <w:marBottom w:val="0"/>
          <w:divBdr>
            <w:top w:val="none" w:sz="0" w:space="0" w:color="auto"/>
            <w:left w:val="none" w:sz="0" w:space="0" w:color="auto"/>
            <w:bottom w:val="none" w:sz="0" w:space="0" w:color="auto"/>
            <w:right w:val="none" w:sz="0" w:space="0" w:color="auto"/>
          </w:divBdr>
        </w:div>
        <w:div w:id="493035513">
          <w:marLeft w:val="480"/>
          <w:marRight w:val="0"/>
          <w:marTop w:val="0"/>
          <w:marBottom w:val="0"/>
          <w:divBdr>
            <w:top w:val="none" w:sz="0" w:space="0" w:color="auto"/>
            <w:left w:val="none" w:sz="0" w:space="0" w:color="auto"/>
            <w:bottom w:val="none" w:sz="0" w:space="0" w:color="auto"/>
            <w:right w:val="none" w:sz="0" w:space="0" w:color="auto"/>
          </w:divBdr>
        </w:div>
        <w:div w:id="822240479">
          <w:marLeft w:val="480"/>
          <w:marRight w:val="0"/>
          <w:marTop w:val="0"/>
          <w:marBottom w:val="0"/>
          <w:divBdr>
            <w:top w:val="none" w:sz="0" w:space="0" w:color="auto"/>
            <w:left w:val="none" w:sz="0" w:space="0" w:color="auto"/>
            <w:bottom w:val="none" w:sz="0" w:space="0" w:color="auto"/>
            <w:right w:val="none" w:sz="0" w:space="0" w:color="auto"/>
          </w:divBdr>
        </w:div>
        <w:div w:id="1953122017">
          <w:marLeft w:val="480"/>
          <w:marRight w:val="0"/>
          <w:marTop w:val="0"/>
          <w:marBottom w:val="0"/>
          <w:divBdr>
            <w:top w:val="none" w:sz="0" w:space="0" w:color="auto"/>
            <w:left w:val="none" w:sz="0" w:space="0" w:color="auto"/>
            <w:bottom w:val="none" w:sz="0" w:space="0" w:color="auto"/>
            <w:right w:val="none" w:sz="0" w:space="0" w:color="auto"/>
          </w:divBdr>
        </w:div>
        <w:div w:id="1083337381">
          <w:marLeft w:val="480"/>
          <w:marRight w:val="0"/>
          <w:marTop w:val="0"/>
          <w:marBottom w:val="0"/>
          <w:divBdr>
            <w:top w:val="none" w:sz="0" w:space="0" w:color="auto"/>
            <w:left w:val="none" w:sz="0" w:space="0" w:color="auto"/>
            <w:bottom w:val="none" w:sz="0" w:space="0" w:color="auto"/>
            <w:right w:val="none" w:sz="0" w:space="0" w:color="auto"/>
          </w:divBdr>
        </w:div>
        <w:div w:id="1732343608">
          <w:marLeft w:val="480"/>
          <w:marRight w:val="0"/>
          <w:marTop w:val="0"/>
          <w:marBottom w:val="0"/>
          <w:divBdr>
            <w:top w:val="none" w:sz="0" w:space="0" w:color="auto"/>
            <w:left w:val="none" w:sz="0" w:space="0" w:color="auto"/>
            <w:bottom w:val="none" w:sz="0" w:space="0" w:color="auto"/>
            <w:right w:val="none" w:sz="0" w:space="0" w:color="auto"/>
          </w:divBdr>
        </w:div>
        <w:div w:id="963535574">
          <w:marLeft w:val="480"/>
          <w:marRight w:val="0"/>
          <w:marTop w:val="0"/>
          <w:marBottom w:val="0"/>
          <w:divBdr>
            <w:top w:val="none" w:sz="0" w:space="0" w:color="auto"/>
            <w:left w:val="none" w:sz="0" w:space="0" w:color="auto"/>
            <w:bottom w:val="none" w:sz="0" w:space="0" w:color="auto"/>
            <w:right w:val="none" w:sz="0" w:space="0" w:color="auto"/>
          </w:divBdr>
        </w:div>
        <w:div w:id="1610510594">
          <w:marLeft w:val="480"/>
          <w:marRight w:val="0"/>
          <w:marTop w:val="0"/>
          <w:marBottom w:val="0"/>
          <w:divBdr>
            <w:top w:val="none" w:sz="0" w:space="0" w:color="auto"/>
            <w:left w:val="none" w:sz="0" w:space="0" w:color="auto"/>
            <w:bottom w:val="none" w:sz="0" w:space="0" w:color="auto"/>
            <w:right w:val="none" w:sz="0" w:space="0" w:color="auto"/>
          </w:divBdr>
        </w:div>
        <w:div w:id="2018337518">
          <w:marLeft w:val="480"/>
          <w:marRight w:val="0"/>
          <w:marTop w:val="0"/>
          <w:marBottom w:val="0"/>
          <w:divBdr>
            <w:top w:val="none" w:sz="0" w:space="0" w:color="auto"/>
            <w:left w:val="none" w:sz="0" w:space="0" w:color="auto"/>
            <w:bottom w:val="none" w:sz="0" w:space="0" w:color="auto"/>
            <w:right w:val="none" w:sz="0" w:space="0" w:color="auto"/>
          </w:divBdr>
        </w:div>
        <w:div w:id="2043288897">
          <w:marLeft w:val="480"/>
          <w:marRight w:val="0"/>
          <w:marTop w:val="0"/>
          <w:marBottom w:val="0"/>
          <w:divBdr>
            <w:top w:val="none" w:sz="0" w:space="0" w:color="auto"/>
            <w:left w:val="none" w:sz="0" w:space="0" w:color="auto"/>
            <w:bottom w:val="none" w:sz="0" w:space="0" w:color="auto"/>
            <w:right w:val="none" w:sz="0" w:space="0" w:color="auto"/>
          </w:divBdr>
        </w:div>
        <w:div w:id="1388257685">
          <w:marLeft w:val="480"/>
          <w:marRight w:val="0"/>
          <w:marTop w:val="0"/>
          <w:marBottom w:val="0"/>
          <w:divBdr>
            <w:top w:val="none" w:sz="0" w:space="0" w:color="auto"/>
            <w:left w:val="none" w:sz="0" w:space="0" w:color="auto"/>
            <w:bottom w:val="none" w:sz="0" w:space="0" w:color="auto"/>
            <w:right w:val="none" w:sz="0" w:space="0" w:color="auto"/>
          </w:divBdr>
        </w:div>
        <w:div w:id="1414472263">
          <w:marLeft w:val="480"/>
          <w:marRight w:val="0"/>
          <w:marTop w:val="0"/>
          <w:marBottom w:val="0"/>
          <w:divBdr>
            <w:top w:val="none" w:sz="0" w:space="0" w:color="auto"/>
            <w:left w:val="none" w:sz="0" w:space="0" w:color="auto"/>
            <w:bottom w:val="none" w:sz="0" w:space="0" w:color="auto"/>
            <w:right w:val="none" w:sz="0" w:space="0" w:color="auto"/>
          </w:divBdr>
        </w:div>
        <w:div w:id="41565921">
          <w:marLeft w:val="480"/>
          <w:marRight w:val="0"/>
          <w:marTop w:val="0"/>
          <w:marBottom w:val="0"/>
          <w:divBdr>
            <w:top w:val="none" w:sz="0" w:space="0" w:color="auto"/>
            <w:left w:val="none" w:sz="0" w:space="0" w:color="auto"/>
            <w:bottom w:val="none" w:sz="0" w:space="0" w:color="auto"/>
            <w:right w:val="none" w:sz="0" w:space="0" w:color="auto"/>
          </w:divBdr>
        </w:div>
        <w:div w:id="1589001277">
          <w:marLeft w:val="480"/>
          <w:marRight w:val="0"/>
          <w:marTop w:val="0"/>
          <w:marBottom w:val="0"/>
          <w:divBdr>
            <w:top w:val="none" w:sz="0" w:space="0" w:color="auto"/>
            <w:left w:val="none" w:sz="0" w:space="0" w:color="auto"/>
            <w:bottom w:val="none" w:sz="0" w:space="0" w:color="auto"/>
            <w:right w:val="none" w:sz="0" w:space="0" w:color="auto"/>
          </w:divBdr>
        </w:div>
        <w:div w:id="481654833">
          <w:marLeft w:val="480"/>
          <w:marRight w:val="0"/>
          <w:marTop w:val="0"/>
          <w:marBottom w:val="0"/>
          <w:divBdr>
            <w:top w:val="none" w:sz="0" w:space="0" w:color="auto"/>
            <w:left w:val="none" w:sz="0" w:space="0" w:color="auto"/>
            <w:bottom w:val="none" w:sz="0" w:space="0" w:color="auto"/>
            <w:right w:val="none" w:sz="0" w:space="0" w:color="auto"/>
          </w:divBdr>
        </w:div>
        <w:div w:id="647053054">
          <w:marLeft w:val="480"/>
          <w:marRight w:val="0"/>
          <w:marTop w:val="0"/>
          <w:marBottom w:val="0"/>
          <w:divBdr>
            <w:top w:val="none" w:sz="0" w:space="0" w:color="auto"/>
            <w:left w:val="none" w:sz="0" w:space="0" w:color="auto"/>
            <w:bottom w:val="none" w:sz="0" w:space="0" w:color="auto"/>
            <w:right w:val="none" w:sz="0" w:space="0" w:color="auto"/>
          </w:divBdr>
        </w:div>
        <w:div w:id="714505395">
          <w:marLeft w:val="480"/>
          <w:marRight w:val="0"/>
          <w:marTop w:val="0"/>
          <w:marBottom w:val="0"/>
          <w:divBdr>
            <w:top w:val="none" w:sz="0" w:space="0" w:color="auto"/>
            <w:left w:val="none" w:sz="0" w:space="0" w:color="auto"/>
            <w:bottom w:val="none" w:sz="0" w:space="0" w:color="auto"/>
            <w:right w:val="none" w:sz="0" w:space="0" w:color="auto"/>
          </w:divBdr>
        </w:div>
        <w:div w:id="163281107">
          <w:marLeft w:val="480"/>
          <w:marRight w:val="0"/>
          <w:marTop w:val="0"/>
          <w:marBottom w:val="0"/>
          <w:divBdr>
            <w:top w:val="none" w:sz="0" w:space="0" w:color="auto"/>
            <w:left w:val="none" w:sz="0" w:space="0" w:color="auto"/>
            <w:bottom w:val="none" w:sz="0" w:space="0" w:color="auto"/>
            <w:right w:val="none" w:sz="0" w:space="0" w:color="auto"/>
          </w:divBdr>
        </w:div>
        <w:div w:id="1742019899">
          <w:marLeft w:val="480"/>
          <w:marRight w:val="0"/>
          <w:marTop w:val="0"/>
          <w:marBottom w:val="0"/>
          <w:divBdr>
            <w:top w:val="none" w:sz="0" w:space="0" w:color="auto"/>
            <w:left w:val="none" w:sz="0" w:space="0" w:color="auto"/>
            <w:bottom w:val="none" w:sz="0" w:space="0" w:color="auto"/>
            <w:right w:val="none" w:sz="0" w:space="0" w:color="auto"/>
          </w:divBdr>
        </w:div>
        <w:div w:id="1752699825">
          <w:marLeft w:val="480"/>
          <w:marRight w:val="0"/>
          <w:marTop w:val="0"/>
          <w:marBottom w:val="0"/>
          <w:divBdr>
            <w:top w:val="none" w:sz="0" w:space="0" w:color="auto"/>
            <w:left w:val="none" w:sz="0" w:space="0" w:color="auto"/>
            <w:bottom w:val="none" w:sz="0" w:space="0" w:color="auto"/>
            <w:right w:val="none" w:sz="0" w:space="0" w:color="auto"/>
          </w:divBdr>
        </w:div>
      </w:divsChild>
    </w:div>
    <w:div w:id="1966888136">
      <w:bodyDiv w:val="1"/>
      <w:marLeft w:val="0"/>
      <w:marRight w:val="0"/>
      <w:marTop w:val="0"/>
      <w:marBottom w:val="0"/>
      <w:divBdr>
        <w:top w:val="none" w:sz="0" w:space="0" w:color="auto"/>
        <w:left w:val="none" w:sz="0" w:space="0" w:color="auto"/>
        <w:bottom w:val="none" w:sz="0" w:space="0" w:color="auto"/>
        <w:right w:val="none" w:sz="0" w:space="0" w:color="auto"/>
      </w:divBdr>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1998455007">
      <w:bodyDiv w:val="1"/>
      <w:marLeft w:val="0"/>
      <w:marRight w:val="0"/>
      <w:marTop w:val="0"/>
      <w:marBottom w:val="0"/>
      <w:divBdr>
        <w:top w:val="none" w:sz="0" w:space="0" w:color="auto"/>
        <w:left w:val="none" w:sz="0" w:space="0" w:color="auto"/>
        <w:bottom w:val="none" w:sz="0" w:space="0" w:color="auto"/>
        <w:right w:val="none" w:sz="0" w:space="0" w:color="auto"/>
      </w:divBdr>
    </w:div>
    <w:div w:id="2008702374">
      <w:bodyDiv w:val="1"/>
      <w:marLeft w:val="0"/>
      <w:marRight w:val="0"/>
      <w:marTop w:val="0"/>
      <w:marBottom w:val="0"/>
      <w:divBdr>
        <w:top w:val="none" w:sz="0" w:space="0" w:color="auto"/>
        <w:left w:val="none" w:sz="0" w:space="0" w:color="auto"/>
        <w:bottom w:val="none" w:sz="0" w:space="0" w:color="auto"/>
        <w:right w:val="none" w:sz="0" w:space="0" w:color="auto"/>
      </w:divBdr>
    </w:div>
    <w:div w:id="2010523395">
      <w:bodyDiv w:val="1"/>
      <w:marLeft w:val="0"/>
      <w:marRight w:val="0"/>
      <w:marTop w:val="0"/>
      <w:marBottom w:val="0"/>
      <w:divBdr>
        <w:top w:val="none" w:sz="0" w:space="0" w:color="auto"/>
        <w:left w:val="none" w:sz="0" w:space="0" w:color="auto"/>
        <w:bottom w:val="none" w:sz="0" w:space="0" w:color="auto"/>
        <w:right w:val="none" w:sz="0" w:space="0" w:color="auto"/>
      </w:divBdr>
    </w:div>
    <w:div w:id="2014643097">
      <w:bodyDiv w:val="1"/>
      <w:marLeft w:val="0"/>
      <w:marRight w:val="0"/>
      <w:marTop w:val="0"/>
      <w:marBottom w:val="0"/>
      <w:divBdr>
        <w:top w:val="none" w:sz="0" w:space="0" w:color="auto"/>
        <w:left w:val="none" w:sz="0" w:space="0" w:color="auto"/>
        <w:bottom w:val="none" w:sz="0" w:space="0" w:color="auto"/>
        <w:right w:val="none" w:sz="0" w:space="0" w:color="auto"/>
      </w:divBdr>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16297028">
      <w:bodyDiv w:val="1"/>
      <w:marLeft w:val="0"/>
      <w:marRight w:val="0"/>
      <w:marTop w:val="0"/>
      <w:marBottom w:val="0"/>
      <w:divBdr>
        <w:top w:val="none" w:sz="0" w:space="0" w:color="auto"/>
        <w:left w:val="none" w:sz="0" w:space="0" w:color="auto"/>
        <w:bottom w:val="none" w:sz="0" w:space="0" w:color="auto"/>
        <w:right w:val="none" w:sz="0" w:space="0" w:color="auto"/>
      </w:divBdr>
      <w:divsChild>
        <w:div w:id="1722170475">
          <w:marLeft w:val="480"/>
          <w:marRight w:val="0"/>
          <w:marTop w:val="0"/>
          <w:marBottom w:val="0"/>
          <w:divBdr>
            <w:top w:val="none" w:sz="0" w:space="0" w:color="auto"/>
            <w:left w:val="none" w:sz="0" w:space="0" w:color="auto"/>
            <w:bottom w:val="none" w:sz="0" w:space="0" w:color="auto"/>
            <w:right w:val="none" w:sz="0" w:space="0" w:color="auto"/>
          </w:divBdr>
        </w:div>
        <w:div w:id="1905333676">
          <w:marLeft w:val="480"/>
          <w:marRight w:val="0"/>
          <w:marTop w:val="0"/>
          <w:marBottom w:val="0"/>
          <w:divBdr>
            <w:top w:val="none" w:sz="0" w:space="0" w:color="auto"/>
            <w:left w:val="none" w:sz="0" w:space="0" w:color="auto"/>
            <w:bottom w:val="none" w:sz="0" w:space="0" w:color="auto"/>
            <w:right w:val="none" w:sz="0" w:space="0" w:color="auto"/>
          </w:divBdr>
        </w:div>
        <w:div w:id="1740666733">
          <w:marLeft w:val="480"/>
          <w:marRight w:val="0"/>
          <w:marTop w:val="0"/>
          <w:marBottom w:val="0"/>
          <w:divBdr>
            <w:top w:val="none" w:sz="0" w:space="0" w:color="auto"/>
            <w:left w:val="none" w:sz="0" w:space="0" w:color="auto"/>
            <w:bottom w:val="none" w:sz="0" w:space="0" w:color="auto"/>
            <w:right w:val="none" w:sz="0" w:space="0" w:color="auto"/>
          </w:divBdr>
        </w:div>
        <w:div w:id="764494173">
          <w:marLeft w:val="480"/>
          <w:marRight w:val="0"/>
          <w:marTop w:val="0"/>
          <w:marBottom w:val="0"/>
          <w:divBdr>
            <w:top w:val="none" w:sz="0" w:space="0" w:color="auto"/>
            <w:left w:val="none" w:sz="0" w:space="0" w:color="auto"/>
            <w:bottom w:val="none" w:sz="0" w:space="0" w:color="auto"/>
            <w:right w:val="none" w:sz="0" w:space="0" w:color="auto"/>
          </w:divBdr>
        </w:div>
        <w:div w:id="868449176">
          <w:marLeft w:val="480"/>
          <w:marRight w:val="0"/>
          <w:marTop w:val="0"/>
          <w:marBottom w:val="0"/>
          <w:divBdr>
            <w:top w:val="none" w:sz="0" w:space="0" w:color="auto"/>
            <w:left w:val="none" w:sz="0" w:space="0" w:color="auto"/>
            <w:bottom w:val="none" w:sz="0" w:space="0" w:color="auto"/>
            <w:right w:val="none" w:sz="0" w:space="0" w:color="auto"/>
          </w:divBdr>
        </w:div>
        <w:div w:id="806355436">
          <w:marLeft w:val="480"/>
          <w:marRight w:val="0"/>
          <w:marTop w:val="0"/>
          <w:marBottom w:val="0"/>
          <w:divBdr>
            <w:top w:val="none" w:sz="0" w:space="0" w:color="auto"/>
            <w:left w:val="none" w:sz="0" w:space="0" w:color="auto"/>
            <w:bottom w:val="none" w:sz="0" w:space="0" w:color="auto"/>
            <w:right w:val="none" w:sz="0" w:space="0" w:color="auto"/>
          </w:divBdr>
        </w:div>
        <w:div w:id="1245720460">
          <w:marLeft w:val="480"/>
          <w:marRight w:val="0"/>
          <w:marTop w:val="0"/>
          <w:marBottom w:val="0"/>
          <w:divBdr>
            <w:top w:val="none" w:sz="0" w:space="0" w:color="auto"/>
            <w:left w:val="none" w:sz="0" w:space="0" w:color="auto"/>
            <w:bottom w:val="none" w:sz="0" w:space="0" w:color="auto"/>
            <w:right w:val="none" w:sz="0" w:space="0" w:color="auto"/>
          </w:divBdr>
        </w:div>
        <w:div w:id="606696580">
          <w:marLeft w:val="480"/>
          <w:marRight w:val="0"/>
          <w:marTop w:val="0"/>
          <w:marBottom w:val="0"/>
          <w:divBdr>
            <w:top w:val="none" w:sz="0" w:space="0" w:color="auto"/>
            <w:left w:val="none" w:sz="0" w:space="0" w:color="auto"/>
            <w:bottom w:val="none" w:sz="0" w:space="0" w:color="auto"/>
            <w:right w:val="none" w:sz="0" w:space="0" w:color="auto"/>
          </w:divBdr>
        </w:div>
        <w:div w:id="90325132">
          <w:marLeft w:val="480"/>
          <w:marRight w:val="0"/>
          <w:marTop w:val="0"/>
          <w:marBottom w:val="0"/>
          <w:divBdr>
            <w:top w:val="none" w:sz="0" w:space="0" w:color="auto"/>
            <w:left w:val="none" w:sz="0" w:space="0" w:color="auto"/>
            <w:bottom w:val="none" w:sz="0" w:space="0" w:color="auto"/>
            <w:right w:val="none" w:sz="0" w:space="0" w:color="auto"/>
          </w:divBdr>
        </w:div>
        <w:div w:id="1435706405">
          <w:marLeft w:val="480"/>
          <w:marRight w:val="0"/>
          <w:marTop w:val="0"/>
          <w:marBottom w:val="0"/>
          <w:divBdr>
            <w:top w:val="none" w:sz="0" w:space="0" w:color="auto"/>
            <w:left w:val="none" w:sz="0" w:space="0" w:color="auto"/>
            <w:bottom w:val="none" w:sz="0" w:space="0" w:color="auto"/>
            <w:right w:val="none" w:sz="0" w:space="0" w:color="auto"/>
          </w:divBdr>
        </w:div>
        <w:div w:id="629092132">
          <w:marLeft w:val="480"/>
          <w:marRight w:val="0"/>
          <w:marTop w:val="0"/>
          <w:marBottom w:val="0"/>
          <w:divBdr>
            <w:top w:val="none" w:sz="0" w:space="0" w:color="auto"/>
            <w:left w:val="none" w:sz="0" w:space="0" w:color="auto"/>
            <w:bottom w:val="none" w:sz="0" w:space="0" w:color="auto"/>
            <w:right w:val="none" w:sz="0" w:space="0" w:color="auto"/>
          </w:divBdr>
        </w:div>
        <w:div w:id="481849220">
          <w:marLeft w:val="480"/>
          <w:marRight w:val="0"/>
          <w:marTop w:val="0"/>
          <w:marBottom w:val="0"/>
          <w:divBdr>
            <w:top w:val="none" w:sz="0" w:space="0" w:color="auto"/>
            <w:left w:val="none" w:sz="0" w:space="0" w:color="auto"/>
            <w:bottom w:val="none" w:sz="0" w:space="0" w:color="auto"/>
            <w:right w:val="none" w:sz="0" w:space="0" w:color="auto"/>
          </w:divBdr>
        </w:div>
        <w:div w:id="1354266742">
          <w:marLeft w:val="480"/>
          <w:marRight w:val="0"/>
          <w:marTop w:val="0"/>
          <w:marBottom w:val="0"/>
          <w:divBdr>
            <w:top w:val="none" w:sz="0" w:space="0" w:color="auto"/>
            <w:left w:val="none" w:sz="0" w:space="0" w:color="auto"/>
            <w:bottom w:val="none" w:sz="0" w:space="0" w:color="auto"/>
            <w:right w:val="none" w:sz="0" w:space="0" w:color="auto"/>
          </w:divBdr>
        </w:div>
        <w:div w:id="1656572416">
          <w:marLeft w:val="480"/>
          <w:marRight w:val="0"/>
          <w:marTop w:val="0"/>
          <w:marBottom w:val="0"/>
          <w:divBdr>
            <w:top w:val="none" w:sz="0" w:space="0" w:color="auto"/>
            <w:left w:val="none" w:sz="0" w:space="0" w:color="auto"/>
            <w:bottom w:val="none" w:sz="0" w:space="0" w:color="auto"/>
            <w:right w:val="none" w:sz="0" w:space="0" w:color="auto"/>
          </w:divBdr>
        </w:div>
        <w:div w:id="1967348001">
          <w:marLeft w:val="480"/>
          <w:marRight w:val="0"/>
          <w:marTop w:val="0"/>
          <w:marBottom w:val="0"/>
          <w:divBdr>
            <w:top w:val="none" w:sz="0" w:space="0" w:color="auto"/>
            <w:left w:val="none" w:sz="0" w:space="0" w:color="auto"/>
            <w:bottom w:val="none" w:sz="0" w:space="0" w:color="auto"/>
            <w:right w:val="none" w:sz="0" w:space="0" w:color="auto"/>
          </w:divBdr>
        </w:div>
        <w:div w:id="1702516659">
          <w:marLeft w:val="480"/>
          <w:marRight w:val="0"/>
          <w:marTop w:val="0"/>
          <w:marBottom w:val="0"/>
          <w:divBdr>
            <w:top w:val="none" w:sz="0" w:space="0" w:color="auto"/>
            <w:left w:val="none" w:sz="0" w:space="0" w:color="auto"/>
            <w:bottom w:val="none" w:sz="0" w:space="0" w:color="auto"/>
            <w:right w:val="none" w:sz="0" w:space="0" w:color="auto"/>
          </w:divBdr>
        </w:div>
        <w:div w:id="446897772">
          <w:marLeft w:val="480"/>
          <w:marRight w:val="0"/>
          <w:marTop w:val="0"/>
          <w:marBottom w:val="0"/>
          <w:divBdr>
            <w:top w:val="none" w:sz="0" w:space="0" w:color="auto"/>
            <w:left w:val="none" w:sz="0" w:space="0" w:color="auto"/>
            <w:bottom w:val="none" w:sz="0" w:space="0" w:color="auto"/>
            <w:right w:val="none" w:sz="0" w:space="0" w:color="auto"/>
          </w:divBdr>
        </w:div>
        <w:div w:id="898396497">
          <w:marLeft w:val="480"/>
          <w:marRight w:val="0"/>
          <w:marTop w:val="0"/>
          <w:marBottom w:val="0"/>
          <w:divBdr>
            <w:top w:val="none" w:sz="0" w:space="0" w:color="auto"/>
            <w:left w:val="none" w:sz="0" w:space="0" w:color="auto"/>
            <w:bottom w:val="none" w:sz="0" w:space="0" w:color="auto"/>
            <w:right w:val="none" w:sz="0" w:space="0" w:color="auto"/>
          </w:divBdr>
        </w:div>
        <w:div w:id="1754741635">
          <w:marLeft w:val="480"/>
          <w:marRight w:val="0"/>
          <w:marTop w:val="0"/>
          <w:marBottom w:val="0"/>
          <w:divBdr>
            <w:top w:val="none" w:sz="0" w:space="0" w:color="auto"/>
            <w:left w:val="none" w:sz="0" w:space="0" w:color="auto"/>
            <w:bottom w:val="none" w:sz="0" w:space="0" w:color="auto"/>
            <w:right w:val="none" w:sz="0" w:space="0" w:color="auto"/>
          </w:divBdr>
        </w:div>
        <w:div w:id="904802550">
          <w:marLeft w:val="480"/>
          <w:marRight w:val="0"/>
          <w:marTop w:val="0"/>
          <w:marBottom w:val="0"/>
          <w:divBdr>
            <w:top w:val="none" w:sz="0" w:space="0" w:color="auto"/>
            <w:left w:val="none" w:sz="0" w:space="0" w:color="auto"/>
            <w:bottom w:val="none" w:sz="0" w:space="0" w:color="auto"/>
            <w:right w:val="none" w:sz="0" w:space="0" w:color="auto"/>
          </w:divBdr>
        </w:div>
        <w:div w:id="1466314387">
          <w:marLeft w:val="480"/>
          <w:marRight w:val="0"/>
          <w:marTop w:val="0"/>
          <w:marBottom w:val="0"/>
          <w:divBdr>
            <w:top w:val="none" w:sz="0" w:space="0" w:color="auto"/>
            <w:left w:val="none" w:sz="0" w:space="0" w:color="auto"/>
            <w:bottom w:val="none" w:sz="0" w:space="0" w:color="auto"/>
            <w:right w:val="none" w:sz="0" w:space="0" w:color="auto"/>
          </w:divBdr>
        </w:div>
        <w:div w:id="1171067111">
          <w:marLeft w:val="480"/>
          <w:marRight w:val="0"/>
          <w:marTop w:val="0"/>
          <w:marBottom w:val="0"/>
          <w:divBdr>
            <w:top w:val="none" w:sz="0" w:space="0" w:color="auto"/>
            <w:left w:val="none" w:sz="0" w:space="0" w:color="auto"/>
            <w:bottom w:val="none" w:sz="0" w:space="0" w:color="auto"/>
            <w:right w:val="none" w:sz="0" w:space="0" w:color="auto"/>
          </w:divBdr>
        </w:div>
        <w:div w:id="66076309">
          <w:marLeft w:val="480"/>
          <w:marRight w:val="0"/>
          <w:marTop w:val="0"/>
          <w:marBottom w:val="0"/>
          <w:divBdr>
            <w:top w:val="none" w:sz="0" w:space="0" w:color="auto"/>
            <w:left w:val="none" w:sz="0" w:space="0" w:color="auto"/>
            <w:bottom w:val="none" w:sz="0" w:space="0" w:color="auto"/>
            <w:right w:val="none" w:sz="0" w:space="0" w:color="auto"/>
          </w:divBdr>
        </w:div>
        <w:div w:id="2036417261">
          <w:marLeft w:val="480"/>
          <w:marRight w:val="0"/>
          <w:marTop w:val="0"/>
          <w:marBottom w:val="0"/>
          <w:divBdr>
            <w:top w:val="none" w:sz="0" w:space="0" w:color="auto"/>
            <w:left w:val="none" w:sz="0" w:space="0" w:color="auto"/>
            <w:bottom w:val="none" w:sz="0" w:space="0" w:color="auto"/>
            <w:right w:val="none" w:sz="0" w:space="0" w:color="auto"/>
          </w:divBdr>
        </w:div>
        <w:div w:id="691955593">
          <w:marLeft w:val="480"/>
          <w:marRight w:val="0"/>
          <w:marTop w:val="0"/>
          <w:marBottom w:val="0"/>
          <w:divBdr>
            <w:top w:val="none" w:sz="0" w:space="0" w:color="auto"/>
            <w:left w:val="none" w:sz="0" w:space="0" w:color="auto"/>
            <w:bottom w:val="none" w:sz="0" w:space="0" w:color="auto"/>
            <w:right w:val="none" w:sz="0" w:space="0" w:color="auto"/>
          </w:divBdr>
        </w:div>
        <w:div w:id="205605109">
          <w:marLeft w:val="480"/>
          <w:marRight w:val="0"/>
          <w:marTop w:val="0"/>
          <w:marBottom w:val="0"/>
          <w:divBdr>
            <w:top w:val="none" w:sz="0" w:space="0" w:color="auto"/>
            <w:left w:val="none" w:sz="0" w:space="0" w:color="auto"/>
            <w:bottom w:val="none" w:sz="0" w:space="0" w:color="auto"/>
            <w:right w:val="none" w:sz="0" w:space="0" w:color="auto"/>
          </w:divBdr>
        </w:div>
        <w:div w:id="108744709">
          <w:marLeft w:val="480"/>
          <w:marRight w:val="0"/>
          <w:marTop w:val="0"/>
          <w:marBottom w:val="0"/>
          <w:divBdr>
            <w:top w:val="none" w:sz="0" w:space="0" w:color="auto"/>
            <w:left w:val="none" w:sz="0" w:space="0" w:color="auto"/>
            <w:bottom w:val="none" w:sz="0" w:space="0" w:color="auto"/>
            <w:right w:val="none" w:sz="0" w:space="0" w:color="auto"/>
          </w:divBdr>
        </w:div>
        <w:div w:id="2036881535">
          <w:marLeft w:val="480"/>
          <w:marRight w:val="0"/>
          <w:marTop w:val="0"/>
          <w:marBottom w:val="0"/>
          <w:divBdr>
            <w:top w:val="none" w:sz="0" w:space="0" w:color="auto"/>
            <w:left w:val="none" w:sz="0" w:space="0" w:color="auto"/>
            <w:bottom w:val="none" w:sz="0" w:space="0" w:color="auto"/>
            <w:right w:val="none" w:sz="0" w:space="0" w:color="auto"/>
          </w:divBdr>
        </w:div>
        <w:div w:id="571236088">
          <w:marLeft w:val="480"/>
          <w:marRight w:val="0"/>
          <w:marTop w:val="0"/>
          <w:marBottom w:val="0"/>
          <w:divBdr>
            <w:top w:val="none" w:sz="0" w:space="0" w:color="auto"/>
            <w:left w:val="none" w:sz="0" w:space="0" w:color="auto"/>
            <w:bottom w:val="none" w:sz="0" w:space="0" w:color="auto"/>
            <w:right w:val="none" w:sz="0" w:space="0" w:color="auto"/>
          </w:divBdr>
        </w:div>
        <w:div w:id="1755856837">
          <w:marLeft w:val="480"/>
          <w:marRight w:val="0"/>
          <w:marTop w:val="0"/>
          <w:marBottom w:val="0"/>
          <w:divBdr>
            <w:top w:val="none" w:sz="0" w:space="0" w:color="auto"/>
            <w:left w:val="none" w:sz="0" w:space="0" w:color="auto"/>
            <w:bottom w:val="none" w:sz="0" w:space="0" w:color="auto"/>
            <w:right w:val="none" w:sz="0" w:space="0" w:color="auto"/>
          </w:divBdr>
        </w:div>
        <w:div w:id="174224787">
          <w:marLeft w:val="480"/>
          <w:marRight w:val="0"/>
          <w:marTop w:val="0"/>
          <w:marBottom w:val="0"/>
          <w:divBdr>
            <w:top w:val="none" w:sz="0" w:space="0" w:color="auto"/>
            <w:left w:val="none" w:sz="0" w:space="0" w:color="auto"/>
            <w:bottom w:val="none" w:sz="0" w:space="0" w:color="auto"/>
            <w:right w:val="none" w:sz="0" w:space="0" w:color="auto"/>
          </w:divBdr>
        </w:div>
        <w:div w:id="1101604482">
          <w:marLeft w:val="480"/>
          <w:marRight w:val="0"/>
          <w:marTop w:val="0"/>
          <w:marBottom w:val="0"/>
          <w:divBdr>
            <w:top w:val="none" w:sz="0" w:space="0" w:color="auto"/>
            <w:left w:val="none" w:sz="0" w:space="0" w:color="auto"/>
            <w:bottom w:val="none" w:sz="0" w:space="0" w:color="auto"/>
            <w:right w:val="none" w:sz="0" w:space="0" w:color="auto"/>
          </w:divBdr>
        </w:div>
        <w:div w:id="1697654962">
          <w:marLeft w:val="480"/>
          <w:marRight w:val="0"/>
          <w:marTop w:val="0"/>
          <w:marBottom w:val="0"/>
          <w:divBdr>
            <w:top w:val="none" w:sz="0" w:space="0" w:color="auto"/>
            <w:left w:val="none" w:sz="0" w:space="0" w:color="auto"/>
            <w:bottom w:val="none" w:sz="0" w:space="0" w:color="auto"/>
            <w:right w:val="none" w:sz="0" w:space="0" w:color="auto"/>
          </w:divBdr>
        </w:div>
        <w:div w:id="942886575">
          <w:marLeft w:val="480"/>
          <w:marRight w:val="0"/>
          <w:marTop w:val="0"/>
          <w:marBottom w:val="0"/>
          <w:divBdr>
            <w:top w:val="none" w:sz="0" w:space="0" w:color="auto"/>
            <w:left w:val="none" w:sz="0" w:space="0" w:color="auto"/>
            <w:bottom w:val="none" w:sz="0" w:space="0" w:color="auto"/>
            <w:right w:val="none" w:sz="0" w:space="0" w:color="auto"/>
          </w:divBdr>
        </w:div>
        <w:div w:id="876241551">
          <w:marLeft w:val="480"/>
          <w:marRight w:val="0"/>
          <w:marTop w:val="0"/>
          <w:marBottom w:val="0"/>
          <w:divBdr>
            <w:top w:val="none" w:sz="0" w:space="0" w:color="auto"/>
            <w:left w:val="none" w:sz="0" w:space="0" w:color="auto"/>
            <w:bottom w:val="none" w:sz="0" w:space="0" w:color="auto"/>
            <w:right w:val="none" w:sz="0" w:space="0" w:color="auto"/>
          </w:divBdr>
        </w:div>
        <w:div w:id="730153568">
          <w:marLeft w:val="480"/>
          <w:marRight w:val="0"/>
          <w:marTop w:val="0"/>
          <w:marBottom w:val="0"/>
          <w:divBdr>
            <w:top w:val="none" w:sz="0" w:space="0" w:color="auto"/>
            <w:left w:val="none" w:sz="0" w:space="0" w:color="auto"/>
            <w:bottom w:val="none" w:sz="0" w:space="0" w:color="auto"/>
            <w:right w:val="none" w:sz="0" w:space="0" w:color="auto"/>
          </w:divBdr>
        </w:div>
        <w:div w:id="2122609019">
          <w:marLeft w:val="480"/>
          <w:marRight w:val="0"/>
          <w:marTop w:val="0"/>
          <w:marBottom w:val="0"/>
          <w:divBdr>
            <w:top w:val="none" w:sz="0" w:space="0" w:color="auto"/>
            <w:left w:val="none" w:sz="0" w:space="0" w:color="auto"/>
            <w:bottom w:val="none" w:sz="0" w:space="0" w:color="auto"/>
            <w:right w:val="none" w:sz="0" w:space="0" w:color="auto"/>
          </w:divBdr>
        </w:div>
        <w:div w:id="685788801">
          <w:marLeft w:val="480"/>
          <w:marRight w:val="0"/>
          <w:marTop w:val="0"/>
          <w:marBottom w:val="0"/>
          <w:divBdr>
            <w:top w:val="none" w:sz="0" w:space="0" w:color="auto"/>
            <w:left w:val="none" w:sz="0" w:space="0" w:color="auto"/>
            <w:bottom w:val="none" w:sz="0" w:space="0" w:color="auto"/>
            <w:right w:val="none" w:sz="0" w:space="0" w:color="auto"/>
          </w:divBdr>
        </w:div>
        <w:div w:id="1441682056">
          <w:marLeft w:val="480"/>
          <w:marRight w:val="0"/>
          <w:marTop w:val="0"/>
          <w:marBottom w:val="0"/>
          <w:divBdr>
            <w:top w:val="none" w:sz="0" w:space="0" w:color="auto"/>
            <w:left w:val="none" w:sz="0" w:space="0" w:color="auto"/>
            <w:bottom w:val="none" w:sz="0" w:space="0" w:color="auto"/>
            <w:right w:val="none" w:sz="0" w:space="0" w:color="auto"/>
          </w:divBdr>
        </w:div>
        <w:div w:id="973945306">
          <w:marLeft w:val="480"/>
          <w:marRight w:val="0"/>
          <w:marTop w:val="0"/>
          <w:marBottom w:val="0"/>
          <w:divBdr>
            <w:top w:val="none" w:sz="0" w:space="0" w:color="auto"/>
            <w:left w:val="none" w:sz="0" w:space="0" w:color="auto"/>
            <w:bottom w:val="none" w:sz="0" w:space="0" w:color="auto"/>
            <w:right w:val="none" w:sz="0" w:space="0" w:color="auto"/>
          </w:divBdr>
        </w:div>
        <w:div w:id="1794666843">
          <w:marLeft w:val="480"/>
          <w:marRight w:val="0"/>
          <w:marTop w:val="0"/>
          <w:marBottom w:val="0"/>
          <w:divBdr>
            <w:top w:val="none" w:sz="0" w:space="0" w:color="auto"/>
            <w:left w:val="none" w:sz="0" w:space="0" w:color="auto"/>
            <w:bottom w:val="none" w:sz="0" w:space="0" w:color="auto"/>
            <w:right w:val="none" w:sz="0" w:space="0" w:color="auto"/>
          </w:divBdr>
        </w:div>
        <w:div w:id="1299527058">
          <w:marLeft w:val="480"/>
          <w:marRight w:val="0"/>
          <w:marTop w:val="0"/>
          <w:marBottom w:val="0"/>
          <w:divBdr>
            <w:top w:val="none" w:sz="0" w:space="0" w:color="auto"/>
            <w:left w:val="none" w:sz="0" w:space="0" w:color="auto"/>
            <w:bottom w:val="none" w:sz="0" w:space="0" w:color="auto"/>
            <w:right w:val="none" w:sz="0" w:space="0" w:color="auto"/>
          </w:divBdr>
        </w:div>
        <w:div w:id="969896320">
          <w:marLeft w:val="480"/>
          <w:marRight w:val="0"/>
          <w:marTop w:val="0"/>
          <w:marBottom w:val="0"/>
          <w:divBdr>
            <w:top w:val="none" w:sz="0" w:space="0" w:color="auto"/>
            <w:left w:val="none" w:sz="0" w:space="0" w:color="auto"/>
            <w:bottom w:val="none" w:sz="0" w:space="0" w:color="auto"/>
            <w:right w:val="none" w:sz="0" w:space="0" w:color="auto"/>
          </w:divBdr>
        </w:div>
        <w:div w:id="1486121961">
          <w:marLeft w:val="480"/>
          <w:marRight w:val="0"/>
          <w:marTop w:val="0"/>
          <w:marBottom w:val="0"/>
          <w:divBdr>
            <w:top w:val="none" w:sz="0" w:space="0" w:color="auto"/>
            <w:left w:val="none" w:sz="0" w:space="0" w:color="auto"/>
            <w:bottom w:val="none" w:sz="0" w:space="0" w:color="auto"/>
            <w:right w:val="none" w:sz="0" w:space="0" w:color="auto"/>
          </w:divBdr>
        </w:div>
      </w:divsChild>
    </w:div>
    <w:div w:id="2019233386">
      <w:bodyDiv w:val="1"/>
      <w:marLeft w:val="0"/>
      <w:marRight w:val="0"/>
      <w:marTop w:val="0"/>
      <w:marBottom w:val="0"/>
      <w:divBdr>
        <w:top w:val="none" w:sz="0" w:space="0" w:color="auto"/>
        <w:left w:val="none" w:sz="0" w:space="0" w:color="auto"/>
        <w:bottom w:val="none" w:sz="0" w:space="0" w:color="auto"/>
        <w:right w:val="none" w:sz="0" w:space="0" w:color="auto"/>
      </w:divBdr>
    </w:div>
    <w:div w:id="2021274554">
      <w:bodyDiv w:val="1"/>
      <w:marLeft w:val="0"/>
      <w:marRight w:val="0"/>
      <w:marTop w:val="0"/>
      <w:marBottom w:val="0"/>
      <w:divBdr>
        <w:top w:val="none" w:sz="0" w:space="0" w:color="auto"/>
        <w:left w:val="none" w:sz="0" w:space="0" w:color="auto"/>
        <w:bottom w:val="none" w:sz="0" w:space="0" w:color="auto"/>
        <w:right w:val="none" w:sz="0" w:space="0" w:color="auto"/>
      </w:divBdr>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30642929">
      <w:bodyDiv w:val="1"/>
      <w:marLeft w:val="0"/>
      <w:marRight w:val="0"/>
      <w:marTop w:val="0"/>
      <w:marBottom w:val="0"/>
      <w:divBdr>
        <w:top w:val="none" w:sz="0" w:space="0" w:color="auto"/>
        <w:left w:val="none" w:sz="0" w:space="0" w:color="auto"/>
        <w:bottom w:val="none" w:sz="0" w:space="0" w:color="auto"/>
        <w:right w:val="none" w:sz="0" w:space="0" w:color="auto"/>
      </w:divBdr>
    </w:div>
    <w:div w:id="2041856521">
      <w:bodyDiv w:val="1"/>
      <w:marLeft w:val="0"/>
      <w:marRight w:val="0"/>
      <w:marTop w:val="0"/>
      <w:marBottom w:val="0"/>
      <w:divBdr>
        <w:top w:val="none" w:sz="0" w:space="0" w:color="auto"/>
        <w:left w:val="none" w:sz="0" w:space="0" w:color="auto"/>
        <w:bottom w:val="none" w:sz="0" w:space="0" w:color="auto"/>
        <w:right w:val="none" w:sz="0" w:space="0" w:color="auto"/>
      </w:divBdr>
    </w:div>
    <w:div w:id="2044211799">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5690018">
      <w:bodyDiv w:val="1"/>
      <w:marLeft w:val="0"/>
      <w:marRight w:val="0"/>
      <w:marTop w:val="0"/>
      <w:marBottom w:val="0"/>
      <w:divBdr>
        <w:top w:val="none" w:sz="0" w:space="0" w:color="auto"/>
        <w:left w:val="none" w:sz="0" w:space="0" w:color="auto"/>
        <w:bottom w:val="none" w:sz="0" w:space="0" w:color="auto"/>
        <w:right w:val="none" w:sz="0" w:space="0" w:color="auto"/>
      </w:divBdr>
    </w:div>
    <w:div w:id="2056811412">
      <w:bodyDiv w:val="1"/>
      <w:marLeft w:val="0"/>
      <w:marRight w:val="0"/>
      <w:marTop w:val="0"/>
      <w:marBottom w:val="0"/>
      <w:divBdr>
        <w:top w:val="none" w:sz="0" w:space="0" w:color="auto"/>
        <w:left w:val="none" w:sz="0" w:space="0" w:color="auto"/>
        <w:bottom w:val="none" w:sz="0" w:space="0" w:color="auto"/>
        <w:right w:val="none" w:sz="0" w:space="0" w:color="auto"/>
      </w:divBdr>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1591390">
      <w:bodyDiv w:val="1"/>
      <w:marLeft w:val="0"/>
      <w:marRight w:val="0"/>
      <w:marTop w:val="0"/>
      <w:marBottom w:val="0"/>
      <w:divBdr>
        <w:top w:val="none" w:sz="0" w:space="0" w:color="auto"/>
        <w:left w:val="none" w:sz="0" w:space="0" w:color="auto"/>
        <w:bottom w:val="none" w:sz="0" w:space="0" w:color="auto"/>
        <w:right w:val="none" w:sz="0" w:space="0" w:color="auto"/>
      </w:divBdr>
    </w:div>
    <w:div w:id="2063553645">
      <w:bodyDiv w:val="1"/>
      <w:marLeft w:val="0"/>
      <w:marRight w:val="0"/>
      <w:marTop w:val="0"/>
      <w:marBottom w:val="0"/>
      <w:divBdr>
        <w:top w:val="none" w:sz="0" w:space="0" w:color="auto"/>
        <w:left w:val="none" w:sz="0" w:space="0" w:color="auto"/>
        <w:bottom w:val="none" w:sz="0" w:space="0" w:color="auto"/>
        <w:right w:val="none" w:sz="0" w:space="0" w:color="auto"/>
      </w:divBdr>
    </w:div>
    <w:div w:id="2067145373">
      <w:bodyDiv w:val="1"/>
      <w:marLeft w:val="0"/>
      <w:marRight w:val="0"/>
      <w:marTop w:val="0"/>
      <w:marBottom w:val="0"/>
      <w:divBdr>
        <w:top w:val="none" w:sz="0" w:space="0" w:color="auto"/>
        <w:left w:val="none" w:sz="0" w:space="0" w:color="auto"/>
        <w:bottom w:val="none" w:sz="0" w:space="0" w:color="auto"/>
        <w:right w:val="none" w:sz="0" w:space="0" w:color="auto"/>
      </w:divBdr>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69645903">
      <w:bodyDiv w:val="1"/>
      <w:marLeft w:val="0"/>
      <w:marRight w:val="0"/>
      <w:marTop w:val="0"/>
      <w:marBottom w:val="0"/>
      <w:divBdr>
        <w:top w:val="none" w:sz="0" w:space="0" w:color="auto"/>
        <w:left w:val="none" w:sz="0" w:space="0" w:color="auto"/>
        <w:bottom w:val="none" w:sz="0" w:space="0" w:color="auto"/>
        <w:right w:val="none" w:sz="0" w:space="0" w:color="auto"/>
      </w:divBdr>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079400395">
      <w:bodyDiv w:val="1"/>
      <w:marLeft w:val="0"/>
      <w:marRight w:val="0"/>
      <w:marTop w:val="0"/>
      <w:marBottom w:val="0"/>
      <w:divBdr>
        <w:top w:val="none" w:sz="0" w:space="0" w:color="auto"/>
        <w:left w:val="none" w:sz="0" w:space="0" w:color="auto"/>
        <w:bottom w:val="none" w:sz="0" w:space="0" w:color="auto"/>
        <w:right w:val="none" w:sz="0" w:space="0" w:color="auto"/>
      </w:divBdr>
    </w:div>
    <w:div w:id="2088258210">
      <w:bodyDiv w:val="1"/>
      <w:marLeft w:val="0"/>
      <w:marRight w:val="0"/>
      <w:marTop w:val="0"/>
      <w:marBottom w:val="0"/>
      <w:divBdr>
        <w:top w:val="none" w:sz="0" w:space="0" w:color="auto"/>
        <w:left w:val="none" w:sz="0" w:space="0" w:color="auto"/>
        <w:bottom w:val="none" w:sz="0" w:space="0" w:color="auto"/>
        <w:right w:val="none" w:sz="0" w:space="0" w:color="auto"/>
      </w:divBdr>
    </w:div>
    <w:div w:id="2106219996">
      <w:bodyDiv w:val="1"/>
      <w:marLeft w:val="0"/>
      <w:marRight w:val="0"/>
      <w:marTop w:val="0"/>
      <w:marBottom w:val="0"/>
      <w:divBdr>
        <w:top w:val="none" w:sz="0" w:space="0" w:color="auto"/>
        <w:left w:val="none" w:sz="0" w:space="0" w:color="auto"/>
        <w:bottom w:val="none" w:sz="0" w:space="0" w:color="auto"/>
        <w:right w:val="none" w:sz="0" w:space="0" w:color="auto"/>
      </w:divBdr>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19372933">
      <w:bodyDiv w:val="1"/>
      <w:marLeft w:val="0"/>
      <w:marRight w:val="0"/>
      <w:marTop w:val="0"/>
      <w:marBottom w:val="0"/>
      <w:divBdr>
        <w:top w:val="none" w:sz="0" w:space="0" w:color="auto"/>
        <w:left w:val="none" w:sz="0" w:space="0" w:color="auto"/>
        <w:bottom w:val="none" w:sz="0" w:space="0" w:color="auto"/>
        <w:right w:val="none" w:sz="0" w:space="0" w:color="auto"/>
      </w:divBdr>
    </w:div>
    <w:div w:id="2122920313">
      <w:bodyDiv w:val="1"/>
      <w:marLeft w:val="0"/>
      <w:marRight w:val="0"/>
      <w:marTop w:val="0"/>
      <w:marBottom w:val="0"/>
      <w:divBdr>
        <w:top w:val="none" w:sz="0" w:space="0" w:color="auto"/>
        <w:left w:val="none" w:sz="0" w:space="0" w:color="auto"/>
        <w:bottom w:val="none" w:sz="0" w:space="0" w:color="auto"/>
        <w:right w:val="none" w:sz="0" w:space="0" w:color="auto"/>
      </w:divBdr>
    </w:div>
    <w:div w:id="2123450396">
      <w:bodyDiv w:val="1"/>
      <w:marLeft w:val="0"/>
      <w:marRight w:val="0"/>
      <w:marTop w:val="0"/>
      <w:marBottom w:val="0"/>
      <w:divBdr>
        <w:top w:val="none" w:sz="0" w:space="0" w:color="auto"/>
        <w:left w:val="none" w:sz="0" w:space="0" w:color="auto"/>
        <w:bottom w:val="none" w:sz="0" w:space="0" w:color="auto"/>
        <w:right w:val="none" w:sz="0" w:space="0" w:color="auto"/>
      </w:divBdr>
    </w:div>
    <w:div w:id="2131363284">
      <w:bodyDiv w:val="1"/>
      <w:marLeft w:val="0"/>
      <w:marRight w:val="0"/>
      <w:marTop w:val="0"/>
      <w:marBottom w:val="0"/>
      <w:divBdr>
        <w:top w:val="none" w:sz="0" w:space="0" w:color="auto"/>
        <w:left w:val="none" w:sz="0" w:space="0" w:color="auto"/>
        <w:bottom w:val="none" w:sz="0" w:space="0" w:color="auto"/>
        <w:right w:val="none" w:sz="0" w:space="0" w:color="auto"/>
      </w:divBdr>
    </w:div>
    <w:div w:id="2136362792">
      <w:bodyDiv w:val="1"/>
      <w:marLeft w:val="0"/>
      <w:marRight w:val="0"/>
      <w:marTop w:val="0"/>
      <w:marBottom w:val="0"/>
      <w:divBdr>
        <w:top w:val="none" w:sz="0" w:space="0" w:color="auto"/>
        <w:left w:val="none" w:sz="0" w:space="0" w:color="auto"/>
        <w:bottom w:val="none" w:sz="0" w:space="0" w:color="auto"/>
        <w:right w:val="none" w:sz="0" w:space="0" w:color="auto"/>
      </w:divBdr>
    </w:div>
    <w:div w:id="2137411976">
      <w:bodyDiv w:val="1"/>
      <w:marLeft w:val="0"/>
      <w:marRight w:val="0"/>
      <w:marTop w:val="0"/>
      <w:marBottom w:val="0"/>
      <w:divBdr>
        <w:top w:val="none" w:sz="0" w:space="0" w:color="auto"/>
        <w:left w:val="none" w:sz="0" w:space="0" w:color="auto"/>
        <w:bottom w:val="none" w:sz="0" w:space="0" w:color="auto"/>
        <w:right w:val="none" w:sz="0" w:space="0" w:color="auto"/>
      </w:divBdr>
    </w:div>
    <w:div w:id="2141068094">
      <w:bodyDiv w:val="1"/>
      <w:marLeft w:val="0"/>
      <w:marRight w:val="0"/>
      <w:marTop w:val="0"/>
      <w:marBottom w:val="0"/>
      <w:divBdr>
        <w:top w:val="none" w:sz="0" w:space="0" w:color="auto"/>
        <w:left w:val="none" w:sz="0" w:space="0" w:color="auto"/>
        <w:bottom w:val="none" w:sz="0" w:space="0" w:color="auto"/>
        <w:right w:val="none" w:sz="0" w:space="0" w:color="auto"/>
      </w:divBdr>
      <w:divsChild>
        <w:div w:id="1629119936">
          <w:marLeft w:val="480"/>
          <w:marRight w:val="0"/>
          <w:marTop w:val="0"/>
          <w:marBottom w:val="0"/>
          <w:divBdr>
            <w:top w:val="none" w:sz="0" w:space="0" w:color="auto"/>
            <w:left w:val="none" w:sz="0" w:space="0" w:color="auto"/>
            <w:bottom w:val="none" w:sz="0" w:space="0" w:color="auto"/>
            <w:right w:val="none" w:sz="0" w:space="0" w:color="auto"/>
          </w:divBdr>
        </w:div>
        <w:div w:id="324280012">
          <w:marLeft w:val="480"/>
          <w:marRight w:val="0"/>
          <w:marTop w:val="0"/>
          <w:marBottom w:val="0"/>
          <w:divBdr>
            <w:top w:val="none" w:sz="0" w:space="0" w:color="auto"/>
            <w:left w:val="none" w:sz="0" w:space="0" w:color="auto"/>
            <w:bottom w:val="none" w:sz="0" w:space="0" w:color="auto"/>
            <w:right w:val="none" w:sz="0" w:space="0" w:color="auto"/>
          </w:divBdr>
        </w:div>
        <w:div w:id="381557568">
          <w:marLeft w:val="480"/>
          <w:marRight w:val="0"/>
          <w:marTop w:val="0"/>
          <w:marBottom w:val="0"/>
          <w:divBdr>
            <w:top w:val="none" w:sz="0" w:space="0" w:color="auto"/>
            <w:left w:val="none" w:sz="0" w:space="0" w:color="auto"/>
            <w:bottom w:val="none" w:sz="0" w:space="0" w:color="auto"/>
            <w:right w:val="none" w:sz="0" w:space="0" w:color="auto"/>
          </w:divBdr>
        </w:div>
        <w:div w:id="2064593161">
          <w:marLeft w:val="480"/>
          <w:marRight w:val="0"/>
          <w:marTop w:val="0"/>
          <w:marBottom w:val="0"/>
          <w:divBdr>
            <w:top w:val="none" w:sz="0" w:space="0" w:color="auto"/>
            <w:left w:val="none" w:sz="0" w:space="0" w:color="auto"/>
            <w:bottom w:val="none" w:sz="0" w:space="0" w:color="auto"/>
            <w:right w:val="none" w:sz="0" w:space="0" w:color="auto"/>
          </w:divBdr>
        </w:div>
        <w:div w:id="1160000351">
          <w:marLeft w:val="480"/>
          <w:marRight w:val="0"/>
          <w:marTop w:val="0"/>
          <w:marBottom w:val="0"/>
          <w:divBdr>
            <w:top w:val="none" w:sz="0" w:space="0" w:color="auto"/>
            <w:left w:val="none" w:sz="0" w:space="0" w:color="auto"/>
            <w:bottom w:val="none" w:sz="0" w:space="0" w:color="auto"/>
            <w:right w:val="none" w:sz="0" w:space="0" w:color="auto"/>
          </w:divBdr>
        </w:div>
        <w:div w:id="1457022939">
          <w:marLeft w:val="480"/>
          <w:marRight w:val="0"/>
          <w:marTop w:val="0"/>
          <w:marBottom w:val="0"/>
          <w:divBdr>
            <w:top w:val="none" w:sz="0" w:space="0" w:color="auto"/>
            <w:left w:val="none" w:sz="0" w:space="0" w:color="auto"/>
            <w:bottom w:val="none" w:sz="0" w:space="0" w:color="auto"/>
            <w:right w:val="none" w:sz="0" w:space="0" w:color="auto"/>
          </w:divBdr>
        </w:div>
        <w:div w:id="1794712380">
          <w:marLeft w:val="480"/>
          <w:marRight w:val="0"/>
          <w:marTop w:val="0"/>
          <w:marBottom w:val="0"/>
          <w:divBdr>
            <w:top w:val="none" w:sz="0" w:space="0" w:color="auto"/>
            <w:left w:val="none" w:sz="0" w:space="0" w:color="auto"/>
            <w:bottom w:val="none" w:sz="0" w:space="0" w:color="auto"/>
            <w:right w:val="none" w:sz="0" w:space="0" w:color="auto"/>
          </w:divBdr>
        </w:div>
        <w:div w:id="1138105910">
          <w:marLeft w:val="480"/>
          <w:marRight w:val="0"/>
          <w:marTop w:val="0"/>
          <w:marBottom w:val="0"/>
          <w:divBdr>
            <w:top w:val="none" w:sz="0" w:space="0" w:color="auto"/>
            <w:left w:val="none" w:sz="0" w:space="0" w:color="auto"/>
            <w:bottom w:val="none" w:sz="0" w:space="0" w:color="auto"/>
            <w:right w:val="none" w:sz="0" w:space="0" w:color="auto"/>
          </w:divBdr>
        </w:div>
        <w:div w:id="323704138">
          <w:marLeft w:val="480"/>
          <w:marRight w:val="0"/>
          <w:marTop w:val="0"/>
          <w:marBottom w:val="0"/>
          <w:divBdr>
            <w:top w:val="none" w:sz="0" w:space="0" w:color="auto"/>
            <w:left w:val="none" w:sz="0" w:space="0" w:color="auto"/>
            <w:bottom w:val="none" w:sz="0" w:space="0" w:color="auto"/>
            <w:right w:val="none" w:sz="0" w:space="0" w:color="auto"/>
          </w:divBdr>
        </w:div>
        <w:div w:id="538324744">
          <w:marLeft w:val="480"/>
          <w:marRight w:val="0"/>
          <w:marTop w:val="0"/>
          <w:marBottom w:val="0"/>
          <w:divBdr>
            <w:top w:val="none" w:sz="0" w:space="0" w:color="auto"/>
            <w:left w:val="none" w:sz="0" w:space="0" w:color="auto"/>
            <w:bottom w:val="none" w:sz="0" w:space="0" w:color="auto"/>
            <w:right w:val="none" w:sz="0" w:space="0" w:color="auto"/>
          </w:divBdr>
        </w:div>
        <w:div w:id="1554267608">
          <w:marLeft w:val="480"/>
          <w:marRight w:val="0"/>
          <w:marTop w:val="0"/>
          <w:marBottom w:val="0"/>
          <w:divBdr>
            <w:top w:val="none" w:sz="0" w:space="0" w:color="auto"/>
            <w:left w:val="none" w:sz="0" w:space="0" w:color="auto"/>
            <w:bottom w:val="none" w:sz="0" w:space="0" w:color="auto"/>
            <w:right w:val="none" w:sz="0" w:space="0" w:color="auto"/>
          </w:divBdr>
        </w:div>
        <w:div w:id="259529912">
          <w:marLeft w:val="480"/>
          <w:marRight w:val="0"/>
          <w:marTop w:val="0"/>
          <w:marBottom w:val="0"/>
          <w:divBdr>
            <w:top w:val="none" w:sz="0" w:space="0" w:color="auto"/>
            <w:left w:val="none" w:sz="0" w:space="0" w:color="auto"/>
            <w:bottom w:val="none" w:sz="0" w:space="0" w:color="auto"/>
            <w:right w:val="none" w:sz="0" w:space="0" w:color="auto"/>
          </w:divBdr>
        </w:div>
        <w:div w:id="1143814824">
          <w:marLeft w:val="480"/>
          <w:marRight w:val="0"/>
          <w:marTop w:val="0"/>
          <w:marBottom w:val="0"/>
          <w:divBdr>
            <w:top w:val="none" w:sz="0" w:space="0" w:color="auto"/>
            <w:left w:val="none" w:sz="0" w:space="0" w:color="auto"/>
            <w:bottom w:val="none" w:sz="0" w:space="0" w:color="auto"/>
            <w:right w:val="none" w:sz="0" w:space="0" w:color="auto"/>
          </w:divBdr>
        </w:div>
        <w:div w:id="1421634515">
          <w:marLeft w:val="480"/>
          <w:marRight w:val="0"/>
          <w:marTop w:val="0"/>
          <w:marBottom w:val="0"/>
          <w:divBdr>
            <w:top w:val="none" w:sz="0" w:space="0" w:color="auto"/>
            <w:left w:val="none" w:sz="0" w:space="0" w:color="auto"/>
            <w:bottom w:val="none" w:sz="0" w:space="0" w:color="auto"/>
            <w:right w:val="none" w:sz="0" w:space="0" w:color="auto"/>
          </w:divBdr>
        </w:div>
        <w:div w:id="761490395">
          <w:marLeft w:val="480"/>
          <w:marRight w:val="0"/>
          <w:marTop w:val="0"/>
          <w:marBottom w:val="0"/>
          <w:divBdr>
            <w:top w:val="none" w:sz="0" w:space="0" w:color="auto"/>
            <w:left w:val="none" w:sz="0" w:space="0" w:color="auto"/>
            <w:bottom w:val="none" w:sz="0" w:space="0" w:color="auto"/>
            <w:right w:val="none" w:sz="0" w:space="0" w:color="auto"/>
          </w:divBdr>
        </w:div>
        <w:div w:id="1394305482">
          <w:marLeft w:val="480"/>
          <w:marRight w:val="0"/>
          <w:marTop w:val="0"/>
          <w:marBottom w:val="0"/>
          <w:divBdr>
            <w:top w:val="none" w:sz="0" w:space="0" w:color="auto"/>
            <w:left w:val="none" w:sz="0" w:space="0" w:color="auto"/>
            <w:bottom w:val="none" w:sz="0" w:space="0" w:color="auto"/>
            <w:right w:val="none" w:sz="0" w:space="0" w:color="auto"/>
          </w:divBdr>
        </w:div>
        <w:div w:id="442724010">
          <w:marLeft w:val="480"/>
          <w:marRight w:val="0"/>
          <w:marTop w:val="0"/>
          <w:marBottom w:val="0"/>
          <w:divBdr>
            <w:top w:val="none" w:sz="0" w:space="0" w:color="auto"/>
            <w:left w:val="none" w:sz="0" w:space="0" w:color="auto"/>
            <w:bottom w:val="none" w:sz="0" w:space="0" w:color="auto"/>
            <w:right w:val="none" w:sz="0" w:space="0" w:color="auto"/>
          </w:divBdr>
        </w:div>
        <w:div w:id="165176429">
          <w:marLeft w:val="480"/>
          <w:marRight w:val="0"/>
          <w:marTop w:val="0"/>
          <w:marBottom w:val="0"/>
          <w:divBdr>
            <w:top w:val="none" w:sz="0" w:space="0" w:color="auto"/>
            <w:left w:val="none" w:sz="0" w:space="0" w:color="auto"/>
            <w:bottom w:val="none" w:sz="0" w:space="0" w:color="auto"/>
            <w:right w:val="none" w:sz="0" w:space="0" w:color="auto"/>
          </w:divBdr>
        </w:div>
        <w:div w:id="1218130471">
          <w:marLeft w:val="480"/>
          <w:marRight w:val="0"/>
          <w:marTop w:val="0"/>
          <w:marBottom w:val="0"/>
          <w:divBdr>
            <w:top w:val="none" w:sz="0" w:space="0" w:color="auto"/>
            <w:left w:val="none" w:sz="0" w:space="0" w:color="auto"/>
            <w:bottom w:val="none" w:sz="0" w:space="0" w:color="auto"/>
            <w:right w:val="none" w:sz="0" w:space="0" w:color="auto"/>
          </w:divBdr>
        </w:div>
        <w:div w:id="123041512">
          <w:marLeft w:val="480"/>
          <w:marRight w:val="0"/>
          <w:marTop w:val="0"/>
          <w:marBottom w:val="0"/>
          <w:divBdr>
            <w:top w:val="none" w:sz="0" w:space="0" w:color="auto"/>
            <w:left w:val="none" w:sz="0" w:space="0" w:color="auto"/>
            <w:bottom w:val="none" w:sz="0" w:space="0" w:color="auto"/>
            <w:right w:val="none" w:sz="0" w:space="0" w:color="auto"/>
          </w:divBdr>
        </w:div>
        <w:div w:id="1570069386">
          <w:marLeft w:val="480"/>
          <w:marRight w:val="0"/>
          <w:marTop w:val="0"/>
          <w:marBottom w:val="0"/>
          <w:divBdr>
            <w:top w:val="none" w:sz="0" w:space="0" w:color="auto"/>
            <w:left w:val="none" w:sz="0" w:space="0" w:color="auto"/>
            <w:bottom w:val="none" w:sz="0" w:space="0" w:color="auto"/>
            <w:right w:val="none" w:sz="0" w:space="0" w:color="auto"/>
          </w:divBdr>
        </w:div>
        <w:div w:id="1691952904">
          <w:marLeft w:val="480"/>
          <w:marRight w:val="0"/>
          <w:marTop w:val="0"/>
          <w:marBottom w:val="0"/>
          <w:divBdr>
            <w:top w:val="none" w:sz="0" w:space="0" w:color="auto"/>
            <w:left w:val="none" w:sz="0" w:space="0" w:color="auto"/>
            <w:bottom w:val="none" w:sz="0" w:space="0" w:color="auto"/>
            <w:right w:val="none" w:sz="0" w:space="0" w:color="auto"/>
          </w:divBdr>
        </w:div>
        <w:div w:id="49041116">
          <w:marLeft w:val="480"/>
          <w:marRight w:val="0"/>
          <w:marTop w:val="0"/>
          <w:marBottom w:val="0"/>
          <w:divBdr>
            <w:top w:val="none" w:sz="0" w:space="0" w:color="auto"/>
            <w:left w:val="none" w:sz="0" w:space="0" w:color="auto"/>
            <w:bottom w:val="none" w:sz="0" w:space="0" w:color="auto"/>
            <w:right w:val="none" w:sz="0" w:space="0" w:color="auto"/>
          </w:divBdr>
        </w:div>
        <w:div w:id="1574967124">
          <w:marLeft w:val="480"/>
          <w:marRight w:val="0"/>
          <w:marTop w:val="0"/>
          <w:marBottom w:val="0"/>
          <w:divBdr>
            <w:top w:val="none" w:sz="0" w:space="0" w:color="auto"/>
            <w:left w:val="none" w:sz="0" w:space="0" w:color="auto"/>
            <w:bottom w:val="none" w:sz="0" w:space="0" w:color="auto"/>
            <w:right w:val="none" w:sz="0" w:space="0" w:color="auto"/>
          </w:divBdr>
        </w:div>
        <w:div w:id="117576297">
          <w:marLeft w:val="480"/>
          <w:marRight w:val="0"/>
          <w:marTop w:val="0"/>
          <w:marBottom w:val="0"/>
          <w:divBdr>
            <w:top w:val="none" w:sz="0" w:space="0" w:color="auto"/>
            <w:left w:val="none" w:sz="0" w:space="0" w:color="auto"/>
            <w:bottom w:val="none" w:sz="0" w:space="0" w:color="auto"/>
            <w:right w:val="none" w:sz="0" w:space="0" w:color="auto"/>
          </w:divBdr>
        </w:div>
        <w:div w:id="1167943574">
          <w:marLeft w:val="480"/>
          <w:marRight w:val="0"/>
          <w:marTop w:val="0"/>
          <w:marBottom w:val="0"/>
          <w:divBdr>
            <w:top w:val="none" w:sz="0" w:space="0" w:color="auto"/>
            <w:left w:val="none" w:sz="0" w:space="0" w:color="auto"/>
            <w:bottom w:val="none" w:sz="0" w:space="0" w:color="auto"/>
            <w:right w:val="none" w:sz="0" w:space="0" w:color="auto"/>
          </w:divBdr>
        </w:div>
        <w:div w:id="172451705">
          <w:marLeft w:val="480"/>
          <w:marRight w:val="0"/>
          <w:marTop w:val="0"/>
          <w:marBottom w:val="0"/>
          <w:divBdr>
            <w:top w:val="none" w:sz="0" w:space="0" w:color="auto"/>
            <w:left w:val="none" w:sz="0" w:space="0" w:color="auto"/>
            <w:bottom w:val="none" w:sz="0" w:space="0" w:color="auto"/>
            <w:right w:val="none" w:sz="0" w:space="0" w:color="auto"/>
          </w:divBdr>
        </w:div>
        <w:div w:id="1079400046">
          <w:marLeft w:val="480"/>
          <w:marRight w:val="0"/>
          <w:marTop w:val="0"/>
          <w:marBottom w:val="0"/>
          <w:divBdr>
            <w:top w:val="none" w:sz="0" w:space="0" w:color="auto"/>
            <w:left w:val="none" w:sz="0" w:space="0" w:color="auto"/>
            <w:bottom w:val="none" w:sz="0" w:space="0" w:color="auto"/>
            <w:right w:val="none" w:sz="0" w:space="0" w:color="auto"/>
          </w:divBdr>
        </w:div>
        <w:div w:id="1605186673">
          <w:marLeft w:val="480"/>
          <w:marRight w:val="0"/>
          <w:marTop w:val="0"/>
          <w:marBottom w:val="0"/>
          <w:divBdr>
            <w:top w:val="none" w:sz="0" w:space="0" w:color="auto"/>
            <w:left w:val="none" w:sz="0" w:space="0" w:color="auto"/>
            <w:bottom w:val="none" w:sz="0" w:space="0" w:color="auto"/>
            <w:right w:val="none" w:sz="0" w:space="0" w:color="auto"/>
          </w:divBdr>
        </w:div>
        <w:div w:id="1703364326">
          <w:marLeft w:val="480"/>
          <w:marRight w:val="0"/>
          <w:marTop w:val="0"/>
          <w:marBottom w:val="0"/>
          <w:divBdr>
            <w:top w:val="none" w:sz="0" w:space="0" w:color="auto"/>
            <w:left w:val="none" w:sz="0" w:space="0" w:color="auto"/>
            <w:bottom w:val="none" w:sz="0" w:space="0" w:color="auto"/>
            <w:right w:val="none" w:sz="0" w:space="0" w:color="auto"/>
          </w:divBdr>
        </w:div>
        <w:div w:id="43603317">
          <w:marLeft w:val="480"/>
          <w:marRight w:val="0"/>
          <w:marTop w:val="0"/>
          <w:marBottom w:val="0"/>
          <w:divBdr>
            <w:top w:val="none" w:sz="0" w:space="0" w:color="auto"/>
            <w:left w:val="none" w:sz="0" w:space="0" w:color="auto"/>
            <w:bottom w:val="none" w:sz="0" w:space="0" w:color="auto"/>
            <w:right w:val="none" w:sz="0" w:space="0" w:color="auto"/>
          </w:divBdr>
        </w:div>
        <w:div w:id="81798722">
          <w:marLeft w:val="480"/>
          <w:marRight w:val="0"/>
          <w:marTop w:val="0"/>
          <w:marBottom w:val="0"/>
          <w:divBdr>
            <w:top w:val="none" w:sz="0" w:space="0" w:color="auto"/>
            <w:left w:val="none" w:sz="0" w:space="0" w:color="auto"/>
            <w:bottom w:val="none" w:sz="0" w:space="0" w:color="auto"/>
            <w:right w:val="none" w:sz="0" w:space="0" w:color="auto"/>
          </w:divBdr>
        </w:div>
        <w:div w:id="1394425391">
          <w:marLeft w:val="480"/>
          <w:marRight w:val="0"/>
          <w:marTop w:val="0"/>
          <w:marBottom w:val="0"/>
          <w:divBdr>
            <w:top w:val="none" w:sz="0" w:space="0" w:color="auto"/>
            <w:left w:val="none" w:sz="0" w:space="0" w:color="auto"/>
            <w:bottom w:val="none" w:sz="0" w:space="0" w:color="auto"/>
            <w:right w:val="none" w:sz="0" w:space="0" w:color="auto"/>
          </w:divBdr>
        </w:div>
        <w:div w:id="763186787">
          <w:marLeft w:val="480"/>
          <w:marRight w:val="0"/>
          <w:marTop w:val="0"/>
          <w:marBottom w:val="0"/>
          <w:divBdr>
            <w:top w:val="none" w:sz="0" w:space="0" w:color="auto"/>
            <w:left w:val="none" w:sz="0" w:space="0" w:color="auto"/>
            <w:bottom w:val="none" w:sz="0" w:space="0" w:color="auto"/>
            <w:right w:val="none" w:sz="0" w:space="0" w:color="auto"/>
          </w:divBdr>
        </w:div>
        <w:div w:id="1013848092">
          <w:marLeft w:val="480"/>
          <w:marRight w:val="0"/>
          <w:marTop w:val="0"/>
          <w:marBottom w:val="0"/>
          <w:divBdr>
            <w:top w:val="none" w:sz="0" w:space="0" w:color="auto"/>
            <w:left w:val="none" w:sz="0" w:space="0" w:color="auto"/>
            <w:bottom w:val="none" w:sz="0" w:space="0" w:color="auto"/>
            <w:right w:val="none" w:sz="0" w:space="0" w:color="auto"/>
          </w:divBdr>
        </w:div>
        <w:div w:id="1782217011">
          <w:marLeft w:val="480"/>
          <w:marRight w:val="0"/>
          <w:marTop w:val="0"/>
          <w:marBottom w:val="0"/>
          <w:divBdr>
            <w:top w:val="none" w:sz="0" w:space="0" w:color="auto"/>
            <w:left w:val="none" w:sz="0" w:space="0" w:color="auto"/>
            <w:bottom w:val="none" w:sz="0" w:space="0" w:color="auto"/>
            <w:right w:val="none" w:sz="0" w:space="0" w:color="auto"/>
          </w:divBdr>
        </w:div>
        <w:div w:id="1141655337">
          <w:marLeft w:val="480"/>
          <w:marRight w:val="0"/>
          <w:marTop w:val="0"/>
          <w:marBottom w:val="0"/>
          <w:divBdr>
            <w:top w:val="none" w:sz="0" w:space="0" w:color="auto"/>
            <w:left w:val="none" w:sz="0" w:space="0" w:color="auto"/>
            <w:bottom w:val="none" w:sz="0" w:space="0" w:color="auto"/>
            <w:right w:val="none" w:sz="0" w:space="0" w:color="auto"/>
          </w:divBdr>
        </w:div>
        <w:div w:id="73361601">
          <w:marLeft w:val="480"/>
          <w:marRight w:val="0"/>
          <w:marTop w:val="0"/>
          <w:marBottom w:val="0"/>
          <w:divBdr>
            <w:top w:val="none" w:sz="0" w:space="0" w:color="auto"/>
            <w:left w:val="none" w:sz="0" w:space="0" w:color="auto"/>
            <w:bottom w:val="none" w:sz="0" w:space="0" w:color="auto"/>
            <w:right w:val="none" w:sz="0" w:space="0" w:color="auto"/>
          </w:divBdr>
        </w:div>
        <w:div w:id="1826554333">
          <w:marLeft w:val="480"/>
          <w:marRight w:val="0"/>
          <w:marTop w:val="0"/>
          <w:marBottom w:val="0"/>
          <w:divBdr>
            <w:top w:val="none" w:sz="0" w:space="0" w:color="auto"/>
            <w:left w:val="none" w:sz="0" w:space="0" w:color="auto"/>
            <w:bottom w:val="none" w:sz="0" w:space="0" w:color="auto"/>
            <w:right w:val="none" w:sz="0" w:space="0" w:color="auto"/>
          </w:divBdr>
        </w:div>
        <w:div w:id="325207886">
          <w:marLeft w:val="480"/>
          <w:marRight w:val="0"/>
          <w:marTop w:val="0"/>
          <w:marBottom w:val="0"/>
          <w:divBdr>
            <w:top w:val="none" w:sz="0" w:space="0" w:color="auto"/>
            <w:left w:val="none" w:sz="0" w:space="0" w:color="auto"/>
            <w:bottom w:val="none" w:sz="0" w:space="0" w:color="auto"/>
            <w:right w:val="none" w:sz="0" w:space="0" w:color="auto"/>
          </w:divBdr>
        </w:div>
        <w:div w:id="691616812">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 w:id="2144693014">
      <w:bodyDiv w:val="1"/>
      <w:marLeft w:val="0"/>
      <w:marRight w:val="0"/>
      <w:marTop w:val="0"/>
      <w:marBottom w:val="0"/>
      <w:divBdr>
        <w:top w:val="none" w:sz="0" w:space="0" w:color="auto"/>
        <w:left w:val="none" w:sz="0" w:space="0" w:color="auto"/>
        <w:bottom w:val="none" w:sz="0" w:space="0" w:color="auto"/>
        <w:right w:val="none" w:sz="0" w:space="0" w:color="auto"/>
      </w:divBdr>
    </w:div>
    <w:div w:id="2146195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footer" Target="footer11.xml"/><Relationship Id="rId63" Type="http://schemas.openxmlformats.org/officeDocument/2006/relationships/footer" Target="footer17.xml"/><Relationship Id="rId68" Type="http://schemas.openxmlformats.org/officeDocument/2006/relationships/header" Target="header17.xml"/><Relationship Id="rId16" Type="http://schemas.openxmlformats.org/officeDocument/2006/relationships/header" Target="header3.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footer" Target="footer10.xml"/><Relationship Id="rId40" Type="http://schemas.openxmlformats.org/officeDocument/2006/relationships/image" Target="media/image14.png"/><Relationship Id="rId45" Type="http://schemas.openxmlformats.org/officeDocument/2006/relationships/header" Target="header9.xml"/><Relationship Id="rId53" Type="http://schemas.openxmlformats.org/officeDocument/2006/relationships/image" Target="media/image21.png"/><Relationship Id="rId58" Type="http://schemas.openxmlformats.org/officeDocument/2006/relationships/header" Target="header12.xml"/><Relationship Id="rId66" Type="http://schemas.openxmlformats.org/officeDocument/2006/relationships/footer" Target="footer18.xml"/><Relationship Id="rId74" Type="http://schemas.openxmlformats.org/officeDocument/2006/relationships/header" Target="header20.xm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footer" Target="footer16.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9.xml"/><Relationship Id="rId43" Type="http://schemas.openxmlformats.org/officeDocument/2006/relationships/image" Target="media/image17.jpeg"/><Relationship Id="rId48" Type="http://schemas.openxmlformats.org/officeDocument/2006/relationships/footer" Target="footer12.xml"/><Relationship Id="rId56" Type="http://schemas.openxmlformats.org/officeDocument/2006/relationships/image" Target="media/image24.png"/><Relationship Id="rId64" Type="http://schemas.openxmlformats.org/officeDocument/2006/relationships/header" Target="header15.xml"/><Relationship Id="rId69" Type="http://schemas.openxmlformats.org/officeDocument/2006/relationships/footer" Target="footer20.xml"/><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footer" Target="footer21.xm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header" Target="header7.xml"/><Relationship Id="rId38" Type="http://schemas.openxmlformats.org/officeDocument/2006/relationships/image" Target="media/image12.jpeg"/><Relationship Id="rId46" Type="http://schemas.openxmlformats.org/officeDocument/2006/relationships/header" Target="header10.xml"/><Relationship Id="rId59" Type="http://schemas.openxmlformats.org/officeDocument/2006/relationships/header" Target="header13.xml"/><Relationship Id="rId67" Type="http://schemas.openxmlformats.org/officeDocument/2006/relationships/footer" Target="footer19.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header" Target="header14.xml"/><Relationship Id="rId70" Type="http://schemas.openxmlformats.org/officeDocument/2006/relationships/header" Target="header18.xml"/><Relationship Id="rId75"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header" Target="header8.xml"/><Relationship Id="rId49" Type="http://schemas.openxmlformats.org/officeDocument/2006/relationships/header" Target="header11.xml"/><Relationship Id="rId57" Type="http://schemas.openxmlformats.org/officeDocument/2006/relationships/footer" Target="footer14.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jpeg"/><Relationship Id="rId52" Type="http://schemas.openxmlformats.org/officeDocument/2006/relationships/image" Target="media/image20.png"/><Relationship Id="rId60" Type="http://schemas.openxmlformats.org/officeDocument/2006/relationships/footer" Target="footer15.xml"/><Relationship Id="rId65" Type="http://schemas.openxmlformats.org/officeDocument/2006/relationships/header" Target="header16.xml"/><Relationship Id="rId73" Type="http://schemas.openxmlformats.org/officeDocument/2006/relationships/footer" Target="footer2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3.jpeg"/><Relationship Id="rId34" Type="http://schemas.openxmlformats.org/officeDocument/2006/relationships/footer" Target="footer8.xml"/><Relationship Id="rId50" Type="http://schemas.openxmlformats.org/officeDocument/2006/relationships/footer" Target="footer13.xml"/><Relationship Id="rId55" Type="http://schemas.openxmlformats.org/officeDocument/2006/relationships/image" Target="media/image23.png"/><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header" Target="header19.xml"/><Relationship Id="rId2" Type="http://schemas.openxmlformats.org/officeDocument/2006/relationships/customXml" Target="../customXml/item2.xml"/><Relationship Id="rId2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276121" w:rsidRDefault="00997DA6" w:rsidP="00997DA6">
          <w:pPr>
            <w:pStyle w:val="813A9631C5AB44879C752CCB3CCC82D4"/>
          </w:pPr>
          <w:r w:rsidRPr="00B33EBD">
            <w:rPr>
              <w:rStyle w:val="PlaceholderText"/>
            </w:rPr>
            <w:t>Click or tap here to enter text.</w:t>
          </w:r>
        </w:p>
      </w:docPartBody>
    </w:docPart>
    <w:docPart>
      <w:docPartPr>
        <w:name w:val="C3DD23033598433E97DCD6727A8EAF6B"/>
        <w:category>
          <w:name w:val="General"/>
          <w:gallery w:val="placeholder"/>
        </w:category>
        <w:types>
          <w:type w:val="bbPlcHdr"/>
        </w:types>
        <w:behaviors>
          <w:behavior w:val="content"/>
        </w:behaviors>
        <w:guid w:val="{9B13C623-89C9-4A57-A423-16DD464F48DF}"/>
      </w:docPartPr>
      <w:docPartBody>
        <w:p w:rsidR="00C777C8" w:rsidRDefault="00447B4A" w:rsidP="00447B4A">
          <w:pPr>
            <w:pStyle w:val="C3DD23033598433E97DCD6727A8EAF6B"/>
          </w:pPr>
          <w:r w:rsidRPr="00B33EBD">
            <w:rPr>
              <w:rStyle w:val="PlaceholderText"/>
            </w:rPr>
            <w:t>Click or tap here to enter text.</w:t>
          </w:r>
        </w:p>
      </w:docPartBody>
    </w:docPart>
    <w:docPart>
      <w:docPartPr>
        <w:name w:val="91CAC7E9AEC94F62B9F283279705E35A"/>
        <w:category>
          <w:name w:val="General"/>
          <w:gallery w:val="placeholder"/>
        </w:category>
        <w:types>
          <w:type w:val="bbPlcHdr"/>
        </w:types>
        <w:behaviors>
          <w:behavior w:val="content"/>
        </w:behaviors>
        <w:guid w:val="{5A191B74-32E8-49ED-9D55-E551E4850166}"/>
      </w:docPartPr>
      <w:docPartBody>
        <w:p w:rsidR="00F062B9" w:rsidRDefault="007C560C" w:rsidP="007C560C">
          <w:pPr>
            <w:pStyle w:val="91CAC7E9AEC94F62B9F283279705E35A"/>
          </w:pPr>
          <w:r w:rsidRPr="00B33EBD">
            <w:rPr>
              <w:rStyle w:val="PlaceholderText"/>
            </w:rPr>
            <w:t>Click or tap here to enter text.</w:t>
          </w:r>
        </w:p>
      </w:docPartBody>
    </w:docPart>
    <w:docPart>
      <w:docPartPr>
        <w:name w:val="6F41435118174D969E9ADC6E96CCFAEE"/>
        <w:category>
          <w:name w:val="General"/>
          <w:gallery w:val="placeholder"/>
        </w:category>
        <w:types>
          <w:type w:val="bbPlcHdr"/>
        </w:types>
        <w:behaviors>
          <w:behavior w:val="content"/>
        </w:behaviors>
        <w:guid w:val="{54916426-9875-47D2-8168-456FD1F1C0CC}"/>
      </w:docPartPr>
      <w:docPartBody>
        <w:p w:rsidR="007C0A69" w:rsidRDefault="00FB7410" w:rsidP="00FB7410">
          <w:pPr>
            <w:pStyle w:val="6F41435118174D969E9ADC6E96CCFAEE"/>
          </w:pPr>
          <w:r w:rsidRPr="00B33EBD">
            <w:rPr>
              <w:rStyle w:val="PlaceholderText"/>
            </w:rPr>
            <w:t>Click or tap here to enter text.</w:t>
          </w:r>
        </w:p>
      </w:docPartBody>
    </w:docPart>
    <w:docPart>
      <w:docPartPr>
        <w:name w:val="FE48070EA4534027A01CC51B7753F91A"/>
        <w:category>
          <w:name w:val="General"/>
          <w:gallery w:val="placeholder"/>
        </w:category>
        <w:types>
          <w:type w:val="bbPlcHdr"/>
        </w:types>
        <w:behaviors>
          <w:behavior w:val="content"/>
        </w:behaviors>
        <w:guid w:val="{7D8927FE-1BF9-46FF-8DAF-31EBE26AA7BA}"/>
      </w:docPartPr>
      <w:docPartBody>
        <w:p w:rsidR="00AA2905" w:rsidRDefault="005A1B8D" w:rsidP="005A1B8D">
          <w:pPr>
            <w:pStyle w:val="FE48070EA4534027A01CC51B7753F91A"/>
          </w:pPr>
          <w:r w:rsidRPr="00B33EBD">
            <w:rPr>
              <w:rStyle w:val="PlaceholderText"/>
            </w:rPr>
            <w:t>Click or tap here to enter text.</w:t>
          </w:r>
        </w:p>
      </w:docPartBody>
    </w:docPart>
    <w:docPart>
      <w:docPartPr>
        <w:name w:val="1B7FA8E3B7884CBFB2435D4501D03115"/>
        <w:category>
          <w:name w:val="General"/>
          <w:gallery w:val="placeholder"/>
        </w:category>
        <w:types>
          <w:type w:val="bbPlcHdr"/>
        </w:types>
        <w:behaviors>
          <w:behavior w:val="content"/>
        </w:behaviors>
        <w:guid w:val="{0FEC08DE-1D18-493B-8392-D4EBCB173256}"/>
      </w:docPartPr>
      <w:docPartBody>
        <w:p w:rsidR="00000000" w:rsidRDefault="00604BA2" w:rsidP="00604BA2">
          <w:pPr>
            <w:pStyle w:val="1B7FA8E3B7884CBFB2435D4501D03115"/>
          </w:pPr>
          <w:r w:rsidRPr="00B33EBD">
            <w:rPr>
              <w:rStyle w:val="PlaceholderText"/>
            </w:rPr>
            <w:t>Click or tap here to enter text.</w:t>
          </w:r>
        </w:p>
      </w:docPartBody>
    </w:docPart>
    <w:docPart>
      <w:docPartPr>
        <w:name w:val="45E25B9E7BC749BD87BE70625FE11F67"/>
        <w:category>
          <w:name w:val="General"/>
          <w:gallery w:val="placeholder"/>
        </w:category>
        <w:types>
          <w:type w:val="bbPlcHdr"/>
        </w:types>
        <w:behaviors>
          <w:behavior w:val="content"/>
        </w:behaviors>
        <w:guid w:val="{7BABF743-951B-4DA8-B67B-61D2B4E580E4}"/>
      </w:docPartPr>
      <w:docPartBody>
        <w:p w:rsidR="00000000" w:rsidRDefault="00604BA2" w:rsidP="00604BA2">
          <w:pPr>
            <w:pStyle w:val="45E25B9E7BC749BD87BE70625FE11F67"/>
          </w:pPr>
          <w:r w:rsidRPr="00B33EBD">
            <w:rPr>
              <w:rStyle w:val="PlaceholderText"/>
            </w:rPr>
            <w:t>Click or tap here to enter text.</w:t>
          </w:r>
        </w:p>
      </w:docPartBody>
    </w:docPart>
    <w:docPart>
      <w:docPartPr>
        <w:name w:val="0F077CB346674F16B6D091CC58716174"/>
        <w:category>
          <w:name w:val="General"/>
          <w:gallery w:val="placeholder"/>
        </w:category>
        <w:types>
          <w:type w:val="bbPlcHdr"/>
        </w:types>
        <w:behaviors>
          <w:behavior w:val="content"/>
        </w:behaviors>
        <w:guid w:val="{F18711B7-AFEB-4A92-9082-9D38F25331A9}"/>
      </w:docPartPr>
      <w:docPartBody>
        <w:p w:rsidR="00000000" w:rsidRDefault="00604BA2" w:rsidP="00604BA2">
          <w:pPr>
            <w:pStyle w:val="0F077CB346674F16B6D091CC58716174"/>
          </w:pPr>
          <w:r w:rsidRPr="00B33EBD">
            <w:rPr>
              <w:rStyle w:val="PlaceholderText"/>
            </w:rPr>
            <w:t>Click or tap here to enter text.</w:t>
          </w:r>
        </w:p>
      </w:docPartBody>
    </w:docPart>
    <w:docPart>
      <w:docPartPr>
        <w:name w:val="04CF6B30C42B40A1A9D0DD6BEF2435B4"/>
        <w:category>
          <w:name w:val="General"/>
          <w:gallery w:val="placeholder"/>
        </w:category>
        <w:types>
          <w:type w:val="bbPlcHdr"/>
        </w:types>
        <w:behaviors>
          <w:behavior w:val="content"/>
        </w:behaviors>
        <w:guid w:val="{B19D94A5-B0CF-41D0-9008-4E3FC0E63530}"/>
      </w:docPartPr>
      <w:docPartBody>
        <w:p w:rsidR="00000000" w:rsidRDefault="00604BA2" w:rsidP="00604BA2">
          <w:pPr>
            <w:pStyle w:val="04CF6B30C42B40A1A9D0DD6BEF2435B4"/>
          </w:pPr>
          <w:r w:rsidRPr="00B33EBD">
            <w:rPr>
              <w:rStyle w:val="PlaceholderText"/>
            </w:rPr>
            <w:t>Click or tap here to enter text.</w:t>
          </w:r>
        </w:p>
      </w:docPartBody>
    </w:docPart>
    <w:docPart>
      <w:docPartPr>
        <w:name w:val="3379559579904EC799DF9D2B2D84C40A"/>
        <w:category>
          <w:name w:val="General"/>
          <w:gallery w:val="placeholder"/>
        </w:category>
        <w:types>
          <w:type w:val="bbPlcHdr"/>
        </w:types>
        <w:behaviors>
          <w:behavior w:val="content"/>
        </w:behaviors>
        <w:guid w:val="{AB6AF04E-5C06-437F-819D-B1DCBC40C716}"/>
      </w:docPartPr>
      <w:docPartBody>
        <w:p w:rsidR="00000000" w:rsidRDefault="00604BA2" w:rsidP="00604BA2">
          <w:pPr>
            <w:pStyle w:val="3379559579904EC799DF9D2B2D84C40A"/>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065AD8"/>
    <w:rsid w:val="001B242E"/>
    <w:rsid w:val="001C72CD"/>
    <w:rsid w:val="0021159D"/>
    <w:rsid w:val="00276121"/>
    <w:rsid w:val="00325F52"/>
    <w:rsid w:val="00365087"/>
    <w:rsid w:val="00372B94"/>
    <w:rsid w:val="00384092"/>
    <w:rsid w:val="003D6977"/>
    <w:rsid w:val="003E4B53"/>
    <w:rsid w:val="00423581"/>
    <w:rsid w:val="00447B4A"/>
    <w:rsid w:val="00451C90"/>
    <w:rsid w:val="00495034"/>
    <w:rsid w:val="004C60EA"/>
    <w:rsid w:val="004E30FE"/>
    <w:rsid w:val="004E5525"/>
    <w:rsid w:val="004F1490"/>
    <w:rsid w:val="00513BB4"/>
    <w:rsid w:val="00533483"/>
    <w:rsid w:val="005629A2"/>
    <w:rsid w:val="0059175D"/>
    <w:rsid w:val="00594149"/>
    <w:rsid w:val="005A1B8D"/>
    <w:rsid w:val="0060454D"/>
    <w:rsid w:val="00604BA2"/>
    <w:rsid w:val="00611050"/>
    <w:rsid w:val="00617CB6"/>
    <w:rsid w:val="006778AF"/>
    <w:rsid w:val="00680AB0"/>
    <w:rsid w:val="006A0583"/>
    <w:rsid w:val="006D0338"/>
    <w:rsid w:val="006D6645"/>
    <w:rsid w:val="00772484"/>
    <w:rsid w:val="00781417"/>
    <w:rsid w:val="0078234A"/>
    <w:rsid w:val="007B278D"/>
    <w:rsid w:val="007C0A69"/>
    <w:rsid w:val="007C560C"/>
    <w:rsid w:val="007D1C33"/>
    <w:rsid w:val="00816AC3"/>
    <w:rsid w:val="008359B1"/>
    <w:rsid w:val="00863504"/>
    <w:rsid w:val="008A44FB"/>
    <w:rsid w:val="008B6548"/>
    <w:rsid w:val="00913C92"/>
    <w:rsid w:val="009171B1"/>
    <w:rsid w:val="00986B06"/>
    <w:rsid w:val="00997DA6"/>
    <w:rsid w:val="009E5240"/>
    <w:rsid w:val="00A067A7"/>
    <w:rsid w:val="00A1160B"/>
    <w:rsid w:val="00A33621"/>
    <w:rsid w:val="00A53AA5"/>
    <w:rsid w:val="00A828F0"/>
    <w:rsid w:val="00A871A1"/>
    <w:rsid w:val="00AA2905"/>
    <w:rsid w:val="00AE6C6A"/>
    <w:rsid w:val="00B3462A"/>
    <w:rsid w:val="00B66C62"/>
    <w:rsid w:val="00B8435D"/>
    <w:rsid w:val="00C33A08"/>
    <w:rsid w:val="00C73E9D"/>
    <w:rsid w:val="00C777C8"/>
    <w:rsid w:val="00C8014E"/>
    <w:rsid w:val="00CC0348"/>
    <w:rsid w:val="00CC3DE8"/>
    <w:rsid w:val="00CC4DFE"/>
    <w:rsid w:val="00D1116D"/>
    <w:rsid w:val="00D24996"/>
    <w:rsid w:val="00D36B86"/>
    <w:rsid w:val="00D571CD"/>
    <w:rsid w:val="00D81FA3"/>
    <w:rsid w:val="00DC05BC"/>
    <w:rsid w:val="00DC201C"/>
    <w:rsid w:val="00DC3200"/>
    <w:rsid w:val="00DE6E17"/>
    <w:rsid w:val="00E07E7F"/>
    <w:rsid w:val="00E70A5F"/>
    <w:rsid w:val="00EA2DDB"/>
    <w:rsid w:val="00F062B9"/>
    <w:rsid w:val="00F35065"/>
    <w:rsid w:val="00F84867"/>
    <w:rsid w:val="00FB0B67"/>
    <w:rsid w:val="00FB1492"/>
    <w:rsid w:val="00FB741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BA2"/>
    <w:rPr>
      <w:color w:val="808080"/>
    </w:rPr>
  </w:style>
  <w:style w:type="paragraph" w:customStyle="1" w:styleId="813A9631C5AB44879C752CCB3CCC82D4">
    <w:name w:val="813A9631C5AB44879C752CCB3CCC82D4"/>
    <w:rsid w:val="00997DA6"/>
  </w:style>
  <w:style w:type="paragraph" w:customStyle="1" w:styleId="C3DD23033598433E97DCD6727A8EAF6B">
    <w:name w:val="C3DD23033598433E97DCD6727A8EAF6B"/>
    <w:rsid w:val="00447B4A"/>
  </w:style>
  <w:style w:type="paragraph" w:customStyle="1" w:styleId="91CAC7E9AEC94F62B9F283279705E35A">
    <w:name w:val="91CAC7E9AEC94F62B9F283279705E35A"/>
    <w:rsid w:val="007C560C"/>
  </w:style>
  <w:style w:type="paragraph" w:customStyle="1" w:styleId="6F41435118174D969E9ADC6E96CCFAEE">
    <w:name w:val="6F41435118174D969E9ADC6E96CCFAEE"/>
    <w:rsid w:val="00FB7410"/>
  </w:style>
  <w:style w:type="paragraph" w:customStyle="1" w:styleId="FE48070EA4534027A01CC51B7753F91A">
    <w:name w:val="FE48070EA4534027A01CC51B7753F91A"/>
    <w:rsid w:val="005A1B8D"/>
  </w:style>
  <w:style w:type="paragraph" w:customStyle="1" w:styleId="1B7FA8E3B7884CBFB2435D4501D03115">
    <w:name w:val="1B7FA8E3B7884CBFB2435D4501D03115"/>
    <w:rsid w:val="00604BA2"/>
  </w:style>
  <w:style w:type="paragraph" w:customStyle="1" w:styleId="45E25B9E7BC749BD87BE70625FE11F67">
    <w:name w:val="45E25B9E7BC749BD87BE70625FE11F67"/>
    <w:rsid w:val="00604BA2"/>
  </w:style>
  <w:style w:type="paragraph" w:customStyle="1" w:styleId="0F077CB346674F16B6D091CC58716174">
    <w:name w:val="0F077CB346674F16B6D091CC58716174"/>
    <w:rsid w:val="00604BA2"/>
  </w:style>
  <w:style w:type="paragraph" w:customStyle="1" w:styleId="04CF6B30C42B40A1A9D0DD6BEF2435B4">
    <w:name w:val="04CF6B30C42B40A1A9D0DD6BEF2435B4"/>
    <w:rsid w:val="00604BA2"/>
  </w:style>
  <w:style w:type="paragraph" w:customStyle="1" w:styleId="3379559579904EC799DF9D2B2D84C40A">
    <w:name w:val="3379559579904EC799DF9D2B2D84C40A"/>
    <w:rsid w:val="00604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e9485b4e-9a65-4864-9426-c9e86dc060ba&quot;,&quot;properties&quot;:{&quot;noteIndex&quot;:0},&quot;isEdited&quot;:false,&quot;manualOverride&quot;:{&quot;isManuallyOverridden&quot;:false,&quot;citeprocText&quot;:&quot;(Rim dkk., 2020)&quot;,&quot;manualOverrideText&quot;:&quot;&quot;},&quot;citationItems&quot;:[{&quot;id&quot;:&quot;47a2b8a6-9e5c-39be-8ce9-a3bbf61787fe&quot;,&quot;itemData&quot;:{&quot;type&quot;:&quot;paper-conference&quot;,&quot;id&quot;:&quot;47a2b8a6-9e5c-39be-8ce9-a3bbf61787fe&quot;,&quot;title&quot;:&quot;Real-world blur dataset for learning and benchmarking deblurring algorithms&quot;,&quot;author&quot;:[{&quot;family&quot;:&quot;Rim&quot;,&quot;given&quot;:&quot;Jaesung&quot;,&quot;parse-names&quot;:false,&quot;dropping-particle&quot;:&quot;&quot;,&quot;non-dropping-particle&quot;:&quot;&quot;},{&quot;family&quot;:&quot;Lee&quot;,&quot;given&quot;:&quot;Haeyun&quot;,&quot;parse-names&quot;:false,&quot;dropping-particle&quot;:&quot;&quot;,&quot;non-dropping-particle&quot;:&quot;&quot;},{&quot;family&quot;:&quot;Won&quot;,&quot;given&quot;:&quot;Jucheol&quot;,&quot;parse-names&quot;:false,&quot;dropping-particle&quot;:&quot;&quot;,&quot;non-dropping-particle&quot;:&quot;&quot;},{&quot;family&quot;:&quot;Cho&quot;,&quot;given&quot;:&quot;Sunghyun&quot;,&quot;parse-names&quot;:false,&quot;dropping-particle&quot;:&quot;&quot;,&quot;non-dropping-particle&quot;:&quot;&quot;}],&quot;container-title&quot;:&quot;Computer Vision – ECCV 2020&quot;,&quot;editor&quot;:[{&quot;family&quot;:&quot;Vedaldi Andrea\nand Bischof&quot;,&quot;given&quot;:&quot;Horst\nand Brox Thomas\nand Frahm Jan-Michael&quot;,&quot;parse-names&quot;:false,&quot;dropping-particle&quot;:&quot;&quot;,&quot;non-dropping-particle&quot;:&quot;&quot;}],&quot;DOI&quot;:&quot;10.1007/978-3-030-58595-2_12&quot;,&quot;ISBN&quot;:&quot;978-3-030-58595-2&quot;,&quot;issued&quot;:{&quot;date-parts&quot;:[[2020]]},&quot;publisher-place&quot;:&quot;Cham&quot;,&quot;page&quot;:&quot;184-201&quot;,&quot;abstract&quot;:&quot;Numerous learning-based approaches to single image deblurring for camera and object motion blurs have recently been proposed. To generalize such approaches to real-world blurs, large datasets of real blurred images and their ground truth sharp images are essential. However, there are still no such datasets, thus all the existing approaches resort to synthetic ones, which leads to the failure of deblurring real-world images. In this work, we present a large-scale dataset of real-world blurred images and ground truth sharp images for learning and benchmarking single image deblurring methods. To collect our dataset, we build an image acquisition system to simultaneously capture geometrically aligned pairs of blurred and sharp images, and develop a postprocessing method to produce high-quality ground truth images. We analyze the effect of our postprocessing method and the performance of existing deblurring methods. Our analysis shows that our dataset significantly improves deblurring quality for real-world blurred images.&quot;,&quot;publisher&quot;:&quot;Springer International Publishing&quot;,&quot;container-title-short&quot;:&quot;&quot;},&quot;isTemporary&quot;:false,&quot;suppress-author&quot;:false,&quot;composite&quot;:false,&quot;author-only&quot;:false}],&quot;citationTag&quot;:&quot;MENDELEY_CITATION_v3_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quot;},{&quot;citationID&quot;:&quot;MENDELEY_CITATION_12f6b15c-f962-4fa8-9f73-ab249317eed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28ff357f-e240-4c23-ae6a-44ef6d9027ed&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jhmZjM1N2YtZTI0MC00YzIzLWFlNmEtNDRlZjZkOTAyN2Vk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3878f122-e2de-46fd-bc9d-cf61c72e9bb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zg3OGYxMjItZTJkZS00NmZkLWJjOWQtY2Y2MWM3MmU5YmJ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f41db484-b57e-4a99-926a-a93f2c228883&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ZjQxZGI0ODQtYjU3ZS00YTk5LTkyNmEtYTkzZjJjMjI4ODgz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172e2d8e-d456-4d8b-b709-5572f5d573bc&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TcyZTJkOGUtZDQ1Ni00ZDhiLWI3MDktNTU3MmY1ZDU3M2Jj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6c9a2685-df51-4a16-9d76-16d1b2b74e1b&quot;,&quot;properties&quot;:{&quot;noteIndex&quot;:0},&quot;isEdited&quot;:false,&quot;manualOverride&quot;:{&quot;isManuallyOverridden&quot;:false,&quot;citeprocText&quot;:&quot;(Zhao dkk., 2019)&quot;,&quot;manualOverrideText&quot;:&quot;&quot;},&quot;citationTag&quot;:&quot;MENDELEY_CITATION_v3_eyJjaXRhdGlvbklEIjoiTUVOREVMRVlfQ0lUQVRJT05fNmM5YTI2ODUtZGY1MS00YTE2LTlkNzYtMTZkMWIyYjc0ZTFi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fV19&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citationID&quot;:&quot;MENDELEY_CITATION_1cf0c607-7384-43f0-b3bb-edcc552462e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WNmMGM2MDctNzM4NC00M2YwLWIzYmItZWRjYzU1MjQ2Mm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207a34d0-7ac7-452e-b47e-d7d195509fa1&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jA3YTM0ZDAtN2FjNy00NTJlLWI0N2UtZDdkMTk1NTA5ZmEx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251971fb-a992-44e8-85d6-b9ad7aef80df&quot;,&quot;properties&quot;:{&quot;noteIndex&quot;:0},&quot;isEdited&quot;:false,&quot;manualOverride&quot;:{&quot;isManuallyOverridden&quot;:false,&quot;citeprocText&quot;:&quot;(Wu dkk., 2021)&quot;,&quot;manualOverrideText&quot;:&quot;&quot;},&quot;citationTag&quot;:&quot;MENDELEY_CITATION_v3_eyJjaXRhdGlvbklEIjoiTUVOREVMRVlfQ0lUQVRJT05fMjUxOTcxZmItYTk5Mi00NGU4LTg1ZDYtYjlhZDdhZWY4MGRm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047eba28-6656-4f56-bd72-6936dad19f3e&quot;,&quot;properties&quot;:{&quot;noteIndex&quot;:0},&quot;isEdited&quot;:false,&quot;manualOverride&quot;:{&quot;isManuallyOverridden&quot;:false,&quot;citeprocText&quot;:&quot;(Ahmad dkk., 2024)&quot;,&quot;manualOverrideText&quot;:&quot;&quot;},&quot;citationTag&quot;:&quot;MENDELEY_CITATION_v3_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&quot;,&quot;citationItems&quot;:[{&quot;id&quot;:&quot;803ce2bb-9062-3186-a27d-ccdc62b33662&quot;,&quot;itemData&quot;:{&quot;type&quot;:&quot;article-journal&quot;,&quot;id&quot;:&quot;803ce2bb-9062-3186-a27d-ccdc62b33662&quot;,&quot;title&quot;:&quot;When do convolutional neural networks stop learning?&quot;,&quot;author&quot;:[{&quot;family&quot;:&quot;Ahmad&quot;,&quot;given&quot;:&quot;Sahan&quot;,&quot;parse-names&quot;:false,&quot;dropping-particle&quot;:&quot;&quot;,&quot;non-dropping-particle&quot;:&quot;&quot;},{&quot;family&quot;:&quot;Trahan&quot;,&quot;given&quot;:&quot;Gabriel&quot;,&quot;parse-names&quot;:false,&quot;dropping-particle&quot;:&quot;&quot;,&quot;non-dropping-particle&quot;:&quot;&quot;},{&quot;family&quot;:&quot;Islam&quot;,&quot;given&quot;:&quot;Aminul&quot;,&quot;parse-names&quot;:false,&quot;dropping-particle&quot;:&quot;&quot;,&quot;non-dropping-particle&quot;:&quot;&quot;}],&quot;DOI&quot;:&quot;10.48550/arXiv.2403.02473&quot;,&quot;issued&quot;:{&quot;date-parts&quot;:[[2024,3,4]]},&quot;abstract&quot;:&quot;Convolutional Neural Networks (CNNs) have demonstrated outstanding performance in computer vision tasks such as image classification, detection, segmentation, and medical image analysis. In general, an arbitrary number of epochs is used to train such neural networks. In a single epoch, the entire training data -- divided by batch size -- are fed to the network. In practice, validation error with training loss is used to estimate the neural network's generalization, which indicates the optimal learning capacity of the network. Current practice is to stop training when the training loss decreases and the gap between training and validation error increases (i.e., the generalization gap) to avoid overfitting. However, this is a trial-and-error-based approach which raises a critical question: Is it possible to estimate when neural networks stop learning based on training data? This research work introduces a hypothesis that analyzes the data variation across all the layers of a CNN variant to anticipate its near-optimal learning capacity. In the training phase, we use our hypothesis to anticipate the near-optimal learning capacity of a CNN variant without using any validation data. Our hypothesis can be deployed as a plug-and-play to any existing CNN variant without introducing additional trainable parameters to the network. We test our hypothesis on six different CNN variants and three different general image datasets (CIFAR10, CIFAR100, and SVHN). The result based on these CNN variants and datasets shows that our hypothesis saves 58.49\\% of computational time (on average) in training. We further conduct our hypothesis on ten medical image datasets and compared with the MedMNIST-V2 benchmark. Based on our experimental result, we save $\\approx$ 44.1\\% of computational time without losing accuracy against the MedMNIST-V2 benchmark.&quot;,&quot;container-title-short&quot;:&quot;&quot;},&quot;isTemporary&quot;:false,&quot;suppress-author&quot;:false,&quot;composite&quot;:false,&quot;author-only&quot;:false}]},{&quot;citationID&quot;:&quot;MENDELEY_CITATION_1ed3cb7c-16fa-4917-bad9-14036070da8b&quot;,&quot;properties&quot;:{&quot;noteIndex&quot;:0},&quot;isEdited&quot;:false,&quot;manualOverride&quot;:{&quot;isManuallyOverridden&quot;:false,&quot;citeprocText&quot;:&quot;(He &amp;#38; Tu, 2024)&quot;,&quot;manualOverrideText&quot;:&quot;&quot;},&quot;citationTag&quot;:&quot;MENDELEY_CITATION_v3_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&quot;,&quot;citationItems&quot;:[{&quot;id&quot;:&quot;0ddfd835-784b-3283-888d-766c0a3c04b7&quot;,&quot;itemData&quot;:{&quot;type&quot;:&quot;article-journal&quot;,&quot;id&quot;:&quot;0ddfd835-784b-3283-888d-766c0a3c04b7&quot;,&quot;title&quot;:&quot;Application of computer vision and neural networks in feature extraction and optimization of industrial product design&quot;,&quot;author&quot;:[{&quot;family&quot;:&quot;He&quot;,&quot;given&quot;:&quot;Keding&quot;,&quot;parse-names&quot;:false,&quot;dropping-particle&quot;:&quot;&quot;,&quot;non-dropping-particle&quot;:&quot;&quot;},{&quot;family&quot;:&quot;Tu&quot;,&quot;given&quot;:&quot;Yanxun&quot;,&quot;parse-names&quot;:false,&quot;dropping-particle&quot;:&quot;&quot;,&quot;non-dropping-particle&quot;:&quot;&quot;}],&quot;container-title&quot;:&quot;Computer-Aided Design and Applications&quot;,&quot;container-title-short&quot;:&quot;Comput Aided Des Appl&quot;,&quot;DOI&quot;:&quot;10.14733/cadaps.2024.S18.35-49&quot;,&quot;ISSN&quot;:&quot;16864360&quot;,&quot;issued&quot;:{&quot;date-parts&quot;:[[2024,1,18]]},&quot;page&quot;:&quot;35-49&quot;},&quot;isTemporary&quot;:false,&quot;suppress-author&quot;:false,&quot;composite&quot;:false,&quot;author-only&quot;:false}]},{&quot;citationID&quot;:&quot;MENDELEY_CITATION_8c004b89-49cb-46f4-b743-7a2443f91b31&quot;,&quot;properties&quot;:{&quot;noteIndex&quot;:0},&quot;isEdited&quot;:false,&quot;manualOverride&quot;:{&quot;isManuallyOverridden&quot;:false,&quot;citeprocText&quot;:&quot;(Wu dkk., 2021)&quot;,&quot;manualOverrideText&quot;:&quot;&quot;},&quot;citationTag&quot;:&quot;MENDELEY_CITATION_v3_eyJjaXRhdGlvbklEIjoiTUVOREVMRVlfQ0lUQVRJT05fOGMwMDRiODktNDljYi00NmY0LWI3NDMtN2EyNDQzZjkxYjMx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bbaea81a-07c0-431f-9933-e7a3f1e089f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JhZWE4MWEtMDdjMC00MzFmLTk5MzMtZTdhM2YxZTA4OWY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298bac9e-7567-4df1-a05b-353eb7d8d229&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Mjk4YmFjOWUtNzU2Ny00ZGYxLWEwNWItMzUzZWI3ZDhkMjI5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UsInN1cHByZXNzLWF1dGhvciI6ZmFsc2UsImNvbXBvc2l0ZSI6ZmFsc2UsImF1dGhvci1vbmx5IjpmYWxzZX1dfQ==&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suppress-author&quot;:false,&quot;composite&quot;:false,&quot;author-only&quot;:false}]},{&quot;citationID&quot;:&quot;MENDELEY_CITATION_d214d401-1ac5-4dcf-b50d-bbb2d55567e8&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ZDIxNGQ0MDEtMWFjNS00ZGNmLWI1MGQtYmJiMmQ1NTU2N2U4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d94fa3aa-5506-48c8-b977-f7de22d3977c&quot;,&quot;properties&quot;:{&quot;noteIndex&quot;:0},&quot;isEdited&quot;:false,&quot;manualOverride&quot;:{&quot;isManuallyOverridden&quot;:false,&quot;citeprocText&quot;:&quot;(Jun &amp;#38; Jung, 2023)&quot;,&quot;manualOverrideText&quot;:&quot;&quot;},&quot;citationTag&quot;:&quot;MENDELEY_CITATION_v3_eyJjaXRhdGlvbklEIjoiTUVOREVMRVlfQ0lUQVRJT05fZDk0ZmEzYWEtNTUwNi00OGM4LWI5NzctZjdkZTIyZDM5Nzdj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cHJvZHVjdC1pbnNwZWN0aW9uIGFjY3VyYWN5IHVzaW5nIGNvbnZvbHV0aW9uYWwgbmV1cmFsIG5ldHdvcmsgYW5kIGxhcGxhY2lhbiBmaWx0ZXIgdG8gYXV0b21hdGUgaW5kdXN0cmlhbCBtYW51ZmFjdHVyaW5nIH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quot;,&quot;citationItems&quot;:[{&quot;id&quot;:&quot;a84d8691-17f3-3b84-80f9-c7ed00f81428&quot;,&quot;itemData&quot;:{&quot;type&quot;:&quot;article-journal&quot;,&quot;id&quot;:&quot;a84d8691-17f3-3b84-80f9-c7ed00f81428&quot;,&quot;title&quot;:&quot;Enhancement of product-inspection accuracy using convolutional neural network and laplacian filter to automate industrial manufacturing processes&quot;,&quot;author&quot;:[{&quot;family&quot;:&quot;Jun&quot;,&quot;given&quot;:&quot;Hyojae&quot;,&quot;parse-names&quot;:false,&quot;dropping-particle&quot;:&quot;&quot;,&quot;non-dropping-particle&quot;:&quot;&quot;},{&quot;family&quot;:&quot;Jung&quot;,&quot;given&quot;:&quot;Im Y.&quot;,&quot;parse-names&quot;:false,&quot;dropping-particle&quot;:&quot;&quot;,&quot;non-dropping-particle&quot;:&quot;&quot;}],&quot;container-title&quot;:&quot;Electronics&quot;,&quot;container-title-short&quot;:&quot;Electronics (Basel)&quot;,&quot;DOI&quot;:&quot;10.3390/electronics12183795&quot;,&quot;ISSN&quot;:&quot;2079-9292&quot;,&quot;issued&quot;:{&quot;date-parts&quot;:[[2023,9,7]]},&quot;page&quot;:&quot;3795&quot;,&quot;abstract&quot;:&quot;&lt;p&gt;The automation of the manufacturing process of printed circuit boards (PCBs) requires accurate PCB inspections, which in turn require clear images that accurately represent the product PCBs. However, if low-quality images are captured during the involved image-capturing process, accurate PCB inspections cannot be guaranteed. Therefore, this study proposes a method to effectively detect defective images for PCB inspection. This method involves using a convolutional neural network (CNN) and a Laplacian filter to achieve a higher accuracy of the classification of the obtained images as normal and defective images than that obtained using existing methods, with the results showing an improvement of 11.87%. Notably, the classification accuracy obtained using both a CNN and Laplacian filter is higher than that obtained using only CNNs. Furthermore, applying the proposed method to images of computer components other than PCBs results in a 5.2% increase in classification accuracy compared with only using CNNs.&lt;/p&gt;&quot;,&quot;issue&quot;:&quot;18&quot;,&quot;volume&quot;:&quot;12&quot;},&quot;isTemporary&quot;:false,&quot;suppress-author&quot;:false,&quot;composite&quot;:false,&quot;author-only&quot;:false}]},{&quot;citationID&quot;:&quot;MENDELEY_CITATION_8494e135-5f24-4ae7-8db0-15baa791d19f&quot;,&quot;properties&quot;:{&quot;noteIndex&quot;:0},&quot;isEdited&quot;:false,&quot;manualOverride&quot;:{&quot;isManuallyOverridden&quot;:false,&quot;citeprocText&quot;:&quot;(&lt;i&gt;WhatsApp business platform pricing&lt;/i&gt;, t.t.)&quot;,&quot;manualOverrideText&quot;:&quot;&quot;},&quot;citationTag&quot;:&quot;MENDELEY_CITATION_v3_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&quot;,&quot;citationItems&quot;:[{&quot;id&quot;:&quot;f068bd2c-e64e-3af0-aae7-ab462070d488&quot;,&quot;itemData&quot;:{&quot;type&quot;:&quot;webpage&quot;,&quot;id&quot;:&quot;f068bd2c-e64e-3af0-aae7-ab462070d488&quot;,&quot;title&quot;:&quot;WhatsApp business platform pricing&quot;,&quot;container-title&quot;:&quot;Meta&quot;,&quot;container-title-short&quot;:&quot;Meta&quot;,&quot;accessed&quot;:{&quot;date-parts&quot;:[[2024,11,6]]},&quot;URL&quot;:&quot;https://business.whatsapp.com/products/platform-pricing&quot;},&quot;isTemporary&quot;:false,&quot;suppress-author&quot;:false,&quot;composite&quot;:false,&quot;author-only&quot;:false}]},{&quot;citationID&quot;:&quot;MENDELEY_CITATION_2fdcc3ba-e879-49e5-8994-ac5eb5b5c7b0&quot;,&quot;properties&quot;:{&quot;noteIndex&quot;:0},&quot;isEdited&quot;:false,&quot;manualOverride&quot;:{&quot;isManuallyOverridden&quot;:false,&quot;citeprocText&quot;:&quot;(&lt;i&gt;Pricing updates on the WhatsApp business platform&lt;/i&gt;, t.t.)&quot;,&quot;manualOverrideText&quot;:&quot;&quot;},&quot;citationTag&quot;:&quot;MENDELEY_CITATION_v3_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&quot;,&quot;citationItems&quot;:[{&quot;id&quot;:&quot;e1f3330e-13b7-3a82-909a-fa013b4a74bb&quot;,&quot;itemData&quot;:{&quot;type&quot;:&quot;webpage&quot;,&quot;id&quot;:&quot;e1f3330e-13b7-3a82-909a-fa013b4a74bb&quot;,&quot;title&quot;:&quot;Pricing updates on the WhatsApp business platform&quot;,&quot;container-title&quot;:&quot;Meta&quot;,&quot;container-title-short&quot;:&quot;Meta&quot;,&quot;accessed&quot;:{&quot;date-parts&quot;:[[2024,11,6]]},&quot;URL&quot;:&quot;https://developers.facebook.com/docs/whatsapp/pricing/updates-to-pricing&quot;},&quot;isTemporary&quot;:false,&quot;suppress-author&quot;:false,&quot;composite&quot;:false,&quot;author-only&quot;:false}]},{&quot;citationID&quot;:&quot;MENDELEY_CITATION_b7b659d2-4fdf-4dc5-bbb1-9f6970894d74&quot;,&quot;properties&quot;:{&quot;noteIndex&quot;:0},&quot;isEdited&quot;:false,&quot;manualOverride&quot;:{&quot;isManuallyOverridden&quot;:false,&quot;citeprocText&quot;:&quot;(&lt;i&gt;Limits&lt;/i&gt;, t.t.; &lt;i&gt;Pricing on Vercel&lt;/i&gt;, t.t.; &lt;i&gt;Vercel hobby plan&lt;/i&gt;, t.t.)&quot;,&quot;manualOverrideText&quot;:&quot;&quot;},&quot;citationTag&quot;:&quot;MENDELEY_CITATION_v3_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&quot;,&quot;citationItems&quot;:[{&quot;id&quot;:&quot;8dbb21bb-17c8-3ac0-b5af-95d2cff6eb32&quot;,&quot;itemData&quot;:{&quot;type&quot;:&quot;webpage&quot;,&quot;id&quot;:&quot;8dbb21bb-17c8-3ac0-b5af-95d2cff6eb32&quot;,&quot;title&quot;:&quot;Limits&quot;,&quot;container-title&quot;:&quot;Vercel&quot;,&quot;accessed&quot;:{&quot;date-parts&quot;:[[2024,11,6]]},&quot;URL&quot;:&quot;https://vercel.com/docs/limits/overview&quot;,&quot;container-title-short&quot;:&quot;&quot;},&quot;isTemporary&quot;:false},{&quot;id&quot;:&quot;6c740bfd-d0d5-393c-a120-0bcd605c785d&quot;,&quot;itemData&quot;:{&quot;type&quot;:&quot;webpage&quot;,&quot;id&quot;:&quot;6c740bfd-d0d5-393c-a120-0bcd605c785d&quot;,&quot;title&quot;:&quot;Pricing on Vercel&quot;,&quot;container-title&quot;:&quot;Vercel&quot;,&quot;accessed&quot;:{&quot;date-parts&quot;:[[2024,11,6]]},&quot;URL&quot;:&quot;https://vercel.com/docs/pricing&quot;,&quot;container-title-short&quot;:&quot;&quot;},&quot;isTemporary&quot;:false},{&quot;id&quot;:&quot;d9e8ae56-08a2-3bd6-ab05-115cbd13ebe2&quot;,&quot;itemData&quot;:{&quot;type&quot;:&quot;webpage&quot;,&quot;id&quot;:&quot;d9e8ae56-08a2-3bd6-ab05-115cbd13ebe2&quot;,&quot;title&quot;:&quot;Vercel hobby plan&quot;,&quot;container-title&quot;:&quot;Vercel&quot;,&quot;accessed&quot;:{&quot;date-parts&quot;:[[2024,11,6]]},&quot;URL&quot;:&quot;https://vercel.com/docs/accounts/plans/hobby&quot;,&quot;container-title-short&quot;:&quot;&quot;},&quot;isTemporary&quot;:false}]},{&quot;citationID&quot;:&quot;MENDELEY_CITATION_9d7a8ec5-161f-4f96-9eb1-4d093a648cf3&quot;,&quot;properties&quot;:{&quot;noteIndex&quot;:0},&quot;isEdited&quot;:false,&quot;manualOverride&quot;:{&quot;isManuallyOverridden&quot;:false,&quot;citeprocText&quot;:&quot;(Purwanto &amp;#38; Veranita, 2018)&quot;,&quot;manualOverrideText&quot;:&quot;&quot;},&quot;citationTag&quot;:&quot;MENDELEY_CITATION_v3_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&quot;,&quot;citationItems&quot;:[{&quot;id&quot;:&quot;eb036ff5-147c-3ba7-b342-973f0c4185b5&quot;,&quot;itemData&quot;:{&quot;type&quot;:&quot;article-journal&quot;,&quot;id&quot;:&quot;eb036ff5-147c-3ba7-b342-973f0c4185b5&quot;,&quot;title&quot;:&quot;Pelatihan fotografi dasar bagi pelaku usaha kecil dan menengah (UKM) Kecamatan Lengkong Kota Bandung&quot;,&quot;author&quot;:[{&quot;family&quot;:&quot;Purwanto&quot;,&quot;given&quot;:&quot;Yudhy S.&quot;,&quot;parse-names&quot;:false,&quot;dropping-particle&quot;:&quot;&quot;,&quot;non-dropping-particle&quot;:&quot;&quot;},{&quot;family&quot;:&quot;Veranita&quot;,&quot;given&quot;:&quot;Mira&quot;,&quot;parse-names&quot;:false,&quot;dropping-particle&quot;:&quot;&quot;,&quot;non-dropping-particle&quot;:&quot;&quot;}],&quot;container-title&quot;:&quot;Dharma Bhakti Ekuitas&quot;,&quot;DOI&quot;:&quot;10.52250/p3m.v2i2.74&quot;,&quot;ISSN&quot;:&quot;2716-0149&quot;,&quot;issued&quot;:{&quot;date-parts&quot;:[[2018,3,30]]},&quot;abstract&quot;:&quot;&lt;p&gt;Usaha Kecil Menengah (UKM) adalah salah satu faktor pembangunan ekonomi di Indonesia. Fakta bahwa perkembangan internet telah mencapai kebutuhan manusia yang sangat mendasar membuat UKM dapat memperluas bisnis mereka di seluruh dunia. Mereka, tentu saja, diharuskan untuk memahami beberapa keterampilan dasar dan keterampilan dasar untuk bertahan hidup di bisnis internet, seperti pangsa pasar elektronik, etika e-market, dan iklan e-market. Subjek inti dari iklan e-market adalah fotografi produk dan desain produk. Karena smartphone telah berkembang sangat maju saat ini, semua proses di atas dapat dilakukan melaluinya. Pelatihan ini dirancang khusus untuk tujuan itu, yaitu untuk mengembangkan keterampilan masyarakat UKM dalam fotografi produk ponsel cerdas dan cara mengemas produk mereka sehingga mereka dapat bersaing dan memenangkan persaingan di pasar elektronik. Pelatihan ini cukup berhasil yang ditunjukkan oleh antusiasme para peserta pelatihan dan menghasilkan beberapa fotografi produk yang sangat bagus. Hasil dari pelatihan ini adalah semakin banyaknya praktisi SME yang online dan mempromosikan produk mereka di internet.&lt;/p&gt;&quot;,&quot;issue&quot;:&quot;2&quot;,&quot;volume&quot;:&quot;2&quot;,&quot;container-title-short&quot;:&quot;&quot;},&quot;isTemporary&quot;:false,&quot;suppress-author&quot;:false,&quot;composite&quot;:false,&quot;author-only&quot;:false}]},{&quot;citationID&quot;:&quot;MENDELEY_CITATION_1f510d17-4219-459c-b0c3-8a3f2833d19d&quot;,&quot;properties&quot;:{&quot;noteIndex&quot;:0},&quot;isEdited&quot;:false,&quot;manualOverride&quot;:{&quot;isManuallyOverridden&quot;:false,&quot;citeprocText&quot;:&quot;(Pratama &amp;#38; Nurdiana, 2020)&quot;,&quot;manualOverrideText&quot;:&quot;&quot;},&quot;citationTag&quot;:&quot;MENDELEY_CITATION_v3_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&quot;,&quot;citationItems&quot;:[{&quot;id&quot;:&quot;db8ba185-c9d2-3b9e-8d67-15d9ffdce6c7&quot;,&quot;itemData&quot;:{&quot;type&quot;:&quot;article-journal&quot;,&quot;id&quot;:&quot;db8ba185-c9d2-3b9e-8d67-15d9ffdce6c7&quot;,&quot;title&quot;:&quot;Evaluasi kualitas penerangan ruang kuliah fakultas teknik Universitas PGRI Palembang&quot;,&quot;author&quot;:[{&quot;family&quot;:&quot;Pratama&quot;,&quot;given&quot;:&quot;Panji Anugrah&quot;,&quot;parse-names&quot;:false,&quot;dropping-particle&quot;:&quot;&quot;,&quot;non-dropping-particle&quot;:&quot;&quot;},{&quot;family&quot;:&quot;Nurdiana&quot;,&quot;given&quot;:&quot;Nita&quot;,&quot;parse-names&quot;:false,&quot;dropping-particle&quot;:&quot;&quot;,&quot;non-dropping-particle&quot;:&quot;&quot;}],&quot;container-title&quot;:&quot;Jurnal Ampere&quot;,&quot;DOI&quot;:&quot;10.31851/ampere.v5i2.5058&quot;,&quot;ISSN&quot;:&quot;2622-2981&quot;,&quot;issued&quot;:{&quot;date-parts&quot;:[[2020,12,30]]},&quot;page&quot;:&quot;75&quot;,&quot;issue&quot;:&quot;2&quot;,&quot;volume&quot;:&quot;5&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b5b9d665-9353-434a-ab4c-e4216debb11d&quot;,&quot;properties&quot;:{&quot;noteIndex&quot;:0},&quot;isEdited&quot;:false,&quot;manualOverride&quot;:{&quot;isManuallyOverridden&quot;:false,&quot;citeprocText&quot;:&quot;(Rodin dkk., 2021)&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DOI&quot;:&quot;10.1007/978-3-030-86337-1_19&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8b3d10eb-19e6-4080-9f0c-1cf57ce50645&quot;,&quot;properties&quot;:{&quot;noteIndex&quot;:0},&quot;isEdited&quot;:false,&quot;manualOverride&quot;:{&quot;isManuallyOverridden&quot;:false,&quot;citeprocText&quot;:&quot;(Liu dkk., 2021; Pagaduan dkk., 2020)&quot;,&quot;manualOverrideText&quot;:&quot;&quot;},&quot;citationTag&quot;:&quot;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ET0kiOiI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LCJjb250YWluZXItdGl0bGUtc2hvcnQiOiJOZXVyb2NvbXB1dGluZ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container-title-short&quot;:&quot;Neurocomputing&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b484d1a1-00f9-4f8c-aec1-ddbb0bf582ea&quot;,&quot;properties&quot;:{&quot;noteIndex&quot;:0},&quot;isEdited&quot;:false,&quot;manualOverride&quot;:{&quot;isManuallyOverridden&quot;:false,&quot;citeprocText&quot;:&quot;(Concas dkk., 2024)&quot;,&quot;manualOverrideText&quot;:&quot;&quot;},&quot;citationTag&quot;:&quot;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YXJ0aWZhY3QgbW9kZWxpbmcgZm9yIGZhY2lhbCBkZWVwZmFrZSBkZXRlY3Rpb24gaW4gd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quot;,&quot;citationItems&quot;:[{&quot;id&quot;:&quot;3cfe207e-7fb1-3a8b-9a4f-852925a9b49b&quot;,&quot;itemData&quot;:{&quot;type&quot;:&quot;paper-conference&quot;,&quot;id&quot;:&quot;3cfe207e-7fb1-3a8b-9a4f-852925a9b49b&quot;,&quot;title&quot;:&quot;Quality-based artifact modeling for facial deepfake detection in videos&quot;,&quot;author&quot;:[{&quot;family&quot;:&quot;Concas&quot;,&quot;given&quot;:&quot;Sara&quot;,&quot;parse-names&quot;:false,&quot;dropping-particle&quot;:&quot;&quot;,&quot;non-dropping-particle&quot;:&quot;&quot;},{&quot;family&quot;:&quot;Cava&quot;,&quot;given&quot;:&quot;Simone Maurizio&quot;,&quot;parse-names&quot;:false,&quot;dropping-particle&quot;:&quot;&quot;,&quot;non-dropping-particle&quot;:&quot;La&quot;},{&quot;family&quot;:&quot;Casula&quot;,&quot;given&quot;:&quot;Roberto&quot;,&quot;parse-names&quot;:false,&quot;dropping-particle&quot;:&quot;&quot;,&quot;non-dropping-particle&quot;:&quot;&quot;},{&quot;family&quot;:&quot;Orrù&quot;,&quot;given&quot;:&quot;Giulia&quot;,&quot;parse-names&quot;:false,&quot;dropping-particle&quot;:&quot;&quot;,&quot;non-dropping-particle&quot;:&quot;&quot;},{&quot;family&quot;:&quot;Puglisi&quot;,&quot;given&quot;:&quot;Giovanni&quot;,&quot;parse-names&quot;:false,&quot;dropping-particle&quot;:&quot;&quot;,&quot;non-dropping-particle&quot;:&quot;&quot;},{&quot;family&quot;:&quot;Marcialis&quot;,&quot;given&quot;:&quot;Gian Luca&quot;,&quot;parse-names&quot;:false,&quot;dropping-particle&quot;:&quot;&quot;,&quot;non-dropping-particle&quot;:&quot;&quot;}],&quot;container-title&quot;:&quot;2024 IEEE/CVF Conference on Computer Vision and Pattern Recognition Workshops (CVPRW)&quot;,&quot;DOI&quot;:&quot;10.1109/CVPRW63382.2024.00389&quot;,&quot;ISBN&quot;:&quot;979-8-3503-6547-4&quot;,&quot;issued&quot;:{&quot;date-parts&quot;:[[2024,6,17]]},&quot;page&quot;:&quot;3845-3854&quot;,&quot;publisher&quot;:&quot;IEEE&quot;,&quot;container-title-short&quot;:&quot;&quot;},&quot;isTemporary&quot;:false,&quot;suppress-author&quot;:false,&quot;composite&quot;:false,&quot;author-only&quot;:false}]},{&quot;citationID&quot;:&quot;MENDELEY_CITATION_2d7d22b4-2b6b-43e8-bfee-ad5619ce90b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Y2EwMjU5YzMtZjcyZi00ODMwLThkZWYtNDc3Y2EzOGUzZTY4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MTA2MTgwMzItNTM0ZS00ODQ5LWFkMzUtYmY2NzYxNDdhMWRk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M2Q4ZjVhOGYtNDRlYi00YWExLTlkNzgtM2MwNzRhNGNiMTU1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51b45b8-adbf-4501-beda-f4609588028a&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506b14a5-b08e-4cc1-ac63-dbcf08287a41&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Ymx1ciBtZWFzdXJlIG9wZXJhdG9ycyBmb3Igc2luZ2xlIGltYWdlIGJsdXIgc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ID&quot;:&quot;MENDELEY_CITATION_a1279926-91df-4fce-ad77-b28416b91793&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YTEyNzk5MjYtOTFkZi00ZmNlLWFkNzctYjI4NDE2YjkxNzkz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642c41b2-5bc3-495e-bf69-1b5c46410978&quot;,&quot;properties&quot;:{&quot;noteIndex&quot;:0},&quot;isEdited&quot;:false,&quot;manualOverride&quot;:{&quot;isManuallyOverridden&quot;:false,&quot;citeprocText&quot;:&quot;(&lt;i&gt;How to identify blurry images&lt;/i&gt;, t.t.)&quot;,&quot;manualOverrideText&quot;:&quot;&quot;},&quot;citationTag&quot;:&quot;MENDELEY_CITATION_v3_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&quot;,&quot;citationItems&quot;:[{&quot;id&quot;:&quot;3ac19a20-86d2-3bc0-99b6-4b90f40c7c0d&quot;,&quot;itemData&quot;:{&quot;type&quot;:&quot;webpage&quot;,&quot;id&quot;:&quot;3ac19a20-86d2-3bc0-99b6-4b90f40c7c0d&quot;,&quot;title&quot;:&quot;How to identify blurry images&quot;,&quot;container-title&quot;:&quot;rbaron.net&quot;,&quot;accessed&quot;:{&quot;date-parts&quot;:[[2024,11,21]]},&quot;URL&quot;:&quot;https://rbaron.net/blog/2020/02/16/How-to-identify-blurry-images.html&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4a1a1ddc-16cb-45c2-8e51-f246cfd387a6&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89562ee3-2ed7-4032-b98f-c5c79e22e6c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b328926c-c1e7-48a4-9db4-d35ed8b1987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24c0c4c6-db03-4bf2-829d-5fbc7c4f084e&quot;,&quot;properties&quot;:{&quot;noteIndex&quot;:0},&quot;isEdited&quot;:false,&quot;manualOverride&quot;:{&quot;isManuallyOverridden&quot;:false,&quot;citeprocText&quot;:&quot;(McCormick, 2024)&quot;,&quot;manualOverrideText&quot;:&quot;&quot;},&quot;citationTag&quot;:&quot;MENDELEY_CITATION_v3_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&quot;,&quot;citationItems&quot;:[{&quot;id&quot;:&quot;61194f73-020f-3574-80fc-5ca055539ef5&quot;,&quot;itemData&quot;:{&quot;type&quot;:&quot;webpage&quot;,&quot;id&quot;:&quot;61194f73-020f-3574-80fc-5ca055539ef5&quot;,&quot;title&quot;:&quot;Colab GPUs features &amp; pricing&quot;,&quot;author&quot;:[{&quot;family&quot;:&quot;McCormick&quot;,&quot;given&quot;:&quot;Chris&quot;,&quot;parse-names&quot;:false,&quot;dropping-particle&quot;:&quot;&quot;,&quot;non-dropping-particle&quot;:&quot;&quot;}],&quot;accessed&quot;:{&quot;date-parts&quot;:[[2024,11,22]]},&quot;URL&quot;:&quot;https://mccormickml.com/2024/04/23/colab-gpus-features-and-pricing/&quot;,&quot;issued&quot;:{&quot;date-parts&quot;:[[2024,4,23]]},&quot;container-title-short&quot;:&quot;&quot;},&quot;isTemporary&quot;:false,&quot;suppress-author&quot;:false,&quot;composite&quot;:false,&quot;author-only&quot;:false}]},{&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Y2hhcHRlciIsImlkIjoiOGNmNmYwYTgtNzg0MC0zMzBlLTk4YWItYjY3MTZmMTRiMzgyIiwidGl0bGUiOiJCTlJGQkUgbWV0aG9kIGZvciBibHVyIGVzdGltYXRpb24gaW4gZG9jdW1lbnQga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&quot;,&quot;citationItems&quot;:[{&quot;id&quot;:&quot;8cf6f0a8-7840-330e-98ab-b6716f14b382&quot;,&quot;itemData&quot;:{&quot;type&quot;:&quot;chapter&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DOI&quot;:&quot;10.1007/978-3-319-25903-1_1&quot;,&quot;ISBN&quot;:&quot;978-3-319-25903-1&quot;,&quot;URL&quot;:&quot;http://link.springer.com/10.1007/978-3-319-25903-1_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4a3dc5b4-1cf3-4708-8c20-83526a66ce24&quot;,&quot;properties&quot;:{&quot;noteIndex&quot;:0},&quot;isEdited&quot;:false,&quot;manualOverride&quot;:{&quot;isManuallyOverridden&quot;:false,&quot;citeprocText&quot;:&quot;(Asad dkk., 2016; Chazalon dkk., 2017; Courtney, 2020, 2021; Kleber dkk., 2017; Li dkk., 2021; Nayef dkk., 2015; Rodin dkk., 2021)&quot;,&quot;manualOverrideText&quot;:&quot;&quot;},&quot;citationTag&quot;:&quot;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fSx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fV19&quot;,&quot;citationItems&quot;:[{&quot;id&quot;:&quot;40a26a88-ec2f-3d4f-9867-0be753b2fc86&quot;,&quot;itemData&quot;:{&quot;type&quot;:&quot;article-journal&quot;,&quot;id&quot;:&quot;40a26a88-ec2f-3d4f-9867-0be753b2fc86&quot;,&quot;title&quot;:&quot;A document image dataset for quality assessment&quot;,&quot;author&quot;:[{&quot;family&quot;:&quot;Li&quot;,&quot;given&quot;:&quot;Zhenghao&quot;,&quot;parse-names&quot;:false,&quot;dropping-particle&quot;:&quot;&quot;,&quot;non-dropping-particle&quot;:&quot;&quot;},{&quot;family&quot;:&quot;Yang&quot;,&quot;given&quot;:&quot;Cihui&quot;,&quot;parse-names&quot;:false,&quot;dropping-particle&quot;:&quot;&quot;,&quot;non-dropping-particle&quot;:&quot;&quot;},{&quot;family&quot;:&quot;Shen&quot;,&quot;given&quot;:&quot;Qingyun&quot;,&quot;parse-names&quot;:false,&quot;dropping-particle&quot;:&quot;&quot;,&quot;non-dropping-particle&quot;:&quot;&quot;},{&quot;family&quot;:&quot;Wen&quot;,&quot;given&quot;:&quot;Shiping&quot;,&quot;parse-names&quot;:false,&quot;dropping-particle&quot;:&quot;&quot;,&quot;non-dropping-particle&quot;:&quot;&quot;}],&quot;container-title&quot;:&quot;Journal of Physics: Conference Series&quot;,&quot;container-title-short&quot;:&quot;J Phys Conf Ser&quot;,&quot;DOI&quot;:&quot;10.1088/1742-6596/1828/1/012033&quot;,&quot;ISSN&quot;:&quot;1742-6588&quot;,&quot;issued&quot;:{&quot;date-parts&quot;:[[2021,2,1]]},&quot;page&quot;:&quot;012033&quot;,&quot;abstract&quot;:&quot;&lt;p&gt;Mobile device plays an very important role in capturing document image. However, the quality of the captured image is influenced by many factors, such as device quality and shooting conditions. In this context, it is necessary to automatically assess the quality of captured document image. Although there has a lot of work in the filed of image quality assessment (IQA), insufficient attention has been paid to the establishment of document images dataset. Thus, we propose a large dataset of document images containing 19,943 images which are collected by mobile devices. During the process of image acquisition, many factors such as light intensity, distortion type, document material are considered. After capturing images, multiple volunteers participated in the evaluation and collection of Mean Opinion Score (MOS) of the document images. We use two no-reference image quality assessment algorithms to test the proposed dataset. The experimental results show the validity of our dataset and the reliability of MOS. The proposed dataset can be used in the field of image quality assessment and Optical Character Recognition.&lt;/p&gt;&quot;,&quot;issue&quot;:&quot;1&quot;,&quot;volume&quot;:&quot;1828&quot;},&quot;isTemporary&quot;:false},{&quot;id&quot;:&quot;a6fceafb-94c0-3d13-bdae-8969ba5898cb&quot;,&quot;itemData&quot;:{&quot;type&quot;:&quot;article-journal&quot;,&quot;id&quot;:&quot;a6fceafb-94c0-3d13-bdae-8969ba5898cb&quot;,&quot;title&quot;:&quot;CleanPage: Fast and clean document and whiteboard capture&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6100102&quot;,&quot;ISSN&quot;:&quot;2313-433X&quot;,&quot;issued&quot;:{&quot;date-parts&quot;:[[2020,10,1]]},&quot;page&quot;:&quot;102&quot;,&quot;abstract&quot;:&quot;&lt;p&gt;The move from paper to online is not only necessary for remote working, it is also significantly more sustainable. This trend has seen a rising need for the high-quality digitization of content from pages and whiteboards to sharable online material. However, capturing this information is not always easy nor are the results always satisfactory. Available scanning apps vary in their usability and do not always produce clean results, retaining surface imperfections from the page or whiteboard in their output images. CleanPage, a novel smartphone-based document and whiteboard scanning system, is presented. CleanPage requires one button-tap to capture, identify, crop, and clean an image of a page or whiteboard. Unlike equivalent systems, no user intervention is required during processing, and the result is a high-contrast, low-noise image with a clean homogenous background. Results are presented for a selection of scenarios showing the versatility of the design. CleanPage is compared with two market leader scanning apps using two testing approaches: real paper scans and ground-truth comparisons. These comparisons are achieved by a new testing methodology that allows scans to be compared to unscanned counterparts by using synthesized images. Real paper scans are tested using image quality measures. An evaluation of standard image quality assessments is included in this work, and a novel quality measure for scanned images is proposed and validated. The user experience for each scanning app is assessed, showing CleanPage to be fast and easier to use.&lt;/p&gt;&quot;,&quot;issue&quot;:&quot;10&quot;,&quot;volume&quot;:&quot;6&quot;},&quot;isTemporary&quot;:false},{&quot;id&quot;:&quot;fd99f7da-bd84-365e-913c-46d9756b53f4&quot;,&quot;itemData&quot;:{&quot;type&quot;:&quot;paper-conference&quot;,&quot;id&quot;:&quot;fd99f7da-bd84-365e-913c-46d9756b53f4&quot;,&quot;title&quot;:&quot;Mass digitization of archival documents using mobile phones&quot;,&quot;author&quot;:[{&quot;family&quot;:&quot;Kleber&quot;,&quot;given&quot;:&quot;Florian&quot;,&quot;parse-names&quot;:false,&quot;dropping-particle&quot;:&quot;&quot;,&quot;non-dropping-particle&quot;:&quot;&quot;},{&quot;family&quot;:&quot;Diem&quot;,&quot;given&quot;:&quot;Markus&quot;,&quot;parse-names&quot;:false,&quot;dropping-particle&quot;:&quot;&quot;,&quot;non-dropping-particle&quot;:&quot;&quot;},{&quot;family&quot;:&quot;Hollaus&quot;,&quot;given&quot;:&quot;Fabian&quot;,&quot;parse-names&quot;:false,&quot;dropping-particle&quot;:&quot;&quot;,&quot;non-dropping-particle&quot;:&quot;&quot;},{&quot;family&quot;:&quot;Fiel&quot;,&quot;given&quot;:&quot;Stefan&quot;,&quot;parse-names&quot;:false,&quot;dropping-particle&quot;:&quot;&quot;,&quot;non-dropping-particle&quot;:&quot;&quot;}],&quot;container-title&quot;:&quot;Proceedings of the 4th International Workshop on Historical Document Imaging and Processing&quot;,&quot;DOI&quot;:&quot;10.1145/3151509.3151526&quot;,&quot;ISBN&quot;:&quot;9781450353908&quot;,&quot;issued&quot;:{&quot;date-parts&quot;:[[2017,11,10]]},&quot;publisher-place&quot;:&quot;New York, NY, USA&quot;,&quot;page&quot;:&quot;65-70&quot;,&quot;publisher&quot;:&quot;ACM&quot;,&quot;container-title-short&quot;:&quot;&quot;},&quot;isTemporary&quot;:false},{&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id&quot;:&quot;00790703-5363-3646-8561-5f17f3f2b426&quot;,&quot;itemData&quot;:{&quot;type&quot;:&quot;paper-conference&quot;,&quot;id&quot;:&quot;00790703-5363-3646-8561-5f17f3f2b426&quot;,&quot;title&quot;:&quot;SmartDoc 2017 video capture: mobile document acquisition in video mode&quot;,&quot;author&quot;:[{&quot;family&quot;:&quot;Chazalon&quot;,&quot;given&quot;:&quot;J.&quot;,&quot;parse-names&quot;:false,&quot;dropping-particle&quot;:&quot;&quot;,&quot;non-dropping-particle&quot;:&quot;&quot;},{&quot;family&quot;:&quot;Gomez-Kramer&quot;,&quot;given&quot;:&quot;P.&quot;,&quot;parse-names&quot;:false,&quot;dropping-particle&quot;:&quot;&quot;,&quot;non-dropping-particle&quot;:&quot;&quot;},{&quot;family&quot;:&quot;Burie&quot;,&quot;given&quot;:&quot;J.-C.&quot;,&quot;parse-names&quot;:false,&quot;dropping-particle&quot;:&quot;&quot;,&quot;non-dropping-particle&quot;:&quot;&quot;},{&quot;family&quot;:&quot;Coustaty&quot;,&quot;given&quot;:&quot;M.&quot;,&quot;parse-names&quot;:false,&quot;dropping-particle&quot;:&quot;&quot;,&quot;non-dropping-particle&quot;:&quot;&quot;},{&quot;family&quot;:&quot;Eskenazi&quot;,&quot;given&quot;:&quot;S.&quot;,&quot;parse-names&quot;:false,&quot;dropping-particle&quot;:&quot;&quot;,&quot;non-dropping-particle&quot;:&quot;&quot;},{&quot;family&quot;:&quot;Luqman&quot;,&quot;given&quot;:&quot;M.&quot;,&quot;parse-names&quot;:false,&quot;dropping-particle&quot;:&quot;&quot;,&quot;non-dropping-particle&quot;:&quot;&quot;},{&quot;family&quot;:&quot;Nayef&quot;,&quot;given&quot;:&quot;N.&quot;,&quot;parse-names&quot;:false,&quot;dropping-particle&quot;:&quot;&quot;,&quot;non-dropping-particle&quot;:&quot;&quot;},{&quot;family&quot;:&quot;Rusinol&quot;,&quot;given&quot;:&quot;M.&quot;,&quot;parse-names&quot;:false,&quot;dropping-particle&quot;:&quot;&quot;,&quot;non-dropping-particle&quot;:&quot;&quot;},{&quot;family&quot;:&quot;Sidere&quot;,&quot;given&quot;:&quot;N.&quot;,&quot;parse-names&quot;:false,&quot;dropping-particle&quot;:&quot;&quot;,&quot;non-dropping-particle&quot;:&quot;&quot;},{&quot;family&quot;:&quot;Ogier&quot;,&quot;given&quot;:&quot;J.-M.&quot;,&quot;parse-names&quot;:false,&quot;dropping-particle&quot;:&quot;&quot;,&quot;non-dropping-particle&quot;:&quot;&quot;}],&quot;container-title&quot;:&quot;2017 14th IAPR International Conference on Document Analysis and Recognition (ICDAR)&quot;,&quot;DOI&quot;:&quot;10.1109/ICDAR.2017.306&quot;,&quot;ISBN&quot;:&quot;978-1-5386-3586-5&quot;,&quot;issued&quot;:{&quot;date-parts&quot;:[[2017,11]]},&quot;page&quot;:&quot;11-16&quot;,&quot;publisher&quot;:&quot;IEEE&quot;,&quot;container-title-short&quot;:&quot;&quot;},&quot;isTemporary&quot;:false},{&quot;id&quot;:&quot;6b711bbc-e826-3f28-b4b2-298d9d4b8c76&quot;,&quot;itemData&quot;:{&quot;type&quot;:&quot;article-journal&quot;,&quot;id&quot;:&quot;6b711bbc-e826-3f28-b4b2-298d9d4b8c76&quot;,&quot;title&quot;:&quot;SEDIQA: Sound emitting document image quality assessment in a reading aid for the visually impaired&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7090168&quot;,&quot;ISSN&quot;:&quot;2313-433X&quot;,&quot;issued&quot;:{&quot;date-parts&quot;:[[2021,8,30]]},&quot;page&quot;:&quot;168&quot;,&quot;abstract&quot;:&quot;&lt;p&gt;For visually impaired people (VIPs), the ability to convert text to sound can mean a new level of independence or the simple joy of a good book. With significant advances in optical character recognition (OCR) in recent years, a number of reading aids are appearing on the market. These reading aids convert images captured by a camera to text which can then be read aloud. However, all of these reading aids suffer from a key issue—the user must be able to visually target the text and capture an image of sufficient quality for the OCR algorithm to function—no small task for VIPs. In this work, a sound-emitting document image quality assessment metric (SEDIQA) is proposed which allows the user to hear the quality of the text image and automatically captures the best image for OCR accuracy. This work also includes testing of OCR performance against image degradations, to identify the most significant contributors to accuracy reduction. The proposed no-reference image quality assessor (NR-IQA) is validated alongside established NR-IQAs and this work includes insights into the performance of these NR-IQAs on document images. SEDIQA is found to consistently select the best image for OCR accuracy. The full system includes a document image enhancement technique which introduces improvements in OCR accuracy with an average increase of 22% and a maximum increase of 68%.&lt;/p&gt;&quot;,&quot;issue&quot;:&quot;9&quot;,&quot;volume&quot;:&quot;7&quot;},&quot;isTemporary&quot;:false},{&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DOI&quot;:&quot;10.1007/978-3-030-86337-1_19&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citationID&quot;:&quot;MENDELEY_CITATION_4bc66ead-6992-4483-8761-853fe67ce5d6&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b3da30c7-57a2-406e-a6f1-7a58532105ba&quot;,&quot;properties&quot;:{&quot;noteIndex&quot;:0},&quot;isEdited&quot;:false,&quot;manualOverride&quot;:{&quot;isManuallyOverridden&quot;:false,&quot;citeprocText&quot;:&quot;(de Luna dkk., 2019)&quot;,&quot;manualOverrideText&quot;:&quot;&quot;},&quot;citationTag&quot;:&quot;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Y2xhc3NpZmljYXRpb24gb2YgdG9tYXRvIGZydWl0IHVzaW5nIHRocmVzaG9sZGluZywgbWFjaGluZSBsZWFybmluZywgYW5kIGRlZXAgbGVhcm5pbmcgd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quot;,&quot;citationItems&quot;:[{&quot;id&quot;:&quot;83143a78-985c-3e21-afea-0d95fb277bab&quot;,&quot;itemData&quot;:{&quot;type&quot;:&quot;article-journal&quot;,&quot;id&quot;:&quot;83143a78-985c-3e21-afea-0d95fb277bab&quot;,&quot;title&quot;:&quot;Size classification of tomato fruit using thresholding, machine learning, and deep learning techniques&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family&quot;:&quot;Vicerra&quot;,&quot;given&quot;:&quot;Ryan Rhay P.&quot;,&quot;parse-names&quot;:false,&quot;dropping-particle&quot;:&quot;&quot;,&quot;non-dropping-particle&quot;:&quot;&quot;}],&quot;container-title&quot;:&quot;AGRIVITA Journal of Agricultural Science&quot;,&quot;DOI&quot;:&quot;10.17503/agrivita.v41i3.2435&quot;,&quot;ISSN&quot;:&quot;01260537&quot;,&quot;issued&quot;:{&quot;date-parts&quot;:[[2019,10,1]]},&quot;issue&quot;:&quot;3&quot;,&quot;volume&quot;:&quot;41&quot;,&quot;container-title-short&quot;:&quot;&quot;},&quot;isTemporary&quot;:false,&quot;suppress-author&quot;:false,&quot;composite&quot;:false,&quot;author-only&quot;:false}]},{&quot;citationID&quot;:&quot;MENDELEY_CITATION_4b5a861d-def1-475b-8861-e8fda3000ef1&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d882c4ed-8fea-4e32-90d5-28396871cc2d&quot;,&quot;properties&quot;:{&quot;noteIndex&quot;:0},&quot;isEdited&quot;:false,&quot;manualOverride&quot;:{&quot;isManuallyOverridden&quot;:false,&quot;citeprocText&quot;:&quot;(Arista &amp;#38; Novita, 2024)&quot;,&quot;manualOverrideText&quot;:&quot;&quot;},&quot;citationTag&quot;:&quot;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cGVuZHVrdW5nIGtlcHV0dXNhbiBwZW5lbnR1YW4gdGVrbmlzaSB0ZXJiYWlrIFBUIFNhcHRhIEthcnlhIE1hbnVuZ2dhbCBtZW5nZ3VuYWthbiBtZXRvZGUgdG9wc2lzIGJlcmJhc2lzIH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quot;,&quot;citationItems&quot;:[{&quot;id&quot;:&quot;4376389a-06fc-390b-8d8e-317a78ec406e&quot;,&quot;itemData&quot;:{&quot;type&quot;:&quot;article-journal&quot;,&quot;id&quot;:&quot;4376389a-06fc-390b-8d8e-317a78ec406e&quot;,&quot;title&quot;:&quot;Sistem pendukung keputusan penentuan teknisi terbaik PT Sapta Karya Manunggal menggunakan metode topsis berbasis website&quot;,&quot;author&quot;:[{&quot;family&quot;:&quot;Arista&quot;,&quot;given&quot;:&quot;Theo Shandy&quot;,&quot;parse-names&quot;:false,&quot;dropping-particle&quot;:&quot;&quot;,&quot;non-dropping-particle&quot;:&quot;&quot;},{&quot;family&quot;:&quot;Novita&quot;,&quot;given&quot;:&quot;Dien&quot;,&quot;parse-names&quot;:false,&quot;dropping-particle&quot;:&quot;&quot;,&quot;non-dropping-particle&quot;:&quot;&quot;}],&quot;container-title&quot;:&quot;3rd MDP Student Conference&quot;,&quot;accessed&quot;:{&quot;date-parts&quot;:[[2024,11,2]]},&quot;DOI&quot;:&quot;10.35957/mdp-sc.v3i1.7616&quot;,&quot;ISSN&quot;:&quot;2985-7406&quot;,&quot;URL&quot;:&quot;https://jurnal.mdp.ac.id/index.php/msc/article/view/7616&quot;,&quot;issued&quot;:{&quot;date-parts&quot;:[[2024,5,8]]},&quot;page&quot;:&quot;981-988&quot;,&quot;language&quot;:&quot;Indonesia&quot;,&quot;abstract&quot;:&quot;Information technology has now become a necessity that must exist in an organization because of the growing digital era and intense business competition, organizations must adapt to existing technological developments. The company has difficulties in processing the assessment and ranking of technicians because they have to record many technicians manually. The purpose of the system development is to create a dynamic decision system for determining the best technician according to company criteria using the TOPSIS method. The TOPSIS method is a multi-criteria decision-making method that can combine the weights of important criteria and has a unique principle where the chosen alternative must have the shortest distance from the positive ideal solution and the longest distance from the negative ideal solution. The decision support system is made transparent because the results of the calculations can be seen after the assessment process is carried out according to the standards and weights imposed by the company and the decision system made makes it easier for HRD to input data according to each technician. Based on the application that has been made regarding the decision support system for determining the best technician PT Sapta Karya Manunggal uses the topsis method based on a website, the suggestion from this paper is to try using other methods to make better decisions as a comparison.&quot;,&quot;issue&quot;:&quot;1&quot;,&quot;volume&quot;:&quot;3&quot;,&quot;container-title-short&quot;:&quot;&quot;},&quot;isTemporary&quot;:false,&quot;suppress-author&quot;:false,&quot;composite&quot;:false,&quot;author-only&quot;:false}]},{&quot;citationID&quot;:&quot;MENDELEY_CITATION_f7ca0065-3527-4264-bdc4-734c7644a9a4&quot;,&quot;properties&quot;:{&quot;noteIndex&quot;:0},&quot;isEdited&quot;:false,&quot;manualOverride&quot;:{&quot;isManuallyOverridden&quot;:false,&quot;citeprocText&quot;:&quot;(Aliim dkk., 2023)&quot;,&quot;manualOverrideText&quot;:&quot;&quot;},&quot;citationTag&quot;:&quot;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hbmFseXNpcyBmb3IgaW1wbGVtZW50YXRpb24gZG9jdW1lbnQgbWFuYWdlbWVudCBzeXN0ZW0gYXQgSVBDIG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quot;,&quot;citationItems&quot;:[{&quot;id&quot;:&quot;2750b548-81ec-31e4-83f8-f31085777aa9&quot;,&quot;itemData&quot;:{&quot;type&quot;:&quot;article-journal&quot;,&quot;id&quot;:&quot;2750b548-81ec-31e4-83f8-f31085777aa9&quot;,&quot;title&quot;:&quot;The SDLC analysis for implementation document management system at IPC center of Universitas Jenderal Soedirman&quot;,&quot;author&quot;:[{&quot;family&quot;:&quot;Aliim&quot;,&quot;given&quot;:&quot;Muhammad Syaiful&quot;,&quot;parse-names&quot;:false,&quot;dropping-particle&quot;:&quot;&quot;,&quot;non-dropping-particle&quot;:&quot;&quot;},{&quot;family&quot;:&quot;Supriyanti&quot;,&quot;given&quot;:&quot;Retno&quot;,&quot;parse-names&quot;:false,&quot;dropping-particle&quot;:&quot;&quot;,&quot;non-dropping-particle&quot;:&quot;&quot;},{&quot;family&quot;:&quot;Siswantoro&quot;,&quot;given&quot;:&quot;Hari&quot;,&quot;parse-names&quot;:false,&quot;dropping-particle&quot;:&quot;&quot;,&quot;non-dropping-particle&quot;:&quot;&quot;}],&quot;container-title&quot;:&quot;Engineering, MAthematics and Computer Science (EMACS) Journal&quot;,&quot;DOI&quot;:&quot;10.21512/emacsjournal.v5i2.9910&quot;,&quot;ISSN&quot;:&quot;2686-2573&quot;,&quot;issued&quot;:{&quot;date-parts&quot;:[[2023,5,31]]},&quot;page&quot;:&quot;47-51&quot;,&quot;abstract&quot;:&quot;&lt;p&gt;The Document Management System (DMS), the Center for the Development of Intellectual Property Rights, is a web-based document management information system developed by the Center for Intellectual Property Development at Universitas Jenderal Soedirman. This system is used to archive documents digitally. However, because it did not work as intended by the user, the DMS Intellectual Property Rights Center did redesign both appearance and database relations. After the redesign process is complete, the SIMD Intellectual Property Rights Centre’s development results from the redesign need to be implemented in a production environment. For the implementation process to run well, it is necessary to analyze the factors that affect the deployment process with the implementation process in the widely used System Development Life Cycle (SDLC) model. By mapping these factors with the characteristics, advantages, and disadvantages of each SDLC implementation process, the V-shaped model's deployment process is more effective and efficient in its execution in a production environment. The results show that the results of this redesign procedure can solve the problems that have occurred so far.&lt;/p&gt;&quot;,&quot;issue&quot;:&quot;2&quot;,&quot;volume&quot;:&quot;5&quot;,&quot;container-title-short&quot;:&quot;&quot;},&quot;isTemporary&quot;:false,&quot;suppress-author&quot;:false,&quot;composite&quot;:false,&quot;author-only&quot;:false}]},{&quot;citationID&quot;:&quot;MENDELEY_CITATION_b6e25a01-6586-4d8a-ac47-09c20385a847&quot;,&quot;properties&quot;:{&quot;noteIndex&quot;:0},&quot;isEdited&quot;:false,&quot;manualOverride&quot;:{&quot;isManuallyOverridden&quot;:false,&quot;citeprocText&quot;:&quot;(Fahrezi dkk., 2022)&quot;,&quot;manualOverrideText&quot;:&quot;&quot;},&quot;citationTag&quot;:&quot;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&quot;,&quot;citationItems&quot;:[{&quot;id&quot;:&quot;b53d5262-e084-3732-91f5-f16c14e9e728&quot;,&quot;itemData&quot;:{&quot;type&quot;:&quot;article-journal&quot;,&quot;id&quot;:&quot;b53d5262-e084-3732-91f5-f16c14e9e728&quot;,&quot;title&quot;:&quot;Pengujian black box testing pada aplikasi inventori barang berbasis web di PT AINO Indonesia&quot;,&quot;author&quot;:[{&quot;family&quot;:&quot;Fahrezi&quot;,&quot;given&quot;:&quot;Ahmad&quot;,&quot;parse-names&quot;:false,&quot;dropping-particle&quot;:&quot;&quot;,&quot;non-dropping-particle&quot;:&quot;&quot;},{&quot;family&quot;:&quot;Noer Salam&quot;,&quot;given&quot;:&quot;Fahry&quot;,&quot;parse-names&quot;:false,&quot;dropping-particle&quot;:&quot;&quot;,&quot;non-dropping-particle&quot;:&quot;&quot;},{&quot;family&quot;:&quot;Mahardhika Ibrahim&quot;,&quot;given&quot;:&quot;Gilang&quot;,&quot;parse-names&quot;:false,&quot;dropping-particle&quot;:&quot;&quot;,&quot;non-dropping-particle&quot;:&quot;&quot;},{&quot;family&quot;:&quot;Rahman Syaiful&quot;,&quot;given&quot;:&quot;Rifki&quot;,&quot;parse-names&quot;:false,&quot;dropping-particle&quot;:&quot;&quot;,&quot;non-dropping-particle&quot;:&quot;&quot;},{&quot;family&quot;:&quot;Saifudin&quot;,&quot;given&quot;:&quot;Aries&quot;,&quot;parse-names&quot;:false,&quot;dropping-particle&quot;:&quot;&quot;,&quot;non-dropping-particle&quot;:&quot;&quot;}],&quot;container-title&quot;:&quot;LOGIC: Jurnal Ilmu Komputer dan Pendidikan&quot;,&quot;chapter-number&quot;:&quot;Articles&quot;,&quot;URL&quot;:&quot;https://www.journal.mediapublikasi.id/index.php/logic/article/view/1262&quot;,&quot;issued&quot;:{&quot;date-parts&quot;:[[2022,12,5]]},&quot;page&quot;:&quot;1-5&quot;,&quot;abstract&quot;:&quot;&amp;lt;p&amp;gt;&amp;lt;em&amp;gt;Inventori application belonging to PT. Aino Indonesia is an application used by the warehouse department to record all incoming and outgoing goods. If an error occurs in this application, it will cause big problems for the warehouse because the recording must be done manually by means of stock taking. In solving this problem, the author conducted testing using the black box testing method of the Equivalence Partitions technique. This test is a test carried out by performing random input with certain benchmarks for success. By using a test case design, the author conducts a test to determine whether there is an error in the process of logging into this Inventori application. The expected result of this test is that the system can run well and no errors are found, so that the warehouse department can directly use this application for the process of recording incoming and outgoing goods.&amp;lt;/em&amp;gt;&amp;lt;/p&amp;gt;&quot;,&quot;issue&quot;:&quot;1&quot;,&quot;volume&quot;:&quot;1&quot;,&quot;container-title-short&quot;:&quot;&quot;},&quot;isTemporary&quot;:false,&quot;suppress-author&quot;:false,&quot;composite&quot;:false,&quot;author-only&quot;:false}]},{&quot;citationID&quot;:&quot;MENDELEY_CITATION_051d3468-433d-43d8-8582-76d669092ab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cc651f0d-ab08-4fa8-b8ec-1a4daf025408&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4170</TotalTime>
  <Pages>87</Pages>
  <Words>15049</Words>
  <Characters>85783</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147</cp:revision>
  <cp:lastPrinted>2024-11-07T04:24:00Z</cp:lastPrinted>
  <dcterms:created xsi:type="dcterms:W3CDTF">2024-09-18T05:54:00Z</dcterms:created>
  <dcterms:modified xsi:type="dcterms:W3CDTF">2024-12-23T07:04:00Z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